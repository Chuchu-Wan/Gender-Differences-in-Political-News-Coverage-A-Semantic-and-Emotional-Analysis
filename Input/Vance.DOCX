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2025-04-28</w:t>
      </w:r>
    </w:p>
    <w:p w:rsidR="00A77B3E">
      <w:pPr>
        <w:pStyle w:val="Normal0"/>
        <w:spacing w:after="140"/>
        <w:rPr>
          <w:rFonts w:ascii="Arial" w:eastAsia="Arial" w:hAnsi="Arial" w:cs="Arial"/>
          <w:b/>
          <w:sz w:val="20"/>
        </w:rPr>
      </w:pPr>
      <w:r>
        <w:rPr>
          <w:rFonts w:ascii="Arial" w:eastAsia="Arial" w:hAnsi="Arial" w:cs="Arial"/>
          <w:b/>
          <w:sz w:val="20"/>
        </w:rPr>
        <w:t>Job Number: = 251531565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JD Vance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ee how Vance lies': JD Vance mocked for his last words to Pope Francis" w:history="1">
        <w:r>
          <w:rPr>
            <w:rFonts w:ascii="Arial" w:eastAsia="Arial" w:hAnsi="Arial" w:cs="Arial"/>
            <w:b/>
            <w:color w:val="0077CC"/>
            <w:sz w:val="20"/>
            <w:u w:val="single"/>
          </w:rPr>
          <w:t>'See how Vance lies': JD Vance mocked for his last words to Pope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JD Vance" w:history="1">
        <w:r>
          <w:rPr>
            <w:rFonts w:ascii="Arial" w:eastAsia="Arial" w:hAnsi="Arial" w:cs="Arial"/>
            <w:b/>
            <w:i w:val="0"/>
            <w:color w:val="0077CC"/>
            <w:sz w:val="20"/>
            <w:u w:val="single"/>
          </w:rPr>
          <w:t>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sha Vance 's India Connect: JD Vance's Wife Visits Homeland As US Second Lady - WATCH" w:history="1">
        <w:r>
          <w:rPr>
            <w:rFonts w:ascii="Arial" w:eastAsia="Arial" w:hAnsi="Arial" w:cs="Arial"/>
            <w:b/>
            <w:i w:val="0"/>
            <w:color w:val="0077CC"/>
            <w:sz w:val="20"/>
            <w:u w:val="single"/>
          </w:rPr>
          <w:t>Usha Vance 's India Connect: JD Vance's Wife Visits Homeland As US Second Lady -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Indian subcontinent news &amp; US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Vice President JD Vance Departs Italy" w:history="1">
        <w:r>
          <w:rPr>
            <w:rFonts w:ascii="Arial" w:eastAsia="Arial" w:hAnsi="Arial" w:cs="Arial"/>
            <w:b/>
            <w:i w:val="0"/>
            <w:color w:val="0077CC"/>
            <w:sz w:val="20"/>
            <w:u w:val="single"/>
          </w:rPr>
          <w:t>Vice President JD Vance Departs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Government Publications &amp; Documents</w:t>
        <w:tab/>
      </w:r>
      <w:r>
        <w:rPr>
          <w:rFonts w:ascii="Arial" w:eastAsia="Arial" w:hAnsi="Arial" w:cs="Arial"/>
          <w:b w:val="0"/>
          <w:i w:val="0"/>
          <w:color w:val="000000"/>
          <w:sz w:val="20"/>
          <w:u w:val="none"/>
        </w:rPr>
        <w:t>EXECUTIVE OFFICE OF THE PRESIDENT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arendra Modi &amp; JD Vance praise Trade Talks" w:history="1">
        <w:r>
          <w:rPr>
            <w:rFonts w:ascii="Arial" w:eastAsia="Arial" w:hAnsi="Arial" w:cs="Arial"/>
            <w:b/>
            <w:i w:val="0"/>
            <w:color w:val="0077CC"/>
            <w:sz w:val="20"/>
            <w:u w:val="single"/>
          </w:rPr>
          <w:t>Narendra Modi &amp; JD Vance praise Trade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JD Vance becomes memes target" w:history="1">
        <w:r>
          <w:rPr>
            <w:rFonts w:ascii="Arial" w:eastAsia="Arial" w:hAnsi="Arial" w:cs="Arial"/>
            <w:b/>
            <w:i w:val="0"/>
            <w:color w:val="0077CC"/>
            <w:sz w:val="20"/>
            <w:u w:val="single"/>
          </w:rPr>
          <w:t>JD Vance becomes memes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telegraph.co.uk</w:t>
        <w:tab/>
      </w:r>
      <w:r>
        <w:rPr>
          <w:rFonts w:ascii="Arial" w:eastAsia="Arial" w:hAnsi="Arial" w:cs="Arial"/>
          <w:b w:val="0"/>
          <w:i w:val="0"/>
          <w:color w:val="000000"/>
          <w:sz w:val="20"/>
          <w:u w:val="none"/>
        </w:rPr>
        <w:t>WORLD NEWS; Version:1</w:t>
        <w:tab/>
      </w:r>
      <w:r>
        <w:rPr>
          <w:rFonts w:ascii="Arial" w:eastAsia="Arial" w:hAnsi="Arial" w:cs="Arial"/>
          <w:b w:val="0"/>
          <w:i w:val="0"/>
          <w:color w:val="000000"/>
          <w:sz w:val="20"/>
          <w:u w:val="none"/>
        </w:rPr>
        <w:t>By Natasha Leake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In Images: US Vice President JD Vance arrives in India" w:history="1">
        <w:r>
          <w:rPr>
            <w:rFonts w:ascii="Arial" w:eastAsia="Arial" w:hAnsi="Arial" w:cs="Arial"/>
            <w:b/>
            <w:i w:val="0"/>
            <w:color w:val="0077CC"/>
            <w:sz w:val="20"/>
            <w:u w:val="single"/>
          </w:rPr>
          <w:t>In Images: US Vice President JD Vance arrives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nthony Scaramucci says he thinks Trump will eventually fire JD Vance" w:history="1">
        <w:r>
          <w:rPr>
            <w:rFonts w:ascii="Arial" w:eastAsia="Arial" w:hAnsi="Arial" w:cs="Arial"/>
            <w:b/>
            <w:i w:val="0"/>
            <w:color w:val="0077CC"/>
            <w:sz w:val="20"/>
            <w:u w:val="single"/>
          </w:rPr>
          <w:t>Anthony Scaramucci says he thinks Trump will eventually fire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WATCH: PM Modi Gives THIS Special Gift To JD Vance's Children" w:history="1">
        <w:r>
          <w:rPr>
            <w:rFonts w:ascii="Arial" w:eastAsia="Arial" w:hAnsi="Arial" w:cs="Arial"/>
            <w:b/>
            <w:i w:val="0"/>
            <w:color w:val="0077CC"/>
            <w:sz w:val="20"/>
            <w:u w:val="single"/>
          </w:rPr>
          <w:t>WATCH: PM Modi Gives THIS Special Gift To JD Vance's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M Modi embraces US VP JD Vance ahead of crucial meeting | Photos" w:history="1">
        <w:r>
          <w:rPr>
            <w:rFonts w:ascii="Arial" w:eastAsia="Arial" w:hAnsi="Arial" w:cs="Arial"/>
            <w:b/>
            <w:i w:val="0"/>
            <w:color w:val="0077CC"/>
            <w:sz w:val="20"/>
            <w:u w:val="single"/>
          </w:rPr>
          <w:t>PM Modi embraces US VP JD Vance ahead of crucial meeting | Photos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Inside the relationship of Vice President JD Vance and second lady Usha Vance" w:history="1">
        <w:r>
          <w:rPr>
            <w:rFonts w:ascii="Arial" w:eastAsia="Arial" w:hAnsi="Arial" w:cs="Arial"/>
            <w:b/>
            <w:i w:val="0"/>
            <w:color w:val="0077CC"/>
            <w:sz w:val="20"/>
            <w:u w:val="single"/>
          </w:rPr>
          <w:t>Inside the relationship of Vice President JD Vance and second lady Usha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tlakritz@businessinsider.com (Talia Lakritz)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Why did Pope Francis skip official meeting with JD Vance?" w:history="1">
        <w:r>
          <w:rPr>
            <w:rFonts w:ascii="Arial" w:eastAsia="Arial" w:hAnsi="Arial" w:cs="Arial"/>
            <w:b/>
            <w:i w:val="0"/>
            <w:color w:val="0077CC"/>
            <w:sz w:val="20"/>
            <w:u w:val="single"/>
          </w:rPr>
          <w:t>Why did Pope Francis skip official meeting with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Albawaba.com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Did JD Vance 'Kill' Pope Francis? Bizarre Theory About The VP Surfaces" w:history="1">
        <w:r>
          <w:rPr>
            <w:rFonts w:ascii="Arial" w:eastAsia="Arial" w:hAnsi="Arial" w:cs="Arial"/>
            <w:b/>
            <w:i w:val="0"/>
            <w:color w:val="0077CC"/>
            <w:sz w:val="20"/>
            <w:u w:val="single"/>
          </w:rPr>
          <w:t>Did JD Vance 'Kill' Pope Francis? Bizarre Theory About The VP Surfaces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25,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RELIGION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JD Vance Religion: Is the US Vice President Christian or Hindu?" w:history="1">
        <w:r>
          <w:rPr>
            <w:rFonts w:ascii="Arial" w:eastAsia="Arial" w:hAnsi="Arial" w:cs="Arial"/>
            <w:b/>
            <w:i w:val="0"/>
            <w:color w:val="0077CC"/>
            <w:sz w:val="20"/>
            <w:u w:val="single"/>
          </w:rPr>
          <w:t>JD Vance Religion: Is the US Vice President Christian or Hindu?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est photo we got: JD Vance shares candid family moment at Taj Mahal" w:history="1">
        <w:r>
          <w:rPr>
            <w:rFonts w:ascii="Arial" w:eastAsia="Arial" w:hAnsi="Arial" w:cs="Arial"/>
            <w:b/>
            <w:i w:val="0"/>
            <w:color w:val="0077CC"/>
            <w:sz w:val="20"/>
            <w:u w:val="single"/>
          </w:rPr>
          <w:t>Best photo we got: JD Vance shares candid family moment at Taj Mahal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hy won't JD Vance attend Pope Francis's funeral? Here's what he said" w:history="1">
        <w:r>
          <w:rPr>
            <w:rFonts w:ascii="Arial" w:eastAsia="Arial" w:hAnsi="Arial" w:cs="Arial"/>
            <w:b/>
            <w:i w:val="0"/>
            <w:color w:val="0077CC"/>
            <w:sz w:val="20"/>
            <w:u w:val="single"/>
          </w:rPr>
          <w:t>Why won't JD Vance attend Pope Francis's funeral? Here's what he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ope Francis meets JD Vance at his Vatican residence" w:history="1">
        <w:r>
          <w:rPr>
            <w:rFonts w:ascii="Arial" w:eastAsia="Arial" w:hAnsi="Arial" w:cs="Arial"/>
            <w:b/>
            <w:i w:val="0"/>
            <w:color w:val="0077CC"/>
            <w:sz w:val="20"/>
            <w:u w:val="single"/>
          </w:rPr>
          <w:t>Pope Francis meets JD Vance at his Vatican residence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JD VANCE SLAMS DENMARK DURING VISIT TO GREENLAND" w:history="1">
        <w:r>
          <w:rPr>
            <w:rFonts w:ascii="Arial" w:eastAsia="Arial" w:hAnsi="Arial" w:cs="Arial"/>
            <w:b/>
            <w:i w:val="0"/>
            <w:color w:val="0077CC"/>
            <w:sz w:val="20"/>
            <w:u w:val="single"/>
          </w:rPr>
          <w:t>JD VANCE SLAMS DENMARK DURING VISIT TO GREENLAND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CBC (Broadcast)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JD Vance threatens action against viral audio shaming Elon Musk impersonating his voice" w:history="1">
        <w:r>
          <w:rPr>
            <w:rFonts w:ascii="Arial" w:eastAsia="Arial" w:hAnsi="Arial" w:cs="Arial"/>
            <w:b/>
            <w:i w:val="0"/>
            <w:color w:val="0077CC"/>
            <w:sz w:val="20"/>
            <w:u w:val="single"/>
          </w:rPr>
          <w:t>JD Vance threatens action against viral audio shaming Elon Musk impersonating his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PM Modi embraces US VP JD Vance , meets family | Photos" w:history="1">
        <w:r>
          <w:rPr>
            <w:rFonts w:ascii="Arial" w:eastAsia="Arial" w:hAnsi="Arial" w:cs="Arial"/>
            <w:b/>
            <w:i w:val="0"/>
            <w:color w:val="0077CC"/>
            <w:sz w:val="20"/>
            <w:u w:val="single"/>
          </w:rPr>
          <w:t>PM Modi embraces US VP JD Vance , meets family | Photos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PM Modi, JD Vance hold talks, welcome 'progress' in India - US trade agreement negotiations" w:history="1">
        <w:r>
          <w:rPr>
            <w:rFonts w:ascii="Arial" w:eastAsia="Arial" w:hAnsi="Arial" w:cs="Arial"/>
            <w:b/>
            <w:i w:val="0"/>
            <w:color w:val="0077CC"/>
            <w:sz w:val="20"/>
            <w:u w:val="single"/>
          </w:rPr>
          <w:t>PM Modi, JD Vance hold talks, welcome 'progress' in India - US trade agreement negotiations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US Vice President JD Vance , wife Usha arrive in India" w:history="1">
        <w:r>
          <w:rPr>
            <w:rFonts w:ascii="Arial" w:eastAsia="Arial" w:hAnsi="Arial" w:cs="Arial"/>
            <w:b/>
            <w:i w:val="0"/>
            <w:color w:val="0077CC"/>
            <w:sz w:val="20"/>
            <w:u w:val="single"/>
          </w:rPr>
          <w:t>US Vice President JD Vance , wife Usha arrive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Quite a metaphor': JD Vance brutally mocked after dropping national championship trophy" w:history="1">
        <w:r>
          <w:rPr>
            <w:rFonts w:ascii="Arial" w:eastAsia="Arial" w:hAnsi="Arial" w:cs="Arial"/>
            <w:b/>
            <w:i w:val="0"/>
            <w:color w:val="0077CC"/>
            <w:sz w:val="20"/>
            <w:u w:val="single"/>
          </w:rPr>
          <w:t>'Quite a metaphor': JD Vance brutally mocked after dropping national championship trophy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JD Vance is Angel of Death? US VP mocked after Pope Francis' death" w:history="1">
        <w:r>
          <w:rPr>
            <w:rFonts w:ascii="Arial" w:eastAsia="Arial" w:hAnsi="Arial" w:cs="Arial"/>
            <w:b/>
            <w:i w:val="0"/>
            <w:color w:val="0077CC"/>
            <w:sz w:val="20"/>
            <w:u w:val="single"/>
          </w:rPr>
          <w:t>JD Vance is Angel of Death? US VP mocked after Pope Francis'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Albawaba.com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here is JD Vance 's suit? Greenland trip brings back Zelenskyy memes for VP" w:history="1">
        <w:r>
          <w:rPr>
            <w:rFonts w:ascii="Arial" w:eastAsia="Arial" w:hAnsi="Arial" w:cs="Arial"/>
            <w:b/>
            <w:i w:val="0"/>
            <w:color w:val="0077CC"/>
            <w:sz w:val="20"/>
            <w:u w:val="single"/>
          </w:rPr>
          <w:t>Where is JD Vance 's suit? Greenland trip brings back Zelenskyy memes for VP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JD Vance fires machine guns with Marines at Quantico , praises DEI ban" w:history="1">
        <w:r>
          <w:rPr>
            <w:rFonts w:ascii="Arial" w:eastAsia="Arial" w:hAnsi="Arial" w:cs="Arial"/>
            <w:b/>
            <w:i w:val="0"/>
            <w:color w:val="0077CC"/>
            <w:sz w:val="20"/>
            <w:u w:val="single"/>
          </w:rPr>
          <w:t>JD Vance fires machine guns with Marines at Quantico , praises DEI ban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ope Francis receives U.S. Vice President JD Vance at the Vatican" w:history="1">
        <w:r>
          <w:rPr>
            <w:rFonts w:ascii="Arial" w:eastAsia="Arial" w:hAnsi="Arial" w:cs="Arial"/>
            <w:b/>
            <w:i w:val="0"/>
            <w:color w:val="0077CC"/>
            <w:sz w:val="20"/>
            <w:u w:val="single"/>
          </w:rPr>
          <w:t>Pope Francis receives U.S. Vice President JD Vance at the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Our Kids Loved It!': JD Vance Visits Akshardham Temple With His Family, Praises Architecture" w:history="1">
        <w:r>
          <w:rPr>
            <w:rFonts w:ascii="Arial" w:eastAsia="Arial" w:hAnsi="Arial" w:cs="Arial"/>
            <w:b/>
            <w:i w:val="0"/>
            <w:color w:val="0077CC"/>
            <w:sz w:val="20"/>
            <w:u w:val="single"/>
          </w:rPr>
          <w:t>'Our Kids Loved It!': JD Vance Visits Akshardham Temple With His Family, Praises Architecture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&amp; ARCHITECTURE AND DESIGN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lon Musk Reacts To JD Vance's Taj Mahal Photos: 'One Of The Most...'" w:history="1">
        <w:r>
          <w:rPr>
            <w:rFonts w:ascii="Arial" w:eastAsia="Arial" w:hAnsi="Arial" w:cs="Arial"/>
            <w:b/>
            <w:i w:val="0"/>
            <w:color w:val="0077CC"/>
            <w:sz w:val="20"/>
            <w:u w:val="single"/>
          </w:rPr>
          <w:t>Elon Musk Reacts To JD Vance's Taj Mahal Photos: 'One Of The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rump applies mascara to 'eyeliner man' JD Vance in wild AI image created by China" w:history="1">
        <w:r>
          <w:rPr>
            <w:rFonts w:ascii="Arial" w:eastAsia="Arial" w:hAnsi="Arial" w:cs="Arial"/>
            <w:b/>
            <w:i w:val="0"/>
            <w:color w:val="0077CC"/>
            <w:sz w:val="20"/>
            <w:u w:val="single"/>
          </w:rPr>
          <w:t>Trump applies mascara to 'eyeliner man' JD Vance in wild AI image created by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27, 2025</w:t>
        <w:tab/>
      </w:r>
      <w:r>
        <w:rPr>
          <w:rFonts w:ascii="Arial" w:eastAsia="Arial" w:hAnsi="Arial" w:cs="Arial"/>
          <w:b w:val="0"/>
          <w:i w:val="0"/>
          <w:color w:val="000000"/>
          <w:sz w:val="20"/>
          <w:u w:val="none"/>
        </w:rPr>
        <w:t>Daily Star Online</w:t>
        <w:tab/>
      </w:r>
      <w:r>
        <w:rPr>
          <w:rFonts w:ascii="Arial" w:eastAsia="Arial" w:hAnsi="Arial" w:cs="Arial"/>
          <w:b w:val="0"/>
          <w:i w:val="0"/>
          <w:color w:val="000000"/>
          <w:sz w:val="20"/>
          <w:u w:val="none"/>
        </w:rPr>
        <w:t>By, Zita Whalley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Vice President JD Vance becomes internet's meme darling" w:history="1">
        <w:r>
          <w:rPr>
            <w:rFonts w:ascii="Arial" w:eastAsia="Arial" w:hAnsi="Arial" w:cs="Arial"/>
            <w:b/>
            <w:i w:val="0"/>
            <w:color w:val="0077CC"/>
            <w:sz w:val="20"/>
            <w:u w:val="single"/>
          </w:rPr>
          <w:t>Vice President JD Vance becomes internet's meme darling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TECH LATEST</w:t>
        <w:tab/>
      </w:r>
      <w:r>
        <w:rPr>
          <w:rFonts w:ascii="Arial" w:eastAsia="Arial" w:hAnsi="Arial" w:cs="Arial"/>
          <w:b w:val="0"/>
          <w:i w:val="0"/>
          <w:color w:val="000000"/>
          <w:sz w:val="20"/>
          <w:u w:val="none"/>
        </w:rPr>
        <w:t>Gitanjali Poonia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Did JD Vance slam Elon Musk and his South African origin in viral leaked audio?" w:history="1">
        <w:r>
          <w:rPr>
            <w:rFonts w:ascii="Arial" w:eastAsia="Arial" w:hAnsi="Arial" w:cs="Arial"/>
            <w:b/>
            <w:i w:val="0"/>
            <w:color w:val="0077CC"/>
            <w:sz w:val="20"/>
            <w:u w:val="single"/>
          </w:rPr>
          <w:t>Did JD Vance slam Elon Musk and his South African origin in viral leaked audio?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Vice President JD Vance to visit Vermont" w:history="1">
        <w:r>
          <w:rPr>
            <w:rFonts w:ascii="Arial" w:eastAsia="Arial" w:hAnsi="Arial" w:cs="Arial"/>
            <w:b/>
            <w:i w:val="0"/>
            <w:color w:val="0077CC"/>
            <w:sz w:val="20"/>
            <w:u w:val="single"/>
          </w:rPr>
          <w:t>Vice President JD Vance to visit Vermont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VTDigger</w:t>
        <w:tab/>
      </w:r>
      <w:r>
        <w:rPr>
          <w:rFonts w:ascii="Arial" w:eastAsia="Arial" w:hAnsi="Arial" w:cs="Arial"/>
          <w:b w:val="0"/>
          <w:i w:val="0"/>
          <w:color w:val="000000"/>
          <w:sz w:val="20"/>
          <w:u w:val="none"/>
        </w:rPr>
        <w:t>Klara Bauters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quot;JD Vance's India visit will deepen strategic partnership&quot;: MEA" w:history="1">
        <w:r>
          <w:rPr>
            <w:rFonts w:ascii="Arial" w:eastAsia="Arial" w:hAnsi="Arial" w:cs="Arial"/>
            <w:b/>
            <w:i w:val="0"/>
            <w:color w:val="0077CC"/>
            <w:sz w:val="20"/>
            <w:u w:val="single"/>
          </w:rPr>
          <w:t>"JD Vance's India visit will deepen strategic partnership": MEA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What is the net worth of Unites States Vice President JD Vance ?" w:history="1">
        <w:r>
          <w:rPr>
            <w:rFonts w:ascii="Arial" w:eastAsia="Arial" w:hAnsi="Arial" w:cs="Arial"/>
            <w:b/>
            <w:i w:val="0"/>
            <w:color w:val="0077CC"/>
            <w:sz w:val="20"/>
            <w:u w:val="single"/>
          </w:rPr>
          <w:t>What is the net worth of Unites States Vice President JD Vance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atch: JD Vance , wife Usha arrive in Delhi, received by Ashwini Vaishnaw" w:history="1">
        <w:r>
          <w:rPr>
            <w:rFonts w:ascii="Arial" w:eastAsia="Arial" w:hAnsi="Arial" w:cs="Arial"/>
            <w:b/>
            <w:i w:val="0"/>
            <w:color w:val="0077CC"/>
            <w:sz w:val="20"/>
            <w:u w:val="single"/>
          </w:rPr>
          <w:t>Watch: JD Vance , wife Usha arrive in Delhi, received by Ashwini Vaishnaw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US Vice President JD Vance, Wife Usha To Visit India, Italy From April 18 To 24" w:history="1">
        <w:r>
          <w:rPr>
            <w:rFonts w:ascii="Arial" w:eastAsia="Arial" w:hAnsi="Arial" w:cs="Arial"/>
            <w:b/>
            <w:i w:val="0"/>
            <w:color w:val="0077CC"/>
            <w:sz w:val="20"/>
            <w:u w:val="single"/>
          </w:rPr>
          <w:t>US Vice President JD Vance, Wife Usha To Visit India, Italy From April 18 To 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S Vice President JD Vance, wife Usha to visit India , Italy from April 18 to 24" w:history="1">
        <w:r>
          <w:rPr>
            <w:rFonts w:ascii="Arial" w:eastAsia="Arial" w:hAnsi="Arial" w:cs="Arial"/>
            <w:b/>
            <w:i w:val="0"/>
            <w:color w:val="0077CC"/>
            <w:sz w:val="20"/>
            <w:u w:val="single"/>
          </w:rPr>
          <w:t>US Vice President JD Vance, wife Usha to visit India , Italy from April 18 to 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Usha Vance 's India Visit: Where is JD Vance 's Wife from? Everything to Know About Her Telugu Origins" w:history="1">
        <w:r>
          <w:rPr>
            <w:rFonts w:ascii="Arial" w:eastAsia="Arial" w:hAnsi="Arial" w:cs="Arial"/>
            <w:b/>
            <w:i w:val="0"/>
            <w:color w:val="0077CC"/>
            <w:sz w:val="20"/>
            <w:u w:val="single"/>
          </w:rPr>
          <w:t>Usha Vance 's India Visit: Where is JD Vance 's Wife from? Everything to Know About Her Telugu Origins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Indian Together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JD Vance PM Modi Meeting Delhi: As US Vice President JD Vance visits Delhi today, here's a list of traffic curbs in the Capital Delhi traffic advisory JD Vance visit: Several diversions and restrictions will be enforced to ensure ..." w:history="1">
        <w:r>
          <w:rPr>
            <w:rFonts w:ascii="Arial" w:eastAsia="Arial" w:hAnsi="Arial" w:cs="Arial"/>
            <w:b/>
            <w:i w:val="0"/>
            <w:color w:val="0077CC"/>
            <w:sz w:val="20"/>
            <w:u w:val="single"/>
          </w:rPr>
          <w:t>JD Vance PM Modi Meeting Delhi: As US Vice President JD Vance visits Delhi today, here's a list of traffic curbs in the Capital Delhi traffic advisory JD Vance visit: Several diversions and restrictions will be enforced to ensure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ope Francis' Final Acts: Easter Message, Meeting with JD Vance" w:history="1">
        <w:r>
          <w:rPr>
            <w:rFonts w:ascii="Arial" w:eastAsia="Arial" w:hAnsi="Arial" w:cs="Arial"/>
            <w:b/>
            <w:i w:val="0"/>
            <w:color w:val="0077CC"/>
            <w:sz w:val="20"/>
            <w:u w:val="single"/>
          </w:rPr>
          <w:t>Pope Francis' Final Acts: Easter Message, Meeting with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Barney Henderson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JD Vance Mourns Pope Francis's Passing, Says 'Was Happy To See Him Yesterday'" w:history="1">
        <w:r>
          <w:rPr>
            <w:rFonts w:ascii="Arial" w:eastAsia="Arial" w:hAnsi="Arial" w:cs="Arial"/>
            <w:b/>
            <w:i w:val="0"/>
            <w:color w:val="0077CC"/>
            <w:sz w:val="20"/>
            <w:u w:val="single"/>
          </w:rPr>
          <w:t>JD Vance Mourns Pope Francis's Passing, Says 'Was Happy To See Him Yesterday'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rump Just Utterly Humiliated JD Vance" w:history="1">
        <w:r>
          <w:rPr>
            <w:rFonts w:ascii="Arial" w:eastAsia="Arial" w:hAnsi="Arial" w:cs="Arial"/>
            <w:b/>
            <w:i w:val="0"/>
            <w:color w:val="0077CC"/>
            <w:sz w:val="20"/>
            <w:u w:val="single"/>
          </w:rPr>
          <w:t>Trump Just Utterly Humiliated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Edith Olmsted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Pope Francis receives U.S. Vice President JD Vance at the Vatican" w:history="1">
        <w:r>
          <w:rPr>
            <w:rFonts w:ascii="Arial" w:eastAsia="Arial" w:hAnsi="Arial" w:cs="Arial"/>
            <w:b/>
            <w:i w:val="0"/>
            <w:color w:val="0077CC"/>
            <w:sz w:val="20"/>
            <w:u w:val="single"/>
          </w:rPr>
          <w:t>Pope Francis receives U.S. Vice President JD Vance at the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CE Latin America Migration English</w:t>
        <w:tab/>
      </w:r>
      <w:r>
        <w:rPr>
          <w:rFonts w:ascii="Arial" w:eastAsia="Arial" w:hAnsi="Arial" w:cs="Arial"/>
          <w:b w:val="0"/>
          <w:i w:val="0"/>
          <w:color w:val="000000"/>
          <w:sz w:val="20"/>
          <w:u w:val="none"/>
        </w:rPr>
        <w:t>Internacional&lt;h3 class="special-pill-note-container-title"&gt;ESCRITO POR:&lt;/h3&gt;&lt;img width="150" height="150" src=" https://www.prensalibre.com/wp-content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JD Vance tours Akshardham temple with family, children wear ethnic attire" w:history="1">
        <w:r>
          <w:rPr>
            <w:rFonts w:ascii="Arial" w:eastAsia="Arial" w:hAnsi="Arial" w:cs="Arial"/>
            <w:b/>
            <w:i w:val="0"/>
            <w:color w:val="0077CC"/>
            <w:sz w:val="20"/>
            <w:u w:val="single"/>
          </w:rPr>
          <w:t>JD Vance tours Akshardham temple with family, children wear ethnic attire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JD Vance forced into clarification" w:history="1">
        <w:r>
          <w:rPr>
            <w:rFonts w:ascii="Arial" w:eastAsia="Arial" w:hAnsi="Arial" w:cs="Arial"/>
            <w:b/>
            <w:i w:val="0"/>
            <w:color w:val="0077CC"/>
            <w:sz w:val="20"/>
            <w:u w:val="single"/>
          </w:rPr>
          <w:t>JD Vance forced into clarification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The Western Mail</w:t>
        <w:tab/>
      </w:r>
      <w:r>
        <w:rPr>
          <w:rFonts w:ascii="Arial" w:eastAsia="Arial" w:hAnsi="Arial" w:cs="Arial"/>
          <w:b w:val="0"/>
          <w:i w:val="0"/>
          <w:color w:val="000000"/>
          <w:sz w:val="20"/>
          <w:u w:val="none"/>
        </w:rPr>
        <w:t>NEWS; Pg. 10</w:t>
        <w:tab/>
      </w:r>
      <w:r>
        <w:rPr>
          <w:rFonts w:ascii="Arial" w:eastAsia="Arial" w:hAnsi="Arial" w:cs="Arial"/>
          <w:b w:val="0"/>
          <w:i w:val="0"/>
          <w:color w:val="000000"/>
          <w:sz w:val="20"/>
          <w:u w:val="none"/>
        </w:rPr>
        <w:t>NINA LLOYD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S Vice President JD Vance Reflects on Last Meeting with Pope Francis A Day Before His Death" w:history="1">
        <w:r>
          <w:rPr>
            <w:rFonts w:ascii="Arial" w:eastAsia="Arial" w:hAnsi="Arial" w:cs="Arial"/>
            <w:b/>
            <w:i w:val="0"/>
            <w:color w:val="0077CC"/>
            <w:sz w:val="20"/>
            <w:u w:val="single"/>
          </w:rPr>
          <w:t>US Vice President JD Vance Reflects on Last Meeting with Pope Francis A Day Before His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iHarare</w:t>
        <w:tab/>
      </w:r>
      <w:r>
        <w:rPr>
          <w:rFonts w:ascii="Arial" w:eastAsia="Arial" w:hAnsi="Arial" w:cs="Arial"/>
          <w:b w:val="0"/>
          <w:i w:val="0"/>
          <w:color w:val="000000"/>
          <w:sz w:val="20"/>
          <w:u w:val="none"/>
        </w:rPr>
        <w:t>Audrey L Ncube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JD Vance Meets Pope Francis After 'Snub' Claims From Critics" w:history="1">
        <w:r>
          <w:rPr>
            <w:rFonts w:ascii="Arial" w:eastAsia="Arial" w:hAnsi="Arial" w:cs="Arial"/>
            <w:b/>
            <w:i w:val="0"/>
            <w:color w:val="0077CC"/>
            <w:sz w:val="20"/>
            <w:u w:val="single"/>
          </w:rPr>
          <w:t>JD Vance Meets Pope Francis After 'Snub' Claims From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Joe Edwards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JD Vance forced into clarification" w:history="1">
        <w:r>
          <w:rPr>
            <w:rFonts w:ascii="Arial" w:eastAsia="Arial" w:hAnsi="Arial" w:cs="Arial"/>
            <w:b/>
            <w:i w:val="0"/>
            <w:color w:val="0077CC"/>
            <w:sz w:val="20"/>
            <w:u w:val="single"/>
          </w:rPr>
          <w:t>JD Vance forced into clarification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Western Daily Press</w:t>
        <w:tab/>
      </w:r>
      <w:r>
        <w:rPr>
          <w:rFonts w:ascii="Arial" w:eastAsia="Arial" w:hAnsi="Arial" w:cs="Arial"/>
          <w:b w:val="0"/>
          <w:i w:val="0"/>
          <w:color w:val="000000"/>
          <w:sz w:val="20"/>
          <w:u w:val="none"/>
        </w:rPr>
        <w:t>NEWS; Pg. 10</w:t>
        <w:tab/>
      </w:r>
      <w:r>
        <w:rPr>
          <w:rFonts w:ascii="Arial" w:eastAsia="Arial" w:hAnsi="Arial" w:cs="Arial"/>
          <w:b w:val="0"/>
          <w:i w:val="0"/>
          <w:color w:val="000000"/>
          <w:sz w:val="20"/>
          <w:u w:val="none"/>
        </w:rPr>
        <w:t>NINA LLOYD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Giorgia Meloni and JD Vance negotiate tariffs in Europe" w:history="1">
        <w:r>
          <w:rPr>
            <w:rFonts w:ascii="Arial" w:eastAsia="Arial" w:hAnsi="Arial" w:cs="Arial"/>
            <w:b/>
            <w:i w:val="0"/>
            <w:color w:val="0077CC"/>
            <w:sz w:val="20"/>
            <w:u w:val="single"/>
          </w:rPr>
          <w:t>Giorgia Meloni and JD Vance negotiate tariffs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JD Vance extends condolences for Pahalgam terror attack victims in Kashmir" w:history="1">
        <w:r>
          <w:rPr>
            <w:rFonts w:ascii="Arial" w:eastAsia="Arial" w:hAnsi="Arial" w:cs="Arial"/>
            <w:b/>
            <w:i w:val="0"/>
            <w:color w:val="0077CC"/>
            <w:sz w:val="20"/>
            <w:u w:val="single"/>
          </w:rPr>
          <w:t>JD Vance extends condolences for Pahalgam terror attack victims in Kashmir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JD Vance To Visit Agra's Taj Mahal Today After Jaipur's Amber Fort: US VP's Full Schedule" w:history="1">
        <w:r>
          <w:rPr>
            <w:rFonts w:ascii="Arial" w:eastAsia="Arial" w:hAnsi="Arial" w:cs="Arial"/>
            <w:b/>
            <w:i w:val="0"/>
            <w:color w:val="0077CC"/>
            <w:sz w:val="20"/>
            <w:u w:val="single"/>
          </w:rPr>
          <w:t>JD Vance To Visit Agra's Taj Mahal Today After Jaipur's Amber Fort: US VP's Full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JD Vance disparages the Judiciary" w:history="1">
        <w:r>
          <w:rPr>
            <w:rFonts w:ascii="Arial" w:eastAsia="Arial" w:hAnsi="Arial" w:cs="Arial"/>
            <w:b/>
            <w:i w:val="0"/>
            <w:color w:val="0077CC"/>
            <w:sz w:val="20"/>
            <w:u w:val="single"/>
          </w:rPr>
          <w:t>JD Vance disparages the Judiciary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JD Vance 's Wife Usha Dons Asian-inspired Dress in India During Visit to Akshardham Temple" w:history="1">
        <w:r>
          <w:rPr>
            <w:rFonts w:ascii="Arial" w:eastAsia="Arial" w:hAnsi="Arial" w:cs="Arial"/>
            <w:b/>
            <w:i w:val="0"/>
            <w:color w:val="0077CC"/>
            <w:sz w:val="20"/>
            <w:u w:val="single"/>
          </w:rPr>
          <w:t>JD Vance 's Wife Usha Dons Asian-inspired Dress in India During Visit to Akshardham Temple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WWD</w:t>
        <w:tab/>
      </w:r>
      <w:r>
        <w:rPr>
          <w:rFonts w:ascii="Arial" w:eastAsia="Arial" w:hAnsi="Arial" w:cs="Arial"/>
          <w:b w:val="0"/>
          <w:i w:val="0"/>
          <w:color w:val="000000"/>
          <w:sz w:val="20"/>
          <w:u w:val="none"/>
        </w:rPr>
        <w:t>WWD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JD Vance becomes social media meme star after face off with Zelenskyy" w:history="1">
        <w:r>
          <w:rPr>
            <w:rFonts w:ascii="Arial" w:eastAsia="Arial" w:hAnsi="Arial" w:cs="Arial"/>
            <w:b/>
            <w:i w:val="0"/>
            <w:color w:val="0077CC"/>
            <w:sz w:val="20"/>
            <w:u w:val="single"/>
          </w:rPr>
          <w:t>JD Vance becomes social media meme star after face off with Zelenskyy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JD Vance's mom celebrates 10 years of sobriety with White House" w:history="1">
        <w:r>
          <w:rPr>
            <w:rFonts w:ascii="Arial" w:eastAsia="Arial" w:hAnsi="Arial" w:cs="Arial"/>
            <w:b/>
            <w:i w:val="0"/>
            <w:color w:val="0077CC"/>
            <w:sz w:val="20"/>
            <w:u w:val="single"/>
          </w:rPr>
          <w:t>JD Vance's mom celebrates 10 years of sobriety with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Eva Terry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Greenland awaits awkward visit by American JD Vance" w:history="1">
        <w:r>
          <w:rPr>
            <w:rFonts w:ascii="Arial" w:eastAsia="Arial" w:hAnsi="Arial" w:cs="Arial"/>
            <w:b/>
            <w:i w:val="0"/>
            <w:color w:val="0077CC"/>
            <w:sz w:val="20"/>
            <w:u w:val="single"/>
          </w:rPr>
          <w:t>Greenland awaits awkward visit by American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US Vice President JD Vance arrives in India for first official visit" w:history="1">
        <w:r>
          <w:rPr>
            <w:rFonts w:ascii="Arial" w:eastAsia="Arial" w:hAnsi="Arial" w:cs="Arial"/>
            <w:b/>
            <w:i w:val="0"/>
            <w:color w:val="0077CC"/>
            <w:sz w:val="20"/>
            <w:u w:val="single"/>
          </w:rPr>
          <w:t>US Vice President JD Vance arrives in India for first official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piro Agnew: The JD Vance Before JD Vance?" w:history="1">
        <w:r>
          <w:rPr>
            <w:rFonts w:ascii="Arial" w:eastAsia="Arial" w:hAnsi="Arial" w:cs="Arial"/>
            <w:b/>
            <w:i w:val="0"/>
            <w:color w:val="0077CC"/>
            <w:sz w:val="20"/>
            <w:u w:val="single"/>
          </w:rPr>
          <w:t>Spiro Agnew: The JD Vance Before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19, 2024</w:t>
        <w:tab/>
      </w:r>
      <w:r>
        <w:rPr>
          <w:rFonts w:ascii="Arial" w:eastAsia="Arial" w:hAnsi="Arial" w:cs="Arial"/>
          <w:b w:val="0"/>
          <w:i w:val="0"/>
          <w:color w:val="000000"/>
          <w:sz w:val="20"/>
          <w:u w:val="none"/>
        </w:rPr>
        <w:t>USNEWS.com</w:t>
        <w:tab/>
      </w:r>
      <w:r>
        <w:rPr>
          <w:rFonts w:ascii="Arial" w:eastAsia="Arial" w:hAnsi="Arial" w:cs="Arial"/>
          <w:b w:val="0"/>
          <w:i w:val="0"/>
          <w:color w:val="000000"/>
          <w:sz w:val="20"/>
          <w:u w:val="none"/>
        </w:rPr>
        <w:t>NEWS; National News; Vol.; No.</w:t>
        <w:tab/>
      </w:r>
      <w:r>
        <w:rPr>
          <w:rFonts w:ascii="Arial" w:eastAsia="Arial" w:hAnsi="Arial" w:cs="Arial"/>
          <w:b w:val="0"/>
          <w:i w:val="0"/>
          <w:color w:val="000000"/>
          <w:sz w:val="20"/>
          <w:u w:val="none"/>
        </w:rPr>
        <w:t>Frederic J. Frommer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US Vice President JD Vance , wife Usha arrive in India" w:history="1">
        <w:r>
          <w:rPr>
            <w:rFonts w:ascii="Arial" w:eastAsia="Arial" w:hAnsi="Arial" w:cs="Arial"/>
            <w:b/>
            <w:i w:val="0"/>
            <w:color w:val="0077CC"/>
            <w:sz w:val="20"/>
            <w:u w:val="single"/>
          </w:rPr>
          <w:t>US Vice President JD Vance , wife Usha arrive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Blooms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If you are chasing...': JD Vance blasts protesters for following his daughter" w:history="1">
        <w:r>
          <w:rPr>
            <w:rFonts w:ascii="Arial" w:eastAsia="Arial" w:hAnsi="Arial" w:cs="Arial"/>
            <w:b/>
            <w:i w:val="0"/>
            <w:color w:val="0077CC"/>
            <w:sz w:val="20"/>
            <w:u w:val="single"/>
          </w:rPr>
          <w:t>'If you are chasing...': JD Vance blasts protesters for following his daughter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JD Vance 's joke about wife Usha Vance sparks online backlash" w:history="1">
        <w:r>
          <w:rPr>
            <w:rFonts w:ascii="Arial" w:eastAsia="Arial" w:hAnsi="Arial" w:cs="Arial"/>
            <w:b/>
            <w:i w:val="0"/>
            <w:color w:val="0077CC"/>
            <w:sz w:val="20"/>
            <w:u w:val="single"/>
          </w:rPr>
          <w:t>JD Vance 's joke about wife Usha Vance sparks online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Garavi Gujarat (USA)</w:t>
        <w:tab/>
      </w:r>
      <w:r>
        <w:rPr>
          <w:rFonts w:ascii="Arial" w:eastAsia="Arial" w:hAnsi="Arial" w:cs="Arial"/>
          <w:b w:val="0"/>
          <w:i w:val="0"/>
          <w:color w:val="000000"/>
          <w:sz w:val="20"/>
          <w:u w:val="none"/>
        </w:rPr>
        <w:t>Vibhuti Pathak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Usha Vance looks at husband JD Vance with love and pride as he takes oath. Viral pic" w:history="1">
        <w:r>
          <w:rPr>
            <w:rFonts w:ascii="Arial" w:eastAsia="Arial" w:hAnsi="Arial" w:cs="Arial"/>
            <w:b/>
            <w:i w:val="0"/>
            <w:color w:val="0077CC"/>
            <w:sz w:val="20"/>
            <w:u w:val="single"/>
          </w:rPr>
          <w:t>Usha Vance looks at husband JD Vance with love and pride as he takes oath. Viral pic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ow bad is your aura': Internet brings up JD Vance after Pope's death, Pahalgam terror attack" w:history="1">
        <w:r>
          <w:rPr>
            <w:rFonts w:ascii="Arial" w:eastAsia="Arial" w:hAnsi="Arial" w:cs="Arial"/>
            <w:b/>
            <w:i w:val="0"/>
            <w:color w:val="0077CC"/>
            <w:sz w:val="20"/>
            <w:u w:val="single"/>
          </w:rPr>
          <w:t>'How bad is your aura': Internet brings up JD Vance after Pope's death, Pahalgam terror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US Vice President JD Vance meets PM Modi, talks focus on trade deal" w:history="1">
        <w:r>
          <w:rPr>
            <w:rFonts w:ascii="Arial" w:eastAsia="Arial" w:hAnsi="Arial" w:cs="Arial"/>
            <w:b/>
            <w:i w:val="0"/>
            <w:color w:val="0077CC"/>
            <w:sz w:val="20"/>
            <w:u w:val="single"/>
          </w:rPr>
          <w:t>US Vice President JD Vance meets PM Modi, talks focus on trade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op Trump MAGA allies troll JD Vance over visit before death of Pope Francis" w:history="1">
        <w:r>
          <w:rPr>
            <w:rFonts w:ascii="Arial" w:eastAsia="Arial" w:hAnsi="Arial" w:cs="Arial"/>
            <w:b/>
            <w:i w:val="0"/>
            <w:color w:val="0077CC"/>
            <w:sz w:val="20"/>
            <w:u w:val="single"/>
          </w:rPr>
          <w:t>Top Trump MAGA allies troll JD Vance over visit before death of Pope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Jon Michael Raasch, U.S. Political Reporter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JD Vance's India visit: Meeting with PM, trip to Jaipur, Agra on the cards" w:history="1">
        <w:r>
          <w:rPr>
            <w:rFonts w:ascii="Arial" w:eastAsia="Arial" w:hAnsi="Arial" w:cs="Arial"/>
            <w:b/>
            <w:i w:val="0"/>
            <w:color w:val="0077CC"/>
            <w:sz w:val="20"/>
            <w:u w:val="single"/>
          </w:rPr>
          <w:t>JD Vance's India visit: Meeting with PM, trip to Jaipur, Agra on the cards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aking fun of your wife is not...': JD Vance faces flak from netizens for his remarks about Usha" w:history="1">
        <w:r>
          <w:rPr>
            <w:rFonts w:ascii="Arial" w:eastAsia="Arial" w:hAnsi="Arial" w:cs="Arial"/>
            <w:b/>
            <w:i w:val="0"/>
            <w:color w:val="0077CC"/>
            <w:sz w:val="20"/>
            <w:u w:val="single"/>
          </w:rPr>
          <w:t>'Making fun of your wife is not...': JD Vance faces flak from netizens for his remarks about Usha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16,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US Vice President JD Vance , Mike Waltz Likely To Visit India This Month Amid 90-Day-Tariff Pause What's On The Agenda?" w:history="1">
        <w:r>
          <w:rPr>
            <w:rFonts w:ascii="Arial" w:eastAsia="Arial" w:hAnsi="Arial" w:cs="Arial"/>
            <w:b/>
            <w:i w:val="0"/>
            <w:color w:val="0077CC"/>
            <w:sz w:val="20"/>
            <w:u w:val="single"/>
          </w:rPr>
          <w:t>US Vice President JD Vance , Mike Waltz Likely To Visit India This Month Amid 90-Day-Tariff Pause What's On The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US Vice President JD Vance to visit India next week, meet PM Modi" w:history="1">
        <w:r>
          <w:rPr>
            <w:rFonts w:ascii="Arial" w:eastAsia="Arial" w:hAnsi="Arial" w:cs="Arial"/>
            <w:b/>
            <w:i w:val="0"/>
            <w:color w:val="0077CC"/>
            <w:sz w:val="20"/>
            <w:u w:val="single"/>
          </w:rPr>
          <w:t>US Vice President JD Vance to visit India next week, meet PM Modi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reenland Base Commander Removed After Reported Email About JD Vance" w:history="1">
        <w:r>
          <w:rPr>
            <w:rFonts w:ascii="Arial" w:eastAsia="Arial" w:hAnsi="Arial" w:cs="Arial"/>
            <w:b/>
            <w:i w:val="0"/>
            <w:color w:val="0077CC"/>
            <w:sz w:val="20"/>
            <w:u w:val="single"/>
          </w:rPr>
          <w:t>Greenland Base Commander Removed After Reported Email About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Kate Plummer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Did JD Vance's sister say 'her brother did not kill the Pope'? Truth behind viral satire video" w:history="1">
        <w:r>
          <w:rPr>
            <w:rFonts w:ascii="Arial" w:eastAsia="Arial" w:hAnsi="Arial" w:cs="Arial"/>
            <w:b/>
            <w:i w:val="0"/>
            <w:color w:val="0077CC"/>
            <w:sz w:val="20"/>
            <w:u w:val="single"/>
          </w:rPr>
          <w:t>Did JD Vance's sister say 'her brother did not kill the Pope'? Truth behind viral satire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o you know PM Modi had a special gift for JD Vance 's children?" w:history="1">
        <w:r>
          <w:rPr>
            <w:rFonts w:ascii="Arial" w:eastAsia="Arial" w:hAnsi="Arial" w:cs="Arial"/>
            <w:b/>
            <w:i w:val="0"/>
            <w:color w:val="0077CC"/>
            <w:sz w:val="20"/>
            <w:u w:val="single"/>
          </w:rPr>
          <w:t>Do you know PM Modi had a special gift for JD Vance 's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DNA</w:t>
        <w:tab/>
      </w:r>
      <w:r>
        <w:rPr>
          <w:rFonts w:ascii="Arial" w:eastAsia="Arial" w:hAnsi="Arial" w:cs="Arial"/>
          <w:b w:val="0"/>
          <w:i w:val="0"/>
          <w:color w:val="000000"/>
          <w:sz w:val="20"/>
          <w:u w:val="none"/>
        </w:rPr>
        <w:t>Meemansa Shehkawat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JD Vance announces trip to Greenland to assess Arctic security" w:history="1">
        <w:r>
          <w:rPr>
            <w:rFonts w:ascii="Arial" w:eastAsia="Arial" w:hAnsi="Arial" w:cs="Arial"/>
            <w:b/>
            <w:i w:val="0"/>
            <w:color w:val="0077CC"/>
            <w:sz w:val="20"/>
            <w:u w:val="single"/>
          </w:rPr>
          <w:t>JD Vance announces trip to Greenland to assess Arctic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50501 protesters reach outside JD Vance's house: 'Nazi elegy...shame for your children'" w:history="1">
        <w:r>
          <w:rPr>
            <w:rFonts w:ascii="Arial" w:eastAsia="Arial" w:hAnsi="Arial" w:cs="Arial"/>
            <w:b/>
            <w:i w:val="0"/>
            <w:color w:val="0077CC"/>
            <w:sz w:val="20"/>
            <w:u w:val="single"/>
          </w:rPr>
          <w:t>50501 protesters reach outside JD Vance's house: 'Nazi elegy...shame for your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US Vice President JD Vance , wife Usha to visit India from April 21 to 24, meet PM Modi" w:history="1">
        <w:r>
          <w:rPr>
            <w:rFonts w:ascii="Arial" w:eastAsia="Arial" w:hAnsi="Arial" w:cs="Arial"/>
            <w:b/>
            <w:i w:val="0"/>
            <w:color w:val="0077CC"/>
            <w:sz w:val="20"/>
            <w:u w:val="single"/>
          </w:rPr>
          <w:t>US Vice President JD Vance , wife Usha to visit India from April 21 to 24, meet PM Modi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eet JD Vance 's kids who won hearts in traditional Kurta Pyjama and Anarkali suit" w:history="1">
        <w:r>
          <w:rPr>
            <w:rFonts w:ascii="Arial" w:eastAsia="Arial" w:hAnsi="Arial" w:cs="Arial"/>
            <w:b/>
            <w:i w:val="0"/>
            <w:color w:val="0077CC"/>
            <w:sz w:val="20"/>
            <w:u w:val="single"/>
          </w:rPr>
          <w:t>Meet JD Vance 's kids who won hearts in traditional Kurta Pyjama and Anarkali suit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JD Vance v. Kamala Harris" w:history="1">
        <w:r>
          <w:rPr>
            <w:rFonts w:ascii="Arial" w:eastAsia="Arial" w:hAnsi="Arial" w:cs="Arial"/>
            <w:b/>
            <w:i w:val="0"/>
            <w:color w:val="0077CC"/>
            <w:sz w:val="20"/>
            <w:u w:val="single"/>
          </w:rPr>
          <w:t>JD Vance v. Kamala Harris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Prairie Pundit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JD Vance calls media 'idiots' for reporting family was moved over protests" w:history="1">
        <w:r>
          <w:rPr>
            <w:rFonts w:ascii="Arial" w:eastAsia="Arial" w:hAnsi="Arial" w:cs="Arial"/>
            <w:b/>
            <w:i w:val="0"/>
            <w:color w:val="0077CC"/>
            <w:sz w:val="20"/>
            <w:u w:val="single"/>
          </w:rPr>
          <w:t>JD Vance calls media 'idiots' for reporting family was moved over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JD Vance ’s children charm India in ethnic wear as US Vice President begins first official visit | Watch video" w:history="1">
        <w:r>
          <w:rPr>
            <w:rFonts w:ascii="Arial" w:eastAsia="Arial" w:hAnsi="Arial" w:cs="Arial"/>
            <w:b/>
            <w:i w:val="0"/>
            <w:color w:val="0077CC"/>
            <w:sz w:val="20"/>
            <w:u w:val="single"/>
          </w:rPr>
          <w:t>JD Vance ’s children charm India in ethnic wear as US Vice President begins first official visit |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Weekly</w:t>
        <w:tab/>
      </w:r>
      <w:r>
        <w:rPr>
          <w:rFonts w:ascii="Arial" w:eastAsia="Arial" w:hAnsi="Arial" w:cs="Arial"/>
          <w:b w:val="0"/>
          <w:i w:val="0"/>
          <w:color w:val="000000"/>
          <w:sz w:val="20"/>
          <w:u w:val="none"/>
        </w:rPr>
        <w:t>INDIA NEWS, INDIA NEWS &amp; US NEWS</w:t>
        <w:tab/>
      </w:r>
      <w:r>
        <w:rPr>
          <w:rFonts w:ascii="Arial" w:eastAsia="Arial" w:hAnsi="Arial" w:cs="Arial"/>
          <w:b w:val="0"/>
          <w:i w:val="0"/>
          <w:color w:val="000000"/>
          <w:sz w:val="20"/>
          <w:u w:val="none"/>
        </w:rPr>
        <w:t>Vibhuti Pathak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US Vice President JD Vance to accompany wife Usha on Greenland trip" w:history="1">
        <w:r>
          <w:rPr>
            <w:rFonts w:ascii="Arial" w:eastAsia="Arial" w:hAnsi="Arial" w:cs="Arial"/>
            <w:b/>
            <w:i w:val="0"/>
            <w:color w:val="0077CC"/>
            <w:sz w:val="20"/>
            <w:u w:val="single"/>
          </w:rPr>
          <w:t>US Vice President JD Vance to accompany wife Usha on Greenland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US VP JD Vance , Second Lady Usha Vance likely to visit India this month" w:history="1">
        <w:r>
          <w:rPr>
            <w:rFonts w:ascii="Arial" w:eastAsia="Arial" w:hAnsi="Arial" w:cs="Arial"/>
            <w:b/>
            <w:i w:val="0"/>
            <w:color w:val="0077CC"/>
            <w:sz w:val="20"/>
            <w:u w:val="single"/>
          </w:rPr>
          <w:t>US VP JD Vance , Second Lady Usha Vance likely to visit India this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Viral Video: JD Vance Drops Ohio State 's College Football Championship Trophy, Then Says, 'I Am Proud...'" w:history="1">
        <w:r>
          <w:rPr>
            <w:rFonts w:ascii="Arial" w:eastAsia="Arial" w:hAnsi="Arial" w:cs="Arial"/>
            <w:b/>
            <w:i w:val="0"/>
            <w:color w:val="0077CC"/>
            <w:sz w:val="20"/>
            <w:u w:val="single"/>
          </w:rPr>
          <w:t>Viral Video: JD Vance Drops Ohio State 's College Football Championship Trophy, Then Says, 'I Am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Usha Vance in fiery red, kids in desi outfits arrive in Delhi with JD Vance" w:history="1">
        <w:r>
          <w:rPr>
            <w:rFonts w:ascii="Arial" w:eastAsia="Arial" w:hAnsi="Arial" w:cs="Arial"/>
            <w:b/>
            <w:i w:val="0"/>
            <w:color w:val="0077CC"/>
            <w:sz w:val="20"/>
            <w:u w:val="single"/>
          </w:rPr>
          <w:t>Usha Vance in fiery red, kids in desi outfits arrive in Delhi with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JD Vance smacks down 'disruptor' during migration speech: 'I see one of our...'" w:history="1">
        <w:r>
          <w:rPr>
            <w:rFonts w:ascii="Arial" w:eastAsia="Arial" w:hAnsi="Arial" w:cs="Arial"/>
            <w:b/>
            <w:i w:val="0"/>
            <w:color w:val="0077CC"/>
            <w:sz w:val="20"/>
            <w:u w:val="single"/>
          </w:rPr>
          <w:t>JD Vance smacks down 'disruptor' during migration speech: 'I see one of 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US Vice President, JD Vance 's Kids Win Hearts As They Land In Delhi Wearing Ethnic Indian Attire" w:history="1">
        <w:r>
          <w:rPr>
            <w:rFonts w:ascii="Arial" w:eastAsia="Arial" w:hAnsi="Arial" w:cs="Arial"/>
            <w:b/>
            <w:i w:val="0"/>
            <w:color w:val="0077CC"/>
            <w:sz w:val="20"/>
            <w:u w:val="single"/>
          </w:rPr>
          <w:t>US Vice President, JD Vance 's Kids Win Hearts As They Land In Delhi Wearing Ethnic Indian Attire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Indian Media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JD Vance to visit Agra's Taj Mahal today after Jaipur's Amber Fort: US VP's full schedule" w:history="1">
        <w:r>
          <w:rPr>
            <w:rFonts w:ascii="Arial" w:eastAsia="Arial" w:hAnsi="Arial" w:cs="Arial"/>
            <w:b/>
            <w:i w:val="0"/>
            <w:color w:val="0077CC"/>
            <w:sz w:val="20"/>
            <w:u w:val="single"/>
          </w:rPr>
          <w:t>JD Vance to visit Agra's Taj Mahal today after Jaipur's Amber Fort: US VP's full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ea, pottery, papier-mch and more - What JD Vance bought at Delhi's cottage industries emporium" w:history="1">
        <w:r>
          <w:rPr>
            <w:rFonts w:ascii="Arial" w:eastAsia="Arial" w:hAnsi="Arial" w:cs="Arial"/>
            <w:b/>
            <w:i w:val="0"/>
            <w:color w:val="0077CC"/>
            <w:sz w:val="20"/>
            <w:u w:val="single"/>
          </w:rPr>
          <w:t>Tea, pottery, papier-mch and more - What JD Vance bought at Delhi's cottage industries emporium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India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Immigration to blame for Britain stagnating, JD Vance claims" w:history="1">
        <w:r>
          <w:rPr>
            <w:rFonts w:ascii="Arial" w:eastAsia="Arial" w:hAnsi="Arial" w:cs="Arial"/>
            <w:b/>
            <w:i w:val="0"/>
            <w:color w:val="0077CC"/>
            <w:sz w:val="20"/>
            <w:u w:val="single"/>
          </w:rPr>
          <w:t>Immigration to blame for Britain stagnating, JD Vance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GB News</w:t>
        <w:tab/>
      </w:r>
      <w:r>
        <w:rPr>
          <w:rFonts w:ascii="Arial" w:eastAsia="Arial" w:hAnsi="Arial" w:cs="Arial"/>
          <w:b w:val="0"/>
          <w:i w:val="0"/>
          <w:color w:val="000000"/>
          <w:sz w:val="20"/>
          <w:u w:val="none"/>
        </w:rPr>
        <w:t>EUROPE NEWS, UK news &amp; UK IMMIGRATION NEWS</w:t>
        <w:tab/>
      </w:r>
      <w:r>
        <w:rPr>
          <w:rFonts w:ascii="Arial" w:eastAsia="Arial" w:hAnsi="Arial" w:cs="Arial"/>
          <w:b w:val="0"/>
          <w:i w:val="0"/>
          <w:color w:val="000000"/>
          <w:sz w:val="20"/>
          <w:u w:val="none"/>
        </w:rPr>
        <w:t>Eliana Silver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azi Elegy, shame for your children': Anti-Trump protesters reach JD Vance' residence, mock his book" w:history="1">
        <w:r>
          <w:rPr>
            <w:rFonts w:ascii="Arial" w:eastAsia="Arial" w:hAnsi="Arial" w:cs="Arial"/>
            <w:b/>
            <w:i w:val="0"/>
            <w:color w:val="0077CC"/>
            <w:sz w:val="20"/>
            <w:u w:val="single"/>
          </w:rPr>
          <w:t>'Nazi Elegy, shame for your children': Anti-Trump protesters reach JD Vance' residence, mock his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rump deported them': JD Vance slams Democrats over immigration" w:history="1">
        <w:r>
          <w:rPr>
            <w:rFonts w:ascii="Arial" w:eastAsia="Arial" w:hAnsi="Arial" w:cs="Arial"/>
            <w:b/>
            <w:i w:val="0"/>
            <w:color w:val="0077CC"/>
            <w:sz w:val="20"/>
            <w:u w:val="single"/>
          </w:rPr>
          <w:t>'Trump deported them': JD Vance slams Democrats over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JD Vance changes his schedule for Greenland" w:history="1">
        <w:r>
          <w:rPr>
            <w:rFonts w:ascii="Arial" w:eastAsia="Arial" w:hAnsi="Arial" w:cs="Arial"/>
            <w:b/>
            <w:i w:val="0"/>
            <w:color w:val="0077CC"/>
            <w:sz w:val="20"/>
            <w:u w:val="single"/>
          </w:rPr>
          <w:t>JD Vance changes his schedule for Greenland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JD Vance in India : US VP to visit Akshardham, Taj Mahal ; complete itinerary" w:history="1">
        <w:r>
          <w:rPr>
            <w:rFonts w:ascii="Arial" w:eastAsia="Arial" w:hAnsi="Arial" w:cs="Arial"/>
            <w:b/>
            <w:i w:val="0"/>
            <w:color w:val="0077CC"/>
            <w:sz w:val="20"/>
            <w:u w:val="single"/>
          </w:rPr>
          <w:t>JD Vance in India : US VP to visit Akshardham, Taj Mahal ; complete itinerary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JFK's grandson links JD Vance to Pope's death in controversial social media trend" w:history="1">
        <w:r>
          <w:rPr>
            <w:rFonts w:ascii="Arial" w:eastAsia="Arial" w:hAnsi="Arial" w:cs="Arial"/>
            <w:b/>
            <w:i w:val="0"/>
            <w:color w:val="0077CC"/>
            <w:sz w:val="20"/>
            <w:u w:val="single"/>
          </w:rPr>
          <w:t>JFK's grandson links JD Vance to Pope's death in controversial social media trend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Claudia Trotman,Padma Murughappun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Watch: 'Ruined this place'- JD Vance booed at Kennedy Center after Trump takeover" w:history="1">
        <w:r>
          <w:rPr>
            <w:rFonts w:ascii="Arial" w:eastAsia="Arial" w:hAnsi="Arial" w:cs="Arial"/>
            <w:b/>
            <w:i w:val="0"/>
            <w:color w:val="0077CC"/>
            <w:sz w:val="20"/>
            <w:u w:val="single"/>
          </w:rPr>
          <w:t>Watch: 'Ruined this place'- JD Vance booed at Kennedy Center after Trump takeover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First Visuals: JD Vance Lands In Delhi On 4-Day India Visit With Wife And US Officials" w:history="1">
        <w:r>
          <w:rPr>
            <w:rFonts w:ascii="Arial" w:eastAsia="Arial" w:hAnsi="Arial" w:cs="Arial"/>
            <w:b/>
            <w:i w:val="0"/>
            <w:color w:val="0077CC"/>
            <w:sz w:val="20"/>
            <w:u w:val="single"/>
          </w:rPr>
          <w:t>First Visuals: JD Vance Lands In Delhi On 4-Day India Visit With Wife And US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Indian subcontinent news &amp; US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JD Vance to Join Wife Usha on Greenland visit amid tensions" w:history="1">
        <w:r>
          <w:rPr>
            <w:rFonts w:ascii="Arial" w:eastAsia="Arial" w:hAnsi="Arial" w:cs="Arial"/>
            <w:b/>
            <w:i w:val="0"/>
            <w:color w:val="0077CC"/>
            <w:sz w:val="20"/>
            <w:u w:val="single"/>
          </w:rPr>
          <w:t>JD Vance to Join Wife Usha on Greenland visit amid tensions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DENMARK NEWS</w:t>
        <w:tab/>
      </w:r>
      <w:r>
        <w:rPr>
          <w:rFonts w:ascii="Arial" w:eastAsia="Arial" w:hAnsi="Arial" w:cs="Arial"/>
          <w:b w:val="0"/>
          <w:i w:val="0"/>
          <w:color w:val="000000"/>
          <w:sz w:val="20"/>
          <w:u w:val="none"/>
        </w:rPr>
        <w:t>Francis Ezediuno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id JD Vance Kill the Pope? An Investigation." w:history="1">
        <w:r>
          <w:rPr>
            <w:rFonts w:ascii="Arial" w:eastAsia="Arial" w:hAnsi="Arial" w:cs="Arial"/>
            <w:b/>
            <w:i w:val="0"/>
            <w:color w:val="0077CC"/>
            <w:sz w:val="20"/>
            <w:u w:val="single"/>
          </w:rPr>
          <w:t>Did JD Vance Kill the Pope? An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RELIGION NEWS</w:t>
        <w:tab/>
      </w:r>
      <w:r>
        <w:rPr>
          <w:rFonts w:ascii="Arial" w:eastAsia="Arial" w:hAnsi="Arial" w:cs="Arial"/>
          <w:b w:val="0"/>
          <w:i w:val="0"/>
          <w:color w:val="000000"/>
          <w:sz w:val="20"/>
          <w:u w:val="none"/>
        </w:rPr>
        <w:t>Edith Olmsted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US Vice President JD Vance Arrives At PM Narendra Modi's Residence, Dinner &amp; Trade Talks On Cards (VIDEO)" w:history="1">
        <w:r>
          <w:rPr>
            <w:rFonts w:ascii="Arial" w:eastAsia="Arial" w:hAnsi="Arial" w:cs="Arial"/>
            <w:b/>
            <w:i w:val="0"/>
            <w:color w:val="0077CC"/>
            <w:sz w:val="20"/>
            <w:u w:val="single"/>
          </w:rPr>
          <w:t>US Vice President JD Vance Arrives At PM Narendra Modi's Residence, Dinner &amp; Trade Talks On Cards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Shashank Nair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JD Vance and those threats from within" w:history="1">
        <w:r>
          <w:rPr>
            <w:rFonts w:ascii="Arial" w:eastAsia="Arial" w:hAnsi="Arial" w:cs="Arial"/>
            <w:b/>
            <w:i w:val="0"/>
            <w:color w:val="0077CC"/>
            <w:sz w:val="20"/>
            <w:u w:val="single"/>
          </w:rPr>
          <w:t>JD Vance and those threats from within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16, 2025</w:t>
        <w:tab/>
      </w:r>
      <w:r>
        <w:rPr>
          <w:rFonts w:ascii="Arial" w:eastAsia="Arial" w:hAnsi="Arial" w:cs="Arial"/>
          <w:b w:val="0"/>
          <w:i w:val="0"/>
          <w:color w:val="000000"/>
          <w:sz w:val="20"/>
          <w:u w:val="none"/>
        </w:rPr>
        <w:t>The Guardian  (London)</w:t>
        <w:tab/>
      </w:r>
      <w:r>
        <w:rPr>
          <w:rFonts w:ascii="Arial" w:eastAsia="Arial" w:hAnsi="Arial" w:cs="Arial"/>
          <w:b w:val="0"/>
          <w:i w:val="0"/>
          <w:color w:val="000000"/>
          <w:sz w:val="20"/>
          <w:u w:val="none"/>
        </w:rPr>
        <w:t>US NEWS; Version:1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 great leader: JD Vance praises Modi after meeting him in New Delhi" w:history="1">
        <w:r>
          <w:rPr>
            <w:rFonts w:ascii="Arial" w:eastAsia="Arial" w:hAnsi="Arial" w:cs="Arial"/>
            <w:b/>
            <w:i w:val="0"/>
            <w:color w:val="0077CC"/>
            <w:sz w:val="20"/>
            <w:u w:val="single"/>
          </w:rPr>
          <w:t>A great leader: JD Vance praises Modi after meeting him in New Delhi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IBNS</w:t>
        <w:tab/>
      </w:r>
      <w:r>
        <w:rPr>
          <w:rFonts w:ascii="Arial" w:eastAsia="Arial" w:hAnsi="Arial" w:cs="Arial"/>
          <w:b w:val="0"/>
          <w:i w:val="0"/>
          <w:color w:val="000000"/>
          <w:sz w:val="20"/>
          <w:u w:val="none"/>
        </w:rPr>
        <w:t>India Blooms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JD Vance Suffers Polling Blow After Zelensky Clash" w:history="1">
        <w:r>
          <w:rPr>
            <w:rFonts w:ascii="Arial" w:eastAsia="Arial" w:hAnsi="Arial" w:cs="Arial"/>
            <w:b/>
            <w:i w:val="0"/>
            <w:color w:val="0077CC"/>
            <w:sz w:val="20"/>
            <w:u w:val="single"/>
          </w:rPr>
          <w:t>JD Vance Suffers Polling Blow After Zelensky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Viral video: JD Vance drops Ohio State 's college football championship trophy, then says, 'I am Proud.'" w:history="1">
        <w:r>
          <w:rPr>
            <w:rFonts w:ascii="Arial" w:eastAsia="Arial" w:hAnsi="Arial" w:cs="Arial"/>
            <w:b/>
            <w:i w:val="0"/>
            <w:color w:val="0077CC"/>
            <w:sz w:val="20"/>
            <w:u w:val="single"/>
          </w:rPr>
          <w:t>Viral video: JD Vance drops Ohio State 's college football championship trophy, then says, 'I am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JD Vance hates America" w:history="1">
        <w:r>
          <w:rPr>
            <w:rFonts w:ascii="Arial" w:eastAsia="Arial" w:hAnsi="Arial" w:cs="Arial"/>
            <w:b/>
            <w:i w:val="0"/>
            <w:color w:val="0077CC"/>
            <w:sz w:val="20"/>
            <w:u w:val="single"/>
          </w:rPr>
          <w:t>JD Vance hates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12, 2024</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Paul Campos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rump confident of negotiating end to Russia , Ukraine war - JD Vance" w:history="1">
        <w:r>
          <w:rPr>
            <w:rFonts w:ascii="Arial" w:eastAsia="Arial" w:hAnsi="Arial" w:cs="Arial"/>
            <w:b/>
            <w:i w:val="0"/>
            <w:color w:val="0077CC"/>
            <w:sz w:val="20"/>
            <w:u w:val="single"/>
          </w:rPr>
          <w:t>Trump confident of negotiating end to Russia , Ukraine war -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EASTERN EUROPE NEWS, Russia news, Ukraine news &amp; INTERNATIONAL RELATIONS NEWS</w:t>
        <w:tab/>
      </w:r>
      <w:r>
        <w:rPr>
          <w:rFonts w:ascii="Arial" w:eastAsia="Arial" w:hAnsi="Arial" w:cs="Arial"/>
          <w:b w:val="0"/>
          <w:i w:val="0"/>
          <w:color w:val="000000"/>
          <w:sz w:val="20"/>
          <w:u w:val="none"/>
        </w:rPr>
        <w:t>Don Silas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enmark Celebrates JD Vance's Scaled-Back Greenland Visit" w:history="1">
        <w:r>
          <w:rPr>
            <w:rFonts w:ascii="Arial" w:eastAsia="Arial" w:hAnsi="Arial" w:cs="Arial"/>
            <w:b/>
            <w:i w:val="0"/>
            <w:color w:val="0077CC"/>
            <w:sz w:val="20"/>
            <w:u w:val="single"/>
          </w:rPr>
          <w:t>Denmark Celebrates JD Vance's Scaled-Back Greenland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M Modi, JD Vance hold talks, welcome 'progress' in India - US trade agreement" w:history="1">
        <w:r>
          <w:rPr>
            <w:rFonts w:ascii="Arial" w:eastAsia="Arial" w:hAnsi="Arial" w:cs="Arial"/>
            <w:b/>
            <w:i w:val="0"/>
            <w:color w:val="0077CC"/>
            <w:sz w:val="20"/>
            <w:u w:val="single"/>
          </w:rPr>
          <w:t>PM Modi, JD Vance hold talks, welcome 'progress' in India - US trade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JD Vance mocked as he fumbles giant championship trophy at White House celebration" w:history="1">
        <w:r>
          <w:rPr>
            <w:rFonts w:ascii="Arial" w:eastAsia="Arial" w:hAnsi="Arial" w:cs="Arial"/>
            <w:b/>
            <w:i w:val="0"/>
            <w:color w:val="0077CC"/>
            <w:sz w:val="20"/>
            <w:u w:val="single"/>
          </w:rPr>
          <w:t>JD Vance mocked as he fumbles giant championship trophy at White House celebration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Mike Bedigan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US Vice President JD Vance meets PM Modi, talks focus on trade deal" w:history="1">
        <w:r>
          <w:rPr>
            <w:rFonts w:ascii="Arial" w:eastAsia="Arial" w:hAnsi="Arial" w:cs="Arial"/>
            <w:b/>
            <w:i w:val="0"/>
            <w:color w:val="0077CC"/>
            <w:sz w:val="20"/>
            <w:u w:val="single"/>
          </w:rPr>
          <w:t>US Vice President JD Vance meets PM Modi, talks focus on trade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Blooms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JD Vance broke a college football trophy on live TV the moment he touched it" w:history="1">
        <w:r>
          <w:rPr>
            <w:rFonts w:ascii="Arial" w:eastAsia="Arial" w:hAnsi="Arial" w:cs="Arial"/>
            <w:b/>
            <w:i w:val="0"/>
            <w:color w:val="0077CC"/>
            <w:sz w:val="20"/>
            <w:u w:val="single"/>
          </w:rPr>
          <w:t>JD Vance broke a college football trophy on live TV the moment he touched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Indy100.com</w:t>
        <w:tab/>
      </w:r>
      <w:r>
        <w:rPr>
          <w:rFonts w:ascii="Arial" w:eastAsia="Arial" w:hAnsi="Arial" w:cs="Arial"/>
          <w:b w:val="0"/>
          <w:i w:val="0"/>
          <w:color w:val="000000"/>
          <w:sz w:val="20"/>
          <w:u w:val="none"/>
        </w:rPr>
        <w:t>SPORTS: COLLEGE FOOTBALL NEWS</w:t>
        <w:tab/>
      </w:r>
      <w:r>
        <w:rPr>
          <w:rFonts w:ascii="Arial" w:eastAsia="Arial" w:hAnsi="Arial" w:cs="Arial"/>
          <w:b w:val="0"/>
          <w:i w:val="0"/>
          <w:color w:val="000000"/>
          <w:sz w:val="20"/>
          <w:u w:val="none"/>
        </w:rPr>
        <w:t>Ellie Abraham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ecurity beefed up in Delhi ahead of US Vice President JD Vance's visit" w:history="1">
        <w:r>
          <w:rPr>
            <w:rFonts w:ascii="Arial" w:eastAsia="Arial" w:hAnsi="Arial" w:cs="Arial"/>
            <w:b/>
            <w:i w:val="0"/>
            <w:color w:val="0077CC"/>
            <w:sz w:val="20"/>
            <w:u w:val="single"/>
          </w:rPr>
          <w:t>Security beefed up in Delhi ahead of US Vice President JD Vance's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JD Vance 'knows surest way to Donald Trump's approval' as 'salient quality' emerges" w:history="1">
        <w:r>
          <w:rPr>
            <w:rFonts w:ascii="Arial" w:eastAsia="Arial" w:hAnsi="Arial" w:cs="Arial"/>
            <w:b/>
            <w:i w:val="0"/>
            <w:color w:val="0077CC"/>
            <w:sz w:val="20"/>
            <w:u w:val="single"/>
          </w:rPr>
          <w:t>JD Vance 'knows surest way to Donald Trump's approval' as 'salient quality' emerges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23,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Christopher Sharp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US Vice President JD Vance arrives at Jaipur's Amber Fort with family" w:history="1">
        <w:r>
          <w:rPr>
            <w:rFonts w:ascii="Arial" w:eastAsia="Arial" w:hAnsi="Arial" w:cs="Arial"/>
            <w:b/>
            <w:i w:val="0"/>
            <w:color w:val="0077CC"/>
            <w:sz w:val="20"/>
            <w:u w:val="single"/>
          </w:rPr>
          <w:t>US Vice President JD Vance arrives at Jaipur's Amber Fort with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s JD Vance on track to become the next US President?" w:history="1">
        <w:r>
          <w:rPr>
            <w:rFonts w:ascii="Arial" w:eastAsia="Arial" w:hAnsi="Arial" w:cs="Arial"/>
            <w:b/>
            <w:i w:val="0"/>
            <w:color w:val="0077CC"/>
            <w:sz w:val="20"/>
            <w:u w:val="single"/>
          </w:rPr>
          <w:t>Is JD Vance on track to become the next US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Francisco and JD Vance" w:history="1">
        <w:r>
          <w:rPr>
            <w:rFonts w:ascii="Arial" w:eastAsia="Arial" w:hAnsi="Arial" w:cs="Arial"/>
            <w:b/>
            <w:i w:val="0"/>
            <w:color w:val="0077CC"/>
            <w:sz w:val="20"/>
            <w:u w:val="single"/>
          </w:rPr>
          <w:t>Francisco and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JD Vance arrives in Delhi for Tough Trade Talks" w:history="1">
        <w:r>
          <w:rPr>
            <w:rFonts w:ascii="Arial" w:eastAsia="Arial" w:hAnsi="Arial" w:cs="Arial"/>
            <w:b/>
            <w:i w:val="0"/>
            <w:color w:val="0077CC"/>
            <w:sz w:val="20"/>
            <w:u w:val="single"/>
          </w:rPr>
          <w:t>JD Vance arrives in Delhi for Tough Trade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JD Vance 'love bombing' UK and Europe to distract from 'questionable' policies" w:history="1">
        <w:r>
          <w:rPr>
            <w:rFonts w:ascii="Arial" w:eastAsia="Arial" w:hAnsi="Arial" w:cs="Arial"/>
            <w:b/>
            <w:i w:val="0"/>
            <w:color w:val="0077CC"/>
            <w:sz w:val="20"/>
            <w:u w:val="single"/>
          </w:rPr>
          <w:t>JD Vance 'love bombing' UK and Europe to distract from 'questionable'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Christopher Sharp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JD Vance memes go viral after heated Zelensky meeting" w:history="1">
        <w:r>
          <w:rPr>
            <w:rFonts w:ascii="Arial" w:eastAsia="Arial" w:hAnsi="Arial" w:cs="Arial"/>
            <w:b/>
            <w:i w:val="0"/>
            <w:color w:val="0077CC"/>
            <w:sz w:val="20"/>
            <w:u w:val="single"/>
          </w:rPr>
          <w:t>JD Vance memes go viral after heated Zelensky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standard.co.uk</w:t>
        <w:tab/>
      </w:r>
      <w:r>
        <w:rPr>
          <w:rFonts w:ascii="Arial" w:eastAsia="Arial" w:hAnsi="Arial" w:cs="Arial"/>
          <w:b w:val="0"/>
          <w:i w:val="0"/>
          <w:color w:val="000000"/>
          <w:sz w:val="20"/>
          <w:u w:val="none"/>
        </w:rPr>
        <w:t>Sian Baldwin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JD Vance begins 4-day India visit today, to meet PM Modi" w:history="1">
        <w:r>
          <w:rPr>
            <w:rFonts w:ascii="Arial" w:eastAsia="Arial" w:hAnsi="Arial" w:cs="Arial"/>
            <w:b/>
            <w:i w:val="0"/>
            <w:color w:val="0077CC"/>
            <w:sz w:val="20"/>
            <w:u w:val="single"/>
          </w:rPr>
          <w:t>JD Vance begins 4-day India visit today, to meet PM Modi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JD Vance Booed at Kennedy Center After Trump Board Purge" w:history="1">
        <w:r>
          <w:rPr>
            <w:rFonts w:ascii="Arial" w:eastAsia="Arial" w:hAnsi="Arial" w:cs="Arial"/>
            <w:b/>
            <w:i w:val="0"/>
            <w:color w:val="0077CC"/>
            <w:sz w:val="20"/>
            <w:u w:val="single"/>
          </w:rPr>
          <w:t>JD Vance Booed at Kennedy Center After Trump Board Purge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reasonous fool': JD Vance challenged over 'insane fabrication' about Biden administration" w:history="1">
        <w:r>
          <w:rPr>
            <w:rFonts w:ascii="Arial" w:eastAsia="Arial" w:hAnsi="Arial" w:cs="Arial"/>
            <w:b/>
            <w:i w:val="0"/>
            <w:color w:val="0077CC"/>
            <w:sz w:val="20"/>
            <w:u w:val="single"/>
          </w:rPr>
          <w:t>'Treasonous fool': JD Vance challenged over 'insane fabrication' about Biden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Greenland awaits awkward visit by American JD Vance" w:history="1">
        <w:r>
          <w:rPr>
            <w:rFonts w:ascii="Arial" w:eastAsia="Arial" w:hAnsi="Arial" w:cs="Arial"/>
            <w:b/>
            <w:i w:val="0"/>
            <w:color w:val="0077CC"/>
            <w:sz w:val="20"/>
            <w:u w:val="single"/>
          </w:rPr>
          <w:t>Greenland awaits awkward visit by American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JD Vance Offers Thorny Olive Branch to Europe" w:history="1">
        <w:r>
          <w:rPr>
            <w:rFonts w:ascii="Arial" w:eastAsia="Arial" w:hAnsi="Arial" w:cs="Arial"/>
            <w:b/>
            <w:i w:val="0"/>
            <w:color w:val="0077CC"/>
            <w:sz w:val="20"/>
            <w:u w:val="single"/>
          </w:rPr>
          <w:t>JD Vance Offers Thorny Olive Branch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Isabel van Brugen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Between JD Vance and Dan Etete" w:history="1">
        <w:r>
          <w:rPr>
            <w:rFonts w:ascii="Arial" w:eastAsia="Arial" w:hAnsi="Arial" w:cs="Arial"/>
            <w:b/>
            <w:i w:val="0"/>
            <w:color w:val="0077CC"/>
            <w:sz w:val="20"/>
            <w:u w:val="single"/>
          </w:rPr>
          <w:t>Between JD Vance and Dan Etete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The Nation (Nigeria)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quot;All bilateral issues will be discussed&quot;: MEA on tariff talks during JD Vance 's visit" w:history="1">
        <w:r>
          <w:rPr>
            <w:rFonts w:ascii="Arial" w:eastAsia="Arial" w:hAnsi="Arial" w:cs="Arial"/>
            <w:b/>
            <w:i w:val="0"/>
            <w:color w:val="0077CC"/>
            <w:sz w:val="20"/>
            <w:u w:val="single"/>
          </w:rPr>
          <w:t>"All bilateral issues will be discussed": MEA on tariff talks during JD Vance 's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India stands to gain from deepening defence ties with US, says JD Vance" w:history="1">
        <w:r>
          <w:rPr>
            <w:rFonts w:ascii="Arial" w:eastAsia="Arial" w:hAnsi="Arial" w:cs="Arial"/>
            <w:b/>
            <w:i w:val="0"/>
            <w:color w:val="0077CC"/>
            <w:sz w:val="20"/>
            <w:u w:val="single"/>
          </w:rPr>
          <w:t>India stands to gain from deepening defence ties with US, says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Business Standard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JD Vance limits Greenland visit to US base after outcry" w:history="1">
        <w:r>
          <w:rPr>
            <w:rFonts w:ascii="Arial" w:eastAsia="Arial" w:hAnsi="Arial" w:cs="Arial"/>
            <w:b/>
            <w:i w:val="0"/>
            <w:color w:val="0077CC"/>
            <w:sz w:val="20"/>
            <w:u w:val="single"/>
          </w:rPr>
          <w:t>JD Vance limits Greenland visit to US base after outcry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FRANCE 24 (English)</w:t>
        <w:tab/>
      </w:r>
      <w:r>
        <w:rPr>
          <w:rFonts w:ascii="Arial" w:eastAsia="Arial" w:hAnsi="Arial" w:cs="Arial"/>
          <w:b w:val="0"/>
          <w:i w:val="0"/>
          <w:color w:val="000000"/>
          <w:sz w:val="20"/>
          <w:u w:val="none"/>
        </w:rPr>
        <w:t>FRANCE 24</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gra: Taj Mahal gears up ahead of US Vice President JD Vance's visit" w:history="1">
        <w:r>
          <w:rPr>
            <w:rFonts w:ascii="Arial" w:eastAsia="Arial" w:hAnsi="Arial" w:cs="Arial"/>
            <w:b/>
            <w:i w:val="0"/>
            <w:color w:val="0077CC"/>
            <w:sz w:val="20"/>
            <w:u w:val="single"/>
          </w:rPr>
          <w:t>Agra: Taj Mahal gears up ahead of US Vice President JD Vance's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Asian News International (ANI)</w:t>
        <w:tab/>
      </w:r>
      <w:r>
        <w:rPr>
          <w:rFonts w:ascii="Arial" w:eastAsia="Arial" w:hAnsi="Arial" w:cs="Arial"/>
          <w:b w:val="0"/>
          <w:i w:val="0"/>
          <w:color w:val="000000"/>
          <w:sz w:val="20"/>
          <w:u w:val="none"/>
        </w:rPr>
        <w:t>ANI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ope Francis receives American Vice President JD Vance at the Vatican" w:history="1">
        <w:r>
          <w:rPr>
            <w:rFonts w:ascii="Arial" w:eastAsia="Arial" w:hAnsi="Arial" w:cs="Arial"/>
            <w:b/>
            <w:i w:val="0"/>
            <w:color w:val="0077CC"/>
            <w:sz w:val="20"/>
            <w:u w:val="single"/>
          </w:rPr>
          <w:t>Pope Francis receives American Vice President JD Vance at the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JD Vance Clarifies Stance on Russia, Zelensky: 'Absurd'" w:history="1">
        <w:r>
          <w:rPr>
            <w:rFonts w:ascii="Arial" w:eastAsia="Arial" w:hAnsi="Arial" w:cs="Arial"/>
            <w:b/>
            <w:i w:val="0"/>
            <w:color w:val="0077CC"/>
            <w:sz w:val="20"/>
            <w:u w:val="single"/>
          </w:rPr>
          <w:t>JD Vance Clarifies Stance on Russia, Zelensky: 'Absurd'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Shane Croucher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JD Vance reacts to Sunita Williams' return as SpaceX splashdown delights viewers" w:history="1">
        <w:r>
          <w:rPr>
            <w:rFonts w:ascii="Arial" w:eastAsia="Arial" w:hAnsi="Arial" w:cs="Arial"/>
            <w:b/>
            <w:i w:val="0"/>
            <w:color w:val="0077CC"/>
            <w:sz w:val="20"/>
            <w:u w:val="single"/>
          </w:rPr>
          <w:t>JD Vance reacts to Sunita Williams' return as SpaceX splashdown delights viewers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US Vice President JD Vance Arrives In Delhi On 4-Day Official Visit To India , To Meet PM Modi Today" w:history="1">
        <w:r>
          <w:rPr>
            <w:rFonts w:ascii="Arial" w:eastAsia="Arial" w:hAnsi="Arial" w:cs="Arial"/>
            <w:b/>
            <w:i w:val="0"/>
            <w:color w:val="0077CC"/>
            <w:sz w:val="20"/>
            <w:u w:val="single"/>
          </w:rPr>
          <w:t>US Vice President JD Vance Arrives In Delhi On 4-Day Official Visit To India , To Meet PM Modi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Sumit Sharma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JD Vance says Europe should have done more to stop Iraq War" w:history="1">
        <w:r>
          <w:rPr>
            <w:rFonts w:ascii="Arial" w:eastAsia="Arial" w:hAnsi="Arial" w:cs="Arial"/>
            <w:b/>
            <w:i w:val="0"/>
            <w:color w:val="0077CC"/>
            <w:sz w:val="20"/>
            <w:u w:val="single"/>
          </w:rPr>
          <w:t>JD Vance says Europe should have done more to stop Iraq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JD Vance breaks Ohio State Championship trophy at White House, and the Internet doesn't let it slide" w:history="1">
        <w:r>
          <w:rPr>
            <w:rFonts w:ascii="Arial" w:eastAsia="Arial" w:hAnsi="Arial" w:cs="Arial"/>
            <w:b/>
            <w:i w:val="0"/>
            <w:color w:val="0077CC"/>
            <w:sz w:val="20"/>
            <w:u w:val="single"/>
          </w:rPr>
          <w:t>JD Vance breaks Ohio State Championship trophy at White House, and the Internet doesn't let it slide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Criticism of JD Vance gets US base commander fired in Greenland" w:history="1">
        <w:r>
          <w:rPr>
            <w:rFonts w:ascii="Arial" w:eastAsia="Arial" w:hAnsi="Arial" w:cs="Arial"/>
            <w:b/>
            <w:i w:val="0"/>
            <w:color w:val="0077CC"/>
            <w:sz w:val="20"/>
            <w:u w:val="single"/>
          </w:rPr>
          <w:t>Criticism of JD Vance gets US base commander fired in Greenland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JD Vance humiliated as he's brutally booed on night out with wife" w:history="1">
        <w:r>
          <w:rPr>
            <w:rFonts w:ascii="Arial" w:eastAsia="Arial" w:hAnsi="Arial" w:cs="Arial"/>
            <w:b/>
            <w:i w:val="0"/>
            <w:color w:val="0077CC"/>
            <w:sz w:val="20"/>
            <w:u w:val="single"/>
          </w:rPr>
          <w:t>JD Vance humiliated as he's brutally booed on night out with wife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Max Parry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JD Vance says Europe should have done more to stop Iraq War" w:history="1">
        <w:r>
          <w:rPr>
            <w:rFonts w:ascii="Arial" w:eastAsia="Arial" w:hAnsi="Arial" w:cs="Arial"/>
            <w:b/>
            <w:i w:val="0"/>
            <w:color w:val="0077CC"/>
            <w:sz w:val="20"/>
            <w:u w:val="single"/>
          </w:rPr>
          <w:t>JD Vance says Europe should have done more to stop Iraq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Deutsche Welle 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JD Vance branded 'pathetic copy' of Zelensky for embarrassing error in Greenland" w:history="1">
        <w:r>
          <w:rPr>
            <w:rFonts w:ascii="Arial" w:eastAsia="Arial" w:hAnsi="Arial" w:cs="Arial"/>
            <w:b/>
            <w:i w:val="0"/>
            <w:color w:val="0077CC"/>
            <w:sz w:val="20"/>
            <w:u w:val="single"/>
          </w:rPr>
          <w:t>JD Vance branded 'pathetic copy' of Zelensky for embarrassing error in Greenland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James Knuckey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JD Vance slammed after making bizarre 'jerk' comment during Italy visit" w:history="1">
        <w:r>
          <w:rPr>
            <w:rFonts w:ascii="Arial" w:eastAsia="Arial" w:hAnsi="Arial" w:cs="Arial"/>
            <w:b/>
            <w:i w:val="0"/>
            <w:color w:val="0077CC"/>
            <w:sz w:val="20"/>
            <w:u w:val="single"/>
          </w:rPr>
          <w:t>JD Vance slammed after making bizarre 'jerk' comment during Italy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Richard Ashmore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JFK's grandson Jack Schlossberg says 'JD Vance killed the Pope' after 'antichrist' trends on X" w:history="1">
        <w:r>
          <w:rPr>
            <w:rFonts w:ascii="Arial" w:eastAsia="Arial" w:hAnsi="Arial" w:cs="Arial"/>
            <w:b/>
            <w:i w:val="0"/>
            <w:color w:val="0077CC"/>
            <w:sz w:val="20"/>
            <w:u w:val="single"/>
          </w:rPr>
          <w:t>JFK's grandson Jack Schlossberg says 'JD Vance killed the Pope' after 'antichrist' trends on 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Daily Star Online</w:t>
        <w:tab/>
      </w:r>
      <w:r>
        <w:rPr>
          <w:rFonts w:ascii="Arial" w:eastAsia="Arial" w:hAnsi="Arial" w:cs="Arial"/>
          <w:b w:val="0"/>
          <w:i w:val="0"/>
          <w:color w:val="000000"/>
          <w:sz w:val="20"/>
          <w:u w:val="none"/>
        </w:rPr>
        <w:t>By, Claudia Trotman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JD Vance received at the Vatican; no mention of meeting with Pope Francis" w:history="1">
        <w:r>
          <w:rPr>
            <w:rFonts w:ascii="Arial" w:eastAsia="Arial" w:hAnsi="Arial" w:cs="Arial"/>
            <w:b/>
            <w:i w:val="0"/>
            <w:color w:val="0077CC"/>
            <w:sz w:val="20"/>
            <w:u w:val="single"/>
          </w:rPr>
          <w:t>JD Vance received at the Vatican; no mention of meeting with Pope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ommander of US base in Greenland fired for criticizing JD Vance" w:history="1">
        <w:r>
          <w:rPr>
            <w:rFonts w:ascii="Arial" w:eastAsia="Arial" w:hAnsi="Arial" w:cs="Arial"/>
            <w:b/>
            <w:i w:val="0"/>
            <w:color w:val="0077CC"/>
            <w:sz w:val="20"/>
            <w:u w:val="single"/>
          </w:rPr>
          <w:t>Commander of US base in Greenland fired for criticizing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D Vance, PM Modi and the fine print of friendship" w:history="1">
        <w:r>
          <w:rPr>
            <w:rFonts w:ascii="Arial" w:eastAsia="Arial" w:hAnsi="Arial" w:cs="Arial"/>
            <w:b/>
            <w:i w:val="0"/>
            <w:color w:val="0077CC"/>
            <w:sz w:val="20"/>
            <w:u w:val="single"/>
          </w:rPr>
          <w:t>JD Vance, PM Modi and the fine print of friendship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Usha, JD Vance's kids make India entry in kurta-pyajama and anarkali attire" w:history="1">
        <w:r>
          <w:rPr>
            <w:rFonts w:ascii="Arial" w:eastAsia="Arial" w:hAnsi="Arial" w:cs="Arial"/>
            <w:b/>
            <w:i w:val="0"/>
            <w:color w:val="0077CC"/>
            <w:sz w:val="20"/>
            <w:u w:val="single"/>
          </w:rPr>
          <w:t>Usha, JD Vance's kids make India entry in kurta-pyajama and anarkali attire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One of the most beautiful wonders': Elon Musk reacts to Vice President JD Vance's family photos from Taj Mahal" w:history="1">
        <w:r>
          <w:rPr>
            <w:rFonts w:ascii="Arial" w:eastAsia="Arial" w:hAnsi="Arial" w:cs="Arial"/>
            <w:b/>
            <w:i w:val="0"/>
            <w:color w:val="0077CC"/>
            <w:sz w:val="20"/>
            <w:u w:val="single"/>
          </w:rPr>
          <w:t>'One of the most beautiful wonders': Elon Musk reacts to Vice President JD Vance's family photos from Taj Mahal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D Vance India trip: US NSA Mike Waltz unlikely to accompany vice president" w:history="1">
        <w:r>
          <w:rPr>
            <w:rFonts w:ascii="Arial" w:eastAsia="Arial" w:hAnsi="Arial" w:cs="Arial"/>
            <w:b/>
            <w:i w:val="0"/>
            <w:color w:val="0077CC"/>
            <w:sz w:val="20"/>
            <w:u w:val="single"/>
          </w:rPr>
          <w:t>JD Vance India trip: US NSA Mike Waltz unlikely to accompany vice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Breaking News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JD Vance , Family Visit Jaipur's Amber Fort, Get Traditional Welcome With 'Ghoomar' Dance Watch" w:history="1">
        <w:r>
          <w:rPr>
            <w:rFonts w:ascii="Arial" w:eastAsia="Arial" w:hAnsi="Arial" w:cs="Arial"/>
            <w:b/>
            <w:i w:val="0"/>
            <w:color w:val="0077CC"/>
            <w:sz w:val="20"/>
            <w:u w:val="single"/>
          </w:rPr>
          <w:t>JD Vance , Family Visit Jaipur's Amber Fort, Get Traditional Welcome With 'Ghoomar' Dance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JD Vance, Vice President of the United States , was among the last people to see Pope Francis alive." w:history="1">
        <w:r>
          <w:rPr>
            <w:rFonts w:ascii="Arial" w:eastAsia="Arial" w:hAnsi="Arial" w:cs="Arial"/>
            <w:b/>
            <w:i w:val="0"/>
            <w:color w:val="0077CC"/>
            <w:sz w:val="20"/>
            <w:u w:val="single"/>
          </w:rPr>
          <w:t>JD Vance, Vice President of the United States , was among the last people to see Pope Francis alive.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 great leader: JD Vance praises Modi after meeting him in New Delhi" w:history="1">
        <w:r>
          <w:rPr>
            <w:rFonts w:ascii="Arial" w:eastAsia="Arial" w:hAnsi="Arial" w:cs="Arial"/>
            <w:b/>
            <w:i w:val="0"/>
            <w:color w:val="0077CC"/>
            <w:sz w:val="20"/>
            <w:u w:val="single"/>
          </w:rPr>
          <w:t>A great leader: JD Vance praises Modi after meeting him in New Delhi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2025</w:t>
        <w:tab/>
      </w:r>
      <w:r>
        <w:rPr>
          <w:rFonts w:ascii="Arial" w:eastAsia="Arial" w:hAnsi="Arial" w:cs="Arial"/>
          <w:b w:val="0"/>
          <w:i w:val="0"/>
          <w:color w:val="000000"/>
          <w:sz w:val="20"/>
          <w:u w:val="none"/>
        </w:rPr>
        <w:t>India Blooms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tephen Colbert Cackles at JD Vance Fumble of Ohio State Football Trophy: 'That Was Wonderful' | Video" w:history="1">
        <w:r>
          <w:rPr>
            <w:rFonts w:ascii="Arial" w:eastAsia="Arial" w:hAnsi="Arial" w:cs="Arial"/>
            <w:b/>
            <w:i w:val="0"/>
            <w:color w:val="0077CC"/>
            <w:sz w:val="20"/>
            <w:u w:val="single"/>
          </w:rPr>
          <w:t>Stephen Colbert Cackles at JD Vance Fumble of Ohio State Football Trophy: 'That Was Wonderful'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Josh Dickey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'See how </w:t>
        </w:r>
      </w:hyperlink>
      <w:hyperlink r:id="rId18" w:history="1">
        <w:r>
          <w:rPr>
            <w:rFonts w:ascii="arial" w:eastAsia="arial" w:hAnsi="arial" w:cs="arial"/>
            <w:b/>
            <w:i/>
            <w:strike w:val="0"/>
            <w:color w:val="0077CC"/>
            <w:sz w:val="28"/>
            <w:u w:val="single"/>
            <w:vertAlign w:val="baseline"/>
          </w:rPr>
          <w:t>Vance</w:t>
        </w:r>
      </w:hyperlink>
      <w:hyperlink r:id="rId19" w:history="1">
        <w:r>
          <w:rPr>
            <w:rFonts w:ascii="arial" w:eastAsia="arial" w:hAnsi="arial" w:cs="arial"/>
            <w:b/>
            <w:i/>
            <w:strike w:val="0"/>
            <w:color w:val="0077CC"/>
            <w:sz w:val="28"/>
            <w:u w:val="single"/>
            <w:vertAlign w:val="baseline"/>
          </w:rPr>
          <w:t xml:space="preserve"> lies': </w:t>
        </w:r>
      </w:hyperlink>
      <w:hyperlink r:id="rId20" w:history="1">
        <w:r>
          <w:rPr>
            <w:rFonts w:ascii="arial" w:eastAsia="arial" w:hAnsi="arial" w:cs="arial"/>
            <w:b/>
            <w:i/>
            <w:strike w:val="0"/>
            <w:color w:val="0077CC"/>
            <w:sz w:val="28"/>
            <w:u w:val="single"/>
            <w:vertAlign w:val="baseline"/>
          </w:rPr>
          <w:t>JD</w:t>
        </w:r>
      </w:hyperlink>
      <w:hyperlink r:id="rId21" w:history="1">
        <w:r>
          <w:rPr>
            <w:rFonts w:ascii="arial" w:eastAsia="arial" w:hAnsi="arial" w:cs="arial"/>
            <w:b/>
            <w:i/>
            <w:strike w:val="0"/>
            <w:color w:val="0077CC"/>
            <w:sz w:val="28"/>
            <w:u w:val="single"/>
            <w:vertAlign w:val="baseline"/>
          </w:rPr>
          <w:t xml:space="preserve"> </w:t>
        </w:r>
      </w:hyperlink>
      <w:hyperlink r:id="rId22" w:history="1">
        <w:r>
          <w:rPr>
            <w:rFonts w:ascii="arial" w:eastAsia="arial" w:hAnsi="arial" w:cs="arial"/>
            <w:b/>
            <w:i/>
            <w:strike w:val="0"/>
            <w:color w:val="0077CC"/>
            <w:sz w:val="28"/>
            <w:u w:val="single"/>
            <w:vertAlign w:val="baseline"/>
          </w:rPr>
          <w:t>Vance</w:t>
        </w:r>
      </w:hyperlink>
      <w:hyperlink r:id="rId23" w:history="1">
        <w:r>
          <w:rPr>
            <w:rFonts w:ascii="arial" w:eastAsia="arial" w:hAnsi="arial" w:cs="arial"/>
            <w:b/>
            <w:i/>
            <w:strike w:val="0"/>
            <w:color w:val="0077CC"/>
            <w:sz w:val="28"/>
            <w:u w:val="single"/>
            <w:vertAlign w:val="baseline"/>
          </w:rPr>
          <w:t xml:space="preserve"> mocked for his last words to Pope Francis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one of the last visitors Pope Francis had in the last few hours of his life, as he died on Monday, after meeting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Easter Sunday.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turned into a meme after this coincidence, while his gesture, his yellow tie and his last words to the Pope have come on the radar. The Pope was a staunch critic of the Donald Trump administration, its deportation, but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it a point to pay a visit to the Pope. </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wore a yellow tie for his meeting, which apparently is believed to be a symbol of optimism, indicating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went to the Pope with an open heart, putting their past disagreements behind.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not accompanied by his wife or children. “I know you have not been feeling great but it’s good to see you in better health,” these were the last words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Pope. “Thank you for seeing me.”“I pray for you every 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as he bid Francis farewell. “God bless you.”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motorcade was on Vatican territory for 17 minutes. The vice president later joined his family for Easter Mass at St. Paul Outside the Walls, one of the four pontifical basilicas in Rome.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converted to Catholicism in 2019 was at the receiving end after the Vatican announced the Pope's death. Some attacks were just for fun, while some came from those who really believe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be anti-Christian. Some pointed out how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lied about seeing Pope in 'better health' and hours after that, the Pope died. Social media users commented that he was not supposed to say so out of courtesy when he met the Pope. Right-wing writer Ann Coulter congratulated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wrote 'Good work,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soon after Pope's death providing no explanation for her message. GOP Rep Marjorie Taylor Greene posted a cryptic message on X, making it look like she was celebrating the death. Comedian Jimmy Kimmel made fun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said he was bad at praying as well. "I’m calling it, @JDVance is a demon. He goes to Myanmar, and there’s a massive earthquake. Next, he visits the Pope, and he dies almost immediately. Today, he goes to India, and nearly 30 people die in terrorist attack. Question is, can we get him to visit the Kremlin?" one user wrote.  For Reprint Rights: timescontent.com</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CATHOLIC POPES (90%); CHRISTIANS &amp; CHRISTIANITY (90%); CLERGY &amp; RELIGIOUS VOCATIONS (90%); DEATH &amp; DYING (90%); RELIGION (90%); EASTER SEASON (89%); DEATH NOTICES &amp; OBITUARIES (88%); US REPUBLICAN PARTY (79%); TERRORISM (78%); NATIONAL SECURITY &amp; FOREIGN RELATIONS (71%); RELIGIOUS DISCRIMINATION (67%); TERRORISM &amp; COUNTERTERRORISM (64%); TERRORIST ATTACKS (64%); WRITERS (62%); DEPORTATION (56%)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POPE FRANCIS I (88%); DONALD TRUMP (58%); JIMMY KIMMEL (52%)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(70%); INDIA (91%); VATICAN CITY (90%); MYANMAR (79%); RUSSIA (66%)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0" w:history="1">
        <w:r>
          <w:rPr>
            <w:rFonts w:ascii="arial" w:eastAsia="arial" w:hAnsi="arial" w:cs="arial"/>
            <w:b/>
            <w:i/>
            <w:strike w:val="0"/>
            <w:color w:val="0077CC"/>
            <w:sz w:val="28"/>
            <w:u w:val="single"/>
            <w:vertAlign w:val="baseline"/>
          </w:rPr>
          <w:t>JD</w:t>
        </w:r>
      </w:hyperlink>
      <w:hyperlink r:id="rId31"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Vance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CTV Televisions, Inc.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HEATHER BUTTS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BUTTS: Another foreign trip causing plenty of controversy, this one by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who dropped in uninvited to Greenland. A visit that comes as his administration continues to call for the US to take over the Danish territory. CTV's Heather Wright now with the chilly reception.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WRIGHT (Reporter): With the temperature hovering around -20, the US vice president and his wife touched down in Greenland today.</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(US VP): How we doing? It's cold as fu-k here. No one told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Visiting an American military base amid a growing push by Donald Trump to take over the territory.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(US President): I think we'll go as far as we have to go. We need Greenland.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Greenland is an autonomous territory that is part of Denmark, with many uninterested in joining the United States.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MAN: We don't want you here.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MAN: People are getting more worried. I'm getting more worried. Is he actually going to take over Greenland?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scheduled to come on this trip alone, billed as a way to promote cultural ties. But as criticism to the visit grew, officials were forced to scale back, with the Danish government angry the original itinerary was planned without their consultation, and so the group remained at the military outpost, far from any towns where protests had been planned. Still,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did not tone down his remarks.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Denmark has not kept pace in devoting the resources necessary to keep this base, to keep our troops, and in my view to keep the people of Greenland safe from a lot of very aggressive incursions from Russia, from China, and from other nations.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But experts say it's the United States that's being aggressive, acting like the authoritative states it claims to be protecting Greenland from.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COLONEL (RETIRED) PIERRE LEBLANC (Former Canadian Forces Northern Area Commander): Very aggressive, oppressive, using force to do what they want. And I'm sure the Greenlandish people are feeling the same way as Canadians are.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Asked about Trump's plans for Greenland, Russian President Vladimir Putin did not criticize them. Instead, he said the American desire to annex the island has, quote, "deep historical roots." Heather.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CTV's Heather Wright. Thank you.</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(89%); NATIONAL SECURITY &amp; FOREIGN RELATIONS (89%); HEADS OF STATE &amp; GOVERNMENT (78%); US PRESIDENTS (78%); MILITARY BASES (74%); WAR &amp; CONFLICT (69%)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(60%); SIC7041 ORGANIZATION HOTELS &amp; LODGING HOUSES, ON MEMBERSHIP BASIS (60%); SIC7011 HOTELS &amp; MOTELS (60%); ARMED FORCES (89%); INTERNATIONAL TOURISM (78%); MILITARY BASES (74%); TELEVISION EQUIPMENT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(78%); VLADIMIR PUTIN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DENMARK (94%); GREENLAND (94%); CANADA (92%); RUSSIA (92%); CHINA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Usha </w:t>
        </w:r>
      </w:hyperlink>
      <w:hyperlink r:id="rId40" w:history="1">
        <w:r>
          <w:rPr>
            <w:rFonts w:ascii="arial" w:eastAsia="arial" w:hAnsi="arial" w:cs="arial"/>
            <w:b/>
            <w:i/>
            <w:strike w:val="0"/>
            <w:color w:val="0077CC"/>
            <w:sz w:val="28"/>
            <w:u w:val="single"/>
            <w:vertAlign w:val="baseline"/>
          </w:rPr>
          <w:t>Vance</w:t>
        </w:r>
      </w:hyperlink>
      <w:hyperlink r:id="rId41" w:history="1">
        <w:r>
          <w:rPr>
            <w:rFonts w:ascii="arial" w:eastAsia="arial" w:hAnsi="arial" w:cs="arial"/>
            <w:b/>
            <w:i/>
            <w:strike w:val="0"/>
            <w:color w:val="0077CC"/>
            <w:sz w:val="28"/>
            <w:u w:val="single"/>
            <w:vertAlign w:val="baseline"/>
          </w:rPr>
          <w:t xml:space="preserve">'s India Connect: </w:t>
        </w:r>
      </w:hyperlink>
      <w:hyperlink r:id="rId42" w:history="1">
        <w:r>
          <w:rPr>
            <w:rFonts w:ascii="arial" w:eastAsia="arial" w:hAnsi="arial" w:cs="arial"/>
            <w:b/>
            <w:i/>
            <w:strike w:val="0"/>
            <w:color w:val="0077CC"/>
            <w:sz w:val="28"/>
            <w:u w:val="single"/>
            <w:vertAlign w:val="baseline"/>
          </w:rPr>
          <w:t>JD</w:t>
        </w:r>
      </w:hyperlink>
      <w:hyperlink r:id="rId43" w:history="1">
        <w:r>
          <w:rPr>
            <w:rFonts w:ascii="arial" w:eastAsia="arial" w:hAnsi="arial" w:cs="arial"/>
            <w:b/>
            <w:i/>
            <w:strike w:val="0"/>
            <w:color w:val="0077CC"/>
            <w:sz w:val="28"/>
            <w:u w:val="single"/>
            <w:vertAlign w:val="baseline"/>
          </w:rPr>
          <w:t xml:space="preserve"> </w:t>
        </w:r>
      </w:hyperlink>
      <w:hyperlink r:id="rId44" w:history="1">
        <w:r>
          <w:rPr>
            <w:rFonts w:ascii="arial" w:eastAsia="arial" w:hAnsi="arial" w:cs="arial"/>
            <w:b/>
            <w:i/>
            <w:strike w:val="0"/>
            <w:color w:val="0077CC"/>
            <w:sz w:val="28"/>
            <w:u w:val="single"/>
            <w:vertAlign w:val="baseline"/>
          </w:rPr>
          <w:t>Vance</w:t>
        </w:r>
      </w:hyperlink>
      <w:hyperlink r:id="rId45" w:history="1">
        <w:r>
          <w:rPr>
            <w:rFonts w:ascii="arial" w:eastAsia="arial" w:hAnsi="arial" w:cs="arial"/>
            <w:b/>
            <w:i/>
            <w:strike w:val="0"/>
            <w:color w:val="0077CC"/>
            <w:sz w:val="28"/>
            <w:u w:val="single"/>
            <w:vertAlign w:val="baseline"/>
          </w:rPr>
          <w:t>'s Wife Visits Homeland As US Second Lady - WATCH</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7:15 AM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3"/>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00.28pt;height:22.5pt">
            <v:imagedata r:id="rId46"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Indian subcontinent news &amp; US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in India: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four-day visit to India with his Indian-origin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couple is accompanied by their three children - Ewan, Vivek and Mirabel. The couple's two sons were seen in kurta pyjama as they landed in India on Monday. This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first visit to India since he took up the role of Vice President in Donald Trump's administration. As known by many, Usha has Indian roots and hails from a small village in Vadduru in Andhra Pradesh. Usha has been seen by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side throughout his political career. </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Who is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of the United States, was born and brought up by her parents in suburban San Diego. Usha's father is a mechanical engineer, while her mother is a molecular biologist. Friends from her childhood and adolescence describe her as a "leader" and a "bookworm." Usha, a graduate of Yale Law School, is a civil litigation attorney at Munger, Tolles &amp; Olson LLP. Prior to law school, she got a bachelor's degree in history from Yale and a master of philosophy degree from the University of Cambridge.She has clerked for Supreme Court Chief Justice John Roberts. She also clerked for Justice Brett Kavanaugh while he was a judge on the US Court of Appeals for the DC Circuit, as per reports. </w:t>
      </w:r>
      <w:r>
        <w:rPr>
          <w:rFonts w:ascii="arial" w:eastAsia="arial" w:hAnsi="arial" w:cs="arial"/>
          <w:b/>
          <w:i w:val="0"/>
          <w:strike w:val="0"/>
          <w:noProof w:val="0"/>
          <w:color w:val="000000"/>
          <w:position w:val="0"/>
          <w:sz w:val="20"/>
          <w:u w:val="none"/>
          <w:vertAlign w:val="baseline"/>
        </w:rPr>
        <w:t xml:space="preserve">How Usha Met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at Yale Law School and got married in 2014.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mentions about Usha in his 2016 memoir Hillbilly Elegy. He writes that he "fell hard" for Usha at Yale and describes her as a "genetic anomaly."The book says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"violated" many rules of "modern dating" by telling Usha that he was in love after one date.</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And Kids Visit Akshardham Temple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along with their three children visited the Akshardham Temple in Delhi on Monday.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,Usha Chilukuri and their children Ewan, Vivek and Mirabel, all three dressed in Indian attire, posed for camera crews outside the imposing facade of the temple.He will also travel to Jaipur and Agra.</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CERTIFICATES, DEGREES &amp; DIPLOMAS (90%); CHILDREN, ADOLESCENTS &amp; TEENS (90%); GRADUATE &amp; PROFESSIONAL SCHOOLS (90%); LAW SCHOOLS (90%); LAWYERS (90%); COURTSHIP &amp; DATING (78%); GOVERNMENT BODIES &amp; OFFICES (78%); MARRIAGE (78%); WEDDINGS &amp; ENGAGEMENTS (78%); APPEALS (71%); JUDGES (71%); LITIGATION (71%); SUPREME COURTS (71%); APPELLATE DECISIONS (70%); MOLECULAR BIOLOGY (68%); APPEALS COURTS (65%); LAW COURTS &amp; TRIBUNALS (65%)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(71%);  MUNGER TOLLES &amp; OLSON LLP (68%)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(71%)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(71%); SIC7041 ORGANIZATION HOTELS &amp; LODGING HOUSES, ON MEMBERSHIP BASIS (71%); SIC7011 HOTELS &amp; MOTELS (71%); NAICS541110 OFFICES OF LAWYERS (68%); SIC8111 LEGAL SERVICES (68%); GRADUATE &amp; PROFESSIONAL SCHOOLS (90%); LAW SCHOOLS (90%); LAWYERS (90%)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BRETT M KAVANAUGH (79%); JOHN ROBERTS (78%); DONALD TRUMP (58%)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DIEGO, CA, USA (79%); ANDHRA PRADESH, INDIA (92%); CALIFORNIA, USA (79%); RAJASTHAN, INDIA (79%); SOUTH INDIA (79%); UTTAR PRADESH, INDIA (79%); INDIA (97%); UNITED STATES (94%); ASIA (89%); GUATEMALA (79%); CENTRAL AMERICA (73%); State of Andhra Pradesh, Departamento de Zacapa, California, State of Rajasthan &amp; Uttar Pradesh; India, United States &amp; Guatemala; Asia, Southern Asia; Americas, Northern America; Americas, Central America</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 xml:space="preserve">Vice President </w:t>
        </w:r>
      </w:hyperlink>
      <w:hyperlink r:id="rId54" w:history="1">
        <w:r>
          <w:rPr>
            <w:rFonts w:ascii="arial" w:eastAsia="arial" w:hAnsi="arial" w:cs="arial"/>
            <w:b/>
            <w:i/>
            <w:strike w:val="0"/>
            <w:color w:val="0077CC"/>
            <w:sz w:val="28"/>
            <w:u w:val="single"/>
            <w:vertAlign w:val="baseline"/>
          </w:rPr>
          <w:t>JD</w:t>
        </w:r>
      </w:hyperlink>
      <w:hyperlink r:id="rId55" w:history="1">
        <w:r>
          <w:rPr>
            <w:rFonts w:ascii="arial" w:eastAsia="arial" w:hAnsi="arial" w:cs="arial"/>
            <w:b/>
            <w:i/>
            <w:strike w:val="0"/>
            <w:color w:val="0077CC"/>
            <w:sz w:val="28"/>
            <w:u w:val="single"/>
            <w:vertAlign w:val="baseline"/>
          </w:rPr>
          <w:t xml:space="preserve"> </w:t>
        </w:r>
      </w:hyperlink>
      <w:hyperlink r:id="rId56" w:history="1">
        <w:r>
          <w:rPr>
            <w:rFonts w:ascii="arial" w:eastAsia="arial" w:hAnsi="arial" w:cs="arial"/>
            <w:b/>
            <w:i/>
            <w:strike w:val="0"/>
            <w:color w:val="0077CC"/>
            <w:sz w:val="28"/>
            <w:u w:val="single"/>
            <w:vertAlign w:val="baseline"/>
          </w:rPr>
          <w:t>Vance</w:t>
        </w:r>
      </w:hyperlink>
      <w:hyperlink r:id="rId57" w:history="1">
        <w:r>
          <w:rPr>
            <w:rFonts w:ascii="arial" w:eastAsia="arial" w:hAnsi="arial" w:cs="arial"/>
            <w:b/>
            <w:i/>
            <w:strike w:val="0"/>
            <w:color w:val="0077CC"/>
            <w:sz w:val="28"/>
            <w:u w:val="single"/>
            <w:vertAlign w:val="baseline"/>
          </w:rPr>
          <w:t xml:space="preserve"> Departs Italy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White House Documents and Publications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Information and News Dispatch, Inc.</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EXECUTIVE OFFICE OF THE PRESIDENT</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IMMEDIATE RELEASE 04/20/2025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Departs Italy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ITALY - Today,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departed Italy, concluding their three-day visit during Holy Week.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held expanded bilateral meetings with Prime Minister of the Italian Republic Giorgia Meloni. On Saturday,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with Church officials, including Vatican Secretary of State Cardinal Pietro Parolin. Today, Easter Sunday,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His Holiness Pope Francis.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attended a Good Friday service at St. Peter's Basilica. The Vice President and his family celebrated Easter Sunday with a private mass at The Papal Basilica of Saint Paul Outside The Walls.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meets with His Holiness Pope Francis on Easter Sunday. Photo courtesy of the Vatican.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meets with Vatican Secretary of the State Cardinal Pietro Parolin. Photo courtesy of the Vatican.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of the Italian Republic Giorgia Meloni greets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Official White House photo by Emily Higgins.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visits the Vatican. Official White House photo by Emily Higgins.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visits the Vatican. Official White House photo by Emily Higgins.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son tour the Sistine Chapel. Official White House photo by Emily Higgins.</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6"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WHP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(96%); EASTER SEASON (93%); CATHOLICS &amp; CATHOLICISM (91%); CATHOLIC POPES (90%); CLERGY &amp; RELIGIOUS VOCATIONS (90%); GOVERNMENT BODIES &amp; OFFICES (90%); TALKS &amp; MEETINGS (90%); CALENDARS (87%); GOVERNMENT ADVISORS &amp; MINISTERS (79%); HEADS OF STATE &amp; GOVERNMENT (78%); RELIGIOUS FACILITIES (76%); NATIONAL SECURITY &amp; FOREIGN RELATIONS (72%); PRIME MINISTERS (72%)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GIORGIA MELONI (73%); POPE FRANCIS I (71%)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(79%); ITALY (91%); VATICAN CITY (91%)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 xml:space="preserve">Narendra Modi &amp; </w:t>
        </w:r>
      </w:hyperlink>
      <w:hyperlink r:id="rId65" w:history="1">
        <w:r>
          <w:rPr>
            <w:rFonts w:ascii="arial" w:eastAsia="arial" w:hAnsi="arial" w:cs="arial"/>
            <w:b/>
            <w:i/>
            <w:strike w:val="0"/>
            <w:color w:val="0077CC"/>
            <w:sz w:val="28"/>
            <w:u w:val="single"/>
            <w:vertAlign w:val="baseline"/>
          </w:rPr>
          <w:t>JD</w:t>
        </w:r>
      </w:hyperlink>
      <w:hyperlink r:id="rId66" w:history="1">
        <w:r>
          <w:rPr>
            <w:rFonts w:ascii="arial" w:eastAsia="arial" w:hAnsi="arial" w:cs="arial"/>
            <w:b/>
            <w:i/>
            <w:strike w:val="0"/>
            <w:color w:val="0077CC"/>
            <w:sz w:val="28"/>
            <w:u w:val="single"/>
            <w:vertAlign w:val="baseline"/>
          </w:rPr>
          <w:t xml:space="preserve"> </w:t>
        </w:r>
      </w:hyperlink>
      <w:hyperlink r:id="rId67" w:history="1">
        <w:r>
          <w:rPr>
            <w:rFonts w:ascii="arial" w:eastAsia="arial" w:hAnsi="arial" w:cs="arial"/>
            <w:b/>
            <w:i/>
            <w:strike w:val="0"/>
            <w:color w:val="0077CC"/>
            <w:sz w:val="28"/>
            <w:u w:val="single"/>
            <w:vertAlign w:val="baseline"/>
          </w:rPr>
          <w:t>Vance</w:t>
        </w:r>
      </w:hyperlink>
      <w:hyperlink r:id="rId68" w:history="1">
        <w:r>
          <w:rPr>
            <w:rFonts w:ascii="arial" w:eastAsia="arial" w:hAnsi="arial" w:cs="arial"/>
            <w:b/>
            <w:i/>
            <w:strike w:val="0"/>
            <w:color w:val="0077CC"/>
            <w:sz w:val="28"/>
            <w:u w:val="single"/>
            <w:vertAlign w:val="baseline"/>
          </w:rPr>
          <w:t xml:space="preserve"> praise Trade Talks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DESIblitz</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8:47 AM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DESIblitz</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70528"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22nd, 2025 (</w:t>
      </w:r>
      <w:hyperlink r:id="rId69" w:history="1">
        <w:r>
          <w:rPr>
            <w:rFonts w:ascii="arial" w:eastAsia="arial" w:hAnsi="arial" w:cs="arial"/>
            <w:b w:val="0"/>
            <w:i/>
            <w:strike w:val="0"/>
            <w:noProof w:val="0"/>
            <w:color w:val="0077CC"/>
            <w:position w:val="0"/>
            <w:sz w:val="20"/>
            <w:u w:val="single"/>
            <w:vertAlign w:val="baseline"/>
          </w:rPr>
          <w:t>DESIblitz</w:t>
        </w:r>
      </w:hyperlink>
      <w:r>
        <w:rPr>
          <w:rFonts w:ascii="arial" w:eastAsia="arial" w:hAnsi="arial" w:cs="arial"/>
          <w:b w:val="0"/>
          <w:i w:val="0"/>
          <w:strike w:val="0"/>
          <w:noProof w:val="0"/>
          <w:color w:val="000000"/>
          <w:position w:val="0"/>
          <w:sz w:val="20"/>
          <w:u w:val="none"/>
          <w:vertAlign w:val="baseline"/>
        </w:rPr>
        <w:t xml:space="preserve"> — Delivered by </w:t>
      </w:r>
      <w:hyperlink r:id="rId7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ARTICLE: </w:t>
      </w:r>
      <w:hyperlink r:id="rId71" w:history="1">
        <w:r>
          <w:rPr>
            <w:rFonts w:ascii="arial" w:eastAsia="arial" w:hAnsi="arial" w:cs="arial"/>
            <w:b w:val="0"/>
            <w:i/>
            <w:strike w:val="0"/>
            <w:noProof w:val="0"/>
            <w:color w:val="0077CC"/>
            <w:position w:val="0"/>
            <w:sz w:val="20"/>
            <w:u w:val="single"/>
            <w:vertAlign w:val="baseline"/>
          </w:rPr>
          <w:t xml:space="preserve">Narendra Modi &amp; </w:t>
        </w:r>
      </w:hyperlink>
      <w:hyperlink r:id="rId72" w:history="1">
        <w:r>
          <w:rPr>
            <w:rFonts w:ascii="arial" w:eastAsia="arial" w:hAnsi="arial" w:cs="arial"/>
            <w:b/>
            <w:i/>
            <w:strike w:val="0"/>
            <w:noProof w:val="0"/>
            <w:color w:val="0077CC"/>
            <w:position w:val="0"/>
            <w:sz w:val="20"/>
            <w:u w:val="single"/>
            <w:vertAlign w:val="baseline"/>
          </w:rPr>
          <w:t>JD</w:t>
        </w:r>
      </w:hyperlink>
      <w:hyperlink r:id="rId73" w:history="1">
        <w:r>
          <w:rPr>
            <w:rFonts w:ascii="arial" w:eastAsia="arial" w:hAnsi="arial" w:cs="arial"/>
            <w:b w:val="0"/>
            <w:i/>
            <w:strike w:val="0"/>
            <w:noProof w:val="0"/>
            <w:color w:val="0077CC"/>
            <w:position w:val="0"/>
            <w:sz w:val="20"/>
            <w:u w:val="single"/>
            <w:vertAlign w:val="baseline"/>
          </w:rPr>
          <w:t xml:space="preserve"> </w:t>
        </w:r>
      </w:hyperlink>
      <w:hyperlink r:id="rId74" w:history="1">
        <w:r>
          <w:rPr>
            <w:rFonts w:ascii="arial" w:eastAsia="arial" w:hAnsi="arial" w:cs="arial"/>
            <w:b/>
            <w:i/>
            <w:strike w:val="0"/>
            <w:noProof w:val="0"/>
            <w:color w:val="0077CC"/>
            <w:position w:val="0"/>
            <w:sz w:val="20"/>
            <w:u w:val="single"/>
            <w:vertAlign w:val="baseline"/>
          </w:rPr>
          <w:t>Vance</w:t>
        </w:r>
      </w:hyperlink>
      <w:hyperlink r:id="rId75" w:history="1">
        <w:r>
          <w:rPr>
            <w:rFonts w:ascii="arial" w:eastAsia="arial" w:hAnsi="arial" w:cs="arial"/>
            <w:b w:val="0"/>
            <w:i/>
            <w:strike w:val="0"/>
            <w:noProof w:val="0"/>
            <w:color w:val="0077CC"/>
            <w:position w:val="0"/>
            <w:sz w:val="20"/>
            <w:u w:val="single"/>
            <w:vertAlign w:val="baseline"/>
          </w:rPr>
          <w:t xml:space="preserve"> praise Trade Talks</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and the United States said they were progressing on a bilateral trade deal following a meeting between Prime Minister Narendra Modi and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Delhi on April 21, 2025.</w:t>
      </w:r>
    </w:p>
    <w:p>
      <w:pPr>
        <w:pStyle w:val="Normal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is on a four-day </w:t>
      </w:r>
      <w:hyperlink r:id="rId76" w:history="1">
        <w:r>
          <w:rPr>
            <w:rFonts w:ascii="arial" w:eastAsia="arial" w:hAnsi="arial" w:cs="arial"/>
            <w:b w:val="0"/>
            <w:i/>
            <w:strike w:val="0"/>
            <w:noProof w:val="0"/>
            <w:color w:val="0077CC"/>
            <w:position w:val="0"/>
            <w:sz w:val="20"/>
            <w:u w:val="single"/>
            <w:vertAlign w:val="baseline"/>
          </w:rPr>
          <w:t>visit to India with his wife Usha and their three children, met Modi at the latter's residence, where the PM also hosted a private dinner for the family.</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Modi tweeted: #8216;We are committed to mutually beneficial cooperation, including in trade, technology, defence, energy and people-to-people exchanges.#8217;</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among several countries racing to conclude new trade terms with the US during President Donald Trump's 90-day pause on higher tariffs, which ends on July 9.</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Delhi had been set to face tariffs as high as 27% before the pause.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announcement, the two countries have been working towards an early resolution of outstanding trade issues.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negotiations remain stuck on key sectors such as agriculture, where Washington is pushing for greater access and India continues to resist.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after the Modi-</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meeting, US Trade Representative Jamieson Greer said there was a #8216;serious lack of reciprocity in the trade relationship with India#8217;.</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and Trump have maintained a close personal rapport.</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 leader was among the first global figures to </w:t>
      </w:r>
      <w:hyperlink r:id="rId77" w:history="1">
        <w:r>
          <w:rPr>
            <w:rFonts w:ascii="arial" w:eastAsia="arial" w:hAnsi="arial" w:cs="arial"/>
            <w:b w:val="0"/>
            <w:i/>
            <w:strike w:val="0"/>
            <w:noProof w:val="0"/>
            <w:color w:val="0077CC"/>
            <w:position w:val="0"/>
            <w:sz w:val="20"/>
            <w:u w:val="single"/>
            <w:vertAlign w:val="baseline"/>
          </w:rPr>
          <w:t>visit Trump after his second term began.</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US president has repeatedly criticised India's tariff regime, calling it a #8216;tariff king#8217; and a #8216;big abuser#8217; of trade rules.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India has cut import duties on several goods and is reportedly considering further reductions to smoothen ties ahead of a formal trade deal.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are expected to intensify as the tariff deadline approaches.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trade, Narendra Modi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discussed cooperation in defence, strategic technologies, and energy.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also said he looked forward to welcoming Trump to India later in 2025.</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expected to attend the upcoming Quad summit in Delhi.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bilateral meeting was followed by delegation-level talks and the family dinner.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Photographs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children dressed in traditional Indian outfits featured prominently in Indian media coverage of the visit.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parents are originally from Andhra Pradesh. According to reports, the couple is keen to introduce their children to their Indian heritage.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family's trip is largely personal.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22, they visited Jaipur's historic Amer Fort.</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expected to deliver a speech on US-India relations in the city before travelling to Agra to see the Taj Mahal on April 23. The family returns to the US the following day.</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8" w:history="1">
        <w:r>
          <w:rPr>
            <w:rFonts w:ascii="arial" w:eastAsia="arial" w:hAnsi="arial" w:cs="arial"/>
            <w:b w:val="0"/>
            <w:i/>
            <w:strike w:val="0"/>
            <w:noProof w:val="0"/>
            <w:color w:val="0077CC"/>
            <w:position w:val="0"/>
            <w:sz w:val="20"/>
            <w:u w:val="single"/>
            <w:vertAlign w:val="baseline"/>
          </w:rPr>
          <w:t xml:space="preserve">Narendra Modi &amp; </w:t>
        </w:r>
      </w:hyperlink>
      <w:hyperlink r:id="rId79" w:history="1">
        <w:r>
          <w:rPr>
            <w:rFonts w:ascii="arial" w:eastAsia="arial" w:hAnsi="arial" w:cs="arial"/>
            <w:b/>
            <w:i/>
            <w:strike w:val="0"/>
            <w:noProof w:val="0"/>
            <w:color w:val="0077CC"/>
            <w:position w:val="0"/>
            <w:sz w:val="20"/>
            <w:u w:val="single"/>
            <w:vertAlign w:val="baseline"/>
          </w:rPr>
          <w:t>JD</w:t>
        </w:r>
      </w:hyperlink>
      <w:hyperlink r:id="rId80" w:history="1">
        <w:r>
          <w:rPr>
            <w:rFonts w:ascii="arial" w:eastAsia="arial" w:hAnsi="arial" w:cs="arial"/>
            <w:b w:val="0"/>
            <w:i/>
            <w:strike w:val="0"/>
            <w:noProof w:val="0"/>
            <w:color w:val="0077CC"/>
            <w:position w:val="0"/>
            <w:sz w:val="20"/>
            <w:u w:val="single"/>
            <w:vertAlign w:val="baseline"/>
          </w:rPr>
          <w:t xml:space="preserve"> </w:t>
        </w:r>
      </w:hyperlink>
      <w:hyperlink r:id="rId81" w:history="1">
        <w:r>
          <w:rPr>
            <w:rFonts w:ascii="arial" w:eastAsia="arial" w:hAnsi="arial" w:cs="arial"/>
            <w:b/>
            <w:i/>
            <w:strike w:val="0"/>
            <w:noProof w:val="0"/>
            <w:color w:val="0077CC"/>
            <w:position w:val="0"/>
            <w:sz w:val="20"/>
            <w:u w:val="single"/>
            <w:vertAlign w:val="baseline"/>
          </w:rPr>
          <w:t>Vance</w:t>
        </w:r>
      </w:hyperlink>
      <w:hyperlink r:id="rId82" w:history="1">
        <w:r>
          <w:rPr>
            <w:rFonts w:ascii="arial" w:eastAsia="arial" w:hAnsi="arial" w:cs="arial"/>
            <w:b w:val="0"/>
            <w:i/>
            <w:strike w:val="0"/>
            <w:noProof w:val="0"/>
            <w:color w:val="0077CC"/>
            <w:position w:val="0"/>
            <w:sz w:val="20"/>
            <w:u w:val="single"/>
            <w:vertAlign w:val="baseline"/>
          </w:rPr>
          <w:t xml:space="preserve"> praise Trade Talks appeared first on </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DESIblitz.</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
        <w:spacing w:line="60" w:lineRule="exact"/>
      </w:pPr>
      <w:r>
        <w:pict>
          <v:line id="_x0000_s1039"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0" style="position:absolute;z-index:251672576"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TALKS &amp; MEETINGS (93%); AGRICULTURAL COMMODITIES MARKETS (90%); AGRICULTURAL TRADE (90%); FINANCIAL MARKET UPDATES (90%); INTERGOVERNMENTAL TALKS (90%); INTERNATIONAL TRADE (90%); TAXES &amp; TAXATION (90%); TRADE DEVELOPMENT (90%); TRADE TREATIES &amp; AGREEMENTS (90%); PRIME MINISTERS (89%); TARIFFS &amp; CUSTOMS (89%); TARIFFS &amp; DUTIES (89%); BLOGS &amp; MESSAGE BOARDS (78%); INTERNATIONAL RELATIONS &amp; NATIONAL SECURITY (78%); INTERNATIONAL RELATIONS (77%); IMPORT TRADE (73%); GOVERNMENT BODIES &amp; OFFICES (72%); HEADS OF STATE &amp; GOVERNMENT (72%); Brit-Asian (%); UK &amp; World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Narendra Modi (%); trade talks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COMMODITIES MARKETS (90%); AGRICULTURAL TRADE (90%); FINANCIAL MARKET UPDATES (90%); BLOGS &amp; MESSAGE BOARDS (78%); FAMILY TRAVEL (76%)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NARENDRA MODI (95%);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ANDHRA PRADESH, INDIA (79%); INDIA (98%); UNITED STATES (95%); UNITED KINGDOM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JD</w:t>
        </w:r>
      </w:hyperlink>
      <w:hyperlink r:id="rId91" w:history="1">
        <w:r>
          <w:rPr>
            <w:rFonts w:ascii="arial" w:eastAsia="arial" w:hAnsi="arial" w:cs="arial"/>
            <w:b/>
            <w:i/>
            <w:strike w:val="0"/>
            <w:color w:val="0077CC"/>
            <w:sz w:val="28"/>
            <w:u w:val="single"/>
            <w:vertAlign w:val="baseline"/>
          </w:rPr>
          <w:t xml:space="preserve"> </w:t>
        </w:r>
      </w:hyperlink>
      <w:hyperlink r:id="rId92" w:history="1">
        <w:r>
          <w:rPr>
            <w:rFonts w:ascii="arial" w:eastAsia="arial" w:hAnsi="arial" w:cs="arial"/>
            <w:b/>
            <w:i/>
            <w:strike w:val="0"/>
            <w:color w:val="0077CC"/>
            <w:sz w:val="28"/>
            <w:u w:val="single"/>
            <w:vertAlign w:val="baseline"/>
          </w:rPr>
          <w:t>Vance</w:t>
        </w:r>
      </w:hyperlink>
      <w:hyperlink r:id="rId93" w:history="1">
        <w:r>
          <w:rPr>
            <w:rFonts w:ascii="arial" w:eastAsia="arial" w:hAnsi="arial" w:cs="arial"/>
            <w:b/>
            <w:i/>
            <w:strike w:val="0"/>
            <w:color w:val="0077CC"/>
            <w:sz w:val="28"/>
            <w:u w:val="single"/>
            <w:vertAlign w:val="baseline"/>
          </w:rPr>
          <w:t xml:space="preserve"> becomes memes target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2:04 PM GMT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Telegraph Media Group Holdings Limited All Rights Reserved</w:t>
      </w:r>
    </w:p>
    <w:p>
      <w:pPr>
        <w:pStyle w:val="Normal6"/>
        <w:keepNext w:val="0"/>
        <w:spacing w:before="120" w:after="0" w:line="220" w:lineRule="atLeast"/>
        <w:ind w:left="0" w:right="0" w:firstLine="0"/>
        <w:jc w:val="left"/>
      </w:pPr>
      <w:r>
        <w:br/>
      </w:r>
      <w:r>
        <w:pict>
          <v:shape id="_x0000_i1042" type="#_x0000_t75" style="width:195.75pt;height:36pt">
            <v:imagedata r:id="rId9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Natasha Leake</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Vice-president lampooned online following Oval Office clash with Volodymyr Zelensky</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4624"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become a target for online memes after </w:t>
      </w:r>
      <w:hyperlink r:id="rId95" w:history="1">
        <w:r>
          <w:rPr>
            <w:rFonts w:ascii="arial" w:eastAsia="arial" w:hAnsi="arial" w:cs="arial"/>
            <w:b w:val="0"/>
            <w:i/>
            <w:strike w:val="0"/>
            <w:noProof w:val="0"/>
            <w:color w:val="0077CC"/>
            <w:position w:val="0"/>
            <w:sz w:val="20"/>
            <w:u w:val="single"/>
            <w:vertAlign w:val="baseline"/>
          </w:rPr>
          <w:t>Friday’s extraordinary shouting match</w:t>
        </w:r>
      </w:hyperlink>
      <w:r>
        <w:rPr>
          <w:rFonts w:ascii="arial" w:eastAsia="arial" w:hAnsi="arial" w:cs="arial"/>
          <w:b w:val="0"/>
          <w:i w:val="0"/>
          <w:strike w:val="0"/>
          <w:noProof w:val="0"/>
          <w:color w:val="000000"/>
          <w:position w:val="0"/>
          <w:sz w:val="20"/>
          <w:u w:val="none"/>
          <w:vertAlign w:val="baseline"/>
        </w:rPr>
        <w:t xml:space="preserve">  between him, Donald Trump and Volodymyr Zelensky.</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users have lampooned the </w:t>
      </w:r>
      <w:hyperlink r:id="rId96" w:history="1">
        <w:r>
          <w:rPr>
            <w:rFonts w:ascii="arial" w:eastAsia="arial" w:hAnsi="arial" w:cs="arial"/>
            <w:b w:val="0"/>
            <w:i/>
            <w:strike w:val="0"/>
            <w:noProof w:val="0"/>
            <w:color w:val="0077CC"/>
            <w:position w:val="0"/>
            <w:sz w:val="20"/>
            <w:u w:val="single"/>
            <w:vertAlign w:val="baseline"/>
          </w:rPr>
          <w:t>US vice-president</w:t>
        </w:r>
      </w:hyperlink>
      <w:r>
        <w:rPr>
          <w:rFonts w:ascii="arial" w:eastAsia="arial" w:hAnsi="arial" w:cs="arial"/>
          <w:b w:val="0"/>
          <w:i w:val="0"/>
          <w:strike w:val="0"/>
          <w:noProof w:val="0"/>
          <w:color w:val="000000"/>
          <w:position w:val="0"/>
          <w:sz w:val="20"/>
          <w:u w:val="none"/>
          <w:vertAlign w:val="baseline"/>
        </w:rPr>
        <w:t xml:space="preserve">  by depicting him as an overweight monster, an ogre and a child with a lollipop.</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memes have spread on sites such as X following the </w:t>
      </w:r>
      <w:hyperlink r:id="rId97" w:history="1">
        <w:r>
          <w:rPr>
            <w:rFonts w:ascii="arial" w:eastAsia="arial" w:hAnsi="arial" w:cs="arial"/>
            <w:b w:val="0"/>
            <w:i/>
            <w:strike w:val="0"/>
            <w:noProof w:val="0"/>
            <w:color w:val="0077CC"/>
            <w:position w:val="0"/>
            <w:sz w:val="20"/>
            <w:u w:val="single"/>
            <w:vertAlign w:val="baseline"/>
          </w:rPr>
          <w:t>Oval Office row</w:t>
        </w:r>
      </w:hyperlink>
      <w:r>
        <w:rPr>
          <w:rFonts w:ascii="arial" w:eastAsia="arial" w:hAnsi="arial" w:cs="arial"/>
          <w:b w:val="0"/>
          <w:i w:val="0"/>
          <w:strike w:val="0"/>
          <w:noProof w:val="0"/>
          <w:color w:val="000000"/>
          <w:position w:val="0"/>
          <w:sz w:val="20"/>
          <w:u w:val="none"/>
          <w:vertAlign w:val="baseline"/>
        </w:rPr>
        <w:t xml:space="preserve"> , which left relations between Washington and Kyiv in tatters.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meme is an image, video or piece of text that is </w:t>
      </w:r>
      <w:hyperlink r:id="rId98" w:history="1">
        <w:r>
          <w:rPr>
            <w:rFonts w:ascii="arial" w:eastAsia="arial" w:hAnsi="arial" w:cs="arial"/>
            <w:b w:val="0"/>
            <w:i/>
            <w:strike w:val="0"/>
            <w:noProof w:val="0"/>
            <w:color w:val="0077CC"/>
            <w:position w:val="0"/>
            <w:sz w:val="20"/>
            <w:u w:val="single"/>
            <w:vertAlign w:val="baseline"/>
          </w:rPr>
          <w:t>copied and spread rapidly</w:t>
        </w:r>
      </w:hyperlink>
      <w:r>
        <w:rPr>
          <w:rFonts w:ascii="arial" w:eastAsia="arial" w:hAnsi="arial" w:cs="arial"/>
          <w:b w:val="0"/>
          <w:i w:val="0"/>
          <w:strike w:val="0"/>
          <w:noProof w:val="0"/>
          <w:color w:val="000000"/>
          <w:position w:val="0"/>
          <w:sz w:val="20"/>
          <w:u w:val="none"/>
          <w:vertAlign w:val="baseline"/>
        </w:rPr>
        <w:t xml:space="preserve">  by internet users, often as a joke. Many of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memes have been shared millions of times online.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meme showed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wearing an ill-fitting grey suit and checked shirt with no tie. It was captioned: “What president Zelensky saw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trying to talk tough to him”.</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depicted the vice-president with an oversized, bald head and wearing a condom on his forehead. Its caption said: “The only person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satisfied yesterday was </w:t>
      </w:r>
      <w:hyperlink r:id="rId99" w:history="1">
        <w:r>
          <w:rPr>
            <w:rFonts w:ascii="arial" w:eastAsia="arial" w:hAnsi="arial" w:cs="arial"/>
            <w:b w:val="0"/>
            <w:i/>
            <w:strike w:val="0"/>
            <w:noProof w:val="0"/>
            <w:color w:val="0077CC"/>
            <w:position w:val="0"/>
            <w:sz w:val="20"/>
            <w:u w:val="single"/>
            <w:vertAlign w:val="baseline"/>
          </w:rPr>
          <w:t>Putin</w:t>
        </w:r>
      </w:hyperlink>
      <w:r>
        <w:rPr>
          <w:rFonts w:ascii="arial" w:eastAsia="arial" w:hAnsi="arial" w:cs="arial"/>
          <w:b w:val="0"/>
          <w:i w:val="0"/>
          <w:strike w:val="0"/>
          <w:noProof w:val="0"/>
          <w:color w:val="000000"/>
          <w:position w:val="0"/>
          <w:sz w:val="20"/>
          <w:u w:val="none"/>
          <w:vertAlign w:val="baseline"/>
        </w:rPr>
        <w: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meme showed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wearing a red Make America Great Again hat sideways, next to a picture of president Zelensky.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was accompanied by the text of an imaginary conversation between the pair, with the vice-president saying: “You can’t mess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because you won’t say pwease”.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meme, which appeared to have been made using artificial intelligence, depicted Mr Trump’s deputy as overweight with long curly brown hair and a long brown beard. It was captioned: “I have completely forgotten what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looks like at this point.”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vice-president was also portrayed as a child wearing a multi-coloured helicopter hat with a lollipop. The meme’s caption said: “Funny how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came to lecture European leaders about an enemy within – now we see who the enemies from within really 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showed the vice-president with oversized features, frowning into the distance. Its text added: “The man the myth the legend”.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White House argument, the US president accused his Ukrainian counterpart of “</w:t>
      </w:r>
      <w:hyperlink r:id="rId100" w:history="1">
        <w:r>
          <w:rPr>
            <w:rFonts w:ascii="arial" w:eastAsia="arial" w:hAnsi="arial" w:cs="arial"/>
            <w:b w:val="0"/>
            <w:i/>
            <w:strike w:val="0"/>
            <w:noProof w:val="0"/>
            <w:color w:val="0077CC"/>
            <w:position w:val="0"/>
            <w:sz w:val="20"/>
            <w:u w:val="single"/>
            <w:vertAlign w:val="baseline"/>
          </w:rPr>
          <w:t>gambling with World War Three</w:t>
        </w:r>
      </w:hyperlink>
      <w:r>
        <w:rPr>
          <w:rFonts w:ascii="arial" w:eastAsia="arial" w:hAnsi="arial" w:cs="arial"/>
          <w:b w:val="0"/>
          <w:i w:val="0"/>
          <w:strike w:val="0"/>
          <w:noProof w:val="0"/>
          <w:color w:val="000000"/>
          <w:position w:val="0"/>
          <w:sz w:val="20"/>
          <w:u w:val="none"/>
          <w:vertAlign w:val="baseline"/>
        </w:rPr>
        <w:t xml:space="preserve"> ”, while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Mr Zelensky that it was “disrespectful for you to come to the Oval Office and try to litigate this in front of the American media”.</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encounter, the Ukrainian president was also </w:t>
      </w:r>
      <w:hyperlink r:id="rId101" w:history="1">
        <w:r>
          <w:rPr>
            <w:rFonts w:ascii="arial" w:eastAsia="arial" w:hAnsi="arial" w:cs="arial"/>
            <w:b w:val="0"/>
            <w:i/>
            <w:strike w:val="0"/>
            <w:noProof w:val="0"/>
            <w:color w:val="0077CC"/>
            <w:position w:val="0"/>
            <w:sz w:val="20"/>
            <w:u w:val="single"/>
            <w:vertAlign w:val="baseline"/>
          </w:rPr>
          <w:t>challenged by a journalist</w:t>
        </w:r>
      </w:hyperlink>
      <w:r>
        <w:rPr>
          <w:rFonts w:ascii="arial" w:eastAsia="arial" w:hAnsi="arial" w:cs="arial"/>
          <w:b w:val="0"/>
          <w:i w:val="0"/>
          <w:strike w:val="0"/>
          <w:noProof w:val="0"/>
          <w:color w:val="000000"/>
          <w:position w:val="0"/>
          <w:sz w:val="20"/>
          <w:u w:val="none"/>
          <w:vertAlign w:val="baseline"/>
        </w:rPr>
        <w:t xml:space="preserve">  over why he had not worn a suit to the White House.</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row, Mr Zelensky left the White House empty-handed despite plans to sign a </w:t>
      </w:r>
      <w:hyperlink r:id="rId102" w:history="1">
        <w:r>
          <w:rPr>
            <w:rFonts w:ascii="arial" w:eastAsia="arial" w:hAnsi="arial" w:cs="arial"/>
            <w:b w:val="0"/>
            <w:i/>
            <w:strike w:val="0"/>
            <w:noProof w:val="0"/>
            <w:color w:val="0077CC"/>
            <w:position w:val="0"/>
            <w:sz w:val="20"/>
            <w:u w:val="single"/>
            <w:vertAlign w:val="baseline"/>
          </w:rPr>
          <w:t>minerals deal</w:t>
        </w:r>
      </w:hyperlink>
      <w:r>
        <w:rPr>
          <w:rFonts w:ascii="arial" w:eastAsia="arial" w:hAnsi="arial" w:cs="arial"/>
          <w:b w:val="0"/>
          <w:i w:val="0"/>
          <w:strike w:val="0"/>
          <w:noProof w:val="0"/>
          <w:color w:val="000000"/>
          <w:position w:val="0"/>
          <w:sz w:val="20"/>
          <w:u w:val="none"/>
          <w:vertAlign w:val="baseline"/>
        </w:rPr>
        <w:t xml:space="preserve">  with Washington.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renewed his criticism of the </w:t>
      </w:r>
      <w:hyperlink r:id="rId103" w:history="1">
        <w:r>
          <w:rPr>
            <w:rFonts w:ascii="arial" w:eastAsia="arial" w:hAnsi="arial" w:cs="arial"/>
            <w:b w:val="0"/>
            <w:i/>
            <w:strike w:val="0"/>
            <w:noProof w:val="0"/>
            <w:color w:val="0077CC"/>
            <w:position w:val="0"/>
            <w:sz w:val="20"/>
            <w:u w:val="single"/>
            <w:vertAlign w:val="baseline"/>
          </w:rPr>
          <w:t>Ukrainian president</w:t>
        </w:r>
      </w:hyperlink>
      <w:r>
        <w:rPr>
          <w:rFonts w:ascii="arial" w:eastAsia="arial" w:hAnsi="arial" w:cs="arial"/>
          <w:b w:val="0"/>
          <w:i w:val="0"/>
          <w:strike w:val="0"/>
          <w:noProof w:val="0"/>
          <w:color w:val="000000"/>
          <w:position w:val="0"/>
          <w:sz w:val="20"/>
          <w:u w:val="none"/>
          <w:vertAlign w:val="baseline"/>
        </w:rPr>
        <w:t xml:space="preserve"> , accusing him of “needling” Mr Trump and having a “certain sense of entitlement”.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told Fox News: “He showed a clear unwillingness to engage in the peace process that president Trump said is the policy.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real breakdown. I think Zelensky wasn’t yet there. And, frankly, still isn’t there. But I think he’ll get there eventually. He has to.”</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4" style="position:absolute;z-index:251675648"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HOLDING COMPANIES (78%); SOCIAL MEDIA (78%); US PRESIDENTS (78%); MAKE AMERICA GREAT AGAIN MOVEMENT (73%); HAIR LOSS (68%); ARTIFICIAL INTELLIGENCE (66%); PEACE PROCESS (65%)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&amp; WWW (78%); SOCIAL MEDIA (78%); MEDIA &amp; TELECOMMUNICATIONS (73%); ARTIFICIAL INTELLIGENCE (66%)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VOLODYMR ZELENSKY (92%); DONALD TRUMP (78%)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(57%); UNITED STATES (94%); UKRAINE (90%); EUROPE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In Images: US Vice President </w:t>
        </w:r>
      </w:hyperlink>
      <w:hyperlink r:id="rId111" w:history="1">
        <w:r>
          <w:rPr>
            <w:rFonts w:ascii="arial" w:eastAsia="arial" w:hAnsi="arial" w:cs="arial"/>
            <w:b/>
            <w:i/>
            <w:strike w:val="0"/>
            <w:color w:val="0077CC"/>
            <w:sz w:val="28"/>
            <w:u w:val="single"/>
            <w:vertAlign w:val="baseline"/>
          </w:rPr>
          <w:t>JD</w:t>
        </w:r>
      </w:hyperlink>
      <w:hyperlink r:id="rId112" w:history="1">
        <w:r>
          <w:rPr>
            <w:rFonts w:ascii="arial" w:eastAsia="arial" w:hAnsi="arial" w:cs="arial"/>
            <w:b/>
            <w:i/>
            <w:strike w:val="0"/>
            <w:color w:val="0077CC"/>
            <w:sz w:val="28"/>
            <w:u w:val="single"/>
            <w:vertAlign w:val="baseline"/>
          </w:rPr>
          <w:t xml:space="preserve"> </w:t>
        </w:r>
      </w:hyperlink>
      <w:hyperlink r:id="rId113" w:history="1">
        <w:r>
          <w:rPr>
            <w:rFonts w:ascii="arial" w:eastAsia="arial" w:hAnsi="arial" w:cs="arial"/>
            <w:b/>
            <w:i/>
            <w:strike w:val="0"/>
            <w:color w:val="0077CC"/>
            <w:sz w:val="28"/>
            <w:u w:val="single"/>
            <w:vertAlign w:val="baseline"/>
          </w:rPr>
          <w:t>Vance</w:t>
        </w:r>
      </w:hyperlink>
      <w:hyperlink r:id="rId114" w:history="1">
        <w:r>
          <w:rPr>
            <w:rFonts w:ascii="arial" w:eastAsia="arial" w:hAnsi="arial" w:cs="arial"/>
            <w:b/>
            <w:i/>
            <w:strike w:val="0"/>
            <w:color w:val="0077CC"/>
            <w:sz w:val="28"/>
            <w:u w:val="single"/>
            <w:vertAlign w:val="baseline"/>
          </w:rPr>
          <w:t xml:space="preserve"> arrives in India</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6:30 AM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7"/>
        <w:keepNext w:val="0"/>
        <w:spacing w:before="120" w:after="0" w:line="220" w:lineRule="atLeast"/>
        <w:ind w:left="0" w:right="0" w:firstLine="0"/>
        <w:jc w:val="left"/>
      </w:pPr>
      <w:r>
        <w:br/>
      </w:r>
      <w:r>
        <w:pict>
          <v:shape id="_x0000_i1046" type="#_x0000_t75" style="width:0;height:0"/>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769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arrived in India on Monday for a four-day visit to the South Asian nation, under the shadow of President Donald Trump's tariff onslaught. "A very warm welcome to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@SLOTUS Mrs.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&amp; the U.S. delegation to ! Received by Minister of Railways and I&amp;B @AshwiniVaishnaw at the airport," posted India's external affairs ministry spokesperson Randhir Jaiswal on X. The Official Visit (21-24 Apr) spanning Delhi, Jaipur &amp; Agra is expected to further deepen the India-U.S. Comprehensive Global Strategic Partnership. His three children were sporting ethnic Indian wear as they landed in India. Photo courtesy: MEA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arrived in India on Monday for a four-day visit to the South Asian nation, under the shadow of President Donald Trump's tariff onslaught. "A very warm welcome to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@SLOTUS Mrs.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&amp; the U.S. delegation to ! Received by Minister of Railways and I&amp;B @AshwiniVaishnaw at the airport," posted India's external affairs ministry spokesperson Randhir Jaiswal on X. The Official Visit (21-24 Apr) spanning Delhi, Jaipur &amp; Agra is expected to further deepen the India-U.S. Comprehensive Global Strategic Partnership. His three children were sporting ethnic Indian wear as they landed in India. Photo courtesy: MEA</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8" style="position:absolute;z-index:251678720"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TRANSPORTATION DEPARTMENTS (90%); STRATEGIC PARTNERSHIPS (78%)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DONALD TRUMP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(95%); UNITED STATES (92%); ASIA (91%)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 xml:space="preserve">Anthony Scaramucci says he thinks Trump will eventually fire </w:t>
        </w:r>
      </w:hyperlink>
      <w:hyperlink r:id="rId122" w:history="1">
        <w:r>
          <w:rPr>
            <w:rFonts w:ascii="arial" w:eastAsia="arial" w:hAnsi="arial" w:cs="arial"/>
            <w:b/>
            <w:i/>
            <w:strike w:val="0"/>
            <w:color w:val="0077CC"/>
            <w:sz w:val="28"/>
            <w:u w:val="single"/>
            <w:vertAlign w:val="baseline"/>
          </w:rPr>
          <w:t>JD</w:t>
        </w:r>
      </w:hyperlink>
      <w:hyperlink r:id="rId123" w:history="1">
        <w:r>
          <w:rPr>
            <w:rFonts w:ascii="arial" w:eastAsia="arial" w:hAnsi="arial" w:cs="arial"/>
            <w:b/>
            <w:i/>
            <w:strike w:val="0"/>
            <w:color w:val="0077CC"/>
            <w:sz w:val="28"/>
            <w:u w:val="single"/>
            <w:vertAlign w:val="baseline"/>
          </w:rPr>
          <w:t xml:space="preserve"> </w:t>
        </w:r>
      </w:hyperlink>
      <w:hyperlink r:id="rId124" w:history="1">
        <w:r>
          <w:rPr>
            <w:rFonts w:ascii="arial" w:eastAsia="arial" w:hAnsi="arial" w:cs="arial"/>
            <w:b/>
            <w:i/>
            <w:strike w:val="0"/>
            <w:color w:val="0077CC"/>
            <w:sz w:val="28"/>
            <w:u w:val="single"/>
            <w:vertAlign w:val="baseline"/>
          </w:rPr>
          <w:t>Vance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8076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former and shortest-serving spokesperson Anthony Scaramucci thinks MAGA's ongoing adulation with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be short-lived as Trump will eventually fire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reason being the same: the adulation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Scaramucci said Donald Trump does not like the attention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getting. Predicting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 will go the way of Mike Pence, Scaramucci said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started dressing like Trump and speaking like him.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the president,” Scaramucci said adding: “And whether you like the president or dislike the president, he has the following. He has the rizz for his team, MAGA.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hasn’t proven that. I think it’s probably annoying to the president that he’s over-modeling him. You know, people mistake this about [Trump.] I don’t think he likes the obsequiousness stuff.”“And I think at the end of the day, I predict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go the way of Mike Pence here. The president will make him more irrelevant. He’ll do things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that will compromise his position. He doesn’t like the attention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giving," Scaramucci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repeats Donald Trump's words in GreenlandIn his controversial visit to Greenland,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used the same words that Trump used. “The expression I use is ‘some people don’t have the cards,'” Trump said earlier. “We’re the piggy bank that everybody steals from.”</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those exacts words framing them slightly different. “They just don’t have the cards,”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echoed. “We’re done being the piggy bank of the entire world.”Trump recently refused to endorse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his successor though he said that he has all the potential. This sent a mixed signal to the Republicans about what Trump actually thinks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because publicly, he heaps praises on him. But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has been climbing the ladder of the party pretty quickly with a new gig as he has become the first sitting vice president to serve as party finance chairman.  For Reprint Rights: timescontent.com</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1" style="position:absolute;z-index:251681792"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CANDIDATES 2024 (78%)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(96%); DONALD TRUMP (92%); MIKE PENCE (73%)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 xml:space="preserve">WATCH: PM Modi Gives THIS Special Gift To </w:t>
        </w:r>
      </w:hyperlink>
      <w:hyperlink r:id="rId132" w:history="1">
        <w:r>
          <w:rPr>
            <w:rFonts w:ascii="arial" w:eastAsia="arial" w:hAnsi="arial" w:cs="arial"/>
            <w:b/>
            <w:i/>
            <w:strike w:val="0"/>
            <w:color w:val="0077CC"/>
            <w:sz w:val="28"/>
            <w:u w:val="single"/>
            <w:vertAlign w:val="baseline"/>
          </w:rPr>
          <w:t>JD</w:t>
        </w:r>
      </w:hyperlink>
      <w:hyperlink r:id="rId133" w:history="1">
        <w:r>
          <w:rPr>
            <w:rFonts w:ascii="arial" w:eastAsia="arial" w:hAnsi="arial" w:cs="arial"/>
            <w:b/>
            <w:i/>
            <w:strike w:val="0"/>
            <w:color w:val="0077CC"/>
            <w:sz w:val="28"/>
            <w:u w:val="single"/>
            <w:vertAlign w:val="baseline"/>
          </w:rPr>
          <w:t xml:space="preserve"> </w:t>
        </w:r>
      </w:hyperlink>
      <w:hyperlink r:id="rId134" w:history="1">
        <w:r>
          <w:rPr>
            <w:rFonts w:ascii="arial" w:eastAsia="arial" w:hAnsi="arial" w:cs="arial"/>
            <w:b/>
            <w:i/>
            <w:strike w:val="0"/>
            <w:color w:val="0077CC"/>
            <w:sz w:val="28"/>
            <w:u w:val="single"/>
            <w:vertAlign w:val="baseline"/>
          </w:rPr>
          <w:t>Vance</w:t>
        </w:r>
      </w:hyperlink>
      <w:hyperlink r:id="rId135" w:history="1">
        <w:r>
          <w:rPr>
            <w:rFonts w:ascii="arial" w:eastAsia="arial" w:hAnsi="arial" w:cs="arial"/>
            <w:b/>
            <w:i/>
            <w:strike w:val="0"/>
            <w:color w:val="0077CC"/>
            <w:sz w:val="28"/>
            <w:u w:val="single"/>
            <w:vertAlign w:val="baseline"/>
          </w:rPr>
          <w:t>'s Children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3:47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9"/>
        <w:keepNext w:val="0"/>
        <w:spacing w:before="120" w:after="0" w:line="220" w:lineRule="atLeast"/>
        <w:ind w:left="0" w:right="0" w:firstLine="0"/>
        <w:jc w:val="left"/>
      </w:pPr>
      <w:r>
        <w:br/>
      </w:r>
      <w:r>
        <w:pict>
          <v:shape id="_x0000_i1053" type="#_x0000_t75" style="width:200.28pt;height:22.5pt">
            <v:imagedata r:id="rId46"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8384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Narendra Modi on Monday welcomed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 Ewan, Vivek and Mirabel in Delhi. The US Vice President arrived at PM Modi's 7, Lok Kalyan Marg residence in the national capital, where the Prime Minister embraced him and interacted with his wife and children.The Prime Minister was then seen holding the hand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son, and taking the family inside. During the visit, the children shared several playful moments with the Prime Minister. From exploring the lawns to inquisitively seeing the bird feeder, the children indulged in an immersive experience at the Prime Minister's residence. In an interaction later, PM Modi gifted a peacock feather each to Ewan, Vivek and Mirabel. Mirabel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seen enjoying the heartwarming moment with her father, holding the feather. </w:t>
      </w:r>
    </w:p>
    <w:p>
      <w:pPr>
        <w:pStyle w:val="Normal9"/>
        <w:keepNext w:val="0"/>
        <w:spacing w:before="20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 xml:space="preserve">Also Read: 'Our Kids Loved It!': </w:t>
        </w:r>
      </w:hyperlink>
      <w:hyperlink r:id="rId137" w:history="1">
        <w:r>
          <w:rPr>
            <w:rFonts w:ascii="arial" w:eastAsia="arial" w:hAnsi="arial" w:cs="arial"/>
            <w:b/>
            <w:i/>
            <w:strike w:val="0"/>
            <w:color w:val="0077CC"/>
            <w:sz w:val="20"/>
            <w:u w:val="single"/>
            <w:vertAlign w:val="baseline"/>
          </w:rPr>
          <w:t>JD</w:t>
        </w:r>
      </w:hyperlink>
      <w:hyperlink r:id="rId138" w:history="1">
        <w:r>
          <w:rPr>
            <w:rFonts w:ascii="arial" w:eastAsia="arial" w:hAnsi="arial" w:cs="arial"/>
            <w:b w:val="0"/>
            <w:i/>
            <w:strike w:val="0"/>
            <w:color w:val="0077CC"/>
            <w:sz w:val="20"/>
            <w:u w:val="single"/>
            <w:vertAlign w:val="baseline"/>
          </w:rPr>
          <w:t xml:space="preserve"> </w:t>
        </w:r>
      </w:hyperlink>
      <w:hyperlink r:id="rId139" w:history="1">
        <w:r>
          <w:rPr>
            <w:rFonts w:ascii="arial" w:eastAsia="arial" w:hAnsi="arial" w:cs="arial"/>
            <w:b/>
            <w:i/>
            <w:strike w:val="0"/>
            <w:color w:val="0077CC"/>
            <w:sz w:val="20"/>
            <w:u w:val="single"/>
            <w:vertAlign w:val="baseline"/>
          </w:rPr>
          <w:t>Vance</w:t>
        </w:r>
      </w:hyperlink>
      <w:hyperlink r:id="rId140" w:history="1">
        <w:r>
          <w:rPr>
            <w:rFonts w:ascii="arial" w:eastAsia="arial" w:hAnsi="arial" w:cs="arial"/>
            <w:b w:val="0"/>
            <w:i/>
            <w:strike w:val="0"/>
            <w:color w:val="0077CC"/>
            <w:sz w:val="20"/>
            <w:u w:val="single"/>
            <w:vertAlign w:val="baseline"/>
          </w:rPr>
          <w:t xml:space="preserve"> Visits Akshardham Temple With His Family, Praises Architecture</w:t>
        </w:r>
      </w:hyperlink>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in India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the Akshardham Temple with his family.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began his four-day official visit to India with a visit to the Swaminarayan Akshardham Temple."Thank you all so much for your hospitality and kindness in welcoming me and my family to this beautiful place. It is a great credit to India that you built a beautiful temple with precision and care. Our kids in particular loved it. God Bless," the US Vice President said in a statement after his visit.</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landed at Palam Airport on Monday, where they were welcomed by Union Minister for Railways and Information and Broadcasting Ashwini Vaishnaw. He was also given a ceremonial Guard of Honour, marking the start of his first official visit to India.</w:t>
      </w:r>
      <w:hyperlink r:id="rId141" w:history="1">
        <w:r>
          <w:rPr>
            <w:rFonts w:ascii="arial" w:eastAsia="arial" w:hAnsi="arial" w:cs="arial"/>
            <w:b w:val="0"/>
            <w:i/>
            <w:strike w:val="0"/>
            <w:noProof w:val="0"/>
            <w:color w:val="0077CC"/>
            <w:position w:val="0"/>
            <w:sz w:val="20"/>
            <w:u w:val="single"/>
            <w:vertAlign w:val="baseline"/>
          </w:rPr>
          <w:t xml:space="preserve">Also Read: </w:t>
        </w:r>
      </w:hyperlink>
      <w:hyperlink r:id="rId142" w:history="1">
        <w:r>
          <w:rPr>
            <w:rFonts w:ascii="arial" w:eastAsia="arial" w:hAnsi="arial" w:cs="arial"/>
            <w:b/>
            <w:i/>
            <w:strike w:val="0"/>
            <w:noProof w:val="0"/>
            <w:color w:val="0077CC"/>
            <w:position w:val="0"/>
            <w:sz w:val="20"/>
            <w:u w:val="single"/>
            <w:vertAlign w:val="baseline"/>
          </w:rPr>
          <w:t>JD</w:t>
        </w:r>
      </w:hyperlink>
      <w:hyperlink r:id="rId143" w:history="1">
        <w:r>
          <w:rPr>
            <w:rFonts w:ascii="arial" w:eastAsia="arial" w:hAnsi="arial" w:cs="arial"/>
            <w:b w:val="0"/>
            <w:i/>
            <w:strike w:val="0"/>
            <w:noProof w:val="0"/>
            <w:color w:val="0077CC"/>
            <w:position w:val="0"/>
            <w:sz w:val="20"/>
            <w:u w:val="single"/>
            <w:vertAlign w:val="baseline"/>
          </w:rPr>
          <w:t xml:space="preserve"> </w:t>
        </w:r>
      </w:hyperlink>
      <w:hyperlink r:id="rId144" w:history="1">
        <w:r>
          <w:rPr>
            <w:rFonts w:ascii="arial" w:eastAsia="arial" w:hAnsi="arial" w:cs="arial"/>
            <w:b/>
            <w:i/>
            <w:strike w:val="0"/>
            <w:noProof w:val="0"/>
            <w:color w:val="0077CC"/>
            <w:position w:val="0"/>
            <w:sz w:val="20"/>
            <w:u w:val="single"/>
            <w:vertAlign w:val="baseline"/>
          </w:rPr>
          <w:t>Vance</w:t>
        </w:r>
      </w:hyperlink>
      <w:hyperlink r:id="rId145" w:history="1">
        <w:r>
          <w:rPr>
            <w:rFonts w:ascii="arial" w:eastAsia="arial" w:hAnsi="arial" w:cs="arial"/>
            <w:b w:val="0"/>
            <w:i/>
            <w:strike w:val="0"/>
            <w:noProof w:val="0"/>
            <w:color w:val="0077CC"/>
            <w:position w:val="0"/>
            <w:sz w:val="20"/>
            <w:u w:val="single"/>
            <w:vertAlign w:val="baseline"/>
          </w:rPr>
          <w:t xml:space="preserve"> To Visit Akshardham Temple, Full Itinerary of US Vice President's Delhi Trip Here</w:t>
        </w:r>
      </w:hyperlink>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expected to leave Delhi on Monday night and will travel to Jaipur and Agra thereafter. Ministry of External Affairs (MEA) spokesperson Randhir Jaiswal said the visit will cover all key areas of cooperation between the two nations.</w:t>
      </w:r>
      <w:r>
        <w:rPr>
          <w:rFonts w:ascii="arial" w:eastAsia="arial" w:hAnsi="arial" w:cs="arial"/>
          <w:b w:val="0"/>
          <w:i/>
          <w:strike w:val="0"/>
          <w:noProof w:val="0"/>
          <w:color w:val="000000"/>
          <w:position w:val="0"/>
          <w:sz w:val="20"/>
          <w:u w:val="none"/>
          <w:vertAlign w:val="baseline"/>
        </w:rPr>
        <w:t>(With agency inputs)</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5" style="position:absolute;z-index:251684864"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(92%); GOVERNMENT BODIES &amp; OFFICES (90%); HEADS OF STATE &amp; GOVERNMENT (90%); GOVERNMENT ADVISORS &amp; MINISTERS (79%); STATE DEPARTMENTS &amp; FOREIGN SERVICES (79%); GOVERNMENT DEPARTMENTS &amp; AUTHORITIES (78%); INTERNATIONAL RELATIONS &amp; NATIONAL SECURITY (72%)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(73%); AIRPORTS (64%)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RAJASTHAN, INDIA (79%); UTTAR PRADESH, INDIA (79%); INDIA (95%); UNITED STATES (94%); ASIA (92%); EUROPE (92%); FRANCE (79%); WESTERN EUROPE (74%); Val d'Oise, California, State of Rajasthan &amp; Uttar Pradesh; France, United States &amp; India; Europe, Western Europe; Americas, Northern America; Asia, Southern Asia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 xml:space="preserve">PM Modi embraces US VP </w:t>
        </w:r>
      </w:hyperlink>
      <w:hyperlink r:id="rId153" w:history="1">
        <w:r>
          <w:rPr>
            <w:rFonts w:ascii="arial" w:eastAsia="arial" w:hAnsi="arial" w:cs="arial"/>
            <w:b/>
            <w:i/>
            <w:strike w:val="0"/>
            <w:color w:val="0077CC"/>
            <w:sz w:val="28"/>
            <w:u w:val="single"/>
            <w:vertAlign w:val="baseline"/>
          </w:rPr>
          <w:t>JD</w:t>
        </w:r>
      </w:hyperlink>
      <w:hyperlink r:id="rId154" w:history="1">
        <w:r>
          <w:rPr>
            <w:rFonts w:ascii="arial" w:eastAsia="arial" w:hAnsi="arial" w:cs="arial"/>
            <w:b/>
            <w:i/>
            <w:strike w:val="0"/>
            <w:color w:val="0077CC"/>
            <w:sz w:val="28"/>
            <w:u w:val="single"/>
            <w:vertAlign w:val="baseline"/>
          </w:rPr>
          <w:t xml:space="preserve"> </w:t>
        </w:r>
      </w:hyperlink>
      <w:hyperlink r:id="rId155" w:history="1">
        <w:r>
          <w:rPr>
            <w:rFonts w:ascii="arial" w:eastAsia="arial" w:hAnsi="arial" w:cs="arial"/>
            <w:b/>
            <w:i/>
            <w:strike w:val="0"/>
            <w:color w:val="0077CC"/>
            <w:sz w:val="28"/>
            <w:u w:val="single"/>
            <w:vertAlign w:val="baseline"/>
          </w:rPr>
          <w:t>Vance</w:t>
        </w:r>
      </w:hyperlink>
      <w:hyperlink r:id="rId156" w:history="1">
        <w:r>
          <w:rPr>
            <w:rFonts w:ascii="arial" w:eastAsia="arial" w:hAnsi="arial" w:cs="arial"/>
            <w:b/>
            <w:i/>
            <w:strike w:val="0"/>
            <w:color w:val="0077CC"/>
            <w:sz w:val="28"/>
            <w:u w:val="single"/>
            <w:vertAlign w:val="baseline"/>
          </w:rPr>
          <w:t xml:space="preserve"> ahead of crucial meeting | Photos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
        <w:keepNext w:val="0"/>
        <w:spacing w:before="120" w:after="0" w:line="220" w:lineRule="atLeast"/>
        <w:ind w:left="0" w:right="0" w:firstLine="0"/>
        <w:jc w:val="left"/>
      </w:pPr>
      <w:r>
        <w:br/>
      </w:r>
      <w:r>
        <w:pict>
          <v:shape id="_x0000_i1057" type="#_x0000_t75" style="width:15.19pt;height:15.19pt">
            <v:imagedata r:id="rId15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691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Prime Minister Narendra Modi met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at 7 Lok Kalyan Marg in New Delhi on Monday. He embraced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interacted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held a bilateral meeting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This is the first bilateral meeting between the two leaders, with trade and tariffs at the top of the agenda for their talks.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will also host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 Vivek, Ewan and Mirabel for dinner. A delegation of senior US officials will also accompany the Vice President.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after his arrival at the Palam airbase,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also visited the Swaminarayan Akshardham Temple. He also visited the Central Cottage Industries Emporium in Janpath.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four-day trip,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also travel to Agra and Jaipur, where he will visit the Taj Mahal and the Amber Fort respectively.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Jaipur, he will also deliver an address on US-India relations at Rajasthan International Centre (RIC).</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5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9" style="position:absolute;z-index:251687936"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BODIES &amp; OFFICES (90%); HEADS OF STATE &amp; GOVERNMENT (78%); PRIME MINISTERS (78%); INTERGOVERNMENTAL TALKS (77%); INTERNATIONAL RELATIONS &amp; NATIONAL SECURITY (77%)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NARENDRA MODI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RAJASTHAN, INDIA (74%); INDIA (94%); UNITED STATES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59"/>
          <w:headerReference w:type="default" r:id="rId160"/>
          <w:footerReference w:type="even" r:id="rId161"/>
          <w:footerReference w:type="default" r:id="rId162"/>
          <w:headerReference w:type="first" r:id="rId163"/>
          <w:footerReference w:type="first" r:id="rId164"/>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65" w:history="1">
        <w:r>
          <w:rPr>
            <w:rFonts w:ascii="arial" w:eastAsia="arial" w:hAnsi="arial" w:cs="arial"/>
            <w:b/>
            <w:i/>
            <w:strike w:val="0"/>
            <w:color w:val="0077CC"/>
            <w:sz w:val="28"/>
            <w:u w:val="single"/>
            <w:vertAlign w:val="baseline"/>
          </w:rPr>
          <w:t xml:space="preserve">Inside the relationship of Vice President </w:t>
        </w:r>
      </w:hyperlink>
      <w:hyperlink r:id="rId166" w:history="1">
        <w:r>
          <w:rPr>
            <w:rFonts w:ascii="arial" w:eastAsia="arial" w:hAnsi="arial" w:cs="arial"/>
            <w:b/>
            <w:i/>
            <w:strike w:val="0"/>
            <w:color w:val="0077CC"/>
            <w:sz w:val="28"/>
            <w:u w:val="single"/>
            <w:vertAlign w:val="baseline"/>
          </w:rPr>
          <w:t>JD</w:t>
        </w:r>
      </w:hyperlink>
      <w:hyperlink r:id="rId167" w:history="1">
        <w:r>
          <w:rPr>
            <w:rFonts w:ascii="arial" w:eastAsia="arial" w:hAnsi="arial" w:cs="arial"/>
            <w:b/>
            <w:i/>
            <w:strike w:val="0"/>
            <w:color w:val="0077CC"/>
            <w:sz w:val="28"/>
            <w:u w:val="single"/>
            <w:vertAlign w:val="baseline"/>
          </w:rPr>
          <w:t xml:space="preserve"> </w:t>
        </w:r>
      </w:hyperlink>
      <w:hyperlink r:id="rId168" w:history="1">
        <w:r>
          <w:rPr>
            <w:rFonts w:ascii="arial" w:eastAsia="arial" w:hAnsi="arial" w:cs="arial"/>
            <w:b/>
            <w:i/>
            <w:strike w:val="0"/>
            <w:color w:val="0077CC"/>
            <w:sz w:val="28"/>
            <w:u w:val="single"/>
            <w:vertAlign w:val="baseline"/>
          </w:rPr>
          <w:t>Vance</w:t>
        </w:r>
      </w:hyperlink>
      <w:hyperlink r:id="rId169" w:history="1">
        <w:r>
          <w:rPr>
            <w:rFonts w:ascii="arial" w:eastAsia="arial" w:hAnsi="arial" w:cs="arial"/>
            <w:b/>
            <w:i/>
            <w:strike w:val="0"/>
            <w:color w:val="0077CC"/>
            <w:sz w:val="28"/>
            <w:u w:val="single"/>
            <w:vertAlign w:val="baseline"/>
          </w:rPr>
          <w:t xml:space="preserve"> and second lady Usha </w:t>
        </w:r>
      </w:hyperlink>
      <w:hyperlink r:id="rId170" w:history="1">
        <w:r>
          <w:rPr>
            <w:rFonts w:ascii="arial" w:eastAsia="arial" w:hAnsi="arial" w:cs="arial"/>
            <w:b/>
            <w:i/>
            <w:strike w:val="0"/>
            <w:color w:val="0077CC"/>
            <w:sz w:val="28"/>
            <w:u w:val="single"/>
            <w:vertAlign w:val="baseline"/>
          </w:rPr>
          <w:t>Vance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08:52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11"/>
        <w:keepNext w:val="0"/>
        <w:spacing w:before="120" w:after="0" w:line="220" w:lineRule="atLeast"/>
        <w:ind w:left="0" w:right="0" w:firstLine="0"/>
        <w:jc w:val="left"/>
      </w:pPr>
      <w:r>
        <w:br/>
      </w:r>
      <w:r>
        <w:pict>
          <v:shape id="_x0000_i1061" type="#_x0000_t75" style="width:79.49pt;height:32.25pt">
            <v:imagedata r:id="rId17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tlakritz@businessinsider.com (Talia Lakritz)</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Greenland's sole US military base on Friday. The government of Greenland said they weren't invited.</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9984" from="0,2pt" to="512pt,2pt" strokecolor="#009ddb" strokeweight="2pt">
            <v:stroke linestyle="single"/>
            <w10:wrap type="topAndBottom"/>
          </v:line>
        </w:pict>
      </w:r>
    </w:p>
    <w:p>
      <w:pPr>
        <w:pStyle w:val="Normal11"/>
      </w:pPr>
    </w:p>
    <w:p>
      <w:pPr>
        <w:pStyle w:val="Normal11"/>
        <w:keepNext w:val="0"/>
        <w:numPr>
          <w:numId w:val="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Donald Trump's vice president, is a former senator from Ohio.</w:t>
      </w:r>
    </w:p>
    <w:p>
      <w:pPr>
        <w:pStyle w:val="Normal11"/>
        <w:keepNext w:val="0"/>
        <w:numPr>
          <w:numId w:val="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while they were both students at Yale Law School.</w:t>
      </w:r>
    </w:p>
    <w:p>
      <w:pPr>
        <w:pStyle w:val="Normal11"/>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wed in both Christian and Hindu ceremonies in 2014 and have three children.</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172"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asked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June 2024 how she felt about her husband, </w:t>
      </w:r>
      <w:hyperlink r:id="rId173" w:history="1">
        <w:r>
          <w:rPr>
            <w:rFonts w:ascii="arial" w:eastAsia="arial" w:hAnsi="arial" w:cs="arial"/>
            <w:b/>
            <w:i/>
            <w:strike w:val="0"/>
            <w:noProof w:val="0"/>
            <w:color w:val="0077CC"/>
            <w:position w:val="0"/>
            <w:sz w:val="20"/>
            <w:u w:val="single"/>
            <w:vertAlign w:val="baseline"/>
          </w:rPr>
          <w:t>JD</w:t>
        </w:r>
      </w:hyperlink>
      <w:hyperlink r:id="rId174" w:history="1">
        <w:r>
          <w:rPr>
            <w:rFonts w:ascii="arial" w:eastAsia="arial" w:hAnsi="arial" w:cs="arial"/>
            <w:b w:val="0"/>
            <w:i/>
            <w:strike w:val="0"/>
            <w:noProof w:val="0"/>
            <w:color w:val="0077CC"/>
            <w:position w:val="0"/>
            <w:sz w:val="20"/>
            <w:u w:val="single"/>
            <w:vertAlign w:val="baseline"/>
          </w:rPr>
          <w:t xml:space="preserve"> </w:t>
        </w:r>
      </w:hyperlink>
      <w:hyperlink r:id="rId175"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being considered as Donald Trump's running mate, she told host Lawrence Jones that she was "not raring to change anything about our lives right now."</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appeared she came around - she was seen alongside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Trump at the </w:t>
      </w:r>
      <w:hyperlink r:id="rId176" w:history="1">
        <w:r>
          <w:rPr>
            <w:rFonts w:ascii="arial" w:eastAsia="arial" w:hAnsi="arial" w:cs="arial"/>
            <w:b w:val="0"/>
            <w:i/>
            <w:strike w:val="0"/>
            <w:noProof w:val="0"/>
            <w:color w:val="0077CC"/>
            <w:position w:val="0"/>
            <w:sz w:val="20"/>
            <w:u w:val="single"/>
            <w:vertAlign w:val="baseline"/>
          </w:rPr>
          <w:t>Republican National Convention</w:t>
        </w:r>
      </w:hyperlink>
      <w:r>
        <w:rPr>
          <w:rFonts w:ascii="arial" w:eastAsia="arial" w:hAnsi="arial" w:cs="arial"/>
          <w:b w:val="0"/>
          <w:i w:val="0"/>
          <w:strike w:val="0"/>
          <w:noProof w:val="0"/>
          <w:color w:val="000000"/>
          <w:position w:val="0"/>
          <w:sz w:val="20"/>
          <w:u w:val="none"/>
          <w:vertAlign w:val="baseline"/>
        </w:rPr>
        <w:t xml:space="preserve"> as her husband was officially nominated to join the ticket and again at the Trump campaign's victory party in November.</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former junior senator from Ohio and bestselling author of "</w:t>
      </w:r>
      <w:hyperlink r:id="rId177" w:history="1">
        <w:r>
          <w:rPr>
            <w:rFonts w:ascii="arial" w:eastAsia="arial" w:hAnsi="arial" w:cs="arial"/>
            <w:b w:val="0"/>
            <w:i/>
            <w:strike w:val="0"/>
            <w:noProof w:val="0"/>
            <w:color w:val="0077CC"/>
            <w:position w:val="0"/>
            <w:sz w:val="20"/>
            <w:u w:val="single"/>
            <w:vertAlign w:val="baseline"/>
          </w:rPr>
          <w:t>Hillbilly Elegy</w:t>
        </w:r>
      </w:hyperlink>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litigator whose résumé includes a Supreme Court clerkship, met as students at Yale Law School and wed in 2014.</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becoming vice president and second lady, the Vances have taken several international trips together, including an upcoming visit to the US military's </w:t>
      </w:r>
      <w:hyperlink r:id="rId178" w:history="1">
        <w:r>
          <w:rPr>
            <w:rFonts w:ascii="arial" w:eastAsia="arial" w:hAnsi="arial" w:cs="arial"/>
            <w:b w:val="0"/>
            <w:i/>
            <w:strike w:val="0"/>
            <w:noProof w:val="0"/>
            <w:color w:val="0077CC"/>
            <w:position w:val="0"/>
            <w:sz w:val="20"/>
            <w:u w:val="single"/>
            <w:vertAlign w:val="baseline"/>
          </w:rPr>
          <w:t>Pituffik Space Base in Greenland</w:t>
        </w:r>
      </w:hyperlink>
      <w:r>
        <w:rPr>
          <w:rFonts w:ascii="arial" w:eastAsia="arial" w:hAnsi="arial" w:cs="arial"/>
          <w:b w:val="0"/>
          <w:i w:val="0"/>
          <w:strike w:val="0"/>
          <w:noProof w:val="0"/>
          <w:color w:val="000000"/>
          <w:position w:val="0"/>
          <w:sz w:val="20"/>
          <w:u w:val="none"/>
          <w:vertAlign w:val="baseline"/>
        </w:rPr>
        <w:t xml:space="preserve"> on Friday.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inside the relationship of the newest GOP power couple who serve as vice president and second lady.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Ohio and raised by his grandparents in Kentucky,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joined the Marines and graduated from Ohio State University.</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Gaelen Morse/Getty Images</w:t>
      </w:r>
    </w:p>
    <w:p>
      <w:pPr>
        <w:pStyle w:val="Normal11"/>
        <w:keepNext w:val="0"/>
        <w:spacing w:before="240" w:after="0" w:line="260" w:lineRule="atLeast"/>
        <w:ind w:left="0" w:right="0" w:firstLine="0"/>
        <w:jc w:val="both"/>
      </w:pPr>
      <w:hyperlink r:id="rId179" w:history="1">
        <w:r>
          <w:rPr>
            <w:rFonts w:ascii="arial" w:eastAsia="arial" w:hAnsi="arial" w:cs="arial"/>
            <w:b/>
            <w:i/>
            <w:strike w:val="0"/>
            <w:color w:val="0077CC"/>
            <w:sz w:val="20"/>
            <w:u w:val="single"/>
            <w:vertAlign w:val="baseline"/>
          </w:rPr>
          <w:t>JD</w:t>
        </w:r>
      </w:hyperlink>
      <w:hyperlink r:id="rId180" w:history="1">
        <w:r>
          <w:rPr>
            <w:rFonts w:ascii="arial" w:eastAsia="arial" w:hAnsi="arial" w:cs="arial"/>
            <w:b w:val="0"/>
            <w:i/>
            <w:strike w:val="0"/>
            <w:color w:val="0077CC"/>
            <w:sz w:val="20"/>
            <w:u w:val="single"/>
            <w:vertAlign w:val="baseline"/>
          </w:rPr>
          <w:t xml:space="preserve"> </w:t>
        </w:r>
      </w:hyperlink>
      <w:hyperlink r:id="rId181" w:history="1">
        <w:r>
          <w:rPr>
            <w:rFonts w:ascii="arial" w:eastAsia="arial" w:hAnsi="arial" w:cs="arial"/>
            <w:b/>
            <w:i/>
            <w:strike w:val="0"/>
            <w:color w:val="0077CC"/>
            <w:sz w:val="20"/>
            <w:u w:val="single"/>
            <w:vertAlign w:val="baseline"/>
          </w:rPr>
          <w:t>Vance</w:t>
        </w:r>
      </w:hyperlink>
      <w:hyperlink r:id="rId182" w:history="1">
        <w:r>
          <w:rPr>
            <w:rFonts w:ascii="arial" w:eastAsia="arial" w:hAnsi="arial" w:cs="arial"/>
            <w:b w:val="0"/>
            <w:i/>
            <w:strike w:val="0"/>
            <w:color w:val="0077CC"/>
            <w:sz w:val="20"/>
            <w:u w:val="single"/>
            <w:vertAlign w:val="baseline"/>
          </w:rPr>
          <w:t xml:space="preserve"> served as a public affairs marine</w:t>
        </w:r>
      </w:hyperlink>
      <w:r>
        <w:rPr>
          <w:rFonts w:ascii="arial" w:eastAsia="arial" w:hAnsi="arial" w:cs="arial"/>
          <w:b w:val="0"/>
          <w:i w:val="0"/>
          <w:strike w:val="0"/>
          <w:noProof w:val="0"/>
          <w:color w:val="000000"/>
          <w:position w:val="0"/>
          <w:sz w:val="20"/>
          <w:u w:val="none"/>
          <w:vertAlign w:val="baseline"/>
        </w:rPr>
        <w:t xml:space="preserve"> in Iraq, liaising between service members and members of the press. After his military service, he majored in political science and philosophy at Ohio State University.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studied history at Yale and taught American history in Guangzhou as a Yale-China Teaching Fellow.Usha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Brandon, File/AP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grew up in a suburb of San Diego. Her parents are Indian immigrants.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Fox News in June that her parents' Hindu faith was "one of the things that made them such good parents, that make them very good people."</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w:t>
      </w:r>
      <w:hyperlink r:id="rId183" w:history="1">
        <w:r>
          <w:rPr>
            <w:rFonts w:ascii="arial" w:eastAsia="arial" w:hAnsi="arial" w:cs="arial"/>
            <w:b w:val="0"/>
            <w:i/>
            <w:strike w:val="0"/>
            <w:noProof w:val="0"/>
            <w:color w:val="0077CC"/>
            <w:position w:val="0"/>
            <w:sz w:val="20"/>
            <w:u w:val="single"/>
            <w:vertAlign w:val="baseline"/>
          </w:rPr>
          <w:t>registered Democrat</w:t>
        </w:r>
      </w:hyperlink>
      <w:r>
        <w:rPr>
          <w:rFonts w:ascii="arial" w:eastAsia="arial" w:hAnsi="arial" w:cs="arial"/>
          <w:b w:val="0"/>
          <w:i w:val="0"/>
          <w:strike w:val="0"/>
          <w:noProof w:val="0"/>
          <w:color w:val="000000"/>
          <w:position w:val="0"/>
          <w:sz w:val="20"/>
          <w:u w:val="none"/>
          <w:vertAlign w:val="baseline"/>
        </w:rPr>
        <w:t xml:space="preserve"> until 2014.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met while they were students at Yale Law School.</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Gaelen Morse/Reuters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law school,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served as executive development editor of the Yale Law Journal and managing editor of the Yale Journal of Law and Technology, according to a bio on the website of her former employer, Munger, Tolles &amp; Olson, that has since been removed.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worked pro bono with the Supreme Court Advocacy Clinic, the Media Freedom and Information Access Clinic, and the Iraqi Refugee Assistance Project.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w:t>
      </w:r>
      <w:hyperlink r:id="rId184" w:history="1">
        <w:r>
          <w:rPr>
            <w:rFonts w:ascii="arial" w:eastAsia="arial" w:hAnsi="arial" w:cs="arial"/>
            <w:b w:val="0"/>
            <w:i/>
            <w:strike w:val="0"/>
            <w:noProof w:val="0"/>
            <w:color w:val="0077CC"/>
            <w:position w:val="0"/>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in 2017 that she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all of their classes together and were friends before they started dating. When they were assigned to work on a brief together,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she was impressed by his diligence.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seen anybody so starstruck," their law school professor, </w:t>
      </w:r>
      <w:hyperlink r:id="rId185" w:history="1">
        <w:r>
          <w:rPr>
            <w:rFonts w:ascii="arial" w:eastAsia="arial" w:hAnsi="arial" w:cs="arial"/>
            <w:b w:val="0"/>
            <w:i/>
            <w:strike w:val="0"/>
            <w:noProof w:val="0"/>
            <w:color w:val="0077CC"/>
            <w:position w:val="0"/>
            <w:sz w:val="20"/>
            <w:u w:val="single"/>
            <w:vertAlign w:val="baseline"/>
          </w:rPr>
          <w:t>Amy Chua</w:t>
        </w:r>
      </w:hyperlink>
      <w:r>
        <w:rPr>
          <w:rFonts w:ascii="arial" w:eastAsia="arial" w:hAnsi="arial" w:cs="arial"/>
          <w:b w:val="0"/>
          <w:i w:val="0"/>
          <w:strike w:val="0"/>
          <w:noProof w:val="0"/>
          <w:color w:val="000000"/>
          <w:position w:val="0"/>
          <w:sz w:val="20"/>
          <w:u w:val="none"/>
          <w:vertAlign w:val="baseline"/>
        </w:rPr>
        <w:t xml:space="preserve">, said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an interview with NBC News. "It was love at first sight."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wed in 2014 and held both Christian and Hindu ceremonies.</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an election night event.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Angerer/Getty Images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converted to Catholicism in 2019, </w:t>
      </w:r>
      <w:hyperlink r:id="rId186" w:history="1">
        <w:r>
          <w:rPr>
            <w:rFonts w:ascii="arial" w:eastAsia="arial" w:hAnsi="arial" w:cs="arial"/>
            <w:b w:val="0"/>
            <w:i/>
            <w:strike w:val="0"/>
            <w:noProof w:val="0"/>
            <w:color w:val="0077CC"/>
            <w:position w:val="0"/>
            <w:sz w:val="20"/>
            <w:u w:val="single"/>
            <w:vertAlign w:val="baseline"/>
          </w:rPr>
          <w:t>The American Conservative</w:t>
        </w:r>
      </w:hyperlink>
      <w:r>
        <w:rPr>
          <w:rFonts w:ascii="arial" w:eastAsia="arial" w:hAnsi="arial" w:cs="arial"/>
          <w:b w:val="0"/>
          <w:i w:val="0"/>
          <w:strike w:val="0"/>
          <w:noProof w:val="0"/>
          <w:color w:val="000000"/>
          <w:position w:val="0"/>
          <w:sz w:val="20"/>
          <w:u w:val="none"/>
          <w:vertAlign w:val="baseline"/>
        </w:rPr>
        <w:t xml:space="preserve"> reported.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raised Hindu.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their interfaith marriage in a June interview with Fox News,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"There are a lot of things that we just agree on, I think, especially when it comes to family life, how to raise our kids. So I think the answer really is that we just talk a lot."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published his best-selling memoir, "Hillbilly Elegy," in which he wrote about his relationship with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memoir, "Hillbilly Elegy," came out in 2016.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Swensen</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memoir details his working-class upbringing and the lives of poor, white Americans. He also wrote about how Chua, his professor, encouraged him to focus on his relationship with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a Yale law student.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asked Chua to recommend him for a federal clerkship, she warned him that it's "the type of thing that destroys relationships."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"Amy's advice stopped me from making a life-altering decision. It prevented me from moving a thousand miles away from the person I eventually married,"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it allowed me to accept my place at this unfamiliar institution - it was okay to chart my own path and okay to put a girl above some shortsighted ambition," he continued. "My professor gave me permission to be 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law school,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worked at VC firms while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landed prestigious clerkships.</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Apple CEO Tim Cook.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Angerer/Getty Images</w:t>
      </w:r>
    </w:p>
    <w:p>
      <w:pPr>
        <w:pStyle w:val="Normal1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worked at Mithril Capital, a VC firm backed by Peter Thiel, in 2016. One former coworker previously told Business Insider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often away from the job promoting his book, "</w:t>
      </w:r>
      <w:hyperlink r:id="rId187" w:history="1">
        <w:r>
          <w:rPr>
            <w:rFonts w:ascii="arial" w:eastAsia="arial" w:hAnsi="arial" w:cs="arial"/>
            <w:b w:val="0"/>
            <w:i/>
            <w:strike w:val="0"/>
            <w:noProof w:val="0"/>
            <w:color w:val="0077CC"/>
            <w:position w:val="0"/>
            <w:sz w:val="20"/>
            <w:u w:val="single"/>
            <w:vertAlign w:val="baseline"/>
          </w:rPr>
          <w:t>Hillbilly Elegy</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Thiel ended up being instrumental in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rise to power in politics, donating $15 million to his Senate campaign and encouraging Trump to choose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his running mate, </w:t>
      </w:r>
      <w:hyperlink r:id="rId188"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reported.</w:t>
      </w:r>
    </w:p>
    <w:p>
      <w:pPr>
        <w:pStyle w:val="Normal1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went on to work at Revolution, a </w:t>
      </w:r>
      <w:hyperlink r:id="rId189" w:history="1">
        <w:r>
          <w:rPr>
            <w:rFonts w:ascii="arial" w:eastAsia="arial" w:hAnsi="arial" w:cs="arial"/>
            <w:b w:val="0"/>
            <w:i/>
            <w:strike w:val="0"/>
            <w:noProof w:val="0"/>
            <w:color w:val="0077CC"/>
            <w:position w:val="0"/>
            <w:sz w:val="20"/>
            <w:u w:val="single"/>
            <w:vertAlign w:val="baseline"/>
          </w:rPr>
          <w:t>VC firm</w:t>
        </w:r>
      </w:hyperlink>
      <w:r>
        <w:rPr>
          <w:rFonts w:ascii="arial" w:eastAsia="arial" w:hAnsi="arial" w:cs="arial"/>
          <w:b w:val="0"/>
          <w:i w:val="0"/>
          <w:strike w:val="0"/>
          <w:noProof w:val="0"/>
          <w:color w:val="000000"/>
          <w:position w:val="0"/>
          <w:sz w:val="20"/>
          <w:u w:val="none"/>
          <w:vertAlign w:val="baseline"/>
        </w:rPr>
        <w:t xml:space="preserve"> in Washington, DC, before founding his own firm, Narya Capital, in 2019.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worked as a litigator at Munger, Tolles &amp; Olson before leaving to clerk for Judge Brett Kavanaugh in the US Court of Appeals and Supreme Court Chief Justice John G. Roberts. Following her clerkships, she returned to Munger, Tolles &amp; Olson, according to a bio on the firm's website that has since been removed.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three children.</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their children.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Maturen/Getty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first child, Ewan, was born a month before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began her clerkship with Chief Justice Roberts, NBC News reported. They also have another son, Vivek, and a daughter, Mirabel.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appeared in a political ad and at campaign events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ran for Congress in 2022.</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an election night watch party.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Spear/Getty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described her husband as "an incredible father" and "my best friend."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190" w:history="1">
        <w:r>
          <w:rPr>
            <w:rFonts w:ascii="arial" w:eastAsia="arial" w:hAnsi="arial" w:cs="arial"/>
            <w:b w:val="0"/>
            <w:i/>
            <w:strike w:val="0"/>
            <w:noProof w:val="0"/>
            <w:color w:val="0077CC"/>
            <w:position w:val="0"/>
            <w:sz w:val="20"/>
            <w:u w:val="single"/>
            <w:vertAlign w:val="baseline"/>
          </w:rPr>
          <w:t>Newsmax</w:t>
        </w:r>
      </w:hyperlink>
      <w:r>
        <w:rPr>
          <w:rFonts w:ascii="arial" w:eastAsia="arial" w:hAnsi="arial" w:cs="arial"/>
          <w:b w:val="0"/>
          <w:i w:val="0"/>
          <w:strike w:val="0"/>
          <w:noProof w:val="0"/>
          <w:color w:val="000000"/>
          <w:position w:val="0"/>
          <w:sz w:val="20"/>
          <w:u w:val="none"/>
          <w:vertAlign w:val="baseline"/>
        </w:rPr>
        <w:t xml:space="preserve"> about the ad,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responded to media reports about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dramatic transformation from a "Never Trumper" to a staunch </w:t>
      </w:r>
      <w:hyperlink r:id="rId191" w:history="1">
        <w:r>
          <w:rPr>
            <w:rFonts w:ascii="arial" w:eastAsia="arial" w:hAnsi="arial" w:cs="arial"/>
            <w:b w:val="0"/>
            <w:i/>
            <w:strike w:val="0"/>
            <w:noProof w:val="0"/>
            <w:color w:val="0077CC"/>
            <w:position w:val="0"/>
            <w:sz w:val="20"/>
            <w:u w:val="single"/>
            <w:vertAlign w:val="baseline"/>
          </w:rPr>
          <w:t>Trump supporter</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say that he's changed a lot, but the truth is I've known him now for so many years and he's always been so true to himself," she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vetted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the vice presidency,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expressed ambivalence about the possibility of him being chosen.Donald Trump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Swensen/Getty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raring to change anything about our lives right now, but I really believe in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I love him, so we'll see what happens with our lives," she told Fox News in June 2024.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chose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his 2024 running mate in July,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quit her job as a litigator.</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 at the Republican National Convention.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Raedle/Getty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first day of the </w:t>
      </w:r>
      <w:hyperlink r:id="rId192" w:history="1">
        <w:r>
          <w:rPr>
            <w:rFonts w:ascii="arial" w:eastAsia="arial" w:hAnsi="arial" w:cs="arial"/>
            <w:b w:val="0"/>
            <w:i/>
            <w:strike w:val="0"/>
            <w:noProof w:val="0"/>
            <w:color w:val="0077CC"/>
            <w:position w:val="0"/>
            <w:sz w:val="20"/>
            <w:u w:val="single"/>
            <w:vertAlign w:val="baseline"/>
          </w:rPr>
          <w:t>Republican National Convention</w:t>
        </w:r>
      </w:hyperlink>
      <w:r>
        <w:rPr>
          <w:rFonts w:ascii="arial" w:eastAsia="arial" w:hAnsi="arial" w:cs="arial"/>
          <w:b w:val="0"/>
          <w:i w:val="0"/>
          <w:strike w:val="0"/>
          <w:noProof w:val="0"/>
          <w:color w:val="000000"/>
          <w:position w:val="0"/>
          <w:sz w:val="20"/>
          <w:u w:val="none"/>
          <w:vertAlign w:val="baseline"/>
        </w:rPr>
        <w:t xml:space="preserve">, when Trump announced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his vice presidential pick, a spokesperson for Munger, Tolles &amp; Olsen told </w:t>
      </w:r>
      <w:hyperlink r:id="rId193" w:history="1">
        <w:r>
          <w:rPr>
            <w:rFonts w:ascii="arial" w:eastAsia="arial" w:hAnsi="arial" w:cs="arial"/>
            <w:b w:val="0"/>
            <w:i/>
            <w:strike w:val="0"/>
            <w:noProof w:val="0"/>
            <w:color w:val="0077CC"/>
            <w:position w:val="0"/>
            <w:sz w:val="20"/>
            <w:u w:val="single"/>
            <w:vertAlign w:val="baseline"/>
          </w:rPr>
          <w:t>ABC News</w:t>
        </w:r>
      </w:hyperlink>
      <w:r>
        <w:rPr>
          <w:rFonts w:ascii="arial" w:eastAsia="arial" w:hAnsi="arial" w:cs="arial"/>
          <w:b w:val="0"/>
          <w:i w:val="0"/>
          <w:strike w:val="0"/>
          <w:noProof w:val="0"/>
          <w:color w:val="000000"/>
          <w:position w:val="0"/>
          <w:sz w:val="20"/>
          <w:u w:val="none"/>
          <w:vertAlign w:val="baseline"/>
        </w:rPr>
        <w:t xml:space="preserve"> that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left the firm.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"Usha has been an excellent lawyer and colleague, and we thank her for her years of work and wish her the best in her future career," the spokesperson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 at the Republican National Convention about meeting and falling in love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the Republican National Convention.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Snyder/Getty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that when they first met,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approached their differences "with curiosity and enthusiasm."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he's a meat and potatoes kind of guy, he adapted to my vegetarian diet and learned to cook food from my mother, Indian food,"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her speech. "Before I knew it, he'd become an integral part of my family, a person I could not imagine living without."</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acknowledged racist attacks against his wife from white supremacists.</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a campaign stop.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 Redmond/AP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white nationalist </w:t>
      </w:r>
      <w:hyperlink r:id="rId194" w:history="1">
        <w:r>
          <w:rPr>
            <w:rFonts w:ascii="arial" w:eastAsia="arial" w:hAnsi="arial" w:cs="arial"/>
            <w:b w:val="0"/>
            <w:i/>
            <w:strike w:val="0"/>
            <w:noProof w:val="0"/>
            <w:color w:val="0077CC"/>
            <w:position w:val="0"/>
            <w:sz w:val="20"/>
            <w:u w:val="single"/>
            <w:vertAlign w:val="baseline"/>
          </w:rPr>
          <w:t>Nick Fuentes</w:t>
        </w:r>
      </w:hyperlink>
      <w:r>
        <w:rPr>
          <w:rFonts w:ascii="arial" w:eastAsia="arial" w:hAnsi="arial" w:cs="arial"/>
          <w:b w:val="0"/>
          <w:i w:val="0"/>
          <w:strike w:val="0"/>
          <w:noProof w:val="0"/>
          <w:color w:val="000000"/>
          <w:position w:val="0"/>
          <w:sz w:val="20"/>
          <w:u w:val="none"/>
          <w:vertAlign w:val="baseline"/>
        </w:rPr>
        <w:t xml:space="preserve"> questioned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ability to "support white identity" with an Indian wife, he voiced support for his spouse.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 love my wife so much. I love her because she's who she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an interview with Megyn Kelly in July. "Obviously, she's not a white person, and we've been attacked by some white supremacists over that. But I just, I love Usha."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hit back against the attacks on ABC News' "This Week," telling host Jonathan Karl in August, "Look, my attitude to these people attacking my wife is, she's beautiful, she's smart. What kind of man marries Usha? A very smart man and a very lucky man, importantly."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"Don't attack my wife. She's out of your league."</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thanked his "beautiful wife" in a post on X after he and Trump won the election in November.Usha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members of the Trump family on election night.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Anadolu/Anadolu via Getty Images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appeared alongside her husband and members of the </w:t>
      </w:r>
      <w:hyperlink r:id="rId195" w:history="1">
        <w:r>
          <w:rPr>
            <w:rFonts w:ascii="arial" w:eastAsia="arial" w:hAnsi="arial" w:cs="arial"/>
            <w:b w:val="0"/>
            <w:i/>
            <w:strike w:val="0"/>
            <w:noProof w:val="0"/>
            <w:color w:val="0077CC"/>
            <w:position w:val="0"/>
            <w:sz w:val="20"/>
            <w:u w:val="single"/>
            <w:vertAlign w:val="baseline"/>
          </w:rPr>
          <w:t>Trump family</w:t>
        </w:r>
      </w:hyperlink>
      <w:r>
        <w:rPr>
          <w:rFonts w:ascii="arial" w:eastAsia="arial" w:hAnsi="arial" w:cs="arial"/>
          <w:b w:val="0"/>
          <w:i w:val="0"/>
          <w:strike w:val="0"/>
          <w:noProof w:val="0"/>
          <w:color w:val="000000"/>
          <w:position w:val="0"/>
          <w:sz w:val="20"/>
          <w:u w:val="none"/>
          <w:vertAlign w:val="baseline"/>
        </w:rPr>
        <w:t xml:space="preserve"> at the campaign's election night event in Palm Beach, Florida.</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hyperlink r:id="rId196"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after the election results came in. "To my beautiful wife for making it possible to do this. To President Donald J. Trump, for giving me such an opportunity to serve our country at this level. And to the American people, for their trust. I will never stop fighting for ALL of you."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2025 inauguration,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held the Bible 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sworn in as vice president.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sworn in as vice president on Inauguration 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Lamarque/Pool/Getty Images</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sworn in by Supreme Court Justice Brett Kavanaugh,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former boss when she clerked for him in the US Court of Appeals.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their first foreign trip together as vice president and second lady in February, visiting France and Germany.</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disembarked Air Force Two with their children.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LANGSDON/AFP via 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attended the Artificial Intelligence Action Summit in Paris and the Munich Security Conference. He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visited the Dachau concentration camp in Germany.</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brought their three children along on </w:t>
      </w:r>
      <w:hyperlink r:id="rId197" w:history="1">
        <w:r>
          <w:rPr>
            <w:rFonts w:ascii="arial" w:eastAsia="arial" w:hAnsi="arial" w:cs="arial"/>
            <w:b w:val="0"/>
            <w:i/>
            <w:strike w:val="0"/>
            <w:noProof w:val="0"/>
            <w:color w:val="0077CC"/>
            <w:position w:val="0"/>
            <w:sz w:val="20"/>
            <w:u w:val="single"/>
            <w:vertAlign w:val="baseline"/>
          </w:rPr>
          <w:t>Air Force Two</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join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visit Pituffik Space Base, the sole US military base in Greenland.Pituffik Space Base in Greenland.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Ritzau Scanpix/Thomas Traasdahl via REUTERS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winning a second non-consecutive term in the White House, Trump has doubled down on his intention to acquire Greenland, an autonomous Danish territory where the US has a military base. The governments of Greenland and Denmark have maintained that it is not for sale, but Trump has said he </w:t>
      </w:r>
      <w:hyperlink r:id="rId198" w:history="1">
        <w:r>
          <w:rPr>
            <w:rFonts w:ascii="arial" w:eastAsia="arial" w:hAnsi="arial" w:cs="arial"/>
            <w:b w:val="0"/>
            <w:i/>
            <w:strike w:val="0"/>
            <w:noProof w:val="0"/>
            <w:color w:val="0077CC"/>
            <w:position w:val="0"/>
            <w:sz w:val="20"/>
            <w:u w:val="single"/>
            <w:vertAlign w:val="baseline"/>
          </w:rPr>
          <w:t>would not rule out using force</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White House announced that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would embark on a solo trip to Greenland to "visit historical sites, learn about Greenlandic heritage, and attend the Avannaata Qimussersua, Greenland's national dogsled race" in March. The government of Greenland said that they had not invited any delegations to visit, and Greenland's Prime Minister Múte Bourup Egede called the trip "very aggressive." Trump said that Greenland had asked the US to visit.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trip was subsequently scaled back to visiting </w:t>
      </w:r>
      <w:hyperlink r:id="rId199" w:history="1">
        <w:r>
          <w:rPr>
            <w:rFonts w:ascii="arial" w:eastAsia="arial" w:hAnsi="arial" w:cs="arial"/>
            <w:b w:val="0"/>
            <w:i/>
            <w:strike w:val="0"/>
            <w:noProof w:val="0"/>
            <w:color w:val="0077CC"/>
            <w:position w:val="0"/>
            <w:sz w:val="20"/>
            <w:u w:val="single"/>
            <w:vertAlign w:val="baseline"/>
          </w:rPr>
          <w:t>Pituffik Space Base</w:t>
        </w:r>
      </w:hyperlink>
      <w:r>
        <w:rPr>
          <w:rFonts w:ascii="arial" w:eastAsia="arial" w:hAnsi="arial" w:cs="arial"/>
          <w:b w:val="0"/>
          <w:i w:val="0"/>
          <w:strike w:val="0"/>
          <w:noProof w:val="0"/>
          <w:color w:val="000000"/>
          <w:position w:val="0"/>
          <w:sz w:val="20"/>
          <w:u w:val="none"/>
          <w:vertAlign w:val="baseline"/>
        </w:rPr>
        <w:t xml:space="preserve">, the US military's northernmost installation in Greenland. In a video,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announced he would travel with 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 much excitement around Usha's visit to Greenland this Friday that I decided I didn't want her to have all that fun by herself, and so I'm going to join her,"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 request for comment.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11"/>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Business Insider</w:t>
        </w:r>
      </w:hyperlink>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3" style="position:absolute;z-index:251691008"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LAW SCHOOLS (92%); CHRISTIANS &amp; CHRISTIANITY (90%); GRADUATE &amp; PROFESSIONAL SCHOOLS (90%); MILITARY BASES (90%); NATIONAL SECURITY &amp; FOREIGN RELATIONS (90%); STUDENTS &amp; STUDENT LIFE (90%); US PRESIDENTIAL CANDIDATES 2024 (90%); US REPUBLICAN PARTY (90%); GOVERNMENT BODIES &amp; OFFICES (89%); PRO BONO LAW (89%); POLITICAL PARTY CONVENTIONS (79%); POLITICAL SCIENCE (79%); COURTSHIP &amp; DATING (78%); HISTORY (78%); HUMANITIES &amp; SOCIAL SCIENCE (78%); MILITARY SERVICE (78%); US DEMOCRATIC PARTY (78%); CHILDREN, ADOLESCENTS &amp; TEENS (77%); FREEDOM OF PRESS (77%); US REPUBLICAN NATIONAL CONVENTIONS (74%); MANAGERS &amp; SUPERVISORS (73%); HINDUS &amp; HINDUISM (72%); IMMIGRATION (71%); CONFERENCES &amp; CONVENTIONS (69%); LITIGATION (68%); WRITERS (68%); GRANDPARENTS (65%); REFUGEES (63%); IMMIGRATION, CITIZENSHIP &amp; DISPLACEMENT (61%); BESTSELLERS (53%); Politics (%); 2024-election (%); donald-trump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vice-president (%); relationship-timelines (%); relationship-timeline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(73%);  NBC UNIVERSAL INC (60%);  GETTY IMAGES INC (54%);  MUNGER TOLLES &amp; OLSON LLP (51%)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(54%)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(73%); SIC4833 TELEVISION BROADCASTING STATIONS (73%); NAICS518210 COMPUTING INFRASTRUCTURE PROVIDERS, DATA PROCESSING, WEB HOSTING, AND RELATED SERVICES (54%); NAICS541430 GRAPHIC DESIGN SERVICES (54%); NAICS541922 COMMERCIAL PHOTOGRAPHY (54%); SIC7336 COMMERCIAL ART &amp; GRAPHIC DESIGN SERVICES (54%); SIC7374 COMPUTER PROCESSING &amp; DATA PREPARATION &amp; PROCESSING SERVICES (54%); NAICS541110 OFFICES OF LAWYERS (51%); SIC8111 LEGAL SERVICES (51%); LAW SCHOOLS (92%); GRADUATE &amp; PROFESSIONAL SCHOOLS (90%); MILITARY BASES (90%); PRO BONO LAW (89%); MILITARY SERVICE (78%); WRITERS (68%); BESTSELLERS (53%); INTERNATIONAL TOURISM (52%)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(97%); DONALD TRUMP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GUANGZHOU, GUANGDONG, CHINA (53%); OHIO, USA (94%); SOUTH CHINA (74%); UNITED STATES (93%); IRAQ (92%); GREENLAND (90%); CHINA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01"/>
          <w:headerReference w:type="default" r:id="rId202"/>
          <w:footerReference w:type="even" r:id="rId203"/>
          <w:footerReference w:type="default" r:id="rId204"/>
          <w:headerReference w:type="first" r:id="rId205"/>
          <w:footerReference w:type="first" r:id="rId206"/>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07" w:history="1">
        <w:r>
          <w:rPr>
            <w:rFonts w:ascii="arial" w:eastAsia="arial" w:hAnsi="arial" w:cs="arial"/>
            <w:b/>
            <w:i/>
            <w:strike w:val="0"/>
            <w:color w:val="0077CC"/>
            <w:sz w:val="28"/>
            <w:u w:val="single"/>
            <w:vertAlign w:val="baseline"/>
          </w:rPr>
          <w:t xml:space="preserve">Why did Pope Francis skip official meeting with </w:t>
        </w:r>
      </w:hyperlink>
      <w:hyperlink r:id="rId208" w:history="1">
        <w:r>
          <w:rPr>
            <w:rFonts w:ascii="arial" w:eastAsia="arial" w:hAnsi="arial" w:cs="arial"/>
            <w:b/>
            <w:i/>
            <w:strike w:val="0"/>
            <w:color w:val="0077CC"/>
            <w:sz w:val="28"/>
            <w:u w:val="single"/>
            <w:vertAlign w:val="baseline"/>
          </w:rPr>
          <w:t>JD</w:t>
        </w:r>
      </w:hyperlink>
      <w:hyperlink r:id="rId209" w:history="1">
        <w:r>
          <w:rPr>
            <w:rFonts w:ascii="arial" w:eastAsia="arial" w:hAnsi="arial" w:cs="arial"/>
            <w:b/>
            <w:i/>
            <w:strike w:val="0"/>
            <w:color w:val="0077CC"/>
            <w:sz w:val="28"/>
            <w:u w:val="single"/>
            <w:vertAlign w:val="baseline"/>
          </w:rPr>
          <w:t xml:space="preserve"> </w:t>
        </w:r>
      </w:hyperlink>
      <w:hyperlink r:id="rId210" w:history="1">
        <w:r>
          <w:rPr>
            <w:rFonts w:ascii="arial" w:eastAsia="arial" w:hAnsi="arial" w:cs="arial"/>
            <w:b/>
            <w:i/>
            <w:strike w:val="0"/>
            <w:color w:val="0077CC"/>
            <w:sz w:val="28"/>
            <w:u w:val="single"/>
            <w:vertAlign w:val="baseline"/>
          </w:rPr>
          <w:t>Vance</w:t>
        </w:r>
      </w:hyperlink>
      <w:hyperlink r:id="rId211" w:history="1">
        <w:r>
          <w:rPr>
            <w:rFonts w:ascii="arial" w:eastAsia="arial" w:hAnsi="arial" w:cs="arial"/>
            <w:b/>
            <w:i/>
            <w:strike w:val="0"/>
            <w:color w:val="0077CC"/>
            <w:sz w:val="28"/>
            <w:u w:val="single"/>
            <w:vertAlign w:val="baseline"/>
          </w:rPr>
          <w: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Albawaba.com - Al Bawaba (Middle East) Ltd. Provided by Syndigate Media Inc. All Rights Reserved</w:t>
      </w:r>
    </w:p>
    <w:p>
      <w:pPr>
        <w:pStyle w:val="Normal12"/>
        <w:keepNext w:val="0"/>
        <w:spacing w:before="120" w:after="0" w:line="220" w:lineRule="atLeast"/>
        <w:ind w:left="0" w:right="0" w:firstLine="0"/>
        <w:jc w:val="left"/>
      </w:pPr>
      <w:r>
        <w:br/>
      </w:r>
      <w:r>
        <w:pict>
          <v:shape id="_x0000_i1065" type="#_x0000_t75" style="width:161.98pt;height:51.74pt">
            <v:imagedata r:id="rId21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9305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ALBAWABA - The Vatican's Pope Francis recently made headlines after skipping his official meeting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Rome and instead had his secretary of state, Pietro Parolin, give him a lecture on compassion.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sparked speculation and debate on social media and has left several people wondering about the pope's decision.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who recently recovered from a serious case of pneumonia, also skipped the Good Friday service at St Peter's Basilica, which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attended. Vatican inside sources told Sky News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briefly met with the pope, but no additional details were disclosed.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didn't meet the pope,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seemed ecstatic about his visit to the Vatican alongside his family. He took to Musk's X (formerly Twitter) and wrote, "It was an honor to visit the Vatican during Holy Week, and a blessing to experience the beauty and reverence of the Good Friday liturgy at St. Peter's Basilica."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Pope Francis skip his official meeting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 </w:t>
      </w:r>
      <w:hyperlink r:id="rId213" w:history="1">
        <w:r>
          <w:rPr>
            <w:rFonts w:ascii="arial" w:eastAsia="arial" w:hAnsi="arial" w:cs="arial"/>
            <w:b w:val="0"/>
            <w:i/>
            <w:strike w:val="0"/>
            <w:noProof w:val="0"/>
            <w:color w:val="0077CC"/>
            <w:position w:val="0"/>
            <w:sz w:val="20"/>
            <w:u w:val="single"/>
            <w:vertAlign w:val="baseline"/>
          </w:rPr>
          <w:t>https://t.co/A5roi5EUMQ</w:t>
        </w:r>
      </w:hyperlink>
      <w:r>
        <w:rPr>
          <w:rFonts w:ascii="arial" w:eastAsia="arial" w:hAnsi="arial" w:cs="arial"/>
          <w:b w:val="0"/>
          <w:i w:val="0"/>
          <w:strike w:val="0"/>
          <w:noProof w:val="0"/>
          <w:color w:val="000000"/>
          <w:position w:val="0"/>
          <w:sz w:val="20"/>
          <w:u w:val="none"/>
          <w:vertAlign w:val="baseline"/>
        </w:rPr>
        <w:t> </w:t>
      </w:r>
      <w:hyperlink r:id="rId214" w:history="1">
        <w:r>
          <w:rPr>
            <w:rFonts w:ascii="arial" w:eastAsia="arial" w:hAnsi="arial" w:cs="arial"/>
            <w:b w:val="0"/>
            <w:i/>
            <w:strike w:val="0"/>
            <w:noProof w:val="0"/>
            <w:color w:val="0077CC"/>
            <w:position w:val="0"/>
            <w:sz w:val="20"/>
            <w:u w:val="single"/>
            <w:vertAlign w:val="baseline"/>
          </w:rPr>
          <w:t>pic.twitter.com/gIOb3viVX3</w:t>
        </w:r>
      </w:hyperlink>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Small (@FionaSmall) </w:t>
      </w:r>
      <w:hyperlink r:id="rId215" w:history="1">
        <w:r>
          <w:rPr>
            <w:rFonts w:ascii="arial" w:eastAsia="arial" w:hAnsi="arial" w:cs="arial"/>
            <w:b w:val="0"/>
            <w:i/>
            <w:strike w:val="0"/>
            <w:noProof w:val="0"/>
            <w:color w:val="0077CC"/>
            <w:position w:val="0"/>
            <w:sz w:val="20"/>
            <w:u w:val="single"/>
            <w:vertAlign w:val="baseline"/>
          </w:rPr>
          <w:t>April 19, 2025</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speculated that the pope didn't meet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due to recent tensions between the two parties when the US Vice President accused the church of condemning mass deportation, with the main motive of financial gain.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called the massive migrant deportations happening in the US a "disgrace" while reaffirming the church's stance on loving all, "without exception."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contrary, several pointed out that the pope didn't meet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not condemning the ongoing Israeli aggression in Gaza that resulted in the killing of at least 51,000 Palestinians and injuring more than 116,000.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recently said, " continue to receive very serious and painful news from Gaza. Unarmed civilians are subjected to bombings and shootings. It is terrorism."</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refused to attend the official meeting with genocidal Zionist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Here is what he has said about the ongoing genocide: "I continue to receive very serious and painful news from Gaza. Unarmed civilians are subjected to bombings and shootings. It is terrorism." </w:t>
      </w:r>
      <w:hyperlink r:id="rId216" w:history="1">
        <w:r>
          <w:rPr>
            <w:rFonts w:ascii="arial" w:eastAsia="arial" w:hAnsi="arial" w:cs="arial"/>
            <w:b w:val="0"/>
            <w:i/>
            <w:strike w:val="0"/>
            <w:noProof w:val="0"/>
            <w:color w:val="0077CC"/>
            <w:position w:val="0"/>
            <w:sz w:val="20"/>
            <w:u w:val="single"/>
            <w:vertAlign w:val="baseline"/>
          </w:rPr>
          <w:t>pic.twitter.com/GK5qasbNzK</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7" style="position:absolute;z-index:251694080"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(93%); TALKS &amp; MEETINGS (93%); CATHOLICS &amp; CATHOLICISM (92%); CATHOLIC POPES (90%); CLERGY &amp; RELIGIOUS VOCATIONS (90%); EASTER SEASON (90%); NATIONAL SECURITY &amp; FOREIGN RELATIONS (89%); NEGATIVE NEWS (89%); GOVERNMENT ADVISORS &amp; MINISTERS (78%); GOVERNMENT BODIES &amp; OFFICES (78%); HUMAN RIGHTS VIOLATIONS (78%); RESPIRATORY DISORDERS &amp; INJURIES (72%); SOCIAL MEDIA (72%); BOMBINGS (67%); ETHNIC CONFLICTS (67%); TERRORISM (67%); TERRORISM &amp; COUNTERTERRORISM (65%); DEPORTATION (64%); PNEUMONIA (56%)</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(90%)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(58%); ISRAEL (92%); STATE OF PALESTINE (92%); UNITED STATES (92%); VATICAN CITY (92%); MIDDLE EAST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68"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 xml:space="preserve">Did </w:t>
        </w:r>
      </w:hyperlink>
      <w:hyperlink r:id="rId224" w:history="1">
        <w:r>
          <w:rPr>
            <w:rFonts w:ascii="arial" w:eastAsia="arial" w:hAnsi="arial" w:cs="arial"/>
            <w:b/>
            <w:i/>
            <w:strike w:val="0"/>
            <w:color w:val="0077CC"/>
            <w:sz w:val="28"/>
            <w:u w:val="single"/>
            <w:vertAlign w:val="baseline"/>
          </w:rPr>
          <w:t>JD</w:t>
        </w:r>
      </w:hyperlink>
      <w:hyperlink r:id="rId225" w:history="1">
        <w:r>
          <w:rPr>
            <w:rFonts w:ascii="arial" w:eastAsia="arial" w:hAnsi="arial" w:cs="arial"/>
            <w:b/>
            <w:i/>
            <w:strike w:val="0"/>
            <w:color w:val="0077CC"/>
            <w:sz w:val="28"/>
            <w:u w:val="single"/>
            <w:vertAlign w:val="baseline"/>
          </w:rPr>
          <w:t xml:space="preserve"> </w:t>
        </w:r>
      </w:hyperlink>
      <w:hyperlink r:id="rId226" w:history="1">
        <w:r>
          <w:rPr>
            <w:rFonts w:ascii="arial" w:eastAsia="arial" w:hAnsi="arial" w:cs="arial"/>
            <w:b/>
            <w:i/>
            <w:strike w:val="0"/>
            <w:color w:val="0077CC"/>
            <w:sz w:val="28"/>
            <w:u w:val="single"/>
            <w:vertAlign w:val="baseline"/>
          </w:rPr>
          <w:t>Vance</w:t>
        </w:r>
      </w:hyperlink>
      <w:hyperlink r:id="rId227" w:history="1">
        <w:r>
          <w:rPr>
            <w:rFonts w:ascii="arial" w:eastAsia="arial" w:hAnsi="arial" w:cs="arial"/>
            <w:b/>
            <w:i/>
            <w:strike w:val="0"/>
            <w:color w:val="0077CC"/>
            <w:sz w:val="28"/>
            <w:u w:val="single"/>
            <w:vertAlign w:val="baseline"/>
          </w:rPr>
          <w:t xml:space="preserve"> 'Kill' Pope Francis? Bizarre Theory About The VP Surfaces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 7:48 PM EST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3"/>
        <w:keepNext w:val="0"/>
        <w:spacing w:before="120" w:after="0" w:line="220" w:lineRule="atLeast"/>
        <w:ind w:left="0" w:right="0" w:firstLine="0"/>
        <w:jc w:val="left"/>
      </w:pPr>
      <w:r>
        <w:br/>
      </w:r>
      <w:r>
        <w:pict>
          <v:shape id="_x0000_i1069" type="#_x0000_t75" style="width:200.28pt;height:22.5pt">
            <v:imagedata r:id="rId4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RELIGION 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0" style="position:absolute;z-index:25169612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had had a very public exchange of words with recently deceased Pope Francis, met the Pope just 24 hours before the latter's death. As he is laid to rest in the Vatican on Saturday, with dignitaries like President Donald Trump in attendance, a bizarre theory about the Pope's death has surfaced on US social media. It claims that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'killed' the Pope. </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theory is doing the rounds on social media with users saying that the meeting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just 24 hours before death, could have something to do with Pope Francis' death. However, the claims are unsubstantiated and are an internet joke. White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received a lot of attention after the death of Pope Francis over the heated exchange of words during the Easter celebrations at the Vatican, where the duo met at Casa Santa Marta. Pope Francis condemned the "contempt" shown towards migrants and warned against political leaders who "yield to the logic of fear" leading to isolation from others. Now, a parody video has been released by internet personality JP Sears on his Rumble channel, Awaken with JP. It's part of the satire series Lies and the thumbnail features an edited photo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Pope Francis where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can be seen dressed as the Grim Reaper with a scythe.Here's the video: Additionally, several other social media posts surfaced that jokingly alleged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involvement in the death of Pope Francis. Here are some such posts:</w:t>
      </w:r>
      <w:hyperlink r:id="rId228" w:history="1">
        <w:r>
          <w:rPr>
            <w:rFonts w:ascii="arial" w:eastAsia="arial" w:hAnsi="arial" w:cs="arial"/>
            <w:b w:val="0"/>
            <w:i/>
            <w:strike w:val="0"/>
            <w:noProof w:val="0"/>
            <w:color w:val="0077CC"/>
            <w:position w:val="0"/>
            <w:sz w:val="20"/>
            <w:u w:val="single"/>
            <w:vertAlign w:val="baseline"/>
          </w:rPr>
          <w:t xml:space="preserve">  on X: "@QTHESTORMM The Pope was killed with Carbon Monixide in his room that's why his room was perfectly sealed today? Who killed him? Did </w:t>
        </w:r>
      </w:hyperlink>
      <w:hyperlink r:id="rId229" w:history="1">
        <w:r>
          <w:rPr>
            <w:rFonts w:ascii="arial" w:eastAsia="arial" w:hAnsi="arial" w:cs="arial"/>
            <w:b/>
            <w:i/>
            <w:strike w:val="0"/>
            <w:noProof w:val="0"/>
            <w:color w:val="0077CC"/>
            <w:position w:val="0"/>
            <w:sz w:val="20"/>
            <w:u w:val="single"/>
            <w:vertAlign w:val="baseline"/>
          </w:rPr>
          <w:t>JD</w:t>
        </w:r>
      </w:hyperlink>
      <w:hyperlink r:id="rId230" w:history="1">
        <w:r>
          <w:rPr>
            <w:rFonts w:ascii="arial" w:eastAsia="arial" w:hAnsi="arial" w:cs="arial"/>
            <w:b w:val="0"/>
            <w:i/>
            <w:strike w:val="0"/>
            <w:noProof w:val="0"/>
            <w:color w:val="0077CC"/>
            <w:position w:val="0"/>
            <w:sz w:val="20"/>
            <w:u w:val="single"/>
            <w:vertAlign w:val="baseline"/>
          </w:rPr>
          <w:t xml:space="preserve"> </w:t>
        </w:r>
      </w:hyperlink>
      <w:hyperlink r:id="rId231" w:history="1">
        <w:r>
          <w:rPr>
            <w:rFonts w:ascii="arial" w:eastAsia="arial" w:hAnsi="arial" w:cs="arial"/>
            <w:b/>
            <w:i/>
            <w:strike w:val="0"/>
            <w:noProof w:val="0"/>
            <w:color w:val="0077CC"/>
            <w:position w:val="0"/>
            <w:sz w:val="20"/>
            <w:u w:val="single"/>
            <w:vertAlign w:val="baseline"/>
          </w:rPr>
          <w:t>Vance</w:t>
        </w:r>
      </w:hyperlink>
      <w:hyperlink r:id="rId232" w:history="1">
        <w:r>
          <w:rPr>
            <w:rFonts w:ascii="arial" w:eastAsia="arial" w:hAnsi="arial" w:cs="arial"/>
            <w:b w:val="0"/>
            <w:i/>
            <w:strike w:val="0"/>
            <w:noProof w:val="0"/>
            <w:color w:val="0077CC"/>
            <w:position w:val="0"/>
            <w:sz w:val="20"/>
            <w:u w:val="single"/>
            <w:vertAlign w:val="baseline"/>
          </w:rPr>
          <w:t xml:space="preserve"> did it or other minions did it? I don't believe that he die in natural causes. Did he knew that he was going to be killed anyway? That's so sad. Tbh." / X</w:t>
        </w:r>
      </w:hyperlink>
      <w:r>
        <w:rPr>
          <w:rFonts w:ascii="arial" w:eastAsia="arial" w:hAnsi="arial" w:cs="arial"/>
          <w:b w:val="0"/>
          <w:i w:val="0"/>
          <w:strike w:val="0"/>
          <w:noProof w:val="0"/>
          <w:color w:val="000000"/>
          <w:position w:val="0"/>
          <w:sz w:val="20"/>
          <w:u w:val="none"/>
          <w:vertAlign w:val="baseline"/>
        </w:rPr>
        <w:t> </w:t>
      </w:r>
      <w:hyperlink r:id="rId233" w:history="1">
        <w:r>
          <w:rPr>
            <w:rFonts w:ascii="arial" w:eastAsia="arial" w:hAnsi="arial" w:cs="arial"/>
            <w:b w:val="0"/>
            <w:i/>
            <w:strike w:val="0"/>
            <w:noProof w:val="0"/>
            <w:color w:val="0077CC"/>
            <w:position w:val="0"/>
            <w:sz w:val="20"/>
            <w:u w:val="single"/>
            <w:vertAlign w:val="baseline"/>
          </w:rPr>
          <w:t xml:space="preserve">matty on X: "It's awesome that a lot of people think </w:t>
        </w:r>
      </w:hyperlink>
      <w:hyperlink r:id="rId234" w:history="1">
        <w:r>
          <w:rPr>
            <w:rFonts w:ascii="arial" w:eastAsia="arial" w:hAnsi="arial" w:cs="arial"/>
            <w:b/>
            <w:i/>
            <w:strike w:val="0"/>
            <w:noProof w:val="0"/>
            <w:color w:val="0077CC"/>
            <w:position w:val="0"/>
            <w:sz w:val="20"/>
            <w:u w:val="single"/>
            <w:vertAlign w:val="baseline"/>
          </w:rPr>
          <w:t>JD</w:t>
        </w:r>
      </w:hyperlink>
      <w:hyperlink r:id="rId235" w:history="1">
        <w:r>
          <w:rPr>
            <w:rFonts w:ascii="arial" w:eastAsia="arial" w:hAnsi="arial" w:cs="arial"/>
            <w:b w:val="0"/>
            <w:i/>
            <w:strike w:val="0"/>
            <w:noProof w:val="0"/>
            <w:color w:val="0077CC"/>
            <w:position w:val="0"/>
            <w:sz w:val="20"/>
            <w:u w:val="single"/>
            <w:vertAlign w:val="baseline"/>
          </w:rPr>
          <w:t xml:space="preserve"> </w:t>
        </w:r>
      </w:hyperlink>
      <w:hyperlink r:id="rId236" w:history="1">
        <w:r>
          <w:rPr>
            <w:rFonts w:ascii="arial" w:eastAsia="arial" w:hAnsi="arial" w:cs="arial"/>
            <w:b/>
            <w:i/>
            <w:strike w:val="0"/>
            <w:noProof w:val="0"/>
            <w:color w:val="0077CC"/>
            <w:position w:val="0"/>
            <w:sz w:val="20"/>
            <w:u w:val="single"/>
            <w:vertAlign w:val="baseline"/>
          </w:rPr>
          <w:t>Vance</w:t>
        </w:r>
      </w:hyperlink>
      <w:hyperlink r:id="rId237" w:history="1">
        <w:r>
          <w:rPr>
            <w:rFonts w:ascii="arial" w:eastAsia="arial" w:hAnsi="arial" w:cs="arial"/>
            <w:b w:val="0"/>
            <w:i/>
            <w:strike w:val="0"/>
            <w:noProof w:val="0"/>
            <w:color w:val="0077CC"/>
            <w:position w:val="0"/>
            <w:sz w:val="20"/>
            <w:u w:val="single"/>
            <w:vertAlign w:val="baseline"/>
          </w:rPr>
          <w:t xml:space="preserve"> killed the Pope (he did)" / X</w:t>
        </w:r>
      </w:hyperlink>
      <w:r>
        <w:rPr>
          <w:rFonts w:ascii="arial" w:eastAsia="arial" w:hAnsi="arial" w:cs="arial"/>
          <w:b w:val="0"/>
          <w:i w:val="0"/>
          <w:strike w:val="0"/>
          <w:noProof w:val="0"/>
          <w:color w:val="000000"/>
          <w:position w:val="0"/>
          <w:sz w:val="20"/>
          <w:u w:val="none"/>
          <w:vertAlign w:val="baseline"/>
        </w:rPr>
        <w:t> </w:t>
      </w:r>
      <w:hyperlink r:id="rId238" w:history="1">
        <w:r>
          <w:rPr>
            <w:rFonts w:ascii="arial" w:eastAsia="arial" w:hAnsi="arial" w:cs="arial"/>
            <w:b w:val="0"/>
            <w:i/>
            <w:strike w:val="0"/>
            <w:noProof w:val="0"/>
            <w:color w:val="0077CC"/>
            <w:position w:val="0"/>
            <w:sz w:val="20"/>
            <w:u w:val="single"/>
            <w:vertAlign w:val="baseline"/>
          </w:rPr>
          <w:t xml:space="preserve">jenn on X: "i miss pope francis why did </w:t>
        </w:r>
      </w:hyperlink>
      <w:hyperlink r:id="rId239" w:history="1">
        <w:r>
          <w:rPr>
            <w:rFonts w:ascii="arial" w:eastAsia="arial" w:hAnsi="arial" w:cs="arial"/>
            <w:b/>
            <w:i/>
            <w:strike w:val="0"/>
            <w:noProof w:val="0"/>
            <w:color w:val="0077CC"/>
            <w:position w:val="0"/>
            <w:sz w:val="20"/>
            <w:u w:val="single"/>
            <w:vertAlign w:val="baseline"/>
          </w:rPr>
          <w:t>jd</w:t>
        </w:r>
      </w:hyperlink>
      <w:hyperlink r:id="rId240" w:history="1">
        <w:r>
          <w:rPr>
            <w:rFonts w:ascii="arial" w:eastAsia="arial" w:hAnsi="arial" w:cs="arial"/>
            <w:b w:val="0"/>
            <w:i/>
            <w:strike w:val="0"/>
            <w:noProof w:val="0"/>
            <w:color w:val="0077CC"/>
            <w:position w:val="0"/>
            <w:sz w:val="20"/>
            <w:u w:val="single"/>
            <w:vertAlign w:val="baseline"/>
          </w:rPr>
          <w:t xml:space="preserve"> </w:t>
        </w:r>
      </w:hyperlink>
      <w:hyperlink r:id="rId241" w:history="1">
        <w:r>
          <w:rPr>
            <w:rFonts w:ascii="arial" w:eastAsia="arial" w:hAnsi="arial" w:cs="arial"/>
            <w:b/>
            <w:i/>
            <w:strike w:val="0"/>
            <w:noProof w:val="0"/>
            <w:color w:val="0077CC"/>
            <w:position w:val="0"/>
            <w:sz w:val="20"/>
            <w:u w:val="single"/>
            <w:vertAlign w:val="baseline"/>
          </w:rPr>
          <w:t>vance</w:t>
        </w:r>
      </w:hyperlink>
      <w:hyperlink r:id="rId242" w:history="1">
        <w:r>
          <w:rPr>
            <w:rFonts w:ascii="arial" w:eastAsia="arial" w:hAnsi="arial" w:cs="arial"/>
            <w:b w:val="0"/>
            <w:i/>
            <w:strike w:val="0"/>
            <w:noProof w:val="0"/>
            <w:color w:val="0077CC"/>
            <w:position w:val="0"/>
            <w:sz w:val="20"/>
            <w:u w:val="single"/>
            <w:vertAlign w:val="baseline"/>
          </w:rPr>
          <w:t xml:space="preserve"> have to k*ll him :(" / X</w:t>
        </w:r>
      </w:hyperlink>
      <w:r>
        <w:rPr>
          <w:rFonts w:ascii="arial" w:eastAsia="arial" w:hAnsi="arial" w:cs="arial"/>
          <w:b w:val="0"/>
          <w:i w:val="0"/>
          <w:strike w:val="0"/>
          <w:noProof w:val="0"/>
          <w:color w:val="000000"/>
          <w:position w:val="0"/>
          <w:sz w:val="20"/>
          <w:u w:val="none"/>
          <w:vertAlign w:val="baseline"/>
        </w:rPr>
        <w:t> </w:t>
      </w:r>
      <w:hyperlink r:id="rId243" w:history="1">
        <w:r>
          <w:rPr>
            <w:rFonts w:ascii="arial" w:eastAsia="arial" w:hAnsi="arial" w:cs="arial"/>
            <w:b w:val="0"/>
            <w:i/>
            <w:strike w:val="0"/>
            <w:noProof w:val="0"/>
            <w:color w:val="0077CC"/>
            <w:position w:val="0"/>
            <w:sz w:val="20"/>
            <w:u w:val="single"/>
            <w:vertAlign w:val="baseline"/>
          </w:rPr>
          <w:t xml:space="preserve">RezMundo on X: "@KylePM131 @JustAJaneJ It's highly likely the VP killed the Pope. The Pope did not like </w:t>
        </w:r>
      </w:hyperlink>
      <w:hyperlink r:id="rId244" w:history="1">
        <w:r>
          <w:rPr>
            <w:rFonts w:ascii="arial" w:eastAsia="arial" w:hAnsi="arial" w:cs="arial"/>
            <w:b/>
            <w:i/>
            <w:strike w:val="0"/>
            <w:noProof w:val="0"/>
            <w:color w:val="0077CC"/>
            <w:position w:val="0"/>
            <w:sz w:val="20"/>
            <w:u w:val="single"/>
            <w:vertAlign w:val="baseline"/>
          </w:rPr>
          <w:t>JD</w:t>
        </w:r>
      </w:hyperlink>
      <w:hyperlink r:id="rId245" w:history="1">
        <w:r>
          <w:rPr>
            <w:rFonts w:ascii="arial" w:eastAsia="arial" w:hAnsi="arial" w:cs="arial"/>
            <w:b w:val="0"/>
            <w:i/>
            <w:strike w:val="0"/>
            <w:noProof w:val="0"/>
            <w:color w:val="0077CC"/>
            <w:position w:val="0"/>
            <w:sz w:val="20"/>
            <w:u w:val="single"/>
            <w:vertAlign w:val="baseline"/>
          </w:rPr>
          <w:t xml:space="preserve"> </w:t>
        </w:r>
      </w:hyperlink>
      <w:hyperlink r:id="rId246" w:history="1">
        <w:r>
          <w:rPr>
            <w:rFonts w:ascii="arial" w:eastAsia="arial" w:hAnsi="arial" w:cs="arial"/>
            <w:b/>
            <w:i/>
            <w:strike w:val="0"/>
            <w:noProof w:val="0"/>
            <w:color w:val="0077CC"/>
            <w:position w:val="0"/>
            <w:sz w:val="20"/>
            <w:u w:val="single"/>
            <w:vertAlign w:val="baseline"/>
          </w:rPr>
          <w:t>Vance</w:t>
        </w:r>
      </w:hyperlink>
      <w:hyperlink r:id="rId247" w:history="1">
        <w:r>
          <w:rPr>
            <w:rFonts w:ascii="arial" w:eastAsia="arial" w:hAnsi="arial" w:cs="arial"/>
            <w:b w:val="0"/>
            <w:i/>
            <w:strike w:val="0"/>
            <w:noProof w:val="0"/>
            <w:color w:val="0077CC"/>
            <w:position w:val="0"/>
            <w:sz w:val="20"/>
            <w:u w:val="single"/>
            <w:vertAlign w:val="baseline"/>
          </w:rPr>
          <w:t xml:space="preserve"> and was adamantly against his policies. The Pope said </w:t>
        </w:r>
      </w:hyperlink>
      <w:hyperlink r:id="rId248" w:history="1">
        <w:r>
          <w:rPr>
            <w:rFonts w:ascii="arial" w:eastAsia="arial" w:hAnsi="arial" w:cs="arial"/>
            <w:b/>
            <w:i/>
            <w:strike w:val="0"/>
            <w:noProof w:val="0"/>
            <w:color w:val="0077CC"/>
            <w:position w:val="0"/>
            <w:sz w:val="20"/>
            <w:u w:val="single"/>
            <w:vertAlign w:val="baseline"/>
          </w:rPr>
          <w:t>JD</w:t>
        </w:r>
      </w:hyperlink>
      <w:hyperlink r:id="rId249" w:history="1">
        <w:r>
          <w:rPr>
            <w:rFonts w:ascii="arial" w:eastAsia="arial" w:hAnsi="arial" w:cs="arial"/>
            <w:b w:val="0"/>
            <w:i/>
            <w:strike w:val="0"/>
            <w:noProof w:val="0"/>
            <w:color w:val="0077CC"/>
            <w:position w:val="0"/>
            <w:sz w:val="20"/>
            <w:u w:val="single"/>
            <w:vertAlign w:val="baseline"/>
          </w:rPr>
          <w:t xml:space="preserve"> </w:t>
        </w:r>
      </w:hyperlink>
      <w:hyperlink r:id="rId250" w:history="1">
        <w:r>
          <w:rPr>
            <w:rFonts w:ascii="arial" w:eastAsia="arial" w:hAnsi="arial" w:cs="arial"/>
            <w:b/>
            <w:i/>
            <w:strike w:val="0"/>
            <w:noProof w:val="0"/>
            <w:color w:val="0077CC"/>
            <w:position w:val="0"/>
            <w:sz w:val="20"/>
            <w:u w:val="single"/>
            <w:vertAlign w:val="baseline"/>
          </w:rPr>
          <w:t>Vance</w:t>
        </w:r>
      </w:hyperlink>
      <w:hyperlink r:id="rId251" w:history="1">
        <w:r>
          <w:rPr>
            <w:rFonts w:ascii="arial" w:eastAsia="arial" w:hAnsi="arial" w:cs="arial"/>
            <w:b w:val="0"/>
            <w:i/>
            <w:strike w:val="0"/>
            <w:noProof w:val="0"/>
            <w:color w:val="0077CC"/>
            <w:position w:val="0"/>
            <w:sz w:val="20"/>
            <w:u w:val="single"/>
            <w:vertAlign w:val="baseline"/>
          </w:rPr>
          <w:t xml:space="preserve"> was a bad Catholic." / X</w:t>
        </w:r>
      </w:hyperlink>
      <w:r>
        <w:rPr>
          <w:rFonts w:ascii="arial" w:eastAsia="arial" w:hAnsi="arial" w:cs="arial"/>
          <w:b w:val="0"/>
          <w:i w:val="0"/>
          <w:strike w:val="0"/>
          <w:noProof w:val="0"/>
          <w:color w:val="000000"/>
          <w:position w:val="0"/>
          <w:sz w:val="20"/>
          <w:u w:val="none"/>
          <w:vertAlign w:val="baseline"/>
        </w:rPr>
        <w:t xml:space="preserve">Also read: </w:t>
      </w:r>
      <w:hyperlink r:id="rId252" w:history="1">
        <w:r>
          <w:rPr>
            <w:rFonts w:ascii="arial" w:eastAsia="arial" w:hAnsi="arial" w:cs="arial"/>
            <w:b w:val="0"/>
            <w:i/>
            <w:strike w:val="0"/>
            <w:noProof w:val="0"/>
            <w:color w:val="0077CC"/>
            <w:position w:val="0"/>
            <w:sz w:val="20"/>
            <w:u w:val="single"/>
            <w:vertAlign w:val="baseline"/>
          </w:rPr>
          <w:t>Clay Matthews' Trump Joke On Chicago Bears At NFL Draft Sets Social Media Ablaze | Video</w:t>
        </w:r>
      </w:hyperlink>
      <w:r>
        <w:rPr>
          <w:rFonts w:ascii="arial" w:eastAsia="arial" w:hAnsi="arial" w:cs="arial"/>
          <w:b w:val="0"/>
          <w:i w:val="0"/>
          <w:strike w:val="0"/>
          <w:noProof w:val="0"/>
          <w:color w:val="000000"/>
          <w:position w:val="0"/>
          <w:sz w:val="20"/>
          <w:u w:val="none"/>
          <w:vertAlign w:val="baseline"/>
        </w:rPr>
        <w:t xml:space="preserve"> Pope Francis died on Easter Monday, April 21, 2025, at age 88 in Vatican City's Casa Santa Marta, following a stroke and irreversible cardiocirculatory collapse. The first Latin American pope, Francis' reign at the Vatican lasted a remarkable 12 years.His funeral on April 26 is expected to draw over 200,000 attendees, including global leaders. He will be interred at the Basilica of St. Mary Major, as per his wish.</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1" style="position:absolute;z-index:251697152"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(91%); DEATH &amp; DYING (91%); CATHOLIC POPES (90%); CLERGY &amp; RELIGIOUS VOCATIONS (90%); POPE FRANCIS' DEATH (90%); RELIGION (90%); SOCIAL MEDIA (90%); HOLIDAYS &amp; OBSERVANCES (88%); CHRISTIANS &amp; CHRISTIANITY (79%); EASTER SEASON (79%); TALKS &amp; MEETINGS (78%)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BROADCASTING INDUSTRY (73%)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POPE FRANCIS I (90%); DONALD TRUMP (58%)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(51%); VATICAN CITY (93%); EUROPE (92%); COLOMBIA (79%); LATIN AMERICA (78%); SOUTH AMERICA (73%); SOUTHERN EUROPE (59%); Departamento del Magdalena; Vatican City &amp; Colombia; Europe, Southern Europe; Americas, South America</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JD</w:t>
        </w:r>
      </w:hyperlink>
      <w:hyperlink r:id="rId260" w:history="1">
        <w:r>
          <w:rPr>
            <w:rFonts w:ascii="arial" w:eastAsia="arial" w:hAnsi="arial" w:cs="arial"/>
            <w:b/>
            <w:i/>
            <w:strike w:val="0"/>
            <w:color w:val="0077CC"/>
            <w:sz w:val="28"/>
            <w:u w:val="single"/>
            <w:vertAlign w:val="baseline"/>
          </w:rPr>
          <w:t xml:space="preserve"> </w:t>
        </w:r>
      </w:hyperlink>
      <w:hyperlink r:id="rId261" w:history="1">
        <w:r>
          <w:rPr>
            <w:rFonts w:ascii="arial" w:eastAsia="arial" w:hAnsi="arial" w:cs="arial"/>
            <w:b/>
            <w:i/>
            <w:strike w:val="0"/>
            <w:color w:val="0077CC"/>
            <w:sz w:val="28"/>
            <w:u w:val="single"/>
            <w:vertAlign w:val="baseline"/>
          </w:rPr>
          <w:t>Vance</w:t>
        </w:r>
      </w:hyperlink>
      <w:hyperlink r:id="rId262" w:history="1">
        <w:r>
          <w:rPr>
            <w:rFonts w:ascii="arial" w:eastAsia="arial" w:hAnsi="arial" w:cs="arial"/>
            <w:b/>
            <w:i/>
            <w:strike w:val="0"/>
            <w:color w:val="0077CC"/>
            <w:sz w:val="28"/>
            <w:u w:val="single"/>
            <w:vertAlign w:val="baseline"/>
          </w:rPr>
          <w:t xml:space="preserve"> Religion: Is the US Vice President Christian or Hindu?</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920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tours India this week with his wife Usha and their three children, public curiosity around the couple's religious backgrounds has grown. From a temple visit in New Delhi to a recent tribute to Pope Francis,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personal expressions of faith have come under renewed spotlight—particularly as he and Usha represent a rare interfaith dynamic at the highest levels of American public life.On Easter Sunday, one of the holiest days in the Christian calendar,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a heartfelt message mourning the passing of Pope Francis, calling him a “beloved shepherd.” Just a day later, he was seen with his family at the Swaminarayan Akshardham Temple, where their children—Ewan, Vivek, and Mirabel—were dressed in traditional Indian clothing: kurta-pyjamas for the boys and a colourful Anarkali for their sister. The family also visited a handicrafts emporium and is set to travel across Delhi, Jaipur, and Agra as part of the vice president’s four-day India itinerary.In a post shared on X,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“Thank you all so much for your hospitality and kindness in welcoming me and my family to this beautiful place. It is a great credit to India that you built a beautiful temple with precision and care.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kids, in particular, loved it. God bless.”But the warm optics have also prompted a deeper question: what faith does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actually follow? And what about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Catholic ConvertThough raised in a loosely Christian household,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not baptised as a child and did not affiliate with any denomination. That changed in 2019, when he was formally baptised into the Catholic Church at St. Gertrude Priory, a Dominican parish in Cincinnati. He chose St. Augustine as his patron saint—a nod to his intellectual approach to theology and faith.“I became persuaded over time that Catholicism was true,”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American Conservative. “I was raised Christian, but never had a super-strong attachment to any denomination... I started out with a clean slate.”</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conversion placed him within a long tradition of Catholic American leaders, including President Joe Biden and John F. Kennedy. He has since described his faith as central to his worldview and public values.Usha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Proudly HinduUsha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(ne Chilukuri), a Yale-educated lawyer and the first Indian American Second Lady of the United States, comes from a deeply spiritual Hindu background. Her family practises Hinduism with devotion, and Usha has remained closely connected to those traditions throughout her life.When she married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in Kentucky in 2014, the couple held both a civil ceremony and a traditional Hindu wedding officiated by a pundit. According to The New York Times, this dual celebration reflected the interfaith harmony at the heart of their relationship.</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often credited Usha with helping him reconnect with faith during their time at Yale Law School, describing her religious grounding as a key influence in his own spiritual journey.An Interfaith Portrait in the Global ArenaAs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continues his India visit, his family offers a quiet but powerful symbol of the increasingly multicultural and multifaith fabric of American leadership. The sight of their children in Indian attire at a Hindu temple, shortly after their father paid tribute to a Catholic pope, encapsulates the blending of traditions that defines their home life.So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Christian or Hindu?He is Catholic. His wife, Usha, is Hindu. And together, they represent a new face of American diplomacy—one that embodies both tradition and diversity, belief and respect. For Reprint Rights: timescontent.com</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4" style="position:absolute;z-index:251700224"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(93%); CHRISTIANS &amp; CHRISTIANITY (91%); HINDUS &amp; HINDUISM (90%); CATHOLICS &amp; CATHOLICISM (89%); CHILDREN, ADOLESCENTS &amp; TEENS (89%); ECUMENISM &amp; INTERFAITH RELATIONS (89%); WEDDINGS &amp; ENGAGEMENTS (89%); CATHOLIC POPES (78%); EASTER SEASON (78%); THEOLOGY (78%); CHRISTIAN HOLIDAYS &amp; OBSERVANCES (77%); HOLIDAYS &amp; OBSERVANCES (76%); LAW SCHOOLS (73%); LAWYERS (60%)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(73%); LAWYERS (60%)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JOE BIDEN (79%); POPE FRANCIS I (73%)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(78%); CINCINNATI, OH, USA (58%); INDIA (95%); UNITED STATES (95%)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 xml:space="preserve">Best photo we got: </w:t>
        </w:r>
      </w:hyperlink>
      <w:hyperlink r:id="rId270" w:history="1">
        <w:r>
          <w:rPr>
            <w:rFonts w:ascii="arial" w:eastAsia="arial" w:hAnsi="arial" w:cs="arial"/>
            <w:b/>
            <w:i/>
            <w:strike w:val="0"/>
            <w:color w:val="0077CC"/>
            <w:sz w:val="28"/>
            <w:u w:val="single"/>
            <w:vertAlign w:val="baseline"/>
          </w:rPr>
          <w:t>JD</w:t>
        </w:r>
      </w:hyperlink>
      <w:hyperlink r:id="rId271" w:history="1">
        <w:r>
          <w:rPr>
            <w:rFonts w:ascii="arial" w:eastAsia="arial" w:hAnsi="arial" w:cs="arial"/>
            <w:b/>
            <w:i/>
            <w:strike w:val="0"/>
            <w:color w:val="0077CC"/>
            <w:sz w:val="28"/>
            <w:u w:val="single"/>
            <w:vertAlign w:val="baseline"/>
          </w:rPr>
          <w:t xml:space="preserve"> </w:t>
        </w:r>
      </w:hyperlink>
      <w:hyperlink r:id="rId272" w:history="1">
        <w:r>
          <w:rPr>
            <w:rFonts w:ascii="arial" w:eastAsia="arial" w:hAnsi="arial" w:cs="arial"/>
            <w:b/>
            <w:i/>
            <w:strike w:val="0"/>
            <w:color w:val="0077CC"/>
            <w:sz w:val="28"/>
            <w:u w:val="single"/>
            <w:vertAlign w:val="baseline"/>
          </w:rPr>
          <w:t>Vance</w:t>
        </w:r>
      </w:hyperlink>
      <w:hyperlink r:id="rId273" w:history="1">
        <w:r>
          <w:rPr>
            <w:rFonts w:ascii="arial" w:eastAsia="arial" w:hAnsi="arial" w:cs="arial"/>
            <w:b/>
            <w:i/>
            <w:strike w:val="0"/>
            <w:color w:val="0077CC"/>
            <w:sz w:val="28"/>
            <w:u w:val="single"/>
            <w:vertAlign w:val="baseline"/>
          </w:rPr>
          <w:t xml:space="preserve"> shares candid family moment at Taj Mahal</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 09:26 AM GMT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5"/>
        <w:keepNext w:val="0"/>
        <w:spacing w:before="120" w:after="0" w:line="220" w:lineRule="atLeast"/>
        <w:ind w:left="0" w:right="0" w:firstLine="0"/>
        <w:jc w:val="left"/>
      </w:pPr>
      <w:r>
        <w:br/>
      </w:r>
      <w:r>
        <w:pict>
          <v:shape id="_x0000_i1076" type="#_x0000_t75" style="width:102.76pt;height:45.01pt">
            <v:imagedata r:id="rId27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70227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5"/>
        <w:keepNext w:val="0"/>
        <w:spacing w:before="240" w:after="0" w:line="260" w:lineRule="atLeast"/>
        <w:ind w:left="0" w:right="0" w:firstLine="0"/>
        <w:jc w:val="both"/>
      </w:pPr>
      <w:hyperlink r:id="rId275" w:history="1">
        <w:r>
          <w:rPr>
            <w:rFonts w:ascii="arial" w:eastAsia="arial" w:hAnsi="arial" w:cs="arial"/>
            <w:b/>
            <w:i/>
            <w:strike w:val="0"/>
            <w:color w:val="0077CC"/>
            <w:sz w:val="20"/>
            <w:u w:val="single"/>
            <w:vertAlign w:val="baseline"/>
          </w:rPr>
          <w:t>capped off a vibrant day in Agra</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picture-perfect moment-quite literally. On Thursday, he shared a candid family photograph taken at the Taj Mahal, capturing not only the grandeur of the monument but also a lighthearted glimpse into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family's experience in India. The picture, shared on X, showed the Vice President with his wife,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posing in front of the marble marvel. While the blazing sun proved a bit too much for the kids - who squinted adorably in the heat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Usha posed with ease, making the most of the moment. "With three little kids staring into the sun, this was actually the best photo we got at the Taj Mahal today,"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joked in the caption. The Vances dressed for the sweltering summer weather with effortless charm.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sported a navy blue blazer over a pale blue shirt and beige trousers, while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opted for her signature simple elegance in a striped midi dress. Their sons, Ewan and Vivek, twinned in printed bandhgala kurtas and pyjamas, while their daughter Mirabel wore a breezy striped blouse and flared pants. Earlier in the trip,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visited Delhi's Akshardham Temple and met Prime Minister Narendra Modi at his residence, a meeting that clearly left an impression on the children.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speaking at the Rajasthan International Centre in Jaipur, revealed how</w:t>
      </w:r>
    </w:p>
    <w:p>
      <w:pPr>
        <w:pStyle w:val="Normal15"/>
        <w:keepNext w:val="0"/>
        <w:spacing w:before="240" w:after="0" w:line="260" w:lineRule="atLeast"/>
        <w:ind w:left="0" w:right="0" w:firstLine="0"/>
        <w:jc w:val="both"/>
      </w:pPr>
      <w:hyperlink r:id="rId276" w:history="1">
        <w:r>
          <w:rPr>
            <w:rFonts w:ascii="arial" w:eastAsia="arial" w:hAnsi="arial" w:cs="arial"/>
            <w:b/>
            <w:i/>
            <w:strike w:val="0"/>
            <w:color w:val="0077CC"/>
            <w:sz w:val="20"/>
            <w:u w:val="single"/>
            <w:vertAlign w:val="baseline"/>
          </w:rPr>
          <w:t>deeply touched his children were by PM Modi's warmth.</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son Ewan is seven years old. Yesterday we had dinner at the Prime Minister's house. The food was so good, and he was so kind to our three children. Ewan came to me afterwards and said, 'Dad, I think I can live in India,'"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recalled, adding that the Prime Minister's graciousness had left a lasting impression on the family. However,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explained how after exploring Amber Fort under the Jaipur sun, Ewan revised his declaration with a new suggestion - moving to England instead.</w:t>
      </w:r>
    </w:p>
    <w:p>
      <w:pPr>
        <w:pStyle w:val="Normal15"/>
        <w:keepNext w:val="0"/>
        <w:spacing w:before="240" w:after="0" w:line="260" w:lineRule="atLeast"/>
        <w:ind w:left="0" w:right="0" w:firstLine="0"/>
        <w:jc w:val="both"/>
      </w:pPr>
      <w:hyperlink r:id="rId277" w:history="1">
        <w:r>
          <w:rPr>
            <w:rFonts w:ascii="arial" w:eastAsia="arial" w:hAnsi="arial" w:cs="arial"/>
            <w:b/>
            <w:i/>
            <w:strike w:val="0"/>
            <w:color w:val="0077CC"/>
            <w:sz w:val="20"/>
            <w:u w:val="single"/>
            <w:vertAlign w:val="baseline"/>
          </w:rPr>
          <w:t xml:space="preserve">Prime Minister Narendra Modi met </w:t>
        </w:r>
      </w:hyperlink>
      <w:hyperlink r:id="rId278" w:history="1">
        <w:r>
          <w:rPr>
            <w:rFonts w:ascii="arial" w:eastAsia="arial" w:hAnsi="arial" w:cs="arial"/>
            <w:b/>
            <w:i/>
            <w:strike w:val="0"/>
            <w:color w:val="0077CC"/>
            <w:sz w:val="20"/>
            <w:u w:val="single"/>
            <w:vertAlign w:val="baseline"/>
          </w:rPr>
          <w:t>JD</w:t>
        </w:r>
      </w:hyperlink>
      <w:hyperlink r:id="rId279" w:history="1">
        <w:r>
          <w:rPr>
            <w:rFonts w:ascii="arial" w:eastAsia="arial" w:hAnsi="arial" w:cs="arial"/>
            <w:b/>
            <w:i/>
            <w:strike w:val="0"/>
            <w:color w:val="0077CC"/>
            <w:sz w:val="20"/>
            <w:u w:val="single"/>
            <w:vertAlign w:val="baseline"/>
          </w:rPr>
          <w:t xml:space="preserve"> </w:t>
        </w:r>
      </w:hyperlink>
      <w:hyperlink r:id="rId280" w:history="1">
        <w:r>
          <w:rPr>
            <w:rFonts w:ascii="arial" w:eastAsia="arial" w:hAnsi="arial" w:cs="arial"/>
            <w:b/>
            <w:i/>
            <w:strike w:val="0"/>
            <w:color w:val="0077CC"/>
            <w:sz w:val="20"/>
            <w:u w:val="single"/>
            <w:vertAlign w:val="baseline"/>
          </w:rPr>
          <w:t>Vance</w:t>
        </w:r>
      </w:hyperlink>
      <w:hyperlink r:id="rId281" w:history="1">
        <w:r>
          <w:rPr>
            <w:rFonts w:ascii="arial" w:eastAsia="arial" w:hAnsi="arial" w:cs="arial"/>
            <w:b/>
            <w:i/>
            <w:strike w:val="0"/>
            <w:color w:val="0077CC"/>
            <w:sz w:val="20"/>
            <w:u w:val="single"/>
            <w:vertAlign w:val="baseline"/>
          </w:rPr>
          <w:t xml:space="preserve"> and his family</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this year and spent some time on the sidelines of the AI Action Summit. The Indian Prime Minister met the Vances, participated in the birthday celebrations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son, Vivek, and also presented him with a gift. Speaking about the gesture during his India visit, the US Vice President remarked that his wife and he were "touched by his graciousness". "He managed to figure out that my second son was turning five in Paris. This was a couple of months ago. Amid a huge international policy conference, he took the time to stop by where I was staying and wish Vivek a very happy birthday and even bring him a gift. Usha and I were genuinely touched by his graciousness," the US Vice President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forged a warm rapport with Prime Minister Narendra Modi during their visit to India, laying a meaningful foundation for a deepening personal and diplomatic relationship.</w:t>
      </w:r>
    </w:p>
    <w:p>
      <w:pPr>
        <w:pStyle w:val="Normal15"/>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Link to Image</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8" style="position:absolute;z-index:25170329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photo we got: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shares candid family moment at Taj Mahal</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9" style="position:absolute;z-index:251704320"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GOVERNMENT BODIES &amp; OFFICES (89%); HEADS OF STATE &amp; GOVERNMENT (89%); PRIME MINISTERS (89%); NATIONAL SECURITY &amp; FOREIGN RELATIONS (73%); CONFERENCES &amp; CONVENTIONS (70%)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PHOTO &amp; VIDEO SHARING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NARENDRA MODI (92%)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RAJASTHAN, INDIA (59%); INDIA (96%); UNITED STATES (92%); ENGLAND (79%)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 xml:space="preserve">Why won't </w:t>
        </w:r>
      </w:hyperlink>
      <w:hyperlink r:id="rId290" w:history="1">
        <w:r>
          <w:rPr>
            <w:rFonts w:ascii="arial" w:eastAsia="arial" w:hAnsi="arial" w:cs="arial"/>
            <w:b/>
            <w:i/>
            <w:strike w:val="0"/>
            <w:color w:val="0077CC"/>
            <w:sz w:val="28"/>
            <w:u w:val="single"/>
            <w:vertAlign w:val="baseline"/>
          </w:rPr>
          <w:t>JD</w:t>
        </w:r>
      </w:hyperlink>
      <w:hyperlink r:id="rId291" w:history="1">
        <w:r>
          <w:rPr>
            <w:rFonts w:ascii="arial" w:eastAsia="arial" w:hAnsi="arial" w:cs="arial"/>
            <w:b/>
            <w:i/>
            <w:strike w:val="0"/>
            <w:color w:val="0077CC"/>
            <w:sz w:val="28"/>
            <w:u w:val="single"/>
            <w:vertAlign w:val="baseline"/>
          </w:rPr>
          <w:t xml:space="preserve"> </w:t>
        </w:r>
      </w:hyperlink>
      <w:hyperlink r:id="rId292" w:history="1">
        <w:r>
          <w:rPr>
            <w:rFonts w:ascii="arial" w:eastAsia="arial" w:hAnsi="arial" w:cs="arial"/>
            <w:b/>
            <w:i/>
            <w:strike w:val="0"/>
            <w:color w:val="0077CC"/>
            <w:sz w:val="28"/>
            <w:u w:val="single"/>
            <w:vertAlign w:val="baseline"/>
          </w:rPr>
          <w:t>Vance</w:t>
        </w:r>
      </w:hyperlink>
      <w:hyperlink r:id="rId293" w:history="1">
        <w:r>
          <w:rPr>
            <w:rFonts w:ascii="arial" w:eastAsia="arial" w:hAnsi="arial" w:cs="arial"/>
            <w:b/>
            <w:i/>
            <w:strike w:val="0"/>
            <w:color w:val="0077CC"/>
            <w:sz w:val="28"/>
            <w:u w:val="single"/>
            <w:vertAlign w:val="baseline"/>
          </w:rPr>
          <w:t xml:space="preserve"> attend Pope Francis's funeral? Here's what he said</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70636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one of the last visitors of Pope Francis on Easter morning on Sunday, hours before his death on Monday. Given the antithetical relationship between the Donald Trump administration and the late Pope,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literally been blamed for Pope's death, albeit some of it was part of internet fun. On Wednesday, as the vice president was in Agra, India, he commented on how he reflected on his meeting with the Pope hours before the Pope passed away and said it was 'pretty crazy'. On being asked as to whether he's planning to attend the funeral of the Pope,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he is neither planning to attend the funeral nor planning not to attend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not yet decided who from the government would attend the funeral. The White House, however, announced that President Trump would be attending the funeral. He would leave Washington on Friday morning to fly to Rome and return Saturday evening. Why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being trolled for a coincidence?</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chance meeting with the Pope hours before Pope's death is a coincidence but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being mercilessly trolled for this. Right-wing American author Ann Coulter even congratulated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while commentators, comedians are not letting this opportunity to mock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the Internet's favorite meme and hence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trolling is back. “I know you’ve not been feeling great, but it’s good see you in better health,”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Pope during his brief meeting. Social media users wondered how fateful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words were that the Pope died soon after. A priest serving as a translator spoke for the pope during their brief conversation.“These are for your children,” the priest said as someone presented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chocolate eggs. Next came a tray of additional gifts, including rosaries and a Vatican tie.“Thank you,”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as he held the dark tie. “So beautiful.”They posed for a photo,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standing to the pope’s right before bidding him farewell. “I pray for you every 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“God bless you.”Jimmy Kimmel commented that now everyone knows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bad at praying too.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he thought about the chance meeting a lot. "It’s pretty crazy, actually,” he said. “Obviously, when I saw him, I didn’t know that he had less than 24 hours still on this Earth,”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added. “I think it was a great blessing. But, you know, he saw a lot of people. I think he affected a lot of lives. And I try to just remember that I was lucky I got to shake his hand.” For Reprint Rights: timescontent.com</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2" style="position:absolute;z-index:251707392"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 POPES (90%); DEATH &amp; DYING (90%); CATHOLICS &amp; CATHOLICISM (89%); TALKS &amp; MEETINGS (89%); RELIGION (78%); EASTER SEASON (73%); SOCIAL MEDIA (71%)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(73%); POPE FRANCIS I (73%)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(56%); INDIA (92%); UNITED STATES (92%); VATICAN CITY (58%)</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3"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300" w:history="1">
        <w:r>
          <w:rPr>
            <w:rFonts w:ascii="arial" w:eastAsia="arial" w:hAnsi="arial" w:cs="arial"/>
            <w:b/>
            <w:i/>
            <w:strike w:val="0"/>
            <w:color w:val="0077CC"/>
            <w:sz w:val="28"/>
            <w:u w:val="single"/>
            <w:vertAlign w:val="baseline"/>
          </w:rPr>
          <w:t xml:space="preserve">Pope Francis meets </w:t>
        </w:r>
      </w:hyperlink>
      <w:hyperlink r:id="rId301" w:history="1">
        <w:r>
          <w:rPr>
            <w:rFonts w:ascii="arial" w:eastAsia="arial" w:hAnsi="arial" w:cs="arial"/>
            <w:b/>
            <w:i/>
            <w:strike w:val="0"/>
            <w:color w:val="0077CC"/>
            <w:sz w:val="28"/>
            <w:u w:val="single"/>
            <w:vertAlign w:val="baseline"/>
          </w:rPr>
          <w:t>JD</w:t>
        </w:r>
      </w:hyperlink>
      <w:hyperlink r:id="rId302" w:history="1">
        <w:r>
          <w:rPr>
            <w:rFonts w:ascii="arial" w:eastAsia="arial" w:hAnsi="arial" w:cs="arial"/>
            <w:b/>
            <w:i/>
            <w:strike w:val="0"/>
            <w:color w:val="0077CC"/>
            <w:sz w:val="28"/>
            <w:u w:val="single"/>
            <w:vertAlign w:val="baseline"/>
          </w:rPr>
          <w:t xml:space="preserve"> </w:t>
        </w:r>
      </w:hyperlink>
      <w:hyperlink r:id="rId303" w:history="1">
        <w:r>
          <w:rPr>
            <w:rFonts w:ascii="arial" w:eastAsia="arial" w:hAnsi="arial" w:cs="arial"/>
            <w:b/>
            <w:i/>
            <w:strike w:val="0"/>
            <w:color w:val="0077CC"/>
            <w:sz w:val="28"/>
            <w:u w:val="single"/>
            <w:vertAlign w:val="baseline"/>
          </w:rPr>
          <w:t>Vance</w:t>
        </w:r>
      </w:hyperlink>
      <w:hyperlink r:id="rId304" w:history="1">
        <w:r>
          <w:rPr>
            <w:rFonts w:ascii="arial" w:eastAsia="arial" w:hAnsi="arial" w:cs="arial"/>
            <w:b/>
            <w:i/>
            <w:strike w:val="0"/>
            <w:color w:val="0077CC"/>
            <w:sz w:val="28"/>
            <w:u w:val="single"/>
            <w:vertAlign w:val="baseline"/>
          </w:rPr>
          <w:t xml:space="preserve"> at his Vatican residence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70944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Pope Francis received the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for a brief greeting at his residence in Casa Santa Marta in the Vatican. According to the Holy See press office, the meeting included an exchange of Easter greetings.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greeting between Pope Francis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place at 11:30 a.m. local time (6:30 a.m. Brasilia time) and lasted just a few minutes, enough time for the exchange of Easter greetings, according to a brief statement from the Vatican.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(19),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met with the Vatican Secretary of State, Cardinal Pietro Parolin. During the meeting, according to the Holy See, they discussed issues on the international agenda, with a focus on countries affected by armed conflicts and serious humanitarian situations, especially those related to immigrants, refugees and prisoners.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cordial conversation, satisfaction was expressed for the good bilateral relations between the Holy See and the United States of America, and the common commitment to protect the right to religious freedom was renewed," the note added.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Good Friday, the Vice President of the United States took part in the celebration of the Lord's Passion in St. Peter's Basilica in the Vatican. Pope Francis was not present at the ceremony.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convert to Catholicism in 2019,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attended the rite accompanied by his wife, Usha, and their three children, occupying a front row seat in front of the papal altar.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official visit to Italy until this Sunday (20),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met with Italian Prime Minister Giorgia Meloni on Friday (19).</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5" style="position:absolute;z-index:25171046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(94%); CATHOLICS &amp; CATHOLICISM (93%); CATHOLIC POPES (90%); EASTER SEASON (90%); HOLIDAYS &amp; OBSERVANCES (90%); NATIONAL SECURITY &amp; FOREIGN RELATIONS (90%); TALKS &amp; MEETINGS (90%); GOVERNMENT BODIES &amp; OFFICES (89%); CHRISTIANS &amp; CHRISTIANITY (88%); CLERGY &amp; RELIGIOUS VOCATIONS (78%); INTERGOVERNMENTAL TALKS (77%); IMMIGRATION (74%); INTERNATIONAL RELATIONS &amp; NATIONAL SECURITY (74%); REFUGEES (74%); FREEDOM OF RELIGION (73%); GOVERNMENT ADVISORS &amp; MINISTERS (73%); HEADS OF STATE &amp; GOVERNMENT (73%); INTERNATIONAL RELATIONS (70%); IMMIGRATION, CITIZENSHIP &amp; DISPLACEMENT (68%); PRIME MINISTERS (50%); Mundo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(91%)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POPE FRANCIS I (90%); GIORGIA MELONI (52%)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(95%); UNITED STATES (92%); ITALY (73%)</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JD</w:t>
        </w:r>
      </w:hyperlink>
      <w:hyperlink r:id="rId312" w:history="1">
        <w:r>
          <w:rPr>
            <w:rFonts w:ascii="arial" w:eastAsia="arial" w:hAnsi="arial" w:cs="arial"/>
            <w:b/>
            <w:i/>
            <w:strike w:val="0"/>
            <w:color w:val="0077CC"/>
            <w:sz w:val="28"/>
            <w:u w:val="single"/>
            <w:vertAlign w:val="baseline"/>
          </w:rPr>
          <w:t xml:space="preserve"> </w:t>
        </w:r>
      </w:hyperlink>
      <w:hyperlink r:id="rId313" w:history="1">
        <w:r>
          <w:rPr>
            <w:rFonts w:ascii="arial" w:eastAsia="arial" w:hAnsi="arial" w:cs="arial"/>
            <w:b/>
            <w:i/>
            <w:strike w:val="0"/>
            <w:color w:val="0077CC"/>
            <w:sz w:val="28"/>
            <w:u w:val="single"/>
            <w:vertAlign w:val="baseline"/>
          </w:rPr>
          <w:t>VANCE</w:t>
        </w:r>
      </w:hyperlink>
      <w:hyperlink r:id="rId314" w:history="1">
        <w:r>
          <w:rPr>
            <w:rFonts w:ascii="arial" w:eastAsia="arial" w:hAnsi="arial" w:cs="arial"/>
            <w:b/>
            <w:i/>
            <w:strike w:val="0"/>
            <w:color w:val="0077CC"/>
            <w:sz w:val="28"/>
            <w:u w:val="single"/>
            <w:vertAlign w:val="baseline"/>
          </w:rPr>
          <w:t xml:space="preserve"> SLAMS DENMARK DURING VISIT TO GREENLAND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Dose 9:00 PM EST CBC-NN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CBC/Radio-Canada. All Rights Reserved</w:t>
      </w:r>
    </w:p>
    <w:p>
      <w:pPr>
        <w:pStyle w:val="Normal18"/>
        <w:keepNext w:val="0"/>
        <w:spacing w:before="120" w:after="0" w:line="220" w:lineRule="atLeast"/>
        <w:ind w:left="0" w:right="0" w:firstLine="0"/>
        <w:jc w:val="left"/>
      </w:pPr>
      <w:r>
        <w:br/>
      </w:r>
      <w:r>
        <w:pict>
          <v:shape id="_x0000_i1087" type="#_x0000_t75" style="width:121.52pt;height:43.51pt">
            <v:imagedata r:id="rId31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ERICA JOHNSON</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xml:space="preserve"> PAUL HUNTER, UNIDENTIFIED MALE SPEAKER, UNIDENTIFIED FEMALE SPEAKER, UNIDENTIFIED MALE SPEAKER 1,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DONALD TRUMP, UNIDENTIFIED MALE SPEAKER 2</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8" style="position:absolute;z-index:25171251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JOHNSON (CBC-TV):</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frustration in Greenland tonight after the visit from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we mentioned earlier. His administration has been pushing for annexation of the Danish territory, but as Paul Hunter shows us, Greenlanders are not having it.</w:t>
      </w:r>
    </w:p>
    <w:p>
      <w:pPr>
        <w:pStyle w:val="Normal18"/>
      </w:pP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Greenland, that giant northern island long eyed by Donald Trump, the message was clear.</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for sale.</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SPEAKER: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 U.S. would stay away.</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SPEAKER 1:</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does not want to be a part of the United States.</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fear that the U.S. is set to somehow annex Greenland heightened by this sudden visit of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along with his wife and a team of senior U.S. security officials.</w:t>
      </w:r>
    </w:p>
    <w:p>
      <w:pPr>
        <w:pStyle w:val="Normal18"/>
      </w:pP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(VICE PRESIDENT OF THE UNITED STATES):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guys. How we doing? Please, at ease.</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Stopping only at a remote U.S. military base on the island, [chanting]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quick to slam Denmark, which still controls aspects of Greenlandic life for failing to keep the region safe from growing threats by Russia and China.</w:t>
      </w:r>
    </w:p>
    <w:p>
      <w:pPr>
        <w:pStyle w:val="Normal18"/>
      </w:pP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(VICE PRESIDENT OF THE UNITED STATES):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Denmark is very simple. You have not done a good job by the people of Greenland.</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name of global security, said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U.S. figures Greenlanders will soon seek full independence, then strike a deal for closer ties with the U.S. on fears the U.S. would use force if Greenland says no to that.</w:t>
      </w:r>
    </w:p>
    <w:p>
      <w:pPr>
        <w:pStyle w:val="Normal18"/>
      </w:pP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(VICE PRESIDENT OF THE UNITED STATES):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think that military force is ever going to be necessary. We think this makes sense.</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international security.</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himself, meanwhile, put it, we have to have it, again, citing security.</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Denmark understands it, I think the European Union understands it, and if they don't, we're going to have to explain it.</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SPEAKER 2:</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Nazis set their sites on the Arctic; Greenland…</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as Trump put this video on his social media platform with the view the U.S. has historically come to the aid of Greenland.</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SPEAKER 2:</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conquer, but to protect.</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HUNTER (REPORTER):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Greenland's new Prime Minister on all of it, there's a lack of respect. Denmark, likewise, said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description of the situation is not fair. Says Donald Trump, the U.S. cannot do without Greenland. Paul Hunter, CBC News, Washington.</w:t>
      </w:r>
    </w:p>
    <w:p>
      <w:pPr>
        <w:pStyle w:val="Normal18"/>
      </w:pP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9" style="position:absolute;z-index:251713536"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NA2503285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(88%); EUROPEAN UNION (78%); FASCISM (78%); GOVERNMENT BODIES &amp; OFFICES (78%); PUBLIC OFFICIALS (78%); US PRESIDENTS (78%); INTERNATIONAL RELATIONS &amp; NATIONAL SECURITY (77%); NATIONAL SECURITY (77%); HEADS OF STATE &amp; GOVERNMENT (73%); ISLANDS &amp; REEFS (71%); PRIME MINISTERS (50%); SOCIAL MEDIA (50%)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ANNEXATIONS (90%); INTERNET VIDEO (73%); SOCIAL MEDIA (50%)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 DENMARK (94%); GREENLAND (94%); CHINA (79%); EUROPE (79%); RUSSIA (79%); ARCTIC (58%); EUROPEAN UNION MEMBER STATES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JD</w:t>
        </w:r>
      </w:hyperlink>
      <w:hyperlink r:id="rId323" w:history="1">
        <w:r>
          <w:rPr>
            <w:rFonts w:ascii="arial" w:eastAsia="arial" w:hAnsi="arial" w:cs="arial"/>
            <w:b/>
            <w:i/>
            <w:strike w:val="0"/>
            <w:color w:val="0077CC"/>
            <w:sz w:val="28"/>
            <w:u w:val="single"/>
            <w:vertAlign w:val="baseline"/>
          </w:rPr>
          <w:t xml:space="preserve"> </w:t>
        </w:r>
      </w:hyperlink>
      <w:hyperlink r:id="rId324" w:history="1">
        <w:r>
          <w:rPr>
            <w:rFonts w:ascii="arial" w:eastAsia="arial" w:hAnsi="arial" w:cs="arial"/>
            <w:b/>
            <w:i/>
            <w:strike w:val="0"/>
            <w:color w:val="0077CC"/>
            <w:sz w:val="28"/>
            <w:u w:val="single"/>
            <w:vertAlign w:val="baseline"/>
          </w:rPr>
          <w:t>Vance</w:t>
        </w:r>
      </w:hyperlink>
      <w:hyperlink r:id="rId325" w:history="1">
        <w:r>
          <w:rPr>
            <w:rFonts w:ascii="arial" w:eastAsia="arial" w:hAnsi="arial" w:cs="arial"/>
            <w:b/>
            <w:i/>
            <w:strike w:val="0"/>
            <w:color w:val="0077CC"/>
            <w:sz w:val="28"/>
            <w:u w:val="single"/>
            <w:vertAlign w:val="baseline"/>
          </w:rPr>
          <w:t xml:space="preserve"> threatens action against viral audio shaming Elon Musk impersonating his voice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1558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reacted to the viral audio clip in which he purportedly slammed Elon Musk for his interference in the government, and for making him and President Donald Trump look bad. While AI tools busted the viral audio as fake,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clarified for once and for all that it was a fake AI-generated clip. "I'm not surprised this guy doesn't have the intelligence to recognize this fact, but I wonder if he has the integrity to delete it now that he knows it's false.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 it could be defamation. I guess we'll find out!"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statement came in reply to a post of Bishop Talbert Swan who shared the video without mentioning anywhere that it was a fake video. "The infighting is in full swing. Happy Monday!" Talbert Swan posted. Before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reacted, his communications director William Martin dismissed the audio and confirmed that it was most certainly not the vice president. Several social media users deleted the link after it was out in the open that the voice was not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though it sounded a lot like his. "Everything that he's doing is getting criticized in the media and he says that he's helping and he's not, he's making us look bad," the voice impersonating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adding that Elon Musk is not even an American as he was born in South Africa but is now cos-playing as the great American leader. Elon Musk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relationship has remained volatile with some accounts claiming that initially, Elon Musk did not like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an interview with NBC News recently said Elon Musk made mistakes during mass firings of federal employees. But they back each other on social media and recently Elon Musk called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best VP and the 'future president'.  For Reprint Rights: timescontent.com</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2" style="position:absolute;z-index:251716608"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INTERVIEWS (78%); SOCIAL MEDIA (78%); ARTIFICIAL INTELLIGENCE FRAUD (77%); DEEPFAKE TECHNOLOGY (77%); PHOTO &amp; VIDEO SHARING (74%); CIVIL SERVICES (73%); GENERATIVE AI (72%); DEFAMATION (70%)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ARTIFICIAL INTELLIGENCE (90%); SOCIAL MEDIA (78%); ARTIFICIAL INTELLIGENCE FRAUD (77%); DEEPFAKE TECHNOLOGY (77%); PHOTO &amp; VIDEO SHARING (74%); GENERATIVE AI (72%)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ELON MUSK (94%); DONALD TRUMP (58%)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SOUTH AFRICA (79%); AFRICA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3"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 xml:space="preserve">PM Modi embraces US VP </w:t>
        </w:r>
      </w:hyperlink>
      <w:hyperlink r:id="rId333" w:history="1">
        <w:r>
          <w:rPr>
            <w:rFonts w:ascii="arial" w:eastAsia="arial" w:hAnsi="arial" w:cs="arial"/>
            <w:b/>
            <w:i/>
            <w:strike w:val="0"/>
            <w:color w:val="0077CC"/>
            <w:sz w:val="28"/>
            <w:u w:val="single"/>
            <w:vertAlign w:val="baseline"/>
          </w:rPr>
          <w:t>JD</w:t>
        </w:r>
      </w:hyperlink>
      <w:hyperlink r:id="rId334" w:history="1">
        <w:r>
          <w:rPr>
            <w:rFonts w:ascii="arial" w:eastAsia="arial" w:hAnsi="arial" w:cs="arial"/>
            <w:b/>
            <w:i/>
            <w:strike w:val="0"/>
            <w:color w:val="0077CC"/>
            <w:sz w:val="28"/>
            <w:u w:val="single"/>
            <w:vertAlign w:val="baseline"/>
          </w:rPr>
          <w:t xml:space="preserve"> </w:t>
        </w:r>
      </w:hyperlink>
      <w:hyperlink r:id="rId335" w:history="1">
        <w:r>
          <w:rPr>
            <w:rFonts w:ascii="arial" w:eastAsia="arial" w:hAnsi="arial" w:cs="arial"/>
            <w:b/>
            <w:i/>
            <w:strike w:val="0"/>
            <w:color w:val="0077CC"/>
            <w:sz w:val="28"/>
            <w:u w:val="single"/>
            <w:vertAlign w:val="baseline"/>
          </w:rPr>
          <w:t>Vance</w:t>
        </w:r>
      </w:hyperlink>
      <w:hyperlink r:id="rId336" w:history="1">
        <w:r>
          <w:rPr>
            <w:rFonts w:ascii="arial" w:eastAsia="arial" w:hAnsi="arial" w:cs="arial"/>
            <w:b/>
            <w:i/>
            <w:strike w:val="0"/>
            <w:color w:val="0077CC"/>
            <w:sz w:val="28"/>
            <w:u w:val="single"/>
            <w:vertAlign w:val="baseline"/>
          </w:rPr>
          <w:t>, meets family | Photos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0"/>
        <w:keepNext w:val="0"/>
        <w:spacing w:before="120" w:after="0" w:line="220" w:lineRule="atLeast"/>
        <w:ind w:left="0" w:right="0" w:firstLine="0"/>
        <w:jc w:val="left"/>
      </w:pPr>
      <w:r>
        <w:br/>
      </w:r>
      <w:r>
        <w:pict>
          <v:shape id="_x0000_i1094" type="#_x0000_t75" style="width:15.19pt;height:15.19pt">
            <v:imagedata r:id="rId15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5" style="position:absolute;z-index:25171865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Prime Minister Narendra Modi met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at 7 Lok Kalyan Marg in New Delhi on Monday. He embraced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interacted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held a bilateral meeting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This is the first bilateral meeting between the two leaders, with trade and tariffs at the top of the agenda for their talks.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will also host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 Vivek, Ewan and Mirabel for dinner. A delegation of senior US officials will also accompany the Vice President.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after his arrival at the Palam airbase,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also visited the Swaminarayan Akshardham Temple,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three children donning traditional Indian attire.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the temple, the US Vice President shared a post on X, saying, "Thank you all so much for your hospitality and kindness in welcoming me and my family to this beautiful place. It is a great credit to India that you built a beautiful temple with precision and care. Our kids, in particular, loved it. God bless."</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also visited the Central Cottage Industries Emporium in Janpath.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marks a key step in the India-US Comprehensive Global Strategic Partnership.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Ministry of External Affairs (MEA) spokesperson Randhir Jaiswal said the visit will cover all key areas of cooperation between the two nations and is expected to strengthen bilateral ties further.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Jaiswal also highlighted the ongoing talks between India and the US regarding a potential trade agreement. "We are talking to the US side so that a bilateral trade agreement can be done," he said, as quoted by ANI.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four-day trip,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also travel to Agra and Jaipur, where he will visit the Taj Mahal and the Amber Fort respectively.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Jaipur, he will also deliver an address on US-India relations at Rajasthan International Centre (RIC).</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37" w:history="1">
        <w:r>
          <w:rPr>
            <w:rFonts w:ascii="arial" w:eastAsia="arial" w:hAnsi="arial" w:cs="arial"/>
            <w:b w:val="0"/>
            <w:i/>
            <w:strike w:val="0"/>
            <w:noProof w:val="0"/>
            <w:color w:val="0077CC"/>
            <w:position w:val="0"/>
            <w:sz w:val="20"/>
            <w:u w:val="single"/>
            <w:vertAlign w:val="baseline"/>
          </w:rPr>
          <w:t>contentservices@htdigital.in</w:t>
        </w:r>
      </w:hyperlink>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6" style="position:absolute;z-index:251719680"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BODIES &amp; OFFICES (90%); HEADS OF STATE &amp; GOVERNMENT (89%); INTERGOVERNMENTAL TALKS (89%); INTERNATIONAL RELATIONS &amp; NATIONAL SECURITY (89%); AGREEMENTS (78%); PRIME MINISTERS (78%); STATE DEPARTMENTS &amp; FOREIGN SERVICES (78%); INTERNATIONAL TRADE (77%); TRADE TREATIES &amp; AGREEMENTS (77%); TREATIES &amp; AGREEMENTS (77%); STRATEGIC PARTNERSHIPS (66%); ALLIANCES &amp; PARTNERSHIPS (65%)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RAJASTHAN, INDIA (74%); INDIA (97%); UNITED STATES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7"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 xml:space="preserve">PM Modi, </w:t>
        </w:r>
      </w:hyperlink>
      <w:hyperlink r:id="rId345" w:history="1">
        <w:r>
          <w:rPr>
            <w:rFonts w:ascii="arial" w:eastAsia="arial" w:hAnsi="arial" w:cs="arial"/>
            <w:b/>
            <w:i/>
            <w:strike w:val="0"/>
            <w:color w:val="0077CC"/>
            <w:sz w:val="28"/>
            <w:u w:val="single"/>
            <w:vertAlign w:val="baseline"/>
          </w:rPr>
          <w:t>JD</w:t>
        </w:r>
      </w:hyperlink>
      <w:hyperlink r:id="rId346" w:history="1">
        <w:r>
          <w:rPr>
            <w:rFonts w:ascii="arial" w:eastAsia="arial" w:hAnsi="arial" w:cs="arial"/>
            <w:b/>
            <w:i/>
            <w:strike w:val="0"/>
            <w:color w:val="0077CC"/>
            <w:sz w:val="28"/>
            <w:u w:val="single"/>
            <w:vertAlign w:val="baseline"/>
          </w:rPr>
          <w:t xml:space="preserve"> </w:t>
        </w:r>
      </w:hyperlink>
      <w:hyperlink r:id="rId347" w:history="1">
        <w:r>
          <w:rPr>
            <w:rFonts w:ascii="arial" w:eastAsia="arial" w:hAnsi="arial" w:cs="arial"/>
            <w:b/>
            <w:i/>
            <w:strike w:val="0"/>
            <w:color w:val="0077CC"/>
            <w:sz w:val="28"/>
            <w:u w:val="single"/>
            <w:vertAlign w:val="baseline"/>
          </w:rPr>
          <w:t>Vance</w:t>
        </w:r>
      </w:hyperlink>
      <w:hyperlink r:id="rId348" w:history="1">
        <w:r>
          <w:rPr>
            <w:rFonts w:ascii="arial" w:eastAsia="arial" w:hAnsi="arial" w:cs="arial"/>
            <w:b/>
            <w:i/>
            <w:strike w:val="0"/>
            <w:color w:val="0077CC"/>
            <w:sz w:val="28"/>
            <w:u w:val="single"/>
            <w:vertAlign w:val="baseline"/>
          </w:rPr>
          <w:t xml:space="preserve"> hold talks, welcome 'progress' in India-US trade agreement negotiations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1"/>
        <w:keepNext w:val="0"/>
        <w:spacing w:before="120" w:after="0" w:line="220" w:lineRule="atLeast"/>
        <w:ind w:left="0" w:right="0" w:firstLine="0"/>
        <w:jc w:val="left"/>
      </w:pPr>
      <w:r>
        <w:br/>
      </w:r>
      <w:r>
        <w:pict>
          <v:shape id="_x0000_i1098" type="#_x0000_t75" style="width:15.19pt;height:15.19pt">
            <v:imagedata r:id="rId15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9" style="position:absolute;z-index:25172172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Prime Minister Narendra Modi on Monday held talks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his residence in the national capital, where the two leaders "reviewed and positively assessed" the progress in various areas of bilateral cooperation.</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arrived in India on a four-day visit today, met PM Modi at the latter's 7, Lok Kalyan Marg house.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also interacted with the Prime Minister.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meeting, PM Modi fondly recalled his visit to Washington D.C. in February and his "fruitful" discussions with US President Donald Trump, which laid down the roadmap for close cooperation between India and the US, said an official statement.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welcomed the significant progress in the negotiations for a mutually beneficial India-US Bilateral Trade Agreement, which is focused on the welfare of the people of the countries.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they noted continued efforts towards enhancing cooperation in energy, defence, strategic technologies and other areas," the statement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live updates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visit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Modi and Donald Trump's deputy exchanged views on various regional and global issues of mutual interest and called for dialogue and diplomacy as the way forward.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wished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 "pleasant and productive stay in India".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conveyed his warm greetings to President Trump and said that he looked forward to his visit to India later this year.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arrived, PM Modi gave a warm welcome to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 Ewan, Vivek and Mirabel. He embraced the Vice President and interacted with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the Prime Minister can also be seen interacting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Modi later gifted a peacock feather each to Ewan, Vivek and Mirabel.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visited Delhi's famous Akshardham Temple.</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49" w:history="1">
        <w:r>
          <w:rPr>
            <w:rFonts w:ascii="arial" w:eastAsia="arial" w:hAnsi="arial" w:cs="arial"/>
            <w:b w:val="0"/>
            <w:i/>
            <w:strike w:val="0"/>
            <w:noProof w:val="0"/>
            <w:color w:val="0077CC"/>
            <w:position w:val="0"/>
            <w:sz w:val="20"/>
            <w:u w:val="single"/>
            <w:vertAlign w:val="baseline"/>
          </w:rPr>
          <w:t>contentservices@htdigital.in</w:t>
        </w:r>
      </w:hyperlink>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0" style="position:absolute;z-index:251722752"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GOVERNMENT BODIES &amp; OFFICES (90%); HEADS OF STATE &amp; GOVERNMENT (90%); INTERGOVERNMENTAL TALKS (90%); INTERNATIONAL RELATIONS &amp; NATIONAL SECURITY (90%); PRIME MINISTERS (90%); TALKS &amp; MEETINGS (90%); TREATIES &amp; AGREEMENTS (90%); TRADE DEVELOPMENT (78%); INTERNATIONAL TRADE (77%); TRADE TREATIES &amp; AGREEMENTS (77%)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NARENDRA MODI (79%); DONALD TRUMP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INDIA (98%); UNITED STATES (93%)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 xml:space="preserve">US Vice President </w:t>
        </w:r>
      </w:hyperlink>
      <w:hyperlink r:id="rId357" w:history="1">
        <w:r>
          <w:rPr>
            <w:rFonts w:ascii="arial" w:eastAsia="arial" w:hAnsi="arial" w:cs="arial"/>
            <w:b/>
            <w:i/>
            <w:strike w:val="0"/>
            <w:color w:val="0077CC"/>
            <w:sz w:val="28"/>
            <w:u w:val="single"/>
            <w:vertAlign w:val="baseline"/>
          </w:rPr>
          <w:t>JD</w:t>
        </w:r>
      </w:hyperlink>
      <w:hyperlink r:id="rId358" w:history="1">
        <w:r>
          <w:rPr>
            <w:rFonts w:ascii="arial" w:eastAsia="arial" w:hAnsi="arial" w:cs="arial"/>
            <w:b/>
            <w:i/>
            <w:strike w:val="0"/>
            <w:color w:val="0077CC"/>
            <w:sz w:val="28"/>
            <w:u w:val="single"/>
            <w:vertAlign w:val="baseline"/>
          </w:rPr>
          <w:t xml:space="preserve"> </w:t>
        </w:r>
      </w:hyperlink>
      <w:hyperlink r:id="rId359" w:history="1">
        <w:r>
          <w:rPr>
            <w:rFonts w:ascii="arial" w:eastAsia="arial" w:hAnsi="arial" w:cs="arial"/>
            <w:b/>
            <w:i/>
            <w:strike w:val="0"/>
            <w:color w:val="0077CC"/>
            <w:sz w:val="28"/>
            <w:u w:val="single"/>
            <w:vertAlign w:val="baseline"/>
          </w:rPr>
          <w:t>Vance</w:t>
        </w:r>
      </w:hyperlink>
      <w:hyperlink r:id="rId360" w:history="1">
        <w:r>
          <w:rPr>
            <w:rFonts w:ascii="arial" w:eastAsia="arial" w:hAnsi="arial" w:cs="arial"/>
            <w:b/>
            <w:i/>
            <w:strike w:val="0"/>
            <w:color w:val="0077CC"/>
            <w:sz w:val="28"/>
            <w:u w:val="single"/>
            <w:vertAlign w:val="baseline"/>
          </w:rPr>
          <w:t>, wife Usha arrive in India</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6:30 AM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22"/>
        <w:keepNext w:val="0"/>
        <w:spacing w:before="120" w:after="0" w:line="220" w:lineRule="atLeast"/>
        <w:ind w:left="0" w:right="0" w:firstLine="0"/>
        <w:jc w:val="left"/>
      </w:pPr>
      <w:r>
        <w:br/>
      </w:r>
      <w:r>
        <w:pict>
          <v:shape id="_x0000_i1102" type="#_x0000_t75" style="width:0;height:0"/>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3" style="position:absolute;z-index:25172480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Monday arrived in India to commence his four-day visit to the South Asian country.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flight arrived at New Delhi's Palam Airport.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scheduled to meet Indian PM Narendra Modi later in the day.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arrives in New Delhi: Receives ceremonial Guard of </w:t>
      </w:r>
      <w:hyperlink r:id="rId361" w:anchor="India#USA#JDVance@MEAIndiapic.twitter.com" w:history="1">
        <w:r>
          <w:rPr>
            <w:rFonts w:ascii="arial" w:eastAsia="arial" w:hAnsi="arial" w:cs="arial"/>
            <w:b w:val="0"/>
            <w:i/>
            <w:strike w:val="0"/>
            <w:noProof w:val="0"/>
            <w:color w:val="0077CC"/>
            <w:position w:val="0"/>
            <w:sz w:val="20"/>
            <w:u w:val="single"/>
            <w:vertAlign w:val="baseline"/>
          </w:rPr>
          <w:t>Honour.#India#USA#JDVance@MEAIndiapic.twitter.com</w:t>
        </w:r>
      </w:hyperlink>
      <w:r>
        <w:rPr>
          <w:rFonts w:ascii="arial" w:eastAsia="arial" w:hAnsi="arial" w:cs="arial"/>
          <w:b w:val="0"/>
          <w:i w:val="0"/>
          <w:strike w:val="0"/>
          <w:noProof w:val="0"/>
          <w:color w:val="000000"/>
          <w:position w:val="0"/>
          <w:sz w:val="20"/>
          <w:u w:val="none"/>
          <w:vertAlign w:val="baseline"/>
        </w:rPr>
        <w:t>/BBS2PMMfFk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 India Radio News (@airnewsalerts) April 21, 2025</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visiting India in the shadow of President Donald Trump's recent announcement of US trade tariffs.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of the United States of America, H.E. Mr. J.D.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will pay an Official Visit to India from 21 to 24 April 2025," read a statement issued by the Ministry of External Affairs earlier.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visit to India.</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Modi To Host Dinner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Modi is set to host a dinner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Second Lady Usha on Monday evening, after holding talks with the US Vice President focusing on trade, tariff, and several other key issues, media reports said.</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arrives in New Delhi for his first official visit to India. </w:t>
      </w:r>
      <w:hyperlink r:id="rId362" w:anchor="India#USA#JDVance@MEAIndiapic.twitter.com" w:history="1">
        <w:r>
          <w:rPr>
            <w:rFonts w:ascii="arial" w:eastAsia="arial" w:hAnsi="arial" w:cs="arial"/>
            <w:b w:val="0"/>
            <w:i/>
            <w:strike w:val="0"/>
            <w:noProof w:val="0"/>
            <w:color w:val="0077CC"/>
            <w:position w:val="0"/>
            <w:sz w:val="20"/>
            <w:u w:val="single"/>
            <w:vertAlign w:val="baseline"/>
          </w:rPr>
          <w:t>#India#USA#JDVance@MEAIndiapic.twitter.com</w:t>
        </w:r>
      </w:hyperlink>
      <w:r>
        <w:rPr>
          <w:rFonts w:ascii="arial" w:eastAsia="arial" w:hAnsi="arial" w:cs="arial"/>
          <w:b w:val="0"/>
          <w:i w:val="0"/>
          <w:strike w:val="0"/>
          <w:noProof w:val="0"/>
          <w:color w:val="000000"/>
          <w:position w:val="0"/>
          <w:sz w:val="20"/>
          <w:u w:val="none"/>
          <w:vertAlign w:val="baseline"/>
        </w:rPr>
        <w:t>/gO6FAyt780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 India Radio News (@airnewsalerts) April 21, 2025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Delhi,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travel to Jaipur and Agra.</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'Opportunity'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Ministry of External Affairs said the visit will provide an opportunity for both sides to review the progress in bilateral relations and the implementation of the outcomes of the India-U.S. Joint Statement issued on 13 February 2025 during the visit of the Prime Minister to the 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will also exchange views on regional and global developments of mutual interest," MEA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met Donald Trump during his visit to the USA in February, just days after the President's inauguration ceremony was held.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trade war with China, US President Donald Trump this month announced a 90-day hold on the implementation of the latest tariffs, announced by his administration, for all other countries, including India, except Beijing.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Indian Embassy website, US is the largest trading partner of India with overall bilateral trade in goods and services of $190.1 billion for calendar year 2023.</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4" style="position:absolute;z-index:251725824"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(89%); TALKS &amp; MEETINGS (89%); NATIONAL SECURITY &amp; FOREIGN RELATIONS (88%); STATE DEPARTMENTS &amp; FOREIGN SERVICES (88%); TARIFFS &amp; DUTIES (88%); US PRESIDENTS (79%); INTERNATIONAL RELATIONS &amp; NATIONAL SECURITY (78%); TRUMP'S FIRST 100 DAYS (78%); TAXES &amp; TAXATION (75%); INTERNATIONAL TRADE (74%); HEADS OF STATE &amp; GOVERNMENT (73%); INTERGOVERNMENTAL TALKS (71%); PRIME MINISTERS (71%); INTERNATIONAL RELATIONS (69%); TRADE DISPUTES (69%); EMBASSIES &amp; CONSULATES (68%)</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 NARENDRA MODI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BEIJING, CHINA (52%); NORTH CENTRAL CHINA (52%); INDIA (99%); UNITED STATES (97%); ASIA (79%); CHINA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 xml:space="preserve">'Quite a metaphor': </w:t>
        </w:r>
      </w:hyperlink>
      <w:hyperlink r:id="rId370" w:history="1">
        <w:r>
          <w:rPr>
            <w:rFonts w:ascii="arial" w:eastAsia="arial" w:hAnsi="arial" w:cs="arial"/>
            <w:b/>
            <w:i/>
            <w:strike w:val="0"/>
            <w:color w:val="0077CC"/>
            <w:sz w:val="28"/>
            <w:u w:val="single"/>
            <w:vertAlign w:val="baseline"/>
          </w:rPr>
          <w:t>JD</w:t>
        </w:r>
      </w:hyperlink>
      <w:hyperlink r:id="rId371" w:history="1">
        <w:r>
          <w:rPr>
            <w:rFonts w:ascii="arial" w:eastAsia="arial" w:hAnsi="arial" w:cs="arial"/>
            <w:b/>
            <w:i/>
            <w:strike w:val="0"/>
            <w:color w:val="0077CC"/>
            <w:sz w:val="28"/>
            <w:u w:val="single"/>
            <w:vertAlign w:val="baseline"/>
          </w:rPr>
          <w:t xml:space="preserve"> </w:t>
        </w:r>
      </w:hyperlink>
      <w:hyperlink r:id="rId372" w:history="1">
        <w:r>
          <w:rPr>
            <w:rFonts w:ascii="arial" w:eastAsia="arial" w:hAnsi="arial" w:cs="arial"/>
            <w:b/>
            <w:i/>
            <w:strike w:val="0"/>
            <w:color w:val="0077CC"/>
            <w:sz w:val="28"/>
            <w:u w:val="single"/>
            <w:vertAlign w:val="baseline"/>
          </w:rPr>
          <w:t>Vance</w:t>
        </w:r>
      </w:hyperlink>
      <w:hyperlink r:id="rId373" w:history="1">
        <w:r>
          <w:rPr>
            <w:rFonts w:ascii="arial" w:eastAsia="arial" w:hAnsi="arial" w:cs="arial"/>
            <w:b/>
            <w:i/>
            <w:strike w:val="0"/>
            <w:color w:val="0077CC"/>
            <w:sz w:val="28"/>
            <w:u w:val="single"/>
            <w:vertAlign w:val="baseline"/>
          </w:rPr>
          <w:t xml:space="preserve"> brutally mocked after dropping national championship trophy</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Alternet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8:58 PM EST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Alternet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6" style="position:absolute;z-index:251727872"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14th, 2025 (</w:t>
      </w:r>
      <w:hyperlink r:id="rId374" w:history="1">
        <w:r>
          <w:rPr>
            <w:rFonts w:ascii="arial" w:eastAsia="arial" w:hAnsi="arial" w:cs="arial"/>
            <w:b w:val="0"/>
            <w:i/>
            <w:strike w:val="0"/>
            <w:noProof w:val="0"/>
            <w:color w:val="0077CC"/>
            <w:position w:val="0"/>
            <w:sz w:val="20"/>
            <w:u w:val="single"/>
            <w:vertAlign w:val="baseline"/>
          </w:rPr>
          <w:t>Alternet</w:t>
        </w:r>
      </w:hyperlink>
      <w:r>
        <w:rPr>
          <w:rFonts w:ascii="arial" w:eastAsia="arial" w:hAnsi="arial" w:cs="arial"/>
          <w:b w:val="0"/>
          <w:i w:val="0"/>
          <w:strike w:val="0"/>
          <w:noProof w:val="0"/>
          <w:color w:val="000000"/>
          <w:position w:val="0"/>
          <w:sz w:val="20"/>
          <w:u w:val="none"/>
          <w:vertAlign w:val="baseline"/>
        </w:rPr>
        <w:t xml:space="preserve"> — Delivered by </w:t>
      </w:r>
      <w:hyperlink r:id="rId3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appeared to accidentally break the College Football Playoff national championship trophy on the White House lawn during the Ohio State University football team's visit to the White House on Monday to celebrate their win over Notre Dame in January.</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clip showing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dropping the trophy went viral on social media, with some users like attorney T. Greg Doucette calling it a "</w:t>
      </w:r>
      <w:hyperlink r:id="rId376" w:history="1">
        <w:r>
          <w:rPr>
            <w:rFonts w:ascii="arial" w:eastAsia="arial" w:hAnsi="arial" w:cs="arial"/>
            <w:b w:val="0"/>
            <w:i/>
            <w:strike w:val="0"/>
            <w:noProof w:val="0"/>
            <w:color w:val="0077CC"/>
            <w:position w:val="0"/>
            <w:sz w:val="20"/>
            <w:u w:val="single"/>
            <w:vertAlign w:val="baseline"/>
          </w:rPr>
          <w:t>quite a metaphor" for the Trump administration's handling of government affairs.</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 James Surowiecki </w:t>
      </w:r>
      <w:hyperlink r:id="rId377" w:history="1">
        <w:r>
          <w:rPr>
            <w:rFonts w:ascii="arial" w:eastAsia="arial" w:hAnsi="arial" w:cs="arial"/>
            <w:b w:val="0"/>
            <w:i/>
            <w:strike w:val="0"/>
            <w:noProof w:val="0"/>
            <w:color w:val="0077CC"/>
            <w:position w:val="0"/>
            <w:sz w:val="20"/>
            <w:u w:val="single"/>
            <w:vertAlign w:val="baseline"/>
          </w:rPr>
          <w:t xml:space="preserve">wrote on the social platform X, "Perfect metaphor for what Trump and </w:t>
        </w:r>
      </w:hyperlink>
      <w:hyperlink r:id="rId378" w:history="1">
        <w:r>
          <w:rPr>
            <w:rFonts w:ascii="arial" w:eastAsia="arial" w:hAnsi="arial" w:cs="arial"/>
            <w:b/>
            <w:i/>
            <w:strike w:val="0"/>
            <w:noProof w:val="0"/>
            <w:color w:val="0077CC"/>
            <w:position w:val="0"/>
            <w:sz w:val="20"/>
            <w:u w:val="single"/>
            <w:vertAlign w:val="baseline"/>
          </w:rPr>
          <w:t>Vance</w:t>
        </w:r>
      </w:hyperlink>
      <w:hyperlink r:id="rId379" w:history="1">
        <w:r>
          <w:rPr>
            <w:rFonts w:ascii="arial" w:eastAsia="arial" w:hAnsi="arial" w:cs="arial"/>
            <w:b w:val="0"/>
            <w:i/>
            <w:strike w:val="0"/>
            <w:noProof w:val="0"/>
            <w:color w:val="0077CC"/>
            <w:position w:val="0"/>
            <w:sz w:val="20"/>
            <w:u w:val="single"/>
            <w:vertAlign w:val="baseline"/>
          </w:rPr>
          <w:t xml:space="preserve"> are doing to the US economy."</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380" w:history="1">
        <w:r>
          <w:rPr>
            <w:rFonts w:ascii="arial" w:eastAsia="arial" w:hAnsi="arial" w:cs="arial"/>
            <w:b/>
            <w:i/>
            <w:strike w:val="0"/>
            <w:noProof w:val="0"/>
            <w:color w:val="0077CC"/>
            <w:position w:val="0"/>
            <w:sz w:val="20"/>
            <w:u w:val="single"/>
            <w:vertAlign w:val="baseline"/>
          </w:rPr>
          <w:t>JD</w:t>
        </w:r>
      </w:hyperlink>
      <w:hyperlink r:id="rId381" w:history="1">
        <w:r>
          <w:rPr>
            <w:rFonts w:ascii="arial" w:eastAsia="arial" w:hAnsi="arial" w:cs="arial"/>
            <w:b w:val="0"/>
            <w:i/>
            <w:strike w:val="0"/>
            <w:noProof w:val="0"/>
            <w:color w:val="0077CC"/>
            <w:position w:val="0"/>
            <w:sz w:val="20"/>
            <w:u w:val="single"/>
            <w:vertAlign w:val="baseline"/>
          </w:rPr>
          <w:t xml:space="preserve"> </w:t>
        </w:r>
      </w:hyperlink>
      <w:hyperlink r:id="rId382" w:history="1">
        <w:r>
          <w:rPr>
            <w:rFonts w:ascii="arial" w:eastAsia="arial" w:hAnsi="arial" w:cs="arial"/>
            <w:b/>
            <w:i/>
            <w:strike w:val="0"/>
            <w:noProof w:val="0"/>
            <w:color w:val="0077CC"/>
            <w:position w:val="0"/>
            <w:sz w:val="20"/>
            <w:u w:val="single"/>
            <w:vertAlign w:val="baseline"/>
          </w:rPr>
          <w:t>Vance</w:t>
        </w:r>
      </w:hyperlink>
      <w:hyperlink r:id="rId383" w:history="1">
        <w:r>
          <w:rPr>
            <w:rFonts w:ascii="arial" w:eastAsia="arial" w:hAnsi="arial" w:cs="arial"/>
            <w:b w:val="0"/>
            <w:i/>
            <w:strike w:val="0"/>
            <w:noProof w:val="0"/>
            <w:color w:val="0077CC"/>
            <w:position w:val="0"/>
            <w:sz w:val="20"/>
            <w:u w:val="single"/>
            <w:vertAlign w:val="baseline"/>
          </w:rPr>
          <w:t xml:space="preserve"> ridiculed for bizarre rant</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Heather Thomas had a similar comment on the video. "Metaphor," she </w:t>
      </w:r>
      <w:hyperlink r:id="rId384" w:history="1">
        <w:r>
          <w:rPr>
            <w:rFonts w:ascii="arial" w:eastAsia="arial" w:hAnsi="arial" w:cs="arial"/>
            <w:b w:val="0"/>
            <w:i/>
            <w:strike w:val="0"/>
            <w:noProof w:val="0"/>
            <w:color w:val="0077CC"/>
            <w:position w:val="0"/>
            <w:sz w:val="20"/>
            <w:u w:val="single"/>
            <w:vertAlign w:val="baseline"/>
          </w:rPr>
          <w:t>wrote on X while sharing the clip.</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David Pepper said the Vice President was "trying to make people forget Greenland," referring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controversial visit to the territory.</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Jonathan Chait </w:t>
      </w:r>
      <w:hyperlink r:id="rId385" w:history="1">
        <w:r>
          <w:rPr>
            <w:rFonts w:ascii="arial" w:eastAsia="arial" w:hAnsi="arial" w:cs="arial"/>
            <w:b w:val="0"/>
            <w:i/>
            <w:strike w:val="0"/>
            <w:noProof w:val="0"/>
            <w:color w:val="0077CC"/>
            <w:position w:val="0"/>
            <w:sz w:val="20"/>
            <w:u w:val="single"/>
            <w:vertAlign w:val="baseline"/>
          </w:rPr>
          <w:t>joked, "Sorry, Ohio State's national championship is officially revoked. I don't make the rules."</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shared the video on his X account, saying, "I didn't want anyone after Ohio State to get the trophy so I decided to break it."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386" w:history="1">
        <w:r>
          <w:rPr>
            <w:rFonts w:ascii="arial" w:eastAsia="arial" w:hAnsi="arial" w:cs="arial"/>
            <w:b/>
            <w:i/>
            <w:strike w:val="0"/>
            <w:noProof w:val="0"/>
            <w:color w:val="0077CC"/>
            <w:position w:val="0"/>
            <w:sz w:val="20"/>
            <w:u w:val="single"/>
            <w:vertAlign w:val="baseline"/>
          </w:rPr>
          <w:t>JD</w:t>
        </w:r>
      </w:hyperlink>
      <w:hyperlink r:id="rId387" w:history="1">
        <w:r>
          <w:rPr>
            <w:rFonts w:ascii="arial" w:eastAsia="arial" w:hAnsi="arial" w:cs="arial"/>
            <w:b w:val="0"/>
            <w:i/>
            <w:strike w:val="0"/>
            <w:noProof w:val="0"/>
            <w:color w:val="0077CC"/>
            <w:position w:val="0"/>
            <w:sz w:val="20"/>
            <w:u w:val="single"/>
            <w:vertAlign w:val="baseline"/>
          </w:rPr>
          <w:t xml:space="preserve"> </w:t>
        </w:r>
      </w:hyperlink>
      <w:hyperlink r:id="rId388" w:history="1">
        <w:r>
          <w:rPr>
            <w:rFonts w:ascii="arial" w:eastAsia="arial" w:hAnsi="arial" w:cs="arial"/>
            <w:b/>
            <w:i/>
            <w:strike w:val="0"/>
            <w:noProof w:val="0"/>
            <w:color w:val="0077CC"/>
            <w:position w:val="0"/>
            <w:sz w:val="20"/>
            <w:u w:val="single"/>
            <w:vertAlign w:val="baseline"/>
          </w:rPr>
          <w:t>Vance</w:t>
        </w:r>
      </w:hyperlink>
      <w:hyperlink r:id="rId389" w:history="1">
        <w:r>
          <w:rPr>
            <w:rFonts w:ascii="arial" w:eastAsia="arial" w:hAnsi="arial" w:cs="arial"/>
            <w:b w:val="0"/>
            <w:i/>
            <w:strike w:val="0"/>
            <w:noProof w:val="0"/>
            <w:color w:val="0077CC"/>
            <w:position w:val="0"/>
            <w:sz w:val="20"/>
            <w:u w:val="single"/>
            <w:vertAlign w:val="baseline"/>
          </w:rPr>
          <w:t xml:space="preserve"> blasted for defense of violent criminals</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comment, author John Ganz </w:t>
      </w:r>
      <w:hyperlink r:id="rId390" w:history="1">
        <w:r>
          <w:rPr>
            <w:rFonts w:ascii="arial" w:eastAsia="arial" w:hAnsi="arial" w:cs="arial"/>
            <w:b w:val="0"/>
            <w:i/>
            <w:strike w:val="0"/>
            <w:noProof w:val="0"/>
            <w:color w:val="0077CC"/>
            <w:position w:val="0"/>
            <w:sz w:val="20"/>
            <w:u w:val="single"/>
            <w:vertAlign w:val="baseline"/>
          </w:rPr>
          <w:t>wrote, Sums up your attitude toward democracy as well."</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video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dropping the trophy below, </w:t>
      </w:r>
      <w:hyperlink r:id="rId391" w:history="1">
        <w:r>
          <w:rPr>
            <w:rFonts w:ascii="arial" w:eastAsia="arial" w:hAnsi="arial" w:cs="arial"/>
            <w:b w:val="0"/>
            <w:i/>
            <w:strike w:val="0"/>
            <w:noProof w:val="0"/>
            <w:color w:val="0077CC"/>
            <w:position w:val="0"/>
            <w:sz w:val="20"/>
            <w:u w:val="single"/>
            <w:vertAlign w:val="baseline"/>
          </w:rPr>
          <w:t>or at this link.</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Ooops! Watch as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appears to drop the National Championship trophy following the celebration at the White House with OSU. Watch the full celebration here: youtube.com/watch?v=VJuT...</w:t>
      </w:r>
    </w:p>
    <w:p>
      <w:pPr>
        <w:pStyle w:val="Normal23"/>
        <w:keepNext w:val="0"/>
        <w:spacing w:before="240" w:after="0" w:line="260" w:lineRule="atLeast"/>
        <w:ind w:left="0" w:right="0" w:firstLine="0"/>
        <w:jc w:val="both"/>
      </w:pPr>
      <w:hyperlink r:id="rId392" w:history="1">
        <w:r>
          <w:rPr>
            <w:rFonts w:ascii="arial" w:eastAsia="arial" w:hAnsi="arial" w:cs="arial"/>
            <w:b w:val="0"/>
            <w:i/>
            <w:strike w:val="0"/>
            <w:color w:val="0077CC"/>
            <w:sz w:val="20"/>
            <w:u w:val="single"/>
            <w:vertAlign w:val="baseline"/>
          </w:rPr>
          <w:t>(image or embed)</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ABC News 4 - WCIV (</w:t>
      </w:r>
      <w:hyperlink r:id="rId393" w:history="1">
        <w:r>
          <w:rPr>
            <w:rFonts w:ascii="arial" w:eastAsia="arial" w:hAnsi="arial" w:cs="arial"/>
            <w:b w:val="0"/>
            <w:i/>
            <w:strike w:val="0"/>
            <w:noProof w:val="0"/>
            <w:color w:val="0077CC"/>
            <w:position w:val="0"/>
            <w:sz w:val="20"/>
            <w:u w:val="single"/>
            <w:vertAlign w:val="baseline"/>
          </w:rPr>
          <w:t xml:space="preserve">@abcnews4.com) </w:t>
        </w:r>
      </w:hyperlink>
      <w:r>
        <w:rPr>
          <w:rFonts w:ascii="arial" w:eastAsia="arial" w:hAnsi="arial" w:cs="arial"/>
          <w:b w:val="0"/>
          <w:i w:val="0"/>
          <w:strike w:val="0"/>
          <w:noProof w:val="0"/>
          <w:color w:val="000000"/>
          <w:position w:val="0"/>
          <w:sz w:val="20"/>
          <w:u w:val="none"/>
          <w:vertAlign w:val="baseline"/>
        </w:rPr>
        <w:t> </w:t>
      </w:r>
      <w:hyperlink r:id="rId394" w:history="1">
        <w:r>
          <w:rPr>
            <w:rFonts w:ascii="arial" w:eastAsia="arial" w:hAnsi="arial" w:cs="arial"/>
            <w:b w:val="0"/>
            <w:i/>
            <w:strike w:val="0"/>
            <w:noProof w:val="0"/>
            <w:color w:val="0077CC"/>
            <w:position w:val="0"/>
            <w:sz w:val="20"/>
            <w:u w:val="single"/>
            <w:vertAlign w:val="baseline"/>
          </w:rPr>
          <w:t>April 14, 2025 at 3:53 PM</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07" style="position:absolute;z-index:25172889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8" style="position:absolute;z-index:25172992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COLLEGE &amp; UNIVERSITY SPORTS (91%); AMERICAN FOOTBALL TOURNAMENTS (90%); SPORTS &amp; RECREATION EVENTS (90%); WRITERS (90%); INTERNET SOCIAL NETWORKING (78%); PHOTO &amp; VIDEO SHARING (78%); SPORTS &amp; RECREATION (78%); TYPES OF GOVERNMENT (78%); US PRESIDENTIAL CANDIDATES 2024 (78%); VIRAL VIDEOS (76%); FILM (74%); DEMOCRACIES (73%); SOCIAL MEDIA (73%); ECONOMY &amp; ECONOMIC INDICATORS (54%); Ohio state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National championship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(94%)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WRITERS (90%); INTERNET SOCIAL NETWORKING (78%); PHOTO &amp; VIDEO SHARING (78%); VIRAL VIDEOS (76%); FILM (74%); SOCIAL MEDIA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(94%); UNITED STATES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JD</w:t>
        </w:r>
      </w:hyperlink>
      <w:hyperlink r:id="rId402" w:history="1">
        <w:r>
          <w:rPr>
            <w:rFonts w:ascii="arial" w:eastAsia="arial" w:hAnsi="arial" w:cs="arial"/>
            <w:b/>
            <w:i/>
            <w:strike w:val="0"/>
            <w:color w:val="0077CC"/>
            <w:sz w:val="28"/>
            <w:u w:val="single"/>
            <w:vertAlign w:val="baseline"/>
          </w:rPr>
          <w:t xml:space="preserve"> </w:t>
        </w:r>
      </w:hyperlink>
      <w:hyperlink r:id="rId403" w:history="1">
        <w:r>
          <w:rPr>
            <w:rFonts w:ascii="arial" w:eastAsia="arial" w:hAnsi="arial" w:cs="arial"/>
            <w:b/>
            <w:i/>
            <w:strike w:val="0"/>
            <w:color w:val="0077CC"/>
            <w:sz w:val="28"/>
            <w:u w:val="single"/>
            <w:vertAlign w:val="baseline"/>
          </w:rPr>
          <w:t>Vance</w:t>
        </w:r>
      </w:hyperlink>
      <w:hyperlink r:id="rId404" w:history="1">
        <w:r>
          <w:rPr>
            <w:rFonts w:ascii="arial" w:eastAsia="arial" w:hAnsi="arial" w:cs="arial"/>
            <w:b/>
            <w:i/>
            <w:strike w:val="0"/>
            <w:color w:val="0077CC"/>
            <w:sz w:val="28"/>
            <w:u w:val="single"/>
            <w:vertAlign w:val="baseline"/>
          </w:rPr>
          <w:t xml:space="preserve"> is Angel of Death? US VP mocked after Pope Francis' death</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Albawaba.com - Al Bawaba (Middle East) Ltd. Provided by Syndigate Media Inc. All Rights Reserved</w:t>
      </w:r>
    </w:p>
    <w:p>
      <w:pPr>
        <w:pStyle w:val="Normal24"/>
        <w:keepNext w:val="0"/>
        <w:spacing w:before="120" w:after="0" w:line="220" w:lineRule="atLeast"/>
        <w:ind w:left="0" w:right="0" w:firstLine="0"/>
        <w:jc w:val="left"/>
      </w:pPr>
      <w:r>
        <w:br/>
      </w:r>
      <w:r>
        <w:pict>
          <v:shape id="_x0000_i1110" type="#_x0000_t75" style="width:161.98pt;height:51.74pt">
            <v:imagedata r:id="rId21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3196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ALBAWABA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Vice President of the United States, has been trending on social media along with Pope Francis after people said he was the last one to see the religious leader.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Vice President paid a visit to the Vatican over the weekend and met with the pope hours before he passed away.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announced that Pope Francis died on Easter Monday, April 21, aged 88, inside his residence in the Vatican's Casa Santa Marta due to a stroke.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Kevin Farrell announced the sad news on Telegram: "This morning at 7:35 am (0535 GMT) the Bishop of Rome, Francis, returned to the home of the Father. His entire life was dedicated to the service of the Lord and of his Church."</w:t>
      </w:r>
    </w:p>
    <w:p>
      <w:pPr>
        <w:pStyle w:val="Normal24"/>
        <w:keepNext w:val="0"/>
        <w:spacing w:before="240" w:after="0" w:line="260" w:lineRule="atLeast"/>
        <w:ind w:left="0" w:right="0" w:firstLine="0"/>
        <w:jc w:val="both"/>
      </w:pPr>
      <w:hyperlink r:id="rId405" w:history="1">
        <w:r>
          <w:rPr>
            <w:rFonts w:ascii="arial" w:eastAsia="arial" w:hAnsi="arial" w:cs="arial"/>
            <w:b w:val="0"/>
            <w:i/>
            <w:strike w:val="0"/>
            <w:color w:val="0077CC"/>
            <w:sz w:val="20"/>
            <w:u w:val="single"/>
            <w:vertAlign w:val="baseline"/>
          </w:rPr>
          <w:t>pic.twitter.com/AnLoezeXYs</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War Steve (@coldwarsteve) </w:t>
      </w:r>
      <w:hyperlink r:id="rId406" w:history="1">
        <w:r>
          <w:rPr>
            <w:rFonts w:ascii="arial" w:eastAsia="arial" w:hAnsi="arial" w:cs="arial"/>
            <w:b w:val="0"/>
            <w:i/>
            <w:strike w:val="0"/>
            <w:noProof w:val="0"/>
            <w:color w:val="0077CC"/>
            <w:position w:val="0"/>
            <w:sz w:val="20"/>
            <w:u w:val="single"/>
            <w:vertAlign w:val="baseline"/>
          </w:rPr>
          <w:t>April 21, 2025</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"He taught us to live the values of the Gospel with faithfulness, courage, and universal love, especially for the poorest and most marginalized. With immense gratitude for his example as a true disciple of the Lord Jesus, we commend the soul of Pope Francis to the infinite, merciful love of God, One and Tribune."</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Pope Francis' Angel of Death?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on the first day of Easter 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Catholic convert, shook hands with the pope and said: "Hello, so good to see you."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revealed that the Christian religious leader received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while in a wheelchair, and his voice was very low. "I know you've not been feeling great, but it's good see you in better health,"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last words to the Pope.</w:t>
      </w:r>
    </w:p>
    <w:p>
      <w:pPr>
        <w:pStyle w:val="Normal24"/>
        <w:keepNext w:val="0"/>
        <w:spacing w:before="240" w:after="0" w:line="260" w:lineRule="atLeast"/>
        <w:ind w:left="0" w:right="0" w:firstLine="0"/>
        <w:jc w:val="both"/>
      </w:pPr>
      <w:hyperlink r:id="rId407" w:history="1">
        <w:r>
          <w:rPr>
            <w:rFonts w:ascii="arial" w:eastAsia="arial" w:hAnsi="arial" w:cs="arial"/>
            <w:b w:val="0"/>
            <w:i/>
            <w:strike w:val="0"/>
            <w:color w:val="0077CC"/>
            <w:sz w:val="20"/>
            <w:u w:val="single"/>
            <w:vertAlign w:val="baseline"/>
          </w:rPr>
          <w:t>pic.twitter.com/SuQLvBAB1M</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Shaqary M. Hyman (@nicoilling02) </w:t>
      </w:r>
      <w:hyperlink r:id="rId408" w:history="1">
        <w:r>
          <w:rPr>
            <w:rFonts w:ascii="arial" w:eastAsia="arial" w:hAnsi="arial" w:cs="arial"/>
            <w:b w:val="0"/>
            <w:i/>
            <w:strike w:val="0"/>
            <w:noProof w:val="0"/>
            <w:color w:val="0077CC"/>
            <w:position w:val="0"/>
            <w:sz w:val="20"/>
            <w:u w:val="single"/>
            <w:vertAlign w:val="baseline"/>
          </w:rPr>
          <w:t>April 21, 2025</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Vatican announced the pope's death hours after his meeting with Trump's VP, and the announcement was met with a wave of mockery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was rapidly nicknamed "Angel of Death".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said: "Omg stop</w:t>
      </w:r>
    </w:p>
    <w:p>
      <w:pPr>
        <w:pStyle w:val="Normal24"/>
        <w:keepNext w:val="0"/>
        <w:spacing w:before="240" w:after="0" w:line="260" w:lineRule="atLeast"/>
        <w:ind w:left="0" w:right="0" w:firstLine="0"/>
        <w:jc w:val="both"/>
      </w:pPr>
      <w:hyperlink r:id="rId409" w:history="1">
        <w:r>
          <w:rPr>
            <w:rFonts w:ascii="arial" w:eastAsia="arial" w:hAnsi="arial" w:cs="arial"/>
            <w:b w:val="0"/>
            <w:i/>
            <w:strike w:val="0"/>
            <w:color w:val="0077CC"/>
            <w:sz w:val="20"/>
            <w:u w:val="single"/>
            <w:vertAlign w:val="baseline"/>
          </w:rPr>
          <w:t xml:space="preserve">This photo taken and handout on April 20, 2025 by The Vatican Media shows Pope Francis meeting with US Vice-President </w:t>
        </w:r>
      </w:hyperlink>
      <w:hyperlink r:id="rId410" w:history="1">
        <w:r>
          <w:rPr>
            <w:rFonts w:ascii="arial" w:eastAsia="arial" w:hAnsi="arial" w:cs="arial"/>
            <w:b/>
            <w:i/>
            <w:strike w:val="0"/>
            <w:color w:val="0077CC"/>
            <w:sz w:val="20"/>
            <w:u w:val="single"/>
            <w:vertAlign w:val="baseline"/>
          </w:rPr>
          <w:t>JD</w:t>
        </w:r>
      </w:hyperlink>
      <w:hyperlink r:id="rId411" w:history="1">
        <w:r>
          <w:rPr>
            <w:rFonts w:ascii="arial" w:eastAsia="arial" w:hAnsi="arial" w:cs="arial"/>
            <w:b w:val="0"/>
            <w:i/>
            <w:strike w:val="0"/>
            <w:color w:val="0077CC"/>
            <w:sz w:val="20"/>
            <w:u w:val="single"/>
            <w:vertAlign w:val="baseline"/>
          </w:rPr>
          <w:t xml:space="preserve"> </w:t>
        </w:r>
      </w:hyperlink>
      <w:hyperlink r:id="rId412" w:history="1">
        <w:r>
          <w:rPr>
            <w:rFonts w:ascii="arial" w:eastAsia="arial" w:hAnsi="arial" w:cs="arial"/>
            <w:b/>
            <w:i/>
            <w:strike w:val="0"/>
            <w:color w:val="0077CC"/>
            <w:sz w:val="20"/>
            <w:u w:val="single"/>
            <w:vertAlign w:val="baseline"/>
          </w:rPr>
          <w:t>Vance</w:t>
        </w:r>
      </w:hyperlink>
      <w:hyperlink r:id="rId413" w:history="1">
        <w:r>
          <w:rPr>
            <w:rFonts w:ascii="arial" w:eastAsia="arial" w:hAnsi="arial" w:cs="arial"/>
            <w:b w:val="0"/>
            <w:i/>
            <w:strike w:val="0"/>
            <w:color w:val="0077CC"/>
            <w:sz w:val="20"/>
            <w:u w:val="single"/>
            <w:vertAlign w:val="baseline"/>
          </w:rPr>
          <w:t xml:space="preserve"> in The Vatican. (Photo by Handout / VATICAN MEDIA / AFP) - Image</w:t>
        </w:r>
      </w:hyperlink>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2" style="position:absolute;z-index:251732992"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(93%); CATHOLICS &amp; CATHOLICISM (92%); CLERGY &amp; RELIGIOUS VOCATIONS (91%); CATHOLIC POPES (90%); CHRISTIANS &amp; CHRISTIANITY (90%); DEATH NOTICES &amp; OBITUARIES (90%); DEATH &amp; DYING (89%); TALKS &amp; MEETINGS (89%); COLD WAR (78%); SOCIAL MEDIA (78%); EASTER SEASON (77%)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(53%); SOCIAL MEDIA (78%)</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(91%); DONALD TRUMP (58%)</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(58%); VATICAN CITY (93%); UNITED STATES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 xml:space="preserve">Where is </w:t>
        </w:r>
      </w:hyperlink>
      <w:hyperlink r:id="rId421" w:history="1">
        <w:r>
          <w:rPr>
            <w:rFonts w:ascii="arial" w:eastAsia="arial" w:hAnsi="arial" w:cs="arial"/>
            <w:b/>
            <w:i/>
            <w:strike w:val="0"/>
            <w:color w:val="0077CC"/>
            <w:sz w:val="28"/>
            <w:u w:val="single"/>
            <w:vertAlign w:val="baseline"/>
          </w:rPr>
          <w:t>JD</w:t>
        </w:r>
      </w:hyperlink>
      <w:hyperlink r:id="rId422" w:history="1">
        <w:r>
          <w:rPr>
            <w:rFonts w:ascii="arial" w:eastAsia="arial" w:hAnsi="arial" w:cs="arial"/>
            <w:b/>
            <w:i/>
            <w:strike w:val="0"/>
            <w:color w:val="0077CC"/>
            <w:sz w:val="28"/>
            <w:u w:val="single"/>
            <w:vertAlign w:val="baseline"/>
          </w:rPr>
          <w:t xml:space="preserve"> </w:t>
        </w:r>
      </w:hyperlink>
      <w:hyperlink r:id="rId423" w:history="1">
        <w:r>
          <w:rPr>
            <w:rFonts w:ascii="arial" w:eastAsia="arial" w:hAnsi="arial" w:cs="arial"/>
            <w:b/>
            <w:i/>
            <w:strike w:val="0"/>
            <w:color w:val="0077CC"/>
            <w:sz w:val="28"/>
            <w:u w:val="single"/>
            <w:vertAlign w:val="baseline"/>
          </w:rPr>
          <w:t>Vance</w:t>
        </w:r>
      </w:hyperlink>
      <w:hyperlink r:id="rId424" w:history="1">
        <w:r>
          <w:rPr>
            <w:rFonts w:ascii="arial" w:eastAsia="arial" w:hAnsi="arial" w:cs="arial"/>
            <w:b/>
            <w:i/>
            <w:strike w:val="0"/>
            <w:color w:val="0077CC"/>
            <w:sz w:val="28"/>
            <w:u w:val="single"/>
            <w:vertAlign w:val="baseline"/>
          </w:rPr>
          <w:t>'s suit? Greenland trip brings back Zelenskyy memes for VP</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350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Greenland trip along with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intensified the diplomatic strife 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only repeated Donald Trump's words and asserted that the US would get Greenland. The Greenland trip was supposed to be a solo one for Usha as Trump has been soft-pedaling on Greenland -- in January, Donald Trump Jr visited the island, and now it was the Second Lady's turn. But the pushback from Greenland and Denmark when the visit was announced changed the plan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decided to join 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plan was chopped and they made a visit to the US military's Pituffuk Space Base. 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not meeting any official of the country, he appeared in a black outfit but social media users did not miss the chance to troll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Parallels were drawn between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attire with that of Ukraine president Volodymyr Zelenskyy who was criticized for not wearing a suit for his meeting with President Donald Trump. The Trump-Zelenskyy meeting turned into a shouting match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asking Zelenskyy whether he thanked Donald Trump for his mediation. After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Greenland visit, social media users asked whether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thanked Greenland for housing the US Army base. "Trump &amp;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don't think rules or standards are for people like them.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turns up in Greenland not wearing a suit: something they saw as disrespectful from Zelenskyy. And why didn't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 "thank you" to the people of Greenland for hosting a US military base since 1951?" one wrote. "Seems like not only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didn't make Zelensky put on a suit, but Mr VP put on a Zelensky outfit," another wrote. "Why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showing such disrespect to Greenland by not wearing a suit or even a collared shirt on an official visit?" one wrote.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denounced how Denmark has underinvested in Greenland and how US would do justice for the people of Greenland. “Our message to Denmark is very simple: you have not done a good job by the people of Greenland. You have underinvested in the people of Greenland and you have underinvested in the security architecture of this incredible, beautiful landmass.”“I think Greenland understands that the United States should own it,” he said. “And if Denmark and the EU don’t understand it, we have to explain it to them. We need Greenland. Very importantly, for international security, we have to have Greenland.” For Reprint Rights: timescontent.com</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5" style="position:absolute;z-index:25173606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MILITARY BASES (88%); US ARMY (79%); INTERNATIONAL RELATIONS &amp; NATIONAL SECURITY (78%); TALKS &amp; MEETINGS (78%); US PRESIDENTIAL CANDIDATES 2024 (78%); ARMED FORCES (74%); ARMIES (71%); EUROPEAN UNION (70%); SOCIAL MEDIA (68%)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BASES (88%); US ARMY (79%); ARMED FORCES (74%); ARMIES (71%); SOCIAL MEDIA (68%)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(96%); DONALD TRUMP (90%); DONALD TRUMP JR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DENMARK (94%); UNITED STATES (94%); GREENLAND (93%); UKRAINE (58%); EUROPEAN UNION MEMBER STATES (57%)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JD</w:t>
        </w:r>
      </w:hyperlink>
      <w:hyperlink r:id="rId432" w:history="1">
        <w:r>
          <w:rPr>
            <w:rFonts w:ascii="arial" w:eastAsia="arial" w:hAnsi="arial" w:cs="arial"/>
            <w:b/>
            <w:i/>
            <w:strike w:val="0"/>
            <w:color w:val="0077CC"/>
            <w:sz w:val="28"/>
            <w:u w:val="single"/>
            <w:vertAlign w:val="baseline"/>
          </w:rPr>
          <w:t xml:space="preserve"> </w:t>
        </w:r>
      </w:hyperlink>
      <w:hyperlink r:id="rId433" w:history="1">
        <w:r>
          <w:rPr>
            <w:rFonts w:ascii="arial" w:eastAsia="arial" w:hAnsi="arial" w:cs="arial"/>
            <w:b/>
            <w:i/>
            <w:strike w:val="0"/>
            <w:color w:val="0077CC"/>
            <w:sz w:val="28"/>
            <w:u w:val="single"/>
            <w:vertAlign w:val="baseline"/>
          </w:rPr>
          <w:t>Vance</w:t>
        </w:r>
      </w:hyperlink>
      <w:hyperlink r:id="rId434" w:history="1">
        <w:r>
          <w:rPr>
            <w:rFonts w:ascii="arial" w:eastAsia="arial" w:hAnsi="arial" w:cs="arial"/>
            <w:b/>
            <w:i/>
            <w:strike w:val="0"/>
            <w:color w:val="0077CC"/>
            <w:sz w:val="28"/>
            <w:u w:val="single"/>
            <w:vertAlign w:val="baseline"/>
          </w:rPr>
          <w:t xml:space="preserve"> fires machine guns with Marines at Quantico, praises DEI ban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 06:46 PM GMT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6"/>
        <w:keepNext w:val="0"/>
        <w:spacing w:before="120" w:after="0" w:line="220" w:lineRule="atLeast"/>
        <w:ind w:left="0" w:right="0" w:firstLine="0"/>
        <w:jc w:val="left"/>
      </w:pPr>
      <w:r>
        <w:br/>
      </w:r>
      <w:r>
        <w:pict>
          <v:shape id="_x0000_i1117" type="#_x0000_t75" style="width:102.76pt;height:45.01pt">
            <v:imagedata r:id="rId27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381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Wednesday visited the Marine training range in Quantico, Virginia, where he explored the facility and tested a range of weapons firsthand.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former Marine himself, fired machine guns and rifles alongside the troops. He later reshared a clip of his experience on X, joking that being the US vice president wasn't a bad job because of perks like this. He wrote, "Become VP, get to shoot machine guns with Marines. Not a bad gig!" The video showed him working with a Marine and shooting a machine gun. He used several weapons including an M27, M107 and an M240B, and an inert Howitzer and a drone at a gun range.Become VP, get to shoot machine guns with Marines. Not a bad gig!</w:t>
      </w:r>
    </w:p>
    <w:p>
      <w:pPr>
        <w:pStyle w:val="Normal26"/>
        <w:keepNext w:val="0"/>
        <w:spacing w:before="240" w:after="0" w:line="260" w:lineRule="atLeast"/>
        <w:ind w:left="0" w:right="0" w:firstLine="0"/>
        <w:jc w:val="both"/>
      </w:pPr>
      <w:hyperlink r:id="rId435" w:history="1">
        <w:r>
          <w:rPr>
            <w:rFonts w:ascii="arial" w:eastAsia="arial" w:hAnsi="arial" w:cs="arial"/>
            <w:b w:val="0"/>
            <w:i/>
            <w:strike w:val="0"/>
            <w:color w:val="0077CC"/>
            <w:sz w:val="20"/>
            <w:u w:val="single"/>
            <w:vertAlign w:val="baseline"/>
          </w:rPr>
          <w:t>https://t.co/1dK4AfA9Hy</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26"/>
        <w:keepNext w:val="0"/>
        <w:spacing w:before="240" w:after="0" w:line="260" w:lineRule="atLeast"/>
        <w:ind w:left="0" w:right="0" w:firstLine="0"/>
        <w:jc w:val="both"/>
      </w:pPr>
      <w:hyperlink r:id="rId436" w:history="1">
        <w:r>
          <w:rPr>
            <w:rFonts w:ascii="arial" w:eastAsia="arial" w:hAnsi="arial" w:cs="arial"/>
            <w:b w:val="0"/>
            <w:i/>
            <w:strike w:val="0"/>
            <w:color w:val="0077CC"/>
            <w:sz w:val="20"/>
            <w:u w:val="single"/>
            <w:vertAlign w:val="baseline"/>
          </w:rPr>
          <w:t>March 26, 2025</w:t>
        </w:r>
      </w:hyperlink>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celebrates end of DEI in Marines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ended diversity, equity, and inclusion (DEI) programs in US institutions, including the military. During his visit to Quantico,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this move, and said that the administration believed that the Marines Corps doesn't need such initiatives. "No more quotas, no more ridiculous mumbo jumbo, no more diversity trainings,"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as quoted by Fox news. "We believe the real strength and the real diversity in the United States Marine Corps is that you all come from every walk of life, every corner of America, and you have got the strength and the purpose to win the nation's wars." Arriving at Quantico three hours behind schedule,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attributed the delay to an extended meeting with President Trump. He stated, "I was in the Oval Office talking to the President. I said, 'Sir, I know we're in the middle of something, but the Marines at Quantico are waiting for me."</w:t>
      </w:r>
    </w:p>
    <w:p>
      <w:pPr>
        <w:pStyle w:val="Normal26"/>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Link to Image</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19" style="position:absolute;z-index:25173913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fires machine guns with Marines at Quantico, praises DEI ban</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0" style="position:absolute;z-index:251740160"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AUTOMATIC &amp; SEMI-AUTOMATIC FIREARMS (93%); DIVERSITY &amp; INCLUSION (90%); FIREARMS (90%); MILITARY TRAINING (90%); US MARINE CORPS (90%); WEAPONS &amp; ARMS (90%); US PRESIDENTS (79%); ARMED FORCES (78%); ARTILLERY &amp; ORDNANCE (78%); DELAYS &amp; POSTPONEMENTS (78%); MILITARY WEAPONS (78%); DIVERSITY &amp; INCLUSION REGULATION &amp; POLICY (77%)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MARINE CORPS (70%)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(65%); SIC4833 TELEVISION BROADCASTING STATIONS (65%); MILITARY TRAINING (90%); US MARINE CORPS (90%); ARMED FORCES (78%); ARTILLERY &amp; ORDNANCE (78%); MILITARY WEAPONS (78%)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(58%)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(93%)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21"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 xml:space="preserve">Pope Francis receives U.S. Vice President </w:t>
        </w:r>
      </w:hyperlink>
      <w:hyperlink r:id="rId445" w:history="1">
        <w:r>
          <w:rPr>
            <w:rFonts w:ascii="arial" w:eastAsia="arial" w:hAnsi="arial" w:cs="arial"/>
            <w:b/>
            <w:i/>
            <w:strike w:val="0"/>
            <w:color w:val="0077CC"/>
            <w:sz w:val="28"/>
            <w:u w:val="single"/>
            <w:vertAlign w:val="baseline"/>
          </w:rPr>
          <w:t>JD</w:t>
        </w:r>
      </w:hyperlink>
      <w:hyperlink r:id="rId446" w:history="1">
        <w:r>
          <w:rPr>
            <w:rFonts w:ascii="arial" w:eastAsia="arial" w:hAnsi="arial" w:cs="arial"/>
            <w:b/>
            <w:i/>
            <w:strike w:val="0"/>
            <w:color w:val="0077CC"/>
            <w:sz w:val="28"/>
            <w:u w:val="single"/>
            <w:vertAlign w:val="baseline"/>
          </w:rPr>
          <w:t xml:space="preserve"> </w:t>
        </w:r>
      </w:hyperlink>
      <w:hyperlink r:id="rId447" w:history="1">
        <w:r>
          <w:rPr>
            <w:rFonts w:ascii="arial" w:eastAsia="arial" w:hAnsi="arial" w:cs="arial"/>
            <w:b/>
            <w:i/>
            <w:strike w:val="0"/>
            <w:color w:val="0077CC"/>
            <w:sz w:val="28"/>
            <w:u w:val="single"/>
            <w:vertAlign w:val="baseline"/>
          </w:rPr>
          <w:t>Vance</w:t>
        </w:r>
      </w:hyperlink>
      <w:hyperlink r:id="rId448" w:history="1">
        <w:r>
          <w:rPr>
            <w:rFonts w:ascii="arial" w:eastAsia="arial" w:hAnsi="arial" w:cs="arial"/>
            <w:b/>
            <w:i/>
            <w:strike w:val="0"/>
            <w:color w:val="0077CC"/>
            <w:sz w:val="28"/>
            <w:u w:val="single"/>
            <w:vertAlign w:val="baseline"/>
          </w:rPr>
          <w:t xml:space="preserve"> at the Vatican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2" style="position:absolute;z-index:2517422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USA.Pope Francis receives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the Vatican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Catholic convert, met with Pope Francis at the Vatican to reaffirm his commitment to the Christian faith.</w:t>
      </w:r>
    </w:p>
    <w:p>
      <w:pPr>
        <w:pStyle w:val="Normal27"/>
      </w:pP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20, 2025</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11:03h      </w:t>
      </w:r>
      <w:r>
        <w:rPr>
          <w:rFonts w:ascii="arial" w:eastAsia="arial" w:hAnsi="arial" w:cs="arial"/>
          <w:b w:val="0"/>
          <w:i w:val="0"/>
          <w:strike w:val="0"/>
          <w:noProof w:val="0"/>
          <w:color w:val="000000"/>
          <w:position w:val="0"/>
          <w:sz w:val="20"/>
          <w:u w:val="none"/>
          <w:vertAlign w:val="baseline"/>
        </w:rPr>
        <w:t xml:space="preserve">                                                                                                                                                                                                                                                                                                                                                                                                                      Share on Facebook  Share on X  Share on LinkedIn  Share on Whatsapp  Copy Link    </w:t>
      </w:r>
      <w:r>
        <w:rPr>
          <w:rFonts w:ascii="arial" w:eastAsia="arial" w:hAnsi="arial" w:cs="arial"/>
          <w:b/>
          <w:i w:val="0"/>
          <w:strike w:val="0"/>
          <w:noProof w:val="0"/>
          <w:color w:val="000000"/>
          <w:position w:val="0"/>
          <w:sz w:val="20"/>
          <w:u w:val="none"/>
          <w:vertAlign w:val="baseline"/>
        </w:rPr>
        <w:t xml:space="preserve">                         Image courtesy of Vatican Media showing Pope Francis during his meeting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on Easter Sunday at the Vatican.(Free Press Photo: EFE)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Vice President of the United States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with </w:t>
      </w:r>
      <w:r>
        <w:rPr>
          <w:rFonts w:ascii="arial" w:eastAsia="arial" w:hAnsi="arial" w:cs="arial"/>
          <w:b/>
          <w:i w:val="0"/>
          <w:strike w:val="0"/>
          <w:noProof w:val="0"/>
          <w:color w:val="000000"/>
          <w:position w:val="0"/>
          <w:sz w:val="20"/>
          <w:u w:val="none"/>
          <w:vertAlign w:val="baseline"/>
        </w:rPr>
        <w:t>Pope Francis</w:t>
      </w:r>
      <w:r>
        <w:rPr>
          <w:rFonts w:ascii="arial" w:eastAsia="arial" w:hAnsi="arial" w:cs="arial"/>
          <w:b w:val="0"/>
          <w:i w:val="0"/>
          <w:strike w:val="0"/>
          <w:noProof w:val="0"/>
          <w:color w:val="000000"/>
          <w:position w:val="0"/>
          <w:sz w:val="20"/>
          <w:u w:val="none"/>
          <w:vertAlign w:val="baseline"/>
        </w:rPr>
        <w:t xml:space="preserve"> during an official visit to the </w:t>
      </w:r>
      <w:r>
        <w:rPr>
          <w:rFonts w:ascii="arial" w:eastAsia="arial" w:hAnsi="arial" w:cs="arial"/>
          <w:b/>
          <w:i w:val="0"/>
          <w:strike w:val="0"/>
          <w:noProof w:val="0"/>
          <w:color w:val="000000"/>
          <w:position w:val="0"/>
          <w:sz w:val="20"/>
          <w:u w:val="none"/>
          <w:vertAlign w:val="baseline"/>
        </w:rPr>
        <w:t>Vatican</w:t>
      </w:r>
      <w:r>
        <w:rPr>
          <w:rFonts w:ascii="arial" w:eastAsia="arial" w:hAnsi="arial" w:cs="arial"/>
          <w:b w:val="0"/>
          <w:i w:val="0"/>
          <w:strike w:val="0"/>
          <w:noProof w:val="0"/>
          <w:color w:val="000000"/>
          <w:position w:val="0"/>
          <w:sz w:val="20"/>
          <w:u w:val="none"/>
          <w:vertAlign w:val="baseline"/>
        </w:rPr>
        <w:t xml:space="preserve">, where they discussed international issues and reaffirmed their commitment to </w:t>
      </w:r>
      <w:r>
        <w:rPr>
          <w:rFonts w:ascii="arial" w:eastAsia="arial" w:hAnsi="arial" w:cs="arial"/>
          <w:b/>
          <w:i w:val="0"/>
          <w:strike w:val="0"/>
          <w:noProof w:val="0"/>
          <w:color w:val="000000"/>
          <w:position w:val="0"/>
          <w:sz w:val="20"/>
          <w:u w:val="none"/>
          <w:vertAlign w:val="baseline"/>
        </w:rPr>
        <w:t>conservative values</w:t>
      </w:r>
      <w:r>
        <w:rPr>
          <w:rFonts w:ascii="arial" w:eastAsia="arial" w:hAnsi="arial" w:cs="arial"/>
          <w:b w:val="0"/>
          <w:i w:val="0"/>
          <w:strike w:val="0"/>
          <w:noProof w:val="0"/>
          <w:color w:val="000000"/>
          <w:position w:val="0"/>
          <w:sz w:val="20"/>
          <w:u w:val="none"/>
          <w:vertAlign w:val="baseline"/>
        </w:rPr>
        <w:t xml:space="preserve"> of Christian inspiration.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It is a pleasure to see you in better health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w:t>
      </w:r>
      <w:r>
        <w:rPr>
          <w:rFonts w:ascii="arial" w:eastAsia="arial" w:hAnsi="arial" w:cs="arial"/>
          <w:b/>
          <w:i w:val="0"/>
          <w:strike w:val="0"/>
          <w:noProof w:val="0"/>
          <w:color w:val="000000"/>
          <w:position w:val="0"/>
          <w:sz w:val="20"/>
          <w:u w:val="none"/>
          <w:vertAlign w:val="baseline"/>
        </w:rPr>
        <w:t>Holy Father</w:t>
      </w:r>
      <w:r>
        <w:rPr>
          <w:rFonts w:ascii="arial" w:eastAsia="arial" w:hAnsi="arial" w:cs="arial"/>
          <w:b w:val="0"/>
          <w:i w:val="0"/>
          <w:strike w:val="0"/>
          <w:noProof w:val="0"/>
          <w:color w:val="000000"/>
          <w:position w:val="0"/>
          <w:sz w:val="20"/>
          <w:u w:val="none"/>
          <w:vertAlign w:val="baseline"/>
        </w:rPr>
        <w:t>, according to a video released by the Vatican. After shaking his hand, he added: "</w:t>
      </w:r>
      <w:r>
        <w:rPr>
          <w:rFonts w:ascii="arial" w:eastAsia="arial" w:hAnsi="arial" w:cs="arial"/>
          <w:b/>
          <w:i w:val="0"/>
          <w:strike w:val="0"/>
          <w:noProof w:val="0"/>
          <w:color w:val="000000"/>
          <w:position w:val="0"/>
          <w:sz w:val="20"/>
          <w:u w:val="none"/>
          <w:vertAlign w:val="baseline"/>
        </w:rPr>
        <w:t>Thank you for receiving me. I pray for you every day. May God bless you</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the </w:t>
      </w:r>
      <w:r>
        <w:rPr>
          <w:rFonts w:ascii="arial" w:eastAsia="arial" w:hAnsi="arial" w:cs="arial"/>
          <w:b/>
          <w:i w:val="0"/>
          <w:strike w:val="0"/>
          <w:noProof w:val="0"/>
          <w:color w:val="000000"/>
          <w:position w:val="0"/>
          <w:sz w:val="20"/>
          <w:u w:val="none"/>
          <w:vertAlign w:val="baseline"/>
        </w:rPr>
        <w:t>Argentine Pope</w:t>
      </w:r>
      <w:r>
        <w:rPr>
          <w:rFonts w:ascii="arial" w:eastAsia="arial" w:hAnsi="arial" w:cs="arial"/>
          <w:b w:val="0"/>
          <w:i w:val="0"/>
          <w:strike w:val="0"/>
          <w:noProof w:val="0"/>
          <w:color w:val="000000"/>
          <w:position w:val="0"/>
          <w:sz w:val="20"/>
          <w:u w:val="none"/>
          <w:vertAlign w:val="baseline"/>
        </w:rPr>
        <w:t xml:space="preserve"> gave the US vice-president several gifts, including </w:t>
      </w:r>
      <w:r>
        <w:rPr>
          <w:rFonts w:ascii="arial" w:eastAsia="arial" w:hAnsi="arial" w:cs="arial"/>
          <w:b/>
          <w:i w:val="0"/>
          <w:strike w:val="0"/>
          <w:noProof w:val="0"/>
          <w:color w:val="000000"/>
          <w:position w:val="0"/>
          <w:sz w:val="20"/>
          <w:u w:val="none"/>
          <w:vertAlign w:val="baseline"/>
        </w:rPr>
        <w:t>rosaries</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val="0"/>
          <w:strike w:val="0"/>
          <w:noProof w:val="0"/>
          <w:color w:val="000000"/>
          <w:position w:val="0"/>
          <w:sz w:val="20"/>
          <w:u w:val="none"/>
          <w:vertAlign w:val="baseline"/>
        </w:rPr>
        <w:t>tie stamped with the Vatican coat of arms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chocolate eggs</w:t>
      </w:r>
      <w:r>
        <w:rPr>
          <w:rFonts w:ascii="arial" w:eastAsia="arial" w:hAnsi="arial" w:cs="arial"/>
          <w:b w:val="0"/>
          <w:i w:val="0"/>
          <w:strike w:val="0"/>
          <w:noProof w:val="0"/>
          <w:color w:val="000000"/>
          <w:position w:val="0"/>
          <w:sz w:val="20"/>
          <w:u w:val="none"/>
          <w:vertAlign w:val="baseline"/>
        </w:rPr>
        <w:t xml:space="preserve"> for his three children.</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r>
        <w:rPr>
          <w:rFonts w:ascii="arial" w:eastAsia="arial" w:hAnsi="arial" w:cs="arial"/>
          <w:b/>
          <w:i w:val="0"/>
          <w:strike w:val="0"/>
          <w:noProof w:val="0"/>
          <w:color w:val="000000"/>
          <w:position w:val="0"/>
          <w:sz w:val="20"/>
          <w:u w:val="none"/>
          <w:vertAlign w:val="baseline"/>
        </w:rPr>
        <w:t xml:space="preserve"> Judas is burned in Villa Nueva: before he leaves "inheritances" to the president, Cocodes, neighbors and local commerce </w:t>
      </w:r>
      <w:r>
        <w:rPr>
          <w:rFonts w:ascii="arial" w:eastAsia="arial" w:hAnsi="arial" w:cs="arial"/>
          <w:b/>
          <w:i w:val="0"/>
          <w:strike w:val="0"/>
          <w:noProof w:val="0"/>
          <w:color w:val="000000"/>
          <w:position w:val="0"/>
          <w:sz w:val="20"/>
          <w:u w:val="none"/>
          <w:vertAlign w:val="baseline"/>
        </w:rPr>
        <w:t xml:space="preserve"> Resurrection Sunday 2025: schedules and routes of processions in zone 1 of Guatemala city </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converted to </w:t>
      </w:r>
      <w:r>
        <w:rPr>
          <w:rFonts w:ascii="arial" w:eastAsia="arial" w:hAnsi="arial" w:cs="arial"/>
          <w:b/>
          <w:i w:val="0"/>
          <w:strike w:val="0"/>
          <w:noProof w:val="0"/>
          <w:color w:val="000000"/>
          <w:position w:val="0"/>
          <w:sz w:val="20"/>
          <w:u w:val="none"/>
          <w:vertAlign w:val="baseline"/>
        </w:rPr>
        <w:t>Catholicism</w:t>
      </w:r>
      <w:r>
        <w:rPr>
          <w:rFonts w:ascii="arial" w:eastAsia="arial" w:hAnsi="arial" w:cs="arial"/>
          <w:b w:val="0"/>
          <w:i w:val="0"/>
          <w:strike w:val="0"/>
          <w:noProof w:val="0"/>
          <w:color w:val="000000"/>
          <w:position w:val="0"/>
          <w:sz w:val="20"/>
          <w:u w:val="none"/>
          <w:vertAlign w:val="baseline"/>
        </w:rPr>
        <w:t xml:space="preserve"> at the age of 35, was also received by </w:t>
      </w:r>
      <w:r>
        <w:rPr>
          <w:rFonts w:ascii="arial" w:eastAsia="arial" w:hAnsi="arial" w:cs="arial"/>
          <w:b/>
          <w:i w:val="0"/>
          <w:strike w:val="0"/>
          <w:noProof w:val="0"/>
          <w:color w:val="000000"/>
          <w:position w:val="0"/>
          <w:sz w:val="20"/>
          <w:u w:val="none"/>
          <w:vertAlign w:val="baseline"/>
        </w:rPr>
        <w:t>Cardinal Pietro Parolin</w:t>
      </w:r>
      <w:r>
        <w:rPr>
          <w:rFonts w:ascii="arial" w:eastAsia="arial" w:hAnsi="arial" w:cs="arial"/>
          <w:b w:val="0"/>
          <w:i w:val="0"/>
          <w:strike w:val="0"/>
          <w:noProof w:val="0"/>
          <w:color w:val="000000"/>
          <w:position w:val="0"/>
          <w:sz w:val="20"/>
          <w:u w:val="none"/>
          <w:vertAlign w:val="baseline"/>
        </w:rPr>
        <w:t xml:space="preserve">, Secretary of State and number two of the </w:t>
      </w:r>
      <w:r>
        <w:rPr>
          <w:rFonts w:ascii="arial" w:eastAsia="arial" w:hAnsi="arial" w:cs="arial"/>
          <w:b/>
          <w:i w:val="0"/>
          <w:strike w:val="0"/>
          <w:noProof w:val="0"/>
          <w:color w:val="000000"/>
          <w:position w:val="0"/>
          <w:sz w:val="20"/>
          <w:u w:val="none"/>
          <w:vertAlign w:val="baseline"/>
        </w:rPr>
        <w:t>Holy See</w:t>
      </w:r>
      <w:r>
        <w:rPr>
          <w:rFonts w:ascii="arial" w:eastAsia="arial" w:hAnsi="arial" w:cs="arial"/>
          <w:b w:val="0"/>
          <w:i w:val="0"/>
          <w:strike w:val="0"/>
          <w:noProof w:val="0"/>
          <w:color w:val="000000"/>
          <w:position w:val="0"/>
          <w:sz w:val="20"/>
          <w:u w:val="none"/>
          <w:vertAlign w:val="baseline"/>
        </w:rPr>
        <w:t xml:space="preserve">. According to an official communiqué, in this "cordial" meeting the </w:t>
      </w:r>
      <w:r>
        <w:rPr>
          <w:rFonts w:ascii="arial" w:eastAsia="arial" w:hAnsi="arial" w:cs="arial"/>
          <w:b/>
          <w:i w:val="0"/>
          <w:strike w:val="0"/>
          <w:noProof w:val="0"/>
          <w:color w:val="000000"/>
          <w:position w:val="0"/>
          <w:sz w:val="20"/>
          <w:u w:val="none"/>
          <w:vertAlign w:val="baseline"/>
        </w:rPr>
        <w:t>international situation</w:t>
      </w:r>
      <w:r>
        <w:rPr>
          <w:rFonts w:ascii="arial" w:eastAsia="arial" w:hAnsi="arial" w:cs="arial"/>
          <w:b w:val="0"/>
          <w:i w:val="0"/>
          <w:strike w:val="0"/>
          <w:noProof w:val="0"/>
          <w:color w:val="000000"/>
          <w:position w:val="0"/>
          <w:sz w:val="20"/>
          <w:u w:val="none"/>
          <w:vertAlign w:val="baseline"/>
        </w:rPr>
        <w:t xml:space="preserve"> was discussed, with emphasis on countries affected by </w:t>
      </w:r>
      <w:r>
        <w:rPr>
          <w:rFonts w:ascii="arial" w:eastAsia="arial" w:hAnsi="arial" w:cs="arial"/>
          <w:b/>
          <w:i w:val="0"/>
          <w:strike w:val="0"/>
          <w:noProof w:val="0"/>
          <w:color w:val="000000"/>
          <w:position w:val="0"/>
          <w:sz w:val="20"/>
          <w:u w:val="none"/>
          <w:vertAlign w:val="baseline"/>
        </w:rPr>
        <w:t>wars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political tensions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humanitarian crises</w:t>
      </w:r>
      <w:r>
        <w:rPr>
          <w:rFonts w:ascii="arial" w:eastAsia="arial" w:hAnsi="arial" w:cs="arial"/>
          <w:b w:val="0"/>
          <w:i w:val="0"/>
          <w:strike w:val="0"/>
          <w:noProof w:val="0"/>
          <w:color w:val="000000"/>
          <w:position w:val="0"/>
          <w:sz w:val="20"/>
          <w:u w:val="none"/>
          <w:vertAlign w:val="baseline"/>
        </w:rPr>
        <w:t xml:space="preserve">, paying special attention to </w:t>
      </w:r>
      <w:r>
        <w:rPr>
          <w:rFonts w:ascii="arial" w:eastAsia="arial" w:hAnsi="arial" w:cs="arial"/>
          <w:b/>
          <w:i w:val="0"/>
          <w:strike w:val="0"/>
          <w:noProof w:val="0"/>
          <w:color w:val="000000"/>
          <w:position w:val="0"/>
          <w:sz w:val="20"/>
          <w:u w:val="none"/>
          <w:vertAlign w:val="baseline"/>
        </w:rPr>
        <w:t>migrants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refugees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prisoners</w:t>
      </w:r>
      <w:r>
        <w:rPr>
          <w:rFonts w:ascii="arial" w:eastAsia="arial" w:hAnsi="arial" w:cs="arial"/>
          <w:b w:val="0"/>
          <w:i w:val="0"/>
          <w:strike w:val="0"/>
          <w:noProof w:val="0"/>
          <w:color w:val="000000"/>
          <w:position w:val="0"/>
          <w:sz w:val="20"/>
          <w:u w:val="none"/>
          <w:vertAlign w:val="baseline"/>
        </w:rPr>
        <w:t>.</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comes weeks after Pope Francis generated controversy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by criticizing the immigration policies promoted by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In a letter to the U.S. bishops, the </w:t>
      </w:r>
      <w:r>
        <w:rPr>
          <w:rFonts w:ascii="arial" w:eastAsia="arial" w:hAnsi="arial" w:cs="arial"/>
          <w:b/>
          <w:i w:val="0"/>
          <w:strike w:val="0"/>
          <w:noProof w:val="0"/>
          <w:color w:val="000000"/>
          <w:position w:val="0"/>
          <w:sz w:val="20"/>
          <w:u w:val="none"/>
          <w:vertAlign w:val="baseline"/>
        </w:rPr>
        <w:t>Jesuit pontiff</w:t>
      </w:r>
      <w:r>
        <w:rPr>
          <w:rFonts w:ascii="arial" w:eastAsia="arial" w:hAnsi="arial" w:cs="arial"/>
          <w:b w:val="0"/>
          <w:i w:val="0"/>
          <w:strike w:val="0"/>
          <w:noProof w:val="0"/>
          <w:color w:val="000000"/>
          <w:position w:val="0"/>
          <w:sz w:val="20"/>
          <w:u w:val="none"/>
          <w:vertAlign w:val="baseline"/>
        </w:rPr>
        <w:t xml:space="preserve"> called the </w:t>
      </w:r>
      <w:r>
        <w:rPr>
          <w:rFonts w:ascii="arial" w:eastAsia="arial" w:hAnsi="arial" w:cs="arial"/>
          <w:b/>
          <w:i w:val="0"/>
          <w:strike w:val="0"/>
          <w:noProof w:val="0"/>
          <w:color w:val="000000"/>
          <w:position w:val="0"/>
          <w:sz w:val="20"/>
          <w:u w:val="none"/>
          <w:vertAlign w:val="baseline"/>
        </w:rPr>
        <w:t>mass expulsions of migrants</w:t>
      </w:r>
      <w:r>
        <w:rPr>
          <w:rFonts w:ascii="arial" w:eastAsia="arial" w:hAnsi="arial" w:cs="arial"/>
          <w:b w:val="0"/>
          <w:i w:val="0"/>
          <w:strike w:val="0"/>
          <w:noProof w:val="0"/>
          <w:color w:val="000000"/>
          <w:position w:val="0"/>
          <w:sz w:val="20"/>
          <w:u w:val="none"/>
          <w:vertAlign w:val="baseline"/>
        </w:rPr>
        <w:t xml:space="preserve"> part of a "</w:t>
      </w:r>
      <w:r>
        <w:rPr>
          <w:rFonts w:ascii="arial" w:eastAsia="arial" w:hAnsi="arial" w:cs="arial"/>
          <w:b/>
          <w:i w:val="0"/>
          <w:strike w:val="0"/>
          <w:noProof w:val="0"/>
          <w:color w:val="000000"/>
          <w:position w:val="0"/>
          <w:sz w:val="20"/>
          <w:u w:val="none"/>
          <w:vertAlign w:val="baseline"/>
        </w:rPr>
        <w:t>major crisis</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What is built on the basis of force, and not on the truth about the equal dignity of every human being, begins badly and will end badly</w:t>
      </w:r>
      <w:r>
        <w:rPr>
          <w:rFonts w:ascii="arial" w:eastAsia="arial" w:hAnsi="arial" w:cs="arial"/>
          <w:b w:val="0"/>
          <w:i w:val="0"/>
          <w:strike w:val="0"/>
          <w:noProof w:val="0"/>
          <w:color w:val="000000"/>
          <w:position w:val="0"/>
          <w:sz w:val="20"/>
          <w:u w:val="none"/>
          <w:vertAlign w:val="baseline"/>
        </w:rPr>
        <w:t>," the Pope warned in that letter.</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known for his position as a </w:t>
      </w:r>
      <w:r>
        <w:rPr>
          <w:rFonts w:ascii="arial" w:eastAsia="arial" w:hAnsi="arial" w:cs="arial"/>
          <w:b/>
          <w:i w:val="0"/>
          <w:strike w:val="0"/>
          <w:noProof w:val="0"/>
          <w:color w:val="000000"/>
          <w:position w:val="0"/>
          <w:sz w:val="20"/>
          <w:u w:val="none"/>
          <w:vertAlign w:val="baseline"/>
        </w:rPr>
        <w:t>fervent Catholic</w:t>
      </w:r>
      <w:r>
        <w:rPr>
          <w:rFonts w:ascii="arial" w:eastAsia="arial" w:hAnsi="arial" w:cs="arial"/>
          <w:b w:val="0"/>
          <w:i w:val="0"/>
          <w:strike w:val="0"/>
          <w:noProof w:val="0"/>
          <w:color w:val="000000"/>
          <w:position w:val="0"/>
          <w:sz w:val="20"/>
          <w:u w:val="none"/>
          <w:vertAlign w:val="baseline"/>
        </w:rPr>
        <w:t xml:space="preserve"> and defender of </w:t>
      </w:r>
      <w:r>
        <w:rPr>
          <w:rFonts w:ascii="arial" w:eastAsia="arial" w:hAnsi="arial" w:cs="arial"/>
          <w:b/>
          <w:i w:val="0"/>
          <w:strike w:val="0"/>
          <w:noProof w:val="0"/>
          <w:color w:val="000000"/>
          <w:position w:val="0"/>
          <w:sz w:val="20"/>
          <w:u w:val="none"/>
          <w:vertAlign w:val="baseline"/>
        </w:rPr>
        <w:t>traditional values</w:t>
      </w:r>
      <w:r>
        <w:rPr>
          <w:rFonts w:ascii="arial" w:eastAsia="arial" w:hAnsi="arial" w:cs="arial"/>
          <w:b w:val="0"/>
          <w:i w:val="0"/>
          <w:strike w:val="0"/>
          <w:noProof w:val="0"/>
          <w:color w:val="000000"/>
          <w:position w:val="0"/>
          <w:sz w:val="20"/>
          <w:u w:val="none"/>
          <w:vertAlign w:val="baseline"/>
        </w:rPr>
        <w:t xml:space="preserve">, has expressed his intention to turn the United States into a </w:t>
      </w:r>
      <w:r>
        <w:rPr>
          <w:rFonts w:ascii="arial" w:eastAsia="arial" w:hAnsi="arial" w:cs="arial"/>
          <w:b/>
          <w:i w:val="0"/>
          <w:strike w:val="0"/>
          <w:noProof w:val="0"/>
          <w:color w:val="000000"/>
          <w:position w:val="0"/>
          <w:sz w:val="20"/>
          <w:u w:val="none"/>
          <w:vertAlign w:val="baseline"/>
        </w:rPr>
        <w:t>bastion of conservative values</w:t>
      </w:r>
      <w:r>
        <w:rPr>
          <w:rFonts w:ascii="arial" w:eastAsia="arial" w:hAnsi="arial" w:cs="arial"/>
          <w:b w:val="0"/>
          <w:i w:val="0"/>
          <w:strike w:val="0"/>
          <w:noProof w:val="0"/>
          <w:color w:val="000000"/>
          <w:position w:val="0"/>
          <w:sz w:val="20"/>
          <w:u w:val="none"/>
          <w:vertAlign w:val="baseline"/>
        </w:rPr>
        <w:t xml:space="preserve"> through policies that seek to </w:t>
      </w:r>
      <w:r>
        <w:rPr>
          <w:rFonts w:ascii="arial" w:eastAsia="arial" w:hAnsi="arial" w:cs="arial"/>
          <w:b/>
          <w:i w:val="0"/>
          <w:strike w:val="0"/>
          <w:noProof w:val="0"/>
          <w:color w:val="000000"/>
          <w:position w:val="0"/>
          <w:sz w:val="20"/>
          <w:u w:val="none"/>
          <w:vertAlign w:val="baseline"/>
        </w:rPr>
        <w:t>drastically restrict immigration</w:t>
      </w:r>
      <w:r>
        <w:rPr>
          <w:rFonts w:ascii="arial" w:eastAsia="arial" w:hAnsi="arial" w:cs="arial"/>
          <w:b w:val="0"/>
          <w:i w:val="0"/>
          <w:strike w:val="0"/>
          <w:noProof w:val="0"/>
          <w:color w:val="000000"/>
          <w:position w:val="0"/>
          <w:sz w:val="20"/>
          <w:u w:val="none"/>
          <w:vertAlign w:val="baseline"/>
        </w:rPr>
        <w:t>.</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3" style="position:absolute;z-index:25174323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(94%); CATHOLICS &amp; CATHOLICISM (92%); CHRISTIANS &amp; CHRISTIANITY (92%); CATHOLIC POPES (90%); TALKS &amp; MEETINGS (90%); CLERGY &amp; RELIGIOUS VOCATIONS (89%); CONSERVATISM (89%); NATIONAL SECURITY &amp; FOREIGN RELATIONS (89%); IMMIGRATION (88%); NEGATIVE NEWS (86%); MIGRATION ISSUES (74%); EASTER SEASON (73%); GOVERNMENT ADVISORS &amp; MINISTERS (73%); GOVERNMENT BODIES &amp; OFFICES (73%); POLITICS (73%); PUBLIC POLICY (69%); REFUGEES (69%); IMMIGRATION REGULATION &amp; POLICY (67%); IMMIGRATION, CITIZENSHIP &amp; DISPLACEMENT (67%); HUMANITARIAN CRISES (62%); Internacional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(90%); DONALD TRUMP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(97%); UNITED STATES (95%); GUATEMALA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4"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 xml:space="preserve">'Our Kids Loved It!': </w:t>
        </w:r>
      </w:hyperlink>
      <w:hyperlink r:id="rId456" w:history="1">
        <w:r>
          <w:rPr>
            <w:rFonts w:ascii="arial" w:eastAsia="arial" w:hAnsi="arial" w:cs="arial"/>
            <w:b/>
            <w:i/>
            <w:strike w:val="0"/>
            <w:color w:val="0077CC"/>
            <w:sz w:val="28"/>
            <w:u w:val="single"/>
            <w:vertAlign w:val="baseline"/>
          </w:rPr>
          <w:t>JD</w:t>
        </w:r>
      </w:hyperlink>
      <w:hyperlink r:id="rId457" w:history="1">
        <w:r>
          <w:rPr>
            <w:rFonts w:ascii="arial" w:eastAsia="arial" w:hAnsi="arial" w:cs="arial"/>
            <w:b/>
            <w:i/>
            <w:strike w:val="0"/>
            <w:color w:val="0077CC"/>
            <w:sz w:val="28"/>
            <w:u w:val="single"/>
            <w:vertAlign w:val="baseline"/>
          </w:rPr>
          <w:t xml:space="preserve"> </w:t>
        </w:r>
      </w:hyperlink>
      <w:hyperlink r:id="rId458" w:history="1">
        <w:r>
          <w:rPr>
            <w:rFonts w:ascii="arial" w:eastAsia="arial" w:hAnsi="arial" w:cs="arial"/>
            <w:b/>
            <w:i/>
            <w:strike w:val="0"/>
            <w:color w:val="0077CC"/>
            <w:sz w:val="28"/>
            <w:u w:val="single"/>
            <w:vertAlign w:val="baseline"/>
          </w:rPr>
          <w:t>Vance</w:t>
        </w:r>
      </w:hyperlink>
      <w:hyperlink r:id="rId459" w:history="1">
        <w:r>
          <w:rPr>
            <w:rFonts w:ascii="arial" w:eastAsia="arial" w:hAnsi="arial" w:cs="arial"/>
            <w:b/>
            <w:i/>
            <w:strike w:val="0"/>
            <w:color w:val="0077CC"/>
            <w:sz w:val="28"/>
            <w:u w:val="single"/>
            <w:vertAlign w:val="baseline"/>
          </w:rPr>
          <w:t xml:space="preserve"> Visits Akshardham Temple With His Family, Praises Architecture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12:33 PM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8"/>
        <w:keepNext w:val="0"/>
        <w:spacing w:before="120" w:after="0" w:line="220" w:lineRule="atLeast"/>
        <w:ind w:left="0" w:right="0" w:firstLine="0"/>
        <w:jc w:val="left"/>
      </w:pPr>
      <w:r>
        <w:br/>
      </w:r>
      <w:r>
        <w:pict>
          <v:shape id="_x0000_i1125" type="#_x0000_t75" style="width:200.28pt;height:22.5pt">
            <v:imagedata r:id="rId4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&amp; ARCHITECTURE AND DESIGN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452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Delhi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the Akshardham Temple in Delhi with his wife Usha and their three children on Monday.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began his four-day official visit to India with a visit to the Swaminarayan Akshardham Temple with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Vivek, Ewan, and Mirabel. After his visit, the US Vice President thanked the Akshardham Temple for its hospitality and kindness, and shared that his kids in particular had loved the experience. "Thank you all so much for your hospitality and kindness in welcoming me and my family to this beautiful place. It is a great credit to India that you built a beautiful temple with precision and care. Our kids in particular loved it. God Bless," the US Vice President said in a statement. The temple's spokesperson, Radhika Shukla shared that the US Vice President spent around 55 minutes exploring the temple, admiring its architecture, and offering prayers for world peace.</w:t>
      </w:r>
    </w:p>
    <w:p>
      <w:pPr>
        <w:pStyle w:val="Normal28"/>
        <w:keepNext w:val="0"/>
        <w:spacing w:before="200" w:after="0" w:line="260" w:lineRule="atLeast"/>
        <w:ind w:left="0" w:right="0" w:firstLine="0"/>
        <w:jc w:val="both"/>
      </w:pPr>
      <w:hyperlink r:id="rId460" w:history="1">
        <w:r>
          <w:rPr>
            <w:rFonts w:ascii="arial" w:eastAsia="arial" w:hAnsi="arial" w:cs="arial"/>
            <w:b w:val="0"/>
            <w:i/>
            <w:strike w:val="0"/>
            <w:color w:val="0077CC"/>
            <w:sz w:val="20"/>
            <w:u w:val="single"/>
            <w:vertAlign w:val="baseline"/>
          </w:rPr>
          <w:t xml:space="preserve">Also Read: </w:t>
        </w:r>
      </w:hyperlink>
      <w:hyperlink r:id="rId461" w:history="1">
        <w:r>
          <w:rPr>
            <w:rFonts w:ascii="arial" w:eastAsia="arial" w:hAnsi="arial" w:cs="arial"/>
            <w:b/>
            <w:i/>
            <w:strike w:val="0"/>
            <w:color w:val="0077CC"/>
            <w:sz w:val="20"/>
            <w:u w:val="single"/>
            <w:vertAlign w:val="baseline"/>
          </w:rPr>
          <w:t>JD</w:t>
        </w:r>
      </w:hyperlink>
      <w:hyperlink r:id="rId462" w:history="1">
        <w:r>
          <w:rPr>
            <w:rFonts w:ascii="arial" w:eastAsia="arial" w:hAnsi="arial" w:cs="arial"/>
            <w:b w:val="0"/>
            <w:i/>
            <w:strike w:val="0"/>
            <w:color w:val="0077CC"/>
            <w:sz w:val="20"/>
            <w:u w:val="single"/>
            <w:vertAlign w:val="baseline"/>
          </w:rPr>
          <w:t xml:space="preserve"> </w:t>
        </w:r>
      </w:hyperlink>
      <w:hyperlink r:id="rId463" w:history="1">
        <w:r>
          <w:rPr>
            <w:rFonts w:ascii="arial" w:eastAsia="arial" w:hAnsi="arial" w:cs="arial"/>
            <w:b/>
            <w:i/>
            <w:strike w:val="0"/>
            <w:color w:val="0077CC"/>
            <w:sz w:val="20"/>
            <w:u w:val="single"/>
            <w:vertAlign w:val="baseline"/>
          </w:rPr>
          <w:t>Vance</w:t>
        </w:r>
      </w:hyperlink>
      <w:hyperlink r:id="rId464" w:history="1">
        <w:r>
          <w:rPr>
            <w:rFonts w:ascii="arial" w:eastAsia="arial" w:hAnsi="arial" w:cs="arial"/>
            <w:b w:val="0"/>
            <w:i/>
            <w:strike w:val="0"/>
            <w:color w:val="0077CC"/>
            <w:sz w:val="20"/>
            <w:u w:val="single"/>
            <w:vertAlign w:val="baseline"/>
          </w:rPr>
          <w:t xml:space="preserve"> To Visit Akshardham Temple, Full Itinerary of US Vice President's Delhi Trip Here</w:t>
        </w:r>
      </w:hyperlink>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to meet PM Modi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landed at Palam Airport on Monday, where they were welcomed by Union Minister for Railways and Information and Broadcasting Ashwini Vaishnaw.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also given a ceremonial Guard of Honour, marking the start of his first official visit to India. The US Vice President is scheduled to meet Prime Minister Narendra Modi at 6:30 pm today at the PM's residence, 7, Lok Kalyan Marg. Prime Minister Modi is also expected to host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for a meal in the national capital.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expected to leave Delhi on Monday night and will travel to Jaipur and Agra thereafter. Ministry of External Affairs (MEA) spokesperson Randhir Jaiswal said the visit will cover all key areas of cooperation between the two nations. </w:t>
      </w:r>
      <w:r>
        <w:rPr>
          <w:rFonts w:ascii="arial" w:eastAsia="arial" w:hAnsi="arial" w:cs="arial"/>
          <w:b w:val="0"/>
          <w:i/>
          <w:strike w:val="0"/>
          <w:noProof w:val="0"/>
          <w:color w:val="000000"/>
          <w:position w:val="0"/>
          <w:sz w:val="20"/>
          <w:u w:val="none"/>
          <w:vertAlign w:val="baseline"/>
        </w:rPr>
        <w:t>(With agency inputs)</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7" style="position:absolute;z-index:25174630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ARCHITECTURE (89%); GOVERNMENT BODIES &amp; OFFICES (89%); HEADS OF STATE &amp; GOVERNMENT (89%); PRIME MINISTERS (87%); GOVERNMENT ADVISORS &amp; MINISTERS (78%); GOVERNMENT DEPARTMENTS &amp; AUTHORITIES (78%); STATE DEPARTMENTS &amp; FOREIGN SERVICES (78%); INTERNATIONAL RELATIONS &amp; NATIONAL SECURITY (63%)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ARCHITECTURE (89%); BROADCASTING INDUSTRY (73%); AIRPORTS (66%)</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RAJASTHAN, INDIA (79%); UTTAR PRADESH, INDIA (79%); INDIA (95%); UNITED STATES (94%); ASIA (92%); EUROPE (92%); FRANCE (79%); WESTERN EUROPE (73%); California, Val d'Oise, State of Rajasthan &amp; Uttar Pradesh; United States, France &amp; India; Americas, Northern America; Europe, Western Europe; Asia, Southern Asia</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 xml:space="preserve">Elon Musk Reacts To </w:t>
        </w:r>
      </w:hyperlink>
      <w:hyperlink r:id="rId472" w:history="1">
        <w:r>
          <w:rPr>
            <w:rFonts w:ascii="arial" w:eastAsia="arial" w:hAnsi="arial" w:cs="arial"/>
            <w:b/>
            <w:i/>
            <w:strike w:val="0"/>
            <w:color w:val="0077CC"/>
            <w:sz w:val="28"/>
            <w:u w:val="single"/>
            <w:vertAlign w:val="baseline"/>
          </w:rPr>
          <w:t>JD</w:t>
        </w:r>
      </w:hyperlink>
      <w:hyperlink r:id="rId473" w:history="1">
        <w:r>
          <w:rPr>
            <w:rFonts w:ascii="arial" w:eastAsia="arial" w:hAnsi="arial" w:cs="arial"/>
            <w:b/>
            <w:i/>
            <w:strike w:val="0"/>
            <w:color w:val="0077CC"/>
            <w:sz w:val="28"/>
            <w:u w:val="single"/>
            <w:vertAlign w:val="baseline"/>
          </w:rPr>
          <w:t xml:space="preserve"> </w:t>
        </w:r>
      </w:hyperlink>
      <w:hyperlink r:id="rId474" w:history="1">
        <w:r>
          <w:rPr>
            <w:rFonts w:ascii="arial" w:eastAsia="arial" w:hAnsi="arial" w:cs="arial"/>
            <w:b/>
            <w:i/>
            <w:strike w:val="0"/>
            <w:color w:val="0077CC"/>
            <w:sz w:val="28"/>
            <w:u w:val="single"/>
            <w:vertAlign w:val="baseline"/>
          </w:rPr>
          <w:t>Vance</w:t>
        </w:r>
      </w:hyperlink>
      <w:hyperlink r:id="rId475" w:history="1">
        <w:r>
          <w:rPr>
            <w:rFonts w:ascii="arial" w:eastAsia="arial" w:hAnsi="arial" w:cs="arial"/>
            <w:b/>
            <w:i/>
            <w:strike w:val="0"/>
            <w:color w:val="0077CC"/>
            <w:sz w:val="28"/>
            <w:u w:val="single"/>
            <w:vertAlign w:val="baseline"/>
          </w:rPr>
          <w:t>'s Taj Mahal Photos: 'One Of The Most...'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 5:23 PM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29"/>
        <w:keepNext w:val="0"/>
        <w:spacing w:before="120" w:after="0" w:line="220" w:lineRule="atLeast"/>
        <w:ind w:left="0" w:right="0" w:firstLine="0"/>
        <w:jc w:val="left"/>
      </w:pPr>
      <w:r>
        <w:br/>
      </w:r>
      <w:r>
        <w:pict>
          <v:shape id="_x0000_i1129" type="#_x0000_t75" style="width:200.28pt;height:22.5pt">
            <v:imagedata r:id="rId4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0" style="position:absolute;z-index:2517483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Wednesday visited the Taj Mahal along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to social media platform X to share photos of his visit, where he called the Taj Mahal "a beautiful historic site" and said he was "grateful for the warm welcome". "Today I visited the Taj Mahal with Usha and the kids. It's a beautiful historic site, and I'm grateful for the warm welcome we received there!"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said.His photos garnered a response from Tesla CEO Elon Musk. "One of the most beautiful wonders of the world," Musk wrote under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pictures on X.</w:t>
      </w:r>
    </w:p>
    <w:p>
      <w:pPr>
        <w:pStyle w:val="Normal29"/>
        <w:keepNext w:val="0"/>
        <w:spacing w:before="200" w:after="0" w:line="260" w:lineRule="atLeast"/>
        <w:ind w:left="0" w:right="0" w:firstLine="0"/>
        <w:jc w:val="both"/>
      </w:pPr>
      <w:hyperlink r:id="rId476" w:history="1">
        <w:r>
          <w:rPr>
            <w:rFonts w:ascii="arial" w:eastAsia="arial" w:hAnsi="arial" w:cs="arial"/>
            <w:b w:val="0"/>
            <w:i/>
            <w:strike w:val="0"/>
            <w:color w:val="0077CC"/>
            <w:sz w:val="20"/>
            <w:u w:val="single"/>
            <w:vertAlign w:val="baseline"/>
          </w:rPr>
          <w:t xml:space="preserve">Also Read: WATCH: PM Modi Gives THIS Special Gift To </w:t>
        </w:r>
      </w:hyperlink>
      <w:hyperlink r:id="rId477" w:history="1">
        <w:r>
          <w:rPr>
            <w:rFonts w:ascii="arial" w:eastAsia="arial" w:hAnsi="arial" w:cs="arial"/>
            <w:b/>
            <w:i/>
            <w:strike w:val="0"/>
            <w:color w:val="0077CC"/>
            <w:sz w:val="20"/>
            <w:u w:val="single"/>
            <w:vertAlign w:val="baseline"/>
          </w:rPr>
          <w:t>JD</w:t>
        </w:r>
      </w:hyperlink>
      <w:hyperlink r:id="rId478" w:history="1">
        <w:r>
          <w:rPr>
            <w:rFonts w:ascii="arial" w:eastAsia="arial" w:hAnsi="arial" w:cs="arial"/>
            <w:b w:val="0"/>
            <w:i/>
            <w:strike w:val="0"/>
            <w:color w:val="0077CC"/>
            <w:sz w:val="20"/>
            <w:u w:val="single"/>
            <w:vertAlign w:val="baseline"/>
          </w:rPr>
          <w:t xml:space="preserve"> </w:t>
        </w:r>
      </w:hyperlink>
      <w:hyperlink r:id="rId479" w:history="1">
        <w:r>
          <w:rPr>
            <w:rFonts w:ascii="arial" w:eastAsia="arial" w:hAnsi="arial" w:cs="arial"/>
            <w:b/>
            <w:i/>
            <w:strike w:val="0"/>
            <w:color w:val="0077CC"/>
            <w:sz w:val="20"/>
            <w:u w:val="single"/>
            <w:vertAlign w:val="baseline"/>
          </w:rPr>
          <w:t>Vance</w:t>
        </w:r>
      </w:hyperlink>
      <w:hyperlink r:id="rId480" w:history="1">
        <w:r>
          <w:rPr>
            <w:rFonts w:ascii="arial" w:eastAsia="arial" w:hAnsi="arial" w:cs="arial"/>
            <w:b w:val="0"/>
            <w:i/>
            <w:strike w:val="0"/>
            <w:color w:val="0077CC"/>
            <w:sz w:val="20"/>
            <w:u w:val="single"/>
            <w:vertAlign w:val="baseline"/>
          </w:rPr>
          <w:t>'s Children</w:t>
        </w:r>
      </w:hyperlink>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's Taj Mahal visit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landed at the Agra airport from Jaipur on Wednesday, where he was welcomed by Uttar Pradesh Chief Minister Yogi Adityanath. Thereafter,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along with his wife Usha and their three children - Ewan, Vivek and Mirabel- visited the Taj Mahal in Uttar Pradesh's Agra. "The Taj Mahal is amazing. A testament to true love, human ingenuity and a tribute to the great country of India,"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in the visitor's diary after his visit. </w:t>
      </w:r>
      <w:hyperlink r:id="rId481" w:history="1">
        <w:r>
          <w:rPr>
            <w:rFonts w:ascii="arial" w:eastAsia="arial" w:hAnsi="arial" w:cs="arial"/>
            <w:b w:val="0"/>
            <w:i/>
            <w:strike w:val="0"/>
            <w:noProof w:val="0"/>
            <w:color w:val="0077CC"/>
            <w:position w:val="0"/>
            <w:sz w:val="20"/>
            <w:u w:val="single"/>
            <w:vertAlign w:val="baseline"/>
          </w:rPr>
          <w:t xml:space="preserve">Also Read: 'Dad, I Could Live in India': </w:t>
        </w:r>
      </w:hyperlink>
      <w:hyperlink r:id="rId482" w:history="1">
        <w:r>
          <w:rPr>
            <w:rFonts w:ascii="arial" w:eastAsia="arial" w:hAnsi="arial" w:cs="arial"/>
            <w:b/>
            <w:i/>
            <w:strike w:val="0"/>
            <w:noProof w:val="0"/>
            <w:color w:val="0077CC"/>
            <w:position w:val="0"/>
            <w:sz w:val="20"/>
            <w:u w:val="single"/>
            <w:vertAlign w:val="baseline"/>
          </w:rPr>
          <w:t>JD</w:t>
        </w:r>
      </w:hyperlink>
      <w:hyperlink r:id="rId483" w:history="1">
        <w:r>
          <w:rPr>
            <w:rFonts w:ascii="arial" w:eastAsia="arial" w:hAnsi="arial" w:cs="arial"/>
            <w:b w:val="0"/>
            <w:i/>
            <w:strike w:val="0"/>
            <w:noProof w:val="0"/>
            <w:color w:val="0077CC"/>
            <w:position w:val="0"/>
            <w:sz w:val="20"/>
            <w:u w:val="single"/>
            <w:vertAlign w:val="baseline"/>
          </w:rPr>
          <w:t xml:space="preserve"> </w:t>
        </w:r>
      </w:hyperlink>
      <w:hyperlink r:id="rId484" w:history="1">
        <w:r>
          <w:rPr>
            <w:rFonts w:ascii="arial" w:eastAsia="arial" w:hAnsi="arial" w:cs="arial"/>
            <w:b/>
            <w:i/>
            <w:strike w:val="0"/>
            <w:noProof w:val="0"/>
            <w:color w:val="0077CC"/>
            <w:position w:val="0"/>
            <w:sz w:val="20"/>
            <w:u w:val="single"/>
            <w:vertAlign w:val="baseline"/>
          </w:rPr>
          <w:t>Vance</w:t>
        </w:r>
      </w:hyperlink>
      <w:hyperlink r:id="rId485" w:history="1">
        <w:r>
          <w:rPr>
            <w:rFonts w:ascii="arial" w:eastAsia="arial" w:hAnsi="arial" w:cs="arial"/>
            <w:b w:val="0"/>
            <w:i/>
            <w:strike w:val="0"/>
            <w:noProof w:val="0"/>
            <w:color w:val="0077CC"/>
            <w:position w:val="0"/>
            <w:sz w:val="20"/>
            <w:u w:val="single"/>
            <w:vertAlign w:val="baseline"/>
          </w:rPr>
          <w:t xml:space="preserve"> Shares Son Ewan's Heartfelt Moment With PM Modi</w:t>
        </w:r>
      </w:hyperlink>
      <w:r>
        <w:rPr>
          <w:rFonts w:ascii="arial" w:eastAsia="arial" w:hAnsi="arial" w:cs="arial"/>
          <w:b w:val="0"/>
          <w:i w:val="0"/>
          <w:strike w:val="0"/>
          <w:noProof w:val="0"/>
          <w:color w:val="000000"/>
          <w:position w:val="0"/>
          <w:sz w:val="20"/>
          <w:u w:val="none"/>
          <w:vertAlign w:val="baseline"/>
        </w:rPr>
        <w:t>The Vances began their India trip on Monday with a visit to the Akshardham Temple in Delhi before meeting Prime Minister Narendra Modi at the latter's residence in the capital. They are scheduled to return to the US on Thursday morning.</w:t>
      </w:r>
      <w:r>
        <w:rPr>
          <w:rFonts w:ascii="arial" w:eastAsia="arial" w:hAnsi="arial" w:cs="arial"/>
          <w:b w:val="0"/>
          <w:i/>
          <w:strike w:val="0"/>
          <w:noProof w:val="0"/>
          <w:color w:val="000000"/>
          <w:position w:val="0"/>
          <w:sz w:val="20"/>
          <w:u w:val="none"/>
          <w:vertAlign w:val="baseline"/>
        </w:rPr>
        <w:t>(With agency inputs)</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1" style="position:absolute;z-index:25174937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EXECUTIVES (78%); GOVERNMENT BODIES &amp; OFFICES (78%); GOVERNMENT ADVISORS &amp; MINISTERS (73%); HEADS OF STATE &amp; GOVERNMENT (73%); SOCIAL MEDIA (73%); HISTORIC SITES (72%); DIARY KEEPING &amp; JOURNALING (69%); PRIME MINISTERS (69%)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SOCIAL MEDIA (73%); HISTORIC SITES (72%)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ELON MUSK (91%); NARENDRA MODI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UTTAR PRADESH, INDIA (90%); CALIFORNIA, USA (79%); RAJASTHAN, INDIA (79%); INDIA (96%); UNITED STATES (93%); EUROPE (92%); ASIA (90%); FRANCE (79%); WESTERN EUROPE (74%); Val d'Oise, Uttar Pradesh, State of Rajasthan &amp; California; France, India &amp; United States; Europe, Western Europe; Asia, Southern Asia; Americas, Northern America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2"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 xml:space="preserve">Trump applies mascara to 'eyeliner man' </w:t>
        </w:r>
      </w:hyperlink>
      <w:hyperlink r:id="rId493" w:history="1">
        <w:r>
          <w:rPr>
            <w:rFonts w:ascii="arial" w:eastAsia="arial" w:hAnsi="arial" w:cs="arial"/>
            <w:b/>
            <w:i/>
            <w:strike w:val="0"/>
            <w:color w:val="0077CC"/>
            <w:sz w:val="28"/>
            <w:u w:val="single"/>
            <w:vertAlign w:val="baseline"/>
          </w:rPr>
          <w:t>JD</w:t>
        </w:r>
      </w:hyperlink>
      <w:hyperlink r:id="rId494" w:history="1">
        <w:r>
          <w:rPr>
            <w:rFonts w:ascii="arial" w:eastAsia="arial" w:hAnsi="arial" w:cs="arial"/>
            <w:b/>
            <w:i/>
            <w:strike w:val="0"/>
            <w:color w:val="0077CC"/>
            <w:sz w:val="28"/>
            <w:u w:val="single"/>
            <w:vertAlign w:val="baseline"/>
          </w:rPr>
          <w:t xml:space="preserve"> </w:t>
        </w:r>
      </w:hyperlink>
      <w:hyperlink r:id="rId495" w:history="1">
        <w:r>
          <w:rPr>
            <w:rFonts w:ascii="arial" w:eastAsia="arial" w:hAnsi="arial" w:cs="arial"/>
            <w:b/>
            <w:i/>
            <w:strike w:val="0"/>
            <w:color w:val="0077CC"/>
            <w:sz w:val="28"/>
            <w:u w:val="single"/>
            <w:vertAlign w:val="baseline"/>
          </w:rPr>
          <w:t>Vance</w:t>
        </w:r>
      </w:hyperlink>
      <w:hyperlink r:id="rId496" w:history="1">
        <w:r>
          <w:rPr>
            <w:rFonts w:ascii="arial" w:eastAsia="arial" w:hAnsi="arial" w:cs="arial"/>
            <w:b/>
            <w:i/>
            <w:strike w:val="0"/>
            <w:color w:val="0077CC"/>
            <w:sz w:val="28"/>
            <w:u w:val="single"/>
            <w:vertAlign w:val="baseline"/>
          </w:rPr>
          <w:t xml:space="preserve"> in wild AI image created by China</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Star Online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2025 Sunday 10:21 PM GMT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30"/>
        <w:keepNext w:val="0"/>
        <w:spacing w:before="120" w:after="0" w:line="220" w:lineRule="atLeast"/>
        <w:ind w:left="0" w:right="0" w:firstLine="0"/>
        <w:jc w:val="left"/>
      </w:pPr>
      <w:r>
        <w:br/>
      </w:r>
      <w:r>
        <w:pict>
          <v:shape id="_x0000_i1133" type="#_x0000_t75" style="width:74.99pt;height:48.74pt">
            <v:imagedata r:id="rId49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Zita Whalley</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hostilities and tensions continue between China and the United States, Chinese social media users share a bold image of Trump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having girly time, created by AI</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4" style="position:absolute;z-index:2517514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created a bizarre AI image of Trump applying massacre to his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critics of Trump’s extreme tariffs take to social media to share their views, they have also taken to social media to troll the orange manbaby, and his second in charge.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AI-generated images ridiculing Trump and his administration have been shared widely across social media everywhere, especially in China. As the two superpowers ready themselves for a trade war, Chinese critics of the Trump administration have delight in making fun of the US President, creating nonsense but wild images that aim to undermine Trump.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recent image sees Trump on a pink plush bed in a pink girly room snuggling up to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has been dubbed ‘the eyeliner man’ on social media.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image, Trump gently applies mascara to his VP, 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wraps his arm across Trump’s bare leg, which is hooked over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exposed hairy leg.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riffs off other fake images of the Vice President who depict him in drag and applying thick black eyeliner.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been trolling the US administration, honing in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smokey-eyed look.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hillbilly eyeliner. Made in China, reliable quality,” says one AI generated video mocking the VP.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which slams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comments about “Chinese peasants”, says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 am a Chinese peasant do you realise your tariffs will lead to the soaring price of your eyeliner”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AI-generated image depicts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infant of the American flag, putting on a smokey eye before grinning and giving the camera a two thumbs up. He then shows the camera that his make up has a made in China stamp on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social media has given Trump the moniker of “Chairman Trump”.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images on social media depict Trump,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Musk as Chinese peasants in the field picking tomatoes.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latest breaking news and stories from across the globe from the Daily Star, sign up for our newsletters.                                        </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5" style="position:absolute;z-index:25175244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(91%); GENERATIVE AI (90%); US PRESIDENTIAL CANDIDATES 2024 (90%); ARTIFICIAL INTELLIGENCE FRAUD (78%); INTERNET TROLLING (78%); TRADE DISPUTES (78%); US PRESIDENTS (78%); FARM LABOR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(91%); GENERATIVE AI (90%); ARTIFICIAL INTELLIGENCE FRAUD (78%); INTERNET TROLLING (78%); FRUITS &amp; VEGETABLES (77%); FARM LABOR (72%)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(92%)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(94%); UNITED STATES (94%)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 xml:space="preserve">Vice President </w:t>
        </w:r>
      </w:hyperlink>
      <w:hyperlink r:id="rId505" w:history="1">
        <w:r>
          <w:rPr>
            <w:rFonts w:ascii="arial" w:eastAsia="arial" w:hAnsi="arial" w:cs="arial"/>
            <w:b/>
            <w:i/>
            <w:strike w:val="0"/>
            <w:color w:val="0077CC"/>
            <w:sz w:val="28"/>
            <w:u w:val="single"/>
            <w:vertAlign w:val="baseline"/>
          </w:rPr>
          <w:t>JD</w:t>
        </w:r>
      </w:hyperlink>
      <w:hyperlink r:id="rId506" w:history="1">
        <w:r>
          <w:rPr>
            <w:rFonts w:ascii="arial" w:eastAsia="arial" w:hAnsi="arial" w:cs="arial"/>
            <w:b/>
            <w:i/>
            <w:strike w:val="0"/>
            <w:color w:val="0077CC"/>
            <w:sz w:val="28"/>
            <w:u w:val="single"/>
            <w:vertAlign w:val="baseline"/>
          </w:rPr>
          <w:t xml:space="preserve"> </w:t>
        </w:r>
      </w:hyperlink>
      <w:hyperlink r:id="rId507" w:history="1">
        <w:r>
          <w:rPr>
            <w:rFonts w:ascii="arial" w:eastAsia="arial" w:hAnsi="arial" w:cs="arial"/>
            <w:b/>
            <w:i/>
            <w:strike w:val="0"/>
            <w:color w:val="0077CC"/>
            <w:sz w:val="28"/>
            <w:u w:val="single"/>
            <w:vertAlign w:val="baseline"/>
          </w:rPr>
          <w:t>Vance</w:t>
        </w:r>
      </w:hyperlink>
      <w:hyperlink r:id="rId508" w:history="1">
        <w:r>
          <w:rPr>
            <w:rFonts w:ascii="arial" w:eastAsia="arial" w:hAnsi="arial" w:cs="arial"/>
            <w:b/>
            <w:i/>
            <w:strike w:val="0"/>
            <w:color w:val="0077CC"/>
            <w:sz w:val="28"/>
            <w:u w:val="single"/>
            <w:vertAlign w:val="baseline"/>
          </w:rPr>
          <w:t xml:space="preserve"> becomes internet's meme darling</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Gitanjali Poonia</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544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Bell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speaks to reporters during a visit to the U.S. border with Mexico Wednesday, March 5, 2025 in Eagle Pass, Texas. 1</w:t>
      </w:r>
    </w:p>
    <w:p>
      <w:pPr>
        <w:pStyle w:val="Normal31"/>
        <w:keepNext w:val="0"/>
        <w:spacing w:before="240" w:after="0" w:line="260" w:lineRule="atLeast"/>
        <w:ind w:left="0" w:right="0" w:firstLine="0"/>
        <w:jc w:val="both"/>
      </w:pPr>
      <w:hyperlink r:id="rId509" w:history="1">
        <w:r>
          <w:rPr>
            <w:rFonts w:ascii="arial" w:eastAsia="arial" w:hAnsi="arial" w:cs="arial"/>
            <w:b w:val="0"/>
            <w:i/>
            <w:strike w:val="0"/>
            <w:color w:val="0077CC"/>
            <w:sz w:val="20"/>
            <w:u w:val="single"/>
            <w:vertAlign w:val="baseline"/>
          </w:rPr>
          <w:t xml:space="preserve">Vice President </w:t>
        </w:r>
      </w:hyperlink>
      <w:hyperlink r:id="rId510" w:history="1">
        <w:r>
          <w:rPr>
            <w:rFonts w:ascii="arial" w:eastAsia="arial" w:hAnsi="arial" w:cs="arial"/>
            <w:b/>
            <w:i/>
            <w:strike w:val="0"/>
            <w:color w:val="0077CC"/>
            <w:sz w:val="20"/>
            <w:u w:val="single"/>
            <w:vertAlign w:val="baseline"/>
          </w:rPr>
          <w:t>JD</w:t>
        </w:r>
      </w:hyperlink>
      <w:hyperlink r:id="rId511" w:history="1">
        <w:r>
          <w:rPr>
            <w:rFonts w:ascii="arial" w:eastAsia="arial" w:hAnsi="arial" w:cs="arial"/>
            <w:b w:val="0"/>
            <w:i/>
            <w:strike w:val="0"/>
            <w:color w:val="0077CC"/>
            <w:sz w:val="20"/>
            <w:u w:val="single"/>
            <w:vertAlign w:val="baseline"/>
          </w:rPr>
          <w:t xml:space="preserve"> </w:t>
        </w:r>
      </w:hyperlink>
      <w:hyperlink r:id="rId512" w:history="1">
        <w:r>
          <w:rPr>
            <w:rFonts w:ascii="arial" w:eastAsia="arial" w:hAnsi="arial" w:cs="arial"/>
            <w:b/>
            <w:i/>
            <w:strike w:val="0"/>
            <w:color w:val="0077CC"/>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is becoming part of the cultural zeitgeist.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edited face, plastered on everything from Hollywood movie posters to iconic paintings and classic memes, flooded social media algorithms.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knows. In fact, he finds it humorous, too.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photo of his face edited onto Leonardo DiCaprio's body from "Once Upon a Time in Hollywood."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character, Rick Dalton, pointed at the television while holding a drink, suggesting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in on the viral joke.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Mike Lee commented with an enthusiastic "Yes!!!"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uncommon for political figureheads to embrace the internet culture. Former President Joe Biden's alter ego was known as "Dark Brandon," deployed to energize voters during the 2024 election. Former Vice President Kamala Harris's campaign became all about coconuts, "brat summer" and good vibes.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also knows how to work the virtual townsquare - during the election, he got a photo op in a garbage truck and told his supporters that the vehicle was in honor of his political opponents. It was an instant hit.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none of them directly interacted with the memes about them. This is where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age served as an advantage, allowing him to tap into the psyche of hyper online Americans.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40,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the third-youngest vice president in American history.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from </w:t>
      </w:r>
      <w:hyperlink r:id="rId513" w:history="1">
        <w:r>
          <w:rPr>
            <w:rFonts w:ascii="arial" w:eastAsia="arial" w:hAnsi="arial" w:cs="arial"/>
            <w:b w:val="0"/>
            <w:i/>
            <w:strike w:val="0"/>
            <w:noProof w:val="0"/>
            <w:color w:val="0077CC"/>
            <w:position w:val="0"/>
            <w:sz w:val="20"/>
            <w:u w:val="single"/>
            <w:vertAlign w:val="baseline"/>
          </w:rPr>
          <w:t>The Blaze</w:t>
        </w:r>
      </w:hyperlink>
      <w:r>
        <w:rPr>
          <w:rFonts w:ascii="arial" w:eastAsia="arial" w:hAnsi="arial" w:cs="arial"/>
          <w:b w:val="0"/>
          <w:i w:val="0"/>
          <w:strike w:val="0"/>
          <w:noProof w:val="0"/>
          <w:color w:val="000000"/>
          <w:position w:val="0"/>
          <w:sz w:val="20"/>
          <w:u w:val="none"/>
          <w:vertAlign w:val="baseline"/>
        </w:rPr>
        <w:t xml:space="preserve"> confirmed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knows about the memes featuring him and thinks it's a funny trend.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began as a niche internet meme, where users put their Photoshop skills to use and stretched his cheeks to give him a baby face.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514" w:history="1">
        <w:r>
          <w:rPr>
            <w:rFonts w:ascii="arial" w:eastAsia="arial" w:hAnsi="arial" w:cs="arial"/>
            <w:b w:val="0"/>
            <w:i/>
            <w:strike w:val="0"/>
            <w:noProof w:val="0"/>
            <w:color w:val="0077CC"/>
            <w:position w:val="0"/>
            <w:sz w:val="20"/>
            <w:u w:val="single"/>
            <w:vertAlign w:val="baseline"/>
          </w:rPr>
          <w:t>The Atlantic reported</w:t>
        </w:r>
      </w:hyperlink>
      <w:r>
        <w:rPr>
          <w:rFonts w:ascii="arial" w:eastAsia="arial" w:hAnsi="arial" w:cs="arial"/>
          <w:b w:val="0"/>
          <w:i w:val="0"/>
          <w:strike w:val="0"/>
          <w:noProof w:val="0"/>
          <w:color w:val="000000"/>
          <w:position w:val="0"/>
          <w:sz w:val="20"/>
          <w:u w:val="none"/>
          <w:vertAlign w:val="baseline"/>
        </w:rPr>
        <w:t xml:space="preserve">, a user on X began first posting such an edit in October. "For every 100 likes, I will turn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into a progressively apple cheeked baby," the post read.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the clash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Ukrainian President Volodymyr Zelenskyy at the Oval Office, the joke took on a new life.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said thank you once?"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to Zelenskyy at the time. Again, the baby face photo appeared as Social media users mocked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statement with baby talk, giving rise to the </w:t>
      </w:r>
      <w:hyperlink r:id="rId515" w:history="1">
        <w:r>
          <w:rPr>
            <w:rFonts w:ascii="arial" w:eastAsia="arial" w:hAnsi="arial" w:cs="arial"/>
            <w:b w:val="0"/>
            <w:i/>
            <w:strike w:val="0"/>
            <w:noProof w:val="0"/>
            <w:color w:val="0077CC"/>
            <w:position w:val="0"/>
            <w:sz w:val="20"/>
            <w:u w:val="single"/>
            <w:vertAlign w:val="baseline"/>
          </w:rPr>
          <w:t>"Pwease" meme</w:t>
        </w:r>
      </w:hyperlink>
      <w:r>
        <w:rPr>
          <w:rFonts w:ascii="arial" w:eastAsia="arial" w:hAnsi="arial" w:cs="arial"/>
          <w:b w:val="0"/>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long, he was edited into pop star </w:t>
      </w:r>
      <w:hyperlink r:id="rId516" w:history="1">
        <w:r>
          <w:rPr>
            <w:rFonts w:ascii="arial" w:eastAsia="arial" w:hAnsi="arial" w:cs="arial"/>
            <w:b w:val="0"/>
            <w:i/>
            <w:strike w:val="0"/>
            <w:noProof w:val="0"/>
            <w:color w:val="0077CC"/>
            <w:position w:val="0"/>
            <w:sz w:val="20"/>
            <w:u w:val="single"/>
            <w:vertAlign w:val="baseline"/>
          </w:rPr>
          <w:t>Michael Jackson</w:t>
        </w:r>
      </w:hyperlink>
      <w:r>
        <w:rPr>
          <w:rFonts w:ascii="arial" w:eastAsia="arial" w:hAnsi="arial" w:cs="arial"/>
          <w:b w:val="0"/>
          <w:i w:val="0"/>
          <w:strike w:val="0"/>
          <w:noProof w:val="0"/>
          <w:color w:val="000000"/>
          <w:position w:val="0"/>
          <w:sz w:val="20"/>
          <w:u w:val="none"/>
          <w:vertAlign w:val="baseline"/>
        </w:rPr>
        <w:t>, Marvel movie character Captain America, and an Oompa-Loompa from the "Charlie and the Chocolate Factory," among hundreds of other variations.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began as mockery quickly turned to endearing support from the right.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perfect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meme. </w:t>
      </w:r>
      <w:hyperlink r:id="rId517" w:history="1">
        <w:r>
          <w:rPr>
            <w:rFonts w:ascii="arial" w:eastAsia="arial" w:hAnsi="arial" w:cs="arial"/>
            <w:b w:val="0"/>
            <w:i/>
            <w:strike w:val="0"/>
            <w:noProof w:val="0"/>
            <w:color w:val="0077CC"/>
            <w:position w:val="0"/>
            <w:sz w:val="20"/>
            <w:u w:val="single"/>
            <w:vertAlign w:val="baseline"/>
          </w:rPr>
          <w:t>pic.twitter.com/ZMchoGp6lN</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TimOnPoint (@TimOnPoint)</w:t>
      </w:r>
    </w:p>
    <w:p>
      <w:pPr>
        <w:pStyle w:val="Normal31"/>
        <w:keepNext w:val="0"/>
        <w:spacing w:before="240" w:after="0" w:line="260" w:lineRule="atLeast"/>
        <w:ind w:left="0" w:right="0" w:firstLine="0"/>
        <w:jc w:val="both"/>
      </w:pPr>
      <w:hyperlink r:id="rId518" w:history="1">
        <w:r>
          <w:rPr>
            <w:rFonts w:ascii="arial" w:eastAsia="arial" w:hAnsi="arial" w:cs="arial"/>
            <w:b w:val="0"/>
            <w:i/>
            <w:strike w:val="0"/>
            <w:color w:val="0077CC"/>
            <w:sz w:val="20"/>
            <w:u w:val="single"/>
            <w:vertAlign w:val="baseline"/>
          </w:rPr>
          <w:t>March 9, 2025</w:t>
        </w:r>
      </w:hyperlink>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Utah senator shares his favorite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memes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joined in on the fun, sharing his favorites from the hundreds of pictures.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"Brigham Young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one of my favorite shades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wrote the Utah senator.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"Elder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that you?" he wrote in another post, where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dressed like a Latter-day Saint missionary, is riding a bike.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Lee's other favorites were Van Halen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Moses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Nephi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Collins, R-Ga., complained, "My feed is broken. I just keep seeing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 also shared a photo a version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a chiseled jawline, like the "Chad" meme.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a long thread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former U.S. presidents. </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the U.S. Presidents</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thread :</w: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Washington </w:t>
      </w:r>
      <w:hyperlink r:id="rId519" w:history="1">
        <w:r>
          <w:rPr>
            <w:rFonts w:ascii="arial" w:eastAsia="arial" w:hAnsi="arial" w:cs="arial"/>
            <w:b w:val="0"/>
            <w:i/>
            <w:strike w:val="0"/>
            <w:noProof w:val="0"/>
            <w:color w:val="0077CC"/>
            <w:position w:val="0"/>
            <w:sz w:val="20"/>
            <w:u w:val="single"/>
            <w:vertAlign w:val="baseline"/>
          </w:rPr>
          <w:t>pic.twitter.com/Xp27rK4UG6</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Not Jerome Powell (@alifarhat79)</w:t>
      </w:r>
    </w:p>
    <w:p>
      <w:pPr>
        <w:pStyle w:val="Normal31"/>
        <w:keepNext w:val="0"/>
        <w:spacing w:before="240" w:after="0" w:line="260" w:lineRule="atLeast"/>
        <w:ind w:left="0" w:right="0" w:firstLine="0"/>
        <w:jc w:val="both"/>
      </w:pPr>
      <w:hyperlink r:id="rId520" w:history="1">
        <w:r>
          <w:rPr>
            <w:rFonts w:ascii="arial" w:eastAsia="arial" w:hAnsi="arial" w:cs="arial"/>
            <w:b w:val="0"/>
            <w:i/>
            <w:strike w:val="0"/>
            <w:color w:val="0077CC"/>
            <w:sz w:val="20"/>
            <w:u w:val="single"/>
            <w:vertAlign w:val="baseline"/>
          </w:rPr>
          <w:t>March 8, 2025</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Democrats and Republicans can agree on government spending and the such, both sides of the aisle seem to enjoy the memes.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Cohen, an assistant professor of media studies at New York's Queens College, explained to The Washington Post, "This is a bit of a Rorschach test for politics in general."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MAGA right sees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becoming torchbearer of the movement. The left sees him as a potential shill for whatever he needs to do to make himself more politically usable. And that's how you get all these different remixes."</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8" style="position:absolute;z-index:251755520"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FILM (89%); SOCIAL MEDIA (89%); ELECTIONS &amp; POLITICS (78%); INTERNET SOCIAL NETWORKING (78%); LEGISLATIVE BODIES (78%); CELEBRITIES (77%); PHOTO &amp; VIDEO SHARING (76%); PAINTING (72%); SOCIAL MEDIA ALGORITHMS (71%); HISTORY (68%); TRENDS (68%)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(89%); SOCIAL MEDIA (89%); INTERNET SOCIAL NETWORKING (78%); CELEBRITIES (77%); PHOTO &amp; VIDEO SHARING (76%); PUBLISHING (73%); PAINTING (72%); SOCIAL MEDIA ALGORITHMS (71%)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(79%); JOE BIDEN (79%); KAMALA HARRIS (79%); MIKE LEE (58%); LEONARDO DICAPRIO (57%)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UTAH, USA (92%); CALIFORNIA, USA (79%); NEW YORK, USA (79%); UNITED STATES (95%); AFRICA (90%); MEXICO (79%); NORTH AMERICA (79%); UKRAINE (79%); Maine, Texas, California, Utah, New York &amp; Alaska; United States &amp; Chad; Americas, Northern America; Africa, Middle Africa</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21"/>
          <w:headerReference w:type="default" r:id="rId522"/>
          <w:footerReference w:type="even" r:id="rId523"/>
          <w:footerReference w:type="default" r:id="rId524"/>
          <w:headerReference w:type="first" r:id="rId525"/>
          <w:footerReference w:type="first" r:id="rId526"/>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27" w:history="1">
        <w:r>
          <w:rPr>
            <w:rFonts w:ascii="arial" w:eastAsia="arial" w:hAnsi="arial" w:cs="arial"/>
            <w:b/>
            <w:i/>
            <w:strike w:val="0"/>
            <w:color w:val="0077CC"/>
            <w:sz w:val="28"/>
            <w:u w:val="single"/>
            <w:vertAlign w:val="baseline"/>
          </w:rPr>
          <w:t xml:space="preserve">Did </w:t>
        </w:r>
      </w:hyperlink>
      <w:hyperlink r:id="rId528" w:history="1">
        <w:r>
          <w:rPr>
            <w:rFonts w:ascii="arial" w:eastAsia="arial" w:hAnsi="arial" w:cs="arial"/>
            <w:b/>
            <w:i/>
            <w:strike w:val="0"/>
            <w:color w:val="0077CC"/>
            <w:sz w:val="28"/>
            <w:u w:val="single"/>
            <w:vertAlign w:val="baseline"/>
          </w:rPr>
          <w:t>JD</w:t>
        </w:r>
      </w:hyperlink>
      <w:hyperlink r:id="rId529" w:history="1">
        <w:r>
          <w:rPr>
            <w:rFonts w:ascii="arial" w:eastAsia="arial" w:hAnsi="arial" w:cs="arial"/>
            <w:b/>
            <w:i/>
            <w:strike w:val="0"/>
            <w:color w:val="0077CC"/>
            <w:sz w:val="28"/>
            <w:u w:val="single"/>
            <w:vertAlign w:val="baseline"/>
          </w:rPr>
          <w:t xml:space="preserve"> </w:t>
        </w:r>
      </w:hyperlink>
      <w:hyperlink r:id="rId530" w:history="1">
        <w:r>
          <w:rPr>
            <w:rFonts w:ascii="arial" w:eastAsia="arial" w:hAnsi="arial" w:cs="arial"/>
            <w:b/>
            <w:i/>
            <w:strike w:val="0"/>
            <w:color w:val="0077CC"/>
            <w:sz w:val="28"/>
            <w:u w:val="single"/>
            <w:vertAlign w:val="baseline"/>
          </w:rPr>
          <w:t>Vance</w:t>
        </w:r>
      </w:hyperlink>
      <w:hyperlink r:id="rId531" w:history="1">
        <w:r>
          <w:rPr>
            <w:rFonts w:ascii="arial" w:eastAsia="arial" w:hAnsi="arial" w:cs="arial"/>
            <w:b/>
            <w:i/>
            <w:strike w:val="0"/>
            <w:color w:val="0077CC"/>
            <w:sz w:val="28"/>
            <w:u w:val="single"/>
            <w:vertAlign w:val="baseline"/>
          </w:rPr>
          <w:t xml:space="preserve"> slam Elon Musk and his South African origin in viral leaked audio?</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575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purported audio of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apparently slamming Elon Musk is going viral in what the Republicans call the latest attempt to create a wedge in the Donald Trump administration. The voice in the audio sounds like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communication director William Martin said the audio is 100 per cent fake and "most certainly" not the vice president. Grok, the AI tool of X and some other audio detectors also claimed it was not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gave a long rant against Elon Musk in the purported leaked audio.What is the content of the leaked audio?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viral audio, the voice that sounds like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everything Elon Musk is doing is getting criticized in the media. "He's making us look bad, he's making me look bad," it said adding that Elon Musk was not born in America; he's a South African who's now cos-playing as a great American leader. The audio takes it further to make things worse between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Elon Musk as the voice says Elon Musk has the audacity to pretend like an elected official while he's not one, but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"I am the important one in this situation and not he," the voice impersonating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Social media users reacted before realizing it was probably not an original audio, some taking the side of Elon Musk and some the VP's. The audio was reportedly sourced from TikTok. "The quote attributed to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about Elon Musk—“He’s from South Africa and cos-playing as a great American leader”—is likely not real. No credible evidence supports the leaked audio’s authenticity, and it’s absent from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verified statements. Given AI’s ability to fake audio and Grok’s view that it lacks proof, it’s probably fabricated," Grok said. The initial days of the Donald Trump administration saw Elon Musk overshadowing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but then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asserted his role in the foreign assignments and also in the historic meeting between Trump and Ukraine president Volodymyr Zelenskyy which turned into a high-pitched altercation.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also assumed the role of finance chairman for the Republican National Committee -- rare for a sitting vice president.  For Reprint Rights: timescontent.com</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1" style="position:absolute;z-index:251758592"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(78%); POLITICAL PARTIES (78%); ARTIFICIAL INTELLIGENCE FRAUD (76%); ELECTIONS &amp; POLITICS (73%); SOCIAL MEDIA (73%); TALKS &amp; MEETINGS (73%); EVIDENCE (62%)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FRAUD (76%); SOCIAL MEDIA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UKRAINE (58%)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 xml:space="preserve">Vice President </w:t>
        </w:r>
      </w:hyperlink>
      <w:hyperlink r:id="rId539" w:history="1">
        <w:r>
          <w:rPr>
            <w:rFonts w:ascii="arial" w:eastAsia="arial" w:hAnsi="arial" w:cs="arial"/>
            <w:b/>
            <w:i/>
            <w:strike w:val="0"/>
            <w:color w:val="0077CC"/>
            <w:sz w:val="28"/>
            <w:u w:val="single"/>
            <w:vertAlign w:val="baseline"/>
          </w:rPr>
          <w:t>JD</w:t>
        </w:r>
      </w:hyperlink>
      <w:hyperlink r:id="rId540" w:history="1">
        <w:r>
          <w:rPr>
            <w:rFonts w:ascii="arial" w:eastAsia="arial" w:hAnsi="arial" w:cs="arial"/>
            <w:b/>
            <w:i/>
            <w:strike w:val="0"/>
            <w:color w:val="0077CC"/>
            <w:sz w:val="28"/>
            <w:u w:val="single"/>
            <w:vertAlign w:val="baseline"/>
          </w:rPr>
          <w:t xml:space="preserve"> </w:t>
        </w:r>
      </w:hyperlink>
      <w:hyperlink r:id="rId541" w:history="1">
        <w:r>
          <w:rPr>
            <w:rFonts w:ascii="arial" w:eastAsia="arial" w:hAnsi="arial" w:cs="arial"/>
            <w:b/>
            <w:i/>
            <w:strike w:val="0"/>
            <w:color w:val="0077CC"/>
            <w:sz w:val="28"/>
            <w:u w:val="single"/>
            <w:vertAlign w:val="baseline"/>
          </w:rPr>
          <w:t>Vance</w:t>
        </w:r>
      </w:hyperlink>
      <w:hyperlink r:id="rId542" w:history="1">
        <w:r>
          <w:rPr>
            <w:rFonts w:ascii="arial" w:eastAsia="arial" w:hAnsi="arial" w:cs="arial"/>
            <w:b/>
            <w:i/>
            <w:strike w:val="0"/>
            <w:color w:val="0077CC"/>
            <w:sz w:val="28"/>
            <w:u w:val="single"/>
            <w:vertAlign w:val="baseline"/>
          </w:rPr>
          <w:t xml:space="preserve"> to visit Vermont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VTDigger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7:34 PM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VTDigger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Klara Bauters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3" style="position:absolute;z-index:251760640"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24th, 2025 ( </w:t>
      </w:r>
      <w:hyperlink r:id="rId543" w:history="1">
        <w:r>
          <w:rPr>
            <w:rFonts w:ascii="arial" w:eastAsia="arial" w:hAnsi="arial" w:cs="arial"/>
            <w:b w:val="0"/>
            <w:i/>
            <w:strike w:val="0"/>
            <w:noProof w:val="0"/>
            <w:color w:val="0077CC"/>
            <w:position w:val="0"/>
            <w:sz w:val="20"/>
            <w:u w:val="single"/>
            <w:vertAlign w:val="baseline"/>
          </w:rPr>
          <w:t>VTDigger</w:t>
        </w:r>
      </w:hyperlink>
      <w:r>
        <w:rPr>
          <w:rFonts w:ascii="arial" w:eastAsia="arial" w:hAnsi="arial" w:cs="arial"/>
          <w:b w:val="0"/>
          <w:i w:val="0"/>
          <w:strike w:val="0"/>
          <w:noProof w:val="0"/>
          <w:color w:val="000000"/>
          <w:position w:val="0"/>
          <w:sz w:val="20"/>
          <w:u w:val="none"/>
          <w:vertAlign w:val="baseline"/>
        </w:rPr>
        <w:t xml:space="preserve">  - Delivered by  </w:t>
      </w:r>
      <w:hyperlink r:id="rId54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seen in the Oval Office at the White House Feb. 21, 2025. Photo by Francis Chung/POLITICO via AP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plans to make a visit to Vermont, Gov. Phil Scott's office confirmed Monday afternoon.</w:t>
      </w:r>
    </w:p>
    <w:p>
      <w:pPr>
        <w:pStyle w:val="Normal33"/>
        <w:keepNext w:val="0"/>
        <w:spacing w:before="240" w:after="0" w:line="260" w:lineRule="atLeast"/>
        <w:ind w:left="0" w:right="0" w:firstLine="0"/>
        <w:jc w:val="both"/>
      </w:pPr>
      <w:hyperlink r:id="rId545" w:history="1">
        <w:r>
          <w:rPr>
            <w:rFonts w:ascii="arial" w:eastAsia="arial" w:hAnsi="arial" w:cs="arial"/>
            <w:b w:val="0"/>
            <w:i/>
            <w:strike w:val="0"/>
            <w:color w:val="0077CC"/>
            <w:sz w:val="20"/>
            <w:u w:val="single"/>
            <w:vertAlign w:val="baseline"/>
          </w:rPr>
          <w:t xml:space="preserve">According to The Valley Reporter, which broke the news, </w:t>
        </w:r>
      </w:hyperlink>
      <w:hyperlink r:id="rId546" w:history="1">
        <w:r>
          <w:rPr>
            <w:rFonts w:ascii="arial" w:eastAsia="arial" w:hAnsi="arial" w:cs="arial"/>
            <w:b/>
            <w:i/>
            <w:strike w:val="0"/>
            <w:color w:val="0077CC"/>
            <w:sz w:val="20"/>
            <w:u w:val="single"/>
            <w:vertAlign w:val="baseline"/>
          </w:rPr>
          <w:t>Vance</w:t>
        </w:r>
      </w:hyperlink>
      <w:hyperlink r:id="rId547" w:history="1">
        <w:r>
          <w:rPr>
            <w:rFonts w:ascii="arial" w:eastAsia="arial" w:hAnsi="arial" w:cs="arial"/>
            <w:b w:val="0"/>
            <w:i/>
            <w:strike w:val="0"/>
            <w:color w:val="0077CC"/>
            <w:sz w:val="20"/>
            <w:u w:val="single"/>
            <w:vertAlign w:val="baseline"/>
          </w:rPr>
          <w:t xml:space="preserve"> has planned a ski trip to Sugarbush Resort in Warren this weekend and intends to stay at the Pitcher Inn, also in Warren.</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does not have plans to meet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this time, according to Amanda Wheeler, his press secretary.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does have confidence in law enforcement, both at the state and local level. They will work closely with federal partners to ensure the safety of all, as they have in the past during visits by other high-ranking officials to Vermont,' Wheeler said in a statement.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Vermont's Republican governor has been consistently critical of President Donald Trump and his administration.</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wouldn't be the first time that a vice president serving under Trump has visited Vermont. Then-Vice President Mike Pence  </w:t>
      </w:r>
      <w:hyperlink r:id="rId548" w:history="1">
        <w:r>
          <w:rPr>
            <w:rFonts w:ascii="arial" w:eastAsia="arial" w:hAnsi="arial" w:cs="arial"/>
            <w:b w:val="0"/>
            <w:i/>
            <w:strike w:val="0"/>
            <w:noProof w:val="0"/>
            <w:color w:val="0077CC"/>
            <w:position w:val="0"/>
            <w:sz w:val="20"/>
            <w:u w:val="single"/>
            <w:vertAlign w:val="baseline"/>
          </w:rPr>
          <w:t>traveled to the state for Labor Day in 2018 and 2019.</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State Police, the White House and Sugarbush Resort did not immediately respond to requests for comment.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story on VTDigger here:  </w:t>
      </w:r>
      <w:hyperlink r:id="rId549" w:history="1">
        <w:r>
          <w:rPr>
            <w:rFonts w:ascii="arial" w:eastAsia="arial" w:hAnsi="arial" w:cs="arial"/>
            <w:b w:val="0"/>
            <w:i/>
            <w:strike w:val="0"/>
            <w:noProof w:val="0"/>
            <w:color w:val="0077CC"/>
            <w:position w:val="0"/>
            <w:sz w:val="20"/>
            <w:u w:val="single"/>
            <w:vertAlign w:val="baseline"/>
          </w:rPr>
          <w:t xml:space="preserve">Vice President </w:t>
        </w:r>
      </w:hyperlink>
      <w:hyperlink r:id="rId550" w:history="1">
        <w:r>
          <w:rPr>
            <w:rFonts w:ascii="arial" w:eastAsia="arial" w:hAnsi="arial" w:cs="arial"/>
            <w:b/>
            <w:i/>
            <w:strike w:val="0"/>
            <w:noProof w:val="0"/>
            <w:color w:val="0077CC"/>
            <w:position w:val="0"/>
            <w:sz w:val="20"/>
            <w:u w:val="single"/>
            <w:vertAlign w:val="baseline"/>
          </w:rPr>
          <w:t>JD</w:t>
        </w:r>
      </w:hyperlink>
      <w:hyperlink r:id="rId551" w:history="1">
        <w:r>
          <w:rPr>
            <w:rFonts w:ascii="arial" w:eastAsia="arial" w:hAnsi="arial" w:cs="arial"/>
            <w:b w:val="0"/>
            <w:i/>
            <w:strike w:val="0"/>
            <w:noProof w:val="0"/>
            <w:color w:val="0077CC"/>
            <w:position w:val="0"/>
            <w:sz w:val="20"/>
            <w:u w:val="single"/>
            <w:vertAlign w:val="baseline"/>
          </w:rPr>
          <w:t xml:space="preserve"> </w:t>
        </w:r>
      </w:hyperlink>
      <w:hyperlink r:id="rId552" w:history="1">
        <w:r>
          <w:rPr>
            <w:rFonts w:ascii="arial" w:eastAsia="arial" w:hAnsi="arial" w:cs="arial"/>
            <w:b/>
            <w:i/>
            <w:strike w:val="0"/>
            <w:noProof w:val="0"/>
            <w:color w:val="0077CC"/>
            <w:position w:val="0"/>
            <w:sz w:val="20"/>
            <w:u w:val="single"/>
            <w:vertAlign w:val="baseline"/>
          </w:rPr>
          <w:t>Vance</w:t>
        </w:r>
      </w:hyperlink>
      <w:hyperlink r:id="rId553" w:history="1">
        <w:r>
          <w:rPr>
            <w:rFonts w:ascii="arial" w:eastAsia="arial" w:hAnsi="arial" w:cs="arial"/>
            <w:b w:val="0"/>
            <w:i/>
            <w:strike w:val="0"/>
            <w:noProof w:val="0"/>
            <w:color w:val="0077CC"/>
            <w:position w:val="0"/>
            <w:sz w:val="20"/>
            <w:u w:val="single"/>
            <w:vertAlign w:val="baseline"/>
          </w:rPr>
          <w:t xml:space="preserve"> to visit Vermont.</w:t>
        </w:r>
      </w:hyperlink>
    </w:p>
    <w:p>
      <w:pPr>
        <w:pStyle w:val="Normal33"/>
        <w:keepNext w:val="0"/>
        <w:spacing w:before="240" w:after="0" w:line="260" w:lineRule="atLeast"/>
        <w:ind w:left="0" w:right="0" w:firstLine="0"/>
        <w:jc w:val="both"/>
      </w:pPr>
      <w:hyperlink r:id="rId554" w:history="1">
        <w:r>
          <w:rPr>
            <w:rFonts w:ascii="arial" w:eastAsia="arial" w:hAnsi="arial" w:cs="arial"/>
            <w:b w:val="0"/>
            <w:i/>
            <w:strike w:val="0"/>
            <w:color w:val="0077CC"/>
            <w:sz w:val="20"/>
            <w:u w:val="single"/>
            <w:vertAlign w:val="baseline"/>
          </w:rPr>
          <w:t>Link to the original story.</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44" style="position:absolute;z-index:25176166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5" style="position:absolute;z-index:25176268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127906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GOVERNORS (90%); US PRESIDENTS (90%); US LABOR DAY (78%); US REPUBLICAN PARTY (78%); US STATE GOVERNMENT (78%); SPORTS TOURISM (73%); CRIME, LAW ENFORCEMENT &amp; CORRECTIONS (69%); LAW ENFORCEMENT (69%); SAFETY (69%); POLICE FORCES (68%); SKIING (56%); Government &amp; Politics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SPORTS TOURISM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PHIL SCOTT (79%); DONALD TRUMP (78%); MIKE PENCE (78%)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w:t>
        </w:r>
      </w:hyperlink>
      <w:hyperlink r:id="rId562" w:history="1">
        <w:r>
          <w:rPr>
            <w:rFonts w:ascii="arial" w:eastAsia="arial" w:hAnsi="arial" w:cs="arial"/>
            <w:b/>
            <w:i/>
            <w:strike w:val="0"/>
            <w:color w:val="0077CC"/>
            <w:sz w:val="28"/>
            <w:u w:val="single"/>
            <w:vertAlign w:val="baseline"/>
          </w:rPr>
          <w:t>JD</w:t>
        </w:r>
      </w:hyperlink>
      <w:hyperlink r:id="rId563" w:history="1">
        <w:r>
          <w:rPr>
            <w:rFonts w:ascii="arial" w:eastAsia="arial" w:hAnsi="arial" w:cs="arial"/>
            <w:b/>
            <w:i/>
            <w:strike w:val="0"/>
            <w:color w:val="0077CC"/>
            <w:sz w:val="28"/>
            <w:u w:val="single"/>
            <w:vertAlign w:val="baseline"/>
          </w:rPr>
          <w:t xml:space="preserve"> </w:t>
        </w:r>
      </w:hyperlink>
      <w:hyperlink r:id="rId564" w:history="1">
        <w:r>
          <w:rPr>
            <w:rFonts w:ascii="arial" w:eastAsia="arial" w:hAnsi="arial" w:cs="arial"/>
            <w:b/>
            <w:i/>
            <w:strike w:val="0"/>
            <w:color w:val="0077CC"/>
            <w:sz w:val="28"/>
            <w:u w:val="single"/>
            <w:vertAlign w:val="baseline"/>
          </w:rPr>
          <w:t>Vance</w:t>
        </w:r>
      </w:hyperlink>
      <w:hyperlink r:id="rId565" w:history="1">
        <w:r>
          <w:rPr>
            <w:rFonts w:ascii="arial" w:eastAsia="arial" w:hAnsi="arial" w:cs="arial"/>
            <w:b/>
            <w:i/>
            <w:strike w:val="0"/>
            <w:color w:val="0077CC"/>
            <w:sz w:val="28"/>
            <w:u w:val="single"/>
            <w:vertAlign w:val="baseline"/>
          </w:rPr>
          <w:t>'s India visit will deepen strategic partnership": MEA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34"/>
        <w:keepNext w:val="0"/>
        <w:spacing w:before="120" w:after="0" w:line="220" w:lineRule="atLeast"/>
        <w:ind w:left="0" w:right="0" w:firstLine="0"/>
        <w:jc w:val="left"/>
      </w:pPr>
      <w:r>
        <w:br/>
      </w:r>
      <w:r>
        <w:pict>
          <v:shape id="_x0000_i1147" type="#_x0000_t75" style="width:140.27pt;height:69.01pt">
            <v:imagedata r:id="rId56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6473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w:t>
      </w:r>
      <w:hyperlink r:id="rId567"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April 21 (ANI): US Vice President </w:t>
      </w:r>
      <w:hyperlink r:id="rId568" w:history="1">
        <w:r>
          <w:rPr>
            <w:rFonts w:ascii="arial" w:eastAsia="arial" w:hAnsi="arial" w:cs="arial"/>
            <w:b/>
            <w:i/>
            <w:strike w:val="0"/>
            <w:noProof w:val="0"/>
            <w:color w:val="0077CC"/>
            <w:position w:val="0"/>
            <w:sz w:val="20"/>
            <w:u w:val="single"/>
            <w:vertAlign w:val="baseline"/>
          </w:rPr>
          <w:t>JD</w:t>
        </w:r>
      </w:hyperlink>
      <w:hyperlink r:id="rId569" w:history="1">
        <w:r>
          <w:rPr>
            <w:rFonts w:ascii="arial" w:eastAsia="arial" w:hAnsi="arial" w:cs="arial"/>
            <w:b w:val="0"/>
            <w:i/>
            <w:strike w:val="0"/>
            <w:noProof w:val="0"/>
            <w:color w:val="0077CC"/>
            <w:position w:val="0"/>
            <w:sz w:val="20"/>
            <w:u w:val="single"/>
            <w:vertAlign w:val="baseline"/>
          </w:rPr>
          <w:t xml:space="preserve"> </w:t>
        </w:r>
      </w:hyperlink>
      <w:hyperlink r:id="rId570"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accompanied by the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received a warm welcome as they arrived in </w:t>
      </w:r>
      <w:hyperlink r:id="rId571"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for their first official visit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who is on a visit to the country from April 21 to 24 was accompanied by an American delegation. </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Minister of Railways and Information and Broadcasting, </w:t>
      </w:r>
      <w:hyperlink r:id="rId572" w:history="1">
        <w:r>
          <w:rPr>
            <w:rFonts w:ascii="arial" w:eastAsia="arial" w:hAnsi="arial" w:cs="arial"/>
            <w:b w:val="0"/>
            <w:i/>
            <w:strike w:val="0"/>
            <w:noProof w:val="0"/>
            <w:color w:val="0077CC"/>
            <w:position w:val="0"/>
            <w:sz w:val="20"/>
            <w:u w:val="single"/>
            <w:vertAlign w:val="baseline"/>
          </w:rPr>
          <w:t>Ashwini Vaishnaw</w:t>
        </w:r>
      </w:hyperlink>
      <w:r>
        <w:rPr>
          <w:rFonts w:ascii="arial" w:eastAsia="arial" w:hAnsi="arial" w:cs="arial"/>
          <w:b w:val="0"/>
          <w:i w:val="0"/>
          <w:strike w:val="0"/>
          <w:noProof w:val="0"/>
          <w:color w:val="000000"/>
          <w:position w:val="0"/>
          <w:sz w:val="20"/>
          <w:u w:val="none"/>
          <w:vertAlign w:val="baseline"/>
        </w:rPr>
        <w:t>, received the delegation at Palam airport.</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which includes stops in Delhi, Jaipur, and Agra, is expected to further strengthen the </w:t>
      </w:r>
      <w:hyperlink r:id="rId57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-US Comprehensive Global Strategic Partnership.</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a post on X, Ministry of External Affairs spokesperson </w:t>
      </w:r>
      <w:hyperlink r:id="rId574" w:history="1">
        <w:r>
          <w:rPr>
            <w:rFonts w:ascii="arial" w:eastAsia="arial" w:hAnsi="arial" w:cs="arial"/>
            <w:b w:val="0"/>
            <w:i/>
            <w:strike w:val="0"/>
            <w:noProof w:val="0"/>
            <w:color w:val="0077CC"/>
            <w:position w:val="0"/>
            <w:sz w:val="20"/>
            <w:u w:val="single"/>
            <w:vertAlign w:val="baseline"/>
          </w:rPr>
          <w:t>Randhir Jaiswal</w:t>
        </w:r>
      </w:hyperlink>
      <w:r>
        <w:rPr>
          <w:rFonts w:ascii="arial" w:eastAsia="arial" w:hAnsi="arial" w:cs="arial"/>
          <w:b w:val="0"/>
          <w:i w:val="0"/>
          <w:strike w:val="0"/>
          <w:noProof w:val="0"/>
          <w:color w:val="000000"/>
          <w:position w:val="0"/>
          <w:sz w:val="20"/>
          <w:u w:val="none"/>
          <w:vertAlign w:val="baseline"/>
        </w:rPr>
        <w:t xml:space="preserve"> wrote, "A very warm welcome to @VP </w:t>
      </w:r>
      <w:hyperlink r:id="rId575" w:history="1">
        <w:r>
          <w:rPr>
            <w:rFonts w:ascii="arial" w:eastAsia="arial" w:hAnsi="arial" w:cs="arial"/>
            <w:b/>
            <w:i/>
            <w:strike w:val="0"/>
            <w:noProof w:val="0"/>
            <w:color w:val="0077CC"/>
            <w:position w:val="0"/>
            <w:sz w:val="20"/>
            <w:u w:val="single"/>
            <w:vertAlign w:val="baseline"/>
          </w:rPr>
          <w:t>JD</w:t>
        </w:r>
      </w:hyperlink>
      <w:hyperlink r:id="rId576" w:history="1">
        <w:r>
          <w:rPr>
            <w:rFonts w:ascii="arial" w:eastAsia="arial" w:hAnsi="arial" w:cs="arial"/>
            <w:b w:val="0"/>
            <w:i/>
            <w:strike w:val="0"/>
            <w:noProof w:val="0"/>
            <w:color w:val="0077CC"/>
            <w:position w:val="0"/>
            <w:sz w:val="20"/>
            <w:u w:val="single"/>
            <w:vertAlign w:val="baseline"/>
          </w:rPr>
          <w:t xml:space="preserve"> </w:t>
        </w:r>
      </w:hyperlink>
      <w:hyperlink r:id="rId57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@SLOTUS Mrs.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&amp; the US delegation to </w:t>
      </w:r>
      <w:hyperlink r:id="rId578"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Received by Minister of Railways and I&amp;B @AshwiniVaishnaw at the airport."</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Visit (21-24 Apr) spanning Delhi, Jaipur &amp; Agra is expected to further deepen the </w:t>
      </w:r>
      <w:hyperlink r:id="rId57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-US Comprehensive Global Strategic Partnership," the post added.</w:t>
      </w:r>
    </w:p>
    <w:p>
      <w:pPr>
        <w:pStyle w:val="Normal34"/>
      </w:pPr>
    </w:p>
    <w:p>
      <w:pPr>
        <w:pStyle w:val="Normal34"/>
        <w:keepNext w:val="0"/>
        <w:spacing w:before="240" w:after="0" w:line="260" w:lineRule="atLeast"/>
        <w:ind w:left="0" w:right="0" w:firstLine="0"/>
        <w:jc w:val="both"/>
      </w:pPr>
      <w:hyperlink r:id="rId580" w:history="1">
        <w:r>
          <w:rPr>
            <w:rFonts w:ascii="arial" w:eastAsia="arial" w:hAnsi="arial" w:cs="arial"/>
            <w:b w:val="0"/>
            <w:i/>
            <w:strike w:val="0"/>
            <w:color w:val="0077CC"/>
            <w:sz w:val="20"/>
            <w:u w:val="single"/>
            <w:vertAlign w:val="baseline"/>
          </w:rPr>
          <w:t>MEA</w:t>
        </w:r>
      </w:hyperlink>
      <w:r>
        <w:rPr>
          <w:rFonts w:ascii="arial" w:eastAsia="arial" w:hAnsi="arial" w:cs="arial"/>
          <w:b w:val="0"/>
          <w:i w:val="0"/>
          <w:strike w:val="0"/>
          <w:noProof w:val="0"/>
          <w:color w:val="000000"/>
          <w:position w:val="0"/>
          <w:sz w:val="20"/>
          <w:u w:val="none"/>
          <w:vertAlign w:val="baseline"/>
        </w:rPr>
        <w:t> </w:t>
      </w:r>
      <w:hyperlink r:id="rId581"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/status/1914186252162584969" rel="noopener" target="_blank"&gt;</w:t>
      </w:r>
      <w:hyperlink r:id="rId582" w:history="1">
        <w:r>
          <w:rPr>
            <w:rFonts w:ascii="arial" w:eastAsia="arial" w:hAnsi="arial" w:cs="arial"/>
            <w:b w:val="0"/>
            <w:i/>
            <w:strike w:val="0"/>
            <w:noProof w:val="0"/>
            <w:color w:val="0077CC"/>
            <w:position w:val="0"/>
            <w:sz w:val="20"/>
            <w:u w:val="single"/>
            <w:vertAlign w:val="baseline"/>
          </w:rPr>
          <w:t>https://x.com</w:t>
        </w:r>
      </w:hyperlink>
      <w:r>
        <w:rPr>
          <w:rFonts w:ascii="arial" w:eastAsia="arial" w:hAnsi="arial" w:cs="arial"/>
          <w:b w:val="0"/>
          <w:i w:val="0"/>
          <w:strike w:val="0"/>
          <w:noProof w:val="0"/>
          <w:color w:val="000000"/>
          <w:position w:val="0"/>
          <w:sz w:val="20"/>
          <w:u w:val="none"/>
          <w:vertAlign w:val="baseline"/>
        </w:rPr>
        <w:t>/</w:t>
      </w:r>
      <w:hyperlink r:id="rId583" w:history="1">
        <w:r>
          <w:rPr>
            <w:rFonts w:ascii="arial" w:eastAsia="arial" w:hAnsi="arial" w:cs="arial"/>
            <w:b w:val="0"/>
            <w:i/>
            <w:strike w:val="0"/>
            <w:noProof w:val="0"/>
            <w:color w:val="0077CC"/>
            <w:position w:val="0"/>
            <w:sz w:val="20"/>
            <w:u w:val="single"/>
            <w:vertAlign w:val="baseline"/>
          </w:rPr>
          <w:t>MEA</w:t>
        </w:r>
      </w:hyperlink>
      <w:r>
        <w:rPr>
          <w:rFonts w:ascii="arial" w:eastAsia="arial" w:hAnsi="arial" w:cs="arial"/>
          <w:b w:val="0"/>
          <w:i w:val="0"/>
          <w:strike w:val="0"/>
          <w:noProof w:val="0"/>
          <w:color w:val="000000"/>
          <w:position w:val="0"/>
          <w:sz w:val="20"/>
          <w:u w:val="none"/>
          <w:vertAlign w:val="baseline"/>
        </w:rPr>
        <w:t> </w:t>
      </w:r>
      <w:hyperlink r:id="rId584"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/status/1914186252162584969</w:t>
      </w:r>
    </w:p>
    <w:p>
      <w:pPr>
        <w:pStyle w:val="Normal34"/>
      </w:pP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are scheduled to visit the iconic Akshardham Temple in Delhi as part of his first official visit to the country.</w:t>
      </w:r>
    </w:p>
    <w:p>
      <w:pPr>
        <w:pStyle w:val="Normal34"/>
      </w:pPr>
    </w:p>
    <w:p>
      <w:pPr>
        <w:pStyle w:val="Normal34"/>
        <w:keepNext w:val="0"/>
        <w:spacing w:before="240" w:after="0" w:line="260" w:lineRule="atLeast"/>
        <w:ind w:left="0" w:right="0" w:firstLine="0"/>
        <w:jc w:val="both"/>
      </w:pPr>
      <w:hyperlink r:id="rId585" w:history="1">
        <w:r>
          <w:rPr>
            <w:rFonts w:ascii="arial" w:eastAsia="arial" w:hAnsi="arial" w:cs="arial"/>
            <w:b/>
            <w:i/>
            <w:strike w:val="0"/>
            <w:color w:val="0077CC"/>
            <w:sz w:val="20"/>
            <w:u w:val="single"/>
            <w:vertAlign w:val="baseline"/>
          </w:rPr>
          <w:t>JD</w:t>
        </w:r>
      </w:hyperlink>
      <w:hyperlink r:id="rId586" w:history="1">
        <w:r>
          <w:rPr>
            <w:rFonts w:ascii="arial" w:eastAsia="arial" w:hAnsi="arial" w:cs="arial"/>
            <w:b w:val="0"/>
            <w:i/>
            <w:strike w:val="0"/>
            <w:color w:val="0077CC"/>
            <w:sz w:val="20"/>
            <w:u w:val="single"/>
            <w:vertAlign w:val="baseline"/>
          </w:rPr>
          <w:t xml:space="preserve"> </w:t>
        </w:r>
      </w:hyperlink>
      <w:hyperlink r:id="rId587" w:history="1">
        <w:r>
          <w:rPr>
            <w:rFonts w:ascii="arial" w:eastAsia="arial" w:hAnsi="arial" w:cs="arial"/>
            <w:b/>
            <w:i/>
            <w:strike w:val="0"/>
            <w:color w:val="0077CC"/>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received a ceremonial Guard of Honour as he arrived at Palam airport for his first official visit to </w:t>
      </w:r>
      <w:hyperlink r:id="rId588"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Hoardings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were also put up near Palam airport, ahead of his arrival today.</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with Prime Minister Narendra Modi in New Delhi today. A formal meeting between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Prime Minister Modi is scheduled for 6:30 pm at the Prime Minister's official residence, 7, Lok Kalyan Marg.</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discussions can be focused on strengthening economic, trade, and defence cooperation between the two nations.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official meetings,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is set to visit Jaipur and Agra.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Jaipur on Tuesday. On April 23, he is scheduled to visit Agra.</w:t>
      </w:r>
    </w:p>
    <w:p>
      <w:pPr>
        <w:pStyle w:val="Normal34"/>
      </w:pP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to </w:t>
      </w:r>
      <w:hyperlink r:id="rId58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will conclude on Thursday, April 24, with his departure from the country at 6:40 am.</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also crucial as all relevant issues between </w:t>
      </w:r>
      <w:hyperlink r:id="rId59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United States will be discussed during the upcoming visit of US Vice President </w:t>
      </w:r>
      <w:hyperlink r:id="rId591" w:history="1">
        <w:r>
          <w:rPr>
            <w:rFonts w:ascii="arial" w:eastAsia="arial" w:hAnsi="arial" w:cs="arial"/>
            <w:b/>
            <w:i/>
            <w:strike w:val="0"/>
            <w:noProof w:val="0"/>
            <w:color w:val="0077CC"/>
            <w:position w:val="0"/>
            <w:sz w:val="20"/>
            <w:u w:val="single"/>
            <w:vertAlign w:val="baseline"/>
          </w:rPr>
          <w:t>JD</w:t>
        </w:r>
      </w:hyperlink>
      <w:hyperlink r:id="rId592" w:history="1">
        <w:r>
          <w:rPr>
            <w:rFonts w:ascii="arial" w:eastAsia="arial" w:hAnsi="arial" w:cs="arial"/>
            <w:b w:val="0"/>
            <w:i/>
            <w:strike w:val="0"/>
            <w:noProof w:val="0"/>
            <w:color w:val="0077CC"/>
            <w:position w:val="0"/>
            <w:sz w:val="20"/>
            <w:u w:val="single"/>
            <w:vertAlign w:val="baseline"/>
          </w:rPr>
          <w:t xml:space="preserve"> </w:t>
        </w:r>
      </w:hyperlink>
      <w:hyperlink r:id="rId593"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from April 21 to 24, which is expected to strengthen bilateral ties further, said </w:t>
      </w:r>
      <w:hyperlink r:id="rId594" w:history="1">
        <w:r>
          <w:rPr>
            <w:rFonts w:ascii="arial" w:eastAsia="arial" w:hAnsi="arial" w:cs="arial"/>
            <w:b w:val="0"/>
            <w:i/>
            <w:strike w:val="0"/>
            <w:noProof w:val="0"/>
            <w:color w:val="0077CC"/>
            <w:position w:val="0"/>
            <w:sz w:val="20"/>
            <w:u w:val="single"/>
            <w:vertAlign w:val="baseline"/>
          </w:rPr>
          <w:t>Randhir Jaiswal</w:t>
        </w:r>
      </w:hyperlink>
      <w:r>
        <w:rPr>
          <w:rFonts w:ascii="arial" w:eastAsia="arial" w:hAnsi="arial" w:cs="arial"/>
          <w:b w:val="0"/>
          <w:i w:val="0"/>
          <w:strike w:val="0"/>
          <w:noProof w:val="0"/>
          <w:color w:val="000000"/>
          <w:position w:val="0"/>
          <w:sz w:val="20"/>
          <w:u w:val="none"/>
          <w:vertAlign w:val="baseline"/>
        </w:rPr>
        <w:t>.</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weekly media briefing last Thursday, when asked about the possibility of tariff discussions, Jaiswal said, "We have a comprehensive strategic global partnership, when you have that level of partnership with any country... obviously you will discuss all relevant issues..."</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"Of course our relationship is such that we are doing anything that is part of our human endeavour from part of our bilateral engagement ... so all these bilateral issue will be discussed and we are very positive that the visit will give a further boost to our bilateral ties."Jaiswal also highlighted the ongoing discussions between </w:t>
      </w:r>
      <w:hyperlink r:id="rId595"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US regarding a potential trade agreement. "We are talking to the US side so that a bilateral trade agreement can be done," he said.</w:t>
      </w:r>
    </w:p>
    <w:p>
      <w:pPr>
        <w:pStyle w:val="Normal34"/>
      </w:pP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concluded their three-day visit to Italy, where he held bilateral meetings and attended religious services during the Easter weekend.</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Vice President arrived in Italy on Friday and held expanded bilateral meetings with Prime Minister Giorgia Meloni. On Saturday, he met with Church officials, including Vatican Secretary of State Cardinal Pietro Parolin.</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concluded his visit on Easter Sunday after a meeting with Pope Francis. (ANI)</w:t>
      </w:r>
    </w:p>
    <w:p>
      <w:pPr>
        <w:pStyle w:val="Normal34"/>
        <w:keepNext w:val="0"/>
        <w:spacing w:before="240" w:after="0" w:line="260" w:lineRule="atLeast"/>
        <w:ind w:left="0" w:right="0" w:firstLine="0"/>
        <w:jc w:val="both"/>
      </w:pPr>
      <w:hyperlink r:id="rId596" w:history="1">
        <w:r>
          <w:rPr>
            <w:rFonts w:ascii="arial" w:eastAsia="arial" w:hAnsi="arial" w:cs="arial"/>
            <w:b w:val="0"/>
            <w:i/>
            <w:strike w:val="0"/>
            <w:color w:val="0077CC"/>
            <w:sz w:val="20"/>
            <w:u w:val="single"/>
            <w:vertAlign w:val="baseline"/>
          </w:rPr>
          <w:t xml:space="preserve">US Vice President </w:t>
        </w:r>
      </w:hyperlink>
      <w:hyperlink r:id="rId597" w:history="1">
        <w:r>
          <w:rPr>
            <w:rFonts w:ascii="arial" w:eastAsia="arial" w:hAnsi="arial" w:cs="arial"/>
            <w:b/>
            <w:i/>
            <w:strike w:val="0"/>
            <w:color w:val="0077CC"/>
            <w:sz w:val="20"/>
            <w:u w:val="single"/>
            <w:vertAlign w:val="baseline"/>
          </w:rPr>
          <w:t>JD</w:t>
        </w:r>
      </w:hyperlink>
      <w:hyperlink r:id="rId598" w:history="1">
        <w:r>
          <w:rPr>
            <w:rFonts w:ascii="arial" w:eastAsia="arial" w:hAnsi="arial" w:cs="arial"/>
            <w:b w:val="0"/>
            <w:i/>
            <w:strike w:val="0"/>
            <w:color w:val="0077CC"/>
            <w:sz w:val="20"/>
            <w:u w:val="single"/>
            <w:vertAlign w:val="baseline"/>
          </w:rPr>
          <w:t xml:space="preserve"> </w:t>
        </w:r>
      </w:hyperlink>
      <w:hyperlink r:id="rId599" w:history="1">
        <w:r>
          <w:rPr>
            <w:rFonts w:ascii="arial" w:eastAsia="arial" w:hAnsi="arial" w:cs="arial"/>
            <w:b/>
            <w:i/>
            <w:strike w:val="0"/>
            <w:color w:val="0077CC"/>
            <w:sz w:val="20"/>
            <w:u w:val="single"/>
            <w:vertAlign w:val="baseline"/>
          </w:rPr>
          <w:t>Vance</w:t>
        </w:r>
      </w:hyperlink>
      <w:hyperlink r:id="rId600" w:history="1">
        <w:r>
          <w:rPr>
            <w:rFonts w:ascii="arial" w:eastAsia="arial" w:hAnsi="arial" w:cs="arial"/>
            <w:b w:val="0"/>
            <w:i/>
            <w:strike w:val="0"/>
            <w:color w:val="0077CC"/>
            <w:sz w:val="20"/>
            <w:u w:val="single"/>
            <w:vertAlign w:val="baseline"/>
          </w:rPr>
          <w:t xml:space="preserve">, Lady Usha </w:t>
        </w:r>
      </w:hyperlink>
      <w:hyperlink r:id="rId601" w:history="1">
        <w:r>
          <w:rPr>
            <w:rFonts w:ascii="arial" w:eastAsia="arial" w:hAnsi="arial" w:cs="arial"/>
            <w:b/>
            <w:i/>
            <w:strike w:val="0"/>
            <w:color w:val="0077CC"/>
            <w:sz w:val="20"/>
            <w:u w:val="single"/>
            <w:vertAlign w:val="baseline"/>
          </w:rPr>
          <w:t>Vance</w:t>
        </w:r>
      </w:hyperlink>
      <w:hyperlink r:id="rId602" w:history="1">
        <w:r>
          <w:rPr>
            <w:rFonts w:ascii="arial" w:eastAsia="arial" w:hAnsi="arial" w:cs="arial"/>
            <w:b w:val="0"/>
            <w:i/>
            <w:strike w:val="0"/>
            <w:color w:val="0077CC"/>
            <w:sz w:val="20"/>
            <w:u w:val="single"/>
            <w:vertAlign w:val="baseline"/>
          </w:rPr>
          <w:t xml:space="preserve"> and their children arrived in India (Photo/@MEA ) - Image</w:t>
        </w:r>
      </w:hyperlink>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9" style="position:absolute;z-index:25176576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(99%); TRANSPORTATION DEPARTMENTS (90%); GOVERNMENT BODIES &amp; OFFICES (89%); HEADS OF STATE &amp; GOVERNMENT (89%); INTERNATIONAL RELATIONS &amp; NATIONAL SECURITY (89%); STRATEGIC PARTNERSHIPS (89%); TALKS &amp; MEETINGS (89%); GOVERNMENT ADVISORS &amp; MINISTERS (78%); STATE DEPARTMENTS &amp; FOREIGN SERVICES (78%); PRIME MINISTERS (68%)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INDIA (95%); UNITED STATES (93%)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 xml:space="preserve">What is the net worth of Unites States Vice President </w:t>
        </w:r>
      </w:hyperlink>
      <w:hyperlink r:id="rId610" w:history="1">
        <w:r>
          <w:rPr>
            <w:rFonts w:ascii="arial" w:eastAsia="arial" w:hAnsi="arial" w:cs="arial"/>
            <w:b/>
            <w:i/>
            <w:strike w:val="0"/>
            <w:color w:val="0077CC"/>
            <w:sz w:val="28"/>
            <w:u w:val="single"/>
            <w:vertAlign w:val="baseline"/>
          </w:rPr>
          <w:t>JD</w:t>
        </w:r>
      </w:hyperlink>
      <w:hyperlink r:id="rId611" w:history="1">
        <w:r>
          <w:rPr>
            <w:rFonts w:ascii="arial" w:eastAsia="arial" w:hAnsi="arial" w:cs="arial"/>
            <w:b/>
            <w:i/>
            <w:strike w:val="0"/>
            <w:color w:val="0077CC"/>
            <w:sz w:val="28"/>
            <w:u w:val="single"/>
            <w:vertAlign w:val="baseline"/>
          </w:rPr>
          <w:t xml:space="preserve"> </w:t>
        </w:r>
      </w:hyperlink>
      <w:hyperlink r:id="rId612" w:history="1">
        <w:r>
          <w:rPr>
            <w:rFonts w:ascii="arial" w:eastAsia="arial" w:hAnsi="arial" w:cs="arial"/>
            <w:b/>
            <w:i/>
            <w:strike w:val="0"/>
            <w:color w:val="0077CC"/>
            <w:sz w:val="28"/>
            <w:u w:val="single"/>
            <w:vertAlign w:val="baseline"/>
          </w:rPr>
          <w:t>Vance</w:t>
        </w:r>
      </w:hyperlink>
      <w:hyperlink r:id="rId613" w:history="1">
        <w:r>
          <w:rPr>
            <w:rFonts w:ascii="arial" w:eastAsia="arial" w:hAnsi="arial" w:cs="arial"/>
            <w:b/>
            <w:i/>
            <w:strike w:val="0"/>
            <w:color w:val="0077CC"/>
            <w:sz w:val="28"/>
            <w:u w:val="single"/>
            <w:vertAlign w:val="baseline"/>
          </w:rPr>
          <w: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5"/>
        <w:keepNext w:val="0"/>
        <w:spacing w:before="120" w:after="0" w:line="220" w:lineRule="atLeast"/>
        <w:ind w:left="0" w:right="0" w:firstLine="0"/>
        <w:jc w:val="left"/>
      </w:pPr>
      <w:r>
        <w:br/>
      </w:r>
      <w:r>
        <w:pict>
          <v:shape id="_x0000_i1151" type="#_x0000_t75" style="width:15.19pt;height:15.19pt">
            <v:imagedata r:id="rId15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6780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is in New Delhi with his family and will meet Prime Minister Narendra Modi on Monday evening, an engagement that comes under the shadow of Donald Trump's reciprocal tariffs.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India trip will be focused on cultural engagements with talks on ongoing trade negotiations with India. Currently serving as the 50th Vice President of the US,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the youngest VP since Nixon.</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an estimated net worth of $10 million according to a November 2024 report by Forbes. His net worth increased after his book 'Hillbilly Elegy: A Memoir of a Family and Culture in Crisis' sold more than three million copies.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moved to Ohio and started an organisation to fight the opioid epidemic called ' Our Ohio Renewal'. This organisation raised $220,000 in 2017. Meanwhile, his wife also bought a $1.4 million home in Cincinnati, which Forbes estimated to be worth $1.8 million in 2024. According to the National Taxpayers Union Foundation (NTFU) website,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receives an annual salary of $235,100 as the Vice President of the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he also owns venture holdings and liquid assets of somewhere between $3 million and $10 million, according to Forbes.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faced financial struggles and family instability. Due to his mothers's struggle with addiction and his father's absence, he became closer to his grandparents. After graduating from Middletown High School, he served his country in the US Marine Corps for four years. Upon returning, he attended Ohio State University and enrolled in Yale Law School. In January 2025, he was elected as the Vice President at the age of 40.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first official visit to India. Scheduled for four days, he is visiting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three children- Ewan, Vivek, and daughter Mirabel.</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614" w:history="1">
        <w:r>
          <w:rPr>
            <w:rFonts w:ascii="arial" w:eastAsia="arial" w:hAnsi="arial" w:cs="arial"/>
            <w:b w:val="0"/>
            <w:i/>
            <w:strike w:val="0"/>
            <w:noProof w:val="0"/>
            <w:color w:val="0077CC"/>
            <w:position w:val="0"/>
            <w:sz w:val="20"/>
            <w:u w:val="single"/>
            <w:vertAlign w:val="baseline"/>
          </w:rPr>
          <w:t>contentservices@htdigital.in</w:t>
        </w:r>
      </w:hyperlink>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3" style="position:absolute;z-index:25176883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STATE &amp; GOVERNMENT (90%); GOVERNMENT BODIES &amp; OFFICES (78%); LAW SCHOOLS (78%); PRIME MINISTERS (78%); TALKS &amp; MEETINGS (78%); TAXES &amp; TAXATION (77%); OPIOID CRISIS (74%); CHILDREN, ADOLESCENTS &amp; TEENS (72%); HIGH SCHOOLS (69%); OPIATES &amp; OPIOIDS (69%); ADDICTION (68%); ASSOCIATIONS &amp; ORGANIZATIONS (68%); NARCOTICS (68%); GRADUATE &amp; PROFESSIONAL SCHOOLS (63%); WAGES &amp; SALARIES (52%); US MARINE CORPS (50%)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(93%); NATIONAL TAXPAYERS UNION (54%)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(78%); MEDIA CONTENT (78%); OPIOID CRISIS (74%); HIGH SCHOOLS (69%); OPIATES &amp; OPIOIDS (69%); NARCOTICS (68%); GRADUATE &amp; PROFESSIONAL SCHOOLS (63%); US MARINE CORPS (50%)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(58%)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CINCINNATI, OH, USA (58%); OHIO, USA (91%); INDIA (95%); UNITED STATES (94%)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 xml:space="preserve">Watch: </w:t>
        </w:r>
      </w:hyperlink>
      <w:hyperlink r:id="rId622" w:history="1">
        <w:r>
          <w:rPr>
            <w:rFonts w:ascii="arial" w:eastAsia="arial" w:hAnsi="arial" w:cs="arial"/>
            <w:b/>
            <w:i/>
            <w:strike w:val="0"/>
            <w:color w:val="0077CC"/>
            <w:sz w:val="28"/>
            <w:u w:val="single"/>
            <w:vertAlign w:val="baseline"/>
          </w:rPr>
          <w:t>JD</w:t>
        </w:r>
      </w:hyperlink>
      <w:hyperlink r:id="rId623" w:history="1">
        <w:r>
          <w:rPr>
            <w:rFonts w:ascii="arial" w:eastAsia="arial" w:hAnsi="arial" w:cs="arial"/>
            <w:b/>
            <w:i/>
            <w:strike w:val="0"/>
            <w:color w:val="0077CC"/>
            <w:sz w:val="28"/>
            <w:u w:val="single"/>
            <w:vertAlign w:val="baseline"/>
          </w:rPr>
          <w:t xml:space="preserve"> </w:t>
        </w:r>
      </w:hyperlink>
      <w:hyperlink r:id="rId624" w:history="1">
        <w:r>
          <w:rPr>
            <w:rFonts w:ascii="arial" w:eastAsia="arial" w:hAnsi="arial" w:cs="arial"/>
            <w:b/>
            <w:i/>
            <w:strike w:val="0"/>
            <w:color w:val="0077CC"/>
            <w:sz w:val="28"/>
            <w:u w:val="single"/>
            <w:vertAlign w:val="baseline"/>
          </w:rPr>
          <w:t>Vance</w:t>
        </w:r>
      </w:hyperlink>
      <w:hyperlink r:id="rId625" w:history="1">
        <w:r>
          <w:rPr>
            <w:rFonts w:ascii="arial" w:eastAsia="arial" w:hAnsi="arial" w:cs="arial"/>
            <w:b/>
            <w:i/>
            <w:strike w:val="0"/>
            <w:color w:val="0077CC"/>
            <w:sz w:val="28"/>
            <w:u w:val="single"/>
            <w:vertAlign w:val="baseline"/>
          </w:rPr>
          <w:t>, wife Usha arrive in Delhi, received by Ashwini Vaishnaw</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5:52 AM GMT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5" style="position:absolute;z-index:251770880"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hyperlink r:id="rId626" w:history="1">
        <w:r>
          <w:rPr>
            <w:rFonts w:ascii="arial" w:eastAsia="arial" w:hAnsi="arial" w:cs="arial"/>
            <w:b/>
            <w:i/>
            <w:strike w:val="0"/>
            <w:noProof w:val="0"/>
            <w:color w:val="0077CC"/>
            <w:position w:val="0"/>
            <w:sz w:val="20"/>
            <w:u w:val="single"/>
            <w:vertAlign w:val="baseline"/>
          </w:rPr>
          <w:t>JD</w:t>
        </w:r>
      </w:hyperlink>
      <w:hyperlink r:id="rId627" w:history="1">
        <w:r>
          <w:rPr>
            <w:rFonts w:ascii="arial" w:eastAsia="arial" w:hAnsi="arial" w:cs="arial"/>
            <w:b w:val="0"/>
            <w:i/>
            <w:strike w:val="0"/>
            <w:noProof w:val="0"/>
            <w:color w:val="0077CC"/>
            <w:position w:val="0"/>
            <w:sz w:val="20"/>
            <w:u w:val="single"/>
            <w:vertAlign w:val="baseline"/>
          </w:rPr>
          <w:t xml:space="preserve"> </w:t>
        </w:r>
      </w:hyperlink>
      <w:hyperlink r:id="rId628"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landed in Delhi on Monday for his first official visit to India, a four-day trip aimed at strengthening strategic and economic ties between the two countries. His visit comes as both sides rush to finalise a trade deal amid rising global tariff tensions.</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accompanied by his wife, </w:t>
      </w:r>
      <w:hyperlink r:id="rId629" w:history="1">
        <w:r>
          <w:rPr>
            <w:rFonts w:ascii="arial" w:eastAsia="arial" w:hAnsi="arial" w:cs="arial"/>
            <w:b w:val="0"/>
            <w:i/>
            <w:strike w:val="0"/>
            <w:noProof w:val="0"/>
            <w:color w:val="0077CC"/>
            <w:position w:val="0"/>
            <w:sz w:val="20"/>
            <w:u w:val="single"/>
            <w:vertAlign w:val="baseline"/>
          </w:rPr>
          <w:t xml:space="preserve">Usha </w:t>
        </w:r>
      </w:hyperlink>
      <w:hyperlink r:id="rId630"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and their three children - Ewan, Vivek, and Mirabel. While Ewan and Vivek were wearing traditional kurta pyjamas, Mirabel was wearing a lehenga.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is set to explore various cultural sites during their stay.</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Delhi airport,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received a ceremonial guard of honour and was welcomed by Union minister </w:t>
      </w:r>
      <w:hyperlink r:id="rId631" w:history="1">
        <w:r>
          <w:rPr>
            <w:rFonts w:ascii="arial" w:eastAsia="arial" w:hAnsi="arial" w:cs="arial"/>
            <w:b w:val="0"/>
            <w:i/>
            <w:strike w:val="0"/>
            <w:noProof w:val="0"/>
            <w:color w:val="0077CC"/>
            <w:position w:val="0"/>
            <w:sz w:val="20"/>
            <w:u w:val="single"/>
            <w:vertAlign w:val="baseline"/>
          </w:rPr>
          <w:t>Ashwini Vaishnaw</w:t>
        </w:r>
      </w:hyperlink>
      <w:r>
        <w:rPr>
          <w:rFonts w:ascii="arial" w:eastAsia="arial" w:hAnsi="arial" w:cs="arial"/>
          <w:b w:val="0"/>
          <w:i w:val="0"/>
          <w:strike w:val="0"/>
          <w:noProof w:val="0"/>
          <w:color w:val="000000"/>
          <w:position w:val="0"/>
          <w:sz w:val="20"/>
          <w:u w:val="none"/>
          <w:vertAlign w:val="baseline"/>
        </w:rPr>
        <w:t>.</w:t>
      </w:r>
    </w:p>
    <w:p>
      <w:pPr>
        <w:pStyle w:val="Normal36"/>
      </w:pPr>
    </w:p>
    <w:p>
      <w:pPr>
        <w:pStyle w:val="Normal36"/>
        <w:keepNext w:val="0"/>
        <w:spacing w:before="240" w:after="0" w:line="260" w:lineRule="atLeast"/>
        <w:ind w:left="0" w:right="0" w:firstLine="0"/>
        <w:jc w:val="both"/>
      </w:pPr>
      <w:hyperlink r:id="rId632"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Delhi: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receives ceremonial Guard of Honour as he arrives at Palam airport for his first official visit to India. </w:t>
      </w:r>
      <w:hyperlink r:id="rId633" w:history="1">
        <w:r>
          <w:rPr>
            <w:rFonts w:ascii="arial" w:eastAsia="arial" w:hAnsi="arial" w:cs="arial"/>
            <w:b w:val="0"/>
            <w:i/>
            <w:strike w:val="0"/>
            <w:noProof w:val="0"/>
            <w:color w:val="0077CC"/>
            <w:position w:val="0"/>
            <w:sz w:val="20"/>
            <w:u w:val="single"/>
            <w:vertAlign w:val="baseline"/>
          </w:rPr>
          <w:t>pic.twitter.com/eIuHmnG8kM</w:t>
        </w:r>
      </w:hyperlink>
      <w:r>
        <w:rPr>
          <w:rFonts w:ascii="arial" w:eastAsia="arial" w:hAnsi="arial" w:cs="arial"/>
          <w:b w:val="0"/>
          <w:i w:val="0"/>
          <w:strike w:val="0"/>
          <w:noProof w:val="0"/>
          <w:color w:val="000000"/>
          <w:position w:val="0"/>
          <w:sz w:val="20"/>
          <w:u w:val="none"/>
          <w:vertAlign w:val="baseline"/>
        </w:rPr>
        <w:t xml:space="preserve"> - ANI (@ANI) </w:t>
      </w:r>
      <w:hyperlink r:id="rId634" w:history="1">
        <w:r>
          <w:rPr>
            <w:rFonts w:ascii="arial" w:eastAsia="arial" w:hAnsi="arial" w:cs="arial"/>
            <w:b w:val="0"/>
            <w:i/>
            <w:strike w:val="0"/>
            <w:noProof w:val="0"/>
            <w:color w:val="0077CC"/>
            <w:position w:val="0"/>
            <w:sz w:val="20"/>
            <w:u w:val="single"/>
            <w:vertAlign w:val="baseline"/>
          </w:rPr>
          <w:t>April 21, 2025</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security across the national capital has been heightened ahead of the official meetings and public engagements planned throughout the week.  ALSO READ | </w:t>
      </w:r>
      <w:hyperlink r:id="rId635" w:history="1">
        <w:r>
          <w:rPr>
            <w:rFonts w:ascii="arial" w:eastAsia="arial" w:hAnsi="arial" w:cs="arial"/>
            <w:b/>
            <w:i/>
            <w:strike w:val="0"/>
            <w:noProof w:val="0"/>
            <w:color w:val="0077CC"/>
            <w:position w:val="0"/>
            <w:sz w:val="20"/>
            <w:u w:val="single"/>
            <w:vertAlign w:val="baseline"/>
          </w:rPr>
          <w:t>JD</w:t>
        </w:r>
      </w:hyperlink>
      <w:hyperlink r:id="rId636" w:history="1">
        <w:r>
          <w:rPr>
            <w:rFonts w:ascii="arial" w:eastAsia="arial" w:hAnsi="arial" w:cs="arial"/>
            <w:b w:val="0"/>
            <w:i/>
            <w:strike w:val="0"/>
            <w:noProof w:val="0"/>
            <w:color w:val="0077CC"/>
            <w:position w:val="0"/>
            <w:sz w:val="20"/>
            <w:u w:val="single"/>
            <w:vertAlign w:val="baseline"/>
          </w:rPr>
          <w:t xml:space="preserve"> </w:t>
        </w:r>
      </w:hyperlink>
      <w:hyperlink r:id="rId637" w:history="1">
        <w:r>
          <w:rPr>
            <w:rFonts w:ascii="arial" w:eastAsia="arial" w:hAnsi="arial" w:cs="arial"/>
            <w:b/>
            <w:i/>
            <w:strike w:val="0"/>
            <w:noProof w:val="0"/>
            <w:color w:val="0077CC"/>
            <w:position w:val="0"/>
            <w:sz w:val="20"/>
            <w:u w:val="single"/>
            <w:vertAlign w:val="baseline"/>
          </w:rPr>
          <w:t>Vance</w:t>
        </w:r>
      </w:hyperlink>
      <w:hyperlink r:id="rId638" w:history="1">
        <w:r>
          <w:rPr>
            <w:rFonts w:ascii="arial" w:eastAsia="arial" w:hAnsi="arial" w:cs="arial"/>
            <w:b w:val="0"/>
            <w:i/>
            <w:strike w:val="0"/>
            <w:noProof w:val="0"/>
            <w:color w:val="0077CC"/>
            <w:position w:val="0"/>
            <w:sz w:val="20"/>
            <w:u w:val="single"/>
            <w:vertAlign w:val="baseline"/>
          </w:rPr>
          <w:t xml:space="preserve"> in Delhi: Traffic advisory issued for today; check routes to avoid</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meet PM Modi</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second-in-command will meet Prime Minister </w:t>
      </w:r>
      <w:hyperlink r:id="rId639" w:history="1">
        <w:r>
          <w:rPr>
            <w:rFonts w:ascii="arial" w:eastAsia="arial" w:hAnsi="arial" w:cs="arial"/>
            <w:b w:val="0"/>
            <w:i/>
            <w:strike w:val="0"/>
            <w:noProof w:val="0"/>
            <w:color w:val="0077CC"/>
            <w:position w:val="0"/>
            <w:sz w:val="20"/>
            <w:u w:val="single"/>
            <w:vertAlign w:val="baseline"/>
          </w:rPr>
          <w:t>Narendra Modi</w:t>
        </w:r>
      </w:hyperlink>
      <w:r>
        <w:rPr>
          <w:rFonts w:ascii="arial" w:eastAsia="arial" w:hAnsi="arial" w:cs="arial"/>
          <w:b w:val="0"/>
          <w:i w:val="0"/>
          <w:strike w:val="0"/>
          <w:noProof w:val="0"/>
          <w:color w:val="000000"/>
          <w:position w:val="0"/>
          <w:sz w:val="20"/>
          <w:u w:val="none"/>
          <w:vertAlign w:val="baseline"/>
        </w:rPr>
        <w:t xml:space="preserve"> on Monday evening. Their discussions will primarily focus on finalising a bilateral trade agreement and expanding cooperation in strategic and economic areas, especially against the backdrop of intensifying trade tensions between Washington and Beijing.</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diplomacy,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plans to explore Indian culture firsthand. The Vice President will </w:t>
      </w:r>
      <w:hyperlink r:id="rId640" w:history="1">
        <w:r>
          <w:rPr>
            <w:rFonts w:ascii="arial" w:eastAsia="arial" w:hAnsi="arial" w:cs="arial"/>
            <w:b w:val="0"/>
            <w:i/>
            <w:strike w:val="0"/>
            <w:noProof w:val="0"/>
            <w:color w:val="0077CC"/>
            <w:position w:val="0"/>
            <w:sz w:val="20"/>
            <w:u w:val="single"/>
            <w:vertAlign w:val="baseline"/>
          </w:rPr>
          <w:t>visit the Swaminarayan Akshardham temple</w:t>
        </w:r>
      </w:hyperlink>
      <w:r>
        <w:rPr>
          <w:rFonts w:ascii="arial" w:eastAsia="arial" w:hAnsi="arial" w:cs="arial"/>
          <w:b w:val="0"/>
          <w:i w:val="0"/>
          <w:strike w:val="0"/>
          <w:noProof w:val="0"/>
          <w:color w:val="000000"/>
          <w:position w:val="0"/>
          <w:sz w:val="20"/>
          <w:u w:val="none"/>
          <w:vertAlign w:val="baseline"/>
        </w:rPr>
        <w:t xml:space="preserve"> and a local handicrafts market in Delhi. They will be staying at the ITC Maurya Sheraton during their time in the capital.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April 22,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will travel to Jaipur, where they will visit Amer Fort and other cultural landmarks. Later that 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address a gathering at the Rajasthan International Centre, speaking to an audience of diplomats, policy experts, and government officials. His speech will highlight the future trajectory of India-US relations under the Trump administration.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April 23,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will head to Agra to visit the Taj Mahal and Shilpgram, an open-air emporium showcasing traditional Indian arts and crafts, before returning to Jaipur later that evening.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agency inputs)</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6" style="position:absolute;z-index:251771904"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(90%); INTERNATIONAL RELATIONS &amp; NATIONAL SECURITY (90%); ECONOMIC POLICY (89%); GOVERNMENT &amp; PUBLIC ADMINISTRATION (89%); GOVERNMENT BODIES &amp; OFFICES (89%); AGREEMENTS (78%); HEADS OF STATE &amp; GOVERNMENT (78%); PUBLIC OFFICIALS (78%); TALKS &amp; MEETINGS (78%); INTERGOVERNMENTAL TALKS (77%); INTERNATIONAL TRADE (77%); PUBLIC POLICY (77%); TRADE DEVELOPMENT (77%); TRADE DISPUTES (77%); TRADE TREATIES &amp; AGREEMENTS (77%); CUSTOMS &amp; CULTURAL HERITAGE (76%); TARIFF DISPUTES (72%); TREATIES &amp; AGREEMENTS (72%); PRIME MINISTERS (71%)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(89%)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(58%)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RAJASTHAN, INDIA (79%); INDIA (93%); UNITED STATES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 xml:space="preserve">US Vice President </w:t>
        </w:r>
      </w:hyperlink>
      <w:hyperlink r:id="rId648" w:history="1">
        <w:r>
          <w:rPr>
            <w:rFonts w:ascii="arial" w:eastAsia="arial" w:hAnsi="arial" w:cs="arial"/>
            <w:b/>
            <w:i/>
            <w:strike w:val="0"/>
            <w:color w:val="0077CC"/>
            <w:sz w:val="28"/>
            <w:u w:val="single"/>
            <w:vertAlign w:val="baseline"/>
          </w:rPr>
          <w:t>JD</w:t>
        </w:r>
      </w:hyperlink>
      <w:hyperlink r:id="rId649" w:history="1">
        <w:r>
          <w:rPr>
            <w:rFonts w:ascii="arial" w:eastAsia="arial" w:hAnsi="arial" w:cs="arial"/>
            <w:b/>
            <w:i/>
            <w:strike w:val="0"/>
            <w:color w:val="0077CC"/>
            <w:sz w:val="28"/>
            <w:u w:val="single"/>
            <w:vertAlign w:val="baseline"/>
          </w:rPr>
          <w:t xml:space="preserve"> </w:t>
        </w:r>
      </w:hyperlink>
      <w:hyperlink r:id="rId650" w:history="1">
        <w:r>
          <w:rPr>
            <w:rFonts w:ascii="arial" w:eastAsia="arial" w:hAnsi="arial" w:cs="arial"/>
            <w:b/>
            <w:i/>
            <w:strike w:val="0"/>
            <w:color w:val="0077CC"/>
            <w:sz w:val="28"/>
            <w:u w:val="single"/>
            <w:vertAlign w:val="baseline"/>
          </w:rPr>
          <w:t>Vance</w:t>
        </w:r>
      </w:hyperlink>
      <w:hyperlink r:id="rId651" w:history="1">
        <w:r>
          <w:rPr>
            <w:rFonts w:ascii="arial" w:eastAsia="arial" w:hAnsi="arial" w:cs="arial"/>
            <w:b/>
            <w:i/>
            <w:strike w:val="0"/>
            <w:color w:val="0077CC"/>
            <w:sz w:val="28"/>
            <w:u w:val="single"/>
            <w:vertAlign w:val="baseline"/>
          </w:rPr>
          <w:t>, Wife Usha To Visit India, Italy From April 18 To 24</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37"/>
        <w:keepNext w:val="0"/>
        <w:spacing w:before="120" w:after="0" w:line="220" w:lineRule="atLeast"/>
        <w:ind w:left="0" w:right="0" w:firstLine="0"/>
        <w:jc w:val="left"/>
      </w:pPr>
      <w:r>
        <w:br/>
      </w:r>
      <w:r>
        <w:pict>
          <v:shape id="_x0000_i1158" type="#_x0000_t75" style="width:187.48pt;height:37.5pt">
            <v:imagedata r:id="rId65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9" style="position:absolute;z-index:251773952"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hyperlink r:id="rId653" w:history="1">
        <w:r>
          <w:rPr>
            <w:rFonts w:ascii="arial" w:eastAsia="arial" w:hAnsi="arial" w:cs="arial"/>
            <w:b w:val="0"/>
            <w:i/>
            <w:strike w:val="0"/>
            <w:color w:val="0077CC"/>
            <w:sz w:val="20"/>
            <w:u w:val="single"/>
            <w:vertAlign w:val="baseline"/>
          </w:rPr>
          <w:t>Link to Image</w:t>
        </w:r>
      </w:hyperlink>
    </w:p>
    <w:p>
      <w:pPr>
        <w:pStyle w:val="Normal37"/>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Link to Story</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are scheduled to visit Italy and India from April 18 to 24, according to a recent statement. The US Vice President will discuss shared economic and geopolitical priorities with PM Modi.In India,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Delhi, Jaipur and Agra. The official statement said the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hold meetings with Prime Minister Narendra Modi.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are expected to bring their three young children - Ewan, Vivek, and Mirabel - with them on the trip.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Vances are also expected to take part in cultural activities.</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 and Italy is taking place against the backdrop of Trump's policy on tariffs that triggered massive trade disruptions and fears of a global economic recession.</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meet Italy's Prime Minister Giorgia Meloni at Rome. The US Vice President will also meet with Vatican Secretary of State Cardinal Pietro Parolin to participate in ceremonies ahead of Easter Sunday, the official statement read.</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converted to Catholicism six years ago, is the second Catholic to be elected Vice President, CBS reported. Former President Joe Biden was the first, and Biden was the second Catholic to be elected president after John F. Kennedy.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US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not expected to participate in talks with Iranian negotiators over Tehran's nuclear program, which will also be taking place in Rome on Saturday, according to 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spokesperson.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Witkoff, the Trump administration's special envoy to the Middle East, will continue to lead those negotiations with the Iranian government.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last US Vice President to visit India was Kamala Harris, who made an official visit in August 2021.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and the United States have signed the terms of reference for the first phase of a Bilateral Trade Agreement (BTA), aiming to finalise the deal by fall 2025, likely between September and October.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are working towards expanding bilateral trade to $500 billion by 2030, building on a current trade volume of around $191 billion.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currently India's top export destination, with exports reaching $86.51 billion in FY25, and India is keen to reduce tariffs on US imports worth $23 billion in the initial phase of the deal.</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International TripsVance visited Paris and Munich, Germany, in February to speak at several conferences where he criticized European allies for censorship on free speech and burden sharing for defense spending.</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Greenland in March with his wife and National Security Adviser Mike Waltz amid the fallout from the Signal group chat controversy, when Waltz mistakenly added journalist Jeffrey Goldberg to a group chat that included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featured discussions of military action against Houthi rebels in Yemen.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MENAFN16042025007365015876ID1109437603</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0" style="position:absolute;z-index:251774976"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(90%); CHRISTIANS &amp; CHRISTIANITY (90%); GOVERNMENT BODIES &amp; OFFICES (90%); HEADS OF STATE &amp; GOVERNMENT (90%); PRIME MINISTERS (90%); TALKS &amp; MEETINGS (90%); GOVERNMENT ADVISORS &amp; MINISTERS (89%); INTERNATIONAL RELATIONS &amp; NATIONAL SECURITY (89%); NATIONAL SECURITY &amp; FOREIGN RELATIONS (89%); EXPORT TRADE (88%); INTERNATIONAL TRADE (88%); TARIFFS &amp; CUSTOMS (88%); AGREEMENTS (78%); BUSINESS NEWS (78%); ECONOMY &amp; ECONOMIC INDICATORS (78%); FREEDOM OF SPEECH (78%); JOURNALISM (78%); CONFERENCES &amp; CONVENTIONS (77%); INTERGOVERNMENTAL TALKS (77%); US PRESIDENTS (77%); HEADS OF GOVERNMENT ELECTIONS (76%); IMPORT TRADE (76%); TRADE TREATIES &amp; AGREEMENTS (75%); INTERNATIONAL RELATIONS (74%); TARIFFS &amp; DUTIES (74%); CENSORSHIP (73%); EASTER SEASON (73%); WRITERS (73%); RELIGION (72%); TREATIES &amp; AGREEMENTS (69%); RECESSION (68%); DEFENSE SPENDING (60%); HOUTHI MOVEMENT (60%); CHILDREN, ADOLESCENTS &amp; TEENS (56%)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(73%); DEFENSE SPENDING (60%)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(96%); DONALD TRUMP (79%); GIORGIA MELONI (79%); JOE BIDEN (79%); KAMALA HARRIS (79%); NARENDRA MODI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(92%); TEHRAN, IRAN (54%); INDIA (97%); UNITED STATES (94%); IRAN (92%); ITALY (91%); EUROPE (79%); GERMANY (79%); MIDDLE EAST (79%); VATICAN CITY (79%); YEMEN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61"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 xml:space="preserve">US Vice President </w:t>
        </w:r>
      </w:hyperlink>
      <w:hyperlink r:id="rId662" w:history="1">
        <w:r>
          <w:rPr>
            <w:rFonts w:ascii="arial" w:eastAsia="arial" w:hAnsi="arial" w:cs="arial"/>
            <w:b/>
            <w:i/>
            <w:strike w:val="0"/>
            <w:color w:val="0077CC"/>
            <w:sz w:val="28"/>
            <w:u w:val="single"/>
            <w:vertAlign w:val="baseline"/>
          </w:rPr>
          <w:t>JD</w:t>
        </w:r>
      </w:hyperlink>
      <w:hyperlink r:id="rId663" w:history="1">
        <w:r>
          <w:rPr>
            <w:rFonts w:ascii="arial" w:eastAsia="arial" w:hAnsi="arial" w:cs="arial"/>
            <w:b/>
            <w:i/>
            <w:strike w:val="0"/>
            <w:color w:val="0077CC"/>
            <w:sz w:val="28"/>
            <w:u w:val="single"/>
            <w:vertAlign w:val="baseline"/>
          </w:rPr>
          <w:t xml:space="preserve"> </w:t>
        </w:r>
      </w:hyperlink>
      <w:hyperlink r:id="rId664" w:history="1">
        <w:r>
          <w:rPr>
            <w:rFonts w:ascii="arial" w:eastAsia="arial" w:hAnsi="arial" w:cs="arial"/>
            <w:b/>
            <w:i/>
            <w:strike w:val="0"/>
            <w:color w:val="0077CC"/>
            <w:sz w:val="28"/>
            <w:u w:val="single"/>
            <w:vertAlign w:val="baseline"/>
          </w:rPr>
          <w:t>Vance</w:t>
        </w:r>
      </w:hyperlink>
      <w:hyperlink r:id="rId665" w:history="1">
        <w:r>
          <w:rPr>
            <w:rFonts w:ascii="arial" w:eastAsia="arial" w:hAnsi="arial" w:cs="arial"/>
            <w:b/>
            <w:i/>
            <w:strike w:val="0"/>
            <w:color w:val="0077CC"/>
            <w:sz w:val="28"/>
            <w:u w:val="single"/>
            <w:vertAlign w:val="baseline"/>
          </w:rPr>
          <w:t>, wife Usha to visit India, Italy from April 18 to 24</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8"/>
        <w:keepNext w:val="0"/>
        <w:spacing w:before="120" w:after="0" w:line="220" w:lineRule="atLeast"/>
        <w:ind w:left="0" w:right="0" w:firstLine="0"/>
        <w:jc w:val="left"/>
      </w:pPr>
      <w:r>
        <w:br/>
      </w:r>
      <w:r>
        <w:pict>
          <v:shape id="_x0000_i1162" type="#_x0000_t75" style="width:0;height:0"/>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3" style="position:absolute;z-index:25177702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16 --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are scheduled to visit Italy and India from April 18 to 24, according to a recent statement. The US Vice President will discuss shared economic and geopolitical priorities with PM Modi.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Delhi, Jaipur and Agra. The official statement said the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hold meetings with Prime Minister Narendra Modi.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are expected to bring their three young children - Ewan, Vivek, and Mirabel - with them on the trip.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Vances are also expected to take part in cultural activities.</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 and Italy is taking place against the backdrop of Trump's policy on tariffs that triggered massive trade disruptions and fears of a global economic recession.</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meet Italy's Prime Minister Giorgia Meloni at Rome. The US Vice President will also meet with Vatican Secretary of State Cardinal Pietro Parolin to participate in ceremonies ahead of Easter Sunday, the official statement read.</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converted to Catholicism six years ago, is the second Catholic to be elected Vice President, CBS reported. Former President Joe Biden was the first, and Biden was the second Catholic to be elected president after John F. Kennedy.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US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not expected to participate in talks with Iranian negotiators over Tehran's nuclear program, which will also be taking place in Rome on Saturday, according to 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spokesperson.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Witkoff, the Trump administration's special envoy to the Middle East, will continue to lead those negotiations with the Iranian government.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last US Vice President to visit India was Kamala Harris, who made an official visit in August 2021.</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Paris and Munich, Germany, in February to speak at several conferences where he criticized European allies for censorship on free speech and burden sharing for defense spending.</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Greenland in March with his wife and National Security Adviser Mike Waltz amid the fallout from the Signal group chat controversy, when Waltz mistakenly added journalist Jeffrey Goldberg to a group chat that included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featured discussions of military action against Houthi rebels in Yemen.</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666" w:history="1">
        <w:r>
          <w:rPr>
            <w:rFonts w:ascii="arial" w:eastAsia="arial" w:hAnsi="arial" w:cs="arial"/>
            <w:b w:val="0"/>
            <w:i/>
            <w:strike w:val="0"/>
            <w:noProof w:val="0"/>
            <w:color w:val="0077CC"/>
            <w:position w:val="0"/>
            <w:sz w:val="20"/>
            <w:u w:val="single"/>
            <w:vertAlign w:val="baseline"/>
          </w:rPr>
          <w:t>contentservices@htdigital.in</w:t>
        </w:r>
      </w:hyperlink>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4" style="position:absolute;z-index:251778048"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(90%);  GOVERNMENT BODIES &amp; OFFICES (90%);  CATHOLICS &amp; CATHOLICISM (90%);  CHRISTIANS &amp; CHRISTIANITY (90%);  PRIME MINISTERS (90%);  HEADS OF STATE &amp; GOVERNMENT (90%);  GOVERNMENT ADVISORS &amp; MINISTERS (89%);  EIX FILTER (89%);  NATIONAL SECURITY &amp; FOREIGN RELATIONS (89%);  US PRESIDENTS (78%);  HEADS OF GOVERNMENT ELECTIONS (78%);  ECONOMY &amp; ECONOMIC INDICATORS (77%);  CONFERENCES &amp; CONVENTIONS (77%);  EASTER SEASON (73%);  BUSINESS NEWS (72%);  FREEDOM OF SPEECH (72%);  RELIGION (72%);  RECESSION (68%);  ECONOMIC NEWS (68%);  HOUTHI MOVEMENT (65%);  MEDIA CONTENT (65%);  CENSORSHIP (62%);  DEFENSE SPENDING (61%);  WRITERS (60%);  CHILDREN  ADOLESCENTS &amp; TEENS (56%)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(98%);  NARENDRA MODI (92%);  MARK CARNEY (91%);  GIORGIA MELONI (79%);  KAMALA HARRIS (79%);  DONALD TRUMP (79%);  JOE BIDEN (79%)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(92%);  NEW DELHI, INDIA (92%);  DELHI, INDIA (74%);  TEHRAN, IRAN (53%);  INDIA (97%);  UNITED STATES (93%);  ITALY (92%);  IRAN (92%);  YEMEN (79%);  MIDDLE EAST (79%);  GERMANY (79%);  VATICAN CITY (79%);  EUROPE (79%)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 xml:space="preserve">Usha </w:t>
        </w:r>
      </w:hyperlink>
      <w:hyperlink r:id="rId674" w:history="1">
        <w:r>
          <w:rPr>
            <w:rFonts w:ascii="arial" w:eastAsia="arial" w:hAnsi="arial" w:cs="arial"/>
            <w:b/>
            <w:i/>
            <w:strike w:val="0"/>
            <w:color w:val="0077CC"/>
            <w:sz w:val="28"/>
            <w:u w:val="single"/>
            <w:vertAlign w:val="baseline"/>
          </w:rPr>
          <w:t>Vance</w:t>
        </w:r>
      </w:hyperlink>
      <w:hyperlink r:id="rId675" w:history="1">
        <w:r>
          <w:rPr>
            <w:rFonts w:ascii="arial" w:eastAsia="arial" w:hAnsi="arial" w:cs="arial"/>
            <w:b/>
            <w:i/>
            <w:strike w:val="0"/>
            <w:color w:val="0077CC"/>
            <w:sz w:val="28"/>
            <w:u w:val="single"/>
            <w:vertAlign w:val="baseline"/>
          </w:rPr>
          <w:t xml:space="preserve">'s India Visit: Where is </w:t>
        </w:r>
      </w:hyperlink>
      <w:hyperlink r:id="rId676" w:history="1">
        <w:r>
          <w:rPr>
            <w:rFonts w:ascii="arial" w:eastAsia="arial" w:hAnsi="arial" w:cs="arial"/>
            <w:b/>
            <w:i/>
            <w:strike w:val="0"/>
            <w:color w:val="0077CC"/>
            <w:sz w:val="28"/>
            <w:u w:val="single"/>
            <w:vertAlign w:val="baseline"/>
          </w:rPr>
          <w:t>JD</w:t>
        </w:r>
      </w:hyperlink>
      <w:hyperlink r:id="rId677" w:history="1">
        <w:r>
          <w:rPr>
            <w:rFonts w:ascii="arial" w:eastAsia="arial" w:hAnsi="arial" w:cs="arial"/>
            <w:b/>
            <w:i/>
            <w:strike w:val="0"/>
            <w:color w:val="0077CC"/>
            <w:sz w:val="28"/>
            <w:u w:val="single"/>
            <w:vertAlign w:val="baseline"/>
          </w:rPr>
          <w:t xml:space="preserve"> </w:t>
        </w:r>
      </w:hyperlink>
      <w:hyperlink r:id="rId678" w:history="1">
        <w:r>
          <w:rPr>
            <w:rFonts w:ascii="arial" w:eastAsia="arial" w:hAnsi="arial" w:cs="arial"/>
            <w:b/>
            <w:i/>
            <w:strike w:val="0"/>
            <w:color w:val="0077CC"/>
            <w:sz w:val="28"/>
            <w:u w:val="single"/>
            <w:vertAlign w:val="baseline"/>
          </w:rPr>
          <w:t>Vance</w:t>
        </w:r>
      </w:hyperlink>
      <w:hyperlink r:id="rId679" w:history="1">
        <w:r>
          <w:rPr>
            <w:rFonts w:ascii="arial" w:eastAsia="arial" w:hAnsi="arial" w:cs="arial"/>
            <w:b/>
            <w:i/>
            <w:strike w:val="0"/>
            <w:color w:val="0077CC"/>
            <w:sz w:val="28"/>
            <w:u w:val="single"/>
            <w:vertAlign w:val="baseline"/>
          </w:rPr>
          <w:t>'s Wife from? Everything to Know About Her Telugu Origins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Together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Together All Rights Reserved</w:t>
      </w:r>
    </w:p>
    <w:p>
      <w:pPr>
        <w:pStyle w:val="Normal39"/>
        <w:keepNext w:val="0"/>
        <w:spacing w:before="120" w:after="0" w:line="220" w:lineRule="atLeast"/>
        <w:ind w:left="0" w:right="0" w:firstLine="0"/>
        <w:jc w:val="left"/>
      </w:pPr>
      <w:r>
        <w:br/>
      </w:r>
      <w:r>
        <w:pict>
          <v:shape id="_x0000_i1166" type="#_x0000_t75" style="width:343.5pt;height:67.5pt">
            <v:imagedata r:id="rId68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7" style="position:absolute;z-index:25178009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22 --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along with his wife, Usha, has landed in India on a 4-day visit to the country, where they are scheduled to meet Prime Minister Narendra Modi. In addition to Delhi, the celebrated couple has scheduled visits to Jaipur and Agra. On the night of the 21st,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will fly to Jaipur to stay in Rambagh Palace.</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U.S. election campaign, Usha,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wife, garnered significant attention due to her successful intercultural marriage and her ability to win over Americans' hearts. Even though Usha was born and brought up in America, she had her roots primarily located in India, especially in Andhra Pradesh.</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Usha's origins in India trace back to a small village named Vadluru near the West Godavari district of Andhra Pradesh. However, she was born in the United States to Indian immigrant parents who relocated there during the 80s.</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San Diego to Chilukuri Radha Krishna and Lakshmi, Usha grew up in an upper-middle-class family. The Hindu family is also deeply religious. Usha's father, Radha Krishna, is a mechanical engineer who graduated from IIT Madras, and her mother is a molecular biologist by profession.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pursued law at Yale Law School, and this was where she met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Once they fell in love, the rest of their story unfolds. The couple got married in 2014, and they have three kids.</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yet to be revealed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will meet Prime Minister Narendra Modi, and the agenda of their meeting is also kept under wraps. After exploring Jaipur,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are scheduled to visit the iconic Taj Mahal. All in all,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and Usha's India visit comes at the right time amid the growing volatility of Trump's tariffs.</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8" style="position:absolute;z-index:25178112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STATE &amp; GOVERNMENT (90%); MARRIAGE (90%); GOVERNMENT BODIES &amp; OFFICES (89%); PRIME MINISTERS (89%); TALKS &amp; MEETINGS (89%); ELECTIONS (78%); US FEDERAL ELECTIONS (78%); WEDDINGS &amp; ENGAGEMENTS (78%); FAMILY (75%); LAW SCHOOLS (73%); CAMPAIGNS &amp; ELECTIONS (71%); RESETTLEMENT &amp; REPATRIATION (68%); RELIGION (66%)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(69%); SIC7041 ORGANIZATION HOTELS &amp; LODGING HOUSES, ON MEMBERSHIP BASIS (69%); SIC7011 HOTELS &amp; MOTELS (69%); LAW SCHOOLS (73%)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NARENDRA MODI (92%)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ANDHRA PRADESH, INDIA (91%); CALIFORNIA, USA (79%); INDIA (97%); UNITED STATES (94%)</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JD</w:t>
        </w:r>
      </w:hyperlink>
      <w:hyperlink r:id="rId688" w:history="1">
        <w:r>
          <w:rPr>
            <w:rFonts w:ascii="arial" w:eastAsia="arial" w:hAnsi="arial" w:cs="arial"/>
            <w:b/>
            <w:i/>
            <w:strike w:val="0"/>
            <w:color w:val="0077CC"/>
            <w:sz w:val="28"/>
            <w:u w:val="single"/>
            <w:vertAlign w:val="baseline"/>
          </w:rPr>
          <w:t xml:space="preserve"> </w:t>
        </w:r>
      </w:hyperlink>
      <w:hyperlink r:id="rId689" w:history="1">
        <w:r>
          <w:rPr>
            <w:rFonts w:ascii="arial" w:eastAsia="arial" w:hAnsi="arial" w:cs="arial"/>
            <w:b/>
            <w:i/>
            <w:strike w:val="0"/>
            <w:color w:val="0077CC"/>
            <w:sz w:val="28"/>
            <w:u w:val="single"/>
            <w:vertAlign w:val="baseline"/>
          </w:rPr>
          <w:t>Vance</w:t>
        </w:r>
      </w:hyperlink>
      <w:hyperlink r:id="rId690" w:history="1">
        <w:r>
          <w:rPr>
            <w:rFonts w:ascii="arial" w:eastAsia="arial" w:hAnsi="arial" w:cs="arial"/>
            <w:b/>
            <w:i/>
            <w:strike w:val="0"/>
            <w:color w:val="0077CC"/>
            <w:sz w:val="28"/>
            <w:u w:val="single"/>
            <w:vertAlign w:val="baseline"/>
          </w:rPr>
          <w:t xml:space="preserve"> PM Modi Meeting Delhi: As US Vice President </w:t>
        </w:r>
      </w:hyperlink>
      <w:hyperlink r:id="rId691" w:history="1">
        <w:r>
          <w:rPr>
            <w:rFonts w:ascii="arial" w:eastAsia="arial" w:hAnsi="arial" w:cs="arial"/>
            <w:b/>
            <w:i/>
            <w:strike w:val="0"/>
            <w:color w:val="0077CC"/>
            <w:sz w:val="28"/>
            <w:u w:val="single"/>
            <w:vertAlign w:val="baseline"/>
          </w:rPr>
          <w:t>JD</w:t>
        </w:r>
      </w:hyperlink>
      <w:hyperlink r:id="rId692" w:history="1">
        <w:r>
          <w:rPr>
            <w:rFonts w:ascii="arial" w:eastAsia="arial" w:hAnsi="arial" w:cs="arial"/>
            <w:b/>
            <w:i/>
            <w:strike w:val="0"/>
            <w:color w:val="0077CC"/>
            <w:sz w:val="28"/>
            <w:u w:val="single"/>
            <w:vertAlign w:val="baseline"/>
          </w:rPr>
          <w:t xml:space="preserve"> </w:t>
        </w:r>
      </w:hyperlink>
      <w:hyperlink r:id="rId693" w:history="1">
        <w:r>
          <w:rPr>
            <w:rFonts w:ascii="arial" w:eastAsia="arial" w:hAnsi="arial" w:cs="arial"/>
            <w:b/>
            <w:i/>
            <w:strike w:val="0"/>
            <w:color w:val="0077CC"/>
            <w:sz w:val="28"/>
            <w:u w:val="single"/>
            <w:vertAlign w:val="baseline"/>
          </w:rPr>
          <w:t>Vance</w:t>
        </w:r>
      </w:hyperlink>
      <w:hyperlink r:id="rId694" w:history="1">
        <w:r>
          <w:rPr>
            <w:rFonts w:ascii="arial" w:eastAsia="arial" w:hAnsi="arial" w:cs="arial"/>
            <w:b/>
            <w:i/>
            <w:strike w:val="0"/>
            <w:color w:val="0077CC"/>
            <w:sz w:val="28"/>
            <w:u w:val="single"/>
            <w:vertAlign w:val="baseline"/>
          </w:rPr>
          <w:t xml:space="preserve"> visits Delhi today, here's a list of traffic curbs in the Capital; Delhi traffic advisory </w:t>
        </w:r>
      </w:hyperlink>
      <w:hyperlink r:id="rId695" w:history="1">
        <w:r>
          <w:rPr>
            <w:rFonts w:ascii="arial" w:eastAsia="arial" w:hAnsi="arial" w:cs="arial"/>
            <w:b/>
            <w:i/>
            <w:strike w:val="0"/>
            <w:color w:val="0077CC"/>
            <w:sz w:val="28"/>
            <w:u w:val="single"/>
            <w:vertAlign w:val="baseline"/>
          </w:rPr>
          <w:t>JD</w:t>
        </w:r>
      </w:hyperlink>
      <w:hyperlink r:id="rId696" w:history="1">
        <w:r>
          <w:rPr>
            <w:rFonts w:ascii="arial" w:eastAsia="arial" w:hAnsi="arial" w:cs="arial"/>
            <w:b/>
            <w:i/>
            <w:strike w:val="0"/>
            <w:color w:val="0077CC"/>
            <w:sz w:val="28"/>
            <w:u w:val="single"/>
            <w:vertAlign w:val="baseline"/>
          </w:rPr>
          <w:t xml:space="preserve"> </w:t>
        </w:r>
      </w:hyperlink>
      <w:hyperlink r:id="rId697" w:history="1">
        <w:r>
          <w:rPr>
            <w:rFonts w:ascii="arial" w:eastAsia="arial" w:hAnsi="arial" w:cs="arial"/>
            <w:b/>
            <w:i/>
            <w:strike w:val="0"/>
            <w:color w:val="0077CC"/>
            <w:sz w:val="28"/>
            <w:u w:val="single"/>
            <w:vertAlign w:val="baseline"/>
          </w:rPr>
          <w:t>Vance</w:t>
        </w:r>
      </w:hyperlink>
      <w:hyperlink r:id="rId698" w:history="1">
        <w:r>
          <w:rPr>
            <w:rFonts w:ascii="arial" w:eastAsia="arial" w:hAnsi="arial" w:cs="arial"/>
            <w:b/>
            <w:i/>
            <w:strike w:val="0"/>
            <w:color w:val="0077CC"/>
            <w:sz w:val="28"/>
            <w:u w:val="single"/>
            <w:vertAlign w:val="baseline"/>
          </w:rPr>
          <w:t xml:space="preserve"> visit: Several diversions and restrictions will be enforced to ensure smooth movement and public safety around key roads in Delhi in the wake of US Vice President </w:t>
        </w:r>
      </w:hyperlink>
      <w:hyperlink r:id="rId699" w:history="1">
        <w:r>
          <w:rPr>
            <w:rFonts w:ascii="arial" w:eastAsia="arial" w:hAnsi="arial" w:cs="arial"/>
            <w:b/>
            <w:i/>
            <w:strike w:val="0"/>
            <w:color w:val="0077CC"/>
            <w:sz w:val="28"/>
            <w:u w:val="single"/>
            <w:vertAlign w:val="baseline"/>
          </w:rPr>
          <w:t>JD</w:t>
        </w:r>
      </w:hyperlink>
      <w:hyperlink r:id="rId700" w:history="1">
        <w:r>
          <w:rPr>
            <w:rFonts w:ascii="arial" w:eastAsia="arial" w:hAnsi="arial" w:cs="arial"/>
            <w:b/>
            <w:i/>
            <w:strike w:val="0"/>
            <w:color w:val="0077CC"/>
            <w:sz w:val="28"/>
            <w:u w:val="single"/>
            <w:vertAlign w:val="baseline"/>
          </w:rPr>
          <w:t xml:space="preserve"> </w:t>
        </w:r>
      </w:hyperlink>
      <w:hyperlink r:id="rId701" w:history="1">
        <w:r>
          <w:rPr>
            <w:rFonts w:ascii="arial" w:eastAsia="arial" w:hAnsi="arial" w:cs="arial"/>
            <w:b/>
            <w:i/>
            <w:strike w:val="0"/>
            <w:color w:val="0077CC"/>
            <w:sz w:val="28"/>
            <w:u w:val="single"/>
            <w:vertAlign w:val="baseline"/>
          </w:rPr>
          <w:t>Vance</w:t>
        </w:r>
      </w:hyperlink>
      <w:hyperlink r:id="rId702" w:history="1">
        <w:r>
          <w:rPr>
            <w:rFonts w:ascii="arial" w:eastAsia="arial" w:hAnsi="arial" w:cs="arial"/>
            <w:b/>
            <w:i/>
            <w:strike w:val="0"/>
            <w:color w:val="0077CC"/>
            <w:sz w:val="28"/>
            <w:u w:val="single"/>
            <w:vertAlign w:val="baseline"/>
          </w:rPr>
          <w:t>'s visit.</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40"/>
        <w:keepNext w:val="0"/>
        <w:spacing w:before="120" w:after="0" w:line="220" w:lineRule="atLeast"/>
        <w:ind w:left="0" w:right="0" w:firstLine="0"/>
        <w:jc w:val="left"/>
      </w:pPr>
      <w:r>
        <w:br/>
      </w:r>
      <w:r>
        <w:pict>
          <v:shape id="_x0000_i1170" type="#_x0000_t75" style="width:0;height:0"/>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News Service</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831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Delhi traffic advisory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 Several diversions and restrictions will be enforced to ensure smooth movement and public safety around key roads in Delhi in the wake of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 Delhi Traffic Updates: US Vice President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landed in Delhi Monday morning for his first official visit to India. He is scheduled to meet Prime Minister Narendra Modi at the latter's 7, Lok Kalyan Marg residence in the evening.</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head to Jaipur on Tuesday, followed by Agra on Wednesday. The US Vice President will leave the country on Thursday morning.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Delhi Traffic Police has issued a traffic advisory in the wake of the VIP visit.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curbs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diversions and restrictions will be enforced from 9 am to 11 am on Monday to ensure smooth movement and public safety around key roads.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Diversions, roads to avoid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advised to avoid major routes, including Air Force Road, Thimmayya Marg, Parade Road, Gurgaon Road, and Sardar Patel Marg. Several locations will see diversions: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Thimmaiya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Calvary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Cariappa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Gurgaon Road to Rao Tularam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Ulan Batar Road to Rao Tularam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Vande Mataram Marg and Simon Bolivar Marg T-Point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Sardar Patel Road and Panchsheel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Sardar Patel Road and Kautilya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heading towards 11 Murti to RML Hospital are advised to use Vande Mataram Marg via Dhaula Kuan flyover, A R Shankar Road, Talkatora Road, and Sheikh Mujib-Ur-Rehman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 Tularam Marg is recommended for those travelling between IGI Airport and Dhaula Kuan flyover.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ban and public advisory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no-parking orders are in effect at Sardar Patel Marg, Gurgaon Road, Parade Road, Thimmayya Marg, and Air Force Road. Vehicles found parked in these restricted zones will be towed and its owners will be prosecuted. The towed vehicles will be relocated to designated traffic pits at Kali Bari Mandir Marg and in front of Bhairon Mandir.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Evening curbs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restrictions will be in place from 6 pm to 9 pm on Sardar Patel Road, Panchsheel Marg, Kemal Ataturk Marg, Dhaula Kuan flyover, and surrounding areas such as NH-48, GDR, and PDR.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Halting or parking will not be permitted on these routes. Such vehicles will be towed away.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routes to avoid in the evening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Kemal Ataturk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Panchsheel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Sardar Patel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Parade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Gurgaon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Air Force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Thimmayya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Dhaula Kuan flyover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diversion points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Tughlaq Road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Claridges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Yashwant Place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Shanti Path-Satya Marg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Satya Marg-Niti Marg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Satya Marg-Nyay Marg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Kautilya Marg roundabout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Moti Bagh Ring Road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Naraina Ring Road to Moti Bagh via loop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Vasant Vihar to Old Palam Road via Rao Tularam Marg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Palam Tanki</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Hanuman Mandir near Air Force Station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are advised to opt for public transport and to plan their travel, especially if heading to Inter-State Bus Terminals (ISBTs), railway stations, or airports.</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2" style="position:absolute;z-index:251784192"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ACCIDENTS &amp; DISASTERS (91%); SAFETY (90%); GOVERNMENT BODIES &amp; OFFICES (77%); TALKS &amp; MEETINGS (77%); COMMUTING (73%); HEADS OF STATE &amp; GOVERNMENT (72%); PRIME MINISTERS (71%); RELOCATIONS (70%); PARKING OFFENSES (68%)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VEHICLE TRAFFIC (90%)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 UNITED STATES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 xml:space="preserve">Pope Francis' Final Acts: Easter Message, Meeting with </w:t>
        </w:r>
      </w:hyperlink>
      <w:hyperlink r:id="rId710" w:history="1">
        <w:r>
          <w:rPr>
            <w:rFonts w:ascii="arial" w:eastAsia="arial" w:hAnsi="arial" w:cs="arial"/>
            <w:b/>
            <w:i/>
            <w:strike w:val="0"/>
            <w:color w:val="0077CC"/>
            <w:sz w:val="28"/>
            <w:u w:val="single"/>
            <w:vertAlign w:val="baseline"/>
          </w:rPr>
          <w:t>JD</w:t>
        </w:r>
      </w:hyperlink>
      <w:hyperlink r:id="rId711" w:history="1">
        <w:r>
          <w:rPr>
            <w:rFonts w:ascii="arial" w:eastAsia="arial" w:hAnsi="arial" w:cs="arial"/>
            <w:b/>
            <w:i/>
            <w:strike w:val="0"/>
            <w:color w:val="0077CC"/>
            <w:sz w:val="28"/>
            <w:u w:val="single"/>
            <w:vertAlign w:val="baseline"/>
          </w:rPr>
          <w:t xml:space="preserve"> </w:t>
        </w:r>
      </w:hyperlink>
      <w:hyperlink r:id="rId712" w:history="1">
        <w:r>
          <w:rPr>
            <w:rFonts w:ascii="arial" w:eastAsia="arial" w:hAnsi="arial" w:cs="arial"/>
            <w:b/>
            <w:i/>
            <w:strike w:val="0"/>
            <w:color w:val="0077CC"/>
            <w:sz w:val="28"/>
            <w:u w:val="single"/>
            <w:vertAlign w:val="baseline"/>
          </w:rPr>
          <w:t>Vance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5:17 AM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1"/>
        <w:keepNext w:val="0"/>
        <w:spacing w:before="120" w:after="0" w:line="220" w:lineRule="atLeast"/>
        <w:ind w:left="0" w:right="0" w:firstLine="0"/>
        <w:jc w:val="left"/>
      </w:pPr>
      <w:r>
        <w:br/>
      </w:r>
      <w:r>
        <w:pict>
          <v:shape id="_x0000_i1174" type="#_x0000_t75" style="width:166.48pt;height:42.74pt">
            <v:imagedata r:id="rId71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Barney Henderson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Pope delighted Catholics with final appearance at Vatican, and a meeting with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just hours before his death.</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5" style="position:absolute;z-index:251786240"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hyperlink r:id="rId714" w:history="1">
        <w:r>
          <w:rPr>
            <w:rFonts w:ascii="arial" w:eastAsia="arial" w:hAnsi="arial" w:cs="arial"/>
            <w:b w:val="0"/>
            <w:i/>
            <w:strike w:val="0"/>
            <w:color w:val="0077CC"/>
            <w:sz w:val="20"/>
            <w:u w:val="single"/>
            <w:vertAlign w:val="baseline"/>
          </w:rPr>
          <w:t>Pope Francis has died at the age of 88</w:t>
        </w:r>
      </w:hyperlink>
      <w:r>
        <w:rPr>
          <w:rFonts w:ascii="arial" w:eastAsia="arial" w:hAnsi="arial" w:cs="arial"/>
          <w:b w:val="0"/>
          <w:i w:val="0"/>
          <w:strike w:val="0"/>
          <w:noProof w:val="0"/>
          <w:color w:val="000000"/>
          <w:position w:val="0"/>
          <w:sz w:val="20"/>
          <w:u w:val="none"/>
          <w:vertAlign w:val="baseline"/>
        </w:rPr>
        <w:t>, just hours after appearing in public to deliver his traditional Easter blessing in St. Peter's Square—an unexpected moment of joy that now stands as his final public act.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Easter Sunday, the pontiff greeted thousands from the iconic loggia of St. Peter's Basilica, the same </w:t>
      </w:r>
      <w:hyperlink r:id="rId715" w:history="1">
        <w:r>
          <w:rPr>
            <w:rFonts w:ascii="arial" w:eastAsia="arial" w:hAnsi="arial" w:cs="arial"/>
            <w:b w:val="0"/>
            <w:i/>
            <w:strike w:val="0"/>
            <w:noProof w:val="0"/>
            <w:color w:val="0077CC"/>
            <w:position w:val="0"/>
            <w:sz w:val="20"/>
            <w:u w:val="single"/>
            <w:vertAlign w:val="baseline"/>
          </w:rPr>
          <w:t>balcony where he was first introduced to the world on March 13, 2013, as the 266th pope</w:t>
        </w:r>
      </w:hyperlink>
      <w:r>
        <w:rPr>
          <w:rFonts w:ascii="arial" w:eastAsia="arial" w:hAnsi="arial" w:cs="arial"/>
          <w:b w:val="0"/>
          <w:i w:val="0"/>
          <w:strike w:val="0"/>
          <w:noProof w:val="0"/>
          <w:color w:val="000000"/>
          <w:position w:val="0"/>
          <w:sz w:val="20"/>
          <w:u w:val="none"/>
          <w:vertAlign w:val="baseline"/>
        </w:rPr>
        <w:t>. The surprise appearance, which included a ride in the popemobile around the piazza, drew raucous cheers from pilgrims and tourists.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Beforehand, he also met with U.S. Vice President </w:t>
      </w:r>
      <w:hyperlink r:id="rId716" w:history="1">
        <w:r>
          <w:rPr>
            <w:rFonts w:ascii="arial" w:eastAsia="arial" w:hAnsi="arial" w:cs="arial"/>
            <w:b/>
            <w:i/>
            <w:strike w:val="0"/>
            <w:noProof w:val="0"/>
            <w:color w:val="0077CC"/>
            <w:position w:val="0"/>
            <w:sz w:val="20"/>
            <w:u w:val="single"/>
            <w:vertAlign w:val="baseline"/>
          </w:rPr>
          <w:t>JD</w:t>
        </w:r>
      </w:hyperlink>
      <w:hyperlink r:id="rId717" w:history="1">
        <w:r>
          <w:rPr>
            <w:rFonts w:ascii="arial" w:eastAsia="arial" w:hAnsi="arial" w:cs="arial"/>
            <w:b w:val="0"/>
            <w:i/>
            <w:strike w:val="0"/>
            <w:noProof w:val="0"/>
            <w:color w:val="0077CC"/>
            <w:position w:val="0"/>
            <w:sz w:val="20"/>
            <w:u w:val="single"/>
            <w:vertAlign w:val="baseline"/>
          </w:rPr>
          <w:t xml:space="preserve"> </w:t>
        </w:r>
      </w:hyperlink>
      <w:hyperlink r:id="rId718"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at the Vatican.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Pope Francis' Final Easter Blessing, Calls for Peace in Gaza and Ukraine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brothers and sisters, Happy Easter!" Francis said, his voice noticeably stronger than it had been in recent weeks following his release from the hospital on March 23, where he had been treated for pneumonia.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Pope's Easter message, known as the </w:t>
      </w:r>
      <w:r>
        <w:rPr>
          <w:rFonts w:ascii="arial" w:eastAsia="arial" w:hAnsi="arial" w:cs="arial"/>
          <w:b w:val="0"/>
          <w:i/>
          <w:strike w:val="0"/>
          <w:noProof w:val="0"/>
          <w:color w:val="000000"/>
          <w:position w:val="0"/>
          <w:sz w:val="20"/>
          <w:u w:val="none"/>
          <w:vertAlign w:val="baseline"/>
        </w:rPr>
        <w:t>Urbi et Orbi</w:t>
      </w:r>
      <w:r>
        <w:rPr>
          <w:rFonts w:ascii="arial" w:eastAsia="arial" w:hAnsi="arial" w:cs="arial"/>
          <w:b w:val="0"/>
          <w:i w:val="0"/>
          <w:strike w:val="0"/>
          <w:noProof w:val="0"/>
          <w:color w:val="000000"/>
          <w:position w:val="0"/>
          <w:sz w:val="20"/>
          <w:u w:val="none"/>
          <w:vertAlign w:val="baseline"/>
        </w:rPr>
        <w:t xml:space="preserve"> blessing, was delivered by a clergy member with Francis seated beside him. In it, he called for peace in global conflicts, particularly Ukraine and Gaza.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peace without freedom of religion, freedom of thought, freedom of expression and respect for the views of others," the message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great thirst for death, for killing we see in the many conflicts raging in different parts of the world."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directly to the humanitarian crisis in Gaza, Francis said Israel's war there "causes death and destruction" and described a "deplorable humanitarian situation."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war in Ukraine, he offered a plea: "May the risen Christ grant Ukraine, devastated by war, his Easter gift of peace, and encourage all parties involved to pursue efforts aimed at achieving a just and lasting peace."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One of Last Visitors to Pope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that same day, Francis met briefly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the Vatican. The two exchanged Easter greetings in a private meeting at the Domus Santa Marta, the Vatican guesthouse where the pope resided.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you have not been feeling great but it's good to see you in better health,"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pontiff. "Thank you for seeing 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gifted the Catholic vice president three large chocolate Easter eggs—one for each of his children—along with a Vatican tie and rosaries.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pray for you every 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as he took his leave. "God bless you."</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attended Easter Mass with his family at the Basilica of St. Paul Outside the Walls and visited the tomb believed to belong to the apostle Paul.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came after </w:t>
      </w:r>
      <w:hyperlink r:id="rId719" w:history="1">
        <w:r>
          <w:rPr>
            <w:rFonts w:ascii="arial" w:eastAsia="arial" w:hAnsi="arial" w:cs="arial"/>
            <w:b w:val="0"/>
            <w:i/>
            <w:strike w:val="0"/>
            <w:noProof w:val="0"/>
            <w:color w:val="0077CC"/>
            <w:position w:val="0"/>
            <w:sz w:val="20"/>
            <w:u w:val="single"/>
            <w:vertAlign w:val="baseline"/>
          </w:rPr>
          <w:t>a clash between the pope and the vice president over U.S. immigration policy</w:t>
        </w:r>
      </w:hyperlink>
      <w:r>
        <w:rPr>
          <w:rFonts w:ascii="arial" w:eastAsia="arial" w:hAnsi="arial" w:cs="arial"/>
          <w:b w:val="0"/>
          <w:i w:val="0"/>
          <w:strike w:val="0"/>
          <w:noProof w:val="0"/>
          <w:color w:val="000000"/>
          <w:position w:val="0"/>
          <w:sz w:val="20"/>
          <w:u w:val="none"/>
          <w:vertAlign w:val="baseline"/>
        </w:rPr>
        <w:t xml:space="preserve">. Francis, who has long championed the rights of migrants, had sharply criticized the Trump administration's mass deportation plans—a policy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publicly defended.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before his February hospitalization, Francis condemned such plans in a pointed rebuke, saying they robbed migrants of their dignity. He also addressed a letter to U.S. bishops that appeared to take aim 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had cited Catholic doctrine to justify the deportation policy.</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Catholic convert since 2019, has acknowledged the pope's disapproval but signaled no intention to change course. At the National Catholic Prayer Breakfast in Washington on February 28,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referred to himself as a "baby Catholic" and admitted, "There are things about the faith that I don't know."</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president's Easter visit now ranks among the last audiences granted by </w:t>
      </w:r>
      <w:hyperlink r:id="rId720"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capping a papacy that spanned more than a decade and consistently challenged global power structures on issues of peace, justice, and compassion.</w:t>
      </w:r>
    </w:p>
    <w:p>
      <w:pPr>
        <w:pStyle w:val="Normal41"/>
        <w:keepNext w:val="0"/>
        <w:spacing w:before="240" w:after="0" w:line="260" w:lineRule="atLeast"/>
        <w:ind w:left="0" w:right="0" w:firstLine="0"/>
        <w:jc w:val="both"/>
      </w:pPr>
      <w:hyperlink r:id="rId721" w:history="1">
        <w:r>
          <w:rPr>
            <w:rFonts w:ascii="arial" w:eastAsia="arial" w:hAnsi="arial" w:cs="arial"/>
            <w:b w:val="0"/>
            <w:i/>
            <w:strike w:val="0"/>
            <w:color w:val="0077CC"/>
            <w:sz w:val="20"/>
            <w:u w:val="single"/>
            <w:vertAlign w:val="baseline"/>
          </w:rPr>
          <w:t>Link to Image</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6" style="position:absolute;z-index:25178726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Media via AP, HO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receives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left, before bestowing the Urbi et Orbi (Latin for to the city and to the world) blessing at the end of the Easter mass presided over by Cardinal Angelo Comastri in St. Peter's Square at the Vatican Sunday, April 20, 2025. At center the head of the papal houshold Bishop Leonardo Sapienza.</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7" style="position:absolute;z-index:251788288"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(95%); CATHOLICS &amp; CATHOLICISM (93%); CHRISTIANS &amp; CHRISTIANITY (92%); DEATH &amp; DYING (92%); EASTER SEASON (91%); CATHOLIC POPES (90%); CLERGY &amp; RELIGIOUS VOCATIONS (90%); TALKS &amp; MEETINGS (89%); DEATH NOTICES &amp; OBITUARIES (88%); RELIGIOUS PILGRIMAGES (79%); FREEDOM OF RELIGION (78%); FREEDOM OF SPEECH (78%); FREEDOM OF EXPRESSION (73%); HUMANITARIAN CRISES (71%); NATIONAL SECURITY &amp; FOREIGN RELATIONS (69%); RESPIRATORY DISORDERS &amp; INJURIES (69%); IMMIGRATION (60%); IMMIGRATION REGULATION &amp; POLICY (60%); IMMIGRATION, CITIZENSHIP &amp; DISPLACEMENT (60%); World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RELIGIOUS PILGRIMAGES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POPE FRANCIS I (94%);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(93%); VATICAN CITY (93%); UKRAINE (90%); STATE OF PALESTINE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8"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728" w:history="1">
        <w:r>
          <w:rPr>
            <w:rFonts w:ascii="arial" w:eastAsia="arial" w:hAnsi="arial" w:cs="arial"/>
            <w:b/>
            <w:i/>
            <w:strike w:val="0"/>
            <w:color w:val="0077CC"/>
            <w:sz w:val="28"/>
            <w:u w:val="single"/>
            <w:vertAlign w:val="baseline"/>
          </w:rPr>
          <w:t>JD</w:t>
        </w:r>
      </w:hyperlink>
      <w:hyperlink r:id="rId729" w:history="1">
        <w:r>
          <w:rPr>
            <w:rFonts w:ascii="arial" w:eastAsia="arial" w:hAnsi="arial" w:cs="arial"/>
            <w:b/>
            <w:i/>
            <w:strike w:val="0"/>
            <w:color w:val="0077CC"/>
            <w:sz w:val="28"/>
            <w:u w:val="single"/>
            <w:vertAlign w:val="baseline"/>
          </w:rPr>
          <w:t xml:space="preserve"> </w:t>
        </w:r>
      </w:hyperlink>
      <w:hyperlink r:id="rId730" w:history="1">
        <w:r>
          <w:rPr>
            <w:rFonts w:ascii="arial" w:eastAsia="arial" w:hAnsi="arial" w:cs="arial"/>
            <w:b/>
            <w:i/>
            <w:strike w:val="0"/>
            <w:color w:val="0077CC"/>
            <w:sz w:val="28"/>
            <w:u w:val="single"/>
            <w:vertAlign w:val="baseline"/>
          </w:rPr>
          <w:t>Vance</w:t>
        </w:r>
      </w:hyperlink>
      <w:hyperlink r:id="rId731" w:history="1">
        <w:r>
          <w:rPr>
            <w:rFonts w:ascii="arial" w:eastAsia="arial" w:hAnsi="arial" w:cs="arial"/>
            <w:b/>
            <w:i/>
            <w:strike w:val="0"/>
            <w:color w:val="0077CC"/>
            <w:sz w:val="28"/>
            <w:u w:val="single"/>
            <w:vertAlign w:val="baseline"/>
          </w:rPr>
          <w:t xml:space="preserve"> Mourns Pope Francis's Passing, Says 'Was Happy To See Him Yesterday'</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2"/>
        <w:keepNext w:val="0"/>
        <w:spacing w:before="120" w:after="0" w:line="220" w:lineRule="atLeast"/>
        <w:ind w:left="0" w:right="0" w:firstLine="0"/>
        <w:jc w:val="left"/>
      </w:pPr>
      <w:r>
        <w:br/>
      </w:r>
      <w:r>
        <w:pict>
          <v:shape id="_x0000_i1179" type="#_x0000_t75" style="width:187.48pt;height:37.5pt">
            <v:imagedata r:id="rId65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0" style="position:absolute;z-index:251790336"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hyperlink r:id="rId732" w:history="1">
        <w:r>
          <w:rPr>
            <w:rFonts w:ascii="arial" w:eastAsia="arial" w:hAnsi="arial" w:cs="arial"/>
            <w:b w:val="0"/>
            <w:i/>
            <w:strike w:val="0"/>
            <w:color w:val="0077CC"/>
            <w:sz w:val="20"/>
            <w:u w:val="single"/>
            <w:vertAlign w:val="baseline"/>
          </w:rPr>
          <w:t>Link to Image</w:t>
        </w:r>
      </w:hyperlink>
    </w:p>
    <w:p>
      <w:pPr>
        <w:pStyle w:val="Normal42"/>
        <w:keepNext w:val="0"/>
        <w:spacing w:before="240" w:after="0" w:line="260" w:lineRule="atLeast"/>
        <w:ind w:left="0" w:right="0" w:firstLine="0"/>
        <w:jc w:val="both"/>
      </w:pPr>
      <w:hyperlink r:id="rId733" w:history="1">
        <w:r>
          <w:rPr>
            <w:rFonts w:ascii="arial" w:eastAsia="arial" w:hAnsi="arial" w:cs="arial"/>
            <w:b w:val="0"/>
            <w:i/>
            <w:strike w:val="0"/>
            <w:color w:val="0077CC"/>
            <w:sz w:val="20"/>
            <w:u w:val="single"/>
            <w:vertAlign w:val="baseline"/>
          </w:rPr>
          <w:t>Link to Story</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mourned the passing of Pope Francis on Monday, just a day after the pontiff met him for a 'few minutes' during Easter Sunday celebrations at the Vatican. Following the visit,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departed for India."I just learned of the passing of Pope Francis. My heart goes out to the millions of Christians all over the world who loved him.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to see him yesterday, though he was obviously very ill. But I'll always remember him for the below homily he gave in the very early days of COVID. It was really quite beautiful.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God rest his soul,"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on X, formerly Twitter.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passes away at 88Pope Francis, who was the first Latin American, first Jesuit in modern papal history, breathed his last on Monday, April 21. The Vatican confirmed the death in its latest statement.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PM Modi condoles Pope Francis' death: 'Deeply pained' Pope Francis, who had a history of chronic lung disease and had part of one lung removed in his youth, was admitted to Gemelli Hospital on February 14 this year following a respiratory crisis that progressed into double pneumonia. He remained hospitalised for 38 days-the longest stay of his 12-year papacy-reported AP.</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Pope Francis met each other for a 'few minutes' on Sunday, April 20, during the Easter celebrations at the Vatican.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met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a 'few minutes'Pope Francis held a brief private meeting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Easter Sunday, the Vatican confirmed.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a brief private encounter ... lasting a few minutes, in order to exchange good wishes on Easter day," the Vatican statement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Vatican Pope Francis: All about history's first Latin American pontiff The meeting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came ahead of the Pope's appearance for Easter Sunday.</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Francis's Easter wishPope Francis on Sunday delivered his Easter message from the balcony of St Peter's Basilica to thousands of people gathered in Vatican Square.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Pope Francis succession drama: Can an American ever lead the church? The 88-year-old head of the Roman Catholic Church was recently discharged from Rome's Gemelli Hospital, where he spent five weeks receiving treatment double pneumonia. Pope Francis eventually breathed his last on Monday, April 21, marking an end to 12 years of his papacy.</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MENAFN21042025007365015876ID1109452660</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1" style="position:absolute;z-index:251791360"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CATHOLIC POPES (90%); EASTER SEASON (90%); RELIGION (90%); RESPIRATORY DISORDERS &amp; INJURIES (90%); PNEUMONIA (89%); CHRISTIANS &amp; CHRISTIANITY (88%); CLERGY &amp; RELIGIOUS VOCATIONS (78%); DEATH &amp; DYING (78%); TALKS &amp; MEETINGS (78%); DISEASES &amp; DISORDERS (76%); COVID CORONAVIRUS (69%); CHRONIC DISEASES (66%)</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POPE FRANCIS I (91%)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(58%); VATICAN CITY (94%); UNITED STATES (79%); LATIN AMERICA (71%)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 xml:space="preserve">Trump Just Utterly Humiliated </w:t>
        </w:r>
      </w:hyperlink>
      <w:hyperlink r:id="rId741" w:history="1">
        <w:r>
          <w:rPr>
            <w:rFonts w:ascii="arial" w:eastAsia="arial" w:hAnsi="arial" w:cs="arial"/>
            <w:b/>
            <w:i/>
            <w:strike w:val="0"/>
            <w:color w:val="0077CC"/>
            <w:sz w:val="28"/>
            <w:u w:val="single"/>
            <w:vertAlign w:val="baseline"/>
          </w:rPr>
          <w:t>JD</w:t>
        </w:r>
      </w:hyperlink>
      <w:hyperlink r:id="rId742" w:history="1">
        <w:r>
          <w:rPr>
            <w:rFonts w:ascii="arial" w:eastAsia="arial" w:hAnsi="arial" w:cs="arial"/>
            <w:b/>
            <w:i/>
            <w:strike w:val="0"/>
            <w:color w:val="0077CC"/>
            <w:sz w:val="28"/>
            <w:u w:val="single"/>
            <w:vertAlign w:val="baseline"/>
          </w:rPr>
          <w:t xml:space="preserve"> </w:t>
        </w:r>
      </w:hyperlink>
      <w:hyperlink r:id="rId743" w:history="1">
        <w:r>
          <w:rPr>
            <w:rFonts w:ascii="arial" w:eastAsia="arial" w:hAnsi="arial" w:cs="arial"/>
            <w:b/>
            <w:i/>
            <w:strike w:val="0"/>
            <w:color w:val="0077CC"/>
            <w:sz w:val="28"/>
            <w:u w:val="single"/>
            <w:vertAlign w:val="baseline"/>
          </w:rPr>
          <w:t>Vance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 10:21 PM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43"/>
        <w:keepNext w:val="0"/>
        <w:spacing w:before="120" w:after="0" w:line="220" w:lineRule="atLeast"/>
        <w:ind w:left="0" w:right="0" w:firstLine="0"/>
        <w:jc w:val="left"/>
      </w:pPr>
      <w:r>
        <w:br/>
      </w:r>
      <w:r>
        <w:pict>
          <v:shape id="_x0000_i1183" type="#_x0000_t75" style="width:0;height:0"/>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Olmsted</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4" style="position:absolute;z-index:25179340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exactly as irrelevant to Donald Trump as he is to everyone else. </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Sunday with Fox News’s Bret Baier, Trump threw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under the bus when asked about the future for the former never-Trump Republican who sold out his principles, his dignity, and </w:t>
      </w:r>
      <w:hyperlink r:id="rId744" w:history="1">
        <w:r>
          <w:rPr>
            <w:rFonts w:ascii="arial" w:eastAsia="arial" w:hAnsi="arial" w:cs="arial"/>
            <w:b w:val="0"/>
            <w:i/>
            <w:strike w:val="0"/>
            <w:noProof w:val="0"/>
            <w:color w:val="0077CC"/>
            <w:position w:val="0"/>
            <w:sz w:val="20"/>
            <w:u w:val="single"/>
            <w:vertAlign w:val="baseline"/>
          </w:rPr>
          <w:t xml:space="preserve">even his own family </w:t>
        </w:r>
      </w:hyperlink>
      <w:r>
        <w:rPr>
          <w:rFonts w:ascii="arial" w:eastAsia="arial" w:hAnsi="arial" w:cs="arial"/>
          <w:b w:val="0"/>
          <w:i w:val="0"/>
          <w:strike w:val="0"/>
          <w:noProof w:val="0"/>
          <w:color w:val="000000"/>
          <w:position w:val="0"/>
          <w:sz w:val="20"/>
          <w:u w:val="none"/>
          <w:vertAlign w:val="baseline"/>
        </w:rPr>
        <w:t>, to boost Trump’s shot at unchecked power. His reward? Nothing, it seems.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view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your successor, the Republican nominee in 2028?” Baier asked.</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Trump </w:t>
      </w:r>
      <w:hyperlink r:id="rId745" w:history="1">
        <w:r>
          <w:rPr>
            <w:rFonts w:ascii="arial" w:eastAsia="arial" w:hAnsi="arial" w:cs="arial"/>
            <w:b w:val="0"/>
            <w:i/>
            <w:strike w:val="0"/>
            <w:noProof w:val="0"/>
            <w:color w:val="0077CC"/>
            <w:position w:val="0"/>
            <w:sz w:val="20"/>
            <w:u w:val="single"/>
            <w:vertAlign w:val="baseline"/>
          </w:rPr>
          <w:t xml:space="preserve">replied </w:t>
        </w:r>
      </w:hyperlink>
      <w:r>
        <w:rPr>
          <w:rFonts w:ascii="arial" w:eastAsia="arial" w:hAnsi="arial" w:cs="arial"/>
          <w:b w:val="0"/>
          <w:i w:val="0"/>
          <w:strike w:val="0"/>
          <w:noProof w:val="0"/>
          <w:color w:val="000000"/>
          <w:position w:val="0"/>
          <w:sz w:val="20"/>
          <w:u w:val="none"/>
          <w:vertAlign w:val="baseline"/>
        </w:rPr>
        <w:t>. “But he’s very capable!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don’t think that it—you know, I think we have a lot of very capable people,” Trump continued. “So far, I think he’s doing a fantastic job. It’s too early, we’re just starting.”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time you get to the midterms, he’s going to be looking for an endorsement,” Baier pressed.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a lot of people have said this has been the greatest opening, almost three weeks, in the history of the presidency,” Trump said, weaving into a rant about how amazing he is at being president.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Baier: Do you view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your successor?</w: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No..  </w:t>
      </w:r>
      <w:hyperlink r:id="rId746" w:history="1">
        <w:r>
          <w:rPr>
            <w:rFonts w:ascii="arial" w:eastAsia="arial" w:hAnsi="arial" w:cs="arial"/>
            <w:b w:val="0"/>
            <w:i/>
            <w:strike w:val="0"/>
            <w:noProof w:val="0"/>
            <w:color w:val="0077CC"/>
            <w:position w:val="0"/>
            <w:sz w:val="20"/>
            <w:u w:val="single"/>
            <w:vertAlign w:val="baseline"/>
          </w:rPr>
          <w:t xml:space="preserve">pic.twitter.com/tjlbPEQoX5 </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Acyn (@Acyn)</w:t>
      </w:r>
    </w:p>
    <w:p>
      <w:pPr>
        <w:pStyle w:val="Normal43"/>
        <w:keepNext w:val="0"/>
        <w:spacing w:before="240" w:after="0" w:line="260" w:lineRule="atLeast"/>
        <w:ind w:left="0" w:right="0" w:firstLine="0"/>
        <w:jc w:val="both"/>
      </w:pPr>
      <w:hyperlink r:id="rId747" w:history="1">
        <w:r>
          <w:rPr>
            <w:rFonts w:ascii="arial" w:eastAsia="arial" w:hAnsi="arial" w:cs="arial"/>
            <w:b w:val="0"/>
            <w:i/>
            <w:strike w:val="0"/>
            <w:color w:val="0077CC"/>
            <w:sz w:val="20"/>
            <w:u w:val="single"/>
            <w:vertAlign w:val="baseline"/>
          </w:rPr>
          <w:t xml:space="preserve">February 10, 2025 </w:t>
        </w:r>
      </w:hyperlink>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that Trump tried to sidestep answering because he already has a candidate in mind for 2028, and—spoiler alert—it’s not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Although he isn’t allowed to run again, Trump has </w:t>
      </w:r>
      <w:hyperlink r:id="rId748" w:history="1">
        <w:r>
          <w:rPr>
            <w:rFonts w:ascii="arial" w:eastAsia="arial" w:hAnsi="arial" w:cs="arial"/>
            <w:b w:val="0"/>
            <w:i/>
            <w:strike w:val="0"/>
            <w:noProof w:val="0"/>
            <w:color w:val="0077CC"/>
            <w:position w:val="0"/>
            <w:sz w:val="20"/>
            <w:u w:val="single"/>
            <w:vertAlign w:val="baseline"/>
          </w:rPr>
          <w:t xml:space="preserve">repeatedly floated the idea </w:t>
        </w:r>
      </w:hyperlink>
      <w:r>
        <w:rPr>
          <w:rFonts w:ascii="arial" w:eastAsia="arial" w:hAnsi="arial" w:cs="arial"/>
          <w:b w:val="0"/>
          <w:i w:val="0"/>
          <w:strike w:val="0"/>
          <w:noProof w:val="0"/>
          <w:color w:val="000000"/>
          <w:position w:val="0"/>
          <w:sz w:val="20"/>
          <w:u w:val="none"/>
          <w:vertAlign w:val="baseline"/>
        </w:rPr>
        <w:t>of doing so, both on the campaign trail and since winning the presidency. It doesn’t seem as if Trump cares very much about what is legal and what’s not.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lieu of actually governing,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seems to be filling his empty hours posting on X about a range of random topics, including </w:t>
      </w:r>
      <w:hyperlink r:id="rId749" w:history="1">
        <w:r>
          <w:rPr>
            <w:rFonts w:ascii="arial" w:eastAsia="arial" w:hAnsi="arial" w:cs="arial"/>
            <w:b w:val="0"/>
            <w:i/>
            <w:strike w:val="0"/>
            <w:noProof w:val="0"/>
            <w:color w:val="0077CC"/>
            <w:position w:val="0"/>
            <w:sz w:val="20"/>
            <w:u w:val="single"/>
            <w:vertAlign w:val="baseline"/>
          </w:rPr>
          <w:t xml:space="preserve">rubber-stamping the rehiring of a racist to DOGE </w:t>
        </w:r>
      </w:hyperlink>
      <w:r>
        <w:rPr>
          <w:rFonts w:ascii="arial" w:eastAsia="arial" w:hAnsi="arial" w:cs="arial"/>
          <w:b w:val="0"/>
          <w:i w:val="0"/>
          <w:strike w:val="0"/>
          <w:noProof w:val="0"/>
          <w:color w:val="000000"/>
          <w:position w:val="0"/>
          <w:sz w:val="20"/>
          <w:u w:val="none"/>
          <w:vertAlign w:val="baseline"/>
        </w:rPr>
        <w:t xml:space="preserve">, </w:t>
      </w:r>
      <w:hyperlink r:id="rId750" w:history="1">
        <w:r>
          <w:rPr>
            <w:rFonts w:ascii="arial" w:eastAsia="arial" w:hAnsi="arial" w:cs="arial"/>
            <w:b w:val="0"/>
            <w:i/>
            <w:strike w:val="0"/>
            <w:noProof w:val="0"/>
            <w:color w:val="0077CC"/>
            <w:position w:val="0"/>
            <w:sz w:val="20"/>
            <w:u w:val="single"/>
            <w:vertAlign w:val="baseline"/>
          </w:rPr>
          <w:t xml:space="preserve">undermining the checks and balances </w:t>
        </w:r>
      </w:hyperlink>
      <w:r>
        <w:rPr>
          <w:rFonts w:ascii="arial" w:eastAsia="arial" w:hAnsi="arial" w:cs="arial"/>
          <w:b w:val="0"/>
          <w:i w:val="0"/>
          <w:strike w:val="0"/>
          <w:noProof w:val="0"/>
          <w:color w:val="000000"/>
          <w:position w:val="0"/>
          <w:sz w:val="20"/>
          <w:u w:val="none"/>
          <w:vertAlign w:val="baseline"/>
        </w:rPr>
        <w:t xml:space="preserve">that underpin our democracy, and complaining about </w:t>
      </w:r>
      <w:hyperlink r:id="rId751" w:history="1">
        <w:r>
          <w:rPr>
            <w:rFonts w:ascii="arial" w:eastAsia="arial" w:hAnsi="arial" w:cs="arial"/>
            <w:b w:val="0"/>
            <w:i/>
            <w:strike w:val="0"/>
            <w:noProof w:val="0"/>
            <w:color w:val="0077CC"/>
            <w:position w:val="0"/>
            <w:sz w:val="20"/>
            <w:u w:val="single"/>
            <w:vertAlign w:val="baseline"/>
          </w:rPr>
          <w:t xml:space="preserve">dog cross-breeding </w:t>
        </w:r>
      </w:hyperlink>
      <w:r>
        <w:rPr>
          <w:rFonts w:ascii="arial" w:eastAsia="arial" w:hAnsi="arial" w:cs="arial"/>
          <w:b w:val="0"/>
          <w:i w:val="0"/>
          <w:strike w:val="0"/>
          <w:noProof w:val="0"/>
          <w:color w:val="000000"/>
          <w:position w:val="0"/>
          <w:sz w:val="20"/>
          <w:u w:val="none"/>
          <w:vertAlign w:val="baseline"/>
        </w:rPr>
        <w:t>.</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5" style="position:absolute;z-index:251794432"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(78%); INTERNET SOCIAL NETWORKING (78%); INTERVIEWS (78%); TYPES OF GOVERNMENT (78%); CAMPAIGNS &amp; ELECTIONS (77%); POLITICAL CANDIDATES (77%); RACISM &amp; XENOPHOBIA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INTERNET SOCIAL NETWORKING (78%)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86"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 xml:space="preserve">Pope Francis receives U.S. Vice President </w:t>
        </w:r>
      </w:hyperlink>
      <w:hyperlink r:id="rId759" w:history="1">
        <w:r>
          <w:rPr>
            <w:rFonts w:ascii="arial" w:eastAsia="arial" w:hAnsi="arial" w:cs="arial"/>
            <w:b/>
            <w:i/>
            <w:strike w:val="0"/>
            <w:color w:val="0077CC"/>
            <w:sz w:val="28"/>
            <w:u w:val="single"/>
            <w:vertAlign w:val="baseline"/>
          </w:rPr>
          <w:t>JD</w:t>
        </w:r>
      </w:hyperlink>
      <w:hyperlink r:id="rId760" w:history="1">
        <w:r>
          <w:rPr>
            <w:rFonts w:ascii="arial" w:eastAsia="arial" w:hAnsi="arial" w:cs="arial"/>
            <w:b/>
            <w:i/>
            <w:strike w:val="0"/>
            <w:color w:val="0077CC"/>
            <w:sz w:val="28"/>
            <w:u w:val="single"/>
            <w:vertAlign w:val="baseline"/>
          </w:rPr>
          <w:t xml:space="preserve"> </w:t>
        </w:r>
      </w:hyperlink>
      <w:hyperlink r:id="rId761" w:history="1">
        <w:r>
          <w:rPr>
            <w:rFonts w:ascii="arial" w:eastAsia="arial" w:hAnsi="arial" w:cs="arial"/>
            <w:b/>
            <w:i/>
            <w:strike w:val="0"/>
            <w:color w:val="0077CC"/>
            <w:sz w:val="28"/>
            <w:u w:val="single"/>
            <w:vertAlign w:val="baseline"/>
          </w:rPr>
          <w:t>Vance</w:t>
        </w:r>
      </w:hyperlink>
      <w:hyperlink r:id="rId762" w:history="1">
        <w:r>
          <w:rPr>
            <w:rFonts w:ascii="arial" w:eastAsia="arial" w:hAnsi="arial" w:cs="arial"/>
            <w:b/>
            <w:i/>
            <w:strike w:val="0"/>
            <w:color w:val="0077CC"/>
            <w:sz w:val="28"/>
            <w:u w:val="single"/>
            <w:vertAlign w:val="baseline"/>
          </w:rPr>
          <w:t xml:space="preserve"> at the Vatican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ContentEngineLLC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Internacional&lt;h3 class="special-pill-note-container-title"&gt;ESCRITO POR:&lt;/h3&gt;&lt;img width="150" height="150" src="</w:t>
      </w:r>
      <w:hyperlink r:id="rId763" w:history="1">
        <w:r>
          <w:rPr>
            <w:rFonts w:ascii="arial" w:eastAsia="arial" w:hAnsi="arial" w:cs="arial"/>
            <w:b w:val="0"/>
            <w:i/>
            <w:strike w:val="0"/>
            <w:noProof w:val="0"/>
            <w:color w:val="0077CC"/>
            <w:position w:val="0"/>
            <w:sz w:val="20"/>
            <w:u w:val="single"/>
            <w:vertAlign w:val="baseline"/>
          </w:rPr>
          <w:t>https://www.prensalibre.com/wp-content</w:t>
        </w:r>
      </w:hyperlink>
      <w:r>
        <w:rPr>
          <w:rFonts w:ascii="arial" w:eastAsia="arial" w:hAnsi="arial" w:cs="arial"/>
          <w:b w:val="0"/>
          <w:i w:val="0"/>
          <w:strike w:val="0"/>
          <w:noProof w:val="0"/>
          <w:color w:val="000000"/>
          <w:position w:val="0"/>
          <w:sz w:val="20"/>
          <w:u w:val="none"/>
          <w:vertAlign w:val="baseline"/>
        </w:rPr>
        <w:t>, /</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7" style="position:absolute;z-index:25179648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u.s.a.Pope Francis receives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the VaticanU</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Catholic convert, met with Pope Francis at the Vatican to reaffirm his commitment to the Christian faith.</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 </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lenda Burrión and Redacción EFE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20, 2025</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11:03h </w:t>
      </w:r>
      <w:r>
        <w:rPr>
          <w:rFonts w:ascii="arial" w:eastAsia="arial" w:hAnsi="arial" w:cs="arial"/>
          <w:b w:val="0"/>
          <w:i w:val="0"/>
          <w:strike w:val="0"/>
          <w:noProof w:val="0"/>
          <w:color w:val="000000"/>
          <w:position w:val="0"/>
          <w:sz w:val="20"/>
          <w:u w:val="none"/>
          <w:vertAlign w:val="baseline"/>
        </w:rPr>
        <w:t xml:space="preserve">  Share on Facebook  Share on </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X</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It is a pleasure to see you in better health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expressed to the </w:t>
      </w:r>
      <w:r>
        <w:rPr>
          <w:rFonts w:ascii="arial" w:eastAsia="arial" w:hAnsi="arial" w:cs="arial"/>
          <w:b/>
          <w:i w:val="0"/>
          <w:strike w:val="0"/>
          <w:noProof w:val="0"/>
          <w:color w:val="000000"/>
          <w:position w:val="0"/>
          <w:sz w:val="20"/>
          <w:u w:val="none"/>
          <w:vertAlign w:val="baseline"/>
        </w:rPr>
        <w:t>Holy Father</w:t>
      </w:r>
      <w:r>
        <w:rPr>
          <w:rFonts w:ascii="arial" w:eastAsia="arial" w:hAnsi="arial" w:cs="arial"/>
          <w:b w:val="0"/>
          <w:i w:val="0"/>
          <w:strike w:val="0"/>
          <w:noProof w:val="0"/>
          <w:color w:val="000000"/>
          <w:position w:val="0"/>
          <w:sz w:val="20"/>
          <w:u w:val="none"/>
          <w:vertAlign w:val="baseline"/>
        </w:rPr>
        <w:t>, according to a video released by the Vatican itself. After shaking his hand, he added: "</w:t>
      </w:r>
      <w:r>
        <w:rPr>
          <w:rFonts w:ascii="arial" w:eastAsia="arial" w:hAnsi="arial" w:cs="arial"/>
          <w:b/>
          <w:i w:val="0"/>
          <w:strike w:val="0"/>
          <w:noProof w:val="0"/>
          <w:color w:val="000000"/>
          <w:position w:val="0"/>
          <w:sz w:val="20"/>
          <w:u w:val="none"/>
          <w:vertAlign w:val="baseline"/>
        </w:rPr>
        <w:t>Thank you for receiving me. I pray for you every day.</w:t>
      </w:r>
      <w:r>
        <w:rPr>
          <w:rFonts w:ascii="arial" w:eastAsia="arial" w:hAnsi="arial" w:cs="arial"/>
          <w:b/>
          <w:i w:val="0"/>
          <w:strike w:val="0"/>
          <w:noProof w:val="0"/>
          <w:color w:val="000000"/>
          <w:position w:val="0"/>
          <w:sz w:val="20"/>
          <w:u w:val="none"/>
          <w:vertAlign w:val="baseline"/>
        </w:rPr>
        <w:t>May God bless you</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the </w:t>
      </w:r>
      <w:r>
        <w:rPr>
          <w:rFonts w:ascii="arial" w:eastAsia="arial" w:hAnsi="arial" w:cs="arial"/>
          <w:b/>
          <w:i w:val="0"/>
          <w:strike w:val="0"/>
          <w:noProof w:val="0"/>
          <w:color w:val="000000"/>
          <w:position w:val="0"/>
          <w:sz w:val="20"/>
          <w:u w:val="none"/>
          <w:vertAlign w:val="baseline"/>
        </w:rPr>
        <w:t>Argentine Pope</w:t>
      </w:r>
      <w:r>
        <w:rPr>
          <w:rFonts w:ascii="arial" w:eastAsia="arial" w:hAnsi="arial" w:cs="arial"/>
          <w:b w:val="0"/>
          <w:i w:val="0"/>
          <w:strike w:val="0"/>
          <w:noProof w:val="0"/>
          <w:color w:val="000000"/>
          <w:position w:val="0"/>
          <w:sz w:val="20"/>
          <w:u w:val="none"/>
          <w:vertAlign w:val="baseline"/>
        </w:rPr>
        <w:t xml:space="preserve"> gave the U.S. Vice President several gifts, including </w:t>
      </w:r>
      <w:r>
        <w:rPr>
          <w:rFonts w:ascii="arial" w:eastAsia="arial" w:hAnsi="arial" w:cs="arial"/>
          <w:b/>
          <w:i w:val="0"/>
          <w:strike w:val="0"/>
          <w:noProof w:val="0"/>
          <w:color w:val="000000"/>
          <w:position w:val="0"/>
          <w:sz w:val="20"/>
          <w:u w:val="none"/>
          <w:vertAlign w:val="baseline"/>
        </w:rPr>
        <w:t>rosaries</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val="0"/>
          <w:strike w:val="0"/>
          <w:noProof w:val="0"/>
          <w:color w:val="000000"/>
          <w:position w:val="0"/>
          <w:sz w:val="20"/>
          <w:u w:val="none"/>
          <w:vertAlign w:val="baseline"/>
        </w:rPr>
        <w:t>tie stamped with the Vatican coat of arms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chocolate eggs</w:t>
      </w:r>
      <w:r>
        <w:rPr>
          <w:rFonts w:ascii="arial" w:eastAsia="arial" w:hAnsi="arial" w:cs="arial"/>
          <w:b w:val="0"/>
          <w:i w:val="0"/>
          <w:strike w:val="0"/>
          <w:noProof w:val="0"/>
          <w:color w:val="000000"/>
          <w:position w:val="0"/>
          <w:sz w:val="20"/>
          <w:u w:val="none"/>
          <w:vertAlign w:val="baseline"/>
        </w:rPr>
        <w:t xml:space="preserve"> for his three children.</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r>
        <w:rPr>
          <w:rFonts w:ascii="arial" w:eastAsia="arial" w:hAnsi="arial" w:cs="arial"/>
          <w:b/>
          <w:i w:val="0"/>
          <w:strike w:val="0"/>
          <w:noProof w:val="0"/>
          <w:color w:val="000000"/>
          <w:position w:val="0"/>
          <w:sz w:val="20"/>
          <w:u w:val="none"/>
          <w:vertAlign w:val="baseline"/>
        </w:rPr>
        <w:t xml:space="preserve"> Judas is burned in Villa Nueva: before he leaves "inheritances" to the president, Cocodes, neighbors and local commerce </w:t>
      </w:r>
      <w:r>
        <w:rPr>
          <w:rFonts w:ascii="arial" w:eastAsia="arial" w:hAnsi="arial" w:cs="arial"/>
          <w:b/>
          <w:i w:val="0"/>
          <w:strike w:val="0"/>
          <w:noProof w:val="0"/>
          <w:color w:val="000000"/>
          <w:position w:val="0"/>
          <w:sz w:val="20"/>
          <w:u w:val="none"/>
          <w:vertAlign w:val="baseline"/>
        </w:rPr>
        <w:t xml:space="preserve"> Easter Sunday 2025: schedules and routes of processions in zone 1 of Guatemala City </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converted to </w:t>
      </w:r>
      <w:r>
        <w:rPr>
          <w:rFonts w:ascii="arial" w:eastAsia="arial" w:hAnsi="arial" w:cs="arial"/>
          <w:b/>
          <w:i w:val="0"/>
          <w:strike w:val="0"/>
          <w:noProof w:val="0"/>
          <w:color w:val="000000"/>
          <w:position w:val="0"/>
          <w:sz w:val="20"/>
          <w:u w:val="none"/>
          <w:vertAlign w:val="baseline"/>
        </w:rPr>
        <w:t>Catholicism</w:t>
      </w:r>
      <w:r>
        <w:rPr>
          <w:rFonts w:ascii="arial" w:eastAsia="arial" w:hAnsi="arial" w:cs="arial"/>
          <w:b w:val="0"/>
          <w:i w:val="0"/>
          <w:strike w:val="0"/>
          <w:noProof w:val="0"/>
          <w:color w:val="000000"/>
          <w:position w:val="0"/>
          <w:sz w:val="20"/>
          <w:u w:val="none"/>
          <w:vertAlign w:val="baseline"/>
        </w:rPr>
        <w:t xml:space="preserve"> at the age of 35, was also received by </w:t>
      </w:r>
      <w:r>
        <w:rPr>
          <w:rFonts w:ascii="arial" w:eastAsia="arial" w:hAnsi="arial" w:cs="arial"/>
          <w:b/>
          <w:i w:val="0"/>
          <w:strike w:val="0"/>
          <w:noProof w:val="0"/>
          <w:color w:val="000000"/>
          <w:position w:val="0"/>
          <w:sz w:val="20"/>
          <w:u w:val="none"/>
          <w:vertAlign w:val="baseline"/>
        </w:rPr>
        <w:t>Cardinal Pietro Parolin</w:t>
      </w:r>
      <w:r>
        <w:rPr>
          <w:rFonts w:ascii="arial" w:eastAsia="arial" w:hAnsi="arial" w:cs="arial"/>
          <w:b w:val="0"/>
          <w:i w:val="0"/>
          <w:strike w:val="0"/>
          <w:noProof w:val="0"/>
          <w:color w:val="000000"/>
          <w:position w:val="0"/>
          <w:sz w:val="20"/>
          <w:u w:val="none"/>
          <w:vertAlign w:val="baseline"/>
        </w:rPr>
        <w:t xml:space="preserve">, Secretary of State and number two of the </w:t>
      </w:r>
      <w:r>
        <w:rPr>
          <w:rFonts w:ascii="arial" w:eastAsia="arial" w:hAnsi="arial" w:cs="arial"/>
          <w:b/>
          <w:i w:val="0"/>
          <w:strike w:val="0"/>
          <w:noProof w:val="0"/>
          <w:color w:val="000000"/>
          <w:position w:val="0"/>
          <w:sz w:val="20"/>
          <w:u w:val="none"/>
          <w:vertAlign w:val="baseline"/>
        </w:rPr>
        <w:t>Holy See</w:t>
      </w:r>
      <w:r>
        <w:rPr>
          <w:rFonts w:ascii="arial" w:eastAsia="arial" w:hAnsi="arial" w:cs="arial"/>
          <w:b w:val="0"/>
          <w:i w:val="0"/>
          <w:strike w:val="0"/>
          <w:noProof w:val="0"/>
          <w:color w:val="000000"/>
          <w:position w:val="0"/>
          <w:sz w:val="20"/>
          <w:u w:val="none"/>
          <w:vertAlign w:val="baseline"/>
        </w:rPr>
        <w:t xml:space="preserve">. According to an official communiqué, the "cordial" meeting dealt with the </w:t>
      </w:r>
      <w:r>
        <w:rPr>
          <w:rFonts w:ascii="arial" w:eastAsia="arial" w:hAnsi="arial" w:cs="arial"/>
          <w:b/>
          <w:i w:val="0"/>
          <w:strike w:val="0"/>
          <w:noProof w:val="0"/>
          <w:color w:val="000000"/>
          <w:position w:val="0"/>
          <w:sz w:val="20"/>
          <w:u w:val="none"/>
          <w:vertAlign w:val="baseline"/>
        </w:rPr>
        <w:t>international situation</w:t>
      </w:r>
      <w:r>
        <w:rPr>
          <w:rFonts w:ascii="arial" w:eastAsia="arial" w:hAnsi="arial" w:cs="arial"/>
          <w:b w:val="0"/>
          <w:i w:val="0"/>
          <w:strike w:val="0"/>
          <w:noProof w:val="0"/>
          <w:color w:val="000000"/>
          <w:position w:val="0"/>
          <w:sz w:val="20"/>
          <w:u w:val="none"/>
          <w:vertAlign w:val="baseline"/>
        </w:rPr>
        <w:t xml:space="preserve">, with emphasis on countries affected by </w:t>
      </w:r>
      <w:r>
        <w:rPr>
          <w:rFonts w:ascii="arial" w:eastAsia="arial" w:hAnsi="arial" w:cs="arial"/>
          <w:b/>
          <w:i w:val="0"/>
          <w:strike w:val="0"/>
          <w:noProof w:val="0"/>
          <w:color w:val="000000"/>
          <w:position w:val="0"/>
          <w:sz w:val="20"/>
          <w:u w:val="none"/>
          <w:vertAlign w:val="baseline"/>
        </w:rPr>
        <w:t>wars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political tensions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humanitarian crises</w:t>
      </w:r>
      <w:r>
        <w:rPr>
          <w:rFonts w:ascii="arial" w:eastAsia="arial" w:hAnsi="arial" w:cs="arial"/>
          <w:b w:val="0"/>
          <w:i w:val="0"/>
          <w:strike w:val="0"/>
          <w:noProof w:val="0"/>
          <w:color w:val="000000"/>
          <w:position w:val="0"/>
          <w:sz w:val="20"/>
          <w:u w:val="none"/>
          <w:vertAlign w:val="baseline"/>
        </w:rPr>
        <w:t xml:space="preserve">, paying special attention to </w:t>
      </w:r>
      <w:r>
        <w:rPr>
          <w:rFonts w:ascii="arial" w:eastAsia="arial" w:hAnsi="arial" w:cs="arial"/>
          <w:b/>
          <w:i w:val="0"/>
          <w:strike w:val="0"/>
          <w:noProof w:val="0"/>
          <w:color w:val="000000"/>
          <w:position w:val="0"/>
          <w:sz w:val="20"/>
          <w:u w:val="none"/>
          <w:vertAlign w:val="baseline"/>
        </w:rPr>
        <w:t>migrants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refugees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prisoners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Photo provided on April 20, 2025 by Vatican Media showing Pope Francis during his meeting with the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at the Vatican.</w:t>
      </w:r>
      <w:r>
        <w:rPr>
          <w:rFonts w:ascii="arial" w:eastAsia="arial" w:hAnsi="arial" w:cs="arial"/>
          <w:b w:val="0"/>
          <w:i w:val="0"/>
          <w:strike w:val="0"/>
          <w:noProof w:val="0"/>
          <w:color w:val="000000"/>
          <w:position w:val="0"/>
          <w:sz w:val="20"/>
          <w:u w:val="none"/>
          <w:vertAlign w:val="baseline"/>
        </w:rPr>
        <w:t xml:space="preserve"> (Free Press Photo: EFE)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comes weeks after Pope Francis generated controversy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by criticizing the immigration policies promoted by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In a letter addressed to U.S. bishops, the </w:t>
      </w:r>
      <w:r>
        <w:rPr>
          <w:rFonts w:ascii="arial" w:eastAsia="arial" w:hAnsi="arial" w:cs="arial"/>
          <w:b/>
          <w:i w:val="0"/>
          <w:strike w:val="0"/>
          <w:noProof w:val="0"/>
          <w:color w:val="000000"/>
          <w:position w:val="0"/>
          <w:sz w:val="20"/>
          <w:u w:val="none"/>
          <w:vertAlign w:val="baseline"/>
        </w:rPr>
        <w:t>Jesuit pontiff</w:t>
      </w:r>
      <w:r>
        <w:rPr>
          <w:rFonts w:ascii="arial" w:eastAsia="arial" w:hAnsi="arial" w:cs="arial"/>
          <w:b w:val="0"/>
          <w:i w:val="0"/>
          <w:strike w:val="0"/>
          <w:noProof w:val="0"/>
          <w:color w:val="000000"/>
          <w:position w:val="0"/>
          <w:sz w:val="20"/>
          <w:u w:val="none"/>
          <w:vertAlign w:val="baseline"/>
        </w:rPr>
        <w:t xml:space="preserve"> called the </w:t>
      </w:r>
      <w:r>
        <w:rPr>
          <w:rFonts w:ascii="arial" w:eastAsia="arial" w:hAnsi="arial" w:cs="arial"/>
          <w:b/>
          <w:i w:val="0"/>
          <w:strike w:val="0"/>
          <w:noProof w:val="0"/>
          <w:color w:val="000000"/>
          <w:position w:val="0"/>
          <w:sz w:val="20"/>
          <w:u w:val="none"/>
          <w:vertAlign w:val="baseline"/>
        </w:rPr>
        <w:t>mass expulsions of migrants</w:t>
      </w:r>
      <w:r>
        <w:rPr>
          <w:rFonts w:ascii="arial" w:eastAsia="arial" w:hAnsi="arial" w:cs="arial"/>
          <w:b w:val="0"/>
          <w:i w:val="0"/>
          <w:strike w:val="0"/>
          <w:noProof w:val="0"/>
          <w:color w:val="000000"/>
          <w:position w:val="0"/>
          <w:sz w:val="20"/>
          <w:u w:val="none"/>
          <w:vertAlign w:val="baseline"/>
        </w:rPr>
        <w:t xml:space="preserve"> part of a "</w:t>
      </w:r>
      <w:r>
        <w:rPr>
          <w:rFonts w:ascii="arial" w:eastAsia="arial" w:hAnsi="arial" w:cs="arial"/>
          <w:b/>
          <w:i w:val="0"/>
          <w:strike w:val="0"/>
          <w:noProof w:val="0"/>
          <w:color w:val="000000"/>
          <w:position w:val="0"/>
          <w:sz w:val="20"/>
          <w:u w:val="none"/>
          <w:vertAlign w:val="baseline"/>
        </w:rPr>
        <w:t>major crisis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What is built on the basis of force, and not on the truth about the equal dignity of every human being, begins badly and will end badly</w:t>
      </w:r>
      <w:r>
        <w:rPr>
          <w:rFonts w:ascii="arial" w:eastAsia="arial" w:hAnsi="arial" w:cs="arial"/>
          <w:b w:val="0"/>
          <w:i w:val="0"/>
          <w:strike w:val="0"/>
          <w:noProof w:val="0"/>
          <w:color w:val="000000"/>
          <w:position w:val="0"/>
          <w:sz w:val="20"/>
          <w:u w:val="none"/>
          <w:vertAlign w:val="baseline"/>
        </w:rPr>
        <w:t>," the pope warned in that letter.</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known for his position as a </w:t>
      </w:r>
      <w:r>
        <w:rPr>
          <w:rFonts w:ascii="arial" w:eastAsia="arial" w:hAnsi="arial" w:cs="arial"/>
          <w:b/>
          <w:i w:val="0"/>
          <w:strike w:val="0"/>
          <w:noProof w:val="0"/>
          <w:color w:val="000000"/>
          <w:position w:val="0"/>
          <w:sz w:val="20"/>
          <w:u w:val="none"/>
          <w:vertAlign w:val="baseline"/>
        </w:rPr>
        <w:t>fervent Catholic</w:t>
      </w:r>
      <w:r>
        <w:rPr>
          <w:rFonts w:ascii="arial" w:eastAsia="arial" w:hAnsi="arial" w:cs="arial"/>
          <w:b w:val="0"/>
          <w:i w:val="0"/>
          <w:strike w:val="0"/>
          <w:noProof w:val="0"/>
          <w:color w:val="000000"/>
          <w:position w:val="0"/>
          <w:sz w:val="20"/>
          <w:u w:val="none"/>
          <w:vertAlign w:val="baseline"/>
        </w:rPr>
        <w:t xml:space="preserve"> and defender of </w:t>
      </w:r>
      <w:r>
        <w:rPr>
          <w:rFonts w:ascii="arial" w:eastAsia="arial" w:hAnsi="arial" w:cs="arial"/>
          <w:b/>
          <w:i w:val="0"/>
          <w:strike w:val="0"/>
          <w:noProof w:val="0"/>
          <w:color w:val="000000"/>
          <w:position w:val="0"/>
          <w:sz w:val="20"/>
          <w:u w:val="none"/>
          <w:vertAlign w:val="baseline"/>
        </w:rPr>
        <w:t>traditional values</w:t>
      </w:r>
      <w:r>
        <w:rPr>
          <w:rFonts w:ascii="arial" w:eastAsia="arial" w:hAnsi="arial" w:cs="arial"/>
          <w:b w:val="0"/>
          <w:i w:val="0"/>
          <w:strike w:val="0"/>
          <w:noProof w:val="0"/>
          <w:color w:val="000000"/>
          <w:position w:val="0"/>
          <w:sz w:val="20"/>
          <w:u w:val="none"/>
          <w:vertAlign w:val="baseline"/>
        </w:rPr>
        <w:t xml:space="preserve">, has expressed his intention to turn the United States into a </w:t>
      </w:r>
      <w:r>
        <w:rPr>
          <w:rFonts w:ascii="arial" w:eastAsia="arial" w:hAnsi="arial" w:cs="arial"/>
          <w:b/>
          <w:i w:val="0"/>
          <w:strike w:val="0"/>
          <w:noProof w:val="0"/>
          <w:color w:val="000000"/>
          <w:position w:val="0"/>
          <w:sz w:val="20"/>
          <w:u w:val="none"/>
          <w:vertAlign w:val="baseline"/>
        </w:rPr>
        <w:t>bastion of conservative values</w:t>
      </w:r>
      <w:r>
        <w:rPr>
          <w:rFonts w:ascii="arial" w:eastAsia="arial" w:hAnsi="arial" w:cs="arial"/>
          <w:b w:val="0"/>
          <w:i w:val="0"/>
          <w:strike w:val="0"/>
          <w:noProof w:val="0"/>
          <w:color w:val="000000"/>
          <w:position w:val="0"/>
          <w:sz w:val="20"/>
          <w:u w:val="none"/>
          <w:vertAlign w:val="baseline"/>
        </w:rPr>
        <w:t xml:space="preserve"> through policies that seek to </w:t>
      </w:r>
      <w:r>
        <w:rPr>
          <w:rFonts w:ascii="arial" w:eastAsia="arial" w:hAnsi="arial" w:cs="arial"/>
          <w:b/>
          <w:i w:val="0"/>
          <w:strike w:val="0"/>
          <w:noProof w:val="0"/>
          <w:color w:val="000000"/>
          <w:position w:val="0"/>
          <w:sz w:val="20"/>
          <w:u w:val="none"/>
          <w:vertAlign w:val="baseline"/>
        </w:rPr>
        <w:t>drastically restrict immigration</w:t>
      </w:r>
      <w:r>
        <w:rPr>
          <w:rFonts w:ascii="arial" w:eastAsia="arial" w:hAnsi="arial" w:cs="arial"/>
          <w:b w:val="0"/>
          <w:i w:val="0"/>
          <w:strike w:val="0"/>
          <w:noProof w:val="0"/>
          <w:color w:val="000000"/>
          <w:position w:val="0"/>
          <w:sz w:val="20"/>
          <w:u w:val="none"/>
          <w:vertAlign w:val="baseline"/>
        </w:rPr>
        <w:t>.</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8" style="position:absolute;z-index:251797504"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CEMIGRATIONLATAMENG</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(94%); CATHOLICS &amp; CATHOLICISM (93%); CHRISTIANS &amp; CHRISTIANITY (91%); CATHOLIC POPES (90%); NATIONAL SECURITY &amp; FOREIGN RELATIONS (90%); TALKS &amp; MEETINGS (90%); CLERGY &amp; RELIGIOUS VOCATIONS (89%); IMMIGRATION (89%); NEGATIVE NEWS (87%); CONSERVATISM (78%); IMMIGRATION, CITIZENSHIP &amp; DISPLACEMENT (78%); MIGRATION ISSUES (78%); EASTER SEASON (73%); GOVERNMENT ADVISORS &amp; MINISTERS (73%); GOVERNMENT BODIES &amp; OFFICES (73%); POLITICS (73%); PUBLIC POLICY (71%); REFUGEES (71%); IMMIGRATION REGULATION &amp; POLICY (70%); HUMANITARIAN CRISES (65%); Internacional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POPE FRANCIS I (90%); DONALD TRUMP (58%)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(95%); UNITED STATES (94%); LATIN AMERICA (90%); GUATEMALA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9"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JD</w:t>
        </w:r>
      </w:hyperlink>
      <w:hyperlink r:id="rId771" w:history="1">
        <w:r>
          <w:rPr>
            <w:rFonts w:ascii="arial" w:eastAsia="arial" w:hAnsi="arial" w:cs="arial"/>
            <w:b/>
            <w:i/>
            <w:strike w:val="0"/>
            <w:color w:val="0077CC"/>
            <w:sz w:val="28"/>
            <w:u w:val="single"/>
            <w:vertAlign w:val="baseline"/>
          </w:rPr>
          <w:t xml:space="preserve"> </w:t>
        </w:r>
      </w:hyperlink>
      <w:hyperlink r:id="rId772" w:history="1">
        <w:r>
          <w:rPr>
            <w:rFonts w:ascii="arial" w:eastAsia="arial" w:hAnsi="arial" w:cs="arial"/>
            <w:b/>
            <w:i/>
            <w:strike w:val="0"/>
            <w:color w:val="0077CC"/>
            <w:sz w:val="28"/>
            <w:u w:val="single"/>
            <w:vertAlign w:val="baseline"/>
          </w:rPr>
          <w:t>Vance</w:t>
        </w:r>
      </w:hyperlink>
      <w:hyperlink r:id="rId773" w:history="1">
        <w:r>
          <w:rPr>
            <w:rFonts w:ascii="arial" w:eastAsia="arial" w:hAnsi="arial" w:cs="arial"/>
            <w:b/>
            <w:i/>
            <w:strike w:val="0"/>
            <w:color w:val="0077CC"/>
            <w:sz w:val="28"/>
            <w:u w:val="single"/>
            <w:vertAlign w:val="baseline"/>
          </w:rPr>
          <w:t xml:space="preserve"> tours Akshardham temple with family, children wear ethnic attire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11:53 AM GMT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5"/>
        <w:keepNext w:val="0"/>
        <w:spacing w:before="120" w:after="0" w:line="220" w:lineRule="atLeast"/>
        <w:ind w:left="0" w:right="0" w:firstLine="0"/>
        <w:jc w:val="left"/>
      </w:pPr>
      <w:r>
        <w:br/>
      </w:r>
      <w:r>
        <w:pict>
          <v:shape id="_x0000_i1190" type="#_x0000_t75" style="width:102.76pt;height:45.01pt">
            <v:imagedata r:id="rId27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1" style="position:absolute;z-index:2517995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Vice President</w:t>
      </w:r>
    </w:p>
    <w:p>
      <w:pPr>
        <w:pStyle w:val="Normal45"/>
        <w:keepNext w:val="0"/>
        <w:spacing w:before="240" w:after="0" w:line="260" w:lineRule="atLeast"/>
        <w:ind w:left="0" w:right="0" w:firstLine="0"/>
        <w:jc w:val="both"/>
      </w:pPr>
      <w:hyperlink r:id="rId774" w:history="1">
        <w:r>
          <w:rPr>
            <w:rFonts w:ascii="arial" w:eastAsia="arial" w:hAnsi="arial" w:cs="arial"/>
            <w:b/>
            <w:i/>
            <w:strike w:val="0"/>
            <w:color w:val="0077CC"/>
            <w:sz w:val="20"/>
            <w:u w:val="single"/>
            <w:vertAlign w:val="baseline"/>
          </w:rPr>
          <w:t>JD</w:t>
        </w:r>
      </w:hyperlink>
      <w:hyperlink r:id="rId775" w:history="1">
        <w:r>
          <w:rPr>
            <w:rFonts w:ascii="arial" w:eastAsia="arial" w:hAnsi="arial" w:cs="arial"/>
            <w:b/>
            <w:i/>
            <w:strike w:val="0"/>
            <w:color w:val="0077CC"/>
            <w:sz w:val="20"/>
            <w:u w:val="single"/>
            <w:vertAlign w:val="baseline"/>
          </w:rPr>
          <w:t xml:space="preserve"> </w:t>
        </w:r>
      </w:hyperlink>
      <w:hyperlink r:id="rId776" w:history="1">
        <w:r>
          <w:rPr>
            <w:rFonts w:ascii="arial" w:eastAsia="arial" w:hAnsi="arial" w:cs="arial"/>
            <w:b/>
            <w:i/>
            <w:strike w:val="0"/>
            <w:color w:val="0077CC"/>
            <w:sz w:val="20"/>
            <w:u w:val="single"/>
            <w:vertAlign w:val="baseline"/>
          </w:rPr>
          <w:t>Vance</w:t>
        </w:r>
      </w:hyperlink>
      <w:hyperlink r:id="rId777" w:history="1">
        <w:r>
          <w:rPr>
            <w:rFonts w:ascii="arial" w:eastAsia="arial" w:hAnsi="arial" w:cs="arial"/>
            <w:b/>
            <w:i/>
            <w:strike w:val="0"/>
            <w:color w:val="0077CC"/>
            <w:sz w:val="20"/>
            <w:u w:val="single"/>
            <w:vertAlign w:val="baseline"/>
          </w:rPr>
          <w:t xml:space="preserve"> began his four-day official visit to India</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with a visit to Delhi's Akshardham Temple, accompanied by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 Ewan, Vivek, and Mirabel. The family landed at the Palam airbase around 9:30 am, where they were received by Union Minister Ashwini Vaishnaw and accorded a ceremonial guard of honour. Soon after their arrival,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proceeded directly to the Akshardham Temple, where they were welcomed amid heightened security arrangements.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officials confirmed that advanced security checks had been conducted at the site and personnel had been deployed to ensure the Vice President's visit remained smooth and secure. Dressed in traditional Indian attire,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children accompanied their parents to the Akshardham Temple. Temple spokesperson Radhika Shukla said, "The Vice President and the First Lady are coming for darshan at Akshardham Temple. She has Indian roots. They are coming here directly from the airport. They will first have darshan of the replica of Lord Swaminarayan, and then they will see the architecture of the temple." The Vances are also expected to visit a shopping complex that promotes Indian handicrafts before heading to their next engagements.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Prime Minister Narendra Modi later this evening. The visit marks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to India as Vice President and includes stops in Agra and Jaipur in the coming days. In light of the high-profile visit, security has been tightened across the national capital and detailed traffic advisories have been issued by the Delhi Police. The impact was felt in</w:t>
      </w:r>
    </w:p>
    <w:p>
      <w:pPr>
        <w:pStyle w:val="Normal45"/>
        <w:keepNext w:val="0"/>
        <w:spacing w:before="240" w:after="0" w:line="260" w:lineRule="atLeast"/>
        <w:ind w:left="0" w:right="0" w:firstLine="0"/>
        <w:jc w:val="both"/>
      </w:pPr>
      <w:hyperlink r:id="rId778" w:history="1">
        <w:r>
          <w:rPr>
            <w:rFonts w:ascii="arial" w:eastAsia="arial" w:hAnsi="arial" w:cs="arial"/>
            <w:b/>
            <w:i/>
            <w:strike w:val="0"/>
            <w:color w:val="0077CC"/>
            <w:sz w:val="20"/>
            <w:u w:val="single"/>
            <w:vertAlign w:val="baseline"/>
          </w:rPr>
          <w:t>neighbouring Noida as well</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long queues of vehicles were seen on Monday morning due to traffic restrictions linked to the visit.</w:t>
      </w:r>
    </w:p>
    <w:p>
      <w:pPr>
        <w:pStyle w:val="Normal45"/>
        <w:keepNext w:val="0"/>
        <w:spacing w:before="240" w:after="0" w:line="260" w:lineRule="atLeast"/>
        <w:ind w:left="0" w:right="0" w:firstLine="0"/>
        <w:jc w:val="both"/>
      </w:pPr>
      <w:hyperlink r:id="rId779" w:history="1">
        <w:r>
          <w:rPr>
            <w:rFonts w:ascii="arial" w:eastAsia="arial" w:hAnsi="arial" w:cs="arial"/>
            <w:b w:val="0"/>
            <w:i/>
            <w:strike w:val="0"/>
            <w:color w:val="0077CC"/>
            <w:sz w:val="20"/>
            <w:u w:val="single"/>
            <w:vertAlign w:val="baseline"/>
          </w:rPr>
          <w:t>Link to Image</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2" style="position:absolute;z-index:25180057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tours Akshardham temple with family, children wear ethnic attire</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3" style="position:absolute;z-index:25180160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(78%); POLICE FORCES (78%); PUBLIC OFFICIALS (78%); HEADS OF STATE &amp; GOVERNMENT (73%); RELIGIOUS FACILITIES (73%); PRIME MINISTERS (51%)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(66%)</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(66%)</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(66%); SIC7041 ORGANIZATION HOTELS &amp; LODGING HOUSES, ON MEMBERSHIP BASIS (66%); SIC7011 HOTELS &amp; MOTELS (66%); TRAVELER SAFETY &amp; SECURITY (75%); VEHICLE TRAFFIC (68%)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NARENDRA MODI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9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JD</w:t>
        </w:r>
      </w:hyperlink>
      <w:hyperlink r:id="rId787" w:history="1">
        <w:r>
          <w:rPr>
            <w:rFonts w:ascii="arial" w:eastAsia="arial" w:hAnsi="arial" w:cs="arial"/>
            <w:b/>
            <w:i/>
            <w:strike w:val="0"/>
            <w:color w:val="0077CC"/>
            <w:sz w:val="28"/>
            <w:u w:val="single"/>
            <w:vertAlign w:val="baseline"/>
          </w:rPr>
          <w:t xml:space="preserve"> </w:t>
        </w:r>
      </w:hyperlink>
      <w:hyperlink r:id="rId788" w:history="1">
        <w:r>
          <w:rPr>
            <w:rFonts w:ascii="arial" w:eastAsia="arial" w:hAnsi="arial" w:cs="arial"/>
            <w:b/>
            <w:i/>
            <w:strike w:val="0"/>
            <w:color w:val="0077CC"/>
            <w:sz w:val="28"/>
            <w:u w:val="single"/>
            <w:vertAlign w:val="baseline"/>
          </w:rPr>
          <w:t>Vance</w:t>
        </w:r>
      </w:hyperlink>
      <w:hyperlink r:id="rId789" w:history="1">
        <w:r>
          <w:rPr>
            <w:rFonts w:ascii="arial" w:eastAsia="arial" w:hAnsi="arial" w:cs="arial"/>
            <w:b/>
            <w:i/>
            <w:strike w:val="0"/>
            <w:color w:val="0077CC"/>
            <w:sz w:val="28"/>
            <w:u w:val="single"/>
            <w:vertAlign w:val="baseline"/>
          </w:rPr>
          <w:t xml:space="preserve"> forced into clarification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Mail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46"/>
        <w:keepNext w:val="0"/>
        <w:spacing w:before="120" w:after="0" w:line="220" w:lineRule="atLeast"/>
        <w:ind w:left="0" w:right="0" w:firstLine="0"/>
        <w:jc w:val="left"/>
      </w:pPr>
      <w:r>
        <w:br/>
      </w:r>
      <w:r>
        <w:pict>
          <v:shape id="_x0000_i1195" type="#_x0000_t75" style="width:15.19pt;height:15.19pt">
            <v:imagedata r:id="rId15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LLOYD</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6" style="position:absolute;z-index:2518036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Vice President has been forced to clarify that his criticism of a possible European peacekeeping force in Ukraine was not aimed at the UK or France, after a backlash from British politicians and ex-soldiers.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News,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appeared to downplay the potential of "20,000 troops from some random country that has not fought a war in 30 or 40 years" in monitoring any ceasefire.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comments were widely perceived to be directed towards the UK and France, who have been leading European efforts to secure a peace deal between Russia and Ukraine.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claimed it was "absurdly dishonest" to suggest he had been referring to either of the countries. "I don't even mention the UK or France in the clip, both of whom have fought bravely alongside the US over the last 20 years, and beyond,"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interview with Fox News,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"If you want real security guarantees, if you want to actually ensure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does not invade Ukraine again, the very best security guarantee is to give Americans economic upside in the future of Ukraine.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way better security guarantee than 20,000 troops from some random country that hasn't fought a war in 20 or 30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had been poised to sign a minerals deal with Kyiv last week, but Ukraine's President Volodymyr Zelensky left the White House empty-handed after a dramatic row in the Oval Office with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 President Donald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 politicians and former military personnel reacted furiously to the Vice President's remarks.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Democrat defence spokeswoman Helen Maguire MP, a former Captain in the Royal Military Police who served in Iraq, demanded the UK ambassador to the US, Lord Mandelson, seek an apology from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erasing from history the hundreds of British troops who gave their lives in Iraq and Afghanistan," she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first hand how American and British soldiers fought bravely together, shoulder to shoulder. Six of my own regiment, the Royal Military Police, didn't return home from Iraq. This is a sinister attempt to deny that reality.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UK's representative to the US, Peter Mandelson should call 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apologise for these comments."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defence secretary James Cartlidge described the remarks as "deeply disrespectful", while Tory MP Ben Obese-Jecty, who fought in Afghanistan and Iraq, said they were "unacceptable".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Article Five has been invoked once - on 12/9/01 [by the US], after 9/11. [Britain and France] came to their aid deploying thousands of personnel to Afghanistan, including my own brother and numerous Parliamentary colleagues, past and present," Mr Cartlidge said. "It's deeply disrespectful to ignore such service and sacrifice."</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7" style="position:absolute;z-index:25180467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WMN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PEACEKEEPING (90%); WAR &amp; CONFLICT (90%); ARMED FORCES (89%); ELECTIONS &amp; POLITICS (89%); NATIONAL SECURITY &amp; FOREIGN RELATIONS (89%); CEASEFIRES (78%); DEFENSE DEPARTMENTS (78%); INTERNATIONAL GOVERNMENTAL ORGANIZATIONS (78%); INTERVIEWS (78%); RUSSIA-UKRAINE CONFLICTS (78%); UK CONSERVATIVE PARTY (78%); UK LIBERAL DEMOCRATS (78%); GOVERNMENT ADVISORS &amp; MINISTERS (73%); INTERNATIONAL RELATIONS (73%); PEACE PROCESS (71%); POLITICAL PARTIES (62%)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ARMED FORCES (89%); DEFENSE DEPARTMENTS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JANOS ADER (91%); DONALD TRUMP (58%); PETER MANDELSON (58%); VLADIMIR PUTIN (58%)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(79%); UNITED STATES (97%); IRAQ (94%); UNITED KINGDOM (94%); AFGHANISTAN (93%); FRANCE (92%); UKRAINE (92%); RUSSIA (79%); National Edition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8"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796" w:history="1">
        <w:r>
          <w:rPr>
            <w:rFonts w:ascii="arial" w:eastAsia="arial" w:hAnsi="arial" w:cs="arial"/>
            <w:b/>
            <w:i/>
            <w:strike w:val="0"/>
            <w:color w:val="0077CC"/>
            <w:sz w:val="28"/>
            <w:u w:val="single"/>
            <w:vertAlign w:val="baseline"/>
          </w:rPr>
          <w:t xml:space="preserve">US Vice President </w:t>
        </w:r>
      </w:hyperlink>
      <w:hyperlink r:id="rId797" w:history="1">
        <w:r>
          <w:rPr>
            <w:rFonts w:ascii="arial" w:eastAsia="arial" w:hAnsi="arial" w:cs="arial"/>
            <w:b/>
            <w:i/>
            <w:strike w:val="0"/>
            <w:color w:val="0077CC"/>
            <w:sz w:val="28"/>
            <w:u w:val="single"/>
            <w:vertAlign w:val="baseline"/>
          </w:rPr>
          <w:t>JD</w:t>
        </w:r>
      </w:hyperlink>
      <w:hyperlink r:id="rId798" w:history="1">
        <w:r>
          <w:rPr>
            <w:rFonts w:ascii="arial" w:eastAsia="arial" w:hAnsi="arial" w:cs="arial"/>
            <w:b/>
            <w:i/>
            <w:strike w:val="0"/>
            <w:color w:val="0077CC"/>
            <w:sz w:val="28"/>
            <w:u w:val="single"/>
            <w:vertAlign w:val="baseline"/>
          </w:rPr>
          <w:t xml:space="preserve"> </w:t>
        </w:r>
      </w:hyperlink>
      <w:hyperlink r:id="rId799" w:history="1">
        <w:r>
          <w:rPr>
            <w:rFonts w:ascii="arial" w:eastAsia="arial" w:hAnsi="arial" w:cs="arial"/>
            <w:b/>
            <w:i/>
            <w:strike w:val="0"/>
            <w:color w:val="0077CC"/>
            <w:sz w:val="28"/>
            <w:u w:val="single"/>
            <w:vertAlign w:val="baseline"/>
          </w:rPr>
          <w:t>Vance</w:t>
        </w:r>
      </w:hyperlink>
      <w:hyperlink r:id="rId800" w:history="1">
        <w:r>
          <w:rPr>
            <w:rFonts w:ascii="arial" w:eastAsia="arial" w:hAnsi="arial" w:cs="arial"/>
            <w:b/>
            <w:i/>
            <w:strike w:val="0"/>
            <w:color w:val="0077CC"/>
            <w:sz w:val="28"/>
            <w:u w:val="single"/>
            <w:vertAlign w:val="baseline"/>
          </w:rPr>
          <w:t xml:space="preserve"> Reflects on Last Meeting with Pope Francis A Day Before His Death</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iHarare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iHarare Provided by Syndigate Media Inc. All Rights Reserved</w:t>
      </w:r>
    </w:p>
    <w:p>
      <w:pPr>
        <w:pStyle w:val="Normal47"/>
        <w:keepNext w:val="0"/>
        <w:spacing w:before="120" w:after="0" w:line="220" w:lineRule="atLeast"/>
        <w:ind w:left="0" w:right="0" w:firstLine="0"/>
        <w:jc w:val="left"/>
      </w:pPr>
      <w:r>
        <w:br/>
      </w:r>
      <w:r>
        <w:pict>
          <v:shape id="_x0000_i1199" type="#_x0000_t75" style="width:71.04pt;height:42.48pt">
            <v:imagedata r:id="rId80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Audrey L Ncube</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0" style="position:absolute;z-index:2518067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Reflects on Last Meeting with Pope Francis A Day Before His Death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met briefly with U.S. Vice-President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Easter Sunday, just one day before his death.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88-year-old pontiff passed away on Easter Monday, April 21, 2025, at the Vatican's Casa Santa Marta residence.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Final Meeting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had been in Rome over the Easter weekend for diplomatic meetings, visited Pope Francis at the Domus Santa Marta-the Vatican hotel where the Pope resided. The two exchanged Easter greetings in what turned out to be the Pope's final official encounter.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you have not been feeling great but it's good to see you in better health. Thank you for seeing me,"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pontiff during their brief meeting.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Vatican, the Pope offered the Catholic vice-president three large chocolate Easter eggs for his children, as well as a Vatican tie and rosaries.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pray for you every day. God bless you,"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Pope Francis as he bid him farewell.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 After the Tragedy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official announcement of Pope Francis' death, </w:t>
      </w:r>
      <w:hyperlink r:id="rId802" w:history="1">
        <w:r>
          <w:rPr>
            <w:rFonts w:ascii="arial" w:eastAsia="arial" w:hAnsi="arial" w:cs="arial"/>
            <w:b/>
            <w:i/>
            <w:strike w:val="0"/>
            <w:noProof w:val="0"/>
            <w:color w:val="0077CC"/>
            <w:position w:val="0"/>
            <w:sz w:val="20"/>
            <w:u w:val="single"/>
            <w:vertAlign w:val="baseline"/>
          </w:rPr>
          <w:t>JD</w:t>
        </w:r>
      </w:hyperlink>
      <w:hyperlink r:id="rId803" w:history="1">
        <w:r>
          <w:rPr>
            <w:rFonts w:ascii="arial" w:eastAsia="arial" w:hAnsi="arial" w:cs="arial"/>
            <w:b w:val="0"/>
            <w:i/>
            <w:strike w:val="0"/>
            <w:noProof w:val="0"/>
            <w:color w:val="0077CC"/>
            <w:position w:val="0"/>
            <w:sz w:val="20"/>
            <w:u w:val="single"/>
            <w:vertAlign w:val="baseline"/>
          </w:rPr>
          <w:t xml:space="preserve"> </w:t>
        </w:r>
      </w:hyperlink>
      <w:hyperlink r:id="rId804"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posted a heartfelt tribute on X.</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learned of the passing of Pope Francis. My heart goes out to the millions of Christians all over the world who loved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to see him yesterday, though he was obviously very ill. But I'll always remember him for the below homily he gave in the very early days of COVID. It was really quite beautiful.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God rest his soul."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Over Migration Policy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brief Easter encounter between Pope Francis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came despite previous tensions between the two over the Trump administration's proposed migrant deportation plans.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 long-time advocate for migrants and refugees, had strongly criticized such policies in the past.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before he was hospitalized in February, Francis issued a warning that mass deportations would strip migrants of their dignity. In a separate letter to U.S. bishops, the pontiff appeared to indirectly respond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claim that Catholic doctrine supported the administration's policies.</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while acknowledging the Pope's criticism, has maintained his stance. At the National Catholic Prayer Breakfast on February 28, he described himself as a "baby Catholic," admitting, "there are things about the faith that I don't know.</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1" style="position:absolute;z-index:251807744"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12235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EASTER SEASON (92%); RELIGION (92%); CATHOLIC POPES (90%); CHRISTIANS &amp; CHRISTIANITY (90%); CLERGY &amp; RELIGIOUS VOCATIONS (90%); DEATH &amp; DYING (90%); TALKS &amp; MEETINGS (90%); NATIONAL SECURITY &amp; FOREIGN RELATIONS (89%); COVID CORONAVIRUS (73%); DEPORTATION (66%); REFUGEES (63%)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(55%)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POPE FRANCIS I (91%); DONALD TRUMP (58%)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(58%); VATICAN CITY (93%)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0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JD</w:t>
        </w:r>
      </w:hyperlink>
      <w:hyperlink r:id="rId812" w:history="1">
        <w:r>
          <w:rPr>
            <w:rFonts w:ascii="arial" w:eastAsia="arial" w:hAnsi="arial" w:cs="arial"/>
            <w:b/>
            <w:i/>
            <w:strike w:val="0"/>
            <w:color w:val="0077CC"/>
            <w:sz w:val="28"/>
            <w:u w:val="single"/>
            <w:vertAlign w:val="baseline"/>
          </w:rPr>
          <w:t xml:space="preserve"> </w:t>
        </w:r>
      </w:hyperlink>
      <w:hyperlink r:id="rId813" w:history="1">
        <w:r>
          <w:rPr>
            <w:rFonts w:ascii="arial" w:eastAsia="arial" w:hAnsi="arial" w:cs="arial"/>
            <w:b/>
            <w:i/>
            <w:strike w:val="0"/>
            <w:color w:val="0077CC"/>
            <w:sz w:val="28"/>
            <w:u w:val="single"/>
            <w:vertAlign w:val="baseline"/>
          </w:rPr>
          <w:t>Vance</w:t>
        </w:r>
      </w:hyperlink>
      <w:hyperlink r:id="rId814" w:history="1">
        <w:r>
          <w:rPr>
            <w:rFonts w:ascii="arial" w:eastAsia="arial" w:hAnsi="arial" w:cs="arial"/>
            <w:b/>
            <w:i/>
            <w:strike w:val="0"/>
            <w:color w:val="0077CC"/>
            <w:sz w:val="28"/>
            <w:u w:val="single"/>
            <w:vertAlign w:val="baseline"/>
          </w:rPr>
          <w:t xml:space="preserve"> Meets Pope Francis After 'Snub' Claims From Critics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 7:58 AM EST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8"/>
        <w:keepNext w:val="0"/>
        <w:spacing w:before="120" w:after="0" w:line="220" w:lineRule="atLeast"/>
        <w:ind w:left="0" w:right="0" w:firstLine="0"/>
        <w:jc w:val="left"/>
      </w:pPr>
      <w:r>
        <w:br/>
      </w:r>
      <w:r>
        <w:pict>
          <v:shape id="_x0000_i1203" type="#_x0000_t75" style="width:166.48pt;height:42.74pt">
            <v:imagedata r:id="rId71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Edwards</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vice president briefly met with the head of the Catholic Church on Sunday morning.</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4" style="position:absolute;z-index:251809792"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815" w:history="1">
        <w:r>
          <w:rPr>
            <w:rFonts w:ascii="arial" w:eastAsia="arial" w:hAnsi="arial" w:cs="arial"/>
            <w:b/>
            <w:i/>
            <w:strike w:val="0"/>
            <w:noProof w:val="0"/>
            <w:color w:val="0077CC"/>
            <w:position w:val="0"/>
            <w:sz w:val="20"/>
            <w:u w:val="single"/>
            <w:vertAlign w:val="baseline"/>
          </w:rPr>
          <w:t>JD</w:t>
        </w:r>
      </w:hyperlink>
      <w:hyperlink r:id="rId816" w:history="1">
        <w:r>
          <w:rPr>
            <w:rFonts w:ascii="arial" w:eastAsia="arial" w:hAnsi="arial" w:cs="arial"/>
            <w:b w:val="0"/>
            <w:i/>
            <w:strike w:val="0"/>
            <w:noProof w:val="0"/>
            <w:color w:val="0077CC"/>
            <w:position w:val="0"/>
            <w:sz w:val="20"/>
            <w:u w:val="single"/>
            <w:vertAlign w:val="baseline"/>
          </w:rPr>
          <w:t xml:space="preserve"> </w:t>
        </w:r>
      </w:hyperlink>
      <w:hyperlink r:id="rId81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met with </w:t>
      </w:r>
      <w:hyperlink r:id="rId818"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on Sunday morning in a brief private meeting.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followed a summit with Vatican officials on Saturday—but not the Pope himself until now—which prompted some to suggest the vice president had been "snubbed" by the head of the Catholic Church.</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spending the Easter weekend in Rome with his family, and attended Good Friday services in St. Peter's Basilica after meeting with Italian Premier Giorgia Meloni, </w:t>
      </w:r>
      <w:r>
        <w:rPr>
          <w:rFonts w:ascii="arial" w:eastAsia="arial" w:hAnsi="arial" w:cs="arial"/>
          <w:b w:val="0"/>
          <w:i/>
          <w:strike w:val="0"/>
          <w:noProof w:val="0"/>
          <w:color w:val="000000"/>
          <w:position w:val="0"/>
          <w:sz w:val="20"/>
          <w:u w:val="none"/>
          <w:vertAlign w:val="baseline"/>
        </w:rPr>
        <w:t xml:space="preserve">The Associated Press </w:t>
      </w:r>
      <w:r>
        <w:rPr>
          <w:rFonts w:ascii="arial" w:eastAsia="arial" w:hAnsi="arial" w:cs="arial"/>
          <w:b w:val="0"/>
          <w:i w:val="0"/>
          <w:strike w:val="0"/>
          <w:noProof w:val="0"/>
          <w:color w:val="000000"/>
          <w:position w:val="0"/>
          <w:sz w:val="20"/>
          <w:u w:val="none"/>
          <w:vertAlign w:val="baseline"/>
        </w:rPr>
        <w:t>reported.</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with secretary of state Cardinal Pietro Parolin and foreign minister Archbishop Paul Gallagher in the Apostolic Palace on Saturday.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vice president's office,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Parolin "discussed their shared religious faith, Catholicism in the United States, the plight of persecuted Christian communities around the world, and President Trump's commitment to restoring world peace."</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was not present at the meeting, and his appearances have been scaled back following serious health concerns. The pope was </w:t>
      </w:r>
      <w:hyperlink r:id="rId819" w:history="1">
        <w:r>
          <w:rPr>
            <w:rFonts w:ascii="arial" w:eastAsia="arial" w:hAnsi="arial" w:cs="arial"/>
            <w:b w:val="0"/>
            <w:i/>
            <w:strike w:val="0"/>
            <w:noProof w:val="0"/>
            <w:color w:val="0077CC"/>
            <w:position w:val="0"/>
            <w:sz w:val="20"/>
            <w:u w:val="single"/>
            <w:vertAlign w:val="baseline"/>
          </w:rPr>
          <w:t>hospitalized earlier this year</w:t>
        </w:r>
      </w:hyperlink>
      <w:r>
        <w:rPr>
          <w:rFonts w:ascii="arial" w:eastAsia="arial" w:hAnsi="arial" w:cs="arial"/>
          <w:b w:val="0"/>
          <w:i w:val="0"/>
          <w:strike w:val="0"/>
          <w:noProof w:val="0"/>
          <w:color w:val="000000"/>
          <w:position w:val="0"/>
          <w:sz w:val="20"/>
          <w:u w:val="none"/>
          <w:vertAlign w:val="baseline"/>
        </w:rPr>
        <w:t xml:space="preserve"> due to bilateral pneumonia.</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baptized into the Catholic Church in 2019.</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is a developing news story and will be updated.</w:t>
      </w:r>
    </w:p>
    <w:p>
      <w:pPr>
        <w:pStyle w:val="Normal48"/>
        <w:keepNext w:val="0"/>
        <w:spacing w:before="240" w:after="0" w:line="260" w:lineRule="atLeast"/>
        <w:ind w:left="0" w:right="0" w:firstLine="0"/>
        <w:jc w:val="both"/>
      </w:pPr>
      <w:hyperlink r:id="rId820" w:history="1">
        <w:r>
          <w:rPr>
            <w:rFonts w:ascii="arial" w:eastAsia="arial" w:hAnsi="arial" w:cs="arial"/>
            <w:b w:val="0"/>
            <w:i/>
            <w:strike w:val="0"/>
            <w:color w:val="0077CC"/>
            <w:sz w:val="20"/>
            <w:u w:val="single"/>
            <w:vertAlign w:val="baseline"/>
          </w:rPr>
          <w:t>Link to Image</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5" style="position:absolute;z-index:2518108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Pope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Media via Vatican Pool/Getty Images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meets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delegation during an audience at Casa Santa Marta on April 20, 2025 in Vatican City, Vatican.</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6" style="position:absolute;z-index:251811840"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(97%); CHRISTIANS &amp; CHRISTIANITY (94%); RELIGION (93%); TALKS &amp; MEETINGS (92%); CATHOLIC POPES (90%); CLERGY &amp; RELIGIOUS VOCATIONS (90%); GOVERNMENT BODIES &amp; OFFICES (90%); EASTER SEASON (78%); GOVERNMENT ADVISORS &amp; MINISTERS (78%); INTERNATIONAL RELATIONS (78%); FOREIGN RELATIONS (75%); INTERNATIONAL RELATIONS &amp; NATIONAL SECURITY (75%); STATE DEPARTMENTS &amp; FOREIGN SERVICES (75%); RELIGIOUS DISCRIMINATION (73%); News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(56%); PRESS AGENCY RELEASES (70%)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POPE FRANCIS I (88%); GIORGIA MELONI (71%); DONALD TRUMP (58%)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(73%); VATICAN CITY (92%); UNITED STATES (79%)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07"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JD</w:t>
        </w:r>
      </w:hyperlink>
      <w:hyperlink r:id="rId828" w:history="1">
        <w:r>
          <w:rPr>
            <w:rFonts w:ascii="arial" w:eastAsia="arial" w:hAnsi="arial" w:cs="arial"/>
            <w:b/>
            <w:i/>
            <w:strike w:val="0"/>
            <w:color w:val="0077CC"/>
            <w:sz w:val="28"/>
            <w:u w:val="single"/>
            <w:vertAlign w:val="baseline"/>
          </w:rPr>
          <w:t xml:space="preserve"> </w:t>
        </w:r>
      </w:hyperlink>
      <w:hyperlink r:id="rId829" w:history="1">
        <w:r>
          <w:rPr>
            <w:rFonts w:ascii="arial" w:eastAsia="arial" w:hAnsi="arial" w:cs="arial"/>
            <w:b/>
            <w:i/>
            <w:strike w:val="0"/>
            <w:color w:val="0077CC"/>
            <w:sz w:val="28"/>
            <w:u w:val="single"/>
            <w:vertAlign w:val="baseline"/>
          </w:rPr>
          <w:t>Vance</w:t>
        </w:r>
      </w:hyperlink>
      <w:hyperlink r:id="rId830" w:history="1">
        <w:r>
          <w:rPr>
            <w:rFonts w:ascii="arial" w:eastAsia="arial" w:hAnsi="arial" w:cs="arial"/>
            <w:b/>
            <w:i/>
            <w:strike w:val="0"/>
            <w:color w:val="0077CC"/>
            <w:sz w:val="28"/>
            <w:u w:val="single"/>
            <w:vertAlign w:val="baseline"/>
          </w:rPr>
          <w:t xml:space="preserve"> forced into clarification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Western Daily Press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LLOYD</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8" style="position:absolute;z-index:2518138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Vice President has been forced to clarify that his criticism of a possible European peacekeeping force in Ukraine was not aimed at the UK or France, after a backlash from British politicians and ex-soldiers.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News,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appeared to downplay the potential of "20,000 troops from some random country that has not fought a war in 30 or 40 years" in monitoring any ceasefire.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comments were widely perceived to be directed towards the UK and France, who have been leading European efforts to secure a peace deal between Russia and Ukraine.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claimed it was "absurdly dishonest" to suggest he had been referring to either of the countries. "I don't even mention the UK or France in the clip, both of whom have fought bravely alongside the US over the last 20 years, and beyond,"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interview with Fox News,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"If you want real security guarantees, if you want to actually ensure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does not invade Ukraine again, the very best security guarantee is to give Americans economic upside in the future of Ukraine.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way better security guarantee than 20,000 troops from some random country that hasn't fought a war in 20 or 30 years."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had been poised to sign a minerals deal with Kyiv last week, but Ukraine's President Volodymyr Zelensky left the White House empty-handed after a dramatic row in the Oval Office with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 President Donald Trump.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 politicians and former military personnel reacted furiously to the Vice President's remarks.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Democrat defence spokeswoman Helen Maguire MP, a former Captain in the Royal Military Police who served in Iraq, demanded the UK ambassador to the US, Lord Mandelson, seek an apology from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erasing from history the hundreds of British troops who gave their lives in Iraq and Afghanistan,"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first hand how American and British soldiers fought bravely together, shoulder to shoulder. Six of my own regiment, the Royal Military Police, didn't return home from Iraq. This is a sinister attempt to deny that reality.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UK's representative to the US, Peter Mandelson should call 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apologise for these comments."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defence secretary James Cartlidge described the remarks as "deeply disrespectful", while Tory MP Ben Obese-Jecty, who fought in Afghanistan and Iraq, said they were "unacceptable".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Article Five has been invoked once - on 12/9/01 [by the US], after 9/11. [Britain and France] came to their aid deploying thousands of personnel to Afghanistan, including my own brother and numerous Parliamentary colleagues, past and present," Mr Cartlidge said. "It's deeply disrespectful to ignore such service and sacrifice."</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9" style="position:absolute;z-index:251814912"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WDP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PEACEKEEPING (90%); WAR &amp; CONFLICT (90%); ARMED FORCES (89%); ELECTIONS &amp; POLITICS (89%); NATIONAL SECURITY &amp; FOREIGN RELATIONS (89%); CEASEFIRES (78%); DEFENSE DEPARTMENTS (78%); INTERNATIONAL GOVERNMENTAL ORGANIZATIONS (78%); RUSSIA-UKRAINE CONFLICTS (78%); UK CONSERVATIVE PARTY (78%); UK LIBERAL DEMOCRATS (78%); GOVERNMENT ADVISORS &amp; MINISTERS (73%); INTERNATIONAL RELATIONS (73%); PEACE PROCESS (71%); POLITICAL PARTIES (62%)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ARMED FORCES (89%); DEFENSE DEPARTMENTS (78%)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JANOS ADER (91%); DONALD TRUMP (58%); PETER MANDELSON (58%); VLADIMIR PUTIN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(79%); UNITED STATES (97%); IRAQ (94%); UNITED KINGDOM (94%); AFGHANISTAN (93%); FRANCE (92%); UKRAINE (92%); RUSSIA (79%); National Edition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10"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 xml:space="preserve">Giorgia Meloni and </w:t>
        </w:r>
      </w:hyperlink>
      <w:hyperlink r:id="rId838" w:history="1">
        <w:r>
          <w:rPr>
            <w:rFonts w:ascii="arial" w:eastAsia="arial" w:hAnsi="arial" w:cs="arial"/>
            <w:b/>
            <w:i/>
            <w:strike w:val="0"/>
            <w:color w:val="0077CC"/>
            <w:sz w:val="28"/>
            <w:u w:val="single"/>
            <w:vertAlign w:val="baseline"/>
          </w:rPr>
          <w:t>JD</w:t>
        </w:r>
      </w:hyperlink>
      <w:hyperlink r:id="rId839" w:history="1">
        <w:r>
          <w:rPr>
            <w:rFonts w:ascii="arial" w:eastAsia="arial" w:hAnsi="arial" w:cs="arial"/>
            <w:b/>
            <w:i/>
            <w:strike w:val="0"/>
            <w:color w:val="0077CC"/>
            <w:sz w:val="28"/>
            <w:u w:val="single"/>
            <w:vertAlign w:val="baseline"/>
          </w:rPr>
          <w:t xml:space="preserve"> </w:t>
        </w:r>
      </w:hyperlink>
      <w:hyperlink r:id="rId840" w:history="1">
        <w:r>
          <w:rPr>
            <w:rFonts w:ascii="arial" w:eastAsia="arial" w:hAnsi="arial" w:cs="arial"/>
            <w:b/>
            <w:i/>
            <w:strike w:val="0"/>
            <w:color w:val="0077CC"/>
            <w:sz w:val="28"/>
            <w:u w:val="single"/>
            <w:vertAlign w:val="baseline"/>
          </w:rPr>
          <w:t>Vance</w:t>
        </w:r>
      </w:hyperlink>
      <w:hyperlink r:id="rId841" w:history="1">
        <w:r>
          <w:rPr>
            <w:rFonts w:ascii="arial" w:eastAsia="arial" w:hAnsi="arial" w:cs="arial"/>
            <w:b/>
            <w:i/>
            <w:strike w:val="0"/>
            <w:color w:val="0077CC"/>
            <w:sz w:val="28"/>
            <w:u w:val="single"/>
            <w:vertAlign w:val="baseline"/>
          </w:rPr>
          <w:t xml:space="preserve"> negotiate tariffs in Europe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1" style="position:absolute;z-index:2518169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Vice President</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met yesterday in Rome with Italian Prime Minister </w:t>
      </w:r>
      <w:r>
        <w:rPr>
          <w:rFonts w:ascii="arial" w:eastAsia="arial" w:hAnsi="arial" w:cs="arial"/>
          <w:b/>
          <w:i w:val="0"/>
          <w:strike w:val="0"/>
          <w:noProof w:val="0"/>
          <w:color w:val="000000"/>
          <w:position w:val="0"/>
          <w:sz w:val="20"/>
          <w:u w:val="none"/>
          <w:vertAlign w:val="baseline"/>
        </w:rPr>
        <w:t>Giorgia Meloni,</w:t>
      </w:r>
      <w:r>
        <w:rPr>
          <w:rFonts w:ascii="arial" w:eastAsia="arial" w:hAnsi="arial" w:cs="arial"/>
          <w:b w:val="0"/>
          <w:i w:val="0"/>
          <w:strike w:val="0"/>
          <w:noProof w:val="0"/>
          <w:color w:val="000000"/>
          <w:position w:val="0"/>
          <w:sz w:val="20"/>
          <w:u w:val="none"/>
          <w:vertAlign w:val="baseline"/>
        </w:rPr>
        <w:t xml:space="preserve"> in the midst of a trade war between Washington and the European Union, and took advantage of his trip to pray at the Vatican.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Meloni, leader of the far-right Fratelli d'Italia party, shared conservative views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President Donald Trump, with whom she met the day before in Washington to seek an agreement on tariffs between the United States and the European Union.</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greeted by Meloni with a red carpet welcome at Palazzo Chigi and before the meeting said he was "delighted to reconnect with a dear friend in a beautiful place, with several incredible people."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the U.S. Vice President said he had an "excellent meeting."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I feel grateful for this job, but today, in particular, because my official duties brought me to Rome on a Good Friday," said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very Catholic</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meeting, the Vice President told reporters that he would brief Meloni on the latest developments in trade negotiations with the European Union, and on talks to obtain a cease-fire between Russia and Ukraine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Committee to Protect Journalists (CPJ) advised reporters traveling to the United States to take special precautions, citing growing concerns about possible new travel restrictions and increased scrutiny under the Trump administration. Especially if they cover sensitive political stories.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MAAZ</w:t>
      </w:r>
    </w:p>
    <w:p>
      <w:pPr>
        <w:pStyle w:val="Normal50"/>
      </w:pP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2" style="position:absolute;z-index:251817984"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EUROPEAN UNION (91%); GOVERNMENT BODIES &amp; OFFICES (90%); HEADS OF STATE &amp; GOVERNMENT (90%); PRIME MINISTERS (90%); TARIFFS &amp; CUSTOMS (90%); CHRISTIANS &amp; CHRISTIANITY (88%); AGREEMENTS (78%); TALKS &amp; MEETINGS (78%); TRADE DISPUTES (78%); CONSERVATISM (77%); FAR RIGHT POLITICS (77%); CEASEFIRES (73%); HUMAN RIGHTS ORGANIZATIONS (73%); TRADE TREATIES &amp; AGREEMENTS (73%); WAR &amp; CONFLICT (73%); JOURNALISM (72%); RELIGION (72%); EASTER SEASON (67%); FREEDOM OF PRESS (67%); WRITERS (67%); orbe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GIORGIA MELONI (92%);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DONALD TRUMP (78%)</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(88%); EUROPE (94%); UNITED STATES (94%); EUROPEAN UNION MEMBER STATES (90%); ITALY (79%); VATICAN CITY (78%); UKRAINE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13"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JD</w:t>
        </w:r>
      </w:hyperlink>
      <w:hyperlink r:id="rId849" w:history="1">
        <w:r>
          <w:rPr>
            <w:rFonts w:ascii="arial" w:eastAsia="arial" w:hAnsi="arial" w:cs="arial"/>
            <w:b/>
            <w:i/>
            <w:strike w:val="0"/>
            <w:color w:val="0077CC"/>
            <w:sz w:val="28"/>
            <w:u w:val="single"/>
            <w:vertAlign w:val="baseline"/>
          </w:rPr>
          <w:t xml:space="preserve"> </w:t>
        </w:r>
      </w:hyperlink>
      <w:hyperlink r:id="rId850" w:history="1">
        <w:r>
          <w:rPr>
            <w:rFonts w:ascii="arial" w:eastAsia="arial" w:hAnsi="arial" w:cs="arial"/>
            <w:b/>
            <w:i/>
            <w:strike w:val="0"/>
            <w:color w:val="0077CC"/>
            <w:sz w:val="28"/>
            <w:u w:val="single"/>
            <w:vertAlign w:val="baseline"/>
          </w:rPr>
          <w:t>Vance</w:t>
        </w:r>
      </w:hyperlink>
      <w:hyperlink r:id="rId851" w:history="1">
        <w:r>
          <w:rPr>
            <w:rFonts w:ascii="arial" w:eastAsia="arial" w:hAnsi="arial" w:cs="arial"/>
            <w:b/>
            <w:i/>
            <w:strike w:val="0"/>
            <w:color w:val="0077CC"/>
            <w:sz w:val="28"/>
            <w:u w:val="single"/>
            <w:vertAlign w:val="baseline"/>
          </w:rPr>
          <w:t xml:space="preserve"> extends condolences for Pahalgam terror attack victims in Kashmir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4:46 PM GMT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4" style="position:absolute;z-index:2518200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Tuesday extended his condolences to the victims of the Pahalgam terror attack in Kashmir, which has left at least 26 dead.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terror attack occurred while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trip to India along with his wife Usha.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"Usha and I extend our condolences to the victims of the devastating terrorist attack in Pahalgam, India. Over the past few days, we have been overcome with the beauty of this country and its people. Our thoughts and prayers are with them as they mourn this horrific attack,"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on X.</w: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and I extend our condolences to the victims of the devastating terrorist attack in Pahalgam, India. Over the past few days, we have been overcome with the beauty of this country and its people. Our thoughts and prayers are with them as they mourn this horrific attack. </w:t>
      </w:r>
      <w:hyperlink r:id="rId852" w:history="1">
        <w:r>
          <w:rPr>
            <w:rFonts w:ascii="arial" w:eastAsia="arial" w:hAnsi="arial" w:cs="arial"/>
            <w:b w:val="0"/>
            <w:i/>
            <w:strike w:val="0"/>
            <w:noProof w:val="0"/>
            <w:color w:val="0077CC"/>
            <w:position w:val="0"/>
            <w:sz w:val="20"/>
            <w:u w:val="single"/>
            <w:vertAlign w:val="baseline"/>
          </w:rPr>
          <w:t>https://t.co/cUAyMXje5A</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 </w:t>
      </w:r>
      <w:hyperlink r:id="rId853" w:history="1">
        <w:r>
          <w:rPr>
            <w:rFonts w:ascii="arial" w:eastAsia="arial" w:hAnsi="arial" w:cs="arial"/>
            <w:b w:val="0"/>
            <w:i/>
            <w:strike w:val="0"/>
            <w:noProof w:val="0"/>
            <w:color w:val="0077CC"/>
            <w:position w:val="0"/>
            <w:sz w:val="20"/>
            <w:u w:val="single"/>
            <w:vertAlign w:val="baseline"/>
          </w:rPr>
          <w:t>April 22, 2025</w:t>
        </w:r>
      </w:hyperlink>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terrorists opened fire at the tourist hotspot of Baisaran around 3 pm on Tuesday, killing at least 26 people, most of them tourists, reported news agency PTI.</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further added that The Resistance Front (TRF), a shadow group of the banned Pakistan-based Lashkar-e-Taiba (LeT) terror group, has claimed responsibility for the attack.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Home Minister Amit Shah also condemned the attack and said that he will conduct an urgent security review meeting in Kashmir.</w: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w:t>
      </w:r>
      <w:hyperlink r:id="rId854" w:history="1">
        <w:r>
          <w:rPr>
            <w:rFonts w:ascii="arial" w:eastAsia="arial" w:hAnsi="arial" w:cs="arial"/>
            <w:b w:val="0"/>
            <w:i/>
            <w:strike w:val="0"/>
            <w:noProof w:val="0"/>
            <w:color w:val="0077CC"/>
            <w:position w:val="0"/>
            <w:sz w:val="20"/>
            <w:u w:val="single"/>
            <w:vertAlign w:val="baseline"/>
          </w:rPr>
          <w:t xml:space="preserve">India stands to gain from deepening defence ties with US, says </w:t>
        </w:r>
      </w:hyperlink>
      <w:hyperlink r:id="rId855" w:history="1">
        <w:r>
          <w:rPr>
            <w:rFonts w:ascii="arial" w:eastAsia="arial" w:hAnsi="arial" w:cs="arial"/>
            <w:b/>
            <w:i/>
            <w:strike w:val="0"/>
            <w:noProof w:val="0"/>
            <w:color w:val="0077CC"/>
            <w:position w:val="0"/>
            <w:sz w:val="20"/>
            <w:u w:val="single"/>
            <w:vertAlign w:val="baseline"/>
          </w:rPr>
          <w:t>JD</w:t>
        </w:r>
      </w:hyperlink>
      <w:hyperlink r:id="rId856" w:history="1">
        <w:r>
          <w:rPr>
            <w:rFonts w:ascii="arial" w:eastAsia="arial" w:hAnsi="arial" w:cs="arial"/>
            <w:b w:val="0"/>
            <w:i/>
            <w:strike w:val="0"/>
            <w:noProof w:val="0"/>
            <w:color w:val="0077CC"/>
            <w:position w:val="0"/>
            <w:sz w:val="20"/>
            <w:u w:val="single"/>
            <w:vertAlign w:val="baseline"/>
          </w:rPr>
          <w:t xml:space="preserve"> </w:t>
        </w:r>
      </w:hyperlink>
      <w:hyperlink r:id="rId857" w:history="1">
        <w:r>
          <w:rPr>
            <w:rFonts w:ascii="arial" w:eastAsia="arial" w:hAnsi="arial" w:cs="arial"/>
            <w:b/>
            <w:i/>
            <w:strike w:val="0"/>
            <w:noProof w:val="0"/>
            <w:color w:val="0077CC"/>
            <w:position w:val="0"/>
            <w:sz w:val="20"/>
            <w:u w:val="single"/>
            <w:vertAlign w:val="baseline"/>
          </w:rPr>
          <w:t>Vance</w:t>
        </w:r>
      </w:hyperlink>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comes shortly after reciprocal tariff announcements by US President Donald Trump earlier this month. On Tuesday, he visited Jaipur, where he praised Prime Minister Narendra Modi amid the ongoing progress of the India-US trade deal.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India and the United States work together successfully, we're going to see a 21st century that is prosperous and peaceful,"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adding, "But I also believe that if we fail to work together successfully, the 21st century could be a very dark time for all of humanity."</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5" style="position:absolute;z-index:251821056"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TERRORIST ATTACKS (95%); TERRORISM (93%); TERRORISM &amp; COUNTERTERRORISM (92%); NATIONAL SECURITY &amp; FOREIGN RELATIONS (90%); NEGATIVE NEWS (90%); TERRORIST ORGANIZATIONS (90%); GOVERNMENT BODIES &amp; OFFICES (78%); GOVERNMENT ADVISORS &amp; MINISTERS (73%); HEADS OF STATE &amp; GOVERNMENT (73%); US PRESIDENTS (73%); PRIME MINISTERS (50%)</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(91%); LASHKAR E TAYYABA (82%)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(58%)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KASHMIR (92%); INDIA (96%); UNITED STATES (93%); PAKISTAN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16"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JD</w:t>
        </w:r>
      </w:hyperlink>
      <w:hyperlink r:id="rId865" w:history="1">
        <w:r>
          <w:rPr>
            <w:rFonts w:ascii="arial" w:eastAsia="arial" w:hAnsi="arial" w:cs="arial"/>
            <w:b/>
            <w:i/>
            <w:strike w:val="0"/>
            <w:color w:val="0077CC"/>
            <w:sz w:val="28"/>
            <w:u w:val="single"/>
            <w:vertAlign w:val="baseline"/>
          </w:rPr>
          <w:t xml:space="preserve"> </w:t>
        </w:r>
      </w:hyperlink>
      <w:hyperlink r:id="rId866" w:history="1">
        <w:r>
          <w:rPr>
            <w:rFonts w:ascii="arial" w:eastAsia="arial" w:hAnsi="arial" w:cs="arial"/>
            <w:b/>
            <w:i/>
            <w:strike w:val="0"/>
            <w:color w:val="0077CC"/>
            <w:sz w:val="28"/>
            <w:u w:val="single"/>
            <w:vertAlign w:val="baseline"/>
          </w:rPr>
          <w:t>Vance</w:t>
        </w:r>
      </w:hyperlink>
      <w:hyperlink r:id="rId867" w:history="1">
        <w:r>
          <w:rPr>
            <w:rFonts w:ascii="arial" w:eastAsia="arial" w:hAnsi="arial" w:cs="arial"/>
            <w:b/>
            <w:i/>
            <w:strike w:val="0"/>
            <w:color w:val="0077CC"/>
            <w:sz w:val="28"/>
            <w:u w:val="single"/>
            <w:vertAlign w:val="baseline"/>
          </w:rPr>
          <w:t xml:space="preserve"> To Visit Agra's Taj Mahal Today After Jaipur's Amber Fort: US VP's Full Schedule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52"/>
        <w:keepNext w:val="0"/>
        <w:spacing w:before="120" w:after="0" w:line="220" w:lineRule="atLeast"/>
        <w:ind w:left="0" w:right="0" w:firstLine="0"/>
        <w:jc w:val="left"/>
      </w:pPr>
      <w:r>
        <w:br/>
      </w:r>
      <w:r>
        <w:pict>
          <v:shape id="_x0000_i1217" type="#_x0000_t75" style="width:187.48pt;height:37.5pt">
            <v:imagedata r:id="rId65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8" style="position:absolute;z-index:251823104"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hyperlink r:id="rId868" w:history="1">
        <w:r>
          <w:rPr>
            <w:rFonts w:ascii="arial" w:eastAsia="arial" w:hAnsi="arial" w:cs="arial"/>
            <w:b w:val="0"/>
            <w:i/>
            <w:strike w:val="0"/>
            <w:color w:val="0077CC"/>
            <w:sz w:val="20"/>
            <w:u w:val="single"/>
            <w:vertAlign w:val="baseline"/>
          </w:rPr>
          <w:t>Link to Image</w:t>
        </w:r>
      </w:hyperlink>
    </w:p>
    <w:p>
      <w:pPr>
        <w:pStyle w:val="Normal52"/>
        <w:keepNext w:val="0"/>
        <w:spacing w:before="240" w:after="0" w:line="260" w:lineRule="atLeast"/>
        <w:ind w:left="0" w:right="0" w:firstLine="0"/>
        <w:jc w:val="both"/>
      </w:pPr>
      <w:hyperlink r:id="rId869" w:history="1">
        <w:r>
          <w:rPr>
            <w:rFonts w:ascii="arial" w:eastAsia="arial" w:hAnsi="arial" w:cs="arial"/>
            <w:b w:val="0"/>
            <w:i/>
            <w:strike w:val="0"/>
            <w:color w:val="0077CC"/>
            <w:sz w:val="20"/>
            <w:u w:val="single"/>
            <w:vertAlign w:val="baseline"/>
          </w:rPr>
          <w:t>Link to Story</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is on a four-day visit to India, will be arriving in Agra today after his recent stop in Jaipur's Amber Fort on Tuesday. The visit to the Taj Mahal's city will be the final stop.On April 22,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in Rajasthan's capital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children-Ewan, Vivek, and Mirabel. Before returning to Jaipur on Wednesday to explore the City Palace,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family will make a brief trip to Agra. In view on US Vice President's visit, security personnel conducted a drill at the Taj Mahal in Agra on Tuesday, PTI reported.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personnel conducting a drill on Tuesday ahead of the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the Taj Mahal.</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stayed in Jaipur's Rambagh Palace amid tight security. The US Vice President spent his stay in India at the most expensive accommodation the iconic property - Grand Presidential Suite. As per reports, a single night stay at the opulent suite coast as high as ₹16 lakh. A dedicated team of doctors and nurses accompanied that high-level hospitality.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 visit is crucial as to foster defence and technology between the two nations. While speaking in Jaipur,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"Critics have attacked my president, President Trump, for starting a trade war in an effort to bring back the jobs of the past, but nothing could be further from the truth," ANI reported.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Emphasising the potential for deeper cooperation between the two nations, he added,"He seeks to rebalance global trade so that America, with friends like India, can build a future worth having for all of our people together." The terms of reference for a future trade agreement have been finalised,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According to him, this measure lays a clear roadmap toward achieving the shared goal of more than doubling bilateral trade to USD 500 billion by the end of the decade.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MENAFN23042025007365015876ID1109461039</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9" style="position:absolute;z-index:251824128"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(74%); AGREEMENTS (73%); GLOBALIZATION (73%); INTERNATIONAL TRADE (69%); TRADE DISPUTES (64%); TREATIES &amp; AGREEMENTS (62%)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RAJASTHAN, INDIA (79%); INDIA (94%); UNITED STATES (94%)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2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JD</w:t>
        </w:r>
      </w:hyperlink>
      <w:hyperlink r:id="rId877" w:history="1">
        <w:r>
          <w:rPr>
            <w:rFonts w:ascii="arial" w:eastAsia="arial" w:hAnsi="arial" w:cs="arial"/>
            <w:b/>
            <w:i/>
            <w:strike w:val="0"/>
            <w:color w:val="0077CC"/>
            <w:sz w:val="28"/>
            <w:u w:val="single"/>
            <w:vertAlign w:val="baseline"/>
          </w:rPr>
          <w:t xml:space="preserve"> </w:t>
        </w:r>
      </w:hyperlink>
      <w:hyperlink r:id="rId878" w:history="1">
        <w:r>
          <w:rPr>
            <w:rFonts w:ascii="arial" w:eastAsia="arial" w:hAnsi="arial" w:cs="arial"/>
            <w:b/>
            <w:i/>
            <w:strike w:val="0"/>
            <w:color w:val="0077CC"/>
            <w:sz w:val="28"/>
            <w:u w:val="single"/>
            <w:vertAlign w:val="baseline"/>
          </w:rPr>
          <w:t>Vance</w:t>
        </w:r>
      </w:hyperlink>
      <w:hyperlink r:id="rId879" w:history="1">
        <w:r>
          <w:rPr>
            <w:rFonts w:ascii="arial" w:eastAsia="arial" w:hAnsi="arial" w:cs="arial"/>
            <w:b/>
            <w:i/>
            <w:strike w:val="0"/>
            <w:color w:val="0077CC"/>
            <w:sz w:val="28"/>
            <w:u w:val="single"/>
            <w:vertAlign w:val="baseline"/>
          </w:rPr>
          <w:t xml:space="preserve"> disparages the Judiciary</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1" style="position:absolute;z-index:2518261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Anyone who doubts that President Donald Trump wants to rule as a strongman should pay attention to the chilling statement made by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Sunday, "Judges are not allowed to check the legitimate power of the executive."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the White House and the U.S. judiciary escalated Monday over the dispute over the legality of federal spending cuts put forward by the new administration.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lawsuits seek to halt what opponents label an illegal power grab.</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team has frozen aid programs and promoted staff reductions through widespread resignation proposals and threats of layoffs.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Sunday,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argued that judges lack the authority to "check the legitimate power of the executive." He likened it to a judge dictating military strategy to a general.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"Judicial tyranny is grossly inappropriate!" said Musk, echoing the White House response.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on Saturday blocked Musk's attempt to access the personal and financial data of millions of Americans stored at the Treasury Department.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attorneys general from 19 states filed the case Friday against the Republican president, the Treasury Department and the man who runs it, Scott Bessent.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barrage of lawsuits falls on Trump's decisions.</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2" style="position:absolute;z-index:251827200"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JUDGES (90%); LITIGATION (90%); SUITS &amp; CLAIMS (90%); US REPUBLICAN PARTY (79%); PERSONNEL CHANGES (78%); RESIGNATIONS (78%); US PRESIDENTS (78%); US FEDERAL GOVERNMENT (77%); LAYOFFS &amp; DISMISSALS (76%); TREASURY DEPARTMENTS (76%); LAYOFFS (75%); ATTORNEYS GENERAL (71%); PUBLIC FINANCE (71%); Internacionales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(76%); ATTORNEYS GENERAL (71%)</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(88%); DONALD TRUMP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2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JD</w:t>
        </w:r>
      </w:hyperlink>
      <w:hyperlink r:id="rId887" w:history="1">
        <w:r>
          <w:rPr>
            <w:rFonts w:ascii="arial" w:eastAsia="arial" w:hAnsi="arial" w:cs="arial"/>
            <w:b/>
            <w:i/>
            <w:strike w:val="0"/>
            <w:color w:val="0077CC"/>
            <w:sz w:val="28"/>
            <w:u w:val="single"/>
            <w:vertAlign w:val="baseline"/>
          </w:rPr>
          <w:t xml:space="preserve"> </w:t>
        </w:r>
      </w:hyperlink>
      <w:hyperlink r:id="rId888" w:history="1">
        <w:r>
          <w:rPr>
            <w:rFonts w:ascii="arial" w:eastAsia="arial" w:hAnsi="arial" w:cs="arial"/>
            <w:b/>
            <w:i/>
            <w:strike w:val="0"/>
            <w:color w:val="0077CC"/>
            <w:sz w:val="28"/>
            <w:u w:val="single"/>
            <w:vertAlign w:val="baseline"/>
          </w:rPr>
          <w:t>Vance</w:t>
        </w:r>
      </w:hyperlink>
      <w:hyperlink r:id="rId889" w:history="1">
        <w:r>
          <w:rPr>
            <w:rFonts w:ascii="arial" w:eastAsia="arial" w:hAnsi="arial" w:cs="arial"/>
            <w:b/>
            <w:i/>
            <w:strike w:val="0"/>
            <w:color w:val="0077CC"/>
            <w:sz w:val="28"/>
            <w:u w:val="single"/>
            <w:vertAlign w:val="baseline"/>
          </w:rPr>
          <w:t>'s Wife Usha Dons Asian-inspired Dress in India During Visit to Akshardham Temple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WWD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54"/>
        <w:keepNext w:val="0"/>
        <w:spacing w:before="120" w:after="0" w:line="220" w:lineRule="atLeast"/>
        <w:ind w:left="0" w:right="0" w:firstLine="0"/>
        <w:jc w:val="left"/>
      </w:pPr>
      <w:r>
        <w:br/>
      </w:r>
      <w:r>
        <w:pict>
          <v:shape id="_x0000_i1224" type="#_x0000_t75" style="width:119.99pt;height:54.74pt">
            <v:imagedata r:id="rId89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WWD Staff</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5" style="position:absolute;z-index:251829248"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purchase an independently reviewed product or service through a link on our website, WWD may receive an affiliate commission.On Monday, </w:t>
      </w:r>
      <w:hyperlink r:id="rId891" w:history="1">
        <w:r>
          <w:rPr>
            <w:rFonts w:ascii="arial" w:eastAsia="arial" w:hAnsi="arial" w:cs="arial"/>
            <w:b/>
            <w:i/>
            <w:strike w:val="0"/>
            <w:noProof w:val="0"/>
            <w:color w:val="0077CC"/>
            <w:position w:val="0"/>
            <w:sz w:val="20"/>
            <w:u w:val="single"/>
            <w:vertAlign w:val="baseline"/>
          </w:rPr>
          <w:t>JD</w:t>
        </w:r>
      </w:hyperlink>
      <w:hyperlink r:id="rId892" w:history="1">
        <w:r>
          <w:rPr>
            <w:rFonts w:ascii="arial" w:eastAsia="arial" w:hAnsi="arial" w:cs="arial"/>
            <w:b w:val="0"/>
            <w:i/>
            <w:strike w:val="0"/>
            <w:noProof w:val="0"/>
            <w:color w:val="0077CC"/>
            <w:position w:val="0"/>
            <w:sz w:val="20"/>
            <w:u w:val="single"/>
            <w:vertAlign w:val="baseline"/>
          </w:rPr>
          <w:t xml:space="preserve"> </w:t>
        </w:r>
      </w:hyperlink>
      <w:hyperlink r:id="rId893"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arrived in New Delhi for his first official visit as the U.S. Vice President, making a visit to the Akshardham Temple. He was accompanied by his wife, </w:t>
      </w:r>
      <w:hyperlink r:id="rId894" w:history="1">
        <w:r>
          <w:rPr>
            <w:rFonts w:ascii="arial" w:eastAsia="arial" w:hAnsi="arial" w:cs="arial"/>
            <w:b w:val="0"/>
            <w:i/>
            <w:strike w:val="0"/>
            <w:noProof w:val="0"/>
            <w:color w:val="0077CC"/>
            <w:position w:val="0"/>
            <w:sz w:val="20"/>
            <w:u w:val="single"/>
            <w:vertAlign w:val="baseline"/>
          </w:rPr>
          <w:t xml:space="preserve">Usha </w:t>
        </w:r>
      </w:hyperlink>
      <w:hyperlink r:id="rId895"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their three children: Ewan, Vivek and Mirabel. Usha dressed up for the occasion, wearing a dress from Saloni, a label created by Indian and London-based fashion designer Saloni Lodha. </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(2R)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disembark an aircraft as their daughter Mirabel (top L) and son Ewan look on upon their arrival at the airport in New Delhi on April 21, 2025. </w:t>
      </w:r>
    </w:p>
    <w:p>
      <w:pPr>
        <w:pStyle w:val="Normal54"/>
        <w:keepNext w:val="0"/>
        <w:spacing w:before="240" w:after="0" w:line="260" w:lineRule="atLeast"/>
        <w:ind w:left="0" w:right="0" w:firstLine="0"/>
        <w:jc w:val="both"/>
      </w:pPr>
      <w:hyperlink r:id="rId896" w:history="1">
        <w:r>
          <w:rPr>
            <w:rFonts w:ascii="arial" w:eastAsia="arial" w:hAnsi="arial" w:cs="arial"/>
            <w:b w:val="0"/>
            <w:i/>
            <w:strike w:val="0"/>
            <w:color w:val="0077CC"/>
            <w:sz w:val="20"/>
            <w:u w:val="single"/>
            <w:vertAlign w:val="baseline"/>
          </w:rPr>
          <w:t>shop saloni dresses at saks fifth avenue</w:t>
        </w:r>
      </w:hyperlink>
    </w:p>
    <w:p>
      <w:pPr>
        <w:pStyle w:val="Normal54"/>
        <w:keepNext w:val="0"/>
        <w:spacing w:before="240" w:after="0" w:line="260" w:lineRule="atLeast"/>
        <w:ind w:left="0" w:right="0" w:firstLine="0"/>
        <w:jc w:val="both"/>
      </w:pPr>
      <w:hyperlink r:id="rId897" w:history="1">
        <w:r>
          <w:rPr>
            <w:rFonts w:ascii="arial" w:eastAsia="arial" w:hAnsi="arial" w:cs="arial"/>
            <w:b w:val="0"/>
            <w:i/>
            <w:strike w:val="0"/>
            <w:color w:val="0077CC"/>
            <w:sz w:val="20"/>
            <w:u w:val="single"/>
            <w:vertAlign w:val="baseline"/>
          </w:rPr>
          <w:t>Usha</w:t>
        </w:r>
      </w:hyperlink>
      <w:r>
        <w:rPr>
          <w:rFonts w:ascii="arial" w:eastAsia="arial" w:hAnsi="arial" w:cs="arial"/>
          <w:b w:val="0"/>
          <w:i w:val="0"/>
          <w:strike w:val="0"/>
          <w:noProof w:val="0"/>
          <w:color w:val="000000"/>
          <w:position w:val="0"/>
          <w:sz w:val="20"/>
          <w:u w:val="none"/>
          <w:vertAlign w:val="baseline"/>
        </w:rPr>
        <w:t xml:space="preserve"> wore Saloni's Fleur-F Silk Dress, which "draws inspiration from traditional Asian silhouettes," according to the brand. The dress features a mandarin-style collar, clean lines with minimal detailing, a cinched waist and a column-style skirt. The second first lady completed her look with gold sandals and a white blazer. </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(2R)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(2L), along with their children Ewan (C), Vivek (R) and Mirabel, pose for a photo in front of the Akshardham Temple. </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wore a dark blazer, white shirt and light-colored trousers. Like his wife, he also donned a traditional flower garland with red, orange and white flowers. Their kids also embraced traditional dressing for the temple visit. Ewan and Vivek donned kurta pyjamas, while Mirabel, their youngest, wore an anarkali suit. </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 on April 21, 2025, in New Delhi, India.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both official and personal. Usha is the daughter of Indian immigrants, with ancestral roots in Vadluru village, West Godavari district, Andhra Pradesh, India. Meanwhile,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traveled to meet with Prime Minister Narendra Modi to discuss trade and tariffs.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family's trip to India followed their visit to Vatican City, where they attended Mass on Good Friday at St. Peter's Basilica.</w:t>
      </w:r>
    </w:p>
    <w:p>
      <w:pPr>
        <w:pStyle w:val="Normal54"/>
        <w:keepNext w:val="0"/>
        <w:spacing w:before="240" w:after="0" w:line="260" w:lineRule="atLeast"/>
        <w:ind w:left="0" w:right="0" w:firstLine="0"/>
        <w:jc w:val="both"/>
      </w:pPr>
      <w:hyperlink r:id="rId898" w:history="1">
        <w:r>
          <w:rPr>
            <w:rFonts w:ascii="arial" w:eastAsia="arial" w:hAnsi="arial" w:cs="arial"/>
            <w:b w:val="0"/>
            <w:i/>
            <w:strike w:val="0"/>
            <w:color w:val="0077CC"/>
            <w:sz w:val="20"/>
            <w:u w:val="single"/>
            <w:vertAlign w:val="baseline"/>
          </w:rPr>
          <w:t xml:space="preserve">Usha </w:t>
        </w:r>
      </w:hyperlink>
      <w:hyperlink r:id="rId899" w:history="1">
        <w:r>
          <w:rPr>
            <w:rFonts w:ascii="arial" w:eastAsia="arial" w:hAnsi="arial" w:cs="arial"/>
            <w:b/>
            <w:i/>
            <w:strike w:val="0"/>
            <w:color w:val="0077CC"/>
            <w:sz w:val="20"/>
            <w:u w:val="single"/>
            <w:vertAlign w:val="baseline"/>
          </w:rPr>
          <w:t>Vance</w:t>
        </w:r>
      </w:hyperlink>
      <w:hyperlink r:id="rId900" w:history="1">
        <w:r>
          <w:rPr>
            <w:rFonts w:ascii="arial" w:eastAsia="arial" w:hAnsi="arial" w:cs="arial"/>
            <w:b w:val="0"/>
            <w:i/>
            <w:strike w:val="0"/>
            <w:color w:val="0077CC"/>
            <w:sz w:val="20"/>
            <w:u w:val="single"/>
            <w:vertAlign w:val="baseline"/>
          </w:rPr>
          <w:t>'s Pops in Patterns, Vibrant Colors and More Dresses for India and Italy Trip [PHOTOS]</w:t>
        </w:r>
      </w:hyperlink>
    </w:p>
    <w:p>
      <w:pPr>
        <w:pStyle w:val="Normal54"/>
        <w:keepNext w:val="0"/>
        <w:spacing w:before="240" w:after="0" w:line="260" w:lineRule="atLeast"/>
        <w:ind w:left="0" w:right="0" w:firstLine="0"/>
        <w:jc w:val="both"/>
      </w:pPr>
      <w:hyperlink r:id="rId901" w:history="1">
        <w:r>
          <w:rPr>
            <w:rFonts w:ascii="arial" w:eastAsia="arial" w:hAnsi="arial" w:cs="arial"/>
            <w:b w:val="0"/>
            <w:i/>
            <w:strike w:val="0"/>
            <w:color w:val="0077CC"/>
            <w:sz w:val="20"/>
            <w:u w:val="single"/>
            <w:vertAlign w:val="baseline"/>
          </w:rPr>
          <w:t>View Gallery</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 Gallery: </w:t>
      </w:r>
      <w:hyperlink r:id="rId902" w:history="1">
        <w:r>
          <w:rPr>
            <w:rFonts w:ascii="arial" w:eastAsia="arial" w:hAnsi="arial" w:cs="arial"/>
            <w:b w:val="0"/>
            <w:i/>
            <w:strike w:val="0"/>
            <w:noProof w:val="0"/>
            <w:color w:val="0077CC"/>
            <w:position w:val="0"/>
            <w:sz w:val="20"/>
            <w:u w:val="single"/>
            <w:vertAlign w:val="baseline"/>
          </w:rPr>
          <w:t xml:space="preserve">Usha </w:t>
        </w:r>
      </w:hyperlink>
      <w:hyperlink r:id="rId903" w:history="1">
        <w:r>
          <w:rPr>
            <w:rFonts w:ascii="arial" w:eastAsia="arial" w:hAnsi="arial" w:cs="arial"/>
            <w:b/>
            <w:i/>
            <w:strike w:val="0"/>
            <w:noProof w:val="0"/>
            <w:color w:val="0077CC"/>
            <w:position w:val="0"/>
            <w:sz w:val="20"/>
            <w:u w:val="single"/>
            <w:vertAlign w:val="baseline"/>
          </w:rPr>
          <w:t>Vance</w:t>
        </w:r>
      </w:hyperlink>
      <w:hyperlink r:id="rId904" w:history="1">
        <w:r>
          <w:rPr>
            <w:rFonts w:ascii="arial" w:eastAsia="arial" w:hAnsi="arial" w:cs="arial"/>
            <w:b w:val="0"/>
            <w:i/>
            <w:strike w:val="0"/>
            <w:noProof w:val="0"/>
            <w:color w:val="0077CC"/>
            <w:position w:val="0"/>
            <w:sz w:val="20"/>
            <w:u w:val="single"/>
            <w:vertAlign w:val="baseline"/>
          </w:rPr>
          <w:t>'s Pops in Patterns, Vibrant Colors and More Dresses for India and Italy Trip [PHOTOS]</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WWD</w:t>
      </w:r>
    </w:p>
    <w:p>
      <w:pPr>
        <w:pStyle w:val="Normal54"/>
        <w:keepNext w:val="0"/>
        <w:spacing w:before="240" w:after="0" w:line="260" w:lineRule="atLeast"/>
        <w:ind w:left="0" w:right="0" w:firstLine="0"/>
        <w:jc w:val="both"/>
      </w:pPr>
      <w:hyperlink r:id="rId905" w:history="1">
        <w:r>
          <w:rPr>
            <w:rFonts w:ascii="arial" w:eastAsia="arial" w:hAnsi="arial" w:cs="arial"/>
            <w:b w:val="0"/>
            <w:i/>
            <w:strike w:val="0"/>
            <w:color w:val="0077CC"/>
            <w:sz w:val="20"/>
            <w:u w:val="single"/>
            <w:vertAlign w:val="baseline"/>
          </w:rPr>
          <w:t>Nicole Scherzinger Shimmers in Crystal Mesh Stella McCartney Dress for Performance at Time 100 Summit</w:t>
        </w:r>
      </w:hyperlink>
      <w:r>
        <w:rPr>
          <w:rFonts w:ascii="arial" w:eastAsia="arial" w:hAnsi="arial" w:cs="arial"/>
          <w:b w:val="0"/>
          <w:i w:val="0"/>
          <w:strike w:val="0"/>
          <w:noProof w:val="0"/>
          <w:color w:val="000000"/>
          <w:position w:val="0"/>
          <w:sz w:val="20"/>
          <w:u w:val="none"/>
          <w:vertAlign w:val="baseline"/>
        </w:rPr>
        <w:t> </w:t>
      </w:r>
      <w:hyperlink r:id="rId906" w:history="1">
        <w:r>
          <w:rPr>
            <w:rFonts w:ascii="arial" w:eastAsia="arial" w:hAnsi="arial" w:cs="arial"/>
            <w:b w:val="0"/>
            <w:i/>
            <w:strike w:val="0"/>
            <w:noProof w:val="0"/>
            <w:color w:val="0077CC"/>
            <w:position w:val="0"/>
            <w:sz w:val="20"/>
            <w:u w:val="single"/>
            <w:vertAlign w:val="baseline"/>
          </w:rPr>
          <w:t>Ayesha Curry Goes for Gold in Custom GapStudio Look for the SFMOMA Art Bash With Zac Posen</w:t>
        </w:r>
      </w:hyperlink>
      <w:r>
        <w:rPr>
          <w:rFonts w:ascii="arial" w:eastAsia="arial" w:hAnsi="arial" w:cs="arial"/>
          <w:b w:val="0"/>
          <w:i w:val="0"/>
          <w:strike w:val="0"/>
          <w:noProof w:val="0"/>
          <w:color w:val="000000"/>
          <w:position w:val="0"/>
          <w:sz w:val="20"/>
          <w:u w:val="none"/>
          <w:vertAlign w:val="baseline"/>
        </w:rPr>
        <w:t> </w:t>
      </w:r>
      <w:hyperlink r:id="rId907" w:history="1">
        <w:r>
          <w:rPr>
            <w:rFonts w:ascii="arial" w:eastAsia="arial" w:hAnsi="arial" w:cs="arial"/>
            <w:b w:val="0"/>
            <w:i/>
            <w:strike w:val="0"/>
            <w:noProof w:val="0"/>
            <w:color w:val="0077CC"/>
            <w:position w:val="0"/>
            <w:sz w:val="20"/>
            <w:u w:val="single"/>
            <w:vertAlign w:val="baseline"/>
          </w:rPr>
          <w:t>Tennis Star Leylah Fernandez Talks Being 'Comfortable and Confident on Court' in Lululemon's New Tennis Styles and Spring Collection</w:t>
        </w:r>
      </w:hyperlink>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6" style="position:absolute;z-index:251830272"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WWDLexisNexis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FASHION DESIGNERS (89%); CELEBRITIES (78%); GOVERNMENT BODIES &amp; OFFICES (78%); TALKS &amp; MEETINGS (78%); RELIGION (77%); HOLIDAYS &amp; OBSERVANCES (73%); FASHION DESIGN (72%); HEADS OF STATE &amp; GOVERNMENT (72%); EASTER SEASON (69%); CATHOLICS &amp; CATHOLICISM (65%); TENNIS (60%); IMMIGRATION, CITIZENSHIP &amp; DISPLACEMENT (50%); PRIME MINISTERS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(64%);  LULULEMON ATHLETICA INC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(64%); LULU (NASDAQ)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(64%); SIC7041 ORGANIZATION HOTELS &amp; LODGING HOUSES, ON MEMBERSHIP BASIS (64%); SIC7011 HOTELS &amp; MOTELS (64%); NAICS339920 SPORTING &amp; ATHLETIC GOODS MANUFACTURING (50%); NAICS458110 CLOTHING AND CLOTHING ACCESSORIES RETAILERS (50%); FASHION DESIGNERS (89%); CELEBRITIES (78%); CLOTHING LABELS (77%); FASHION &amp; APPAREL (77%); FAMILY TRAVEL (76%); AIRPORTS (75%); FASHION DESIGN (72%)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NARENDRA MODI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ANDHRA PRADESH, INDIA (79%); INDIA (98%); ITALY (90%); VATICAN CITY (67%)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27"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JD</w:t>
        </w:r>
      </w:hyperlink>
      <w:hyperlink r:id="rId915" w:history="1">
        <w:r>
          <w:rPr>
            <w:rFonts w:ascii="arial" w:eastAsia="arial" w:hAnsi="arial" w:cs="arial"/>
            <w:b/>
            <w:i/>
            <w:strike w:val="0"/>
            <w:color w:val="0077CC"/>
            <w:sz w:val="28"/>
            <w:u w:val="single"/>
            <w:vertAlign w:val="baseline"/>
          </w:rPr>
          <w:t xml:space="preserve"> </w:t>
        </w:r>
      </w:hyperlink>
      <w:hyperlink r:id="rId916" w:history="1">
        <w:r>
          <w:rPr>
            <w:rFonts w:ascii="arial" w:eastAsia="arial" w:hAnsi="arial" w:cs="arial"/>
            <w:b/>
            <w:i/>
            <w:strike w:val="0"/>
            <w:color w:val="0077CC"/>
            <w:sz w:val="28"/>
            <w:u w:val="single"/>
            <w:vertAlign w:val="baseline"/>
          </w:rPr>
          <w:t>Vance</w:t>
        </w:r>
      </w:hyperlink>
      <w:hyperlink r:id="rId917" w:history="1">
        <w:r>
          <w:rPr>
            <w:rFonts w:ascii="arial" w:eastAsia="arial" w:hAnsi="arial" w:cs="arial"/>
            <w:b/>
            <w:i/>
            <w:strike w:val="0"/>
            <w:color w:val="0077CC"/>
            <w:sz w:val="28"/>
            <w:u w:val="single"/>
            <w:vertAlign w:val="baseline"/>
          </w:rPr>
          <w:t xml:space="preserve"> becomes social media meme star after face off with Zelenskyy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12:04 PM GMT</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8323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a new political meme sensation.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taken over social media, becoming the face of countless memes after his fiery confrontation with Ukrainian President Volodymyr Zelenskyy during a White House meeting on February 28.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tense Oval Office exchange,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questioned Zelenskyy's request for more US funding for Ukraine's war efforts. He challenged Zelenskyy's credibility, issuing a stern warning that Ukraine could lose American support unless it accepted the terms being offered. The confrontation left diplomatic relations between Washington and Kyiv strained, and the internet quickly reacted, turning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into the subject of viral memes.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users teased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creating exaggerated and comical portrayals of the Vice President. Memes flooded platforms like X (formerly Twitter), depicting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bizarre forms - from an overweight monster to an ogre, and even a child holding a lollipop.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memed moments from the heated exchange came when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repeatedly asked Zelensky, "Did you even say thank you?" This moment sparked a flurry of meme edits featuring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plump lips, airbrushed skin, and perfectly groomed eyebrows.</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heard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Well, here's 3D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hyperlink r:id="rId918" w:history="1">
        <w:r>
          <w:rPr>
            <w:rFonts w:ascii="arial" w:eastAsia="arial" w:hAnsi="arial" w:cs="arial"/>
            <w:b w:val="0"/>
            <w:i/>
            <w:strike w:val="0"/>
            <w:noProof w:val="0"/>
            <w:color w:val="0077CC"/>
            <w:position w:val="0"/>
            <w:sz w:val="20"/>
            <w:u w:val="single"/>
            <w:vertAlign w:val="baseline"/>
          </w:rPr>
          <w:t>pic.twitter.com/iD1ALg2x2y</w:t>
        </w:r>
      </w:hyperlink>
      <w:r>
        <w:rPr>
          <w:rFonts w:ascii="arial" w:eastAsia="arial" w:hAnsi="arial" w:cs="arial"/>
          <w:b w:val="0"/>
          <w:i w:val="0"/>
          <w:strike w:val="0"/>
          <w:noProof w:val="0"/>
          <w:color w:val="000000"/>
          <w:position w:val="0"/>
          <w:sz w:val="20"/>
          <w:u w:val="none"/>
          <w:vertAlign w:val="baseline"/>
        </w:rPr>
        <w:t xml:space="preserve"> - Klara (@klara_sjo) </w:t>
      </w:r>
      <w:hyperlink r:id="rId919" w:history="1">
        <w:r>
          <w:rPr>
            <w:rFonts w:ascii="arial" w:eastAsia="arial" w:hAnsi="arial" w:cs="arial"/>
            <w:b w:val="0"/>
            <w:i/>
            <w:strike w:val="0"/>
            <w:noProof w:val="0"/>
            <w:color w:val="0077CC"/>
            <w:position w:val="0"/>
            <w:sz w:val="20"/>
            <w:u w:val="single"/>
            <w:vertAlign w:val="baseline"/>
          </w:rPr>
          <w:t>March 5,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hundred or a thousand years' time, historians will be unable to say for certain what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actually looked like. </w:t>
      </w:r>
      <w:hyperlink r:id="rId920" w:history="1">
        <w:r>
          <w:rPr>
            <w:rFonts w:ascii="arial" w:eastAsia="arial" w:hAnsi="arial" w:cs="arial"/>
            <w:b w:val="0"/>
            <w:i/>
            <w:strike w:val="0"/>
            <w:noProof w:val="0"/>
            <w:color w:val="0077CC"/>
            <w:position w:val="0"/>
            <w:sz w:val="20"/>
            <w:u w:val="single"/>
            <w:vertAlign w:val="baseline"/>
          </w:rPr>
          <w:t>pic.twitter.com/Z21iJcSz8w</w:t>
        </w:r>
      </w:hyperlink>
      <w:r>
        <w:rPr>
          <w:rFonts w:ascii="arial" w:eastAsia="arial" w:hAnsi="arial" w:cs="arial"/>
          <w:b w:val="0"/>
          <w:i w:val="0"/>
          <w:strike w:val="0"/>
          <w:noProof w:val="0"/>
          <w:color w:val="000000"/>
          <w:position w:val="0"/>
          <w:sz w:val="20"/>
          <w:u w:val="none"/>
          <w:vertAlign w:val="baseline"/>
        </w:rPr>
        <w:t xml:space="preserve"> - RAW EGG NATIONALIST (@Babygravy9) </w:t>
      </w:r>
      <w:hyperlink r:id="rId921" w:history="1">
        <w:r>
          <w:rPr>
            <w:rFonts w:ascii="arial" w:eastAsia="arial" w:hAnsi="arial" w:cs="arial"/>
            <w:b w:val="0"/>
            <w:i/>
            <w:strike w:val="0"/>
            <w:noProof w:val="0"/>
            <w:color w:val="0077CC"/>
            <w:position w:val="0"/>
            <w:sz w:val="20"/>
            <w:u w:val="single"/>
            <w:vertAlign w:val="baseline"/>
          </w:rPr>
          <w:t>March 5,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everyone i am working on a very important project and i need every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edit like this if you have any please reply with it thank u </w:t>
      </w:r>
      <w:hyperlink r:id="rId922" w:history="1">
        <w:r>
          <w:rPr>
            <w:rFonts w:ascii="arial" w:eastAsia="arial" w:hAnsi="arial" w:cs="arial"/>
            <w:b w:val="0"/>
            <w:i/>
            <w:strike w:val="0"/>
            <w:noProof w:val="0"/>
            <w:color w:val="0077CC"/>
            <w:position w:val="0"/>
            <w:sz w:val="20"/>
            <w:u w:val="single"/>
            <w:vertAlign w:val="baseline"/>
          </w:rPr>
          <w:t>pic.twitter.com/w7IbEaUv6g</w:t>
        </w:r>
      </w:hyperlink>
      <w:r>
        <w:rPr>
          <w:rFonts w:ascii="arial" w:eastAsia="arial" w:hAnsi="arial" w:cs="arial"/>
          <w:b w:val="0"/>
          <w:i w:val="0"/>
          <w:strike w:val="0"/>
          <w:noProof w:val="0"/>
          <w:color w:val="000000"/>
          <w:position w:val="0"/>
          <w:sz w:val="20"/>
          <w:u w:val="none"/>
          <w:vertAlign w:val="baseline"/>
        </w:rPr>
        <w:t xml:space="preserve"> - elijah daniel (@elijahdaniel) </w:t>
      </w:r>
      <w:hyperlink r:id="rId923" w:history="1">
        <w:r>
          <w:rPr>
            <w:rFonts w:ascii="arial" w:eastAsia="arial" w:hAnsi="arial" w:cs="arial"/>
            <w:b w:val="0"/>
            <w:i/>
            <w:strike w:val="0"/>
            <w:noProof w:val="0"/>
            <w:color w:val="0077CC"/>
            <w:position w:val="0"/>
            <w:sz w:val="20"/>
            <w:u w:val="single"/>
            <w:vertAlign w:val="baseline"/>
          </w:rPr>
          <w:t>March 3,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rare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it happens only once in a few decades. Like and share for 99 years of wealth. You will never lack money for travel or trips ???? ???? </w:t>
      </w:r>
      <w:hyperlink r:id="rId924" w:history="1">
        <w:r>
          <w:rPr>
            <w:rFonts w:ascii="arial" w:eastAsia="arial" w:hAnsi="arial" w:cs="arial"/>
            <w:b w:val="0"/>
            <w:i/>
            <w:strike w:val="0"/>
            <w:noProof w:val="0"/>
            <w:color w:val="0077CC"/>
            <w:position w:val="0"/>
            <w:sz w:val="20"/>
            <w:u w:val="single"/>
            <w:vertAlign w:val="baseline"/>
          </w:rPr>
          <w:t>pic.twitter.com/6AkeEbHhQ9</w:t>
        </w:r>
      </w:hyperlink>
      <w:r>
        <w:rPr>
          <w:rFonts w:ascii="arial" w:eastAsia="arial" w:hAnsi="arial" w:cs="arial"/>
          <w:b w:val="0"/>
          <w:i w:val="0"/>
          <w:strike w:val="0"/>
          <w:noProof w:val="0"/>
          <w:color w:val="000000"/>
          <w:position w:val="0"/>
          <w:sz w:val="20"/>
          <w:u w:val="none"/>
          <w:vertAlign w:val="baseline"/>
        </w:rPr>
        <w:t xml:space="preserve"> - Gregory G. Glimmer (@GregoryGlimmer) </w:t>
      </w:r>
      <w:hyperlink r:id="rId925" w:history="1">
        <w:r>
          <w:rPr>
            <w:rFonts w:ascii="arial" w:eastAsia="arial" w:hAnsi="arial" w:cs="arial"/>
            <w:b w:val="0"/>
            <w:i/>
            <w:strike w:val="0"/>
            <w:noProof w:val="0"/>
            <w:color w:val="0077CC"/>
            <w:position w:val="0"/>
            <w:sz w:val="20"/>
            <w:u w:val="single"/>
            <w:vertAlign w:val="baseline"/>
          </w:rPr>
          <w:t>March 4,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bless all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memes </w:t>
      </w:r>
      <w:hyperlink r:id="rId926" w:history="1">
        <w:r>
          <w:rPr>
            <w:rFonts w:ascii="arial" w:eastAsia="arial" w:hAnsi="arial" w:cs="arial"/>
            <w:b w:val="0"/>
            <w:i/>
            <w:strike w:val="0"/>
            <w:noProof w:val="0"/>
            <w:color w:val="0077CC"/>
            <w:position w:val="0"/>
            <w:sz w:val="20"/>
            <w:u w:val="single"/>
            <w:vertAlign w:val="baseline"/>
          </w:rPr>
          <w:t>pic.twitter.com/7Wr5jUEGwv</w:t>
        </w:r>
      </w:hyperlink>
      <w:r>
        <w:rPr>
          <w:rFonts w:ascii="arial" w:eastAsia="arial" w:hAnsi="arial" w:cs="arial"/>
          <w:b w:val="0"/>
          <w:i w:val="0"/>
          <w:strike w:val="0"/>
          <w:noProof w:val="0"/>
          <w:color w:val="000000"/>
          <w:position w:val="0"/>
          <w:sz w:val="20"/>
          <w:u w:val="none"/>
          <w:vertAlign w:val="baseline"/>
        </w:rPr>
        <w:t xml:space="preserve"> - Colloquial Reader (@TheColloquialR) </w:t>
      </w:r>
      <w:hyperlink r:id="rId927" w:history="1">
        <w:r>
          <w:rPr>
            <w:rFonts w:ascii="arial" w:eastAsia="arial" w:hAnsi="arial" w:cs="arial"/>
            <w:b w:val="0"/>
            <w:i/>
            <w:strike w:val="0"/>
            <w:noProof w:val="0"/>
            <w:color w:val="0077CC"/>
            <w:position w:val="0"/>
            <w:sz w:val="20"/>
            <w:u w:val="single"/>
            <w:vertAlign w:val="baseline"/>
          </w:rPr>
          <w:t>March 3,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these fat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memes. </w:t>
      </w:r>
      <w:hyperlink r:id="rId928" w:history="1">
        <w:r>
          <w:rPr>
            <w:rFonts w:ascii="arial" w:eastAsia="arial" w:hAnsi="arial" w:cs="arial"/>
            <w:b w:val="0"/>
            <w:i/>
            <w:strike w:val="0"/>
            <w:noProof w:val="0"/>
            <w:color w:val="0077CC"/>
            <w:position w:val="0"/>
            <w:sz w:val="20"/>
            <w:u w:val="single"/>
            <w:vertAlign w:val="baseline"/>
          </w:rPr>
          <w:t>pic.twitter.com/vPYUvbYF3s</w:t>
        </w:r>
      </w:hyperlink>
      <w:r>
        <w:rPr>
          <w:rFonts w:ascii="arial" w:eastAsia="arial" w:hAnsi="arial" w:cs="arial"/>
          <w:b w:val="0"/>
          <w:i w:val="0"/>
          <w:strike w:val="0"/>
          <w:noProof w:val="0"/>
          <w:color w:val="000000"/>
          <w:position w:val="0"/>
          <w:sz w:val="20"/>
          <w:u w:val="none"/>
          <w:vertAlign w:val="baseline"/>
        </w:rPr>
        <w:t xml:space="preserve"> - Snickel (@Crypto_Fritzz) </w:t>
      </w:r>
      <w:hyperlink r:id="rId929" w:history="1">
        <w:r>
          <w:rPr>
            <w:rFonts w:ascii="arial" w:eastAsia="arial" w:hAnsi="arial" w:cs="arial"/>
            <w:b w:val="0"/>
            <w:i/>
            <w:strike w:val="0"/>
            <w:noProof w:val="0"/>
            <w:color w:val="0077CC"/>
            <w:position w:val="0"/>
            <w:sz w:val="20"/>
            <w:u w:val="single"/>
            <w:vertAlign w:val="baseline"/>
          </w:rPr>
          <w:t>March 4, 2025</w:t>
        </w:r>
      </w:hyperlink>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art form I care about now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shitposting memes </w:t>
      </w:r>
      <w:hyperlink r:id="rId930" w:history="1">
        <w:r>
          <w:rPr>
            <w:rFonts w:ascii="arial" w:eastAsia="arial" w:hAnsi="arial" w:cs="arial"/>
            <w:b w:val="0"/>
            <w:i/>
            <w:strike w:val="0"/>
            <w:noProof w:val="0"/>
            <w:color w:val="0077CC"/>
            <w:position w:val="0"/>
            <w:sz w:val="20"/>
            <w:u w:val="single"/>
            <w:vertAlign w:val="baseline"/>
          </w:rPr>
          <w:t>pic.twitter.com/oO4nnkEzRy</w:t>
        </w:r>
      </w:hyperlink>
      <w:r>
        <w:rPr>
          <w:rFonts w:ascii="arial" w:eastAsia="arial" w:hAnsi="arial" w:cs="arial"/>
          <w:b w:val="0"/>
          <w:i w:val="0"/>
          <w:strike w:val="0"/>
          <w:noProof w:val="0"/>
          <w:color w:val="000000"/>
          <w:position w:val="0"/>
          <w:sz w:val="20"/>
          <w:u w:val="none"/>
          <w:vertAlign w:val="baseline"/>
        </w:rPr>
        <w:t xml:space="preserve"> - Emily Colucci (@emilycolucci) </w:t>
      </w:r>
      <w:hyperlink r:id="rId931" w:history="1">
        <w:r>
          <w:rPr>
            <w:rFonts w:ascii="arial" w:eastAsia="arial" w:hAnsi="arial" w:cs="arial"/>
            <w:b w:val="0"/>
            <w:i/>
            <w:strike w:val="0"/>
            <w:noProof w:val="0"/>
            <w:color w:val="0077CC"/>
            <w:position w:val="0"/>
            <w:sz w:val="20"/>
            <w:u w:val="single"/>
            <w:vertAlign w:val="baseline"/>
          </w:rPr>
          <w:t>March 5, 2025</w:t>
        </w:r>
      </w:hyperlink>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in the meeting?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meeting,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criticised Zelenskyy's request for more US funding, calling it inappropriate to "litigate this in front of the American media". US President Donald Trump also weighed in, accusing Zelenskyy of "gambling with World War III" by refusing to compromise on Ukraine's position. In the end, Zelenskyy left Washington empty-handed, despite previous plans to finalise a minerals deal.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backlash against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continued offline as well. During a family ski trip to Vermont, hundreds of pro-Ukraine protesters gathered with signs reading 'International embarrassment' and 'Vermont stands with Ukraine'. The demonstration forced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to relocate from their planned resort to a more secure location, according to reports.  </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9" style="position:absolute;z-index:251833344"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(91%); INTERNET SOCIAL NETWORKING (90%); NATIONAL SECURITY &amp; FOREIGN RELATIONS (78%); TALKS &amp; MEETINGS (78%); US PRESIDENTS (78%); DIPLOMATIC SERVICES (73%); INTERNATIONAL RELATIONS &amp; NATIONAL SECURITY (73%); HISTORY (71%); INTERNATIONAL RELATIONS (56%)</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(91%); INTERNET SOCIAL NETWORKING (90%); INTERNET &amp; WWW (78%)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(58%)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(73%); UNITED STATES (94%); UKRAINE (91%)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30"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JD</w:t>
        </w:r>
      </w:hyperlink>
      <w:hyperlink r:id="rId939" w:history="1">
        <w:r>
          <w:rPr>
            <w:rFonts w:ascii="arial" w:eastAsia="arial" w:hAnsi="arial" w:cs="arial"/>
            <w:b/>
            <w:i/>
            <w:strike w:val="0"/>
            <w:color w:val="0077CC"/>
            <w:sz w:val="28"/>
            <w:u w:val="single"/>
            <w:vertAlign w:val="baseline"/>
          </w:rPr>
          <w:t xml:space="preserve"> </w:t>
        </w:r>
      </w:hyperlink>
      <w:hyperlink r:id="rId940" w:history="1">
        <w:r>
          <w:rPr>
            <w:rFonts w:ascii="arial" w:eastAsia="arial" w:hAnsi="arial" w:cs="arial"/>
            <w:b/>
            <w:i/>
            <w:strike w:val="0"/>
            <w:color w:val="0077CC"/>
            <w:sz w:val="28"/>
            <w:u w:val="single"/>
            <w:vertAlign w:val="baseline"/>
          </w:rPr>
          <w:t>Vance</w:t>
        </w:r>
      </w:hyperlink>
      <w:hyperlink r:id="rId941" w:history="1">
        <w:r>
          <w:rPr>
            <w:rFonts w:ascii="arial" w:eastAsia="arial" w:hAnsi="arial" w:cs="arial"/>
            <w:b/>
            <w:i/>
            <w:strike w:val="0"/>
            <w:color w:val="0077CC"/>
            <w:sz w:val="28"/>
            <w:u w:val="single"/>
            <w:vertAlign w:val="baseline"/>
          </w:rPr>
          <w:t>'s mom celebrates 10 years of sobriety with White House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Terry</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8353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Scott Applewhite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vice presidential candidate Sen.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R-Ohio, left, hugging his mother Beverly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right, during the Republican National Convention on Wednesday, July 17, 2024, in Milwaukee.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celebrated his mother, Beverly Aikins', 10th year of sobriety with friends and family members in the White House on Friday.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Gathered in the Roosevelt Room, Aikins was awarded her 10-year medallion.</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ceremony had been in the works since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accepted his vice presidential nomination in July 2024. During his </w:t>
      </w:r>
      <w:hyperlink r:id="rId942" w:history="1">
        <w:r>
          <w:rPr>
            <w:rFonts w:ascii="arial" w:eastAsia="arial" w:hAnsi="arial" w:cs="arial"/>
            <w:b w:val="0"/>
            <w:i/>
            <w:strike w:val="0"/>
            <w:noProof w:val="0"/>
            <w:color w:val="0077CC"/>
            <w:position w:val="0"/>
            <w:sz w:val="20"/>
            <w:u w:val="single"/>
            <w:vertAlign w:val="baseline"/>
          </w:rPr>
          <w:t>acceptance speech</w:t>
        </w:r>
      </w:hyperlink>
      <w:r>
        <w:rPr>
          <w:rFonts w:ascii="arial" w:eastAsia="arial" w:hAnsi="arial" w:cs="arial"/>
          <w:b w:val="0"/>
          <w:i w:val="0"/>
          <w:strike w:val="0"/>
          <w:noProof w:val="0"/>
          <w:color w:val="000000"/>
          <w:position w:val="0"/>
          <w:sz w:val="20"/>
          <w:u w:val="none"/>
          <w:vertAlign w:val="baseline"/>
        </w:rPr>
        <w:t>, he explained how proud he was of his mom's near decade of sobriety.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10 years officially in January of 2025, and if President Trump's okay with it, let's have the celebration in the White House," he said.</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celebration Friday, he referenced this early speech. "I remember when I gave my RNC convention speech, which was the craziest thing, and I even said during the speech that we would have your 10-year medallion ceremony at the White House,"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on Friday, according to the </w:t>
      </w:r>
      <w:hyperlink r:id="rId943" w:history="1">
        <w:r>
          <w:rPr>
            <w:rFonts w:ascii="arial" w:eastAsia="arial" w:hAnsi="arial" w:cs="arial"/>
            <w:b w:val="0"/>
            <w:i/>
            <w:strike w:val="0"/>
            <w:noProof w:val="0"/>
            <w:color w:val="0077CC"/>
            <w:position w:val="0"/>
            <w:sz w:val="20"/>
            <w:u w:val="single"/>
            <w:vertAlign w:val="baseline"/>
          </w:rPr>
          <w:t>Washington Examiner</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got emotional as he said, "Well, here we are. And you made it, and we made it. And most importantly, you're celebrating a very, very big milestone. And I'm just very proud of you."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marks my mom's 10th year of sobriety, and I'm grateful that we were able to celebrate in the White House with our family.</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 I am so proud of you. </w:t>
      </w:r>
      <w:hyperlink r:id="rId944" w:history="1">
        <w:r>
          <w:rPr>
            <w:rFonts w:ascii="arial" w:eastAsia="arial" w:hAnsi="arial" w:cs="arial"/>
            <w:b w:val="0"/>
            <w:i/>
            <w:strike w:val="0"/>
            <w:noProof w:val="0"/>
            <w:color w:val="0077CC"/>
            <w:position w:val="0"/>
            <w:sz w:val="20"/>
            <w:u w:val="single"/>
            <w:vertAlign w:val="baseline"/>
          </w:rPr>
          <w:t>pic.twitter.com/aGIKebEPYb</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&amp;mdash;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(@VP)</w:t>
      </w:r>
    </w:p>
    <w:p>
      <w:pPr>
        <w:pStyle w:val="Normal56"/>
        <w:keepNext w:val="0"/>
        <w:spacing w:before="240" w:after="0" w:line="260" w:lineRule="atLeast"/>
        <w:ind w:left="0" w:right="0" w:firstLine="0"/>
        <w:jc w:val="both"/>
      </w:pPr>
      <w:hyperlink r:id="rId945" w:history="1">
        <w:r>
          <w:rPr>
            <w:rFonts w:ascii="arial" w:eastAsia="arial" w:hAnsi="arial" w:cs="arial"/>
            <w:b w:val="0"/>
            <w:i/>
            <w:strike w:val="0"/>
            <w:color w:val="0077CC"/>
            <w:sz w:val="20"/>
            <w:u w:val="single"/>
            <w:vertAlign w:val="baseline"/>
          </w:rPr>
          <w:t>April 7, 2025</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official X account also celebrated Aikins' achievement. They wrote,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marked a powerful moment at the White House on Friday - celebrating his mom Bev's 10 years of sobriety with their family. Congratulations!"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many others, a policy adviser for the Georgia Council on Substance Abuse </w:t>
      </w:r>
      <w:hyperlink r:id="rId946" w:history="1">
        <w:r>
          <w:rPr>
            <w:rFonts w:ascii="arial" w:eastAsia="arial" w:hAnsi="arial" w:cs="arial"/>
            <w:b w:val="0"/>
            <w:i/>
            <w:strike w:val="0"/>
            <w:noProof w:val="0"/>
            <w:color w:val="0077CC"/>
            <w:position w:val="0"/>
            <w:sz w:val="20"/>
            <w:u w:val="single"/>
            <w:vertAlign w:val="baseline"/>
          </w:rPr>
          <w:t>responded to the post</w:t>
        </w:r>
      </w:hyperlink>
      <w:r>
        <w:rPr>
          <w:rFonts w:ascii="arial" w:eastAsia="arial" w:hAnsi="arial" w:cs="arial"/>
          <w:b w:val="0"/>
          <w:i w:val="0"/>
          <w:strike w:val="0"/>
          <w:noProof w:val="0"/>
          <w:color w:val="000000"/>
          <w:position w:val="0"/>
          <w:sz w:val="20"/>
          <w:u w:val="none"/>
          <w:vertAlign w:val="baseline"/>
        </w:rPr>
        <w:t>, "This is what recovery looks like."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"thank you to Bev &amp;amp;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sharing this emotional moment in public to help the next person seeking the hope and joy of recovery - this shows America that recovery is real."</w:t>
      </w:r>
    </w:p>
    <w:p>
      <w:pPr>
        <w:pStyle w:val="Normal56"/>
        <w:keepNext w:val="0"/>
        <w:spacing w:before="240" w:after="0" w:line="260" w:lineRule="atLeast"/>
        <w:ind w:left="0" w:right="0" w:firstLine="0"/>
        <w:jc w:val="both"/>
      </w:pPr>
      <w:hyperlink r:id="rId947" w:history="1">
        <w:r>
          <w:rPr>
            <w:rFonts w:ascii="arial" w:eastAsia="arial" w:hAnsi="arial" w:cs="arial"/>
            <w:b w:val="0"/>
            <w:i/>
            <w:strike w:val="0"/>
            <w:color w:val="0077CC"/>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marked a powerful moment at the White House on Friday - celebrating his mom Bev's 10 years of sobriety with their family. Congratulations!  </w:t>
      </w:r>
      <w:hyperlink r:id="rId948" w:history="1">
        <w:r>
          <w:rPr>
            <w:rFonts w:ascii="arial" w:eastAsia="arial" w:hAnsi="arial" w:cs="arial"/>
            <w:b w:val="0"/>
            <w:i/>
            <w:strike w:val="0"/>
            <w:noProof w:val="0"/>
            <w:color w:val="0077CC"/>
            <w:position w:val="0"/>
            <w:sz w:val="20"/>
            <w:u w:val="single"/>
            <w:vertAlign w:val="baseline"/>
          </w:rPr>
          <w:t>pic.twitter.com/KgXHlEcjE2</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The White House (@WhiteHouse)</w:t>
      </w:r>
    </w:p>
    <w:p>
      <w:pPr>
        <w:pStyle w:val="Normal56"/>
        <w:keepNext w:val="0"/>
        <w:spacing w:before="240" w:after="0" w:line="260" w:lineRule="atLeast"/>
        <w:ind w:left="0" w:right="0" w:firstLine="0"/>
        <w:jc w:val="both"/>
      </w:pPr>
      <w:hyperlink r:id="rId949" w:history="1">
        <w:r>
          <w:rPr>
            <w:rFonts w:ascii="arial" w:eastAsia="arial" w:hAnsi="arial" w:cs="arial"/>
            <w:b w:val="0"/>
            <w:i/>
            <w:strike w:val="0"/>
            <w:color w:val="0077CC"/>
            <w:sz w:val="20"/>
            <w:u w:val="single"/>
            <w:vertAlign w:val="baseline"/>
          </w:rPr>
          <w:t>April 7, 2025</w:t>
        </w:r>
      </w:hyperlink>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Aikins' journey to sobriety</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described in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memoir, "</w:t>
      </w:r>
      <w:hyperlink r:id="rId950" w:history="1">
        <w:r>
          <w:rPr>
            <w:rFonts w:ascii="arial" w:eastAsia="arial" w:hAnsi="arial" w:cs="arial"/>
            <w:b w:val="0"/>
            <w:i/>
            <w:strike w:val="0"/>
            <w:noProof w:val="0"/>
            <w:color w:val="0077CC"/>
            <w:position w:val="0"/>
            <w:sz w:val="20"/>
            <w:u w:val="single"/>
            <w:vertAlign w:val="baseline"/>
          </w:rPr>
          <w:t>Hillbilly Elegy</w:t>
        </w:r>
      </w:hyperlink>
      <w:r>
        <w:rPr>
          <w:rFonts w:ascii="arial" w:eastAsia="arial" w:hAnsi="arial" w:cs="arial"/>
          <w:b w:val="0"/>
          <w:i w:val="0"/>
          <w:strike w:val="0"/>
          <w:noProof w:val="0"/>
          <w:color w:val="000000"/>
          <w:position w:val="0"/>
          <w:sz w:val="20"/>
          <w:u w:val="none"/>
          <w:vertAlign w:val="baseline"/>
        </w:rPr>
        <w:t>," Aikins grew up in a violent household. At one point when Aikins was a child, after her father failed to keep his promise of sobriety, her mom lit him on fire during a nap.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Aikins' drug addiction began when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older sister Lindsey were young children. She reportedly started out by taking Vicodin pills from the hospital where she worked as a nurse, and later she got hooked on Percocet and heroin.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before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memoir was published in 2016, Aikins started recovery in a sober living facility.</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hyperlink r:id="rId951"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in September 2024 that she wants to use her son's fame to give people struggling with addiction hope. "I want people to know to reach out, to try to get help, and that recovery is hard but it's so worth it,"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Aikins now works as a resident nurse at the Seacrest Recovery Center in Cincinnati.</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2" style="position:absolute;z-index:251836416"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POLITICAL CANDIDATES (90%); POLITICAL PARTY CONVENTIONS (90%); TRENDS &amp; EVENTS (90%); US PRESIDENTS (90%); US REPUBLICAN NATIONAL CONVENTIONS (90%); US REPUBLICAN PARTY (90%); PROFILES &amp; BIOGRAPHIES (78%); PUBLIC POLICY (78%); US PRESIDENTIAL CANDIDATES 2024 (78%); EMOTIONS (75%); SUBSTANCE ABUSE (60%)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(96%); DONALD TRUMP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(79%); WISCONSIN, USA (92%); OHIO, USA (79%); UNITED STATES (94%); Ohio, Wisconsin &amp; Tennessee; United States; Americas, Northern America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33"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 xml:space="preserve">Greenland awaits awkward visit by American </w:t>
        </w:r>
      </w:hyperlink>
      <w:hyperlink r:id="rId959" w:history="1">
        <w:r>
          <w:rPr>
            <w:rFonts w:ascii="arial" w:eastAsia="arial" w:hAnsi="arial" w:cs="arial"/>
            <w:b/>
            <w:i/>
            <w:strike w:val="0"/>
            <w:color w:val="0077CC"/>
            <w:sz w:val="28"/>
            <w:u w:val="single"/>
            <w:vertAlign w:val="baseline"/>
          </w:rPr>
          <w:t>JD</w:t>
        </w:r>
      </w:hyperlink>
      <w:hyperlink r:id="rId960" w:history="1">
        <w:r>
          <w:rPr>
            <w:rFonts w:ascii="arial" w:eastAsia="arial" w:hAnsi="arial" w:cs="arial"/>
            <w:b/>
            <w:i/>
            <w:strike w:val="0"/>
            <w:color w:val="0077CC"/>
            <w:sz w:val="28"/>
            <w:u w:val="single"/>
            <w:vertAlign w:val="baseline"/>
          </w:rPr>
          <w:t xml:space="preserve"> </w:t>
        </w:r>
      </w:hyperlink>
      <w:hyperlink r:id="rId961" w:history="1">
        <w:r>
          <w:rPr>
            <w:rFonts w:ascii="arial" w:eastAsia="arial" w:hAnsi="arial" w:cs="arial"/>
            <w:b/>
            <w:i/>
            <w:strike w:val="0"/>
            <w:color w:val="0077CC"/>
            <w:sz w:val="28"/>
            <w:u w:val="single"/>
            <w:vertAlign w:val="baseline"/>
          </w:rPr>
          <w:t>Vance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8384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Greenlanders are awaiting an awkward visit this Friday by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his wife and a delegation of officials traveling to the U.S. space base at Pituffik, in the northwest of the Arctic island coveted by Donald Trump.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deliver a speech to his country's military there, in a new sign of Washington's aggressive interest in annexing this semi-autonomous territory from Denmark, an allied country.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rejects this claim, as is clear not only from the repeated declarations of its political class, but also from a poll at the end of January in which 85% of Greenlanders - the population is about 57,000 - said they did not want their island to become part of the United States. That same poll indicates that 84% want independence from Denmark, but 45% want it only if it does not have a negative impact on their standard of living.</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conflictive visit also coincides with the presentation this Friday of the coalition agreement for the new government, according to the results of the parliamentary elections of March 11. The most voted party, the liberal opposition Demokraatit (Democrats), in favor of Greenland's independence from Denmark by the slow route, which was in opposition, has agreed on a broad coalition with all the other formations, except the second most voted political formation, the centrist Naleraq (Point of Orientation), which advocates independence now.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delegation visiting Pituffik - a military base under U.S. control since a 1951 bilateral agreement with Denmark - includes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White House National Security Advisor Michael Waltz; Energy Secretary Chris Wright; and Republican Senator Mike Lee of Utah.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to go without her husband to a popular dog sled race in Sisimiut, Greenland's second city after the capital, Nuuk, where she was also to go for cultural visits. But the realization that the second lady was not going to be well received led Washington to modify the program, including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limiting the stay to the Pituffik base.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Copenhagen reacted Wednesday with cautious relief to the change of plans, after Danish Prime Minister Mette Frederiksen said Tuesday that the visit by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who was to travel accompanied by Waltz - constituted "unacceptable pressure" on Greenland, and acting Greenlandic Prime Minister Múte Bourup Egede called it a "provocation" because coalition negotiations were also underway.</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Egede appealed to the international community for support and declared via Facebook: "For the record, the Greenlandic government has not extended any invitation for any visit, neither private nor official". Egede is leader of the left-leaning Green Inuit Ataqatigiit (AI) party, also a supporter of independence from Denmark, but not in the short term.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positive that the Americans have canceled their visit to Greenlandic society; instead they will visit their own base, Pituffik, and we have nothing against that," Danish Foreign Minister Lars Løkke Rasmussen told DR broadcaster DR on Wednesday. However, a new onslaught by President Donald Trump that same Wednesday evening, in which he stated that the United States "will go as far as we have to go" to achieve its goal, again inflamed tempers in Denmark and Greenland.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Ordinary Greenlanders have made their discontent known, vowing that the U.S. delegation will not receive a warm welcome. Malik Berthelsen, mayor of Sisimiut, the town of 5,600 people that hosts the annual dog sledding competition, refused to meet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wife, the Greenlandic newspaper Sermitsiaq reports. To escape pressure from the U.S. advance party preparing the visit, Berthelsen claimed that he was in the middle of the campaign for the municipal elections, which are to be held on April 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Washington realized that it was heading for a public relations operation that was going to fail, and therefore decided to change its plans. Still, the announcement included a challenging video from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Tuesday, in which he said that "the leaders of the United States and Denmark have ignored Greenland for too long" and that this was going to change. Last January 7, businessman Donald Trump Jr, the president's son, visited Nuuk and sparks were already flying on the island. </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5" style="position:absolute;z-index:251839488"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AGREEMENTS (89%); GOVERNMENT BODIES &amp; OFFICES (89%); HEADS OF STATE &amp; GOVERNMENT (89%); INTERNATIONAL RELATIONS &amp; NATIONAL SECURITY (89%); LIBERALISM (89%); NATIONAL SECURITY &amp; FOREIGN RELATIONS (89%); PRIME MINISTERS (89%); ELECTIONS (78%); ELECTIONS &amp; POLITICS (78%); GOVERNMENT ADVISORS &amp; MINISTERS (78%); LEGISLATIVE BODIES (78%); US DEMOCRATIC PARTY (78%); US REPUBLICAN PARTY (78%); MILITARY BASES (77%); POLLS &amp; SURVEYS (76%); CAMPAIGNS &amp; ELECTIONS (75%); CENTRISM (75%); POLITICAL PARTIES (75%); TRADE TREATIES &amp; AGREEMENTS (74%); US PRESIDENTIAL CANDIDATES 2024 (73%); SEPARATISM &amp; SECESSION (71%); LIVING STANDARDS (69%); TREATIES &amp; AGREEMENTS (67%); INTERNATIONAL RELATIONS (65%); ENERGY DEPARTMENTS (64%); DOG SLEDDING (50%); internacional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(51%); SIC7374 COMPUTER PROCESSING &amp; DATA PREPARATION &amp; PROCESSING SERVICES (51%); MILITARY BASES (77%); ENERGY DEPARTMENTS (64%)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(79%); METTE FREDERIKSEN (79%); MICHAEL WALTZ (79%); MIKE LEE (50%)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NUUK, GREENLAND (79%); COPENHAGEN, DENMARK (77%); UNITED STATES (96%); DENMARK (95%); GREENLAND (95%); ARCTIC (73%)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36"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 xml:space="preserve">US Vice President </w:t>
        </w:r>
      </w:hyperlink>
      <w:hyperlink r:id="rId969" w:history="1">
        <w:r>
          <w:rPr>
            <w:rFonts w:ascii="arial" w:eastAsia="arial" w:hAnsi="arial" w:cs="arial"/>
            <w:b/>
            <w:i/>
            <w:strike w:val="0"/>
            <w:color w:val="0077CC"/>
            <w:sz w:val="28"/>
            <w:u w:val="single"/>
            <w:vertAlign w:val="baseline"/>
          </w:rPr>
          <w:t>JD</w:t>
        </w:r>
      </w:hyperlink>
      <w:hyperlink r:id="rId970" w:history="1">
        <w:r>
          <w:rPr>
            <w:rFonts w:ascii="arial" w:eastAsia="arial" w:hAnsi="arial" w:cs="arial"/>
            <w:b/>
            <w:i/>
            <w:strike w:val="0"/>
            <w:color w:val="0077CC"/>
            <w:sz w:val="28"/>
            <w:u w:val="single"/>
            <w:vertAlign w:val="baseline"/>
          </w:rPr>
          <w:t xml:space="preserve"> </w:t>
        </w:r>
      </w:hyperlink>
      <w:hyperlink r:id="rId971" w:history="1">
        <w:r>
          <w:rPr>
            <w:rFonts w:ascii="arial" w:eastAsia="arial" w:hAnsi="arial" w:cs="arial"/>
            <w:b/>
            <w:i/>
            <w:strike w:val="0"/>
            <w:color w:val="0077CC"/>
            <w:sz w:val="28"/>
            <w:u w:val="single"/>
            <w:vertAlign w:val="baseline"/>
          </w:rPr>
          <w:t>Vance</w:t>
        </w:r>
      </w:hyperlink>
      <w:hyperlink r:id="rId972" w:history="1">
        <w:r>
          <w:rPr>
            <w:rFonts w:ascii="arial" w:eastAsia="arial" w:hAnsi="arial" w:cs="arial"/>
            <w:b/>
            <w:i/>
            <w:strike w:val="0"/>
            <w:color w:val="0077CC"/>
            <w:sz w:val="28"/>
            <w:u w:val="single"/>
            <w:vertAlign w:val="baseline"/>
          </w:rPr>
          <w:t xml:space="preserve"> arrives in India for first official visit</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58"/>
        <w:keepNext w:val="0"/>
        <w:spacing w:before="120" w:after="0" w:line="220" w:lineRule="atLeast"/>
        <w:ind w:left="0" w:right="0" w:firstLine="0"/>
        <w:jc w:val="left"/>
      </w:pPr>
      <w:r>
        <w:br/>
      </w:r>
      <w:r>
        <w:pict>
          <v:shape id="_x0000_i1237" type="#_x0000_t75" style="width:140.27pt;height:69.01pt">
            <v:imagedata r:id="rId56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8" style="position:absolute;z-index:251841536"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w:t>
      </w:r>
      <w:hyperlink r:id="rId97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April 21 (ANI): </w:t>
      </w:r>
      <w:hyperlink r:id="rId97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975" w:history="1">
        <w:r>
          <w:rPr>
            <w:rFonts w:ascii="arial" w:eastAsia="arial" w:hAnsi="arial" w:cs="arial"/>
            <w:b/>
            <w:i/>
            <w:strike w:val="0"/>
            <w:noProof w:val="0"/>
            <w:color w:val="0077CC"/>
            <w:position w:val="0"/>
            <w:sz w:val="20"/>
            <w:u w:val="single"/>
            <w:vertAlign w:val="baseline"/>
          </w:rPr>
          <w:t>JD</w:t>
        </w:r>
      </w:hyperlink>
      <w:hyperlink r:id="rId976" w:history="1">
        <w:r>
          <w:rPr>
            <w:rFonts w:ascii="arial" w:eastAsia="arial" w:hAnsi="arial" w:cs="arial"/>
            <w:b w:val="0"/>
            <w:i/>
            <w:strike w:val="0"/>
            <w:noProof w:val="0"/>
            <w:color w:val="0077CC"/>
            <w:position w:val="0"/>
            <w:sz w:val="20"/>
            <w:u w:val="single"/>
            <w:vertAlign w:val="baseline"/>
          </w:rPr>
          <w:t xml:space="preserve"> </w:t>
        </w:r>
      </w:hyperlink>
      <w:hyperlink r:id="rId97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on Monday arrived at </w:t>
      </w:r>
      <w:hyperlink r:id="rId978" w:history="1">
        <w:r>
          <w:rPr>
            <w:rFonts w:ascii="arial" w:eastAsia="arial" w:hAnsi="arial" w:cs="arial"/>
            <w:b w:val="0"/>
            <w:i/>
            <w:strike w:val="0"/>
            <w:noProof w:val="0"/>
            <w:color w:val="0077CC"/>
            <w:position w:val="0"/>
            <w:sz w:val="20"/>
            <w:u w:val="single"/>
            <w:vertAlign w:val="baseline"/>
          </w:rPr>
          <w:t>Palam airport</w:t>
        </w:r>
      </w:hyperlink>
      <w:r>
        <w:rPr>
          <w:rFonts w:ascii="arial" w:eastAsia="arial" w:hAnsi="arial" w:cs="arial"/>
          <w:b w:val="0"/>
          <w:i w:val="0"/>
          <w:strike w:val="0"/>
          <w:noProof w:val="0"/>
          <w:color w:val="000000"/>
          <w:position w:val="0"/>
          <w:sz w:val="20"/>
          <w:u w:val="none"/>
          <w:vertAlign w:val="baseline"/>
        </w:rPr>
        <w:t xml:space="preserve"> for his first official visit to </w:t>
      </w:r>
      <w:hyperlink r:id="rId97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being accompanied by his </w:t>
      </w:r>
      <w:hyperlink r:id="rId98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n-origin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as well as senior members of the </w:t>
      </w:r>
      <w:hyperlink r:id="rId98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Administration.</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Hoardings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were also put up near </w:t>
      </w:r>
      <w:hyperlink r:id="rId982" w:history="1">
        <w:r>
          <w:rPr>
            <w:rFonts w:ascii="arial" w:eastAsia="arial" w:hAnsi="arial" w:cs="arial"/>
            <w:b w:val="0"/>
            <w:i/>
            <w:strike w:val="0"/>
            <w:noProof w:val="0"/>
            <w:color w:val="0077CC"/>
            <w:position w:val="0"/>
            <w:sz w:val="20"/>
            <w:u w:val="single"/>
            <w:vertAlign w:val="baseline"/>
          </w:rPr>
          <w:t>Palam airport</w:t>
        </w:r>
      </w:hyperlink>
      <w:r>
        <w:rPr>
          <w:rFonts w:ascii="arial" w:eastAsia="arial" w:hAnsi="arial" w:cs="arial"/>
          <w:b w:val="0"/>
          <w:i w:val="0"/>
          <w:strike w:val="0"/>
          <w:noProof w:val="0"/>
          <w:color w:val="000000"/>
          <w:position w:val="0"/>
          <w:sz w:val="20"/>
          <w:u w:val="none"/>
          <w:vertAlign w:val="baseline"/>
        </w:rPr>
        <w:t>, ahead of his arrival today.</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four-day official visit to </w:t>
      </w:r>
      <w:hyperlink r:id="rId98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runs from April 21 to 24.</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with Prime Minister Narendra Modi in New Delhi today. A formal meeting between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Prime Minister Modi is scheduled for 6:30 pm at the Prime Minister's official residence, 7, Lok Kalyan Marg.</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discussions can be focused on strengthening economic, trade, and defence cooperation between the two nations.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official meetings,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is set to visit Jaipur and Agra.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Jaipur on Tuesday. On April 23, he is scheduled to visit Agra.</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world-famous UNESCO World Heritage site, the Taj Mahal, is being prepared for the upcoming visit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monument, which has welcomed many global leaders over the years, will now see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walking through the mausoleum and admiring its timeless beauty. Earlier, in 2020, </w:t>
      </w:r>
      <w:hyperlink r:id="rId98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Donald Trump visited the Taj Mahal along with First Lady Melania Trump.</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as </w:t>
      </w:r>
      <w:hyperlink r:id="rId985" w:history="1">
        <w:r>
          <w:rPr>
            <w:rFonts w:ascii="arial" w:eastAsia="arial" w:hAnsi="arial" w:cs="arial"/>
            <w:b/>
            <w:i/>
            <w:strike w:val="0"/>
            <w:noProof w:val="0"/>
            <w:color w:val="0077CC"/>
            <w:position w:val="0"/>
            <w:sz w:val="20"/>
            <w:u w:val="single"/>
            <w:vertAlign w:val="baseline"/>
          </w:rPr>
          <w:t>JD</w:t>
        </w:r>
      </w:hyperlink>
      <w:hyperlink r:id="rId986" w:history="1">
        <w:r>
          <w:rPr>
            <w:rFonts w:ascii="arial" w:eastAsia="arial" w:hAnsi="arial" w:cs="arial"/>
            <w:b w:val="0"/>
            <w:i/>
            <w:strike w:val="0"/>
            <w:noProof w:val="0"/>
            <w:color w:val="0077CC"/>
            <w:position w:val="0"/>
            <w:sz w:val="20"/>
            <w:u w:val="single"/>
            <w:vertAlign w:val="baseline"/>
          </w:rPr>
          <w:t xml:space="preserve"> </w:t>
        </w:r>
      </w:hyperlink>
      <w:hyperlink r:id="rId98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embarks on his visit to </w:t>
      </w:r>
      <w:hyperlink r:id="rId988"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with his family, the small village of Vadluru in the West Godavari district of Andhra Pradesh is abuzz with anticipation. Vadluru is the ancestral home of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(nee Chilukuri), the wife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locals are hopeful the couple will visit their village during their time in the country. The visit has sparked a wave of excitement and emotion among villagers who take great pride in Usha's achievements.</w:t>
      </w:r>
    </w:p>
    <w:p>
      <w:pPr>
        <w:pStyle w:val="Normal58"/>
      </w:pPr>
    </w:p>
    <w:p>
      <w:pPr>
        <w:pStyle w:val="Normal5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to </w:t>
      </w:r>
      <w:hyperlink r:id="rId98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will conclude on Thursday, April 24, with his departure from the country at 6:40 am.</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also crucial as all relevant issues between </w:t>
      </w:r>
      <w:hyperlink r:id="rId99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United States will be discussed during the upcoming visit of </w:t>
      </w:r>
      <w:hyperlink r:id="rId99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992" w:history="1">
        <w:r>
          <w:rPr>
            <w:rFonts w:ascii="arial" w:eastAsia="arial" w:hAnsi="arial" w:cs="arial"/>
            <w:b/>
            <w:i/>
            <w:strike w:val="0"/>
            <w:noProof w:val="0"/>
            <w:color w:val="0077CC"/>
            <w:position w:val="0"/>
            <w:sz w:val="20"/>
            <w:u w:val="single"/>
            <w:vertAlign w:val="baseline"/>
          </w:rPr>
          <w:t>JD</w:t>
        </w:r>
      </w:hyperlink>
      <w:hyperlink r:id="rId993" w:history="1">
        <w:r>
          <w:rPr>
            <w:rFonts w:ascii="arial" w:eastAsia="arial" w:hAnsi="arial" w:cs="arial"/>
            <w:b w:val="0"/>
            <w:i/>
            <w:strike w:val="0"/>
            <w:noProof w:val="0"/>
            <w:color w:val="0077CC"/>
            <w:position w:val="0"/>
            <w:sz w:val="20"/>
            <w:u w:val="single"/>
            <w:vertAlign w:val="baseline"/>
          </w:rPr>
          <w:t xml:space="preserve"> </w:t>
        </w:r>
      </w:hyperlink>
      <w:hyperlink r:id="rId994"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from April 21 to 24, which is expected to strengthen bilateral ties further, said Ministry of External Affairs (MEA) spokesperson Randhir Jaiswal.</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weekly media briefing last Thursday, when asked about the possibility of tariff discussions, Jaiswal said, "We have a comprehensive strategic global partnership, when you have that level of partnership with any country... obviously you will discuss all relevant issues..."</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our relationship is such that we are doing anything that is part of our human endeavour from part of our bilateral engagement ... so all these bilateral issue will be discussed and we are very positive that the visit will give a further boost to our bilateral ties."</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Jaiswal also highlighted the ongoing discussions between </w:t>
      </w:r>
      <w:hyperlink r:id="rId995"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w:t>
      </w:r>
      <w:hyperlink r:id="rId99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regarding a potential trade agreement. "We are talking to the </w:t>
      </w:r>
      <w:hyperlink r:id="rId997"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side so that a bilateral trade agreement can be done," he said.</w: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998" w:history="1">
        <w:r>
          <w:rPr>
            <w:rFonts w:ascii="arial" w:eastAsia="arial" w:hAnsi="arial" w:cs="arial"/>
            <w:b/>
            <w:i/>
            <w:strike w:val="0"/>
            <w:noProof w:val="0"/>
            <w:color w:val="0077CC"/>
            <w:position w:val="0"/>
            <w:sz w:val="20"/>
            <w:u w:val="single"/>
            <w:vertAlign w:val="baseline"/>
          </w:rPr>
          <w:t>JD</w:t>
        </w:r>
      </w:hyperlink>
      <w:hyperlink r:id="rId999" w:history="1">
        <w:r>
          <w:rPr>
            <w:rFonts w:ascii="arial" w:eastAsia="arial" w:hAnsi="arial" w:cs="arial"/>
            <w:b w:val="0"/>
            <w:i/>
            <w:strike w:val="0"/>
            <w:noProof w:val="0"/>
            <w:color w:val="0077CC"/>
            <w:position w:val="0"/>
            <w:sz w:val="20"/>
            <w:u w:val="single"/>
            <w:vertAlign w:val="baseline"/>
          </w:rPr>
          <w:t xml:space="preserve"> </w:t>
        </w:r>
      </w:hyperlink>
      <w:hyperlink r:id="rId1000"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his family concluded their three-day visit to Italy, where he held bilateral meetings and attended religious services during the Easter weekend.</w:t>
      </w:r>
    </w:p>
    <w:p>
      <w:pPr>
        <w:pStyle w:val="Normal58"/>
      </w:pPr>
    </w:p>
    <w:p>
      <w:pPr>
        <w:pStyle w:val="Normal5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Italy on Friday and held expanded bilateral meetings with Prime Minister Giorgia Meloni. On Saturday, he met with Church officials, including Vatican Secretary of State Cardinal Pietro Parolin.</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concluded his visit on Easter Sunday after a meeting with Pope Francis. (ANI)</w:t>
      </w:r>
    </w:p>
    <w:p>
      <w:pPr>
        <w:pStyle w:val="Normal58"/>
        <w:keepNext w:val="0"/>
        <w:spacing w:before="240" w:after="0" w:line="260" w:lineRule="atLeast"/>
        <w:ind w:left="0" w:right="0" w:firstLine="0"/>
        <w:jc w:val="both"/>
      </w:pPr>
      <w:hyperlink r:id="rId1001" w:history="1">
        <w:r>
          <w:rPr>
            <w:rFonts w:ascii="arial" w:eastAsia="arial" w:hAnsi="arial" w:cs="arial"/>
            <w:b w:val="0"/>
            <w:i/>
            <w:strike w:val="0"/>
            <w:color w:val="0077CC"/>
            <w:sz w:val="20"/>
            <w:u w:val="single"/>
            <w:vertAlign w:val="baseline"/>
          </w:rPr>
          <w:t xml:space="preserve">US Vice President </w:t>
        </w:r>
      </w:hyperlink>
      <w:hyperlink r:id="rId1002" w:history="1">
        <w:r>
          <w:rPr>
            <w:rFonts w:ascii="arial" w:eastAsia="arial" w:hAnsi="arial" w:cs="arial"/>
            <w:b/>
            <w:i/>
            <w:strike w:val="0"/>
            <w:color w:val="0077CC"/>
            <w:sz w:val="20"/>
            <w:u w:val="single"/>
            <w:vertAlign w:val="baseline"/>
          </w:rPr>
          <w:t>JD</w:t>
        </w:r>
      </w:hyperlink>
      <w:hyperlink r:id="rId1003" w:history="1">
        <w:r>
          <w:rPr>
            <w:rFonts w:ascii="arial" w:eastAsia="arial" w:hAnsi="arial" w:cs="arial"/>
            <w:b w:val="0"/>
            <w:i/>
            <w:strike w:val="0"/>
            <w:color w:val="0077CC"/>
            <w:sz w:val="20"/>
            <w:u w:val="single"/>
            <w:vertAlign w:val="baseline"/>
          </w:rPr>
          <w:t xml:space="preserve"> </w:t>
        </w:r>
      </w:hyperlink>
      <w:hyperlink r:id="rId1004" w:history="1">
        <w:r>
          <w:rPr>
            <w:rFonts w:ascii="arial" w:eastAsia="arial" w:hAnsi="arial" w:cs="arial"/>
            <w:b/>
            <w:i/>
            <w:strike w:val="0"/>
            <w:color w:val="0077CC"/>
            <w:sz w:val="20"/>
            <w:u w:val="single"/>
            <w:vertAlign w:val="baseline"/>
          </w:rPr>
          <w:t>Vance</w:t>
        </w:r>
      </w:hyperlink>
      <w:hyperlink r:id="rId1005" w:history="1">
        <w:r>
          <w:rPr>
            <w:rFonts w:ascii="arial" w:eastAsia="arial" w:hAnsi="arial" w:cs="arial"/>
            <w:b w:val="0"/>
            <w:i/>
            <w:strike w:val="0"/>
            <w:color w:val="0077CC"/>
            <w:sz w:val="20"/>
            <w:u w:val="single"/>
            <w:vertAlign w:val="baseline"/>
          </w:rPr>
          <w:t xml:space="preserve"> and his wife arrives in India for first official visit (Photo/ANI) - Image</w:t>
        </w:r>
      </w:hyperlink>
    </w:p>
    <w:p>
      <w:pPr>
        <w:pStyle w:val="Normal58"/>
        <w:keepNext w:val="0"/>
        <w:spacing w:before="240" w:after="0" w:line="260" w:lineRule="atLeast"/>
        <w:ind w:left="0" w:right="0" w:firstLine="0"/>
        <w:jc w:val="both"/>
      </w:pPr>
      <w:hyperlink r:id="rId1006" w:history="1">
        <w:r>
          <w:rPr>
            <w:rFonts w:ascii="arial" w:eastAsia="arial" w:hAnsi="arial" w:cs="arial"/>
            <w:b w:val="0"/>
            <w:i/>
            <w:strike w:val="0"/>
            <w:color w:val="0077CC"/>
            <w:sz w:val="20"/>
            <w:u w:val="single"/>
            <w:vertAlign w:val="baseline"/>
          </w:rPr>
          <w:t>Link to Image</w:t>
        </w:r>
      </w:hyperlink>
    </w:p>
    <w:p>
      <w:pPr>
        <w:pStyle w:val="Normal58"/>
        <w:keepNext w:val="0"/>
        <w:spacing w:before="240" w:after="0" w:line="260" w:lineRule="atLeast"/>
        <w:ind w:left="0" w:right="0" w:firstLine="0"/>
        <w:jc w:val="both"/>
      </w:pPr>
      <w:hyperlink r:id="rId1007" w:history="1">
        <w:r>
          <w:rPr>
            <w:rFonts w:ascii="arial" w:eastAsia="arial" w:hAnsi="arial" w:cs="arial"/>
            <w:b w:val="0"/>
            <w:i/>
            <w:strike w:val="0"/>
            <w:color w:val="0077CC"/>
            <w:sz w:val="20"/>
            <w:u w:val="single"/>
            <w:vertAlign w:val="baseline"/>
          </w:rPr>
          <w:t>Link to Image</w:t>
        </w:r>
      </w:hyperlink>
    </w:p>
    <w:p>
      <w:pPr>
        <w:pStyle w:val="Normal58"/>
        <w:keepNext w:val="0"/>
        <w:spacing w:before="240" w:after="0" w:line="260" w:lineRule="atLeast"/>
        <w:ind w:left="0" w:right="0" w:firstLine="0"/>
        <w:jc w:val="both"/>
      </w:pPr>
      <w:hyperlink r:id="rId1008" w:history="1">
        <w:r>
          <w:rPr>
            <w:rFonts w:ascii="arial" w:eastAsia="arial" w:hAnsi="arial" w:cs="arial"/>
            <w:b w:val="0"/>
            <w:i/>
            <w:strike w:val="0"/>
            <w:color w:val="0077CC"/>
            <w:sz w:val="20"/>
            <w:u w:val="single"/>
            <w:vertAlign w:val="baseline"/>
          </w:rPr>
          <w:t>Link to Image</w:t>
        </w:r>
      </w:hyperlink>
    </w:p>
    <w:p>
      <w:pPr>
        <w:pStyle w:val="Normal58"/>
        <w:keepNext w:val="0"/>
        <w:spacing w:before="240" w:after="0" w:line="260" w:lineRule="atLeast"/>
        <w:ind w:left="0" w:right="0" w:firstLine="0"/>
        <w:jc w:val="both"/>
      </w:pPr>
      <w:hyperlink r:id="rId1009" w:history="1">
        <w:r>
          <w:rPr>
            <w:rFonts w:ascii="arial" w:eastAsia="arial" w:hAnsi="arial" w:cs="arial"/>
            <w:b w:val="0"/>
            <w:i/>
            <w:strike w:val="0"/>
            <w:color w:val="0077CC"/>
            <w:sz w:val="20"/>
            <w:u w:val="single"/>
            <w:vertAlign w:val="baseline"/>
          </w:rPr>
          <w:t>Link to Image</w:t>
        </w:r>
      </w:hyperlink>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9" style="position:absolute;z-index:251842560"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INTERNATIONAL RELATIONS &amp; NATIONAL SECURITY (89%); STATE DEPARTMENTS &amp; FOREIGN SERVICES (78%); EMOTIONS (63%); CUSTOMS &amp; CULTURAL HERITAGE (52%)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MELANIA TRUMP (79%); NARENDRA MODI (79%); DONALD TRUMP (58%)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ANDHRA PRADESH, INDIA (79%); INDIA (97%); UNITED STATES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4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 xml:space="preserve">Spiro Agnew: The </w:t>
        </w:r>
      </w:hyperlink>
      <w:hyperlink r:id="rId1017" w:history="1">
        <w:r>
          <w:rPr>
            <w:rFonts w:ascii="arial" w:eastAsia="arial" w:hAnsi="arial" w:cs="arial"/>
            <w:b/>
            <w:i/>
            <w:strike w:val="0"/>
            <w:color w:val="0077CC"/>
            <w:sz w:val="28"/>
            <w:u w:val="single"/>
            <w:vertAlign w:val="baseline"/>
          </w:rPr>
          <w:t>JD</w:t>
        </w:r>
      </w:hyperlink>
      <w:hyperlink r:id="rId1018" w:history="1">
        <w:r>
          <w:rPr>
            <w:rFonts w:ascii="arial" w:eastAsia="arial" w:hAnsi="arial" w:cs="arial"/>
            <w:b/>
            <w:i/>
            <w:strike w:val="0"/>
            <w:color w:val="0077CC"/>
            <w:sz w:val="28"/>
            <w:u w:val="single"/>
            <w:vertAlign w:val="baseline"/>
          </w:rPr>
          <w:t xml:space="preserve"> </w:t>
        </w:r>
      </w:hyperlink>
      <w:hyperlink r:id="rId1019" w:history="1">
        <w:r>
          <w:rPr>
            <w:rFonts w:ascii="arial" w:eastAsia="arial" w:hAnsi="arial" w:cs="arial"/>
            <w:b/>
            <w:i/>
            <w:strike w:val="0"/>
            <w:color w:val="0077CC"/>
            <w:sz w:val="28"/>
            <w:u w:val="single"/>
            <w:vertAlign w:val="baseline"/>
          </w:rPr>
          <w:t>Vance</w:t>
        </w:r>
      </w:hyperlink>
      <w:hyperlink r:id="rId1020" w:history="1">
        <w:r>
          <w:rPr>
            <w:rFonts w:ascii="arial" w:eastAsia="arial" w:hAnsi="arial" w:cs="arial"/>
            <w:b/>
            <w:i/>
            <w:strike w:val="0"/>
            <w:color w:val="0077CC"/>
            <w:sz w:val="28"/>
            <w:u w:val="single"/>
            <w:vertAlign w:val="baseline"/>
          </w:rPr>
          <w:t xml:space="preserve"> Before </w:t>
        </w:r>
      </w:hyperlink>
      <w:hyperlink r:id="rId1021" w:history="1">
        <w:r>
          <w:rPr>
            <w:rFonts w:ascii="arial" w:eastAsia="arial" w:hAnsi="arial" w:cs="arial"/>
            <w:b/>
            <w:i/>
            <w:strike w:val="0"/>
            <w:color w:val="0077CC"/>
            <w:sz w:val="28"/>
            <w:u w:val="single"/>
            <w:vertAlign w:val="baseline"/>
          </w:rPr>
          <w:t>JD</w:t>
        </w:r>
      </w:hyperlink>
      <w:hyperlink r:id="rId1022" w:history="1">
        <w:r>
          <w:rPr>
            <w:rFonts w:ascii="arial" w:eastAsia="arial" w:hAnsi="arial" w:cs="arial"/>
            <w:b/>
            <w:i/>
            <w:strike w:val="0"/>
            <w:color w:val="0077CC"/>
            <w:sz w:val="28"/>
            <w:u w:val="single"/>
            <w:vertAlign w:val="baseline"/>
          </w:rPr>
          <w:t xml:space="preserve"> </w:t>
        </w:r>
      </w:hyperlink>
      <w:hyperlink r:id="rId1023" w:history="1">
        <w:r>
          <w:rPr>
            <w:rFonts w:ascii="arial" w:eastAsia="arial" w:hAnsi="arial" w:cs="arial"/>
            <w:b/>
            <w:i/>
            <w:strike w:val="0"/>
            <w:color w:val="0077CC"/>
            <w:sz w:val="28"/>
            <w:u w:val="single"/>
            <w:vertAlign w:val="baseline"/>
          </w:rPr>
          <w:t>Vance</w:t>
        </w:r>
      </w:hyperlink>
      <w:hyperlink r:id="rId1024" w:history="1">
        <w:r>
          <w:rPr>
            <w:rFonts w:ascii="arial" w:eastAsia="arial" w:hAnsi="arial" w:cs="arial"/>
            <w:b/>
            <w:i/>
            <w:strike w:val="0"/>
            <w:color w:val="0077CC"/>
            <w:sz w:val="28"/>
            <w:u w:val="single"/>
            <w:vertAlign w:val="baseline"/>
          </w:rPr>
          <w:t>?</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2024 Thursday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U.S. News &amp; World Report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National News; Vol.; No.</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 J. Frommer</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sudden ascension to a national political platform? A rapid transformation to attack dog? It's nothing new to presidential campaign politics.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1" style="position:absolute;z-index:2518446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transformation from a "never-Trumper" to his obedient attack-dog running mate mirrors the political path that Spiro Agnew trod more than a half-century ago.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Agnew, the popular Republican governor of Maryland, shed his mid-'60s moderation for a caustic, resentful style as he became Richard Nixon's vice presidential nominee.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years earlier, Agnew had defeated a white supremacist, Democrat George P. Mahoney, to win the Maryland governor's race, and the new governor was </w:t>
      </w:r>
      <w:hyperlink r:id="rId1025" w:history="1">
        <w:r>
          <w:rPr>
            <w:rFonts w:ascii="arial" w:eastAsia="arial" w:hAnsi="arial" w:cs="arial"/>
            <w:b w:val="0"/>
            <w:i/>
            <w:strike w:val="0"/>
            <w:noProof w:val="0"/>
            <w:color w:val="0077CC"/>
            <w:position w:val="0"/>
            <w:sz w:val="20"/>
            <w:u w:val="single"/>
            <w:vertAlign w:val="baseline"/>
          </w:rPr>
          <w:t>viewed as a liberal on civil rights</w:t>
        </w:r>
      </w:hyperlink>
      <w:r>
        <w:rPr>
          <w:rFonts w:ascii="arial" w:eastAsia="arial" w:hAnsi="arial" w:cs="arial"/>
          <w:b w:val="0"/>
          <w:i w:val="0"/>
          <w:strike w:val="0"/>
          <w:noProof w:val="0"/>
          <w:color w:val="000000"/>
          <w:position w:val="0"/>
          <w:sz w:val="20"/>
          <w:u w:val="none"/>
          <w:vertAlign w:val="baseline"/>
        </w:rPr>
        <w:t xml:space="preserve"> in comparison. Agnew initially supported New York Gov. Nelson Rockefeller -- a liberal Republican -- for president in the '68 race.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soon he began openly auditioning to become Nixon's running mate, synching his politics with the GOP's push for "law and order." For example, after the April 4, 1968, assassination of Martin Luther King Jr. led to riots across the country, including Baltimore, Agnew lectured Black leaders for not standing up to militants such as Stokely Carmichael. Most of the people in the audience walked out in disgust as Agnew kept speaking.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month, The Washington Post published a David Broder story headlined, "Nixon Eyes Agnew as Running Mate."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Agnew got on Nixon's radar by shifting his politics from moderate to Nixonian,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emerged on Trump's short list for running mate by switching from sharp critic to full-on MAGA. As George F. Will wrote in a</w:t>
      </w:r>
      <w:hyperlink r:id="rId1026" w:history="1">
        <w:r>
          <w:rPr>
            <w:rFonts w:ascii="arial" w:eastAsia="arial" w:hAnsi="arial" w:cs="arial"/>
            <w:b w:val="0"/>
            <w:i/>
            <w:strike w:val="0"/>
            <w:noProof w:val="0"/>
            <w:color w:val="0077CC"/>
            <w:position w:val="0"/>
            <w:sz w:val="20"/>
            <w:u w:val="single"/>
            <w:vertAlign w:val="baseline"/>
          </w:rPr>
          <w:t xml:space="preserve"> July column</w:t>
        </w:r>
      </w:hyperlink>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selection, "Trump has chosen a running mate who has an aptitude for conversions, and a convert's pugnacity.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voiced contempt for Trump until a road-to-Damascus moment, perhaps related to his ambition to become a Trump-blessed Senate candidate."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called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rhetorical brawler in the running mate tradition of Richard M. Nixon in 1952 and Spiro Agnew in 1968," referring along with Agnew to Nixon's first run for national office on Dwight D. Eisenhower's successful presidential ticket in 1952.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book, "Very Strange Bedfellows: The Short and Unhappy Marriage of Richard Nixon and Spiro Agnew," Jules Witcover wrote that by the middle of '68, "Agnew took some actions that could be interpreted as romancing Nixon. For example, he made a speech in favor of 'black capitalism' as the 'answer to the despair of the ghetto' -- a favorite Nixon proposal, and a reminder of how Agnew himself stood on racial violence. The recent riots, he said, were caused 'not just by evil conditions but by evil men.'"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 went on, Agnew's rhetoric became more incendiary, such as arguing that shooting a few looters would be a</w:t>
      </w:r>
      <w:hyperlink r:id="rId1027" w:history="1">
        <w:r>
          <w:rPr>
            <w:rFonts w:ascii="arial" w:eastAsia="arial" w:hAnsi="arial" w:cs="arial"/>
            <w:b w:val="0"/>
            <w:i/>
            <w:strike w:val="0"/>
            <w:noProof w:val="0"/>
            <w:color w:val="0077CC"/>
            <w:position w:val="0"/>
            <w:sz w:val="20"/>
            <w:u w:val="single"/>
            <w:vertAlign w:val="baseline"/>
          </w:rPr>
          <w:t xml:space="preserve"> "tremendous deterrent."</w:t>
        </w:r>
      </w:hyperlink>
      <w:r>
        <w:rPr>
          <w:rFonts w:ascii="arial" w:eastAsia="arial" w:hAnsi="arial" w:cs="arial"/>
          <w:b w:val="0"/>
          <w:i w:val="0"/>
          <w:strike w:val="0"/>
          <w:noProof w:val="0"/>
          <w:color w:val="000000"/>
          <w:position w:val="0"/>
          <w:sz w:val="20"/>
          <w:u w:val="none"/>
          <w:vertAlign w:val="baseline"/>
        </w:rPr>
        <w:t xml:space="preserve"> He told reporters at a GOP governors conference that the Poor People's March on Washington had gotten "out of hand," </w:t>
      </w:r>
      <w:hyperlink r:id="rId1028" w:history="1">
        <w:r>
          <w:rPr>
            <w:rFonts w:ascii="arial" w:eastAsia="arial" w:hAnsi="arial" w:cs="arial"/>
            <w:b w:val="0"/>
            <w:i/>
            <w:strike w:val="0"/>
            <w:noProof w:val="0"/>
            <w:color w:val="0077CC"/>
            <w:position w:val="0"/>
            <w:sz w:val="20"/>
            <w:u w:val="single"/>
            <w:vertAlign w:val="baseline"/>
          </w:rPr>
          <w:t>asking provocatively</w:t>
        </w:r>
      </w:hyperlink>
      <w:r>
        <w:rPr>
          <w:rFonts w:ascii="arial" w:eastAsia="arial" w:hAnsi="arial" w:cs="arial"/>
          <w:b w:val="0"/>
          <w:i w:val="0"/>
          <w:strike w:val="0"/>
          <w:noProof w:val="0"/>
          <w:color w:val="000000"/>
          <w:position w:val="0"/>
          <w:sz w:val="20"/>
          <w:u w:val="none"/>
          <w:vertAlign w:val="baseline"/>
        </w:rPr>
        <w:t>, "Did you see the Cadillacs parked around Resurrection City?" referring to the encampment near the Lincoln Memorial. He added tellingly, "I've tried to be liberal but at some point you have to stop leading the people and start following them." When Nixon named him his running mate that summer, the campaign of Democrat Hubert Humphrey ran a</w:t>
      </w:r>
      <w:hyperlink r:id="rId1029" w:history="1">
        <w:r>
          <w:rPr>
            <w:rFonts w:ascii="arial" w:eastAsia="arial" w:hAnsi="arial" w:cs="arial"/>
            <w:b w:val="0"/>
            <w:i/>
            <w:strike w:val="0"/>
            <w:noProof w:val="0"/>
            <w:color w:val="0077CC"/>
            <w:position w:val="0"/>
            <w:sz w:val="20"/>
            <w:u w:val="single"/>
            <w:vertAlign w:val="baseline"/>
          </w:rPr>
          <w:t xml:space="preserve"> TV commercial</w:t>
        </w:r>
      </w:hyperlink>
      <w:r>
        <w:rPr>
          <w:rFonts w:ascii="arial" w:eastAsia="arial" w:hAnsi="arial" w:cs="arial"/>
          <w:b w:val="0"/>
          <w:i w:val="0"/>
          <w:strike w:val="0"/>
          <w:noProof w:val="0"/>
          <w:color w:val="000000"/>
          <w:position w:val="0"/>
          <w:sz w:val="20"/>
          <w:u w:val="none"/>
          <w:vertAlign w:val="baseline"/>
        </w:rPr>
        <w:t xml:space="preserve"> that featured 20 seconds of hysterical laughter as the screen displayed the words "Agnew for Vice-President?" It ended with the message, "This would be funny if it weren't so serious ..."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Agnew continued to ramp up the red meat for conservatives and tossed in racist epithets for good measure. He mocked a reporter on his campaign plane as "the fat Jap" and referred to Polish Americans as "Polacks." And he caused a brouhaha by </w:t>
      </w:r>
      <w:hyperlink r:id="rId1030" w:history="1">
        <w:r>
          <w:rPr>
            <w:rFonts w:ascii="arial" w:eastAsia="arial" w:hAnsi="arial" w:cs="arial"/>
            <w:b w:val="0"/>
            <w:i/>
            <w:strike w:val="0"/>
            <w:noProof w:val="0"/>
            <w:color w:val="0077CC"/>
            <w:position w:val="0"/>
            <w:sz w:val="20"/>
            <w:u w:val="single"/>
            <w:vertAlign w:val="baseline"/>
          </w:rPr>
          <w:t>sneering</w:t>
        </w:r>
      </w:hyperlink>
      <w:r>
        <w:rPr>
          <w:rFonts w:ascii="arial" w:eastAsia="arial" w:hAnsi="arial" w:cs="arial"/>
          <w:b w:val="0"/>
          <w:i w:val="0"/>
          <w:strike w:val="0"/>
          <w:noProof w:val="0"/>
          <w:color w:val="000000"/>
          <w:position w:val="0"/>
          <w:sz w:val="20"/>
          <w:u w:val="none"/>
          <w:vertAlign w:val="baseline"/>
        </w:rPr>
        <w:t xml:space="preserve">, "If you've seen one city slum, you've seen them all."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Black voters -- including some Black Republicans -- were furious with the ticket. As </w:t>
      </w:r>
      <w:hyperlink r:id="rId1031" w:history="1">
        <w:r>
          <w:rPr>
            <w:rFonts w:ascii="arial" w:eastAsia="arial" w:hAnsi="arial" w:cs="arial"/>
            <w:b w:val="0"/>
            <w:i/>
            <w:strike w:val="0"/>
            <w:noProof w:val="0"/>
            <w:color w:val="0077CC"/>
            <w:position w:val="0"/>
            <w:sz w:val="20"/>
            <w:u w:val="single"/>
            <w:vertAlign w:val="baseline"/>
          </w:rPr>
          <w:t>The New York Times wrote in a story at the time</w:t>
        </w:r>
      </w:hyperlink>
      <w:r>
        <w:rPr>
          <w:rFonts w:ascii="arial" w:eastAsia="arial" w:hAnsi="arial" w:cs="arial"/>
          <w:b w:val="0"/>
          <w:i w:val="0"/>
          <w:strike w:val="0"/>
          <w:noProof w:val="0"/>
          <w:color w:val="000000"/>
          <w:position w:val="0"/>
          <w:sz w:val="20"/>
          <w:u w:val="none"/>
          <w:vertAlign w:val="baseline"/>
        </w:rPr>
        <w:t xml:space="preserve">, they saw the phrase "law and order" as code for racial bias. In Harlem, Nixon and Agnew were dubbed "Tricky Dick and Virus Agony."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his home state, African Americans felt betrayed by Agnew's 1968 transformation.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voters "had helped boost Agnew to victory in 1966 and generally considered him a firm friend," </w:t>
      </w:r>
      <w:hyperlink r:id="rId1032" w:history="1">
        <w:r>
          <w:rPr>
            <w:rFonts w:ascii="arial" w:eastAsia="arial" w:hAnsi="arial" w:cs="arial"/>
            <w:b w:val="0"/>
            <w:i/>
            <w:strike w:val="0"/>
            <w:noProof w:val="0"/>
            <w:color w:val="0077CC"/>
            <w:position w:val="0"/>
            <w:sz w:val="20"/>
            <w:u w:val="single"/>
            <w:vertAlign w:val="baseline"/>
          </w:rPr>
          <w:t>Timemagazine reported</w:t>
        </w:r>
      </w:hyperlink>
      <w:r>
        <w:rPr>
          <w:rFonts w:ascii="arial" w:eastAsia="arial" w:hAnsi="arial" w:cs="arial"/>
          <w:b w:val="0"/>
          <w:i w:val="0"/>
          <w:strike w:val="0"/>
          <w:noProof w:val="0"/>
          <w:color w:val="000000"/>
          <w:position w:val="0"/>
          <w:sz w:val="20"/>
          <w:u w:val="none"/>
          <w:vertAlign w:val="baseline"/>
        </w:rPr>
        <w:t xml:space="preserve"> following his selection as Nixon's running mate. After April, his support among the demographic "shriveled virtually to nothing," the magazine reported, adding he had become "anathema" to Black voters.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Agnew continued the attacks as vice president, especially on the media, until he was forced to</w:t>
      </w:r>
      <w:hyperlink r:id="rId1033" w:history="1">
        <w:r>
          <w:rPr>
            <w:rFonts w:ascii="arial" w:eastAsia="arial" w:hAnsi="arial" w:cs="arial"/>
            <w:b w:val="0"/>
            <w:i/>
            <w:strike w:val="0"/>
            <w:noProof w:val="0"/>
            <w:color w:val="0077CC"/>
            <w:position w:val="0"/>
            <w:sz w:val="20"/>
            <w:u w:val="single"/>
            <w:vertAlign w:val="baseline"/>
          </w:rPr>
          <w:t xml:space="preserve"> resign in 1973</w:t>
        </w:r>
      </w:hyperlink>
      <w:r>
        <w:rPr>
          <w:rFonts w:ascii="arial" w:eastAsia="arial" w:hAnsi="arial" w:cs="arial"/>
          <w:b w:val="0"/>
          <w:i w:val="0"/>
          <w:strike w:val="0"/>
          <w:noProof w:val="0"/>
          <w:color w:val="000000"/>
          <w:position w:val="0"/>
          <w:sz w:val="20"/>
          <w:u w:val="none"/>
          <w:vertAlign w:val="baseline"/>
        </w:rPr>
        <w:t xml:space="preserve"> after pleading no contest to tax evasion. Prosecutors in return dropped charges of political corruption.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uses combative language, much of it directed at the Democratic presidential candidate, Vice President Kamala Harris. He accused her of being responsible for the deaths of 13 service members in Afghanistan and</w:t>
      </w:r>
      <w:hyperlink r:id="rId1034" w:history="1">
        <w:r>
          <w:rPr>
            <w:rFonts w:ascii="arial" w:eastAsia="arial" w:hAnsi="arial" w:cs="arial"/>
            <w:b w:val="0"/>
            <w:i/>
            <w:strike w:val="0"/>
            <w:noProof w:val="0"/>
            <w:color w:val="0077CC"/>
            <w:position w:val="0"/>
            <w:sz w:val="20"/>
            <w:u w:val="single"/>
            <w:vertAlign w:val="baseline"/>
          </w:rPr>
          <w:t xml:space="preserve"> said</w:t>
        </w:r>
      </w:hyperlink>
      <w:r>
        <w:rPr>
          <w:rFonts w:ascii="arial" w:eastAsia="arial" w:hAnsi="arial" w:cs="arial"/>
          <w:b w:val="0"/>
          <w:i w:val="0"/>
          <w:strike w:val="0"/>
          <w:noProof w:val="0"/>
          <w:color w:val="000000"/>
          <w:position w:val="0"/>
          <w:sz w:val="20"/>
          <w:u w:val="none"/>
          <w:vertAlign w:val="baseline"/>
        </w:rPr>
        <w:t xml:space="preserve"> that "she can go to hell" over a controversy involving Trump's visit to Arlington National Cemetery, which led to an altercation involving his campaign staff and cemetery officials.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recently flamed the debunked story about Haitians eating cats and other pets in Springfield, Ohio, </w:t>
      </w:r>
      <w:hyperlink r:id="rId1035"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"Don't let the crybabies in the media dissuade you, fellow patriots. Keep the cat memes flowing." </w:t>
      </w:r>
      <w:hyperlink r:id="rId1036"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last month that Trump has been pleased with his VP pick and compared himself to legendary coach Vince Lombardi in his ability to find talent.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twist, Nixon was such a huge admirer of Lombardi that he once mentioned him as</w:t>
      </w:r>
      <w:hyperlink r:id="rId1037" w:history="1">
        <w:r>
          <w:rPr>
            <w:rFonts w:ascii="arial" w:eastAsia="arial" w:hAnsi="arial" w:cs="arial"/>
            <w:b w:val="0"/>
            <w:i/>
            <w:strike w:val="0"/>
            <w:noProof w:val="0"/>
            <w:color w:val="0077CC"/>
            <w:position w:val="0"/>
            <w:sz w:val="20"/>
            <w:u w:val="single"/>
            <w:vertAlign w:val="baseline"/>
          </w:rPr>
          <w:t xml:space="preserve"> a possible running mate</w:t>
        </w:r>
      </w:hyperlink>
      <w:r>
        <w:rPr>
          <w:rFonts w:ascii="arial" w:eastAsia="arial" w:hAnsi="arial" w:cs="arial"/>
          <w:b w:val="0"/>
          <w:i w:val="0"/>
          <w:strike w:val="0"/>
          <w:noProof w:val="0"/>
          <w:color w:val="000000"/>
          <w:position w:val="0"/>
          <w:sz w:val="20"/>
          <w:u w:val="none"/>
          <w:vertAlign w:val="baseline"/>
        </w:rPr>
        <w:t xml:space="preserve"> -- until he discovered the coach was a Democrat. </w:t>
      </w:r>
    </w:p>
    <w:p>
      <w:pPr>
        <w:pStyle w:val="Normal5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Frederic J. Frommer, a writer and sports and politics historian, is the author of several books, including "</w:t>
      </w:r>
      <w:hyperlink r:id="rId1038" w:history="1">
        <w:r>
          <w:rPr>
            <w:rFonts w:ascii="arial" w:eastAsia="arial" w:hAnsi="arial" w:cs="arial"/>
            <w:b w:val="0"/>
            <w:i/>
            <w:strike w:val="0"/>
            <w:noProof w:val="0"/>
            <w:color w:val="0077CC"/>
            <w:position w:val="0"/>
            <w:sz w:val="20"/>
            <w:u w:val="single"/>
            <w:vertAlign w:val="baseline"/>
          </w:rPr>
          <w:t>You Gotta Have Heart: Washington Baseball from Walter Johnson to the 2019 World Series Champion Nationals</w:t>
        </w:r>
      </w:hyperlink>
      <w:r>
        <w:rPr>
          <w:rFonts w:ascii="arial" w:eastAsia="arial" w:hAnsi="arial" w:cs="arial"/>
          <w:b w:val="0"/>
          <w:i/>
          <w:strike w:val="0"/>
          <w:noProof w:val="0"/>
          <w:color w:val="000000"/>
          <w:position w:val="0"/>
          <w:sz w:val="20"/>
          <w:u w:val="none"/>
          <w:vertAlign w:val="baseline"/>
        </w:rPr>
        <w:t>." Follow him on</w:t>
      </w:r>
      <w:hyperlink r:id="rId1039"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2" style="position:absolute;z-index:251845632"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Sen.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waves during the RNC in Milwaukee. At right, Gov. Spiro Agnew addresses the 1968 Republican National Convention, in Miami Beach, Florida., L-R: Jason Almond/Los Angeles Times/Getty Images; Hulton Archive/Getty Images</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3" style="position:absolute;z-index:251846656"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CAMPAIGNS &amp; ELECTIONS (90%); DOGS (90%); ELECTIONS &amp; POLITICS (90%); LIBERALISM (90%); POLITICS (90%); US PRESIDENTIAL CANDIDATES 2012 (90%); US REPUBLICAN PARTY (90%); US STATE GOVERNMENT (90%); GOVERNMENT BODIES &amp; OFFICES (89%); HEADS OF GOVERNMENT ELECTIONS (89%); NEGATIVE NEWS (89%); RACISM &amp; XENOPHOBIA (89%); US PRESIDENTIAL ELECTIONS (89%); MAKE AMERICA GREAT AGAIN MOVEMENT (78%); PLATFORMS &amp; ISSUES (78%); POLITICAL CANDIDATES (78%); US DEMOCRATIC PARTY (78%); ETHNIC CONFLICTS (76%); RACE &amp; ETHNICITY (76%); WHITE NATIONALISTS (76%); CIVIL RIGHTS (75%); NEGATIVE MISC NEWS (73%); LOOTING (72%); RIOTS (72%)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RICHARD NIXON (89%); DONALD TRUMP (79%); MARTIN LUTHER KING JR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BALTIMORE, MD, USA (58%); MARYLAND, USA (92%)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4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 xml:space="preserve">US Vice President </w:t>
        </w:r>
      </w:hyperlink>
      <w:hyperlink r:id="rId1047" w:history="1">
        <w:r>
          <w:rPr>
            <w:rFonts w:ascii="arial" w:eastAsia="arial" w:hAnsi="arial" w:cs="arial"/>
            <w:b/>
            <w:i/>
            <w:strike w:val="0"/>
            <w:color w:val="0077CC"/>
            <w:sz w:val="28"/>
            <w:u w:val="single"/>
            <w:vertAlign w:val="baseline"/>
          </w:rPr>
          <w:t>JD</w:t>
        </w:r>
      </w:hyperlink>
      <w:hyperlink r:id="rId1048" w:history="1">
        <w:r>
          <w:rPr>
            <w:rFonts w:ascii="arial" w:eastAsia="arial" w:hAnsi="arial" w:cs="arial"/>
            <w:b/>
            <w:i/>
            <w:strike w:val="0"/>
            <w:color w:val="0077CC"/>
            <w:sz w:val="28"/>
            <w:u w:val="single"/>
            <w:vertAlign w:val="baseline"/>
          </w:rPr>
          <w:t xml:space="preserve"> </w:t>
        </w:r>
      </w:hyperlink>
      <w:hyperlink r:id="rId1049" w:history="1">
        <w:r>
          <w:rPr>
            <w:rFonts w:ascii="arial" w:eastAsia="arial" w:hAnsi="arial" w:cs="arial"/>
            <w:b/>
            <w:i/>
            <w:strike w:val="0"/>
            <w:color w:val="0077CC"/>
            <w:sz w:val="28"/>
            <w:u w:val="single"/>
            <w:vertAlign w:val="baseline"/>
          </w:rPr>
          <w:t>Vance</w:t>
        </w:r>
      </w:hyperlink>
      <w:hyperlink r:id="rId1050" w:history="1">
        <w:r>
          <w:rPr>
            <w:rFonts w:ascii="arial" w:eastAsia="arial" w:hAnsi="arial" w:cs="arial"/>
            <w:b/>
            <w:i/>
            <w:strike w:val="0"/>
            <w:color w:val="0077CC"/>
            <w:sz w:val="28"/>
            <w:u w:val="single"/>
            <w:vertAlign w:val="baseline"/>
          </w:rPr>
          <w:t>, wife Usha arrive in India</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All Rights Reserved</w:t>
      </w:r>
    </w:p>
    <w:p>
      <w:pPr>
        <w:pStyle w:val="Normal60"/>
        <w:keepNext w:val="0"/>
        <w:spacing w:before="120" w:after="0" w:line="220" w:lineRule="atLeast"/>
        <w:ind w:left="0" w:right="0" w:firstLine="0"/>
        <w:jc w:val="left"/>
      </w:pPr>
      <w:r>
        <w:br/>
      </w:r>
      <w:r>
        <w:pict>
          <v:shape id="_x0000_i1245" type="#_x0000_t75" style="width:0;height:0"/>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6" style="position:absolute;z-index:2518487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Monday arrived in India to commence his four-day visit to the South Asian country.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scheduled to meet Indian PM Narendra Modi later in the day.</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visiting India in the shadow of President Donald Trump's recent announcement of US trade tariffs.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visit to India.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Modi is set to host a dinner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Second Lady Usha on Monday evening, after holding talks with the US Vice President focusing on trade, tariff, and several other key issues, media reports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Delhi,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travel to Jaipur and Agra.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Ministry of External Affairs said the visit will provide an opportunity for both sides to review the progress in bilateral relations and the implementation of the outcomes of the India-U.S. Joint Statement issued on 13 February 2025 during the visit of the Prime Minister to the 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met Donald Trump during his visit to the USA in February, just days after the President's inauguration ceremony was held.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Indian Embassy website, US is the largest trading partner of India with overall bilateral trade in goods and services of $190.1 billion for calendar year 2023.</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1051" w:history="1">
        <w:r>
          <w:rPr>
            <w:rFonts w:ascii="arial" w:eastAsia="arial" w:hAnsi="arial" w:cs="arial"/>
            <w:b w:val="0"/>
            <w:i/>
            <w:strike w:val="0"/>
            <w:noProof w:val="0"/>
            <w:color w:val="0077CC"/>
            <w:position w:val="0"/>
            <w:sz w:val="20"/>
            <w:u w:val="single"/>
            <w:vertAlign w:val="baseline"/>
          </w:rPr>
          <w:t>contentservices@htdigital.in</w:t>
        </w:r>
      </w:hyperlink>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7" style="position:absolute;z-index:251849728"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TALKS &amp; MEETINGS (90%); INTERNATIONAL RELATIONS &amp; NATIONAL SECURITY (78%); TRUMP'S FIRST 100 DAYS (78%); INTERNATIONAL TRADE (76%); INTERGOVERNMENTAL TALKS (75%); STATE DEPARTMENTS &amp; FOREIGN SERVICES (75%); HEADS OF STATE &amp; GOVERNMENT (73%); PRIME MINISTERS (72%); TARIFFS &amp; DUTIES (71%); TAXES &amp; TAXATION (71%); INTERNATIONAL RELATIONS (69%); EMBASSIES &amp; CONSULATES (68%)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NARENDRA MODI (79%); DONALD TRUMP (73%)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(99%); UNITED STATES (93%); ASIA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 xml:space="preserve">'If you are chasing...': </w:t>
        </w:r>
      </w:hyperlink>
      <w:hyperlink r:id="rId1059" w:history="1">
        <w:r>
          <w:rPr>
            <w:rFonts w:ascii="arial" w:eastAsia="arial" w:hAnsi="arial" w:cs="arial"/>
            <w:b/>
            <w:i/>
            <w:strike w:val="0"/>
            <w:color w:val="0077CC"/>
            <w:sz w:val="28"/>
            <w:u w:val="single"/>
            <w:vertAlign w:val="baseline"/>
          </w:rPr>
          <w:t>JD</w:t>
        </w:r>
      </w:hyperlink>
      <w:hyperlink r:id="rId1060" w:history="1">
        <w:r>
          <w:rPr>
            <w:rFonts w:ascii="arial" w:eastAsia="arial" w:hAnsi="arial" w:cs="arial"/>
            <w:b/>
            <w:i/>
            <w:strike w:val="0"/>
            <w:color w:val="0077CC"/>
            <w:sz w:val="28"/>
            <w:u w:val="single"/>
            <w:vertAlign w:val="baseline"/>
          </w:rPr>
          <w:t xml:space="preserve"> </w:t>
        </w:r>
      </w:hyperlink>
      <w:hyperlink r:id="rId1061" w:history="1">
        <w:r>
          <w:rPr>
            <w:rFonts w:ascii="arial" w:eastAsia="arial" w:hAnsi="arial" w:cs="arial"/>
            <w:b/>
            <w:i/>
            <w:strike w:val="0"/>
            <w:color w:val="0077CC"/>
            <w:sz w:val="28"/>
            <w:u w:val="single"/>
            <w:vertAlign w:val="baseline"/>
          </w:rPr>
          <w:t>Vance</w:t>
        </w:r>
      </w:hyperlink>
      <w:hyperlink r:id="rId1062" w:history="1">
        <w:r>
          <w:rPr>
            <w:rFonts w:ascii="arial" w:eastAsia="arial" w:hAnsi="arial" w:cs="arial"/>
            <w:b/>
            <w:i/>
            <w:strike w:val="0"/>
            <w:color w:val="0077CC"/>
            <w:sz w:val="28"/>
            <w:u w:val="single"/>
            <w:vertAlign w:val="baseline"/>
          </w:rPr>
          <w:t xml:space="preserve"> blasts protesters for following his daughter</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 08:56 PM GMT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61"/>
        <w:keepNext w:val="0"/>
        <w:spacing w:before="120" w:after="0" w:line="220" w:lineRule="atLeast"/>
        <w:ind w:left="0" w:right="0" w:firstLine="0"/>
        <w:jc w:val="left"/>
      </w:pPr>
      <w:r>
        <w:br/>
      </w:r>
      <w:r>
        <w:pict>
          <v:shape id="_x0000_i1249" type="#_x0000_t75" style="width:102.76pt;height:45.01pt">
            <v:imagedata r:id="rId27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0" style="position:absolute;z-index:2518517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revealed that he was confronted by a group of pro-Ukraine protesters while walking with his 3-year-old daughter, Mirabel, on Saturday. Mirabel is the youngest daughter of the vice president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to X to recount the horrifying incident. He stated that protesters from the group "Slava Ukraini" followed him and his daughter when they went for a walk. The group started shouting at him, which left Mirabel anxious and scared. He wrote, "Today while walking my 3-year-old daughter a group of "Slava Ukraini" protesters followed us around and shouted as my daughter grew increasingly anxious and scared."Today while walking my 3 year old daughter a group of "Slava Ukraini" protesters followed us around and shouted as my daughter grew increasingly anxious and scared.I decided to speak with the protesters in the hopes that I could trade a few minutes of conversation for them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61"/>
        <w:keepNext w:val="0"/>
        <w:spacing w:before="240" w:after="0" w:line="260" w:lineRule="atLeast"/>
        <w:ind w:left="0" w:right="0" w:firstLine="0"/>
        <w:jc w:val="both"/>
      </w:pPr>
      <w:hyperlink r:id="rId1063" w:history="1">
        <w:r>
          <w:rPr>
            <w:rFonts w:ascii="arial" w:eastAsia="arial" w:hAnsi="arial" w:cs="arial"/>
            <w:b w:val="0"/>
            <w:i/>
            <w:strike w:val="0"/>
            <w:color w:val="0077CC"/>
            <w:sz w:val="20"/>
            <w:u w:val="single"/>
            <w:vertAlign w:val="baseline"/>
          </w:rPr>
          <w:t>March 8, 2025</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decided to confront the protesters in a bid to get them to stop following his daughter.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claimed that he had a respectful conversation with the protestors with most of them agreeing to stop following the father-daughter pair. However, the US vice president labeled them as "sh*t" persons for targeting a toddler in a political demonstration. "It was a mostly respectful conversation, but if you're chasing a 3-year-old as part of a political protest, you're a shit person,"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added. This is not the first instance when protesters have confronted the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were met by a large group of protesters during their ski trip to Vermont, leading to the Secret Service relocating the family to a hotel.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clarified that his family barely noticed the protestors, and they were moved to an undisclosed location as part of secret service protocol. Pro-Ukraine supporters have become vocal against President Donald Trump and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after the two had a heated exchange with Ukrainian President Volodymyr Zelenskyy in the Oval Office on February 28.</w:t>
      </w:r>
    </w:p>
    <w:p>
      <w:pPr>
        <w:pStyle w:val="Normal61"/>
        <w:keepNext w:val="0"/>
        <w:spacing w:before="240" w:after="0" w:line="260" w:lineRule="atLeast"/>
        <w:ind w:left="0" w:right="0" w:firstLine="0"/>
        <w:jc w:val="both"/>
      </w:pPr>
      <w:hyperlink r:id="rId1064" w:history="1">
        <w:r>
          <w:rPr>
            <w:rFonts w:ascii="arial" w:eastAsia="arial" w:hAnsi="arial" w:cs="arial"/>
            <w:b w:val="0"/>
            <w:i/>
            <w:strike w:val="0"/>
            <w:color w:val="0077CC"/>
            <w:sz w:val="20"/>
            <w:u w:val="single"/>
            <w:vertAlign w:val="baseline"/>
          </w:rPr>
          <w:t>Link to Image</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1" style="position:absolute;z-index:25185280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chasing...':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blasts protesters for following his daughter</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2" style="position:absolute;z-index:25185382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(90%); NEGATIVE NEWS (90%); PROTESTS &amp; DEMONSTRATIONS (90%); 2014 UKRAINIAN PROTESTS &amp; UPRISING (89%); POLITICAL PROTESTS (89%); US PRESIDENTS (79%); INFANTS &amp; TODDLERS (78%); NEGATIVE POLITICAL NEWS (78%); POLITICAL ACTIVISM (78%); POLITICS (78%); SPORTS TOURISM (62%); SKIING (50%)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(62%); SPORTS TOURISM (62%)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(58%)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UKRAINE (90%); UNITED STATES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5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JD</w:t>
        </w:r>
      </w:hyperlink>
      <w:hyperlink r:id="rId1072" w:history="1">
        <w:r>
          <w:rPr>
            <w:rFonts w:ascii="arial" w:eastAsia="arial" w:hAnsi="arial" w:cs="arial"/>
            <w:b/>
            <w:i/>
            <w:strike w:val="0"/>
            <w:color w:val="0077CC"/>
            <w:sz w:val="28"/>
            <w:u w:val="single"/>
            <w:vertAlign w:val="baseline"/>
          </w:rPr>
          <w:t xml:space="preserve"> </w:t>
        </w:r>
      </w:hyperlink>
      <w:hyperlink r:id="rId1073" w:history="1">
        <w:r>
          <w:rPr>
            <w:rFonts w:ascii="arial" w:eastAsia="arial" w:hAnsi="arial" w:cs="arial"/>
            <w:b/>
            <w:i/>
            <w:strike w:val="0"/>
            <w:color w:val="0077CC"/>
            <w:sz w:val="28"/>
            <w:u w:val="single"/>
            <w:vertAlign w:val="baseline"/>
          </w:rPr>
          <w:t>Vance</w:t>
        </w:r>
      </w:hyperlink>
      <w:hyperlink r:id="rId1074" w:history="1">
        <w:r>
          <w:rPr>
            <w:rFonts w:ascii="arial" w:eastAsia="arial" w:hAnsi="arial" w:cs="arial"/>
            <w:b/>
            <w:i/>
            <w:strike w:val="0"/>
            <w:color w:val="0077CC"/>
            <w:sz w:val="28"/>
            <w:u w:val="single"/>
            <w:vertAlign w:val="baseline"/>
          </w:rPr>
          <w:t xml:space="preserve">'s joke about wife Usha </w:t>
        </w:r>
      </w:hyperlink>
      <w:hyperlink r:id="rId1075" w:history="1">
        <w:r>
          <w:rPr>
            <w:rFonts w:ascii="arial" w:eastAsia="arial" w:hAnsi="arial" w:cs="arial"/>
            <w:b/>
            <w:i/>
            <w:strike w:val="0"/>
            <w:color w:val="0077CC"/>
            <w:sz w:val="28"/>
            <w:u w:val="single"/>
            <w:vertAlign w:val="baseline"/>
          </w:rPr>
          <w:t>Vance</w:t>
        </w:r>
      </w:hyperlink>
      <w:hyperlink r:id="rId1076" w:history="1">
        <w:r>
          <w:rPr>
            <w:rFonts w:ascii="arial" w:eastAsia="arial" w:hAnsi="arial" w:cs="arial"/>
            <w:b/>
            <w:i/>
            <w:strike w:val="0"/>
            <w:color w:val="0077CC"/>
            <w:sz w:val="28"/>
            <w:u w:val="single"/>
            <w:vertAlign w:val="baseline"/>
          </w:rPr>
          <w:t xml:space="preserve"> sparks online backlash</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Garavi Gujarat (USA)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Garavi Gujarat Publications Ltd All Rights Reserved</w:t>
      </w:r>
    </w:p>
    <w:p>
      <w:pPr>
        <w:pStyle w:val="Normal62"/>
        <w:keepNext w:val="0"/>
        <w:spacing w:before="120" w:after="0" w:line="220" w:lineRule="atLeast"/>
        <w:ind w:left="0" w:right="0" w:firstLine="0"/>
        <w:jc w:val="left"/>
      </w:pPr>
      <w:r>
        <w:br/>
      </w:r>
      <w:r>
        <w:pict>
          <v:shape id="_x0000_i1254" type="#_x0000_t75" style="width:155pt;height:77pt">
            <v:imagedata r:id="rId107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Vibhuti Pathak</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5" style="position:absolute;z-index:25185587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come under fire on social media for making a controversial joke about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during an event in Michigan. While attempting to praise her role as the Second Lady of the United States,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remarks about her having to smile and laugh at everything he says-no matter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78" w:history="1">
        <w:r>
          <w:rPr>
            <w:rFonts w:ascii="arial" w:eastAsia="arial" w:hAnsi="arial" w:cs="arial"/>
            <w:b/>
            <w:i/>
            <w:strike w:val="0"/>
            <w:noProof w:val="0"/>
            <w:color w:val="0077CC"/>
            <w:position w:val="0"/>
            <w:sz w:val="20"/>
            <w:u w:val="single"/>
            <w:vertAlign w:val="baseline"/>
          </w:rPr>
          <w:t>JD</w:t>
        </w:r>
      </w:hyperlink>
      <w:hyperlink r:id="rId1079" w:history="1">
        <w:r>
          <w:rPr>
            <w:rFonts w:ascii="arial" w:eastAsia="arial" w:hAnsi="arial" w:cs="arial"/>
            <w:b w:val="0"/>
            <w:i/>
            <w:strike w:val="0"/>
            <w:noProof w:val="0"/>
            <w:color w:val="0077CC"/>
            <w:position w:val="0"/>
            <w:sz w:val="20"/>
            <w:u w:val="single"/>
            <w:vertAlign w:val="baseline"/>
          </w:rPr>
          <w:t xml:space="preserve"> </w:t>
        </w:r>
      </w:hyperlink>
      <w:hyperlink r:id="rId1080" w:history="1">
        <w:r>
          <w:rPr>
            <w:rFonts w:ascii="arial" w:eastAsia="arial" w:hAnsi="arial" w:cs="arial"/>
            <w:b/>
            <w:i/>
            <w:strike w:val="0"/>
            <w:noProof w:val="0"/>
            <w:color w:val="0077CC"/>
            <w:position w:val="0"/>
            <w:sz w:val="20"/>
            <w:u w:val="single"/>
            <w:vertAlign w:val="baseline"/>
          </w:rPr>
          <w:t>Vance</w:t>
        </w:r>
      </w:hyperlink>
      <w:hyperlink r:id="rId1081" w:history="1">
        <w:r>
          <w:rPr>
            <w:rFonts w:ascii="arial" w:eastAsia="arial" w:hAnsi="arial" w:cs="arial"/>
            <w:b w:val="0"/>
            <w:i/>
            <w:strike w:val="0"/>
            <w:noProof w:val="0"/>
            <w:color w:val="0077CC"/>
            <w:position w:val="0"/>
            <w:sz w:val="20"/>
            <w:u w:val="single"/>
            <w:vertAlign w:val="baseline"/>
          </w:rPr>
          <w:t xml:space="preserve">'s joke about wife Usha </w:t>
        </w:r>
      </w:hyperlink>
      <w:hyperlink r:id="rId1082" w:history="1">
        <w:r>
          <w:rPr>
            <w:rFonts w:ascii="arial" w:eastAsia="arial" w:hAnsi="arial" w:cs="arial"/>
            <w:b/>
            <w:i/>
            <w:strike w:val="0"/>
            <w:noProof w:val="0"/>
            <w:color w:val="0077CC"/>
            <w:position w:val="0"/>
            <w:sz w:val="20"/>
            <w:u w:val="single"/>
            <w:vertAlign w:val="baseline"/>
          </w:rPr>
          <w:t>Vance</w:t>
        </w:r>
      </w:hyperlink>
      <w:hyperlink r:id="rId1083" w:history="1">
        <w:r>
          <w:rPr>
            <w:rFonts w:ascii="arial" w:eastAsia="arial" w:hAnsi="arial" w:cs="arial"/>
            <w:b w:val="0"/>
            <w:i/>
            <w:strike w:val="0"/>
            <w:noProof w:val="0"/>
            <w:color w:val="0077CC"/>
            <w:position w:val="0"/>
            <w:sz w:val="20"/>
            <w:u w:val="single"/>
            <w:vertAlign w:val="baseline"/>
          </w:rPr>
          <w:t xml:space="preserve"> sparks online backlash</w:t>
        </w:r>
      </w:hyperlink>
      <w:r>
        <w:rPr>
          <w:rFonts w:ascii="arial" w:eastAsia="arial" w:hAnsi="arial" w:cs="arial"/>
          <w:b w:val="0"/>
          <w:i w:val="0"/>
          <w:strike w:val="0"/>
          <w:noProof w:val="0"/>
          <w:color w:val="000000"/>
          <w:position w:val="0"/>
          <w:sz w:val="20"/>
          <w:u w:val="none"/>
          <w:vertAlign w:val="baseline"/>
        </w:rPr>
        <w:t xml:space="preserve"> appeared first on </w:t>
      </w:r>
      <w:hyperlink r:id="rId1084"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come under fire on social media for making a controversial joke about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during an event in Michigan. While attempting to praise her role as the Second Lady of the United States,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remarks about her having to smile and laugh at everything he says-no matter how crazy-did not sit well with netizens.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initially expressed pride in his wife's contributions, stating, "She is doing a great job as the </w:t>
      </w:r>
      <w:hyperlink r:id="rId1085" w:history="1">
        <w:r>
          <w:rPr>
            <w:rFonts w:ascii="arial" w:eastAsia="arial" w:hAnsi="arial" w:cs="arial"/>
            <w:b w:val="0"/>
            <w:i/>
            <w:strike w:val="0"/>
            <w:noProof w:val="0"/>
            <w:color w:val="0077CC"/>
            <w:position w:val="0"/>
            <w:sz w:val="20"/>
            <w:u w:val="single"/>
            <w:vertAlign w:val="baseline"/>
          </w:rPr>
          <w:t>Second Lady of the United States</w:t>
        </w:r>
      </w:hyperlink>
      <w:r>
        <w:rPr>
          <w:rFonts w:ascii="arial" w:eastAsia="arial" w:hAnsi="arial" w:cs="arial"/>
          <w:b w:val="0"/>
          <w:i w:val="0"/>
          <w:strike w:val="0"/>
          <w:noProof w:val="0"/>
          <w:color w:val="000000"/>
          <w:position w:val="0"/>
          <w:sz w:val="20"/>
          <w:u w:val="none"/>
          <w:vertAlign w:val="baseline"/>
        </w:rPr>
        <w:t>, and I am so proud to have her by my side." However, he then followed up with, "The cameras are all on; anything I say, no matter how crazy, she has to smile, laugh, and celebrate it."</w:t>
      </w:r>
    </w:p>
    <w:p>
      <w:pPr>
        <w:pStyle w:val="Normal6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cameras are all on; anything I say, no matter how crazy, my wife Usha has to smile, laugh, and celebrate it. </w:t>
      </w:r>
      <w:hyperlink r:id="rId1086" w:history="1">
        <w:r>
          <w:rPr>
            <w:rFonts w:ascii="arial" w:eastAsia="arial" w:hAnsi="arial" w:cs="arial"/>
            <w:b w:val="0"/>
            <w:i/>
            <w:strike w:val="0"/>
            <w:noProof w:val="0"/>
            <w:color w:val="0077CC"/>
            <w:position w:val="0"/>
            <w:sz w:val="20"/>
            <w:u w:val="single"/>
            <w:vertAlign w:val="baseline"/>
          </w:rPr>
          <w:t>pic.twitter.com/huSLVEIxy0</w:t>
        </w:r>
      </w:hyperlink>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against Trump (@RpsAgainstTrump) </w:t>
      </w:r>
      <w:hyperlink r:id="rId1087" w:history="1">
        <w:r>
          <w:rPr>
            <w:rFonts w:ascii="arial" w:eastAsia="arial" w:hAnsi="arial" w:cs="arial"/>
            <w:b w:val="0"/>
            <w:i/>
            <w:strike w:val="0"/>
            <w:noProof w:val="0"/>
            <w:color w:val="0077CC"/>
            <w:position w:val="0"/>
            <w:sz w:val="20"/>
            <w:u w:val="single"/>
            <w:vertAlign w:val="baseline"/>
          </w:rPr>
          <w:t>March 14, 2025</w:t>
        </w:r>
      </w:hyperlink>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17-second clip of the speech quickly went viral, drawing criticism from social media users who claimed that </w:t>
      </w:r>
      <w:hyperlink r:id="rId1088" w:history="1">
        <w:r>
          <w:rPr>
            <w:rFonts w:ascii="arial" w:eastAsia="arial" w:hAnsi="arial" w:cs="arial"/>
            <w:b w:val="0"/>
            <w:i/>
            <w:strike w:val="0"/>
            <w:noProof w:val="0"/>
            <w:color w:val="0077CC"/>
            <w:position w:val="0"/>
            <w:sz w:val="20"/>
            <w:u w:val="single"/>
            <w:vertAlign w:val="baseline"/>
          </w:rPr>
          <w:t xml:space="preserve">Usha </w:t>
        </w:r>
      </w:hyperlink>
      <w:hyperlink r:id="rId1089"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appeared uncomfortable. Some even suggested that the comment reflected a deeper issue within their relationship. One X (formerly Twitter) user wrote, "She looks uncomfortable and miserable," while another added, "Usha: blink twice if you're being held hostage."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laughing and smiling after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joke, viewers speculated that she was merely putting on an act. A particularly scathing comment read, "Oh, and wifey smiles, laughs, and celebrates because she acts on command! She's embarrassed, not amused."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video continued to gain traction, discussions erupted over the nature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remark. Some defended the vice president, claiming the joke was harmless and meant to be lighthearted. Others argued that it carried undertones of control and made Usha appear obligated to maintain a positive image in public.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has fueled a larger conversation about the public expectations placed on political spouses and the fine line between humor and inappropriate remarks. While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yet to respond to the criticism, the incident has certainly put a spotlight on his personal life and communication style.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90" w:history="1">
        <w:r>
          <w:rPr>
            <w:rFonts w:ascii="arial" w:eastAsia="arial" w:hAnsi="arial" w:cs="arial"/>
            <w:b/>
            <w:i/>
            <w:strike w:val="0"/>
            <w:noProof w:val="0"/>
            <w:color w:val="0077CC"/>
            <w:position w:val="0"/>
            <w:sz w:val="20"/>
            <w:u w:val="single"/>
            <w:vertAlign w:val="baseline"/>
          </w:rPr>
          <w:t>JD</w:t>
        </w:r>
      </w:hyperlink>
      <w:hyperlink r:id="rId1091" w:history="1">
        <w:r>
          <w:rPr>
            <w:rFonts w:ascii="arial" w:eastAsia="arial" w:hAnsi="arial" w:cs="arial"/>
            <w:b w:val="0"/>
            <w:i/>
            <w:strike w:val="0"/>
            <w:noProof w:val="0"/>
            <w:color w:val="0077CC"/>
            <w:position w:val="0"/>
            <w:sz w:val="20"/>
            <w:u w:val="single"/>
            <w:vertAlign w:val="baseline"/>
          </w:rPr>
          <w:t xml:space="preserve"> </w:t>
        </w:r>
      </w:hyperlink>
      <w:hyperlink r:id="rId1092" w:history="1">
        <w:r>
          <w:rPr>
            <w:rFonts w:ascii="arial" w:eastAsia="arial" w:hAnsi="arial" w:cs="arial"/>
            <w:b/>
            <w:i/>
            <w:strike w:val="0"/>
            <w:noProof w:val="0"/>
            <w:color w:val="0077CC"/>
            <w:position w:val="0"/>
            <w:sz w:val="20"/>
            <w:u w:val="single"/>
            <w:vertAlign w:val="baseline"/>
          </w:rPr>
          <w:t>Vance</w:t>
        </w:r>
      </w:hyperlink>
      <w:hyperlink r:id="rId1093" w:history="1">
        <w:r>
          <w:rPr>
            <w:rFonts w:ascii="arial" w:eastAsia="arial" w:hAnsi="arial" w:cs="arial"/>
            <w:b w:val="0"/>
            <w:i/>
            <w:strike w:val="0"/>
            <w:noProof w:val="0"/>
            <w:color w:val="0077CC"/>
            <w:position w:val="0"/>
            <w:sz w:val="20"/>
            <w:u w:val="single"/>
            <w:vertAlign w:val="baseline"/>
          </w:rPr>
          <w:t xml:space="preserve">'s joke about wife Usha </w:t>
        </w:r>
      </w:hyperlink>
      <w:hyperlink r:id="rId1094" w:history="1">
        <w:r>
          <w:rPr>
            <w:rFonts w:ascii="arial" w:eastAsia="arial" w:hAnsi="arial" w:cs="arial"/>
            <w:b/>
            <w:i/>
            <w:strike w:val="0"/>
            <w:noProof w:val="0"/>
            <w:color w:val="0077CC"/>
            <w:position w:val="0"/>
            <w:sz w:val="20"/>
            <w:u w:val="single"/>
            <w:vertAlign w:val="baseline"/>
          </w:rPr>
          <w:t>Vance</w:t>
        </w:r>
      </w:hyperlink>
      <w:hyperlink r:id="rId1095" w:history="1">
        <w:r>
          <w:rPr>
            <w:rFonts w:ascii="arial" w:eastAsia="arial" w:hAnsi="arial" w:cs="arial"/>
            <w:b w:val="0"/>
            <w:i/>
            <w:strike w:val="0"/>
            <w:noProof w:val="0"/>
            <w:color w:val="0077CC"/>
            <w:position w:val="0"/>
            <w:sz w:val="20"/>
            <w:u w:val="single"/>
            <w:vertAlign w:val="baseline"/>
          </w:rPr>
          <w:t xml:space="preserve"> sparks online backlash</w:t>
        </w:r>
      </w:hyperlink>
      <w:r>
        <w:rPr>
          <w:rFonts w:ascii="arial" w:eastAsia="arial" w:hAnsi="arial" w:cs="arial"/>
          <w:b w:val="0"/>
          <w:i w:val="0"/>
          <w:strike w:val="0"/>
          <w:noProof w:val="0"/>
          <w:color w:val="000000"/>
          <w:position w:val="0"/>
          <w:sz w:val="20"/>
          <w:u w:val="none"/>
          <w:vertAlign w:val="baseline"/>
        </w:rPr>
        <w:t xml:space="preserve"> appeared first on </w:t>
      </w:r>
      <w:hyperlink r:id="rId1096"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6" style="position:absolute;z-index:25185689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SOCIAL MEDIA (90%); INTERNET SOCIAL NETWORKING (89%); VIRAL VIDEOS (78%); News (%); Trending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Michigan speech criticism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Usha joke backlash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viral speech controversy (%);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news (%);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reaction to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joke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INTERNET SOCIAL NETWORKING (89%); VIRAL VIDEOS (78%)</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(93%); UNITED STATES (94%); INDIA (92%)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57"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 xml:space="preserve">Usha </w:t>
        </w:r>
      </w:hyperlink>
      <w:hyperlink r:id="rId1104" w:history="1">
        <w:r>
          <w:rPr>
            <w:rFonts w:ascii="arial" w:eastAsia="arial" w:hAnsi="arial" w:cs="arial"/>
            <w:b/>
            <w:i/>
            <w:strike w:val="0"/>
            <w:color w:val="0077CC"/>
            <w:sz w:val="28"/>
            <w:u w:val="single"/>
            <w:vertAlign w:val="baseline"/>
          </w:rPr>
          <w:t>Vance</w:t>
        </w:r>
      </w:hyperlink>
      <w:hyperlink r:id="rId1105" w:history="1">
        <w:r>
          <w:rPr>
            <w:rFonts w:ascii="arial" w:eastAsia="arial" w:hAnsi="arial" w:cs="arial"/>
            <w:b/>
            <w:i/>
            <w:strike w:val="0"/>
            <w:color w:val="0077CC"/>
            <w:sz w:val="28"/>
            <w:u w:val="single"/>
            <w:vertAlign w:val="baseline"/>
          </w:rPr>
          <w:t xml:space="preserve"> looks at husband </w:t>
        </w:r>
      </w:hyperlink>
      <w:hyperlink r:id="rId1106" w:history="1">
        <w:r>
          <w:rPr>
            <w:rFonts w:ascii="arial" w:eastAsia="arial" w:hAnsi="arial" w:cs="arial"/>
            <w:b/>
            <w:i/>
            <w:strike w:val="0"/>
            <w:color w:val="0077CC"/>
            <w:sz w:val="28"/>
            <w:u w:val="single"/>
            <w:vertAlign w:val="baseline"/>
          </w:rPr>
          <w:t>JD</w:t>
        </w:r>
      </w:hyperlink>
      <w:hyperlink r:id="rId1107" w:history="1">
        <w:r>
          <w:rPr>
            <w:rFonts w:ascii="arial" w:eastAsia="arial" w:hAnsi="arial" w:cs="arial"/>
            <w:b/>
            <w:i/>
            <w:strike w:val="0"/>
            <w:color w:val="0077CC"/>
            <w:sz w:val="28"/>
            <w:u w:val="single"/>
            <w:vertAlign w:val="baseline"/>
          </w:rPr>
          <w:t xml:space="preserve"> </w:t>
        </w:r>
      </w:hyperlink>
      <w:hyperlink r:id="rId1108" w:history="1">
        <w:r>
          <w:rPr>
            <w:rFonts w:ascii="arial" w:eastAsia="arial" w:hAnsi="arial" w:cs="arial"/>
            <w:b/>
            <w:i/>
            <w:strike w:val="0"/>
            <w:color w:val="0077CC"/>
            <w:sz w:val="28"/>
            <w:u w:val="single"/>
            <w:vertAlign w:val="baseline"/>
          </w:rPr>
          <w:t>Vance</w:t>
        </w:r>
      </w:hyperlink>
      <w:hyperlink r:id="rId1109" w:history="1">
        <w:r>
          <w:rPr>
            <w:rFonts w:ascii="arial" w:eastAsia="arial" w:hAnsi="arial" w:cs="arial"/>
            <w:b/>
            <w:i/>
            <w:strike w:val="0"/>
            <w:color w:val="0077CC"/>
            <w:sz w:val="28"/>
            <w:u w:val="single"/>
            <w:vertAlign w:val="baseline"/>
          </w:rPr>
          <w:t xml:space="preserve"> with love and pride as he takes oath. Viral pic</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02:26 PM GMT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63"/>
        <w:keepNext w:val="0"/>
        <w:spacing w:before="120" w:after="0" w:line="220" w:lineRule="atLeast"/>
        <w:ind w:left="0" w:right="0" w:firstLine="0"/>
        <w:jc w:val="left"/>
      </w:pPr>
      <w:r>
        <w:br/>
      </w:r>
      <w:r>
        <w:pict>
          <v:shape id="_x0000_i1258" type="#_x0000_t75" style="width:102.76pt;height:45.01pt">
            <v:imagedata r:id="rId27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9" style="position:absolute;z-index:25185894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picture of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looking at her husband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a proud smile as he was sworn in as the Vice President of the United States on Monday has gone viral on social media. Dressed in a pink Oscar de la Renta ensemble - a custom cashmere coat paired with a matching scarf - Usha stood by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's side, holding the Bible on which he took the oath of office. Her radiant, million-dollar smile has been described as the "look of love and pride" - a memorable moment that the internet also couldn't help but gush over.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so proud of her husband. It's beautiful. Absolutely beautiful," a user said.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so proud of her husband. It's beautiful. Absolutely beautiful.</w:t>
      </w:r>
    </w:p>
    <w:p>
      <w:pPr>
        <w:pStyle w:val="Normal63"/>
        <w:keepNext w:val="0"/>
        <w:spacing w:before="240" w:after="0" w:line="260" w:lineRule="atLeast"/>
        <w:ind w:left="0" w:right="0" w:firstLine="0"/>
        <w:jc w:val="both"/>
      </w:pPr>
      <w:hyperlink r:id="rId1110" w:history="1">
        <w:r>
          <w:rPr>
            <w:rFonts w:ascii="arial" w:eastAsia="arial" w:hAnsi="arial" w:cs="arial"/>
            <w:b w:val="0"/>
            <w:i/>
            <w:strike w:val="0"/>
            <w:color w:val="0077CC"/>
            <w:sz w:val="20"/>
            <w:u w:val="single"/>
            <w:vertAlign w:val="baseline"/>
          </w:rPr>
          <w:t>pic.twitter.com/Ph6RMZQJy0</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Sassafrass84 (@Sassafrass_84)</w:t>
      </w:r>
    </w:p>
    <w:p>
      <w:pPr>
        <w:pStyle w:val="Normal63"/>
        <w:keepNext w:val="0"/>
        <w:spacing w:before="240" w:after="0" w:line="260" w:lineRule="atLeast"/>
        <w:ind w:left="0" w:right="0" w:firstLine="0"/>
        <w:jc w:val="both"/>
      </w:pPr>
      <w:hyperlink r:id="rId1111"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comment read, "Having a woman who looks into your eyes with the trust and faith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wife, Usha, does is truly beautiful. It's a wonderful day for such a lovely family." Having a woman who looks into your eyes with the trust and faith that J.D.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wife, Usha, does is truly beautiful. It's a wonderful day for such a lovely family.</w:t>
      </w:r>
    </w:p>
    <w:p>
      <w:pPr>
        <w:pStyle w:val="Normal63"/>
        <w:keepNext w:val="0"/>
        <w:spacing w:before="240" w:after="0" w:line="260" w:lineRule="atLeast"/>
        <w:ind w:left="0" w:right="0" w:firstLine="0"/>
        <w:jc w:val="both"/>
      </w:pPr>
      <w:hyperlink r:id="rId1112" w:history="1">
        <w:r>
          <w:rPr>
            <w:rFonts w:ascii="arial" w:eastAsia="arial" w:hAnsi="arial" w:cs="arial"/>
            <w:b w:val="0"/>
            <w:i/>
            <w:strike w:val="0"/>
            <w:color w:val="0077CC"/>
            <w:sz w:val="20"/>
            <w:u w:val="single"/>
            <w:vertAlign w:val="baseline"/>
          </w:rPr>
          <w:t>pic.twitter.com/QviCXTK9PO</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Kish (@kish_nola)</w:t>
      </w:r>
    </w:p>
    <w:p>
      <w:pPr>
        <w:pStyle w:val="Normal63"/>
        <w:keepNext w:val="0"/>
        <w:spacing w:before="240" w:after="0" w:line="260" w:lineRule="atLeast"/>
        <w:ind w:left="0" w:right="0" w:firstLine="0"/>
        <w:jc w:val="both"/>
      </w:pPr>
      <w:hyperlink r:id="rId1113"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most common opinion. No surprise there. Men, find yourself a woman who looks at you the way Usha looks 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hyperlink r:id="rId1114" w:history="1">
        <w:r>
          <w:rPr>
            <w:rFonts w:ascii="arial" w:eastAsia="arial" w:hAnsi="arial" w:cs="arial"/>
            <w:b w:val="0"/>
            <w:i/>
            <w:strike w:val="0"/>
            <w:color w:val="0077CC"/>
            <w:sz w:val="20"/>
            <w:u w:val="single"/>
            <w:vertAlign w:val="baseline"/>
          </w:rPr>
          <w:t>pic.twitter.com/NxiX9yVHFW</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Colton Blake (@ColtonBlakeX)</w:t>
      </w:r>
    </w:p>
    <w:p>
      <w:pPr>
        <w:pStyle w:val="Normal63"/>
        <w:keepNext w:val="0"/>
        <w:spacing w:before="240" w:after="0" w:line="260" w:lineRule="atLeast"/>
        <w:ind w:left="0" w:right="0" w:firstLine="0"/>
        <w:jc w:val="both"/>
      </w:pPr>
      <w:hyperlink r:id="rId1115"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a spouse who looks at you like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hyperlink r:id="rId1116" w:history="1">
        <w:r>
          <w:rPr>
            <w:rFonts w:ascii="arial" w:eastAsia="arial" w:hAnsi="arial" w:cs="arial"/>
            <w:b w:val="0"/>
            <w:i/>
            <w:strike w:val="0"/>
            <w:color w:val="0077CC"/>
            <w:sz w:val="20"/>
            <w:u w:val="single"/>
            <w:vertAlign w:val="baseline"/>
          </w:rPr>
          <w:t>pic.twitter.com/vFDrKXnJZp</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Ainkareswar (@kainkareswar)</w:t>
      </w:r>
    </w:p>
    <w:p>
      <w:pPr>
        <w:pStyle w:val="Normal63"/>
        <w:keepNext w:val="0"/>
        <w:spacing w:before="240" w:after="0" w:line="260" w:lineRule="atLeast"/>
        <w:ind w:left="0" w:right="0" w:firstLine="0"/>
        <w:jc w:val="both"/>
      </w:pPr>
      <w:hyperlink r:id="rId1117"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someone who looks at you the same way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looks at her husband.</w:t>
      </w:r>
    </w:p>
    <w:p>
      <w:pPr>
        <w:pStyle w:val="Normal63"/>
        <w:keepNext w:val="0"/>
        <w:spacing w:before="240" w:after="0" w:line="260" w:lineRule="atLeast"/>
        <w:ind w:left="0" w:right="0" w:firstLine="0"/>
        <w:jc w:val="both"/>
      </w:pPr>
      <w:hyperlink r:id="rId1118" w:history="1">
        <w:r>
          <w:rPr>
            <w:rFonts w:ascii="arial" w:eastAsia="arial" w:hAnsi="arial" w:cs="arial"/>
            <w:b w:val="0"/>
            <w:i/>
            <w:strike w:val="0"/>
            <w:color w:val="0077CC"/>
            <w:sz w:val="20"/>
            <w:u w:val="single"/>
            <w:vertAlign w:val="baseline"/>
          </w:rPr>
          <w:t>pic.twitter.com/d1bbqW2a4J</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Ruth (@redusa21)</w:t>
      </w:r>
    </w:p>
    <w:p>
      <w:pPr>
        <w:pStyle w:val="Normal63"/>
        <w:keepNext w:val="0"/>
        <w:spacing w:before="240" w:after="0" w:line="260" w:lineRule="atLeast"/>
        <w:ind w:left="0" w:right="0" w:firstLine="0"/>
        <w:jc w:val="both"/>
      </w:pPr>
      <w:hyperlink r:id="rId1119"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reminds us all what a woman in love looks like. - Sharon (@shastorra)</w:t>
      </w:r>
    </w:p>
    <w:p>
      <w:pPr>
        <w:pStyle w:val="Normal63"/>
        <w:keepNext w:val="0"/>
        <w:spacing w:before="240" w:after="0" w:line="260" w:lineRule="atLeast"/>
        <w:ind w:left="0" w:right="0" w:firstLine="0"/>
        <w:jc w:val="both"/>
      </w:pPr>
      <w:hyperlink r:id="rId1120" w:history="1">
        <w:r>
          <w:rPr>
            <w:rFonts w:ascii="arial" w:eastAsia="arial" w:hAnsi="arial" w:cs="arial"/>
            <w:b w:val="0"/>
            <w:i/>
            <w:strike w:val="0"/>
            <w:color w:val="0077CC"/>
            <w:sz w:val="20"/>
            <w:u w:val="single"/>
            <w:vertAlign w:val="baseline"/>
          </w:rPr>
          <w:t>January 20, 2025</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Eyes Revealed Everything ! Most beautiful picture on the internet.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so proud of her husband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hyperlink r:id="rId1121" w:history="1">
        <w:r>
          <w:rPr>
            <w:rFonts w:ascii="arial" w:eastAsia="arial" w:hAnsi="arial" w:cs="arial"/>
            <w:b w:val="0"/>
            <w:i/>
            <w:strike w:val="0"/>
            <w:color w:val="0077CC"/>
            <w:sz w:val="20"/>
            <w:u w:val="single"/>
            <w:vertAlign w:val="baseline"/>
          </w:rPr>
          <w:t>pic.twitter.com/4Evz4w2cUI</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Neetu Khandelwal (@T_Investor_)</w:t>
      </w:r>
    </w:p>
    <w:p>
      <w:pPr>
        <w:pStyle w:val="Normal63"/>
        <w:keepNext w:val="0"/>
        <w:spacing w:before="240" w:after="0" w:line="260" w:lineRule="atLeast"/>
        <w:ind w:left="0" w:right="0" w:firstLine="0"/>
        <w:jc w:val="both"/>
      </w:pPr>
      <w:hyperlink r:id="rId1122" w:history="1">
        <w:r>
          <w:rPr>
            <w:rFonts w:ascii="arial" w:eastAsia="arial" w:hAnsi="arial" w:cs="arial"/>
            <w:b w:val="0"/>
            <w:i/>
            <w:strike w:val="0"/>
            <w:color w:val="0077CC"/>
            <w:sz w:val="20"/>
            <w:u w:val="single"/>
            <w:vertAlign w:val="baseline"/>
          </w:rPr>
          <w:t>January 21, 2025</w:t>
        </w:r>
      </w:hyperlink>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40-year-old former Senator from Ohio, is the first millennial Vice President of the US. With Usha,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three children.</w:t>
      </w:r>
    </w:p>
    <w:p>
      <w:pPr>
        <w:pStyle w:val="Normal63"/>
        <w:keepNext w:val="0"/>
        <w:spacing w:before="240" w:after="0" w:line="260" w:lineRule="atLeast"/>
        <w:ind w:left="0" w:right="0" w:firstLine="0"/>
        <w:jc w:val="both"/>
      </w:pPr>
      <w:hyperlink r:id="rId1123" w:history="1">
        <w:r>
          <w:rPr>
            <w:rFonts w:ascii="arial" w:eastAsia="arial" w:hAnsi="arial" w:cs="arial"/>
            <w:b w:val="0"/>
            <w:i/>
            <w:strike w:val="0"/>
            <w:color w:val="0077CC"/>
            <w:sz w:val="20"/>
            <w:u w:val="single"/>
            <w:vertAlign w:val="baseline"/>
          </w:rPr>
          <w:t>Mirabel is the youngest</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Vice President's three children. His eldest is seven-year-old Ewan Blaine and second son, Vivek, four.</w:t>
      </w:r>
    </w:p>
    <w:p>
      <w:pPr>
        <w:pStyle w:val="Normal63"/>
        <w:keepNext w:val="0"/>
        <w:spacing w:before="240" w:after="0" w:line="260" w:lineRule="atLeast"/>
        <w:ind w:left="0" w:right="0" w:firstLine="0"/>
        <w:jc w:val="both"/>
      </w:pPr>
      <w:hyperlink r:id="rId1124" w:history="1">
        <w:r>
          <w:rPr>
            <w:rFonts w:ascii="arial" w:eastAsia="arial" w:hAnsi="arial" w:cs="arial"/>
            <w:b w:val="0"/>
            <w:i/>
            <w:strike w:val="0"/>
            <w:color w:val="0077CC"/>
            <w:sz w:val="20"/>
            <w:u w:val="single"/>
            <w:vertAlign w:val="baseline"/>
          </w:rPr>
          <w:t>Link to Image</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0" style="position:absolute;z-index:25185996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looks at husband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love and pride as he takes oath. Viral pic</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1" style="position:absolute;z-index:25186099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INTERNET SOCIAL NETWORKING (90%); SOCIAL MEDIA (90%); RELIGION (71%)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SOCIAL MEDIA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OSCAR DE LA RENTA (57%)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6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 xml:space="preserve">'How bad is your aura': Internet brings up </w:t>
        </w:r>
      </w:hyperlink>
      <w:hyperlink r:id="rId1132" w:history="1">
        <w:r>
          <w:rPr>
            <w:rFonts w:ascii="arial" w:eastAsia="arial" w:hAnsi="arial" w:cs="arial"/>
            <w:b/>
            <w:i/>
            <w:strike w:val="0"/>
            <w:color w:val="0077CC"/>
            <w:sz w:val="28"/>
            <w:u w:val="single"/>
            <w:vertAlign w:val="baseline"/>
          </w:rPr>
          <w:t>JD</w:t>
        </w:r>
      </w:hyperlink>
      <w:hyperlink r:id="rId1133" w:history="1">
        <w:r>
          <w:rPr>
            <w:rFonts w:ascii="arial" w:eastAsia="arial" w:hAnsi="arial" w:cs="arial"/>
            <w:b/>
            <w:i/>
            <w:strike w:val="0"/>
            <w:color w:val="0077CC"/>
            <w:sz w:val="28"/>
            <w:u w:val="single"/>
            <w:vertAlign w:val="baseline"/>
          </w:rPr>
          <w:t xml:space="preserve"> </w:t>
        </w:r>
      </w:hyperlink>
      <w:hyperlink r:id="rId1134" w:history="1">
        <w:r>
          <w:rPr>
            <w:rFonts w:ascii="arial" w:eastAsia="arial" w:hAnsi="arial" w:cs="arial"/>
            <w:b/>
            <w:i/>
            <w:strike w:val="0"/>
            <w:color w:val="0077CC"/>
            <w:sz w:val="28"/>
            <w:u w:val="single"/>
            <w:vertAlign w:val="baseline"/>
          </w:rPr>
          <w:t>Vance</w:t>
        </w:r>
      </w:hyperlink>
      <w:hyperlink r:id="rId1135" w:history="1">
        <w:r>
          <w:rPr>
            <w:rFonts w:ascii="arial" w:eastAsia="arial" w:hAnsi="arial" w:cs="arial"/>
            <w:b/>
            <w:i/>
            <w:strike w:val="0"/>
            <w:color w:val="0077CC"/>
            <w:sz w:val="28"/>
            <w:u w:val="single"/>
            <w:vertAlign w:val="baseline"/>
          </w:rPr>
          <w:t xml:space="preserve"> after Pope's death, Pahalgam terror attack</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64"/>
        <w:keepNext w:val="0"/>
        <w:spacing w:before="120" w:after="0" w:line="220" w:lineRule="atLeast"/>
        <w:ind w:left="0" w:right="0" w:firstLine="0"/>
        <w:jc w:val="left"/>
      </w:pPr>
      <w:r>
        <w:br/>
      </w:r>
      <w:r>
        <w:pict>
          <v:shape id="_x0000_i1263" type="#_x0000_t75" style="width:15.19pt;height:15.19pt">
            <v:imagedata r:id="rId15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4" style="position:absolute;z-index:25186304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23 --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Pope Francis on Easter Sunday. A day later, the head of the Catholic Church died of a stroke.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accompanied by his wife and three children, then flew to India for a planned four-day visit, landing on Monday morning. A day later, more than 25 tourists lost their lives in a terror attack in Kashmir's Pahalgam.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unconnected events have led a section of the internet to wonder - perhaps insensitively - whether the US Vice President is bringing ominous energy wherever he goes.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world tour is something else! Meets the Pope in Italy, and poof-Pontiff's gone the next day. Lands in India, and boom, Pahalgam terror attack kills 28, including an Italian and an Israeli. Coincidence or cosmic bad luck?" X user Sanjana Singh wrote on the social media platform.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help but feel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brings misfortune. Just the day before yesterday, he met the Pope,and the very next day, the Pope passed away. Yesterday, he arrived in India, and today we're witnessing this heinous terrorist attack. The timing feels eerily unsettling," another X user noted.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suggested: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should be sent to quarantine before he meets another person. Pope Francis died and a deadly attack in Pahalgam."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X user wondered whether it was a "coincidence or a strange pattern."</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currently in India with his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 Ewan, Vivek and Mirabel. They landed in India on Monday morning and met PM Modi for dinner.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flying to Jaipur on Monday night, the family visited the Amber Fort on Tuesday before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delivered a speech at a programme on the US-India relationship. They have now left for Agra, where they will see the Taj Mahal.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will depart for the US on Thursday.</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136" w:history="1">
        <w:r>
          <w:rPr>
            <w:rFonts w:ascii="arial" w:eastAsia="arial" w:hAnsi="arial" w:cs="arial"/>
            <w:b w:val="0"/>
            <w:i/>
            <w:strike w:val="0"/>
            <w:noProof w:val="0"/>
            <w:color w:val="0077CC"/>
            <w:position w:val="0"/>
            <w:sz w:val="20"/>
            <w:u w:val="single"/>
            <w:vertAlign w:val="baseline"/>
          </w:rPr>
          <w:t>contentservices@htdigital.in</w:t>
        </w:r>
      </w:hyperlink>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5" style="position:absolute;z-index:25186406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(92%); TERRORISM (91%); TERRORIST ATTACKS (91%); CATHOLIC POPES (90%); CATHOLICS &amp; CATHOLICISM (90%); CLERGY &amp; RELIGIOUS VOCATIONS (90%); DEATH NOTICES &amp; OBITUARIES (90%); TERRORISM &amp; COUNTERTERRORISM (90%); CHRISTIANS &amp; CHRISTIANITY (88%); EASTER SEASON (78%); POPE FRANCIS' DEATH (78%); STROKES (73%); SOCIAL MEDIA (72%)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INTERNET &amp; WWW (77%); SOCIAL MEDIA (72%)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(73%)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KASHMIR (74%); INDIA (94%); UNITED STATES (93%)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66"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 xml:space="preserve">US Vice President </w:t>
        </w:r>
      </w:hyperlink>
      <w:hyperlink r:id="rId1144" w:history="1">
        <w:r>
          <w:rPr>
            <w:rFonts w:ascii="arial" w:eastAsia="arial" w:hAnsi="arial" w:cs="arial"/>
            <w:b/>
            <w:i/>
            <w:strike w:val="0"/>
            <w:color w:val="0077CC"/>
            <w:sz w:val="28"/>
            <w:u w:val="single"/>
            <w:vertAlign w:val="baseline"/>
          </w:rPr>
          <w:t>JD</w:t>
        </w:r>
      </w:hyperlink>
      <w:hyperlink r:id="rId1145" w:history="1">
        <w:r>
          <w:rPr>
            <w:rFonts w:ascii="arial" w:eastAsia="arial" w:hAnsi="arial" w:cs="arial"/>
            <w:b/>
            <w:i/>
            <w:strike w:val="0"/>
            <w:color w:val="0077CC"/>
            <w:sz w:val="28"/>
            <w:u w:val="single"/>
            <w:vertAlign w:val="baseline"/>
          </w:rPr>
          <w:t xml:space="preserve"> </w:t>
        </w:r>
      </w:hyperlink>
      <w:hyperlink r:id="rId1146" w:history="1">
        <w:r>
          <w:rPr>
            <w:rFonts w:ascii="arial" w:eastAsia="arial" w:hAnsi="arial" w:cs="arial"/>
            <w:b/>
            <w:i/>
            <w:strike w:val="0"/>
            <w:color w:val="0077CC"/>
            <w:sz w:val="28"/>
            <w:u w:val="single"/>
            <w:vertAlign w:val="baseline"/>
          </w:rPr>
          <w:t>Vance</w:t>
        </w:r>
      </w:hyperlink>
      <w:hyperlink r:id="rId1147" w:history="1">
        <w:r>
          <w:rPr>
            <w:rFonts w:ascii="arial" w:eastAsia="arial" w:hAnsi="arial" w:cs="arial"/>
            <w:b/>
            <w:i/>
            <w:strike w:val="0"/>
            <w:color w:val="0077CC"/>
            <w:sz w:val="28"/>
            <w:u w:val="single"/>
            <w:vertAlign w:val="baseline"/>
          </w:rPr>
          <w:t xml:space="preserve"> meets PM Modi, talks focus on trade deal</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6:30 AM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65"/>
        <w:keepNext w:val="0"/>
        <w:spacing w:before="120" w:after="0" w:line="220" w:lineRule="atLeast"/>
        <w:ind w:left="0" w:right="0" w:firstLine="0"/>
        <w:jc w:val="left"/>
      </w:pPr>
      <w:r>
        <w:br/>
      </w:r>
      <w:r>
        <w:pict>
          <v:shape id="_x0000_i1267" type="#_x0000_t75" style="width:0;height:0"/>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8" style="position:absolute;z-index:2518661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Delhi/IBNS: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in India for a four-day visit, met Prime Minister Narendra Modi on Monday for a closed-door meeting.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talks mainly focused on the India-US trade deal, which both countries are keen to finalise soon.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personally welcomes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in Delhi.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 PM Modi welcomes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to his official residence at Lok Kalyan Marg in Delhi pic.twitter.com/cbKUrPsjkv</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 (@ANI) April 21, 2025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took place amid a major global uncertainty over a raging US-China trade war.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Delegation-level talks followed it and came at a time when India and the United States are at an advanced stage of discussions to finalise a bilateral trade deal that will benefit both nations.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who imposed a 26 percent tariff over and above the previous 10 percent tariff on Indian goods, has currently paused the new "reciprocal" tariffs for 90 days bringing in some breather.</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earlier in the day and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stated that the Trump administration has put its relations with India as a top priority and is keen to have a trade deal in place.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leaders have said that a trade deal was expected by Autumn, but it is being given priority to be completed by the end of July.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has, however, made it clear that it will not be hurried into a deal, nor would it be compelled to make a deal "at gunpoint".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will only happen when it takes India's concerns into account, it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Nirmala Sitharaman, who will visit Washington DC soon for an IMF meeting, is likely to hold advanced-level talks with senior US officials to finalise the India-US trade deal.</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9" style="position:absolute;z-index:25186713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INTERNATIONAL TRADE (90%); PRIME MINISTERS (90%); TALKS &amp; MEETINGS (90%); TARIFFS &amp; DUTIES (90%); TRADE TREATIES &amp; AGREEMENTS (90%); PUBLIC FINANCE AGENCIES &amp; TREASURIES (78%); INTERGOVERNMENTAL TALKS (77%); INTERNATIONAL RELATIONS (77%); TAXES &amp; TAXATION (74%); GOVERNMENT ADVISORS &amp; MINISTERS (73%); US PRESIDENTS (73%); TRADE DISPUTES (72%); PUBLIC FINANCE (67%)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FINANCE AGENCIES &amp; TREASURIES (78%)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NARENDRA MODI (79%); DONALD TRUMP (58%)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WASHINGTON DC, USA (79%); INDIA (98%); UNITED STATES (94%); CHINA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7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 xml:space="preserve">Top Trump MAGA allies troll </w:t>
        </w:r>
      </w:hyperlink>
      <w:hyperlink r:id="rId1155" w:history="1">
        <w:r>
          <w:rPr>
            <w:rFonts w:ascii="arial" w:eastAsia="arial" w:hAnsi="arial" w:cs="arial"/>
            <w:b/>
            <w:i/>
            <w:strike w:val="0"/>
            <w:color w:val="0077CC"/>
            <w:sz w:val="28"/>
            <w:u w:val="single"/>
            <w:vertAlign w:val="baseline"/>
          </w:rPr>
          <w:t>JD</w:t>
        </w:r>
      </w:hyperlink>
      <w:hyperlink r:id="rId1156" w:history="1">
        <w:r>
          <w:rPr>
            <w:rFonts w:ascii="arial" w:eastAsia="arial" w:hAnsi="arial" w:cs="arial"/>
            <w:b/>
            <w:i/>
            <w:strike w:val="0"/>
            <w:color w:val="0077CC"/>
            <w:sz w:val="28"/>
            <w:u w:val="single"/>
            <w:vertAlign w:val="baseline"/>
          </w:rPr>
          <w:t xml:space="preserve"> </w:t>
        </w:r>
      </w:hyperlink>
      <w:hyperlink r:id="rId1157" w:history="1">
        <w:r>
          <w:rPr>
            <w:rFonts w:ascii="arial" w:eastAsia="arial" w:hAnsi="arial" w:cs="arial"/>
            <w:b/>
            <w:i/>
            <w:strike w:val="0"/>
            <w:color w:val="0077CC"/>
            <w:sz w:val="28"/>
            <w:u w:val="single"/>
            <w:vertAlign w:val="baseline"/>
          </w:rPr>
          <w:t>Vance</w:t>
        </w:r>
      </w:hyperlink>
      <w:hyperlink r:id="rId1158" w:history="1">
        <w:r>
          <w:rPr>
            <w:rFonts w:ascii="arial" w:eastAsia="arial" w:hAnsi="arial" w:cs="arial"/>
            <w:b/>
            <w:i/>
            <w:strike w:val="0"/>
            <w:color w:val="0077CC"/>
            <w:sz w:val="28"/>
            <w:u w:val="single"/>
            <w:vertAlign w:val="baseline"/>
          </w:rPr>
          <w:t xml:space="preserve"> over visit before death of Pope Francis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6:52 PM GMT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66"/>
        <w:keepNext w:val="0"/>
        <w:spacing w:before="120" w:after="0" w:line="220" w:lineRule="atLeast"/>
        <w:ind w:left="0" w:right="0" w:firstLine="0"/>
        <w:jc w:val="left"/>
      </w:pPr>
      <w:r>
        <w:br/>
      </w:r>
      <w:r>
        <w:pict>
          <v:shape id="_x0000_i1271" type="#_x0000_t75" style="width:218.97pt;height:42.74pt">
            <v:imagedata r:id="rId115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Michael Raasch, U.S. Political Reporter For Dailymail.Com</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2" style="position:absolute;z-index:251869184" from="0,2pt" to="512pt,2pt" strokecolor="#009ddb" strokeweight="2pt">
            <v:stroke linestyle="single"/>
            <w10:wrap type="topAndBottom"/>
          </v:line>
        </w:pict>
      </w:r>
    </w:p>
    <w:p>
      <w:pPr>
        <w:pStyle w:val="Normal66"/>
      </w:pPr>
    </w:p>
    <w:p>
      <w:pPr>
        <w:pStyle w:val="Normal66"/>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Conservatives on social media made shocking remarks about the Pope's passing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getting trolled online after being the last major figure to meet with Pope Francis before his passing on Monday.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was in Rome for several days over the Easter weekend on official business.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trip he visited the Vatican and got a private meeting with the Pope where the two exchanged pleasantries. </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greeted the 88-year-old pontiff and told him how he often he had been praying for him.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in turn, offered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number of gifts, including a Vatican tie and candy for the vice president's children - who were with him on the visit.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last official meetings that Pope Francis had, and after the news broke on Monday that the head of the Catholic church had passed, some began posting trolling the vice president.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work,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conservative commentator Ann Coulter wrote on X.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Firebrand Rep. Marjorie Taylor Greene, R-Ga., also raised eyebrows with a cryptic message she has yet to clarify.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were major shifts in global leaderships,' Greene wrote on X Monday morning. 'Evil is being defeated by the hand of God.'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influencer Harrison Krank wrote on X: 'If I was next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schedule, I would be shaking in my boots.'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MAGA personality Vince Langman went as far as to post a joke suggesting who the vice president should meet with next.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just scheduled an emergency meeting with Mitch McConnell,' he jibed.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users also proposed meetings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should add to his calendar.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immediately meet Vladimir Putin for peace talks,' liberal writer Drew Pavlou wrote on X.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Dan Carney posted: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do you want to meet my mother in law.'</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for his part, posted a a tribute to the Pope, who he noted was seemingly quite ill.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learned of the passing of Pope Francis. My heart goes out to the millions of Christians all over the world who loved him,'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on X on Monday morning.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happy to see him yesterday, though he was obviously very ill,' the vice president wrote.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 always remember him for the below homily he gave in the very early days of Covid. It was really quite beautiful. May God rest his soul.'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also issued a short statement on Truth Social following the news of the Pope's death.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in Peace Pope Francis! May God Bless him and all who loved him!' he stated.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died as a result of a cerebral stroke, the Vatican announced Monday. </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3" style="position:absolute;z-index:25187020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(91%); CATHOLIC POPES (90%); CLERGY &amp; RELIGIOUS VOCATIONS (90%); INTERNET TROLLING (90%); MAKE AMERICA GREAT AGAIN MOVEMENT (90%); RELIGION (90%); TALKS &amp; MEETINGS (90%); DEATH &amp; DYING (89%); CHRISTIANS &amp; CHRISTIANITY (88%); CONSERVATIVE MEDIA (79%); CONSERVATISM (78%); LIBERALISM (78%); SOCIAL MEDIA (78%); WRITERS (73%); COVID CORONAVIRUS (72%); EASTER SEASON (72%); PEACE PROCESS (72%); STROKES (60%)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TROLLING (90%); CONSERVATIVE MEDIA (79%); SOCIAL MEDIA (78%); WRITERS (73%)</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POPE FRANCIS I (90%); MARJORIE TAYLOR GREENE (79%); DONALD TRUMP (58%); MITCH MCCONNELL (58%); VLADIMIR PUTIN (58%)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(58%); VATICAN CITY (90%)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4"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60"/>
          <w:headerReference w:type="default" r:id="rId1161"/>
          <w:footerReference w:type="even" r:id="rId1162"/>
          <w:footerReference w:type="default" r:id="rId1163"/>
          <w:headerReference w:type="first" r:id="rId1164"/>
          <w:footerReference w:type="first" r:id="rId1165"/>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66" w:history="1">
        <w:r>
          <w:rPr>
            <w:rFonts w:ascii="arial" w:eastAsia="arial" w:hAnsi="arial" w:cs="arial"/>
            <w:b/>
            <w:i/>
            <w:strike w:val="0"/>
            <w:color w:val="0077CC"/>
            <w:sz w:val="28"/>
            <w:u w:val="single"/>
            <w:vertAlign w:val="baseline"/>
          </w:rPr>
          <w:t>JD</w:t>
        </w:r>
      </w:hyperlink>
      <w:hyperlink r:id="rId1167" w:history="1">
        <w:r>
          <w:rPr>
            <w:rFonts w:ascii="arial" w:eastAsia="arial" w:hAnsi="arial" w:cs="arial"/>
            <w:b/>
            <w:i/>
            <w:strike w:val="0"/>
            <w:color w:val="0077CC"/>
            <w:sz w:val="28"/>
            <w:u w:val="single"/>
            <w:vertAlign w:val="baseline"/>
          </w:rPr>
          <w:t xml:space="preserve"> </w:t>
        </w:r>
      </w:hyperlink>
      <w:hyperlink r:id="rId1168" w:history="1">
        <w:r>
          <w:rPr>
            <w:rFonts w:ascii="arial" w:eastAsia="arial" w:hAnsi="arial" w:cs="arial"/>
            <w:b/>
            <w:i/>
            <w:strike w:val="0"/>
            <w:color w:val="0077CC"/>
            <w:sz w:val="28"/>
            <w:u w:val="single"/>
            <w:vertAlign w:val="baseline"/>
          </w:rPr>
          <w:t>Vance</w:t>
        </w:r>
      </w:hyperlink>
      <w:hyperlink r:id="rId1169" w:history="1">
        <w:r>
          <w:rPr>
            <w:rFonts w:ascii="arial" w:eastAsia="arial" w:hAnsi="arial" w:cs="arial"/>
            <w:b/>
            <w:i/>
            <w:strike w:val="0"/>
            <w:color w:val="0077CC"/>
            <w:sz w:val="28"/>
            <w:u w:val="single"/>
            <w:vertAlign w:val="baseline"/>
          </w:rPr>
          <w:t>'s India visit: Meeting with PM, trip to Jaipur, Agra on the cards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07:49 PM GMT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67"/>
        <w:keepNext w:val="0"/>
        <w:spacing w:before="120" w:after="0" w:line="220" w:lineRule="atLeast"/>
        <w:ind w:left="0" w:right="0" w:firstLine="0"/>
        <w:jc w:val="left"/>
      </w:pPr>
      <w:r>
        <w:br/>
      </w:r>
      <w:r>
        <w:pict>
          <v:shape id="_x0000_i1275" type="#_x0000_t75" style="width:102.76pt;height:45.01pt">
            <v:imagedata r:id="rId27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6" style="position:absolute;z-index:2518722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67"/>
        <w:keepNext w:val="0"/>
        <w:spacing w:before="240" w:after="0" w:line="260" w:lineRule="atLeast"/>
        <w:ind w:left="0" w:right="0" w:firstLine="0"/>
        <w:jc w:val="both"/>
      </w:pPr>
      <w:hyperlink r:id="rId1170" w:history="1">
        <w:r>
          <w:rPr>
            <w:rFonts w:ascii="arial" w:eastAsia="arial" w:hAnsi="arial" w:cs="arial"/>
            <w:b/>
            <w:i/>
            <w:strike w:val="0"/>
            <w:color w:val="0077CC"/>
            <w:sz w:val="20"/>
            <w:u w:val="single"/>
            <w:vertAlign w:val="baseline"/>
          </w:rPr>
          <w:t>will visit India next week.</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which comes amid the two nations trying to negotiate a trade deal, will include a meeting with Prime Minister Narendra Modi and trips to key cultural sites such as Jaipur and Agra. A statement by the Vice President's Office mentioned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be travelling to Italy and India from April 18 to April 24. He is expected to be accompanied by his wife Usha and their three children- Ewan, Vivek and Mirabel. "The Vice President will discuss shared economic and geopolitical priorities with leaders in each country," the statement said. In Italy,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Trump's second-in-command, will hold meetings with Prime Minister Giorgia Meloni, as well as Vatican Secretary of State Cardinal Pietro Parolin. He will then travel to India and visit New Delhi, Jaipur, and Agra. He will hold a one-on-one meeting with PM Modi. PM Modi had previously met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in France in February. He had</w:t>
      </w:r>
    </w:p>
    <w:p>
      <w:pPr>
        <w:pStyle w:val="Normal67"/>
        <w:keepNext w:val="0"/>
        <w:spacing w:before="240" w:after="0" w:line="260" w:lineRule="atLeast"/>
        <w:ind w:left="0" w:right="0" w:firstLine="0"/>
        <w:jc w:val="both"/>
      </w:pPr>
      <w:hyperlink r:id="rId1171" w:history="1">
        <w:r>
          <w:rPr>
            <w:rFonts w:ascii="arial" w:eastAsia="arial" w:hAnsi="arial" w:cs="arial"/>
            <w:b/>
            <w:i/>
            <w:strike w:val="0"/>
            <w:color w:val="0077CC"/>
            <w:sz w:val="20"/>
            <w:u w:val="single"/>
            <w:vertAlign w:val="baseline"/>
          </w:rPr>
          <w:t xml:space="preserve">presented gifts to </w:t>
        </w:r>
      </w:hyperlink>
      <w:hyperlink r:id="rId1172" w:history="1">
        <w:r>
          <w:rPr>
            <w:rFonts w:ascii="arial" w:eastAsia="arial" w:hAnsi="arial" w:cs="arial"/>
            <w:b/>
            <w:i/>
            <w:strike w:val="0"/>
            <w:color w:val="0077CC"/>
            <w:sz w:val="20"/>
            <w:u w:val="single"/>
            <w:vertAlign w:val="baseline"/>
          </w:rPr>
          <w:t>JD</w:t>
        </w:r>
      </w:hyperlink>
      <w:hyperlink r:id="rId1173" w:history="1">
        <w:r>
          <w:rPr>
            <w:rFonts w:ascii="arial" w:eastAsia="arial" w:hAnsi="arial" w:cs="arial"/>
            <w:b/>
            <w:i/>
            <w:strike w:val="0"/>
            <w:color w:val="0077CC"/>
            <w:sz w:val="20"/>
            <w:u w:val="single"/>
            <w:vertAlign w:val="baseline"/>
          </w:rPr>
          <w:t xml:space="preserve"> </w:t>
        </w:r>
      </w:hyperlink>
      <w:hyperlink r:id="rId1174" w:history="1">
        <w:r>
          <w:rPr>
            <w:rFonts w:ascii="arial" w:eastAsia="arial" w:hAnsi="arial" w:cs="arial"/>
            <w:b/>
            <w:i/>
            <w:strike w:val="0"/>
            <w:color w:val="0077CC"/>
            <w:sz w:val="20"/>
            <w:u w:val="single"/>
            <w:vertAlign w:val="baseline"/>
          </w:rPr>
          <w:t>Vance</w:t>
        </w:r>
      </w:hyperlink>
      <w:hyperlink r:id="rId1175" w:history="1">
        <w:r>
          <w:rPr>
            <w:rFonts w:ascii="arial" w:eastAsia="arial" w:hAnsi="arial" w:cs="arial"/>
            <w:b/>
            <w:i/>
            <w:strike w:val="0"/>
            <w:color w:val="0077CC"/>
            <w:sz w:val="20"/>
            <w:u w:val="single"/>
            <w:vertAlign w:val="baseline"/>
          </w:rPr>
          <w:t>'s two sons and daughter,</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they "really enjoyed". PM Modi gifted a wooden railway toy set to Vivek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a jigsaw puzzle featuring Indian folk paintings to Ewan Blaine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Mirabel Rose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PM Modi gifted an eco-friendly wooden alphabet set. The US Vice President called PM Modi "gracious and kind", adding that "the kids really enjoyed the gifts". "I'm grateful to him for the wonderful conversation,"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AND INDIA-US TRADE DEALJD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 comes at a crucial time, as New Delhi and Washington are actively engaged in talks to reach a trade agreement. Back in February, India and the US had agreed to pursue the first leg of a broader trade pact, aiming for its completion by the end of the year. The long-term goal is to boost bilateral trade to $500 billion by 2030. But with the Trump administration's tough stance on tariffs, negotiations are still underway. Last week, a Reuters report mentioned that both countries have finalised the terms of reference for discussions on the initial phase of the deal, with an Indian official expressing optimism that a "win-win" outcome could be achieved within the next 90 days.</w:t>
      </w:r>
    </w:p>
    <w:p>
      <w:pPr>
        <w:pStyle w:val="Normal67"/>
        <w:keepNext w:val="0"/>
        <w:spacing w:before="240" w:after="0" w:line="260" w:lineRule="atLeast"/>
        <w:ind w:left="0" w:right="0" w:firstLine="0"/>
        <w:jc w:val="both"/>
      </w:pPr>
      <w:hyperlink r:id="rId1176" w:history="1">
        <w:r>
          <w:rPr>
            <w:rFonts w:ascii="arial" w:eastAsia="arial" w:hAnsi="arial" w:cs="arial"/>
            <w:b w:val="0"/>
            <w:i/>
            <w:strike w:val="0"/>
            <w:color w:val="0077CC"/>
            <w:sz w:val="20"/>
            <w:u w:val="single"/>
            <w:vertAlign w:val="baseline"/>
          </w:rPr>
          <w:t>Link to Image</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7" style="position:absolute;z-index:25187328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visit: Meeting with PM, trip to Jaipur, Agra on the cards</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8" style="position:absolute;z-index:251874304"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GOVERNMENT BODIES &amp; OFFICES (90%); HEADS OF STATE &amp; GOVERNMENT (90%); PRIME MINISTERS (90%); TRADE TREATIES &amp; AGREEMENTS (90%); AGREEMENTS (89%); TRADE DEVELOPMENT (89%); TREATIES &amp; AGREEMENTS (89%); US PRESIDENTIAL CANDIDATES 2024 (78%); GOVERNMENT ADVISORS &amp; MINISTERS (73%); INTERNATIONAL TRADE (73%); CUSTOMS &amp; CULTURAL HERITAGE (72%); NATIONAL SECURITY &amp; FOREIGN RELATIONS (72%); CATHOLICS &amp; CATHOLICISM (68%); INTERNATIONAL RELATIONS (63%); RELIGION (54%)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TOYS &amp; GAMES (66%)</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GIORGIA MELONI (79%); NARENDRA MODI (79%); DONALD TRUMP (58%)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INDIA (96%); UNITED STATES (93%); FRANCE (78%); VATICAN CITY (77%)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7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 xml:space="preserve">'Making fun of your wife is not...': </w:t>
        </w:r>
      </w:hyperlink>
      <w:hyperlink r:id="rId1184" w:history="1">
        <w:r>
          <w:rPr>
            <w:rFonts w:ascii="arial" w:eastAsia="arial" w:hAnsi="arial" w:cs="arial"/>
            <w:b/>
            <w:i/>
            <w:strike w:val="0"/>
            <w:color w:val="0077CC"/>
            <w:sz w:val="28"/>
            <w:u w:val="single"/>
            <w:vertAlign w:val="baseline"/>
          </w:rPr>
          <w:t>JD</w:t>
        </w:r>
      </w:hyperlink>
      <w:hyperlink r:id="rId1185" w:history="1">
        <w:r>
          <w:rPr>
            <w:rFonts w:ascii="arial" w:eastAsia="arial" w:hAnsi="arial" w:cs="arial"/>
            <w:b/>
            <w:i/>
            <w:strike w:val="0"/>
            <w:color w:val="0077CC"/>
            <w:sz w:val="28"/>
            <w:u w:val="single"/>
            <w:vertAlign w:val="baseline"/>
          </w:rPr>
          <w:t xml:space="preserve"> </w:t>
        </w:r>
      </w:hyperlink>
      <w:hyperlink r:id="rId1186" w:history="1">
        <w:r>
          <w:rPr>
            <w:rFonts w:ascii="arial" w:eastAsia="arial" w:hAnsi="arial" w:cs="arial"/>
            <w:b/>
            <w:i/>
            <w:strike w:val="0"/>
            <w:color w:val="0077CC"/>
            <w:sz w:val="28"/>
            <w:u w:val="single"/>
            <w:vertAlign w:val="baseline"/>
          </w:rPr>
          <w:t>Vance</w:t>
        </w:r>
      </w:hyperlink>
      <w:hyperlink r:id="rId1187" w:history="1">
        <w:r>
          <w:rPr>
            <w:rFonts w:ascii="arial" w:eastAsia="arial" w:hAnsi="arial" w:cs="arial"/>
            <w:b/>
            <w:i/>
            <w:strike w:val="0"/>
            <w:color w:val="0077CC"/>
            <w:sz w:val="28"/>
            <w:u w:val="single"/>
            <w:vertAlign w:val="baseline"/>
          </w:rPr>
          <w:t xml:space="preserve"> faces flak from netizens for his remarks about Usha</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2025 Sunday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0" style="position:absolute;z-index:2518763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called out by a section of social media users for his remarks directed towards his Indian-origin wife Usha Chilukuri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Social media users came out in defence of Usha and supported her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some comments around her. Meant to be humorous, the comments did not go down well with many who found it creepy.What did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say?Speaking at an event in Michigan,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praised his Indian-origin spouse as she stood behind him - before suggesting that she has no other option but to laugh at everything he says as they are on camera. He said the Second Lady of the United States has been doing a great job and how proud he is to have her by his side.ALSO READ: </w:t>
      </w:r>
      <w:hyperlink r:id="rId1188" w:history="1">
        <w:r>
          <w:rPr>
            <w:rFonts w:ascii="arial" w:eastAsia="arial" w:hAnsi="arial" w:cs="arial"/>
            <w:b w:val="0"/>
            <w:i/>
            <w:strike w:val="0"/>
            <w:noProof w:val="0"/>
            <w:color w:val="0077CC"/>
            <w:position w:val="0"/>
            <w:sz w:val="20"/>
            <w:u w:val="single"/>
            <w:vertAlign w:val="baseline"/>
          </w:rPr>
          <w:t>Sunita Williams' return: Hugs, handshakes as NASA's stuck astronauts welcome newly arrived replacements in space. Watch</w:t>
        </w:r>
      </w:hyperlink>
      <w:r>
        <w:rPr>
          <w:rFonts w:ascii="arial" w:eastAsia="arial" w:hAnsi="arial" w:cs="arial"/>
          <w:b w:val="0"/>
          <w:i w:val="0"/>
          <w:strike w:val="0"/>
          <w:noProof w:val="0"/>
          <w:color w:val="000000"/>
          <w:position w:val="0"/>
          <w:sz w:val="20"/>
          <w:u w:val="none"/>
          <w:vertAlign w:val="baseline"/>
        </w:rPr>
        <w:t xml:space="preserve">"Here's the thing. The cameras are all on; anything I say, no matter how crazy, she has to smile, laugh, and celebrate it,"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actually smiled and laughed.The comments made by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about his wife Usha did not go down well with a section of users and social media went berserk at his remarks. Usha did indeed smile as her husband made these comments, drawing laughter from the audience. One of them even advised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run away from her marriage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.ALSO READ: </w:t>
      </w:r>
      <w:hyperlink r:id="rId1189" w:history="1">
        <w:r>
          <w:rPr>
            <w:rFonts w:ascii="arial" w:eastAsia="arial" w:hAnsi="arial" w:cs="arial"/>
            <w:b w:val="0"/>
            <w:i/>
            <w:strike w:val="0"/>
            <w:noProof w:val="0"/>
            <w:color w:val="0077CC"/>
            <w:position w:val="0"/>
            <w:sz w:val="20"/>
            <w:u w:val="single"/>
            <w:vertAlign w:val="baseline"/>
          </w:rPr>
          <w:t>Sunita Williams' homecoming: SpaceX Crew Dragon opens hatch with ISS to reach stranded astronauts</w:t>
        </w:r>
      </w:hyperlink>
      <w:r>
        <w:rPr>
          <w:rFonts w:ascii="arial" w:eastAsia="arial" w:hAnsi="arial" w:cs="arial"/>
          <w:b w:val="0"/>
          <w:i w:val="0"/>
          <w:strike w:val="0"/>
          <w:noProof w:val="0"/>
          <w:color w:val="000000"/>
          <w:position w:val="0"/>
          <w:sz w:val="20"/>
          <w:u w:val="none"/>
          <w:vertAlign w:val="baseline"/>
        </w:rPr>
        <w:t>How netizens reacted“</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comment about his wife was demeaning and controlling. It’s another example of his arrogance, showing disrespect even to his spouse on a public stage. His pattern of divisive remarks proves he’s unfit for leadership,” wrote an X user named Richard."His attempt at humor is always tasteles...or is that just me?" one wrote. "That sounds like a threat. She should consult a lawyer and ensure the long-term safety and security of herself and the children. I know how this goes over time in a marriage. The threats get real," another wrote. "She looks miserable," a third user wrote. "Making fun of your wife is not the flex you think it is," one wrote.ALSO READ: </w:t>
      </w:r>
      <w:hyperlink r:id="rId1190" w:history="1">
        <w:r>
          <w:rPr>
            <w:rFonts w:ascii="arial" w:eastAsia="arial" w:hAnsi="arial" w:cs="arial"/>
            <w:b w:val="0"/>
            <w:i/>
            <w:strike w:val="0"/>
            <w:noProof w:val="0"/>
            <w:color w:val="0077CC"/>
            <w:position w:val="0"/>
            <w:sz w:val="20"/>
            <w:u w:val="single"/>
            <w:vertAlign w:val="baseline"/>
          </w:rPr>
          <w:t>Musk's Mars mission: SpaceX's starship ready to blast off with Tesla Optimus by...</w:t>
        </w:r>
      </w:hyperlink>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 trad husband influencer now?" one comment read.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saying his wife has to “smile, laugh, and celebrate” whatever he says—no matter how crazy—is straight-up creepy. Political spouses who just sit there grinning like puppets aren’t admirable. They’re useless. And it’s 2025. Women aren’t props," one read.Who is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the first Indian-American Second Lady of the United States. The daughter of Indian immigrants, she grew up in San Diego, California in an upper middle class home.Usha met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Yale Law School in the 2010s. The couple got married in 2014, a year after graduating from law school. They now share three children together. In his 2016 memoir Hillbilly Elegy,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 about the differences between him and his wife Usha. He described her as the “supersmart daughter of Indian immigrants,” while he himself was a “conservative hillbilly from Appalachia.”ALSO READ: </w:t>
      </w:r>
      <w:hyperlink r:id="rId1191" w:history="1">
        <w:r>
          <w:rPr>
            <w:rFonts w:ascii="arial" w:eastAsia="arial" w:hAnsi="arial" w:cs="arial"/>
            <w:b w:val="0"/>
            <w:i/>
            <w:strike w:val="0"/>
            <w:noProof w:val="0"/>
            <w:color w:val="0077CC"/>
            <w:position w:val="0"/>
            <w:sz w:val="20"/>
            <w:u w:val="single"/>
            <w:vertAlign w:val="baseline"/>
          </w:rPr>
          <w:t>'The hardest thing has been...': NASA's Sunita Williams reveals what she’ll miss about space after returning to Earth</w:t>
        </w:r>
      </w:hyperlink>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 former high-powered lawyer turned public figure, has largely stayed out of the spotlight, fueling speculation about her personal views—many believe they differ from those of her husband,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She has faced relentless trolling over her Indian heritage, religious background, and her husband's controversial remarks. For Reprint Rights: timescontent.com</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1" style="position:absolute;z-index:251877376"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(94%); UNITED STATES (92%)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82"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 xml:space="preserve">US Vice President </w:t>
        </w:r>
      </w:hyperlink>
      <w:hyperlink r:id="rId1199" w:history="1">
        <w:r>
          <w:rPr>
            <w:rFonts w:ascii="arial" w:eastAsia="arial" w:hAnsi="arial" w:cs="arial"/>
            <w:b/>
            <w:i/>
            <w:strike w:val="0"/>
            <w:color w:val="0077CC"/>
            <w:sz w:val="28"/>
            <w:u w:val="single"/>
            <w:vertAlign w:val="baseline"/>
          </w:rPr>
          <w:t>JD</w:t>
        </w:r>
      </w:hyperlink>
      <w:hyperlink r:id="rId1200" w:history="1">
        <w:r>
          <w:rPr>
            <w:rFonts w:ascii="arial" w:eastAsia="arial" w:hAnsi="arial" w:cs="arial"/>
            <w:b/>
            <w:i/>
            <w:strike w:val="0"/>
            <w:color w:val="0077CC"/>
            <w:sz w:val="28"/>
            <w:u w:val="single"/>
            <w:vertAlign w:val="baseline"/>
          </w:rPr>
          <w:t xml:space="preserve"> </w:t>
        </w:r>
      </w:hyperlink>
      <w:hyperlink r:id="rId1201" w:history="1">
        <w:r>
          <w:rPr>
            <w:rFonts w:ascii="arial" w:eastAsia="arial" w:hAnsi="arial" w:cs="arial"/>
            <w:b/>
            <w:i/>
            <w:strike w:val="0"/>
            <w:color w:val="0077CC"/>
            <w:sz w:val="28"/>
            <w:u w:val="single"/>
            <w:vertAlign w:val="baseline"/>
          </w:rPr>
          <w:t>Vance</w:t>
        </w:r>
      </w:hyperlink>
      <w:hyperlink r:id="rId1202" w:history="1">
        <w:r>
          <w:rPr>
            <w:rFonts w:ascii="arial" w:eastAsia="arial" w:hAnsi="arial" w:cs="arial"/>
            <w:b/>
            <w:i/>
            <w:strike w:val="0"/>
            <w:color w:val="0077CC"/>
            <w:sz w:val="28"/>
            <w:u w:val="single"/>
            <w:vertAlign w:val="baseline"/>
          </w:rPr>
          <w:t>, Mike Waltz Likely To Visit India This Month Amid 90-Day-Tariff Pause What's On The Agenda?</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69"/>
        <w:keepNext w:val="0"/>
        <w:spacing w:before="120" w:after="0" w:line="220" w:lineRule="atLeast"/>
        <w:ind w:left="0" w:right="0" w:firstLine="0"/>
        <w:jc w:val="left"/>
      </w:pPr>
      <w:r>
        <w:br/>
      </w:r>
      <w:r>
        <w:pict>
          <v:shape id="_x0000_i1283" type="#_x0000_t75" style="width:187.48pt;height:37.5pt">
            <v:imagedata r:id="rId65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4" style="position:absolute;z-index:251879424"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hyperlink r:id="rId1203" w:history="1">
        <w:r>
          <w:rPr>
            <w:rFonts w:ascii="arial" w:eastAsia="arial" w:hAnsi="arial" w:cs="arial"/>
            <w:b w:val="0"/>
            <w:i/>
            <w:strike w:val="0"/>
            <w:color w:val="0077CC"/>
            <w:sz w:val="20"/>
            <w:u w:val="single"/>
            <w:vertAlign w:val="baseline"/>
          </w:rPr>
          <w:t>Link to Story</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National Security Advisor Mike Waltz are expected to visit India around April 21-25, in what is being viewed as a diplomatic coup for India.</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Mike Waltz's India visit comes amid talks that Delhi wants to finalise a bilateral deal with Donald Trump, reported Reuters, citing an unnamed trade official.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ECI rubbishes Tulsi Gabbard's poll manipulation claim; here's what official said The development comes just days after Trump appeared to reverse course by announcing a 90-day temporary pause on tariffs affecting India and several other trading partners.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Mike Waltz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visiting India?Both Mike Waltz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are expected to discuss India-US ties in an official and a Track-II meeting in Delhi, mentioned a report by The Indian Express.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the agenda for Mike Waltz?Mike Waltz is expected to visit India for the first round of the dialogue on critical technologies, an initiative that began as iCET and has since been rebranded as TRUST under the Trump administration.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India visit, Mike Waltz is likely to meet with National Security Advisor Ajit Doval, with both sides expected to discuss the future of bilateral collaboration on advanced technologies.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Mike Waltz visit India?Mike Waltz is expected to travel to India between April 21 and 23, reported PTI.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on the agenda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?Reportedly,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be accompanied by his Indian-origin wife, Usha. Their visit is expected to be personal, for the couple to introduce their children - sons Ewan and Vivek and daughter Maribel - to India, the people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'Ignorant and disrespectful' - China slams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over 'Chinese peasants' remark "It will be 75% personal in nature, with a 25% official component," PTI quoted a source as saying.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 India?</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likely to visit India on April 21, reported PTI.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only a brief window for a potential meeting between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NSA Mike Waltz, and Prime Minister Narendra Modi, as Modi is scheduled to visit Saudi Arabia from April 22 to 23, according to sources, as per reports.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locations will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 in India?According to PTI, an American advance security team has assessed several cities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are likely to go to, during their India visit.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 Reset: Amid US tariffs, Austria seeks deeper economic ties with India Agra, Jaipur, Shimla and Hyderabad are among the locations that have been examined by the American security team. The cities are being considered as places the couple could visit with their three children because Usha's parents Radhakrishna Chilukuri and Lakshmi Chilukuri trace their roots to Andhra Pradesh.</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MENAFN11042025007365015876ID1109420545</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5" style="position:absolute;z-index:251880448"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(90%); INTERNATIONAL RELATIONS &amp; NATIONAL SECURITY (90%); NATIONAL SECURITY &amp; FOREIGN RELATIONS (90%); TALKS &amp; MEETINGS (90%); CHILDREN, ADOLESCENTS &amp; TEENS (89%); NATIONAL SECURITY (89%); TAXES &amp; TAXATION (89%); GOVERNMENT BODIES &amp; OFFICES (78%); HEADS OF STATE &amp; GOVERNMENT (78%); TARIFFS &amp; DUTIES (76%); TECHNOLOGY (67%); REBRANDING (52%); PRIME MINISTERS (50%)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(60%); SIC7041 ORGANIZATION HOTELS &amp; LODGING HOUSES, ON MEMBERSHIP BASIS (60%); SIC7011 HOTELS &amp; MOTELS (60%); REBRANDING (52%)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(90%); MICHAEL WALTZ (90%); NARENDRA MODI (79%); TULSI GABBARD (56%)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HYDERABAD, ANDHRA PRADESH, INDIA (58%); ANDHRA PRADESH, INDIA (79%); HIMACHAL PRADESH, INDIA (79%); RAJASTHAN, INDIA (79%); INDIA (98%); UNITED STATES (92%); SAUDI ARABIA (79%); AUSTRIA (58%)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86"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 xml:space="preserve">US Vice President </w:t>
        </w:r>
      </w:hyperlink>
      <w:hyperlink r:id="rId1211" w:history="1">
        <w:r>
          <w:rPr>
            <w:rFonts w:ascii="arial" w:eastAsia="arial" w:hAnsi="arial" w:cs="arial"/>
            <w:b/>
            <w:i/>
            <w:strike w:val="0"/>
            <w:color w:val="0077CC"/>
            <w:sz w:val="28"/>
            <w:u w:val="single"/>
            <w:vertAlign w:val="baseline"/>
          </w:rPr>
          <w:t>JD</w:t>
        </w:r>
      </w:hyperlink>
      <w:hyperlink r:id="rId1212" w:history="1">
        <w:r>
          <w:rPr>
            <w:rFonts w:ascii="arial" w:eastAsia="arial" w:hAnsi="arial" w:cs="arial"/>
            <w:b/>
            <w:i/>
            <w:strike w:val="0"/>
            <w:color w:val="0077CC"/>
            <w:sz w:val="28"/>
            <w:u w:val="single"/>
            <w:vertAlign w:val="baseline"/>
          </w:rPr>
          <w:t xml:space="preserve"> </w:t>
        </w:r>
      </w:hyperlink>
      <w:hyperlink r:id="rId1213" w:history="1">
        <w:r>
          <w:rPr>
            <w:rFonts w:ascii="arial" w:eastAsia="arial" w:hAnsi="arial" w:cs="arial"/>
            <w:b/>
            <w:i/>
            <w:strike w:val="0"/>
            <w:color w:val="0077CC"/>
            <w:sz w:val="28"/>
            <w:u w:val="single"/>
            <w:vertAlign w:val="baseline"/>
          </w:rPr>
          <w:t>Vance</w:t>
        </w:r>
      </w:hyperlink>
      <w:hyperlink r:id="rId1214" w:history="1">
        <w:r>
          <w:rPr>
            <w:rFonts w:ascii="arial" w:eastAsia="arial" w:hAnsi="arial" w:cs="arial"/>
            <w:b/>
            <w:i/>
            <w:strike w:val="0"/>
            <w:color w:val="0077CC"/>
            <w:sz w:val="28"/>
            <w:u w:val="single"/>
            <w:vertAlign w:val="baseline"/>
          </w:rPr>
          <w:t xml:space="preserve"> to visit India next week, meet PM Modi</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70"/>
        <w:keepNext w:val="0"/>
        <w:spacing w:before="120" w:after="0" w:line="220" w:lineRule="atLeast"/>
        <w:ind w:left="0" w:right="0" w:firstLine="0"/>
        <w:jc w:val="left"/>
      </w:pPr>
      <w:r>
        <w:br/>
      </w:r>
      <w:r>
        <w:pict>
          <v:shape id="_x0000_i1287" type="#_x0000_t75" style="width:140.27pt;height:69.01pt">
            <v:imagedata r:id="rId56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8" style="position:absolute;z-index:251882496"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w:t>
      </w:r>
      <w:hyperlink r:id="rId1215"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April 16 (ANI): </w:t>
      </w:r>
      <w:hyperlink r:id="rId121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1217" w:history="1">
        <w:r>
          <w:rPr>
            <w:rFonts w:ascii="arial" w:eastAsia="arial" w:hAnsi="arial" w:cs="arial"/>
            <w:b/>
            <w:i/>
            <w:strike w:val="0"/>
            <w:noProof w:val="0"/>
            <w:color w:val="0077CC"/>
            <w:position w:val="0"/>
            <w:sz w:val="20"/>
            <w:u w:val="single"/>
            <w:vertAlign w:val="baseline"/>
          </w:rPr>
          <w:t>JD</w:t>
        </w:r>
      </w:hyperlink>
      <w:hyperlink r:id="rId1218" w:history="1">
        <w:r>
          <w:rPr>
            <w:rFonts w:ascii="arial" w:eastAsia="arial" w:hAnsi="arial" w:cs="arial"/>
            <w:b w:val="0"/>
            <w:i/>
            <w:strike w:val="0"/>
            <w:noProof w:val="0"/>
            <w:color w:val="0077CC"/>
            <w:position w:val="0"/>
            <w:sz w:val="20"/>
            <w:u w:val="single"/>
            <w:vertAlign w:val="baseline"/>
          </w:rPr>
          <w:t xml:space="preserve"> </w:t>
        </w:r>
      </w:hyperlink>
      <w:hyperlink r:id="rId1219"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is scheduled to visit </w:t>
      </w:r>
      <w:hyperlink r:id="rId122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next week. He will meet with Prime Minister Narendra Modi and travel to </w:t>
      </w:r>
      <w:hyperlink r:id="rId1221" w:history="1">
        <w:r>
          <w:rPr>
            <w:rFonts w:ascii="arial" w:eastAsia="arial" w:hAnsi="arial" w:cs="arial"/>
            <w:b w:val="0"/>
            <w:i/>
            <w:strike w:val="0"/>
            <w:noProof w:val="0"/>
            <w:color w:val="0077CC"/>
            <w:position w:val="0"/>
            <w:sz w:val="20"/>
            <w:u w:val="single"/>
            <w:vertAlign w:val="baseline"/>
          </w:rPr>
          <w:t>New Delhi</w:t>
        </w:r>
      </w:hyperlink>
      <w:r>
        <w:rPr>
          <w:rFonts w:ascii="arial" w:eastAsia="arial" w:hAnsi="arial" w:cs="arial"/>
          <w:b w:val="0"/>
          <w:i w:val="0"/>
          <w:strike w:val="0"/>
          <w:noProof w:val="0"/>
          <w:color w:val="000000"/>
          <w:position w:val="0"/>
          <w:sz w:val="20"/>
          <w:u w:val="none"/>
          <w:vertAlign w:val="baseline"/>
        </w:rPr>
        <w:t xml:space="preserve">, </w:t>
      </w:r>
      <w:hyperlink r:id="rId1222"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and </w:t>
      </w:r>
      <w:hyperlink r:id="rId1223" w:history="1">
        <w:r>
          <w:rPr>
            <w:rFonts w:ascii="arial" w:eastAsia="arial" w:hAnsi="arial" w:cs="arial"/>
            <w:b w:val="0"/>
            <w:i/>
            <w:strike w:val="0"/>
            <w:noProof w:val="0"/>
            <w:color w:val="0077CC"/>
            <w:position w:val="0"/>
            <w:sz w:val="20"/>
            <w:u w:val="single"/>
            <w:vertAlign w:val="baseline"/>
          </w:rPr>
          <w:t>Agra</w:t>
        </w:r>
      </w:hyperlink>
      <w:r>
        <w:rPr>
          <w:rFonts w:ascii="arial" w:eastAsia="arial" w:hAnsi="arial" w:cs="arial"/>
          <w:b w:val="0"/>
          <w:i w:val="0"/>
          <w:strike w:val="0"/>
          <w:noProof w:val="0"/>
          <w:color w:val="000000"/>
          <w:position w:val="0"/>
          <w:sz w:val="20"/>
          <w:u w:val="none"/>
          <w:vertAlign w:val="baseline"/>
        </w:rPr>
        <w:t>.</w:t>
      </w:r>
    </w:p>
    <w:p>
      <w:pPr>
        <w:pStyle w:val="Normal70"/>
      </w:pPr>
    </w:p>
    <w:p>
      <w:pPr>
        <w:pStyle w:val="Normal70"/>
        <w:keepNext w:val="0"/>
        <w:spacing w:before="240" w:after="0" w:line="260" w:lineRule="atLeast"/>
        <w:ind w:left="0" w:right="0" w:firstLine="0"/>
        <w:jc w:val="both"/>
      </w:pPr>
      <w:hyperlink r:id="rId1224" w:history="1">
        <w:r>
          <w:rPr>
            <w:rFonts w:ascii="arial" w:eastAsia="arial" w:hAnsi="arial" w:cs="arial"/>
            <w:b/>
            <w:i/>
            <w:strike w:val="0"/>
            <w:color w:val="0077CC"/>
            <w:sz w:val="20"/>
            <w:u w:val="single"/>
            <w:vertAlign w:val="baseline"/>
          </w:rPr>
          <w:t>JD</w:t>
        </w:r>
      </w:hyperlink>
      <w:hyperlink r:id="rId1225" w:history="1">
        <w:r>
          <w:rPr>
            <w:rFonts w:ascii="arial" w:eastAsia="arial" w:hAnsi="arial" w:cs="arial"/>
            <w:b w:val="0"/>
            <w:i/>
            <w:strike w:val="0"/>
            <w:color w:val="0077CC"/>
            <w:sz w:val="20"/>
            <w:u w:val="single"/>
            <w:vertAlign w:val="baseline"/>
          </w:rPr>
          <w:t xml:space="preserve"> </w:t>
        </w:r>
      </w:hyperlink>
      <w:hyperlink r:id="rId1226" w:history="1">
        <w:r>
          <w:rPr>
            <w:rFonts w:ascii="arial" w:eastAsia="arial" w:hAnsi="arial" w:cs="arial"/>
            <w:b/>
            <w:i/>
            <w:strike w:val="0"/>
            <w:color w:val="0077CC"/>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along with his family, will visit </w:t>
      </w:r>
      <w:hyperlink r:id="rId1227"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and </w:t>
      </w:r>
      <w:hyperlink r:id="rId1228"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from April 18 to April 24.</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the Vice President in a release on Wednesday said, "Vice President </w:t>
      </w:r>
      <w:hyperlink r:id="rId1229" w:history="1">
        <w:r>
          <w:rPr>
            <w:rFonts w:ascii="arial" w:eastAsia="arial" w:hAnsi="arial" w:cs="arial"/>
            <w:b/>
            <w:i/>
            <w:strike w:val="0"/>
            <w:noProof w:val="0"/>
            <w:color w:val="0077CC"/>
            <w:position w:val="0"/>
            <w:sz w:val="20"/>
            <w:u w:val="single"/>
            <w:vertAlign w:val="baseline"/>
          </w:rPr>
          <w:t>JD</w:t>
        </w:r>
      </w:hyperlink>
      <w:hyperlink r:id="rId1230" w:history="1">
        <w:r>
          <w:rPr>
            <w:rFonts w:ascii="arial" w:eastAsia="arial" w:hAnsi="arial" w:cs="arial"/>
            <w:b w:val="0"/>
            <w:i/>
            <w:strike w:val="0"/>
            <w:noProof w:val="0"/>
            <w:color w:val="0077CC"/>
            <w:position w:val="0"/>
            <w:sz w:val="20"/>
            <w:u w:val="single"/>
            <w:vertAlign w:val="baseline"/>
          </w:rPr>
          <w:t xml:space="preserve"> </w:t>
        </w:r>
      </w:hyperlink>
      <w:hyperlink r:id="rId1231"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the Second Family will travel to </w:t>
      </w:r>
      <w:hyperlink r:id="rId1232"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and </w:t>
      </w:r>
      <w:hyperlink r:id="rId123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from April 18 to April 24. The Vice President will discuss shared economic and geopolitical priorities with leaders in each country."</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Rome, </w:t>
      </w:r>
      <w:hyperlink r:id="rId1234"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the Vice President will meet with Prime Minister Giorgia Meloni. The Vice President will also meet with Vatican Secretary of State Cardinal Pietro Parolin.</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35"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the Vice President will visit </w:t>
      </w:r>
      <w:hyperlink r:id="rId1236" w:history="1">
        <w:r>
          <w:rPr>
            <w:rFonts w:ascii="arial" w:eastAsia="arial" w:hAnsi="arial" w:cs="arial"/>
            <w:b w:val="0"/>
            <w:i/>
            <w:strike w:val="0"/>
            <w:noProof w:val="0"/>
            <w:color w:val="0077CC"/>
            <w:position w:val="0"/>
            <w:sz w:val="20"/>
            <w:u w:val="single"/>
            <w:vertAlign w:val="baseline"/>
          </w:rPr>
          <w:t>New Delhi</w:t>
        </w:r>
      </w:hyperlink>
      <w:r>
        <w:rPr>
          <w:rFonts w:ascii="arial" w:eastAsia="arial" w:hAnsi="arial" w:cs="arial"/>
          <w:b w:val="0"/>
          <w:i w:val="0"/>
          <w:strike w:val="0"/>
          <w:noProof w:val="0"/>
          <w:color w:val="000000"/>
          <w:position w:val="0"/>
          <w:sz w:val="20"/>
          <w:u w:val="none"/>
          <w:vertAlign w:val="baseline"/>
        </w:rPr>
        <w:t xml:space="preserve">, </w:t>
      </w:r>
      <w:hyperlink r:id="rId1237"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and </w:t>
      </w:r>
      <w:hyperlink r:id="rId1238" w:history="1">
        <w:r>
          <w:rPr>
            <w:rFonts w:ascii="arial" w:eastAsia="arial" w:hAnsi="arial" w:cs="arial"/>
            <w:b w:val="0"/>
            <w:i/>
            <w:strike w:val="0"/>
            <w:noProof w:val="0"/>
            <w:color w:val="0077CC"/>
            <w:position w:val="0"/>
            <w:sz w:val="20"/>
            <w:u w:val="single"/>
            <w:vertAlign w:val="baseline"/>
          </w:rPr>
          <w:t>Agra</w:t>
        </w:r>
      </w:hyperlink>
      <w:r>
        <w:rPr>
          <w:rFonts w:ascii="arial" w:eastAsia="arial" w:hAnsi="arial" w:cs="arial"/>
          <w:b w:val="0"/>
          <w:i w:val="0"/>
          <w:strike w:val="0"/>
          <w:noProof w:val="0"/>
          <w:color w:val="000000"/>
          <w:position w:val="0"/>
          <w:sz w:val="20"/>
          <w:u w:val="none"/>
          <w:vertAlign w:val="baseline"/>
        </w:rPr>
        <w:t>. The Vice President will hold meetings with Prime Minister Narendra Modi. The Vice President and Second Family will also participate in engagements at cultural sites," the release said.</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February, during his visit to France for the AI Action Summit, </w:t>
      </w:r>
      <w:hyperlink r:id="rId1239"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gifted an eco-friendly wooden alphabet set to Mirabel Rose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daughter of </w:t>
      </w:r>
      <w:hyperlink r:id="rId124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visit to France, </w:t>
      </w:r>
      <w:hyperlink r:id="rId1241"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landed in the United States at the invitation of </w:t>
      </w:r>
      <w:hyperlink r:id="rId1242"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Donald Trump. </w:t>
      </w:r>
      <w:hyperlink r:id="rId124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's Ambassador to the </w:t>
      </w:r>
      <w:hyperlink r:id="rId124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Vinay Mohan Kwatra, along with other officials, welcomed him at the Joint Base Andrews in Washington DC.</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w:t>
      </w:r>
      <w:hyperlink r:id="rId1245"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's first visit to the United States after Donald Trump assumed office for the second term.</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arrival, </w:t>
      </w:r>
      <w:hyperlink r:id="rId1246"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headed to Blair House, where members of the </w:t>
      </w:r>
      <w:hyperlink r:id="rId1247"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n diaspora gathered to greet him. The diaspora members chanted "Bharat Mata Ki Jai" and Modi Modi" as they welcomed him at the Blair House. </w:t>
      </w:r>
      <w:hyperlink r:id="rId1248"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thanked them for welcoming him. </w:t>
      </w:r>
      <w:hyperlink r:id="rId1249"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stayed at the Blair House during his visit to the </w:t>
      </w:r>
      <w:hyperlink r:id="rId125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on February 12-13. (ANI)</w:t>
      </w:r>
    </w:p>
    <w:p>
      <w:pPr>
        <w:pStyle w:val="Normal70"/>
        <w:keepNext w:val="0"/>
        <w:spacing w:before="240" w:after="0" w:line="260" w:lineRule="atLeast"/>
        <w:ind w:left="0" w:right="0" w:firstLine="0"/>
        <w:jc w:val="both"/>
      </w:pPr>
      <w:hyperlink r:id="rId1251" w:history="1">
        <w:r>
          <w:rPr>
            <w:rFonts w:ascii="arial" w:eastAsia="arial" w:hAnsi="arial" w:cs="arial"/>
            <w:b w:val="0"/>
            <w:i/>
            <w:strike w:val="0"/>
            <w:color w:val="0077CC"/>
            <w:sz w:val="20"/>
            <w:u w:val="single"/>
            <w:vertAlign w:val="baseline"/>
          </w:rPr>
          <w:t xml:space="preserve">PM Narendra Modi with US Vice President </w:t>
        </w:r>
      </w:hyperlink>
      <w:hyperlink r:id="rId1252" w:history="1">
        <w:r>
          <w:rPr>
            <w:rFonts w:ascii="arial" w:eastAsia="arial" w:hAnsi="arial" w:cs="arial"/>
            <w:b/>
            <w:i/>
            <w:strike w:val="0"/>
            <w:color w:val="0077CC"/>
            <w:sz w:val="20"/>
            <w:u w:val="single"/>
            <w:vertAlign w:val="baseline"/>
          </w:rPr>
          <w:t>JD</w:t>
        </w:r>
      </w:hyperlink>
      <w:hyperlink r:id="rId1253" w:history="1">
        <w:r>
          <w:rPr>
            <w:rFonts w:ascii="arial" w:eastAsia="arial" w:hAnsi="arial" w:cs="arial"/>
            <w:b w:val="0"/>
            <w:i/>
            <w:strike w:val="0"/>
            <w:color w:val="0077CC"/>
            <w:sz w:val="20"/>
            <w:u w:val="single"/>
            <w:vertAlign w:val="baseline"/>
          </w:rPr>
          <w:t xml:space="preserve"> </w:t>
        </w:r>
      </w:hyperlink>
      <w:hyperlink r:id="rId1254" w:history="1">
        <w:r>
          <w:rPr>
            <w:rFonts w:ascii="arial" w:eastAsia="arial" w:hAnsi="arial" w:cs="arial"/>
            <w:b/>
            <w:i/>
            <w:strike w:val="0"/>
            <w:color w:val="0077CC"/>
            <w:sz w:val="20"/>
            <w:u w:val="single"/>
            <w:vertAlign w:val="baseline"/>
          </w:rPr>
          <w:t>Vance</w:t>
        </w:r>
      </w:hyperlink>
      <w:hyperlink r:id="rId1255" w:history="1">
        <w:r>
          <w:rPr>
            <w:rFonts w:ascii="arial" w:eastAsia="arial" w:hAnsi="arial" w:cs="arial"/>
            <w:b w:val="0"/>
            <w:i/>
            <w:strike w:val="0"/>
            <w:color w:val="0077CC"/>
            <w:sz w:val="20"/>
            <w:u w:val="single"/>
            <w:vertAlign w:val="baseline"/>
          </w:rPr>
          <w:t xml:space="preserve">, his wife Usha </w:t>
        </w:r>
      </w:hyperlink>
      <w:hyperlink r:id="rId1256" w:history="1">
        <w:r>
          <w:rPr>
            <w:rFonts w:ascii="arial" w:eastAsia="arial" w:hAnsi="arial" w:cs="arial"/>
            <w:b/>
            <w:i/>
            <w:strike w:val="0"/>
            <w:color w:val="0077CC"/>
            <w:sz w:val="20"/>
            <w:u w:val="single"/>
            <w:vertAlign w:val="baseline"/>
          </w:rPr>
          <w:t>Vance</w:t>
        </w:r>
      </w:hyperlink>
      <w:hyperlink r:id="rId1257" w:history="1">
        <w:r>
          <w:rPr>
            <w:rFonts w:ascii="arial" w:eastAsia="arial" w:hAnsi="arial" w:cs="arial"/>
            <w:b w:val="0"/>
            <w:i/>
            <w:strike w:val="0"/>
            <w:color w:val="0077CC"/>
            <w:sz w:val="20"/>
            <w:u w:val="single"/>
            <w:vertAlign w:val="baseline"/>
          </w:rPr>
          <w:t xml:space="preserve"> and their children in Paris (File photo/ANI) - Image</w:t>
        </w:r>
      </w:hyperlink>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9" style="position:absolute;z-index:251883520"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EMBASSIES &amp; CONSULATES (78%); NATIONAL SECURITY &amp; FOREIGN RELATIONS (78%); GOVERNMENT ADVISORS &amp; MINISTERS (74%); CATHOLICS &amp; CATHOLICISM (69%); RELIGION (54%)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NARENDRA MODI (93%);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GIORGIA MELONI (79%); DONALD TRUMP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PARIS, FRANCE (79%); ROME, ITALY (79%); WASHINGTON DC, USA (92%); INDIA (94%); UNITED STATES (94%); FRANCE (91%); ITALY (90%); VATICAN CITY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9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258"/>
          <w:headerReference w:type="default" r:id="rId1259"/>
          <w:footerReference w:type="even" r:id="rId1260"/>
          <w:footerReference w:type="default" r:id="rId1261"/>
          <w:headerReference w:type="first" r:id="rId1262"/>
          <w:footerReference w:type="first" r:id="rId1263"/>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264" w:history="1">
        <w:r>
          <w:rPr>
            <w:rFonts w:ascii="arial" w:eastAsia="arial" w:hAnsi="arial" w:cs="arial"/>
            <w:b/>
            <w:i/>
            <w:strike w:val="0"/>
            <w:color w:val="0077CC"/>
            <w:sz w:val="28"/>
            <w:u w:val="single"/>
            <w:vertAlign w:val="baseline"/>
          </w:rPr>
          <w:t xml:space="preserve">Greenland Base Commander Removed After Reported Email About </w:t>
        </w:r>
      </w:hyperlink>
      <w:hyperlink r:id="rId1265" w:history="1">
        <w:r>
          <w:rPr>
            <w:rFonts w:ascii="arial" w:eastAsia="arial" w:hAnsi="arial" w:cs="arial"/>
            <w:b/>
            <w:i/>
            <w:strike w:val="0"/>
            <w:color w:val="0077CC"/>
            <w:sz w:val="28"/>
            <w:u w:val="single"/>
            <w:vertAlign w:val="baseline"/>
          </w:rPr>
          <w:t>JD</w:t>
        </w:r>
      </w:hyperlink>
      <w:hyperlink r:id="rId1266" w:history="1">
        <w:r>
          <w:rPr>
            <w:rFonts w:ascii="arial" w:eastAsia="arial" w:hAnsi="arial" w:cs="arial"/>
            <w:b/>
            <w:i/>
            <w:strike w:val="0"/>
            <w:color w:val="0077CC"/>
            <w:sz w:val="28"/>
            <w:u w:val="single"/>
            <w:vertAlign w:val="baseline"/>
          </w:rPr>
          <w:t xml:space="preserve"> </w:t>
        </w:r>
      </w:hyperlink>
      <w:hyperlink r:id="rId1267" w:history="1">
        <w:r>
          <w:rPr>
            <w:rFonts w:ascii="arial" w:eastAsia="arial" w:hAnsi="arial" w:cs="arial"/>
            <w:b/>
            <w:i/>
            <w:strike w:val="0"/>
            <w:color w:val="0077CC"/>
            <w:sz w:val="28"/>
            <w:u w:val="single"/>
            <w:vertAlign w:val="baseline"/>
          </w:rPr>
          <w:t>Vance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2:42 AM EST</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71"/>
        <w:keepNext w:val="0"/>
        <w:spacing w:before="120" w:after="0" w:line="220" w:lineRule="atLeast"/>
        <w:ind w:left="0" w:right="0" w:firstLine="0"/>
        <w:jc w:val="left"/>
      </w:pPr>
      <w:r>
        <w:br/>
      </w:r>
      <w:r>
        <w:pict>
          <v:shape id="_x0000_i1291" type="#_x0000_t75" style="width:166.48pt;height:42.74pt">
            <v:imagedata r:id="rId713"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Plummer</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Col. Susannah Meyers sent an email to staff at the base distancing herself from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Greenland, according to a report.</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2" style="position:absolute;z-index:251885568"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68"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has announced that it has removed the commander of its Pituffik base in Greenland.</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removal of Col. Susannah Meyers from her post was announced in a statement by posted on X by Sean Parnell, the chief spokesman for the </w:t>
      </w:r>
      <w:hyperlink r:id="rId1269" w:history="1">
        <w:r>
          <w:rPr>
            <w:rFonts w:ascii="arial" w:eastAsia="arial" w:hAnsi="arial" w:cs="arial"/>
            <w:b w:val="0"/>
            <w:i/>
            <w:strike w:val="0"/>
            <w:noProof w:val="0"/>
            <w:color w:val="0077CC"/>
            <w:position w:val="0"/>
            <w:sz w:val="20"/>
            <w:u w:val="single"/>
            <w:vertAlign w:val="baseline"/>
          </w:rPr>
          <w:t>Pentagon</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there had been a "loss of confidence in her ability to lead."</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included a link to an article by </w:t>
      </w:r>
      <w:hyperlink r:id="rId1270" w:history="1">
        <w:r>
          <w:rPr>
            <w:rFonts w:ascii="arial" w:eastAsia="arial" w:hAnsi="arial" w:cs="arial"/>
            <w:b w:val="0"/>
            <w:i/>
            <w:strike w:val="0"/>
            <w:noProof w:val="0"/>
            <w:color w:val="0077CC"/>
            <w:position w:val="0"/>
            <w:sz w:val="20"/>
            <w:u w:val="single"/>
            <w:vertAlign w:val="baseline"/>
          </w:rPr>
          <w:t>Military.com</w:t>
        </w:r>
      </w:hyperlink>
      <w:r>
        <w:rPr>
          <w:rFonts w:ascii="arial" w:eastAsia="arial" w:hAnsi="arial" w:cs="arial"/>
          <w:b w:val="0"/>
          <w:i w:val="0"/>
          <w:strike w:val="0"/>
          <w:noProof w:val="0"/>
          <w:color w:val="000000"/>
          <w:position w:val="0"/>
          <w:sz w:val="20"/>
          <w:u w:val="none"/>
          <w:vertAlign w:val="baseline"/>
        </w:rPr>
        <w:t xml:space="preserve">, a news organization, which stated that Colonel Meyers, the commander of the 821st Space Base Group, had sent an email to staff at the base distancing herself from Vice President </w:t>
      </w:r>
      <w:hyperlink r:id="rId1271" w:history="1">
        <w:r>
          <w:rPr>
            <w:rFonts w:ascii="arial" w:eastAsia="arial" w:hAnsi="arial" w:cs="arial"/>
            <w:b/>
            <w:i/>
            <w:strike w:val="0"/>
            <w:noProof w:val="0"/>
            <w:color w:val="0077CC"/>
            <w:position w:val="0"/>
            <w:sz w:val="20"/>
            <w:u w:val="single"/>
            <w:vertAlign w:val="baseline"/>
          </w:rPr>
          <w:t>JD</w:t>
        </w:r>
      </w:hyperlink>
      <w:hyperlink r:id="rId1272" w:history="1">
        <w:r>
          <w:rPr>
            <w:rFonts w:ascii="arial" w:eastAsia="arial" w:hAnsi="arial" w:cs="arial"/>
            <w:b w:val="0"/>
            <w:i/>
            <w:strike w:val="0"/>
            <w:noProof w:val="0"/>
            <w:color w:val="0077CC"/>
            <w:position w:val="0"/>
            <w:sz w:val="20"/>
            <w:u w:val="single"/>
            <w:vertAlign w:val="baseline"/>
          </w:rPr>
          <w:t xml:space="preserve"> </w:t>
        </w:r>
      </w:hyperlink>
      <w:hyperlink r:id="rId1273"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's visit to Greenland on March 28 and his criticism of Denmark.</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 has assumed new geopolitical significance since </w:t>
      </w:r>
      <w:hyperlink r:id="rId127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embarked on his second presidency. The President has expressed interest in taking control of the self-governing region of Denmark, for security and resources and has not ruled out using military force to do so.</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t>
      </w:r>
      <w:hyperlink r:id="rId1275" w:history="1">
        <w:r>
          <w:rPr>
            <w:rFonts w:ascii="arial" w:eastAsia="arial" w:hAnsi="arial" w:cs="arial"/>
            <w:b w:val="0"/>
            <w:i/>
            <w:strike w:val="0"/>
            <w:noProof w:val="0"/>
            <w:color w:val="0077CC"/>
            <w:position w:val="0"/>
            <w:sz w:val="20"/>
            <w:u w:val="single"/>
            <w:vertAlign w:val="baseline"/>
          </w:rPr>
          <w:t xml:space="preserve">Usha </w:t>
        </w:r>
      </w:hyperlink>
      <w:hyperlink r:id="rId1276"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visited the Pituffik, the U.S.'s only military base in Greenland where he sparked backlash for critizing Denmark of having not "done a good job at keeping Greenland safe" in a press conference.</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"Our message to Denmark is very simple: You have not done a good job by the people of Greenland. You have underinvested in the people of Greenland and you have underinvested in the security of this incredible, beautiful landmass."</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excerpts published by Military.com, which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is unable to immediately verify, on March 31 Colonel Meyers emailed the staff at Pituffik saying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concerns did not reflect the views of the base leadership.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presume to understand current politics, but what I do know is the concerns of the U.S. administration discussed by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Friday are not reflective of Pituffik Space Base," the email, which Military.com said was confirmed as accurate by the Space Force said.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not obtained a copy of the email for review.</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"Commanders are expected to adhere to the highest standards of conduct, especially as it relates to remaining nonpartisan in the performance of their duties," a spokesperson told the </w:t>
      </w:r>
      <w:r>
        <w:rPr>
          <w:rFonts w:ascii="arial" w:eastAsia="arial" w:hAnsi="arial" w:cs="arial"/>
          <w:b w:val="0"/>
          <w:i/>
          <w:strike w:val="0"/>
          <w:noProof w:val="0"/>
          <w:color w:val="000000"/>
          <w:position w:val="0"/>
          <w:sz w:val="20"/>
          <w:u w:val="none"/>
          <w:vertAlign w:val="baseline"/>
        </w:rPr>
        <w:t>Daily Mail</w:t>
      </w:r>
      <w:r>
        <w:rPr>
          <w:rFonts w:ascii="arial" w:eastAsia="arial" w:hAnsi="arial" w:cs="arial"/>
          <w:b w:val="0"/>
          <w:i w:val="0"/>
          <w:strike w:val="0"/>
          <w:noProof w:val="0"/>
          <w:color w:val="000000"/>
          <w:position w:val="0"/>
          <w:sz w:val="20"/>
          <w:u w:val="none"/>
          <w:vertAlign w:val="baseline"/>
        </w:rPr>
        <w:t>.</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"Actions to undermine the chain of command or to subvert President Trump's agenda will not be tolerated at the Department of Defense," Sean Parnell, Assistant to the Secretary of Defense for Public Affairs &amp; Chief Pentagon Spokesman, </w:t>
      </w:r>
      <w:hyperlink r:id="rId127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Space Force press release confirmed Colonel Shawn Lee has replaced Meyers.</w:t>
      </w:r>
    </w:p>
    <w:p>
      <w:pPr>
        <w:pStyle w:val="Normal71"/>
        <w:keepNext w:val="0"/>
        <w:spacing w:before="240" w:after="0" w:line="260" w:lineRule="atLeast"/>
        <w:ind w:left="0" w:right="0" w:firstLine="0"/>
        <w:jc w:val="both"/>
      </w:pPr>
      <w:hyperlink r:id="rId1278" w:history="1">
        <w:r>
          <w:rPr>
            <w:rFonts w:ascii="arial" w:eastAsia="arial" w:hAnsi="arial" w:cs="arial"/>
            <w:b w:val="0"/>
            <w:i/>
            <w:strike w:val="0"/>
            <w:color w:val="0077CC"/>
            <w:sz w:val="20"/>
            <w:u w:val="single"/>
            <w:vertAlign w:val="baseline"/>
          </w:rPr>
          <w:t>Link to Image</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3" style="position:absolute;z-index:25188659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Greenland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Watson - Pool/Getty Images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(2nd-R) and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(2nd-L) tour the US military's Pituffik Space Base on March 28, 2025 in Pituffik, Greenland.</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4" style="position:absolute;z-index:251887616"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(90%); PRESS RELEASES (90%); NATIONAL SECURITY &amp; FOREIGN RELATIONS (89%); US FEDERAL GOVERNMENT (79%); DEFENSE DEPARTMENTS (78%); GOVERNMENT BODIES &amp; OFFICES (78%); MILITARY BASES (78%); PRESS CONFERENCES (78%); GOVERNMENT ADVISORS &amp; MINISTERS (77%); BIPARTISANSHIP (75%); SAFETY (73%); U.S.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(90%); DEFENSE DEPARTMENTS (78%); MILITARY BASES (78%)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(58%); SEAN PARNELL (57%)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GREENLAND (94%); UNITED STATES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95"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 xml:space="preserve">Did </w:t>
        </w:r>
      </w:hyperlink>
      <w:hyperlink r:id="rId1286" w:history="1">
        <w:r>
          <w:rPr>
            <w:rFonts w:ascii="arial" w:eastAsia="arial" w:hAnsi="arial" w:cs="arial"/>
            <w:b/>
            <w:i/>
            <w:strike w:val="0"/>
            <w:color w:val="0077CC"/>
            <w:sz w:val="28"/>
            <w:u w:val="single"/>
            <w:vertAlign w:val="baseline"/>
          </w:rPr>
          <w:t>JD</w:t>
        </w:r>
      </w:hyperlink>
      <w:hyperlink r:id="rId1287" w:history="1">
        <w:r>
          <w:rPr>
            <w:rFonts w:ascii="arial" w:eastAsia="arial" w:hAnsi="arial" w:cs="arial"/>
            <w:b/>
            <w:i/>
            <w:strike w:val="0"/>
            <w:color w:val="0077CC"/>
            <w:sz w:val="28"/>
            <w:u w:val="single"/>
            <w:vertAlign w:val="baseline"/>
          </w:rPr>
          <w:t xml:space="preserve"> </w:t>
        </w:r>
      </w:hyperlink>
      <w:hyperlink r:id="rId1288" w:history="1">
        <w:r>
          <w:rPr>
            <w:rFonts w:ascii="arial" w:eastAsia="arial" w:hAnsi="arial" w:cs="arial"/>
            <w:b/>
            <w:i/>
            <w:strike w:val="0"/>
            <w:color w:val="0077CC"/>
            <w:sz w:val="28"/>
            <w:u w:val="single"/>
            <w:vertAlign w:val="baseline"/>
          </w:rPr>
          <w:t>Vance</w:t>
        </w:r>
      </w:hyperlink>
      <w:hyperlink r:id="rId1289" w:history="1">
        <w:r>
          <w:rPr>
            <w:rFonts w:ascii="arial" w:eastAsia="arial" w:hAnsi="arial" w:cs="arial"/>
            <w:b/>
            <w:i/>
            <w:strike w:val="0"/>
            <w:color w:val="0077CC"/>
            <w:sz w:val="28"/>
            <w:u w:val="single"/>
            <w:vertAlign w:val="baseline"/>
          </w:rPr>
          <w:t>'s sister say 'her brother did not kill the Pope'? Truth behind viral satire video</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6" style="position:absolute;z-index:2518896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became a meme after his Sunday meeting with Pope Francis, as he was one of the last visitors of the Pope before he died, a satirical video has been doing the rounds on X claiming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sister issued a statement that her brother did not kill the Pope. Those who do not know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sister or comedian Blaire Erskine fell prey to the video -- though the content of the video was enough to establish that it was a satirical video.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did not kill the Pope.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had pneumonia. Now does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suck all the air out of a room when he enters. Yes, he does. Our mama used to call him 'my little queen' like 'my little queen vacuum' because he would suck so much. He would suck the air out of the room. He would suck his thumb. He would s**k. If the Pope had pneumonia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came in the room, I bet it was harder for the Pope to breathe because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was sucking all the air. That way, yes he kill...but he DIDN'T KILL the Pope, directly..." the comedian said many people believe that she was really the sister of the vice president. Some users called the video AI-generated, but it was just a skit by Blaire Erskine who is known for her spoof videos in which she makes fun of right-wing political figures, like after this viral video, she made fun of defense secretary Pete Hegseth.</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real life, has a half-sister, Lindsay Ratliff whom their mother Bev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raised as a single mother after her divorce from her first husband.  Comedian Jimmy Kimmel also took a dig 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his meeting with the Pope and said it was unfortunate that the Pope had to spend his last day on Earth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"Oh man, what a way to go, huh?” Kimmel said in his Monday monologue. “I mean, ‘Holy Father, do you have any last wishes?’ ‘Not this! Not a meet and greet with Vice President Maybelline. No thank you.'" Then Kimmel also read out an X post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shortly after the Sunday meeting, where he wrote, "Today I met with the Holy Father Pope Francis. I am grateful for his invitation to meet, and I pray for his good health. Happy Easter!" So, now we know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bad at praying, too,” Kimmel joked. For Reprint Rights: timescontent.com</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7" style="position:absolute;z-index:251890688"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 POPES (90%); CLERGY &amp; RELIGIOUS VOCATIONS (90%); TALKS &amp; MEETINGS (90%); CATHOLICS &amp; CATHOLICISM (89%); VIRAL VIDEOS (89%); DEATH &amp; DYING (78%); RESPIRATORY DISORDERS &amp; INJURIES (77%); PNEUMONIA (76%); GOVERNMENT ADVISORS &amp; MINISTERS (73%); SINGLE PARENTS (68%)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(89%)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JIMMY KIMMEL (79%); POPE FRANCIS I (73%); PETE HEGSETH (69%)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98"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 xml:space="preserve">Do you know PM Modi had a special gift for </w:t>
        </w:r>
      </w:hyperlink>
      <w:hyperlink r:id="rId1297" w:history="1">
        <w:r>
          <w:rPr>
            <w:rFonts w:ascii="arial" w:eastAsia="arial" w:hAnsi="arial" w:cs="arial"/>
            <w:b/>
            <w:i/>
            <w:strike w:val="0"/>
            <w:color w:val="0077CC"/>
            <w:sz w:val="28"/>
            <w:u w:val="single"/>
            <w:vertAlign w:val="baseline"/>
          </w:rPr>
          <w:t>JD</w:t>
        </w:r>
      </w:hyperlink>
      <w:hyperlink r:id="rId1298" w:history="1">
        <w:r>
          <w:rPr>
            <w:rFonts w:ascii="arial" w:eastAsia="arial" w:hAnsi="arial" w:cs="arial"/>
            <w:b/>
            <w:i/>
            <w:strike w:val="0"/>
            <w:color w:val="0077CC"/>
            <w:sz w:val="28"/>
            <w:u w:val="single"/>
            <w:vertAlign w:val="baseline"/>
          </w:rPr>
          <w:t xml:space="preserve"> </w:t>
        </w:r>
      </w:hyperlink>
      <w:hyperlink r:id="rId1299" w:history="1">
        <w:r>
          <w:rPr>
            <w:rFonts w:ascii="arial" w:eastAsia="arial" w:hAnsi="arial" w:cs="arial"/>
            <w:b/>
            <w:i/>
            <w:strike w:val="0"/>
            <w:color w:val="0077CC"/>
            <w:sz w:val="28"/>
            <w:u w:val="single"/>
            <w:vertAlign w:val="baseline"/>
          </w:rPr>
          <w:t>Vance</w:t>
        </w:r>
      </w:hyperlink>
      <w:hyperlink r:id="rId1300" w:history="1">
        <w:r>
          <w:rPr>
            <w:rFonts w:ascii="arial" w:eastAsia="arial" w:hAnsi="arial" w:cs="arial"/>
            <w:b/>
            <w:i/>
            <w:strike w:val="0"/>
            <w:color w:val="0077CC"/>
            <w:sz w:val="28"/>
            <w:u w:val="single"/>
            <w:vertAlign w:val="baseline"/>
          </w:rPr>
          <w:t>'s children?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DNA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Diligent Media Corporation Ltd., DNA (Daily News &amp; Analysis), distributed by Contify.com All Rights Reserved</w:t>
      </w:r>
    </w:p>
    <w:p>
      <w:pPr>
        <w:pStyle w:val="Normal73"/>
        <w:keepNext w:val="0"/>
        <w:spacing w:before="120" w:after="0" w:line="220" w:lineRule="atLeast"/>
        <w:ind w:left="0" w:right="0" w:firstLine="0"/>
        <w:jc w:val="left"/>
      </w:pPr>
      <w:r>
        <w:br/>
      </w:r>
      <w:r>
        <w:pict>
          <v:shape id="_x0000_i1299" type="#_x0000_t75" style="width:0;height:0"/>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Meemansa Shehkawat</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0" style="position:absolute;z-index:2518927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Narendra Modi on Monday, i.e., April 21, welcomed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 Ewan, Vivek and Mirabel to his official residence, 7 Lok Kalyan Marg, New Delhi. As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arrived at the Prime Minister's residence, he embraced the US Vice President and playfully interacted with the kids, giving them a warm handshake.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spoke to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showed the family around. Walking through the corridor, PM Modi was seen giving a playful high-five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son. In the video, sons Ewan and Vivek were seen interacting with the Prime Minister, sitting in his lap. Meanwhile, US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kept laughing as the kids engaged in playful talks with PM Modi.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you know that the children received a special gift from Prime Minister Modi? As shown in the clip, he gave beautiful peacock feathers to the kids. Meanwhile, he also demonstrated how those feathers can be used for writing.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Prime Minister also held bilateral talks with US President Donald Trump's deputy. As per a report by ANI, PM Modi welcomed the 'significant progress' in the negotiations for a mutually beneficial India-US Bilateral Trade Agreement.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also told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that he is eagerly loking forward to President Trump's visit to India. The two leaders also focussed on continued cooperation in fields such as energy, defence, strategic technologies, and other areas.</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four-day visit to India. Accompanied by the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three children, US VP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Delhi on Monday, i.e., April 21.</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01" style="position:absolute;z-index:251893760"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(92%); GOVERNMENT BODIES &amp; OFFICES (90%); HEADS OF STATE &amp; GOVERNMENT (90%); AGREEMENTS (78%); TALKS &amp; MEETINGS (78%); INTERGOVERNMENTAL TALKS (74%); INTERNATIONAL RELATIONS &amp; NATIONAL SECURITY (74%); INTERNATIONAL RELATIONS (68%); INTERNATIONAL TRADE (67%); TREATIES &amp; AGREEMENTS (67%); TRADE TREATIES &amp; AGREEMENTS (53%)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INDIA (94%); UNITED STATES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302"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JD</w:t>
        </w:r>
      </w:hyperlink>
      <w:hyperlink r:id="rId1308" w:history="1">
        <w:r>
          <w:rPr>
            <w:rFonts w:ascii="arial" w:eastAsia="arial" w:hAnsi="arial" w:cs="arial"/>
            <w:b/>
            <w:i/>
            <w:strike w:val="0"/>
            <w:color w:val="0077CC"/>
            <w:sz w:val="28"/>
            <w:u w:val="single"/>
            <w:vertAlign w:val="baseline"/>
          </w:rPr>
          <w:t xml:space="preserve"> </w:t>
        </w:r>
      </w:hyperlink>
      <w:hyperlink r:id="rId1309" w:history="1">
        <w:r>
          <w:rPr>
            <w:rFonts w:ascii="arial" w:eastAsia="arial" w:hAnsi="arial" w:cs="arial"/>
            <w:b/>
            <w:i/>
            <w:strike w:val="0"/>
            <w:color w:val="0077CC"/>
            <w:sz w:val="28"/>
            <w:u w:val="single"/>
            <w:vertAlign w:val="baseline"/>
          </w:rPr>
          <w:t>Vance</w:t>
        </w:r>
      </w:hyperlink>
      <w:hyperlink r:id="rId1310" w:history="1">
        <w:r>
          <w:rPr>
            <w:rFonts w:ascii="arial" w:eastAsia="arial" w:hAnsi="arial" w:cs="arial"/>
            <w:b/>
            <w:i/>
            <w:strike w:val="0"/>
            <w:color w:val="0077CC"/>
            <w:sz w:val="28"/>
            <w:u w:val="single"/>
            <w:vertAlign w:val="baseline"/>
          </w:rPr>
          <w:t xml:space="preserve"> announces trip to Greenland to assess Arctic security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BNO News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10:41 PM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BNO News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3" style="position:absolute;z-index:251895808"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25th, 2025 (</w:t>
      </w:r>
      <w:hyperlink r:id="rId1311" w:history="1">
        <w:r>
          <w:rPr>
            <w:rFonts w:ascii="arial" w:eastAsia="arial" w:hAnsi="arial" w:cs="arial"/>
            <w:b w:val="0"/>
            <w:i/>
            <w:strike w:val="0"/>
            <w:noProof w:val="0"/>
            <w:color w:val="0077CC"/>
            <w:position w:val="0"/>
            <w:sz w:val="20"/>
            <w:u w:val="single"/>
            <w:vertAlign w:val="baseline"/>
          </w:rPr>
          <w:t>BNO News</w:t>
        </w:r>
      </w:hyperlink>
      <w:r>
        <w:rPr>
          <w:rFonts w:ascii="arial" w:eastAsia="arial" w:hAnsi="arial" w:cs="arial"/>
          <w:b w:val="0"/>
          <w:i w:val="0"/>
          <w:strike w:val="0"/>
          <w:noProof w:val="0"/>
          <w:color w:val="000000"/>
          <w:position w:val="0"/>
          <w:sz w:val="20"/>
          <w:u w:val="none"/>
          <w:vertAlign w:val="baseline"/>
        </w:rPr>
        <w:t xml:space="preserve"> — Delivered by </w:t>
      </w:r>
      <w:hyperlink r:id="rId13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announced that he will travel to Greenland later this week, joining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her scheduled visit.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made the announcement in a video message posted to social media on Tuesday, saying he plans to visit U.S. Space Force personnel stationed on Greenland's northwest coast and assess the broader security situation in the region.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#8216;There was so much excitement around Usha's visit to Greenland this Friday that I decided that I didn't want her to have all that fun by herself,#8217;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#8216;So I'm going to join her.#8217;</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#8216;As you know, it's really important,#8217;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#8216;A lot of other countries have threatened Greenland, have threatened to use its territories and its waterways to threaten the United States, to threaten Canada, and of course, to threaten the people of Greenland.#8217;</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added that the Trump administration sees Greenland's security as critical to global stability and signaled that the U.S. intends to #8216;reinvigorate the security of the people of Greenland.#8217;</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#8216;Unfortunately, leaders in both America and in Denmark, I think, ignored Greenland for far too long,#8217; he added. #8216;That's been bad for Greenland. It's also been bad for the security of the entire world. We think we can take things in a different direction.#8217;</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President Trump first floated the idea of purchasing the territory from Denmark, a proposal that was rejected by both the Danish and Greenlandic governments. Since then, Trump has repeatedly stated that U.S. control over Greenland would #8216;protect global freedom,#8217; citing its proximity to shipping routes and its mineral wealth. </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will come just two weeks after Greenland held parliamentary elections, in which center-right Demokraatit party secured the majority with 10 of the 31 seats.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Premier-elect Jens Frederik Nielsen has stated that Greenland is #8216;not for sale,#8217; saying that decisions about the island's future belong solely to its people. He also called the First Lady's unofficial visit to the territory as #8216;disrespectful.#8217;</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to visiting Greenland on Friday! </w:t>
      </w:r>
      <w:hyperlink r:id="rId1313" w:history="1">
        <w:r>
          <w:rPr>
            <w:rFonts w:ascii="arial" w:eastAsia="arial" w:hAnsi="arial" w:cs="arial"/>
            <w:b w:val="0"/>
            <w:i/>
            <w:strike w:val="0"/>
            <w:noProof w:val="0"/>
            <w:color w:val="0077CC"/>
            <w:position w:val="0"/>
            <w:sz w:val="20"/>
            <w:u w:val="single"/>
            <w:vertAlign w:val="baseline"/>
          </w:rPr>
          <w:t xml:space="preserve">pic.twitter.com/p3HslD3hhP— </w:t>
        </w:r>
      </w:hyperlink>
      <w:hyperlink r:id="rId1314" w:history="1">
        <w:r>
          <w:rPr>
            <w:rFonts w:ascii="arial" w:eastAsia="arial" w:hAnsi="arial" w:cs="arial"/>
            <w:b/>
            <w:i/>
            <w:strike w:val="0"/>
            <w:noProof w:val="0"/>
            <w:color w:val="0077CC"/>
            <w:position w:val="0"/>
            <w:sz w:val="20"/>
            <w:u w:val="single"/>
            <w:vertAlign w:val="baseline"/>
          </w:rPr>
          <w:t>JD</w:t>
        </w:r>
      </w:hyperlink>
      <w:hyperlink r:id="rId1315" w:history="1">
        <w:r>
          <w:rPr>
            <w:rFonts w:ascii="arial" w:eastAsia="arial" w:hAnsi="arial" w:cs="arial"/>
            <w:b w:val="0"/>
            <w:i/>
            <w:strike w:val="0"/>
            <w:noProof w:val="0"/>
            <w:color w:val="0077CC"/>
            <w:position w:val="0"/>
            <w:sz w:val="20"/>
            <w:u w:val="single"/>
            <w:vertAlign w:val="baseline"/>
          </w:rPr>
          <w:t xml:space="preserve"> </w:t>
        </w:r>
      </w:hyperlink>
      <w:hyperlink r:id="rId1316" w:history="1">
        <w:r>
          <w:rPr>
            <w:rFonts w:ascii="arial" w:eastAsia="arial" w:hAnsi="arial" w:cs="arial"/>
            <w:b/>
            <w:i/>
            <w:strike w:val="0"/>
            <w:noProof w:val="0"/>
            <w:color w:val="0077CC"/>
            <w:position w:val="0"/>
            <w:sz w:val="20"/>
            <w:u w:val="single"/>
            <w:vertAlign w:val="baseline"/>
          </w:rPr>
          <w:t>Vance</w:t>
        </w:r>
      </w:hyperlink>
      <w:hyperlink r:id="rId1317" w:history="1">
        <w:r>
          <w:rPr>
            <w:rFonts w:ascii="arial" w:eastAsia="arial" w:hAnsi="arial" w:cs="arial"/>
            <w:b w:val="0"/>
            <w:i/>
            <w:strike w:val="0"/>
            <w:noProof w:val="0"/>
            <w:color w:val="0077CC"/>
            <w:position w:val="0"/>
            <w:sz w:val="20"/>
            <w:u w:val="single"/>
            <w:vertAlign w:val="baseline"/>
          </w:rPr>
          <w:t xml:space="preserve"> (@JDVance) </w:t>
        </w:r>
      </w:hyperlink>
    </w:p>
    <w:p>
      <w:pPr>
        <w:pStyle w:val="Normal74"/>
        <w:keepNext w:val="0"/>
        <w:spacing w:before="240" w:after="0" w:line="260" w:lineRule="atLeast"/>
        <w:ind w:left="0" w:right="0" w:firstLine="0"/>
        <w:jc w:val="both"/>
      </w:pPr>
      <w:hyperlink r:id="rId1318" w:history="1">
        <w:r>
          <w:rPr>
            <w:rFonts w:ascii="arial" w:eastAsia="arial" w:hAnsi="arial" w:cs="arial"/>
            <w:b w:val="0"/>
            <w:i/>
            <w:strike w:val="0"/>
            <w:color w:val="0077CC"/>
            <w:sz w:val="20"/>
            <w:u w:val="single"/>
            <w:vertAlign w:val="baseline"/>
          </w:rPr>
          <w:t>March 25, 2025</w:t>
        </w:r>
      </w:hyperlink>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319" w:history="1">
        <w:r>
          <w:rPr>
            <w:rFonts w:ascii="arial" w:eastAsia="arial" w:hAnsi="arial" w:cs="arial"/>
            <w:b/>
            <w:i/>
            <w:strike w:val="0"/>
            <w:noProof w:val="0"/>
            <w:color w:val="0077CC"/>
            <w:position w:val="0"/>
            <w:sz w:val="20"/>
            <w:u w:val="single"/>
            <w:vertAlign w:val="baseline"/>
          </w:rPr>
          <w:t>JD</w:t>
        </w:r>
      </w:hyperlink>
      <w:hyperlink r:id="rId1320" w:history="1">
        <w:r>
          <w:rPr>
            <w:rFonts w:ascii="arial" w:eastAsia="arial" w:hAnsi="arial" w:cs="arial"/>
            <w:b w:val="0"/>
            <w:i/>
            <w:strike w:val="0"/>
            <w:noProof w:val="0"/>
            <w:color w:val="0077CC"/>
            <w:position w:val="0"/>
            <w:sz w:val="20"/>
            <w:u w:val="single"/>
            <w:vertAlign w:val="baseline"/>
          </w:rPr>
          <w:t xml:space="preserve"> </w:t>
        </w:r>
      </w:hyperlink>
      <w:hyperlink r:id="rId1321" w:history="1">
        <w:r>
          <w:rPr>
            <w:rFonts w:ascii="arial" w:eastAsia="arial" w:hAnsi="arial" w:cs="arial"/>
            <w:b/>
            <w:i/>
            <w:strike w:val="0"/>
            <w:noProof w:val="0"/>
            <w:color w:val="0077CC"/>
            <w:position w:val="0"/>
            <w:sz w:val="20"/>
            <w:u w:val="single"/>
            <w:vertAlign w:val="baseline"/>
          </w:rPr>
          <w:t>Vance</w:t>
        </w:r>
      </w:hyperlink>
      <w:hyperlink r:id="rId1322" w:history="1">
        <w:r>
          <w:rPr>
            <w:rFonts w:ascii="arial" w:eastAsia="arial" w:hAnsi="arial" w:cs="arial"/>
            <w:b w:val="0"/>
            <w:i/>
            <w:strike w:val="0"/>
            <w:noProof w:val="0"/>
            <w:color w:val="0077CC"/>
            <w:position w:val="0"/>
            <w:sz w:val="20"/>
            <w:u w:val="single"/>
            <w:vertAlign w:val="baseline"/>
          </w:rPr>
          <w:t xml:space="preserve"> announces trip to Greenland to assess Arctic security appeared first on </w:t>
        </w:r>
      </w:hyperlink>
      <w:r>
        <w:rPr>
          <w:rFonts w:ascii="arial" w:eastAsia="arial" w:hAnsi="arial" w:cs="arial"/>
          <w:b w:val="0"/>
          <w:i w:val="0"/>
          <w:strike w:val="0"/>
          <w:noProof w:val="0"/>
          <w:color w:val="000000"/>
          <w:position w:val="0"/>
          <w:sz w:val="20"/>
          <w:u w:val="none"/>
          <w:vertAlign w:val="baseline"/>
        </w:rPr>
        <w:t> </w:t>
      </w:r>
      <w:hyperlink r:id="rId1323" w:history="1">
        <w:r>
          <w:rPr>
            <w:rFonts w:ascii="arial" w:eastAsia="arial" w:hAnsi="arial" w:cs="arial"/>
            <w:b w:val="0"/>
            <w:i/>
            <w:strike w:val="0"/>
            <w:noProof w:val="0"/>
            <w:color w:val="0077CC"/>
            <w:position w:val="0"/>
            <w:sz w:val="20"/>
            <w:u w:val="single"/>
            <w:vertAlign w:val="baseline"/>
          </w:rPr>
          <w:t>BNO News.</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304" style="position:absolute;z-index:25189683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5" style="position:absolute;z-index:251897856"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(79%); ELECTIONS &amp; POLITICS (79%); GOVERNMENT &amp; PUBLIC ADMINISTRATION (79%); BLOGS &amp; MESSAGE BOARDS (78%); ELECTIONS (78%); INTERNET SOCIAL NETWORKING (78%); LEGISLATIVE BODIES (73%); SOCIAL MEDIA (73%); Politics (%); US News (%); Greenland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Trump administration (%); United States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INTERNET SOCIAL NETWORKING (78%); SOCIAL MEDIA (73%); CANALS &amp; WATERWAYS (68%)</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(89%)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GREENLAND (96%); UNITED STATES (94%); ARCTIC (90%); CANADA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30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 xml:space="preserve">50501 protesters reach outside </w:t>
        </w:r>
      </w:hyperlink>
      <w:hyperlink r:id="rId1331" w:history="1">
        <w:r>
          <w:rPr>
            <w:rFonts w:ascii="arial" w:eastAsia="arial" w:hAnsi="arial" w:cs="arial"/>
            <w:b/>
            <w:i/>
            <w:strike w:val="0"/>
            <w:color w:val="0077CC"/>
            <w:sz w:val="28"/>
            <w:u w:val="single"/>
            <w:vertAlign w:val="baseline"/>
          </w:rPr>
          <w:t>JD</w:t>
        </w:r>
      </w:hyperlink>
      <w:hyperlink r:id="rId1332" w:history="1">
        <w:r>
          <w:rPr>
            <w:rFonts w:ascii="arial" w:eastAsia="arial" w:hAnsi="arial" w:cs="arial"/>
            <w:b/>
            <w:i/>
            <w:strike w:val="0"/>
            <w:color w:val="0077CC"/>
            <w:sz w:val="28"/>
            <w:u w:val="single"/>
            <w:vertAlign w:val="baseline"/>
          </w:rPr>
          <w:t xml:space="preserve"> </w:t>
        </w:r>
      </w:hyperlink>
      <w:hyperlink r:id="rId1333" w:history="1">
        <w:r>
          <w:rPr>
            <w:rFonts w:ascii="arial" w:eastAsia="arial" w:hAnsi="arial" w:cs="arial"/>
            <w:b/>
            <w:i/>
            <w:strike w:val="0"/>
            <w:color w:val="0077CC"/>
            <w:sz w:val="28"/>
            <w:u w:val="single"/>
            <w:vertAlign w:val="baseline"/>
          </w:rPr>
          <w:t>Vance</w:t>
        </w:r>
      </w:hyperlink>
      <w:hyperlink r:id="rId1334" w:history="1">
        <w:r>
          <w:rPr>
            <w:rFonts w:ascii="arial" w:eastAsia="arial" w:hAnsi="arial" w:cs="arial"/>
            <w:b/>
            <w:i/>
            <w:strike w:val="0"/>
            <w:color w:val="0077CC"/>
            <w:sz w:val="28"/>
            <w:u w:val="single"/>
            <w:vertAlign w:val="baseline"/>
          </w:rPr>
          <w:t>'s house: 'Nazi elegy...shame for your children'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7" style="position:absolute;z-index:2518999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50501 'hands off' protesters who took to the streets to protest against the Donald Trump administration Saturday reached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house on the grounds of the United States Naval Observatory in northwest DC. One poster seen in an image of a protest outside his house mocked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best-selling book Hillibilly Elegy.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's Nazi Elegy writing a legacy of shame for your children and History."</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in Rome on Saturday though he did not meet Pope Francis.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Vatican statement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a conversation with Cardinal Pietro Parolin and there was "an exchange of opinions on the international situation, especially regarding countries affected by war, political tensions and difficult humanitarian situations with particular attention to migrants, refugees, and prisoners." It was seen as a snub to the Vice President from Pope who has repeatedly rebuked Donald Trump's mass deportation effort calling it a "disgrace" and "grave sin" -- in a double whammy for the vice president home and abroad. The 50501 Movement stands for 50 protests, 50 states and 1 movement. Its first major protest was on April 5 and today it was scaled up with more than 400 protests taking place across the country. Hunter Dunn, a spokesperson for 50501, described the group as a “pro-democracy, pro-Constitution, anti-executive overreach, nonviolent grassroots movement.” On what sets today's protest apart from the April 5 movement, Dunn said today's protest is more about awareness and less about protest. “We have registered Democrats, registered Independents and registered Republicans all marching because they all believe in America, because they all believe in a fair government that puts people before profits.”After the protest outside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residence, the next spot was the Washington Monument, the database of the events said.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row over Kilmar Abrego GarciaJD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came under fire in connection with the deportation of Kilmer Abrego Garcia, a Maryland father who has been living in the US illegally, though a court ruling in 2019 prohibited his deportation. When a court ruled against the deportation and the Trump administration said the man was wrongly deported,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falsely claimed Garcia was a convicted MS-13 member For Reprint Rights: timescontent.com</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08" style="position:absolute;z-index:251900928"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(90%); NEGATIVE MISC NEWS (90%); NEGATIVE NEWS (90%); PROTESTS &amp; DEMONSTRATIONS (90%); DEPORTATION (89%); US DEMOCRATIC PARTY (79%); US REPUBLICAN PARTY (79%); DEMOCRACIES (78%); TYPES OF GOVERNMENT (78%); NAVIES (77%); US NAVY (77%); CATHOLIC POPES (75%); REFUGEES (75%); CORRECTIONS (73%); CRIMINAL CONVICTIONS (73%); POLITICS (73%); CATHOLICS &amp; CATHOLICISM (70%); RELIGION (70%); DECISIONS &amp; RULINGS (62%); BESTSELLERS (56%)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NAVIES (77%); US NAVY (77%); BESTSELLERS (56%)</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 POPE FRANCIS I (57%)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(57%); MARYLAND, USA (79%); WASHINGTON DC, USA (79%); UNITED STATES (94%); VATICAN CITY (77%)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09"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 xml:space="preserve">US Vice President </w:t>
        </w:r>
      </w:hyperlink>
      <w:hyperlink r:id="rId1342" w:history="1">
        <w:r>
          <w:rPr>
            <w:rFonts w:ascii="arial" w:eastAsia="arial" w:hAnsi="arial" w:cs="arial"/>
            <w:b/>
            <w:i/>
            <w:strike w:val="0"/>
            <w:color w:val="0077CC"/>
            <w:sz w:val="28"/>
            <w:u w:val="single"/>
            <w:vertAlign w:val="baseline"/>
          </w:rPr>
          <w:t>JD</w:t>
        </w:r>
      </w:hyperlink>
      <w:hyperlink r:id="rId1343" w:history="1">
        <w:r>
          <w:rPr>
            <w:rFonts w:ascii="arial" w:eastAsia="arial" w:hAnsi="arial" w:cs="arial"/>
            <w:b/>
            <w:i/>
            <w:strike w:val="0"/>
            <w:color w:val="0077CC"/>
            <w:sz w:val="28"/>
            <w:u w:val="single"/>
            <w:vertAlign w:val="baseline"/>
          </w:rPr>
          <w:t xml:space="preserve"> </w:t>
        </w:r>
      </w:hyperlink>
      <w:hyperlink r:id="rId1344" w:history="1">
        <w:r>
          <w:rPr>
            <w:rFonts w:ascii="arial" w:eastAsia="arial" w:hAnsi="arial" w:cs="arial"/>
            <w:b/>
            <w:i/>
            <w:strike w:val="0"/>
            <w:color w:val="0077CC"/>
            <w:sz w:val="28"/>
            <w:u w:val="single"/>
            <w:vertAlign w:val="baseline"/>
          </w:rPr>
          <w:t>Vance</w:t>
        </w:r>
      </w:hyperlink>
      <w:hyperlink r:id="rId1345" w:history="1">
        <w:r>
          <w:rPr>
            <w:rFonts w:ascii="arial" w:eastAsia="arial" w:hAnsi="arial" w:cs="arial"/>
            <w:b/>
            <w:i/>
            <w:strike w:val="0"/>
            <w:color w:val="0077CC"/>
            <w:sz w:val="28"/>
            <w:u w:val="single"/>
            <w:vertAlign w:val="baseline"/>
          </w:rPr>
          <w:t>, wife Usha to visit India from April 21 to 24, meet PM Modi</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76"/>
        <w:keepNext w:val="0"/>
        <w:spacing w:before="120" w:after="0" w:line="220" w:lineRule="atLeast"/>
        <w:ind w:left="0" w:right="0" w:firstLine="0"/>
        <w:jc w:val="left"/>
      </w:pPr>
      <w:r>
        <w:br/>
      </w:r>
      <w:r>
        <w:pict>
          <v:shape id="_x0000_i1310" type="#_x0000_t75" style="width:0;height:0"/>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1" style="position:absolute;z-index:2519029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16 -- 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will visit India from April 21 to 24. The US V-P will meet India's Prime Minister Narendra Modi on April 21, according to official statement. The US Vice President will discuss shared economic and geopolitical priorities with PM Modi.</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also visit Italy April 18 to 20, before reaching India.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Delhi, Jaipur and Agra. The official statement said the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hold meetings with Prime Minister Narendra Modi.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are expected to bring their three young children - Ewan, Vivek, and Mirabel - with them on the trip.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Vances are also expected to take part in cultural activities.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will provide an opportunity for both sides to review the progress in bilateral relations and the implementation of the outcomes of the India-U.S. Joint Statement issued on 13 February 2025 during the visit of the Prime Minister to the US. The two sides will also exchange views on regional and global developments of mutual interest.", an official statement from MEA read.</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 and Italy is taking place against the backdrop of Trump's policy on tariffs that triggered massive trade disruptions and fears of a global economic recession.</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meet Italy's Prime Minister Giorgia Meloni at Rome. The US Vice President will also meet with Vatican Secretary of State Cardinal Pietro Parolin to participate in ceremonies ahead of Easter Sunday, the official statement read.</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converted to Catholicism six years ago, is the second Catholic to be elected Vice President, CBS reported. Former President Joe Biden was the first, and Biden was the second Catholic to be elected president after John F. Kennedy.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US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not expected to participate in talks with Iranian negotiators over Tehran's nuclear program, which will also be taking place in Rome on Saturday, according to 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spokesperson.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Witkoff, the Trump administration's special envoy to the Middle East, will continue to lead those negotiations with the Iranian government.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last US Vice President to visit India was Kamala Harris, who made an official visit in August 2021.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and the United States have signed the terms of reference for the first phase of a Bilateral Trade Agreement (BTA), aiming to finalise the deal by fall 2025, likely between September and October.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are working towards expanding bilateral trade to $500 billion by 2030, building on a current trade volume of around $191 billion.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currently India's top export destination, with exports reaching $86.51 billion in FY25, and India is keen to reduce tariffs on US imports worth $23 billion in the initial phase of the deal.</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Paris and Munich, Germany, in February to speak at several conferences where he criticized European allies for censorship on free speech and burden sharing for defense spending.</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Greenland in March with his wife and National Security Adviser Mike Waltz amid the fallout from the Signal group chat controversy, when Waltz mistakenly added journalist Jeffrey Goldberg to a group chat that included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featured discussions of military action against Houthi rebels in Yemen.</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346" w:history="1">
        <w:r>
          <w:rPr>
            <w:rFonts w:ascii="arial" w:eastAsia="arial" w:hAnsi="arial" w:cs="arial"/>
            <w:b w:val="0"/>
            <w:i/>
            <w:strike w:val="0"/>
            <w:noProof w:val="0"/>
            <w:color w:val="0077CC"/>
            <w:position w:val="0"/>
            <w:sz w:val="20"/>
            <w:u w:val="single"/>
            <w:vertAlign w:val="baseline"/>
          </w:rPr>
          <w:t>contentservices@htdigital.in</w:t>
        </w:r>
      </w:hyperlink>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12" style="position:absolute;z-index:251904000"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STATE &amp; GOVERNMENT (91%);  GOVERNMENT BODIES &amp; OFFICES (90%);  CHRISTIANS &amp; CHRISTIANITY (90%);  PRIME MINISTERS (90%);  TALKS &amp; MEETINGS (89%);  CATHOLICS &amp; CATHOLICISM (89%);  INTERNATIONAL RELATIONS &amp; NATIONAL SECURITY (89%);  INTERGOVERNMENTAL TALKS (89%);  INTERNATIONAL TRADE (88%);  INTERNATIONAL RELATIONS (88%);  EXPORT TRADE (86%);  TARIFFS &amp; CUSTOMS (86%);  CHILDREN  ADOLESCENTS &amp; TEENS (78%);  GOVERNMENT ADVISORS &amp; MINISTERS (78%);  US PRESIDENTS (78%);  HEADS OF GOVERNMENT ELECTIONS (78%);  IMPORT TRADE (77%);  NATIONAL SECURITY &amp; FOREIGN RELATIONS (77%);  ECONOMY &amp; ECONOMIC INDICATORS (76%);  TRADE TREATIES &amp; AGREEMENTS (74%);  FOREIGN POLICY (73%);  AGREEMENTS (73%);  EASTER SEASON (73%);  BUSINESS NEWS (71%);  TARIFFS &amp; DUTIES (70%);  RELIGION (69%);  TREATIES &amp; AGREEMENTS (68%);  RECESSION (65%);  ECONOMIC NEWS (65%)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(98%);  MARK CARNEY (93%);  NARENDRA MODI (93%);  GIORGIA MELONI (79%);  KAMALA HARRIS (79%);  DONALD TRUMP (79%);  JOE BIDEN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(92%);  NEW DELHI, INDIA (92%);  TEHRAN, IRAN (70%);  DELHI, INDIA (59%);  INDIA (99%);  UNITED STATES (95%);  ITALY (92%);  IRAN (92%);  MIDDLE EAST (79%);  VATICAN CITY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13"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 xml:space="preserve">Meet </w:t>
        </w:r>
      </w:hyperlink>
      <w:hyperlink r:id="rId1354" w:history="1">
        <w:r>
          <w:rPr>
            <w:rFonts w:ascii="arial" w:eastAsia="arial" w:hAnsi="arial" w:cs="arial"/>
            <w:b/>
            <w:i/>
            <w:strike w:val="0"/>
            <w:color w:val="0077CC"/>
            <w:sz w:val="28"/>
            <w:u w:val="single"/>
            <w:vertAlign w:val="baseline"/>
          </w:rPr>
          <w:t>JD</w:t>
        </w:r>
      </w:hyperlink>
      <w:hyperlink r:id="rId1355" w:history="1">
        <w:r>
          <w:rPr>
            <w:rFonts w:ascii="arial" w:eastAsia="arial" w:hAnsi="arial" w:cs="arial"/>
            <w:b/>
            <w:i/>
            <w:strike w:val="0"/>
            <w:color w:val="0077CC"/>
            <w:sz w:val="28"/>
            <w:u w:val="single"/>
            <w:vertAlign w:val="baseline"/>
          </w:rPr>
          <w:t xml:space="preserve"> </w:t>
        </w:r>
      </w:hyperlink>
      <w:hyperlink r:id="rId1356" w:history="1">
        <w:r>
          <w:rPr>
            <w:rFonts w:ascii="arial" w:eastAsia="arial" w:hAnsi="arial" w:cs="arial"/>
            <w:b/>
            <w:i/>
            <w:strike w:val="0"/>
            <w:color w:val="0077CC"/>
            <w:sz w:val="28"/>
            <w:u w:val="single"/>
            <w:vertAlign w:val="baseline"/>
          </w:rPr>
          <w:t>Vance</w:t>
        </w:r>
      </w:hyperlink>
      <w:hyperlink r:id="rId1357" w:history="1">
        <w:r>
          <w:rPr>
            <w:rFonts w:ascii="arial" w:eastAsia="arial" w:hAnsi="arial" w:cs="arial"/>
            <w:b/>
            <w:i/>
            <w:strike w:val="0"/>
            <w:color w:val="0077CC"/>
            <w:sz w:val="28"/>
            <w:u w:val="single"/>
            <w:vertAlign w:val="baseline"/>
          </w:rPr>
          <w:t>'s kids who won hearts in traditional Kurta Pyjama and Anarkali suit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6:30 AM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77"/>
        <w:keepNext w:val="0"/>
        <w:spacing w:before="120" w:after="0" w:line="220" w:lineRule="atLeast"/>
        <w:ind w:left="0" w:right="0" w:firstLine="0"/>
        <w:jc w:val="left"/>
      </w:pPr>
      <w:r>
        <w:br/>
      </w:r>
      <w:r>
        <w:pict>
          <v:shape id="_x0000_i1314" type="#_x0000_t75" style="width:0;height:0"/>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5" style="position:absolute;z-index:2519060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kids arrived in India with their parents on April 21. The young trio quickly became social media sensations.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children descended the steps of their India-bound airplane in style, wearing ethnic wear. The US vice president arrived in New Delhi for the four-day diplomatic trip with his family: Indian-origin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three kids Ewan, Vivek and Mirabel.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of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kids' arrival at Delhi's Palam Air Force Station around 9:30 am today have since gone viral on social media. The young trio commanded attention with their embrace of traditional Indian outfits, as Mirabel sported a modified version of an anarkali suit, while her brothers Ewan and Vivek wore kurta pyjama.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kids</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visit to India since he assumed his post as the vice president earlier this year has particularly put the spotlight on his children, who have largely evaded cameras presumably due to privacy reasons. Although little is known about them, here's what we could gather: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Ewan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Usha's first child. Their eldest son was born in June 2017 and will turn 8 this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welcomed their second child, son Vivek, in February 2000. Last year, the young boy's fourth birthday was celebrated on the Senate floor, according to The Hill. Vivek, himself, wasn't present at the official gathering, but his dad took the celebratory moment during a debate about an aid package to Ukraine to share that he missed his son's big birthday moment.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you to know that Daddy loves you very much," he said. The record caught him reading aloud Dr Seuss' children's book "Oh, The Places You'll Go!," as he sent Vivek a message in case he was watching it at home. The former Ohio senator also added his son's name in the final verse of the reading.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Vivek also finds a mention in an IG post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shared in October 2024. In a heartfelt snap, the father-son duo is seen fishing in the Kalamazoo River in Michigan. Another capture shows him handing a fish to his young boy. "Great day fishing the Kalamazoo River in Saugatuck with my four year old son Vivek this morning. We always enjoy our visits to Michigan, be back soon!" the VP wrote.</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Usha's third child, daughter Mirabel, blessed them with her birth in December 2021. A now-deleted Instagram post on the "Hillbilly Elegy" author's profile featured a hospital photo that showed him and his wife holding the newborn girl, according to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blessed with an early Christmas present this year. Everyone please meet Mirabel Rose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our first girl. Mama and baby both doing great, and we're feeling very grateful this Christmas season," he captioned the post.</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trip, beginning on April 21, concludes on April 24, as he is scheduled to depart from the country early morning that day. Today, he is poised to meet Prime Minister Narendra Modi at the PM's official residence at 6:30 pm. During his four-day sojourn, the vice president and his family are expected to visit the Swaminarayan Akshardham Temple in New Delhi, Jaipur's Amer Fort, Jantar Mantar, City Palace and Hawa Mahal, and the timeless Taj Mahal in Agra among other sites and local cultural markets.</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16" style="position:absolute;z-index:251907072"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(89%); CHILDREN'S LITERATURE (78%); VIRAL VIDEOS (78%); CHRISTMAS (77%); HOLIDAYS &amp; OBSERVANCES (77%); INFANTS &amp; TODDLERS (77%); PREGNANCY &amp; CHILDBIRTH (77%); NATIONAL SECURITY &amp; FOREIGN RELATIONS (76%); AIR FORCES (72%); WRITERS (62%)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VIRAL VIDEOS (78%); CLOTHING &amp; ACCESSORIES (77%); AIR FORCES (72%); WRITERS (62%)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(58%); MICHIGAN, USA (90%); OHIO, USA (72%); INDIA (94%); UNITED STATES (79%); UKRAINE (58%)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17"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JD</w:t>
        </w:r>
      </w:hyperlink>
      <w:hyperlink r:id="rId1365" w:history="1">
        <w:r>
          <w:rPr>
            <w:rFonts w:ascii="arial" w:eastAsia="arial" w:hAnsi="arial" w:cs="arial"/>
            <w:b/>
            <w:i/>
            <w:strike w:val="0"/>
            <w:color w:val="0077CC"/>
            <w:sz w:val="28"/>
            <w:u w:val="single"/>
            <w:vertAlign w:val="baseline"/>
          </w:rPr>
          <w:t xml:space="preserve"> </w:t>
        </w:r>
      </w:hyperlink>
      <w:hyperlink r:id="rId1366" w:history="1">
        <w:r>
          <w:rPr>
            <w:rFonts w:ascii="arial" w:eastAsia="arial" w:hAnsi="arial" w:cs="arial"/>
            <w:b/>
            <w:i/>
            <w:strike w:val="0"/>
            <w:color w:val="0077CC"/>
            <w:sz w:val="28"/>
            <w:u w:val="single"/>
            <w:vertAlign w:val="baseline"/>
          </w:rPr>
          <w:t>Vance</w:t>
        </w:r>
      </w:hyperlink>
      <w:hyperlink r:id="rId1367" w:history="1">
        <w:r>
          <w:rPr>
            <w:rFonts w:ascii="arial" w:eastAsia="arial" w:hAnsi="arial" w:cs="arial"/>
            <w:b/>
            <w:i/>
            <w:strike w:val="0"/>
            <w:color w:val="0077CC"/>
            <w:sz w:val="28"/>
            <w:u w:val="single"/>
            <w:vertAlign w:val="baseline"/>
          </w:rPr>
          <w:t xml:space="preserve"> v. Kamala Harris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12:31 PM EST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Prairie Pundit </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8" style="position:absolute;z-index:251909120"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21st, 2025 ( </w:t>
      </w:r>
      <w:hyperlink r:id="rId1368" w:history="1">
        <w:r>
          <w:rPr>
            <w:rFonts w:ascii="arial" w:eastAsia="arial" w:hAnsi="arial" w:cs="arial"/>
            <w:b w:val="0"/>
            <w:i/>
            <w:strike w:val="0"/>
            <w:noProof w:val="0"/>
            <w:color w:val="0077CC"/>
            <w:position w:val="0"/>
            <w:sz w:val="20"/>
            <w:u w:val="single"/>
            <w:vertAlign w:val="baseline"/>
          </w:rPr>
          <w:t>Prairie Pundit</w:t>
        </w:r>
      </w:hyperlink>
      <w:r>
        <w:rPr>
          <w:rFonts w:ascii="arial" w:eastAsia="arial" w:hAnsi="arial" w:cs="arial"/>
          <w:b w:val="0"/>
          <w:i w:val="0"/>
          <w:strike w:val="0"/>
          <w:noProof w:val="0"/>
          <w:color w:val="000000"/>
          <w:position w:val="0"/>
          <w:sz w:val="20"/>
          <w:u w:val="none"/>
          <w:vertAlign w:val="baseline"/>
        </w:rPr>
        <w:t xml:space="preserve">  - Delivered by  </w:t>
      </w:r>
      <w:hyperlink r:id="rId13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40" w:after="0" w:line="260" w:lineRule="atLeast"/>
        <w:ind w:left="0" w:right="0" w:firstLine="0"/>
        <w:jc w:val="both"/>
      </w:pPr>
      <w:hyperlink r:id="rId1370" w:anchor="google_vignette" w:history="1">
        <w:r>
          <w:rPr>
            <w:rFonts w:ascii="arial" w:eastAsia="arial" w:hAnsi="arial" w:cs="arial"/>
            <w:b w:val="0"/>
            <w:i/>
            <w:strike w:val="0"/>
            <w:color w:val="0077CC"/>
            <w:sz w:val="20"/>
            <w:u w:val="single"/>
            <w:vertAlign w:val="baseline"/>
          </w:rPr>
          <w:t xml:space="preserve">PJ Media:Vice President </w:t>
        </w:r>
      </w:hyperlink>
      <w:hyperlink r:id="rId1371" w:anchor="google_vignette" w:history="1">
        <w:r>
          <w:rPr>
            <w:rFonts w:ascii="arial" w:eastAsia="arial" w:hAnsi="arial" w:cs="arial"/>
            <w:b/>
            <w:i/>
            <w:strike w:val="0"/>
            <w:color w:val="0077CC"/>
            <w:sz w:val="20"/>
            <w:u w:val="single"/>
            <w:vertAlign w:val="baseline"/>
          </w:rPr>
          <w:t>JD</w:t>
        </w:r>
      </w:hyperlink>
      <w:hyperlink r:id="rId1372" w:anchor="google_vignette" w:history="1">
        <w:r>
          <w:rPr>
            <w:rFonts w:ascii="arial" w:eastAsia="arial" w:hAnsi="arial" w:cs="arial"/>
            <w:b w:val="0"/>
            <w:i/>
            <w:strike w:val="0"/>
            <w:color w:val="0077CC"/>
            <w:sz w:val="20"/>
            <w:u w:val="single"/>
            <w:vertAlign w:val="baseline"/>
          </w:rPr>
          <w:t xml:space="preserve"> </w:t>
        </w:r>
      </w:hyperlink>
      <w:hyperlink r:id="rId1373" w:anchor="google_vignette" w:history="1">
        <w:r>
          <w:rPr>
            <w:rFonts w:ascii="arial" w:eastAsia="arial" w:hAnsi="arial" w:cs="arial"/>
            <w:b/>
            <w:i/>
            <w:strike w:val="0"/>
            <w:color w:val="0077CC"/>
            <w:sz w:val="20"/>
            <w:u w:val="single"/>
            <w:vertAlign w:val="baseline"/>
          </w:rPr>
          <w:t>Vance</w:t>
        </w:r>
      </w:hyperlink>
      <w:hyperlink r:id="rId1374" w:anchor="google_vignette" w:history="1">
        <w:r>
          <w:rPr>
            <w:rFonts w:ascii="arial" w:eastAsia="arial" w:hAnsi="arial" w:cs="arial"/>
            <w:b w:val="0"/>
            <w:i/>
            <w:strike w:val="0"/>
            <w:color w:val="0077CC"/>
            <w:sz w:val="20"/>
            <w:u w:val="single"/>
            <w:vertAlign w:val="baseline"/>
          </w:rPr>
          <w:t xml:space="preserve"> didn't hold back when discussing how he approaches the job differently than his predecessor, Kamala Harris. In an interview with radio host Vince Coglianese, </w:t>
        </w:r>
      </w:hyperlink>
      <w:hyperlink r:id="rId1375" w:anchor="google_vignette" w:history="1">
        <w:r>
          <w:rPr>
            <w:rFonts w:ascii="arial" w:eastAsia="arial" w:hAnsi="arial" w:cs="arial"/>
            <w:b/>
            <w:i/>
            <w:strike w:val="0"/>
            <w:color w:val="0077CC"/>
            <w:sz w:val="20"/>
            <w:u w:val="single"/>
            <w:vertAlign w:val="baseline"/>
          </w:rPr>
          <w:t>Vance</w:t>
        </w:r>
      </w:hyperlink>
      <w:hyperlink r:id="rId1376" w:anchor="google_vignette" w:history="1">
        <w:r>
          <w:rPr>
            <w:rFonts w:ascii="arial" w:eastAsia="arial" w:hAnsi="arial" w:cs="arial"/>
            <w:b w:val="0"/>
            <w:i/>
            <w:strike w:val="0"/>
            <w:color w:val="0077CC"/>
            <w:sz w:val="20"/>
            <w:u w:val="single"/>
            <w:vertAlign w:val="baseline"/>
          </w:rPr>
          <w:t xml:space="preserve"> took a direct swipe at Harris.</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doing the job differently than Kamala did it?' asked Coglianese, who has taken over hosting duties from Dan Bongino, who is now serving as Deputy Director of the FBI.</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laugh,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replied, 'Well, I don't have four shots of vodka before every meeting.'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he went there.</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continued, mocking Kamala's well-known verbal struggles: 'That's one way I think that Kamala really tried to bring herself into the role - these word salads. And I think that I would need the help of a lot of alcohol to answer a question the way that Kamala Harris answered questions.'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snap!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epic jab,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suggested that Kamala's vice presidency was undermined by a lack of trust from President Joe Biden.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there wasn't a level of trust between Biden and Harris,' he speculated. 'And so, you know, she was just less empowered to do her job.'</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did not come across as smart to many Americans and it is still questionable about why Biden elevated her to the Vice President. I suspect it was more gender-oriented than a matter of competency. The word salads were a tell that Biden and the Democrat leadership ignored. Smart politicians do not talk in word salads. They are usually more articulate.</w:t>
      </w:r>
    </w:p>
    <w:p>
      <w:pPr>
        <w:pStyle w:val="Normal78"/>
        <w:keepNext w:val="0"/>
        <w:spacing w:before="240" w:after="0" w:line="260" w:lineRule="atLeast"/>
        <w:ind w:left="0" w:right="0" w:firstLine="0"/>
        <w:jc w:val="both"/>
      </w:pPr>
      <w:hyperlink r:id="rId1377" w:history="1">
        <w:r>
          <w:rPr>
            <w:rFonts w:ascii="arial" w:eastAsia="arial" w:hAnsi="arial" w:cs="arial"/>
            <w:b w:val="0"/>
            <w:i/>
            <w:strike w:val="0"/>
            <w:color w:val="0077CC"/>
            <w:sz w:val="20"/>
            <w:u w:val="single"/>
            <w:vertAlign w:val="baseline"/>
          </w:rPr>
          <w:t>Link to the original story.</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8"/>
        <w:spacing w:line="60" w:lineRule="exact"/>
      </w:pPr>
      <w:r>
        <w:pict>
          <v:line id="_x0000_s1319" style="position:absolute;z-index:25191014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0" style="position:absolute;z-index:25191116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102145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(78%); ELECTIONS &amp; POLITICS (73%); US DEMOCRATIC PARTY (71%); Kamala Harris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ALCOHOLIC BEVERAGES (75%)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(94%);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JOE BIDEN (89%)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2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JD</w:t>
        </w:r>
      </w:hyperlink>
      <w:hyperlink r:id="rId1385" w:history="1">
        <w:r>
          <w:rPr>
            <w:rFonts w:ascii="arial" w:eastAsia="arial" w:hAnsi="arial" w:cs="arial"/>
            <w:b/>
            <w:i/>
            <w:strike w:val="0"/>
            <w:color w:val="0077CC"/>
            <w:sz w:val="28"/>
            <w:u w:val="single"/>
            <w:vertAlign w:val="baseline"/>
          </w:rPr>
          <w:t xml:space="preserve"> </w:t>
        </w:r>
      </w:hyperlink>
      <w:hyperlink r:id="rId1386" w:history="1">
        <w:r>
          <w:rPr>
            <w:rFonts w:ascii="arial" w:eastAsia="arial" w:hAnsi="arial" w:cs="arial"/>
            <w:b/>
            <w:i/>
            <w:strike w:val="0"/>
            <w:color w:val="0077CC"/>
            <w:sz w:val="28"/>
            <w:u w:val="single"/>
            <w:vertAlign w:val="baseline"/>
          </w:rPr>
          <w:t>Vance</w:t>
        </w:r>
      </w:hyperlink>
      <w:hyperlink r:id="rId1387" w:history="1">
        <w:r>
          <w:rPr>
            <w:rFonts w:ascii="arial" w:eastAsia="arial" w:hAnsi="arial" w:cs="arial"/>
            <w:b/>
            <w:i/>
            <w:strike w:val="0"/>
            <w:color w:val="0077CC"/>
            <w:sz w:val="28"/>
            <w:u w:val="single"/>
            <w:vertAlign w:val="baseline"/>
          </w:rPr>
          <w:t xml:space="preserve"> calls media 'idiots' for reporting family was moved over protests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08:33 PM GMT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79"/>
        <w:keepNext w:val="0"/>
        <w:spacing w:before="120" w:after="0" w:line="220" w:lineRule="atLeast"/>
        <w:ind w:left="0" w:right="0" w:firstLine="0"/>
        <w:jc w:val="left"/>
      </w:pPr>
      <w:r>
        <w:br/>
      </w:r>
      <w:r>
        <w:pict>
          <v:shape id="_x0000_i1322" type="#_x0000_t75" style="width:102.76pt;height:45.01pt">
            <v:imagedata r:id="rId27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3" style="position:absolute;z-index:25191321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a family trip to a ski resort in Vermont last weekend. His vacation came just days after a heated argument between President Trump and Ukraine's leader, Volodymyr Zelensky, at the White House. When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reached Sugarbush Resort in Waitsfield, they were greeted by hundreds of protesters condemning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actions during the meeting. Outlets such as The New York Post reported that the vice president and his family were moved to an 'undisclosed location' due to the protests. However,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to X to call out the reports and set the record straight. The vice president lashed out at media houses that covered this story, labeling them as 'idiots.' He claimed that his family did not even notice the protestors. Rather,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met with kind and generous residents of Vermont during their trip. He wrote, "These people are such idiots. We had a great time during our weekend in Vermont. We barely noticed the protesters, and almost everyone we met was kind and generous. And Vermont is beautiful."These people are such idiots. We had a great time during our weekend in Vermont. We barely noticed the protesters and almost everyone we met was kind and generous. And Vermont is beautiful.This headline about being moved to an "undisclosed location" is that we moved our hotel</w:t>
      </w:r>
    </w:p>
    <w:p>
      <w:pPr>
        <w:pStyle w:val="Normal79"/>
        <w:keepNext w:val="0"/>
        <w:spacing w:before="240" w:after="0" w:line="260" w:lineRule="atLeast"/>
        <w:ind w:left="0" w:right="0" w:firstLine="0"/>
        <w:jc w:val="both"/>
      </w:pPr>
      <w:hyperlink r:id="rId1388" w:history="1">
        <w:r>
          <w:rPr>
            <w:rFonts w:ascii="arial" w:eastAsia="arial" w:hAnsi="arial" w:cs="arial"/>
            <w:b w:val="0"/>
            <w:i/>
            <w:strike w:val="0"/>
            <w:color w:val="0077CC"/>
            <w:sz w:val="20"/>
            <w:u w:val="single"/>
            <w:vertAlign w:val="baseline"/>
          </w:rPr>
          <w:t>https://t.co/anvhBFlkW1</w:t>
        </w:r>
      </w:hyperlink>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79"/>
        <w:keepNext w:val="0"/>
        <w:spacing w:before="240" w:after="0" w:line="260" w:lineRule="atLeast"/>
        <w:ind w:left="0" w:right="0" w:firstLine="0"/>
        <w:jc w:val="both"/>
      </w:pPr>
      <w:hyperlink r:id="rId1389" w:history="1">
        <w:r>
          <w:rPr>
            <w:rFonts w:ascii="arial" w:eastAsia="arial" w:hAnsi="arial" w:cs="arial"/>
            <w:b w:val="0"/>
            <w:i/>
            <w:strike w:val="0"/>
            <w:color w:val="0077CC"/>
            <w:sz w:val="20"/>
            <w:u w:val="single"/>
            <w:vertAlign w:val="baseline"/>
          </w:rPr>
          <w:t>March 4, 2025</w:t>
        </w:r>
      </w:hyperlink>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reveals reason behind "undisclosed location" transfer</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further criticized the "undisclosed location" theory of the reports. He claimed that the family simply moved to a hotel for their kids to have privacy. Moreover,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emphasized that the location was not revealed to the public due to the Secret Service's protocols. His family was originally slated to stay at a four-star inn near the resort. "This headline about being moved to an "undisclosed location" is that we moved our hotel so the kids could have more privacy. We didn't disclose it because the Secret Service doesn't like when we advertise my location," he added. The protesters were seen holding signs that accused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of being a "traitor" and a "pawn" of Russian President Vladimir Putin. Some even encouraged the family of the vice president to ski in Russia. However,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supporters held counter-protests in the area as well, with "Make America Great Again" flags being spotted on several pickup trucks.</w:t>
      </w:r>
    </w:p>
    <w:p>
      <w:pPr>
        <w:pStyle w:val="Normal79"/>
        <w:keepNext w:val="0"/>
        <w:spacing w:before="240" w:after="0" w:line="260" w:lineRule="atLeast"/>
        <w:ind w:left="0" w:right="0" w:firstLine="0"/>
        <w:jc w:val="both"/>
      </w:pPr>
      <w:hyperlink r:id="rId1390" w:history="1">
        <w:r>
          <w:rPr>
            <w:rFonts w:ascii="arial" w:eastAsia="arial" w:hAnsi="arial" w:cs="arial"/>
            <w:b w:val="0"/>
            <w:i/>
            <w:strike w:val="0"/>
            <w:color w:val="0077CC"/>
            <w:sz w:val="20"/>
            <w:u w:val="single"/>
            <w:vertAlign w:val="baseline"/>
          </w:rPr>
          <w:t>Link to Image</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24" style="position:absolute;z-index:25191424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calls media 'idiots' for reporting family was moved over protests</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25" style="position:absolute;z-index:251915264"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(90%); NEGATIVE NEWS (89%); PROTESTS &amp; DEMONSTRATIONS (89%); SKIING FACILITIES (78%); TALKS &amp; MEETINGS (78%); MAKE AMERICA GREAT AGAIN MOVEMENT (77%); HEADS OF STATE &amp; GOVERNMENT (73%)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FAMILY TRAVEL (90%); RESORTS (90%); HOTELS &amp; MOTELS (89%); WINTER TOURISM (89%); SKIING FACILITIES (78%); MOTOR VEHICLES (50%)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VOLODYMR ZELENSKY (79%); VLADIMIR PUTIN (59%); DONALD TRUMP (58%)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(95%); RUSSIA (88%); UNITED STATES (79%); UKRAINE (58%)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26"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JD</w:t>
        </w:r>
      </w:hyperlink>
      <w:hyperlink r:id="rId1398" w:history="1">
        <w:r>
          <w:rPr>
            <w:rFonts w:ascii="arial" w:eastAsia="arial" w:hAnsi="arial" w:cs="arial"/>
            <w:b/>
            <w:i/>
            <w:strike w:val="0"/>
            <w:color w:val="0077CC"/>
            <w:sz w:val="28"/>
            <w:u w:val="single"/>
            <w:vertAlign w:val="baseline"/>
          </w:rPr>
          <w:t xml:space="preserve"> </w:t>
        </w:r>
      </w:hyperlink>
      <w:hyperlink r:id="rId1399" w:history="1">
        <w:r>
          <w:rPr>
            <w:rFonts w:ascii="arial" w:eastAsia="arial" w:hAnsi="arial" w:cs="arial"/>
            <w:b/>
            <w:i/>
            <w:strike w:val="0"/>
            <w:color w:val="0077CC"/>
            <w:sz w:val="28"/>
            <w:u w:val="single"/>
            <w:vertAlign w:val="baseline"/>
          </w:rPr>
          <w:t>Vance</w:t>
        </w:r>
      </w:hyperlink>
      <w:hyperlink r:id="rId1400" w:history="1">
        <w:r>
          <w:rPr>
            <w:rFonts w:ascii="arial" w:eastAsia="arial" w:hAnsi="arial" w:cs="arial"/>
            <w:b/>
            <w:i/>
            <w:strike w:val="0"/>
            <w:color w:val="0077CC"/>
            <w:sz w:val="28"/>
            <w:u w:val="single"/>
            <w:vertAlign w:val="baseline"/>
          </w:rPr>
          <w:t>’s children charm India in ethnic wear as US Vice President begins first official visit | Watch video</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Weekly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Garavi Gujarat Publications Ltd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INDIA NEWS &amp; US NEWS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Vibhuti Pathak</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7" style="position:absolute;z-index:251917312"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today on his first official visit, accompanied by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 Ewan, Blake, and Mirabel. </w:t>
      </w:r>
      <w:hyperlink r:id="rId1401" w:history="1">
        <w:r>
          <w:rPr>
            <w:rFonts w:ascii="arial" w:eastAsia="arial" w:hAnsi="arial" w:cs="arial"/>
            <w:b w:val="0"/>
            <w:i/>
            <w:strike w:val="0"/>
            <w:noProof w:val="0"/>
            <w:color w:val="0077CC"/>
            <w:position w:val="0"/>
            <w:sz w:val="20"/>
            <w:u w:val="single"/>
            <w:vertAlign w:val="baseline"/>
          </w:rPr>
          <w:t xml:space="preserve">The </w:t>
        </w:r>
      </w:hyperlink>
      <w:hyperlink r:id="rId1402" w:history="1">
        <w:r>
          <w:rPr>
            <w:rFonts w:ascii="arial" w:eastAsia="arial" w:hAnsi="arial" w:cs="arial"/>
            <w:b/>
            <w:i/>
            <w:strike w:val="0"/>
            <w:noProof w:val="0"/>
            <w:color w:val="0077CC"/>
            <w:position w:val="0"/>
            <w:sz w:val="20"/>
            <w:u w:val="single"/>
            <w:vertAlign w:val="baseline"/>
          </w:rPr>
          <w:t>Vance</w:t>
        </w:r>
      </w:hyperlink>
      <w:hyperlink r:id="rId1403" w:history="1">
        <w:r>
          <w:rPr>
            <w:rFonts w:ascii="arial" w:eastAsia="arial" w:hAnsi="arial" w:cs="arial"/>
            <w:b w:val="0"/>
            <w:i/>
            <w:strike w:val="0"/>
            <w:noProof w:val="0"/>
            <w:color w:val="0077CC"/>
            <w:position w:val="0"/>
            <w:sz w:val="20"/>
            <w:u w:val="single"/>
            <w:vertAlign w:val="baseline"/>
          </w:rPr>
          <w:t xml:space="preserve"> family</w:t>
        </w:r>
      </w:hyperlink>
      <w:r>
        <w:rPr>
          <w:rFonts w:ascii="arial" w:eastAsia="arial" w:hAnsi="arial" w:cs="arial"/>
          <w:b w:val="0"/>
          <w:i w:val="0"/>
          <w:strike w:val="0"/>
          <w:noProof w:val="0"/>
          <w:color w:val="000000"/>
          <w:position w:val="0"/>
          <w:sz w:val="20"/>
          <w:u w:val="none"/>
          <w:vertAlign w:val="baseline"/>
        </w:rPr>
        <w:t xml:space="preserve"> was warmly received at the Palam Technical Airport in Delhi, where Union Minister Ashwini Vaishnaw welcomed them with a tri-services ceremonial guard of honour.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caught everyone’s attention was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children’s delightful Indian ethnic attire. The two boys, Ewan and Blake, wore traditional kurta pyjamas in blue and yellow respectively, while their younger sister Mirabel charmed onlookers in a lovely anarkali suit. The family’s gesture of embracing Indian culture on arrival was widely appreciated on social media and news platforms.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family disembarked from the aircraft, the eldest son Ewan was seen walking down the stairs independently, followed by Blake. Three-year-old Mirabel, accompanied by a staff member, walked slowly before being lifted by her father. After regrouping on the tarmac, the family met and exchanged greetings with Minister Vaishnaw.</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leading a five-member official delegation on his India visit, which includes senior representatives from both the Pentagon and the US State Department. Prime Minister Narendra Modi is set to host a formal dinner for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following bilateral talks scheduled for later today. The two leaders are expected to discuss strategic cooperation, trade, and investment, reinforcing the growing ties between India and the United States.</w:t>
      </w:r>
    </w:p>
    <w:p>
      <w:pPr>
        <w:pStyle w:val="Normal80"/>
        <w:keepNext w:val="0"/>
        <w:spacing w:before="200" w:after="0" w:line="260" w:lineRule="atLeast"/>
        <w:ind w:left="0" w:right="0" w:firstLine="0"/>
        <w:jc w:val="both"/>
      </w:pPr>
      <w:hyperlink r:id="rId1404"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Delhi: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along with their children, at Palam airport.</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his first official visit to India and will meet PM Modi later today. </w:t>
      </w:r>
      <w:hyperlink r:id="rId1405" w:history="1">
        <w:r>
          <w:rPr>
            <w:rFonts w:ascii="arial" w:eastAsia="arial" w:hAnsi="arial" w:cs="arial"/>
            <w:b w:val="0"/>
            <w:i/>
            <w:strike w:val="0"/>
            <w:noProof w:val="0"/>
            <w:color w:val="0077CC"/>
            <w:position w:val="0"/>
            <w:sz w:val="20"/>
            <w:u w:val="single"/>
            <w:vertAlign w:val="baseline"/>
          </w:rPr>
          <w:t>pic.twitter.com/LBDQES2mz1</w:t>
        </w:r>
      </w:hyperlink>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 (@ANI) </w:t>
      </w:r>
      <w:hyperlink r:id="rId1406" w:history="1">
        <w:r>
          <w:rPr>
            <w:rFonts w:ascii="arial" w:eastAsia="arial" w:hAnsi="arial" w:cs="arial"/>
            <w:b w:val="0"/>
            <w:i/>
            <w:strike w:val="0"/>
            <w:noProof w:val="0"/>
            <w:color w:val="0077CC"/>
            <w:position w:val="0"/>
            <w:sz w:val="20"/>
            <w:u w:val="single"/>
            <w:vertAlign w:val="baseline"/>
          </w:rPr>
          <w:t>April 21, 2025</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engagements in Delhi,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embark on a cultural tour of Rajasthan and Uttar Pradesh. Their itinerary includes a visit to Jaipur on Tuesday, where they will explore the historic Amer Palace. Later the same day,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deliver a keynote speech at the US-India Business Summit at the Rajasthan International Centre. The summit is anticipated to draw top-level participation from both countries, focusing on bolstering trade relations and investment opportunities.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US Vice President is scheduled to visit the iconic Taj Mahal in Agra.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is expected to spend about three hours at the world-famous monument, soaking in its architectural grandeur and cultural significance. Following the visit, they will return to Jaipur to tour the Jaipur City Palace before concluding the India trip.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maiden India visit comes at a crucial time in US-India relations, reflecting the continued commitment to deepen bilateral ties across defense, commerce, and cultural exchange. His family’s warm reception and their respectful nod to Indian traditions have already made headlines, setting a cordial tone for the high-level diplomatic tour.</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return to Washington on Thursday, April 24, concluding a packed and symbolic visit that blends diplomacy, culture, and international collaboration.</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07" w:history="1">
        <w:r>
          <w:rPr>
            <w:rFonts w:ascii="arial" w:eastAsia="arial" w:hAnsi="arial" w:cs="arial"/>
            <w:b/>
            <w:i/>
            <w:strike w:val="0"/>
            <w:noProof w:val="0"/>
            <w:color w:val="0077CC"/>
            <w:position w:val="0"/>
            <w:sz w:val="20"/>
            <w:u w:val="single"/>
            <w:vertAlign w:val="baseline"/>
          </w:rPr>
          <w:t>JD</w:t>
        </w:r>
      </w:hyperlink>
      <w:hyperlink r:id="rId1408" w:history="1">
        <w:r>
          <w:rPr>
            <w:rFonts w:ascii="arial" w:eastAsia="arial" w:hAnsi="arial" w:cs="arial"/>
            <w:b w:val="0"/>
            <w:i/>
            <w:strike w:val="0"/>
            <w:noProof w:val="0"/>
            <w:color w:val="0077CC"/>
            <w:position w:val="0"/>
            <w:sz w:val="20"/>
            <w:u w:val="single"/>
            <w:vertAlign w:val="baseline"/>
          </w:rPr>
          <w:t xml:space="preserve"> </w:t>
        </w:r>
      </w:hyperlink>
      <w:hyperlink r:id="rId1409" w:history="1">
        <w:r>
          <w:rPr>
            <w:rFonts w:ascii="arial" w:eastAsia="arial" w:hAnsi="arial" w:cs="arial"/>
            <w:b/>
            <w:i/>
            <w:strike w:val="0"/>
            <w:noProof w:val="0"/>
            <w:color w:val="0077CC"/>
            <w:position w:val="0"/>
            <w:sz w:val="20"/>
            <w:u w:val="single"/>
            <w:vertAlign w:val="baseline"/>
          </w:rPr>
          <w:t>Vance</w:t>
        </w:r>
      </w:hyperlink>
      <w:hyperlink r:id="rId1410" w:history="1">
        <w:r>
          <w:rPr>
            <w:rFonts w:ascii="arial" w:eastAsia="arial" w:hAnsi="arial" w:cs="arial"/>
            <w:b w:val="0"/>
            <w:i/>
            <w:strike w:val="0"/>
            <w:noProof w:val="0"/>
            <w:color w:val="0077CC"/>
            <w:position w:val="0"/>
            <w:sz w:val="20"/>
            <w:u w:val="single"/>
            <w:vertAlign w:val="baseline"/>
          </w:rPr>
          <w:t>’s children charm India in ethnic wear as US Vice President begins first official visit | Watch video</w:t>
        </w:r>
      </w:hyperlink>
      <w:r>
        <w:rPr>
          <w:rFonts w:ascii="arial" w:eastAsia="arial" w:hAnsi="arial" w:cs="arial"/>
          <w:b w:val="0"/>
          <w:i w:val="0"/>
          <w:strike w:val="0"/>
          <w:noProof w:val="0"/>
          <w:color w:val="000000"/>
          <w:position w:val="0"/>
          <w:sz w:val="20"/>
          <w:u w:val="none"/>
          <w:vertAlign w:val="baseline"/>
        </w:rPr>
        <w:t xml:space="preserve"> appeared first on </w:t>
      </w:r>
      <w:hyperlink r:id="rId1411" w:history="1">
        <w:r>
          <w:rPr>
            <w:rFonts w:ascii="arial" w:eastAsia="arial" w:hAnsi="arial" w:cs="arial"/>
            <w:b w:val="0"/>
            <w:i/>
            <w:strike w:val="0"/>
            <w:noProof w:val="0"/>
            <w:color w:val="0077CC"/>
            <w:position w:val="0"/>
            <w:sz w:val="20"/>
            <w:u w:val="single"/>
            <w:vertAlign w:val="baseline"/>
          </w:rPr>
          <w:t>Indiaweekly</w:t>
        </w:r>
      </w:hyperlink>
      <w:r>
        <w:rPr>
          <w:rFonts w:ascii="arial" w:eastAsia="arial" w:hAnsi="arial" w:cs="arial"/>
          <w:b w:val="0"/>
          <w:i w:val="0"/>
          <w:strike w:val="0"/>
          <w:noProof w:val="0"/>
          <w:color w:val="000000"/>
          <w:position w:val="0"/>
          <w:sz w:val="20"/>
          <w:u w:val="none"/>
          <w:vertAlign w:val="baseline"/>
        </w:rPr>
        <w:t>.</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28" style="position:absolute;z-index:251918336"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666199790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CUSTOMS &amp; CULTURAL HERITAGE (89%); INTERNATIONAL RELATIONS (87%); INTERNATIONAL RELATIONS &amp; NATIONAL SECURITY (87%); TALKS &amp; MEETINGS (78%); NATIONAL SECURITY &amp; FOREIGN RELATIONS (77%); GOVERNMENT DEPARTMENTS &amp; AUTHORITIES (73%); HEADS OF STATE &amp; GOVERNMENT (73%); STATE DEPARTMENTS &amp; FOREIGN SERVICES (72%); TRADE DEVELOPMENT (72%); FOREIGN POLICY (71%); INTERGOVERNMENTAL TALKS (70%); INTERNATIONAL TRADE (70%); PRIME MINISTERS (66%)</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(89%); CULTURAL TOURISM (78%); CLOTHING &amp; ACCESSORIES (77%)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NARENDRA MODI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RAJASTHAN, INDIA (92%); UTTAR PRADESH, INDIA (92%); CALIFORNIA, USA (79%); GUJARAT, INDIA (79%); INDIA (99%); UNITED STATES (96%); EUROPE (94%); ASIA (92%); FRANCE (79%); SPAIN (79%); WESTERN EUROPE (79%); SOUTHERN EUROPE (73%); Val d'Oise, California, Província de Girona, State of Rājasthān, Uttar Pradesh &amp; Maine; France, India, United States &amp; Spain; Europe, Western Europe; Asia, Southern Asia; Americas, Northern America; Europe, Southern Europe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29"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 xml:space="preserve">US Vice President </w:t>
        </w:r>
      </w:hyperlink>
      <w:hyperlink r:id="rId1419" w:history="1">
        <w:r>
          <w:rPr>
            <w:rFonts w:ascii="arial" w:eastAsia="arial" w:hAnsi="arial" w:cs="arial"/>
            <w:b/>
            <w:i/>
            <w:strike w:val="0"/>
            <w:color w:val="0077CC"/>
            <w:sz w:val="28"/>
            <w:u w:val="single"/>
            <w:vertAlign w:val="baseline"/>
          </w:rPr>
          <w:t>JD</w:t>
        </w:r>
      </w:hyperlink>
      <w:hyperlink r:id="rId1420" w:history="1">
        <w:r>
          <w:rPr>
            <w:rFonts w:ascii="arial" w:eastAsia="arial" w:hAnsi="arial" w:cs="arial"/>
            <w:b/>
            <w:i/>
            <w:strike w:val="0"/>
            <w:color w:val="0077CC"/>
            <w:sz w:val="28"/>
            <w:u w:val="single"/>
            <w:vertAlign w:val="baseline"/>
          </w:rPr>
          <w:t xml:space="preserve"> </w:t>
        </w:r>
      </w:hyperlink>
      <w:hyperlink r:id="rId1421" w:history="1">
        <w:r>
          <w:rPr>
            <w:rFonts w:ascii="arial" w:eastAsia="arial" w:hAnsi="arial" w:cs="arial"/>
            <w:b/>
            <w:i/>
            <w:strike w:val="0"/>
            <w:color w:val="0077CC"/>
            <w:sz w:val="28"/>
            <w:u w:val="single"/>
            <w:vertAlign w:val="baseline"/>
          </w:rPr>
          <w:t>Vance</w:t>
        </w:r>
      </w:hyperlink>
      <w:hyperlink r:id="rId1422" w:history="1">
        <w:r>
          <w:rPr>
            <w:rFonts w:ascii="arial" w:eastAsia="arial" w:hAnsi="arial" w:cs="arial"/>
            <w:b/>
            <w:i/>
            <w:strike w:val="0"/>
            <w:color w:val="0077CC"/>
            <w:sz w:val="28"/>
            <w:u w:val="single"/>
            <w:vertAlign w:val="baseline"/>
          </w:rPr>
          <w:t xml:space="preserve"> to accompany wife Usha on Greenland trip</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 08:46 PM GMT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1"/>
        <w:keepNext w:val="0"/>
        <w:spacing w:before="120" w:after="0" w:line="220" w:lineRule="atLeast"/>
        <w:ind w:left="0" w:right="0" w:firstLine="0"/>
        <w:jc w:val="left"/>
      </w:pPr>
      <w:r>
        <w:br/>
      </w:r>
      <w:r>
        <w:pict>
          <v:shape id="_x0000_i1330" type="#_x0000_t75" style="width:102.76pt;height:45.01pt">
            <v:imagedata r:id="rId27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1" style="position:absolute;z-index:2519203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announced on X that he would accompany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her trip to Greenland this Friday. In a video message,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that he didn't want his wife to "have all the fun by herself" after she received positive responses for her visit. He also underscored Greenland's strategic importance for global security. The vice president asserted Greenland was a significant territory for global security. President Donald Trump has pledged to integrate the territory into the US-a move strongly opposed by Danish lawmakers, who retain control over the island.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it clear that it was important to protect Greenland for global security. He said, "Speaking for President Trump, we want to reinvigorate the security of the people of Greenland because we think it's important to protecting the security of the entire world."Looking forward to visiting Greenland on Friday!</w:t>
      </w:r>
    </w:p>
    <w:p>
      <w:pPr>
        <w:pStyle w:val="Normal81"/>
        <w:keepNext w:val="0"/>
        <w:spacing w:before="240" w:after="0" w:line="260" w:lineRule="atLeast"/>
        <w:ind w:left="0" w:right="0" w:firstLine="0"/>
        <w:jc w:val="both"/>
      </w:pPr>
      <w:hyperlink r:id="rId1423" w:history="1">
        <w:r>
          <w:rPr>
            <w:rFonts w:ascii="arial" w:eastAsia="arial" w:hAnsi="arial" w:cs="arial"/>
            <w:b w:val="0"/>
            <w:i/>
            <w:strike w:val="0"/>
            <w:color w:val="0077CC"/>
            <w:sz w:val="20"/>
            <w:u w:val="single"/>
            <w:vertAlign w:val="baseline"/>
          </w:rPr>
          <w:t>pic.twitter.com/p3HslD3hhP</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81"/>
        <w:keepNext w:val="0"/>
        <w:spacing w:before="240" w:after="0" w:line="260" w:lineRule="atLeast"/>
        <w:ind w:left="0" w:right="0" w:firstLine="0"/>
        <w:jc w:val="both"/>
      </w:pPr>
      <w:hyperlink r:id="rId1424" w:history="1">
        <w:r>
          <w:rPr>
            <w:rFonts w:ascii="arial" w:eastAsia="arial" w:hAnsi="arial" w:cs="arial"/>
            <w:b w:val="0"/>
            <w:i/>
            <w:strike w:val="0"/>
            <w:color w:val="0077CC"/>
            <w:sz w:val="20"/>
            <w:u w:val="single"/>
            <w:vertAlign w:val="baseline"/>
          </w:rPr>
          <w:t>March 25, 2025</w:t>
        </w:r>
      </w:hyperlink>
    </w:p>
    <w:p>
      <w:pPr>
        <w:pStyle w:val="Normal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ALSO READ: </w:t>
      </w:r>
    </w:p>
    <w:p>
      <w:pPr>
        <w:pStyle w:val="Normal81"/>
        <w:keepNext w:val="0"/>
        <w:spacing w:before="240" w:after="0" w:line="260" w:lineRule="atLeast"/>
        <w:ind w:left="0" w:right="0" w:firstLine="0"/>
        <w:jc w:val="both"/>
      </w:pPr>
      <w:hyperlink r:id="rId1425" w:history="1">
        <w:r>
          <w:rPr>
            <w:rFonts w:ascii="arial" w:eastAsia="arial" w:hAnsi="arial" w:cs="arial"/>
            <w:b w:val="0"/>
            <w:i/>
            <w:strike w:val="0"/>
            <w:color w:val="0077CC"/>
            <w:sz w:val="20"/>
            <w:u w:val="single"/>
            <w:vertAlign w:val="baseline"/>
          </w:rPr>
          <w:t xml:space="preserve">Greenland leaders blast US delegation trip led by Usha </w:t>
        </w:r>
      </w:hyperlink>
      <w:hyperlink r:id="rId1426" w:history="1">
        <w:r>
          <w:rPr>
            <w:rFonts w:ascii="arial" w:eastAsia="arial" w:hAnsi="arial" w:cs="arial"/>
            <w:b/>
            <w:i/>
            <w:strike w:val="0"/>
            <w:color w:val="0077CC"/>
            <w:sz w:val="20"/>
            <w:u w:val="single"/>
            <w:vertAlign w:val="baseline"/>
          </w:rPr>
          <w:t>Vance</w:t>
        </w:r>
      </w:hyperlink>
      <w:hyperlink r:id="rId1427" w:history="1">
        <w:r>
          <w:rPr>
            <w:rFonts w:ascii="arial" w:eastAsia="arial" w:hAnsi="arial" w:cs="arial"/>
            <w:b w:val="0"/>
            <w:i/>
            <w:strike w:val="0"/>
            <w:color w:val="0077CC"/>
            <w:sz w:val="20"/>
            <w:u w:val="single"/>
            <w:vertAlign w:val="baseline"/>
          </w:rPr>
          <w:t xml:space="preserve"> amid Trump's takeover talk</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also warned that other nations were seeking to use Greenland as a potential threat to the US and Canada. During the trip,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 second lady will visit the Pituffik Space Base, replacing earlier plan to visit the Avannaata Qimussersu dogsled race in Sisimiut for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Trump's national security advisory, Mike Waltz was removed from the list of US officials going to Greenland after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announcement. The White House has not yet commented on the reason for his removal. Waltz is under scanner for allegedly adding a journalist to a Signal group chat that included high-ranking Trump administration officials, including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to discuss US strikes on Yemen. During his first term, Trump floated the idea of purchasing the world's largest island, even as Denmark, a NATO ally, insisted it wasn't for sale. The people of Greenland also have firmly rejected Trump's plans.</w:t>
      </w:r>
    </w:p>
    <w:p>
      <w:pPr>
        <w:pStyle w:val="Normal81"/>
        <w:keepNext w:val="0"/>
        <w:spacing w:before="240" w:after="0" w:line="260" w:lineRule="atLeast"/>
        <w:ind w:left="0" w:right="0" w:firstLine="0"/>
        <w:jc w:val="both"/>
      </w:pPr>
      <w:hyperlink r:id="rId1428" w:history="1">
        <w:r>
          <w:rPr>
            <w:rFonts w:ascii="arial" w:eastAsia="arial" w:hAnsi="arial" w:cs="arial"/>
            <w:b w:val="0"/>
            <w:i/>
            <w:strike w:val="0"/>
            <w:color w:val="0077CC"/>
            <w:sz w:val="20"/>
            <w:u w:val="single"/>
            <w:vertAlign w:val="baseline"/>
          </w:rPr>
          <w:t>Link to Image</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2" style="position:absolute;z-index:25192140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accompany wife Usha on Greenland trip</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3" style="position:absolute;z-index:251922432"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GOVERNMENTAL ORGANIZATIONS (78%); INTERNATIONAL RELATIONS &amp; NATIONAL SECURITY (76%); NATIONAL SECURITY (76%); NATIONAL SECURITY &amp; FOREIGN RELATIONS (76%); PUBLIC OFFICIALS (73%); TAKEOVERS (52%); DOG SLEDDING (50%)</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(89%); MICHAEL WALTZ (72%)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GREENLAND (93%); UNITED STATES (93%); CANADA (79%); NORTH AMERICA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3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 xml:space="preserve">US VP </w:t>
        </w:r>
      </w:hyperlink>
      <w:hyperlink r:id="rId1436" w:history="1">
        <w:r>
          <w:rPr>
            <w:rFonts w:ascii="arial" w:eastAsia="arial" w:hAnsi="arial" w:cs="arial"/>
            <w:b/>
            <w:i/>
            <w:strike w:val="0"/>
            <w:color w:val="0077CC"/>
            <w:sz w:val="28"/>
            <w:u w:val="single"/>
            <w:vertAlign w:val="baseline"/>
          </w:rPr>
          <w:t>JD</w:t>
        </w:r>
      </w:hyperlink>
      <w:hyperlink r:id="rId1437" w:history="1">
        <w:r>
          <w:rPr>
            <w:rFonts w:ascii="arial" w:eastAsia="arial" w:hAnsi="arial" w:cs="arial"/>
            <w:b/>
            <w:i/>
            <w:strike w:val="0"/>
            <w:color w:val="0077CC"/>
            <w:sz w:val="28"/>
            <w:u w:val="single"/>
            <w:vertAlign w:val="baseline"/>
          </w:rPr>
          <w:t xml:space="preserve"> </w:t>
        </w:r>
      </w:hyperlink>
      <w:hyperlink r:id="rId1438" w:history="1">
        <w:r>
          <w:rPr>
            <w:rFonts w:ascii="arial" w:eastAsia="arial" w:hAnsi="arial" w:cs="arial"/>
            <w:b/>
            <w:i/>
            <w:strike w:val="0"/>
            <w:color w:val="0077CC"/>
            <w:sz w:val="28"/>
            <w:u w:val="single"/>
            <w:vertAlign w:val="baseline"/>
          </w:rPr>
          <w:t>Vance</w:t>
        </w:r>
      </w:hyperlink>
      <w:hyperlink r:id="rId1439" w:history="1">
        <w:r>
          <w:rPr>
            <w:rFonts w:ascii="arial" w:eastAsia="arial" w:hAnsi="arial" w:cs="arial"/>
            <w:b/>
            <w:i/>
            <w:strike w:val="0"/>
            <w:color w:val="0077CC"/>
            <w:sz w:val="28"/>
            <w:u w:val="single"/>
            <w:vertAlign w:val="baseline"/>
          </w:rPr>
          <w:t xml:space="preserve">, Second Lady Usha </w:t>
        </w:r>
      </w:hyperlink>
      <w:hyperlink r:id="rId1440" w:history="1">
        <w:r>
          <w:rPr>
            <w:rFonts w:ascii="arial" w:eastAsia="arial" w:hAnsi="arial" w:cs="arial"/>
            <w:b/>
            <w:i/>
            <w:strike w:val="0"/>
            <w:color w:val="0077CC"/>
            <w:sz w:val="28"/>
            <w:u w:val="single"/>
            <w:vertAlign w:val="baseline"/>
          </w:rPr>
          <w:t>Vance</w:t>
        </w:r>
      </w:hyperlink>
      <w:hyperlink r:id="rId1441" w:history="1">
        <w:r>
          <w:rPr>
            <w:rFonts w:ascii="arial" w:eastAsia="arial" w:hAnsi="arial" w:cs="arial"/>
            <w:b/>
            <w:i/>
            <w:strike w:val="0"/>
            <w:color w:val="0077CC"/>
            <w:sz w:val="28"/>
            <w:u w:val="single"/>
            <w:vertAlign w:val="baseline"/>
          </w:rPr>
          <w:t xml:space="preserve"> likely to visit India this month</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 2:21 AM GMT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5" style="position:absolute;z-index:25192448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India later this month, according to a report in Politico.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be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second official visit since President Donald Trump took office in January this year. Before India,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Germany and France.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for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it will be her first trip to India as the Second Lady of the US. Her parents migrated to the US in 1986 from India. Her roots in India can be traced back to Andhra Pradesh. She is a Yale graduate lawyer and is also the first Indian-origin Second Lady of the 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official visit to India comes at a time when uncertainty looms over trade tariffs. Donald Trump, on several occasions, has called India a "high-tariff nation," a "tariff king," and has vowed to impose reciprocal tariffs on countries that levy heavy tariffs on the US. He recently announced that India has agreed to cut down its tariffs, but Prime Minister Narendra Modi-led Indian government has stated that they have 'not committed' to cutting down the import duties.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official visit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official visit was marked by a fiery speech at the Munich Security Conference, during which he criticised the European government for their handling of several issues including illegal migration, ignoring religious freedoms, and overturning elections.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US Director of National Intelligence Tulsi Gabbard is also visiting India to attend the annual meeting of intelligence chiefs scheduled for March 16-17 in New Delhi.</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36" style="position:absolute;z-index:251925504"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TARIFFS &amp; CUSTOMS (90%); GOVERNMENT BODIES &amp; OFFICES (78%); HEADS OF STATE &amp; GOVERNMENT (78%); TALKS &amp; MEETINGS (78%); FREEDOM OF RELIGION (73%); CONFERENCES &amp; CONVENTIONS (70%); INTELLIGENCE SERVICES (70%); IMPORT TRADE (69%); PRIME MINISTERS (67%); RELIGION (50%)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(69%); SIC7041 ORGANIZATION HOTELS &amp; LODGING HOUSES, ON MEMBERSHIP BASIS (69%); SIC7011 HOTELS &amp; MOTELS (69%)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NARENDRA MODI (79%); TULSI GABBARD (79%); DONALD TRUMP (78%)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ANDHRA PRADESH, INDIA (79%); INDIA (99%); UNITED STATES (94%); EUROPE (79%); FRANCE (79%); GERMANY (77%)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37"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 xml:space="preserve">Viral Video: </w:t>
        </w:r>
      </w:hyperlink>
      <w:hyperlink r:id="rId1449" w:history="1">
        <w:r>
          <w:rPr>
            <w:rFonts w:ascii="arial" w:eastAsia="arial" w:hAnsi="arial" w:cs="arial"/>
            <w:b/>
            <w:i/>
            <w:strike w:val="0"/>
            <w:color w:val="0077CC"/>
            <w:sz w:val="28"/>
            <w:u w:val="single"/>
            <w:vertAlign w:val="baseline"/>
          </w:rPr>
          <w:t>JD</w:t>
        </w:r>
      </w:hyperlink>
      <w:hyperlink r:id="rId1450" w:history="1">
        <w:r>
          <w:rPr>
            <w:rFonts w:ascii="arial" w:eastAsia="arial" w:hAnsi="arial" w:cs="arial"/>
            <w:b/>
            <w:i/>
            <w:strike w:val="0"/>
            <w:color w:val="0077CC"/>
            <w:sz w:val="28"/>
            <w:u w:val="single"/>
            <w:vertAlign w:val="baseline"/>
          </w:rPr>
          <w:t xml:space="preserve"> </w:t>
        </w:r>
      </w:hyperlink>
      <w:hyperlink r:id="rId1451" w:history="1">
        <w:r>
          <w:rPr>
            <w:rFonts w:ascii="arial" w:eastAsia="arial" w:hAnsi="arial" w:cs="arial"/>
            <w:b/>
            <w:i/>
            <w:strike w:val="0"/>
            <w:color w:val="0077CC"/>
            <w:sz w:val="28"/>
            <w:u w:val="single"/>
            <w:vertAlign w:val="baseline"/>
          </w:rPr>
          <w:t>Vance</w:t>
        </w:r>
      </w:hyperlink>
      <w:hyperlink r:id="rId1452" w:history="1">
        <w:r>
          <w:rPr>
            <w:rFonts w:ascii="arial" w:eastAsia="arial" w:hAnsi="arial" w:cs="arial"/>
            <w:b/>
            <w:i/>
            <w:strike w:val="0"/>
            <w:color w:val="0077CC"/>
            <w:sz w:val="28"/>
            <w:u w:val="single"/>
            <w:vertAlign w:val="baseline"/>
          </w:rPr>
          <w:t xml:space="preserve"> Drops Ohio State's College Football Championship Trophy, Then Says, 'I Am Proud...'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83"/>
        <w:keepNext w:val="0"/>
        <w:spacing w:before="120" w:after="0" w:line="220" w:lineRule="atLeast"/>
        <w:ind w:left="0" w:right="0" w:firstLine="0"/>
        <w:jc w:val="left"/>
      </w:pPr>
      <w:r>
        <w:br/>
      </w:r>
      <w:r>
        <w:pict>
          <v:shape id="_x0000_i1338" type="#_x0000_t75" style="width:187.48pt;height:37.5pt">
            <v:imagedata r:id="rId65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9" style="position:absolute;z-index:251927552"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both"/>
      </w:pPr>
      <w:hyperlink r:id="rId1453" w:history="1">
        <w:r>
          <w:rPr>
            <w:rFonts w:ascii="arial" w:eastAsia="arial" w:hAnsi="arial" w:cs="arial"/>
            <w:b w:val="0"/>
            <w:i/>
            <w:strike w:val="0"/>
            <w:color w:val="0077CC"/>
            <w:sz w:val="20"/>
            <w:u w:val="single"/>
            <w:vertAlign w:val="baseline"/>
          </w:rPr>
          <w:t>Link to Image</w:t>
        </w:r>
      </w:hyperlink>
    </w:p>
    <w:p>
      <w:pPr>
        <w:pStyle w:val="Normal83"/>
        <w:keepNext w:val="0"/>
        <w:spacing w:before="240" w:after="0" w:line="260" w:lineRule="atLeast"/>
        <w:ind w:left="0" w:right="0" w:firstLine="0"/>
        <w:jc w:val="both"/>
      </w:pPr>
      <w:hyperlink r:id="rId1454" w:history="1">
        <w:r>
          <w:rPr>
            <w:rFonts w:ascii="arial" w:eastAsia="arial" w:hAnsi="arial" w:cs="arial"/>
            <w:b w:val="0"/>
            <w:i/>
            <w:strike w:val="0"/>
            <w:color w:val="0077CC"/>
            <w:sz w:val="20"/>
            <w:u w:val="single"/>
            <w:vertAlign w:val="baseline"/>
          </w:rPr>
          <w:t>Link to Story</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routine photo opportunity turned unexpectedly comical on Monday as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unintentionally dropped the College Football Playoff National Championship trophy during a White House ceremony celebrating the Ohio State Buckeyes.The event, held to recognize the Buckeyes' national title victory over Notre Dame earlier this year marked the presence of President Donald Trump and members of the championship-winning team. While posing for official photos,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attempted to lift the trophy for the cameras - but the top portion separated from the base and clattered to the pavement, momentarily stunning the players before laughter broke 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minor mishap, the ceremony continued smoothly, both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President Trump congratulated the team on their win.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previously served two years as a US senator representing Ohio.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you guys. You guys were resilient. You were tough. You represented the state of Ohio well. You represented the whole country well,"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at the ceremony.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then held up the remaining half of the trophy for photos with the team.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of the incident swiftly went viral on social media, evoking a flurry of reactions: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White House,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tried to lift the CFP Championship Trophy, and it broke apart in his hands. A perfect metaphor for the Trump administration," one person commented.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trying hold up the trophy of The Ohio State championship football team didn't go so well. Looks like bro broke it and dropped it. This guy is an embarrassment."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person commented,"HAHAHA!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just broke the College Football National Championship trophy while meeting with The Ohio State University team. Utterly embarrassing."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wrote,"</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 slight fumble with the trophy. LMAO!!! Comedy gold must watch!!"</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responded on X after the ceremony, joking:"I didn't want anyone after Ohio State to get the trophy so I decided to break 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MENAFN14042025007365015876ID1109429711</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40" style="position:absolute;z-index:251928576"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(91%); SPORTS &amp; RECREATION EVENTS (91%); PHOTO &amp; VIDEO SHARING (90%); TRENDS &amp; EVENTS (90%); VIRAL VIDEOS (90%); AMERICAN FOOTBALL (89%); AMERICAN FOOTBALL TOURNAMENTS (89%); COLLEGES &amp; UNIVERSITIES (89%); SPORTS &amp; RECREATION (78%); SOCIAL MEDIA (72%); US CONGRESS (72%)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(94%)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PHOTO &amp; VIDEO SHARING (90%); VIRAL VIDEOS (90%); COLLEGES &amp; UNIVERSITIES (89%); SOCIAL MEDIA (72%)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(78%)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(95%); UNITED STATES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41"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 xml:space="preserve">Usha </w:t>
        </w:r>
      </w:hyperlink>
      <w:hyperlink r:id="rId1462" w:history="1">
        <w:r>
          <w:rPr>
            <w:rFonts w:ascii="arial" w:eastAsia="arial" w:hAnsi="arial" w:cs="arial"/>
            <w:b/>
            <w:i/>
            <w:strike w:val="0"/>
            <w:color w:val="0077CC"/>
            <w:sz w:val="28"/>
            <w:u w:val="single"/>
            <w:vertAlign w:val="baseline"/>
          </w:rPr>
          <w:t>Vance</w:t>
        </w:r>
      </w:hyperlink>
      <w:hyperlink r:id="rId1463" w:history="1">
        <w:r>
          <w:rPr>
            <w:rFonts w:ascii="arial" w:eastAsia="arial" w:hAnsi="arial" w:cs="arial"/>
            <w:b/>
            <w:i/>
            <w:strike w:val="0"/>
            <w:color w:val="0077CC"/>
            <w:sz w:val="28"/>
            <w:u w:val="single"/>
            <w:vertAlign w:val="baseline"/>
          </w:rPr>
          <w:t xml:space="preserve"> in fiery red, kids in desi outfits arrive in Delhi with </w:t>
        </w:r>
      </w:hyperlink>
      <w:hyperlink r:id="rId1464" w:history="1">
        <w:r>
          <w:rPr>
            <w:rFonts w:ascii="arial" w:eastAsia="arial" w:hAnsi="arial" w:cs="arial"/>
            <w:b/>
            <w:i/>
            <w:strike w:val="0"/>
            <w:color w:val="0077CC"/>
            <w:sz w:val="28"/>
            <w:u w:val="single"/>
            <w:vertAlign w:val="baseline"/>
          </w:rPr>
          <w:t>JD</w:t>
        </w:r>
      </w:hyperlink>
      <w:hyperlink r:id="rId1465" w:history="1">
        <w:r>
          <w:rPr>
            <w:rFonts w:ascii="arial" w:eastAsia="arial" w:hAnsi="arial" w:cs="arial"/>
            <w:b/>
            <w:i/>
            <w:strike w:val="0"/>
            <w:color w:val="0077CC"/>
            <w:sz w:val="28"/>
            <w:u w:val="single"/>
            <w:vertAlign w:val="baseline"/>
          </w:rPr>
          <w:t xml:space="preserve"> </w:t>
        </w:r>
      </w:hyperlink>
      <w:hyperlink r:id="rId1466" w:history="1">
        <w:r>
          <w:rPr>
            <w:rFonts w:ascii="arial" w:eastAsia="arial" w:hAnsi="arial" w:cs="arial"/>
            <w:b/>
            <w:i/>
            <w:strike w:val="0"/>
            <w:color w:val="0077CC"/>
            <w:sz w:val="28"/>
            <w:u w:val="single"/>
            <w:vertAlign w:val="baseline"/>
          </w:rPr>
          <w:t>Vance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12:04 PM GMT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4"/>
        <w:keepNext w:val="0"/>
        <w:spacing w:before="120" w:after="0" w:line="220" w:lineRule="atLeast"/>
        <w:ind w:left="0" w:right="0" w:firstLine="0"/>
        <w:jc w:val="left"/>
      </w:pPr>
      <w:r>
        <w:br/>
      </w:r>
      <w:r>
        <w:pict>
          <v:shape id="_x0000_i1342" type="#_x0000_t75" style="width:102.76pt;height:45.01pt">
            <v:imagedata r:id="rId27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3" style="position:absolute;z-index:2519306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commenced his official visit to India on Monday, you couldn't deny that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 Ewan, Vivek, and Mirabel - did steal the spotlight. Especially the children, who stepped out of the flight dressed in beautiful traditional attire.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of Indian heritage, exuded elegance in a long red dress complemented by a white coat draped over her shoulders.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the Second Lady of the United States, kept it minimal in terms of her accessories and had a relaxed hairstyle that completed her look. She chose to wear the same outfit to the Akshardham Temple after landing in Delhi this morning. Meanwhile,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kids - Ewan, Vivek, and little Mirabel-looked absolutely charming as they stepped off the plane in traditional Indian wear, clearly embracing their mom's roots. Ewan and Vivek sported vibrant kurta-pajama sets in cheerful shades of yellow and sky blue, striking that sweet balance between festive and comfortable. Mirabel, meanwhile, stole hearts in a dainty anarkali suit, complete with playful pleats in a shade of blue.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who traces her origins to Andhra Pradesh, was born in California. She attended Yale Law School, where she met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2013. The couple got married in 2014 after graduating from Yale Law School and have three children together.</w:t>
      </w:r>
    </w:p>
    <w:p>
      <w:pPr>
        <w:pStyle w:val="Normal84"/>
        <w:keepNext w:val="0"/>
        <w:spacing w:before="240" w:after="0" w:line="260" w:lineRule="atLeast"/>
        <w:ind w:left="0" w:right="0" w:firstLine="0"/>
        <w:jc w:val="both"/>
      </w:pPr>
      <w:hyperlink r:id="rId1467" w:history="1">
        <w:r>
          <w:rPr>
            <w:rFonts w:ascii="arial" w:eastAsia="arial" w:hAnsi="arial" w:cs="arial"/>
            <w:b w:val="0"/>
            <w:i/>
            <w:strike w:val="0"/>
            <w:color w:val="0077CC"/>
            <w:sz w:val="20"/>
            <w:u w:val="single"/>
            <w:vertAlign w:val="baseline"/>
          </w:rPr>
          <w:t>Link to Image</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44" style="position:absolute;z-index:25193164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fiery red, kids in desi outfits arrive in Delhi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5" style="position:absolute;z-index:251932672"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CHILDREN, ADOLESCENTS &amp; TEENS (90%); LAW SCHOOLS (78%)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(66%); SIC7041 ORGANIZATION HOTELS &amp; LODGING HOUSES, ON MEMBERSHIP BASIS (66%); SIC7011 HOTELS &amp; MOTELS (66%); LAW SCHOOLS (78%); CLOTHING &amp; ACCESSORIES (77%)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(78%); ANDHRA PRADESH, INDIA (74%); INDIA (93%); UNITED STATES (79%)</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46"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JD</w:t>
        </w:r>
      </w:hyperlink>
      <w:hyperlink r:id="rId1475" w:history="1">
        <w:r>
          <w:rPr>
            <w:rFonts w:ascii="arial" w:eastAsia="arial" w:hAnsi="arial" w:cs="arial"/>
            <w:b/>
            <w:i/>
            <w:strike w:val="0"/>
            <w:color w:val="0077CC"/>
            <w:sz w:val="28"/>
            <w:u w:val="single"/>
            <w:vertAlign w:val="baseline"/>
          </w:rPr>
          <w:t xml:space="preserve"> </w:t>
        </w:r>
      </w:hyperlink>
      <w:hyperlink r:id="rId1476" w:history="1">
        <w:r>
          <w:rPr>
            <w:rFonts w:ascii="arial" w:eastAsia="arial" w:hAnsi="arial" w:cs="arial"/>
            <w:b/>
            <w:i/>
            <w:strike w:val="0"/>
            <w:color w:val="0077CC"/>
            <w:sz w:val="28"/>
            <w:u w:val="single"/>
            <w:vertAlign w:val="baseline"/>
          </w:rPr>
          <w:t>Vance</w:t>
        </w:r>
      </w:hyperlink>
      <w:hyperlink r:id="rId1477" w:history="1">
        <w:r>
          <w:rPr>
            <w:rFonts w:ascii="arial" w:eastAsia="arial" w:hAnsi="arial" w:cs="arial"/>
            <w:b/>
            <w:i/>
            <w:strike w:val="0"/>
            <w:color w:val="0077CC"/>
            <w:sz w:val="28"/>
            <w:u w:val="single"/>
            <w:vertAlign w:val="baseline"/>
          </w:rPr>
          <w:t xml:space="preserve"> smacks down 'disruptor' during migration speech: 'I see one of our...'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7" style="position:absolute;z-index:2519347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shut down a woman who interrupted his speech at the National League of Cities Congressional City Conference Monday afternoon as he was speaking about immigration and housing affordability. As the woman said something,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acknowledged her and navigated his speech showing her as an example."You go across the world, and you see a very consistent relationship between a massive increase in immigration and a massive increase in housing prices..."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the moment the woman shouted and said something. "I see one of our nice representatives out here wants to actually continue to flood the country with illegal immigrants — making your communities and citizens unaffordable..."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said.“If you allow 20 million people to compete with American citizens for the cost of homes, you’re going to have a large and completely preventable spike in demand for housing,"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of course, you are going to disagree with some of our policies. That's OK. Come and tell us. When you disagree with our policies, we will have a conversation about it. Maybe don't shout it in front of 2,000 people. I can't even hear what you're saying, sir,"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addressing probably another protester in the audience. The White House showdown with Ukraine president Volodymyr Zelenskyy catapulted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the forefront as he led the attack against Zelenskyy. After the episode, Zelenskyy claimed he was chased by pro-Ukraine protesters in Ohio's Cincinnati when he was on a walk with his three-year-old daughter. The Vice President said the episode made his daughter anxious and scared but he decided to talk to the protesters and it was mostly a respectful conversation, he said. "Today while walking my 3 year old daughter a group of "Slava Ukraini" protesters followed us around and shouted as my daughter grew increasingly anxious and scared. I decided to speak with the protesters in the hopes that I could trade a few minutes of conversation for them leaving my toddler alone. (Nearly all of them agreed),"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in a post X. "It was a mostly respectful conversation, but if you're chasing a 3-year-old as part of a political protest, you're a s*** person." For Reprint Rights: timescontent.com</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48" style="position:absolute;z-index:251935744"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HOUSING MARKET (91%); IMMIGRATION (91%); HOME PRICES (90%); HOUSING AFFORDABILITY (90%); IMMIGRATION, CITIZENSHIP &amp; DISPLACEMENT (90%); NATIONAL SECURITY &amp; FOREIGN RELATIONS (90%); NEGATIVE MISC NEWS (89%); NEGATIVE NEWS (89%); PROTESTS &amp; DEMONSTRATIONS (89%); CITIES (78%); CITY LIFE (78%); NEGATIVE POLITICAL NEWS (78%); POLITICAL ACTIVISM (78%); POLITICAL PROTESTS (78%); OUTPUT &amp; DEMAND (76%); PRICES (76%); POLITICS (73%); ILLEGAL IMMIGRANTS (72%); PROPERTY PRICES (72%); REAL ESTATE VALUATIONS (72%); PRICE INCREASES (71%); 2014 UKRAINIAN PROTESTS &amp; UPRISING (70%); INFANTS &amp; TODDLERS (68%)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MARKET (91%); HOME PRICES (90%); HOUSING AFFORDABILITY (90%); REAL ESTATE (73%); PROPERTY PRICES (72%); REAL ESTATE VALUATIONS (72%); PRICE INCREASES (71%)</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CINCINNATI, OH, USA (56%); OHIO, USA (79%); UKRAINE (88%); UNITED STATES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49"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 xml:space="preserve">US Vice President, </w:t>
        </w:r>
      </w:hyperlink>
      <w:hyperlink r:id="rId1485" w:history="1">
        <w:r>
          <w:rPr>
            <w:rFonts w:ascii="arial" w:eastAsia="arial" w:hAnsi="arial" w:cs="arial"/>
            <w:b/>
            <w:i/>
            <w:strike w:val="0"/>
            <w:color w:val="0077CC"/>
            <w:sz w:val="28"/>
            <w:u w:val="single"/>
            <w:vertAlign w:val="baseline"/>
          </w:rPr>
          <w:t>JD</w:t>
        </w:r>
      </w:hyperlink>
      <w:hyperlink r:id="rId1486" w:history="1">
        <w:r>
          <w:rPr>
            <w:rFonts w:ascii="arial" w:eastAsia="arial" w:hAnsi="arial" w:cs="arial"/>
            <w:b/>
            <w:i/>
            <w:strike w:val="0"/>
            <w:color w:val="0077CC"/>
            <w:sz w:val="28"/>
            <w:u w:val="single"/>
            <w:vertAlign w:val="baseline"/>
          </w:rPr>
          <w:t xml:space="preserve"> </w:t>
        </w:r>
      </w:hyperlink>
      <w:hyperlink r:id="rId1487" w:history="1">
        <w:r>
          <w:rPr>
            <w:rFonts w:ascii="arial" w:eastAsia="arial" w:hAnsi="arial" w:cs="arial"/>
            <w:b/>
            <w:i/>
            <w:strike w:val="0"/>
            <w:color w:val="0077CC"/>
            <w:sz w:val="28"/>
            <w:u w:val="single"/>
            <w:vertAlign w:val="baseline"/>
          </w:rPr>
          <w:t>Vance</w:t>
        </w:r>
      </w:hyperlink>
      <w:hyperlink r:id="rId1488" w:history="1">
        <w:r>
          <w:rPr>
            <w:rFonts w:ascii="arial" w:eastAsia="arial" w:hAnsi="arial" w:cs="arial"/>
            <w:b/>
            <w:i/>
            <w:strike w:val="0"/>
            <w:color w:val="0077CC"/>
            <w:sz w:val="28"/>
            <w:u w:val="single"/>
            <w:vertAlign w:val="baseline"/>
          </w:rPr>
          <w:t>'s Kids Win Hearts As They Land In Delhi Wearing Ethnic Indian Attire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Media News All Rights Reserved</w:t>
      </w:r>
    </w:p>
    <w:p>
      <w:pPr>
        <w:pStyle w:val="Normal86"/>
        <w:keepNext w:val="0"/>
        <w:spacing w:before="120" w:after="0" w:line="220" w:lineRule="atLeast"/>
        <w:ind w:left="0" w:right="0" w:firstLine="0"/>
        <w:jc w:val="left"/>
      </w:pPr>
      <w:r>
        <w:br/>
      </w:r>
      <w:r>
        <w:pict>
          <v:shape id="_x0000_i1350" type="#_x0000_t75" style="width:359.96pt;height:74.24pt">
            <v:imagedata r:id="rId148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1" style="position:absolute;z-index:25193779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21 --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leaders have often held a special connection with India in one way or the other. Similarly, the current US Vice President also shares a special bond with India as he is married to Indian origin's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(Chilukuri). The couple recently arrived in India with their kids for their first official visit since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assumed his charge in the office. They are the centre of attention and instantly won hearts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three kids got off their aircraft wearing Indian ethnic outfits. The thoughtful gesture of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has become a new subject of discussion on the internet.</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kids wear ethnic outfits in Delhi</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began their Indian visit by landing at the Palam airport in the country's capital a while ago. Despite the extreme heat in Delhi, all the eyes were immediately on the couple's kids and their meanigful attire. The elder ones, Vivek and Ewan, looked charming in yellow and blue </w:t>
      </w:r>
      <w:r>
        <w:rPr>
          <w:rFonts w:ascii="arial" w:eastAsia="arial" w:hAnsi="arial" w:cs="arial"/>
          <w:b w:val="0"/>
          <w:i/>
          <w:strike w:val="0"/>
          <w:noProof w:val="0"/>
          <w:color w:val="000000"/>
          <w:position w:val="0"/>
          <w:sz w:val="20"/>
          <w:u w:val="none"/>
          <w:vertAlign w:val="baseline"/>
        </w:rPr>
        <w:t>kurta-pyjamas</w:t>
      </w:r>
      <w:r>
        <w:rPr>
          <w:rFonts w:ascii="arial" w:eastAsia="arial" w:hAnsi="arial" w:cs="arial"/>
          <w:b w:val="0"/>
          <w:i w:val="0"/>
          <w:strike w:val="0"/>
          <w:noProof w:val="0"/>
          <w:color w:val="000000"/>
          <w:position w:val="0"/>
          <w:sz w:val="20"/>
          <w:u w:val="none"/>
          <w:vertAlign w:val="baseline"/>
        </w:rPr>
        <w:t xml:space="preserve">. They were followed by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Usha's little daughter, Maribel, who wore a mini blue-hued </w:t>
      </w:r>
      <w:r>
        <w:rPr>
          <w:rFonts w:ascii="arial" w:eastAsia="arial" w:hAnsi="arial" w:cs="arial"/>
          <w:b w:val="0"/>
          <w:i/>
          <w:strike w:val="0"/>
          <w:noProof w:val="0"/>
          <w:color w:val="000000"/>
          <w:position w:val="0"/>
          <w:sz w:val="20"/>
          <w:u w:val="none"/>
          <w:vertAlign w:val="baseline"/>
        </w:rPr>
        <w:t>anarkali</w:t>
      </w:r>
      <w:r>
        <w:rPr>
          <w:rFonts w:ascii="arial" w:eastAsia="arial" w:hAnsi="arial" w:cs="arial"/>
          <w:b w:val="0"/>
          <w:i w:val="0"/>
          <w:strike w:val="0"/>
          <w:noProof w:val="0"/>
          <w:color w:val="000000"/>
          <w:position w:val="0"/>
          <w:sz w:val="20"/>
          <w:u w:val="none"/>
          <w:vertAlign w:val="baseline"/>
        </w:rPr>
        <w:t> dress and a matching jacket adorned with delicate embroidery.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kids quickly ran towards their parents, who greeted Indian officials present to visit them, including Union minister, Ashwini Vaishnaw, who wore a white </w:t>
      </w:r>
      <w:r>
        <w:rPr>
          <w:rFonts w:ascii="arial" w:eastAsia="arial" w:hAnsi="arial" w:cs="arial"/>
          <w:b w:val="0"/>
          <w:i/>
          <w:strike w:val="0"/>
          <w:noProof w:val="0"/>
          <w:color w:val="000000"/>
          <w:position w:val="0"/>
          <w:sz w:val="20"/>
          <w:u w:val="none"/>
          <w:vertAlign w:val="baseline"/>
        </w:rPr>
        <w:t>kurta-pyjama</w:t>
      </w:r>
      <w:r>
        <w:rPr>
          <w:rFonts w:ascii="arial" w:eastAsia="arial" w:hAnsi="arial" w:cs="arial"/>
          <w:b w:val="0"/>
          <w:i w:val="0"/>
          <w:strike w:val="0"/>
          <w:noProof w:val="0"/>
          <w:color w:val="000000"/>
          <w:position w:val="0"/>
          <w:sz w:val="20"/>
          <w:u w:val="none"/>
          <w:vertAlign w:val="baseline"/>
        </w:rPr>
        <w:t xml:space="preserve">. Netizens were impressed by the conscious effort put forth by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Usha to dress up their kids and symbolically showcase respect for Indian culture. One netizen admired the ethnic outfit kids wore and penned, "so cute". Another user wrote, "It's nice to know that they embrace both sides of culture."</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Chilukuri's India visit includes an important cultural tour across Jaipur and Agra</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Usha went directly to Akshardham Mandir in Delhi, accompanied by their kids. Moreover, their visit spans four days from April 21 to 24, 2025. During the visit,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will have key meetings with PM Narendra Modi and other ministers to improve strategic, economic, and defence ties between the two nations. The trip will also focus on culture as the couple will visit Jaipur on April 22, 2025, to visit key attractions like Jantar Mantar and Hawa Mahal. Later, they will visit Agra on April 23 to see the UNESCO World Heritage Site, Taj Mahal. It has been a major stop for global leaders, including former US President Donald Trump and First Lady Melania Trump, who visited India in 2020.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wife, Usha Chilukuri connected to India?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the first Indian-origin second lady of the US. She is an esteemed lawyer by profession and was born in San Diego. But her parents belong to the Telugu </w:t>
      </w:r>
      <w:r>
        <w:rPr>
          <w:rFonts w:ascii="arial" w:eastAsia="arial" w:hAnsi="arial" w:cs="arial"/>
          <w:b w:val="0"/>
          <w:i/>
          <w:strike w:val="0"/>
          <w:noProof w:val="0"/>
          <w:color w:val="000000"/>
          <w:position w:val="0"/>
          <w:sz w:val="20"/>
          <w:u w:val="none"/>
          <w:vertAlign w:val="baseline"/>
        </w:rPr>
        <w:t>Brahmin</w:t>
      </w:r>
      <w:r>
        <w:rPr>
          <w:rFonts w:ascii="arial" w:eastAsia="arial" w:hAnsi="arial" w:cs="arial"/>
          <w:b w:val="0"/>
          <w:i w:val="0"/>
          <w:strike w:val="0"/>
          <w:noProof w:val="0"/>
          <w:color w:val="000000"/>
          <w:position w:val="0"/>
          <w:sz w:val="20"/>
          <w:u w:val="none"/>
          <w:vertAlign w:val="baseline"/>
        </w:rPr>
        <w:t xml:space="preserve"> community, and they originally hailed from Andhra Pradesh and migrated to the US in the 1980s for better work opportunities. However, they continued to preserve their roots and taught Usha about different aspects of her culture, including the Telugu language. She tied the knot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got married in 2014, and in the following years, they welcomed three children: Vivek, Ewan, and Mirabel. Meanwhile, people in her ancestral village of Vadluru in Andhra Pradesh's West Godavari district are hopeful that she might make a surprise visit to the place. </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2" style="position:absolute;z-index:251938816"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(78%); CUSTOMS &amp; CULTURAL HERITAGE (76%); INTERNATIONAL RELATIONS &amp; NATIONAL SECURITY (73%); US PRESIDENTS (73%)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(89%)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MELANIA TRUMP (79%); NARENDRA MODI (79%); DONALD TRUMP (57%)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CALIFORNIA, USA (79%); ANDHRA PRADESH, INDIA (74%); INDIA (98%); UNITED STATES (93%)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53"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JD</w:t>
        </w:r>
      </w:hyperlink>
      <w:hyperlink r:id="rId1497" w:history="1">
        <w:r>
          <w:rPr>
            <w:rFonts w:ascii="arial" w:eastAsia="arial" w:hAnsi="arial" w:cs="arial"/>
            <w:b/>
            <w:i/>
            <w:strike w:val="0"/>
            <w:color w:val="0077CC"/>
            <w:sz w:val="28"/>
            <w:u w:val="single"/>
            <w:vertAlign w:val="baseline"/>
          </w:rPr>
          <w:t xml:space="preserve"> </w:t>
        </w:r>
      </w:hyperlink>
      <w:hyperlink r:id="rId1498" w:history="1">
        <w:r>
          <w:rPr>
            <w:rFonts w:ascii="arial" w:eastAsia="arial" w:hAnsi="arial" w:cs="arial"/>
            <w:b/>
            <w:i/>
            <w:strike w:val="0"/>
            <w:color w:val="0077CC"/>
            <w:sz w:val="28"/>
            <w:u w:val="single"/>
            <w:vertAlign w:val="baseline"/>
          </w:rPr>
          <w:t>Vance</w:t>
        </w:r>
      </w:hyperlink>
      <w:hyperlink r:id="rId1499" w:history="1">
        <w:r>
          <w:rPr>
            <w:rFonts w:ascii="arial" w:eastAsia="arial" w:hAnsi="arial" w:cs="arial"/>
            <w:b/>
            <w:i/>
            <w:strike w:val="0"/>
            <w:color w:val="0077CC"/>
            <w:sz w:val="28"/>
            <w:u w:val="single"/>
            <w:vertAlign w:val="baseline"/>
          </w:rPr>
          <w:t xml:space="preserve"> to visit Agra's Taj Mahal today after Jaipur's Amber Fort: US VP's full schedule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7"/>
        <w:keepNext w:val="0"/>
        <w:spacing w:before="120" w:after="0" w:line="220" w:lineRule="atLeast"/>
        <w:ind w:left="0" w:right="0" w:firstLine="0"/>
        <w:jc w:val="left"/>
      </w:pPr>
      <w:r>
        <w:br/>
      </w:r>
      <w:r>
        <w:pict>
          <v:shape id="_x0000_i1354" type="#_x0000_t75" style="width:0;height:0"/>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5" style="position:absolute;z-index:25194086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23 -- 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on a four-day visit to India, will be arriving in Agra today after his recent stop in Jaipur's Amber Fort on Tuesday. The visit to the Taj Mahal's city will be the final stop.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22,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in Rajasthan's capital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children-Ewan, Vivek, and Mirabel. Before returning to Jaipur on Wednesday to explore the City Palace,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family will make a brief trip to Agra. In view on US Vice President's visit, security personnel conducted a drill at the Taj Mahal in Agra on Tuesday, PTI reported.</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stayed in Jaipur's Rambagh Palace amid tight security. The US Vice President spent his stay in India at the most expensive accommodation the iconic property - Grand Presidential Suite. As per reports, a single night stay at the opulent suite coast as high as Rs.16 lakh. A dedicated team of doctors and nurses accompanied that high-level hospitality.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 visit is crucial as to foster defence and technology between the two nations. While speaking in Jaipur,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"Critics have attacked my president, President Trump, for starting a trade war in an effort to bring back the jobs of the past, but nothing could be further from the truth," ANI reported.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Emphasising the potential for deeper cooperation between the two nations, he added, "He seeks to rebalance global trade so that America, with friends like India, can build a future worth having for all of our people together." The terms of reference for a future trade agreement have been finalised,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According to him, this measure lays a clear roadmap toward achieving the shared goal of more than doubling bilateral trade to USD 500 billion by the end of the decade.</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500" w:history="1">
        <w:r>
          <w:rPr>
            <w:rFonts w:ascii="arial" w:eastAsia="arial" w:hAnsi="arial" w:cs="arial"/>
            <w:b w:val="0"/>
            <w:i/>
            <w:strike w:val="0"/>
            <w:noProof w:val="0"/>
            <w:color w:val="0077CC"/>
            <w:position w:val="0"/>
            <w:sz w:val="20"/>
            <w:u w:val="single"/>
            <w:vertAlign w:val="baseline"/>
          </w:rPr>
          <w:t>contentservices@htdigital.in</w:t>
        </w:r>
      </w:hyperlink>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6" style="position:absolute;z-index:251941888"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(74%); AGREEMENTS (73%); GLOBALIZATION (73%); INTERNATIONAL TRADE (70%); TRADE DISPUTES (65%); TREATIES &amp; AGREEMENTS (62%)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(58%)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(91%); RAJASTHAN, INDIA (79%); INDIA (95%); UNITED STATES (93%)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57"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 xml:space="preserve">Tea, pottery, papier-mch and more - What </w:t>
        </w:r>
      </w:hyperlink>
      <w:hyperlink r:id="rId1508" w:history="1">
        <w:r>
          <w:rPr>
            <w:rFonts w:ascii="arial" w:eastAsia="arial" w:hAnsi="arial" w:cs="arial"/>
            <w:b/>
            <w:i/>
            <w:strike w:val="0"/>
            <w:color w:val="0077CC"/>
            <w:sz w:val="28"/>
            <w:u w:val="single"/>
            <w:vertAlign w:val="baseline"/>
          </w:rPr>
          <w:t>JD</w:t>
        </w:r>
      </w:hyperlink>
      <w:hyperlink r:id="rId1509" w:history="1">
        <w:r>
          <w:rPr>
            <w:rFonts w:ascii="arial" w:eastAsia="arial" w:hAnsi="arial" w:cs="arial"/>
            <w:b/>
            <w:i/>
            <w:strike w:val="0"/>
            <w:color w:val="0077CC"/>
            <w:sz w:val="28"/>
            <w:u w:val="single"/>
            <w:vertAlign w:val="baseline"/>
          </w:rPr>
          <w:t xml:space="preserve"> </w:t>
        </w:r>
      </w:hyperlink>
      <w:hyperlink r:id="rId1510" w:history="1">
        <w:r>
          <w:rPr>
            <w:rFonts w:ascii="arial" w:eastAsia="arial" w:hAnsi="arial" w:cs="arial"/>
            <w:b/>
            <w:i/>
            <w:strike w:val="0"/>
            <w:color w:val="0077CC"/>
            <w:sz w:val="28"/>
            <w:u w:val="single"/>
            <w:vertAlign w:val="baseline"/>
          </w:rPr>
          <w:t>Vance</w:t>
        </w:r>
      </w:hyperlink>
      <w:hyperlink r:id="rId1511" w:history="1">
        <w:r>
          <w:rPr>
            <w:rFonts w:ascii="arial" w:eastAsia="arial" w:hAnsi="arial" w:cs="arial"/>
            <w:b/>
            <w:i/>
            <w:strike w:val="0"/>
            <w:color w:val="0077CC"/>
            <w:sz w:val="28"/>
            <w:u w:val="single"/>
            <w:vertAlign w:val="baseline"/>
          </w:rPr>
          <w:t xml:space="preserve"> bought at Delhi's cottage industries emporium</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6:30 AM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88"/>
        <w:keepNext w:val="0"/>
        <w:spacing w:before="120" w:after="0" w:line="220" w:lineRule="atLeast"/>
        <w:ind w:left="0" w:right="0" w:firstLine="0"/>
        <w:jc w:val="left"/>
      </w:pPr>
      <w:r>
        <w:br/>
      </w:r>
      <w:r>
        <w:pict>
          <v:shape id="_x0000_i1358" type="#_x0000_t75" style="width:0;height:0"/>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News Desk</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9" style="position:absolute;z-index:2519439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met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at his official residence at Lok Kalyan Marg in Delhi Monday evening.</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-PM Modi meet: PM Narendra ModimetUS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at his official residence at Lok Kalyan Marg in Delhi Monday evening. Earlier in the day,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a special stop at Delhi's famed Central Cottage Industries Emporium (CCIE) in Janpath. The visit turned into a warm and lively experience for both the Vice President's family and the store staff, as they explored India's rich handicrafts and artisanal traditions.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visit, CCIE General Manager Meera Somani expressed her excitement, saying, "It was a wonderful visit and he enjoyed a lot. We were quite enthusiastic and we also enjoyed a lot. He saw our showroom and purchased some items." According to Somani, the Vice President and his family spent nearly 45 minutes at the store, browsing through a variety of handloom and handicraft items.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buy?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Cottage Industries Emporium is renowned for its curated collection of traditional Indian handicrafts, ranging from textiles and pottery to wooden and brass artefacts. Showroom Manager Meetu Wazirani described the emporium as "a handloom handicraft hub" and shared that the visitors were highly appreciative of the products.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liked everything," Wazirani said. "They bought tea, honey, papier-mch items, wooden artefacts, and pottery. They really appreciated the goods. They were very humble and soft-spoken. She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bought whatever the kids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 PM Modi welcomes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to his official residence at Lok Kalyan Marg in Delhi pic.twitter.com/cbKUrPsjkv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 Manager Vinay Agrawal echoed the excitement, noting how the Vice President and his family interacted with the staff and explored various sections of the store. "We are very thrilled and happy that, along with the family, they visited here," Agrawal said. "They bought some papier-mch items, small gift items for the kids, and some brass artefacts. They visited all the counters in the showroom."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Agrawal also highlighted the significance of CCIE as more than just a store. "Central Cottage Industries is one of the temples of art and craft. It's not an ordinary shop. It is one of the largest organisations in Asia dealing with hand-made handicrafts. She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really liked art and craft."</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0" style="position:absolute;z-index:251944960"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MANAGERS &amp; SUPERVISORS (90%); RETAIL WORKERS (75%); CUSTOMS &amp; CULTURAL HERITAGE (74%)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RETAILERS (89%); TEXTILES (67%)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INDIA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61"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 xml:space="preserve">Immigration to blame for Britain stagnating, </w:t>
        </w:r>
      </w:hyperlink>
      <w:hyperlink r:id="rId1519" w:history="1">
        <w:r>
          <w:rPr>
            <w:rFonts w:ascii="arial" w:eastAsia="arial" w:hAnsi="arial" w:cs="arial"/>
            <w:b/>
            <w:i/>
            <w:strike w:val="0"/>
            <w:color w:val="0077CC"/>
            <w:sz w:val="28"/>
            <w:u w:val="single"/>
            <w:vertAlign w:val="baseline"/>
          </w:rPr>
          <w:t>JD</w:t>
        </w:r>
      </w:hyperlink>
      <w:hyperlink r:id="rId1520" w:history="1">
        <w:r>
          <w:rPr>
            <w:rFonts w:ascii="arial" w:eastAsia="arial" w:hAnsi="arial" w:cs="arial"/>
            <w:b/>
            <w:i/>
            <w:strike w:val="0"/>
            <w:color w:val="0077CC"/>
            <w:sz w:val="28"/>
            <w:u w:val="single"/>
            <w:vertAlign w:val="baseline"/>
          </w:rPr>
          <w:t xml:space="preserve"> </w:t>
        </w:r>
      </w:hyperlink>
      <w:hyperlink r:id="rId1521" w:history="1">
        <w:r>
          <w:rPr>
            <w:rFonts w:ascii="arial" w:eastAsia="arial" w:hAnsi="arial" w:cs="arial"/>
            <w:b/>
            <w:i/>
            <w:strike w:val="0"/>
            <w:color w:val="0077CC"/>
            <w:sz w:val="28"/>
            <w:u w:val="single"/>
            <w:vertAlign w:val="baseline"/>
          </w:rPr>
          <w:t>Vance</w:t>
        </w:r>
      </w:hyperlink>
      <w:hyperlink r:id="rId1522" w:history="1">
        <w:r>
          <w:rPr>
            <w:rFonts w:ascii="arial" w:eastAsia="arial" w:hAnsi="arial" w:cs="arial"/>
            <w:b/>
            <w:i/>
            <w:strike w:val="0"/>
            <w:color w:val="0077CC"/>
            <w:sz w:val="28"/>
            <w:u w:val="single"/>
            <w:vertAlign w:val="baseline"/>
          </w:rPr>
          <w:t xml:space="preserve"> claims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GB News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7:40 AM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GBNEWS  All Rights Reserved</w:t>
      </w:r>
    </w:p>
    <w:p>
      <w:pPr>
        <w:pStyle w:val="Normal89"/>
        <w:keepNext w:val="0"/>
        <w:spacing w:before="120" w:after="0" w:line="220" w:lineRule="atLeast"/>
        <w:ind w:left="0" w:right="0" w:firstLine="0"/>
        <w:jc w:val="left"/>
      </w:pPr>
      <w:r>
        <w:br/>
      </w:r>
      <w:r>
        <w:pict>
          <v:shape id="_x0000_i1362" type="#_x0000_t75" style="width:115.49pt;height:41.24pt">
            <v:imagedata r:id="rId152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NEWS, UK news &amp; UK IMMIGRATION NEWS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Eliana Silver</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3" style="position:absolute;z-index:25194700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blamed immigration for Britain stagnating.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Tuesday, he claimed the West "got lazy" by using "cheap labour" to substitute productivity.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group of tech chiefs in Washington DC, the VP said: "I'd say that if you look in nearly every country, from Canada to the UK, that imported large amounts of cheap labour, you've seen productivity stagnate.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a total happenstance. I think that the connection is very direct."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US has also been "addicted to cheap labour" during its "40 years of failed economic policy".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US President Donald Trump's recent tariffs,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claimed they were necessary to protect American jobs and industries from other nations.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recently imposed 25 per cent tariffs on Mexico and Canada, and </w:t>
      </w:r>
      <w:hyperlink r:id="rId1524" w:history="1">
        <w:r>
          <w:rPr>
            <w:rFonts w:ascii="arial" w:eastAsia="arial" w:hAnsi="arial" w:cs="arial"/>
            <w:b w:val="0"/>
            <w:i/>
            <w:strike w:val="0"/>
            <w:noProof w:val="0"/>
            <w:color w:val="0077CC"/>
            <w:position w:val="0"/>
            <w:sz w:val="20"/>
            <w:u w:val="single"/>
            <w:vertAlign w:val="baseline"/>
          </w:rPr>
          <w:t>has threatened 200 per cent on European alcohol.</w:t>
        </w:r>
      </w:hyperlink>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t>
      </w:r>
      <w:hyperlink r:id="rId1525" w:history="1">
        <w:r>
          <w:rPr>
            <w:rFonts w:ascii="arial" w:eastAsia="arial" w:hAnsi="arial" w:cs="arial"/>
            <w:b w:val="0"/>
            <w:i/>
            <w:strike w:val="0"/>
            <w:noProof w:val="0"/>
            <w:color w:val="0077CC"/>
            <w:position w:val="0"/>
            <w:sz w:val="20"/>
            <w:u w:val="single"/>
            <w:vertAlign w:val="baseline"/>
          </w:rPr>
          <w:t xml:space="preserve">dragged the UK into his global trade war </w:t>
        </w:r>
      </w:hyperlink>
      <w:r>
        <w:rPr>
          <w:rFonts w:ascii="arial" w:eastAsia="arial" w:hAnsi="arial" w:cs="arial"/>
          <w:b w:val="0"/>
          <w:i w:val="0"/>
          <w:strike w:val="0"/>
          <w:noProof w:val="0"/>
          <w:color w:val="000000"/>
          <w:position w:val="0"/>
          <w:sz w:val="20"/>
          <w:u w:val="none"/>
          <w:vertAlign w:val="baseline"/>
        </w:rPr>
        <w:t>after slapping a 25 per cent tariffs on worldwide steel and aluminium imports.</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LIKE THIS:</w:t>
      </w:r>
    </w:p>
    <w:p>
      <w:pPr>
        <w:pStyle w:val="Normal89"/>
        <w:keepNext w:val="0"/>
        <w:numPr>
          <w:numId w:val="5"/>
        </w:numPr>
        <w:spacing w:before="240" w:after="0" w:line="260" w:lineRule="atLeast"/>
        <w:ind w:right="0"/>
        <w:jc w:val="both"/>
      </w:pPr>
      <w:hyperlink r:id="rId1526" w:history="1">
        <w:r>
          <w:rPr>
            <w:rFonts w:ascii="arial" w:eastAsia="arial" w:hAnsi="arial" w:cs="arial"/>
            <w:b/>
            <w:i/>
            <w:strike w:val="0"/>
            <w:color w:val="0077CC"/>
            <w:sz w:val="20"/>
            <w:u w:val="single"/>
            <w:vertAlign w:val="baseline"/>
          </w:rPr>
          <w:t>JD</w:t>
        </w:r>
      </w:hyperlink>
      <w:hyperlink r:id="rId1527" w:history="1">
        <w:r>
          <w:rPr>
            <w:rFonts w:ascii="arial" w:eastAsia="arial" w:hAnsi="arial" w:cs="arial"/>
            <w:b w:val="0"/>
            <w:i/>
            <w:strike w:val="0"/>
            <w:color w:val="0077CC"/>
            <w:sz w:val="20"/>
            <w:u w:val="single"/>
            <w:vertAlign w:val="baseline"/>
          </w:rPr>
          <w:t xml:space="preserve"> </w:t>
        </w:r>
      </w:hyperlink>
      <w:hyperlink r:id="rId1528" w:history="1">
        <w:r>
          <w:rPr>
            <w:rFonts w:ascii="arial" w:eastAsia="arial" w:hAnsi="arial" w:cs="arial"/>
            <w:b/>
            <w:i/>
            <w:strike w:val="0"/>
            <w:color w:val="0077CC"/>
            <w:sz w:val="20"/>
            <w:u w:val="single"/>
            <w:vertAlign w:val="baseline"/>
          </w:rPr>
          <w:t>Vance</w:t>
        </w:r>
      </w:hyperlink>
      <w:hyperlink r:id="rId1529" w:history="1">
        <w:r>
          <w:rPr>
            <w:rFonts w:ascii="arial" w:eastAsia="arial" w:hAnsi="arial" w:cs="arial"/>
            <w:b w:val="0"/>
            <w:i/>
            <w:strike w:val="0"/>
            <w:color w:val="0077CC"/>
            <w:sz w:val="20"/>
            <w:u w:val="single"/>
            <w:vertAlign w:val="baseline"/>
          </w:rPr>
          <w:t xml:space="preserve"> takes aim at Europe again as vice president warns West faces 'civilisational suicide' over its open borders and censorship</w:t>
        </w:r>
      </w:hyperlink>
    </w:p>
    <w:p>
      <w:pPr>
        <w:pStyle w:val="Normal89"/>
        <w:keepNext w:val="0"/>
        <w:numPr>
          <w:numId w:val="6"/>
        </w:numPr>
        <w:spacing w:before="240" w:after="0" w:line="260" w:lineRule="atLeast"/>
        <w:ind w:right="0"/>
        <w:jc w:val="both"/>
      </w:pPr>
      <w:hyperlink r:id="rId1530" w:history="1">
        <w:r>
          <w:rPr>
            <w:rFonts w:ascii="arial" w:eastAsia="arial" w:hAnsi="arial" w:cs="arial"/>
            <w:b w:val="0"/>
            <w:i/>
            <w:strike w:val="0"/>
            <w:color w:val="0077CC"/>
            <w:sz w:val="20"/>
            <w:u w:val="single"/>
            <w:vertAlign w:val="baseline"/>
          </w:rPr>
          <w:t xml:space="preserve">'Wrong, wrong, wrong!' Nigel Farage hits out at </w:t>
        </w:r>
      </w:hyperlink>
      <w:hyperlink r:id="rId1531" w:history="1">
        <w:r>
          <w:rPr>
            <w:rFonts w:ascii="arial" w:eastAsia="arial" w:hAnsi="arial" w:cs="arial"/>
            <w:b/>
            <w:i/>
            <w:strike w:val="0"/>
            <w:color w:val="0077CC"/>
            <w:sz w:val="20"/>
            <w:u w:val="single"/>
            <w:vertAlign w:val="baseline"/>
          </w:rPr>
          <w:t>JD</w:t>
        </w:r>
      </w:hyperlink>
      <w:hyperlink r:id="rId1532" w:history="1">
        <w:r>
          <w:rPr>
            <w:rFonts w:ascii="arial" w:eastAsia="arial" w:hAnsi="arial" w:cs="arial"/>
            <w:b w:val="0"/>
            <w:i/>
            <w:strike w:val="0"/>
            <w:color w:val="0077CC"/>
            <w:sz w:val="20"/>
            <w:u w:val="single"/>
            <w:vertAlign w:val="baseline"/>
          </w:rPr>
          <w:t xml:space="preserve"> </w:t>
        </w:r>
      </w:hyperlink>
      <w:hyperlink r:id="rId1533" w:history="1">
        <w:r>
          <w:rPr>
            <w:rFonts w:ascii="arial" w:eastAsia="arial" w:hAnsi="arial" w:cs="arial"/>
            <w:b/>
            <w:i/>
            <w:strike w:val="0"/>
            <w:color w:val="0077CC"/>
            <w:sz w:val="20"/>
            <w:u w:val="single"/>
            <w:vertAlign w:val="baseline"/>
          </w:rPr>
          <w:t>Vance</w:t>
        </w:r>
      </w:hyperlink>
      <w:hyperlink r:id="rId1534" w:history="1">
        <w:r>
          <w:rPr>
            <w:rFonts w:ascii="arial" w:eastAsia="arial" w:hAnsi="arial" w:cs="arial"/>
            <w:b w:val="0"/>
            <w:i/>
            <w:strike w:val="0"/>
            <w:color w:val="0077CC"/>
            <w:sz w:val="20"/>
            <w:u w:val="single"/>
            <w:vertAlign w:val="baseline"/>
          </w:rPr>
          <w:t>'s 'random country' attack as UK-US rift deepens</w:t>
        </w:r>
      </w:hyperlink>
    </w:p>
    <w:p>
      <w:pPr>
        <w:pStyle w:val="Normal89"/>
        <w:keepNext w:val="0"/>
        <w:numPr>
          <w:numId w:val="7"/>
        </w:numPr>
        <w:spacing w:before="240" w:after="0" w:line="260" w:lineRule="atLeast"/>
        <w:ind w:right="0"/>
        <w:jc w:val="both"/>
      </w:pPr>
      <w:hyperlink r:id="rId1535" w:history="1">
        <w:r>
          <w:rPr>
            <w:rFonts w:ascii="arial" w:eastAsia="arial" w:hAnsi="arial" w:cs="arial"/>
            <w:b/>
            <w:i/>
            <w:strike w:val="0"/>
            <w:color w:val="0077CC"/>
            <w:sz w:val="20"/>
            <w:u w:val="single"/>
            <w:vertAlign w:val="baseline"/>
          </w:rPr>
          <w:t>JD</w:t>
        </w:r>
      </w:hyperlink>
      <w:hyperlink r:id="rId1536" w:history="1">
        <w:r>
          <w:rPr>
            <w:rFonts w:ascii="arial" w:eastAsia="arial" w:hAnsi="arial" w:cs="arial"/>
            <w:b w:val="0"/>
            <w:i/>
            <w:strike w:val="0"/>
            <w:color w:val="0077CC"/>
            <w:sz w:val="20"/>
            <w:u w:val="single"/>
            <w:vertAlign w:val="baseline"/>
          </w:rPr>
          <w:t xml:space="preserve"> </w:t>
        </w:r>
      </w:hyperlink>
      <w:hyperlink r:id="rId1537" w:history="1">
        <w:r>
          <w:rPr>
            <w:rFonts w:ascii="arial" w:eastAsia="arial" w:hAnsi="arial" w:cs="arial"/>
            <w:b/>
            <w:i/>
            <w:strike w:val="0"/>
            <w:color w:val="0077CC"/>
            <w:sz w:val="20"/>
            <w:u w:val="single"/>
            <w:vertAlign w:val="baseline"/>
          </w:rPr>
          <w:t>Vance</w:t>
        </w:r>
      </w:hyperlink>
      <w:hyperlink r:id="rId1538" w:history="1">
        <w:r>
          <w:rPr>
            <w:rFonts w:ascii="arial" w:eastAsia="arial" w:hAnsi="arial" w:cs="arial"/>
            <w:b w:val="0"/>
            <w:i/>
            <w:strike w:val="0"/>
            <w:color w:val="0077CC"/>
            <w:sz w:val="20"/>
            <w:u w:val="single"/>
            <w:vertAlign w:val="baseline"/>
          </w:rPr>
          <w:t xml:space="preserve"> doubles down over 'disrespectful' dismissal of 'hysterical' Britain - 'It's dishonest to pretend!'</w:t>
        </w:r>
      </w:hyperlink>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argued that the tariffs along with technological advances would help the US rebuild its manufacturing base.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explained that by imposing tariffs on a vital industry like auto manufacturing, pairing it with advanced robotics, lower energy costs, and other productivity-boosting tools for American workers, it creates a multiplying effect.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in turn, allows firms to make things here at a price-competitive basis," he added.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VP's comments come as he has been a fierce critic of the UK since assuming his role.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Munich Security Conference last month, he hit out at countries in Europe for restricting free speech, citing the example of Adam Smith-Connor, who was arrested after praying silently outside an abortion clinic in Bournemouth.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he also singled out the UK's immigration policies, claiming Brexit voters had been betrayed by elites opening "the floodgates to millions of unvetted immigrants".</w:t>
      </w:r>
    </w:p>
    <w:p>
      <w:pPr>
        <w:pStyle w:val="Normal8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also recently accused of disrespecting Britain's troops, after appearing to </w:t>
      </w:r>
      <w:hyperlink r:id="rId1539" w:history="1">
        <w:r>
          <w:rPr>
            <w:rFonts w:ascii="arial" w:eastAsia="arial" w:hAnsi="arial" w:cs="arial"/>
            <w:b w:val="0"/>
            <w:i/>
            <w:strike w:val="0"/>
            <w:noProof w:val="0"/>
            <w:color w:val="0077CC"/>
            <w:position w:val="0"/>
            <w:sz w:val="20"/>
            <w:u w:val="single"/>
            <w:vertAlign w:val="baseline"/>
          </w:rPr>
          <w:t>claim that the UK and France had not fought a war in 40 years</w:t>
        </w:r>
      </w:hyperlink>
      <w:r>
        <w:rPr>
          <w:rFonts w:ascii="arial" w:eastAsia="arial" w:hAnsi="arial" w:cs="arial"/>
          <w:b w:val="0"/>
          <w:i w:val="0"/>
          <w:strike w:val="0"/>
          <w:noProof w:val="0"/>
          <w:color w:val="000000"/>
          <w:position w:val="0"/>
          <w:sz w:val="20"/>
          <w:u w:val="none"/>
          <w:vertAlign w:val="baseline"/>
        </w:rPr>
        <w:t xml:space="preserve"> - which he has denied.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British troops were killed between 2001 and 2014, fighting alongside the US in Iraq and Afghanistan.</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4" style="position:absolute;z-index:251948032"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670246385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(92%); IMMIGRATION, CITIZENSHIP &amp; DISPLACEMENT (91%); IMPORT TRADE (90%); NATIONAL SECURITY &amp; FOREIGN RELATIONS (90%); PRODUCTIVITY (90%); TARIFFS &amp; CUSTOMS (90%); TARIFFS &amp; DUTIES (90%); NEGATIVE PERSONAL NEWS (89%); TRADE DISPUTES (89%); FREEDOM OF SPEECH (78%); GLOBALIZATION (78%); IMMIGRATION REGULATION &amp; POLICY (78%); TECHNOLOGY (77%); INTERNATIONAL TRADE (74%); NEGATIVE NEWS (74%); PUBLIC POLICY (74%); US PRESIDENTS (74%); BREXIT (73%); TERRITORIAL &amp; NATIONAL BORDERS (73%); WAR &amp; CONFLICT (73%); DEATH &amp; DYING (72%); CENSORSHIP (71%); ARRESTS (65%); ROBOTICS (63%); ARMED FORCES (60%); ECONOMIC NEWS (54%); ABORTION (50%); REPRODUCTIVE HEALTH CLINICS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(89%); AUTOMOTIVE (71%); AUTOMOBILE MFG (63%); AUTOMOTIVE MFG (63%); ROBOTICS (63%); ARMED FORCES (60%); REPRODUCTIVE HEALTH CLINICS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(78%); ADAM SMITH (54%)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KINGDOM (98%); UNITED STATES (97%); EUROPE (96%); ASIA (94%); CANADA (93%); AFGHANISTAN (92%); FRANCE (92%); IRAQ (92%); NORTH AMERICA (92%); MEXICO (79%); NORTHERN EUROPE (79%); WESTERN ASIA (79%); WESTERN EUROPE (79%); Val d'Oise, Texas, Maine &amp; Bournemouth, Christchurch and Poole Council; France, United Kingdom, United States, Canada, Iraq &amp; Afghanistan; Europe, Western Europe; Europe, Northern Europe; Americas, Northern America; Asia, Western Asia; Asia, Southern Asia</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65"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 xml:space="preserve">'Nazi Elegy, shame for your children': Anti-Trump protesters reach </w:t>
        </w:r>
      </w:hyperlink>
      <w:hyperlink r:id="rId1547" w:history="1">
        <w:r>
          <w:rPr>
            <w:rFonts w:ascii="arial" w:eastAsia="arial" w:hAnsi="arial" w:cs="arial"/>
            <w:b/>
            <w:i/>
            <w:strike w:val="0"/>
            <w:color w:val="0077CC"/>
            <w:sz w:val="28"/>
            <w:u w:val="single"/>
            <w:vertAlign w:val="baseline"/>
          </w:rPr>
          <w:t>JD</w:t>
        </w:r>
      </w:hyperlink>
      <w:hyperlink r:id="rId1548" w:history="1">
        <w:r>
          <w:rPr>
            <w:rFonts w:ascii="arial" w:eastAsia="arial" w:hAnsi="arial" w:cs="arial"/>
            <w:b/>
            <w:i/>
            <w:strike w:val="0"/>
            <w:color w:val="0077CC"/>
            <w:sz w:val="28"/>
            <w:u w:val="single"/>
            <w:vertAlign w:val="baseline"/>
          </w:rPr>
          <w:t xml:space="preserve"> </w:t>
        </w:r>
      </w:hyperlink>
      <w:hyperlink r:id="rId1549" w:history="1">
        <w:r>
          <w:rPr>
            <w:rFonts w:ascii="arial" w:eastAsia="arial" w:hAnsi="arial" w:cs="arial"/>
            <w:b/>
            <w:i/>
            <w:strike w:val="0"/>
            <w:color w:val="0077CC"/>
            <w:sz w:val="28"/>
            <w:u w:val="single"/>
            <w:vertAlign w:val="baseline"/>
          </w:rPr>
          <w:t>Vance</w:t>
        </w:r>
      </w:hyperlink>
      <w:hyperlink r:id="rId1550" w:history="1">
        <w:r>
          <w:rPr>
            <w:rFonts w:ascii="arial" w:eastAsia="arial" w:hAnsi="arial" w:cs="arial"/>
            <w:b/>
            <w:i/>
            <w:strike w:val="0"/>
            <w:color w:val="0077CC"/>
            <w:sz w:val="28"/>
            <w:u w:val="single"/>
            <w:vertAlign w:val="baseline"/>
          </w:rPr>
          <w:t>' residence, mock his book</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6" style="position:absolute;z-index:2519500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protestors hit the streets across cities in United States this weekend to protest several contentious schemes of the current Trump administration, including deportations, support for Israel in war with Gaza, federal firings and shutting of key federal departments, anti-LGBTQ laws among other things. The 50501 'hands off' protesters even reached the residence of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house on the grounds of the US Naval Observatory in northwest DC.A poster seen in an image of a protest outside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house mocked his best-selling book Hillibilly Elegy.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's Nazi Elegy writing a legacy of shame for your children and History."ALSO READ: </w:t>
      </w:r>
    </w:p>
    <w:p>
      <w:pPr>
        <w:pStyle w:val="Normal90"/>
        <w:keepNext w:val="0"/>
        <w:spacing w:before="200" w:after="0" w:line="260" w:lineRule="atLeast"/>
        <w:ind w:left="0" w:right="0" w:firstLine="0"/>
        <w:jc w:val="both"/>
      </w:pPr>
      <w:hyperlink r:id="rId1551" w:history="1">
        <w:r>
          <w:rPr>
            <w:rFonts w:ascii="arial" w:eastAsia="arial" w:hAnsi="arial" w:cs="arial"/>
            <w:b w:val="0"/>
            <w:i/>
            <w:strike w:val="0"/>
            <w:color w:val="0077CC"/>
            <w:sz w:val="20"/>
            <w:u w:val="single"/>
            <w:vertAlign w:val="baseline"/>
          </w:rPr>
          <w:t>'Pure evil, monster': Tesla whistleblower and cancer patient tears into Elon Musk after winning legal battle</w:t>
        </w:r>
      </w:hyperlink>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not at homeJD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not at his home when protesters reached there. He was in Rome on Saturday and according to a statement from the Vatican,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held a discussion with Cardinal Pietro Parolin, during which they exchanged views on global issues—particularly those affecting nations grappling with war, political unrest, and humanitarian crises, with a focus on migrants, refugees, and prisoners.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not meeting the Pope Francis was widely interpreted as a diplomatic snub, especially given the Pope's outspoken condemnation of Donald Trump’s mass deportation policies, which he has described as a "disgrace" and a "grave sin." The incident marks a dual setback for the Vice President, both domestically and internationally.</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came under fire in connection with the deportation of Kilmer Abrego Garcia, a Maryland father who has been living in the US illegally, though a court ruling in 2019 prohibited his deportation. When a court ruled against the deportation and the Trump administration said the man was wrongly deported,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falsely claimed Garcia was a convicted MS-13 member.ALSO READ: </w:t>
      </w:r>
      <w:hyperlink r:id="rId1552" w:history="1">
        <w:r>
          <w:rPr>
            <w:rFonts w:ascii="arial" w:eastAsia="arial" w:hAnsi="arial" w:cs="arial"/>
            <w:b w:val="0"/>
            <w:i/>
            <w:strike w:val="0"/>
            <w:noProof w:val="0"/>
            <w:color w:val="0077CC"/>
            <w:position w:val="0"/>
            <w:sz w:val="20"/>
            <w:u w:val="single"/>
            <w:vertAlign w:val="baseline"/>
          </w:rPr>
          <w:t>Did Trump share a fake photo of deported Kilmar Abrego Garcia's MS-13 tattoo? Here's the shocking truth</w:t>
        </w:r>
      </w:hyperlink>
      <w:r>
        <w:rPr>
          <w:rFonts w:ascii="arial" w:eastAsia="arial" w:hAnsi="arial" w:cs="arial"/>
          <w:b w:val="0"/>
          <w:i w:val="0"/>
          <w:strike w:val="0"/>
          <w:noProof w:val="0"/>
          <w:color w:val="000000"/>
          <w:position w:val="0"/>
          <w:sz w:val="20"/>
          <w:u w:val="none"/>
          <w:vertAlign w:val="baseline"/>
        </w:rPr>
        <w:t xml:space="preserve">Online users called out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after he cited court documents that reportedly did not support his claim. The controversy erupted when Jon Favreau, a former director of speechwriting for former US President Barack Obama, called out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secretary of state Marco Rubio and Elon Musk over the deportation mistake. “You just admitted to accidentally sending an innocent father from Maryland to a torture dungeon in El Salvador. And you refuse to do anything about it,” he wrote.To which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responded and wrote, “My comment is that according to the court document you apparently didn’t read he was a convicted MS-13 gang member with no legal right to be here. My further comment is that it’s gross to get fired up about gang members getting deported while ignoring citizens they victimise.” However, users who examined the court filing found no mention of a conviction.Anti-Trump protests in USThe 50501 Movement represents 50 protests, across 50 states, united under one cause. Its first major demonstration took place on April 5, and today the movement expanded significantly, with over 400 protests held nationwide. According to spokesperson Hunter Dunn, 50501 is a “pro-democracy, pro-Constitution, anti-executive overreach, nonviolent grassroots movement.”ALSO READ: </w:t>
      </w:r>
      <w:hyperlink r:id="rId1553" w:history="1">
        <w:r>
          <w:rPr>
            <w:rFonts w:ascii="arial" w:eastAsia="arial" w:hAnsi="arial" w:cs="arial"/>
            <w:b w:val="0"/>
            <w:i/>
            <w:strike w:val="0"/>
            <w:noProof w:val="0"/>
            <w:color w:val="0077CC"/>
            <w:position w:val="0"/>
            <w:sz w:val="20"/>
            <w:u w:val="single"/>
            <w:vertAlign w:val="baseline"/>
          </w:rPr>
          <w:t>Will Pete Hegseth lose US Defense Secretary post amid Signal chat leak scandal? Big update</w:t>
        </w:r>
      </w:hyperlink>
      <w:r>
        <w:rPr>
          <w:rFonts w:ascii="arial" w:eastAsia="arial" w:hAnsi="arial" w:cs="arial"/>
          <w:b w:val="0"/>
          <w:i w:val="0"/>
          <w:strike w:val="0"/>
          <w:noProof w:val="0"/>
          <w:color w:val="000000"/>
          <w:position w:val="0"/>
          <w:sz w:val="20"/>
          <w:u w:val="none"/>
          <w:vertAlign w:val="baseline"/>
        </w:rPr>
        <w:t xml:space="preserve">When asked how today's events differ from those on April 5, Dunn explained that the focus this time is more on raising awareness than direct protest. “We have registered Democrats, Independents, and Republicans all marching together because they believe in America—because they believe in a government that prioritizes people over profits.”Following the protest outside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residence, the next scheduled gathering took place at the Washington Monument, according to the event database. For Reprint Rights: timescontent.com</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67" style="position:absolute;z-index:251951104"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(91%); NEGATIVE NEWS (91%); CATHOLICS &amp; CATHOLICISM (90%); DEPORTATION (90%); NATIONAL SECURITY &amp; FOREIGN RELATIONS (90%); US PRESIDENTIAL CANDIDATES 2024 (90%); GOVERNMENT BODIES &amp; OFFICES (89%); CLERGY &amp; RELIGIOUS VOCATIONS (87%); CRIMINAL CONVICTIONS (87%); LITIGATION (85%); MIGRATION ISSUES (78%); NEGATIVE POLITICAL NEWS (78%); PROTESTS &amp; DEMONSTRATIONS (78%); REFUGEES (78%); LAW &amp; LEGAL SYSTEM (77%); PHOTO &amp; VIDEO SHARING (75%); GOVERNMENT DEPARTMENTS &amp; AUTHORITIES (73%); LGBTQ+ PERSONS (73%); WHISTLEBLOWERS (73%); HUMANITARIAN CRISES (72%); LGBTQ+ REGULATION &amp; POLICY (72%); NAVIES (72%); US NAVY (72%); BESTSELLERS (71%); CORRECTIONS (71%); GOVERNMENT ADVISORS &amp; MINISTERS (71%); DECISIONS &amp; RULINGS (69%); RELIGION (67%)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(75%); NAVIES (72%); US NAVY (72%); BESTSELLERS (71%)</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ELON MUSK (91%); MARCO RUBIO (79%); BARACK OBAMA (78%); DONALD TRUMP (78%); POPE FRANCIS I (55%)</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(71%); MARYLAND, USA (92%); WASHINGTON DC, USA (79%); UNITED STATES (94%); EL SALVADOR (79%); ISRAEL (79%); STATE OF PALESTINE (79%); VATICAN CITY (71%)</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68"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 xml:space="preserve">'Trump deported them': </w:t>
        </w:r>
      </w:hyperlink>
      <w:hyperlink r:id="rId1561" w:history="1">
        <w:r>
          <w:rPr>
            <w:rFonts w:ascii="arial" w:eastAsia="arial" w:hAnsi="arial" w:cs="arial"/>
            <w:b/>
            <w:i/>
            <w:strike w:val="0"/>
            <w:color w:val="0077CC"/>
            <w:sz w:val="28"/>
            <w:u w:val="single"/>
            <w:vertAlign w:val="baseline"/>
          </w:rPr>
          <w:t>JD</w:t>
        </w:r>
      </w:hyperlink>
      <w:hyperlink r:id="rId1562" w:history="1">
        <w:r>
          <w:rPr>
            <w:rFonts w:ascii="arial" w:eastAsia="arial" w:hAnsi="arial" w:cs="arial"/>
            <w:b/>
            <w:i/>
            <w:strike w:val="0"/>
            <w:color w:val="0077CC"/>
            <w:sz w:val="28"/>
            <w:u w:val="single"/>
            <w:vertAlign w:val="baseline"/>
          </w:rPr>
          <w:t xml:space="preserve"> </w:t>
        </w:r>
      </w:hyperlink>
      <w:hyperlink r:id="rId1563" w:history="1">
        <w:r>
          <w:rPr>
            <w:rFonts w:ascii="arial" w:eastAsia="arial" w:hAnsi="arial" w:cs="arial"/>
            <w:b/>
            <w:i/>
            <w:strike w:val="0"/>
            <w:color w:val="0077CC"/>
            <w:sz w:val="28"/>
            <w:u w:val="single"/>
            <w:vertAlign w:val="baseline"/>
          </w:rPr>
          <w:t>Vance</w:t>
        </w:r>
      </w:hyperlink>
      <w:hyperlink r:id="rId1564" w:history="1">
        <w:r>
          <w:rPr>
            <w:rFonts w:ascii="arial" w:eastAsia="arial" w:hAnsi="arial" w:cs="arial"/>
            <w:b/>
            <w:i/>
            <w:strike w:val="0"/>
            <w:color w:val="0077CC"/>
            <w:sz w:val="28"/>
            <w:u w:val="single"/>
            <w:vertAlign w:val="baseline"/>
          </w:rPr>
          <w:t xml:space="preserve"> slams Democrats over immigration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07:27 PM GMT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1"/>
        <w:keepNext w:val="0"/>
        <w:spacing w:before="120" w:after="0" w:line="220" w:lineRule="atLeast"/>
        <w:ind w:left="0" w:right="0" w:firstLine="0"/>
        <w:jc w:val="left"/>
      </w:pPr>
      <w:r>
        <w:br/>
      </w:r>
      <w:r>
        <w:pict>
          <v:shape id="_x0000_i1369" type="#_x0000_t75" style="width:102.76pt;height:45.01pt">
            <v:imagedata r:id="rId27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0" style="position:absolute;z-index:2519531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on Sunday announced that it had transferred hundreds of immigrants to El Salvador despite a court ordering for the flights to be turned back to the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to X to defend this move.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claimed that before Trump took office, the US was filled with "violent criminals and rapists." He asserted that Democrats fought to keep them within the country. While President Trump has finally sent them away. He wrote, "Trump deported them."There were violent criminals and rapists in our country. Democrats fought to keep them here.President Trump deported them.</w:t>
      </w:r>
    </w:p>
    <w:p>
      <w:pPr>
        <w:pStyle w:val="Normal91"/>
        <w:keepNext w:val="0"/>
        <w:spacing w:before="240" w:after="0" w:line="260" w:lineRule="atLeast"/>
        <w:ind w:left="0" w:right="0" w:firstLine="0"/>
        <w:jc w:val="both"/>
      </w:pPr>
      <w:hyperlink r:id="rId1565" w:history="1">
        <w:r>
          <w:rPr>
            <w:rFonts w:ascii="arial" w:eastAsia="arial" w:hAnsi="arial" w:cs="arial"/>
            <w:b w:val="0"/>
            <w:i/>
            <w:strike w:val="0"/>
            <w:color w:val="0077CC"/>
            <w:sz w:val="20"/>
            <w:u w:val="single"/>
            <w:vertAlign w:val="baseline"/>
          </w:rPr>
          <w:t>https://t.co/kSS9MqlClm</w:t>
        </w:r>
      </w:hyperlink>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91"/>
        <w:keepNext w:val="0"/>
        <w:spacing w:before="240" w:after="0" w:line="260" w:lineRule="atLeast"/>
        <w:ind w:left="0" w:right="0" w:firstLine="0"/>
        <w:jc w:val="both"/>
      </w:pPr>
      <w:hyperlink r:id="rId1566" w:history="1">
        <w:r>
          <w:rPr>
            <w:rFonts w:ascii="arial" w:eastAsia="arial" w:hAnsi="arial" w:cs="arial"/>
            <w:b w:val="0"/>
            <w:i/>
            <w:strike w:val="0"/>
            <w:color w:val="0077CC"/>
            <w:sz w:val="20"/>
            <w:u w:val="single"/>
            <w:vertAlign w:val="baseline"/>
          </w:rPr>
          <w:t>March 17, 2025</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comment came just hours after the White House confirmed it had ignored the court order to bring the immigrants back to US soil.</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the White House go against court orders?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invoked the Alien Enemies Act of 1798, a law that has only been used three times in US history. This law allowed the administration to bypass legal challenges related to deporting members of the Venezuelan gang Tren de Aragua. A US federal judge on Saturday blocked the Trump administration from deporting the members. However, he was informed that two planes had already departed the US. According to a report in Associated Press, the judge verbally instructed the flights to be turned back, but did not provide a written directive to the White House. Donald Trump defended the Alien Enemies Act over the deportations. The President said, "This is a time of war." El Salvador has agreed to detain the 300 immigrants at the cost of $6 million a year.</w:t>
      </w:r>
    </w:p>
    <w:p>
      <w:pPr>
        <w:pStyle w:val="Normal91"/>
        <w:keepNext w:val="0"/>
        <w:spacing w:before="240" w:after="0" w:line="260" w:lineRule="atLeast"/>
        <w:ind w:left="0" w:right="0" w:firstLine="0"/>
        <w:jc w:val="both"/>
      </w:pPr>
      <w:hyperlink r:id="rId1567" w:history="1">
        <w:r>
          <w:rPr>
            <w:rFonts w:ascii="arial" w:eastAsia="arial" w:hAnsi="arial" w:cs="arial"/>
            <w:b w:val="0"/>
            <w:i/>
            <w:strike w:val="0"/>
            <w:color w:val="0077CC"/>
            <w:sz w:val="20"/>
            <w:u w:val="single"/>
            <w:vertAlign w:val="baseline"/>
          </w:rPr>
          <w:t>Link to Image</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71" style="position:absolute;z-index:251954176"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deported them':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slams Democrats over immigration</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2" style="position:absolute;z-index:251955200"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(92%); IMMIGRATION, CITIZENSHIP &amp; DISPLACEMENT (92%); CRIME, LAW ENFORCEMENT &amp; CORRECTIONS (90%); LITIGATION (90%); NATIONAL SECURITY &amp; FOREIGN RELATIONS (90%); NEGATIVE NEWS (90%); DEPORTATION (89%); DECISIONS &amp; RULINGS (78%); JUDGES (78%); LAW &amp; LEGAL SYSTEM (78%); LAW COURTS &amp; TRIBUNALS (78%); US PRESIDENTS (77%); VIOLENT CRIME (76%); POLITICAL DETAINEES (73%); HISTORY (67%)</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EL SALVADOR (92%); VENEZUELA, BOLIVARIAN REPUBLIC OF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73"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JD</w:t>
        </w:r>
      </w:hyperlink>
      <w:hyperlink r:id="rId1575" w:history="1">
        <w:r>
          <w:rPr>
            <w:rFonts w:ascii="arial" w:eastAsia="arial" w:hAnsi="arial" w:cs="arial"/>
            <w:b/>
            <w:i/>
            <w:strike w:val="0"/>
            <w:color w:val="0077CC"/>
            <w:sz w:val="28"/>
            <w:u w:val="single"/>
            <w:vertAlign w:val="baseline"/>
          </w:rPr>
          <w:t xml:space="preserve"> </w:t>
        </w:r>
      </w:hyperlink>
      <w:hyperlink r:id="rId1576" w:history="1">
        <w:r>
          <w:rPr>
            <w:rFonts w:ascii="arial" w:eastAsia="arial" w:hAnsi="arial" w:cs="arial"/>
            <w:b/>
            <w:i/>
            <w:strike w:val="0"/>
            <w:color w:val="0077CC"/>
            <w:sz w:val="28"/>
            <w:u w:val="single"/>
            <w:vertAlign w:val="baseline"/>
          </w:rPr>
          <w:t>Vance</w:t>
        </w:r>
      </w:hyperlink>
      <w:hyperlink r:id="rId1577" w:history="1">
        <w:r>
          <w:rPr>
            <w:rFonts w:ascii="arial" w:eastAsia="arial" w:hAnsi="arial" w:cs="arial"/>
            <w:b/>
            <w:i/>
            <w:strike w:val="0"/>
            <w:color w:val="0077CC"/>
            <w:sz w:val="28"/>
            <w:u w:val="single"/>
            <w:vertAlign w:val="baseline"/>
          </w:rPr>
          <w:t xml:space="preserve"> changes his schedule for Greenland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4" style="position:absolute;z-index:2519572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Foreign Minister, Lars Lokke Rasmussen, has said that he welcomes the change of schedule for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trip to Greenland, which will be limited to Friday with his wife at the US military base on the Arctic island.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positive that the Americans have canceled their visit to Nuuk. Instead, they will visit the military base in Pituffik, and we have nothing against that," Rasmussen said.</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to Greenland comes at a time when US President Donald Trump has reiterated his expansionist intentions in the autonomous Danish territory. However, the trip's agenda no longer includes a visit to the city of Nuuk, Greenland's capital, where the US vice-president's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was originally scheduled to attend the well-known dog sled race. In addition to the presence of the US delegation, this caused controversy with the Danish and local authorities.</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on Tuesday night that Donald Trump's administration wants to revitalize Greenland's security because it is important for ensuring the security of the whole world.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Trump insisted once again today during an interview that the US needs to control the autonomous region for reasons of national security, and that it is necessary to convince people on the island to become US citizens.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Greenland's autonomous government, Mute Egede, had accused the scheduled visit of the US delegation to the territory next Thursday, which included US National Security Advisor Mike Waltz, Energy Secretary Chris Wright and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of foreign interference, without having been formally invited. "Our integrity and our democracy must be respected without any outside interference," said Egede.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Prime Minister Mette Frederiksen also pointed out that the originally planned visit meant unacceptable pressure and even referred to two US military planes with security cars on board that had already arrived in Nuuk on Monday.</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Greenland's political leaders were also very critical of the planned visit this week by the US delegation without an official invitation from the Nuuk or Copenhagen authorities, as well as Trump's threat to annex the territory.</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5" style="position:absolute;z-index:251958272"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(92%); GOVERNMENT BODIES &amp; OFFICES (90%); STATE DEPARTMENTS &amp; FOREIGN SERVICES (90%); GOVERNMENT ADVISORS &amp; MINISTERS (89%); INTERNATIONAL RELATIONS &amp; NATIONAL SECURITY (89%); NATIONAL SECURITY (89%); CITIZENSHIP (78%); HEADS OF STATE &amp; GOVERNMENT (78%); TYPES OF GOVERNMENT (78%); MILITARY BASES (77%); DEMOCRACIES (73%); ENERGY DEPARTMENTS (73%); INTERVIEWS (73%); US PRESIDENTS (73%); PRIME MINISTERS (69%); DOG SLEDDING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BASES (77%); PROPERTY ANNEXATIONS (77%); ENERGY DEPARTMENTS (73%); MILITARY AIRCRAFT (72%)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DONALD TRUMP (89%); METTE FREDERIKSEN (79%); MICHAEL WALTZ (76%); LARS LOKKE RASMUSSEN (74%)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NUUK, GREENLAND (93%); COPENHAGEN, DENMARK (79%); UNITED STATES (98%); GREENLAND (95%); DENMARK (94%); ARCTIC (59%)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76"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JD</w:t>
        </w:r>
      </w:hyperlink>
      <w:hyperlink r:id="rId1585" w:history="1">
        <w:r>
          <w:rPr>
            <w:rFonts w:ascii="arial" w:eastAsia="arial" w:hAnsi="arial" w:cs="arial"/>
            <w:b/>
            <w:i/>
            <w:strike w:val="0"/>
            <w:color w:val="0077CC"/>
            <w:sz w:val="28"/>
            <w:u w:val="single"/>
            <w:vertAlign w:val="baseline"/>
          </w:rPr>
          <w:t xml:space="preserve"> </w:t>
        </w:r>
      </w:hyperlink>
      <w:hyperlink r:id="rId1586" w:history="1">
        <w:r>
          <w:rPr>
            <w:rFonts w:ascii="arial" w:eastAsia="arial" w:hAnsi="arial" w:cs="arial"/>
            <w:b/>
            <w:i/>
            <w:strike w:val="0"/>
            <w:color w:val="0077CC"/>
            <w:sz w:val="28"/>
            <w:u w:val="single"/>
            <w:vertAlign w:val="baseline"/>
          </w:rPr>
          <w:t>Vance</w:t>
        </w:r>
      </w:hyperlink>
      <w:hyperlink r:id="rId1587" w:history="1">
        <w:r>
          <w:rPr>
            <w:rFonts w:ascii="arial" w:eastAsia="arial" w:hAnsi="arial" w:cs="arial"/>
            <w:b/>
            <w:i/>
            <w:strike w:val="0"/>
            <w:color w:val="0077CC"/>
            <w:sz w:val="28"/>
            <w:u w:val="single"/>
            <w:vertAlign w:val="baseline"/>
          </w:rPr>
          <w:t xml:space="preserve"> in India: US VP to visit Akshardham, Taj Mahal; complete itinerary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5:25 AM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7" style="position:absolute;z-index:2519603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is travelling with his family including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began his four-day visit to India today. Before his arrival in India, hoardings welcoming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were put up near Palam Airport and in the diplomatic enclave of Chanakyapuri in New Delhi.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itinerary: Key events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21  -Arrival  -Visit the Swaminarayan Akshardham temple  -Meeting with PM Modi  -Dinner hosted by PM Modi</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22</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to Jaipur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23  Visit to Agra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24  Departure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an outline of his schedule during this first official visit to India:</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lands at Palam Airbase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US Vice President, his wife Usha, and three children - Ewan, Vivek and Mirabel - landed at the Palam Airbase at around 9:30 am on Monday. He was formally received by Union minister Ashwini Vaishnaw at 10:00 am. The US Vice President and his family are set to stay in the ITC Maurya Sheraton hotel.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Shortly after arriving in Delhi,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are scheduled to visit the Swaminarayan Akshardham temple and also likely to visit a shopping complex selling traditional Indian handcrafted items.</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w:t>
      </w:r>
      <w:hyperlink r:id="rId1588" w:history="1">
        <w:r>
          <w:rPr>
            <w:rFonts w:ascii="arial" w:eastAsia="arial" w:hAnsi="arial" w:cs="arial"/>
            <w:b/>
            <w:i/>
            <w:strike w:val="0"/>
            <w:noProof w:val="0"/>
            <w:color w:val="0077CC"/>
            <w:position w:val="0"/>
            <w:sz w:val="20"/>
            <w:u w:val="single"/>
            <w:vertAlign w:val="baseline"/>
          </w:rPr>
          <w:t>JD</w:t>
        </w:r>
      </w:hyperlink>
      <w:hyperlink r:id="rId1589" w:history="1">
        <w:r>
          <w:rPr>
            <w:rFonts w:ascii="arial" w:eastAsia="arial" w:hAnsi="arial" w:cs="arial"/>
            <w:b w:val="0"/>
            <w:i/>
            <w:strike w:val="0"/>
            <w:noProof w:val="0"/>
            <w:color w:val="0077CC"/>
            <w:position w:val="0"/>
            <w:sz w:val="20"/>
            <w:u w:val="single"/>
            <w:vertAlign w:val="baseline"/>
          </w:rPr>
          <w:t xml:space="preserve"> </w:t>
        </w:r>
      </w:hyperlink>
      <w:hyperlink r:id="rId1590" w:history="1">
        <w:r>
          <w:rPr>
            <w:rFonts w:ascii="arial" w:eastAsia="arial" w:hAnsi="arial" w:cs="arial"/>
            <w:b/>
            <w:i/>
            <w:strike w:val="0"/>
            <w:noProof w:val="0"/>
            <w:color w:val="0077CC"/>
            <w:position w:val="0"/>
            <w:sz w:val="20"/>
            <w:u w:val="single"/>
            <w:vertAlign w:val="baseline"/>
          </w:rPr>
          <w:t>Vance</w:t>
        </w:r>
      </w:hyperlink>
      <w:hyperlink r:id="rId1591" w:history="1">
        <w:r>
          <w:rPr>
            <w:rFonts w:ascii="arial" w:eastAsia="arial" w:hAnsi="arial" w:cs="arial"/>
            <w:b w:val="0"/>
            <w:i/>
            <w:strike w:val="0"/>
            <w:noProof w:val="0"/>
            <w:color w:val="0077CC"/>
            <w:position w:val="0"/>
            <w:sz w:val="20"/>
            <w:u w:val="single"/>
            <w:vertAlign w:val="baseline"/>
          </w:rPr>
          <w:t xml:space="preserve"> in Delhi: Traffic advisory issued for today; check routes to avoid</w:t>
        </w:r>
      </w:hyperlink>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with PM Modi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engage in a formal meeting with Prime Minister Narendra Modi at 6:30 pm on Monday at the Prime Minister's official residence located at 7, Lok Kalyan Marg. The discussions are likely to centre around finalising the proposed India-US bilateral trade agreement and enhancing overall relations between the two countries. The Indian delegation led by PM Modi is likely to include External Affairs Minister S Jaishankar, National Security Advisor Ajit Doval, Foreign Secretary Vikram Misri, and Indian Ambassador to the United States Vinay Mohan Kwatra.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Following these discussions, PM Modi will host a dinner for the Vances and the accompanying American officials.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to Jaipur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After his meeting with PM Modi, US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Jaipur on Tuesday.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expected to be accompanied by at least five senior officials, including from the Pentagon and the State Department.  On April 22, the Vances will tour several historical sites, including the UNESCO world heritage site Amer Fort (also known as Amber Fort). In the afternoon, the US vice president is scheduled to give an address at the Rajasthan International Centre in Jaipur on the broader aspects of India-US relations under the Donald Trump administration.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to Agra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US Vice President and his family are scheduled to travel to Agra on the morning of April 23. In Agra, they will visit the Taj Mahal and Shilpgram, an open-air emporium displaying various Indian artefacts.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Departure to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After completing their Agra visit, the Vances will return to Jaipur during the second half of April 23.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depart for the US from Jaipur on April 24. His India trip will conclude on Thursday, April 24, when he departs the country at 6.40 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official visit. He will be meeting the Prime Minister. And with the United States of America, we have a Comprehensive Strategic Global Partnership. So, when you have that level of partnership with any country, obviously you will discuss all relevant issues," the Ministry of External Affairs (MEA) spokesperson, Randhir Jaiswal, had said in a media briefing on Thursday, April 17. </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78" style="position:absolute;z-index:251961344"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TALKS &amp; MEETINGS (90%); GOVERNMENT ADVISORS &amp; MINISTERS (89%); HEADS OF STATE &amp; GOVERNMENT (89%); INTERNATIONAL RELATIONS (89%); INTERNATIONAL RELATIONS &amp; NATIONAL SECURITY (89%); NATIONAL SECURITY &amp; FOREIGN RELATIONS (89%); STATE DEPARTMENTS &amp; FOREIGN SERVICES (87%); HISTORIC DISTRICTS &amp; STRUCTURES (79%); AGREEMENTS (78%); EMBASSIES &amp; CONSULATES (77%); FOREIGN POLICY (77%); FOREIGN RELATIONS (77%); PRIME MINISTERS (76%); CUSTOMS &amp; CULTURAL HERITAGE (71%); TRADE TREATIES &amp; AGREEMENTS (66%); HISTORIC SITES (64%); INTERNATIONAL TRADE (63%); GOVERNMENT DEPARTMENTS &amp; AUTHORITIES (62%); TREATIES &amp; AGREEMENTS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(89%); HISTORIC DISTRICTS &amp; STRUCTURES (79%); HOTELS &amp; MOTELS (78%); RETAILERS (71%); SHOPPING CENTERS &amp; MALLS (66%); HISTORIC SITES (64%)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NARENDRA MODI (79%); DONALD TRUMP (58%)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RAJASTHAN, INDIA (78%); INDIA (97%); UNITED STATES (95%)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7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 xml:space="preserve">JFK's grandson links </w:t>
        </w:r>
      </w:hyperlink>
      <w:hyperlink r:id="rId1599" w:history="1">
        <w:r>
          <w:rPr>
            <w:rFonts w:ascii="arial" w:eastAsia="arial" w:hAnsi="arial" w:cs="arial"/>
            <w:b/>
            <w:i/>
            <w:strike w:val="0"/>
            <w:color w:val="0077CC"/>
            <w:sz w:val="28"/>
            <w:u w:val="single"/>
            <w:vertAlign w:val="baseline"/>
          </w:rPr>
          <w:t>JD</w:t>
        </w:r>
      </w:hyperlink>
      <w:hyperlink r:id="rId1600" w:history="1">
        <w:r>
          <w:rPr>
            <w:rFonts w:ascii="arial" w:eastAsia="arial" w:hAnsi="arial" w:cs="arial"/>
            <w:b/>
            <w:i/>
            <w:strike w:val="0"/>
            <w:color w:val="0077CC"/>
            <w:sz w:val="28"/>
            <w:u w:val="single"/>
            <w:vertAlign w:val="baseline"/>
          </w:rPr>
          <w:t xml:space="preserve"> </w:t>
        </w:r>
      </w:hyperlink>
      <w:hyperlink r:id="rId1601" w:history="1">
        <w:r>
          <w:rPr>
            <w:rFonts w:ascii="arial" w:eastAsia="arial" w:hAnsi="arial" w:cs="arial"/>
            <w:b/>
            <w:i/>
            <w:strike w:val="0"/>
            <w:color w:val="0077CC"/>
            <w:sz w:val="28"/>
            <w:u w:val="single"/>
            <w:vertAlign w:val="baseline"/>
          </w:rPr>
          <w:t>Vance</w:t>
        </w:r>
      </w:hyperlink>
      <w:hyperlink r:id="rId1602" w:history="1">
        <w:r>
          <w:rPr>
            <w:rFonts w:ascii="arial" w:eastAsia="arial" w:hAnsi="arial" w:cs="arial"/>
            <w:b/>
            <w:i/>
            <w:strike w:val="0"/>
            <w:color w:val="0077CC"/>
            <w:sz w:val="28"/>
            <w:u w:val="single"/>
            <w:vertAlign w:val="baseline"/>
          </w:rPr>
          <w:t xml:space="preserve"> to Pope's death in controversial social media trend</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11:25 AM GMT</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94"/>
        <w:keepNext w:val="0"/>
        <w:spacing w:before="120" w:after="0" w:line="220" w:lineRule="atLeast"/>
        <w:ind w:left="0" w:right="0" w:firstLine="0"/>
        <w:jc w:val="left"/>
      </w:pPr>
      <w:r>
        <w:br/>
      </w:r>
      <w:r>
        <w:pict>
          <v:shape id="_x0000_i1380" type="#_x0000_t75" style="width:187.48pt;height:39pt">
            <v:imagedata r:id="rId160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Trotman,Padma Murughappun</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1" style="position:absolute;z-index:2519633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JFK's grandson Jack Schlossberg says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killed the Pope' after 'antichrist' trends on X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JFK's grandson, Jack Schlossberg, jokingly implicated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a bizarre social media conspiracy that claims the politician killed the Pope as part of an antichrist trend sweeping across platform X. The peculiar online movement has gained traction on social platform X, accusing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of murdering the Pope following a fateful encounter with him the day before his untimely demise. The crucial meeting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 holy figure took place on Easter Sunday, April 20th.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heartfelt homage to the Pontiff,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an image of their encounter, captioning it: "My heart goes out to the millions of Christians all over the world who loved him. I was happy to see him yesterday, though he was obviously very ill."</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post sparked a flurry of allegations from netizens, many branding him the "Anti-Christ" and blaming him for the Pope's death. The beloved Pope Francis succumbed to pneumonia-related complications after a prolonged illness. Schlossberg caused a stir on his official account by posting, "Okay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killed the pope," sans accompanying visuals. While several followers concurred with comments like "probably," others displayed evident irritation at the insinuation, reports the Daily Star.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Schlossberg, grandson of President John F. Kennedy, speaks during the 2024 Democratic National Convention at United Center in Chicago on Tuesday, August 20, 2024 in Chicago, IL.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chided, "That's a pretty serious accusation lad." Another questioned the taste of the remark, stating: "Are you kidding with this? Just not funny – total disrespect." Another commenter sarcastically warned of legal repercussions: "Libel lawsuit coming in 3, 2, 1.... Good luck with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embraced Catholicism during his adulthood, met with Vatican dignitaries over the weekend. His Easter Sunday rendezvous with the Pope occurred just before a trip to India. Tragic fallout has ensued following the death of a revered figure, with some pointing fingers at a certain individual, denouncing him as a "walking disease" while others decried him as a "living curse," echoing the sentiments voiced when Queen Elizabeth II passed away mere hours after her encounter with Britain's supposedly most ill-fated Prime Minister, Liz Truss.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netizen remarked: "Liz Truss killed The Queen.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killed the Pope. Can we just stop these people hanging out with the elderly?" Another noted the chilling pattern: "Pope Francis has died at the age of 88, the Vatican has announced. His last official visitor was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Will remind of Liz Truss visiting Queen Elizabeth II shortly before the monarch's death."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meets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delegation during an audience at Casa Santa Marta on April 20, 2025 in Vatican City, Vatican.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rendezvous with Pope Francis was an unexpected addition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itinerary on his Italian sojourn. Insiders suggested that securing even a transient moment with the pontiff not only fulfilled a personal aspiration for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a Catholic but held significant political importance too.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Allegedly,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sought this visit as a diplomatic salve to mend frayed relations. The pope had openly criticized former US President Donald Trump, condemning his anti-immigration stance.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he doubted Trump's Christian faith due to his fixation on building walls rather than bridges; more recently, he dubbed Trump's immigration policies as "an ugly thing" and decried his deportation measures as a "disgrace." Trump extended his sympathies on his X account after the Pope passed away, writing: "Rest in Peace Pope Francis! May God Bless him and all who loved him!"</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82" style="position:absolute;z-index:251964416"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GRANDCHILDREN (92%); CHRISTIANS &amp; CHRISTIANITY (91%); DEATH NOTICES &amp; OBITUARIES (91%); CATHOLIC POPES (90%); CATHOLICS &amp; CATHOLICISM (90%); CLERGY &amp; RELIGIOUS VOCATIONS (90%); DEATH &amp; DYING (90%); SOCIAL MEDIA (90%); RELIGION (89%); TALKS &amp; MEETINGS (89%); TRENDS &amp; EVENTS (89%); BRITISH MONARCHS (84%); LIBEL &amp; SLANDER (78%); MURDER (78%); NEGATIVE NEWS (78%); ASSASSINATION (77%); HEADS OF STATE &amp; GOVERNMENT (77%); QUEEN ELIZABETH'S DEATH (77%); EASTER SEASON (75%); US PRESIDENTS (74%); ELECTIONS &amp; POLITICS (72%); GOVERNMENT BODIES &amp; OFFICES (72%); PRIME MINISTERS (72%); SUITS &amp; CLAIMS (72%); CONFERENCES &amp; CONVENTIONS (70%); ADULTS (69%); PNEUMONIA (68%); RESPIRATORY DISORDERS &amp; INJURIES (68%); LITIGATION (67%); MONARCHIES (64%); US DEMOCRATIC NATIONAL CONVENTIONS (64%); POLITICAL PARTY CONVENTIONS (50%)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BRITISH MONARCHS (84%)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(96%); LIZ TRUSS (90%); JOHN F KENNEDY (89%); POPE FRANCIS I (88%); ELIZABETH II, QUEEN OF THE UNITED KINGDOM (82%)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(69%); ILLINOIS, USA (79%); VATICAN CITY (88%); INDIA (79%); UNITED KINGDOM (71%)</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8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 xml:space="preserve">Watch: 'Ruined this place'- </w:t>
        </w:r>
      </w:hyperlink>
      <w:hyperlink r:id="rId1611" w:history="1">
        <w:r>
          <w:rPr>
            <w:rFonts w:ascii="arial" w:eastAsia="arial" w:hAnsi="arial" w:cs="arial"/>
            <w:b/>
            <w:i/>
            <w:strike w:val="0"/>
            <w:color w:val="0077CC"/>
            <w:sz w:val="28"/>
            <w:u w:val="single"/>
            <w:vertAlign w:val="baseline"/>
          </w:rPr>
          <w:t>JD</w:t>
        </w:r>
      </w:hyperlink>
      <w:hyperlink r:id="rId1612" w:history="1">
        <w:r>
          <w:rPr>
            <w:rFonts w:ascii="arial" w:eastAsia="arial" w:hAnsi="arial" w:cs="arial"/>
            <w:b/>
            <w:i/>
            <w:strike w:val="0"/>
            <w:color w:val="0077CC"/>
            <w:sz w:val="28"/>
            <w:u w:val="single"/>
            <w:vertAlign w:val="baseline"/>
          </w:rPr>
          <w:t xml:space="preserve"> </w:t>
        </w:r>
      </w:hyperlink>
      <w:hyperlink r:id="rId1613" w:history="1">
        <w:r>
          <w:rPr>
            <w:rFonts w:ascii="arial" w:eastAsia="arial" w:hAnsi="arial" w:cs="arial"/>
            <w:b/>
            <w:i/>
            <w:strike w:val="0"/>
            <w:color w:val="0077CC"/>
            <w:sz w:val="28"/>
            <w:u w:val="single"/>
            <w:vertAlign w:val="baseline"/>
          </w:rPr>
          <w:t>Vance</w:t>
        </w:r>
      </w:hyperlink>
      <w:hyperlink r:id="rId1614" w:history="1">
        <w:r>
          <w:rPr>
            <w:rFonts w:ascii="arial" w:eastAsia="arial" w:hAnsi="arial" w:cs="arial"/>
            <w:b/>
            <w:i/>
            <w:strike w:val="0"/>
            <w:color w:val="0077CC"/>
            <w:sz w:val="28"/>
            <w:u w:val="single"/>
            <w:vertAlign w:val="baseline"/>
          </w:rPr>
          <w:t xml:space="preserve"> booed at Kennedy Center after Trump takeover</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05:59 PM GMT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95"/>
        <w:keepNext w:val="0"/>
        <w:spacing w:before="120" w:after="0" w:line="220" w:lineRule="atLeast"/>
        <w:ind w:left="0" w:right="0" w:firstLine="0"/>
        <w:jc w:val="left"/>
      </w:pPr>
      <w:r>
        <w:br/>
      </w:r>
      <w:r>
        <w:pict>
          <v:shape id="_x0000_i1384" type="#_x0000_t75" style="width:102.76pt;height:45.01pt">
            <v:imagedata r:id="rId27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5" style="position:absolute;z-index:2519664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were booed as they arrived at the John F. Kennedy Center for the Performing Arts in Washington on Thursday. The couple attended a concert by folk musicians Nora Brown and Stephanie Coleman. Videos circulating on X showed the crowd reacting as they recognized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audience members loudly booing him. One attendee was heard shouting, "You ruined this place." Unperturbed by the boos,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smiled and even waved at the crowd while conversing with his wife.Boos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he enters tonight's concert at the Kennedy Center</w:t>
      </w:r>
    </w:p>
    <w:p>
      <w:pPr>
        <w:pStyle w:val="Normal95"/>
        <w:keepNext w:val="0"/>
        <w:spacing w:before="240" w:after="0" w:line="260" w:lineRule="atLeast"/>
        <w:ind w:left="0" w:right="0" w:firstLine="0"/>
        <w:jc w:val="both"/>
      </w:pPr>
      <w:hyperlink r:id="rId1615" w:history="1">
        <w:r>
          <w:rPr>
            <w:rFonts w:ascii="arial" w:eastAsia="arial" w:hAnsi="arial" w:cs="arial"/>
            <w:b w:val="0"/>
            <w:i/>
            <w:strike w:val="0"/>
            <w:color w:val="0077CC"/>
            <w:sz w:val="20"/>
            <w:u w:val="single"/>
            <w:vertAlign w:val="baseline"/>
          </w:rPr>
          <w:t>pic.twitter.com/IWTsJUWjCR</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Roth (@Andrew__Roth)</w:t>
      </w:r>
    </w:p>
    <w:p>
      <w:pPr>
        <w:pStyle w:val="Normal95"/>
        <w:keepNext w:val="0"/>
        <w:spacing w:before="240" w:after="0" w:line="260" w:lineRule="atLeast"/>
        <w:ind w:left="0" w:right="0" w:firstLine="0"/>
        <w:jc w:val="both"/>
      </w:pPr>
      <w:hyperlink r:id="rId1616" w:history="1">
        <w:r>
          <w:rPr>
            <w:rFonts w:ascii="arial" w:eastAsia="arial" w:hAnsi="arial" w:cs="arial"/>
            <w:b w:val="0"/>
            <w:i/>
            <w:strike w:val="0"/>
            <w:color w:val="0077CC"/>
            <w:sz w:val="20"/>
            <w:u w:val="single"/>
            <w:vertAlign w:val="baseline"/>
          </w:rPr>
          <w:t>March 13, 2025</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stayed for the entire performance. However, all audience members had to undergo a full Secret Service security check, delaying the performance by 20 minutes. This marked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first visit to the Kennedy Center after Donald Trump appointed himself as the chairperson of the board.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also a board member. In February, President Donald Trump took control of the Kennedy Center with plans to reshape the institution's programming. He dismissed the board Chairman and 13 trustees and installed himself as the new chair. Trump appointed Richard Grenell, a close aide, as the interim leader. The US president has since declared that the Center will no longer host "woke" performances.</w:t>
      </w:r>
    </w:p>
    <w:p>
      <w:pPr>
        <w:pStyle w:val="Normal95"/>
        <w:keepNext w:val="0"/>
        <w:spacing w:before="240" w:after="0" w:line="260" w:lineRule="atLeast"/>
        <w:ind w:left="0" w:right="0" w:firstLine="0"/>
        <w:jc w:val="both"/>
      </w:pPr>
      <w:hyperlink r:id="rId1617" w:history="1">
        <w:r>
          <w:rPr>
            <w:rFonts w:ascii="arial" w:eastAsia="arial" w:hAnsi="arial" w:cs="arial"/>
            <w:b w:val="0"/>
            <w:i/>
            <w:strike w:val="0"/>
            <w:color w:val="0077CC"/>
            <w:sz w:val="20"/>
            <w:u w:val="single"/>
            <w:vertAlign w:val="baseline"/>
          </w:rPr>
          <w:t>Link to Image</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6" style="position:absolute;z-index:25196748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'Ruined this place'-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booed at Kennedy Center after Trump takeover</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87" style="position:absolute;z-index:251968512"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VISUAL &amp; PERFORMING ARTS (90%); US PRESIDENTS (79%); APPOINTMENTS (78%); ARTISTS &amp; PERFORMERS (78%); FILM (78%); SINGERS &amp; MUSICIANS (73%); FOLK &amp; WORLD MUSIC (72%); MUSIC (72%); SPECIAL INVESTIGATIVE FORCES (68%)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JOHN F KENNEDY CENTER FOR THE PERFORMING ARTS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PERFORMING ARTS CENTERS (90%); ARTISTS &amp; PERFORMERS (78%); FILM (78%); SINGERS &amp; MUSICIANS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DONALD TRUMP (90%)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88"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 xml:space="preserve">First Visuals: </w:t>
        </w:r>
      </w:hyperlink>
      <w:hyperlink r:id="rId1625" w:history="1">
        <w:r>
          <w:rPr>
            <w:rFonts w:ascii="arial" w:eastAsia="arial" w:hAnsi="arial" w:cs="arial"/>
            <w:b/>
            <w:i/>
            <w:strike w:val="0"/>
            <w:color w:val="0077CC"/>
            <w:sz w:val="28"/>
            <w:u w:val="single"/>
            <w:vertAlign w:val="baseline"/>
          </w:rPr>
          <w:t>JD</w:t>
        </w:r>
      </w:hyperlink>
      <w:hyperlink r:id="rId1626" w:history="1">
        <w:r>
          <w:rPr>
            <w:rFonts w:ascii="arial" w:eastAsia="arial" w:hAnsi="arial" w:cs="arial"/>
            <w:b/>
            <w:i/>
            <w:strike w:val="0"/>
            <w:color w:val="0077CC"/>
            <w:sz w:val="28"/>
            <w:u w:val="single"/>
            <w:vertAlign w:val="baseline"/>
          </w:rPr>
          <w:t xml:space="preserve"> </w:t>
        </w:r>
      </w:hyperlink>
      <w:hyperlink r:id="rId1627" w:history="1">
        <w:r>
          <w:rPr>
            <w:rFonts w:ascii="arial" w:eastAsia="arial" w:hAnsi="arial" w:cs="arial"/>
            <w:b/>
            <w:i/>
            <w:strike w:val="0"/>
            <w:color w:val="0077CC"/>
            <w:sz w:val="28"/>
            <w:u w:val="single"/>
            <w:vertAlign w:val="baseline"/>
          </w:rPr>
          <w:t>Vance</w:t>
        </w:r>
      </w:hyperlink>
      <w:hyperlink r:id="rId1628" w:history="1">
        <w:r>
          <w:rPr>
            <w:rFonts w:ascii="arial" w:eastAsia="arial" w:hAnsi="arial" w:cs="arial"/>
            <w:b/>
            <w:i/>
            <w:strike w:val="0"/>
            <w:color w:val="0077CC"/>
            <w:sz w:val="28"/>
            <w:u w:val="single"/>
            <w:vertAlign w:val="baseline"/>
          </w:rPr>
          <w:t xml:space="preserve"> Lands In Delhi On 4-Day India Visit With Wife And US Officials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4:15 AM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96"/>
        <w:keepNext w:val="0"/>
        <w:spacing w:before="120" w:after="0" w:line="220" w:lineRule="atLeast"/>
        <w:ind w:left="0" w:right="0" w:firstLine="0"/>
        <w:jc w:val="left"/>
      </w:pPr>
      <w:r>
        <w:br/>
      </w:r>
      <w:r>
        <w:pict>
          <v:shape id="_x0000_i1389" type="#_x0000_t75" style="width:200.28pt;height:22.5pt">
            <v:imagedata r:id="rId4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Indian subcontinent news &amp; US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0" style="position:absolute;z-index:2519705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New Delhi: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New Delhi on Monday along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US officials.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four-day visit to India as the two countries seek to unlock economic opportunities and negotiate a bilateral trade deal.US VP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meet Prime Minister Narendra Modi in New Delhi for talks on the economy, trade and geopolitical ties later in the day.Union Minister Ashwini Vaishnaw receives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at Palam airport in Delhi. Upon arrival,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received a tri-services guard of honour.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Why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's India Trip Matters</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four-day visit to India comes as the two countries, India and the United States, are negotiating a trade deal in the wake of Trump's reciprocal tariffs. The US is also India's largest trading partner, with bilateral trade valued at $190 billion until recently.Further,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is seen as an important diplomatic mission by Trump administration, and it coincides with a rapidly intensifying trade war between Washington and Beijing, which is New Delhi's main rival in the region.On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visit, Ministry of External Affairs said in a statement, "The visit will provide an opportunity for both sides to review the progress in bilateral relations and the implementation of the outcomes of the India-US Joint Statement issued on February 13 during the visit of the Prime Minister to the US. The two sides will also exchange views on regional and global developments of mutual interest."</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To Visit Jaipur, Agra With Family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meetings in the national capital,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be accompanied by Usha, their children and other senior members of the US administration, and the couple will visit Indian cities of Jaipur and Agra and participate in engagements at cultural sites. </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1" style="position:absolute;z-index:251971584"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POLICY (90%); GOVERNMENT BODIES &amp; OFFICES (90%); INTERGOVERNMENTAL TALKS (90%); INTERNATIONAL RELATIONS (90%); INTERNATIONAL RELATIONS &amp; NATIONAL SECURITY (90%); INTERNATIONAL TRADE (90%); TRADE TREATIES &amp; AGREEMENTS (90%); HEADS OF STATE &amp; GOVERNMENT (89%); STATE DEPARTMENTS &amp; FOREIGN SERVICES (78%); TALKS &amp; MEETINGS (78%); TARIFFS &amp; DUTIES (77%); NATIONAL SECURITY &amp; FOREIGN RELATIONS (76%); MULTINATIONAL CORPORATIONS (73%); TRADE DISPUTES (72%); PRIME MINISTERS (71%); DIPLOMATIC SERVICES (67%)</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(78%)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(94%); BEIJING, CHINA (58%); RAJASTHAN, INDIA (92%); CALIFORNIA, USA (79%); NORTH CENTRAL CHINA (79%); UTTAR PRADESH, INDIA (79%); MAINE, USA (78%); INDIA (99%); UNITED STATES (97%); ASIA (94%); EUROPE (92%); CHINA (79%); EASTERN ASIA (79%); FRANCE (79%); WESTERN EUROPE (79%); Val d'Oise, California, Maine, State of Rajasthan &amp; Uttar Pradesh; India, United States, France &amp; China; Asia, Southern Asia; Americas, Northern America; Europe, Western Europe; Asia, Eastern Asia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92"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JD</w:t>
        </w:r>
      </w:hyperlink>
      <w:hyperlink r:id="rId1636" w:history="1">
        <w:r>
          <w:rPr>
            <w:rFonts w:ascii="arial" w:eastAsia="arial" w:hAnsi="arial" w:cs="arial"/>
            <w:b/>
            <w:i/>
            <w:strike w:val="0"/>
            <w:color w:val="0077CC"/>
            <w:sz w:val="28"/>
            <w:u w:val="single"/>
            <w:vertAlign w:val="baseline"/>
          </w:rPr>
          <w:t xml:space="preserve"> </w:t>
        </w:r>
      </w:hyperlink>
      <w:hyperlink r:id="rId1637" w:history="1">
        <w:r>
          <w:rPr>
            <w:rFonts w:ascii="arial" w:eastAsia="arial" w:hAnsi="arial" w:cs="arial"/>
            <w:b/>
            <w:i/>
            <w:strike w:val="0"/>
            <w:color w:val="0077CC"/>
            <w:sz w:val="28"/>
            <w:u w:val="single"/>
            <w:vertAlign w:val="baseline"/>
          </w:rPr>
          <w:t>Vance</w:t>
        </w:r>
      </w:hyperlink>
      <w:hyperlink r:id="rId1638" w:history="1">
        <w:r>
          <w:rPr>
            <w:rFonts w:ascii="arial" w:eastAsia="arial" w:hAnsi="arial" w:cs="arial"/>
            <w:b/>
            <w:i/>
            <w:strike w:val="0"/>
            <w:color w:val="0077CC"/>
            <w:sz w:val="28"/>
            <w:u w:val="single"/>
            <w:vertAlign w:val="baseline"/>
          </w:rPr>
          <w:t xml:space="preserve"> to Join Wife Usha on Greenland visit amid tensions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 9:47 AM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97"/>
        <w:keepNext w:val="0"/>
        <w:spacing w:before="120" w:after="0" w:line="220" w:lineRule="atLeast"/>
        <w:ind w:left="0" w:right="0" w:firstLine="0"/>
        <w:jc w:val="left"/>
      </w:pPr>
      <w:r>
        <w:br/>
      </w:r>
      <w:r>
        <w:pict>
          <v:shape id="_x0000_i1393" type="#_x0000_t75" style="width:153.77pt;height:27.75pt">
            <v:imagedata r:id="rId163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DENMARK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Ezediuno</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4" style="position:absolute;z-index:251973632"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both"/>
      </w:pPr>
      <w:hyperlink r:id="rId1640"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announced that he would accompany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on her planned visit to Greenland later this week.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excitement around Usha's visit to Greenland this Friday that I decided I didn't want her to have all that fun by herself, so I'm going to join 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visiting some of our guardians in the Space Force on the northwest coast of Greenland and also just checking out what's going on with the security there,''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 video posted on X.</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mention the Pituffik Space Base, a significant U.S. military installation in Greenland.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Usha's travel plans included visits to historic sites and participation in a traditional dog-sledding race.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announced a change in the itinerary, canceling the dog-sledding race and replacing it with a meeting with U.S. military officials.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for U.S. President Donald Trump, we want to reinvigorate the security of the people of Greenland because we think it's important for protecting the security of the entire world,''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stated.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mentioned wanting to assert control over Greenland, citing national and international security concerns.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Greenland's politicians and most of its population oppose the idea of it becoming a U.S. territory.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related development, the Greenland government denied claims made by Trump that a U.S. delegation, including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had been invited to the island.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Nuuk clarified that no official or private invitation had been extended.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Prime Minister Mette Frederiksen also criticized the visit, emphasizing that Greenland did not welcome such a gesture.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both Greenland and Denmark were under undue pressure but would stand firm.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son, Donald Trump Jr., had previously visited Nuuk earlier this year, further drawing attention to the tense relationship between Greenland and the U.S.</w:t>
      </w:r>
    </w:p>
    <w:p>
      <w:pPr>
        <w:pStyle w:val="Normal97"/>
        <w:keepNext w:val="0"/>
        <w:spacing w:before="240" w:after="0" w:line="260" w:lineRule="atLeast"/>
        <w:ind w:left="0" w:right="0" w:firstLine="0"/>
        <w:jc w:val="both"/>
      </w:pPr>
      <w:hyperlink r:id="rId1641" w:history="1">
        <w:r>
          <w:rPr>
            <w:rFonts w:ascii="arial" w:eastAsia="arial" w:hAnsi="arial" w:cs="arial"/>
            <w:b/>
            <w:i/>
            <w:strike w:val="0"/>
            <w:color w:val="0077CC"/>
            <w:sz w:val="20"/>
            <w:u w:val="single"/>
            <w:vertAlign w:val="baseline"/>
          </w:rPr>
          <w:t>JD</w:t>
        </w:r>
      </w:hyperlink>
      <w:hyperlink r:id="rId1642" w:history="1">
        <w:r>
          <w:rPr>
            <w:rFonts w:ascii="arial" w:eastAsia="arial" w:hAnsi="arial" w:cs="arial"/>
            <w:b w:val="0"/>
            <w:i/>
            <w:strike w:val="0"/>
            <w:color w:val="0077CC"/>
            <w:sz w:val="20"/>
            <w:u w:val="single"/>
            <w:vertAlign w:val="baseline"/>
          </w:rPr>
          <w:t xml:space="preserve"> </w:t>
        </w:r>
      </w:hyperlink>
      <w:hyperlink r:id="rId1643" w:history="1">
        <w:r>
          <w:rPr>
            <w:rFonts w:ascii="arial" w:eastAsia="arial" w:hAnsi="arial" w:cs="arial"/>
            <w:b/>
            <w:i/>
            <w:strike w:val="0"/>
            <w:color w:val="0077CC"/>
            <w:sz w:val="20"/>
            <w:u w:val="single"/>
            <w:vertAlign w:val="baseline"/>
          </w:rPr>
          <w:t>Vance</w:t>
        </w:r>
      </w:hyperlink>
      <w:hyperlink r:id="rId1644" w:history="1">
        <w:r>
          <w:rPr>
            <w:rFonts w:ascii="arial" w:eastAsia="arial" w:hAnsi="arial" w:cs="arial"/>
            <w:b w:val="0"/>
            <w:i/>
            <w:strike w:val="0"/>
            <w:color w:val="0077CC"/>
            <w:sz w:val="20"/>
            <w:u w:val="single"/>
            <w:vertAlign w:val="baseline"/>
          </w:rPr>
          <w:t xml:space="preserve"> to Join Wife Usha on Greenland visit amid tensions</w:t>
        </w:r>
      </w:hyperlink>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95" style="position:absolute;z-index:251974656"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(90%); DOGS (78%); GOVERNMENT BODIES &amp; OFFICES (78%); HEADS OF STATE &amp; GOVERNMENT (78%); PUBLIC OFFICIALS (78%); INTERNATIONAL RELATIONS &amp; NATIONAL SECURITY (75%); MILITARY BASES (74%); DOG SLEDDING (73%); ELECTIONS &amp; POLITICS (73%); US PRESIDENTS (73%); WINTER SPORTS (73%); PRIME MINISTERS (65%); HISTORIC SITES (54%); US TERRITORIES (50%)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MILITARY BASES (74%); HISTORIC SITES (54%)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(79%); DONALD TRUMP JR (79%); METTE FREDERIKSEN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NUUK, GREENLAND (91%); WESTERN AUSTRALIA, AUSTRALIA (79%); GREENLAND (96%); UNITED STATES (95%); AUSTRALIA (93%); DENMARK (92%); EUROPE (92%); NIGERIA (92%); AUSTRALIA &amp; NEW ZEALAND (79%); FRANCE (79%); NEW ZEALAND (79%); OCEANIA (79%); WESTERN EUROPE (79%); Val d'Oise, New Hampshire, Tennessee, Sermersooq &amp; State of Western Australia; France, United States, Greenland &amp; Australia; Europe, Western Europe; Americas, Northern America; Oceania, Australia and New Zealand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96"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 xml:space="preserve">Did </w:t>
        </w:r>
      </w:hyperlink>
      <w:hyperlink r:id="rId1652" w:history="1">
        <w:r>
          <w:rPr>
            <w:rFonts w:ascii="arial" w:eastAsia="arial" w:hAnsi="arial" w:cs="arial"/>
            <w:b/>
            <w:i/>
            <w:strike w:val="0"/>
            <w:color w:val="0077CC"/>
            <w:sz w:val="28"/>
            <w:u w:val="single"/>
            <w:vertAlign w:val="baseline"/>
          </w:rPr>
          <w:t>JD</w:t>
        </w:r>
      </w:hyperlink>
      <w:hyperlink r:id="rId1653" w:history="1">
        <w:r>
          <w:rPr>
            <w:rFonts w:ascii="arial" w:eastAsia="arial" w:hAnsi="arial" w:cs="arial"/>
            <w:b/>
            <w:i/>
            <w:strike w:val="0"/>
            <w:color w:val="0077CC"/>
            <w:sz w:val="28"/>
            <w:u w:val="single"/>
            <w:vertAlign w:val="baseline"/>
          </w:rPr>
          <w:t xml:space="preserve"> </w:t>
        </w:r>
      </w:hyperlink>
      <w:hyperlink r:id="rId1654" w:history="1">
        <w:r>
          <w:rPr>
            <w:rFonts w:ascii="arial" w:eastAsia="arial" w:hAnsi="arial" w:cs="arial"/>
            <w:b/>
            <w:i/>
            <w:strike w:val="0"/>
            <w:color w:val="0077CC"/>
            <w:sz w:val="28"/>
            <w:u w:val="single"/>
            <w:vertAlign w:val="baseline"/>
          </w:rPr>
          <w:t>Vance</w:t>
        </w:r>
      </w:hyperlink>
      <w:hyperlink r:id="rId1655" w:history="1">
        <w:r>
          <w:rPr>
            <w:rFonts w:ascii="arial" w:eastAsia="arial" w:hAnsi="arial" w:cs="arial"/>
            <w:b/>
            <w:i/>
            <w:strike w:val="0"/>
            <w:color w:val="0077CC"/>
            <w:sz w:val="28"/>
            <w:u w:val="single"/>
            <w:vertAlign w:val="baseline"/>
          </w:rPr>
          <w:t xml:space="preserve"> Kill the Pope? An Investigation.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5:34 PM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98"/>
        <w:keepNext w:val="0"/>
        <w:spacing w:before="120" w:after="0" w:line="220" w:lineRule="atLeast"/>
        <w:ind w:left="0" w:right="0" w:firstLine="0"/>
        <w:jc w:val="left"/>
      </w:pPr>
      <w:r>
        <w:br/>
      </w:r>
      <w:r>
        <w:pict>
          <v:shape id="_x0000_i1397" type="#_x0000_t75" style="width:0;height:0"/>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RELIGION NEWS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Olmsted</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8" style="position:absolute;z-index:2519767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with Pope Francis Sunday, just hours before the progressive pontiff passed. Coincidence? Yes—but good luck telling that to the internet, which won’t stop joking that Donald Trump’s antagonistic ally had something to do with it.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12-year papacy, the pope was an advocate for the rights of LGBTQ+ people and </w:t>
      </w:r>
      <w:hyperlink r:id="rId1656" w:history="1">
        <w:r>
          <w:rPr>
            <w:rFonts w:ascii="arial" w:eastAsia="arial" w:hAnsi="arial" w:cs="arial"/>
            <w:b w:val="0"/>
            <w:i/>
            <w:strike w:val="0"/>
            <w:noProof w:val="0"/>
            <w:color w:val="0077CC"/>
            <w:position w:val="0"/>
            <w:sz w:val="20"/>
            <w:u w:val="single"/>
            <w:vertAlign w:val="baseline"/>
          </w:rPr>
          <w:t xml:space="preserve">Palestinians </w:t>
        </w:r>
      </w:hyperlink>
      <w:r>
        <w:rPr>
          <w:rFonts w:ascii="arial" w:eastAsia="arial" w:hAnsi="arial" w:cs="arial"/>
          <w:b w:val="0"/>
          <w:i w:val="0"/>
          <w:strike w:val="0"/>
          <w:noProof w:val="0"/>
          <w:color w:val="000000"/>
          <w:position w:val="0"/>
          <w:sz w:val="20"/>
          <w:u w:val="none"/>
          <w:vertAlign w:val="baseline"/>
        </w:rPr>
        <w:t xml:space="preserve">and a </w:t>
      </w:r>
      <w:hyperlink r:id="rId1657" w:history="1">
        <w:r>
          <w:rPr>
            <w:rFonts w:ascii="arial" w:eastAsia="arial" w:hAnsi="arial" w:cs="arial"/>
            <w:b w:val="0"/>
            <w:i/>
            <w:strike w:val="0"/>
            <w:noProof w:val="0"/>
            <w:color w:val="0077CC"/>
            <w:position w:val="0"/>
            <w:sz w:val="20"/>
            <w:u w:val="single"/>
            <w:vertAlign w:val="baseline"/>
          </w:rPr>
          <w:t xml:space="preserve">staunch critic </w:t>
        </w:r>
      </w:hyperlink>
      <w:r>
        <w:rPr>
          <w:rFonts w:ascii="arial" w:eastAsia="arial" w:hAnsi="arial" w:cs="arial"/>
          <w:b w:val="0"/>
          <w:i w:val="0"/>
          <w:strike w:val="0"/>
          <w:noProof w:val="0"/>
          <w:color w:val="000000"/>
          <w:position w:val="0"/>
          <w:sz w:val="20"/>
          <w:u w:val="none"/>
          <w:vertAlign w:val="baseline"/>
        </w:rPr>
        <w:t xml:space="preserve">of Trump’s MAGA agenda. He even openly spoke against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tried to refashion Catholic teaching to justify Trump’s massive deportation scheme.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Suffice it to say, the internet is now </w:t>
      </w:r>
      <w:hyperlink r:id="rId1658" w:history="1">
        <w:r>
          <w:rPr>
            <w:rFonts w:ascii="arial" w:eastAsia="arial" w:hAnsi="arial" w:cs="arial"/>
            <w:b w:val="0"/>
            <w:i/>
            <w:strike w:val="0"/>
            <w:noProof w:val="0"/>
            <w:color w:val="0077CC"/>
            <w:position w:val="0"/>
            <w:sz w:val="20"/>
            <w:u w:val="single"/>
            <w:vertAlign w:val="baseline"/>
          </w:rPr>
          <w:t xml:space="preserve">suggesting </w:t>
        </w:r>
      </w:hyperlink>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quick work vanquishing the Vicar of Christ.</w:t>
      </w:r>
    </w:p>
    <w:p>
      <w:pPr>
        <w:pStyle w:val="Normal98"/>
        <w:keepNext w:val="0"/>
        <w:spacing w:before="240" w:after="0" w:line="260" w:lineRule="atLeast"/>
        <w:ind w:left="0" w:right="0" w:firstLine="0"/>
        <w:jc w:val="both"/>
      </w:pPr>
      <w:hyperlink r:id="rId1659"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was </w:t>
      </w:r>
      <w:hyperlink r:id="rId1660" w:history="1">
        <w:r>
          <w:rPr>
            <w:rFonts w:ascii="arial" w:eastAsia="arial" w:hAnsi="arial" w:cs="arial"/>
            <w:b w:val="0"/>
            <w:i/>
            <w:strike w:val="0"/>
            <w:noProof w:val="0"/>
            <w:color w:val="0077CC"/>
            <w:position w:val="0"/>
            <w:sz w:val="20"/>
            <w:u w:val="single"/>
            <w:vertAlign w:val="baseline"/>
          </w:rPr>
          <w:t xml:space="preserve">accusing </w:t>
        </w:r>
      </w:hyperlink>
      <w:r>
        <w:rPr>
          <w:rFonts w:ascii="arial" w:eastAsia="arial" w:hAnsi="arial" w:cs="arial"/>
          <w:b w:val="0"/>
          <w:i w:val="0"/>
          <w:strike w:val="0"/>
          <w:noProof w:val="0"/>
          <w:color w:val="000000"/>
          <w:position w:val="0"/>
          <w:sz w:val="20"/>
          <w:u w:val="none"/>
          <w:vertAlign w:val="baseline"/>
        </w:rPr>
        <w:t>him of doing something, just asking questions.</w:t>
      </w:r>
    </w:p>
    <w:p>
      <w:pPr>
        <w:pStyle w:val="Normal98"/>
        <w:keepNext w:val="0"/>
        <w:spacing w:before="240" w:after="0" w:line="260" w:lineRule="atLeast"/>
        <w:ind w:left="0" w:right="0" w:firstLine="0"/>
        <w:jc w:val="both"/>
      </w:pPr>
      <w:hyperlink r:id="rId1661"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people on X certainly had their theories. Specifically,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might </w:t>
      </w:r>
      <w:hyperlink r:id="rId1662" w:history="1">
        <w:r>
          <w:rPr>
            <w:rFonts w:ascii="arial" w:eastAsia="arial" w:hAnsi="arial" w:cs="arial"/>
            <w:b w:val="0"/>
            <w:i/>
            <w:strike w:val="0"/>
            <w:noProof w:val="0"/>
            <w:color w:val="0077CC"/>
            <w:position w:val="0"/>
            <w:sz w:val="20"/>
            <w:u w:val="single"/>
            <w:vertAlign w:val="baseline"/>
          </w:rPr>
          <w:t xml:space="preserve">be </w:t>
        </w:r>
      </w:hyperlink>
      <w:r>
        <w:rPr>
          <w:rFonts w:ascii="arial" w:eastAsia="arial" w:hAnsi="arial" w:cs="arial"/>
          <w:b w:val="0"/>
          <w:i w:val="0"/>
          <w:strike w:val="0"/>
          <w:noProof w:val="0"/>
          <w:color w:val="000000"/>
          <w:position w:val="0"/>
          <w:sz w:val="20"/>
          <w:u w:val="none"/>
          <w:vertAlign w:val="baseline"/>
        </w:rPr>
        <w:t> </w:t>
      </w:r>
      <w:hyperlink r:id="rId1663" w:history="1">
        <w:r>
          <w:rPr>
            <w:rFonts w:ascii="arial" w:eastAsia="arial" w:hAnsi="arial" w:cs="arial"/>
            <w:b w:val="0"/>
            <w:i/>
            <w:strike w:val="0"/>
            <w:noProof w:val="0"/>
            <w:color w:val="0077CC"/>
            <w:position w:val="0"/>
            <w:sz w:val="20"/>
            <w:u w:val="single"/>
            <w:vertAlign w:val="baseline"/>
          </w:rPr>
          <w:t xml:space="preserve">the </w:t>
        </w:r>
      </w:hyperlink>
      <w:r>
        <w:rPr>
          <w:rFonts w:ascii="arial" w:eastAsia="arial" w:hAnsi="arial" w:cs="arial"/>
          <w:b w:val="0"/>
          <w:i w:val="0"/>
          <w:strike w:val="0"/>
          <w:noProof w:val="0"/>
          <w:color w:val="000000"/>
          <w:position w:val="0"/>
          <w:sz w:val="20"/>
          <w:u w:val="none"/>
          <w:vertAlign w:val="baseline"/>
        </w:rPr>
        <w:t> </w:t>
      </w:r>
      <w:hyperlink r:id="rId1664" w:history="1">
        <w:r>
          <w:rPr>
            <w:rFonts w:ascii="arial" w:eastAsia="arial" w:hAnsi="arial" w:cs="arial"/>
            <w:b w:val="0"/>
            <w:i/>
            <w:strike w:val="0"/>
            <w:noProof w:val="0"/>
            <w:color w:val="0077CC"/>
            <w:position w:val="0"/>
            <w:sz w:val="20"/>
            <w:u w:val="single"/>
            <w:vertAlign w:val="baseline"/>
          </w:rPr>
          <w:t xml:space="preserve">Antichrist </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hyperlink r:id="rId1665"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hyperlink r:id="rId1666"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hyperlink r:id="rId1667"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weren’t quite as  </w:t>
      </w:r>
      <w:hyperlink r:id="rId1668" w:history="1">
        <w:r>
          <w:rPr>
            <w:rFonts w:ascii="arial" w:eastAsia="arial" w:hAnsi="arial" w:cs="arial"/>
            <w:b w:val="0"/>
            <w:i/>
            <w:strike w:val="0"/>
            <w:noProof w:val="0"/>
            <w:color w:val="0077CC"/>
            <w:position w:val="0"/>
            <w:sz w:val="20"/>
            <w:u w:val="single"/>
            <w:vertAlign w:val="baseline"/>
          </w:rPr>
          <w:t xml:space="preserve">convinced </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hyperlink r:id="rId1669"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not everyone was </w:t>
      </w:r>
      <w:hyperlink r:id="rId1670" w:history="1">
        <w:r>
          <w:rPr>
            <w:rFonts w:ascii="arial" w:eastAsia="arial" w:hAnsi="arial" w:cs="arial"/>
            <w:b w:val="0"/>
            <w:i/>
            <w:strike w:val="0"/>
            <w:noProof w:val="0"/>
            <w:color w:val="0077CC"/>
            <w:position w:val="0"/>
            <w:sz w:val="20"/>
            <w:u w:val="single"/>
            <w:vertAlign w:val="baseline"/>
          </w:rPr>
          <w:t xml:space="preserve">suggesting </w:t>
        </w:r>
      </w:hyperlink>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carried out some kind of unholy hit. But he certainly </w:t>
      </w:r>
      <w:hyperlink r:id="rId1671" w:history="1">
        <w:r>
          <w:rPr>
            <w:rFonts w:ascii="arial" w:eastAsia="arial" w:hAnsi="arial" w:cs="arial"/>
            <w:b w:val="0"/>
            <w:i/>
            <w:strike w:val="0"/>
            <w:noProof w:val="0"/>
            <w:color w:val="0077CC"/>
            <w:position w:val="0"/>
            <w:sz w:val="20"/>
            <w:u w:val="single"/>
            <w:vertAlign w:val="baseline"/>
          </w:rPr>
          <w:t xml:space="preserve">didn’t help </w:t>
        </w:r>
      </w:hyperlink>
      <w:r>
        <w:rPr>
          <w:rFonts w:ascii="arial" w:eastAsia="arial" w:hAnsi="arial" w:cs="arial"/>
          <w:b w:val="0"/>
          <w:i w:val="0"/>
          <w:strike w:val="0"/>
          <w:noProof w:val="0"/>
          <w:color w:val="000000"/>
          <w:position w:val="0"/>
          <w:sz w:val="20"/>
          <w:u w:val="none"/>
          <w:vertAlign w:val="baseline"/>
        </w:rPr>
        <w:t>things.</w:t>
      </w:r>
    </w:p>
    <w:p>
      <w:pPr>
        <w:pStyle w:val="Normal98"/>
        <w:keepNext w:val="0"/>
        <w:spacing w:before="240" w:after="0" w:line="260" w:lineRule="atLeast"/>
        <w:ind w:left="0" w:right="0" w:firstLine="0"/>
        <w:jc w:val="both"/>
      </w:pPr>
      <w:hyperlink r:id="rId1672"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hyperlink r:id="rId1673" w:history="1">
        <w:r>
          <w:rPr>
            <w:rFonts w:ascii="arial" w:eastAsia="arial" w:hAnsi="arial" w:cs="arial"/>
            <w:b w:val="0"/>
            <w:i/>
            <w:strike w:val="0"/>
            <w:color w:val="0077CC"/>
            <w:sz w:val="20"/>
            <w:u w:val="single"/>
            <w:vertAlign w:val="baseline"/>
          </w:rPr>
          <w:t>Link to Image</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suggested there could be </w:t>
      </w:r>
      <w:hyperlink r:id="rId1674" w:history="1">
        <w:r>
          <w:rPr>
            <w:rFonts w:ascii="arial" w:eastAsia="arial" w:hAnsi="arial" w:cs="arial"/>
            <w:b w:val="0"/>
            <w:i/>
            <w:strike w:val="0"/>
            <w:noProof w:val="0"/>
            <w:color w:val="0077CC"/>
            <w:position w:val="0"/>
            <w:sz w:val="20"/>
            <w:u w:val="single"/>
            <w:vertAlign w:val="baseline"/>
          </w:rPr>
          <w:t xml:space="preserve">evidence </w:t>
        </w:r>
      </w:hyperlink>
      <w:r>
        <w:rPr>
          <w:rFonts w:ascii="arial" w:eastAsia="arial" w:hAnsi="arial" w:cs="arial"/>
          <w:b w:val="0"/>
          <w:i w:val="0"/>
          <w:strike w:val="0"/>
          <w:noProof w:val="0"/>
          <w:color w:val="000000"/>
          <w:position w:val="0"/>
          <w:sz w:val="20"/>
          <w:u w:val="none"/>
          <w:vertAlign w:val="baseline"/>
        </w:rPr>
        <w:t xml:space="preserve">of an emerging trend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 bad touch.</w:t>
      </w:r>
    </w:p>
    <w:p>
      <w:pPr>
        <w:pStyle w:val="Normal98"/>
        <w:keepNext w:val="0"/>
        <w:spacing w:before="240" w:after="0" w:line="260" w:lineRule="atLeast"/>
        <w:ind w:left="0" w:right="0" w:firstLine="0"/>
        <w:jc w:val="both"/>
      </w:pPr>
      <w:hyperlink r:id="rId1675" w:history="1">
        <w:r>
          <w:rPr>
            <w:rFonts w:ascii="arial" w:eastAsia="arial" w:hAnsi="arial" w:cs="arial"/>
            <w:b w:val="0"/>
            <w:i/>
            <w:strike w:val="0"/>
            <w:color w:val="0077CC"/>
            <w:sz w:val="20"/>
            <w:u w:val="single"/>
            <w:vertAlign w:val="baseline"/>
          </w:rPr>
          <w:t>Link to Image</w:t>
        </w:r>
      </w:hyperlink>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Pope Francis’s cause of death is </w:t>
      </w:r>
      <w:hyperlink r:id="rId1676" w:history="1">
        <w:r>
          <w:rPr>
            <w:rFonts w:ascii="arial" w:eastAsia="arial" w:hAnsi="arial" w:cs="arial"/>
            <w:b w:val="0"/>
            <w:i/>
            <w:strike w:val="0"/>
            <w:noProof w:val="0"/>
            <w:color w:val="0077CC"/>
            <w:position w:val="0"/>
            <w:sz w:val="20"/>
            <w:u w:val="single"/>
            <w:vertAlign w:val="baseline"/>
          </w:rPr>
          <w:t xml:space="preserve">not yet known </w:t>
        </w:r>
      </w:hyperlink>
      <w:r>
        <w:rPr>
          <w:rFonts w:ascii="arial" w:eastAsia="arial" w:hAnsi="arial" w:cs="arial"/>
          <w:b w:val="0"/>
          <w:i w:val="0"/>
          <w:strike w:val="0"/>
          <w:noProof w:val="0"/>
          <w:color w:val="000000"/>
          <w:position w:val="0"/>
          <w:sz w:val="20"/>
          <w:u w:val="none"/>
          <w:vertAlign w:val="baseline"/>
        </w:rPr>
        <w:t>, he long suffered from chronic lung disease and developed double pneumonia earlier this year.</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99" style="position:absolute;z-index:25197772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 POPES (90%); CATHOLICS &amp; CATHOLICISM (90%); CLERGY &amp; RELIGIOUS VOCATIONS (90%); INVESTIGATIONS (90%); CHRISTIANS &amp; CHRISTIANITY (89%); RELIGION (79%); DEATH &amp; DYING (78%); LGBTQ+ PERSONS (73%); RESPIRATORY DISORDERS &amp; INJURIES (66%); PNEUMONIA (65%); LGBTQ+ RIGHTS (57%); DEPORTATION (55%); CHRONIC DISEASES (51%)</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POPE FRANCIS I (58%)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400"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 xml:space="preserve">US Vice President </w:t>
        </w:r>
      </w:hyperlink>
      <w:hyperlink r:id="rId1684" w:history="1">
        <w:r>
          <w:rPr>
            <w:rFonts w:ascii="arial" w:eastAsia="arial" w:hAnsi="arial" w:cs="arial"/>
            <w:b/>
            <w:i/>
            <w:strike w:val="0"/>
            <w:color w:val="0077CC"/>
            <w:sz w:val="28"/>
            <w:u w:val="single"/>
            <w:vertAlign w:val="baseline"/>
          </w:rPr>
          <w:t>JD</w:t>
        </w:r>
      </w:hyperlink>
      <w:hyperlink r:id="rId1685" w:history="1">
        <w:r>
          <w:rPr>
            <w:rFonts w:ascii="arial" w:eastAsia="arial" w:hAnsi="arial" w:cs="arial"/>
            <w:b/>
            <w:i/>
            <w:strike w:val="0"/>
            <w:color w:val="0077CC"/>
            <w:sz w:val="28"/>
            <w:u w:val="single"/>
            <w:vertAlign w:val="baseline"/>
          </w:rPr>
          <w:t xml:space="preserve"> </w:t>
        </w:r>
      </w:hyperlink>
      <w:hyperlink r:id="rId1686" w:history="1">
        <w:r>
          <w:rPr>
            <w:rFonts w:ascii="arial" w:eastAsia="arial" w:hAnsi="arial" w:cs="arial"/>
            <w:b/>
            <w:i/>
            <w:strike w:val="0"/>
            <w:color w:val="0077CC"/>
            <w:sz w:val="28"/>
            <w:u w:val="single"/>
            <w:vertAlign w:val="baseline"/>
          </w:rPr>
          <w:t>Vance</w:t>
        </w:r>
      </w:hyperlink>
      <w:hyperlink r:id="rId1687" w:history="1">
        <w:r>
          <w:rPr>
            <w:rFonts w:ascii="arial" w:eastAsia="arial" w:hAnsi="arial" w:cs="arial"/>
            <w:b/>
            <w:i/>
            <w:strike w:val="0"/>
            <w:color w:val="0077CC"/>
            <w:sz w:val="28"/>
            <w:u w:val="single"/>
            <w:vertAlign w:val="baseline"/>
          </w:rPr>
          <w:t xml:space="preserve"> Arrives At PM Narendra Modi's Residence, Dinner &amp; Trade Talks On Cards (VIDEO)</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99"/>
        <w:keepNext w:val="0"/>
        <w:spacing w:before="120" w:after="0" w:line="220" w:lineRule="atLeast"/>
        <w:ind w:left="0" w:right="0" w:firstLine="0"/>
        <w:jc w:val="left"/>
      </w:pPr>
      <w:r>
        <w:br/>
      </w:r>
      <w:r>
        <w:pict>
          <v:shape id="_x0000_i1401" type="#_x0000_t75" style="width:0;height:0"/>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Shashank Nair</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2" style="position:absolute;z-index:2519797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USA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arrived at PM Narendra Modi's residence at 7 Lok Kalyan Marg in New Delhi . He has been accompanied by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their three children, Ewan, Vivek, and Mirabel, and a high-level delegation of senior American officials.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meeting between the two leaders is likely to be on early finalisation of the proposed bilateral trade pact as well as ways to boost overall trajectory of ties between the two countries.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Ministry of External Affairs, PM Modi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hold talks on a variety of topics. Followed by which will be a dinner hosted by PM Modi.</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official meeting,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visit Jaipur and Agra.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Jaipur on Tuesday and he is scheduled to visit Agra on April 23.</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world-famous UNESCO World Heritage site, the Taj Mahal, is being prepared for the upcoming visit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Notably, Taj Mahal has welcomed many global leaders over the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first official visit to India and is scheduled for four days, from April 21 to 24. Earlier in the 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Delhi's Akshardham Temple.</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India visit will conclude on Thursday, April 24, with his departure from the country at 6:40 am. The visit is also crucial as all relevant issues between India and the United States will be discussed during the upcoming visit of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from April 21 to 24, which is expected to strengthen bilateral ties further, said Ministry of External Affairs (MEA) spokesperson Randhir Jaiswal.</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03" style="position:absolute;z-index:251980800"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(91%); TREATIES &amp; AGREEMENTS (90%); GOVERNMENT BODIES &amp; OFFICES (89%); INTERNATIONAL RELATIONS &amp; NATIONAL SECURITY (89%); STATE DEPARTMENTS &amp; FOREIGN SERVICES (89%); INTERNATIONAL RELATIONS (76%); INTERNATIONAL TRADE (76%); TRADE TREATIES &amp; AGREEMENTS (72%); CUSTOMS &amp; CULTURAL HERITAGE (53%)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(69%)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(92%)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(91%); MUMBAI, MAHARASHTRA, INDIA (58%); INDIA (97%); UNITED STATES (93%)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40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JD</w:t>
        </w:r>
      </w:hyperlink>
      <w:hyperlink r:id="rId1695" w:history="1">
        <w:r>
          <w:rPr>
            <w:rFonts w:ascii="arial" w:eastAsia="arial" w:hAnsi="arial" w:cs="arial"/>
            <w:b/>
            <w:i/>
            <w:strike w:val="0"/>
            <w:color w:val="0077CC"/>
            <w:sz w:val="28"/>
            <w:u w:val="single"/>
            <w:vertAlign w:val="baseline"/>
          </w:rPr>
          <w:t xml:space="preserve"> </w:t>
        </w:r>
      </w:hyperlink>
      <w:hyperlink r:id="rId1696" w:history="1">
        <w:r>
          <w:rPr>
            <w:rFonts w:ascii="arial" w:eastAsia="arial" w:hAnsi="arial" w:cs="arial"/>
            <w:b/>
            <w:i/>
            <w:strike w:val="0"/>
            <w:color w:val="0077CC"/>
            <w:sz w:val="28"/>
            <w:u w:val="single"/>
            <w:vertAlign w:val="baseline"/>
          </w:rPr>
          <w:t>Vance</w:t>
        </w:r>
      </w:hyperlink>
      <w:hyperlink r:id="rId1697" w:history="1">
        <w:r>
          <w:rPr>
            <w:rFonts w:ascii="arial" w:eastAsia="arial" w:hAnsi="arial" w:cs="arial"/>
            <w:b/>
            <w:i/>
            <w:strike w:val="0"/>
            <w:color w:val="0077CC"/>
            <w:sz w:val="28"/>
            <w:u w:val="single"/>
            <w:vertAlign w:val="baseline"/>
          </w:rPr>
          <w:t xml:space="preserve"> and those threats from within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2025 Sunday 5:09 PM GMT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Guardian, a division of Transcontinental Media Group Inc. All Rights Reserved</w:t>
      </w:r>
    </w:p>
    <w:p>
      <w:pPr>
        <w:pStyle w:val="Normal100"/>
        <w:keepNext w:val="0"/>
        <w:spacing w:before="120" w:after="0" w:line="220" w:lineRule="atLeast"/>
        <w:ind w:left="0" w:right="0" w:firstLine="0"/>
        <w:jc w:val="left"/>
      </w:pPr>
      <w:r>
        <w:br/>
      </w:r>
      <w:r>
        <w:pict>
          <v:shape id="_x0000_i1405" type="#_x0000_t75" style="width:167.98pt;height:30.75pt">
            <v:imagedata r:id="rId1698"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Thatcher nostalgia | US hypocrisy | Valentine’s Day | Inside Reform | School reports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6" style="position:absolute;z-index:25198284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justified furore around America’s new position in the world ,  one part at least triggers a bit of nostalgia ( </w:t>
      </w:r>
      <w:hyperlink r:id="rId1699" w:history="1">
        <w:r>
          <w:rPr>
            <w:rFonts w:ascii="arial" w:eastAsia="arial" w:hAnsi="arial" w:cs="arial"/>
            <w:b/>
            <w:i/>
            <w:strike w:val="0"/>
            <w:noProof w:val="0"/>
            <w:color w:val="0077CC"/>
            <w:position w:val="0"/>
            <w:sz w:val="20"/>
            <w:u w:val="single"/>
            <w:vertAlign w:val="baseline"/>
          </w:rPr>
          <w:t>JD</w:t>
        </w:r>
      </w:hyperlink>
      <w:hyperlink r:id="rId1700" w:history="1">
        <w:r>
          <w:rPr>
            <w:rFonts w:ascii="arial" w:eastAsia="arial" w:hAnsi="arial" w:cs="arial"/>
            <w:b w:val="0"/>
            <w:i/>
            <w:strike w:val="0"/>
            <w:noProof w:val="0"/>
            <w:color w:val="0077CC"/>
            <w:position w:val="0"/>
            <w:sz w:val="20"/>
            <w:u w:val="single"/>
            <w:vertAlign w:val="baseline"/>
          </w:rPr>
          <w:t xml:space="preserve"> </w:t>
        </w:r>
      </w:hyperlink>
      <w:hyperlink r:id="rId1701" w:history="1">
        <w:r>
          <w:rPr>
            <w:rFonts w:ascii="arial" w:eastAsia="arial" w:hAnsi="arial" w:cs="arial"/>
            <w:b/>
            <w:i/>
            <w:strike w:val="0"/>
            <w:noProof w:val="0"/>
            <w:color w:val="0077CC"/>
            <w:position w:val="0"/>
            <w:sz w:val="20"/>
            <w:u w:val="single"/>
            <w:vertAlign w:val="baseline"/>
          </w:rPr>
          <w:t>Vance</w:t>
        </w:r>
      </w:hyperlink>
      <w:hyperlink r:id="rId1702" w:history="1">
        <w:r>
          <w:rPr>
            <w:rFonts w:ascii="arial" w:eastAsia="arial" w:hAnsi="arial" w:cs="arial"/>
            <w:b w:val="0"/>
            <w:i/>
            <w:strike w:val="0"/>
            <w:noProof w:val="0"/>
            <w:color w:val="0077CC"/>
            <w:position w:val="0"/>
            <w:sz w:val="20"/>
            <w:u w:val="single"/>
            <w:vertAlign w:val="baseline"/>
          </w:rPr>
          <w:t xml:space="preserve"> stuns Munich conference with blistering attack on Europe’s leaders, 14 February</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description of the “threat from within” brings back memories of Margaret Thatcher’s designation of those who disagreed with her as “the enemy within”. I still have a badge with that somewhere. Maybe it’s time I dusted it off. Steve TownsleyCowbridge, Vale of Glamorgan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lectures European leaders about freedom of speech, Louisiana is banning health officials from promoting vaccinations and libraries across the US are having to purge their shelves of any books that make mention of subjects that Republicans dislike. No hypocrisy there, then? Tony GreenIpswich, Suffolk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thought it had a special relationship with the US. Seems we got dumped on Valentine’s Day. Emma TaitLondon</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report ( </w:t>
      </w:r>
      <w:hyperlink r:id="rId1703" w:history="1">
        <w:r>
          <w:rPr>
            <w:rFonts w:ascii="arial" w:eastAsia="arial" w:hAnsi="arial" w:cs="arial"/>
            <w:b w:val="0"/>
            <w:i/>
            <w:strike w:val="0"/>
            <w:noProof w:val="0"/>
            <w:color w:val="0077CC"/>
            <w:position w:val="0"/>
            <w:sz w:val="20"/>
            <w:u w:val="single"/>
            <w:vertAlign w:val="baseline"/>
          </w:rPr>
          <w:t>‘Guess who’s back?’: the inside story of Nigel Farage’s quest for power, 15 February</w:t>
        </w:r>
      </w:hyperlink>
      <w:r>
        <w:rPr>
          <w:rFonts w:ascii="arial" w:eastAsia="arial" w:hAnsi="arial" w:cs="arial"/>
          <w:b w:val="0"/>
          <w:i w:val="0"/>
          <w:strike w:val="0"/>
          <w:noProof w:val="0"/>
          <w:color w:val="000000"/>
          <w:position w:val="0"/>
          <w:sz w:val="20"/>
          <w:u w:val="none"/>
          <w:vertAlign w:val="baseline"/>
        </w:rPr>
        <w:t xml:space="preserve">  ) confirmed what I already suspected: Reform is basically a party run by millionaires, for the benefit of millionaires, with a good dollop of nativism added to the mix. Alan PavelinChislehurst, Kent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remarks in school reports ( </w:t>
      </w:r>
      <w:hyperlink r:id="rId1704" w:history="1">
        <w:r>
          <w:rPr>
            <w:rFonts w:ascii="arial" w:eastAsia="arial" w:hAnsi="arial" w:cs="arial"/>
            <w:b w:val="0"/>
            <w:i/>
            <w:strike w:val="0"/>
            <w:noProof w:val="0"/>
            <w:color w:val="0077CC"/>
            <w:position w:val="0"/>
            <w:sz w:val="20"/>
            <w:u w:val="single"/>
            <w:vertAlign w:val="baseline"/>
          </w:rPr>
          <w:t>Letters, 14 February</w:t>
        </w:r>
      </w:hyperlink>
      <w:r>
        <w:rPr>
          <w:rFonts w:ascii="arial" w:eastAsia="arial" w:hAnsi="arial" w:cs="arial"/>
          <w:b w:val="0"/>
          <w:i w:val="0"/>
          <w:strike w:val="0"/>
          <w:noProof w:val="0"/>
          <w:color w:val="000000"/>
          <w:position w:val="0"/>
          <w:sz w:val="20"/>
          <w:u w:val="none"/>
          <w:vertAlign w:val="baseline"/>
        </w:rPr>
        <w:t xml:space="preserve">  ), my favourite is from around 1971, courtesy of a great history teacher: “Intelligent answers, a mastery of the facts would help.” I’m sure CP Scott would have agreed with him. Kevin McGillPrestwood, Buckinghamshire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                     </w:t>
      </w:r>
      <w:hyperlink r:id="rId1705"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                     </w:t>
      </w:r>
      <w:hyperlink r:id="rId170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07" style="position:absolute;z-index:251983872"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&amp; SOCIAL IDEOLOGIES (78%); HEALTH DEPARTMENTS (70%); WEALTHY PEOPLE (67%); VACCINES (56%)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(70%); VACCINES (56%)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(88%)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(73%); UNITED STATES (90%); EUROPE (78%)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40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 xml:space="preserve">A great leader: </w:t>
        </w:r>
      </w:hyperlink>
      <w:hyperlink r:id="rId1714" w:history="1">
        <w:r>
          <w:rPr>
            <w:rFonts w:ascii="arial" w:eastAsia="arial" w:hAnsi="arial" w:cs="arial"/>
            <w:b/>
            <w:i/>
            <w:strike w:val="0"/>
            <w:color w:val="0077CC"/>
            <w:sz w:val="28"/>
            <w:u w:val="single"/>
            <w:vertAlign w:val="baseline"/>
          </w:rPr>
          <w:t>JD</w:t>
        </w:r>
      </w:hyperlink>
      <w:hyperlink r:id="rId1715" w:history="1">
        <w:r>
          <w:rPr>
            <w:rFonts w:ascii="arial" w:eastAsia="arial" w:hAnsi="arial" w:cs="arial"/>
            <w:b/>
            <w:i/>
            <w:strike w:val="0"/>
            <w:color w:val="0077CC"/>
            <w:sz w:val="28"/>
            <w:u w:val="single"/>
            <w:vertAlign w:val="baseline"/>
          </w:rPr>
          <w:t xml:space="preserve"> </w:t>
        </w:r>
      </w:hyperlink>
      <w:hyperlink r:id="rId1716" w:history="1">
        <w:r>
          <w:rPr>
            <w:rFonts w:ascii="arial" w:eastAsia="arial" w:hAnsi="arial" w:cs="arial"/>
            <w:b/>
            <w:i/>
            <w:strike w:val="0"/>
            <w:color w:val="0077CC"/>
            <w:sz w:val="28"/>
            <w:u w:val="single"/>
            <w:vertAlign w:val="baseline"/>
          </w:rPr>
          <w:t>Vance</w:t>
        </w:r>
      </w:hyperlink>
      <w:hyperlink r:id="rId1717" w:history="1">
        <w:r>
          <w:rPr>
            <w:rFonts w:ascii="arial" w:eastAsia="arial" w:hAnsi="arial" w:cs="arial"/>
            <w:b/>
            <w:i/>
            <w:strike w:val="0"/>
            <w:color w:val="0077CC"/>
            <w:sz w:val="28"/>
            <w:u w:val="single"/>
            <w:vertAlign w:val="baseline"/>
          </w:rPr>
          <w:t xml:space="preserve"> praises Modi after meeting him in New Delhi</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6:30 AM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distributed by Contify.com All Rights Reserved</w:t>
      </w:r>
    </w:p>
    <w:p>
      <w:pPr>
        <w:pStyle w:val="Normal101"/>
        <w:keepNext w:val="0"/>
        <w:spacing w:before="120" w:after="0" w:line="220" w:lineRule="atLeast"/>
        <w:ind w:left="0" w:right="0" w:firstLine="0"/>
        <w:jc w:val="left"/>
      </w:pPr>
      <w:r>
        <w:br/>
      </w:r>
      <w:r>
        <w:pict>
          <v:shape id="_x0000_i1409" type="#_x0000_t75" style="width:0;height:0"/>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0" style="position:absolute;z-index:25198592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currently on a four-day visit to India, on Tuesday met PM Narendra Modi and called him a 'great leader'.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honor to see Prime Minister Modi this evening. He's a great leader and he was incredibly kind to my family,"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on X.</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honor to see Prime Minister Modi this evening. He's a great leader and he was incredibly kind to my family.</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working under President Trump's leadership to strengthen our friendship and cooperation with the people of India! </w:t>
      </w:r>
      <w:hyperlink r:id="rId1718" w:history="1">
        <w:r>
          <w:rPr>
            <w:rFonts w:ascii="arial" w:eastAsia="arial" w:hAnsi="arial" w:cs="arial"/>
            <w:b w:val="0"/>
            <w:i/>
            <w:strike w:val="0"/>
            <w:noProof w:val="0"/>
            <w:color w:val="0077CC"/>
            <w:position w:val="0"/>
            <w:sz w:val="20"/>
            <w:u w:val="single"/>
            <w:vertAlign w:val="baseline"/>
          </w:rPr>
          <w:t>https://t.co/pCWmxcFjw8</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 April 21, 2025</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under President Trump's leadership to strengthen our friendship and cooperation with the people of India!," he said.</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Prime Minister Narendra Modi on Monday for a closed-door meeting.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talks mainly focused on the India-US trade deal, which both countries are keen to finalise soon.</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Modi Personally Welcomes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personally welcomed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in Delhi.</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took place amid a major global uncertainty over a raging US-China trade war.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mutually beneficial cooperation, including in trade, technology, defence, energy and people-to-people exchanges. India-US Comprehensive Global Strategic Partnership will be a defining partnership of the 21st Century for a better future of our people and the world," PM Modi said.</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 Modi Tweets About His Meeting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Pleased to welcome US @VP@JDVance and his family in New Delhi. We reviewed the fast-paced progress following my visit to the US and meeting with President Trump. We are committed to mutually beneficial cooperation, including in trade, technology, defence, energy and... pic.twitter.com/LRNmodIZLB</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Narendra Modi (@narendramodi) April 21, 2025</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wrote on X: "Pleased to welcome US @VP @JDVance and his family in New Delhi. We reviewed the fast-paced progress following my visit to the US and meeting with President Trump. We are committed to mutually beneficial cooperation, including in trade, technology, defence, energy and people-to-people exchanges. India-US Comprehensive Global Strategic Partnership will be a defining partnership of the 21st Century for a better future of our people and the world."</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Trade Deal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Delegation-level talks followed it and came at a time when India and the United States are at an advanced stage of discussions to finalise a bilateral trade deal that will benefit both nations.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who imposed a 26 percent tariff over and above the previous 10 percent tariff on Indian goods, has currently paused the new "reciprocal" tariffs for 90 days bringing in some breather.</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on Monday and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stated that the Trump administration has put its relations with India as a top priority and is keen to have a trade deal in place.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leaders have said that a trade deal was expected by Autumn, but it is being given priority to be completed by the end of July.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has, however, made it clear that it will not be hurried into a deal, nor would it be compelled to make a deal "at gunpoint".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will only happen when it takes India's concerns into account, it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Nirmala Sitharaman, who will visit Washington DC soon for an IMF meeting, is likely to hold advanced-level talks with senior US officials to finalise the India-US trade deal.</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11" style="position:absolute;z-index:251986944"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ALLIANCES &amp; PARTNERSHIPS (89%); STRATEGIC PARTNERSHIPS (89%); TALKS &amp; MEETINGS (89%); TARIFFS &amp; DUTIES (89%); TRADE DEVELOPMENT (89%); TRADE TREATIES &amp; AGREEMENTS (88%); INTERNATIONAL TRADE (87%); INTERGOVERNMENTAL TALKS (77%); US PRESIDENTS (75%); INTERNATIONAL RELATIONS (73%); TRADE DISPUTES (67%); TAXES &amp; TAXATION (66%)</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(93%); DONALD TRUMP (89%)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INDIA (98%); UNITED STATES (94%); CHINA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412"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JD</w:t>
        </w:r>
      </w:hyperlink>
      <w:hyperlink r:id="rId1726" w:history="1">
        <w:r>
          <w:rPr>
            <w:rFonts w:ascii="arial" w:eastAsia="arial" w:hAnsi="arial" w:cs="arial"/>
            <w:b/>
            <w:i/>
            <w:strike w:val="0"/>
            <w:color w:val="0077CC"/>
            <w:sz w:val="28"/>
            <w:u w:val="single"/>
            <w:vertAlign w:val="baseline"/>
          </w:rPr>
          <w:t xml:space="preserve"> </w:t>
        </w:r>
      </w:hyperlink>
      <w:hyperlink r:id="rId1727" w:history="1">
        <w:r>
          <w:rPr>
            <w:rFonts w:ascii="arial" w:eastAsia="arial" w:hAnsi="arial" w:cs="arial"/>
            <w:b/>
            <w:i/>
            <w:strike w:val="0"/>
            <w:color w:val="0077CC"/>
            <w:sz w:val="28"/>
            <w:u w:val="single"/>
            <w:vertAlign w:val="baseline"/>
          </w:rPr>
          <w:t>Vance</w:t>
        </w:r>
      </w:hyperlink>
      <w:hyperlink r:id="rId1728" w:history="1">
        <w:r>
          <w:rPr>
            <w:rFonts w:ascii="arial" w:eastAsia="arial" w:hAnsi="arial" w:cs="arial"/>
            <w:b/>
            <w:i/>
            <w:strike w:val="0"/>
            <w:color w:val="0077CC"/>
            <w:sz w:val="28"/>
            <w:u w:val="single"/>
            <w:vertAlign w:val="baseline"/>
          </w:rPr>
          <w:t xml:space="preserve"> Suffers Polling Blow After Zelensky Clash</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11:15 AM EST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2"/>
        <w:keepNext w:val="0"/>
        <w:spacing w:before="120" w:after="0" w:line="220" w:lineRule="atLeast"/>
        <w:ind w:left="0" w:right="0" w:firstLine="0"/>
        <w:jc w:val="left"/>
      </w:pPr>
      <w:r>
        <w:br/>
      </w:r>
      <w:r>
        <w:pict>
          <v:shape id="_x0000_i1413" type="#_x0000_t75" style="width:166.48pt;height:42.74pt">
            <v:imagedata r:id="rId713"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vice president's net favorable rating has fallen 4 points since his heated exchange with the Ukrainian president.</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4" style="position:absolute;z-index:251988992"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1729" w:history="1">
        <w:r>
          <w:rPr>
            <w:rFonts w:ascii="arial" w:eastAsia="arial" w:hAnsi="arial" w:cs="arial"/>
            <w:b/>
            <w:i/>
            <w:strike w:val="0"/>
            <w:noProof w:val="0"/>
            <w:color w:val="0077CC"/>
            <w:position w:val="0"/>
            <w:sz w:val="20"/>
            <w:u w:val="single"/>
            <w:vertAlign w:val="baseline"/>
          </w:rPr>
          <w:t>JD</w:t>
        </w:r>
      </w:hyperlink>
      <w:hyperlink r:id="rId1730" w:history="1">
        <w:r>
          <w:rPr>
            <w:rFonts w:ascii="arial" w:eastAsia="arial" w:hAnsi="arial" w:cs="arial"/>
            <w:b w:val="0"/>
            <w:i/>
            <w:strike w:val="0"/>
            <w:noProof w:val="0"/>
            <w:color w:val="0077CC"/>
            <w:position w:val="0"/>
            <w:sz w:val="20"/>
            <w:u w:val="single"/>
            <w:vertAlign w:val="baseline"/>
          </w:rPr>
          <w:t xml:space="preserve"> </w:t>
        </w:r>
      </w:hyperlink>
      <w:hyperlink r:id="rId1731"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has recorded his worst favorability ratings since entering the White House after the heated Oval Office clash with Ukrainian President </w:t>
      </w:r>
      <w:hyperlink r:id="rId1732" w:history="1">
        <w:r>
          <w:rPr>
            <w:rFonts w:ascii="arial" w:eastAsia="arial" w:hAnsi="arial" w:cs="arial"/>
            <w:b w:val="0"/>
            <w:i/>
            <w:strike w:val="0"/>
            <w:noProof w:val="0"/>
            <w:color w:val="0077CC"/>
            <w:position w:val="0"/>
            <w:sz w:val="20"/>
            <w:u w:val="single"/>
            <w:vertAlign w:val="baseline"/>
          </w:rPr>
          <w:t>Volodymyr Zelensky</w:t>
        </w:r>
      </w:hyperlink>
      <w:r>
        <w:rPr>
          <w:rFonts w:ascii="arial" w:eastAsia="arial" w:hAnsi="arial" w:cs="arial"/>
          <w:b w:val="0"/>
          <w:i w:val="0"/>
          <w:strike w:val="0"/>
          <w:noProof w:val="0"/>
          <w:color w:val="000000"/>
          <w:position w:val="0"/>
          <w:sz w:val="20"/>
          <w:u w:val="none"/>
          <w:vertAlign w:val="baseline"/>
        </w:rPr>
        <w:t>, according to a poll.</w:t>
      </w:r>
    </w:p>
    <w:p>
      <w:pPr>
        <w:pStyle w:val="Normal10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press team for comment via email.</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surprisingly took center stage for part of the fiery exchange between him, Zelensky and President </w:t>
      </w:r>
      <w:hyperlink r:id="rId173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Oval Office on February 28, taking the lead in accusing the Ukrainian president of being disrespectful toward the U.S as rarely a vice president does.</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net favorable ratings have dropped since his clash with Zelensky. Trump, who led the meeting, did not suffer a similar decline in favorability ratings among the public.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Morning Consult poll, conducted following the tense meeting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Trump, and the Ukrainian leader, shows that more voters (44 percent) have an unfavorable opinion of the vice president than hold a favorable view of him (42 percent).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from February 28 to March 2, with the results having a margin of error of plus or minus 2 percentage points.</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minus 2 net favorable score is the worst he has recorded since being sworn in as vice president on January 20, according to Morning Consult.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29, crowds gathered in Vermont to protest</w:t>
      </w:r>
      <w:hyperlink r:id="rId1734" w:history="1">
        <w:r>
          <w:rPr>
            <w:rFonts w:ascii="arial" w:eastAsia="arial" w:hAnsi="arial" w:cs="arial"/>
            <w:b/>
            <w:i/>
            <w:strike w:val="0"/>
            <w:noProof w:val="0"/>
            <w:color w:val="0077CC"/>
            <w:position w:val="0"/>
            <w:sz w:val="20"/>
            <w:u w:val="single"/>
            <w:vertAlign w:val="baseline"/>
          </w:rPr>
          <w:t>Vance</w:t>
        </w:r>
      </w:hyperlink>
      <w:hyperlink r:id="rId1735" w:history="1">
        <w:r>
          <w:rPr>
            <w:rFonts w:ascii="arial" w:eastAsia="arial" w:hAnsi="arial" w:cs="arial"/>
            <w:b w:val="0"/>
            <w:i/>
            <w:strike w:val="0"/>
            <w:noProof w:val="0"/>
            <w:color w:val="0077CC"/>
            <w:position w:val="0"/>
            <w:sz w:val="20"/>
            <w:u w:val="single"/>
            <w:vertAlign w:val="baseline"/>
          </w:rPr>
          <w:t>'s visit to a local ski resort</w:t>
        </w:r>
      </w:hyperlink>
      <w:r>
        <w:rPr>
          <w:rFonts w:ascii="arial" w:eastAsia="arial" w:hAnsi="arial" w:cs="arial"/>
          <w:b w:val="0"/>
          <w:i w:val="0"/>
          <w:strike w:val="0"/>
          <w:noProof w:val="0"/>
          <w:color w:val="000000"/>
          <w:position w:val="0"/>
          <w:sz w:val="20"/>
          <w:u w:val="none"/>
          <w:vertAlign w:val="baseline"/>
        </w:rPr>
        <w:t>following the heated Oval Office meeting with Zelensky. One protester held a sign that read,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 traitor. Go ski in Russia."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previous Morning Consult survey conducted from February 21 to 24 showed 44 percent of voters had a favorable view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while 42 percent had an unfavorable view, giving the vice president a net favorable score of plus 2 points.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AtlasIntel survey conducted before the Oval Office clash showed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the highest net approval rating among current and former leading U.S. political figures, including Trump, former President </w:t>
      </w:r>
      <w:hyperlink r:id="rId1736"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and </w:t>
      </w:r>
      <w:hyperlink r:id="rId173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House Speaker </w:t>
      </w:r>
      <w:hyperlink r:id="rId1738"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with a net favorable score of plus 3 points. The poll of 2,849 U.S. adults was conducted from February 24 to 27, with a margin of error of plus or minus 2 percentage points.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Oval Office meeting,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repeatedly suggested that </w:t>
      </w:r>
      <w:hyperlink r:id="rId1739" w:history="1">
        <w:r>
          <w:rPr>
            <w:rFonts w:ascii="arial" w:eastAsia="arial" w:hAnsi="arial" w:cs="arial"/>
            <w:b w:val="0"/>
            <w:i/>
            <w:strike w:val="0"/>
            <w:noProof w:val="0"/>
            <w:color w:val="0077CC"/>
            <w:position w:val="0"/>
            <w:sz w:val="20"/>
            <w:u w:val="single"/>
            <w:vertAlign w:val="baseline"/>
          </w:rPr>
          <w:t>Zelensky should be more grateful</w:t>
        </w:r>
      </w:hyperlink>
      <w:r>
        <w:rPr>
          <w:rFonts w:ascii="arial" w:eastAsia="arial" w:hAnsi="arial" w:cs="arial"/>
          <w:b w:val="0"/>
          <w:i w:val="0"/>
          <w:strike w:val="0"/>
          <w:noProof w:val="0"/>
          <w:color w:val="000000"/>
          <w:position w:val="0"/>
          <w:sz w:val="20"/>
          <w:u w:val="none"/>
          <w:vertAlign w:val="baseline"/>
        </w:rPr>
        <w:t xml:space="preserve"> for the support the U.S. has provided Ukraine since Russia's invasion in February 2022.</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accused Zelensky of being "disrespectful" toward Trump and the U.S.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berated Zelensky in front of the world's media during the same meeting, accusing the Ukrainian president o</w:t>
      </w:r>
      <w:hyperlink r:id="rId1740" w:history="1">
        <w:r>
          <w:rPr>
            <w:rFonts w:ascii="arial" w:eastAsia="arial" w:hAnsi="arial" w:cs="arial"/>
            <w:b w:val="0"/>
            <w:i/>
            <w:strike w:val="0"/>
            <w:noProof w:val="0"/>
            <w:color w:val="0077CC"/>
            <w:position w:val="0"/>
            <w:sz w:val="20"/>
            <w:u w:val="single"/>
            <w:vertAlign w:val="baseline"/>
          </w:rPr>
          <w:t>f "gambling with World War III"</w:t>
        </w:r>
      </w:hyperlink>
      <w:r>
        <w:rPr>
          <w:rFonts w:ascii="arial" w:eastAsia="arial" w:hAnsi="arial" w:cs="arial"/>
          <w:b w:val="0"/>
          <w:i w:val="0"/>
          <w:strike w:val="0"/>
          <w:noProof w:val="0"/>
          <w:color w:val="000000"/>
          <w:position w:val="0"/>
          <w:sz w:val="20"/>
          <w:u w:val="none"/>
          <w:vertAlign w:val="baseline"/>
        </w:rPr>
        <w:t xml:space="preserve"> and warning that Ukraine needs to "make a deal" with Russia or risk losing U.S. support.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Morning Consult survey showed that more people view Trump favorably than unfavorably (49 percent to 48 percent). However, the president's net score is down from the previous survey, where he recorded 50 percent favorable and 47 percent unfavorable ratings.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was conducted before Trump announced he would </w:t>
      </w:r>
      <w:hyperlink r:id="rId1741" w:history="1">
        <w:r>
          <w:rPr>
            <w:rFonts w:ascii="arial" w:eastAsia="arial" w:hAnsi="arial" w:cs="arial"/>
            <w:b w:val="0"/>
            <w:i/>
            <w:strike w:val="0"/>
            <w:noProof w:val="0"/>
            <w:color w:val="0077CC"/>
            <w:position w:val="0"/>
            <w:sz w:val="20"/>
            <w:u w:val="single"/>
            <w:vertAlign w:val="baseline"/>
          </w:rPr>
          <w:t>pause all U.S. aid to Ukraine</w:t>
        </w:r>
      </w:hyperlink>
      <w:r>
        <w:rPr>
          <w:rFonts w:ascii="arial" w:eastAsia="arial" w:hAnsi="arial" w:cs="arial"/>
          <w:b w:val="0"/>
          <w:i w:val="0"/>
          <w:strike w:val="0"/>
          <w:noProof w:val="0"/>
          <w:color w:val="000000"/>
          <w:position w:val="0"/>
          <w:sz w:val="20"/>
          <w:u w:val="none"/>
          <w:vertAlign w:val="baseline"/>
        </w:rPr>
        <w:t xml:space="preserve"> following the dispute with Zelensky.</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Eli Yokley, a U.S. politics analyst for Morning Consult, and Cameron Easley, head of U.S. political analysis, wrote in their analysis:</w:t>
      </w:r>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favorability ratings fell to 2 points underwater (42 percent favorable, 44 percent unfavorable) following his sparring with Zelensky, his worst numbers since he took office. And in a week that also produced the highest (and worst) level of news awareness for the former Ohio senator since he took his new job, his pro-Trump flexing on the world stage preceded a decline in popularity among Republican voters, from 82 percent to 77 percent."</w:t>
      </w:r>
    </w:p>
    <w:p>
      <w:pPr>
        <w:pStyle w:val="Normal10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during a</w:t>
      </w:r>
      <w:hyperlink r:id="rId1742" w:history="1">
        <w:r>
          <w:rPr>
            <w:rFonts w:ascii="arial" w:eastAsia="arial" w:hAnsi="arial" w:cs="arial"/>
            <w:b/>
            <w:i/>
            <w:strike w:val="0"/>
            <w:noProof w:val="0"/>
            <w:color w:val="0077CC"/>
            <w:position w:val="0"/>
            <w:sz w:val="20"/>
            <w:u w:val="single"/>
            <w:vertAlign w:val="baseline"/>
          </w:rPr>
          <w:t>Monday interview</w:t>
        </w:r>
      </w:hyperlink>
      <w:r>
        <w:rPr>
          <w:rFonts w:ascii="arial" w:eastAsia="arial" w:hAnsi="arial" w:cs="arial"/>
          <w:b/>
          <w:i w:val="0"/>
          <w:strike w:val="0"/>
          <w:noProof w:val="0"/>
          <w:color w:val="000000"/>
          <w:position w:val="0"/>
          <w:sz w:val="20"/>
          <w:u w:val="none"/>
          <w:vertAlign w:val="baseline"/>
        </w:rPr>
        <w:t xml:space="preserve">with Fox News' Sean Hannity: </w:t>
      </w:r>
      <w:r>
        <w:rPr>
          <w:rFonts w:ascii="arial" w:eastAsia="arial" w:hAnsi="arial" w:cs="arial"/>
          <w:b w:val="0"/>
          <w:i w:val="0"/>
          <w:strike w:val="0"/>
          <w:noProof w:val="0"/>
          <w:color w:val="000000"/>
          <w:position w:val="0"/>
          <w:sz w:val="20"/>
          <w:u w:val="none"/>
          <w:vertAlign w:val="baseline"/>
        </w:rPr>
        <w:t>"The president has set a very clear goal for his administration. He wants the killing to stop, and I think it's very important that President Zelensky and, of course, President Putin too— they've both got to come to the negotiating table. I really don't care what President Zelensky says about me or anybody else, but he showed a clear unwillingness to engage in the peace process that President Trump has said is the policy of the American people and of their president."</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Republican South Carolina Senator Lindsey Graham, </w:t>
      </w:r>
      <w:hyperlink r:id="rId1743" w:history="1">
        <w:r>
          <w:rPr>
            <w:rFonts w:ascii="arial" w:eastAsia="arial" w:hAnsi="arial" w:cs="arial"/>
            <w:b/>
            <w:i/>
            <w:strike w:val="0"/>
            <w:noProof w:val="0"/>
            <w:color w:val="0077CC"/>
            <w:position w:val="0"/>
            <w:sz w:val="20"/>
            <w:u w:val="single"/>
            <w:vertAlign w:val="baseline"/>
          </w:rPr>
          <w:t>speaking to reporters</w:t>
        </w:r>
      </w:hyperlink>
      <w:r>
        <w:rPr>
          <w:rFonts w:ascii="arial" w:eastAsia="arial" w:hAnsi="arial" w:cs="arial"/>
          <w:b/>
          <w:i w:val="0"/>
          <w:strike w:val="0"/>
          <w:noProof w:val="0"/>
          <w:color w:val="000000"/>
          <w:position w:val="0"/>
          <w:sz w:val="20"/>
          <w:u w:val="none"/>
          <w:vertAlign w:val="baseline"/>
        </w:rPr>
        <w:t xml:space="preserve"> on February 28: </w:t>
      </w:r>
      <w:r>
        <w:rPr>
          <w:rFonts w:ascii="arial" w:eastAsia="arial" w:hAnsi="arial" w:cs="arial"/>
          <w:b w:val="0"/>
          <w:i w:val="0"/>
          <w:strike w:val="0"/>
          <w:noProof w:val="0"/>
          <w:color w:val="000000"/>
          <w:position w:val="0"/>
          <w:sz w:val="20"/>
          <w:u w:val="none"/>
          <w:vertAlign w:val="baseline"/>
        </w:rPr>
        <w:t xml:space="preserve">"I have never been more proud of the president. I was very proud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standing up for our country. We want to be helpful. What I saw in the Oval Office was disrespectful, and I don't know if we can ever do business with Zelensky again."</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Democratic Connecticut Senator Richard Blumenthal told CNN after the Oval Office meeting</w:t>
      </w:r>
      <w:r>
        <w:rPr>
          <w:rFonts w:ascii="arial" w:eastAsia="arial" w:hAnsi="arial" w:cs="arial"/>
          <w:b w:val="0"/>
          <w:i w:val="0"/>
          <w:strike w:val="0"/>
          <w:noProof w:val="0"/>
          <w:color w:val="000000"/>
          <w:position w:val="0"/>
          <w:sz w:val="20"/>
          <w:u w:val="none"/>
          <w:vertAlign w:val="baseline"/>
        </w:rPr>
        <w:t xml:space="preserve">: "It smacks of an ambush,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knew what he was doing...He probably anticipated Trump would rise to the bait, so to speak, and that Zelensky was basically laying out the betrayal and the dishonesty of Putin."</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his capacity as the president of the </w:t>
      </w:r>
      <w:hyperlink r:id="rId1744"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will be present as Trump delivers his first joint congressional address of his second presidency on Tuesday night.</w:t>
      </w:r>
    </w:p>
    <w:p>
      <w:pPr>
        <w:pStyle w:val="Normal102"/>
        <w:keepNext w:val="0"/>
        <w:spacing w:before="240" w:after="0" w:line="260" w:lineRule="atLeast"/>
        <w:ind w:left="0" w:right="0" w:firstLine="0"/>
        <w:jc w:val="both"/>
      </w:pPr>
      <w:hyperlink r:id="rId1745" w:history="1">
        <w:r>
          <w:rPr>
            <w:rFonts w:ascii="arial" w:eastAsia="arial" w:hAnsi="arial" w:cs="arial"/>
            <w:b w:val="0"/>
            <w:i/>
            <w:strike w:val="0"/>
            <w:color w:val="0077CC"/>
            <w:sz w:val="20"/>
            <w:u w:val="single"/>
            <w:vertAlign w:val="baseline"/>
          </w:rPr>
          <w:t>Link to Image</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15" style="position:absolute;z-index:25199001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Volodymyr Zelensky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LOEB / AFP/Getty Images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and Ukraine's President Volodymyr Zelensky listen to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 as they meet in the Oval Office of the White House in Washington, DC, February 28, 2025.</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16" style="position:absolute;z-index:251991040"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POLLS &amp; SURVEYS (94%); PROTESTS &amp; DEMONSTRATIONS (90%); TALKS &amp; MEETINGS (90%); STATISTICS (88%); US PRESIDENTS (79%); RUSSIA-UKRAINE CONFLICTS (78%); SKIING FACILITIES (65%); ADULTS (60%); U.S.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RESORTS (67%); SKIING FACILITIES (65%)</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(90%); VOLODYMR ZELENSKY (79%); BARACK OBAMA (58%)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(93%); UKRAINE (92%); RUSSIA (90%)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17"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 xml:space="preserve">Viral video: </w:t>
        </w:r>
      </w:hyperlink>
      <w:hyperlink r:id="rId1753" w:history="1">
        <w:r>
          <w:rPr>
            <w:rFonts w:ascii="arial" w:eastAsia="arial" w:hAnsi="arial" w:cs="arial"/>
            <w:b/>
            <w:i/>
            <w:strike w:val="0"/>
            <w:color w:val="0077CC"/>
            <w:sz w:val="28"/>
            <w:u w:val="single"/>
            <w:vertAlign w:val="baseline"/>
          </w:rPr>
          <w:t>JD</w:t>
        </w:r>
      </w:hyperlink>
      <w:hyperlink r:id="rId1754" w:history="1">
        <w:r>
          <w:rPr>
            <w:rFonts w:ascii="arial" w:eastAsia="arial" w:hAnsi="arial" w:cs="arial"/>
            <w:b/>
            <w:i/>
            <w:strike w:val="0"/>
            <w:color w:val="0077CC"/>
            <w:sz w:val="28"/>
            <w:u w:val="single"/>
            <w:vertAlign w:val="baseline"/>
          </w:rPr>
          <w:t xml:space="preserve"> </w:t>
        </w:r>
      </w:hyperlink>
      <w:hyperlink r:id="rId1755" w:history="1">
        <w:r>
          <w:rPr>
            <w:rFonts w:ascii="arial" w:eastAsia="arial" w:hAnsi="arial" w:cs="arial"/>
            <w:b/>
            <w:i/>
            <w:strike w:val="0"/>
            <w:color w:val="0077CC"/>
            <w:sz w:val="28"/>
            <w:u w:val="single"/>
            <w:vertAlign w:val="baseline"/>
          </w:rPr>
          <w:t>Vance</w:t>
        </w:r>
      </w:hyperlink>
      <w:hyperlink r:id="rId1756" w:history="1">
        <w:r>
          <w:rPr>
            <w:rFonts w:ascii="arial" w:eastAsia="arial" w:hAnsi="arial" w:cs="arial"/>
            <w:b/>
            <w:i/>
            <w:strike w:val="0"/>
            <w:color w:val="0077CC"/>
            <w:sz w:val="28"/>
            <w:u w:val="single"/>
            <w:vertAlign w:val="baseline"/>
          </w:rPr>
          <w:t xml:space="preserve"> drops Ohio State's college football championship trophy, then says, 'I am Proud.'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3"/>
        <w:keepNext w:val="0"/>
        <w:spacing w:before="120" w:after="0" w:line="220" w:lineRule="atLeast"/>
        <w:ind w:left="0" w:right="0" w:firstLine="0"/>
        <w:jc w:val="left"/>
      </w:pPr>
      <w:r>
        <w:br/>
      </w:r>
      <w:r>
        <w:pict>
          <v:shape id="_x0000_i1418" type="#_x0000_t75" style="width:0;height:0"/>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9" style="position:absolute;z-index:25199308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15 -- A routine photo opportunity turned unexpectedly comical on Monday as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unintentionally dropped the College Football Playoff National Championship trophy during a White House ceremony celebrating the Ohio State Buckeyes.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held to recognize the Buckeyes' national title victory over Notre Dame earlier this year marked the presence of President Donald Trump and members of the championship-winning team. While posing for official photos,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attempted to lift the trophy for the cameras - but the top portion separated from the base and clattered to the pavement, momentarily stunning the players before laughter broke out.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minor mishap, the ceremony continued smoothly, both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President Trump congratulated the team on their win.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previously served two years as a US senator representing Ohio.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you guys. You guys were resilient. You were tough. You represented the state of Ohio well. You represented the whole country well,"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at the ceremony.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then held up the remaining half of the trophy for photos with the team.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of the incident swiftly went viral on social media, evoking a flurry of reactions: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White House,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tried to lift the CFP Championship Trophy, and it broke apart in his hands. A perfect metaphor for the Trump administration," one person commented.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trying hold up the trophy of The Ohio State championship football team didn't go so well. Looks like bro broke it and dropped it. This guy is an embarrassment."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person commented, "HAHAHA!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just broke the College Football National Championship trophy while meeting with The Ohio State University team. Utterly embarrassing."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wrote,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 slight fumble with the trophy. LMAO!!! Comedy gold must watch!!"</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later responded on X after the ceremony, joking: "I didn't want anyone after Ohio State to get the trophy so I decided to break it."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757"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20" style="position:absolute;z-index:251994112"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(91%); SPORTS &amp; RECREATION EVENTS (91%); PHOTO &amp; VIDEO SHARING (90%); TRENDS &amp; EVENTS (90%); VIRAL VIDEOS (90%); AMERICAN FOOTBALL (89%); AMERICAN FOOTBALL TOURNAMENTS (89%); COLLEGES &amp; UNIVERSITIES (89%); SPORTS &amp; RECREATION (78%); SOCIAL MEDIA (72%); US CONGRESS (72%)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(94%)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PHOTO &amp; VIDEO SHARING (90%); VIRAL VIDEOS (90%); COLLEGES &amp; UNIVERSITIES (89%); MEDIA CONTENT (78%); SOCIAL MEDIA (72%)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DONALD TRUMP (78%)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OHIO, USA (95%); UNITED STATES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21"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JD</w:t>
        </w:r>
      </w:hyperlink>
      <w:hyperlink r:id="rId1765" w:history="1">
        <w:r>
          <w:rPr>
            <w:rFonts w:ascii="arial" w:eastAsia="arial" w:hAnsi="arial" w:cs="arial"/>
            <w:b/>
            <w:i/>
            <w:strike w:val="0"/>
            <w:color w:val="0077CC"/>
            <w:sz w:val="28"/>
            <w:u w:val="single"/>
            <w:vertAlign w:val="baseline"/>
          </w:rPr>
          <w:t xml:space="preserve"> </w:t>
        </w:r>
      </w:hyperlink>
      <w:hyperlink r:id="rId1766" w:history="1">
        <w:r>
          <w:rPr>
            <w:rFonts w:ascii="arial" w:eastAsia="arial" w:hAnsi="arial" w:cs="arial"/>
            <w:b/>
            <w:i/>
            <w:strike w:val="0"/>
            <w:color w:val="0077CC"/>
            <w:sz w:val="28"/>
            <w:u w:val="single"/>
            <w:vertAlign w:val="baseline"/>
          </w:rPr>
          <w:t>Vance</w:t>
        </w:r>
      </w:hyperlink>
      <w:hyperlink r:id="rId1767" w:history="1">
        <w:r>
          <w:rPr>
            <w:rFonts w:ascii="arial" w:eastAsia="arial" w:hAnsi="arial" w:cs="arial"/>
            <w:b/>
            <w:i/>
            <w:strike w:val="0"/>
            <w:color w:val="0077CC"/>
            <w:sz w:val="28"/>
            <w:u w:val="single"/>
            <w:vertAlign w:val="baseline"/>
          </w:rPr>
          <w:t xml:space="preserve"> hates America</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2024 Thursday 4:19 PM EST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Lawyers, Guns, and Money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Campos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2" style="position:absolute;z-index:251996160" from="0,2pt" to="512pt,2pt" strokecolor="#009ddb" strokeweight="2pt">
            <v:stroke linestyle="single"/>
            <w10:wrap type="topAndBottom"/>
          </v:line>
        </w:pict>
      </w:r>
    </w:p>
    <w:p>
      <w:pPr>
        <w:pStyle w:val="Normal104"/>
      </w:pP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12th, 2024 ( </w:t>
      </w:r>
      <w:hyperlink r:id="rId1768" w:history="1">
        <w:r>
          <w:rPr>
            <w:rFonts w:ascii="arial" w:eastAsia="arial" w:hAnsi="arial" w:cs="arial"/>
            <w:b w:val="0"/>
            <w:i/>
            <w:strike w:val="0"/>
            <w:noProof w:val="0"/>
            <w:color w:val="0077CC"/>
            <w:position w:val="0"/>
            <w:sz w:val="20"/>
            <w:u w:val="single"/>
            <w:vertAlign w:val="baseline"/>
          </w:rPr>
          <w:t>Lawyers, Guns, and Money</w:t>
        </w:r>
      </w:hyperlink>
      <w:r>
        <w:rPr>
          <w:rFonts w:ascii="arial" w:eastAsia="arial" w:hAnsi="arial" w:cs="arial"/>
          <w:b w:val="0"/>
          <w:i w:val="0"/>
          <w:strike w:val="0"/>
          <w:noProof w:val="0"/>
          <w:color w:val="000000"/>
          <w:position w:val="0"/>
          <w:sz w:val="20"/>
          <w:u w:val="none"/>
          <w:vertAlign w:val="baseline"/>
        </w:rPr>
        <w:t xml:space="preserve">  - Delivered by  </w:t>
      </w:r>
      <w:hyperlink r:id="rId17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CNBC says that if immigration was the path to prosperity, then "America would be the most prosperous country in the world." (Who wants to tell him )  </w:t>
      </w:r>
      <w:hyperlink r:id="rId1770" w:history="1">
        <w:r>
          <w:rPr>
            <w:rFonts w:ascii="arial" w:eastAsia="arial" w:hAnsi="arial" w:cs="arial"/>
            <w:b w:val="0"/>
            <w:i/>
            <w:strike w:val="0"/>
            <w:noProof w:val="0"/>
            <w:color w:val="0077CC"/>
            <w:position w:val="0"/>
            <w:sz w:val="20"/>
            <w:u w:val="single"/>
            <w:vertAlign w:val="baseline"/>
          </w:rPr>
          <w:t>pic.twitter.com/XY9RDUlvjo- Aaron Rupar (@atrupar)</w:t>
        </w:r>
      </w:hyperlink>
    </w:p>
    <w:p>
      <w:pPr>
        <w:pStyle w:val="Normal104"/>
        <w:keepNext w:val="0"/>
        <w:spacing w:before="240" w:after="0" w:line="260" w:lineRule="atLeast"/>
        <w:ind w:left="0" w:right="0" w:firstLine="0"/>
        <w:jc w:val="both"/>
      </w:pPr>
      <w:hyperlink r:id="rId1771" w:history="1">
        <w:r>
          <w:rPr>
            <w:rFonts w:ascii="arial" w:eastAsia="arial" w:hAnsi="arial" w:cs="arial"/>
            <w:b w:val="0"/>
            <w:i/>
            <w:strike w:val="0"/>
            <w:color w:val="0077CC"/>
            <w:sz w:val="20"/>
            <w:u w:val="single"/>
            <w:vertAlign w:val="baseline"/>
          </w:rPr>
          <w:t>September 12, 2024</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things are true: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represents the people of Springfield, Ohio, in the US Senate.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Haitian immigrants in Springfield are all there legally, and their employers love them because they are extremely hardworking (PPP per capita income: Haiti $3,320, USA, $78,700), aren't strung out on opioids like the Spawn of Meemaw, and also go to church every Sunday.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claim that they kidnap pets in order to eat them was invented by a literal Nazi, who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chose to then platform.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Merrick Garland is crying about how wrong it is to try to 'politicize' the DOJ:</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Merrick Garland gets emotional during a speech about the values of the DOJ and the United States more broadly  </w:t>
      </w:r>
      <w:hyperlink r:id="rId1772" w:history="1">
        <w:r>
          <w:rPr>
            <w:rFonts w:ascii="arial" w:eastAsia="arial" w:hAnsi="arial" w:cs="arial"/>
            <w:b w:val="0"/>
            <w:i/>
            <w:strike w:val="0"/>
            <w:noProof w:val="0"/>
            <w:color w:val="0077CC"/>
            <w:position w:val="0"/>
            <w:sz w:val="20"/>
            <w:u w:val="single"/>
            <w:vertAlign w:val="baseline"/>
          </w:rPr>
          <w:t>pic.twitter.com/f9082zy9jf- Aaron Rupar (@atrupar)</w:t>
        </w:r>
      </w:hyperlink>
    </w:p>
    <w:p>
      <w:pPr>
        <w:pStyle w:val="Normal104"/>
        <w:keepNext w:val="0"/>
        <w:spacing w:before="240" w:after="0" w:line="260" w:lineRule="atLeast"/>
        <w:ind w:left="0" w:right="0" w:firstLine="0"/>
        <w:jc w:val="both"/>
      </w:pPr>
      <w:hyperlink r:id="rId1773" w:history="1">
        <w:r>
          <w:rPr>
            <w:rFonts w:ascii="arial" w:eastAsia="arial" w:hAnsi="arial" w:cs="arial"/>
            <w:b w:val="0"/>
            <w:i/>
            <w:strike w:val="0"/>
            <w:color w:val="0077CC"/>
            <w:sz w:val="20"/>
            <w:u w:val="single"/>
            <w:vertAlign w:val="baseline"/>
          </w:rPr>
          <w:t>September 12, 2024</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Protip: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literally put you in prison if he gets half a chance to do so.</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74" w:history="1">
        <w:r>
          <w:rPr>
            <w:rFonts w:ascii="arial" w:eastAsia="arial" w:hAnsi="arial" w:cs="arial"/>
            <w:b/>
            <w:i/>
            <w:strike w:val="0"/>
            <w:noProof w:val="0"/>
            <w:color w:val="0077CC"/>
            <w:position w:val="0"/>
            <w:sz w:val="20"/>
            <w:u w:val="single"/>
            <w:vertAlign w:val="baseline"/>
          </w:rPr>
          <w:t>JD</w:t>
        </w:r>
      </w:hyperlink>
      <w:hyperlink r:id="rId1775" w:history="1">
        <w:r>
          <w:rPr>
            <w:rFonts w:ascii="arial" w:eastAsia="arial" w:hAnsi="arial" w:cs="arial"/>
            <w:b w:val="0"/>
            <w:i/>
            <w:strike w:val="0"/>
            <w:noProof w:val="0"/>
            <w:color w:val="0077CC"/>
            <w:position w:val="0"/>
            <w:sz w:val="20"/>
            <w:u w:val="single"/>
            <w:vertAlign w:val="baseline"/>
          </w:rPr>
          <w:t xml:space="preserve"> </w:t>
        </w:r>
      </w:hyperlink>
      <w:hyperlink r:id="rId1776" w:history="1">
        <w:r>
          <w:rPr>
            <w:rFonts w:ascii="arial" w:eastAsia="arial" w:hAnsi="arial" w:cs="arial"/>
            <w:b/>
            <w:i/>
            <w:strike w:val="0"/>
            <w:noProof w:val="0"/>
            <w:color w:val="0077CC"/>
            <w:position w:val="0"/>
            <w:sz w:val="20"/>
            <w:u w:val="single"/>
            <w:vertAlign w:val="baseline"/>
          </w:rPr>
          <w:t>Vance</w:t>
        </w:r>
      </w:hyperlink>
      <w:hyperlink r:id="rId1777" w:history="1">
        <w:r>
          <w:rPr>
            <w:rFonts w:ascii="arial" w:eastAsia="arial" w:hAnsi="arial" w:cs="arial"/>
            <w:b w:val="0"/>
            <w:i/>
            <w:strike w:val="0"/>
            <w:noProof w:val="0"/>
            <w:color w:val="0077CC"/>
            <w:position w:val="0"/>
            <w:sz w:val="20"/>
            <w:u w:val="single"/>
            <w:vertAlign w:val="baseline"/>
          </w:rPr>
          <w:t xml:space="preserve"> hates America appeared first on</w:t>
        </w:r>
      </w:hyperlink>
      <w:r>
        <w:rPr>
          <w:rFonts w:ascii="arial" w:eastAsia="arial" w:hAnsi="arial" w:cs="arial"/>
          <w:b w:val="0"/>
          <w:i w:val="0"/>
          <w:strike w:val="0"/>
          <w:noProof w:val="0"/>
          <w:color w:val="000000"/>
          <w:position w:val="0"/>
          <w:sz w:val="20"/>
          <w:u w:val="none"/>
          <w:vertAlign w:val="baseline"/>
        </w:rPr>
        <w:t> </w:t>
      </w:r>
      <w:hyperlink r:id="rId1778" w:history="1">
        <w:r>
          <w:rPr>
            <w:rFonts w:ascii="arial" w:eastAsia="arial" w:hAnsi="arial" w:cs="arial"/>
            <w:b w:val="0"/>
            <w:i/>
            <w:strike w:val="0"/>
            <w:noProof w:val="0"/>
            <w:color w:val="0077CC"/>
            <w:position w:val="0"/>
            <w:sz w:val="20"/>
            <w:u w:val="single"/>
            <w:vertAlign w:val="baseline"/>
          </w:rPr>
          <w:t>Lawyers, Guns &amp; Money.</w:t>
        </w:r>
      </w:hyperlink>
    </w:p>
    <w:p>
      <w:pPr>
        <w:pStyle w:val="Normal104"/>
        <w:keepNext w:val="0"/>
        <w:spacing w:before="240" w:after="0" w:line="260" w:lineRule="atLeast"/>
        <w:ind w:left="0" w:right="0" w:firstLine="0"/>
        <w:jc w:val="both"/>
      </w:pPr>
      <w:hyperlink r:id="rId1779" w:history="1">
        <w:r>
          <w:rPr>
            <w:rFonts w:ascii="arial" w:eastAsia="arial" w:hAnsi="arial" w:cs="arial"/>
            <w:b w:val="0"/>
            <w:i/>
            <w:strike w:val="0"/>
            <w:color w:val="0077CC"/>
            <w:sz w:val="20"/>
            <w:u w:val="single"/>
            <w:vertAlign w:val="baseline"/>
          </w:rPr>
          <w:t>Link to the original story.</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23" style="position:absolute;z-index:25199718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24" style="position:absolute;z-index:251998208"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101153</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(90%); BLOGS &amp; MESSAGE BOARDS (78%); IMMIGRATION (78%); IMMIGRATION, CITIZENSHIP &amp; DISPLACEMENT (78%); US CONGRESS (73%); LEGISLATIVE BODIES (72%); EMOTIONS (70%); NARCOTICS (70%); OPIATES &amp; OPIOIDS (54%); General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NARCOTICS (70%); OPIATES &amp; OPIOIDS (54%)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(71%); UNITED STATES (94%); HAITI (90%)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2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 xml:space="preserve">Trump confident of negotiating end to Russia, Ukraine war - </w:t>
        </w:r>
      </w:hyperlink>
      <w:hyperlink r:id="rId1787" w:history="1">
        <w:r>
          <w:rPr>
            <w:rFonts w:ascii="arial" w:eastAsia="arial" w:hAnsi="arial" w:cs="arial"/>
            <w:b/>
            <w:i/>
            <w:strike w:val="0"/>
            <w:color w:val="0077CC"/>
            <w:sz w:val="28"/>
            <w:u w:val="single"/>
            <w:vertAlign w:val="baseline"/>
          </w:rPr>
          <w:t>JD</w:t>
        </w:r>
      </w:hyperlink>
      <w:hyperlink r:id="rId1788" w:history="1">
        <w:r>
          <w:rPr>
            <w:rFonts w:ascii="arial" w:eastAsia="arial" w:hAnsi="arial" w:cs="arial"/>
            <w:b/>
            <w:i/>
            <w:strike w:val="0"/>
            <w:color w:val="0077CC"/>
            <w:sz w:val="28"/>
            <w:u w:val="single"/>
            <w:vertAlign w:val="baseline"/>
          </w:rPr>
          <w:t xml:space="preserve"> </w:t>
        </w:r>
      </w:hyperlink>
      <w:hyperlink r:id="rId1789" w:history="1">
        <w:r>
          <w:rPr>
            <w:rFonts w:ascii="arial" w:eastAsia="arial" w:hAnsi="arial" w:cs="arial"/>
            <w:b/>
            <w:i/>
            <w:strike w:val="0"/>
            <w:color w:val="0077CC"/>
            <w:sz w:val="28"/>
            <w:u w:val="single"/>
            <w:vertAlign w:val="baseline"/>
          </w:rPr>
          <w:t>Vance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3:49 PM EST</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105"/>
        <w:keepNext w:val="0"/>
        <w:spacing w:before="120" w:after="0" w:line="220" w:lineRule="atLeast"/>
        <w:ind w:left="0" w:right="0" w:firstLine="0"/>
        <w:jc w:val="left"/>
      </w:pPr>
      <w:r>
        <w:br/>
      </w:r>
      <w:r>
        <w:pict>
          <v:shape id="_x0000_i1426" type="#_x0000_t75" style="width:153.77pt;height:27.75pt">
            <v:imagedata r:id="rId163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EASTERN EUROPE NEWS, Russia news, Ukraine news &amp; INTERNATIONAL RELATIONS NEWS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Silas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7" style="position:absolute;z-index:252000256"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hyperlink r:id="rId1790" w:history="1">
        <w:r>
          <w:rPr>
            <w:rFonts w:ascii="arial" w:eastAsia="arial" w:hAnsi="arial" w:cs="arial"/>
            <w:b w:val="0"/>
            <w:i/>
            <w:strike w:val="0"/>
            <w:color w:val="0077CC"/>
            <w:sz w:val="20"/>
            <w:u w:val="single"/>
            <w:vertAlign w:val="baseline"/>
          </w:rPr>
          <w:t>Link to Image</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Friday said President Donald Trump feels optimistic he will ultimately be able to successfully negotiate an end to the Russia versus Ukraine war.</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 in Rome at a bilateral meeting with Italy Prime Minister Giorgia Meloni.</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update the prime minister on some of the negotiations between Russia, Ukraine, and also some of the things that have happened even in the past 24 hours,"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some interesting things to report on, of course, in private, some negotiations. I won't prejudge them, but we do feel optimistic that we can hopefully bring this war, this very brutal war, to a close."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coming just hours after US Secretary of State Marco Rubio warned that the Trump administration may "move on" from trying to end the war between Ukraine and Russia if their efforts prove futile over the next few days.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have been fighting for over three years and both countries have recorded several casualties as of today.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alongside some European countries have been trying to strike a peace deal to end the conflict between both neighbouring nations.</w:t>
      </w:r>
    </w:p>
    <w:p>
      <w:pPr>
        <w:pStyle w:val="Normal105"/>
        <w:keepNext w:val="0"/>
        <w:spacing w:before="240" w:after="0" w:line="260" w:lineRule="atLeast"/>
        <w:ind w:left="0" w:right="0" w:firstLine="0"/>
        <w:jc w:val="both"/>
      </w:pPr>
      <w:hyperlink r:id="rId1791" w:history="1">
        <w:r>
          <w:rPr>
            <w:rFonts w:ascii="arial" w:eastAsia="arial" w:hAnsi="arial" w:cs="arial"/>
            <w:b w:val="0"/>
            <w:i/>
            <w:strike w:val="0"/>
            <w:color w:val="0077CC"/>
            <w:sz w:val="20"/>
            <w:u w:val="single"/>
            <w:vertAlign w:val="baseline"/>
          </w:rPr>
          <w:t xml:space="preserve">Trump confident of negotiating end to Russia, Ukraine war - </w:t>
        </w:r>
      </w:hyperlink>
      <w:hyperlink r:id="rId1792" w:history="1">
        <w:r>
          <w:rPr>
            <w:rFonts w:ascii="arial" w:eastAsia="arial" w:hAnsi="arial" w:cs="arial"/>
            <w:b/>
            <w:i/>
            <w:strike w:val="0"/>
            <w:color w:val="0077CC"/>
            <w:sz w:val="20"/>
            <w:u w:val="single"/>
            <w:vertAlign w:val="baseline"/>
          </w:rPr>
          <w:t>JD</w:t>
        </w:r>
      </w:hyperlink>
      <w:hyperlink r:id="rId1793" w:history="1">
        <w:r>
          <w:rPr>
            <w:rFonts w:ascii="arial" w:eastAsia="arial" w:hAnsi="arial" w:cs="arial"/>
            <w:b w:val="0"/>
            <w:i/>
            <w:strike w:val="0"/>
            <w:color w:val="0077CC"/>
            <w:sz w:val="20"/>
            <w:u w:val="single"/>
            <w:vertAlign w:val="baseline"/>
          </w:rPr>
          <w:t xml:space="preserve"> </w:t>
        </w:r>
      </w:hyperlink>
      <w:hyperlink r:id="rId1794" w:history="1">
        <w:r>
          <w:rPr>
            <w:rFonts w:ascii="arial" w:eastAsia="arial" w:hAnsi="arial" w:cs="arial"/>
            <w:b/>
            <w:i/>
            <w:strike w:val="0"/>
            <w:color w:val="0077CC"/>
            <w:sz w:val="20"/>
            <w:u w:val="single"/>
            <w:vertAlign w:val="baseline"/>
          </w:rPr>
          <w:t>Vance</w:t>
        </w:r>
      </w:hyperlink>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28" style="position:absolute;z-index:252001280"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RUSSIA-UKRAINE CONFLICTS (91%); GOVERNMENT BODIES &amp; OFFICES (90%); HEADS OF STATE &amp; GOVERNMENT (90%); INTERNATIONAL RELATIONS (90%); NATIONAL SECURITY &amp; FOREIGN RELATIONS (90%); INTERGOVERNMENTAL TALKS (78%); INTERNATIONAL RELATIONS &amp; NATIONAL SECURITY (78%); PEACE PROCESS (78%); STATE DEPARTMENTS &amp; FOREIGN SERVICES (78%); TALKS &amp; MEETINGS (78%); GOVERNMENT ADVISORS &amp; MINISTERS (73%); WAR &amp; CONFLICT (73%); PRIME MINISTERS (72%)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GIORGIA MELONI (79%); MARCO RUBIO (78%)</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OHIO, USA (78%); EUROPE (97%); UNITED STATES (93%); NIGERIA (92%); ITALY (91%); UKRAINE (90%); FRANCE (79%); SOUTHERN EUROPE (79%); WESTERN EUROPE (79%); EASTERN EUROPE (74%); Ohio, Texas &amp; Val d'Oise; United States, Ukraine, Italy &amp; France; Americas, Northern America; Europe, Eastern Europe; Europe, Southern Europe; Europe, Western Europe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29"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 xml:space="preserve">Denmark Celebrates </w:t>
        </w:r>
      </w:hyperlink>
      <w:hyperlink r:id="rId1802" w:history="1">
        <w:r>
          <w:rPr>
            <w:rFonts w:ascii="arial" w:eastAsia="arial" w:hAnsi="arial" w:cs="arial"/>
            <w:b/>
            <w:i/>
            <w:strike w:val="0"/>
            <w:color w:val="0077CC"/>
            <w:sz w:val="28"/>
            <w:u w:val="single"/>
            <w:vertAlign w:val="baseline"/>
          </w:rPr>
          <w:t>JD</w:t>
        </w:r>
      </w:hyperlink>
      <w:hyperlink r:id="rId1803" w:history="1">
        <w:r>
          <w:rPr>
            <w:rFonts w:ascii="arial" w:eastAsia="arial" w:hAnsi="arial" w:cs="arial"/>
            <w:b/>
            <w:i/>
            <w:strike w:val="0"/>
            <w:color w:val="0077CC"/>
            <w:sz w:val="28"/>
            <w:u w:val="single"/>
            <w:vertAlign w:val="baseline"/>
          </w:rPr>
          <w:t xml:space="preserve"> </w:t>
        </w:r>
      </w:hyperlink>
      <w:hyperlink r:id="rId1804" w:history="1">
        <w:r>
          <w:rPr>
            <w:rFonts w:ascii="arial" w:eastAsia="arial" w:hAnsi="arial" w:cs="arial"/>
            <w:b/>
            <w:i/>
            <w:strike w:val="0"/>
            <w:color w:val="0077CC"/>
            <w:sz w:val="28"/>
            <w:u w:val="single"/>
            <w:vertAlign w:val="baseline"/>
          </w:rPr>
          <w:t>Vance</w:t>
        </w:r>
      </w:hyperlink>
      <w:hyperlink r:id="rId1805" w:history="1">
        <w:r>
          <w:rPr>
            <w:rFonts w:ascii="arial" w:eastAsia="arial" w:hAnsi="arial" w:cs="arial"/>
            <w:b/>
            <w:i/>
            <w:strike w:val="0"/>
            <w:color w:val="0077CC"/>
            <w:sz w:val="28"/>
            <w:u w:val="single"/>
            <w:vertAlign w:val="baseline"/>
          </w:rPr>
          <w:t>'s Scaled-Back Greenland Visit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 1:26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6"/>
        <w:keepNext w:val="0"/>
        <w:spacing w:before="120" w:after="0" w:line="220" w:lineRule="atLeast"/>
        <w:ind w:left="0" w:right="0" w:firstLine="0"/>
        <w:jc w:val="left"/>
      </w:pPr>
      <w:r>
        <w:br/>
      </w:r>
      <w:r>
        <w:pict>
          <v:shape id="_x0000_i1430" type="#_x0000_t75" style="width:166.48pt;height:42.74pt">
            <v:imagedata r:id="rId713"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Denmark's foreign minister has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decision to only visit a U.S. base in Greenland over the weekend is "very positive."</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31" style="position:absolute;z-index:252003328"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Danish diplomats have celebrated Vice President </w:t>
      </w:r>
      <w:hyperlink r:id="rId1806" w:history="1">
        <w:r>
          <w:rPr>
            <w:rFonts w:ascii="arial" w:eastAsia="arial" w:hAnsi="arial" w:cs="arial"/>
            <w:b/>
            <w:i/>
            <w:strike w:val="0"/>
            <w:noProof w:val="0"/>
            <w:color w:val="0077CC"/>
            <w:position w:val="0"/>
            <w:sz w:val="20"/>
            <w:u w:val="single"/>
            <w:vertAlign w:val="baseline"/>
          </w:rPr>
          <w:t>JD</w:t>
        </w:r>
      </w:hyperlink>
      <w:hyperlink r:id="rId1807" w:history="1">
        <w:r>
          <w:rPr>
            <w:rFonts w:ascii="arial" w:eastAsia="arial" w:hAnsi="arial" w:cs="arial"/>
            <w:b w:val="0"/>
            <w:i/>
            <w:strike w:val="0"/>
            <w:noProof w:val="0"/>
            <w:color w:val="0077CC"/>
            <w:position w:val="0"/>
            <w:sz w:val="20"/>
            <w:u w:val="single"/>
            <w:vertAlign w:val="baseline"/>
          </w:rPr>
          <w:t xml:space="preserve"> </w:t>
        </w:r>
      </w:hyperlink>
      <w:hyperlink r:id="rId1808"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's choice to scale back the U.S.'s visit to Greenland this week.</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foreign minister, Lars Løkke Rasmussen,</w:t>
      </w:r>
      <w:hyperlink r:id="rId1809" w:history="1">
        <w:r>
          <w:rPr>
            <w:rFonts w:ascii="arial" w:eastAsia="arial" w:hAnsi="arial" w:cs="arial"/>
            <w:b w:val="0"/>
            <w:i/>
            <w:strike w:val="0"/>
            <w:noProof w:val="0"/>
            <w:color w:val="0077CC"/>
            <w:position w:val="0"/>
            <w:sz w:val="20"/>
            <w:u w:val="single"/>
            <w:vertAlign w:val="baseline"/>
          </w:rPr>
          <w:t>told public broadcaster</w:t>
        </w:r>
      </w:hyperlink>
      <w:r>
        <w:rPr>
          <w:rFonts w:ascii="arial" w:eastAsia="arial" w:hAnsi="arial" w:cs="arial"/>
          <w:b w:val="0"/>
          <w:i w:val="0"/>
          <w:strike w:val="0"/>
          <w:noProof w:val="0"/>
          <w:color w:val="000000"/>
          <w:position w:val="0"/>
          <w:sz w:val="20"/>
          <w:u w:val="none"/>
          <w:vertAlign w:val="baseline"/>
        </w:rPr>
        <w:t xml:space="preserve"> DR, "It's very positive that the Americans have cancelled their visit among Greenlandic society."</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visit was supposed to include a U.S. delegation led by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wife, </w:t>
      </w:r>
      <w:hyperlink r:id="rId1810" w:history="1">
        <w:r>
          <w:rPr>
            <w:rFonts w:ascii="arial" w:eastAsia="arial" w:hAnsi="arial" w:cs="arial"/>
            <w:b w:val="0"/>
            <w:i/>
            <w:strike w:val="0"/>
            <w:noProof w:val="0"/>
            <w:color w:val="0077CC"/>
            <w:position w:val="0"/>
            <w:sz w:val="20"/>
            <w:u w:val="single"/>
            <w:vertAlign w:val="baseline"/>
          </w:rPr>
          <w:t xml:space="preserve">Usha </w:t>
        </w:r>
      </w:hyperlink>
      <w:hyperlink r:id="rId1811"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to Greenlandic cultural sites. Now, the Vice President has said he will join the trip but will only visit the </w:t>
      </w:r>
      <w:hyperlink r:id="rId1812"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base on the semi-autonomous territory within the Kingdom of Denmark.</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government of Greenland said that the Second Lady and the U.S. delegation to Greenland were not invited to visit their nation by the government, </w:t>
      </w:r>
      <w:hyperlink r:id="rId1813" w:history="1">
        <w:r>
          <w:rPr>
            <w:rFonts w:ascii="arial" w:eastAsia="arial" w:hAnsi="arial" w:cs="arial"/>
            <w:b w:val="0"/>
            <w:i/>
            <w:strike w:val="0"/>
            <w:noProof w:val="0"/>
            <w:color w:val="0077CC"/>
            <w:position w:val="0"/>
            <w:sz w:val="20"/>
            <w:u w:val="single"/>
            <w:vertAlign w:val="baseline"/>
          </w:rPr>
          <w:t>contradicting President Donald Trump's claims that people from Greenland</w:t>
        </w:r>
      </w:hyperlink>
      <w:r>
        <w:rPr>
          <w:rFonts w:ascii="arial" w:eastAsia="arial" w:hAnsi="arial" w:cs="arial"/>
          <w:b w:val="0"/>
          <w:i w:val="0"/>
          <w:strike w:val="0"/>
          <w:noProof w:val="0"/>
          <w:color w:val="000000"/>
          <w:position w:val="0"/>
          <w:sz w:val="20"/>
          <w:u w:val="none"/>
          <w:vertAlign w:val="baseline"/>
        </w:rPr>
        <w:t xml:space="preserve"> "are asking us to go there."</w:t>
      </w:r>
    </w:p>
    <w:p>
      <w:pPr>
        <w:pStyle w:val="Normal106"/>
        <w:keepNext w:val="0"/>
        <w:spacing w:before="240" w:after="0" w:line="260" w:lineRule="atLeast"/>
        <w:ind w:left="0" w:right="0" w:firstLine="0"/>
        <w:jc w:val="both"/>
      </w:pPr>
      <w:hyperlink r:id="rId1814" w:history="1">
        <w:r>
          <w:rPr>
            <w:rFonts w:ascii="arial" w:eastAsia="arial" w:hAnsi="arial" w:cs="arial"/>
            <w:b w:val="0"/>
            <w:i/>
            <w:strike w:val="0"/>
            <w:color w:val="0077CC"/>
            <w:sz w:val="20"/>
            <w:u w:val="single"/>
            <w:vertAlign w:val="baseline"/>
          </w:rPr>
          <w:t>Danish Prime Ministe</w:t>
        </w:r>
      </w:hyperlink>
      <w:r>
        <w:rPr>
          <w:rFonts w:ascii="arial" w:eastAsia="arial" w:hAnsi="arial" w:cs="arial"/>
          <w:b w:val="0"/>
          <w:i w:val="0"/>
          <w:strike w:val="0"/>
          <w:noProof w:val="0"/>
          <w:color w:val="000000"/>
          <w:position w:val="0"/>
          <w:sz w:val="20"/>
          <w:u w:val="none"/>
          <w:vertAlign w:val="baseline"/>
        </w:rPr>
        <w:t>r Mette Frederiksen also criticized the trip, saying it placed "unacceptable pressure" on Denmark and Greenland.</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March 23, the White House announced that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would be traveling to Greenland alongside Energy Secretary Chris Wright and National Security Advisor Mike Waltz for a sightseeing trip on March 27.</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announcement came after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that the U.S. may need to "take more territorial interest in Greenland," and after President </w:t>
      </w:r>
      <w:hyperlink r:id="rId181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told </w:t>
      </w:r>
      <w:hyperlink r:id="rId1816"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that </w:t>
      </w:r>
      <w:hyperlink r:id="rId1817" w:history="1">
        <w:r>
          <w:rPr>
            <w:rFonts w:ascii="arial" w:eastAsia="arial" w:hAnsi="arial" w:cs="arial"/>
            <w:b w:val="0"/>
            <w:i/>
            <w:strike w:val="0"/>
            <w:noProof w:val="0"/>
            <w:color w:val="0077CC"/>
            <w:position w:val="0"/>
            <w:sz w:val="20"/>
            <w:u w:val="single"/>
            <w:vertAlign w:val="baseline"/>
          </w:rPr>
          <w:t>he wants to take over the mineral-rich island "one way or another</w:t>
        </w:r>
      </w:hyperlink>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trip, outgoing Greenlandic Prime Minister Mute Egede said: "There will be no meetings between the guests and the incumbent Naalakkersuisut [Government of Greenland]. The Americans have also been clearly told that there can only be meetings once a new Naalakkersuisut has taken office. In addition, it must also be said that our integrity and democracy must be respected without any outside interference."</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plan to visit with a delegation was met with anger not just from politicians and diplomats but also from citizens of Greenland.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made evident after a </w:t>
      </w:r>
      <w:hyperlink r:id="rId1818" w:history="1">
        <w:r>
          <w:rPr>
            <w:rFonts w:ascii="arial" w:eastAsia="arial" w:hAnsi="arial" w:cs="arial"/>
            <w:b w:val="0"/>
            <w:i/>
            <w:strike w:val="0"/>
            <w:noProof w:val="0"/>
            <w:color w:val="0077CC"/>
            <w:position w:val="0"/>
            <w:sz w:val="20"/>
            <w:u w:val="single"/>
            <w:vertAlign w:val="baseline"/>
          </w:rPr>
          <w:t>hat made by a Greenlandic man with "Make America Go Away"</w:t>
        </w:r>
      </w:hyperlink>
      <w:r>
        <w:rPr>
          <w:rFonts w:ascii="arial" w:eastAsia="arial" w:hAnsi="arial" w:cs="arial"/>
          <w:b w:val="0"/>
          <w:i w:val="0"/>
          <w:strike w:val="0"/>
          <w:noProof w:val="0"/>
          <w:color w:val="000000"/>
          <w:position w:val="0"/>
          <w:sz w:val="20"/>
          <w:u w:val="none"/>
          <w:vertAlign w:val="baseline"/>
        </w:rPr>
        <w:t xml:space="preserve"> embroidered on it went viral online.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Aannguaq Reimer-Johansen, the man who made the hat, said he made it to spread the message that Greenlandic people do not want to be a part of the USA and do not want to engage in what he saw as a "charm offensive" trip from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 is in a political state of flux following its election earlier this month. The election was won by </w:t>
      </w:r>
      <w:hyperlink r:id="rId1819" w:history="1">
        <w:r>
          <w:rPr>
            <w:rFonts w:ascii="arial" w:eastAsia="arial" w:hAnsi="arial" w:cs="arial"/>
            <w:b w:val="0"/>
            <w:i/>
            <w:strike w:val="0"/>
            <w:noProof w:val="0"/>
            <w:color w:val="0077CC"/>
            <w:position w:val="0"/>
            <w:sz w:val="20"/>
            <w:u w:val="single"/>
            <w:vertAlign w:val="baseline"/>
          </w:rPr>
          <w:t>the island's center-right Demokraatit party</w:t>
        </w:r>
      </w:hyperlink>
      <w:r>
        <w:rPr>
          <w:rFonts w:ascii="arial" w:eastAsia="arial" w:hAnsi="arial" w:cs="arial"/>
          <w:b w:val="0"/>
          <w:i w:val="0"/>
          <w:strike w:val="0"/>
          <w:noProof w:val="0"/>
          <w:color w:val="000000"/>
          <w:position w:val="0"/>
          <w:sz w:val="20"/>
          <w:u w:val="none"/>
          <w:vertAlign w:val="baseline"/>
        </w:rPr>
        <w:t>, which campaigned on gradual independence from Denmark and a refusal to join the U.S.</w:t>
      </w:r>
    </w:p>
    <w:p>
      <w:pPr>
        <w:pStyle w:val="Normal106"/>
        <w:keepNext w:val="0"/>
        <w:spacing w:before="240" w:after="0" w:line="260" w:lineRule="atLeast"/>
        <w:ind w:left="0" w:right="0" w:firstLine="0"/>
        <w:jc w:val="both"/>
      </w:pPr>
      <w:hyperlink r:id="rId1820" w:history="1">
        <w:r>
          <w:rPr>
            <w:rFonts w:ascii="arial" w:eastAsia="arial" w:hAnsi="arial" w:cs="arial"/>
            <w:b w:val="0"/>
            <w:i/>
            <w:strike w:val="0"/>
            <w:color w:val="0077CC"/>
            <w:sz w:val="20"/>
            <w:u w:val="single"/>
            <w:vertAlign w:val="baseline"/>
          </w:rPr>
          <w:t>Demokraatit party leader</w:t>
        </w:r>
      </w:hyperlink>
      <w:r>
        <w:rPr>
          <w:rFonts w:ascii="arial" w:eastAsia="arial" w:hAnsi="arial" w:cs="arial"/>
          <w:b w:val="0"/>
          <w:i w:val="0"/>
          <w:strike w:val="0"/>
          <w:noProof w:val="0"/>
          <w:color w:val="000000"/>
          <w:position w:val="0"/>
          <w:sz w:val="20"/>
          <w:u w:val="none"/>
          <w:vertAlign w:val="baseline"/>
        </w:rPr>
        <w:t xml:space="preserve"> Jens-Friederik Nielsen told Sky News: "We don't want to be Americans."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has now changed its plans. Now,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traveling alongside his wife, but they will only visit the Pituffik Space Base in Greenland, a U.S.-owned Space Force base on the northwest coast of the island.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his trip is intended to "just check out what's going on with the security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Løkke Rasmussen, many cars from the previous U.S. security detail are being sent back home. He also told DR that he believes the VP's focus on security is "spin."</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Denmark's foreign minister, Lars Løkke Rasmussen</w:t>
      </w:r>
      <w:r>
        <w:rPr>
          <w:rFonts w:ascii="arial" w:eastAsia="arial" w:hAnsi="arial" w:cs="arial"/>
          <w:b w:val="0"/>
          <w:i w:val="0"/>
          <w:strike w:val="0"/>
          <w:noProof w:val="0"/>
          <w:color w:val="000000"/>
          <w:position w:val="0"/>
          <w:sz w:val="20"/>
          <w:u w:val="none"/>
          <w:vertAlign w:val="baseline"/>
        </w:rPr>
        <w:t>: "I think it's very positive that the Americans have canceled their visit among Greenlandic society. They will only visit their own base, Pituffik, and we have nothing against that."</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lot of other countries have threatened Greenland, have threatened to use its territories and its waterways to threaten the United States, to threaten Canada, and of course, to threaten the people of Greenland, so we're going to check out how things are going there."</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Vances are expected to visit the Space Force base on March 27. It is unclear at this time whether they will be joined by Energy Secretary Chris Wright and National Security Advisor Mike Waltz as originally planned.</w:t>
      </w:r>
    </w:p>
    <w:p>
      <w:pPr>
        <w:pStyle w:val="Normal106"/>
        <w:keepNext w:val="0"/>
        <w:spacing w:before="240" w:after="0" w:line="260" w:lineRule="atLeast"/>
        <w:ind w:left="0" w:right="0" w:firstLine="0"/>
        <w:jc w:val="both"/>
      </w:pPr>
      <w:hyperlink r:id="rId1821" w:history="1">
        <w:r>
          <w:rPr>
            <w:rFonts w:ascii="arial" w:eastAsia="arial" w:hAnsi="arial" w:cs="arial"/>
            <w:b w:val="0"/>
            <w:i/>
            <w:strike w:val="0"/>
            <w:color w:val="0077CC"/>
            <w:sz w:val="20"/>
            <w:u w:val="single"/>
            <w:vertAlign w:val="baseline"/>
          </w:rPr>
          <w:t>Link to Image</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32" style="position:absolute;z-index:252004352"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Greenland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Christian Klindt Soelbeck, Inset: Mark Schiefelbein, file/Main: Ritzau Scanpix via AP, Inset: AP Photo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 People take part in a march ending in front of the US consulate, under the slogan, Greenland belongs to the Greenlandic people, in Nuuk, Greenland, Saturday March 15, 2025. Inset: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the Congressional Cities Conference of the National League of Cities on Monday, March 10, 2025, in Washington.</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33" style="position:absolute;z-index:252005376"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(92%); NATIONAL SECURITY &amp; FOREIGN RELATIONS (92%); FOREIGN RELATIONS (90%); GOVERNMENT BODIES &amp; OFFICES (90%); INTERNATIONAL RELATIONS (90%); INTERNATIONAL RELATIONS &amp; NATIONAL SECURITY (90%); STATE DEPARTMENTS &amp; FOREIGN SERVICES (90%); POLITICS (89%); DEMOCRACIES (78%); ELECTIONS &amp; POLITICS (78%); HEADS OF STATE &amp; GOVERNMENT (78%); TALKS &amp; MEETINGS (78%); TYPES OF GOVERNMENT (78%); US FEDERAL GOVERNMENT (78%); PRIME MINISTERS (74%); ENERGY DEPARTMENTS (73%); News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LEAGUE OF CITIES (59%)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(77%); ENERGY DEPARTMENTS (73%)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 METTE FREDERIKSEN (79%); MICHAEL WALTZ (79%); LARS LOKKE RASMUSSEN (59%)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 DENMARK (97%); GREENLAND (97%)</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34"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 xml:space="preserve">PM Modi, </w:t>
        </w:r>
      </w:hyperlink>
      <w:hyperlink r:id="rId1829" w:history="1">
        <w:r>
          <w:rPr>
            <w:rFonts w:ascii="arial" w:eastAsia="arial" w:hAnsi="arial" w:cs="arial"/>
            <w:b/>
            <w:i/>
            <w:strike w:val="0"/>
            <w:color w:val="0077CC"/>
            <w:sz w:val="28"/>
            <w:u w:val="single"/>
            <w:vertAlign w:val="baseline"/>
          </w:rPr>
          <w:t>JD</w:t>
        </w:r>
      </w:hyperlink>
      <w:hyperlink r:id="rId1830" w:history="1">
        <w:r>
          <w:rPr>
            <w:rFonts w:ascii="arial" w:eastAsia="arial" w:hAnsi="arial" w:cs="arial"/>
            <w:b/>
            <w:i/>
            <w:strike w:val="0"/>
            <w:color w:val="0077CC"/>
            <w:sz w:val="28"/>
            <w:u w:val="single"/>
            <w:vertAlign w:val="baseline"/>
          </w:rPr>
          <w:t xml:space="preserve"> </w:t>
        </w:r>
      </w:hyperlink>
      <w:hyperlink r:id="rId1831" w:history="1">
        <w:r>
          <w:rPr>
            <w:rFonts w:ascii="arial" w:eastAsia="arial" w:hAnsi="arial" w:cs="arial"/>
            <w:b/>
            <w:i/>
            <w:strike w:val="0"/>
            <w:color w:val="0077CC"/>
            <w:sz w:val="28"/>
            <w:u w:val="single"/>
            <w:vertAlign w:val="baseline"/>
          </w:rPr>
          <w:t>Vance</w:t>
        </w:r>
      </w:hyperlink>
      <w:hyperlink r:id="rId1832" w:history="1">
        <w:r>
          <w:rPr>
            <w:rFonts w:ascii="arial" w:eastAsia="arial" w:hAnsi="arial" w:cs="arial"/>
            <w:b/>
            <w:i/>
            <w:strike w:val="0"/>
            <w:color w:val="0077CC"/>
            <w:sz w:val="28"/>
            <w:u w:val="single"/>
            <w:vertAlign w:val="baseline"/>
          </w:rPr>
          <w:t xml:space="preserve"> hold talks, welcome 'progress' in India-US trade agreement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7"/>
        <w:keepNext w:val="0"/>
        <w:spacing w:before="120" w:after="0" w:line="220" w:lineRule="atLeast"/>
        <w:ind w:left="0" w:right="0" w:firstLine="0"/>
        <w:jc w:val="left"/>
      </w:pPr>
      <w:r>
        <w:br/>
      </w:r>
      <w:r>
        <w:pict>
          <v:shape id="_x0000_i1435" type="#_x0000_t75" style="width:15.19pt;height:15.19pt">
            <v:imagedata r:id="rId157"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6" style="position:absolute;z-index:25200742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21 -- Prime Minister Narendra Modi on Monday held talks with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at his residence in the national capital, where the two leaders "reviewed and positively assessed" the progress in various areas of bilateral cooperation.</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arrived in India on a four-day visit today, met PM Modi at the latter's 7, Lok Kalyan Marg house.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 also interacted with the Prime Minister.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meeting, PM Modi fondly recalled his visit to Washington D.C. in February and his fruitful discussions with US President Donald Trump, which laid down the roadmap for close cooperation between India and the US, said an official statement.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welcomed the significant progress in the negotiations for a mutually beneficial India-US Bilateral Trade Agreement, which is focused on the welfare of the people of the countries.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they noted continued efforts towards enhancing cooperation in energy, defence, strategic technologies and other areas," the statement added.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Modi and Donald Trump's deputy exchanged views on various regional and global issues of mutual interest and called for dialogue and diplomacy as the way forward.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Modi wished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 "pleasant and productive stay in India".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conveyed his warm greetings to President Trump and said that he looked forward to his visit to India later this year.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833"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37" style="position:absolute;z-index:252008448"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GOVERNMENT BODIES &amp; OFFICES (90%); HEADS OF STATE &amp; GOVERNMENT (90%); INTERGOVERNMENTAL TALKS (90%); INTERNATIONAL RELATIONS &amp; NATIONAL SECURITY (90%); PRIME MINISTERS (90%); TALKS &amp; MEETINGS (90%); TREATIES &amp; AGREEMENTS (90%); INTERNATIONAL TRADE (77%); TRADE TREATIES &amp; AGREEMENTS (77%)</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NARENDRA MODI (79%); DONALD TRUMP (78%)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INDIA (97%); UNITED STATES (93%)</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38"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JD</w:t>
        </w:r>
      </w:hyperlink>
      <w:hyperlink r:id="rId1841" w:history="1">
        <w:r>
          <w:rPr>
            <w:rFonts w:ascii="arial" w:eastAsia="arial" w:hAnsi="arial" w:cs="arial"/>
            <w:b/>
            <w:i/>
            <w:strike w:val="0"/>
            <w:color w:val="0077CC"/>
            <w:sz w:val="28"/>
            <w:u w:val="single"/>
            <w:vertAlign w:val="baseline"/>
          </w:rPr>
          <w:t xml:space="preserve"> </w:t>
        </w:r>
      </w:hyperlink>
      <w:hyperlink r:id="rId1842" w:history="1">
        <w:r>
          <w:rPr>
            <w:rFonts w:ascii="arial" w:eastAsia="arial" w:hAnsi="arial" w:cs="arial"/>
            <w:b/>
            <w:i/>
            <w:strike w:val="0"/>
            <w:color w:val="0077CC"/>
            <w:sz w:val="28"/>
            <w:u w:val="single"/>
            <w:vertAlign w:val="baseline"/>
          </w:rPr>
          <w:t>Vance</w:t>
        </w:r>
      </w:hyperlink>
      <w:hyperlink r:id="rId1843" w:history="1">
        <w:r>
          <w:rPr>
            <w:rFonts w:ascii="arial" w:eastAsia="arial" w:hAnsi="arial" w:cs="arial"/>
            <w:b/>
            <w:i/>
            <w:strike w:val="0"/>
            <w:color w:val="0077CC"/>
            <w:sz w:val="28"/>
            <w:u w:val="single"/>
            <w:vertAlign w:val="baseline"/>
          </w:rPr>
          <w:t xml:space="preserve"> mocked as he fumbles giant championship trophy at White House celebration</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9:56 PM EST</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08"/>
        <w:keepNext w:val="0"/>
        <w:spacing w:before="120" w:after="0" w:line="220" w:lineRule="atLeast"/>
        <w:ind w:left="0" w:right="0" w:firstLine="0"/>
        <w:jc w:val="left"/>
      </w:pPr>
      <w:r>
        <w:br/>
      </w:r>
      <w:r>
        <w:pict>
          <v:shape id="_x0000_i1439" type="#_x0000_t75" style="width:230.22pt;height:24.75pt">
            <v:imagedata r:id="rId1844"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Bedigan</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0" style="position:absolute;z-index:252010496" from="0,2pt" to="512pt,2pt" strokecolor="#009ddb" strokeweight="2pt">
            <v:stroke linestyle="single"/>
            <w10:wrap type="topAndBottom"/>
          </v:line>
        </w:pict>
      </w:r>
    </w:p>
    <w:p>
      <w:pPr>
        <w:pStyle w:val="Normal108"/>
      </w:pPr>
    </w:p>
    <w:p>
      <w:pPr>
        <w:pStyle w:val="Normal108"/>
        <w:keepNext w:val="0"/>
        <w:spacing w:before="240" w:after="0" w:line="260" w:lineRule="atLeast"/>
        <w:ind w:left="0" w:right="0" w:firstLine="0"/>
        <w:jc w:val="both"/>
      </w:pPr>
      <w:hyperlink r:id="rId1845" w:history="1">
        <w:r>
          <w:rPr>
            <w:rFonts w:ascii="arial" w:eastAsia="arial" w:hAnsi="arial" w:cs="arial"/>
            <w:b/>
            <w:i/>
            <w:strike w:val="0"/>
            <w:color w:val="0077CC"/>
            <w:sz w:val="20"/>
            <w:u w:val="single"/>
            <w:vertAlign w:val="baseline"/>
          </w:rPr>
          <w:t>JD</w:t>
        </w:r>
      </w:hyperlink>
      <w:hyperlink r:id="rId1846" w:history="1">
        <w:r>
          <w:rPr>
            <w:rFonts w:ascii="arial" w:eastAsia="arial" w:hAnsi="arial" w:cs="arial"/>
            <w:b w:val="0"/>
            <w:i/>
            <w:strike w:val="0"/>
            <w:color w:val="0077CC"/>
            <w:sz w:val="20"/>
            <w:u w:val="single"/>
            <w:vertAlign w:val="baseline"/>
          </w:rPr>
          <w:t xml:space="preserve"> </w:t>
        </w:r>
      </w:hyperlink>
      <w:hyperlink r:id="rId1847" w:history="1">
        <w:r>
          <w:rPr>
            <w:rFonts w:ascii="arial" w:eastAsia="arial" w:hAnsi="arial" w:cs="arial"/>
            <w:b/>
            <w:i/>
            <w:strike w:val="0"/>
            <w:color w:val="0077CC"/>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once </w:t>
      </w:r>
      <w:hyperlink r:id="rId1848" w:history="1">
        <w:r>
          <w:rPr>
            <w:rFonts w:ascii="arial" w:eastAsia="arial" w:hAnsi="arial" w:cs="arial"/>
            <w:b w:val="0"/>
            <w:i/>
            <w:strike w:val="0"/>
            <w:noProof w:val="0"/>
            <w:color w:val="0077CC"/>
            <w:position w:val="0"/>
            <w:sz w:val="20"/>
            <w:u w:val="single"/>
            <w:vertAlign w:val="baseline"/>
          </w:rPr>
          <w:t>again became the subject of online mockery</w:t>
        </w:r>
      </w:hyperlink>
      <w:r>
        <w:rPr>
          <w:rFonts w:ascii="arial" w:eastAsia="arial" w:hAnsi="arial" w:cs="arial"/>
          <w:b w:val="0"/>
          <w:i w:val="0"/>
          <w:strike w:val="0"/>
          <w:noProof w:val="0"/>
          <w:color w:val="000000"/>
          <w:position w:val="0"/>
          <w:sz w:val="20"/>
          <w:u w:val="none"/>
          <w:vertAlign w:val="baseline"/>
        </w:rPr>
        <w:t xml:space="preserve"> after dropping an enormous college football trophy at a </w:t>
      </w:r>
      <w:hyperlink r:id="rId1849" w:history="1">
        <w:r>
          <w:rPr>
            <w:rFonts w:ascii="arial" w:eastAsia="arial" w:hAnsi="arial" w:cs="arial"/>
            <w:b w:val="0"/>
            <w:i/>
            <w:strike w:val="0"/>
            <w:noProof w:val="0"/>
            <w:color w:val="0077CC"/>
            <w:position w:val="0"/>
            <w:sz w:val="20"/>
            <w:u w:val="single"/>
            <w:vertAlign w:val="baseline"/>
          </w:rPr>
          <w:t>White House</w:t>
        </w:r>
      </w:hyperlink>
      <w:r>
        <w:rPr>
          <w:rFonts w:ascii="arial" w:eastAsia="arial" w:hAnsi="arial" w:cs="arial"/>
          <w:b w:val="0"/>
          <w:i w:val="0"/>
          <w:strike w:val="0"/>
          <w:noProof w:val="0"/>
          <w:color w:val="000000"/>
          <w:position w:val="0"/>
          <w:sz w:val="20"/>
          <w:u w:val="none"/>
          <w:vertAlign w:val="baseline"/>
        </w:rPr>
        <w:t xml:space="preserve"> presentation.</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85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the entire </w:t>
      </w:r>
      <w:hyperlink r:id="rId1851" w:history="1">
        <w:r>
          <w:rPr>
            <w:rFonts w:ascii="arial" w:eastAsia="arial" w:hAnsi="arial" w:cs="arial"/>
            <w:b w:val="0"/>
            <w:i/>
            <w:strike w:val="0"/>
            <w:noProof w:val="0"/>
            <w:color w:val="0077CC"/>
            <w:position w:val="0"/>
            <w:sz w:val="20"/>
            <w:u w:val="single"/>
            <w:vertAlign w:val="baseline"/>
          </w:rPr>
          <w:t>Ohio State</w:t>
        </w:r>
      </w:hyperlink>
      <w:r>
        <w:rPr>
          <w:rFonts w:ascii="arial" w:eastAsia="arial" w:hAnsi="arial" w:cs="arial"/>
          <w:b w:val="0"/>
          <w:i w:val="0"/>
          <w:strike w:val="0"/>
          <w:noProof w:val="0"/>
          <w:color w:val="000000"/>
          <w:position w:val="0"/>
          <w:sz w:val="20"/>
          <w:u w:val="none"/>
          <w:vertAlign w:val="baseline"/>
        </w:rPr>
        <w:t xml:space="preserve"> team looked on, the </w:t>
      </w:r>
      <w:hyperlink r:id="rId1852"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attempted to lift the College Football Playoff National </w:t>
      </w:r>
      <w:hyperlink r:id="rId1853" w:history="1">
        <w:r>
          <w:rPr>
            <w:rFonts w:ascii="arial" w:eastAsia="arial" w:hAnsi="arial" w:cs="arial"/>
            <w:b w:val="0"/>
            <w:i/>
            <w:strike w:val="0"/>
            <w:noProof w:val="0"/>
            <w:color w:val="0077CC"/>
            <w:position w:val="0"/>
            <w:sz w:val="20"/>
            <w:u w:val="single"/>
            <w:vertAlign w:val="baseline"/>
          </w:rPr>
          <w:t>Championship</w:t>
        </w:r>
      </w:hyperlink>
      <w:r>
        <w:rPr>
          <w:rFonts w:ascii="arial" w:eastAsia="arial" w:hAnsi="arial" w:cs="arial"/>
          <w:b w:val="0"/>
          <w:i w:val="0"/>
          <w:strike w:val="0"/>
          <w:noProof w:val="0"/>
          <w:color w:val="000000"/>
          <w:position w:val="0"/>
          <w:sz w:val="20"/>
          <w:u w:val="none"/>
          <w:vertAlign w:val="baseline"/>
        </w:rPr>
        <w:t xml:space="preserve"> Trophy, which promptly broke in two.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Onlookers gasped loudly 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scrambled to retrieve the base of the 35-pound trophy from the floor and put it back together. Several of the players could be seen smirking in the background.</w:t>
      </w:r>
    </w:p>
    <w:p>
      <w:pPr>
        <w:pStyle w:val="Normal108"/>
        <w:keepNext w:val="0"/>
        <w:spacing w:before="240" w:after="0" w:line="260" w:lineRule="atLeast"/>
        <w:ind w:left="0" w:right="0" w:firstLine="0"/>
        <w:jc w:val="both"/>
      </w:pPr>
      <w:hyperlink r:id="rId1854" w:history="1">
        <w:r>
          <w:rPr>
            <w:rFonts w:ascii="arial" w:eastAsia="arial" w:hAnsi="arial" w:cs="arial"/>
            <w:b w:val="0"/>
            <w:i/>
            <w:strike w:val="0"/>
            <w:color w:val="0077CC"/>
            <w:sz w:val="20"/>
            <w:u w:val="single"/>
            <w:vertAlign w:val="baseline"/>
          </w:rPr>
          <w:t>Link to Image</w:t>
        </w:r>
      </w:hyperlink>
    </w:p>
    <w:p>
      <w:pPr>
        <w:pStyle w:val="Normal108"/>
        <w:keepNext w:val="0"/>
        <w:spacing w:before="240" w:after="0" w:line="260" w:lineRule="atLeast"/>
        <w:ind w:left="0" w:right="0" w:firstLine="0"/>
        <w:jc w:val="both"/>
      </w:pPr>
      <w:hyperlink r:id="rId1855" w:history="1">
        <w:r>
          <w:rPr>
            <w:rFonts w:ascii="arial" w:eastAsia="arial" w:hAnsi="arial" w:cs="arial"/>
            <w:b w:val="0"/>
            <w:i/>
            <w:strike w:val="0"/>
            <w:color w:val="0077CC"/>
            <w:sz w:val="20"/>
            <w:u w:val="single"/>
            <w:vertAlign w:val="baseline"/>
          </w:rPr>
          <w:t>Link to Image</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help from star Ohio State running back TreVeyon Henderson,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held the trophy aloft again, this time carefully holding it from the base.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were quick to react to the VP's latest gaff, with one many remarking that the incident was "a perfect metaphor for the Trump administration."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metaphor is a bit too on-the-nose," added another.</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want anyone after Ohio State to get the trophy so I decided to break it </w:t>
      </w:r>
      <w:hyperlink r:id="rId1856" w:history="1">
        <w:r>
          <w:rPr>
            <w:rFonts w:ascii="arial" w:eastAsia="arial" w:hAnsi="arial" w:cs="arial"/>
            <w:b w:val="0"/>
            <w:i/>
            <w:strike w:val="0"/>
            <w:noProof w:val="0"/>
            <w:color w:val="0077CC"/>
            <w:position w:val="0"/>
            <w:sz w:val="20"/>
            <w:u w:val="single"/>
            <w:vertAlign w:val="baseline"/>
          </w:rPr>
          <w:t>https://t.co/rS3Vw3BdO6</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108"/>
        <w:keepNext w:val="0"/>
        <w:spacing w:before="240" w:after="0" w:line="260" w:lineRule="atLeast"/>
        <w:ind w:left="0" w:right="0" w:firstLine="0"/>
        <w:jc w:val="both"/>
      </w:pPr>
      <w:hyperlink r:id="rId1857" w:history="1">
        <w:r>
          <w:rPr>
            <w:rFonts w:ascii="arial" w:eastAsia="arial" w:hAnsi="arial" w:cs="arial"/>
            <w:b w:val="0"/>
            <w:i/>
            <w:strike w:val="0"/>
            <w:color w:val="0077CC"/>
            <w:sz w:val="20"/>
            <w:u w:val="single"/>
            <w:vertAlign w:val="baseline"/>
          </w:rPr>
          <w:t>April 14, 2025</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user joked: "Ohio State's College Football National Trophy knows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soul isn't worthy, and thus, he's unable to lift the trophy without breaking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 a bigger loser?," added another.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noted the cartoonish nature of the latest gaffe, with a user commenting: "Guy's begging for a piano to be shoddily hoisted into the air above him on the flimsiest rope you've ever seen."</w:t>
      </w:r>
    </w:p>
    <w:p>
      <w:pPr>
        <w:pStyle w:val="Normal108"/>
        <w:keepNext w:val="0"/>
        <w:spacing w:before="240" w:after="0" w:line="260" w:lineRule="atLeast"/>
        <w:ind w:left="0" w:right="0" w:firstLine="0"/>
        <w:jc w:val="both"/>
      </w:pPr>
      <w:hyperlink r:id="rId1858" w:history="1">
        <w:r>
          <w:rPr>
            <w:rFonts w:ascii="arial" w:eastAsia="arial" w:hAnsi="arial" w:cs="arial"/>
            <w:b w:val="0"/>
            <w:i/>
            <w:strike w:val="0"/>
            <w:color w:val="0077CC"/>
            <w:sz w:val="20"/>
            <w:u w:val="single"/>
            <w:vertAlign w:val="baseline"/>
          </w:rPr>
          <w:t>Link to Image</w:t>
        </w:r>
      </w:hyperlink>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himself tried to jump on the teasing bandwagon, later posting from his official VPOTUS account: "I didn't want anyone after Ohio State to get the trophy so I decided to break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users circled back to other memes of the vice president that started to be spread following the Oval Office blow-up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President Trump and Ukrainian President Volodymyr Zelensky.</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thank me for putting the trophy back together! </w:t>
      </w:r>
      <w:hyperlink r:id="rId1859" w:history="1">
        <w:r>
          <w:rPr>
            <w:rFonts w:ascii="arial" w:eastAsia="arial" w:hAnsi="arial" w:cs="arial"/>
            <w:b w:val="0"/>
            <w:i/>
            <w:strike w:val="0"/>
            <w:noProof w:val="0"/>
            <w:color w:val="0077CC"/>
            <w:position w:val="0"/>
            <w:sz w:val="20"/>
            <w:u w:val="single"/>
            <w:vertAlign w:val="baseline"/>
          </w:rPr>
          <w:t>https://t.co/dzpyb2DWJw</w:t>
        </w:r>
      </w:hyperlink>
      <w:r>
        <w:rPr>
          <w:rFonts w:ascii="arial" w:eastAsia="arial" w:hAnsi="arial" w:cs="arial"/>
          <w:b w:val="0"/>
          <w:i w:val="0"/>
          <w:strike w:val="0"/>
          <w:noProof w:val="0"/>
          <w:color w:val="000000"/>
          <w:position w:val="0"/>
          <w:sz w:val="20"/>
          <w:u w:val="none"/>
          <w:vertAlign w:val="baseline"/>
        </w:rPr>
        <w:t> </w:t>
      </w:r>
      <w:hyperlink r:id="rId1860" w:history="1">
        <w:r>
          <w:rPr>
            <w:rFonts w:ascii="arial" w:eastAsia="arial" w:hAnsi="arial" w:cs="arial"/>
            <w:b w:val="0"/>
            <w:i/>
            <w:strike w:val="0"/>
            <w:noProof w:val="0"/>
            <w:color w:val="0077CC"/>
            <w:position w:val="0"/>
            <w:sz w:val="20"/>
            <w:u w:val="single"/>
            <w:vertAlign w:val="baseline"/>
          </w:rPr>
          <w:t>pic.twitter.com/xrnaZYi28j</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R. Yzaguirre (@markyzaguirre)</w:t>
      </w:r>
    </w:p>
    <w:p>
      <w:pPr>
        <w:pStyle w:val="Normal108"/>
        <w:keepNext w:val="0"/>
        <w:spacing w:before="240" w:after="0" w:line="260" w:lineRule="atLeast"/>
        <w:ind w:left="0" w:right="0" w:firstLine="0"/>
        <w:jc w:val="both"/>
      </w:pPr>
      <w:hyperlink r:id="rId1861" w:history="1">
        <w:r>
          <w:rPr>
            <w:rFonts w:ascii="arial" w:eastAsia="arial" w:hAnsi="arial" w:cs="arial"/>
            <w:b w:val="0"/>
            <w:i/>
            <w:strike w:val="0"/>
            <w:color w:val="0077CC"/>
            <w:sz w:val="20"/>
            <w:u w:val="single"/>
            <w:vertAlign w:val="baseline"/>
          </w:rPr>
          <w:t>April 14, 2025</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in front of the White House press corps turned into a shouting match 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asked Zelensky, "Have you said thank you once?" Afterwards, users depicted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among other things, as a round-faced baby.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thanked the trophy once?" wrote one user, following Monday's gaffe.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accompanying image of a baby-faced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the Oval Office, another added: "You should thank me for putting the trophy back together!"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8"/>
        <w:keepNext w:val="0"/>
        <w:spacing w:before="240" w:after="0" w:line="260" w:lineRule="atLeast"/>
        <w:ind w:left="0" w:right="0" w:firstLine="0"/>
        <w:jc w:val="both"/>
      </w:pPr>
      <w:hyperlink r:id="rId1862" w:history="1">
        <w:r>
          <w:rPr>
            <w:rFonts w:ascii="arial" w:eastAsia="arial" w:hAnsi="arial" w:cs="arial"/>
            <w:b w:val="0"/>
            <w:i/>
            <w:strike w:val="0"/>
            <w:color w:val="0077CC"/>
            <w:sz w:val="20"/>
            <w:u w:val="single"/>
            <w:vertAlign w:val="baseline"/>
          </w:rPr>
          <w:t>Trump tariffs live updates: President says he's flexible but not on electronic duties</w:t>
        </w:r>
      </w:hyperlink>
    </w:p>
    <w:p>
      <w:pPr>
        <w:pStyle w:val="Normal108"/>
        <w:keepNext w:val="0"/>
        <w:spacing w:before="240" w:after="0" w:line="260" w:lineRule="atLeast"/>
        <w:ind w:left="0" w:right="0" w:firstLine="0"/>
        <w:jc w:val="both"/>
      </w:pPr>
      <w:hyperlink r:id="rId1863" w:history="1">
        <w:r>
          <w:rPr>
            <w:rFonts w:ascii="arial" w:eastAsia="arial" w:hAnsi="arial" w:cs="arial"/>
            <w:b/>
            <w:i/>
            <w:strike w:val="0"/>
            <w:color w:val="0077CC"/>
            <w:sz w:val="20"/>
            <w:u w:val="single"/>
            <w:vertAlign w:val="baseline"/>
          </w:rPr>
          <w:t>Vance</w:t>
        </w:r>
      </w:hyperlink>
      <w:hyperlink r:id="rId1864" w:history="1">
        <w:r>
          <w:rPr>
            <w:rFonts w:ascii="arial" w:eastAsia="arial" w:hAnsi="arial" w:cs="arial"/>
            <w:b w:val="0"/>
            <w:i/>
            <w:strike w:val="0"/>
            <w:color w:val="0077CC"/>
            <w:sz w:val="20"/>
            <w:u w:val="single"/>
            <w:vertAlign w:val="baseline"/>
          </w:rPr>
          <w:t xml:space="preserve"> fumbles Ohio State's NCAA football championship trophy as Buckeyes visit the White House</w:t>
        </w:r>
      </w:hyperlink>
    </w:p>
    <w:p>
      <w:pPr>
        <w:pStyle w:val="Normal108"/>
        <w:keepNext w:val="0"/>
        <w:spacing w:before="240" w:after="0" w:line="260" w:lineRule="atLeast"/>
        <w:ind w:left="0" w:right="0" w:firstLine="0"/>
        <w:jc w:val="both"/>
      </w:pPr>
      <w:hyperlink r:id="rId1865" w:history="1">
        <w:r>
          <w:rPr>
            <w:rFonts w:ascii="arial" w:eastAsia="arial" w:hAnsi="arial" w:cs="arial"/>
            <w:b w:val="0"/>
            <w:i/>
            <w:strike w:val="0"/>
            <w:color w:val="0077CC"/>
            <w:sz w:val="20"/>
            <w:u w:val="single"/>
            <w:vertAlign w:val="baseline"/>
          </w:rPr>
          <w:t>Female soldier becomes the first woman to compete in the grueling Army Ranger contest</w:t>
        </w:r>
      </w:hyperlink>
    </w:p>
    <w:p>
      <w:pPr>
        <w:pStyle w:val="Normal108"/>
        <w:keepNext w:val="0"/>
        <w:spacing w:before="240" w:after="0" w:line="260" w:lineRule="atLeast"/>
        <w:ind w:left="0" w:right="0" w:firstLine="0"/>
        <w:jc w:val="both"/>
      </w:pPr>
      <w:hyperlink r:id="rId1866" w:history="1">
        <w:r>
          <w:rPr>
            <w:rFonts w:ascii="arial" w:eastAsia="arial" w:hAnsi="arial" w:cs="arial"/>
            <w:b w:val="0"/>
            <w:i/>
            <w:strike w:val="0"/>
            <w:color w:val="0077CC"/>
            <w:sz w:val="20"/>
            <w:u w:val="single"/>
            <w:vertAlign w:val="baseline"/>
          </w:rPr>
          <w:t>White House proposes drastic cuts to State Department and funding for UN, NATO and other groups</w:t>
        </w:r>
      </w:hyperlink>
    </w:p>
    <w:p>
      <w:pPr>
        <w:pStyle w:val="Normal108"/>
        <w:keepNext w:val="0"/>
        <w:spacing w:before="240" w:after="0" w:line="260" w:lineRule="atLeast"/>
        <w:ind w:left="0" w:right="0" w:firstLine="0"/>
        <w:jc w:val="both"/>
      </w:pPr>
      <w:hyperlink r:id="rId1867" w:history="1">
        <w:r>
          <w:rPr>
            <w:rFonts w:ascii="arial" w:eastAsia="arial" w:hAnsi="arial" w:cs="arial"/>
            <w:b w:val="0"/>
            <w:i/>
            <w:strike w:val="0"/>
            <w:color w:val="0077CC"/>
            <w:sz w:val="20"/>
            <w:u w:val="single"/>
            <w:vertAlign w:val="baseline"/>
          </w:rPr>
          <w:t>Trump launches queasy market on a wild tariff rollercoaster ride</w:t>
        </w:r>
      </w:hyperlink>
    </w:p>
    <w:p>
      <w:pPr>
        <w:pStyle w:val="Normal108"/>
        <w:keepNext w:val="0"/>
        <w:spacing w:before="240" w:after="0" w:line="260" w:lineRule="atLeast"/>
        <w:ind w:left="0" w:right="0" w:firstLine="0"/>
        <w:jc w:val="both"/>
      </w:pPr>
      <w:hyperlink r:id="rId1868" w:history="1">
        <w:r>
          <w:rPr>
            <w:rFonts w:ascii="arial" w:eastAsia="arial" w:hAnsi="arial" w:cs="arial"/>
            <w:b w:val="0"/>
            <w:i/>
            <w:strike w:val="0"/>
            <w:color w:val="0077CC"/>
            <w:sz w:val="20"/>
            <w:u w:val="single"/>
            <w:vertAlign w:val="baseline"/>
          </w:rPr>
          <w:t>Inside the Trump administration's fight to imprison a wrongfully deported immigrant</w:t>
        </w:r>
      </w:hyperlink>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41" style="position:absolute;z-index:252011520"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(92%); SPORTS &amp; RECREATION EVENTS (90%); AMERICAN FOOTBALL TOURNAMENTS (78%); ATHLETES (78%); INTERNET SOCIAL NETWORKING (78%); TOURNAMENTS (77%); COLLEGES &amp; UNIVERSITIES (73%); SOCIAL MEDIA (73%); SPORTS &amp; RECREATION (72%)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(92%); INTERNET SOCIAL NETWORKING (78%); COLLEGES &amp; UNIVERSITIES (73%); SOCIAL MEDIA (73%)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(94%); UNITED STATES (92%); EUROPE (90%); UNITED KINGDOM (90%); NORTHERN EUROPE (73%); UKRAINE (73%); Tennessee; United States; Americas, Northern America; Europe, Northern Europe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42"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 xml:space="preserve">US Vice President </w:t>
        </w:r>
      </w:hyperlink>
      <w:hyperlink r:id="rId1876" w:history="1">
        <w:r>
          <w:rPr>
            <w:rFonts w:ascii="arial" w:eastAsia="arial" w:hAnsi="arial" w:cs="arial"/>
            <w:b/>
            <w:i/>
            <w:strike w:val="0"/>
            <w:color w:val="0077CC"/>
            <w:sz w:val="28"/>
            <w:u w:val="single"/>
            <w:vertAlign w:val="baseline"/>
          </w:rPr>
          <w:t>JD</w:t>
        </w:r>
      </w:hyperlink>
      <w:hyperlink r:id="rId1877" w:history="1">
        <w:r>
          <w:rPr>
            <w:rFonts w:ascii="arial" w:eastAsia="arial" w:hAnsi="arial" w:cs="arial"/>
            <w:b/>
            <w:i/>
            <w:strike w:val="0"/>
            <w:color w:val="0077CC"/>
            <w:sz w:val="28"/>
            <w:u w:val="single"/>
            <w:vertAlign w:val="baseline"/>
          </w:rPr>
          <w:t xml:space="preserve"> </w:t>
        </w:r>
      </w:hyperlink>
      <w:hyperlink r:id="rId1878" w:history="1">
        <w:r>
          <w:rPr>
            <w:rFonts w:ascii="arial" w:eastAsia="arial" w:hAnsi="arial" w:cs="arial"/>
            <w:b/>
            <w:i/>
            <w:strike w:val="0"/>
            <w:color w:val="0077CC"/>
            <w:sz w:val="28"/>
            <w:u w:val="single"/>
            <w:vertAlign w:val="baseline"/>
          </w:rPr>
          <w:t>Vance</w:t>
        </w:r>
      </w:hyperlink>
      <w:hyperlink r:id="rId1879" w:history="1">
        <w:r>
          <w:rPr>
            <w:rFonts w:ascii="arial" w:eastAsia="arial" w:hAnsi="arial" w:cs="arial"/>
            <w:b/>
            <w:i/>
            <w:strike w:val="0"/>
            <w:color w:val="0077CC"/>
            <w:sz w:val="28"/>
            <w:u w:val="single"/>
            <w:vertAlign w:val="baseline"/>
          </w:rPr>
          <w:t xml:space="preserve"> meets PM Modi, talks focus on trade deal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All Rights Reserved</w:t>
      </w:r>
    </w:p>
    <w:p>
      <w:pPr>
        <w:pStyle w:val="Normal109"/>
        <w:keepNext w:val="0"/>
        <w:spacing w:before="120" w:after="0" w:line="220" w:lineRule="atLeast"/>
        <w:ind w:left="0" w:right="0" w:firstLine="0"/>
        <w:jc w:val="left"/>
      </w:pPr>
      <w:r>
        <w:br/>
      </w:r>
      <w:r>
        <w:pict>
          <v:shape id="_x0000_i1443" type="#_x0000_t75" style="width:0;height:0"/>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Delhi/IBNS </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4" style="position:absolute;z-index:25201356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Delhi/IBNS, April 21 --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in India for a four-day visit, met Prime Minister Narendra Modi on Monday for a closed-door meeting.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talks mainly focused on the India-US trade deal, which both countries are keen to finalise soon.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personally welcomes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in Delhi.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took place amid a major global uncertainty over a raging US-China trade war.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who imposed a 26 percent tariff over and above the previous 10 percent tariff on Indian goods, has currently paused the new "reciprocal" tariffs for 90 days bringing in some breather.</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earlier in the day and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leaders have said that a trade deal was expected by Autumn, but it is being given priority to be completed by the end of July.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has, however, made it clear that it will not be hurried into a deal, nor would it be compelled to make a deal "at gunpoint".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will only happen when it takes India's concerns into account, it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Nirmala Sitharaman, who will visit Washington DC soon for an IMF meeting, is likely to hold advanced-level talks with senior US officials to finalise the India-US trade deal.</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188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45" style="position:absolute;z-index:252014592"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TARIFFS &amp; DUTIES (90%); TRADE TREATIES &amp; AGREEMENTS (90%); PUBLIC FINANCE AGENCIES &amp; TREASURIES (78%); INTERNATIONAL RELATIONS (77%); INTERNATIONAL TRADE (77%); TAXES &amp; TAXATION (76%); GOVERNMENT ADVISORS &amp; MINISTERS (73%); TRADE DISPUTES (72%); PUBLIC FINANCE (67%)</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FINANCE AGENCIES &amp; TREASURIES (78%); MEDIA CONTENT (64%)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NARENDRA MODI (79%); DONALD TRUMP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WASHINGTON DC, USA (79%); INDIA (98%); UNITED STATES (92%); CHINA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46"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JD</w:t>
        </w:r>
      </w:hyperlink>
      <w:hyperlink r:id="rId1888" w:history="1">
        <w:r>
          <w:rPr>
            <w:rFonts w:ascii="arial" w:eastAsia="arial" w:hAnsi="arial" w:cs="arial"/>
            <w:b/>
            <w:i/>
            <w:strike w:val="0"/>
            <w:color w:val="0077CC"/>
            <w:sz w:val="28"/>
            <w:u w:val="single"/>
            <w:vertAlign w:val="baseline"/>
          </w:rPr>
          <w:t xml:space="preserve"> </w:t>
        </w:r>
      </w:hyperlink>
      <w:hyperlink r:id="rId1889" w:history="1">
        <w:r>
          <w:rPr>
            <w:rFonts w:ascii="arial" w:eastAsia="arial" w:hAnsi="arial" w:cs="arial"/>
            <w:b/>
            <w:i/>
            <w:strike w:val="0"/>
            <w:color w:val="0077CC"/>
            <w:sz w:val="28"/>
            <w:u w:val="single"/>
            <w:vertAlign w:val="baseline"/>
          </w:rPr>
          <w:t>Vance</w:t>
        </w:r>
      </w:hyperlink>
      <w:hyperlink r:id="rId1890" w:history="1">
        <w:r>
          <w:rPr>
            <w:rFonts w:ascii="arial" w:eastAsia="arial" w:hAnsi="arial" w:cs="arial"/>
            <w:b/>
            <w:i/>
            <w:strike w:val="0"/>
            <w:color w:val="0077CC"/>
            <w:sz w:val="28"/>
            <w:u w:val="single"/>
            <w:vertAlign w:val="baseline"/>
          </w:rPr>
          <w:t xml:space="preserve"> broke a college football trophy on live TV the moment he touched it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Indy100.com</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8:55 AM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10"/>
        <w:keepNext w:val="0"/>
        <w:spacing w:before="120" w:after="0" w:line="220" w:lineRule="atLeast"/>
        <w:ind w:left="0" w:right="0" w:firstLine="0"/>
        <w:jc w:val="left"/>
      </w:pPr>
      <w:r>
        <w:br/>
      </w:r>
      <w:r>
        <w:pict>
          <v:shape id="_x0000_i1447" type="#_x0000_t75" style="width:131.23pt;height:41.99pt">
            <v:imagedata r:id="rId1891"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COLLEGE FOOTBALL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Abraham</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8" style="position:absolute;z-index:252016640"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hyperlink r:id="rId1892" w:history="1">
        <w:r>
          <w:rPr>
            <w:rFonts w:ascii="arial" w:eastAsia="arial" w:hAnsi="arial" w:cs="arial"/>
            <w:b/>
            <w:i/>
            <w:strike w:val="0"/>
            <w:noProof w:val="0"/>
            <w:color w:val="0077CC"/>
            <w:position w:val="0"/>
            <w:sz w:val="20"/>
            <w:u w:val="single"/>
            <w:vertAlign w:val="baseline"/>
          </w:rPr>
          <w:t>JD</w:t>
        </w:r>
      </w:hyperlink>
      <w:hyperlink r:id="rId1893" w:history="1">
        <w:r>
          <w:rPr>
            <w:rFonts w:ascii="arial" w:eastAsia="arial" w:hAnsi="arial" w:cs="arial"/>
            <w:b w:val="0"/>
            <w:i/>
            <w:strike w:val="0"/>
            <w:noProof w:val="0"/>
            <w:color w:val="0077CC"/>
            <w:position w:val="0"/>
            <w:sz w:val="20"/>
            <w:u w:val="single"/>
            <w:vertAlign w:val="baseline"/>
          </w:rPr>
          <w:t xml:space="preserve"> </w:t>
        </w:r>
      </w:hyperlink>
      <w:hyperlink r:id="rId1894"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managed to fumble a trophy won by a visiting </w:t>
      </w:r>
      <w:hyperlink r:id="rId1895" w:history="1">
        <w:r>
          <w:rPr>
            <w:rFonts w:ascii="arial" w:eastAsia="arial" w:hAnsi="arial" w:cs="arial"/>
            <w:b w:val="0"/>
            <w:i/>
            <w:strike w:val="0"/>
            <w:noProof w:val="0"/>
            <w:color w:val="0077CC"/>
            <w:position w:val="0"/>
            <w:sz w:val="20"/>
            <w:u w:val="single"/>
            <w:vertAlign w:val="baseline"/>
          </w:rPr>
          <w:t>American football</w:t>
        </w:r>
      </w:hyperlink>
      <w:r>
        <w:rPr>
          <w:rFonts w:ascii="arial" w:eastAsia="arial" w:hAnsi="arial" w:cs="arial"/>
          <w:b w:val="0"/>
          <w:i w:val="0"/>
          <w:strike w:val="0"/>
          <w:noProof w:val="0"/>
          <w:color w:val="000000"/>
          <w:position w:val="0"/>
          <w:sz w:val="20"/>
          <w:u w:val="none"/>
          <w:vertAlign w:val="baseline"/>
        </w:rPr>
        <w:t xml:space="preserve"> team in half the moment he laid his hands on it.</w:t>
      </w:r>
    </w:p>
    <w:p>
      <w:pPr>
        <w:pStyle w:val="Normal110"/>
        <w:keepNext w:val="0"/>
        <w:spacing w:before="240" w:after="0" w:line="260" w:lineRule="atLeast"/>
        <w:ind w:left="0" w:right="0" w:firstLine="0"/>
        <w:jc w:val="both"/>
      </w:pPr>
      <w:hyperlink r:id="rId1896" w:history="1">
        <w:r>
          <w:rPr>
            <w:rFonts w:ascii="arial" w:eastAsia="arial" w:hAnsi="arial" w:cs="arial"/>
            <w:b w:val="0"/>
            <w:i/>
            <w:strike w:val="0"/>
            <w:color w:val="0077CC"/>
            <w:sz w:val="20"/>
            <w:u w:val="single"/>
            <w:vertAlign w:val="baseline"/>
          </w:rPr>
          <w:t>Ohio State University</w:t>
        </w:r>
      </w:hyperlink>
      <w:r>
        <w:rPr>
          <w:rFonts w:ascii="arial" w:eastAsia="arial" w:hAnsi="arial" w:cs="arial"/>
          <w:b w:val="0"/>
          <w:i w:val="0"/>
          <w:strike w:val="0"/>
          <w:noProof w:val="0"/>
          <w:color w:val="000000"/>
          <w:position w:val="0"/>
          <w:sz w:val="20"/>
          <w:u w:val="none"/>
          <w:vertAlign w:val="baseline"/>
        </w:rPr>
        <w:t>'s football team were the proud winners of the College Football Playoff National Championship and it was during a visit to the White House to celebrate their success that the mishap occurred.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speech from US president Donald Trump,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 team's coach Ryan Day on the South Lawn of the White House,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tried to lift the trophy.</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grabbed the base of the trophy, which then separated from its golden top, which was grabbed by player TreVeyon Henderson who stood behind him. It left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fumbling with the base before it fell on the ground and he had to retrieve it on live TV.</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about the incident on social media, joking: "I didn't want anyone after Ohio State to get the trophy so I decided to break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it didn't take long for social media users to compare it to recent events in politics, such as </w:t>
      </w:r>
      <w:hyperlink r:id="rId1897" w:history="1">
        <w:r>
          <w:rPr>
            <w:rFonts w:ascii="arial" w:eastAsia="arial" w:hAnsi="arial" w:cs="arial"/>
            <w:b w:val="0"/>
            <w:i/>
            <w:strike w:val="0"/>
            <w:noProof w:val="0"/>
            <w:color w:val="0077CC"/>
            <w:position w:val="0"/>
            <w:sz w:val="20"/>
            <w:u w:val="single"/>
            <w:vertAlign w:val="baseline"/>
          </w:rPr>
          <w:t>Trump's disastrous tariffs</w:t>
        </w:r>
      </w:hyperlink>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commented: "Perfect metaphor for Trump's economy."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"Sums up your attitude toward democracy as well," another wrote.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simply said: "Everything he touches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football players and the coach, the trophy was able to be reassembled and he held aloft the 24-karat gold, bronze and stainless steel American football-shaped trophy.</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not read...</w:t>
      </w:r>
    </w:p>
    <w:p>
      <w:pPr>
        <w:pStyle w:val="Normal110"/>
        <w:keepNext w:val="0"/>
        <w:spacing w:before="240" w:after="0" w:line="260" w:lineRule="atLeast"/>
        <w:ind w:left="0" w:right="0" w:firstLine="0"/>
        <w:jc w:val="both"/>
      </w:pPr>
      <w:hyperlink r:id="rId1898" w:history="1">
        <w:r>
          <w:rPr>
            <w:rFonts w:ascii="arial" w:eastAsia="arial" w:hAnsi="arial" w:cs="arial"/>
            <w:b/>
            <w:i/>
            <w:strike w:val="0"/>
            <w:color w:val="0077CC"/>
            <w:sz w:val="20"/>
            <w:u w:val="single"/>
            <w:vertAlign w:val="baseline"/>
          </w:rPr>
          <w:t>JD</w:t>
        </w:r>
      </w:hyperlink>
      <w:hyperlink r:id="rId1899" w:history="1">
        <w:r>
          <w:rPr>
            <w:rFonts w:ascii="arial" w:eastAsia="arial" w:hAnsi="arial" w:cs="arial"/>
            <w:b w:val="0"/>
            <w:i/>
            <w:strike w:val="0"/>
            <w:color w:val="0077CC"/>
            <w:sz w:val="20"/>
            <w:u w:val="single"/>
            <w:vertAlign w:val="baseline"/>
          </w:rPr>
          <w:t xml:space="preserve"> </w:t>
        </w:r>
      </w:hyperlink>
      <w:hyperlink r:id="rId1900" w:history="1">
        <w:r>
          <w:rPr>
            <w:rFonts w:ascii="arial" w:eastAsia="arial" w:hAnsi="arial" w:cs="arial"/>
            <w:b/>
            <w:i/>
            <w:strike w:val="0"/>
            <w:color w:val="0077CC"/>
            <w:sz w:val="20"/>
            <w:u w:val="single"/>
            <w:vertAlign w:val="baseline"/>
          </w:rPr>
          <w:t>Vance</w:t>
        </w:r>
      </w:hyperlink>
      <w:hyperlink r:id="rId1901" w:history="1">
        <w:r>
          <w:rPr>
            <w:rFonts w:ascii="arial" w:eastAsia="arial" w:hAnsi="arial" w:cs="arial"/>
            <w:b w:val="0"/>
            <w:i/>
            <w:strike w:val="0"/>
            <w:color w:val="0077CC"/>
            <w:sz w:val="20"/>
            <w:u w:val="single"/>
            <w:vertAlign w:val="baseline"/>
          </w:rPr>
          <w:t>'s Greenland outfit becomes instant meme as he's called out for hypocrisy</w:t>
        </w:r>
      </w:hyperlink>
    </w:p>
    <w:p>
      <w:pPr>
        <w:pStyle w:val="Normal110"/>
        <w:keepNext w:val="0"/>
        <w:spacing w:before="240" w:after="0" w:line="260" w:lineRule="atLeast"/>
        <w:ind w:left="0" w:right="0" w:firstLine="0"/>
        <w:jc w:val="both"/>
      </w:pPr>
      <w:hyperlink r:id="rId1902" w:history="1">
        <w:r>
          <w:rPr>
            <w:rFonts w:ascii="arial" w:eastAsia="arial" w:hAnsi="arial" w:cs="arial"/>
            <w:b w:val="0"/>
            <w:i/>
            <w:strike w:val="0"/>
            <w:color w:val="0077CC"/>
            <w:sz w:val="20"/>
            <w:u w:val="single"/>
            <w:vertAlign w:val="baseline"/>
          </w:rPr>
          <w:t xml:space="preserve">Did </w:t>
        </w:r>
      </w:hyperlink>
      <w:hyperlink r:id="rId1903" w:history="1">
        <w:r>
          <w:rPr>
            <w:rFonts w:ascii="arial" w:eastAsia="arial" w:hAnsi="arial" w:cs="arial"/>
            <w:b/>
            <w:i/>
            <w:strike w:val="0"/>
            <w:color w:val="0077CC"/>
            <w:sz w:val="20"/>
            <w:u w:val="single"/>
            <w:vertAlign w:val="baseline"/>
          </w:rPr>
          <w:t>JD</w:t>
        </w:r>
      </w:hyperlink>
      <w:hyperlink r:id="rId1904" w:history="1">
        <w:r>
          <w:rPr>
            <w:rFonts w:ascii="arial" w:eastAsia="arial" w:hAnsi="arial" w:cs="arial"/>
            <w:b w:val="0"/>
            <w:i/>
            <w:strike w:val="0"/>
            <w:color w:val="0077CC"/>
            <w:sz w:val="20"/>
            <w:u w:val="single"/>
            <w:vertAlign w:val="baseline"/>
          </w:rPr>
          <w:t xml:space="preserve"> </w:t>
        </w:r>
      </w:hyperlink>
      <w:hyperlink r:id="rId1905" w:history="1">
        <w:r>
          <w:rPr>
            <w:rFonts w:ascii="arial" w:eastAsia="arial" w:hAnsi="arial" w:cs="arial"/>
            <w:b/>
            <w:i/>
            <w:strike w:val="0"/>
            <w:color w:val="0077CC"/>
            <w:sz w:val="20"/>
            <w:u w:val="single"/>
            <w:vertAlign w:val="baseline"/>
          </w:rPr>
          <w:t>Vance</w:t>
        </w:r>
      </w:hyperlink>
      <w:hyperlink r:id="rId1906" w:history="1">
        <w:r>
          <w:rPr>
            <w:rFonts w:ascii="arial" w:eastAsia="arial" w:hAnsi="arial" w:cs="arial"/>
            <w:b w:val="0"/>
            <w:i/>
            <w:strike w:val="0"/>
            <w:color w:val="0077CC"/>
            <w:sz w:val="20"/>
            <w:u w:val="single"/>
            <w:vertAlign w:val="baseline"/>
          </w:rPr>
          <w:t xml:space="preserve"> really criticise Elon Musk for making him 'look bad' in 'leaked' audio?</w:t>
        </w:r>
      </w:hyperlink>
    </w:p>
    <w:p>
      <w:pPr>
        <w:pStyle w:val="Normal110"/>
        <w:keepNext w:val="0"/>
        <w:spacing w:before="240" w:after="0" w:line="260" w:lineRule="atLeast"/>
        <w:ind w:left="0" w:right="0" w:firstLine="0"/>
        <w:jc w:val="both"/>
      </w:pPr>
      <w:hyperlink r:id="rId1907" w:history="1">
        <w:r>
          <w:rPr>
            <w:rFonts w:ascii="arial" w:eastAsia="arial" w:hAnsi="arial" w:cs="arial"/>
            <w:b/>
            <w:i/>
            <w:strike w:val="0"/>
            <w:color w:val="0077CC"/>
            <w:sz w:val="20"/>
            <w:u w:val="single"/>
            <w:vertAlign w:val="baseline"/>
          </w:rPr>
          <w:t>JD</w:t>
        </w:r>
      </w:hyperlink>
      <w:hyperlink r:id="rId1908" w:history="1">
        <w:r>
          <w:rPr>
            <w:rFonts w:ascii="arial" w:eastAsia="arial" w:hAnsi="arial" w:cs="arial"/>
            <w:b w:val="0"/>
            <w:i/>
            <w:strike w:val="0"/>
            <w:color w:val="0077CC"/>
            <w:sz w:val="20"/>
            <w:u w:val="single"/>
            <w:vertAlign w:val="baseline"/>
          </w:rPr>
          <w:t xml:space="preserve"> </w:t>
        </w:r>
      </w:hyperlink>
      <w:hyperlink r:id="rId1909" w:history="1">
        <w:r>
          <w:rPr>
            <w:rFonts w:ascii="arial" w:eastAsia="arial" w:hAnsi="arial" w:cs="arial"/>
            <w:b/>
            <w:i/>
            <w:strike w:val="0"/>
            <w:color w:val="0077CC"/>
            <w:sz w:val="20"/>
            <w:u w:val="single"/>
            <w:vertAlign w:val="baseline"/>
          </w:rPr>
          <w:t>Vance</w:t>
        </w:r>
      </w:hyperlink>
      <w:hyperlink r:id="rId1910" w:history="1">
        <w:r>
          <w:rPr>
            <w:rFonts w:ascii="arial" w:eastAsia="arial" w:hAnsi="arial" w:cs="arial"/>
            <w:b w:val="0"/>
            <w:i/>
            <w:strike w:val="0"/>
            <w:color w:val="0077CC"/>
            <w:sz w:val="20"/>
            <w:u w:val="single"/>
            <w:vertAlign w:val="baseline"/>
          </w:rPr>
          <w:t xml:space="preserve"> finally responds after becoming the internet's biggest meme</w:t>
        </w:r>
      </w:hyperlink>
    </w:p>
    <w:p>
      <w:pPr>
        <w:pStyle w:val="Normal110"/>
        <w:keepNext w:val="0"/>
        <w:spacing w:before="200" w:after="0" w:line="260" w:lineRule="atLeast"/>
        <w:ind w:left="0" w:right="0" w:firstLine="0"/>
        <w:jc w:val="both"/>
      </w:pPr>
      <w:hyperlink r:id="rId1911" w:history="1">
        <w:r>
          <w:rPr>
            <w:rFonts w:ascii="arial" w:eastAsia="arial" w:hAnsi="arial" w:cs="arial"/>
            <w:b w:val="0"/>
            <w:i/>
            <w:strike w:val="0"/>
            <w:color w:val="0077CC"/>
            <w:sz w:val="20"/>
            <w:u w:val="single"/>
            <w:vertAlign w:val="baseline"/>
          </w:rPr>
          <w:t>Sign up</w:t>
        </w:r>
      </w:hyperlink>
      <w:r>
        <w:rPr>
          <w:rFonts w:ascii="arial" w:eastAsia="arial" w:hAnsi="arial" w:cs="arial"/>
          <w:b/>
          <w:i w:val="0"/>
          <w:strike w:val="0"/>
          <w:noProof w:val="0"/>
          <w:color w:val="000000"/>
          <w:position w:val="0"/>
          <w:sz w:val="20"/>
          <w:u w:val="none"/>
          <w:vertAlign w:val="baseline"/>
        </w:rPr>
        <w:t xml:space="preserve"> for our free Indy100 weekly newsletter</w:t>
      </w:r>
    </w:p>
    <w:p>
      <w:pPr>
        <w:pStyle w:val="Normal110"/>
        <w:keepNext w:val="0"/>
        <w:spacing w:before="200" w:after="0" w:line="260" w:lineRule="atLeast"/>
        <w:ind w:left="0" w:right="0" w:firstLine="0"/>
        <w:jc w:val="both"/>
      </w:pPr>
      <w:hyperlink r:id="rId1912" w:history="1">
        <w:r>
          <w:rPr>
            <w:rFonts w:ascii="arial" w:eastAsia="arial" w:hAnsi="arial" w:cs="arial"/>
            <w:b w:val="0"/>
            <w:i/>
            <w:strike w:val="0"/>
            <w:color w:val="0077CC"/>
            <w:sz w:val="20"/>
            <w:u w:val="single"/>
            <w:vertAlign w:val="baseline"/>
          </w:rPr>
          <w:t>How to join</w:t>
        </w:r>
      </w:hyperlink>
      <w:r>
        <w:rPr>
          <w:rFonts w:ascii="arial" w:eastAsia="arial" w:hAnsi="arial" w:cs="arial"/>
          <w:b/>
          <w:i w:val="0"/>
          <w:strike w:val="0"/>
          <w:noProof w:val="0"/>
          <w:color w:val="000000"/>
          <w:position w:val="0"/>
          <w:sz w:val="20"/>
          <w:u w:val="none"/>
          <w:vertAlign w:val="baseline"/>
        </w:rPr>
        <w:t xml:space="preserve"> the indy100's free WhatsApp channel</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Have your say in our news democracy. Click the upvote icon at the top of the page to help raise this article through the indy100 rankings</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49" style="position:absolute;z-index:252017664"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671640212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(92%); AMERICAN FOOTBALL (90%); SPORTS &amp; RECREATION EVENTS (90%); TYPES OF GOVERNMENT (89%); SOCIAL MEDIA (88%); COACHES &amp; TRAINERS (79%); SPORTS &amp; RECREATION (79%); AMERICAN FOOTBALL TOURNAMENTS (78%); DEMOCRACIES (78%); US PRESIDENTIAL CANDIDATES 2024 (78%); TOURNAMENTS (77%); US PRESIDENTS (74%); RANKINGS (60%)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(91%)</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(92%); SOCIAL MEDIA (88%)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(78%); ELON MUSK (78%)</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(92%); UNITED STATES (94%); EUROPE (91%); FRANCE (79%); WESTERN EUROPE (74%); Val d'Oise &amp; Tennessee; France, United States &amp; Greenland; Europe, Western Europe; Americas, Northern America</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50"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913"/>
          <w:headerReference w:type="default" r:id="rId1914"/>
          <w:footerReference w:type="even" r:id="rId1915"/>
          <w:footerReference w:type="default" r:id="rId1916"/>
          <w:headerReference w:type="first" r:id="rId1917"/>
          <w:footerReference w:type="first" r:id="rId1918"/>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919" w:history="1">
        <w:r>
          <w:rPr>
            <w:rFonts w:ascii="arial" w:eastAsia="arial" w:hAnsi="arial" w:cs="arial"/>
            <w:b/>
            <w:i/>
            <w:strike w:val="0"/>
            <w:color w:val="0077CC"/>
            <w:sz w:val="28"/>
            <w:u w:val="single"/>
            <w:vertAlign w:val="baseline"/>
          </w:rPr>
          <w:t xml:space="preserve">Security beefed up in Delhi ahead of US Vice President </w:t>
        </w:r>
      </w:hyperlink>
      <w:hyperlink r:id="rId1920" w:history="1">
        <w:r>
          <w:rPr>
            <w:rFonts w:ascii="arial" w:eastAsia="arial" w:hAnsi="arial" w:cs="arial"/>
            <w:b/>
            <w:i/>
            <w:strike w:val="0"/>
            <w:color w:val="0077CC"/>
            <w:sz w:val="28"/>
            <w:u w:val="single"/>
            <w:vertAlign w:val="baseline"/>
          </w:rPr>
          <w:t>JD</w:t>
        </w:r>
      </w:hyperlink>
      <w:hyperlink r:id="rId1921" w:history="1">
        <w:r>
          <w:rPr>
            <w:rFonts w:ascii="arial" w:eastAsia="arial" w:hAnsi="arial" w:cs="arial"/>
            <w:b/>
            <w:i/>
            <w:strike w:val="0"/>
            <w:color w:val="0077CC"/>
            <w:sz w:val="28"/>
            <w:u w:val="single"/>
            <w:vertAlign w:val="baseline"/>
          </w:rPr>
          <w:t xml:space="preserve"> </w:t>
        </w:r>
      </w:hyperlink>
      <w:hyperlink r:id="rId1922" w:history="1">
        <w:r>
          <w:rPr>
            <w:rFonts w:ascii="arial" w:eastAsia="arial" w:hAnsi="arial" w:cs="arial"/>
            <w:b/>
            <w:i/>
            <w:strike w:val="0"/>
            <w:color w:val="0077CC"/>
            <w:sz w:val="28"/>
            <w:u w:val="single"/>
            <w:vertAlign w:val="baseline"/>
          </w:rPr>
          <w:t>Vance</w:t>
        </w:r>
      </w:hyperlink>
      <w:hyperlink r:id="rId1923" w:history="1">
        <w:r>
          <w:rPr>
            <w:rFonts w:ascii="arial" w:eastAsia="arial" w:hAnsi="arial" w:cs="arial"/>
            <w:b/>
            <w:i/>
            <w:strike w:val="0"/>
            <w:color w:val="0077CC"/>
            <w:sz w:val="28"/>
            <w:u w:val="single"/>
            <w:vertAlign w:val="baseline"/>
          </w:rPr>
          <w:t>'s visit</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03:35 AM GMT</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11"/>
        <w:keepNext w:val="0"/>
        <w:spacing w:before="120" w:after="0" w:line="220" w:lineRule="atLeast"/>
        <w:ind w:left="0" w:right="0" w:firstLine="0"/>
        <w:jc w:val="left"/>
      </w:pPr>
      <w:r>
        <w:br/>
      </w:r>
      <w:r>
        <w:pict>
          <v:shape id="_x0000_i1451" type="#_x0000_t75" style="width:102.76pt;height:45.01pt">
            <v:imagedata r:id="rId274"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2" style="position:absolute;z-index:2520197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arrangements across the national capital have been intensified ahead of the arrival of United States Vice President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on Monday morning, officials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along with his wife Usha and their three children - Ewan, Vivek, and Mirabel - is scheduled to arrive at the Palam airbase at 10 am for a</w:t>
      </w:r>
    </w:p>
    <w:p>
      <w:pPr>
        <w:pStyle w:val="Normal111"/>
        <w:keepNext w:val="0"/>
        <w:spacing w:before="240" w:after="0" w:line="260" w:lineRule="atLeast"/>
        <w:ind w:left="0" w:right="0" w:firstLine="0"/>
        <w:jc w:val="both"/>
      </w:pPr>
      <w:hyperlink r:id="rId1924" w:history="1">
        <w:r>
          <w:rPr>
            <w:rFonts w:ascii="arial" w:eastAsia="arial" w:hAnsi="arial" w:cs="arial"/>
            <w:b w:val="0"/>
            <w:i/>
            <w:strike w:val="0"/>
            <w:color w:val="0077CC"/>
            <w:sz w:val="20"/>
            <w:u w:val="single"/>
            <w:vertAlign w:val="baseline"/>
          </w:rPr>
          <w:t>four-day visit to India</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already conducted mock drills in accordance with security protocols for this high-level visit. Security has been tightened across several areas of Delhi to ensure the visit proceeds without any untoward incidents," a senior police officer said on Sunday. The Delhi Traffic Police will ensure smooth across the city to facilitate the US vice president's travel without any problem, the officer added. The</w:t>
      </w:r>
    </w:p>
    <w:p>
      <w:pPr>
        <w:pStyle w:val="Normal111"/>
        <w:keepNext w:val="0"/>
        <w:spacing w:before="240" w:after="0" w:line="260" w:lineRule="atLeast"/>
        <w:ind w:left="0" w:right="0" w:firstLine="0"/>
        <w:jc w:val="both"/>
      </w:pPr>
      <w:hyperlink r:id="rId1925" w:history="1">
        <w:r>
          <w:rPr>
            <w:rFonts w:ascii="arial" w:eastAsia="arial" w:hAnsi="arial" w:cs="arial"/>
            <w:b w:val="0"/>
            <w:i/>
            <w:strike w:val="0"/>
            <w:color w:val="0077CC"/>
            <w:sz w:val="20"/>
            <w:u w:val="single"/>
            <w:vertAlign w:val="baseline"/>
          </w:rPr>
          <w:t>US vice president and his family are expected to visit the Swaminarayan Akshardham temple,</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followed by a likely visit to a shopping complex featuring traditional Indian handcrafted items, according to people familiar with the matter. "We have completed advance security coordination at the Akshardham temple, including thorough checks of the premises. Our teams will be deployed there on the day of the visit as well," the official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expected to depart Delhi on Monday night and continue his visit to Jaipur and Agra thereafter.</w:t>
      </w:r>
    </w:p>
    <w:p>
      <w:pPr>
        <w:pStyle w:val="Normal111"/>
        <w:keepNext w:val="0"/>
        <w:spacing w:before="240" w:after="0" w:line="260" w:lineRule="atLeast"/>
        <w:ind w:left="0" w:right="0" w:firstLine="0"/>
        <w:jc w:val="both"/>
      </w:pPr>
      <w:hyperlink r:id="rId1926" w:history="1">
        <w:r>
          <w:rPr>
            <w:rFonts w:ascii="arial" w:eastAsia="arial" w:hAnsi="arial" w:cs="arial"/>
            <w:b w:val="0"/>
            <w:i/>
            <w:strike w:val="0"/>
            <w:color w:val="0077CC"/>
            <w:sz w:val="20"/>
            <w:u w:val="single"/>
            <w:vertAlign w:val="baseline"/>
          </w:rPr>
          <w:t>Link to Image</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53" style="position:absolute;z-index:252020736"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beefed up in Delhi ahead of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54" style="position:absolute;z-index:252021760"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 UNITED STATES (92%)</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55"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927"/>
          <w:headerReference w:type="default" r:id="rId1928"/>
          <w:footerReference w:type="even" r:id="rId1929"/>
          <w:footerReference w:type="default" r:id="rId1930"/>
          <w:headerReference w:type="first" r:id="rId1931"/>
          <w:footerReference w:type="first" r:id="rId1932"/>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933" w:history="1">
        <w:r>
          <w:rPr>
            <w:rFonts w:ascii="arial" w:eastAsia="arial" w:hAnsi="arial" w:cs="arial"/>
            <w:b/>
            <w:i/>
            <w:strike w:val="0"/>
            <w:color w:val="0077CC"/>
            <w:sz w:val="28"/>
            <w:u w:val="single"/>
            <w:vertAlign w:val="baseline"/>
          </w:rPr>
          <w:t>JD</w:t>
        </w:r>
      </w:hyperlink>
      <w:hyperlink r:id="rId1934" w:history="1">
        <w:r>
          <w:rPr>
            <w:rFonts w:ascii="arial" w:eastAsia="arial" w:hAnsi="arial" w:cs="arial"/>
            <w:b/>
            <w:i/>
            <w:strike w:val="0"/>
            <w:color w:val="0077CC"/>
            <w:sz w:val="28"/>
            <w:u w:val="single"/>
            <w:vertAlign w:val="baseline"/>
          </w:rPr>
          <w:t xml:space="preserve"> </w:t>
        </w:r>
      </w:hyperlink>
      <w:hyperlink r:id="rId1935" w:history="1">
        <w:r>
          <w:rPr>
            <w:rFonts w:ascii="arial" w:eastAsia="arial" w:hAnsi="arial" w:cs="arial"/>
            <w:b/>
            <w:i/>
            <w:strike w:val="0"/>
            <w:color w:val="0077CC"/>
            <w:sz w:val="28"/>
            <w:u w:val="single"/>
            <w:vertAlign w:val="baseline"/>
          </w:rPr>
          <w:t>Vance</w:t>
        </w:r>
      </w:hyperlink>
      <w:hyperlink r:id="rId1936" w:history="1">
        <w:r>
          <w:rPr>
            <w:rFonts w:ascii="arial" w:eastAsia="arial" w:hAnsi="arial" w:cs="arial"/>
            <w:b/>
            <w:i/>
            <w:strike w:val="0"/>
            <w:color w:val="0077CC"/>
            <w:sz w:val="28"/>
            <w:u w:val="single"/>
            <w:vertAlign w:val="baseline"/>
          </w:rPr>
          <w:t xml:space="preserve"> 'knows surest way to Donald Trump's approval' as 'salient quality' emerges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 12:13 PM GMT</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12"/>
        <w:keepNext w:val="0"/>
        <w:spacing w:before="120" w:after="0" w:line="220" w:lineRule="atLeast"/>
        <w:ind w:left="0" w:right="0" w:firstLine="0"/>
        <w:jc w:val="left"/>
      </w:pPr>
      <w:r>
        <w:br/>
      </w:r>
      <w:r>
        <w:pict>
          <v:shape id="_x0000_i1456" type="#_x0000_t75" style="width:187.48pt;height:39pt">
            <v:imagedata r:id="rId1603"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Sharp</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7" style="position:absolute;z-index:25202380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angling to be Donald Trump's heir by infuriating critics and endearing himself to the MAGA crowd, a political analyst has suggested.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recently been on a mission to foster positive international relations in an effort to restore some stability between the US and other nations. His diplomatic endeavours included trips to India for talks with Prime Minister Narendra Modi and to Italy where he met with Italian leader Giorgia Meloni as well as the late Pope Francis.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these efforts,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still viewed by some as unpredictable, having transformed from a critic who once dubbed Trump "America's Hitler" to becoming his Vice President and staunch defender of his contentious policies. Commenting 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apparent flip-flopping, political pundit Edward Luce highlighted both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ambitions and his strategy, reports the Irish Star.</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Donald Trump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the Financial Times, Luce observed: "Few of these contradictions are easily resolved. But they are a distraction from his most salient quality.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say and do what it takes to be Trump's successor.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clearly relishes playing his worst self...As Donald Trump's chief attack dog - though not yet his heir apparent -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 prime target of ridicule on liberal social media.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is also a master troller himself.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knows that the surest path to Maga hearts and Trump's approval is to enrage liberals."</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stirred up a significant amount of controversy in the realm of diplomacy, particularly with regards to America's relationship with its former ally, Ukraine. He was pinpointed as the main instigator of an argument that erupted between Volodymyr Zelensky and Trump during a meeting, which centred around a proposed minerals deal.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undefined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India just weeks after this political skirmish,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shed light on the US's stance on the deal and the ongoing brutal war in eastern Ukraine.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issued a very explicit proposal to both the Russians and the Ukrainians and it's time for them to either say yes or for the United States to walk away from this process.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engaged in an extraordinary amount of diplomacy of on the ground work. We've really tried to understand things from the perspective of both the Ukrainians and the Russians. What do the Ukrainians care most about? What do the Russians care most about?"</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Donald Trump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reported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hinted at a shift in the US's position on the conflict, moving from pro-Ukraine to a more neutral stance.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"I think that we've put together a very fair proposal. We're going to see if the Europeans, the Russians, and the Ukrainians are ultimately able to get this thing over the finish line.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pretty optimistic about it. I think everybody has been negotiating in good faith, but its now time I think tot take, if not the final step, one of the final steps which is at a broad level the parties saying 'We're going to stop the killing, we're going to freeze the territorial lines at some level close to where they are today'."</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58" style="position:absolute;z-index:252024832"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MAKE AMERICA GREAT AGAIN MOVEMENT (90%); POLITICS (90%); TALKS &amp; MEETINGS (89%); US PRESIDENTIAL CANDIDATES 2024 (89%); GOVERNMENT BODIES &amp; OFFICES (78%); HEADS OF STATE &amp; GOVERNMENT (78%); LIBERALISM (78%); INTERNATIONAL RELATIONS &amp; NATIONAL SECURITY (77%); NATIONAL SECURITY &amp; FOREIGN RELATIONS (77%); PRIME MINISTERS (77%); DOGS (73%); SOCIAL MEDIA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FINANCIAL TIMES GROUP (69%)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(69%); SIC2711 NEWSPAPERS: PUBLISHING, OR PUBLISHING &amp; PRINTING (69%); SOCIAL MEDIA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(91%); GIORGIA MELONI (79%); NARENDRA MODI (79%); VOLODYMR ZELENSKY (79%)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UKRAINE (94%); INDIA (92%); EUROPE (79%)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59"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 xml:space="preserve">US Vice President </w:t>
        </w:r>
      </w:hyperlink>
      <w:hyperlink r:id="rId1944" w:history="1">
        <w:r>
          <w:rPr>
            <w:rFonts w:ascii="arial" w:eastAsia="arial" w:hAnsi="arial" w:cs="arial"/>
            <w:b/>
            <w:i/>
            <w:strike w:val="0"/>
            <w:color w:val="0077CC"/>
            <w:sz w:val="28"/>
            <w:u w:val="single"/>
            <w:vertAlign w:val="baseline"/>
          </w:rPr>
          <w:t>JD</w:t>
        </w:r>
      </w:hyperlink>
      <w:hyperlink r:id="rId1945" w:history="1">
        <w:r>
          <w:rPr>
            <w:rFonts w:ascii="arial" w:eastAsia="arial" w:hAnsi="arial" w:cs="arial"/>
            <w:b/>
            <w:i/>
            <w:strike w:val="0"/>
            <w:color w:val="0077CC"/>
            <w:sz w:val="28"/>
            <w:u w:val="single"/>
            <w:vertAlign w:val="baseline"/>
          </w:rPr>
          <w:t xml:space="preserve"> </w:t>
        </w:r>
      </w:hyperlink>
      <w:hyperlink r:id="rId1946" w:history="1">
        <w:r>
          <w:rPr>
            <w:rFonts w:ascii="arial" w:eastAsia="arial" w:hAnsi="arial" w:cs="arial"/>
            <w:b/>
            <w:i/>
            <w:strike w:val="0"/>
            <w:color w:val="0077CC"/>
            <w:sz w:val="28"/>
            <w:u w:val="single"/>
            <w:vertAlign w:val="baseline"/>
          </w:rPr>
          <w:t>Vance</w:t>
        </w:r>
      </w:hyperlink>
      <w:hyperlink r:id="rId1947" w:history="1">
        <w:r>
          <w:rPr>
            <w:rFonts w:ascii="arial" w:eastAsia="arial" w:hAnsi="arial" w:cs="arial"/>
            <w:b/>
            <w:i/>
            <w:strike w:val="0"/>
            <w:color w:val="0077CC"/>
            <w:sz w:val="28"/>
            <w:u w:val="single"/>
            <w:vertAlign w:val="baseline"/>
          </w:rPr>
          <w:t xml:space="preserve"> arrives at Jaipur's Amber Fort with family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13"/>
        <w:keepNext w:val="0"/>
        <w:spacing w:before="120" w:after="0" w:line="220" w:lineRule="atLeast"/>
        <w:ind w:left="0" w:right="0" w:firstLine="0"/>
        <w:jc w:val="left"/>
      </w:pPr>
      <w:r>
        <w:br/>
      </w:r>
      <w:r>
        <w:pict>
          <v:shape id="_x0000_i1460" type="#_x0000_t75" style="width:140.27pt;height:69.01pt">
            <v:imagedata r:id="rId566"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1" style="position:absolute;z-index:252026880"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hyperlink r:id="rId1948" w:history="1">
        <w:r>
          <w:rPr>
            <w:rFonts w:ascii="arial" w:eastAsia="arial" w:hAnsi="arial" w:cs="arial"/>
            <w:b w:val="0"/>
            <w:i/>
            <w:strike w:val="0"/>
            <w:color w:val="0077CC"/>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(Rajasthan) [India], April 22 (ANI): United States Vice President </w:t>
      </w:r>
      <w:hyperlink r:id="rId1949" w:history="1">
        <w:r>
          <w:rPr>
            <w:rFonts w:ascii="arial" w:eastAsia="arial" w:hAnsi="arial" w:cs="arial"/>
            <w:b/>
            <w:i/>
            <w:strike w:val="0"/>
            <w:noProof w:val="0"/>
            <w:color w:val="0077CC"/>
            <w:position w:val="0"/>
            <w:sz w:val="20"/>
            <w:u w:val="single"/>
            <w:vertAlign w:val="baseline"/>
          </w:rPr>
          <w:t>JD</w:t>
        </w:r>
      </w:hyperlink>
      <w:hyperlink r:id="rId1950" w:history="1">
        <w:r>
          <w:rPr>
            <w:rFonts w:ascii="arial" w:eastAsia="arial" w:hAnsi="arial" w:cs="arial"/>
            <w:b w:val="0"/>
            <w:i/>
            <w:strike w:val="0"/>
            <w:noProof w:val="0"/>
            <w:color w:val="0077CC"/>
            <w:position w:val="0"/>
            <w:sz w:val="20"/>
            <w:u w:val="single"/>
            <w:vertAlign w:val="baseline"/>
          </w:rPr>
          <w:t xml:space="preserve"> </w:t>
        </w:r>
      </w:hyperlink>
      <w:hyperlink r:id="rId1951"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who is on a four-day visit to India, accompanied by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 embarked on a cultural visit to </w:t>
      </w:r>
      <w:hyperlink r:id="rId1952"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on Tuesday.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this morning reached the </w:t>
      </w:r>
      <w:hyperlink r:id="rId1953" w:history="1">
        <w:r>
          <w:rPr>
            <w:rFonts w:ascii="arial" w:eastAsia="arial" w:hAnsi="arial" w:cs="arial"/>
            <w:b w:val="0"/>
            <w:i/>
            <w:strike w:val="0"/>
            <w:noProof w:val="0"/>
            <w:color w:val="0077CC"/>
            <w:position w:val="0"/>
            <w:sz w:val="20"/>
            <w:u w:val="single"/>
            <w:vertAlign w:val="baseline"/>
          </w:rPr>
          <w:t>Amber Fort</w:t>
        </w:r>
      </w:hyperlink>
      <w:r>
        <w:rPr>
          <w:rFonts w:ascii="arial" w:eastAsia="arial" w:hAnsi="arial" w:cs="arial"/>
          <w:b w:val="0"/>
          <w:i w:val="0"/>
          <w:strike w:val="0"/>
          <w:noProof w:val="0"/>
          <w:color w:val="000000"/>
          <w:position w:val="0"/>
          <w:sz w:val="20"/>
          <w:u w:val="none"/>
          <w:vertAlign w:val="baseline"/>
        </w:rPr>
        <w:t xml:space="preserve"> from the Rambagh Palace, where they are staying.</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received a warm and vibrant welcome at </w:t>
      </w:r>
      <w:hyperlink r:id="rId1954"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's </w:t>
      </w:r>
      <w:hyperlink r:id="rId1955" w:history="1">
        <w:r>
          <w:rPr>
            <w:rFonts w:ascii="arial" w:eastAsia="arial" w:hAnsi="arial" w:cs="arial"/>
            <w:b w:val="0"/>
            <w:i/>
            <w:strike w:val="0"/>
            <w:noProof w:val="0"/>
            <w:color w:val="0077CC"/>
            <w:position w:val="0"/>
            <w:sz w:val="20"/>
            <w:u w:val="single"/>
            <w:vertAlign w:val="baseline"/>
          </w:rPr>
          <w:t>Amber Fort</w:t>
        </w:r>
      </w:hyperlink>
      <w:r>
        <w:rPr>
          <w:rFonts w:ascii="arial" w:eastAsia="arial" w:hAnsi="arial" w:cs="arial"/>
          <w:b w:val="0"/>
          <w:i w:val="0"/>
          <w:strike w:val="0"/>
          <w:noProof w:val="0"/>
          <w:color w:val="000000"/>
          <w:position w:val="0"/>
          <w:sz w:val="20"/>
          <w:u w:val="none"/>
          <w:vertAlign w:val="baseline"/>
        </w:rPr>
        <w:t>. They were greeted with a traditional Rajasthani dance performance and elegantly decorated elephants.</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earlier, </w:t>
      </w:r>
      <w:hyperlink r:id="rId1956" w:history="1">
        <w:r>
          <w:rPr>
            <w:rFonts w:ascii="arial" w:eastAsia="arial" w:hAnsi="arial" w:cs="arial"/>
            <w:b/>
            <w:i/>
            <w:strike w:val="0"/>
            <w:noProof w:val="0"/>
            <w:color w:val="0077CC"/>
            <w:position w:val="0"/>
            <w:sz w:val="20"/>
            <w:u w:val="single"/>
            <w:vertAlign w:val="baseline"/>
          </w:rPr>
          <w:t>JD</w:t>
        </w:r>
      </w:hyperlink>
      <w:hyperlink r:id="rId1957" w:history="1">
        <w:r>
          <w:rPr>
            <w:rFonts w:ascii="arial" w:eastAsia="arial" w:hAnsi="arial" w:cs="arial"/>
            <w:b w:val="0"/>
            <w:i/>
            <w:strike w:val="0"/>
            <w:noProof w:val="0"/>
            <w:color w:val="0077CC"/>
            <w:position w:val="0"/>
            <w:sz w:val="20"/>
            <w:u w:val="single"/>
            <w:vertAlign w:val="baseline"/>
          </w:rPr>
          <w:t xml:space="preserve"> </w:t>
        </w:r>
      </w:hyperlink>
      <w:hyperlink r:id="rId1958"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visited the Central Cottage Industries Emporium in New Delhi along with his family.</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the Emporium, Showroom GM Meera Somani told ANI that the family "Really enjoyed and they appreciated our showroom. They purchased pottery and papier-mache items, and teas..."</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5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Vicce President and his family also visited the Akshardham Temple in the national capital on Monday morning, shortly after their arrival.</w:t>
      </w:r>
    </w:p>
    <w:p>
      <w:pPr>
        <w:pStyle w:val="Normal113"/>
      </w:pP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sons wore kurta-pyjamas, while their daughter was dressed in an Anarkali-style outfit paired with an embroidered jacket.</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temple's spokesperson, Radhika Shukla, said that the </w:t>
      </w:r>
      <w:hyperlink r:id="rId196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spent around 55 minutes exploring the temple, admiring its architecture, and offering prayers for world peace.</w:t>
      </w:r>
    </w:p>
    <w:p>
      <w:pPr>
        <w:pStyle w:val="Normal113"/>
      </w:pP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landed at Palam Airport, where they were welcomed by Union Minister for Railways and Information &amp; Broadcasting Ashwini Vaishnaw.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also given a ceremonial Guard of Honour, marking the start of his first official visit to India.</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6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on Monday said it was an "honour" to meet Prime Minister Narendra Modi and called the PM a "great leader" on the first day of his India visit.</w:t>
      </w:r>
    </w:p>
    <w:p>
      <w:pPr>
        <w:pStyle w:val="Normal113"/>
      </w:pPr>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expressed gratitude for hosting his family at the PM's residence in New Delhi and said that </w:t>
      </w:r>
      <w:hyperlink r:id="rId1962"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was "incredibly kind to my family."</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w:t>
      </w:r>
      <w:hyperlink r:id="rId1963"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's post on X, the </w:t>
      </w:r>
      <w:hyperlink r:id="rId196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wrote, "It was an honor to see Prime Minister Modi this evening. He's a great leader, and he was incredibly kind to my family."</w:t>
      </w:r>
    </w:p>
    <w:p>
      <w:pPr>
        <w:pStyle w:val="Normal113"/>
      </w:pP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further expressed willingness to strengthen friendship and cooperation between the two countries."I look forward to working under President Trump's leadership to strengthen our friendship and cooperation with the people of India!"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w:t>
      </w:r>
    </w:p>
    <w:p>
      <w:pPr>
        <w:pStyle w:val="Normal113"/>
      </w:pPr>
    </w:p>
    <w:p>
      <w:pPr>
        <w:pStyle w:val="Normal113"/>
        <w:keepNext w:val="0"/>
        <w:spacing w:before="200" w:after="0" w:line="260" w:lineRule="atLeast"/>
        <w:ind w:left="0" w:right="0" w:firstLine="0"/>
        <w:jc w:val="both"/>
      </w:pPr>
      <w:hyperlink r:id="rId1965" w:history="1">
        <w:r>
          <w:rPr>
            <w:rFonts w:ascii="arial" w:eastAsia="arial" w:hAnsi="arial" w:cs="arial"/>
            <w:b w:val="0"/>
            <w:i/>
            <w:strike w:val="0"/>
            <w:color w:val="0077CC"/>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after meeting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said that both nations are committed to mutually beneficial cooperation in various sectors.</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"Pleased to welcome </w:t>
      </w:r>
      <w:hyperlink r:id="rId196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1967" w:history="1">
        <w:r>
          <w:rPr>
            <w:rFonts w:ascii="arial" w:eastAsia="arial" w:hAnsi="arial" w:cs="arial"/>
            <w:b/>
            <w:i/>
            <w:strike w:val="0"/>
            <w:noProof w:val="0"/>
            <w:color w:val="0077CC"/>
            <w:position w:val="0"/>
            <w:sz w:val="20"/>
            <w:u w:val="single"/>
            <w:vertAlign w:val="baseline"/>
          </w:rPr>
          <w:t>JD</w:t>
        </w:r>
      </w:hyperlink>
      <w:hyperlink r:id="rId1968" w:history="1">
        <w:r>
          <w:rPr>
            <w:rFonts w:ascii="arial" w:eastAsia="arial" w:hAnsi="arial" w:cs="arial"/>
            <w:b w:val="0"/>
            <w:i/>
            <w:strike w:val="0"/>
            <w:noProof w:val="0"/>
            <w:color w:val="0077CC"/>
            <w:position w:val="0"/>
            <w:sz w:val="20"/>
            <w:u w:val="single"/>
            <w:vertAlign w:val="baseline"/>
          </w:rPr>
          <w:t xml:space="preserve"> </w:t>
        </w:r>
      </w:hyperlink>
      <w:hyperlink r:id="rId1969"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his family to New Delhi. We reviewed the fast-paced progress following my visit to the </w:t>
      </w:r>
      <w:hyperlink r:id="rId197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and meeting with President Trump. We are committed to mutually beneficial cooperation, including in trade, technology, defence, energy and people-to-people exchanges," </w:t>
      </w:r>
      <w:hyperlink r:id="rId1971" w:history="1">
        <w:r>
          <w:rPr>
            <w:rFonts w:ascii="arial" w:eastAsia="arial" w:hAnsi="arial" w:cs="arial"/>
            <w:b w:val="0"/>
            <w:i/>
            <w:strike w:val="0"/>
            <w:noProof w:val="0"/>
            <w:color w:val="0077CC"/>
            <w:position w:val="0"/>
            <w:sz w:val="20"/>
            <w:u w:val="single"/>
            <w:vertAlign w:val="baseline"/>
          </w:rPr>
          <w:t>PM Modi</w:t>
        </w:r>
      </w:hyperlink>
      <w:r>
        <w:rPr>
          <w:rFonts w:ascii="arial" w:eastAsia="arial" w:hAnsi="arial" w:cs="arial"/>
          <w:b w:val="0"/>
          <w:i w:val="0"/>
          <w:strike w:val="0"/>
          <w:noProof w:val="0"/>
          <w:color w:val="000000"/>
          <w:position w:val="0"/>
          <w:sz w:val="20"/>
          <w:u w:val="none"/>
          <w:vertAlign w:val="baseline"/>
        </w:rPr>
        <w:t xml:space="preserve"> wrote on X.</w: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Agra along with his family. The India visit of the </w:t>
      </w:r>
      <w:hyperlink r:id="rId1972"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concludes with their departure from India on April 24 at 6:40 am. (ANI)</w:t>
      </w:r>
    </w:p>
    <w:p>
      <w:pPr>
        <w:pStyle w:val="Normal113"/>
        <w:keepNext w:val="0"/>
        <w:spacing w:before="240" w:after="0" w:line="260" w:lineRule="atLeast"/>
        <w:ind w:left="0" w:right="0" w:firstLine="0"/>
        <w:jc w:val="both"/>
      </w:pPr>
      <w:hyperlink r:id="rId1973" w:history="1">
        <w:r>
          <w:rPr>
            <w:rFonts w:ascii="arial" w:eastAsia="arial" w:hAnsi="arial" w:cs="arial"/>
            <w:b w:val="0"/>
            <w:i/>
            <w:strike w:val="0"/>
            <w:color w:val="0077CC"/>
            <w:sz w:val="20"/>
            <w:u w:val="single"/>
            <w:vertAlign w:val="baseline"/>
          </w:rPr>
          <w:t xml:space="preserve">US Vice President </w:t>
        </w:r>
      </w:hyperlink>
      <w:hyperlink r:id="rId1974" w:history="1">
        <w:r>
          <w:rPr>
            <w:rFonts w:ascii="arial" w:eastAsia="arial" w:hAnsi="arial" w:cs="arial"/>
            <w:b/>
            <w:i/>
            <w:strike w:val="0"/>
            <w:color w:val="0077CC"/>
            <w:sz w:val="20"/>
            <w:u w:val="single"/>
            <w:vertAlign w:val="baseline"/>
          </w:rPr>
          <w:t>JD</w:t>
        </w:r>
      </w:hyperlink>
      <w:hyperlink r:id="rId1975" w:history="1">
        <w:r>
          <w:rPr>
            <w:rFonts w:ascii="arial" w:eastAsia="arial" w:hAnsi="arial" w:cs="arial"/>
            <w:b w:val="0"/>
            <w:i/>
            <w:strike w:val="0"/>
            <w:color w:val="0077CC"/>
            <w:sz w:val="20"/>
            <w:u w:val="single"/>
            <w:vertAlign w:val="baseline"/>
          </w:rPr>
          <w:t xml:space="preserve"> </w:t>
        </w:r>
      </w:hyperlink>
      <w:hyperlink r:id="rId1976" w:history="1">
        <w:r>
          <w:rPr>
            <w:rFonts w:ascii="arial" w:eastAsia="arial" w:hAnsi="arial" w:cs="arial"/>
            <w:b/>
            <w:i/>
            <w:strike w:val="0"/>
            <w:color w:val="0077CC"/>
            <w:sz w:val="20"/>
            <w:u w:val="single"/>
            <w:vertAlign w:val="baseline"/>
          </w:rPr>
          <w:t>Vance</w:t>
        </w:r>
      </w:hyperlink>
      <w:hyperlink r:id="rId1977" w:history="1">
        <w:r>
          <w:rPr>
            <w:rFonts w:ascii="arial" w:eastAsia="arial" w:hAnsi="arial" w:cs="arial"/>
            <w:b w:val="0"/>
            <w:i/>
            <w:strike w:val="0"/>
            <w:color w:val="0077CC"/>
            <w:sz w:val="20"/>
            <w:u w:val="single"/>
            <w:vertAlign w:val="baseline"/>
          </w:rPr>
          <w:t xml:space="preserve"> arrives at Jaipur's Amber Fort with family (Photo/ANI) - Image</w:t>
        </w:r>
      </w:hyperlink>
    </w:p>
    <w:p>
      <w:pPr>
        <w:pStyle w:val="Normal113"/>
        <w:keepNext w:val="0"/>
        <w:spacing w:before="240" w:after="0" w:line="260" w:lineRule="atLeast"/>
        <w:ind w:left="0" w:right="0" w:firstLine="0"/>
        <w:jc w:val="both"/>
      </w:pPr>
      <w:hyperlink r:id="rId1978" w:history="1">
        <w:r>
          <w:rPr>
            <w:rFonts w:ascii="arial" w:eastAsia="arial" w:hAnsi="arial" w:cs="arial"/>
            <w:b w:val="0"/>
            <w:i/>
            <w:strike w:val="0"/>
            <w:color w:val="0077CC"/>
            <w:sz w:val="20"/>
            <w:u w:val="single"/>
            <w:vertAlign w:val="baseline"/>
          </w:rPr>
          <w:t>Link to Image</w:t>
        </w:r>
      </w:hyperlink>
    </w:p>
    <w:p>
      <w:pPr>
        <w:pStyle w:val="Normal113"/>
        <w:keepNext w:val="0"/>
        <w:spacing w:before="240" w:after="0" w:line="260" w:lineRule="atLeast"/>
        <w:ind w:left="0" w:right="0" w:firstLine="0"/>
        <w:jc w:val="both"/>
      </w:pPr>
      <w:hyperlink r:id="rId1979" w:history="1">
        <w:r>
          <w:rPr>
            <w:rFonts w:ascii="arial" w:eastAsia="arial" w:hAnsi="arial" w:cs="arial"/>
            <w:b w:val="0"/>
            <w:i/>
            <w:strike w:val="0"/>
            <w:color w:val="0077CC"/>
            <w:sz w:val="20"/>
            <w:u w:val="single"/>
            <w:vertAlign w:val="baseline"/>
          </w:rPr>
          <w:t>Link to Image</w:t>
        </w:r>
      </w:hyperlink>
    </w:p>
    <w:p>
      <w:pPr>
        <w:pStyle w:val="Normal113"/>
        <w:keepNext w:val="0"/>
        <w:spacing w:before="240" w:after="0" w:line="260" w:lineRule="atLeast"/>
        <w:ind w:left="0" w:right="0" w:firstLine="0"/>
        <w:jc w:val="both"/>
      </w:pPr>
      <w:hyperlink r:id="rId1980" w:history="1">
        <w:r>
          <w:rPr>
            <w:rFonts w:ascii="arial" w:eastAsia="arial" w:hAnsi="arial" w:cs="arial"/>
            <w:b w:val="0"/>
            <w:i/>
            <w:strike w:val="0"/>
            <w:color w:val="0077CC"/>
            <w:sz w:val="20"/>
            <w:u w:val="single"/>
            <w:vertAlign w:val="baseline"/>
          </w:rPr>
          <w:t>Link to Image</w:t>
        </w:r>
      </w:hyperlink>
    </w:p>
    <w:p>
      <w:pPr>
        <w:pStyle w:val="Normal113"/>
        <w:keepNext w:val="0"/>
        <w:spacing w:before="240" w:after="0" w:line="260" w:lineRule="atLeast"/>
        <w:ind w:left="0" w:right="0" w:firstLine="0"/>
        <w:jc w:val="both"/>
      </w:pPr>
      <w:hyperlink r:id="rId1981" w:history="1">
        <w:r>
          <w:rPr>
            <w:rFonts w:ascii="arial" w:eastAsia="arial" w:hAnsi="arial" w:cs="arial"/>
            <w:b w:val="0"/>
            <w:i/>
            <w:strike w:val="0"/>
            <w:color w:val="0077CC"/>
            <w:sz w:val="20"/>
            <w:u w:val="single"/>
            <w:vertAlign w:val="baseline"/>
          </w:rPr>
          <w:t>Link to Image</w:t>
        </w:r>
      </w:hyperlink>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62" style="position:absolute;z-index:252027904"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(89%); HEADS OF STATE &amp; GOVERNMENT (89%); PRIME MINISTERS (88%); GOVERNMENT ADVISORS &amp; MINISTERS (78%); INTERNATIONAL RELATIONS &amp; NATIONAL SECURITY (78%); TALKS &amp; MEETINGS (78%); INTERNATIONAL RELATIONS (73%); DANCE (55%)</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(67%)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(58%)</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RAJASTHAN, INDIA (79%); INDIA (98%); UNITED STATES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6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 xml:space="preserve">Is </w:t>
        </w:r>
      </w:hyperlink>
      <w:hyperlink r:id="rId1989" w:history="1">
        <w:r>
          <w:rPr>
            <w:rFonts w:ascii="arial" w:eastAsia="arial" w:hAnsi="arial" w:cs="arial"/>
            <w:b/>
            <w:i/>
            <w:strike w:val="0"/>
            <w:color w:val="0077CC"/>
            <w:sz w:val="28"/>
            <w:u w:val="single"/>
            <w:vertAlign w:val="baseline"/>
          </w:rPr>
          <w:t>JD</w:t>
        </w:r>
      </w:hyperlink>
      <w:hyperlink r:id="rId1990" w:history="1">
        <w:r>
          <w:rPr>
            <w:rFonts w:ascii="arial" w:eastAsia="arial" w:hAnsi="arial" w:cs="arial"/>
            <w:b/>
            <w:i/>
            <w:strike w:val="0"/>
            <w:color w:val="0077CC"/>
            <w:sz w:val="28"/>
            <w:u w:val="single"/>
            <w:vertAlign w:val="baseline"/>
          </w:rPr>
          <w:t xml:space="preserve"> </w:t>
        </w:r>
      </w:hyperlink>
      <w:hyperlink r:id="rId1991" w:history="1">
        <w:r>
          <w:rPr>
            <w:rFonts w:ascii="arial" w:eastAsia="arial" w:hAnsi="arial" w:cs="arial"/>
            <w:b/>
            <w:i/>
            <w:strike w:val="0"/>
            <w:color w:val="0077CC"/>
            <w:sz w:val="28"/>
            <w:u w:val="single"/>
            <w:vertAlign w:val="baseline"/>
          </w:rPr>
          <w:t>Vance</w:t>
        </w:r>
      </w:hyperlink>
      <w:hyperlink r:id="rId1992" w:history="1">
        <w:r>
          <w:rPr>
            <w:rFonts w:ascii="arial" w:eastAsia="arial" w:hAnsi="arial" w:cs="arial"/>
            <w:b/>
            <w:i/>
            <w:strike w:val="0"/>
            <w:color w:val="0077CC"/>
            <w:sz w:val="28"/>
            <w:u w:val="single"/>
            <w:vertAlign w:val="baseline"/>
          </w:rPr>
          <w:t xml:space="preserve"> on track to become the next US President?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05:38 PM GMT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14"/>
        <w:keepNext w:val="0"/>
        <w:spacing w:before="120" w:after="0" w:line="220" w:lineRule="atLeast"/>
        <w:ind w:left="0" w:right="0" w:firstLine="0"/>
        <w:jc w:val="left"/>
      </w:pPr>
      <w:r>
        <w:br/>
      </w:r>
      <w:r>
        <w:pict>
          <v:shape id="_x0000_i1464" type="#_x0000_t75" style="width:102.76pt;height:45.01pt">
            <v:imagedata r:id="rId274"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65" style="position:absolute;z-index:25202995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presidential election in the US is over three years away, but the White House race is already in full swing. The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making headlines for a bold step that could get him at the forefront of the Republican Party. The 40-year-old has been named as the finance chair of the RNC.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positions him as the first sitting vice president to serve in such a role.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finance chair, will be in charge of party fundraising in the build-up to the 2026 midterm elections. He will manage donors and organise fundraising campaigns. In a statement about his new role,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"Last year, President Trump won a historic election victory, taking back the White House and helping Republicans regain control of the Senate and retain control of the House. But to fully enact the MAGA mandate and President Trump's vision that voters demanded, we must keep and grow our Republican majorities in 2026."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appointment has ignited speculation. Ronna McDaniel, the former chair of the Republican Party, explained the significance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new position. Speaking on Sky News's Trump 100 podcast, McDaniel said, "This is a power move from a political standpoint and somebody who understands how the rules are made." She also predicts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could be the Republican presidential nominee in 2028. She said, "My money would be 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to become the Republican nominee." McDaniel also stressed how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role will help him build connections that could prove invaluable in the future. "This has never happened in the history of the party, where the vice president said, 'I'm gonna be the finance lead for the national party'. So what does that mean? It means he's gonna interact with all the major investors heading into 2028. He's gonna know them intimately," she said.</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Trump on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's future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President Donald Trump has been cautious not to speculate about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future political ambitions. When asked if he had pictured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the Republican nominee for 2028, Trump replied, "No, but he's very capable." "So far, I think he's doing a very fantastic job. It's too early; we're just starting," he added.</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READ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both"/>
      </w:pPr>
      <w:hyperlink r:id="rId1993" w:history="1">
        <w:r>
          <w:rPr>
            <w:rFonts w:ascii="arial" w:eastAsia="arial" w:hAnsi="arial" w:cs="arial"/>
            <w:b/>
            <w:i/>
            <w:strike w:val="0"/>
            <w:color w:val="0077CC"/>
            <w:sz w:val="20"/>
            <w:u w:val="single"/>
            <w:vertAlign w:val="baseline"/>
          </w:rPr>
          <w:t>JD</w:t>
        </w:r>
      </w:hyperlink>
      <w:hyperlink r:id="rId1994" w:history="1">
        <w:r>
          <w:rPr>
            <w:rFonts w:ascii="arial" w:eastAsia="arial" w:hAnsi="arial" w:cs="arial"/>
            <w:b w:val="0"/>
            <w:i/>
            <w:strike w:val="0"/>
            <w:color w:val="0077CC"/>
            <w:sz w:val="20"/>
            <w:u w:val="single"/>
            <w:vertAlign w:val="baseline"/>
          </w:rPr>
          <w:t xml:space="preserve"> </w:t>
        </w:r>
      </w:hyperlink>
      <w:hyperlink r:id="rId1995" w:history="1">
        <w:r>
          <w:rPr>
            <w:rFonts w:ascii="arial" w:eastAsia="arial" w:hAnsi="arial" w:cs="arial"/>
            <w:b/>
            <w:i/>
            <w:strike w:val="0"/>
            <w:color w:val="0077CC"/>
            <w:sz w:val="20"/>
            <w:u w:val="single"/>
            <w:vertAlign w:val="baseline"/>
          </w:rPr>
          <w:t>Vance</w:t>
        </w:r>
      </w:hyperlink>
      <w:hyperlink r:id="rId1996" w:history="1">
        <w:r>
          <w:rPr>
            <w:rFonts w:ascii="arial" w:eastAsia="arial" w:hAnsi="arial" w:cs="arial"/>
            <w:b w:val="0"/>
            <w:i/>
            <w:strike w:val="0"/>
            <w:color w:val="0077CC"/>
            <w:sz w:val="20"/>
            <w:u w:val="single"/>
            <w:vertAlign w:val="baseline"/>
          </w:rPr>
          <w:t xml:space="preserve"> defends deportation of Maryland father despite court-recognized error</w:t>
        </w:r>
      </w:hyperlink>
    </w:p>
    <w:p>
      <w:pPr>
        <w:pStyle w:val="Normal114"/>
        <w:keepNext w:val="0"/>
        <w:spacing w:before="240" w:after="0" w:line="260" w:lineRule="atLeast"/>
        <w:ind w:left="0" w:right="0" w:firstLine="0"/>
        <w:jc w:val="both"/>
      </w:pPr>
      <w:hyperlink r:id="rId1997" w:history="1">
        <w:r>
          <w:rPr>
            <w:rFonts w:ascii="arial" w:eastAsia="arial" w:hAnsi="arial" w:cs="arial"/>
            <w:b w:val="0"/>
            <w:i/>
            <w:strike w:val="0"/>
            <w:color w:val="0077CC"/>
            <w:sz w:val="20"/>
            <w:u w:val="single"/>
            <w:vertAlign w:val="baseline"/>
          </w:rPr>
          <w:t>Link to Image</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66" style="position:absolute;z-index:252030976"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track to become the next US President?</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67" style="position:absolute;z-index:252032000"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HEADS OF GOVERNMENT ELECTIONS (90%); MIDTERM ELECTIONS (90%); POLITICAL PARTIES (90%); US PRESIDENTIAL CANDIDATES 2012 (90%); US PRESIDENTIAL ELECTIONS (90%); US PRESIDENTS (90%); US REPUBLICAN PARTY (90%); POLITICAL CANDIDATES (89%); POLITICS (89%); ELECTIONS &amp; POLITICS (78%); GOVERNMENT &amp; PUBLIC ADMINISTRATION (78%); LEGISLATIVE BODIES (78%); MAKE AMERICA GREAT AGAIN MOVEMENT (78%); FUNDRAISING (75%); DEPORTATION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(92%)</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68"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 xml:space="preserve">Francisco and </w:t>
        </w:r>
      </w:hyperlink>
      <w:hyperlink r:id="rId2005" w:history="1">
        <w:r>
          <w:rPr>
            <w:rFonts w:ascii="arial" w:eastAsia="arial" w:hAnsi="arial" w:cs="arial"/>
            <w:b/>
            <w:i/>
            <w:strike w:val="0"/>
            <w:color w:val="0077CC"/>
            <w:sz w:val="28"/>
            <w:u w:val="single"/>
            <w:vertAlign w:val="baseline"/>
          </w:rPr>
          <w:t>JD</w:t>
        </w:r>
      </w:hyperlink>
      <w:hyperlink r:id="rId2006" w:history="1">
        <w:r>
          <w:rPr>
            <w:rFonts w:ascii="arial" w:eastAsia="arial" w:hAnsi="arial" w:cs="arial"/>
            <w:b/>
            <w:i/>
            <w:strike w:val="0"/>
            <w:color w:val="0077CC"/>
            <w:sz w:val="28"/>
            <w:u w:val="single"/>
            <w:vertAlign w:val="baseline"/>
          </w:rPr>
          <w:t xml:space="preserve"> </w:t>
        </w:r>
      </w:hyperlink>
      <w:hyperlink r:id="rId2007" w:history="1">
        <w:r>
          <w:rPr>
            <w:rFonts w:ascii="arial" w:eastAsia="arial" w:hAnsi="arial" w:cs="arial"/>
            <w:b/>
            <w:i/>
            <w:strike w:val="0"/>
            <w:color w:val="0077CC"/>
            <w:sz w:val="28"/>
            <w:u w:val="single"/>
            <w:vertAlign w:val="baseline"/>
          </w:rPr>
          <w:t>Vance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9" style="position:absolute;z-index:25203404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those who have the gift of God's grace that is </w:t>
      </w:r>
      <w:r>
        <w:rPr>
          <w:rFonts w:ascii="arial" w:eastAsia="arial" w:hAnsi="arial" w:cs="arial"/>
          <w:b/>
          <w:i w:val="0"/>
          <w:strike w:val="0"/>
          <w:noProof w:val="0"/>
          <w:color w:val="000000"/>
          <w:position w:val="0"/>
          <w:sz w:val="20"/>
          <w:u w:val="none"/>
          <w:vertAlign w:val="baseline"/>
        </w:rPr>
        <w:t>faith</w:t>
      </w:r>
      <w:r>
        <w:rPr>
          <w:rFonts w:ascii="arial" w:eastAsia="arial" w:hAnsi="arial" w:cs="arial"/>
          <w:b w:val="0"/>
          <w:i w:val="0"/>
          <w:strike w:val="0"/>
          <w:noProof w:val="0"/>
          <w:color w:val="000000"/>
          <w:position w:val="0"/>
          <w:sz w:val="20"/>
          <w:u w:val="none"/>
          <w:vertAlign w:val="baseline"/>
        </w:rPr>
        <w:t xml:space="preserve">, it will seem quite normal that </w:t>
      </w:r>
      <w:r>
        <w:rPr>
          <w:rFonts w:ascii="arial" w:eastAsia="arial" w:hAnsi="arial" w:cs="arial"/>
          <w:b/>
          <w:i w:val="0"/>
          <w:strike w:val="0"/>
          <w:noProof w:val="0"/>
          <w:color w:val="000000"/>
          <w:position w:val="0"/>
          <w:sz w:val="20"/>
          <w:u w:val="none"/>
          <w:vertAlign w:val="baseline"/>
        </w:rPr>
        <w:t>Pope Francis died when he did</w:t>
      </w:r>
      <w:r>
        <w:rPr>
          <w:rFonts w:ascii="arial" w:eastAsia="arial" w:hAnsi="arial" w:cs="arial"/>
          <w:b w:val="0"/>
          <w:i w:val="0"/>
          <w:strike w:val="0"/>
          <w:noProof w:val="0"/>
          <w:color w:val="000000"/>
          <w:position w:val="0"/>
          <w:sz w:val="20"/>
          <w:u w:val="none"/>
          <w:vertAlign w:val="baseline"/>
        </w:rPr>
        <w:t xml:space="preserve">. He could have died at any time during the thirty-eight days he spent with severe respiratory problems in the Gemelli clinic in Rome, where he was admitted on February 14. But the faithful know well that God writes straight with crooked lines. Francis died when he had to die. </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 died the day after, seated in his wheelchair, he had congratulated with a Buona Pasqua</w:t>
      </w:r>
      <w:r>
        <w:rPr>
          <w:rFonts w:ascii="arial" w:eastAsia="arial" w:hAnsi="arial" w:cs="arial"/>
          <w:b w:val="0"/>
          <w:i w:val="0"/>
          <w:strike w:val="0"/>
          <w:noProof w:val="0"/>
          <w:color w:val="000000"/>
          <w:position w:val="0"/>
          <w:sz w:val="20"/>
          <w:u w:val="none"/>
          <w:vertAlign w:val="baseline"/>
        </w:rPr>
        <w:t xml:space="preserve"> the thousands who filled the Vatican square and the millions around the world who followed the Papal blessing Urbi et orbi on television. For those who have faith, this is how the Holy Spirit works at the right moment.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can lead to surprise, for believers and non-believers alike, is that the Bishop of Rome </w:t>
      </w:r>
      <w:r>
        <w:rPr>
          <w:rFonts w:ascii="arial" w:eastAsia="arial" w:hAnsi="arial" w:cs="arial"/>
          <w:b/>
          <w:i w:val="0"/>
          <w:strike w:val="0"/>
          <w:noProof w:val="0"/>
          <w:color w:val="000000"/>
          <w:position w:val="0"/>
          <w:sz w:val="20"/>
          <w:u w:val="none"/>
          <w:vertAlign w:val="baseline"/>
        </w:rPr>
        <w:t xml:space="preserve">died after having received this Easter Sunday the Vice-President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It is</w:t>
      </w:r>
      <w:r>
        <w:rPr>
          <w:rFonts w:ascii="arial" w:eastAsia="arial" w:hAnsi="arial" w:cs="arial"/>
          <w:b/>
          <w:i w:val="0"/>
          <w:strike w:val="0"/>
          <w:noProof w:val="0"/>
          <w:color w:val="000000"/>
          <w:position w:val="0"/>
          <w:sz w:val="20"/>
          <w:u w:val="none"/>
          <w:vertAlign w:val="baseline"/>
        </w:rPr>
        <w:t xml:space="preserve"> intriguing</w:t>
      </w:r>
      <w:r>
        <w:rPr>
          <w:rFonts w:ascii="arial" w:eastAsia="arial" w:hAnsi="arial" w:cs="arial"/>
          <w:b w:val="0"/>
          <w:i w:val="0"/>
          <w:strike w:val="0"/>
          <w:noProof w:val="0"/>
          <w:color w:val="000000"/>
          <w:position w:val="0"/>
          <w:sz w:val="20"/>
          <w:u w:val="none"/>
          <w:vertAlign w:val="baseline"/>
        </w:rPr>
        <w:t xml:space="preserve"> the meeting between the ultra-conservative politician, and fervent Catholic, and the Pope who was branded "red" by the ultramontane right. Everyone will draw their own conclusions from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blessing from the balcony overlooking the square took place at twelve o'clock noon. Half an hour earlier, the ostentatious cavalcade of high-end cars carrying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arrived in Vatican City. The vice president was allowed only a few minutes of private audience with the pontiff. </w:t>
      </w:r>
      <w:r>
        <w:rPr>
          <w:rFonts w:ascii="arial" w:eastAsia="arial" w:hAnsi="arial" w:cs="arial"/>
          <w:b/>
          <w:i w:val="0"/>
          <w:strike w:val="0"/>
          <w:noProof w:val="0"/>
          <w:color w:val="000000"/>
          <w:position w:val="0"/>
          <w:sz w:val="20"/>
          <w:u w:val="none"/>
          <w:vertAlign w:val="baseline"/>
        </w:rPr>
        <w:t>He was, surely, the last outsider to be with him</w:t>
      </w:r>
      <w:r>
        <w:rPr>
          <w:rFonts w:ascii="arial" w:eastAsia="arial" w:hAnsi="arial" w:cs="arial"/>
          <w:b w:val="0"/>
          <w:i w:val="0"/>
          <w:strike w:val="0"/>
          <w:noProof w:val="0"/>
          <w:color w:val="000000"/>
          <w:position w:val="0"/>
          <w:sz w:val="20"/>
          <w:u w:val="none"/>
          <w:vertAlign w:val="baseline"/>
        </w:rPr>
        <w:t xml:space="preserve">. You don't have to have that gift of the believer to reflect on the ironies suggested by the meeting between Francis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death hours later of the Holy Father must have made a deep impression on the second most powerful man in the Western world and the politician who stands as the natural leader of the Christian right in the United States. The flock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shepherds with his frequent religious invocations has not been, to put it mildly, prone to the spiritual leader who has just passed away.</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Last hearing</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converted to Catholicism in 2019, </w:t>
      </w:r>
      <w:r>
        <w:rPr>
          <w:rFonts w:ascii="arial" w:eastAsia="arial" w:hAnsi="arial" w:cs="arial"/>
          <w:b/>
          <w:i w:val="0"/>
          <w:strike w:val="0"/>
          <w:noProof w:val="0"/>
          <w:color w:val="000000"/>
          <w:position w:val="0"/>
          <w:sz w:val="20"/>
          <w:u w:val="none"/>
          <w:vertAlign w:val="baseline"/>
        </w:rPr>
        <w:t>frequently alludes with the conviction of a convert to his religious beliefs</w:t>
      </w:r>
      <w:r>
        <w:rPr>
          <w:rFonts w:ascii="arial" w:eastAsia="arial" w:hAnsi="arial" w:cs="arial"/>
          <w:b w:val="0"/>
          <w:i w:val="0"/>
          <w:strike w:val="0"/>
          <w:noProof w:val="0"/>
          <w:color w:val="000000"/>
          <w:position w:val="0"/>
          <w:sz w:val="20"/>
          <w:u w:val="none"/>
          <w:vertAlign w:val="baseline"/>
        </w:rPr>
        <w:t xml:space="preserve"> and may well believe that </w:t>
      </w:r>
      <w:r>
        <w:rPr>
          <w:rFonts w:ascii="arial" w:eastAsia="arial" w:hAnsi="arial" w:cs="arial"/>
          <w:b/>
          <w:i w:val="0"/>
          <w:strike w:val="0"/>
          <w:noProof w:val="0"/>
          <w:color w:val="000000"/>
          <w:position w:val="0"/>
          <w:sz w:val="20"/>
          <w:u w:val="none"/>
          <w:vertAlign w:val="baseline"/>
        </w:rPr>
        <w:t>the Holy Spirit was the stump for the last audience granted by Francis</w:t>
      </w:r>
      <w:r>
        <w:rPr>
          <w:rFonts w:ascii="arial" w:eastAsia="arial" w:hAnsi="arial" w:cs="arial"/>
          <w:b w:val="0"/>
          <w:i w:val="0"/>
          <w:strike w:val="0"/>
          <w:noProof w:val="0"/>
          <w:color w:val="000000"/>
          <w:position w:val="0"/>
          <w:sz w:val="20"/>
          <w:u w:val="none"/>
          <w:vertAlign w:val="baseline"/>
        </w:rPr>
        <w:t xml:space="preserve"> to a high-ranking state dignitary. If this was so, skeptics will wonder about the purpose pursued by the supposed celestial intermediary.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one would say that </w:t>
      </w:r>
      <w:r>
        <w:rPr>
          <w:rFonts w:ascii="arial" w:eastAsia="arial" w:hAnsi="arial" w:cs="arial"/>
          <w:b/>
          <w:i w:val="0"/>
          <w:strike w:val="0"/>
          <w:noProof w:val="0"/>
          <w:color w:val="000000"/>
          <w:position w:val="0"/>
          <w:sz w:val="20"/>
          <w:u w:val="none"/>
          <w:vertAlign w:val="baseline"/>
        </w:rPr>
        <w:t xml:space="preserve">a gulf separated what Francis embodied and the policy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represents</w:t>
      </w:r>
      <w:r>
        <w:rPr>
          <w:rFonts w:ascii="arial" w:eastAsia="arial" w:hAnsi="arial" w:cs="arial"/>
          <w:b w:val="0"/>
          <w:i w:val="0"/>
          <w:strike w:val="0"/>
          <w:noProof w:val="0"/>
          <w:color w:val="000000"/>
          <w:position w:val="0"/>
          <w:sz w:val="20"/>
          <w:u w:val="none"/>
          <w:vertAlign w:val="baseline"/>
        </w:rPr>
        <w:t>. The former</w:t>
      </w:r>
      <w:r>
        <w:rPr>
          <w:rFonts w:ascii="arial" w:eastAsia="arial" w:hAnsi="arial" w:cs="arial"/>
          <w:b/>
          <w:i w:val="0"/>
          <w:strike w:val="0"/>
          <w:noProof w:val="0"/>
          <w:color w:val="000000"/>
          <w:position w:val="0"/>
          <w:sz w:val="20"/>
          <w:u w:val="none"/>
          <w:vertAlign w:val="baseline"/>
        </w:rPr>
        <w:t xml:space="preserve"> embraced immigrants</w:t>
      </w:r>
      <w:r>
        <w:rPr>
          <w:rFonts w:ascii="arial" w:eastAsia="arial" w:hAnsi="arial" w:cs="arial"/>
          <w:b w:val="0"/>
          <w:i w:val="0"/>
          <w:strike w:val="0"/>
          <w:noProof w:val="0"/>
          <w:color w:val="000000"/>
          <w:position w:val="0"/>
          <w:sz w:val="20"/>
          <w:u w:val="none"/>
          <w:vertAlign w:val="baseline"/>
        </w:rPr>
        <w:t>. As soon as he was elected pontiff in 2013, he traveled to the island of Lampedusa, between Sicily and Tunisia, to be with those arriving in canoes. The latter enthusiastically supports the deportation of those who enter the United States without papers. Also the severe cutback of U.S. development 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papacy, Francis preferred to </w:t>
      </w:r>
      <w:r>
        <w:rPr>
          <w:rFonts w:ascii="arial" w:eastAsia="arial" w:hAnsi="arial" w:cs="arial"/>
          <w:b/>
          <w:i w:val="0"/>
          <w:strike w:val="0"/>
          <w:noProof w:val="0"/>
          <w:color w:val="000000"/>
          <w:position w:val="0"/>
          <w:sz w:val="20"/>
          <w:u w:val="none"/>
          <w:vertAlign w:val="baseline"/>
        </w:rPr>
        <w:t xml:space="preserve">visit refugee camps </w:t>
      </w:r>
      <w:r>
        <w:rPr>
          <w:rFonts w:ascii="arial" w:eastAsia="arial" w:hAnsi="arial" w:cs="arial"/>
          <w:b w:val="0"/>
          <w:i w:val="0"/>
          <w:strike w:val="0"/>
          <w:noProof w:val="0"/>
          <w:color w:val="000000"/>
          <w:position w:val="0"/>
          <w:sz w:val="20"/>
          <w:u w:val="none"/>
          <w:vertAlign w:val="baseline"/>
        </w:rPr>
        <w:t>rather than land in the capitals of "Catholic" countries. When he was with the Rohingya, a Muslim ethnic group expelled to Bangladesh by Burmese authorities, in 2017 he said, "The presence of God today is called Rohingya." Similar things were said by the early Jesuits, the order to which Francis belonged, when they established missions in the Far East.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explained his position clearly in an interview last January on Fox News, the favorite television channel of American religious conservatism, when he referred to the </w:t>
      </w:r>
      <w:r>
        <w:rPr>
          <w:rFonts w:ascii="arial" w:eastAsia="arial" w:hAnsi="arial" w:cs="arial"/>
          <w:b/>
          <w:i w:val="0"/>
          <w:strike w:val="0"/>
          <w:noProof w:val="0"/>
          <w:color w:val="000000"/>
          <w:position w:val="0"/>
          <w:sz w:val="20"/>
          <w:u w:val="none"/>
          <w:vertAlign w:val="baseline"/>
        </w:rPr>
        <w:t>ordo amoris</w:t>
      </w:r>
      <w:r>
        <w:rPr>
          <w:rFonts w:ascii="arial" w:eastAsia="arial" w:hAnsi="arial" w:cs="arial"/>
          <w:b w:val="0"/>
          <w:i w:val="0"/>
          <w:strike w:val="0"/>
          <w:noProof w:val="0"/>
          <w:color w:val="000000"/>
          <w:position w:val="0"/>
          <w:sz w:val="20"/>
          <w:u w:val="none"/>
          <w:vertAlign w:val="baseline"/>
        </w:rPr>
        <w:t>. This is a concept elaborated by St. Augustine, and</w:t>
      </w:r>
      <w:r>
        <w:rPr>
          <w:rFonts w:ascii="arial" w:eastAsia="arial" w:hAnsi="arial" w:cs="arial"/>
          <w:b/>
          <w:i w:val="0"/>
          <w:strike w:val="0"/>
          <w:noProof w:val="0"/>
          <w:color w:val="000000"/>
          <w:position w:val="0"/>
          <w:sz w:val="20"/>
          <w:u w:val="none"/>
          <w:vertAlign w:val="baseline"/>
        </w:rPr>
        <w:t xml:space="preserve"> used by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to justify massive deportations of illegal immigrants </w:t>
      </w:r>
      <w:r>
        <w:rPr>
          <w:rFonts w:ascii="arial" w:eastAsia="arial" w:hAnsi="arial" w:cs="arial"/>
          <w:b w:val="0"/>
          <w:i w:val="0"/>
          <w:strike w:val="0"/>
          <w:noProof w:val="0"/>
          <w:color w:val="000000"/>
          <w:position w:val="0"/>
          <w:sz w:val="20"/>
          <w:u w:val="none"/>
          <w:vertAlign w:val="baseline"/>
        </w:rPr>
        <w:t>and the elimination of programs aimed at severely needy and vulnerable populations.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"order of love," or "of charity,"</w:t>
      </w:r>
      <w:r>
        <w:rPr>
          <w:rFonts w:ascii="arial" w:eastAsia="arial" w:hAnsi="arial" w:cs="arial"/>
          <w:b w:val="0"/>
          <w:i w:val="0"/>
          <w:strike w:val="0"/>
          <w:noProof w:val="0"/>
          <w:color w:val="000000"/>
          <w:position w:val="0"/>
          <w:sz w:val="20"/>
          <w:u w:val="none"/>
          <w:vertAlign w:val="baseline"/>
        </w:rPr>
        <w:t xml:space="preserve"> as Francis preferred to call it, glossed by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Fox was </w:t>
      </w:r>
      <w:r>
        <w:rPr>
          <w:rFonts w:ascii="arial" w:eastAsia="arial" w:hAnsi="arial" w:cs="arial"/>
          <w:b/>
          <w:i w:val="0"/>
          <w:strike w:val="0"/>
          <w:noProof w:val="0"/>
          <w:color w:val="000000"/>
          <w:position w:val="0"/>
          <w:sz w:val="20"/>
          <w:u w:val="none"/>
          <w:vertAlign w:val="baseline"/>
        </w:rPr>
        <w:t>"first you love your family, and then your neighbor, and then your community, and then the fellow citizens of your country, and then you can look at the rest of the world and prioritize it."</w:t>
      </w:r>
      <w:r>
        <w:rPr>
          <w:rFonts w:ascii="arial" w:eastAsia="arial" w:hAnsi="arial" w:cs="arial"/>
          <w:b w:val="0"/>
          <w:i w:val="0"/>
          <w:strike w:val="0"/>
          <w:noProof w:val="0"/>
          <w:color w:val="000000"/>
          <w:position w:val="0"/>
          <w:sz w:val="20"/>
          <w:u w:val="none"/>
          <w:vertAlign w:val="baseline"/>
        </w:rPr>
        <w:t xml:space="preserve"> Theology was in the service of the politics of first mine and America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a very clear conscience.</w:t>
      </w:r>
    </w:p>
    <w:p>
      <w:pPr>
        <w:pStyle w:val="Normal1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Pope did not like the vice president's exegesis at all</w:t>
      </w:r>
      <w:r>
        <w:rPr>
          <w:rFonts w:ascii="arial" w:eastAsia="arial" w:hAnsi="arial" w:cs="arial"/>
          <w:b w:val="0"/>
          <w:i w:val="0"/>
          <w:strike w:val="0"/>
          <w:noProof w:val="0"/>
          <w:color w:val="000000"/>
          <w:position w:val="0"/>
          <w:sz w:val="20"/>
          <w:u w:val="none"/>
          <w:vertAlign w:val="baseline"/>
        </w:rPr>
        <w:t xml:space="preserve"> and wrote: "The true ordo amoris to be promoted is that which is discovered </w:t>
      </w:r>
      <w:r>
        <w:rPr>
          <w:rFonts w:ascii="arial" w:eastAsia="arial" w:hAnsi="arial" w:cs="arial"/>
          <w:b/>
          <w:i w:val="0"/>
          <w:strike w:val="0"/>
          <w:noProof w:val="0"/>
          <w:color w:val="000000"/>
          <w:position w:val="0"/>
          <w:sz w:val="20"/>
          <w:u w:val="none"/>
          <w:vertAlign w:val="baseline"/>
        </w:rPr>
        <w:t>by constantly meditating on the parable of the Good Samaritan</w:t>
      </w:r>
      <w:r>
        <w:rPr>
          <w:rFonts w:ascii="arial" w:eastAsia="arial" w:hAnsi="arial" w:cs="arial"/>
          <w:b w:val="0"/>
          <w:i w:val="0"/>
          <w:strike w:val="0"/>
          <w:noProof w:val="0"/>
          <w:color w:val="000000"/>
          <w:position w:val="0"/>
          <w:sz w:val="20"/>
          <w:u w:val="none"/>
          <w:vertAlign w:val="baseline"/>
        </w:rPr>
        <w:t xml:space="preserve">, that is, by meditating on </w:t>
      </w:r>
      <w:r>
        <w:rPr>
          <w:rFonts w:ascii="arial" w:eastAsia="arial" w:hAnsi="arial" w:cs="arial"/>
          <w:b/>
          <w:i w:val="0"/>
          <w:strike w:val="0"/>
          <w:noProof w:val="0"/>
          <w:color w:val="000000"/>
          <w:position w:val="0"/>
          <w:sz w:val="20"/>
          <w:u w:val="none"/>
          <w:vertAlign w:val="baseline"/>
        </w:rPr>
        <w:t>the love that builds a fraternity open to all without exception</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reasonable to think that Francis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contrasted their interpretations of St. Augustine in the few minutes they saw each other prior to the Urbi et orbi blessing. But there was</w:t>
      </w:r>
      <w:r>
        <w:rPr>
          <w:rFonts w:ascii="arial" w:eastAsia="arial" w:hAnsi="arial" w:cs="arial"/>
          <w:b/>
          <w:i w:val="0"/>
          <w:strike w:val="0"/>
          <w:noProof w:val="0"/>
          <w:color w:val="000000"/>
          <w:position w:val="0"/>
          <w:sz w:val="20"/>
          <w:u w:val="none"/>
          <w:vertAlign w:val="baseline"/>
        </w:rPr>
        <w:t xml:space="preserve"> an interesting conversation the day before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and Cardinal Pietro Parolin</w:t>
      </w:r>
      <w:r>
        <w:rPr>
          <w:rFonts w:ascii="arial" w:eastAsia="arial" w:hAnsi="arial" w:cs="arial"/>
          <w:b w:val="0"/>
          <w:i w:val="0"/>
          <w:strike w:val="0"/>
          <w:noProof w:val="0"/>
          <w:color w:val="000000"/>
          <w:position w:val="0"/>
          <w:sz w:val="20"/>
          <w:u w:val="none"/>
          <w:vertAlign w:val="baseline"/>
        </w:rPr>
        <w:t>, Secretary of State of the Holy See. Interesting because the reading of the subsequent communiqués shows that the politician and the clergyman could not reach an agreement.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Vatican note,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Parolin "exchanged views on the international situation with special attention to</w:t>
      </w:r>
      <w:r>
        <w:rPr>
          <w:rFonts w:ascii="arial" w:eastAsia="arial" w:hAnsi="arial" w:cs="arial"/>
          <w:b/>
          <w:i w:val="0"/>
          <w:strike w:val="0"/>
          <w:noProof w:val="0"/>
          <w:color w:val="000000"/>
          <w:position w:val="0"/>
          <w:sz w:val="20"/>
          <w:u w:val="none"/>
          <w:vertAlign w:val="baseline"/>
        </w:rPr>
        <w:t xml:space="preserve"> countries affected by war, political tensions and difficult humanitarian situations</w:t>
      </w:r>
      <w:r>
        <w:rPr>
          <w:rFonts w:ascii="arial" w:eastAsia="arial" w:hAnsi="arial" w:cs="arial"/>
          <w:b w:val="0"/>
          <w:i w:val="0"/>
          <w:strike w:val="0"/>
          <w:noProof w:val="0"/>
          <w:color w:val="000000"/>
          <w:position w:val="0"/>
          <w:sz w:val="20"/>
          <w:u w:val="none"/>
          <w:vertAlign w:val="baseline"/>
        </w:rPr>
        <w:t xml:space="preserve"> with particular attention to migrants, refugees and prisoners".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White House note, the Vice President and the Cardinal "discussed their shared religious faith, Catholicism in the United States, the situation of Christian communities being persecuted around the world and </w:t>
      </w:r>
      <w:r>
        <w:rPr>
          <w:rFonts w:ascii="arial" w:eastAsia="arial" w:hAnsi="arial" w:cs="arial"/>
          <w:b/>
          <w:i w:val="0"/>
          <w:strike w:val="0"/>
          <w:noProof w:val="0"/>
          <w:color w:val="000000"/>
          <w:position w:val="0"/>
          <w:sz w:val="20"/>
          <w:u w:val="none"/>
          <w:vertAlign w:val="baseline"/>
        </w:rPr>
        <w:t>President Trump's commitment to world peace</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said that it was a</w:t>
      </w:r>
      <w:r>
        <w:rPr>
          <w:rFonts w:ascii="arial" w:eastAsia="arial" w:hAnsi="arial" w:cs="arial"/>
          <w:b/>
          <w:i w:val="0"/>
          <w:strike w:val="0"/>
          <w:noProof w:val="0"/>
          <w:color w:val="000000"/>
          <w:position w:val="0"/>
          <w:sz w:val="20"/>
          <w:u w:val="none"/>
          <w:vertAlign w:val="baseline"/>
        </w:rPr>
        <w:t xml:space="preserve"> dialogue of the deaf</w:t>
      </w:r>
      <w:r>
        <w:rPr>
          <w:rFonts w:ascii="arial" w:eastAsia="arial" w:hAnsi="arial" w:cs="arial"/>
          <w:b w:val="0"/>
          <w:i w:val="0"/>
          <w:strike w:val="0"/>
          <w:noProof w:val="0"/>
          <w:color w:val="000000"/>
          <w:position w:val="0"/>
          <w:sz w:val="20"/>
          <w:u w:val="none"/>
          <w:vertAlign w:val="baseline"/>
        </w:rPr>
        <w:t>. In diplomatic language</w:t>
      </w:r>
      <w:r>
        <w:rPr>
          <w:rFonts w:ascii="arial" w:eastAsia="arial" w:hAnsi="arial" w:cs="arial"/>
          <w:b/>
          <w:i w:val="0"/>
          <w:strike w:val="0"/>
          <w:noProof w:val="0"/>
          <w:color w:val="000000"/>
          <w:position w:val="0"/>
          <w:sz w:val="20"/>
          <w:u w:val="none"/>
          <w:vertAlign w:val="baseline"/>
        </w:rPr>
        <w:t xml:space="preserve"> "exchange of views"</w:t>
      </w:r>
      <w:r>
        <w:rPr>
          <w:rFonts w:ascii="arial" w:eastAsia="arial" w:hAnsi="arial" w:cs="arial"/>
          <w:b w:val="0"/>
          <w:i w:val="0"/>
          <w:strike w:val="0"/>
          <w:noProof w:val="0"/>
          <w:color w:val="000000"/>
          <w:position w:val="0"/>
          <w:sz w:val="20"/>
          <w:u w:val="none"/>
          <w:vertAlign w:val="baseline"/>
        </w:rPr>
        <w:t xml:space="preserve"> means</w:t>
      </w:r>
      <w:r>
        <w:rPr>
          <w:rFonts w:ascii="arial" w:eastAsia="arial" w:hAnsi="arial" w:cs="arial"/>
          <w:b/>
          <w:i w:val="0"/>
          <w:strike w:val="0"/>
          <w:noProof w:val="0"/>
          <w:color w:val="000000"/>
          <w:position w:val="0"/>
          <w:sz w:val="20"/>
          <w:u w:val="none"/>
          <w:vertAlign w:val="baseline"/>
        </w:rPr>
        <w:t xml:space="preserve"> profound disagreement</w:t>
      </w:r>
      <w:r>
        <w:rPr>
          <w:rFonts w:ascii="arial" w:eastAsia="arial" w:hAnsi="arial" w:cs="arial"/>
          <w:b w:val="0"/>
          <w:i w:val="0"/>
          <w:strike w:val="0"/>
          <w:noProof w:val="0"/>
          <w:color w:val="000000"/>
          <w:position w:val="0"/>
          <w:sz w:val="20"/>
          <w:u w:val="none"/>
          <w:vertAlign w:val="baseline"/>
        </w:rPr>
        <w:t>. And little religious faith can be "shared" when one's faith is the radical faith of the gospels and the other's, passed through materialism, is not. The relationship between the throne and the altar has always been hairy.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fooled no one when he</w:t>
      </w:r>
      <w:r>
        <w:rPr>
          <w:rFonts w:ascii="arial" w:eastAsia="arial" w:hAnsi="arial" w:cs="arial"/>
          <w:b/>
          <w:i w:val="0"/>
          <w:strike w:val="0"/>
          <w:noProof w:val="0"/>
          <w:color w:val="000000"/>
          <w:position w:val="0"/>
          <w:sz w:val="20"/>
          <w:u w:val="none"/>
          <w:vertAlign w:val="baseline"/>
        </w:rPr>
        <w:t xml:space="preserve"> took the name of the saint of Assisi </w:t>
      </w:r>
      <w:r>
        <w:rPr>
          <w:rFonts w:ascii="arial" w:eastAsia="arial" w:hAnsi="arial" w:cs="arial"/>
          <w:b w:val="0"/>
          <w:i w:val="0"/>
          <w:strike w:val="0"/>
          <w:noProof w:val="0"/>
          <w:color w:val="000000"/>
          <w:position w:val="0"/>
          <w:sz w:val="20"/>
          <w:u w:val="none"/>
          <w:vertAlign w:val="baseline"/>
        </w:rPr>
        <w:t xml:space="preserve">and when he drew on the </w:t>
      </w:r>
      <w:r>
        <w:rPr>
          <w:rFonts w:ascii="arial" w:eastAsia="arial" w:hAnsi="arial" w:cs="arial"/>
          <w:b/>
          <w:i w:val="0"/>
          <w:strike w:val="0"/>
          <w:noProof w:val="0"/>
          <w:color w:val="000000"/>
          <w:position w:val="0"/>
          <w:sz w:val="20"/>
          <w:u w:val="none"/>
          <w:vertAlign w:val="baseline"/>
        </w:rPr>
        <w:t>Laudatio Si</w:t>
      </w:r>
      <w:r>
        <w:rPr>
          <w:rFonts w:ascii="arial" w:eastAsia="arial" w:hAnsi="arial" w:cs="arial"/>
          <w:b w:val="0"/>
          <w:i w:val="0"/>
          <w:strike w:val="0"/>
          <w:noProof w:val="0"/>
          <w:color w:val="000000"/>
          <w:position w:val="0"/>
          <w:sz w:val="20"/>
          <w:u w:val="none"/>
          <w:vertAlign w:val="baseline"/>
        </w:rPr>
        <w:t>, the opening phrase of the Canticle of the Creatures by the founder of the Franciscan Order, for his celebrated 2015 encyclical.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St. Francis' praise of the goodness of the sun and nature, the Pope</w:t>
      </w:r>
      <w:r>
        <w:rPr>
          <w:rFonts w:ascii="arial" w:eastAsia="arial" w:hAnsi="arial" w:cs="arial"/>
          <w:b/>
          <w:i w:val="0"/>
          <w:strike w:val="0"/>
          <w:noProof w:val="0"/>
          <w:color w:val="000000"/>
          <w:position w:val="0"/>
          <w:sz w:val="20"/>
          <w:u w:val="none"/>
          <w:vertAlign w:val="baseline"/>
        </w:rPr>
        <w:t xml:space="preserve"> exalted the relationship between God, humans and the earth and called for care for the "common home."</w:t>
      </w:r>
      <w:r>
        <w:rPr>
          <w:rFonts w:ascii="arial" w:eastAsia="arial" w:hAnsi="arial" w:cs="arial"/>
          <w:b w:val="0"/>
          <w:i w:val="0"/>
          <w:strike w:val="0"/>
          <w:noProof w:val="0"/>
          <w:color w:val="000000"/>
          <w:position w:val="0"/>
          <w:sz w:val="20"/>
          <w:u w:val="none"/>
          <w:vertAlign w:val="baseline"/>
        </w:rPr>
        <w:t xml:space="preserve"> This scandalizes the exclusionary drill, baby, drill flocks, but attracts straying sheep.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learned these past few days? It is enough that he has assimilated that the Holy Spirit will direct the conclave that will elect Francis' successor. And that it does not pay him to quote St. Augustine.</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70" style="position:absolute;z-index:252035072"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CHRISTIANS &amp; CHRISTIANITY (91%); CATHOLIC POPES (90%); CLERGY &amp; RELIGIOUS VOCATIONS (90%); DEATH &amp; DYING (90%); DEATH NOTICES &amp; OBITUARIES (90%); RELIGION (90%); ELECTIONS &amp; POLITICS (88%); NATIONAL SECURITY &amp; FOREIGN RELATIONS (87%); CONSERVATISM (72%); PUBLIC OFFICIALS (72%); EASTER SEASON (70%); REFUGEES (65%); IMMIGRATION (62%); IMMIGRATION, CITIZENSHIP &amp; DISPLACEMENT (62%); DEPORTATION (60%); REFUGEE &amp; RELIEF CAMPS (50%); Política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POPE FRANCIS I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(73%); UNITED STATES (93%); VATICAN CITY (90%)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71"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008"/>
          <w:headerReference w:type="default" r:id="rId2009"/>
          <w:footerReference w:type="even" r:id="rId2010"/>
          <w:footerReference w:type="default" r:id="rId2011"/>
          <w:headerReference w:type="first" r:id="rId2012"/>
          <w:footerReference w:type="first" r:id="rId2013"/>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014" w:history="1">
        <w:r>
          <w:rPr>
            <w:rFonts w:ascii="arial" w:eastAsia="arial" w:hAnsi="arial" w:cs="arial"/>
            <w:b/>
            <w:i/>
            <w:strike w:val="0"/>
            <w:color w:val="0077CC"/>
            <w:sz w:val="28"/>
            <w:u w:val="single"/>
            <w:vertAlign w:val="baseline"/>
          </w:rPr>
          <w:t>JD</w:t>
        </w:r>
      </w:hyperlink>
      <w:hyperlink r:id="rId2015" w:history="1">
        <w:r>
          <w:rPr>
            <w:rFonts w:ascii="arial" w:eastAsia="arial" w:hAnsi="arial" w:cs="arial"/>
            <w:b/>
            <w:i/>
            <w:strike w:val="0"/>
            <w:color w:val="0077CC"/>
            <w:sz w:val="28"/>
            <w:u w:val="single"/>
            <w:vertAlign w:val="baseline"/>
          </w:rPr>
          <w:t xml:space="preserve"> </w:t>
        </w:r>
      </w:hyperlink>
      <w:hyperlink r:id="rId2016" w:history="1">
        <w:r>
          <w:rPr>
            <w:rFonts w:ascii="arial" w:eastAsia="arial" w:hAnsi="arial" w:cs="arial"/>
            <w:b/>
            <w:i/>
            <w:strike w:val="0"/>
            <w:color w:val="0077CC"/>
            <w:sz w:val="28"/>
            <w:u w:val="single"/>
            <w:vertAlign w:val="baseline"/>
          </w:rPr>
          <w:t>Vance</w:t>
        </w:r>
      </w:hyperlink>
      <w:hyperlink r:id="rId2017" w:history="1">
        <w:r>
          <w:rPr>
            <w:rFonts w:ascii="arial" w:eastAsia="arial" w:hAnsi="arial" w:cs="arial"/>
            <w:b/>
            <w:i/>
            <w:strike w:val="0"/>
            <w:color w:val="0077CC"/>
            <w:sz w:val="28"/>
            <w:u w:val="single"/>
            <w:vertAlign w:val="baseline"/>
          </w:rPr>
          <w:t xml:space="preserve"> arrives in Delhi for Tough Trade Talks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DESIblitz</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9:18 AM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DESIblitz</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2" style="position:absolute;z-index:252037120"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21st, 2025 (</w:t>
      </w:r>
      <w:hyperlink r:id="rId2018" w:history="1">
        <w:r>
          <w:rPr>
            <w:rFonts w:ascii="arial" w:eastAsia="arial" w:hAnsi="arial" w:cs="arial"/>
            <w:b w:val="0"/>
            <w:i/>
            <w:strike w:val="0"/>
            <w:noProof w:val="0"/>
            <w:color w:val="0077CC"/>
            <w:position w:val="0"/>
            <w:sz w:val="20"/>
            <w:u w:val="single"/>
            <w:vertAlign w:val="baseline"/>
          </w:rPr>
          <w:t>DESIblitz</w:t>
        </w:r>
      </w:hyperlink>
      <w:r>
        <w:rPr>
          <w:rFonts w:ascii="arial" w:eastAsia="arial" w:hAnsi="arial" w:cs="arial"/>
          <w:b w:val="0"/>
          <w:i w:val="0"/>
          <w:strike w:val="0"/>
          <w:noProof w:val="0"/>
          <w:color w:val="000000"/>
          <w:position w:val="0"/>
          <w:sz w:val="20"/>
          <w:u w:val="none"/>
          <w:vertAlign w:val="baseline"/>
        </w:rPr>
        <w:t xml:space="preserve"> — Delivered by </w:t>
      </w:r>
      <w:hyperlink r:id="rId201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ARTICLE: </w:t>
      </w:r>
      <w:hyperlink r:id="rId2020" w:history="1">
        <w:r>
          <w:rPr>
            <w:rFonts w:ascii="arial" w:eastAsia="arial" w:hAnsi="arial" w:cs="arial"/>
            <w:b/>
            <w:i/>
            <w:strike w:val="0"/>
            <w:noProof w:val="0"/>
            <w:color w:val="0077CC"/>
            <w:position w:val="0"/>
            <w:sz w:val="20"/>
            <w:u w:val="single"/>
            <w:vertAlign w:val="baseline"/>
          </w:rPr>
          <w:t>JD</w:t>
        </w:r>
      </w:hyperlink>
      <w:hyperlink r:id="rId2021" w:history="1">
        <w:r>
          <w:rPr>
            <w:rFonts w:ascii="arial" w:eastAsia="arial" w:hAnsi="arial" w:cs="arial"/>
            <w:b w:val="0"/>
            <w:i/>
            <w:strike w:val="0"/>
            <w:noProof w:val="0"/>
            <w:color w:val="0077CC"/>
            <w:position w:val="0"/>
            <w:sz w:val="20"/>
            <w:u w:val="single"/>
            <w:vertAlign w:val="baseline"/>
          </w:rPr>
          <w:t xml:space="preserve"> </w:t>
        </w:r>
      </w:hyperlink>
      <w:hyperlink r:id="rId2022" w:history="1">
        <w:r>
          <w:rPr>
            <w:rFonts w:ascii="arial" w:eastAsia="arial" w:hAnsi="arial" w:cs="arial"/>
            <w:b/>
            <w:i/>
            <w:strike w:val="0"/>
            <w:noProof w:val="0"/>
            <w:color w:val="0077CC"/>
            <w:position w:val="0"/>
            <w:sz w:val="20"/>
            <w:u w:val="single"/>
            <w:vertAlign w:val="baseline"/>
          </w:rPr>
          <w:t>Vance</w:t>
        </w:r>
      </w:hyperlink>
      <w:hyperlink r:id="rId2023" w:history="1">
        <w:r>
          <w:rPr>
            <w:rFonts w:ascii="arial" w:eastAsia="arial" w:hAnsi="arial" w:cs="arial"/>
            <w:b w:val="0"/>
            <w:i/>
            <w:strike w:val="0"/>
            <w:noProof w:val="0"/>
            <w:color w:val="0077CC"/>
            <w:position w:val="0"/>
            <w:sz w:val="20"/>
            <w:u w:val="single"/>
            <w:vertAlign w:val="baseline"/>
          </w:rPr>
          <w:t xml:space="preserve"> arrives in Delhi for Tough Trade Talks</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landed in Delhi for four days of talks with India's prime minister, Narendra Modi, aimed at securing a fast-tracked trade deal.</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visit comes as Washington's </w:t>
      </w:r>
      <w:hyperlink r:id="rId2024" w:history="1">
        <w:r>
          <w:rPr>
            <w:rFonts w:ascii="arial" w:eastAsia="arial" w:hAnsi="arial" w:cs="arial"/>
            <w:b w:val="0"/>
            <w:i/>
            <w:strike w:val="0"/>
            <w:noProof w:val="0"/>
            <w:color w:val="0077CC"/>
            <w:position w:val="0"/>
            <w:sz w:val="20"/>
            <w:u w:val="single"/>
            <w:vertAlign w:val="baseline"/>
          </w:rPr>
          <w:t>tariff war with China escalates and global alliances shift.</w:t>
        </w:r>
      </w:hyperlink>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with his wife Usha and their three children.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railways minister Ashwini Vaishnaw under a red canopy at the airport. Soldiers stood in salute as a military band played the US anthem.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visit would focus on #8216;shared economic and geopolitical priorities#8217;.</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said it would #8216;provide an opportunity for both sides to review the progress in bilateral relations#8217;.</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are expected to centre on a stalled trade pact, delayed by Washington's renewed tariff push.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 India was hit with a 26% tariff hike by Donald Trump despite Modi's strong ties with the US leader. A 90-day pause has provided a short reprieve, but uncertainty remains.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already cut tariffs on several US imports. Negotiators in Delhi are now working to finalise a first tranche of the deal by autumn.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India's largest trading partner, with two-way trade surpassing 144 billion.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Modi's goodwill trip to Washington, both countries pledged to double that figure. Modi called it a #8216;mega partnership#8217;.</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opposition is mounting. On April 20, the All India Kisan Sabha (AIKS), India's largest and oldest farmers' union, staged protests against the trade talks.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AIKS, which claims over 16 million members, fears that further liberalisation could devastate rural incomes, particularly in the dairy sector.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accused US Commerce Secretary Howard Lutnick of #8216;coercion#8217; for insisting India's subsidised farming sector be included in the deal.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 of the mass farmer protests in 2020#8212;21, which forced Modi to scrap controversial farm laws, remain fresh.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are another flashpoint.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leader Jairam Ramesh cited US data showing that of 327 recent student visa revocations, half involved Indians.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Ramesh said: #8216;The reasons for revocation are random and unclear. There is growing fear and apprehension.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India's foreign minister to #8216;raise the concern#8217; with Washington.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Immigration Lawyers Association also claims that US officials are #8216;aggressively targeting international students#8217;, even those with no history of protest.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H-1B visas, vital for India's tech sector, are also under pressure. Indians received over 200,000 H-1Bs last year, around 70% of the total. Rising uncertainty has prompted many to cancel visits home.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foreign ministry said it remained optimistic.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Randhir Jaiswal, a spokesperson, said the government was #8216;very positive#8217; that the visit would #8216;further boost#8217; ties and promised #8216;all relevant issues#8217; would be addressed.</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taken a hard-edged approach to foreign affairs since becoming Vice President.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European trip, he angered allies by criticising their defence spending. In March, he sparked confusion during a stop in Greenland.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#8216;We have to have Greenland. It's not a question of #8216;Do you think we can do without it?'#8217;</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India visit follows a stop by US intelligence chief Tulsi Gabbard, who was in Delhi to strengthen the Quad alliance #8212; the US, India, Japan, and Australia #8212; aimed at countering Chinese influence.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president, Xi Jinping, has launched his own charm offensive across south-east Asia, pitching Beijing as a steadier trade partner.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trip is officially for work, it also has a personal angle.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will visit Jaipur's royal palaces and the Taj Mahal.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this #8216;private component#8217; highlights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Indian heritage. She was born in the US to Indian immigrants and maintains strong ties to the country.</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25" w:history="1">
        <w:r>
          <w:rPr>
            <w:rFonts w:ascii="arial" w:eastAsia="arial" w:hAnsi="arial" w:cs="arial"/>
            <w:b/>
            <w:i/>
            <w:strike w:val="0"/>
            <w:noProof w:val="0"/>
            <w:color w:val="0077CC"/>
            <w:position w:val="0"/>
            <w:sz w:val="20"/>
            <w:u w:val="single"/>
            <w:vertAlign w:val="baseline"/>
          </w:rPr>
          <w:t>JD</w:t>
        </w:r>
      </w:hyperlink>
      <w:hyperlink r:id="rId2026" w:history="1">
        <w:r>
          <w:rPr>
            <w:rFonts w:ascii="arial" w:eastAsia="arial" w:hAnsi="arial" w:cs="arial"/>
            <w:b w:val="0"/>
            <w:i/>
            <w:strike w:val="0"/>
            <w:noProof w:val="0"/>
            <w:color w:val="0077CC"/>
            <w:position w:val="0"/>
            <w:sz w:val="20"/>
            <w:u w:val="single"/>
            <w:vertAlign w:val="baseline"/>
          </w:rPr>
          <w:t xml:space="preserve"> </w:t>
        </w:r>
      </w:hyperlink>
      <w:hyperlink r:id="rId2027" w:history="1">
        <w:r>
          <w:rPr>
            <w:rFonts w:ascii="arial" w:eastAsia="arial" w:hAnsi="arial" w:cs="arial"/>
            <w:b/>
            <w:i/>
            <w:strike w:val="0"/>
            <w:noProof w:val="0"/>
            <w:color w:val="0077CC"/>
            <w:position w:val="0"/>
            <w:sz w:val="20"/>
            <w:u w:val="single"/>
            <w:vertAlign w:val="baseline"/>
          </w:rPr>
          <w:t>Vance</w:t>
        </w:r>
      </w:hyperlink>
      <w:hyperlink r:id="rId2028" w:history="1">
        <w:r>
          <w:rPr>
            <w:rFonts w:ascii="arial" w:eastAsia="arial" w:hAnsi="arial" w:cs="arial"/>
            <w:b w:val="0"/>
            <w:i/>
            <w:strike w:val="0"/>
            <w:noProof w:val="0"/>
            <w:color w:val="0077CC"/>
            <w:position w:val="0"/>
            <w:sz w:val="20"/>
            <w:u w:val="single"/>
            <w:vertAlign w:val="baseline"/>
          </w:rPr>
          <w:t xml:space="preserve"> arrives in Delhi for Tough Trade Talks appeared first on </w:t>
        </w:r>
      </w:hyperlink>
      <w:r>
        <w:rPr>
          <w:rFonts w:ascii="arial" w:eastAsia="arial" w:hAnsi="arial" w:cs="arial"/>
          <w:b w:val="0"/>
          <w:i w:val="0"/>
          <w:strike w:val="0"/>
          <w:noProof w:val="0"/>
          <w:color w:val="000000"/>
          <w:position w:val="0"/>
          <w:sz w:val="20"/>
          <w:u w:val="none"/>
          <w:vertAlign w:val="baseline"/>
        </w:rPr>
        <w:t> </w:t>
      </w:r>
      <w:hyperlink r:id="rId2029" w:history="1">
        <w:r>
          <w:rPr>
            <w:rFonts w:ascii="arial" w:eastAsia="arial" w:hAnsi="arial" w:cs="arial"/>
            <w:b w:val="0"/>
            <w:i/>
            <w:strike w:val="0"/>
            <w:noProof w:val="0"/>
            <w:color w:val="0077CC"/>
            <w:position w:val="0"/>
            <w:sz w:val="20"/>
            <w:u w:val="single"/>
            <w:vertAlign w:val="baseline"/>
          </w:rPr>
          <w:t>DESIblitz.</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73" style="position:absolute;z-index:252038144"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74" style="position:absolute;z-index:252039168"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TALKS &amp; MEETINGS (91%); FINANCIAL MARKET UPDATES (90%); TARIFF DISPUTES (90%); TARIFFS &amp; CUSTOMS (90%); TARIFFS &amp; DUTIES (90%); TRADE TREATIES &amp; AGREEMENTS (90%); TREATIES &amp; AGREEMENTS (90%); AGRICULTURAL TRADE (89%); GOVERNMENT BODIES &amp; OFFICES (89%); INTERNATIONAL RELATIONS (89%); INTERNATIONAL RELATIONS &amp; NATIONAL SECURITY (89%); NATIONAL SECURITY &amp; FOREIGN RELATIONS (89%); STATE DEPARTMENTS &amp; FOREIGN SERVICES (89%); TRADE DEVELOPMENT (89%); PROTESTS &amp; DEMONSTRATIONS (88%); EMPLOYMENT VISAS (87%); PASSPORTS &amp; VISAS (86%); NEGATIVE MISC NEWS (85%); AGRICULTURAL SECTOR PERFORMANCE (78%); COMMERCE DEPARTMENTS (78%); GOVERNMENT ADVISORS &amp; MINISTERS (78%); DELAYS &amp; POSTPONEMENTS (77%); TAXES &amp; TAXATION (77%); TRANSPORTATION DEPARTMENTS (77%); AGRICULTURAL INCOME (74%); HEADS OF STATE &amp; GOVERNMENT (73%); IMPORT TRADE (73%); PRIME MINISTERS (72%); ARMED FORCES (70%); AGRICULTURAL LAW (68%); IMMIGRATION (65%); IMMIGRATION, CITIZENSHIP &amp; DISPLACEMENT (65%); AGRICULTURAL SUBSIDIES (63%); RURAL COMMUNITIES (63%); FOREIGN LABOR (60%); Brit-Asian (%); UK &amp; World (%); India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Narendra Modi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AGRICULTURAL TRADE (89%); EMPLOYMENT VISAS (87%); PASSPORTS &amp; VISAS (86%); AGRICULTURAL SECTOR PERFORMANCE (78%); TRANSPORTATION DEPARTMENTS (77%); AGRICULTURAL INCOME (74%); ARMED FORCES (70%); AGRIBUSINESS (68%); AGRICULTURAL LAW (68%); AGRICULTURE, FORESTRY, FISHING &amp; HUNTING (68%); AGRICULTURAL SUBSIDIES (63%); DAIRY INDUSTRY (62%)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NARENDRA MODI (92%);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 DONALD TRUMP (58%)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(99%); UNITED STATES (95%); UNITED KINGDOM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75"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030"/>
          <w:headerReference w:type="default" r:id="rId2031"/>
          <w:footerReference w:type="even" r:id="rId2032"/>
          <w:footerReference w:type="default" r:id="rId2033"/>
          <w:headerReference w:type="first" r:id="rId2034"/>
          <w:footerReference w:type="first" r:id="rId2035"/>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036" w:history="1">
        <w:r>
          <w:rPr>
            <w:rFonts w:ascii="arial" w:eastAsia="arial" w:hAnsi="arial" w:cs="arial"/>
            <w:b/>
            <w:i/>
            <w:strike w:val="0"/>
            <w:color w:val="0077CC"/>
            <w:sz w:val="28"/>
            <w:u w:val="single"/>
            <w:vertAlign w:val="baseline"/>
          </w:rPr>
          <w:t>JD</w:t>
        </w:r>
      </w:hyperlink>
      <w:hyperlink r:id="rId2037" w:history="1">
        <w:r>
          <w:rPr>
            <w:rFonts w:ascii="arial" w:eastAsia="arial" w:hAnsi="arial" w:cs="arial"/>
            <w:b/>
            <w:i/>
            <w:strike w:val="0"/>
            <w:color w:val="0077CC"/>
            <w:sz w:val="28"/>
            <w:u w:val="single"/>
            <w:vertAlign w:val="baseline"/>
          </w:rPr>
          <w:t xml:space="preserve"> </w:t>
        </w:r>
      </w:hyperlink>
      <w:hyperlink r:id="rId2038" w:history="1">
        <w:r>
          <w:rPr>
            <w:rFonts w:ascii="arial" w:eastAsia="arial" w:hAnsi="arial" w:cs="arial"/>
            <w:b/>
            <w:i/>
            <w:strike w:val="0"/>
            <w:color w:val="0077CC"/>
            <w:sz w:val="28"/>
            <w:u w:val="single"/>
            <w:vertAlign w:val="baseline"/>
          </w:rPr>
          <w:t>Vance</w:t>
        </w:r>
      </w:hyperlink>
      <w:hyperlink r:id="rId2039" w:history="1">
        <w:r>
          <w:rPr>
            <w:rFonts w:ascii="arial" w:eastAsia="arial" w:hAnsi="arial" w:cs="arial"/>
            <w:b/>
            <w:i/>
            <w:strike w:val="0"/>
            <w:color w:val="0077CC"/>
            <w:sz w:val="28"/>
            <w:u w:val="single"/>
            <w:vertAlign w:val="baseline"/>
          </w:rPr>
          <w:t xml:space="preserve"> 'love bombing' UK and Europe to distract from 'questionable' policies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3:52 PM GMT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17"/>
        <w:keepNext w:val="0"/>
        <w:spacing w:before="120" w:after="0" w:line="220" w:lineRule="atLeast"/>
        <w:ind w:left="0" w:right="0" w:firstLine="0"/>
        <w:jc w:val="left"/>
      </w:pPr>
      <w:r>
        <w:br/>
      </w:r>
      <w:r>
        <w:pict>
          <v:shape id="_x0000_i1476" type="#_x0000_t75" style="width:187.48pt;height:39pt">
            <v:imagedata r:id="rId1603"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Sharp</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77" style="position:absolute;z-index:25204121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commentator has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charm offensive could hide greater ambitions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launched a charm offensive aimed at the UK and Europe, marking a significant shift in his previously hostile stance towards transatlantic allies.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begun to make overtures, suggesting a renewed interest in strengthening ties, particularly with the UK.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notable example of this newfound warmth is his optimistic tone regarding a potential trade deal between the UK and the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with UnHerd,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stated that there was a "good chance" of such a deal, highlighting the reciprocal nature of the relationship between the two nations.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favourably contrasted this with the US-Germany dynamic, saying: "While we love the Germans, they are heavily dependent on exporting to the United States but are pretty tough on a lot of American businesses that would like to export into Germany.</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Trump's administration has recently attempted to take ideological control of Harvard University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commentator Anne McElvoy has cautioned against taking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words at face value, suggesting that his sudden affection for the UK may be a calculated move, reports the Irish Star.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i, Ms McElvoy noted: "The UK gets a large dose of love bombing and a pledge that a trade deal is imminent. No one on Team Keir is going to turn down this rough courtship - though any deal would need to be sizeable to offset the levies imposed on the UK and far larger ones on steel and cars.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for the cosier tone on the international stage is a desire to offset a blizzard of negative headlines which have followed the President's abrupt row-back on tariffs that were only a couple of weeks ago presented as a definitive game changer."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Ms McElvoy has hinted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recent display of diplomacy might be part of a grander scheme with an eye on the 2028 presidential race.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Trump's constitutional limit of two terms,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well-placed to capitalise on this situation, potentially facing off against Donald Trump Jnr.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McElvoy speculated: "It is also a case-building exercise for ambitions that stretch beyond this White House and position him as a figure with global stature on the new right, with a possible eye on the presidential contest in 2028. So far, his most probable rival on that front is the president's son, Donald Trump Jnr."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administration is not just trying to divert attention from Mr Trump's tariff debacle and the ensuing trade conflict with China; they're also taking aim at one of America's most esteemed institutions.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has outright rejected Mr Trump's demands, which included giving the US government authority over its curriculum and faculty choices.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retaliation, Harvard's president Alan Garber issued and made public a strongly worded letter.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demands in a statement on Harvard's website, he said: "They include requirements to "audit" the viewpoints of our student body, faculty, staff, and to "reduc[e] the power" of certain students, faculty, and administrators targeted because of their ideological views.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government-regardless of which party is in power-should dictate what private universities can teach, whom they can admit and hire, and which areas of study and inquiry they can pursue."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a vocal critic of higher education, having previously referred to universities as the "enemy" in a 2021 speech, as reported by the BBC.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commentators believe that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efforts to strengthen ties with countries like the UK and Europe may be a deliberate attempt to divert attention from contentious domestic policies by presenting a more diplomatic image abroad.</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78" style="position:absolute;z-index:252042240"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EXPORT TRADE (90%); TRADE TREATIES &amp; AGREEMENTS (90%); TARIFFS &amp; CUSTOMS (89%); TARIFFS &amp; DUTIES (89%); US PRESIDENTIAL CANDIDATES 2012 (89%); US PRESIDENTIAL CANDIDATES 2024 (89%); INTERNATIONAL RELATIONS &amp; NATIONAL SECURITY (78%); INTERVIEWS (78%); COURTSHIP &amp; DATING (77%); TAXES &amp; TAXATION (71%); TRADE DISPUTES (71%); HEADS OF GOVERNMENT ELECTIONS (61%)</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(55%)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JR (92%); DONALD TRUMP (89%)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(95%); UNITED STATES (94%); EUROPE (92%); GERMANY (90%)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79"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JD</w:t>
        </w:r>
      </w:hyperlink>
      <w:hyperlink r:id="rId2047" w:history="1">
        <w:r>
          <w:rPr>
            <w:rFonts w:ascii="arial" w:eastAsia="arial" w:hAnsi="arial" w:cs="arial"/>
            <w:b/>
            <w:i/>
            <w:strike w:val="0"/>
            <w:color w:val="0077CC"/>
            <w:sz w:val="28"/>
            <w:u w:val="single"/>
            <w:vertAlign w:val="baseline"/>
          </w:rPr>
          <w:t xml:space="preserve"> </w:t>
        </w:r>
      </w:hyperlink>
      <w:hyperlink r:id="rId2048" w:history="1">
        <w:r>
          <w:rPr>
            <w:rFonts w:ascii="arial" w:eastAsia="arial" w:hAnsi="arial" w:cs="arial"/>
            <w:b/>
            <w:i/>
            <w:strike w:val="0"/>
            <w:color w:val="0077CC"/>
            <w:sz w:val="28"/>
            <w:u w:val="single"/>
            <w:vertAlign w:val="baseline"/>
          </w:rPr>
          <w:t>Vance</w:t>
        </w:r>
      </w:hyperlink>
      <w:hyperlink r:id="rId2049" w:history="1">
        <w:r>
          <w:rPr>
            <w:rFonts w:ascii="arial" w:eastAsia="arial" w:hAnsi="arial" w:cs="arial"/>
            <w:b/>
            <w:i/>
            <w:strike w:val="0"/>
            <w:color w:val="0077CC"/>
            <w:sz w:val="28"/>
            <w:u w:val="single"/>
            <w:vertAlign w:val="baseline"/>
          </w:rPr>
          <w:t xml:space="preserve"> memes go viral after heated Zelensky meeting</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standard.co.uk</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3:15 PM EST</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Evening Standard Limited  All Rights Reserved</w:t>
      </w:r>
    </w:p>
    <w:p>
      <w:pPr>
        <w:pStyle w:val="Normal118"/>
        <w:keepNext w:val="0"/>
        <w:spacing w:before="120" w:after="0" w:line="220" w:lineRule="atLeast"/>
        <w:ind w:left="0" w:right="0" w:firstLine="0"/>
        <w:jc w:val="left"/>
      </w:pPr>
      <w:r>
        <w:br/>
      </w:r>
      <w:r>
        <w:pict>
          <v:shape id="_x0000_i1480" type="#_x0000_t75" style="width:138.73pt;height:58.49pt">
            <v:imagedata r:id="rId205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Baldwin</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81" style="position:absolute;z-index:252044288"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man at the top of </w:t>
      </w:r>
      <w:hyperlink r:id="rId2051"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who's become an </w:t>
      </w:r>
      <w:hyperlink r:id="rId2052" w:history="1">
        <w:r>
          <w:rPr>
            <w:rFonts w:ascii="arial" w:eastAsia="arial" w:hAnsi="arial" w:cs="arial"/>
            <w:b w:val="0"/>
            <w:i/>
            <w:strike w:val="0"/>
            <w:noProof w:val="0"/>
            <w:color w:val="0077CC"/>
            <w:position w:val="0"/>
            <w:sz w:val="20"/>
            <w:u w:val="single"/>
            <w:vertAlign w:val="baseline"/>
          </w:rPr>
          <w:t>internet</w:t>
        </w:r>
      </w:hyperlink>
      <w:r>
        <w:rPr>
          <w:rFonts w:ascii="arial" w:eastAsia="arial" w:hAnsi="arial" w:cs="arial"/>
          <w:b w:val="0"/>
          <w:i w:val="0"/>
          <w:strike w:val="0"/>
          <w:noProof w:val="0"/>
          <w:color w:val="000000"/>
          <w:position w:val="0"/>
          <w:sz w:val="20"/>
          <w:u w:val="none"/>
          <w:vertAlign w:val="baseline"/>
        </w:rPr>
        <w:t xml:space="preserve"> sensation in the form of </w:t>
      </w:r>
      <w:hyperlink r:id="rId2053" w:history="1">
        <w:r>
          <w:rPr>
            <w:rFonts w:ascii="arial" w:eastAsia="arial" w:hAnsi="arial" w:cs="arial"/>
            <w:b w:val="0"/>
            <w:i/>
            <w:strike w:val="0"/>
            <w:noProof w:val="0"/>
            <w:color w:val="0077CC"/>
            <w:position w:val="0"/>
            <w:sz w:val="20"/>
            <w:u w:val="single"/>
            <w:vertAlign w:val="baseline"/>
          </w:rPr>
          <w:t>memes</w:t>
        </w:r>
      </w:hyperlink>
      <w:r>
        <w:rPr>
          <w:rFonts w:ascii="arial" w:eastAsia="arial" w:hAnsi="arial" w:cs="arial"/>
          <w:b w:val="0"/>
          <w:i w:val="0"/>
          <w:strike w:val="0"/>
          <w:noProof w:val="0"/>
          <w:color w:val="000000"/>
          <w:position w:val="0"/>
          <w:sz w:val="20"/>
          <w:u w:val="none"/>
          <w:vertAlign w:val="baseline"/>
        </w:rPr>
        <w:t xml:space="preserve"> - and it isn't Donald Trump.</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has fixated on one man this week - Vice President </w:t>
      </w:r>
      <w:hyperlink r:id="rId2054" w:history="1">
        <w:r>
          <w:rPr>
            <w:rFonts w:ascii="arial" w:eastAsia="arial" w:hAnsi="arial" w:cs="arial"/>
            <w:b/>
            <w:i/>
            <w:strike w:val="0"/>
            <w:noProof w:val="0"/>
            <w:color w:val="0077CC"/>
            <w:position w:val="0"/>
            <w:sz w:val="20"/>
            <w:u w:val="single"/>
            <w:vertAlign w:val="baseline"/>
          </w:rPr>
          <w:t>JD</w:t>
        </w:r>
      </w:hyperlink>
      <w:hyperlink r:id="rId2055" w:history="1">
        <w:r>
          <w:rPr>
            <w:rFonts w:ascii="arial" w:eastAsia="arial" w:hAnsi="arial" w:cs="arial"/>
            <w:b w:val="0"/>
            <w:i/>
            <w:strike w:val="0"/>
            <w:noProof w:val="0"/>
            <w:color w:val="0077CC"/>
            <w:position w:val="0"/>
            <w:sz w:val="20"/>
            <w:u w:val="single"/>
            <w:vertAlign w:val="baseline"/>
          </w:rPr>
          <w:t xml:space="preserve"> </w:t>
        </w:r>
      </w:hyperlink>
      <w:hyperlink r:id="rId2056"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w:t>
      </w:r>
      <w:hyperlink r:id="rId2057" w:history="1">
        <w:r>
          <w:rPr>
            <w:rFonts w:ascii="arial" w:eastAsia="arial" w:hAnsi="arial" w:cs="arial"/>
            <w:b w:val="0"/>
            <w:i/>
            <w:strike w:val="0"/>
            <w:noProof w:val="0"/>
            <w:color w:val="0077CC"/>
            <w:position w:val="0"/>
            <w:sz w:val="20"/>
            <w:u w:val="single"/>
            <w:vertAlign w:val="baseline"/>
          </w:rPr>
          <w:t xml:space="preserve"> supporting Trump during his Congress speech</w:t>
        </w:r>
      </w:hyperlink>
      <w:r>
        <w:rPr>
          <w:rFonts w:ascii="arial" w:eastAsia="arial" w:hAnsi="arial" w:cs="arial"/>
          <w:b w:val="0"/>
          <w:i w:val="0"/>
          <w:strike w:val="0"/>
          <w:noProof w:val="0"/>
          <w:color w:val="000000"/>
          <w:position w:val="0"/>
          <w:sz w:val="20"/>
          <w:u w:val="none"/>
          <w:vertAlign w:val="baseline"/>
        </w:rPr>
        <w:t xml:space="preserve"> to fiery meetings in the Oval Office, the internet has been quick to provide laughs alongside some serious news.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been widely derided on </w:t>
      </w:r>
      <w:hyperlink r:id="rId2058"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following his </w:t>
      </w:r>
      <w:hyperlink r:id="rId2059" w:history="1">
        <w:r>
          <w:rPr>
            <w:rFonts w:ascii="arial" w:eastAsia="arial" w:hAnsi="arial" w:cs="arial"/>
            <w:b w:val="0"/>
            <w:i/>
            <w:strike w:val="0"/>
            <w:noProof w:val="0"/>
            <w:color w:val="0077CC"/>
            <w:position w:val="0"/>
            <w:sz w:val="20"/>
            <w:u w:val="single"/>
            <w:vertAlign w:val="baseline"/>
          </w:rPr>
          <w:t>heated exchange with Ukrainian President Volodymyr Zelensky at the White House on Frida</w:t>
        </w:r>
      </w:hyperlink>
      <w:r>
        <w:rPr>
          <w:rFonts w:ascii="arial" w:eastAsia="arial" w:hAnsi="arial" w:cs="arial"/>
          <w:b w:val="0"/>
          <w:i w:val="0"/>
          <w:strike w:val="0"/>
          <w:noProof w:val="0"/>
          <w:color w:val="000000"/>
          <w:position w:val="0"/>
          <w:sz w:val="20"/>
          <w:u w:val="none"/>
          <w:vertAlign w:val="baseline"/>
        </w:rPr>
        <w:t xml:space="preserve">y.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questioned the rationale behind Mr Zelensky's request for more funds; challenged his ethics; and strongly backed Trump by warning the Ukrainian leader that US support could be withdrawn if he didn't agree to the deal on the table.</w:t>
      </w:r>
    </w:p>
    <w:p>
      <w:pPr>
        <w:pStyle w:val="Normal118"/>
        <w:keepNext w:val="0"/>
        <w:spacing w:before="240" w:after="0" w:line="260" w:lineRule="atLeast"/>
        <w:ind w:left="0" w:right="0" w:firstLine="0"/>
        <w:jc w:val="both"/>
      </w:pPr>
      <w:hyperlink r:id="rId2060" w:history="1">
        <w:r>
          <w:rPr>
            <w:rFonts w:ascii="arial" w:eastAsia="arial" w:hAnsi="arial" w:cs="arial"/>
            <w:b w:val="0"/>
            <w:i/>
            <w:strike w:val="0"/>
            <w:color w:val="0077CC"/>
            <w:sz w:val="20"/>
            <w:u w:val="single"/>
            <w:vertAlign w:val="baseline"/>
          </w:rPr>
          <w:t>Link to Image</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quickly erupted, with many seizing the opportunity to create memes. A snap shared in October of a Republican congressman's post on X (formerly Twitter), showing a "Yassified"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plump lips, airbrushed skin, and perfectly plucked eyebrows, resurfaced again after the explosive Oval Office meeting.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best memes mocking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popular involves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purple skin and enlarged face. This makes him look like the character Violet Beauregarde from Charlie and the Chocolate Factory, who turns into a giant blueberry after eating experimental chewing gum while touring Willy Wonka's candy factory.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more than 7.5 million views on X at the time of writing.</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time, Mr. Wonka, I did not try any experimental gum, and frankly I find this entire line of questioning insulting." </w:t>
      </w:r>
      <w:hyperlink r:id="rId2061" w:history="1">
        <w:r>
          <w:rPr>
            <w:rFonts w:ascii="arial" w:eastAsia="arial" w:hAnsi="arial" w:cs="arial"/>
            <w:b w:val="0"/>
            <w:i/>
            <w:strike w:val="0"/>
            <w:noProof w:val="0"/>
            <w:color w:val="0077CC"/>
            <w:position w:val="0"/>
            <w:sz w:val="20"/>
            <w:u w:val="single"/>
            <w:vertAlign w:val="baseline"/>
          </w:rPr>
          <w:t>pic.twitter.com/4WHwKITHXa</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Aelfred The Great (@aelfred_D)</w:t>
      </w:r>
    </w:p>
    <w:p>
      <w:pPr>
        <w:pStyle w:val="Normal118"/>
        <w:keepNext w:val="0"/>
        <w:spacing w:before="240" w:after="0" w:line="260" w:lineRule="atLeast"/>
        <w:ind w:left="0" w:right="0" w:firstLine="0"/>
        <w:jc w:val="both"/>
      </w:pPr>
      <w:hyperlink r:id="rId2062" w:history="1">
        <w:r>
          <w:rPr>
            <w:rFonts w:ascii="arial" w:eastAsia="arial" w:hAnsi="arial" w:cs="arial"/>
            <w:b w:val="0"/>
            <w:i/>
            <w:strike w:val="0"/>
            <w:color w:val="0077CC"/>
            <w:sz w:val="20"/>
            <w:u w:val="single"/>
            <w:vertAlign w:val="baseline"/>
          </w:rPr>
          <w:t>March 3,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meme showed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big pink lips.</w:t>
      </w:r>
    </w:p>
    <w:p>
      <w:pPr>
        <w:pStyle w:val="Normal118"/>
        <w:keepNext w:val="0"/>
        <w:spacing w:before="240" w:after="0" w:line="260" w:lineRule="atLeast"/>
        <w:ind w:left="0" w:right="0" w:firstLine="0"/>
        <w:jc w:val="both"/>
      </w:pPr>
      <w:hyperlink r:id="rId2063" w:history="1">
        <w:r>
          <w:rPr>
            <w:rFonts w:ascii="arial" w:eastAsia="arial" w:hAnsi="arial" w:cs="arial"/>
            <w:b w:val="0"/>
            <w:i/>
            <w:strike w:val="0"/>
            <w:color w:val="0077CC"/>
            <w:sz w:val="20"/>
            <w:u w:val="single"/>
            <w:vertAlign w:val="baseline"/>
          </w:rPr>
          <w:t>pic.twitter.com/HGxZTHn1bv</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wretch (@tylerthewretch)</w:t>
      </w:r>
    </w:p>
    <w:p>
      <w:pPr>
        <w:pStyle w:val="Normal118"/>
        <w:keepNext w:val="0"/>
        <w:spacing w:before="240" w:after="0" w:line="260" w:lineRule="atLeast"/>
        <w:ind w:left="0" w:right="0" w:firstLine="0"/>
        <w:jc w:val="both"/>
      </w:pPr>
      <w:hyperlink r:id="rId2064" w:history="1">
        <w:r>
          <w:rPr>
            <w:rFonts w:ascii="arial" w:eastAsia="arial" w:hAnsi="arial" w:cs="arial"/>
            <w:b w:val="0"/>
            <w:i/>
            <w:strike w:val="0"/>
            <w:color w:val="0077CC"/>
            <w:sz w:val="20"/>
            <w:u w:val="single"/>
            <w:vertAlign w:val="baseline"/>
          </w:rPr>
          <w:t>March 4,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image showed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being made into an overweight man with a lollipop.</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Guys is this edited? I can't tell. </w:t>
      </w:r>
      <w:hyperlink r:id="rId2065" w:history="1">
        <w:r>
          <w:rPr>
            <w:rFonts w:ascii="arial" w:eastAsia="arial" w:hAnsi="arial" w:cs="arial"/>
            <w:b w:val="0"/>
            <w:i/>
            <w:strike w:val="0"/>
            <w:noProof w:val="0"/>
            <w:color w:val="0077CC"/>
            <w:position w:val="0"/>
            <w:sz w:val="20"/>
            <w:u w:val="single"/>
            <w:vertAlign w:val="baseline"/>
          </w:rPr>
          <w:t>pic.twitter.com/GuE5J6gk4Q</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Queen Iseabail, the Sassy Lassy (@bandrui0)</w:t>
      </w:r>
    </w:p>
    <w:p>
      <w:pPr>
        <w:pStyle w:val="Normal118"/>
        <w:keepNext w:val="0"/>
        <w:spacing w:before="240" w:after="0" w:line="260" w:lineRule="atLeast"/>
        <w:ind w:left="0" w:right="0" w:firstLine="0"/>
        <w:jc w:val="both"/>
      </w:pPr>
      <w:hyperlink r:id="rId2066" w:history="1">
        <w:r>
          <w:rPr>
            <w:rFonts w:ascii="arial" w:eastAsia="arial" w:hAnsi="arial" w:cs="arial"/>
            <w:b w:val="0"/>
            <w:i/>
            <w:strike w:val="0"/>
            <w:color w:val="0077CC"/>
            <w:sz w:val="20"/>
            <w:u w:val="single"/>
            <w:vertAlign w:val="baseline"/>
          </w:rPr>
          <w:t>March 3,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this meme honoured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fierce American patriotism. Sort of...</w:t>
      </w:r>
    </w:p>
    <w:p>
      <w:pPr>
        <w:pStyle w:val="Normal118"/>
        <w:keepNext w:val="0"/>
        <w:spacing w:before="240" w:after="0" w:line="260" w:lineRule="atLeast"/>
        <w:ind w:left="0" w:right="0" w:firstLine="0"/>
        <w:jc w:val="both"/>
      </w:pPr>
      <w:hyperlink r:id="rId2067" w:history="1">
        <w:r>
          <w:rPr>
            <w:rFonts w:ascii="arial" w:eastAsia="arial" w:hAnsi="arial" w:cs="arial"/>
            <w:b w:val="0"/>
            <w:i/>
            <w:strike w:val="0"/>
            <w:color w:val="0077CC"/>
            <w:sz w:val="20"/>
            <w:u w:val="single"/>
            <w:vertAlign w:val="baseline"/>
          </w:rPr>
          <w:t>pic.twitter.com/09Y1HaIYsM</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sisk (@mns)</w:t>
      </w:r>
    </w:p>
    <w:p>
      <w:pPr>
        <w:pStyle w:val="Normal118"/>
        <w:keepNext w:val="0"/>
        <w:spacing w:before="240" w:after="0" w:line="260" w:lineRule="atLeast"/>
        <w:ind w:left="0" w:right="0" w:firstLine="0"/>
        <w:jc w:val="both"/>
      </w:pPr>
      <w:hyperlink r:id="rId2068" w:history="1">
        <w:r>
          <w:rPr>
            <w:rFonts w:ascii="arial" w:eastAsia="arial" w:hAnsi="arial" w:cs="arial"/>
            <w:b w:val="0"/>
            <w:i/>
            <w:strike w:val="0"/>
            <w:color w:val="0077CC"/>
            <w:sz w:val="20"/>
            <w:u w:val="single"/>
            <w:vertAlign w:val="baseline"/>
          </w:rPr>
          <w:t>March 4,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meme mocked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criticism of Mr Zelensky not thanking the US enough for its aid to Ukraine.</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funny to me is that people who love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people who hate him both think this shit is hysterical </w:t>
      </w:r>
      <w:hyperlink r:id="rId2069" w:history="1">
        <w:r>
          <w:rPr>
            <w:rFonts w:ascii="arial" w:eastAsia="arial" w:hAnsi="arial" w:cs="arial"/>
            <w:b w:val="0"/>
            <w:i/>
            <w:strike w:val="0"/>
            <w:noProof w:val="0"/>
            <w:color w:val="0077CC"/>
            <w:position w:val="0"/>
            <w:sz w:val="20"/>
            <w:u w:val="single"/>
            <w:vertAlign w:val="baseline"/>
          </w:rPr>
          <w:t>https://t.co/W17UxQcgT1</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lazy river (@newplasticbags)</w:t>
      </w:r>
    </w:p>
    <w:p>
      <w:pPr>
        <w:pStyle w:val="Normal118"/>
        <w:keepNext w:val="0"/>
        <w:spacing w:before="240" w:after="0" w:line="260" w:lineRule="atLeast"/>
        <w:ind w:left="0" w:right="0" w:firstLine="0"/>
        <w:jc w:val="both"/>
      </w:pPr>
      <w:hyperlink r:id="rId2070" w:history="1">
        <w:r>
          <w:rPr>
            <w:rFonts w:ascii="arial" w:eastAsia="arial" w:hAnsi="arial" w:cs="arial"/>
            <w:b w:val="0"/>
            <w:i/>
            <w:strike w:val="0"/>
            <w:color w:val="0077CC"/>
            <w:sz w:val="20"/>
            <w:u w:val="single"/>
            <w:vertAlign w:val="baseline"/>
          </w:rPr>
          <w:t>March 2,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overweight, absurd and cartoonish reimagining continued with memes such as the following three:</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completely forgotten what the real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looks like at this point. </w:t>
      </w:r>
      <w:hyperlink r:id="rId2071" w:history="1">
        <w:r>
          <w:rPr>
            <w:rFonts w:ascii="arial" w:eastAsia="arial" w:hAnsi="arial" w:cs="arial"/>
            <w:b w:val="0"/>
            <w:i/>
            <w:strike w:val="0"/>
            <w:noProof w:val="0"/>
            <w:color w:val="0077CC"/>
            <w:position w:val="0"/>
            <w:sz w:val="20"/>
            <w:u w:val="single"/>
            <w:vertAlign w:val="baseline"/>
          </w:rPr>
          <w:t>pic.twitter.com/rMaKcY5h3w</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Spergler Acolyte (@SperglerAcolyte)</w:t>
      </w:r>
    </w:p>
    <w:p>
      <w:pPr>
        <w:pStyle w:val="Normal118"/>
        <w:keepNext w:val="0"/>
        <w:spacing w:before="240" w:after="0" w:line="260" w:lineRule="atLeast"/>
        <w:ind w:left="0" w:right="0" w:firstLine="0"/>
        <w:jc w:val="both"/>
      </w:pPr>
      <w:hyperlink r:id="rId2072" w:history="1">
        <w:r>
          <w:rPr>
            <w:rFonts w:ascii="arial" w:eastAsia="arial" w:hAnsi="arial" w:cs="arial"/>
            <w:b w:val="0"/>
            <w:i/>
            <w:strike w:val="0"/>
            <w:color w:val="0077CC"/>
            <w:sz w:val="20"/>
            <w:u w:val="single"/>
            <w:vertAlign w:val="baseline"/>
          </w:rPr>
          <w:t>March 3, 2025</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person even started morphing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face into that of other celebrities for 'likes', proving that, no matter the seriousness of the news, there's always room for a joke.</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 likes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Musk </w:t>
      </w:r>
      <w:hyperlink r:id="rId2073" w:history="1">
        <w:r>
          <w:rPr>
            <w:rFonts w:ascii="arial" w:eastAsia="arial" w:hAnsi="arial" w:cs="arial"/>
            <w:b w:val="0"/>
            <w:i/>
            <w:strike w:val="0"/>
            <w:noProof w:val="0"/>
            <w:color w:val="0077CC"/>
            <w:position w:val="0"/>
            <w:sz w:val="20"/>
            <w:u w:val="single"/>
            <w:vertAlign w:val="baseline"/>
          </w:rPr>
          <w:t>pic.twitter.com/hkivHI5EtO</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Jerome Powell (@alifarhat79)</w:t>
      </w:r>
    </w:p>
    <w:p>
      <w:pPr>
        <w:pStyle w:val="Normal118"/>
        <w:keepNext w:val="0"/>
        <w:spacing w:before="240" w:after="0" w:line="260" w:lineRule="atLeast"/>
        <w:ind w:left="0" w:right="0" w:firstLine="0"/>
        <w:jc w:val="both"/>
      </w:pPr>
      <w:hyperlink r:id="rId2074" w:history="1">
        <w:r>
          <w:rPr>
            <w:rFonts w:ascii="arial" w:eastAsia="arial" w:hAnsi="arial" w:cs="arial"/>
            <w:b w:val="0"/>
            <w:i/>
            <w:strike w:val="0"/>
            <w:color w:val="0077CC"/>
            <w:sz w:val="20"/>
            <w:u w:val="single"/>
            <w:vertAlign w:val="baseline"/>
          </w:rPr>
          <w:t>March 4, 2025</w:t>
        </w:r>
      </w:hyperlink>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3,000 likes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Zelensky </w:t>
      </w:r>
      <w:hyperlink r:id="rId2075" w:history="1">
        <w:r>
          <w:rPr>
            <w:rFonts w:ascii="arial" w:eastAsia="arial" w:hAnsi="arial" w:cs="arial"/>
            <w:b w:val="0"/>
            <w:i/>
            <w:strike w:val="0"/>
            <w:noProof w:val="0"/>
            <w:color w:val="0077CC"/>
            <w:position w:val="0"/>
            <w:sz w:val="20"/>
            <w:u w:val="single"/>
            <w:vertAlign w:val="baseline"/>
          </w:rPr>
          <w:t>pic.twitter.com/T1yvFvRoIm</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Jerome Powell (@alifarhat79)</w:t>
      </w:r>
    </w:p>
    <w:p>
      <w:pPr>
        <w:pStyle w:val="Normal118"/>
        <w:keepNext w:val="0"/>
        <w:spacing w:before="240" w:after="0" w:line="260" w:lineRule="atLeast"/>
        <w:ind w:left="0" w:right="0" w:firstLine="0"/>
        <w:jc w:val="both"/>
      </w:pPr>
      <w:hyperlink r:id="rId2076" w:history="1">
        <w:r>
          <w:rPr>
            <w:rFonts w:ascii="arial" w:eastAsia="arial" w:hAnsi="arial" w:cs="arial"/>
            <w:b w:val="0"/>
            <w:i/>
            <w:strike w:val="0"/>
            <w:color w:val="0077CC"/>
            <w:sz w:val="20"/>
            <w:u w:val="single"/>
            <w:vertAlign w:val="baseline"/>
          </w:rPr>
          <w:t>March 4, 2025</w:t>
        </w:r>
      </w:hyperlink>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4,000 likes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Buterin (ETH) </w:t>
      </w:r>
      <w:hyperlink r:id="rId2077" w:history="1">
        <w:r>
          <w:rPr>
            <w:rFonts w:ascii="arial" w:eastAsia="arial" w:hAnsi="arial" w:cs="arial"/>
            <w:b w:val="0"/>
            <w:i/>
            <w:strike w:val="0"/>
            <w:noProof w:val="0"/>
            <w:color w:val="0077CC"/>
            <w:position w:val="0"/>
            <w:sz w:val="20"/>
            <w:u w:val="single"/>
            <w:vertAlign w:val="baseline"/>
          </w:rPr>
          <w:t>pic.twitter.com/0q2pE6ub7M</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Jerome Powell (@alifarhat79)</w:t>
      </w:r>
    </w:p>
    <w:p>
      <w:pPr>
        <w:pStyle w:val="Normal118"/>
        <w:keepNext w:val="0"/>
        <w:spacing w:before="240" w:after="0" w:line="260" w:lineRule="atLeast"/>
        <w:ind w:left="0" w:right="0" w:firstLine="0"/>
        <w:jc w:val="both"/>
      </w:pPr>
      <w:hyperlink r:id="rId2078" w:history="1">
        <w:r>
          <w:rPr>
            <w:rFonts w:ascii="arial" w:eastAsia="arial" w:hAnsi="arial" w:cs="arial"/>
            <w:b w:val="0"/>
            <w:i/>
            <w:strike w:val="0"/>
            <w:color w:val="0077CC"/>
            <w:sz w:val="20"/>
            <w:u w:val="single"/>
            <w:vertAlign w:val="baseline"/>
          </w:rPr>
          <w:t>March 4, 2025</w:t>
        </w:r>
      </w:hyperlink>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 likes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Putin </w:t>
      </w:r>
      <w:hyperlink r:id="rId2079" w:history="1">
        <w:r>
          <w:rPr>
            <w:rFonts w:ascii="arial" w:eastAsia="arial" w:hAnsi="arial" w:cs="arial"/>
            <w:b w:val="0"/>
            <w:i/>
            <w:strike w:val="0"/>
            <w:noProof w:val="0"/>
            <w:color w:val="0077CC"/>
            <w:position w:val="0"/>
            <w:sz w:val="20"/>
            <w:u w:val="single"/>
            <w:vertAlign w:val="baseline"/>
          </w:rPr>
          <w:t>pic.twitter.com/Rk5cLCqAXm</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Jerome Powell (@alifarhat79)</w:t>
      </w:r>
    </w:p>
    <w:p>
      <w:pPr>
        <w:pStyle w:val="Normal118"/>
        <w:keepNext w:val="0"/>
        <w:spacing w:before="240" w:after="0" w:line="260" w:lineRule="atLeast"/>
        <w:ind w:left="0" w:right="0" w:firstLine="0"/>
        <w:jc w:val="both"/>
      </w:pPr>
      <w:hyperlink r:id="rId2080" w:history="1">
        <w:r>
          <w:rPr>
            <w:rFonts w:ascii="arial" w:eastAsia="arial" w:hAnsi="arial" w:cs="arial"/>
            <w:b w:val="0"/>
            <w:i/>
            <w:strike w:val="0"/>
            <w:color w:val="0077CC"/>
            <w:sz w:val="20"/>
            <w:u w:val="single"/>
            <w:vertAlign w:val="baseline"/>
          </w:rPr>
          <w:t>March 4, 2025</w:t>
        </w:r>
      </w:hyperlink>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82" style="position:absolute;z-index:252045312"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671549967</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(90%); INTERNET SOCIAL NETWORKING (89%); ETHICS (79%); US CONGRESS (79%); US PRESIDENTS (79%); US REPUBLICAN PARTY (79%); LEGISLATIVE BODIES (78%)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&amp; WWW (90%); SOCIAL MEDIA (90%); INTERNET SOCIAL NETWORKING (89%); CONFECTIONERY MFG (70%)</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(90%); UKRAINE (90%); NORTHERN EUROPE (73%); Tennessee; United States; Americas, Northern America; Europe, Northern Europe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83"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JD</w:t>
        </w:r>
      </w:hyperlink>
      <w:hyperlink r:id="rId2088" w:history="1">
        <w:r>
          <w:rPr>
            <w:rFonts w:ascii="arial" w:eastAsia="arial" w:hAnsi="arial" w:cs="arial"/>
            <w:b/>
            <w:i/>
            <w:strike w:val="0"/>
            <w:color w:val="0077CC"/>
            <w:sz w:val="28"/>
            <w:u w:val="single"/>
            <w:vertAlign w:val="baseline"/>
          </w:rPr>
          <w:t xml:space="preserve"> </w:t>
        </w:r>
      </w:hyperlink>
      <w:hyperlink r:id="rId2089" w:history="1">
        <w:r>
          <w:rPr>
            <w:rFonts w:ascii="arial" w:eastAsia="arial" w:hAnsi="arial" w:cs="arial"/>
            <w:b/>
            <w:i/>
            <w:strike w:val="0"/>
            <w:color w:val="0077CC"/>
            <w:sz w:val="28"/>
            <w:u w:val="single"/>
            <w:vertAlign w:val="baseline"/>
          </w:rPr>
          <w:t>Vance</w:t>
        </w:r>
      </w:hyperlink>
      <w:hyperlink r:id="rId2090" w:history="1">
        <w:r>
          <w:rPr>
            <w:rFonts w:ascii="arial" w:eastAsia="arial" w:hAnsi="arial" w:cs="arial"/>
            <w:b/>
            <w:i/>
            <w:strike w:val="0"/>
            <w:color w:val="0077CC"/>
            <w:sz w:val="28"/>
            <w:u w:val="single"/>
            <w:vertAlign w:val="baseline"/>
          </w:rPr>
          <w:t xml:space="preserve"> begins 4-day India visit today, to meet PM Modi</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19"/>
        <w:keepNext w:val="0"/>
        <w:spacing w:before="120" w:after="0" w:line="220" w:lineRule="atLeast"/>
        <w:ind w:left="0" w:right="0" w:firstLine="0"/>
        <w:jc w:val="left"/>
      </w:pPr>
      <w:r>
        <w:br/>
      </w:r>
      <w:r>
        <w:pict>
          <v:shape id="_x0000_i1484" type="#_x0000_t75" style="width:140.27pt;height:69.01pt">
            <v:imagedata r:id="rId566"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85" style="position:absolute;z-index:252047360"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w:t>
      </w:r>
      <w:hyperlink r:id="rId2091"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April 21 (ANI): </w:t>
      </w:r>
      <w:hyperlink r:id="rId2092"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2093"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w:t>
      </w:r>
      <w:hyperlink r:id="rId2094" w:history="1">
        <w:r>
          <w:rPr>
            <w:rFonts w:ascii="arial" w:eastAsia="arial" w:hAnsi="arial" w:cs="arial"/>
            <w:b/>
            <w:i/>
            <w:strike w:val="0"/>
            <w:noProof w:val="0"/>
            <w:color w:val="0077CC"/>
            <w:position w:val="0"/>
            <w:sz w:val="20"/>
            <w:u w:val="single"/>
            <w:vertAlign w:val="baseline"/>
          </w:rPr>
          <w:t>JD</w:t>
        </w:r>
      </w:hyperlink>
      <w:hyperlink r:id="rId2095" w:history="1">
        <w:r>
          <w:rPr>
            <w:rFonts w:ascii="arial" w:eastAsia="arial" w:hAnsi="arial" w:cs="arial"/>
            <w:b w:val="0"/>
            <w:i/>
            <w:strike w:val="0"/>
            <w:noProof w:val="0"/>
            <w:color w:val="0077CC"/>
            <w:position w:val="0"/>
            <w:sz w:val="20"/>
            <w:u w:val="single"/>
            <w:vertAlign w:val="baseline"/>
          </w:rPr>
          <w:t xml:space="preserve"> </w:t>
        </w:r>
      </w:hyperlink>
      <w:hyperlink r:id="rId2096"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will begin his four-day official visit to </w:t>
      </w:r>
      <w:hyperlink r:id="rId2097"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from today, running from April 21 to 24. Accompanied by his </w:t>
      </w:r>
      <w:hyperlink r:id="rId2098"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n-origin wife, </w:t>
      </w:r>
      <w:hyperlink r:id="rId2099" w:history="1">
        <w:r>
          <w:rPr>
            <w:rFonts w:ascii="arial" w:eastAsia="arial" w:hAnsi="arial" w:cs="arial"/>
            <w:b w:val="0"/>
            <w:i/>
            <w:strike w:val="0"/>
            <w:noProof w:val="0"/>
            <w:color w:val="0077CC"/>
            <w:position w:val="0"/>
            <w:sz w:val="20"/>
            <w:u w:val="single"/>
            <w:vertAlign w:val="baseline"/>
          </w:rPr>
          <w:t xml:space="preserve">Usha </w:t>
        </w:r>
      </w:hyperlink>
      <w:hyperlink r:id="rId2100"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their children, this marks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first trip to </w:t>
      </w:r>
      <w:hyperlink r:id="rId2101"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t>
      </w:r>
    </w:p>
    <w:p>
      <w:pPr>
        <w:pStyle w:val="Normal119"/>
      </w:pPr>
    </w:p>
    <w:p>
      <w:pPr>
        <w:pStyle w:val="Normal119"/>
        <w:keepNext w:val="0"/>
        <w:spacing w:before="200" w:after="0" w:line="260" w:lineRule="atLeast"/>
        <w:ind w:left="0" w:right="0" w:firstLine="0"/>
        <w:jc w:val="both"/>
      </w:pPr>
      <w:hyperlink r:id="rId2102" w:history="1">
        <w:r>
          <w:rPr>
            <w:rFonts w:ascii="arial" w:eastAsia="arial" w:hAnsi="arial" w:cs="arial"/>
            <w:b w:val="0"/>
            <w:i/>
            <w:strike w:val="0"/>
            <w:color w:val="0077CC"/>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with Prime Minister Narendra Modi in New Delhi today. His aircraft is expected to land at Air Force Station, Palam in New Delhi at approximately 9:30 am IST and will be formally received at 10:00 am. A formal meeting between </w:t>
      </w:r>
      <w:hyperlink r:id="rId2103"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Prime Minister Modi is scheduled for 6:30 pm at the Prime Minister's official residence, 7, Lok Kalyan Marg.</w:t>
      </w:r>
    </w:p>
    <w:p>
      <w:pPr>
        <w:pStyle w:val="Normal119"/>
      </w:pPr>
    </w:p>
    <w:p>
      <w:pPr>
        <w:pStyle w:val="Normal1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discussions can be focused on strengthening economic, trade, and defence cooperation between the two nations.</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official meetings,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is set to visit </w:t>
      </w:r>
      <w:hyperlink r:id="rId2104"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and </w:t>
      </w:r>
      <w:hyperlink r:id="rId2105" w:history="1">
        <w:r>
          <w:rPr>
            <w:rFonts w:ascii="arial" w:eastAsia="arial" w:hAnsi="arial" w:cs="arial"/>
            <w:b w:val="0"/>
            <w:i/>
            <w:strike w:val="0"/>
            <w:noProof w:val="0"/>
            <w:color w:val="0077CC"/>
            <w:position w:val="0"/>
            <w:sz w:val="20"/>
            <w:u w:val="single"/>
            <w:vertAlign w:val="baseline"/>
          </w:rPr>
          <w:t>Agra</w:t>
        </w:r>
      </w:hyperlink>
      <w:r>
        <w:rPr>
          <w:rFonts w:ascii="arial" w:eastAsia="arial" w:hAnsi="arial" w:cs="arial"/>
          <w:b w:val="0"/>
          <w:i w:val="0"/>
          <w:strike w:val="0"/>
          <w:noProof w:val="0"/>
          <w:color w:val="000000"/>
          <w:position w:val="0"/>
          <w:sz w:val="20"/>
          <w:u w:val="none"/>
          <w:vertAlign w:val="baseline"/>
        </w:rPr>
        <w:t xml:space="preserve">. </w:t>
      </w:r>
      <w:hyperlink r:id="rId2106"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w:t>
      </w:r>
      <w:hyperlink r:id="rId2107" w:history="1">
        <w:r>
          <w:rPr>
            <w:rFonts w:ascii="arial" w:eastAsia="arial" w:hAnsi="arial" w:cs="arial"/>
            <w:b w:val="0"/>
            <w:i/>
            <w:strike w:val="0"/>
            <w:noProof w:val="0"/>
            <w:color w:val="0077CC"/>
            <w:position w:val="0"/>
            <w:sz w:val="20"/>
            <w:u w:val="single"/>
            <w:vertAlign w:val="baseline"/>
          </w:rPr>
          <w:t>Jaipur</w:t>
        </w:r>
      </w:hyperlink>
      <w:r>
        <w:rPr>
          <w:rFonts w:ascii="arial" w:eastAsia="arial" w:hAnsi="arial" w:cs="arial"/>
          <w:b w:val="0"/>
          <w:i w:val="0"/>
          <w:strike w:val="0"/>
          <w:noProof w:val="0"/>
          <w:color w:val="000000"/>
          <w:position w:val="0"/>
          <w:sz w:val="20"/>
          <w:u w:val="none"/>
          <w:vertAlign w:val="baseline"/>
        </w:rPr>
        <w:t xml:space="preserve"> on Tuesday. On April 23, he is scheduled to visit </w:t>
      </w:r>
      <w:hyperlink r:id="rId2108" w:history="1">
        <w:r>
          <w:rPr>
            <w:rFonts w:ascii="arial" w:eastAsia="arial" w:hAnsi="arial" w:cs="arial"/>
            <w:b w:val="0"/>
            <w:i/>
            <w:strike w:val="0"/>
            <w:noProof w:val="0"/>
            <w:color w:val="0077CC"/>
            <w:position w:val="0"/>
            <w:sz w:val="20"/>
            <w:u w:val="single"/>
            <w:vertAlign w:val="baseline"/>
          </w:rPr>
          <w:t>Agra</w:t>
        </w:r>
      </w:hyperlink>
      <w:r>
        <w:rPr>
          <w:rFonts w:ascii="arial" w:eastAsia="arial" w:hAnsi="arial" w:cs="arial"/>
          <w:b w:val="0"/>
          <w:i w:val="0"/>
          <w:strike w:val="0"/>
          <w:noProof w:val="0"/>
          <w:color w:val="000000"/>
          <w:position w:val="0"/>
          <w:sz w:val="20"/>
          <w:u w:val="none"/>
          <w:vertAlign w:val="baseline"/>
        </w:rPr>
        <w:t xml:space="preserve">. </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world-famous UNESCO World Heritage site, the Taj Mahal, is being prepared for the upcoming visit of </w:t>
      </w:r>
      <w:hyperlink r:id="rId2109"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monument, which has welcomed many global leaders over the years, will now see </w:t>
      </w:r>
      <w:hyperlink r:id="rId2110"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walking through the mausoleum and admiring its timeless beauty. Earlier, in 2020, </w:t>
      </w:r>
      <w:hyperlink r:id="rId211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Donald Trump visited the Taj Mahal along with First Lady Melania Trump.</w: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as </w:t>
      </w:r>
      <w:hyperlink r:id="rId2112" w:history="1">
        <w:r>
          <w:rPr>
            <w:rFonts w:ascii="arial" w:eastAsia="arial" w:hAnsi="arial" w:cs="arial"/>
            <w:b/>
            <w:i/>
            <w:strike w:val="0"/>
            <w:noProof w:val="0"/>
            <w:color w:val="0077CC"/>
            <w:position w:val="0"/>
            <w:sz w:val="20"/>
            <w:u w:val="single"/>
            <w:vertAlign w:val="baseline"/>
          </w:rPr>
          <w:t>JD</w:t>
        </w:r>
      </w:hyperlink>
      <w:hyperlink r:id="rId2113" w:history="1">
        <w:r>
          <w:rPr>
            <w:rFonts w:ascii="arial" w:eastAsia="arial" w:hAnsi="arial" w:cs="arial"/>
            <w:b w:val="0"/>
            <w:i/>
            <w:strike w:val="0"/>
            <w:noProof w:val="0"/>
            <w:color w:val="0077CC"/>
            <w:position w:val="0"/>
            <w:sz w:val="20"/>
            <w:u w:val="single"/>
            <w:vertAlign w:val="baseline"/>
          </w:rPr>
          <w:t xml:space="preserve"> </w:t>
        </w:r>
      </w:hyperlink>
      <w:hyperlink r:id="rId2114"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embarks on his visit to </w:t>
      </w:r>
      <w:hyperlink r:id="rId2115"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with his family, the small village of Vadluru in the West Godavari district of Andhra Pradesh is abuzz with anticipation. Vadluru is the ancestral home of </w:t>
      </w:r>
      <w:hyperlink r:id="rId2116" w:history="1">
        <w:r>
          <w:rPr>
            <w:rFonts w:ascii="arial" w:eastAsia="arial" w:hAnsi="arial" w:cs="arial"/>
            <w:b w:val="0"/>
            <w:i/>
            <w:strike w:val="0"/>
            <w:noProof w:val="0"/>
            <w:color w:val="0077CC"/>
            <w:position w:val="0"/>
            <w:sz w:val="20"/>
            <w:u w:val="single"/>
            <w:vertAlign w:val="baseline"/>
          </w:rPr>
          <w:t xml:space="preserve">Usha </w:t>
        </w:r>
      </w:hyperlink>
      <w:hyperlink r:id="rId211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(nee Chilukuri), the wife of </w:t>
      </w:r>
      <w:hyperlink r:id="rId2118"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locals are hopeful the couple will visit their village during their time in the country. The visit has sparked a wave of excitement and emotion among villagers who take great pride in Usha's achievements.</w:t>
      </w:r>
    </w:p>
    <w:p>
      <w:pPr>
        <w:pStyle w:val="Normal119"/>
      </w:pPr>
    </w:p>
    <w:p>
      <w:pPr>
        <w:pStyle w:val="Normal1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to </w:t>
      </w:r>
      <w:hyperlink r:id="rId211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will conclude on Thursday, April 24, with his departure from the country at 6:40 am.</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also crucial as all relevant issues between </w:t>
      </w:r>
      <w:hyperlink r:id="rId212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United States will be discussed during the upcoming visit of </w:t>
      </w:r>
      <w:hyperlink r:id="rId212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2122"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w:t>
      </w:r>
      <w:hyperlink r:id="rId2123" w:history="1">
        <w:r>
          <w:rPr>
            <w:rFonts w:ascii="arial" w:eastAsia="arial" w:hAnsi="arial" w:cs="arial"/>
            <w:b/>
            <w:i/>
            <w:strike w:val="0"/>
            <w:noProof w:val="0"/>
            <w:color w:val="0077CC"/>
            <w:position w:val="0"/>
            <w:sz w:val="20"/>
            <w:u w:val="single"/>
            <w:vertAlign w:val="baseline"/>
          </w:rPr>
          <w:t>JD</w:t>
        </w:r>
      </w:hyperlink>
      <w:hyperlink r:id="rId2124" w:history="1">
        <w:r>
          <w:rPr>
            <w:rFonts w:ascii="arial" w:eastAsia="arial" w:hAnsi="arial" w:cs="arial"/>
            <w:b w:val="0"/>
            <w:i/>
            <w:strike w:val="0"/>
            <w:noProof w:val="0"/>
            <w:color w:val="0077CC"/>
            <w:position w:val="0"/>
            <w:sz w:val="20"/>
            <w:u w:val="single"/>
            <w:vertAlign w:val="baseline"/>
          </w:rPr>
          <w:t xml:space="preserve"> </w:t>
        </w:r>
      </w:hyperlink>
      <w:hyperlink r:id="rId2125"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from April 21 to 24, which is expected to strengthen bilateral ties further, said Ministry of External Affairs (</w:t>
      </w:r>
      <w:hyperlink r:id="rId2126" w:history="1">
        <w:r>
          <w:rPr>
            <w:rFonts w:ascii="arial" w:eastAsia="arial" w:hAnsi="arial" w:cs="arial"/>
            <w:b w:val="0"/>
            <w:i/>
            <w:strike w:val="0"/>
            <w:noProof w:val="0"/>
            <w:color w:val="0077CC"/>
            <w:position w:val="0"/>
            <w:sz w:val="20"/>
            <w:u w:val="single"/>
            <w:vertAlign w:val="baseline"/>
          </w:rPr>
          <w:t>MEA</w:t>
        </w:r>
      </w:hyperlink>
      <w:r>
        <w:rPr>
          <w:rFonts w:ascii="arial" w:eastAsia="arial" w:hAnsi="arial" w:cs="arial"/>
          <w:b w:val="0"/>
          <w:i w:val="0"/>
          <w:strike w:val="0"/>
          <w:noProof w:val="0"/>
          <w:color w:val="000000"/>
          <w:position w:val="0"/>
          <w:sz w:val="20"/>
          <w:u w:val="none"/>
          <w:vertAlign w:val="baseline"/>
        </w:rPr>
        <w:t>) spokesperson Randhir Jaiswal.</w:t>
      </w:r>
    </w:p>
    <w:p>
      <w:pPr>
        <w:pStyle w:val="Normal119"/>
      </w:pPr>
    </w:p>
    <w:p>
      <w:pPr>
        <w:pStyle w:val="Normal1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weekly media briefing last Thursday, when asked about the possibility of tariff discussions, Jaiswal said, "We have a comprehensive strategic global partnership, when you have that level of partnership with any country ... obviously you will discuss all relevant issues..."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our relationship is such that we are doing anything that is part of our human endeavour from part of our bilateral engagement ... so all these bilaterall issue will be discussed and we are very positive that the visit will give a further boost to our bilateral ties."</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Jaiswal also highlighted the ongoing discussions between </w:t>
      </w:r>
      <w:hyperlink r:id="rId2127"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the </w:t>
      </w:r>
      <w:hyperlink r:id="rId2128"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regarding a potential trade agreement. "We are talking to the </w:t>
      </w:r>
      <w:hyperlink r:id="rId212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side so that a bilateral trade agreement can be done," he said.</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Jaiswal also stated that </w:t>
      </w:r>
      <w:hyperlink r:id="rId213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has a Comprehensive Strategic Global Partnership with the </w:t>
      </w:r>
      <w:hyperlink r:id="rId213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and when such a high-level visit takes place, all issues of importance are discussed.</w:t>
      </w:r>
    </w:p>
    <w:p>
      <w:pPr>
        <w:pStyle w:val="Normal119"/>
      </w:pP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Official Visit. He will be meeting the Prime Minister. And with the United States of America, we have a Comprehensive Strategic Global Partnership. So, when you have that level of partnership with any country, obviously you will discuss all relevant issues," Jaiswal said.</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w:t>
      </w:r>
      <w:hyperlink r:id="rId2132"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was confident that the visit would provide a further boost to </w:t>
      </w:r>
      <w:hyperlink r:id="rId213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hyperlink r:id="rId2134"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bilateral ties. </w:t>
      </w:r>
    </w:p>
    <w:p>
      <w:pPr>
        <w:pStyle w:val="Normal119"/>
      </w:pP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America, with the United States, of course, our relationship is such that we are doing anything that is part of human endeavour... forms part of our bilateral engagement. So, all these issues, bilateral issues will be discussed. And we are very positive that the visit will give a further boost to our bilateral ties," he said. </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2135" w:history="1">
        <w:r>
          <w:rPr>
            <w:rFonts w:ascii="arial" w:eastAsia="arial" w:hAnsi="arial" w:cs="arial"/>
            <w:b/>
            <w:i/>
            <w:strike w:val="0"/>
            <w:noProof w:val="0"/>
            <w:color w:val="0077CC"/>
            <w:position w:val="0"/>
            <w:sz w:val="20"/>
            <w:u w:val="single"/>
            <w:vertAlign w:val="baseline"/>
          </w:rPr>
          <w:t>JD</w:t>
        </w:r>
      </w:hyperlink>
      <w:hyperlink r:id="rId2136" w:history="1">
        <w:r>
          <w:rPr>
            <w:rFonts w:ascii="arial" w:eastAsia="arial" w:hAnsi="arial" w:cs="arial"/>
            <w:b w:val="0"/>
            <w:i/>
            <w:strike w:val="0"/>
            <w:noProof w:val="0"/>
            <w:color w:val="0077CC"/>
            <w:position w:val="0"/>
            <w:sz w:val="20"/>
            <w:u w:val="single"/>
            <w:vertAlign w:val="baseline"/>
          </w:rPr>
          <w:t xml:space="preserve"> </w:t>
        </w:r>
      </w:hyperlink>
      <w:hyperlink r:id="rId2137"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his family concluded their three-day visit to Italy, where he held bilateral meetings and attended religious services during the Easter weekend.</w:t>
      </w:r>
    </w:p>
    <w:p>
      <w:pPr>
        <w:pStyle w:val="Normal119"/>
      </w:pPr>
    </w:p>
    <w:p>
      <w:pPr>
        <w:pStyle w:val="Normal1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Italy on Friday and held expanded bilateral meetings with Prime Minister Giorgia Meloni. On Saturday, he met with Church officials, including Vatican Secretary of State Cardinal Pietro Parolin.</w: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138" w:history="1">
        <w:r>
          <w:rPr>
            <w:rFonts w:ascii="arial" w:eastAsia="arial" w:hAnsi="arial" w:cs="arial"/>
            <w:b w:val="0"/>
            <w:i/>
            <w:strike w:val="0"/>
            <w:noProof w:val="0"/>
            <w:color w:val="0077CC"/>
            <w:position w:val="0"/>
            <w:sz w:val="20"/>
            <w:u w:val="single"/>
            <w:vertAlign w:val="baseline"/>
          </w:rPr>
          <w:t>Vice President</w:t>
        </w:r>
      </w:hyperlink>
      <w:r>
        <w:rPr>
          <w:rFonts w:ascii="arial" w:eastAsia="arial" w:hAnsi="arial" w:cs="arial"/>
          <w:b w:val="0"/>
          <w:i w:val="0"/>
          <w:strike w:val="0"/>
          <w:noProof w:val="0"/>
          <w:color w:val="000000"/>
          <w:position w:val="0"/>
          <w:sz w:val="20"/>
          <w:u w:val="none"/>
          <w:vertAlign w:val="baseline"/>
        </w:rPr>
        <w:t xml:space="preserve"> concluded his visit on Easter Sunday after a meeting with Pope Francis.(ANI)</w:t>
      </w:r>
    </w:p>
    <w:p>
      <w:pPr>
        <w:pStyle w:val="Normal119"/>
        <w:keepNext w:val="0"/>
        <w:spacing w:before="240" w:after="0" w:line="260" w:lineRule="atLeast"/>
        <w:ind w:left="0" w:right="0" w:firstLine="0"/>
        <w:jc w:val="both"/>
      </w:pPr>
      <w:hyperlink r:id="rId2139" w:history="1">
        <w:r>
          <w:rPr>
            <w:rFonts w:ascii="arial" w:eastAsia="arial" w:hAnsi="arial" w:cs="arial"/>
            <w:b w:val="0"/>
            <w:i/>
            <w:strike w:val="0"/>
            <w:color w:val="0077CC"/>
            <w:sz w:val="20"/>
            <w:u w:val="single"/>
            <w:vertAlign w:val="baseline"/>
          </w:rPr>
          <w:t xml:space="preserve">PM Narendra Modi with US Vice President </w:t>
        </w:r>
      </w:hyperlink>
      <w:hyperlink r:id="rId2140" w:history="1">
        <w:r>
          <w:rPr>
            <w:rFonts w:ascii="arial" w:eastAsia="arial" w:hAnsi="arial" w:cs="arial"/>
            <w:b/>
            <w:i/>
            <w:strike w:val="0"/>
            <w:color w:val="0077CC"/>
            <w:sz w:val="20"/>
            <w:u w:val="single"/>
            <w:vertAlign w:val="baseline"/>
          </w:rPr>
          <w:t>JD</w:t>
        </w:r>
      </w:hyperlink>
      <w:hyperlink r:id="rId2141" w:history="1">
        <w:r>
          <w:rPr>
            <w:rFonts w:ascii="arial" w:eastAsia="arial" w:hAnsi="arial" w:cs="arial"/>
            <w:b w:val="0"/>
            <w:i/>
            <w:strike w:val="0"/>
            <w:color w:val="0077CC"/>
            <w:sz w:val="20"/>
            <w:u w:val="single"/>
            <w:vertAlign w:val="baseline"/>
          </w:rPr>
          <w:t xml:space="preserve"> </w:t>
        </w:r>
      </w:hyperlink>
      <w:hyperlink r:id="rId2142" w:history="1">
        <w:r>
          <w:rPr>
            <w:rFonts w:ascii="arial" w:eastAsia="arial" w:hAnsi="arial" w:cs="arial"/>
            <w:b/>
            <w:i/>
            <w:strike w:val="0"/>
            <w:color w:val="0077CC"/>
            <w:sz w:val="20"/>
            <w:u w:val="single"/>
            <w:vertAlign w:val="baseline"/>
          </w:rPr>
          <w:t>Vance</w:t>
        </w:r>
      </w:hyperlink>
      <w:hyperlink r:id="rId2143" w:history="1">
        <w:r>
          <w:rPr>
            <w:rFonts w:ascii="arial" w:eastAsia="arial" w:hAnsi="arial" w:cs="arial"/>
            <w:b w:val="0"/>
            <w:i/>
            <w:strike w:val="0"/>
            <w:color w:val="0077CC"/>
            <w:sz w:val="20"/>
            <w:u w:val="single"/>
            <w:vertAlign w:val="baseline"/>
          </w:rPr>
          <w:t xml:space="preserve">, his wife Usha </w:t>
        </w:r>
      </w:hyperlink>
      <w:hyperlink r:id="rId2144" w:history="1">
        <w:r>
          <w:rPr>
            <w:rFonts w:ascii="arial" w:eastAsia="arial" w:hAnsi="arial" w:cs="arial"/>
            <w:b/>
            <w:i/>
            <w:strike w:val="0"/>
            <w:color w:val="0077CC"/>
            <w:sz w:val="20"/>
            <w:u w:val="single"/>
            <w:vertAlign w:val="baseline"/>
          </w:rPr>
          <w:t>Vance</w:t>
        </w:r>
      </w:hyperlink>
      <w:hyperlink r:id="rId2145" w:history="1">
        <w:r>
          <w:rPr>
            <w:rFonts w:ascii="arial" w:eastAsia="arial" w:hAnsi="arial" w:cs="arial"/>
            <w:b w:val="0"/>
            <w:i/>
            <w:strike w:val="0"/>
            <w:color w:val="0077CC"/>
            <w:sz w:val="20"/>
            <w:u w:val="single"/>
            <w:vertAlign w:val="baseline"/>
          </w:rPr>
          <w:t xml:space="preserve"> and their children in Paris (File photo/ANI) - Image</w:t>
        </w:r>
      </w:hyperlink>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86" style="position:absolute;z-index:252048384"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INTERNATIONAL RELATIONS &amp; NATIONAL SECURITY (89%); NATIONAL SECURITY &amp; FOREIGN RELATIONS (78%); STATE DEPARTMENTS &amp; FOREIGN SERVICES (78%); AIR FORCES (76%); EMOTIONS (63%); CUSTOMS &amp; CULTURAL HERITAGE (52%)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AIR FORCES (76%)</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MELANIA TRUMP (79%); NARENDRA MODI (79%); DONALD TRUMP (58%)</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ANDHRA PRADESH, INDIA (79%); INDIA (97%); UNITED STATES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87"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JD</w:t>
        </w:r>
      </w:hyperlink>
      <w:hyperlink r:id="rId2153" w:history="1">
        <w:r>
          <w:rPr>
            <w:rFonts w:ascii="arial" w:eastAsia="arial" w:hAnsi="arial" w:cs="arial"/>
            <w:b/>
            <w:i/>
            <w:strike w:val="0"/>
            <w:color w:val="0077CC"/>
            <w:sz w:val="28"/>
            <w:u w:val="single"/>
            <w:vertAlign w:val="baseline"/>
          </w:rPr>
          <w:t xml:space="preserve"> </w:t>
        </w:r>
      </w:hyperlink>
      <w:hyperlink r:id="rId2154" w:history="1">
        <w:r>
          <w:rPr>
            <w:rFonts w:ascii="arial" w:eastAsia="arial" w:hAnsi="arial" w:cs="arial"/>
            <w:b/>
            <w:i/>
            <w:strike w:val="0"/>
            <w:color w:val="0077CC"/>
            <w:sz w:val="28"/>
            <w:u w:val="single"/>
            <w:vertAlign w:val="baseline"/>
          </w:rPr>
          <w:t>Vance</w:t>
        </w:r>
      </w:hyperlink>
      <w:hyperlink r:id="rId2155" w:history="1">
        <w:r>
          <w:rPr>
            <w:rFonts w:ascii="arial" w:eastAsia="arial" w:hAnsi="arial" w:cs="arial"/>
            <w:b/>
            <w:i/>
            <w:strike w:val="0"/>
            <w:color w:val="0077CC"/>
            <w:sz w:val="28"/>
            <w:u w:val="single"/>
            <w:vertAlign w:val="baseline"/>
          </w:rPr>
          <w:t xml:space="preserve"> Booed at Kennedy Center After Trump Board Purge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9:49 AM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8" style="position:absolute;z-index:252050432"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14th, 2025 ( </w:t>
      </w:r>
      <w:hyperlink r:id="rId215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15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X/@Andrew__Roth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booed during a concert at the Kennedy Center in Washington, D.C. on Thursday after President Donald Trump fired the board of directors and took over as the center's chairman.</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158" w:history="1">
        <w:r>
          <w:rPr>
            <w:rFonts w:ascii="arial" w:eastAsia="arial" w:hAnsi="arial" w:cs="arial"/>
            <w:b w:val="0"/>
            <w:i/>
            <w:strike w:val="0"/>
            <w:noProof w:val="0"/>
            <w:color w:val="0077CC"/>
            <w:position w:val="0"/>
            <w:sz w:val="20"/>
            <w:u w:val="single"/>
            <w:vertAlign w:val="baseline"/>
          </w:rPr>
          <w:t xml:space="preserve">video posted to social media byThe Guardian global affairs correspondent Andrew Roth, audience members could be heard loudly booing the vice president as he and second lady Usha </w:t>
        </w:r>
      </w:hyperlink>
      <w:hyperlink r:id="rId2159" w:history="1">
        <w:r>
          <w:rPr>
            <w:rFonts w:ascii="arial" w:eastAsia="arial" w:hAnsi="arial" w:cs="arial"/>
            <w:b/>
            <w:i/>
            <w:strike w:val="0"/>
            <w:noProof w:val="0"/>
            <w:color w:val="0077CC"/>
            <w:position w:val="0"/>
            <w:sz w:val="20"/>
            <w:u w:val="single"/>
            <w:vertAlign w:val="baseline"/>
          </w:rPr>
          <w:t>Vance</w:t>
        </w:r>
      </w:hyperlink>
      <w:hyperlink r:id="rId2160" w:history="1">
        <w:r>
          <w:rPr>
            <w:rFonts w:ascii="arial" w:eastAsia="arial" w:hAnsi="arial" w:cs="arial"/>
            <w:b w:val="0"/>
            <w:i/>
            <w:strike w:val="0"/>
            <w:noProof w:val="0"/>
            <w:color w:val="0077CC"/>
            <w:position w:val="0"/>
            <w:sz w:val="20"/>
            <w:u w:val="single"/>
            <w:vertAlign w:val="baseline"/>
          </w:rPr>
          <w:t xml:space="preserve"> took their seats in a box for a performance by the National Symphony Orchestra.</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Seemingly unfazed by the negative reception,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could be seen waving, smiling, and pointing to the audience as the booing lasted for around thirty seconds.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he enters tonight's concert at the Kennedy Center  </w:t>
      </w:r>
      <w:hyperlink r:id="rId2161" w:history="1">
        <w:r>
          <w:rPr>
            <w:rFonts w:ascii="arial" w:eastAsia="arial" w:hAnsi="arial" w:cs="arial"/>
            <w:b w:val="0"/>
            <w:i/>
            <w:strike w:val="0"/>
            <w:noProof w:val="0"/>
            <w:color w:val="0077CC"/>
            <w:position w:val="0"/>
            <w:sz w:val="20"/>
            <w:u w:val="single"/>
            <w:vertAlign w:val="baseline"/>
          </w:rPr>
          <w:t>pic.twitter.com/IWTsJUWjCR</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Roth (@Andrew__Roth)  </w:t>
      </w:r>
      <w:hyperlink r:id="rId2162" w:history="1">
        <w:r>
          <w:rPr>
            <w:rFonts w:ascii="arial" w:eastAsia="arial" w:hAnsi="arial" w:cs="arial"/>
            <w:b w:val="0"/>
            <w:i/>
            <w:strike w:val="0"/>
            <w:noProof w:val="0"/>
            <w:color w:val="0077CC"/>
            <w:position w:val="0"/>
            <w:sz w:val="20"/>
            <w:u w:val="single"/>
            <w:vertAlign w:val="baseline"/>
          </w:rPr>
          <w:t>March 13, 2025</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concert started about 20 minutes late because of added security measures,'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'stayed for the entire concert,' according to the  </w:t>
      </w:r>
      <w:hyperlink r:id="rId2163" w:history="1">
        <w:r>
          <w:rPr>
            <w:rFonts w:ascii="arial" w:eastAsia="arial" w:hAnsi="arial" w:cs="arial"/>
            <w:b w:val="0"/>
            <w:i/>
            <w:strike w:val="0"/>
            <w:noProof w:val="0"/>
            <w:color w:val="0077CC"/>
            <w:position w:val="0"/>
            <w:sz w:val="20"/>
            <w:u w:val="single"/>
            <w:vertAlign w:val="baseline"/>
          </w:rPr>
          <w:t>New York Times.</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President Trump  </w:t>
      </w:r>
      <w:hyperlink r:id="rId2164" w:history="1">
        <w:r>
          <w:rPr>
            <w:rFonts w:ascii="arial" w:eastAsia="arial" w:hAnsi="arial" w:cs="arial"/>
            <w:b w:val="0"/>
            <w:i/>
            <w:strike w:val="0"/>
            <w:noProof w:val="0"/>
            <w:color w:val="0077CC"/>
            <w:position w:val="0"/>
            <w:sz w:val="20"/>
            <w:u w:val="single"/>
            <w:vertAlign w:val="baseline"/>
          </w:rPr>
          <w:t>purged the Kennedy Center's board of directors last month, the board was</w:t>
        </w:r>
      </w:hyperlink>
      <w:r>
        <w:rPr>
          <w:rFonts w:ascii="arial" w:eastAsia="arial" w:hAnsi="arial" w:cs="arial"/>
          <w:b w:val="0"/>
          <w:i w:val="0"/>
          <w:strike w:val="0"/>
          <w:noProof w:val="0"/>
          <w:color w:val="000000"/>
          <w:position w:val="0"/>
          <w:sz w:val="20"/>
          <w:u w:val="none"/>
          <w:vertAlign w:val="baseline"/>
        </w:rPr>
        <w:t> </w:t>
      </w:r>
      <w:hyperlink r:id="rId2165" w:history="1">
        <w:r>
          <w:rPr>
            <w:rFonts w:ascii="arial" w:eastAsia="arial" w:hAnsi="arial" w:cs="arial"/>
            <w:b w:val="0"/>
            <w:i/>
            <w:strike w:val="0"/>
            <w:noProof w:val="0"/>
            <w:color w:val="0077CC"/>
            <w:position w:val="0"/>
            <w:sz w:val="20"/>
            <w:u w:val="single"/>
            <w:vertAlign w:val="baseline"/>
          </w:rPr>
          <w:t xml:space="preserve">packed with allies of the president, including second lady </w:t>
        </w:r>
      </w:hyperlink>
      <w:hyperlink r:id="rId2166" w:history="1">
        <w:r>
          <w:rPr>
            <w:rFonts w:ascii="arial" w:eastAsia="arial" w:hAnsi="arial" w:cs="arial"/>
            <w:b/>
            <w:i/>
            <w:strike w:val="0"/>
            <w:noProof w:val="0"/>
            <w:color w:val="0077CC"/>
            <w:position w:val="0"/>
            <w:sz w:val="20"/>
            <w:u w:val="single"/>
            <w:vertAlign w:val="baseline"/>
          </w:rPr>
          <w:t>Vance</w:t>
        </w:r>
      </w:hyperlink>
      <w:hyperlink r:id="rId2167" w:history="1">
        <w:r>
          <w:rPr>
            <w:rFonts w:ascii="arial" w:eastAsia="arial" w:hAnsi="arial" w:cs="arial"/>
            <w:b w:val="0"/>
            <w:i/>
            <w:strike w:val="0"/>
            <w:noProof w:val="0"/>
            <w:color w:val="0077CC"/>
            <w:position w:val="0"/>
            <w:sz w:val="20"/>
            <w:u w:val="single"/>
            <w:vertAlign w:val="baseline"/>
          </w:rPr>
          <w:t>, White House chief of staff Susie Wiles, White House deputy chief of staff Dan Scavino, Fox News</w:t>
        </w:r>
      </w:hyperlink>
      <w:r>
        <w:rPr>
          <w:rFonts w:ascii="arial" w:eastAsia="arial" w:hAnsi="arial" w:cs="arial"/>
          <w:b w:val="0"/>
          <w:i w:val="0"/>
          <w:strike w:val="0"/>
          <w:noProof w:val="0"/>
          <w:color w:val="000000"/>
          <w:position w:val="0"/>
          <w:sz w:val="20"/>
          <w:u w:val="none"/>
          <w:vertAlign w:val="baseline"/>
        </w:rPr>
        <w:t> </w:t>
      </w:r>
      <w:hyperlink r:id="rId2168" w:history="1">
        <w:r>
          <w:rPr>
            <w:rFonts w:ascii="arial" w:eastAsia="arial" w:hAnsi="arial" w:cs="arial"/>
            <w:b w:val="0"/>
            <w:i/>
            <w:strike w:val="0"/>
            <w:noProof w:val="0"/>
            <w:color w:val="0077CC"/>
            <w:position w:val="0"/>
            <w:sz w:val="20"/>
            <w:u w:val="single"/>
            <w:vertAlign w:val="baseline"/>
          </w:rPr>
          <w:t>host Laura Ingraham, and Allison Lutnick - wife of Commerce Secretary</w:t>
        </w:r>
      </w:hyperlink>
      <w:r>
        <w:rPr>
          <w:rFonts w:ascii="arial" w:eastAsia="arial" w:hAnsi="arial" w:cs="arial"/>
          <w:b w:val="0"/>
          <w:i w:val="0"/>
          <w:strike w:val="0"/>
          <w:noProof w:val="0"/>
          <w:color w:val="000000"/>
          <w:position w:val="0"/>
          <w:sz w:val="20"/>
          <w:u w:val="none"/>
          <w:vertAlign w:val="baseline"/>
        </w:rPr>
        <w:t> </w:t>
      </w:r>
      <w:hyperlink r:id="rId2169" w:history="1">
        <w:r>
          <w:rPr>
            <w:rFonts w:ascii="arial" w:eastAsia="arial" w:hAnsi="arial" w:cs="arial"/>
            <w:b w:val="0"/>
            <w:i/>
            <w:strike w:val="0"/>
            <w:noProof w:val="0"/>
            <w:color w:val="0077CC"/>
            <w:position w:val="0"/>
            <w:sz w:val="20"/>
            <w:u w:val="single"/>
            <w:vertAlign w:val="baseline"/>
          </w:rPr>
          <w:t>Howard Lutnick.</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then elected chairman of the center by the board soon after.</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received heavy criticism, with the musicalHamilton  </w:t>
      </w:r>
      <w:hyperlink r:id="rId2170" w:history="1">
        <w:r>
          <w:rPr>
            <w:rFonts w:ascii="arial" w:eastAsia="arial" w:hAnsi="arial" w:cs="arial"/>
            <w:b w:val="0"/>
            <w:i/>
            <w:strike w:val="0"/>
            <w:noProof w:val="0"/>
            <w:color w:val="0077CC"/>
            <w:position w:val="0"/>
            <w:sz w:val="20"/>
            <w:u w:val="single"/>
            <w:vertAlign w:val="baseline"/>
          </w:rPr>
          <w:t>canceling its scheduled 2026 performances at the center in protest.</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show simply cannot, in good conscience, participate and be a part of this new culture that is being imposed on the Kennedy Center,' Hamilton producer Jeffrey Seller said in a statement.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71" w:history="1">
        <w:r>
          <w:rPr>
            <w:rFonts w:ascii="arial" w:eastAsia="arial" w:hAnsi="arial" w:cs="arial"/>
            <w:b/>
            <w:i/>
            <w:strike w:val="0"/>
            <w:noProof w:val="0"/>
            <w:color w:val="0077CC"/>
            <w:position w:val="0"/>
            <w:sz w:val="20"/>
            <w:u w:val="single"/>
            <w:vertAlign w:val="baseline"/>
          </w:rPr>
          <w:t>JD</w:t>
        </w:r>
      </w:hyperlink>
      <w:hyperlink r:id="rId2172" w:history="1">
        <w:r>
          <w:rPr>
            <w:rFonts w:ascii="arial" w:eastAsia="arial" w:hAnsi="arial" w:cs="arial"/>
            <w:b w:val="0"/>
            <w:i/>
            <w:strike w:val="0"/>
            <w:noProof w:val="0"/>
            <w:color w:val="0077CC"/>
            <w:position w:val="0"/>
            <w:sz w:val="20"/>
            <w:u w:val="single"/>
            <w:vertAlign w:val="baseline"/>
          </w:rPr>
          <w:t xml:space="preserve"> </w:t>
        </w:r>
      </w:hyperlink>
      <w:hyperlink r:id="rId2173" w:history="1">
        <w:r>
          <w:rPr>
            <w:rFonts w:ascii="arial" w:eastAsia="arial" w:hAnsi="arial" w:cs="arial"/>
            <w:b/>
            <w:i/>
            <w:strike w:val="0"/>
            <w:noProof w:val="0"/>
            <w:color w:val="0077CC"/>
            <w:position w:val="0"/>
            <w:sz w:val="20"/>
            <w:u w:val="single"/>
            <w:vertAlign w:val="baseline"/>
          </w:rPr>
          <w:t>Vance</w:t>
        </w:r>
      </w:hyperlink>
      <w:hyperlink r:id="rId2174" w:history="1">
        <w:r>
          <w:rPr>
            <w:rFonts w:ascii="arial" w:eastAsia="arial" w:hAnsi="arial" w:cs="arial"/>
            <w:b w:val="0"/>
            <w:i/>
            <w:strike w:val="0"/>
            <w:noProof w:val="0"/>
            <w:color w:val="0077CC"/>
            <w:position w:val="0"/>
            <w:sz w:val="20"/>
            <w:u w:val="single"/>
            <w:vertAlign w:val="baseline"/>
          </w:rPr>
          <w:t xml:space="preserve"> Booed at Kennedy Center After Trump Board Purge first appeared on</w:t>
        </w:r>
      </w:hyperlink>
      <w:r>
        <w:rPr>
          <w:rFonts w:ascii="arial" w:eastAsia="arial" w:hAnsi="arial" w:cs="arial"/>
          <w:b w:val="0"/>
          <w:i w:val="0"/>
          <w:strike w:val="0"/>
          <w:noProof w:val="0"/>
          <w:color w:val="000000"/>
          <w:position w:val="0"/>
          <w:sz w:val="20"/>
          <w:u w:val="none"/>
          <w:vertAlign w:val="baseline"/>
        </w:rPr>
        <w:t> </w:t>
      </w:r>
      <w:hyperlink r:id="rId2175" w:history="1">
        <w:r>
          <w:rPr>
            <w:rFonts w:ascii="arial" w:eastAsia="arial" w:hAnsi="arial" w:cs="arial"/>
            <w:b w:val="0"/>
            <w:i/>
            <w:strike w:val="0"/>
            <w:noProof w:val="0"/>
            <w:color w:val="0077CC"/>
            <w:position w:val="0"/>
            <w:sz w:val="20"/>
            <w:u w:val="single"/>
            <w:vertAlign w:val="baseline"/>
          </w:rPr>
          <w:t>Mediaite.</w:t>
        </w:r>
      </w:hyperlink>
    </w:p>
    <w:p>
      <w:pPr>
        <w:pStyle w:val="Normal120"/>
        <w:keepNext w:val="0"/>
        <w:spacing w:before="240" w:after="0" w:line="260" w:lineRule="atLeast"/>
        <w:ind w:left="0" w:right="0" w:firstLine="0"/>
        <w:jc w:val="both"/>
      </w:pPr>
      <w:hyperlink r:id="rId2176"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89" style="position:absolute;z-index:25205145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90" style="position:absolute;z-index:252052480"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ORCHESTRAS (90%); BLOGS &amp; MESSAGE BOARDS (78%); INTERNET SOCIAL NETWORKING (78%); BOARDS OF DIRECTORS (77%); MUSIC GROUPS &amp; ARTISTS (73%); SOCIAL MEDIA (73%); Politics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Kennedy Center (%);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JOHN F KENNEDY CENTER FOR THE PERFORMING ARTS (93%)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 ORCHESTRAS (90%); BLOGS &amp; MESSAGE BOARDS (78%); INTERNET SOCIAL NETWORKING (78%); INTERNET VIDEO (73%); MUSIC GROUPS &amp; ARTISTS (73%); SOCIAL MEDIA (73%)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(89%)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91"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 xml:space="preserve">'Treasonous fool': </w:t>
        </w:r>
      </w:hyperlink>
      <w:hyperlink r:id="rId2184" w:history="1">
        <w:r>
          <w:rPr>
            <w:rFonts w:ascii="arial" w:eastAsia="arial" w:hAnsi="arial" w:cs="arial"/>
            <w:b/>
            <w:i/>
            <w:strike w:val="0"/>
            <w:color w:val="0077CC"/>
            <w:sz w:val="28"/>
            <w:u w:val="single"/>
            <w:vertAlign w:val="baseline"/>
          </w:rPr>
          <w:t>JD</w:t>
        </w:r>
      </w:hyperlink>
      <w:hyperlink r:id="rId2185" w:history="1">
        <w:r>
          <w:rPr>
            <w:rFonts w:ascii="arial" w:eastAsia="arial" w:hAnsi="arial" w:cs="arial"/>
            <w:b/>
            <w:i/>
            <w:strike w:val="0"/>
            <w:color w:val="0077CC"/>
            <w:sz w:val="28"/>
            <w:u w:val="single"/>
            <w:vertAlign w:val="baseline"/>
          </w:rPr>
          <w:t xml:space="preserve"> </w:t>
        </w:r>
      </w:hyperlink>
      <w:hyperlink r:id="rId2186" w:history="1">
        <w:r>
          <w:rPr>
            <w:rFonts w:ascii="arial" w:eastAsia="arial" w:hAnsi="arial" w:cs="arial"/>
            <w:b/>
            <w:i/>
            <w:strike w:val="0"/>
            <w:color w:val="0077CC"/>
            <w:sz w:val="28"/>
            <w:u w:val="single"/>
            <w:vertAlign w:val="baseline"/>
          </w:rPr>
          <w:t>Vance</w:t>
        </w:r>
      </w:hyperlink>
      <w:hyperlink r:id="rId2187" w:history="1">
        <w:r>
          <w:rPr>
            <w:rFonts w:ascii="arial" w:eastAsia="arial" w:hAnsi="arial" w:cs="arial"/>
            <w:b/>
            <w:i/>
            <w:strike w:val="0"/>
            <w:color w:val="0077CC"/>
            <w:sz w:val="28"/>
            <w:u w:val="single"/>
            <w:vertAlign w:val="baseline"/>
          </w:rPr>
          <w:t xml:space="preserve"> challenged over 'insane fabrication' about Biden administration</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Alternet</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11:53 AM EST</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Alternet</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92" style="position:absolute;z-index:252054528" from="0,2pt" to="512pt,2pt" strokecolor="#009ddb" strokeweight="2pt">
            <v:stroke linestyle="single"/>
            <w10:wrap type="topAndBottom"/>
          </v:line>
        </w:pic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16th, 2025 (</w:t>
      </w:r>
      <w:hyperlink r:id="rId2188" w:history="1">
        <w:r>
          <w:rPr>
            <w:rFonts w:ascii="arial" w:eastAsia="arial" w:hAnsi="arial" w:cs="arial"/>
            <w:b w:val="0"/>
            <w:i/>
            <w:strike w:val="0"/>
            <w:noProof w:val="0"/>
            <w:color w:val="0077CC"/>
            <w:position w:val="0"/>
            <w:sz w:val="20"/>
            <w:u w:val="single"/>
            <w:vertAlign w:val="baseline"/>
          </w:rPr>
          <w:t>Alternet</w:t>
        </w:r>
      </w:hyperlink>
      <w:r>
        <w:rPr>
          <w:rFonts w:ascii="arial" w:eastAsia="arial" w:hAnsi="arial" w:cs="arial"/>
          <w:b w:val="0"/>
          <w:i w:val="0"/>
          <w:strike w:val="0"/>
          <w:noProof w:val="0"/>
          <w:color w:val="000000"/>
          <w:position w:val="0"/>
          <w:sz w:val="20"/>
          <w:u w:val="none"/>
          <w:vertAlign w:val="baseline"/>
        </w:rPr>
        <w:t xml:space="preserve"> — Delivered by </w:t>
      </w:r>
      <w:hyperlink r:id="rId21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commentators and journalists challenged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over his claim on the social platform X that there were 20 million undocumented immigrants in the Biden administration.</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 and Democratic researcher Will Stancil </w:t>
      </w:r>
      <w:hyperlink r:id="rId2190" w:history="1">
        <w:r>
          <w:rPr>
            <w:rFonts w:ascii="arial" w:eastAsia="arial" w:hAnsi="arial" w:cs="arial"/>
            <w:b w:val="0"/>
            <w:i/>
            <w:strike w:val="0"/>
            <w:noProof w:val="0"/>
            <w:color w:val="0077CC"/>
            <w:position w:val="0"/>
            <w:sz w:val="20"/>
            <w:u w:val="single"/>
            <w:vertAlign w:val="baseline"/>
          </w:rPr>
          <w:t>called the Vice President's statement "an insane fabrication that overstates the real number by a factor of 20 or more."</w:t>
        </w:r>
      </w:hyperlink>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while responding to another post on X, said, "(Former President) Biden overwhelmed the system with illegal migration. Is your proposed solution to give a jury trial to all 20 million illegal aliens (more if you count those already here)?"</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2191" w:history="1">
        <w:r>
          <w:rPr>
            <w:rFonts w:ascii="arial" w:eastAsia="arial" w:hAnsi="arial" w:cs="arial"/>
            <w:b w:val="0"/>
            <w:i/>
            <w:strike w:val="0"/>
            <w:noProof w:val="0"/>
            <w:color w:val="0077CC"/>
            <w:position w:val="0"/>
            <w:sz w:val="20"/>
            <w:u w:val="single"/>
            <w:vertAlign w:val="baseline"/>
          </w:rPr>
          <w:t xml:space="preserve">'Absurd and unlawful': </w:t>
        </w:r>
      </w:hyperlink>
      <w:hyperlink r:id="rId2192" w:history="1">
        <w:r>
          <w:rPr>
            <w:rFonts w:ascii="arial" w:eastAsia="arial" w:hAnsi="arial" w:cs="arial"/>
            <w:b/>
            <w:i/>
            <w:strike w:val="0"/>
            <w:noProof w:val="0"/>
            <w:color w:val="0077CC"/>
            <w:position w:val="0"/>
            <w:sz w:val="20"/>
            <w:u w:val="single"/>
            <w:vertAlign w:val="baseline"/>
          </w:rPr>
          <w:t>JD</w:t>
        </w:r>
      </w:hyperlink>
      <w:hyperlink r:id="rId2193" w:history="1">
        <w:r>
          <w:rPr>
            <w:rFonts w:ascii="arial" w:eastAsia="arial" w:hAnsi="arial" w:cs="arial"/>
            <w:b w:val="0"/>
            <w:i/>
            <w:strike w:val="0"/>
            <w:noProof w:val="0"/>
            <w:color w:val="0077CC"/>
            <w:position w:val="0"/>
            <w:sz w:val="20"/>
            <w:u w:val="single"/>
            <w:vertAlign w:val="baseline"/>
          </w:rPr>
          <w:t xml:space="preserve"> </w:t>
        </w:r>
      </w:hyperlink>
      <w:hyperlink r:id="rId2194" w:history="1">
        <w:r>
          <w:rPr>
            <w:rFonts w:ascii="arial" w:eastAsia="arial" w:hAnsi="arial" w:cs="arial"/>
            <w:b/>
            <w:i/>
            <w:strike w:val="0"/>
            <w:noProof w:val="0"/>
            <w:color w:val="0077CC"/>
            <w:position w:val="0"/>
            <w:sz w:val="20"/>
            <w:u w:val="single"/>
            <w:vertAlign w:val="baseline"/>
          </w:rPr>
          <w:t>Vance</w:t>
        </w:r>
      </w:hyperlink>
      <w:hyperlink r:id="rId2195" w:history="1">
        <w:r>
          <w:rPr>
            <w:rFonts w:ascii="arial" w:eastAsia="arial" w:hAnsi="arial" w:cs="arial"/>
            <w:b w:val="0"/>
            <w:i/>
            <w:strike w:val="0"/>
            <w:noProof w:val="0"/>
            <w:color w:val="0077CC"/>
            <w:position w:val="0"/>
            <w:sz w:val="20"/>
            <w:u w:val="single"/>
            <w:vertAlign w:val="baseline"/>
          </w:rPr>
          <w:t xml:space="preserve"> slams Denmark to promote Trump's Greenland takeover bid</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hiding behind 'due process' while ignoring that your actual solution means the ratification of a Biden border crisis that was rejected at the ballot box," he added.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 treasonous fool who is openly demeaning the Constitution, but don't overlook that his claim of 20 million undocumented immigrants in the Biden administration is an insane fabrication that overstates the real number by a factor of 20 or more," Stancil wrote in response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post.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why due process is important is that without it, fascist fools like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can make claims like 'we need to suspend the rule of law and deport 20 million people under emergency conditions' and there's no way to challenge the fact it's an extraordinary and malicious lie," he continued.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thrown in a foreign gulag, you become a terrorist, child predator, drug smuggler by default, because if you weren't Trump and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wouldn't have put you there. It's completely authoritarian," he added.</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2196" w:history="1">
        <w:r>
          <w:rPr>
            <w:rFonts w:ascii="arial" w:eastAsia="arial" w:hAnsi="arial" w:cs="arial"/>
            <w:b w:val="0"/>
            <w:i/>
            <w:strike w:val="0"/>
            <w:noProof w:val="0"/>
            <w:color w:val="0077CC"/>
            <w:position w:val="0"/>
            <w:sz w:val="20"/>
            <w:u w:val="single"/>
            <w:vertAlign w:val="baseline"/>
          </w:rPr>
          <w:t>'</w:t>
        </w:r>
      </w:hyperlink>
      <w:hyperlink r:id="rId2197" w:history="1">
        <w:r>
          <w:rPr>
            <w:rFonts w:ascii="arial" w:eastAsia="arial" w:hAnsi="arial" w:cs="arial"/>
            <w:b/>
            <w:i/>
            <w:strike w:val="0"/>
            <w:noProof w:val="0"/>
            <w:color w:val="0077CC"/>
            <w:position w:val="0"/>
            <w:sz w:val="20"/>
            <w:u w:val="single"/>
            <w:vertAlign w:val="baseline"/>
          </w:rPr>
          <w:t>Vance</w:t>
        </w:r>
      </w:hyperlink>
      <w:hyperlink r:id="rId2198" w:history="1">
        <w:r>
          <w:rPr>
            <w:rFonts w:ascii="arial" w:eastAsia="arial" w:hAnsi="arial" w:cs="arial"/>
            <w:b w:val="0"/>
            <w:i/>
            <w:strike w:val="0"/>
            <w:noProof w:val="0"/>
            <w:color w:val="0077CC"/>
            <w:position w:val="0"/>
            <w:sz w:val="20"/>
            <w:u w:val="single"/>
            <w:vertAlign w:val="baseline"/>
          </w:rPr>
          <w:t xml:space="preserve"> is lying': VP blasted for 'arguing with people on social media' to defend 'administrative error'</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Sportswriter Pablo Torre also weighed in, calling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argument "tragically desperate."</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tragically desperate argument that the VP of this country is making in the replies here is that America does not have the resources to listen to the Supreme Court anymore," Torre </w:t>
      </w:r>
      <w:hyperlink r:id="rId2199" w:history="1">
        <w:r>
          <w:rPr>
            <w:rFonts w:ascii="arial" w:eastAsia="arial" w:hAnsi="arial" w:cs="arial"/>
            <w:b w:val="0"/>
            <w:i/>
            <w:strike w:val="0"/>
            <w:noProof w:val="0"/>
            <w:color w:val="0077CC"/>
            <w:position w:val="0"/>
            <w:sz w:val="20"/>
            <w:u w:val="single"/>
            <w:vertAlign w:val="baseline"/>
          </w:rPr>
          <w:t>wrote on X.</w:t>
        </w:r>
      </w:hyperlink>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often gets into arguments on X, defending the administration's policies.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he had a similar exchange with renowned musician Mikel Jollett, over the Supreme Court ruling that ordered the administration to bring back a Maryland man who was wrongfully deported to a prison in El Salvador.</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2200" w:history="1">
        <w:r>
          <w:rPr>
            <w:rFonts w:ascii="arial" w:eastAsia="arial" w:hAnsi="arial" w:cs="arial"/>
            <w:b w:val="0"/>
            <w:i/>
            <w:strike w:val="0"/>
            <w:noProof w:val="0"/>
            <w:color w:val="0077CC"/>
            <w:position w:val="0"/>
            <w:sz w:val="20"/>
            <w:u w:val="single"/>
            <w:vertAlign w:val="baseline"/>
          </w:rPr>
          <w:t xml:space="preserve">'Pretending not to know': Musician corners 'Yale-educated' </w:t>
        </w:r>
      </w:hyperlink>
      <w:hyperlink r:id="rId2201" w:history="1">
        <w:r>
          <w:rPr>
            <w:rFonts w:ascii="arial" w:eastAsia="arial" w:hAnsi="arial" w:cs="arial"/>
            <w:b/>
            <w:i/>
            <w:strike w:val="0"/>
            <w:noProof w:val="0"/>
            <w:color w:val="0077CC"/>
            <w:position w:val="0"/>
            <w:sz w:val="20"/>
            <w:u w:val="single"/>
            <w:vertAlign w:val="baseline"/>
          </w:rPr>
          <w:t>Vance</w:t>
        </w:r>
      </w:hyperlink>
      <w:hyperlink r:id="rId2202" w:history="1">
        <w:r>
          <w:rPr>
            <w:rFonts w:ascii="arial" w:eastAsia="arial" w:hAnsi="arial" w:cs="arial"/>
            <w:b w:val="0"/>
            <w:i/>
            <w:strike w:val="0"/>
            <w:noProof w:val="0"/>
            <w:color w:val="0077CC"/>
            <w:position w:val="0"/>
            <w:sz w:val="20"/>
            <w:u w:val="single"/>
            <w:vertAlign w:val="baseline"/>
          </w:rPr>
          <w:t xml:space="preserve"> for 'playing dumb' on SCOTUS ruling</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American media and left wing industrial complex has decided the most important issue today is that the </w:t>
      </w:r>
      <w:hyperlink r:id="rId2203" w:history="1">
        <w:r>
          <w:rPr>
            <w:rFonts w:ascii="arial" w:eastAsia="arial" w:hAnsi="arial" w:cs="arial"/>
            <w:b w:val="0"/>
            <w:i/>
            <w:strike w:val="0"/>
            <w:noProof w:val="0"/>
            <w:color w:val="0077CC"/>
            <w:position w:val="0"/>
            <w:sz w:val="20"/>
            <w:u w:val="single"/>
            <w:vertAlign w:val="baseline"/>
          </w:rPr>
          <w:t xml:space="preserve">Trump admin deported an MS-13 gang member (and illegal alien)," </w:t>
        </w:r>
      </w:hyperlink>
      <w:hyperlink r:id="rId2204" w:history="1">
        <w:r>
          <w:rPr>
            <w:rFonts w:ascii="arial" w:eastAsia="arial" w:hAnsi="arial" w:cs="arial"/>
            <w:b/>
            <w:i/>
            <w:strike w:val="0"/>
            <w:noProof w:val="0"/>
            <w:color w:val="0077CC"/>
            <w:position w:val="0"/>
            <w:sz w:val="20"/>
            <w:u w:val="single"/>
            <w:vertAlign w:val="baseline"/>
          </w:rPr>
          <w:t>Vance</w:t>
        </w:r>
      </w:hyperlink>
      <w:hyperlink r:id="rId2205"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2206" w:history="1">
        <w:r>
          <w:rPr>
            <w:rFonts w:ascii="arial" w:eastAsia="arial" w:hAnsi="arial" w:cs="arial"/>
            <w:b w:val="0"/>
            <w:i/>
            <w:strike w:val="0"/>
            <w:noProof w:val="0"/>
            <w:color w:val="0077CC"/>
            <w:position w:val="0"/>
            <w:sz w:val="20"/>
            <w:u w:val="single"/>
            <w:vertAlign w:val="baseline"/>
          </w:rPr>
          <w:t>wrote on X on Tuesday, sharing a video from the Oval Office that showed the Trump team aggressively responding to CNN reporter Kaitlan Collins' question about the deported man, Kilmar Abrego Garcia.</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vice president's post, Jollett </w:t>
      </w:r>
      <w:hyperlink r:id="rId2207" w:history="1">
        <w:r>
          <w:rPr>
            <w:rFonts w:ascii="arial" w:eastAsia="arial" w:hAnsi="arial" w:cs="arial"/>
            <w:b w:val="0"/>
            <w:i/>
            <w:strike w:val="0"/>
            <w:noProof w:val="0"/>
            <w:color w:val="0077CC"/>
            <w:position w:val="0"/>
            <w:sz w:val="20"/>
            <w:u w:val="single"/>
            <w:vertAlign w:val="baseline"/>
          </w:rPr>
          <w:t>wrote, "No, the most important issue is that the Supreme Court ruled by a 9-0 decision that you must return him."</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political commentators on X agreed with Jollett's view that the vice president is simply pretending not to know what the Court ruling says.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"Intentionally obtuse.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thinks you're too stupid to understand the facts. — he's not a gang member — they've been ordered to facilitate his return — (El Salvador President Nayib) Bukele has already returned a dozen migrants — all they have to do is ask for him to be released and put him on a plane," </w:t>
      </w:r>
      <w:hyperlink r:id="rId2208" w:history="1">
        <w:r>
          <w:rPr>
            <w:rFonts w:ascii="arial" w:eastAsia="arial" w:hAnsi="arial" w:cs="arial"/>
            <w:b w:val="0"/>
            <w:i/>
            <w:strike w:val="0"/>
            <w:noProof w:val="0"/>
            <w:color w:val="0077CC"/>
            <w:position w:val="0"/>
            <w:sz w:val="20"/>
            <w:u w:val="single"/>
            <w:vertAlign w:val="baseline"/>
          </w:rPr>
          <w:t>wrote Democratic strategist Sawyer Hackett.</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w:t>
      </w:r>
      <w:hyperlink r:id="rId2209" w:history="1">
        <w:r>
          <w:rPr>
            <w:rFonts w:ascii="arial" w:eastAsia="arial" w:hAnsi="arial" w:cs="arial"/>
            <w:b w:val="0"/>
            <w:i/>
            <w:strike w:val="0"/>
            <w:noProof w:val="0"/>
            <w:color w:val="0077CC"/>
            <w:position w:val="0"/>
            <w:sz w:val="20"/>
            <w:u w:val="single"/>
            <w:vertAlign w:val="baseline"/>
          </w:rPr>
          <w:t xml:space="preserve">'Quite a metaphor': </w:t>
        </w:r>
      </w:hyperlink>
      <w:hyperlink r:id="rId2210" w:history="1">
        <w:r>
          <w:rPr>
            <w:rFonts w:ascii="arial" w:eastAsia="arial" w:hAnsi="arial" w:cs="arial"/>
            <w:b/>
            <w:i/>
            <w:strike w:val="0"/>
            <w:noProof w:val="0"/>
            <w:color w:val="0077CC"/>
            <w:position w:val="0"/>
            <w:sz w:val="20"/>
            <w:u w:val="single"/>
            <w:vertAlign w:val="baseline"/>
          </w:rPr>
          <w:t>JD</w:t>
        </w:r>
      </w:hyperlink>
      <w:hyperlink r:id="rId2211" w:history="1">
        <w:r>
          <w:rPr>
            <w:rFonts w:ascii="arial" w:eastAsia="arial" w:hAnsi="arial" w:cs="arial"/>
            <w:b w:val="0"/>
            <w:i/>
            <w:strike w:val="0"/>
            <w:noProof w:val="0"/>
            <w:color w:val="0077CC"/>
            <w:position w:val="0"/>
            <w:sz w:val="20"/>
            <w:u w:val="single"/>
            <w:vertAlign w:val="baseline"/>
          </w:rPr>
          <w:t xml:space="preserve"> </w:t>
        </w:r>
      </w:hyperlink>
      <w:hyperlink r:id="rId2212" w:history="1">
        <w:r>
          <w:rPr>
            <w:rFonts w:ascii="arial" w:eastAsia="arial" w:hAnsi="arial" w:cs="arial"/>
            <w:b/>
            <w:i/>
            <w:strike w:val="0"/>
            <w:noProof w:val="0"/>
            <w:color w:val="0077CC"/>
            <w:position w:val="0"/>
            <w:sz w:val="20"/>
            <w:u w:val="single"/>
            <w:vertAlign w:val="baseline"/>
          </w:rPr>
          <w:t>Vance</w:t>
        </w:r>
      </w:hyperlink>
      <w:hyperlink r:id="rId2213" w:history="1">
        <w:r>
          <w:rPr>
            <w:rFonts w:ascii="arial" w:eastAsia="arial" w:hAnsi="arial" w:cs="arial"/>
            <w:b w:val="0"/>
            <w:i/>
            <w:strike w:val="0"/>
            <w:noProof w:val="0"/>
            <w:color w:val="0077CC"/>
            <w:position w:val="0"/>
            <w:sz w:val="20"/>
            <w:u w:val="single"/>
            <w:vertAlign w:val="baseline"/>
          </w:rPr>
          <w:t xml:space="preserve"> brutally mocked after dropping national championship trophy</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493" style="position:absolute;z-index:252055552"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94" style="position:absolute;z-index:252056576"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(91%); IMMIGRATION (91%); DUE PROCESS (90%); IMMIGRATION, CITIZENSHIP &amp; DISPLACEMENT (90%); GOVERNMENT BODIES &amp; OFFICES (89%); NATIONAL SECURITY &amp; FOREIGN RELATIONS (89%); NEGATIVE NEWS (89%); SUPREME COURTS (89%); TREASON (89%); BLOGS &amp; MESSAGE BOARDS (78%); DECISIONS &amp; RULINGS (78%); FASCISM (78%); PUBLIC POLICY (78%); RULE OF LAW (78%); US PRESIDENTIAL CANDIDATES 2024 (78%); WRITERS (78%); DEPORTATION (77%); LITIGATION (77%); MIGRATION ISSUES (77%); SMUGGLING (77%); LAW COURTS &amp; TRIBUNALS (75%); SOCIAL MEDIA (73%); TERRORISM &amp; COUNTERTERRORISM (73%); CONTROLLED SUBSTANCES CRIME (70%); JURY TRIALS (70%); TAKEOVERS (54%); DRUG TRAFFICKING (50%)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WRITERS (78%); SOCIAL MEDIA (73%)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JOE BIDEN (91%); DONALD TRUMP (78%)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EL SALVADOR (79%); GREENLAND (56%)</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95"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 xml:space="preserve">Greenland awaits awkward visit by American </w:t>
        </w:r>
      </w:hyperlink>
      <w:hyperlink r:id="rId2221" w:history="1">
        <w:r>
          <w:rPr>
            <w:rFonts w:ascii="arial" w:eastAsia="arial" w:hAnsi="arial" w:cs="arial"/>
            <w:b/>
            <w:i/>
            <w:strike w:val="0"/>
            <w:color w:val="0077CC"/>
            <w:sz w:val="28"/>
            <w:u w:val="single"/>
            <w:vertAlign w:val="baseline"/>
          </w:rPr>
          <w:t>JD</w:t>
        </w:r>
      </w:hyperlink>
      <w:hyperlink r:id="rId2222" w:history="1">
        <w:r>
          <w:rPr>
            <w:rFonts w:ascii="arial" w:eastAsia="arial" w:hAnsi="arial" w:cs="arial"/>
            <w:b/>
            <w:i/>
            <w:strike w:val="0"/>
            <w:color w:val="0077CC"/>
            <w:sz w:val="28"/>
            <w:u w:val="single"/>
            <w:vertAlign w:val="baseline"/>
          </w:rPr>
          <w:t xml:space="preserve"> </w:t>
        </w:r>
      </w:hyperlink>
      <w:hyperlink r:id="rId2223" w:history="1">
        <w:r>
          <w:rPr>
            <w:rFonts w:ascii="arial" w:eastAsia="arial" w:hAnsi="arial" w:cs="arial"/>
            <w:b/>
            <w:i/>
            <w:strike w:val="0"/>
            <w:color w:val="0077CC"/>
            <w:sz w:val="28"/>
            <w:u w:val="single"/>
            <w:vertAlign w:val="baseline"/>
          </w:rPr>
          <w:t>Vance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96" style="position:absolute;z-index:25205862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Greenlanders are awaiting an awkward visit this Friday by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with his wife and a delegation of officials traveling to the U.S. space base at Pituffik, in the northwest of the Arctic island coveted by Donald Trump.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deliver a speech to his country's military there, in a new sign of Washington's aggressive interest in annexing this semi-autonomous territory from Denmark, an allied country.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rejects this claim, as is clear not only from the repeated declarations of its political class, but also from a poll at the end of January in which 85% of Greenlanders - the population is about 57,000 - said they did not want their island to become part of the United States. That same poll indicates that 84% want independence from Denmark, but 45% want it only if it does not have a negative impact on their standard of living.</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conflictive visit also coincides with the presentation this Friday of the coalition agreement for the new government, according to the results of the parliamentary elections of March 11. The most voted party, the liberal opposition Demokraatit (Democrats), in favor of Greenland's independence from Denmark by the slow route, which was in opposition, has agreed on a broad coalition with all the other formations, except the second most voted political formation, the centrist Naleraq (Point of orientation), which advocates independence now.</w:t>
      </w:r>
    </w:p>
    <w:p>
      <w:pPr>
        <w:pStyle w:val="Normal1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parties account for 23 of the 31 seats in the Inatsisartut, the Parliament of this territory dependent on Denmark but with strengthened autonomy since 2009. "Seventy-five percent of the population is united through this coalition," Nielsen said as he introduced his team, which includes the current acting prime minister, the leftist Green Múte Bourup Egede, who will hold the finance portfolio. Nielsen will be sworn in as prime minister next week.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delegation visiting Pituffik - a military base under U.S. control since a 1951 bilateral agreement with Denmark - includes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White House National Security Advisor Michael Waltz; Energy Secretary Chris Wright; and Republican Senator Mike Lee of Utah.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to go without her husband to a popular dog sled race in Sisimiut, Greenland's second city after the capital, Nuuk, where she was also to go for cultural visits. But the realization that the second lady was not going to be well received led Washington to modify the program, including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limiting the stay to the Pituffik base.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Copenhagen reacted Wednesday with cautious relief to the change of plans, after Danish Prime Minister Mette Frederiksen said Tuesday that the visit by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who was to travel accompanied by Waltz - constituted "unacceptable pressure" on Greenland, and acting Greenlandic Prime Minister Múte Bourup Egede called it a "provocation" because coalition negotiations were also underway.</w:t>
      </w:r>
    </w:p>
    <w:p>
      <w:pPr>
        <w:pStyle w:val="Normal1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Egede appealed to the international community for support and declared via Facebook: "For the record, the Greenlandic government has not extended any invitation for any visit, neither private nor official". Egede is leader of the left-leaning Green Inuit Ataqatigiit (AI) party, also a supporter of independence from Denmark, but not in the short term.</w:t>
      </w:r>
    </w:p>
    <w:p>
      <w:pPr>
        <w:pStyle w:val="Normal1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positive that the Americans have canceled their visit to Greenlandic society; instead they will visit their own base, Pituffik, and we have nothing against that," Danish Foreign Minister Lars Løkke Rasmussen told DR broadcaster DR on Wednesday. However, a new onslaught by President Donald Trump that same Wednesday evening, in which he stated that the United States "will go as far as we have to go" to achieve its goal, again inflamed tempers in Denmark and Greenland.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Ordinary Greenlanders have made their discontent known, vowing that the U.S. delegation will not receive a warm welcome. Malik Berthelsen, mayor of Sisimiut, the town of 5,600 people that hosts the annual dog sledding competition, refused to meet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wife, the Greenlandic newspaper Sermitsiaq reports. To escape pressure from the U.S. advance party preparing the visit, Berthelsen claimed that he was in the middle of the campaign for the municipal elections, which are to be held on April 1.</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indications are that Washington realized that it was heading for a public relations operation that was going to fail, and therefore decided to change its plans. Still, the announcement included a challenging video from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Tuesday, in which he said that "the leaders of the United States and Denmark have ignored Greenland for too long" and that this was going to change. Last January 7, businessman Donald Trump Jr, the president's son, visited Nuuk and sparks were already flying on the island.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97" style="position:absolute;z-index:252059648"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AGREEMENTS (89%); GOVERNMENT BODIES &amp; OFFICES (89%); HEADS OF STATE &amp; GOVERNMENT (89%); INTERNATIONAL RELATIONS &amp; NATIONAL SECURITY (89%); LEGISLATIVE BODIES (89%); LIBERALISM (89%); NATIONAL SECURITY &amp; FOREIGN RELATIONS (89%); PRIME MINISTERS (89%); ELECTIONS (78%); ELECTIONS &amp; POLITICS (78%); GOVERNMENT ADVISORS &amp; MINISTERS (78%); US DEMOCRATIC PARTY (78%); US REPUBLICAN PARTY (78%); MILITARY BASES (77%); POLLS &amp; SURVEYS (76%); CAMPAIGNS &amp; ELECTIONS (75%); CENTRISM (75%); POLITICAL PARTIES (75%); US PRESIDENTIAL CANDIDATES 2024 (73%); SEPARATISM &amp; SECESSION (71%); LIVING STANDARDS (69%); TREATIES &amp; AGREEMENTS (67%); DOG SLEDDING (62%); ENERGY DEPARTMENTS (62%); WINTER SPORTS (62%); internacional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BASES (77%); ENERGY DEPARTMENTS (62%)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(79%); METTE FREDERIKSEN (79%); MICHAEL WALTZ (79%); MIKE LEE (50%)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NUUK, GREENLAND (79%); COPENHAGEN, DENMARK (77%); DENMARK (95%); GREENLAND (95%); UNITED STATES (95%); ARCTIC (58%)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122"/>
      </w:pPr>
    </w:p>
    <w:p>
      <w:pPr>
        <w:pStyle w:val="Normal122"/>
        <w:ind w:left="200"/>
        <w:sectPr>
          <w:type w:val="continuous"/>
          <w:pgMar w:top="840" w:right="1000" w:bottom="840" w:left="1000" w:header="400" w:footer="400"/>
          <w:pgNumType w:fmt="decimal"/>
          <w:cols w:space="720"/>
        </w:sectPr>
      </w:pPr>
      <w:r>
        <w:br/>
      </w:r>
      <w:r>
        <w:pict>
          <v:line id="_x0000_s1498"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JD</w:t>
        </w:r>
      </w:hyperlink>
      <w:hyperlink r:id="rId2231" w:history="1">
        <w:r>
          <w:rPr>
            <w:rFonts w:ascii="arial" w:eastAsia="arial" w:hAnsi="arial" w:cs="arial"/>
            <w:b/>
            <w:i/>
            <w:strike w:val="0"/>
            <w:color w:val="0077CC"/>
            <w:sz w:val="28"/>
            <w:u w:val="single"/>
            <w:vertAlign w:val="baseline"/>
          </w:rPr>
          <w:t xml:space="preserve"> </w:t>
        </w:r>
      </w:hyperlink>
      <w:hyperlink r:id="rId2232" w:history="1">
        <w:r>
          <w:rPr>
            <w:rFonts w:ascii="arial" w:eastAsia="arial" w:hAnsi="arial" w:cs="arial"/>
            <w:b/>
            <w:i/>
            <w:strike w:val="0"/>
            <w:color w:val="0077CC"/>
            <w:sz w:val="28"/>
            <w:u w:val="single"/>
            <w:vertAlign w:val="baseline"/>
          </w:rPr>
          <w:t>Vance</w:t>
        </w:r>
      </w:hyperlink>
      <w:hyperlink r:id="rId2233" w:history="1">
        <w:r>
          <w:rPr>
            <w:rFonts w:ascii="arial" w:eastAsia="arial" w:hAnsi="arial" w:cs="arial"/>
            <w:b/>
            <w:i/>
            <w:strike w:val="0"/>
            <w:color w:val="0077CC"/>
            <w:sz w:val="28"/>
            <w:u w:val="single"/>
            <w:vertAlign w:val="baseline"/>
          </w:rPr>
          <w:t xml:space="preserve"> Offers Thorny Olive Branch to Europe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9:26 AM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23"/>
        <w:keepNext w:val="0"/>
        <w:spacing w:before="120" w:after="0" w:line="220" w:lineRule="atLeast"/>
        <w:ind w:left="0" w:right="0" w:firstLine="0"/>
        <w:jc w:val="left"/>
      </w:pPr>
      <w:r>
        <w:br/>
      </w:r>
      <w:r>
        <w:pict>
          <v:shape id="_x0000_i1499" type="#_x0000_t75" style="width:166.48pt;height:42.74pt">
            <v:imagedata r:id="rId713"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van Brugen</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love Europe. I love European people," the vice president said, while simultaneously saying  its leaders are failing their citizens.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00" style="position:absolute;z-index:252061696"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2234" w:history="1">
        <w:r>
          <w:rPr>
            <w:rFonts w:ascii="arial" w:eastAsia="arial" w:hAnsi="arial" w:cs="arial"/>
            <w:b/>
            <w:i/>
            <w:strike w:val="0"/>
            <w:noProof w:val="0"/>
            <w:color w:val="0077CC"/>
            <w:position w:val="0"/>
            <w:sz w:val="20"/>
            <w:u w:val="single"/>
            <w:vertAlign w:val="baseline"/>
          </w:rPr>
          <w:t>JD</w:t>
        </w:r>
      </w:hyperlink>
      <w:hyperlink r:id="rId2235" w:history="1">
        <w:r>
          <w:rPr>
            <w:rFonts w:ascii="arial" w:eastAsia="arial" w:hAnsi="arial" w:cs="arial"/>
            <w:b w:val="0"/>
            <w:i/>
            <w:strike w:val="0"/>
            <w:noProof w:val="0"/>
            <w:color w:val="0077CC"/>
            <w:position w:val="0"/>
            <w:sz w:val="20"/>
            <w:u w:val="single"/>
            <w:vertAlign w:val="baseline"/>
          </w:rPr>
          <w:t xml:space="preserve"> </w:t>
        </w:r>
      </w:hyperlink>
      <w:hyperlink r:id="rId2236"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has delivered a dose of tough love to Europe in his first major interview with a European outlet since taking office.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with UnHerd, published Tuesday,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expressed deep admiration for Europe, its culture and its citizens while simultaneously warning that its leaders are failing their citizens.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echoed the Trump administration's calls for European nations to increase their defense spending and take greater responsibility for their own security, rather than continuing to rely on American military support.</w:t>
      </w:r>
    </w:p>
    <w:p>
      <w:pPr>
        <w:pStyle w:val="Normal12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European Commission for comment via its website.</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assuming office,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maintained a critical tone toward Europe, in line with President </w:t>
      </w:r>
      <w:hyperlink r:id="rId22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He adopts a friendlier stance in his latest interview—which comes amid negotiations between the U.S. and </w:t>
      </w:r>
      <w:hyperlink r:id="rId2238"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xml:space="preserve"> over reciprocal trade tariffs—marking a slight departure from his earlier rhetoric.</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Europe,"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the interview, just months after </w:t>
      </w:r>
      <w:hyperlink r:id="rId2239" w:history="1">
        <w:r>
          <w:rPr>
            <w:rFonts w:ascii="arial" w:eastAsia="arial" w:hAnsi="arial" w:cs="arial"/>
            <w:b w:val="0"/>
            <w:i/>
            <w:strike w:val="0"/>
            <w:noProof w:val="0"/>
            <w:color w:val="0077CC"/>
            <w:position w:val="0"/>
            <w:sz w:val="20"/>
            <w:u w:val="single"/>
            <w:vertAlign w:val="baseline"/>
          </w:rPr>
          <w:t>questioning the state of democracy on the continent</w:t>
        </w:r>
      </w:hyperlink>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European people. I've said repeatedly that I think that you can't separate American culture from European culture. We're very much a product of philosophies, theologies, and of course the migration patterns that came out of Europe that launched the United States of America," he told UnHerd.</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reiterated Trump's calls for </w:t>
      </w:r>
      <w:hyperlink r:id="rId2240"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members to ramp up defense spending to 5 percent of their gross domestic product—up from a target of 2 percent set in 2014.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good for Europe to be the permanent security vassal of the United States," he told the outlet.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also lamented the state of the militaries in Europe today compared with a quarter-century ago, when he said "Europe had many vibrant militaries, at least militaries that could defend their own homelands."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argued, "the reality is—it's blunt to say it, but it's also true—that Europe's entire security infrastructure, for my entire life, has been subsidized by the United States of America."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European nations "don't have militaries that can provide for their reasonable defense," he said.</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did, however, point to several outliers. "The British are an obvious exception, the French are an obvious exception, the Poles are an obvious exception. But in some ways, they're the exceptions that prove the rule, that European leaders have radically underinvested in security, and that has to change," he said.</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previously to the Trump administration's calls to increase defense spending in Europe, </w:t>
      </w:r>
      <w:r>
        <w:rPr>
          <w:rFonts w:ascii="arial" w:eastAsia="arial" w:hAnsi="arial" w:cs="arial"/>
          <w:b/>
          <w:i w:val="0"/>
          <w:strike w:val="0"/>
          <w:noProof w:val="0"/>
          <w:color w:val="000000"/>
          <w:position w:val="0"/>
          <w:sz w:val="20"/>
          <w:u w:val="none"/>
          <w:vertAlign w:val="baseline"/>
        </w:rPr>
        <w:t>French President Emmanuel Macron said</w:t>
      </w:r>
      <w:r>
        <w:rPr>
          <w:rFonts w:ascii="arial" w:eastAsia="arial" w:hAnsi="arial" w:cs="arial"/>
          <w:b w:val="0"/>
          <w:i w:val="0"/>
          <w:strike w:val="0"/>
          <w:noProof w:val="0"/>
          <w:color w:val="000000"/>
          <w:position w:val="0"/>
          <w:sz w:val="20"/>
          <w:u w:val="none"/>
          <w:vertAlign w:val="baseline"/>
        </w:rPr>
        <w:t xml:space="preserve"> in March that the European Union must "prepare for what comes next."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three years, the Russians have been spending 10 percent of their GDP on defense," Macron told French newspaper </w:t>
      </w:r>
      <w:r>
        <w:rPr>
          <w:rFonts w:ascii="arial" w:eastAsia="arial" w:hAnsi="arial" w:cs="arial"/>
          <w:b w:val="0"/>
          <w:i/>
          <w:strike w:val="0"/>
          <w:noProof w:val="0"/>
          <w:color w:val="000000"/>
          <w:position w:val="0"/>
          <w:sz w:val="20"/>
          <w:u w:val="none"/>
          <w:vertAlign w:val="baseline"/>
        </w:rPr>
        <w:t>Le Figaro</w:t>
      </w:r>
      <w:r>
        <w:rPr>
          <w:rFonts w:ascii="arial" w:eastAsia="arial" w:hAnsi="arial" w:cs="arial"/>
          <w:b w:val="0"/>
          <w:i w:val="0"/>
          <w:strike w:val="0"/>
          <w:noProof w:val="0"/>
          <w:color w:val="000000"/>
          <w:position w:val="0"/>
          <w:sz w:val="20"/>
          <w:u w:val="none"/>
          <w:vertAlign w:val="baseline"/>
        </w:rPr>
        <w:t>. "We need to prepare for what comes next, with an objective of 3 percent to 3.5 percent of GDP."</w:t>
      </w: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European Commission President Ursula von der Leyen told reporters </w:t>
      </w:r>
      <w:r>
        <w:rPr>
          <w:rFonts w:ascii="arial" w:eastAsia="arial" w:hAnsi="arial" w:cs="arial"/>
          <w:b w:val="0"/>
          <w:i w:val="0"/>
          <w:strike w:val="0"/>
          <w:noProof w:val="0"/>
          <w:color w:val="000000"/>
          <w:position w:val="0"/>
          <w:sz w:val="20"/>
          <w:u w:val="none"/>
          <w:vertAlign w:val="baseline"/>
        </w:rPr>
        <w:t>last month that it is time to "urgently rearm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of utmost importance to step up the defense investment for a prolonged period of time. It's for the security of the European Union," she said.</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the executive arm of the </w:t>
      </w:r>
      <w:hyperlink r:id="rId2241"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has proposed freeing up about 800 billion euros ($867 billion) in funding to put toward additional defense spending in an initiative dubbed "Readiness 2030".</w:t>
      </w:r>
    </w:p>
    <w:p>
      <w:pPr>
        <w:pStyle w:val="Normal123"/>
        <w:keepNext w:val="0"/>
        <w:spacing w:before="240" w:after="0" w:line="260" w:lineRule="atLeast"/>
        <w:ind w:left="0" w:right="0" w:firstLine="0"/>
        <w:jc w:val="both"/>
      </w:pPr>
      <w:hyperlink r:id="rId2242" w:history="1">
        <w:r>
          <w:rPr>
            <w:rFonts w:ascii="arial" w:eastAsia="arial" w:hAnsi="arial" w:cs="arial"/>
            <w:b w:val="0"/>
            <w:i/>
            <w:strike w:val="0"/>
            <w:color w:val="0077CC"/>
            <w:sz w:val="20"/>
            <w:u w:val="single"/>
            <w:vertAlign w:val="baseline"/>
          </w:rPr>
          <w:t>Link to Image</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501" style="position:absolute;z-index:25206272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Watson - Pool/Getty Images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speaks at the US military's Pituffik Space Base on March 28, 2025 in Pituffik, Greenland.</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502" style="position:absolute;z-index:252063744"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NATIONAL SECURITY (90%); NATIONAL SECURITY &amp; FOREIGN RELATIONS (90%); DEFENSE SPENDING (89%); EUROPEAN UNION (89%); EUROPEAN UNION INSTITUTIONS (78%); FRENCH PRESIDENTS (78%); INTERNATIONAL GOVERNMENTAL ORGANIZATIONS (78%); TYPES OF GOVERNMENT (78%); INTERNATIONAL TRADE (75%); DEMOCRACIES (73%); GROSS DOMESTIC PRODUCT (71%); GOVERNMENT GRANTS &amp; SUBSIDIES (68%); THEOLOGY (66%); U.S.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COMMISSION (57%);  EUROPEAN UNION (56%)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SPENDING (89%)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(89%); EMMANUEL MACRON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(99%); UNITED STATES (97%); EUROPEAN UNION MEMBER STATES (93%); FRANCE (79%); POLAND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503"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 xml:space="preserve">Between </w:t>
        </w:r>
      </w:hyperlink>
      <w:hyperlink r:id="rId2250" w:history="1">
        <w:r>
          <w:rPr>
            <w:rFonts w:ascii="arial" w:eastAsia="arial" w:hAnsi="arial" w:cs="arial"/>
            <w:b/>
            <w:i/>
            <w:strike w:val="0"/>
            <w:color w:val="0077CC"/>
            <w:sz w:val="28"/>
            <w:u w:val="single"/>
            <w:vertAlign w:val="baseline"/>
          </w:rPr>
          <w:t>JD</w:t>
        </w:r>
      </w:hyperlink>
      <w:hyperlink r:id="rId2251" w:history="1">
        <w:r>
          <w:rPr>
            <w:rFonts w:ascii="arial" w:eastAsia="arial" w:hAnsi="arial" w:cs="arial"/>
            <w:b/>
            <w:i/>
            <w:strike w:val="0"/>
            <w:color w:val="0077CC"/>
            <w:sz w:val="28"/>
            <w:u w:val="single"/>
            <w:vertAlign w:val="baseline"/>
          </w:rPr>
          <w:t xml:space="preserve"> </w:t>
        </w:r>
      </w:hyperlink>
      <w:hyperlink r:id="rId2252" w:history="1">
        <w:r>
          <w:rPr>
            <w:rFonts w:ascii="arial" w:eastAsia="arial" w:hAnsi="arial" w:cs="arial"/>
            <w:b/>
            <w:i/>
            <w:strike w:val="0"/>
            <w:color w:val="0077CC"/>
            <w:sz w:val="28"/>
            <w:u w:val="single"/>
            <w:vertAlign w:val="baseline"/>
          </w:rPr>
          <w:t>Vance</w:t>
        </w:r>
      </w:hyperlink>
      <w:hyperlink r:id="rId2253" w:history="1">
        <w:r>
          <w:rPr>
            <w:rFonts w:ascii="arial" w:eastAsia="arial" w:hAnsi="arial" w:cs="arial"/>
            <w:b/>
            <w:i/>
            <w:strike w:val="0"/>
            <w:color w:val="0077CC"/>
            <w:sz w:val="28"/>
            <w:u w:val="single"/>
            <w:vertAlign w:val="baseline"/>
          </w:rPr>
          <w:t xml:space="preserve"> and Dan Etete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(Nigeria)</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 All Rights Reserved</w:t>
      </w:r>
    </w:p>
    <w:p>
      <w:pPr>
        <w:pStyle w:val="Normal124"/>
        <w:keepNext w:val="0"/>
        <w:spacing w:before="120" w:after="0" w:line="220" w:lineRule="atLeast"/>
        <w:ind w:left="0" w:right="0" w:firstLine="0"/>
        <w:jc w:val="left"/>
      </w:pPr>
      <w:r>
        <w:br/>
      </w:r>
      <w:r>
        <w:pict>
          <v:shape id="_x0000_i1504" type="#_x0000_t75" style="width:0;height:0"/>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05" style="position:absolute;z-index:2520657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get older, I am beginning to get very interested in reading biographies of men who have impacted the world in significant ways. My interest in movies inspired by biographies has also increased.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picked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his Vice President, I saw the movie adaptation of 'Hillbilly Elegy', his best-selling biography starring Amy Adams and Glenn Close and wrote about it on this column.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33 years old, it tells the story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rise from poverty in Middletown, Ohio in the heart of America's Rust Belt to the Marine Corps (with stints in Iraq), the university of Ohio and then Yale, an Ivy League university.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introduction,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writes that 'the coolest thing I have done, at least on paper, is graduate from Yale Law school...I am not a senator, a governor or former cabinet secretary.'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he didn't realise and something his readers did not realise back then in 2016 was that he was practically speaking his future into existence because by 2023 he was already a senator representing Ohio and while his ambition seemed to have stopped at Cabinet secretary or minister as we say in Nigeria, he was picked by Donald Trump whom he had opposed in 2016, to be his Vice President as the 2024 elections got under way.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a poor and very dysfunctional family, he pulled himself up by the boot straps and made himself a success. The story reads in places like fiction because of the odds stacked against him all of which he overcame.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book, in order to raise money to enable him move to New Haven Connecticut, he worked in a tile warehouse. It was back breaking work, but with his eyes on the goal he persevered earning $13 an hour. The story and many others in the book speak of resilience, perseverance, focus and determination.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in the Marine Corps, he writes towards the end of the book, had imbued him with 'the capacity to plan'. Today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America's Vice President at just 41 years of age, a long way up for someone 'who failed out of high school, earning Ds and Fs in English 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back, I came across the 80th birthday tributes to Dan Etete, former Petroleum Minister under General Sani Abacha, and I couldn't resist comparing the lives of both men who qualify to be described as statesmen by the impact they have had in their respective countries.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Etete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1984, when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born, Dan Etete had worked in the Nigerian Customs Service, cut his teeth in business and become a Senator in the second republic.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on to become Petroleum minister and now at age 80, the world remembers him mostly for the controversial Malabu oil deal involving OPL 245 and some of the biggest oil companies in Europe from Shell to Eni.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surely, there must be more to the man and so I clicked and clicked on Google, trying to find out more about him and each try produced very slim pickings. A court case in France led to a guilty verdict in 2007 but the French government granted him a full pardon in March 7, 2014, via bulletin number 3 issued by the Ministry of Justice, Criminal, Cases and Pardon Division.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to scour the internet to discover the story of his pardon because what pops up as you search is mostly the story of his conviction.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Etete's story is in many ways similar to the one told by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Even though we cannot ascertain whether he came from a poor or dysfunctional family we can safely conclude that he did not come from a rich one seeing as it is that he started life in a school in Ajegunle.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Ajegunle, a slum on the outskirts of Apapa, is not famous for producing ministers of Petroleum. Footballers, yes and musicians too but Ministers of Petroleum, not quite. But that was the soil on whichh the seed that produced Dan Etete was sown.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go to the Marine Corps like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or even NYSC but instead he joined the Nigerian Customs Service. He was, in that sense, as we say in Nigeria, a uniformed man and well qualified, if he was in a Danfo, to avoid paying his fare by shouting - Staff!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serving in the Customs that he empowered himself by acquiring certifications that would stand him in good stead when he went into business.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Ijaw man from the Niger Delta, he must have taken an interest in oil and gas and even though we are not told what business he engaged in after he left the Customs like many others before and after him, he must have had some interest in oil gas and with enough insight for him to be made Chairman of the oil and gas committee in the Senate.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Etete must have made an impression in the 2nd republic and probably established long lasting political alliances because by the time Abacha got into office, he was well positioned to be appointed Minister and that is where his larger than life image grew nationally.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we are?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reflection is my way of saying that Nigerian politicians, statesmen and high achievers owe us a duty to document their lives, to tell us the story of how they defied the odds to achieve prominence because in a country of 200 million people it takes some doing to gain prominence in whatever sphere from music to football or business to politics.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Etete is taciturn and not given to press interviews but how are we to know that in spite of the legal battles he keeps fighting he has set up a foundation that empowers people in his native Izon land? Or as a magazine article notes that he remains a key player in the Nigerian oil and gas sector as a sought-after adviser?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final take: Without 'Hillbilly Elegy', would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be Vice president today? No one can say for sure but what is clear is that sometimes it is a lot cheaper and a lot less controversial to blow your own trumpet.</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506" style="position:absolute;z-index:25206681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PROFILES &amp; BIOGRAPHIES (91%); BIOGRAPHICAL LITERATURE (90%); CABINET OFFICES (90%); GOVERNMENT ADVISORS &amp; MINISTERS (90%); GOVERNMENT BODIES &amp; OFFICES (90%); LEGISLATIVE BODIES (90%); LAW SCHOOLS (78%); FILM (77%); US PRESIDENTIAL CANDIDATES 2024 (77%); GRADUATE &amp; PROFESSIONAL SCHOOLS (74%); BESTSELLERS (73%); HIGH SCHOOLS (73%); ENERGY DEPARTMENTS (71%); MINERAL RESOURCES MANAGEMENT (71%); NEGATIVE NEWS (70%); POVERTY &amp; HOMELESSNESS (70%); ARMED FORCES (69%); COLLEGES &amp; UNIVERSITIES (69%); EXCISE &amp; CUSTOMS (50%)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BIOGRAPHY PUBLISHING (78%); LAW SCHOOLS (78%); FILM (77%); GRADUATE &amp; PROFESSIONAL SCHOOLS (74%); BESTSELLERS (73%); HIGH SCHOOLS (73%); ENERGY DEPARTMENTS (71%); MINERAL RESOURCES MANAGEMENT (71%); ARMED FORCES (69%); COLLEGES &amp; UNIVERSITIES (69%); PETROLEUM PRODUCTS (60%)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AMY ADAMS (78%); DONALD TRUMP (78%)</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HAVEN, CT, USA (56%); OHIO, USA (93%); CONNECTICUT, USA (79%); NIGERIA (94%); UNITED STATES (92%); IRAQ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50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254"/>
          <w:headerReference w:type="default" r:id="rId2255"/>
          <w:footerReference w:type="even" r:id="rId2256"/>
          <w:footerReference w:type="default" r:id="rId2257"/>
          <w:headerReference w:type="first" r:id="rId2258"/>
          <w:footerReference w:type="first" r:id="rId2259"/>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260" w:history="1">
        <w:r>
          <w:rPr>
            <w:rFonts w:ascii="arial" w:eastAsia="arial" w:hAnsi="arial" w:cs="arial"/>
            <w:b/>
            <w:i/>
            <w:strike w:val="0"/>
            <w:color w:val="0077CC"/>
            <w:sz w:val="28"/>
            <w:u w:val="single"/>
            <w:vertAlign w:val="baseline"/>
          </w:rPr>
          <w:t xml:space="preserve">"All bilateral issues will be discussed": MEA on tariff talks during </w:t>
        </w:r>
      </w:hyperlink>
      <w:hyperlink r:id="rId2261" w:history="1">
        <w:r>
          <w:rPr>
            <w:rFonts w:ascii="arial" w:eastAsia="arial" w:hAnsi="arial" w:cs="arial"/>
            <w:b/>
            <w:i/>
            <w:strike w:val="0"/>
            <w:color w:val="0077CC"/>
            <w:sz w:val="28"/>
            <w:u w:val="single"/>
            <w:vertAlign w:val="baseline"/>
          </w:rPr>
          <w:t>JD</w:t>
        </w:r>
      </w:hyperlink>
      <w:hyperlink r:id="rId2262" w:history="1">
        <w:r>
          <w:rPr>
            <w:rFonts w:ascii="arial" w:eastAsia="arial" w:hAnsi="arial" w:cs="arial"/>
            <w:b/>
            <w:i/>
            <w:strike w:val="0"/>
            <w:color w:val="0077CC"/>
            <w:sz w:val="28"/>
            <w:u w:val="single"/>
            <w:vertAlign w:val="baseline"/>
          </w:rPr>
          <w:t xml:space="preserve"> </w:t>
        </w:r>
      </w:hyperlink>
      <w:hyperlink r:id="rId2263" w:history="1">
        <w:r>
          <w:rPr>
            <w:rFonts w:ascii="arial" w:eastAsia="arial" w:hAnsi="arial" w:cs="arial"/>
            <w:b/>
            <w:i/>
            <w:strike w:val="0"/>
            <w:color w:val="0077CC"/>
            <w:sz w:val="28"/>
            <w:u w:val="single"/>
            <w:vertAlign w:val="baseline"/>
          </w:rPr>
          <w:t>Vance</w:t>
        </w:r>
      </w:hyperlink>
      <w:hyperlink r:id="rId2264" w:history="1">
        <w:r>
          <w:rPr>
            <w:rFonts w:ascii="arial" w:eastAsia="arial" w:hAnsi="arial" w:cs="arial"/>
            <w:b/>
            <w:i/>
            <w:strike w:val="0"/>
            <w:color w:val="0077CC"/>
            <w:sz w:val="28"/>
            <w:u w:val="single"/>
            <w:vertAlign w:val="baseline"/>
          </w:rPr>
          <w:t>'s visit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25"/>
        <w:keepNext w:val="0"/>
        <w:spacing w:before="120" w:after="0" w:line="220" w:lineRule="atLeast"/>
        <w:ind w:left="0" w:right="0" w:firstLine="0"/>
        <w:jc w:val="left"/>
      </w:pPr>
      <w:r>
        <w:br/>
      </w:r>
      <w:r>
        <w:pict>
          <v:shape id="_x0000_i1508" type="#_x0000_t75" style="width:140.27pt;height:69.01pt">
            <v:imagedata r:id="rId566"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9" style="position:absolute;z-index:25206886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[India], April 17 (ANI): All relevant issues between India and the United States will be discussed during the upcoming visit of </w:t>
      </w:r>
      <w:hyperlink r:id="rId2265"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from April 21 to 24, which is expected to further strengthen bilateral ties, said Ministry of External Affairs (MEA) spokesperson Randhir Jaiswal.</w:t>
      </w:r>
    </w:p>
    <w:p>
      <w:pPr>
        <w:pStyle w:val="Normal125"/>
      </w:pP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weekly media briefing, when asked about the possibility of tariff discussions, Jaiswal said, "We have a comprehensive strategic global partnership, when you have that level of partnership with any country ... obviously you will discuss all relevant issues..."</w:t>
      </w:r>
    </w:p>
    <w:p>
      <w:pPr>
        <w:pStyle w:val="Normal125"/>
      </w:pP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our relationship is such that we are doing anything that is part of our human endeavour from part of our bilateral engagement ... so all these bilaterall issue will be discussed and we are very positive that the visit will give a further boost to our bilateral ties."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Jaiswal also highlighted the ongoing discussions between India and the </w:t>
      </w:r>
      <w:hyperlink r:id="rId226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regarding a potential trade agreement. "We are talking to the </w:t>
      </w:r>
      <w:hyperlink r:id="rId2267"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side so that a bilateral trade agreement can be done," he said.</w: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details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visit, Jaiswal said, "We have provided you with information regarding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India's visit. His visit is scheduled from April 21-24 ..During his he will meet the PM Modi."</w: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commented on the ongoing talks between the United States and Iran, calling them a welcome step toward peace. "We see the </w:t>
      </w:r>
      <w:hyperlink r:id="rId2268"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-Iran talks as a positive development. We have always stood for Dialogue and diplomacy as a way forward on such issues," Jaiswal said.</w: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MEA, </w:t>
      </w:r>
      <w:hyperlink r:id="rId226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pay an official visit to India accompanied by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their children, and senior members of the </w:t>
      </w:r>
      <w:hyperlink r:id="rId227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administration.</w: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visit to India. During the trip, he will meet Prime Minister Narendra Modi on April 21. He and his delegation will also have other official engagements in Delhi and are scheduled to visit Jaipur and Agra before returning to Washington, DC, on April 24. (ANI)</w:t>
      </w:r>
    </w:p>
    <w:p>
      <w:pPr>
        <w:pStyle w:val="Normal125"/>
        <w:keepNext w:val="0"/>
        <w:spacing w:before="240" w:after="0" w:line="260" w:lineRule="atLeast"/>
        <w:ind w:left="0" w:right="0" w:firstLine="0"/>
        <w:jc w:val="both"/>
      </w:pPr>
      <w:hyperlink r:id="rId2271" w:history="1">
        <w:r>
          <w:rPr>
            <w:rFonts w:ascii="arial" w:eastAsia="arial" w:hAnsi="arial" w:cs="arial"/>
            <w:b w:val="0"/>
            <w:i/>
            <w:strike w:val="0"/>
            <w:color w:val="0077CC"/>
            <w:sz w:val="20"/>
            <w:u w:val="single"/>
            <w:vertAlign w:val="baseline"/>
          </w:rPr>
          <w:t>Ministry of External Affairs spokesperson Randhir Jaiswal (Photo/MEA, YouTube) - Image</w:t>
        </w:r>
      </w:hyperlink>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510" style="position:absolute;z-index:252069888"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(90%); FOREIGN POLICY (89%); GOVERNMENT BODIES &amp; OFFICES (89%); STATE DEPARTMENTS &amp; FOREIGN SERVICES (89%); AGREEMENTS (78%); INTERGOVERNMENTAL TALKS (78%); INTERNATIONAL TRADE (78%); TALKS &amp; MEETINGS (78%); TRADE TREATIES &amp; AGREEMENTS (78%); TREATIES &amp; AGREEMENTS (77%); HEADS OF STATE &amp; GOVERNMENT (72%); PRIME MINISTERS (65%)</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NARENDRA MODI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WASHINGTON DC, USA (79%); INDIA (96%); UNITED STATES (93%); IRAN (92%)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511"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272"/>
          <w:headerReference w:type="default" r:id="rId2273"/>
          <w:footerReference w:type="even" r:id="rId2274"/>
          <w:footerReference w:type="default" r:id="rId2275"/>
          <w:headerReference w:type="first" r:id="rId2276"/>
          <w:footerReference w:type="first" r:id="rId227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278" w:history="1">
        <w:r>
          <w:rPr>
            <w:rFonts w:ascii="arial" w:eastAsia="arial" w:hAnsi="arial" w:cs="arial"/>
            <w:b/>
            <w:i/>
            <w:strike w:val="0"/>
            <w:color w:val="0077CC"/>
            <w:sz w:val="28"/>
            <w:u w:val="single"/>
            <w:vertAlign w:val="baseline"/>
          </w:rPr>
          <w:t xml:space="preserve">India stands to gain from deepening defence ties with US, says </w:t>
        </w:r>
      </w:hyperlink>
      <w:hyperlink r:id="rId2279" w:history="1">
        <w:r>
          <w:rPr>
            <w:rFonts w:ascii="arial" w:eastAsia="arial" w:hAnsi="arial" w:cs="arial"/>
            <w:b/>
            <w:i/>
            <w:strike w:val="0"/>
            <w:color w:val="0077CC"/>
            <w:sz w:val="28"/>
            <w:u w:val="single"/>
            <w:vertAlign w:val="baseline"/>
          </w:rPr>
          <w:t>JD</w:t>
        </w:r>
      </w:hyperlink>
      <w:hyperlink r:id="rId2280" w:history="1">
        <w:r>
          <w:rPr>
            <w:rFonts w:ascii="arial" w:eastAsia="arial" w:hAnsi="arial" w:cs="arial"/>
            <w:b/>
            <w:i/>
            <w:strike w:val="0"/>
            <w:color w:val="0077CC"/>
            <w:sz w:val="28"/>
            <w:u w:val="single"/>
            <w:vertAlign w:val="baseline"/>
          </w:rPr>
          <w:t xml:space="preserve"> </w:t>
        </w:r>
      </w:hyperlink>
      <w:hyperlink r:id="rId2281" w:history="1">
        <w:r>
          <w:rPr>
            <w:rFonts w:ascii="arial" w:eastAsia="arial" w:hAnsi="arial" w:cs="arial"/>
            <w:b/>
            <w:i/>
            <w:strike w:val="0"/>
            <w:color w:val="0077CC"/>
            <w:sz w:val="28"/>
            <w:u w:val="single"/>
            <w:vertAlign w:val="baseline"/>
          </w:rPr>
          <w:t>Vance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Standard (Online)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11:16 AM GMT</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Standard Private Limited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12" style="position:absolute;z-index:25207193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on Tuesday called for India to increase its purchase of American military equipment, saying that New Delhi stands to gain from deepening its defence partnership with Washington.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on his first official visit to India, was addressing a trade event in Jaipur. The VP made it clear that the US is eager to collaborate more closely with India in areas such as national security, infrastructure, emerging technology, and energy.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India-US defence collaboration, F-35 fighter jets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highlighted the already strong defence ties between the two countries, noting the shared national security goals and the potential to build cutting-edge military platforms together. He pointed to the possibility of India acquiring advanced American military technology, like the F-35 fighter jets, which he described as "best in class" and ideal for enhancing India's air defence capabilities.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collaborate more, we want to work together more, and we of course want your nations to buy more of our American military equipment,"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stressing that advanced platforms like the F-35s would enable the Indian Air Force to protect its airspace and citizens "like never before".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defence, our countries enjoy a close relationship... we can build many military platforms,"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adding that both countries shared common goals in both economics and national security. "In India, America has a friend,"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also stressed how India has as much to gain through a partnership, adding that there was "much India and America can accomplish together".</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 Rajasthan: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hyperlink r:id="rId2282" w:history="1">
        <w:r>
          <w:rPr>
            <w:rFonts w:ascii="arial" w:eastAsia="arial" w:hAnsi="arial" w:cs="arial"/>
            <w:b w:val="0"/>
            <w:i/>
            <w:strike w:val="0"/>
            <w:noProof w:val="0"/>
            <w:color w:val="0077CC"/>
            <w:position w:val="0"/>
            <w:sz w:val="20"/>
            <w:u w:val="single"/>
            <w:vertAlign w:val="baseline"/>
          </w:rPr>
          <w:t>@JDVance</w:t>
        </w:r>
      </w:hyperlink>
      <w:r>
        <w:rPr>
          <w:rFonts w:ascii="arial" w:eastAsia="arial" w:hAnsi="arial" w:cs="arial"/>
          <w:b w:val="0"/>
          <w:i w:val="0"/>
          <w:strike w:val="0"/>
          <w:noProof w:val="0"/>
          <w:color w:val="000000"/>
          <w:position w:val="0"/>
          <w:sz w:val="20"/>
          <w:u w:val="none"/>
          <w:vertAlign w:val="baseline"/>
        </w:rPr>
        <w:t xml:space="preserve">) while addressing on US-India relations says, "The most profound responsibility is to give a better society for next generation, this is the world that America seeks to create with you, we want to build a bright new world,... </w:t>
      </w:r>
      <w:hyperlink r:id="rId2283" w:history="1">
        <w:r>
          <w:rPr>
            <w:rFonts w:ascii="arial" w:eastAsia="arial" w:hAnsi="arial" w:cs="arial"/>
            <w:b w:val="0"/>
            <w:i/>
            <w:strike w:val="0"/>
            <w:noProof w:val="0"/>
            <w:color w:val="0077CC"/>
            <w:position w:val="0"/>
            <w:sz w:val="20"/>
            <w:u w:val="single"/>
            <w:vertAlign w:val="baseline"/>
          </w:rPr>
          <w:t>pic.twitter.com/xI4fU3zbCw</w:t>
        </w:r>
      </w:hyperlink>
      <w:r>
        <w:rPr>
          <w:rFonts w:ascii="arial" w:eastAsia="arial" w:hAnsi="arial" w:cs="arial"/>
          <w:b w:val="0"/>
          <w:i w:val="0"/>
          <w:strike w:val="0"/>
          <w:noProof w:val="0"/>
          <w:color w:val="000000"/>
          <w:position w:val="0"/>
          <w:sz w:val="20"/>
          <w:u w:val="none"/>
          <w:vertAlign w:val="baseline"/>
        </w:rPr>
        <w:t xml:space="preserve"> - Press Trust of India (@PTI_News) </w:t>
      </w:r>
      <w:hyperlink r:id="rId2284" w:history="1">
        <w:r>
          <w:rPr>
            <w:rFonts w:ascii="arial" w:eastAsia="arial" w:hAnsi="arial" w:cs="arial"/>
            <w:b w:val="0"/>
            <w:i/>
            <w:strike w:val="0"/>
            <w:noProof w:val="0"/>
            <w:color w:val="0077CC"/>
            <w:position w:val="0"/>
            <w:sz w:val="20"/>
            <w:u w:val="single"/>
            <w:vertAlign w:val="baseline"/>
          </w:rPr>
          <w:t>April 22, 2025</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here to preach, want India to grow: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VP also made clear the </w:t>
      </w:r>
      <w:hyperlink r:id="rId228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administration's vision for cooperation with India. "President Trump wants America to grow. He wants India to grow, and he wants to build a future with our partners all the way," he said.</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here to preach that you do things any one particular way," he stated. "Too often in the past, Washington approached Prime Minister Modi with an attitude of preaching. Prior administrations saw India as a source of low-cost labour... even as they criticised the Prime Minister's government, arguably the most popular in the democratic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he told Prime Minister Narendra Modi, whom he met on Monday, that his approval ratings "would make me jealous", acknowledging Modi's strong domestic support.</w:t>
      </w:r>
    </w:p>
    <w:p>
      <w:pPr>
        <w:pStyle w:val="Normal126"/>
        <w:keepNext w:val="0"/>
        <w:spacing w:before="240" w:after="0" w:line="260" w:lineRule="atLeast"/>
        <w:ind w:left="0" w:right="0" w:firstLine="0"/>
        <w:jc w:val="both"/>
      </w:pPr>
      <w:hyperlink r:id="rId2286"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Jaipur | "It's fitting that India this year is hosting the QUAD leaders' summit this fall. Our interests in a free, open, peaceful and prosperous Indo Pacific are in full alignment...," says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Jaipur. </w:t>
      </w:r>
      <w:hyperlink r:id="rId2287" w:history="1">
        <w:r>
          <w:rPr>
            <w:rFonts w:ascii="arial" w:eastAsia="arial" w:hAnsi="arial" w:cs="arial"/>
            <w:b w:val="0"/>
            <w:i/>
            <w:strike w:val="0"/>
            <w:noProof w:val="0"/>
            <w:color w:val="0077CC"/>
            <w:position w:val="0"/>
            <w:sz w:val="20"/>
            <w:u w:val="single"/>
            <w:vertAlign w:val="baseline"/>
          </w:rPr>
          <w:t>pic.twitter.com/cq7qDxZHnx</w:t>
        </w:r>
      </w:hyperlink>
      <w:r>
        <w:rPr>
          <w:rFonts w:ascii="arial" w:eastAsia="arial" w:hAnsi="arial" w:cs="arial"/>
          <w:b w:val="0"/>
          <w:i w:val="0"/>
          <w:strike w:val="0"/>
          <w:noProof w:val="0"/>
          <w:color w:val="000000"/>
          <w:position w:val="0"/>
          <w:sz w:val="20"/>
          <w:u w:val="none"/>
          <w:vertAlign w:val="baseline"/>
        </w:rPr>
        <w:t xml:space="preserve"> - ANI (@ANI) </w:t>
      </w:r>
      <w:hyperlink r:id="rId2288" w:history="1">
        <w:r>
          <w:rPr>
            <w:rFonts w:ascii="arial" w:eastAsia="arial" w:hAnsi="arial" w:cs="arial"/>
            <w:b w:val="0"/>
            <w:i/>
            <w:strike w:val="0"/>
            <w:noProof w:val="0"/>
            <w:color w:val="0077CC"/>
            <w:position w:val="0"/>
            <w:sz w:val="20"/>
            <w:u w:val="single"/>
            <w:vertAlign w:val="baseline"/>
          </w:rPr>
          <w:t>April 22, 2025</w:t>
        </w:r>
      </w:hyperlink>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 believe that our nations have much to offer to one another, and that's why we come to you as partners, looking to strengthen our relationship," he said.</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trip comes amid reciprocal tariff announcements made by US President Donald Trump earlier this month. India was hit with 26 per cent tariff, which has been put on a 90-day pause for now.</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513" style="position:absolute;z-index:252072960"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(91%); NATIONAL SECURITY &amp; FOREIGN RELATIONS (91%); AIR FORCES (90%); INTERNATIONAL RELATIONS &amp; NATIONAL SECURITY (90%); TECHNOLOGY (90%); GOVERNMENT BODIES &amp; OFFICES (89%); HEADS OF STATE &amp; GOVERNMENT (89%); PRIME MINISTERS (83%); EMERGING TECHNOLOGY (71%)</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 FORCES (90%); FIGHTERS &amp; BOMBERS (90%); DEFENSE &amp; AEROSPACE (79%); DEFENSE ELECTRONICS (78%)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NARENDRA MODI (79%); DONALD TRUMP (78%)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RAJASTHAN, INDIA (79%); UNITED STATES (98%); INDIA (97%)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51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JD</w:t>
        </w:r>
      </w:hyperlink>
      <w:hyperlink r:id="rId2296" w:history="1">
        <w:r>
          <w:rPr>
            <w:rFonts w:ascii="arial" w:eastAsia="arial" w:hAnsi="arial" w:cs="arial"/>
            <w:b/>
            <w:i/>
            <w:strike w:val="0"/>
            <w:color w:val="0077CC"/>
            <w:sz w:val="28"/>
            <w:u w:val="single"/>
            <w:vertAlign w:val="baseline"/>
          </w:rPr>
          <w:t xml:space="preserve"> </w:t>
        </w:r>
      </w:hyperlink>
      <w:hyperlink r:id="rId2297" w:history="1">
        <w:r>
          <w:rPr>
            <w:rFonts w:ascii="arial" w:eastAsia="arial" w:hAnsi="arial" w:cs="arial"/>
            <w:b/>
            <w:i/>
            <w:strike w:val="0"/>
            <w:color w:val="0077CC"/>
            <w:sz w:val="28"/>
            <w:u w:val="single"/>
            <w:vertAlign w:val="baseline"/>
          </w:rPr>
          <w:t>Vance</w:t>
        </w:r>
      </w:hyperlink>
      <w:hyperlink r:id="rId2298" w:history="1">
        <w:r>
          <w:rPr>
            <w:rFonts w:ascii="arial" w:eastAsia="arial" w:hAnsi="arial" w:cs="arial"/>
            <w:b/>
            <w:i/>
            <w:strike w:val="0"/>
            <w:color w:val="0077CC"/>
            <w:sz w:val="28"/>
            <w:u w:val="single"/>
            <w:vertAlign w:val="baseline"/>
          </w:rPr>
          <w:t xml:space="preserve"> limits Greenland visit to US base after outcry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FRANCE 24 (English)</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FRANCE 24 Provided by Syndigate Media Inc. All Rights Reserved</w:t>
      </w:r>
    </w:p>
    <w:p>
      <w:pPr>
        <w:pStyle w:val="Normal127"/>
        <w:keepNext w:val="0"/>
        <w:spacing w:before="120" w:after="0" w:line="220" w:lineRule="atLeast"/>
        <w:ind w:left="0" w:right="0" w:firstLine="0"/>
        <w:jc w:val="left"/>
      </w:pPr>
      <w:r>
        <w:br/>
      </w:r>
      <w:r>
        <w:pict>
          <v:shape id="_x0000_i1515" type="#_x0000_t75" style="width:90.01pt;height:84.76pt">
            <v:imagedata r:id="rId229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 24</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16" style="position:absolute;z-index:25207500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Danish Foreign Minister Lars Lokke Rasmussen on Wednesday welcomed Washington's decision to limit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Greenland visit to a US base in the Arctic island. The prime ministers of Denmark and Greenland, a Danish self-governed region, had criticised the uninvited visit of the vice president and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27"/>
        <w:keepNext w:val="0"/>
        <w:spacing w:before="240" w:after="0" w:line="260" w:lineRule="atLeast"/>
        <w:ind w:left="0" w:right="0" w:firstLine="0"/>
        <w:jc w:val="both"/>
      </w:pPr>
      <w:hyperlink r:id="rId2300" w:history="1">
        <w:r>
          <w:rPr>
            <w:rFonts w:ascii="arial" w:eastAsia="arial" w:hAnsi="arial" w:cs="arial"/>
            <w:b w:val="0"/>
            <w:i/>
            <w:strike w:val="0"/>
            <w:color w:val="0077CC"/>
            <w:sz w:val="20"/>
            <w:u w:val="single"/>
            <w:vertAlign w:val="baseline"/>
          </w:rPr>
          <w:t>Denmark</w:t>
        </w:r>
      </w:hyperlink>
      <w:r>
        <w:rPr>
          <w:rFonts w:ascii="arial" w:eastAsia="arial" w:hAnsi="arial" w:cs="arial"/>
          <w:b w:val="0"/>
          <w:i w:val="0"/>
          <w:strike w:val="0"/>
          <w:noProof w:val="0"/>
          <w:color w:val="000000"/>
          <w:position w:val="0"/>
          <w:sz w:val="20"/>
          <w:u w:val="none"/>
          <w:vertAlign w:val="baseline"/>
        </w:rPr>
        <w:t xml:space="preserve">'s foreign minister on Wednesday welcomed Washington's decision to limit a US delegation's visit to </w:t>
      </w:r>
      <w:hyperlink r:id="rId2301" w:history="1">
        <w:r>
          <w:rPr>
            <w:rFonts w:ascii="arial" w:eastAsia="arial" w:hAnsi="arial" w:cs="arial"/>
            <w:b w:val="0"/>
            <w:i/>
            <w:strike w:val="0"/>
            <w:noProof w:val="0"/>
            <w:color w:val="0077CC"/>
            <w:position w:val="0"/>
            <w:sz w:val="20"/>
            <w:u w:val="single"/>
            <w:vertAlign w:val="baseline"/>
          </w:rPr>
          <w:t>Greenland</w:t>
        </w:r>
      </w:hyperlink>
      <w:r>
        <w:rPr>
          <w:rFonts w:ascii="arial" w:eastAsia="arial" w:hAnsi="arial" w:cs="arial"/>
          <w:b w:val="0"/>
          <w:i w:val="0"/>
          <w:strike w:val="0"/>
          <w:noProof w:val="0"/>
          <w:color w:val="000000"/>
          <w:position w:val="0"/>
          <w:sz w:val="20"/>
          <w:u w:val="none"/>
          <w:vertAlign w:val="baseline"/>
        </w:rPr>
        <w:t xml:space="preserve"> to a US military base, after previous plans sparked criticism.</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hyperlink r:id="rId2302" w:history="1">
        <w:r>
          <w:rPr>
            <w:rFonts w:ascii="arial" w:eastAsia="arial" w:hAnsi="arial" w:cs="arial"/>
            <w:b/>
            <w:i/>
            <w:strike w:val="0"/>
            <w:noProof w:val="0"/>
            <w:color w:val="0077CC"/>
            <w:position w:val="0"/>
            <w:sz w:val="20"/>
            <w:u w:val="single"/>
            <w:vertAlign w:val="baseline"/>
          </w:rPr>
          <w:t>JD</w:t>
        </w:r>
      </w:hyperlink>
      <w:hyperlink r:id="rId2303" w:history="1">
        <w:r>
          <w:rPr>
            <w:rFonts w:ascii="arial" w:eastAsia="arial" w:hAnsi="arial" w:cs="arial"/>
            <w:b w:val="0"/>
            <w:i/>
            <w:strike w:val="0"/>
            <w:noProof w:val="0"/>
            <w:color w:val="0077CC"/>
            <w:position w:val="0"/>
            <w:sz w:val="20"/>
            <w:u w:val="single"/>
            <w:vertAlign w:val="baseline"/>
          </w:rPr>
          <w:t xml:space="preserve"> </w:t>
        </w:r>
      </w:hyperlink>
      <w:hyperlink r:id="rId2304"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announced Tuesday that he would on Friday accompany his wife Usha to the Pituffik Space Base in Greenland, the Danish self-governing island coveted by President </w:t>
      </w:r>
      <w:hyperlink r:id="rId230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announcement came just hours after Danish Prime Minister Mette Frederiksen and Greenland's outgoing Prime Minister Mute Egede harshly criticised plans by a US delegation to visit the </w:t>
      </w:r>
      <w:hyperlink r:id="rId2306" w:history="1">
        <w:r>
          <w:rPr>
            <w:rFonts w:ascii="arial" w:eastAsia="arial" w:hAnsi="arial" w:cs="arial"/>
            <w:b w:val="0"/>
            <w:i/>
            <w:strike w:val="0"/>
            <w:noProof w:val="0"/>
            <w:color w:val="0077CC"/>
            <w:position w:val="0"/>
            <w:sz w:val="20"/>
            <w:u w:val="single"/>
            <w:vertAlign w:val="baseline"/>
          </w:rPr>
          <w:t>Arctic</w:t>
        </w:r>
      </w:hyperlink>
      <w:r>
        <w:rPr>
          <w:rFonts w:ascii="arial" w:eastAsia="arial" w:hAnsi="arial" w:cs="arial"/>
          <w:b w:val="0"/>
          <w:i w:val="0"/>
          <w:strike w:val="0"/>
          <w:noProof w:val="0"/>
          <w:color w:val="000000"/>
          <w:position w:val="0"/>
          <w:sz w:val="20"/>
          <w:u w:val="none"/>
          <w:vertAlign w:val="baseline"/>
        </w:rPr>
        <w:t xml:space="preserve"> island uninvited.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had announced that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would travel to Greenland from Thursday to Saturday, while Egede had said US national security adviser Mike Waltz was also expected to take part. US media had reported that Energy Secretary Chris Wright would be part of the visit as well.</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hyperlink r:id="rId2307" w:history="1">
        <w:r>
          <w:rPr>
            <w:rFonts w:ascii="arial" w:eastAsia="arial" w:hAnsi="arial" w:cs="arial"/>
            <w:b w:val="0"/>
            <w:i/>
            <w:strike w:val="0"/>
            <w:noProof w:val="0"/>
            <w:color w:val="0077CC"/>
            <w:position w:val="0"/>
            <w:sz w:val="20"/>
            <w:u w:val="single"/>
            <w:vertAlign w:val="baseline"/>
          </w:rPr>
          <w:t xml:space="preserve">Greenland slams visit by US officials and Usha </w:t>
        </w:r>
      </w:hyperlink>
      <w:hyperlink r:id="rId2308" w:history="1">
        <w:r>
          <w:rPr>
            <w:rFonts w:ascii="arial" w:eastAsia="arial" w:hAnsi="arial" w:cs="arial"/>
            <w:b/>
            <w:i/>
            <w:strike w:val="0"/>
            <w:noProof w:val="0"/>
            <w:color w:val="0077CC"/>
            <w:position w:val="0"/>
            <w:sz w:val="20"/>
            <w:u w:val="single"/>
            <w:vertAlign w:val="baseline"/>
          </w:rPr>
          <w:t>Vance</w:t>
        </w:r>
      </w:hyperlink>
      <w:hyperlink r:id="rId2309" w:history="1">
        <w:r>
          <w:rPr>
            <w:rFonts w:ascii="arial" w:eastAsia="arial" w:hAnsi="arial" w:cs="arial"/>
            <w:b w:val="0"/>
            <w:i/>
            <w:strike w:val="0"/>
            <w:noProof w:val="0"/>
            <w:color w:val="0077CC"/>
            <w:position w:val="0"/>
            <w:sz w:val="20"/>
            <w:u w:val="single"/>
            <w:vertAlign w:val="baseline"/>
          </w:rPr>
          <w:t xml:space="preserve"> as 'foreign interference'</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scheduled to view "historical sites, learn about Greenlandic heritage and watch the Avannaata Qimussersu, Greenland's national dogsled race," in the southwestern town of Sisimiut, the White House had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now only travel to the Pitiffuk base to visit US Space Force members based there and "check out what's going on with the security" of Greenland,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 video.</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hyperlink r:id="rId2310" w:history="1">
        <w:r>
          <w:rPr>
            <w:rFonts w:ascii="arial" w:eastAsia="arial" w:hAnsi="arial" w:cs="arial"/>
            <w:b w:val="0"/>
            <w:i/>
            <w:strike w:val="0"/>
            <w:noProof w:val="0"/>
            <w:color w:val="0077CC"/>
            <w:position w:val="0"/>
            <w:sz w:val="20"/>
            <w:u w:val="single"/>
            <w:vertAlign w:val="baseline"/>
          </w:rPr>
          <w:t>Trump's expansionist designs, from Greenland to the Panama Canal</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returning to power in January, Trump has insisted he wants to take over Greenland for national security purposes, refusing to rule out the use of force to do so.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positive that the Americans have cancelled their visit among Greenlandic society. They will only visit their own base, Pituffik, and we have nothing against that," Danish Foreign Minister Lars Lokke Rasmussen told public broadcaster DR.</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plans had angered Greenlandic and Danish politicians, coming at a time of political flux in Greenland, where parties are still negotiating to form a new coalition government following </w:t>
      </w:r>
      <w:hyperlink r:id="rId2311" w:history="1">
        <w:r>
          <w:rPr>
            <w:rFonts w:ascii="arial" w:eastAsia="arial" w:hAnsi="arial" w:cs="arial"/>
            <w:b w:val="0"/>
            <w:i/>
            <w:strike w:val="0"/>
            <w:noProof w:val="0"/>
            <w:color w:val="0077CC"/>
            <w:position w:val="0"/>
            <w:sz w:val="20"/>
            <w:u w:val="single"/>
            <w:vertAlign w:val="baseline"/>
          </w:rPr>
          <w:t>a March 11 general election</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(from the US advance security detail) that were delivered a few days ago are in the process of being sent back home, and the wife of the US vice president and the national security adviser will not visit Greenlandic society," Lokke Rasmussen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is being wound up and that's positive," he added.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24 with AFP)</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17" style="position:absolute;z-index:252076032"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1267</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(92%); GOVERNMENT ADVISORS &amp; MINISTERS (91%); GOVERNMENT BODIES &amp; OFFICES (90%); HEADS OF STATE &amp; GOVERNMENT (90%); INTERNATIONAL RELATIONS &amp; NATIONAL SECURITY (90%); PRIME MINISTERS (90%); STATE DEPARTMENTS &amp; FOREIGN SERVICES (90%); ELECTIONS &amp; POLITICS (89%); NATIONAL SECURITY (89%); GOVERNMENT &amp; PUBLIC ADMINISTRATION (78%); POLITICS (78%); TYPES OF GOVERNMENT (78%); ELECTIONS (73%); ENERGY DEPARTMENTS (73%); HISTORIC SITES (65%); CAMPAIGNS &amp; ELECTIONS (60%); DOG SLEDDING (50%)</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ENERGY DEPARTMENTS (73%); HISTORIC SITES (65%); BROADCASTING INDUSTRY (62%)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(79%); LARS LOKKE RASMUSSEN (79%); METTE FREDERIKSEN (79%); MICHAEL WALTZ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DENMARK (97%); GREENLAND (96%); UNITED STATES (96%); PANAMA (79%); ARCTIC (73%)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518"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 xml:space="preserve">Agra: Taj Mahal gears up ahead of US Vice President </w:t>
        </w:r>
      </w:hyperlink>
      <w:hyperlink r:id="rId2319" w:history="1">
        <w:r>
          <w:rPr>
            <w:rFonts w:ascii="arial" w:eastAsia="arial" w:hAnsi="arial" w:cs="arial"/>
            <w:b/>
            <w:i/>
            <w:strike w:val="0"/>
            <w:color w:val="0077CC"/>
            <w:sz w:val="28"/>
            <w:u w:val="single"/>
            <w:vertAlign w:val="baseline"/>
          </w:rPr>
          <w:t>JD</w:t>
        </w:r>
      </w:hyperlink>
      <w:hyperlink r:id="rId2320" w:history="1">
        <w:r>
          <w:rPr>
            <w:rFonts w:ascii="arial" w:eastAsia="arial" w:hAnsi="arial" w:cs="arial"/>
            <w:b/>
            <w:i/>
            <w:strike w:val="0"/>
            <w:color w:val="0077CC"/>
            <w:sz w:val="28"/>
            <w:u w:val="single"/>
            <w:vertAlign w:val="baseline"/>
          </w:rPr>
          <w:t xml:space="preserve"> </w:t>
        </w:r>
      </w:hyperlink>
      <w:hyperlink r:id="rId2321" w:history="1">
        <w:r>
          <w:rPr>
            <w:rFonts w:ascii="arial" w:eastAsia="arial" w:hAnsi="arial" w:cs="arial"/>
            <w:b/>
            <w:i/>
            <w:strike w:val="0"/>
            <w:color w:val="0077CC"/>
            <w:sz w:val="28"/>
            <w:u w:val="single"/>
            <w:vertAlign w:val="baseline"/>
          </w:rPr>
          <w:t>Vance</w:t>
        </w:r>
      </w:hyperlink>
      <w:hyperlink r:id="rId2322" w:history="1">
        <w:r>
          <w:rPr>
            <w:rFonts w:ascii="arial" w:eastAsia="arial" w:hAnsi="arial" w:cs="arial"/>
            <w:b/>
            <w:i/>
            <w:strike w:val="0"/>
            <w:color w:val="0077CC"/>
            <w:sz w:val="28"/>
            <w:u w:val="single"/>
            <w:vertAlign w:val="baseline"/>
          </w:rPr>
          <w:t>'s visit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Asian News International (ANI)</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Asian News International (ANI). Provided by Syndigate Media Inc. All Rights Reserved</w:t>
      </w:r>
    </w:p>
    <w:p>
      <w:pPr>
        <w:pStyle w:val="Normal128"/>
        <w:keepNext w:val="0"/>
        <w:spacing w:before="120" w:after="0" w:line="220" w:lineRule="atLeast"/>
        <w:ind w:left="0" w:right="0" w:firstLine="0"/>
        <w:jc w:val="left"/>
      </w:pPr>
      <w:r>
        <w:br/>
      </w:r>
      <w:r>
        <w:pict>
          <v:shape id="_x0000_i1519" type="#_x0000_t75" style="width:140.27pt;height:69.01pt">
            <v:imagedata r:id="rId566"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 |</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20" style="position:absolute;z-index:252078080"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 (Uttar Pradesh) [</w:t>
      </w:r>
      <w:hyperlink r:id="rId232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April 20 (ANI): The world-famous UNESCO World Heritage site, the </w:t>
      </w:r>
      <w:hyperlink r:id="rId2324" w:history="1">
        <w:r>
          <w:rPr>
            <w:rFonts w:ascii="arial" w:eastAsia="arial" w:hAnsi="arial" w:cs="arial"/>
            <w:b w:val="0"/>
            <w:i/>
            <w:strike w:val="0"/>
            <w:noProof w:val="0"/>
            <w:color w:val="0077CC"/>
            <w:position w:val="0"/>
            <w:sz w:val="20"/>
            <w:u w:val="single"/>
            <w:vertAlign w:val="baseline"/>
          </w:rPr>
          <w:t>Taj Mahal</w:t>
        </w:r>
      </w:hyperlink>
      <w:r>
        <w:rPr>
          <w:rFonts w:ascii="arial" w:eastAsia="arial" w:hAnsi="arial" w:cs="arial"/>
          <w:b w:val="0"/>
          <w:i w:val="0"/>
          <w:strike w:val="0"/>
          <w:noProof w:val="0"/>
          <w:color w:val="000000"/>
          <w:position w:val="0"/>
          <w:sz w:val="20"/>
          <w:u w:val="none"/>
          <w:vertAlign w:val="baseline"/>
        </w:rPr>
        <w:t xml:space="preserve">, is being prepared for the upcoming visit of </w:t>
      </w:r>
      <w:hyperlink r:id="rId2325"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2326" w:history="1">
        <w:r>
          <w:rPr>
            <w:rFonts w:ascii="arial" w:eastAsia="arial" w:hAnsi="arial" w:cs="arial"/>
            <w:b/>
            <w:i/>
            <w:strike w:val="0"/>
            <w:noProof w:val="0"/>
            <w:color w:val="0077CC"/>
            <w:position w:val="0"/>
            <w:sz w:val="20"/>
            <w:u w:val="single"/>
            <w:vertAlign w:val="baseline"/>
          </w:rPr>
          <w:t>JD</w:t>
        </w:r>
      </w:hyperlink>
      <w:hyperlink r:id="rId2327" w:history="1">
        <w:r>
          <w:rPr>
            <w:rFonts w:ascii="arial" w:eastAsia="arial" w:hAnsi="arial" w:cs="arial"/>
            <w:b w:val="0"/>
            <w:i/>
            <w:strike w:val="0"/>
            <w:noProof w:val="0"/>
            <w:color w:val="0077CC"/>
            <w:position w:val="0"/>
            <w:sz w:val="20"/>
            <w:u w:val="single"/>
            <w:vertAlign w:val="baseline"/>
          </w:rPr>
          <w:t xml:space="preserve"> </w:t>
        </w:r>
      </w:hyperlink>
      <w:hyperlink r:id="rId2328"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to </w:t>
      </w:r>
      <w:hyperlink r:id="rId2329"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monument, which has welcomed many global leaders over the years, will now see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walking through the mausoleum and admiring its timeless beauty.</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2020, </w:t>
      </w:r>
      <w:hyperlink r:id="rId233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Donald Trump visited the </w:t>
      </w:r>
      <w:hyperlink r:id="rId2331" w:history="1">
        <w:r>
          <w:rPr>
            <w:rFonts w:ascii="arial" w:eastAsia="arial" w:hAnsi="arial" w:cs="arial"/>
            <w:b w:val="0"/>
            <w:i/>
            <w:strike w:val="0"/>
            <w:noProof w:val="0"/>
            <w:color w:val="0077CC"/>
            <w:position w:val="0"/>
            <w:sz w:val="20"/>
            <w:u w:val="single"/>
            <w:vertAlign w:val="baseline"/>
          </w:rPr>
          <w:t>Taj Mahal</w:t>
        </w:r>
      </w:hyperlink>
      <w:r>
        <w:rPr>
          <w:rFonts w:ascii="arial" w:eastAsia="arial" w:hAnsi="arial" w:cs="arial"/>
          <w:b w:val="0"/>
          <w:i w:val="0"/>
          <w:strike w:val="0"/>
          <w:noProof w:val="0"/>
          <w:color w:val="000000"/>
          <w:position w:val="0"/>
          <w:sz w:val="20"/>
          <w:u w:val="none"/>
          <w:vertAlign w:val="baseline"/>
        </w:rPr>
        <w:t xml:space="preserve"> along with First Lady Melania Trump. </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Trump had described the monument by saying, "</w:t>
      </w:r>
      <w:hyperlink r:id="rId2332" w:history="1">
        <w:r>
          <w:rPr>
            <w:rFonts w:ascii="arial" w:eastAsia="arial" w:hAnsi="arial" w:cs="arial"/>
            <w:b w:val="0"/>
            <w:i/>
            <w:strike w:val="0"/>
            <w:noProof w:val="0"/>
            <w:color w:val="0077CC"/>
            <w:position w:val="0"/>
            <w:sz w:val="20"/>
            <w:u w:val="single"/>
            <w:vertAlign w:val="baseline"/>
          </w:rPr>
          <w:t>Taj Mahal</w:t>
        </w:r>
      </w:hyperlink>
      <w:r>
        <w:rPr>
          <w:rFonts w:ascii="arial" w:eastAsia="arial" w:hAnsi="arial" w:cs="arial"/>
          <w:b w:val="0"/>
          <w:i w:val="0"/>
          <w:strike w:val="0"/>
          <w:noProof w:val="0"/>
          <w:color w:val="000000"/>
          <w:position w:val="0"/>
          <w:sz w:val="20"/>
          <w:u w:val="none"/>
          <w:vertAlign w:val="baseline"/>
        </w:rPr>
        <w:t xml:space="preserve"> inspires awe, a timeless testament to the rich and diverse beauty of </w:t>
      </w:r>
      <w:hyperlink r:id="rId233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n culture! Thank you, </w:t>
      </w:r>
      <w:hyperlink r:id="rId2334"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Sunil Shrivastava, a local, while speaking to ANI on the visit of the </w:t>
      </w:r>
      <w:hyperlink r:id="rId2335"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said, "It is a matter of good fortune for the residents of Agra that </w:t>
      </w:r>
      <w:hyperlink r:id="rId2336"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Vice President </w:t>
      </w:r>
      <w:hyperlink r:id="rId2337" w:history="1">
        <w:r>
          <w:rPr>
            <w:rFonts w:ascii="arial" w:eastAsia="arial" w:hAnsi="arial" w:cs="arial"/>
            <w:b/>
            <w:i/>
            <w:strike w:val="0"/>
            <w:noProof w:val="0"/>
            <w:color w:val="0077CC"/>
            <w:position w:val="0"/>
            <w:sz w:val="20"/>
            <w:u w:val="single"/>
            <w:vertAlign w:val="baseline"/>
          </w:rPr>
          <w:t>JD</w:t>
        </w:r>
      </w:hyperlink>
      <w:hyperlink r:id="rId2338" w:history="1">
        <w:r>
          <w:rPr>
            <w:rFonts w:ascii="arial" w:eastAsia="arial" w:hAnsi="arial" w:cs="arial"/>
            <w:b w:val="0"/>
            <w:i/>
            <w:strike w:val="0"/>
            <w:noProof w:val="0"/>
            <w:color w:val="0077CC"/>
            <w:position w:val="0"/>
            <w:sz w:val="20"/>
            <w:u w:val="single"/>
            <w:vertAlign w:val="baseline"/>
          </w:rPr>
          <w:t xml:space="preserve"> </w:t>
        </w:r>
      </w:hyperlink>
      <w:hyperlink r:id="rId2339"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is coming to Agra. He will also visit the </w:t>
      </w:r>
      <w:hyperlink r:id="rId2340" w:history="1">
        <w:r>
          <w:rPr>
            <w:rFonts w:ascii="arial" w:eastAsia="arial" w:hAnsi="arial" w:cs="arial"/>
            <w:b w:val="0"/>
            <w:i/>
            <w:strike w:val="0"/>
            <w:noProof w:val="0"/>
            <w:color w:val="0077CC"/>
            <w:position w:val="0"/>
            <w:sz w:val="20"/>
            <w:u w:val="single"/>
            <w:vertAlign w:val="baseline"/>
          </w:rPr>
          <w:t>Taj Mahal</w:t>
        </w:r>
      </w:hyperlink>
      <w:r>
        <w:rPr>
          <w:rFonts w:ascii="arial" w:eastAsia="arial" w:hAnsi="arial" w:cs="arial"/>
          <w:b w:val="0"/>
          <w:i w:val="0"/>
          <w:strike w:val="0"/>
          <w:noProof w:val="0"/>
          <w:color w:val="000000"/>
          <w:position w:val="0"/>
          <w:sz w:val="20"/>
          <w:u w:val="none"/>
          <w:vertAlign w:val="baseline"/>
        </w:rPr>
        <w:t>, and we will get a very good response because of this."</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expressed hope that a meeting between </w:t>
      </w:r>
      <w:hyperlink r:id="rId2341" w:history="1">
        <w:r>
          <w:rPr>
            <w:rFonts w:ascii="arial" w:eastAsia="arial" w:hAnsi="arial" w:cs="arial"/>
            <w:b/>
            <w:i/>
            <w:strike w:val="0"/>
            <w:noProof w:val="0"/>
            <w:color w:val="0077CC"/>
            <w:position w:val="0"/>
            <w:sz w:val="20"/>
            <w:u w:val="single"/>
            <w:vertAlign w:val="baseline"/>
          </w:rPr>
          <w:t>JD</w:t>
        </w:r>
      </w:hyperlink>
      <w:hyperlink r:id="rId2342" w:history="1">
        <w:r>
          <w:rPr>
            <w:rFonts w:ascii="arial" w:eastAsia="arial" w:hAnsi="arial" w:cs="arial"/>
            <w:b w:val="0"/>
            <w:i/>
            <w:strike w:val="0"/>
            <w:noProof w:val="0"/>
            <w:color w:val="0077CC"/>
            <w:position w:val="0"/>
            <w:sz w:val="20"/>
            <w:u w:val="single"/>
            <w:vertAlign w:val="baseline"/>
          </w:rPr>
          <w:t xml:space="preserve"> </w:t>
        </w:r>
      </w:hyperlink>
      <w:hyperlink r:id="rId2343"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and Prime Minister Narendra Modi on trade issues such as tariffs would bring positive outcomes for </w:t>
      </w:r>
      <w:hyperlink r:id="rId2344"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He said this could open up new opportunities and help control inflation.</w: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Shrivastava added that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might also bring benefits to the tourism and visa sectors.</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official website of the </w:t>
      </w:r>
      <w:hyperlink r:id="rId2345" w:history="1">
        <w:r>
          <w:rPr>
            <w:rFonts w:ascii="arial" w:eastAsia="arial" w:hAnsi="arial" w:cs="arial"/>
            <w:b w:val="0"/>
            <w:i/>
            <w:strike w:val="0"/>
            <w:noProof w:val="0"/>
            <w:color w:val="0077CC"/>
            <w:position w:val="0"/>
            <w:sz w:val="20"/>
            <w:u w:val="single"/>
            <w:vertAlign w:val="baseline"/>
          </w:rPr>
          <w:t>Taj Mahal</w:t>
        </w:r>
      </w:hyperlink>
      <w:r>
        <w:rPr>
          <w:rFonts w:ascii="arial" w:eastAsia="arial" w:hAnsi="arial" w:cs="arial"/>
          <w:b w:val="0"/>
          <w:i w:val="0"/>
          <w:strike w:val="0"/>
          <w:noProof w:val="0"/>
          <w:color w:val="000000"/>
          <w:position w:val="0"/>
          <w:sz w:val="20"/>
          <w:u w:val="none"/>
          <w:vertAlign w:val="baseline"/>
        </w:rPr>
        <w:t xml:space="preserve">, the monument is considered the finest example of Mughal architecture--a style that blends Persian, </w:t>
      </w:r>
      <w:hyperlink r:id="rId2346"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n, and Islamic elements. In 1983, it was declared a UNESCO World Heritage Site and described as "the jewel of Muslim art in </w:t>
      </w:r>
      <w:hyperlink r:id="rId2347"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and one of the universally admired masterpieces of the world's heritage."</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2348" w:history="1">
        <w:r>
          <w:rPr>
            <w:rFonts w:ascii="arial" w:eastAsia="arial" w:hAnsi="arial" w:cs="arial"/>
            <w:b/>
            <w:i/>
            <w:strike w:val="0"/>
            <w:noProof w:val="0"/>
            <w:color w:val="0077CC"/>
            <w:position w:val="0"/>
            <w:sz w:val="20"/>
            <w:u w:val="single"/>
            <w:vertAlign w:val="baseline"/>
          </w:rPr>
          <w:t>JD</w:t>
        </w:r>
      </w:hyperlink>
      <w:hyperlink r:id="rId2349" w:history="1">
        <w:r>
          <w:rPr>
            <w:rFonts w:ascii="arial" w:eastAsia="arial" w:hAnsi="arial" w:cs="arial"/>
            <w:b w:val="0"/>
            <w:i/>
            <w:strike w:val="0"/>
            <w:noProof w:val="0"/>
            <w:color w:val="0077CC"/>
            <w:position w:val="0"/>
            <w:sz w:val="20"/>
            <w:u w:val="single"/>
            <w:vertAlign w:val="baseline"/>
          </w:rPr>
          <w:t xml:space="preserve"> </w:t>
        </w:r>
      </w:hyperlink>
      <w:hyperlink r:id="rId2350"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will be in </w:t>
      </w:r>
      <w:hyperlink r:id="rId2351"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from April 21 to 24. He is scheduled to arrive in New Delhi on Monday, April 21. The Ministry of External Affairs (MEA) said he will be received at the Air Force Station in Palam at 10:00 am. A formal meeting with Prime Minister Narendra Modi is scheduled the same day at 6:30 pm at 7, Lok Kalyan Marg.</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April 22,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visit Jaipur, and on Wednesday, April 23, he will travel to Agra. He will leave </w:t>
      </w:r>
      <w:hyperlink r:id="rId2352"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on Thursday, April 24, at 6:40 am.</w: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Randhir Jaiswal, official spokesperson of the MEA, said that </w:t>
      </w:r>
      <w:hyperlink r:id="rId2353"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is confident the visit will further strengthen </w:t>
      </w:r>
      <w:hyperlink r:id="rId2354"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w:t>
      </w:r>
      <w:hyperlink r:id="rId2355"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bilateral ties. (ANI)</w:t>
      </w:r>
    </w:p>
    <w:p>
      <w:pPr>
        <w:pStyle w:val="Normal128"/>
        <w:keepNext w:val="0"/>
        <w:spacing w:before="240" w:after="0" w:line="260" w:lineRule="atLeast"/>
        <w:ind w:left="0" w:right="0" w:firstLine="0"/>
        <w:jc w:val="both"/>
      </w:pPr>
      <w:hyperlink r:id="rId2356" w:history="1">
        <w:r>
          <w:rPr>
            <w:rFonts w:ascii="arial" w:eastAsia="arial" w:hAnsi="arial" w:cs="arial"/>
            <w:b w:val="0"/>
            <w:i/>
            <w:strike w:val="0"/>
            <w:color w:val="0077CC"/>
            <w:sz w:val="20"/>
            <w:u w:val="single"/>
            <w:vertAlign w:val="baseline"/>
          </w:rPr>
          <w:t>Taj Mahal (Photo/ANI) - Image</w:t>
        </w:r>
      </w:hyperlink>
    </w:p>
    <w:p>
      <w:pPr>
        <w:pStyle w:val="Normal128"/>
        <w:keepNext w:val="0"/>
        <w:spacing w:before="240" w:after="0" w:line="260" w:lineRule="atLeast"/>
        <w:ind w:left="0" w:right="0" w:firstLine="0"/>
        <w:jc w:val="both"/>
      </w:pPr>
      <w:hyperlink r:id="rId2357" w:history="1">
        <w:r>
          <w:rPr>
            <w:rFonts w:ascii="arial" w:eastAsia="arial" w:hAnsi="arial" w:cs="arial"/>
            <w:b w:val="0"/>
            <w:i/>
            <w:strike w:val="0"/>
            <w:color w:val="0077CC"/>
            <w:sz w:val="20"/>
            <w:u w:val="single"/>
            <w:vertAlign w:val="baseline"/>
          </w:rPr>
          <w:t>Link to Image</w:t>
        </w:r>
      </w:hyperlink>
    </w:p>
    <w:p>
      <w:pPr>
        <w:pStyle w:val="Normal128"/>
        <w:keepNext w:val="0"/>
        <w:spacing w:before="240" w:after="0" w:line="260" w:lineRule="atLeast"/>
        <w:ind w:left="0" w:right="0" w:firstLine="0"/>
        <w:jc w:val="both"/>
      </w:pPr>
      <w:hyperlink r:id="rId2358" w:history="1">
        <w:r>
          <w:rPr>
            <w:rFonts w:ascii="arial" w:eastAsia="arial" w:hAnsi="arial" w:cs="arial"/>
            <w:b w:val="0"/>
            <w:i/>
            <w:strike w:val="0"/>
            <w:color w:val="0077CC"/>
            <w:sz w:val="20"/>
            <w:u w:val="single"/>
            <w:vertAlign w:val="baseline"/>
          </w:rPr>
          <w:t>Link to Image</w:t>
        </w:r>
      </w:hyperlink>
    </w:p>
    <w:p>
      <w:pPr>
        <w:pStyle w:val="Normal128"/>
        <w:keepNext w:val="0"/>
        <w:spacing w:before="240" w:after="0" w:line="260" w:lineRule="atLeast"/>
        <w:ind w:left="0" w:right="0" w:firstLine="0"/>
        <w:jc w:val="both"/>
      </w:pPr>
      <w:hyperlink r:id="rId2359" w:history="1">
        <w:r>
          <w:rPr>
            <w:rFonts w:ascii="arial" w:eastAsia="arial" w:hAnsi="arial" w:cs="arial"/>
            <w:b w:val="0"/>
            <w:i/>
            <w:strike w:val="0"/>
            <w:color w:val="0077CC"/>
            <w:sz w:val="20"/>
            <w:u w:val="single"/>
            <w:vertAlign w:val="baseline"/>
          </w:rPr>
          <w:t>Link to Image</w:t>
        </w:r>
      </w:hyperlink>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21" style="position:absolute;z-index:252079104"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239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HISTORIC DISTRICTS &amp; STRUCTURES (90%); CUSTOMS &amp; CULTURAL HERITAGE (89%); GOVERNMENT BODIES &amp; OFFICES (89%); HISTORIC SITES (89%); INTERNATIONAL RELATIONS &amp; NATIONAL SECURITY (78%); NATIONAL SECURITY &amp; FOREIGN RELATIONS (78%); HEADS OF STATE &amp; GOVERNMENT (77%); PRIME MINISTERS (77%); RELIGION (75%); STATE DEPARTMENTS &amp; FOREIGN SERVICES (73%); RELIGIOUS ART (64%)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(90%); HISTORIC DISTRICTS &amp; STRUCTURES (90%); HISTORIC SITES (89%); RELIGIOUS ART (64%)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NARENDRA MODI (92%); MELANIA TRUMP (79%); DONALD TRUMP (78%)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UTTAR PRADESH, INDIA (79%); INDIA (96%)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522"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 xml:space="preserve">Pope Francis receives American Vice President </w:t>
        </w:r>
      </w:hyperlink>
      <w:hyperlink r:id="rId2367" w:history="1">
        <w:r>
          <w:rPr>
            <w:rFonts w:ascii="arial" w:eastAsia="arial" w:hAnsi="arial" w:cs="arial"/>
            <w:b/>
            <w:i/>
            <w:strike w:val="0"/>
            <w:color w:val="0077CC"/>
            <w:sz w:val="28"/>
            <w:u w:val="single"/>
            <w:vertAlign w:val="baseline"/>
          </w:rPr>
          <w:t>JD</w:t>
        </w:r>
      </w:hyperlink>
      <w:hyperlink r:id="rId2368" w:history="1">
        <w:r>
          <w:rPr>
            <w:rFonts w:ascii="arial" w:eastAsia="arial" w:hAnsi="arial" w:cs="arial"/>
            <w:b/>
            <w:i/>
            <w:strike w:val="0"/>
            <w:color w:val="0077CC"/>
            <w:sz w:val="28"/>
            <w:u w:val="single"/>
            <w:vertAlign w:val="baseline"/>
          </w:rPr>
          <w:t xml:space="preserve"> </w:t>
        </w:r>
      </w:hyperlink>
      <w:hyperlink r:id="rId2369" w:history="1">
        <w:r>
          <w:rPr>
            <w:rFonts w:ascii="arial" w:eastAsia="arial" w:hAnsi="arial" w:cs="arial"/>
            <w:b/>
            <w:i/>
            <w:strike w:val="0"/>
            <w:color w:val="0077CC"/>
            <w:sz w:val="28"/>
            <w:u w:val="single"/>
            <w:vertAlign w:val="baseline"/>
          </w:rPr>
          <w:t>Vance</w:t>
        </w:r>
      </w:hyperlink>
      <w:hyperlink r:id="rId2370" w:history="1">
        <w:r>
          <w:rPr>
            <w:rFonts w:ascii="arial" w:eastAsia="arial" w:hAnsi="arial" w:cs="arial"/>
            <w:b/>
            <w:i/>
            <w:strike w:val="0"/>
            <w:color w:val="0077CC"/>
            <w:sz w:val="28"/>
            <w:u w:val="single"/>
            <w:vertAlign w:val="baseline"/>
          </w:rPr>
          <w:t xml:space="preserve"> at the Vatican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2025 Sunday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23" style="position:absolute;z-index:25208115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received the Vice President of the United States,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on Sunday (20) on the sidelines of the Easter celebrations, the Vatican announced, two months after the Pontiff harshly criticized the migration policy of Donald Trump's government.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meeting" of "a few minutes" took place "shortly after 11:30 a.m. (6:30 a.m. Brasilia time)" at the Santa Marta residence, where the pontiff lives in the Vatican.</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"exchanged their greetings on the occasion of Easter," the Holy See said in a statement.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pleasure to see you in a better state of health,"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Argentinian Pope, according to a video published by the Vatican.</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seeing me. I pray for you every day. May God bless you," he added.</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gave the American vice-president gifts, including some rosaries, a tie emblazoned with the Vatican coat of arms and chocolate eggs for his three children.</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converted to Catholicism at the age of 35, was received at the Vatican on Saturday by Italian Cardinal Pietro Parolin, Secretary of State and number two of the Holy See.</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"cordial" meeting, both men discussed "the international situation, particularly in countries marked by war, political tensions and difficult humanitarian situations, with special attention to migrants, refugees and prisoners", the Vatican said in a statement.</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Follow Correio's WhatsApp channel and receive the main news of the day on your cell phone</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Jesuit provoked outrage in the White House by condemning, in a letter to the American bishops, the mass expulsions of migrants promoted by President Donald Trump, a situation he called a "great crisis".</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built on the basis of force, and not from the truth about the equal dignity of every human being, begins badly and will end badly," Francis warned in his letter.</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vice-president, a fervent Catholic, wants to make his country a bastion of conservative values by drastically limiting immigration.</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Agence France-Presse       </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24" style="position:absolute;z-index:25208217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(94%); CATHOLICS &amp; CATHOLICISM (92%); CATHOLIC POPES (90%); CHRISTIANS &amp; CHRISTIANITY (90%); HOLIDAYS &amp; OBSERVANCES (90%); NATIONAL SECURITY &amp; FOREIGN RELATIONS (90%); EASTER SEASON (89%); CLERGY &amp; RELIGIOUS VOCATIONS (79%); TALKS &amp; MEETINGS (78%); US PRESIDENTS (78%); CONSERVATISM (77%); IMMIGRATION (77%); GOVERNMENT ADVISORS &amp; MINISTERS (73%); GOVERNMENT BODIES &amp; OFFICES (73%); POLITICS (73%); IMMIGRATION, CITIZENSHIP &amp; DISPLACEMENT (72%); NEGATIVE NEWS (71%); PRISONERS (71%); REFUGEES (71%); NEWS BRIEFS (50%); Vaticano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AGENCE FRANCE-PRESSE (50%)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SIC7375 INFORMATION RETRIEVAL SERVICES (50%); MOBILE &amp; CELLULAR TELEPHONES (50%)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POPE FRANCIS I (89%); DONALD TRUMP (58%)</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(98%); UNITED STATES (94%)</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525"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JD</w:t>
        </w:r>
      </w:hyperlink>
      <w:hyperlink r:id="rId2378" w:history="1">
        <w:r>
          <w:rPr>
            <w:rFonts w:ascii="arial" w:eastAsia="arial" w:hAnsi="arial" w:cs="arial"/>
            <w:b/>
            <w:i/>
            <w:strike w:val="0"/>
            <w:color w:val="0077CC"/>
            <w:sz w:val="28"/>
            <w:u w:val="single"/>
            <w:vertAlign w:val="baseline"/>
          </w:rPr>
          <w:t xml:space="preserve"> </w:t>
        </w:r>
      </w:hyperlink>
      <w:hyperlink r:id="rId2379" w:history="1">
        <w:r>
          <w:rPr>
            <w:rFonts w:ascii="arial" w:eastAsia="arial" w:hAnsi="arial" w:cs="arial"/>
            <w:b/>
            <w:i/>
            <w:strike w:val="0"/>
            <w:color w:val="0077CC"/>
            <w:sz w:val="28"/>
            <w:u w:val="single"/>
            <w:vertAlign w:val="baseline"/>
          </w:rPr>
          <w:t>Vance</w:t>
        </w:r>
      </w:hyperlink>
      <w:hyperlink r:id="rId2380" w:history="1">
        <w:r>
          <w:rPr>
            <w:rFonts w:ascii="arial" w:eastAsia="arial" w:hAnsi="arial" w:cs="arial"/>
            <w:b/>
            <w:i/>
            <w:strike w:val="0"/>
            <w:color w:val="0077CC"/>
            <w:sz w:val="28"/>
            <w:u w:val="single"/>
            <w:vertAlign w:val="baseline"/>
          </w:rPr>
          <w:t xml:space="preserve"> Clarifies Stance on Russia, Zelensky: 'Absurd'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2:58 AM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30"/>
        <w:keepNext w:val="0"/>
        <w:spacing w:before="120" w:after="0" w:line="220" w:lineRule="atLeast"/>
        <w:ind w:left="0" w:right="0" w:firstLine="0"/>
        <w:jc w:val="left"/>
      </w:pPr>
      <w:r>
        <w:br/>
      </w:r>
      <w:r>
        <w:pict>
          <v:shape id="_x0000_i1526" type="#_x0000_t75" style="width:166.48pt;height:42.74pt">
            <v:imagedata r:id="rId713"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Shane Croucher</w:t>
      </w: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laid out his thinking on ending the Russia-Ukraine war.</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27" style="position:absolute;z-index:252084224"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2381" w:history="1">
        <w:r>
          <w:rPr>
            <w:rFonts w:ascii="arial" w:eastAsia="arial" w:hAnsi="arial" w:cs="arial"/>
            <w:b/>
            <w:i/>
            <w:strike w:val="0"/>
            <w:noProof w:val="0"/>
            <w:color w:val="0077CC"/>
            <w:position w:val="0"/>
            <w:sz w:val="20"/>
            <w:u w:val="single"/>
            <w:vertAlign w:val="baseline"/>
          </w:rPr>
          <w:t>JD</w:t>
        </w:r>
      </w:hyperlink>
      <w:hyperlink r:id="rId2382" w:history="1">
        <w:r>
          <w:rPr>
            <w:rFonts w:ascii="arial" w:eastAsia="arial" w:hAnsi="arial" w:cs="arial"/>
            <w:b w:val="0"/>
            <w:i/>
            <w:strike w:val="0"/>
            <w:noProof w:val="0"/>
            <w:color w:val="0077CC"/>
            <w:position w:val="0"/>
            <w:sz w:val="20"/>
            <w:u w:val="single"/>
            <w:vertAlign w:val="baseline"/>
          </w:rPr>
          <w:t xml:space="preserve"> </w:t>
        </w:r>
      </w:hyperlink>
      <w:hyperlink r:id="rId2383" w:history="1">
        <w:r>
          <w:rPr>
            <w:rFonts w:ascii="arial" w:eastAsia="arial" w:hAnsi="arial" w:cs="arial"/>
            <w:b/>
            <w:i/>
            <w:strike w:val="0"/>
            <w:noProof w:val="0"/>
            <w:color w:val="0077CC"/>
            <w:position w:val="0"/>
            <w:sz w:val="20"/>
            <w:u w:val="single"/>
            <w:vertAlign w:val="baseline"/>
          </w:rPr>
          <w:t>Vance</w:t>
        </w:r>
      </w:hyperlink>
      <w:r>
        <w:rPr>
          <w:rFonts w:ascii="arial" w:eastAsia="arial" w:hAnsi="arial" w:cs="arial"/>
          <w:b w:val="0"/>
          <w:i w:val="0"/>
          <w:strike w:val="0"/>
          <w:noProof w:val="0"/>
          <w:color w:val="000000"/>
          <w:position w:val="0"/>
          <w:sz w:val="20"/>
          <w:u w:val="none"/>
          <w:vertAlign w:val="baseline"/>
        </w:rPr>
        <w:t xml:space="preserve"> said the U.S. must understand both Russia and Ukraine's strategic red lines to end the war, and dismissed Ukrainian President </w:t>
      </w:r>
      <w:hyperlink r:id="rId2384" w:history="1">
        <w:r>
          <w:rPr>
            <w:rFonts w:ascii="arial" w:eastAsia="arial" w:hAnsi="arial" w:cs="arial"/>
            <w:b w:val="0"/>
            <w:i/>
            <w:strike w:val="0"/>
            <w:noProof w:val="0"/>
            <w:color w:val="0077CC"/>
            <w:position w:val="0"/>
            <w:sz w:val="20"/>
            <w:u w:val="single"/>
            <w:vertAlign w:val="baseline"/>
          </w:rPr>
          <w:t>Volodymyr Zelensky</w:t>
        </w:r>
      </w:hyperlink>
      <w:r>
        <w:rPr>
          <w:rFonts w:ascii="arial" w:eastAsia="arial" w:hAnsi="arial" w:cs="arial"/>
          <w:b w:val="0"/>
          <w:i w:val="0"/>
          <w:strike w:val="0"/>
          <w:noProof w:val="0"/>
          <w:color w:val="000000"/>
          <w:position w:val="0"/>
          <w:sz w:val="20"/>
          <w:u w:val="none"/>
          <w:vertAlign w:val="baseline"/>
        </w:rPr>
        <w:t>'s "absurd" suggestion that Washington is taking Moscow's side.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had told </w:t>
      </w:r>
      <w:hyperlink r:id="rId2385" w:history="1">
        <w:r>
          <w:rPr>
            <w:rFonts w:ascii="arial" w:eastAsia="arial" w:hAnsi="arial" w:cs="arial"/>
            <w:b w:val="0"/>
            <w:i/>
            <w:strike w:val="0"/>
            <w:noProof w:val="0"/>
            <w:color w:val="0077CC"/>
            <w:position w:val="0"/>
            <w:sz w:val="20"/>
            <w:u w:val="single"/>
            <w:vertAlign w:val="baseline"/>
          </w:rPr>
          <w:t>CBS</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60 Minutes</w:t>
      </w:r>
      <w:r>
        <w:rPr>
          <w:rFonts w:ascii="arial" w:eastAsia="arial" w:hAnsi="arial" w:cs="arial"/>
          <w:b w:val="0"/>
          <w:i w:val="0"/>
          <w:strike w:val="0"/>
          <w:noProof w:val="0"/>
          <w:color w:val="000000"/>
          <w:position w:val="0"/>
          <w:sz w:val="20"/>
          <w:u w:val="none"/>
          <w:vertAlign w:val="baseline"/>
        </w:rPr>
        <w:t xml:space="preserve"> program that he believes "Russian narratives are prevailing in the U.S." and that he understood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 be "somehow justifying Putin's actions" by presenting Ukraine as an aggressor, too.</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ongoing tensions between the leaderships in Washington and Kyiv as the Trump Administration tries to broker an end to Russia's war.</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Washington see Zelensky as an obstacle to peace and want him out, but Ukraine's allies in Europe fear U.S. President </w:t>
      </w:r>
      <w:hyperlink r:id="rId23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will compromise too readily with Russian President </w:t>
      </w:r>
      <w:hyperlink r:id="rId2387"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for the sake of securing a quick deal.</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an interview with UnHerd published on Tuesday morning that he has criticized Russia for its full-scale invasion of Ukraine since February 2022.</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also tried to apply strategic recognition that if you want to end the conflict, you have to try to understand where both the Russians and the Ukrainians see their strategic objectives,"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publication.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you morally support the Russian cause, or that you support the full-scale invasion, but you do have to try to understand what are their strategic red lines, in the same way that you have to try to understand what the Ukrainians are trying to get out of the conflict."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it's sort of absurd for Zelensky to tell the [American] government, which is currently keeping his entire government and war effort together, that we are somehow on the side of the Russians."</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Zelensky's rhetoric "is certainly not productive".</w:t>
      </w:r>
    </w:p>
    <w:p>
      <w:pPr>
        <w:pStyle w:val="Normal1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press office of Ukraine's foreign affairs ministry by email for comment.</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Trump were involved in a stunning public clash with Zelensky in the Oval Office in February.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accused Zelensky of showing disrespect to the president and of insufficient gratitude to the U.S. for its help. Trump said Zelensky was gambling with World War III.</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relations have repaired somewhat, but tensions remain. Trump wants to end Russia's war on Ukraine swiftly, saying he can no longer tolerate the scale of the loss of life and the cost to U.S. taxpayers of funding Kyiv's defense via military 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and its European allies fear Trump will compromise too much with Putin to end the war as soon as possible instead of applying maximum pressure on Russia, the instigator and aggressor. Trump says you have to listen to both sides to end a conflict.</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val="0"/>
          <w:strike w:val="0"/>
          <w:noProof w:val="0"/>
          <w:color w:val="000000"/>
          <w:position w:val="0"/>
          <w:sz w:val="20"/>
          <w:u w:val="none"/>
          <w:vertAlign w:val="baseline"/>
        </w:rPr>
        <w:t>Trump posted to his Truth Social</w:t>
      </w:r>
      <w:r>
        <w:rPr>
          <w:rFonts w:ascii="arial" w:eastAsia="arial" w:hAnsi="arial" w:cs="arial"/>
          <w:b w:val="0"/>
          <w:i w:val="0"/>
          <w:strike w:val="0"/>
          <w:noProof w:val="0"/>
          <w:color w:val="000000"/>
          <w:position w:val="0"/>
          <w:sz w:val="20"/>
          <w:u w:val="none"/>
          <w:vertAlign w:val="baseline"/>
        </w:rPr>
        <w:t xml:space="preserve"> platform that the war would not have started if he had won the 2020 election, blaming his predecessor President </w:t>
      </w:r>
      <w:hyperlink r:id="rId238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Zelensky for "an absolutely horrible job in allowing this travesty to begin".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 many ways of preventing it from ever starting. But that is the past. Now we have to get it to STOP, AND FAST. SO SAD!" Trump wrote.</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Zelensky's </w:t>
      </w:r>
      <w:r>
        <w:rPr>
          <w:rFonts w:ascii="arial" w:eastAsia="arial" w:hAnsi="arial" w:cs="arial"/>
          <w:b/>
          <w:i/>
          <w:strike w:val="0"/>
          <w:noProof w:val="0"/>
          <w:color w:val="000000"/>
          <w:position w:val="0"/>
          <w:sz w:val="20"/>
          <w:u w:val="none"/>
          <w:vertAlign w:val="baseline"/>
        </w:rPr>
        <w:t>60 Minutes</w:t>
      </w:r>
      <w:r>
        <w:rPr>
          <w:rFonts w:ascii="arial" w:eastAsia="arial" w:hAnsi="arial" w:cs="arial"/>
          <w:b/>
          <w:i w:val="0"/>
          <w:strike w:val="0"/>
          <w:noProof w:val="0"/>
          <w:color w:val="000000"/>
          <w:position w:val="0"/>
          <w:sz w:val="20"/>
          <w:u w:val="none"/>
          <w:vertAlign w:val="baseline"/>
        </w:rPr>
        <w:t xml:space="preserve"> interview</w:t>
      </w:r>
      <w:r>
        <w:rPr>
          <w:rFonts w:ascii="arial" w:eastAsia="arial" w:hAnsi="arial" w:cs="arial"/>
          <w:b w:val="0"/>
          <w:i w:val="0"/>
          <w:strike w:val="0"/>
          <w:noProof w:val="0"/>
          <w:color w:val="000000"/>
          <w:position w:val="0"/>
          <w:sz w:val="20"/>
          <w:u w:val="none"/>
          <w:vertAlign w:val="baseline"/>
        </w:rPr>
        <w:t xml:space="preserve"> aired on CBS the day before Trump's post. "I believe, sadly, Russian narratives are prevailing in the U.S.," Zelensky said in Ukrainian.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possible to witness our losses and our suffering, to understand what the Russians are doing, and to still believe that they are not the aggressors, that they did not start this war?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speaks to the enormous influence of Russia's information policy on America, on U.S. politics, and U.S. politicians."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Reliving the infamous Oval Office clash, Zelensky said: "First and foremost, we did not launch an attack [to start the war].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vice president is somehow justifying Putin's actions. I tried to explain, 'You can't look for something in the middle. There is an aggressor and there is a victim. The Russians are the aggressor, and we are the victim.'"</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Next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to bring about a full ceasefire—two partial truces on energy infrastructure and in the Black Sea have so far been agreed—continue between the U.S., Russia, and Ukraine.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Russian attacks on Ukraine </w:t>
      </w:r>
      <w:hyperlink r:id="rId2389" w:history="1">
        <w:r>
          <w:rPr>
            <w:rFonts w:ascii="arial" w:eastAsia="arial" w:hAnsi="arial" w:cs="arial"/>
            <w:b w:val="0"/>
            <w:i/>
            <w:strike w:val="0"/>
            <w:noProof w:val="0"/>
            <w:color w:val="0077CC"/>
            <w:position w:val="0"/>
            <w:sz w:val="20"/>
            <w:u w:val="single"/>
            <w:vertAlign w:val="baseline"/>
          </w:rPr>
          <w:t>such as those on Sumy and Kryvyi Rih</w:t>
        </w:r>
      </w:hyperlink>
      <w:r>
        <w:rPr>
          <w:rFonts w:ascii="arial" w:eastAsia="arial" w:hAnsi="arial" w:cs="arial"/>
          <w:b w:val="0"/>
          <w:i w:val="0"/>
          <w:strike w:val="0"/>
          <w:noProof w:val="0"/>
          <w:color w:val="000000"/>
          <w:position w:val="0"/>
          <w:sz w:val="20"/>
          <w:u w:val="none"/>
          <w:vertAlign w:val="baseline"/>
        </w:rPr>
        <w:t>, which killed dozens of civilians, threaten to derail the process. The ongoing Kyiv-Washington tensions are another complication to already fraught discussions.</w:t>
      </w:r>
    </w:p>
    <w:p>
      <w:pPr>
        <w:pStyle w:val="Normal130"/>
        <w:keepNext w:val="0"/>
        <w:spacing w:before="240" w:after="0" w:line="260" w:lineRule="atLeast"/>
        <w:ind w:left="0" w:right="0" w:firstLine="0"/>
        <w:jc w:val="both"/>
      </w:pPr>
      <w:hyperlink r:id="rId2390" w:history="1">
        <w:r>
          <w:rPr>
            <w:rFonts w:ascii="arial" w:eastAsia="arial" w:hAnsi="arial" w:cs="arial"/>
            <w:b w:val="0"/>
            <w:i/>
            <w:strike w:val="0"/>
            <w:color w:val="0077CC"/>
            <w:sz w:val="20"/>
            <w:u w:val="single"/>
            <w:vertAlign w:val="baseline"/>
          </w:rPr>
          <w:t>Link to Image</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28" style="position:absolute;z-index:25208524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Donald Trump White House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McNamee/Getty Images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 speaks as U.S. President Donald Trump meets with President Nayib Bukele of El Salvador in the Oval Office of the White House April 14, 2025 in Washington, DC.</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29" style="position:absolute;z-index:25208627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2022 RUSSIAN WAR ON UKRAINE (90%); RUSSIA-UKRAINE CONFLICTS (90%); NATIONAL SECURITY &amp; FOREIGN RELATIONS (89%); US PRESIDENTS (89%); WAR &amp; CONFLICT (89%); 2014 UKRAINIAN PROTESTS &amp; UPRISING (78%); GOVERNMENT BODIES &amp; OFFICES (78%); HEADS OF STATE &amp; GOVERNMENT (78%); INTERVIEWS (78%); STATE DEPARTMENTS &amp; FOREIGN SERVICES (74%); FOREIGN AID (70%); PEACE PROCESS (70%); INTERNATIONAL RELATIONS &amp; NATIONAL SECURITY (68%); INTERNATIONAL ASSISTANCE (60%); World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DONALD TRUMP (89%); VOLODYMR ZELENSKY (79%); VLADIMIR PUTIN (78%)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(92%); MOSCOW, RUSSIA (79%); RUSSIA (97%); UNITED STATES (97%); UKRAINE (94%); EUROPE (92%)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530"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391"/>
          <w:headerReference w:type="default" r:id="rId2392"/>
          <w:footerReference w:type="even" r:id="rId2393"/>
          <w:footerReference w:type="default" r:id="rId2394"/>
          <w:headerReference w:type="first" r:id="rId2395"/>
          <w:footerReference w:type="first" r:id="rId2396"/>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397" w:history="1">
        <w:r>
          <w:rPr>
            <w:rFonts w:ascii="arial" w:eastAsia="arial" w:hAnsi="arial" w:cs="arial"/>
            <w:b/>
            <w:i/>
            <w:strike w:val="0"/>
            <w:color w:val="0077CC"/>
            <w:sz w:val="28"/>
            <w:u w:val="single"/>
            <w:vertAlign w:val="baseline"/>
          </w:rPr>
          <w:t>JD</w:t>
        </w:r>
      </w:hyperlink>
      <w:hyperlink r:id="rId2398" w:history="1">
        <w:r>
          <w:rPr>
            <w:rFonts w:ascii="arial" w:eastAsia="arial" w:hAnsi="arial" w:cs="arial"/>
            <w:b/>
            <w:i/>
            <w:strike w:val="0"/>
            <w:color w:val="0077CC"/>
            <w:sz w:val="28"/>
            <w:u w:val="single"/>
            <w:vertAlign w:val="baseline"/>
          </w:rPr>
          <w:t xml:space="preserve"> </w:t>
        </w:r>
      </w:hyperlink>
      <w:hyperlink r:id="rId2399" w:history="1">
        <w:r>
          <w:rPr>
            <w:rFonts w:ascii="arial" w:eastAsia="arial" w:hAnsi="arial" w:cs="arial"/>
            <w:b/>
            <w:i/>
            <w:strike w:val="0"/>
            <w:color w:val="0077CC"/>
            <w:sz w:val="28"/>
            <w:u w:val="single"/>
            <w:vertAlign w:val="baseline"/>
          </w:rPr>
          <w:t>Vance</w:t>
        </w:r>
      </w:hyperlink>
      <w:hyperlink r:id="rId2400" w:history="1">
        <w:r>
          <w:rPr>
            <w:rFonts w:ascii="arial" w:eastAsia="arial" w:hAnsi="arial" w:cs="arial"/>
            <w:b/>
            <w:i/>
            <w:strike w:val="0"/>
            <w:color w:val="0077CC"/>
            <w:sz w:val="28"/>
            <w:u w:val="single"/>
            <w:vertAlign w:val="baseline"/>
          </w:rPr>
          <w:t xml:space="preserve"> reacts to Sunita Williams' return as SpaceX splashdown delights viewers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09:27 PM GMT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31"/>
        <w:keepNext w:val="0"/>
        <w:spacing w:before="120" w:after="0" w:line="220" w:lineRule="atLeast"/>
        <w:ind w:left="0" w:right="0" w:firstLine="0"/>
        <w:jc w:val="left"/>
      </w:pPr>
      <w:r>
        <w:br/>
      </w:r>
      <w:r>
        <w:pict>
          <v:shape id="_x0000_i1531" type="#_x0000_t75" style="width:102.76pt;height:45.01pt">
            <v:imagedata r:id="rId274"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32" style="position:absolute;z-index:25208832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took to social media platform X to react to astronauts Sunita Williams and Butch Wilmore coming back to Earth after spending months in the International Space Station. Williams and Wilmore departed in the SpaceX Crew Dragon capsule on Tuesday, after the Elon Musk-owned aerospace company sent its spacecraft to bring them home. NASA's Nick Hague and Russian cosmonaut Aleksandr Gorbunov were also aboard the capsule. The capsule made a successful splashdown near the coast of Florida. As the pod floated on the surface, dolphins surrounded Williams and Wilmore, creating an endearing sight that went viral on X.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replied to one such clip, calling it "extremely cool."This is extremely cool</w:t>
      </w:r>
    </w:p>
    <w:p>
      <w:pPr>
        <w:pStyle w:val="Normal131"/>
        <w:keepNext w:val="0"/>
        <w:spacing w:before="240" w:after="0" w:line="260" w:lineRule="atLeast"/>
        <w:ind w:left="0" w:right="0" w:firstLine="0"/>
        <w:jc w:val="both"/>
      </w:pPr>
      <w:hyperlink r:id="rId2401" w:history="1">
        <w:r>
          <w:rPr>
            <w:rFonts w:ascii="arial" w:eastAsia="arial" w:hAnsi="arial" w:cs="arial"/>
            <w:b w:val="0"/>
            <w:i/>
            <w:strike w:val="0"/>
            <w:color w:val="0077CC"/>
            <w:sz w:val="20"/>
            <w:u w:val="single"/>
            <w:vertAlign w:val="baseline"/>
          </w:rPr>
          <w:t>https://t.co/SQYJpSUA2l</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(@JDVance)</w:t>
      </w:r>
    </w:p>
    <w:p>
      <w:pPr>
        <w:pStyle w:val="Normal131"/>
        <w:keepNext w:val="0"/>
        <w:spacing w:before="240" w:after="0" w:line="260" w:lineRule="atLeast"/>
        <w:ind w:left="0" w:right="0" w:firstLine="0"/>
        <w:jc w:val="both"/>
      </w:pPr>
      <w:hyperlink r:id="rId2402" w:history="1">
        <w:r>
          <w:rPr>
            <w:rFonts w:ascii="arial" w:eastAsia="arial" w:hAnsi="arial" w:cs="arial"/>
            <w:b w:val="0"/>
            <w:i/>
            <w:strike w:val="0"/>
            <w:color w:val="0077CC"/>
            <w:sz w:val="20"/>
            <w:u w:val="single"/>
            <w:vertAlign w:val="baseline"/>
          </w:rPr>
          <w:t>March 18, 2025</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shared was first uploaded by right-leaning anchor Rob Schmitt.</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was Sunita Williams stranded?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Sunita Williams and Butch Wilmore were supposed to stay at the International Space Station for eight days in June last year. However, NASA found that the Boeing Starliner was not safe to bring them back as per schedule, ultimately asking SpaceX to get Williams and Wilmore to Earth in August. The two remained in the space station because returning earlier would have left just one US astronaut aboard the ISS before a replacement crew could arrive. While US President Donald Trump blamed the Biden administration for leaving the two stranded due to 'political reasons.' He instructed Elon Musk to accelerate the astronauts' return once he took office in January.A pod of Dolphins stopped by to say welcome home to the Astronauts!</w:t>
      </w:r>
    </w:p>
    <w:p>
      <w:pPr>
        <w:pStyle w:val="Normal131"/>
        <w:keepNext w:val="0"/>
        <w:spacing w:before="240" w:after="0" w:line="260" w:lineRule="atLeast"/>
        <w:ind w:left="0" w:right="0" w:firstLine="0"/>
        <w:jc w:val="both"/>
      </w:pPr>
      <w:hyperlink r:id="rId2403" w:history="1">
        <w:r>
          <w:rPr>
            <w:rFonts w:ascii="arial" w:eastAsia="arial" w:hAnsi="arial" w:cs="arial"/>
            <w:b w:val="0"/>
            <w:i/>
            <w:strike w:val="0"/>
            <w:color w:val="0077CC"/>
            <w:sz w:val="20"/>
            <w:u w:val="single"/>
            <w:vertAlign w:val="baseline"/>
          </w:rPr>
          <w:t>pic.twitter.com/0XXdMJbKG8</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DogeDesigner (@cb_doge)</w:t>
      </w:r>
    </w:p>
    <w:p>
      <w:pPr>
        <w:pStyle w:val="Normal131"/>
        <w:keepNext w:val="0"/>
        <w:spacing w:before="240" w:after="0" w:line="260" w:lineRule="atLeast"/>
        <w:ind w:left="0" w:right="0" w:firstLine="0"/>
        <w:jc w:val="both"/>
      </w:pPr>
      <w:hyperlink r:id="rId2404" w:history="1">
        <w:r>
          <w:rPr>
            <w:rFonts w:ascii="arial" w:eastAsia="arial" w:hAnsi="arial" w:cs="arial"/>
            <w:b w:val="0"/>
            <w:i/>
            <w:strike w:val="0"/>
            <w:color w:val="0077CC"/>
            <w:sz w:val="20"/>
            <w:u w:val="single"/>
            <w:vertAlign w:val="baseline"/>
          </w:rPr>
          <w:t>March 18, 2025</w:t>
        </w:r>
      </w:hyperlink>
    </w:p>
    <w:p>
      <w:pPr>
        <w:pStyle w:val="Normal131"/>
        <w:keepNext w:val="0"/>
        <w:spacing w:before="240" w:after="0" w:line="260" w:lineRule="atLeast"/>
        <w:ind w:left="0" w:right="0" w:firstLine="0"/>
        <w:jc w:val="both"/>
      </w:pPr>
      <w:hyperlink r:id="rId2405" w:history="1">
        <w:r>
          <w:rPr>
            <w:rFonts w:ascii="arial" w:eastAsia="arial" w:hAnsi="arial" w:cs="arial"/>
            <w:b w:val="0"/>
            <w:i/>
            <w:strike w:val="0"/>
            <w:color w:val="0077CC"/>
            <w:sz w:val="20"/>
            <w:u w:val="single"/>
            <w:vertAlign w:val="baseline"/>
          </w:rPr>
          <w:t>Link to Image</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33" style="position:absolute;z-index:252089344"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reacts to Sunita Williams' return as SpaceX splashdown delights viewers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34" style="position:absolute;z-index:252090368"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SPACE PROGRAMS (92%); SPACE STATIONS (91%); PRIVATE SPACEFLIGHT (90%); SOCIAL MEDIA (90%); SPACE &amp; AERONAUTICS AGENCIES (90%); SPACE EXPLORATION (90%); SPACECRAFT (90%); INTERNET SOCIAL NETWORKING (78%); VIRAL VIDEOS (78%); US PRESIDENTS (74%)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BOEING CO (57%)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BOE (LSE) (57%); BA (NYSE) (57%)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NAICS336414 GUIDED MISSILE &amp; SPACE VEHICLE MANUFACTURING (57%); NAICS336412 AIRCRAFT ENGINE &amp; ENGINE PARTS MANUFACTURING (57%); NAICS336411 AIRCRAFT MANUFACTURING (57%); SIC3761 GUIDED MISSILES &amp; SPACE VEHICLES (57%); SPACE PROGRAMS (92%); SPACE STATIONS (91%); NEWSPACE INDUSTRY (90%); PRIVATE SPACEFLIGHT (90%); SOCIAL MEDIA (90%); SPACE &amp; AERONAUTICS AGENCIES (90%); SPACE EXPLORATION (90%); SPACECRAFT (90%); INTERNET SOCIAL NETWORKING (78%); VIRAL VIDEOS (78%); AEROSPACE MANUFACTURING (77%); DEFENSE &amp; AEROSPACE (73%); AEROSPACE INDUSTRY (72%)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ELON MUSK (90%); JOE BIDEN (79%); DONALD TRUMP (58%)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(92%); FLORIDA, USA (79%); UNITED STATES (79%); RUSSIA (57%)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35"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 xml:space="preserve">US Vice President </w:t>
        </w:r>
      </w:hyperlink>
      <w:hyperlink r:id="rId2413" w:history="1">
        <w:r>
          <w:rPr>
            <w:rFonts w:ascii="arial" w:eastAsia="arial" w:hAnsi="arial" w:cs="arial"/>
            <w:b/>
            <w:i/>
            <w:strike w:val="0"/>
            <w:color w:val="0077CC"/>
            <w:sz w:val="28"/>
            <w:u w:val="single"/>
            <w:vertAlign w:val="baseline"/>
          </w:rPr>
          <w:t>JD</w:t>
        </w:r>
      </w:hyperlink>
      <w:hyperlink r:id="rId2414" w:history="1">
        <w:r>
          <w:rPr>
            <w:rFonts w:ascii="arial" w:eastAsia="arial" w:hAnsi="arial" w:cs="arial"/>
            <w:b/>
            <w:i/>
            <w:strike w:val="0"/>
            <w:color w:val="0077CC"/>
            <w:sz w:val="28"/>
            <w:u w:val="single"/>
            <w:vertAlign w:val="baseline"/>
          </w:rPr>
          <w:t xml:space="preserve"> </w:t>
        </w:r>
      </w:hyperlink>
      <w:hyperlink r:id="rId2415" w:history="1">
        <w:r>
          <w:rPr>
            <w:rFonts w:ascii="arial" w:eastAsia="arial" w:hAnsi="arial" w:cs="arial"/>
            <w:b/>
            <w:i/>
            <w:strike w:val="0"/>
            <w:color w:val="0077CC"/>
            <w:sz w:val="28"/>
            <w:u w:val="single"/>
            <w:vertAlign w:val="baseline"/>
          </w:rPr>
          <w:t>Vance</w:t>
        </w:r>
      </w:hyperlink>
      <w:hyperlink r:id="rId2416" w:history="1">
        <w:r>
          <w:rPr>
            <w:rFonts w:ascii="arial" w:eastAsia="arial" w:hAnsi="arial" w:cs="arial"/>
            <w:b/>
            <w:i/>
            <w:strike w:val="0"/>
            <w:color w:val="0077CC"/>
            <w:sz w:val="28"/>
            <w:u w:val="single"/>
            <w:vertAlign w:val="baseline"/>
          </w:rPr>
          <w:t xml:space="preserve"> Arrives In Delhi On 4-Day Official Visit To India, To Meet PM Modi Today</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132"/>
        <w:keepNext w:val="0"/>
        <w:spacing w:before="120" w:after="0" w:line="220" w:lineRule="atLeast"/>
        <w:ind w:left="0" w:right="0" w:firstLine="0"/>
        <w:jc w:val="left"/>
      </w:pPr>
      <w:r>
        <w:br/>
      </w:r>
      <w:r>
        <w:pict>
          <v:shape id="_x0000_i1536" type="#_x0000_t75" style="width:0;height:0"/>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Sumit Sharma</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37" style="position:absolute;z-index:25209241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New Delhi on Monday morning.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four-day official visit to India.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New Delhi on Monday morning.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on a four-day official visit to India from April 21 to 24. The US Vice President received ceremonial Guard of Honour after he arrived at the Palam airport in New Delhi.</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first visit to India. He is accompanied by his wife and children. Later in the day, the US Vice President will meet Prime Minister Narendra Modi. The discussion between both leaders will focus on strengthening economic, trade, and defence cooperation between the two nations.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Visuals From The Palam Airport:</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Receives Ceremonial Welcome At Palam Airport: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Itinerary Of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first visit Delhi's Akshardham Temple. A formal meeting between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Prime Minister Narendra Modi is scheduled for 6:30 pm at the Prime Minister's official residence, 7, Lok Kalyan Marg.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official meeting,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will visit Jaipur and Agra.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will travel to Jaipur on Tuesday. On April 23, he is scheduled to visit Agra.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world-famous UNESCO World Heritage site, the Taj Mahal, is being prepared for the upcoming visit of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Notably, Taj Mahal has welcomed many global leaders over the years. The monument will now see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wife walking through the mausoleum and admiring its timeless beauty. Earlier, in 2020, US President Donald Trump visited the Taj Mahal along with First Lady Melania Trump.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embarks on his visit to India with his family, the small village of Vadluru in the West Godavari district of Andhra Pradesh is abuzz with anticipation. Vadluru is the ancestral home of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India will conclude on Thursday, April 24, with his departure from the country at 6:40 am.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also crucial as all relevant issues between India and the United States will be discussed during the upcoming visit of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from April 21 to 24, which is expected to strengthen bilateral ties further, said Ministry of External Affairs (MEA) spokesperson Randhir Jaiswal.</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38" style="position:absolute;z-index:252093440"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INTERNATIONAL RELATIONS &amp; NATIONAL SECURITY (89%); STATE DEPARTMENTS &amp; FOREIGN SERVICES (75%); US PRESIDENTS (74%); CUSTOMS &amp; CULTURAL HERITAGE (71%)</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NARENDRA MODI (92%); MELANIA TRUMP (79%); DONALD TRUMP (58%)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(94%); MUMBAI, MAHARASHTRA, INDIA (58%); ANDHRA PRADESH, INDIA (79%); INDIA (97%); UNITED STATES (95%)</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539"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417"/>
          <w:headerReference w:type="default" r:id="rId2418"/>
          <w:footerReference w:type="even" r:id="rId2419"/>
          <w:footerReference w:type="default" r:id="rId2420"/>
          <w:headerReference w:type="first" r:id="rId2421"/>
          <w:footerReference w:type="first" r:id="rId2422"/>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423" w:history="1">
        <w:r>
          <w:rPr>
            <w:rFonts w:ascii="arial" w:eastAsia="arial" w:hAnsi="arial" w:cs="arial"/>
            <w:b/>
            <w:i/>
            <w:strike w:val="0"/>
            <w:color w:val="0077CC"/>
            <w:sz w:val="28"/>
            <w:u w:val="single"/>
            <w:vertAlign w:val="baseline"/>
          </w:rPr>
          <w:t>JD</w:t>
        </w:r>
      </w:hyperlink>
      <w:hyperlink r:id="rId2424" w:history="1">
        <w:r>
          <w:rPr>
            <w:rFonts w:ascii="arial" w:eastAsia="arial" w:hAnsi="arial" w:cs="arial"/>
            <w:b/>
            <w:i/>
            <w:strike w:val="0"/>
            <w:color w:val="0077CC"/>
            <w:sz w:val="28"/>
            <w:u w:val="single"/>
            <w:vertAlign w:val="baseline"/>
          </w:rPr>
          <w:t xml:space="preserve"> </w:t>
        </w:r>
      </w:hyperlink>
      <w:hyperlink r:id="rId2425" w:history="1">
        <w:r>
          <w:rPr>
            <w:rFonts w:ascii="arial" w:eastAsia="arial" w:hAnsi="arial" w:cs="arial"/>
            <w:b/>
            <w:i/>
            <w:strike w:val="0"/>
            <w:color w:val="0077CC"/>
            <w:sz w:val="28"/>
            <w:u w:val="single"/>
            <w:vertAlign w:val="baseline"/>
          </w:rPr>
          <w:t>Vance</w:t>
        </w:r>
      </w:hyperlink>
      <w:hyperlink r:id="rId2426" w:history="1">
        <w:r>
          <w:rPr>
            <w:rFonts w:ascii="arial" w:eastAsia="arial" w:hAnsi="arial" w:cs="arial"/>
            <w:b/>
            <w:i/>
            <w:strike w:val="0"/>
            <w:color w:val="0077CC"/>
            <w:sz w:val="28"/>
            <w:u w:val="single"/>
            <w:vertAlign w:val="baseline"/>
          </w:rPr>
          <w:t xml:space="preserve"> says Europe should have done more to stop Iraq War</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Deutsche Welle Europe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12:00 PM EST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Deutsche Welle Europe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40" style="position:absolute;z-index:252095488"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15th, 2025 (</w:t>
      </w:r>
      <w:hyperlink r:id="rId2427" w:history="1">
        <w:r>
          <w:rPr>
            <w:rFonts w:ascii="arial" w:eastAsia="arial" w:hAnsi="arial" w:cs="arial"/>
            <w:b w:val="0"/>
            <w:i/>
            <w:strike w:val="0"/>
            <w:noProof w:val="0"/>
            <w:color w:val="0077CC"/>
            <w:position w:val="0"/>
            <w:sz w:val="20"/>
            <w:u w:val="single"/>
            <w:vertAlign w:val="baseline"/>
          </w:rPr>
          <w:t>Deutsche Welle Europe</w:t>
        </w:r>
      </w:hyperlink>
      <w:r>
        <w:rPr>
          <w:rFonts w:ascii="arial" w:eastAsia="arial" w:hAnsi="arial" w:cs="arial"/>
          <w:b w:val="0"/>
          <w:i w:val="0"/>
          <w:strike w:val="0"/>
          <w:noProof w:val="0"/>
          <w:color w:val="000000"/>
          <w:position w:val="0"/>
          <w:sz w:val="20"/>
          <w:u w:val="none"/>
          <w:vertAlign w:val="baseline"/>
        </w:rPr>
        <w:t xml:space="preserve"> — Delivered by </w:t>
      </w:r>
      <w:hyperlink r:id="rId24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called on European states to show greater independence, urging them not to be US "vassals." He also said EU governments could have done more to oppose Washington over the Iraq War.US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called on Europe to show greater independence in an interview published on Tuesday, urging countries not to be "US vssals."He also said EU capitals could have done more to oppose Washington over the Iraq War.Many European nations were correct about the folly of the US-led invasion of Iraq, US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an interview with the right-wing news website UnHerdAfter his blistering attack on Europe's leaders at the Munich Security Conference in February, citing culture war issues and migration,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sought to paint a more positive picture of his feelings toward the continent.What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on Europe and the Iraq War"I love Europe ... I love European people,"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website, adding: "It's not good for Europe to be the permanent security vassal of the United States," echoing his previous criticism of many European states for their alleged security and economic dependence on the US.According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it is "good for the United States" if Europe is more "independent" — allowing countries to "stand up" to US foreign policy decisions.</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served as a military journalist for six months in Iraq with the US Marines, said European nations that had opposed the Iraq War could have been more robust in their opposition to then-US President George W Bush's White House."I think a lot of European nations were right about our invasion of Iraq.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if the Europeans had been a little more independent, and a little more willing to stand up, then maybe we could have saved the entire world from the strategic disaster that was the American-led invasion of Iraq."How was Europe split on Iraq?German Chancellor Gerhard Schröder was vocal in opposing the war, calling it "The Mother of all Misjudgements" and making opposition to the war a campaign issue in Germany's 2002 general election.Meanwhile, French President Jacques Chirac publicly stated that France would veto any UN resolution authorizing war.Belgium and Greece were among the states most supportive of the Franco-German opposition to the war, while countries like the UK, Spain, Italy, Poland, and Denmark supported the US-led invasion.What else has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about Europe?Since becoming vice president in January,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adopted a combative approach to Europe. Like US President Donald Trump, he has criticized the continent for a lack of defense spending and a dependence on exporting to the United States.The vice president, who is visiting Rome over Easter, used his address at the Munich Security Conference to dismiss threats posed by Russia and China as the biggest ones facing Europe. Instead, he accused European leaders of censoring free speech and failing to listen to voters on immigration.</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political antipathy to Europe was also made clear in a chat group message on Yemen reported by The Atlantic magazine in which he said: "I just hate bailing Europe out again."Edited by: Zac Crellin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41" style="position:absolute;z-index:25209651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42" style="position:absolute;z-index:25209753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IRAQ WAR (90%); EUROPEAN UNION (89%); NATIONAL SECURITY &amp; FOREIGN RELATIONS (89%); BLOGS &amp; MESSAGE BOARDS (78%); ELECTIONS (78%); FRENCH PRESIDENTS (78%); GERMAN CHANCELLORS (78%); VETO (78%); CAMPAIGNS &amp; ELECTIONS (77%); INTERNATIONAL RELATIONS &amp; NATIONAL SECURITY (77%); NEGATIVE NEWS (77%); PUBLIC POLICY (77%); CONSERVATIVE MEDIA (74%); NATIONAL SECURITY (74%); ELECTIONS &amp; POLITICS (73%); PLATFORMS &amp; ISSUES (73%); INTERNATIONAL RELATIONS (72%); UNITED NATIONS (72%); WRITERS (71%); EMOTIONS (68%); DEFENSE SPENDING (64%); FOREIGN POLICY (64%); US MARINE CORPS (64%); News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CONSERVATIVE MEDIA (74%); WRITERS (71%); DEFENSE SPENDING (64%); US MARINE CORPS (64%)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(78%); GEORGE W BUSH (58%); GERHARD SCHRODER (58%); JACQUES CHIRAC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(99%); UNITED STATES (99%); IRAQ (94%); FRANCE (92%); GERMANY (88%); BELGIUM (79%); DENMARK (79%); ITALY (79%); SPAIN (79%); UNITED KINGDOM (79%); GREECE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4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429"/>
          <w:headerReference w:type="default" r:id="rId2430"/>
          <w:footerReference w:type="even" r:id="rId2431"/>
          <w:footerReference w:type="default" r:id="rId2432"/>
          <w:headerReference w:type="first" r:id="rId2433"/>
          <w:footerReference w:type="first" r:id="rId2434"/>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435" w:history="1">
        <w:r>
          <w:rPr>
            <w:rFonts w:ascii="arial" w:eastAsia="arial" w:hAnsi="arial" w:cs="arial"/>
            <w:b/>
            <w:i/>
            <w:strike w:val="0"/>
            <w:color w:val="0077CC"/>
            <w:sz w:val="28"/>
            <w:u w:val="single"/>
            <w:vertAlign w:val="baseline"/>
          </w:rPr>
          <w:t>JD</w:t>
        </w:r>
      </w:hyperlink>
      <w:hyperlink r:id="rId2436" w:history="1">
        <w:r>
          <w:rPr>
            <w:rFonts w:ascii="arial" w:eastAsia="arial" w:hAnsi="arial" w:cs="arial"/>
            <w:b/>
            <w:i/>
            <w:strike w:val="0"/>
            <w:color w:val="0077CC"/>
            <w:sz w:val="28"/>
            <w:u w:val="single"/>
            <w:vertAlign w:val="baseline"/>
          </w:rPr>
          <w:t xml:space="preserve"> </w:t>
        </w:r>
      </w:hyperlink>
      <w:hyperlink r:id="rId2437" w:history="1">
        <w:r>
          <w:rPr>
            <w:rFonts w:ascii="arial" w:eastAsia="arial" w:hAnsi="arial" w:cs="arial"/>
            <w:b/>
            <w:i/>
            <w:strike w:val="0"/>
            <w:color w:val="0077CC"/>
            <w:sz w:val="28"/>
            <w:u w:val="single"/>
            <w:vertAlign w:val="baseline"/>
          </w:rPr>
          <w:t>Vance</w:t>
        </w:r>
      </w:hyperlink>
      <w:hyperlink r:id="rId2438" w:history="1">
        <w:r>
          <w:rPr>
            <w:rFonts w:ascii="arial" w:eastAsia="arial" w:hAnsi="arial" w:cs="arial"/>
            <w:b/>
            <w:i/>
            <w:strike w:val="0"/>
            <w:color w:val="0077CC"/>
            <w:sz w:val="28"/>
            <w:u w:val="single"/>
            <w:vertAlign w:val="baseline"/>
          </w:rPr>
          <w:t xml:space="preserve"> breaks Ohio State Championship trophy at White House, and the Internet doesn't let it slide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6:30 AM EST</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134"/>
        <w:keepNext w:val="0"/>
        <w:spacing w:before="120" w:after="0" w:line="220" w:lineRule="atLeast"/>
        <w:ind w:left="0" w:right="0" w:firstLine="0"/>
        <w:jc w:val="left"/>
      </w:pPr>
      <w:r>
        <w:br/>
      </w:r>
      <w:r>
        <w:pict>
          <v:shape id="_x0000_i1544" type="#_x0000_t75" style="width:0;height:0"/>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45" style="position:absolute;z-index:2520995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meant to be a proud photo moment for Ohio State football, turned into a clumsy headline when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accidentally dropped the national championship trophy during the team's White House visit. As cameras clicked and the team, known as Buckeyes, posed with President Trump, the trophy slipped from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hands. This led to loud gasps, nervous laughter, and a scramble to fix the fallen prize.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moment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The College Football National Championship trophy falls off its stand 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lifts it up outside the White House.The moment came during the Ohio State football team's visit to the White House.Oops! pic.twitter.com/27FdiSJtgX</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brutally trolls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dropping Ohio State Championship trophy</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then took to social media shortly after the incident and jokingly wrote, "I didn't want anyone after Ohio State to get the trophy, so I decided to break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clips of the incident went viral on the internet soon after. This led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brutal trolling on social media. One user wrote, "this guy is an embarrassment", while another said, "You almost broke the trophy bro! You are a disgrace to the State of Ohio! We don't claim you!"</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X user wrote, "This is the guy that dropped the NCAA Trophy that Ohio State won. Fumbelitis politically as well!! Nobody, not even mAGA likes this couch humper!!" One of the users went on to say that Ohio State deserved better at the White House.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skipping the Commander-in-Chief Trophy event after dropping the 35-pound trophy yesterday is peak embarrassment! Ohio State deserved better at the White House," the user wrote.</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46" style="position:absolute;z-index:25210060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(90%); SPORTS &amp; RECREATION EVENTS (90%); AMERICAN FOOTBALL TOURNAMENTS (78%); COLLEGE &amp; UNIVERSITY SPORTS (78%); COLLEGIATE SPORTS ORGANIZATIONS (78%); INTERNET SOCIAL NETWORKING (77%); INTERNET TROLLING (77%); MAKE AMERICA GREAT AGAIN MOVEMENT (77%); VIRAL VIDEOS (77%)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(86%)</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COLLEGE &amp; UNIVERSITY SPORTS (78%); COLLEGIATE SPORTS ORGANIZATIONS (78%); INTERNET SOCIAL NETWORKING (77%); INTERNET TROLLING (77%); VIRAL VIDEOS (77%)</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(58%)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(91%)</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547"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439"/>
          <w:headerReference w:type="default" r:id="rId2440"/>
          <w:footerReference w:type="even" r:id="rId2441"/>
          <w:footerReference w:type="default" r:id="rId2442"/>
          <w:headerReference w:type="first" r:id="rId2443"/>
          <w:footerReference w:type="first" r:id="rId2444"/>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445" w:history="1">
        <w:r>
          <w:rPr>
            <w:rFonts w:ascii="arial" w:eastAsia="arial" w:hAnsi="arial" w:cs="arial"/>
            <w:b/>
            <w:i/>
            <w:strike w:val="0"/>
            <w:color w:val="0077CC"/>
            <w:sz w:val="28"/>
            <w:u w:val="single"/>
            <w:vertAlign w:val="baseline"/>
          </w:rPr>
          <w:t xml:space="preserve">Criticism of </w:t>
        </w:r>
      </w:hyperlink>
      <w:hyperlink r:id="rId2446" w:history="1">
        <w:r>
          <w:rPr>
            <w:rFonts w:ascii="arial" w:eastAsia="arial" w:hAnsi="arial" w:cs="arial"/>
            <w:b/>
            <w:i/>
            <w:strike w:val="0"/>
            <w:color w:val="0077CC"/>
            <w:sz w:val="28"/>
            <w:u w:val="single"/>
            <w:vertAlign w:val="baseline"/>
          </w:rPr>
          <w:t>JD</w:t>
        </w:r>
      </w:hyperlink>
      <w:hyperlink r:id="rId2447" w:history="1">
        <w:r>
          <w:rPr>
            <w:rFonts w:ascii="arial" w:eastAsia="arial" w:hAnsi="arial" w:cs="arial"/>
            <w:b/>
            <w:i/>
            <w:strike w:val="0"/>
            <w:color w:val="0077CC"/>
            <w:sz w:val="28"/>
            <w:u w:val="single"/>
            <w:vertAlign w:val="baseline"/>
          </w:rPr>
          <w:t xml:space="preserve"> </w:t>
        </w:r>
      </w:hyperlink>
      <w:hyperlink r:id="rId2448" w:history="1">
        <w:r>
          <w:rPr>
            <w:rFonts w:ascii="arial" w:eastAsia="arial" w:hAnsi="arial" w:cs="arial"/>
            <w:b/>
            <w:i/>
            <w:strike w:val="0"/>
            <w:color w:val="0077CC"/>
            <w:sz w:val="28"/>
            <w:u w:val="single"/>
            <w:vertAlign w:val="baseline"/>
          </w:rPr>
          <w:t>Vance</w:t>
        </w:r>
      </w:hyperlink>
      <w:hyperlink r:id="rId2449" w:history="1">
        <w:r>
          <w:rPr>
            <w:rFonts w:ascii="arial" w:eastAsia="arial" w:hAnsi="arial" w:cs="arial"/>
            <w:b/>
            <w:i/>
            <w:strike w:val="0"/>
            <w:color w:val="0077CC"/>
            <w:sz w:val="28"/>
            <w:u w:val="single"/>
            <w:vertAlign w:val="baseline"/>
          </w:rPr>
          <w:t xml:space="preserve"> gets US base commander fired in Greenland</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48" style="position:absolute;z-index:25210265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of the only US base in Greenland, Colonel Susannah Meyers, has been dismissed for criticizing US President Donald Trump's policy towards the autonomous Danish territory in the Arctic.</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authorities justified the dismissal of Colonel Susannah Meyers by stating that commanders are subject to high standards of conduct, including impartiality in the performance of duties.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spokesman Sean Parnell stressed, however, that actions that undermine the chain of command or that could torpedo President Donald Trump's agenda are not to be tolerated.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military.com, quoted by Agence France Presse, Susannah Meyers distanced herself from the recent criticisms of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during his visit to the US military base in Greenland on March 28.</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directly criticized Denmark's actions in Greenland, accusing Copenhagen of neglecting the security of the autonomous territory.</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controversial visit took place against a backdrop of tensions with Denmark and with President Donald Trump repeatedly expressing his desire to annex Greenland.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claim to understand current politics, but what I do know is that the concerns of the United States Administration discussed by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do not reflect those of the [US] Pituffik Air Base," Meyers wrote in an email to all personnel of the US military unit in Greenland.</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military.com, the message was also sent to civilians working at the Pituffik military base.</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49" style="position:absolute;z-index:252103680"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ARMED FORCES (90%); MILITARY BASES (90%); NATIONAL SECURITY &amp; FOREIGN RELATIONS (90%); US PRESIDENTS (90%); ETHICS (78%); Mundo (%);  Política (%);  Sapo Atualidade (%);  Comandante da base dos EUA (%);  gronelândia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AGENCE FRANCE-PRESSE (55%)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SIC7375 INFORMATION RETRIEVAL SERVICES (55%); ARMED FORCES (90%); MILITARY BASES (90%)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(88%); SEAN PARNELL (56%)</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COPENHAGEN, DENMARK (58%); GREENLAND (95%); UNITED STATES (95%); DENMARK (93%); ARCTIC (58%)</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50"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JD</w:t>
        </w:r>
      </w:hyperlink>
      <w:hyperlink r:id="rId2457" w:history="1">
        <w:r>
          <w:rPr>
            <w:rFonts w:ascii="arial" w:eastAsia="arial" w:hAnsi="arial" w:cs="arial"/>
            <w:b/>
            <w:i/>
            <w:strike w:val="0"/>
            <w:color w:val="0077CC"/>
            <w:sz w:val="28"/>
            <w:u w:val="single"/>
            <w:vertAlign w:val="baseline"/>
          </w:rPr>
          <w:t xml:space="preserve"> </w:t>
        </w:r>
      </w:hyperlink>
      <w:hyperlink r:id="rId2458" w:history="1">
        <w:r>
          <w:rPr>
            <w:rFonts w:ascii="arial" w:eastAsia="arial" w:hAnsi="arial" w:cs="arial"/>
            <w:b/>
            <w:i/>
            <w:strike w:val="0"/>
            <w:color w:val="0077CC"/>
            <w:sz w:val="28"/>
            <w:u w:val="single"/>
            <w:vertAlign w:val="baseline"/>
          </w:rPr>
          <w:t>Vance</w:t>
        </w:r>
      </w:hyperlink>
      <w:hyperlink r:id="rId2459" w:history="1">
        <w:r>
          <w:rPr>
            <w:rFonts w:ascii="arial" w:eastAsia="arial" w:hAnsi="arial" w:cs="arial"/>
            <w:b/>
            <w:i/>
            <w:strike w:val="0"/>
            <w:color w:val="0077CC"/>
            <w:sz w:val="28"/>
            <w:u w:val="single"/>
            <w:vertAlign w:val="baseline"/>
          </w:rPr>
          <w:t xml:space="preserve"> humiliated as he's brutally booed on night out with wife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8:55 AM GMT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36"/>
        <w:keepNext w:val="0"/>
        <w:spacing w:before="120" w:after="0" w:line="220" w:lineRule="atLeast"/>
        <w:ind w:left="0" w:right="0" w:firstLine="0"/>
        <w:jc w:val="left"/>
      </w:pPr>
      <w:r>
        <w:br/>
      </w:r>
      <w:r>
        <w:pict>
          <v:shape id="_x0000_i1551" type="#_x0000_t75" style="width:187.48pt;height:39pt">
            <v:imagedata r:id="rId1603"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Parry</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52" style="position:absolute;z-index:25210572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sitting in the Oval Office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sits alongside his wife as he is booed in Washington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met with a chorus of boos last night as he and his wife Usha arrived at the Kennedy Center for a National Symphony Orchestra concert. Donald Trump's Vice President responded to the jeering crowd with a sarcastic wave and a point, as concert-goers drowned out announcements over the tannoy ahead of the start of the performance.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started 25 minutes late, according to The Guardian, as the Secret Service had to complete a full security check of the venue in advance of his arrival. Richard Grenell, the interim director of the Kennedy Center who was appointed by Trump, branded the crowd "intolerant". One audience member reportedly shouted at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"You ruined this place", although it could not be heard in the 36-second video from the auditorium. In the clip, a man could be heard saying to a woman in hushed tones: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The woman responded: "Oh f***, 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for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as he enters tonight’s concert at the Kennedy Center pic.twitter.com/IWTsJUWjCR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could be seen shaking their heads and recording the Vice President on their smartphones. Towards the end of the video, one person can be heard clapping despite the din of the boos.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President Trump replaced the chairman of the Center with himself and removed 13 members of the board of trustees. He appointed foreign policy adviser Mr Grenell as the interim leader.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took over the Kennedy Center,” Mr Trump said following the changes. "We didn’t like what they were showing and various other things. We’re going to make sure that it’s good and it’s not going to be woke. There’s no more woke in this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drawn the ire of protesters in recent weeks. At the start of March, the 40-year-old was met with protesters lining the street in Vermont holding up pro-Ukraine placards, in the wake of the bombshell meeting in the Oval Office with Volodymyr Zelensky.</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widely criticised for his treatment of Volodymyr Zelensky in the Oval Office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treatment of President Zelensky was even mocked by US comedy skit show Saturday Night Live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Recreating the Vice-President's intervention, where he called on the Ukrainian war leader to thank the United States, the actor playing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interrupted the actor playing Mr Zelensky by saying: "Excuse me? I'm sorry what?"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nod to claims that the Oval Office meeting was an "ambush" by the US President and Vice-President on Mr Zelensky, the actor added: "I'm going to jump in here, because that's how we planned this - what happened to thank you? 'k?".</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53" style="position:absolute;z-index:25210675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CONCERTS &amp; MUSIC FESTIVALS (90%); ORCHESTRAS (90%); NEGATIVE NEWS (89%); TALKS &amp; MEETINGS (89%); US PRESIDENTS (89%); INTERNATIONAL RELATIONS &amp; NATIONAL SECURITY (77%); INTERIM MANAGEMENT (76%); MUSIC GROUPS &amp; ARTISTS (73%); SHORT FORM VIDEOS (73%); NEGATIVE MISC NEWS (72%); NATIONAL SECURITY &amp; FOREIGN RELATIONS (70%); SPECIAL INVESTIGATIVE FORCES (70%); BOARDS OF DIRECTORS (69%); FOREIGN POLICY (64%); INTERNATIONAL RELATIONS (51%)</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JOHN F KENNEDY CENTER FOR THE PERFORMING ARTS (84%)</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(90%); ORCHESTRAS (90%); MUSIC GROUPS &amp; ARTISTS (73%); SHORT FORM VIDEOS (73%); MOBILE &amp; CELLULAR TELEPHONES (66%)</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VOLODYMR ZELENSKY (92%); DONALD TRUMP (89%)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(76%); UNITED STATES (93%); UKRAINE (72%)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5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460"/>
          <w:headerReference w:type="default" r:id="rId2461"/>
          <w:footerReference w:type="even" r:id="rId2462"/>
          <w:footerReference w:type="default" r:id="rId2463"/>
          <w:headerReference w:type="first" r:id="rId2464"/>
          <w:footerReference w:type="first" r:id="rId2465"/>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466" w:history="1">
        <w:r>
          <w:rPr>
            <w:rFonts w:ascii="arial" w:eastAsia="arial" w:hAnsi="arial" w:cs="arial"/>
            <w:b/>
            <w:i/>
            <w:strike w:val="0"/>
            <w:color w:val="0077CC"/>
            <w:sz w:val="28"/>
            <w:u w:val="single"/>
            <w:vertAlign w:val="baseline"/>
          </w:rPr>
          <w:t>JD</w:t>
        </w:r>
      </w:hyperlink>
      <w:hyperlink r:id="rId2467" w:history="1">
        <w:r>
          <w:rPr>
            <w:rFonts w:ascii="arial" w:eastAsia="arial" w:hAnsi="arial" w:cs="arial"/>
            <w:b/>
            <w:i/>
            <w:strike w:val="0"/>
            <w:color w:val="0077CC"/>
            <w:sz w:val="28"/>
            <w:u w:val="single"/>
            <w:vertAlign w:val="baseline"/>
          </w:rPr>
          <w:t xml:space="preserve"> </w:t>
        </w:r>
      </w:hyperlink>
      <w:hyperlink r:id="rId2468" w:history="1">
        <w:r>
          <w:rPr>
            <w:rFonts w:ascii="arial" w:eastAsia="arial" w:hAnsi="arial" w:cs="arial"/>
            <w:b/>
            <w:i/>
            <w:strike w:val="0"/>
            <w:color w:val="0077CC"/>
            <w:sz w:val="28"/>
            <w:u w:val="single"/>
            <w:vertAlign w:val="baseline"/>
          </w:rPr>
          <w:t>Vance</w:t>
        </w:r>
      </w:hyperlink>
      <w:hyperlink r:id="rId2469" w:history="1">
        <w:r>
          <w:rPr>
            <w:rFonts w:ascii="arial" w:eastAsia="arial" w:hAnsi="arial" w:cs="arial"/>
            <w:b/>
            <w:i/>
            <w:strike w:val="0"/>
            <w:color w:val="0077CC"/>
            <w:sz w:val="28"/>
            <w:u w:val="single"/>
            <w:vertAlign w:val="baseline"/>
          </w:rPr>
          <w:t xml:space="preserve"> says Europe should have done more to stop Iraq War</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Deutsche Welle World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12:00 PM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Deutsche Welle World </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55" style="position:absolute;z-index:252108800"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15th, 2025 ( </w:t>
      </w:r>
      <w:hyperlink r:id="rId2470" w:history="1">
        <w:r>
          <w:rPr>
            <w:rFonts w:ascii="arial" w:eastAsia="arial" w:hAnsi="arial" w:cs="arial"/>
            <w:b w:val="0"/>
            <w:i/>
            <w:strike w:val="0"/>
            <w:noProof w:val="0"/>
            <w:color w:val="0077CC"/>
            <w:position w:val="0"/>
            <w:sz w:val="20"/>
            <w:u w:val="single"/>
            <w:vertAlign w:val="baseline"/>
          </w:rPr>
          <w:t>Deutsche Welle World</w:t>
        </w:r>
      </w:hyperlink>
      <w:r>
        <w:rPr>
          <w:rFonts w:ascii="arial" w:eastAsia="arial" w:hAnsi="arial" w:cs="arial"/>
          <w:b w:val="0"/>
          <w:i w:val="0"/>
          <w:strike w:val="0"/>
          <w:noProof w:val="0"/>
          <w:color w:val="000000"/>
          <w:position w:val="0"/>
          <w:sz w:val="20"/>
          <w:u w:val="none"/>
          <w:vertAlign w:val="baseline"/>
        </w:rPr>
        <w:t xml:space="preserve">  - Delivered by  </w:t>
      </w:r>
      <w:hyperlink r:id="rId247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called on European states to show greater independence, urging them not to be US "vassals." He also said EU governments could have done more to oppose Washington over the Iraq War.US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called on Europe to show greater independence in an interview published on Tuesday, urging countries not to be "US vssals."He also said EU capitals could have done more to oppose Washington over the Iraq War.Many European nations were correct about the folly of the US-led invasion of Iraq, US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in an interview with the right-wing news website UnHerdAfter his blistering attack on Europe's leaders at the Munich Security Conference in February, citing culture war issues and migration,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sought to paint a more positive picture of his feelings toward the continent.What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on Europe and the Iraq War"I love Europe ... I love European people,"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told the website, adding: "It's not good for Europe to be the permanent security vassal of the United States," echoing his previous criticism of many European states for their alleged security and economic dependence on the US.According to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it is "good for the United States" if Europe is more "independent" - allowing countries to "stand up" to US foreign policy decisions.</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served as a military journalist for six months in Iraq with the US Marines, said European nations that had opposed the Iraq War could have been more robust in their opposition to then-US President George W Bush's White House."I think a lot of European nations were right about our invasion of Iraq.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if the Europeans had been a little more independent, and a little more willing to stand up, then maybe we could have saved the entire world from the strategic disaster that was the American-led invasion of Iraq."How was Europe split on Iraq?German Chancellor Gerhard Schröder was vocal in opposing the war, calling it "The Mother of all Misjudgements" and making opposition to the war a campaign issue in Germany's 2002 general election.Meanwhile, French President Jacques Chirac publicly stated that France would veto any UN resolution authorizing war.Belgium and Greece were among the states most supportive of the Franco-German opposition to the war, while countries like the UK, Spain, Italy, Poland, and Denmark supported the US-led invasion.What else has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about Europe?Since becoming vice president in January,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adopted a combative approach to Europe. Like US President Donald Trump, he has criticized the continent for a lack of defense spending and a dependence on exporting to the United States.The vice president, who is visiting Rome over Easter, used his address at the Munich Security Conference to dismiss threats posed by Russia and China as the biggest ones facing Europe. Instead, he accused European leaders of censoring free speech and failing to listen to voters on immigration.</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political antipathy to Europe was also made clear in a chat group message on Yemen reported by The Atlantic magazine in which he said: "I just hate bailing Europe out again."Edited by: Zac Crellin</w:t>
      </w:r>
    </w:p>
    <w:p>
      <w:pPr>
        <w:pStyle w:val="Normal137"/>
        <w:keepNext w:val="0"/>
        <w:spacing w:before="240" w:after="0" w:line="260" w:lineRule="atLeast"/>
        <w:ind w:left="0" w:right="0" w:firstLine="0"/>
        <w:jc w:val="both"/>
      </w:pPr>
      <w:hyperlink r:id="rId2472" w:history="1">
        <w:r>
          <w:rPr>
            <w:rFonts w:ascii="arial" w:eastAsia="arial" w:hAnsi="arial" w:cs="arial"/>
            <w:b w:val="0"/>
            <w:i/>
            <w:strike w:val="0"/>
            <w:color w:val="0077CC"/>
            <w:sz w:val="20"/>
            <w:u w:val="single"/>
            <w:vertAlign w:val="baseline"/>
          </w:rPr>
          <w:t>Link to the original story.</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7"/>
        <w:spacing w:line="60" w:lineRule="exact"/>
      </w:pPr>
      <w:r>
        <w:pict>
          <v:line id="_x0000_s1556" style="position:absolute;z-index:252109824"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57" style="position:absolute;z-index:252110848"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109988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IRAQ WAR (90%); EUROPEAN UNION (89%); NATIONAL SECURITY &amp; FOREIGN RELATIONS (89%); US PRESIDENTS (89%); BLOGS &amp; MESSAGE BOARDS (78%); ELECTIONS (78%); FRENCH PRESIDENTS (78%); GERMAN CHANCELLORS (78%); VETO (78%); CAMPAIGNS &amp; ELECTIONS (77%); INTERNATIONAL RELATIONS &amp; NATIONAL SECURITY (77%); NEGATIVE NEWS (77%); PUBLIC POLICY (77%); CONSERVATIVE MEDIA (74%); NATIONAL SECURITY (74%); ELECTIONS &amp; POLITICS (73%); PLATFORMS &amp; ISSUES (73%); INTERNATIONAL RELATIONS (72%); UNITED NATIONS (72%); WRITERS (71%); EMOTIONS (68%); DEFENSE SPENDING (64%); FOREIGN POLICY (64%); US MARINE CORPS (64%); News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CONSERVATIVE MEDIA (74%); WRITERS (71%); DEFENSE SPENDING (64%); US MARINE CORPS (64%)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DONALD TRUMP (78%); GEORGE W BUSH (58%); GERHARD SCHRODER (58%); JACQUES CHIRAC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(99%); UNITED STATES (99%); IRAQ (94%); FRANCE (92%); GERMANY (88%); BELGIUM (79%); DENMARK (79%); ITALY (79%); SPAIN (79%); UNITED KINGDOM (79%); GREECE (58%)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58"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JD</w:t>
        </w:r>
      </w:hyperlink>
      <w:hyperlink r:id="rId2480" w:history="1">
        <w:r>
          <w:rPr>
            <w:rFonts w:ascii="arial" w:eastAsia="arial" w:hAnsi="arial" w:cs="arial"/>
            <w:b/>
            <w:i/>
            <w:strike w:val="0"/>
            <w:color w:val="0077CC"/>
            <w:sz w:val="28"/>
            <w:u w:val="single"/>
            <w:vertAlign w:val="baseline"/>
          </w:rPr>
          <w:t xml:space="preserve"> </w:t>
        </w:r>
      </w:hyperlink>
      <w:hyperlink r:id="rId2481" w:history="1">
        <w:r>
          <w:rPr>
            <w:rFonts w:ascii="arial" w:eastAsia="arial" w:hAnsi="arial" w:cs="arial"/>
            <w:b/>
            <w:i/>
            <w:strike w:val="0"/>
            <w:color w:val="0077CC"/>
            <w:sz w:val="28"/>
            <w:u w:val="single"/>
            <w:vertAlign w:val="baseline"/>
          </w:rPr>
          <w:t>Vance</w:t>
        </w:r>
      </w:hyperlink>
      <w:hyperlink r:id="rId2482" w:history="1">
        <w:r>
          <w:rPr>
            <w:rFonts w:ascii="arial" w:eastAsia="arial" w:hAnsi="arial" w:cs="arial"/>
            <w:b/>
            <w:i/>
            <w:strike w:val="0"/>
            <w:color w:val="0077CC"/>
            <w:sz w:val="28"/>
            <w:u w:val="single"/>
            <w:vertAlign w:val="baseline"/>
          </w:rPr>
          <w:t xml:space="preserve"> branded 'pathetic copy' of Zelensky for embarrassing error in Greenland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 10:40 AM GMT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38"/>
        <w:keepNext w:val="0"/>
        <w:spacing w:before="120" w:after="0" w:line="220" w:lineRule="atLeast"/>
        <w:ind w:left="0" w:right="0" w:firstLine="0"/>
        <w:jc w:val="left"/>
      </w:pPr>
      <w:r>
        <w:br/>
      </w:r>
      <w:r>
        <w:pict>
          <v:shape id="_x0000_i1559" type="#_x0000_t75" style="width:187.48pt;height:39pt">
            <v:imagedata r:id="rId1603"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Knuckey</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60" style="position:absolute;z-index:25211289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outfit during his Greenland visit has been a talking point online </w:t>
      </w: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received criticism online after some claimed he donned a similar outfit to Volodymyr Zelensky, who was lambasted for his attire during the infamous clash in the Oval Office. The Ukrainian President’s outfit choice - a military-style black top with the Ukrainian trident - was one of the headlines from the explosive meeting alongside the US Vice President and Donald Trump last month.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said Mr Zelensky was “all dressed up” as he welcomed him to the White House, before a journalist from the right-wing Real America’s Voice questioned whether the Ukrainian owned a suit, saying: "A lot of Americans have problems with you not respecting the dignity of this office."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called Mr Zelensky “disrespectful” during the fiery meeting, could be seen smiling as the reporter put Mr Zelensky on the spot. But now some people online have made comparisons between Mr Zelensky’s outfit and the clothes donned by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during a visit to Greenland earlier this week.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Volodymyr Zelensky says his military-style clothes are in solidarity with his soldiers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VP was pictured in a black quarter-zip as he spoke to reporters at an American military base on the island.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person on X accused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of being a “pathetic copy”.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user shared two photos of the respective politicians in their outfits, with the caption: “Incomparable original version VS. a pathetic copy.”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Incomparable original version VS. a pathetic copy. pic.twitter.com/ABpvagdQGn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person replied: “Where 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’s suit?”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large number of people also stuck up for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the replies, with several referencing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time in the US military as a marine.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user even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did it better.”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forgive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for not wearing a suit during his visit to Pituffik Space Base where he said “it’s cold as s*** here” to describe the freezing temperatures.</w:t>
      </w: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wrapped up warm as he visited US troops stationed in northern Greenland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to Greenland comes as the Trump administration continues to express a wish to take over the world’s biggest island which he says the US needs for national security purposes.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is rich in natural resources and offers a number of strategic advantages, especially as shipping through the Arctic region becomes easier due to warming temperatures.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is a semiautonomous territory of Denmark and has been part of the NATO nation for 600 years.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said during his visit: "Our message to Denmark is very simple: you have not done a good job by the people of Greenland.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underinvested in the people of Greenland, and you have underinvested in the security architecture of this incredible, beautiful landmass filled with incredible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ensure that America is leading in the Arctic."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Saturday said he was not taking military force “off the table” in regards to acquiring Greenland.</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61" style="position:absolute;z-index:252113920"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(89%); NATIONAL SECURITY &amp; FOREIGN RELATIONS (89%); INTERNET SOCIAL NETWORKING (78%); JOURNALISM (78%); PHOTO &amp; VIDEO SHARING (78%); US PRESIDENTS (77%); MILITARY BASES (76%); NATIONAL SECURITY (76%); ELECTIONS &amp; POLITICS (72%); ISLANDS &amp; REEFS (70%); WRITERS (70%); INTERNATIONAL RELATIONS &amp; NATIONAL SECURITY (69%); WEATHER (60%)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(89%); INTERNET SOCIAL NETWORKING (78%); PHOTO &amp; VIDEO SHARING (78%); MILITARY BASES (76%); WRITERS (70%)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VOLODYMR ZELENSKY (92%); DONALD TRUMP (58%)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GREENLAND (95%); UKRAINE (88%); ARCTIC (73%)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62"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483"/>
          <w:headerReference w:type="default" r:id="rId2484"/>
          <w:footerReference w:type="even" r:id="rId2485"/>
          <w:footerReference w:type="default" r:id="rId2486"/>
          <w:headerReference w:type="first" r:id="rId2487"/>
          <w:footerReference w:type="first" r:id="rId2488"/>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489" w:history="1">
        <w:r>
          <w:rPr>
            <w:rFonts w:ascii="arial" w:eastAsia="arial" w:hAnsi="arial" w:cs="arial"/>
            <w:b/>
            <w:i/>
            <w:strike w:val="0"/>
            <w:color w:val="0077CC"/>
            <w:sz w:val="28"/>
            <w:u w:val="single"/>
            <w:vertAlign w:val="baseline"/>
          </w:rPr>
          <w:t>JD</w:t>
        </w:r>
      </w:hyperlink>
      <w:hyperlink r:id="rId2490" w:history="1">
        <w:r>
          <w:rPr>
            <w:rFonts w:ascii="arial" w:eastAsia="arial" w:hAnsi="arial" w:cs="arial"/>
            <w:b/>
            <w:i/>
            <w:strike w:val="0"/>
            <w:color w:val="0077CC"/>
            <w:sz w:val="28"/>
            <w:u w:val="single"/>
            <w:vertAlign w:val="baseline"/>
          </w:rPr>
          <w:t xml:space="preserve"> </w:t>
        </w:r>
      </w:hyperlink>
      <w:hyperlink r:id="rId2491" w:history="1">
        <w:r>
          <w:rPr>
            <w:rFonts w:ascii="arial" w:eastAsia="arial" w:hAnsi="arial" w:cs="arial"/>
            <w:b/>
            <w:i/>
            <w:strike w:val="0"/>
            <w:color w:val="0077CC"/>
            <w:sz w:val="28"/>
            <w:u w:val="single"/>
            <w:vertAlign w:val="baseline"/>
          </w:rPr>
          <w:t>Vance</w:t>
        </w:r>
      </w:hyperlink>
      <w:hyperlink r:id="rId2492" w:history="1">
        <w:r>
          <w:rPr>
            <w:rFonts w:ascii="arial" w:eastAsia="arial" w:hAnsi="arial" w:cs="arial"/>
            <w:b/>
            <w:i/>
            <w:strike w:val="0"/>
            <w:color w:val="0077CC"/>
            <w:sz w:val="28"/>
            <w:u w:val="single"/>
            <w:vertAlign w:val="baseline"/>
          </w:rPr>
          <w:t xml:space="preserve"> slammed after making bizarre 'jerk' comment during Italy visit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12:55 PM GMT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39"/>
        <w:keepNext w:val="0"/>
        <w:spacing w:before="120" w:after="0" w:line="220" w:lineRule="atLeast"/>
        <w:ind w:left="0" w:right="0" w:firstLine="0"/>
        <w:jc w:val="left"/>
      </w:pPr>
      <w:r>
        <w:br/>
      </w:r>
      <w:r>
        <w:pict>
          <v:shape id="_x0000_i1563" type="#_x0000_t75" style="width:187.48pt;height:39pt">
            <v:imagedata r:id="rId1603"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Ashmore</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64" style="position:absolute;z-index:25211596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has sparked indignation after trying to joke with the Italian Prime Minister that she could have called him a "jerk" but he wouldn't know because he can't speak the language. The gaffe-prone US politician made the awkward remark which seemingly exposed his own ignorance of languages, while at the same time appearing to question how genuine his host's welcome was.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is in Rome today for meetings at the Vatican and Italian Prime Minister Giorgia Meloni, fresh off the Italian leader’s visit to the White House a day earlier. Ms Meloni and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were posing for an Oval Office-style meeting for the cameras when she explained she had said Italy is "proud" to have a "special relation" with the US and the Trump administration. Nodding,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replied: "Great, well thank you, Prime Minister Meloni, it's wonderful to see you again. I hope that's exactly what you said."</w:t>
      </w: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Prime Minister Giorgia Meloni met in Rome today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looked up to the assembled press pack and added: "Of course she could have called me a jerk, and I wouldn't know... but it would be in the most beautiful language imaginable."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Meloni politely chuckled at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undiplomatic choice of language, but the reaction on social media has been far more scathing.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wrote simply on X, "you are a jerk", before another added, "if she had done, it would not have been an offence but just the reality".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else quipped that the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an "embarrassment", before an additional commenter claimed a popular Google search today as the Italian word for an "a**hole".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6'2"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towered over 5'3" Italian Prime Minister Giorgia Meloni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unusual style of diplomacy has sparked outrage. During a meeting with President Zelensky, the vice president was mocked for repeatedly saying the Ukrainian leader should say "thank you"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sparked an international spat with China after he said: "We borrow money from Chinese peasants to buy the things those Chinese peasants manufacture."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Britain hasn't escaped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off-colour canon of insults, during another Oval Office encounter the 40-year-old tried to suggest to Sir Keir Starmer that the UK doesn't have free speech.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Prime Minister firmly put down the spurious remark by reminding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"we've had free speech for a very long time, it will last a long time, and we are very proud of that".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visit to Italy Mr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with the Vatican secretary of state, Cardinal Pietro Parolin, the White House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meeting with Pope Francis has been announced, as the 88-year-old has sharply cut back his work schedule as he recovers from a near-fatal case of double pneumonia.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Giorgia Meloni and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meet in Rome </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65" style="position:absolute;z-index:252116992"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PRIME MINISTERS (92%); GOVERNMENT BODIES &amp; OFFICES (90%); HEADS OF STATE &amp; GOVERNMENT (90%); LANGUAGE &amp; LANGUAGES (90%); FREEDOM OF SPEECH (89%); TALKS &amp; MEETINGS (89%); BRITISH PRIME MINISTERS (78%); SOCIAL MEDIA (78%); ELECTIONS &amp; POLITICS (73%); RELIGION (56%)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GIORGIA MELONI (92%); KEIR STARMER (78%); DONALD TRUMP (58%)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(92%); ITALY (93%); UNITED KINGDOM (92%); UNITED STATES (79%); UKRAINE (58%); VATICAN CITY (58%)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6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JFK's grandson Jack Schlossberg says '</w:t>
        </w:r>
      </w:hyperlink>
      <w:hyperlink r:id="rId2500" w:history="1">
        <w:r>
          <w:rPr>
            <w:rFonts w:ascii="arial" w:eastAsia="arial" w:hAnsi="arial" w:cs="arial"/>
            <w:b/>
            <w:i/>
            <w:strike w:val="0"/>
            <w:color w:val="0077CC"/>
            <w:sz w:val="28"/>
            <w:u w:val="single"/>
            <w:vertAlign w:val="baseline"/>
          </w:rPr>
          <w:t>JD</w:t>
        </w:r>
      </w:hyperlink>
      <w:hyperlink r:id="rId2501" w:history="1">
        <w:r>
          <w:rPr>
            <w:rFonts w:ascii="arial" w:eastAsia="arial" w:hAnsi="arial" w:cs="arial"/>
            <w:b/>
            <w:i/>
            <w:strike w:val="0"/>
            <w:color w:val="0077CC"/>
            <w:sz w:val="28"/>
            <w:u w:val="single"/>
            <w:vertAlign w:val="baseline"/>
          </w:rPr>
          <w:t xml:space="preserve"> </w:t>
        </w:r>
      </w:hyperlink>
      <w:hyperlink r:id="rId2502" w:history="1">
        <w:r>
          <w:rPr>
            <w:rFonts w:ascii="arial" w:eastAsia="arial" w:hAnsi="arial" w:cs="arial"/>
            <w:b/>
            <w:i/>
            <w:strike w:val="0"/>
            <w:color w:val="0077CC"/>
            <w:sz w:val="28"/>
            <w:u w:val="single"/>
            <w:vertAlign w:val="baseline"/>
          </w:rPr>
          <w:t>Vance</w:t>
        </w:r>
      </w:hyperlink>
      <w:hyperlink r:id="rId2503" w:history="1">
        <w:r>
          <w:rPr>
            <w:rFonts w:ascii="arial" w:eastAsia="arial" w:hAnsi="arial" w:cs="arial"/>
            <w:b/>
            <w:i/>
            <w:strike w:val="0"/>
            <w:color w:val="0077CC"/>
            <w:sz w:val="28"/>
            <w:u w:val="single"/>
            <w:vertAlign w:val="baseline"/>
          </w:rPr>
          <w:t xml:space="preserve"> killed the Pope' after 'antichrist' trends on X</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Star Online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5:23 PM GMT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40"/>
        <w:keepNext w:val="0"/>
        <w:spacing w:before="120" w:after="0" w:line="220" w:lineRule="atLeast"/>
        <w:ind w:left="0" w:right="0" w:firstLine="0"/>
        <w:jc w:val="left"/>
      </w:pPr>
      <w:r>
        <w:br/>
      </w:r>
      <w:r>
        <w:pict>
          <v:shape id="_x0000_i1567" type="#_x0000_t75" style="width:74.99pt;height:48.74pt">
            <v:imagedata r:id="rId497"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Trotman</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Grandson to JFK, Jack Schlossberg, suggested that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or Dunce as the Daily Star say – had a hand in killing the late Pope Francis just one day after meeting him</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68" style="position:absolute;z-index:25211904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JFK's grandson, Jack Schlossberg, said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killed the Pope in an antichrist trend popular on X.</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in question has been growing in popularity on the social media platform, X. It sees users accuse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of killing the Pope after he was seen meeting the leader of the Catholic church the day before he passed away.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had a meeting with the Pope on Easter Sunday April 20.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tribute to the Pope,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shared a photo of their meeting and wrote: "My heart goes out to the millions of Christians all over the world who loved him. I was happy to see him yesterday, though he was obviously very ill."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Responses from social media users accused the politician of being the "Anti-Christ" and the cause of the Pope's death. The late Pope Francis passed away after a battle with pneumonia.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killed the pope," Schlossberg penned on his official account. No photo accompanied the message. While some followers agreed with the simple response: "probably," others weren't too pleased.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wrote: "That’s a pretty serious accusation lad." A third wrote: "Are you kidding with this Just not funny – total disrespect."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noted: "Libel lawsuit coming in 3, 2, 1…. Good luck with that."</w:t>
      </w:r>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converted to Catholicism as an adult, met Vatican officials over the weekend -including the Pope himself on Easter Sunday -before heading to India.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blaming him for the death – with some calling him a “walking disease” while others have labelled him a “living curse,” much like when Queen Elizabeth II died hours after meeting with the most-cursed Prime Minister in British history, Liz Truss.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said: “Liz Truss killed The Queen.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killed the Pope. Can we just stop these people hanging out with the elderly”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said: “Pope Francis has died at the age of 88, the Vatican has announced. His last official visitor was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Will remind of Liz Truss visiting Queen Elizabeth II shortly before the monarch's death.”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with Pope Francis was not originally on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schedule for the trip to Italy. But sources claimed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hoping he could get even a brief moment with the Pope – a personal goal for him as a Catholic, as well as a political 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also claimed the visit from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an attempt to repair some broken relationships. The pontiff was very critical of US President Donald Trump. In 2016, he questioned Trump's faith while he was running for office the first time, and said "a person who thinks only about building walls... and not of building bridges, is not Christian".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he referred to Trump's immigration views as "an ugly thing", and his plans to increase deportations as a "disgrace".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Trump did share his condolences following the Pope's death on his X account. He penned: "Rest in Peace Pope Francis! May God Bless him and all who loved him!"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latest breaking news and stories from across the globe from the Daily Star, sign up for our newsletters.                                        </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69" style="position:absolute;z-index:252120064"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CATHOLICS &amp; CATHOLICISM (92%); CHRISTIANS &amp; CHRISTIANITY (92%); RELIGION (92%); DEATH NOTICES &amp; OBITUARIES (91%); GRANDCHILDREN (91%); CATHOLIC POPES (90%); CLERGY &amp; RELIGIOUS VOCATIONS (90%); DEATH &amp; DYING (90%); SOCIAL MEDIA (90%); TALKS &amp; MEETINGS (89%); BRITISH MONARCHS (85%); ELECTIONS &amp; POLITICS (78%); GOVERNMENT BODIES &amp; OFFICES (78%); HEADS OF STATE &amp; GOVERNMENT (78%); PHOTO &amp; VIDEO SHARING (78%); CAMPAIGNS &amp; ELECTIONS (77%); PRIME MINISTERS (77%); EASTER SEASON (76%); QUEEN ELIZABETH'S DEATH (76%); US PRESIDENTS (74%); BONE FRACTURES (73%); LIBEL &amp; SLANDER (73%); SUITS &amp; CLAIMS (70%); NATIONAL SECURITY &amp; FOREIGN RELATIONS (69%); PNEUMONIA (69%); MONARCHIES (67%); LITIGATION (65%); HISTORY (50%); IMMIGRATION (50%); IMMIGRATION, CITIZENSHIP &amp; DISPLACEMENT (50%)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BRITISH MONARCHS (85%); PHOTO &amp; VIDEO SHARING (78%)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(95%); LIZ TRUSS (91%); POPE FRANCIS I (90%); ELIZABETH II, QUEEN OF THE UNITED KINGDOM (84%); DONALD TRUMP (78%)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(90%); INDIA (79%); UNITED STATES (79%); UNITED KINGDOM (77%)</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70"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504"/>
          <w:headerReference w:type="default" r:id="rId2505"/>
          <w:footerReference w:type="even" r:id="rId2506"/>
          <w:footerReference w:type="default" r:id="rId2507"/>
          <w:headerReference w:type="first" r:id="rId2508"/>
          <w:footerReference w:type="first" r:id="rId2509"/>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510" w:history="1">
        <w:r>
          <w:rPr>
            <w:rFonts w:ascii="arial" w:eastAsia="arial" w:hAnsi="arial" w:cs="arial"/>
            <w:b/>
            <w:i/>
            <w:strike w:val="0"/>
            <w:color w:val="0077CC"/>
            <w:sz w:val="28"/>
            <w:u w:val="single"/>
            <w:vertAlign w:val="baseline"/>
          </w:rPr>
          <w:t>JD</w:t>
        </w:r>
      </w:hyperlink>
      <w:hyperlink r:id="rId2511" w:history="1">
        <w:r>
          <w:rPr>
            <w:rFonts w:ascii="arial" w:eastAsia="arial" w:hAnsi="arial" w:cs="arial"/>
            <w:b/>
            <w:i/>
            <w:strike w:val="0"/>
            <w:color w:val="0077CC"/>
            <w:sz w:val="28"/>
            <w:u w:val="single"/>
            <w:vertAlign w:val="baseline"/>
          </w:rPr>
          <w:t xml:space="preserve"> </w:t>
        </w:r>
      </w:hyperlink>
      <w:hyperlink r:id="rId2512" w:history="1">
        <w:r>
          <w:rPr>
            <w:rFonts w:ascii="arial" w:eastAsia="arial" w:hAnsi="arial" w:cs="arial"/>
            <w:b/>
            <w:i/>
            <w:strike w:val="0"/>
            <w:color w:val="0077CC"/>
            <w:sz w:val="28"/>
            <w:u w:val="single"/>
            <w:vertAlign w:val="baseline"/>
          </w:rPr>
          <w:t>Vance</w:t>
        </w:r>
      </w:hyperlink>
      <w:hyperlink r:id="rId2513" w:history="1">
        <w:r>
          <w:rPr>
            <w:rFonts w:ascii="arial" w:eastAsia="arial" w:hAnsi="arial" w:cs="arial"/>
            <w:b/>
            <w:i/>
            <w:strike w:val="0"/>
            <w:color w:val="0077CC"/>
            <w:sz w:val="28"/>
            <w:u w:val="single"/>
            <w:vertAlign w:val="baseline"/>
          </w:rPr>
          <w:t xml:space="preserve"> received at the Vatican; no mention of meeting with Pope Francis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71" style="position:absolute;z-index:25212211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received Saturday at the Vatican during a meeting on the refugee issue, two months after Pope Francis sharply criticized U.S. immigration policy.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had remained uncertain about a possible meeting on Saturday between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 88-year-old head of the Catholic Church. Such a meeting was not mentioned.</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 35-year-old convert to Catholicism, could meet Francis on Sunday on the sidelines of the Easter Mass, although his presence was not officially confirmed.</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weakened by severe pneumonia and still convalescing, the pope received King Charles III in early April and appeared several times in public in recent days.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fervent Catholic,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for more than an hour at the Apostolic Palace with Italian Cardinal Pietro Parolin, Vatican Secretary of State and number 2, as well as with Monsignor Paul Richard Gallagher, Secretary for Relations with States.</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"cordial" meeting addressed "the international situation, particularly in countries marked by war, political tensions and difficult humanitarian situations, with special attention to migrants, refugees and prisoners," the Vatican said in a statement.</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Argentine pope provoked the indignation of the White House by condemning, in a letter to the U.S. bishops, the mass expulsions of migrants promoted by Donald Trump, calling them a "major crisis."</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the Supreme Pontiff already meddled in the US electoral campaign, something unusual, by describing as "madness" the hostile attitude towards migrants and criticizing right-wing Catholic personalities for their positions, too conservative in his opinion.</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close to the conservative sector of the U.S. Church, very critical of the Argentine pope for his positions on migrants, the LGBT faithful or some social justice issues.</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parties (...) renewed their commitment to protect the right to freedom of religion and conscience," the Vatican said.</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Friday in Rome for the Easter weekend, and met with Italian Prime Minister Giorgia Meloni.</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visited St. Peter's Basilica, accompanied by his wife, Usha, and their three children, to attend the Good Friday Passion Mass, which commemorates Christ's death on the cross. </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72" style="position:absolute;z-index:252123136"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(95%); CATHOLICS &amp; CATHOLICISM (92%); CHRISTIANS &amp; CHRISTIANITY (92%); NATIONAL SECURITY &amp; FOREIGN RELATIONS (92%); TALKS &amp; MEETINGS (91%); CATHOLIC POPES (90%); CLERGY &amp; RELIGIOUS VOCATIONS (90%); IMMIGRATION (90%); MIGRATION ISSUES (90%); PUBLIC POLICY (90%); REFUGEES (90%); CONSERVATISM (89%); EASTER SEASON (89%); GOVERNMENT BODIES &amp; OFFICES (89%); ELECTIONS &amp; POLITICS (78%); FREEDOM OF RELIGION (78%); GOVERNMENT ADVISORS &amp; MINISTERS (78%); HEADS OF STATE &amp; GOVERNMENT (78%); IMMIGRATION, CITIZENSHIP &amp; DISPLACEMENT (78%); POLITICS (78%); SOCIETAL ISSUES (78%); SOCIETY, SOCIAL ASSISTANCE &amp; LIFESTYLE (78%); IMMIGRATION REGULATION &amp; POLICY (77%); LGBTQ+ PERSONS (73%); NEGATIVE NEWS (73%); SOCIAL JUSTICE (72%); PRIME MINISTERS (67%)</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(88%); DONALD TRUMP (78%); GIORGIA MELONI (71%); CHARLES III, KING OF THE UNITED KINGDOM (58%)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(78%); VATICAN CITY (95%); UNITED STATES (93%); ITALY (76%)</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73"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 xml:space="preserve">Commander of US base in Greenland fired for criticizing </w:t>
        </w:r>
      </w:hyperlink>
      <w:hyperlink r:id="rId2521" w:history="1">
        <w:r>
          <w:rPr>
            <w:rFonts w:ascii="arial" w:eastAsia="arial" w:hAnsi="arial" w:cs="arial"/>
            <w:b/>
            <w:i/>
            <w:strike w:val="0"/>
            <w:color w:val="0077CC"/>
            <w:sz w:val="28"/>
            <w:u w:val="single"/>
            <w:vertAlign w:val="baseline"/>
          </w:rPr>
          <w:t>JD</w:t>
        </w:r>
      </w:hyperlink>
      <w:hyperlink r:id="rId2522" w:history="1">
        <w:r>
          <w:rPr>
            <w:rFonts w:ascii="arial" w:eastAsia="arial" w:hAnsi="arial" w:cs="arial"/>
            <w:b/>
            <w:i/>
            <w:strike w:val="0"/>
            <w:color w:val="0077CC"/>
            <w:sz w:val="28"/>
            <w:u w:val="single"/>
            <w:vertAlign w:val="baseline"/>
          </w:rPr>
          <w:t xml:space="preserve"> </w:t>
        </w:r>
      </w:hyperlink>
      <w:hyperlink r:id="rId2523" w:history="1">
        <w:r>
          <w:rPr>
            <w:rFonts w:ascii="arial" w:eastAsia="arial" w:hAnsi="arial" w:cs="arial"/>
            <w:b/>
            <w:i/>
            <w:strike w:val="0"/>
            <w:color w:val="0077CC"/>
            <w:sz w:val="28"/>
            <w:u w:val="single"/>
            <w:vertAlign w:val="baseline"/>
          </w:rPr>
          <w:t>Vance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74" style="position:absolute;z-index:25212518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commander of the only US base in Greenland, Colonel Susannah Meyers, has been dismissed for criticizing US President Donald Trump's policy towards the autonomous Danish territory in the Arctic.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authorities justified the dismissal of Colonel Susannah Meyers by stating that commanders are subject to high standards of conduct, including impartiality in the performance of duties.</w:t>
      </w:r>
    </w:p>
    <w:p>
      <w:pPr>
        <w:pStyle w:val="Normal1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spokesman Sean Parnell stressed, however, that actions that undermine the chain of command or that could torpedo President Donald Trump's agenda are not to be tolerated.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military.com, quoted by Agence France Presse, Susannah Meyers distanced herself from the recent criticisms of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during his visit to the US military base in Greenland on March 28.</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directly criticized Denmark's actions in Greenland, accusing Copenhagen of neglecting the security of the autonomous territory.</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controversial visit took place against a backdrop of tensions with Denmark and with President Donald Trump repeatedly expressing his desire to annex Greenland.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claim to understand current politics, but what I do know is that the concerns of the United States Administration discussed by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do not reflect those of the [US] Pituffik Air Base," Meyers wrote in an email to all personnel of the US military unit in Greenland.</w:t>
      </w:r>
    </w:p>
    <w:p>
      <w:pPr>
        <w:pStyle w:val="Normal1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military.com, the message was also sent to civilians working at the Pituffik military base.       </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75" style="position:absolute;z-index:252126208"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(90%); MILITARY BASES (90%); NATIONAL SECURITY &amp; FOREIGN RELATIONS (90%); US PRESIDENTS (90%); ETHICS (78%); Fora de Campo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AGENCE FRANCE-PRESSE (55%)</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SIC7375 INFORMATION RETRIEVAL SERVICES (55%); ARMED FORCES (90%); MILITARY BASES (90%)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(91%); DONALD TRUMP (88%); SEAN PARNELL (56%)</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COPENHAGEN, DENMARK (58%); GREENLAND (95%); UNITED STATES (95%); DENMARK (93%); ARCTIC (58%)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76"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JD</w:t>
        </w:r>
      </w:hyperlink>
      <w:hyperlink r:id="rId2531" w:history="1">
        <w:r>
          <w:rPr>
            <w:rFonts w:ascii="arial" w:eastAsia="arial" w:hAnsi="arial" w:cs="arial"/>
            <w:b/>
            <w:i/>
            <w:strike w:val="0"/>
            <w:color w:val="0077CC"/>
            <w:sz w:val="28"/>
            <w:u w:val="single"/>
            <w:vertAlign w:val="baseline"/>
          </w:rPr>
          <w:t xml:space="preserve"> </w:t>
        </w:r>
      </w:hyperlink>
      <w:hyperlink r:id="rId2532" w:history="1">
        <w:r>
          <w:rPr>
            <w:rFonts w:ascii="arial" w:eastAsia="arial" w:hAnsi="arial" w:cs="arial"/>
            <w:b/>
            <w:i/>
            <w:strike w:val="0"/>
            <w:color w:val="0077CC"/>
            <w:sz w:val="28"/>
            <w:u w:val="single"/>
            <w:vertAlign w:val="baseline"/>
          </w:rPr>
          <w:t>Vance</w:t>
        </w:r>
      </w:hyperlink>
      <w:hyperlink r:id="rId2533" w:history="1">
        <w:r>
          <w:rPr>
            <w:rFonts w:ascii="arial" w:eastAsia="arial" w:hAnsi="arial" w:cs="arial"/>
            <w:b/>
            <w:i/>
            <w:strike w:val="0"/>
            <w:color w:val="0077CC"/>
            <w:sz w:val="28"/>
            <w:u w:val="single"/>
            <w:vertAlign w:val="baseline"/>
          </w:rPr>
          <w:t>, PM Modi and the fine print of friendship</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 09:53 PM GMT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143"/>
        <w:keepNext w:val="0"/>
        <w:spacing w:before="120" w:after="0" w:line="220" w:lineRule="atLeast"/>
        <w:ind w:left="0" w:right="0" w:firstLine="0"/>
        <w:jc w:val="left"/>
      </w:pPr>
      <w:r>
        <w:br/>
      </w:r>
      <w:r>
        <w:pict>
          <v:shape id="_x0000_i1577" type="#_x0000_t75" style="width:102.76pt;height:45.01pt">
            <v:imagedata r:id="rId274"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78" style="position:absolute;z-index:2521282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in April 2025 with a mission cloaked in strategic overtures and diplomatic niceties. His message was simple: keep India close, keep China away. But his offerings-Javelin anti-tank missiles and Stryker combat vehicles-felt curiously outdated in an era dominated by drone swarms, cyberwarfare, and AI-driven battlefields.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began as a personal trip swiftly evolved into high-level meetings and military proposals. At its core was a $129 billion trade relationship strained by Trump-era tariff threats, and a growing Indo-Pacific alignment.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's charm offensive was deliberate, invoking shared democratic values while subtly pushing a very American sales pitch: buy our weapons, trust our systems, be our partner. Yet critics have questioned the substance behind the spectacle. India has pivoted towards indigenous military tech, investing heavily in unmanned systems, satellite-based warfare, and cyber capabilities. Against this backdrop, the emphasis on traditional ground weapons seemed oddly regressive. Supporters argue the Javelins and Strykers are proven systems that enhance interoperability within the Quad alliance. But others worry this is less about innovation and more about shifting surplus stock-about selling yesterday's arsenal under the guise of future strategy. The optics are complex.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spoke warmly of India's culture, leaders, and ambition. He promised respect, not lectures. That humility resonated in Delhi, marking a tonal shift from past U.S. visits. But strategic charm needs strategic substance. Is India being offered real partnership, or convenient dependency? Will co-production lead to co-innovation, or simply manufacturing under licence? In today's rapidly evolving defence landscape, the biggest risk may not be saying yes-it may be saying yes to the wrong future.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opened doors in tech and energy, but it also left India with a choice: adopt America's tools, or forge a strategy that truly suits its 21st-century needs. Because in this high-stakes geopolitical chessboard, buying into yesterday's weapons might just cost tomorrow's advantage.</w:t>
      </w:r>
    </w:p>
    <w:p>
      <w:pPr>
        <w:pStyle w:val="Normal143"/>
        <w:keepNext w:val="0"/>
        <w:spacing w:before="240" w:after="0" w:line="260" w:lineRule="atLeast"/>
        <w:ind w:left="0" w:right="0" w:firstLine="0"/>
        <w:jc w:val="both"/>
      </w:pPr>
      <w:hyperlink r:id="rId2534" w:history="1">
        <w:r>
          <w:rPr>
            <w:rFonts w:ascii="arial" w:eastAsia="arial" w:hAnsi="arial" w:cs="arial"/>
            <w:b w:val="0"/>
            <w:i/>
            <w:strike w:val="0"/>
            <w:color w:val="0077CC"/>
            <w:sz w:val="20"/>
            <w:u w:val="single"/>
            <w:vertAlign w:val="baseline"/>
          </w:rPr>
          <w:t>Link to Image</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79" style="position:absolute;z-index:25212928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PM Modi and the fine print of friendship</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80" style="position:absolute;z-index:252130304"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MILITARY WEAPONS (78%); NEGATIVE TECHNOLOGY NEWS (78%); CYBERWARFARE (76%); INFORMATION WARFARE (76%); SALES &amp; SELLING (75%); TRADE DEVELOPMENT (75%); TALKS &amp; MEETINGS (73%)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WEAPONS (78%); AUTONOMOUS VEHICLES (77%); CYBERWARFARE (76%); INFORMATION WARFARE (76%); MANUFACTURING (75%)</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(94%); UNITED STATES (92%); CHINA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81"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 xml:space="preserve">Usha, </w:t>
        </w:r>
      </w:hyperlink>
      <w:hyperlink r:id="rId2542" w:history="1">
        <w:r>
          <w:rPr>
            <w:rFonts w:ascii="arial" w:eastAsia="arial" w:hAnsi="arial" w:cs="arial"/>
            <w:b/>
            <w:i/>
            <w:strike w:val="0"/>
            <w:color w:val="0077CC"/>
            <w:sz w:val="28"/>
            <w:u w:val="single"/>
            <w:vertAlign w:val="baseline"/>
          </w:rPr>
          <w:t>JD</w:t>
        </w:r>
      </w:hyperlink>
      <w:hyperlink r:id="rId2543" w:history="1">
        <w:r>
          <w:rPr>
            <w:rFonts w:ascii="arial" w:eastAsia="arial" w:hAnsi="arial" w:cs="arial"/>
            <w:b/>
            <w:i/>
            <w:strike w:val="0"/>
            <w:color w:val="0077CC"/>
            <w:sz w:val="28"/>
            <w:u w:val="single"/>
            <w:vertAlign w:val="baseline"/>
          </w:rPr>
          <w:t xml:space="preserve"> </w:t>
        </w:r>
      </w:hyperlink>
      <w:hyperlink r:id="rId2544" w:history="1">
        <w:r>
          <w:rPr>
            <w:rFonts w:ascii="arial" w:eastAsia="arial" w:hAnsi="arial" w:cs="arial"/>
            <w:b/>
            <w:i/>
            <w:strike w:val="0"/>
            <w:color w:val="0077CC"/>
            <w:sz w:val="28"/>
            <w:u w:val="single"/>
            <w:vertAlign w:val="baseline"/>
          </w:rPr>
          <w:t>Vance</w:t>
        </w:r>
      </w:hyperlink>
      <w:hyperlink r:id="rId2545" w:history="1">
        <w:r>
          <w:rPr>
            <w:rFonts w:ascii="arial" w:eastAsia="arial" w:hAnsi="arial" w:cs="arial"/>
            <w:b/>
            <w:i/>
            <w:strike w:val="0"/>
            <w:color w:val="0077CC"/>
            <w:sz w:val="28"/>
            <w:u w:val="single"/>
            <w:vertAlign w:val="baseline"/>
          </w:rPr>
          <w:t>'s kids make India entry in kurta-pyajama and anarkali attire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82" style="position:absolute;z-index:25213235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children of United States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captured attention on Monday morning as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arrived in India for an official visit. Dressed in traditional Indian outfits, Ewan, Vivek, and Mirabel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drew smiles at Palam Airport. The boys wore kurta-pyjamas in vibrant blue and yellow, while toddler Mirabel appeared in a mini anarkali-style suit paired with an embroidered jacket and sneakers.The Vice President, accompanied by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three children, landed in the national capital on April 21 for a four-day official trip.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Minister Ashwini Vaishnaw welcomed the delegation at the airport, where he was also seen interacting with the eldest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child. A ceremonial guard of honour was presented to mark the beginning of the visit.</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wore a navy blue suit with a red tie, and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dressed in a red bodycon dress and white overcoat. Hoardings had been set up across the airport area to welcome the visiting dignitary.The visit is focused on advancing bilateral cooperation in trade, defence, and strategic areas.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meet Prime Minister Narendra Modi at 6:30 pm at the PM's official residence at 7, Lok Kalyan Marg.Addressing the significance of the visit, Ministry of External Affairs spokesperson Randhir Jaiswal had said last week, “We have a comprehensive strategic global partnership... all relevant issues will be discussed. We are very positive that the visit will give a further boost to our bilateral ties.” Jaiswal also confirmed that discussions on a potential trade agreement with the US are ongoing.After concluding meetings in New Delhi, 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will travel to Jaipur on April 22 and Agra on April 23. Arrangements are underway for their visit to the Taj Mahal. The itinerary follows similar visits by previous US leaders, including Donald and Melania Trump in 2020.Meanwhile, anticipation has grown in Vadluru village in Andhra Pradesh’s West Godavari district, the ancestral home of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The India visit comes after the Vice President’s three-day trip to Italy, where he met Prime Minister Giorgia Meloni and Pope Francis.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is scheduled to depart India on April 24 at 6:40 am. For Reprint Rights: timescontent.com</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83" style="position:absolute;z-index:252133376"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(89%); INTERNATIONAL RELATIONS &amp; NATIONAL SECURITY (89%); PRIME MINISTERS (87%); AGREEMENTS (78%); TALKS &amp; MEETINGS (78%); NATIONAL SECURITY &amp; FOREIGN RELATIONS (75%); STATE DEPARTMENTS &amp; FOREIGN SERVICES (74%); INTERGOVERNMENTAL TALKS (72%); TREATIES &amp; AGREEMENTS (67%)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GIORGIA MELONI (79%); MELANIA TRUMP (79%); NARENDRA MODI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ANDHRA PRADESH, INDIA (79%); INDIA (96%); UNITED STATES (92%)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84"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 xml:space="preserve">'One of the most beautiful wonders': Elon Musk reacts to Vice President </w:t>
        </w:r>
      </w:hyperlink>
      <w:hyperlink r:id="rId2553" w:history="1">
        <w:r>
          <w:rPr>
            <w:rFonts w:ascii="arial" w:eastAsia="arial" w:hAnsi="arial" w:cs="arial"/>
            <w:b/>
            <w:i/>
            <w:strike w:val="0"/>
            <w:color w:val="0077CC"/>
            <w:sz w:val="28"/>
            <w:u w:val="single"/>
            <w:vertAlign w:val="baseline"/>
          </w:rPr>
          <w:t>JD</w:t>
        </w:r>
      </w:hyperlink>
      <w:hyperlink r:id="rId2554" w:history="1">
        <w:r>
          <w:rPr>
            <w:rFonts w:ascii="arial" w:eastAsia="arial" w:hAnsi="arial" w:cs="arial"/>
            <w:b/>
            <w:i/>
            <w:strike w:val="0"/>
            <w:color w:val="0077CC"/>
            <w:sz w:val="28"/>
            <w:u w:val="single"/>
            <w:vertAlign w:val="baseline"/>
          </w:rPr>
          <w:t xml:space="preserve"> </w:t>
        </w:r>
      </w:hyperlink>
      <w:hyperlink r:id="rId2555" w:history="1">
        <w:r>
          <w:rPr>
            <w:rFonts w:ascii="arial" w:eastAsia="arial" w:hAnsi="arial" w:cs="arial"/>
            <w:b/>
            <w:i/>
            <w:strike w:val="0"/>
            <w:color w:val="0077CC"/>
            <w:sz w:val="28"/>
            <w:u w:val="single"/>
            <w:vertAlign w:val="baseline"/>
          </w:rPr>
          <w:t>Vance</w:t>
        </w:r>
      </w:hyperlink>
      <w:hyperlink r:id="rId2556" w:history="1">
        <w:r>
          <w:rPr>
            <w:rFonts w:ascii="arial" w:eastAsia="arial" w:hAnsi="arial" w:cs="arial"/>
            <w:b/>
            <w:i/>
            <w:strike w:val="0"/>
            <w:color w:val="0077CC"/>
            <w:sz w:val="28"/>
            <w:u w:val="single"/>
            <w:vertAlign w:val="baseline"/>
          </w:rPr>
          <w:t>'s family photos from Taj Mahal</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 6:30 AM EST</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145"/>
        <w:keepNext w:val="0"/>
        <w:spacing w:before="120" w:after="0" w:line="220" w:lineRule="atLeast"/>
        <w:ind w:left="0" w:right="0" w:firstLine="0"/>
        <w:jc w:val="left"/>
      </w:pPr>
      <w:r>
        <w:br/>
      </w:r>
      <w:r>
        <w:pict>
          <v:shape id="_x0000_i1585" type="#_x0000_t75" style="width:0;height:0"/>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86" style="position:absolute;z-index:25213542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joined by his wife Usha and their three children, visited the Taj Mahal during a four-day trip to India. He shared photos on social media, calling the monument "amazing," while Elon Musk responded, calling it "one of the most beautiful wonders of the world."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along with his wife Usha and their three children, visited the Taj Mahal during his recent four-day trip to India. After touring the iconic monument,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shared photos on his official X (formerly Twitter) handle, which prompted a response from Elon Musk.</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 to Taj Mahal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visited the Taj Mahal with Usha and the kids,"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wrote, posting three photos from the visit. "It's a beautiful historic site, and I'm grateful for the warm welcome we received there!" Elon Musk replied to the post, calling the Taj Mahal "One of the most beautiful wonders of the world."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visitors' book,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described the monument as "amazing," and a "testament to true love, human ingenuity, and a tribute to the great country of India."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beautiful wonders of the world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CM Welcomes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family arrived in Agra on April 23, flying in from Jaipur. They were welcomed at the airport by Uttar Pradesh Chief Minister Yogi Adityanath, who greeted them with flowers. The CM also shared his welcome on X, stating, "A warm welcome to Hon'ble US Vice President Mr.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to Uttar Pradesh, the sacred heartland of India, renowned for its timeless devotion, vibrant culture, and spiritual legacy."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family-sons Ewan and Vivek, and daughter Mirabel-traveled by car to the Taj Mahal from the airport. Extensive security was in place, with U.S. personnel having monitored the 12-km stretch in advance. The route was declared a zero-traffic zone during their movement.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Vances spent about an hour at the Taj Mahal before heading back to the airport. Their visit to India also included a stop at Delhi's Akshardham Temple earlier in the week.</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87" style="position:absolute;z-index:252136448"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PHOTO &amp; VIDEO SHARING (90%); INTERNET SOCIAL NETWORKING (77%); SOCIAL MEDIA (77%); GOVERNMENT ADVISORS &amp; MINISTERS (73%); HISTORIC SITES (72%)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CULTURAL TOURISM (78%); INTERNET SOCIAL NETWORKING (77%); SOCIAL MEDIA (77%); HISTORIC SITES (72%)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UTTAR PRADESH, INDIA (73%); INDIA (95%)</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88"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JD</w:t>
        </w:r>
      </w:hyperlink>
      <w:hyperlink r:id="rId2564" w:history="1">
        <w:r>
          <w:rPr>
            <w:rFonts w:ascii="arial" w:eastAsia="arial" w:hAnsi="arial" w:cs="arial"/>
            <w:b/>
            <w:i/>
            <w:strike w:val="0"/>
            <w:color w:val="0077CC"/>
            <w:sz w:val="28"/>
            <w:u w:val="single"/>
            <w:vertAlign w:val="baseline"/>
          </w:rPr>
          <w:t xml:space="preserve"> </w:t>
        </w:r>
      </w:hyperlink>
      <w:hyperlink r:id="rId2565" w:history="1">
        <w:r>
          <w:rPr>
            <w:rFonts w:ascii="arial" w:eastAsia="arial" w:hAnsi="arial" w:cs="arial"/>
            <w:b/>
            <w:i/>
            <w:strike w:val="0"/>
            <w:color w:val="0077CC"/>
            <w:sz w:val="28"/>
            <w:u w:val="single"/>
            <w:vertAlign w:val="baseline"/>
          </w:rPr>
          <w:t>Vance</w:t>
        </w:r>
      </w:hyperlink>
      <w:hyperlink r:id="rId2566" w:history="1">
        <w:r>
          <w:rPr>
            <w:rFonts w:ascii="arial" w:eastAsia="arial" w:hAnsi="arial" w:cs="arial"/>
            <w:b/>
            <w:i/>
            <w:strike w:val="0"/>
            <w:color w:val="0077CC"/>
            <w:sz w:val="28"/>
            <w:u w:val="single"/>
            <w:vertAlign w:val="baseline"/>
          </w:rPr>
          <w:t xml:space="preserve"> India trip: US NSA Mike Waltz unlikely to accompany vice president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6:30 AM EST</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146"/>
        <w:keepNext w:val="0"/>
        <w:spacing w:before="120" w:after="0" w:line="220" w:lineRule="atLeast"/>
        <w:ind w:left="0" w:right="0" w:firstLine="0"/>
        <w:jc w:val="left"/>
      </w:pPr>
      <w:r>
        <w:br/>
      </w:r>
      <w:r>
        <w:pict>
          <v:shape id="_x0000_i1589" type="#_x0000_t75" style="width:0;height:0"/>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Breaking News Desk</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90" style="position:absolute;z-index:25213849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National Security Advisor Mike Waltz may not travel to India as reports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trip create buzz around the India-US Forum.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swirling chatter about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potential India visit this month, similar claims were floated in connection with the United States National Security Advisor Mike Waltz. Contrary to initial reports, Waltz's trip to the South-east Asian country has now been declared unlikely.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word regarding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Waltz's visits has yet to make headlines. As of now, reports from The Wire and TOI suggest that the American national security advisor who was expected to meet his Indian counterpart, Ajit Doval, won't be travelling to the country. Preliminary noise around his purported India trip plans stated that he was to participate in the India-US Forum beginning on April 21.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Mike Waltz's visit has been "postponed," as quoted by TOI.</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India-US Forum is being jointly hosted by the Ananta Centre and India's Ministry of External Affairs. Waltz's political position has been under heavy scrutiny since the "Signalgate" controversy, the Financial Times reported last week. Meanwhile,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India trip is expected to proceed as reported. His four-day visit will begin on April 21.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upcoming forum is going to be a consequential intervention amid ongoing trade talks between the United States and India. It comes after President Donald Trump temporarily paused the sweeping tariff policy for 90 days. A bilateral trade agreement between the countries will particularly be in focus with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trip.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Forum described it as a "platform for both American and Indian leaders from across the spectrum to shape the future of India-US strategic partnership."</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91" style="position:absolute;z-index:252139520"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ADVISORS &amp; MINISTERS (91%); INTERNATIONAL RELATIONS &amp; NATIONAL SECURITY (90%); NATIONAL SECURITY &amp; FOREIGN RELATIONS (90%); ALLIANCES &amp; PARTNERSHIPS (89%); AGREEMENTS (78%); PUBLIC POLICY (78%); STATE DEPARTMENTS &amp; FOREIGN SERVICES (78%); TALKS &amp; MEETINGS (78%); DELAYS &amp; POSTPONEMENTS (77%); STRATEGIC PARTNERSHIPS (73%); GOVERNMENT BODIES &amp; OFFICES (72%); INTERNATIONAL TRADE (71%); INTERGOVERNMENTAL TALKS (69%); TRADE DEVELOPMENT (69%); TRADE TREATIES &amp; AGREEMENTS (67%); TREATIES &amp; AGREEMENTS (64%); TARIFFS &amp; DUTIES (63%); TAXES &amp; TAXATION (52%)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FINANCIAL TIMES GROUP (65%)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(65%); SIC2711 NEWSPAPERS: PUBLISHING, OR PUBLISHING &amp; PRINTING (65%)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MICHAEL WALTZ (93%);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DONALD TRUMP (58%)</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(98%); UNITED STATES (94%); ASIA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92"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JD</w:t>
        </w:r>
      </w:hyperlink>
      <w:hyperlink r:id="rId2574" w:history="1">
        <w:r>
          <w:rPr>
            <w:rFonts w:ascii="arial" w:eastAsia="arial" w:hAnsi="arial" w:cs="arial"/>
            <w:b/>
            <w:i/>
            <w:strike w:val="0"/>
            <w:color w:val="0077CC"/>
            <w:sz w:val="28"/>
            <w:u w:val="single"/>
            <w:vertAlign w:val="baseline"/>
          </w:rPr>
          <w:t xml:space="preserve"> </w:t>
        </w:r>
      </w:hyperlink>
      <w:hyperlink r:id="rId2575" w:history="1">
        <w:r>
          <w:rPr>
            <w:rFonts w:ascii="arial" w:eastAsia="arial" w:hAnsi="arial" w:cs="arial"/>
            <w:b/>
            <w:i/>
            <w:strike w:val="0"/>
            <w:color w:val="0077CC"/>
            <w:sz w:val="28"/>
            <w:u w:val="single"/>
            <w:vertAlign w:val="baseline"/>
          </w:rPr>
          <w:t>Vance</w:t>
        </w:r>
      </w:hyperlink>
      <w:hyperlink r:id="rId2576" w:history="1">
        <w:r>
          <w:rPr>
            <w:rFonts w:ascii="arial" w:eastAsia="arial" w:hAnsi="arial" w:cs="arial"/>
            <w:b/>
            <w:i/>
            <w:strike w:val="0"/>
            <w:color w:val="0077CC"/>
            <w:sz w:val="28"/>
            <w:u w:val="single"/>
            <w:vertAlign w:val="baseline"/>
          </w:rPr>
          <w:t>, Family Visit Jaipur's Amber Fort, Get Traditional Welcome With 'Ghoomar' Dance Watch</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47"/>
        <w:keepNext w:val="0"/>
        <w:spacing w:before="120" w:after="0" w:line="220" w:lineRule="atLeast"/>
        <w:ind w:left="0" w:right="0" w:firstLine="0"/>
        <w:jc w:val="left"/>
      </w:pPr>
      <w:r>
        <w:br/>
      </w:r>
      <w:r>
        <w:pict>
          <v:shape id="_x0000_i1593" type="#_x0000_t75" style="width:187.48pt;height:37.5pt">
            <v:imagedata r:id="rId652"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94" style="position:absolute;z-index:252141568"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hyperlink r:id="rId2577" w:history="1">
        <w:r>
          <w:rPr>
            <w:rFonts w:ascii="arial" w:eastAsia="arial" w:hAnsi="arial" w:cs="arial"/>
            <w:b w:val="0"/>
            <w:i/>
            <w:strike w:val="0"/>
            <w:color w:val="0077CC"/>
            <w:sz w:val="20"/>
            <w:u w:val="single"/>
            <w:vertAlign w:val="baseline"/>
          </w:rPr>
          <w:t>Link to Image</w:t>
        </w:r>
      </w:hyperlink>
    </w:p>
    <w:p>
      <w:pPr>
        <w:pStyle w:val="Normal147"/>
        <w:keepNext w:val="0"/>
        <w:spacing w:before="240" w:after="0" w:line="260" w:lineRule="atLeast"/>
        <w:ind w:left="0" w:right="0" w:firstLine="0"/>
        <w:jc w:val="both"/>
      </w:pPr>
      <w:hyperlink r:id="rId2578" w:history="1">
        <w:r>
          <w:rPr>
            <w:rFonts w:ascii="arial" w:eastAsia="arial" w:hAnsi="arial" w:cs="arial"/>
            <w:b w:val="0"/>
            <w:i/>
            <w:strike w:val="0"/>
            <w:color w:val="0077CC"/>
            <w:sz w:val="20"/>
            <w:u w:val="single"/>
            <w:vertAlign w:val="baseline"/>
          </w:rPr>
          <w:t>Link to Story</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who is on a four-day visit official visit to India, arrived at Jaipur's Amber Fort on Tuesday morning with his family. The US Vice President and his family received a grand welcome with traditional dance performance and a grand tribute from elephants.Also Read: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meets Modi in Delhi: Hails PM as 'great leader', commits to 'relationship with India'</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landed in Jaipur late Monday evening after attending a meeting with Prime Minister Narendra Modi in Delhi. On the first day of his visit to India, he arrived in the national capital.</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his Indian-origin wife Usha Chilukuri and their three children -- Ewan, Vivek, Mirabel -- departed the luxurious Rambagh Palace Hotel and reached the UNESCO World Heritage site at around 9.30 am. They received a red carpet welcome.</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videos here</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Rajasthan CM Bhajanlal Sharma, Deputy CM Diya Kumari welcomes VanceChief Minister Bhajanlal Sharma and Deputy Chief Minister Diya Kumari welcomed them at the fort.</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entered the main courtyard -- Jaleb Chowk -- two decorated female elephants named Chanda and Mala greeted them by raising their trunks, an official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walked the red carpet, holding the hands of his sons, Ewan and Vivek, his wife carried their daughter, Mirabel. According to officials, the family seemed deeply captivated by the grandeur of the courtyard and the striking architecture surrounding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Rajasthan CM welcoms 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in Amber Fort, Jaipur.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enjoyed a cultural performance featuring folk dances, including Kacchi Ghodi, Ghoomar and Kalbeliya, offering a glimpse into the vibrant culture of Rajasthan. The Chief Minister presented a bouquet and extended best wishes for a pleasant stay. Deputy Chief Minister Diya Kumari was also present on the occasion. Vice President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Jaipur on Monday night with his wife,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and their children.</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about Amber fortThe Amber Fort is situated in the Aravalli mountain range, nearly 11 km from the centre of Jaipur. It is an extensive palace complex built with pale yellow, pink sandstone and white marble. The fort is divided into four main sections, each with its own courtyards.</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Jaipur, India - March 16, 2014: Caravan of guides, elephants and tourists slowly ascending toward the Amber (Amer) Fort in Jaipur, Rajasthan.Amber was the capital of the Kachhwaha Rajputs before they shifted their capital to Jaipur. Man Singh I started the construction of the new palace complex at the end of the 16th century.</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Raja Man Singh I, Mirza Raja Jai Singh I and Sawai Jai Singh II made some modifications, including to the interiors of the fort.</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 was constructed in four stages, and the palace inside was the residence of the Rajput Maharajas and their families.</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consists of a 'Diwan-e-Aam' (hall of public audience), 'Diwan-e-Khaas' (hall of private audience), a 'Sheesh Mahal' (mirror palace) and a 'Sukh Niwas'.</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Sukh Niwas is known for its distinctive cooling feature created by winds blowing over cascading water.</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inputs from agencies)</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Takeaways</w:t>
      </w:r>
    </w:p>
    <w:p>
      <w:pPr>
        <w:pStyle w:val="Normal147"/>
        <w:keepNext w:val="0"/>
        <w:numPr>
          <w:numId w:val="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visit underscores the strengthening ties between the US and India. The Amber Fort showcases India's rich history and architectural significance. Traditional welcomes, including dance and elephant tributes, reflect India's cultural heritage.</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MENAFN22042025007365015876ID1109456394</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95" style="position:absolute;z-index:252142592"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DANCE (89%); GOVERNMENT ADVISORS &amp; MINISTERS (89%); GOVERNMENT BODIES &amp; OFFICES (78%); HEADS OF STATE &amp; GOVERNMENT (78%); HISTORIC DISTRICTS &amp; STRUCTURES (78%); FAMILY (77%); CUSTOMS &amp; CULTURAL HERITAGE (72%); PRIME MINISTERS (71%); ARCHITECTURE (69%); MOUNTAINS (61%)</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HISTORIC DISTRICTS &amp; STRUCTURES (78%); ARCHITECTURE (69%); HOTELS &amp; MOTELS (68%)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(93%); NARENDRA MODI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RAJASTHAN, INDIA (94%); INDIA (94%); UNITED STATES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96"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JD</w:t>
        </w:r>
      </w:hyperlink>
      <w:hyperlink r:id="rId2586" w:history="1">
        <w:r>
          <w:rPr>
            <w:rFonts w:ascii="arial" w:eastAsia="arial" w:hAnsi="arial" w:cs="arial"/>
            <w:b/>
            <w:i/>
            <w:strike w:val="0"/>
            <w:color w:val="0077CC"/>
            <w:sz w:val="28"/>
            <w:u w:val="single"/>
            <w:vertAlign w:val="baseline"/>
          </w:rPr>
          <w:t xml:space="preserve"> </w:t>
        </w:r>
      </w:hyperlink>
      <w:hyperlink r:id="rId2587" w:history="1">
        <w:r>
          <w:rPr>
            <w:rFonts w:ascii="arial" w:eastAsia="arial" w:hAnsi="arial" w:cs="arial"/>
            <w:b/>
            <w:i/>
            <w:strike w:val="0"/>
            <w:color w:val="0077CC"/>
            <w:sz w:val="28"/>
            <w:u w:val="single"/>
            <w:vertAlign w:val="baseline"/>
          </w:rPr>
          <w:t>Vance</w:t>
        </w:r>
      </w:hyperlink>
      <w:hyperlink r:id="rId2588" w:history="1">
        <w:r>
          <w:rPr>
            <w:rFonts w:ascii="arial" w:eastAsia="arial" w:hAnsi="arial" w:cs="arial"/>
            <w:b/>
            <w:i/>
            <w:strike w:val="0"/>
            <w:color w:val="0077CC"/>
            <w:sz w:val="28"/>
            <w:u w:val="single"/>
            <w:vertAlign w:val="baseline"/>
          </w:rPr>
          <w:t>, Vice President of the United States, was among the last people to see Pope Francis alive.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97" style="position:absolute;z-index:25214464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was among the last people to see Pope Francis, who died on Monday, April 21, 2025, at the age of 88.</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official audience Pope Francis offered was a brief meeting that took place at Santa Marta, while Easter Sunday Mass was being celebrated in St. Peter's Square.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Pope Francis, or Juan Mario Bergoglio, was made known by the Vatican after the Holy See recently reported that the pontiff was hospitalized due to a respiratory tract infection following bronchitis he suffered in the last days of his life.</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visited Pope Francis at the Vatican before his death; it was a brief meeting of only a few minutes.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Sunday, April 20,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visited Pope Francis at the Vatican in the context of the massive deportations promoted by the President of the United States, Donald Trump, for which the two had an "exchange of views", as reported by the Holy See in a statement.</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later explained that the meeting was a "brief" exchange of Easter wishes that lasted "a few minutes," following Francis' criticism of Donald Trump's deportation policies.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MexicoClaudia Sheinbaum dedicates message to Pope Francis after his death: 'A humanist who opted for the poor and peace' InternationalDeath of Pope Francis: When does the conclave to elect the new pope begin? InternationalHow does the conclave to elect the new pope work in the VaticanMexicoWho are the cardinals from Mexico who could become pope after Jorge Mario Bergoglio's death? Complete listInternationalWho will be the new Pope of the Catholic Church? List of favorite cardinals to succeed Jorge Mario Bergoglio InternationalWhere are popes buried? Pope Francis to break with a tradition at his tombInternational20 inspirational quotes from Pope Francis to remember him on his death today April 21 on Easter Monday.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conversation was with Secretary of State Cardinal Pietro Parolin and Foreign Minister Archbishop Paul Gallagher.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dispatch, the meeting was in the following terms: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their shared religious faith, Catholicism in the United States, the situation of persecuted Christian communities around the world, and President Trump's commitment to restoring world peace."</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i w:val="0"/>
          <w:strike w:val="0"/>
          <w:noProof w:val="0"/>
          <w:color w:val="000000"/>
          <w:position w:val="0"/>
          <w:sz w:val="20"/>
          <w:u w:val="none"/>
          <w:vertAlign w:val="baseline"/>
        </w:rPr>
        <w:t xml:space="preserve"> and Pope Francis: Vatican reports 'exchange of views' on migrants, refugees and prisoners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's meeting with Pope Francis, which had to be attended by Secretary of State Cardinal Pietro Parolin and Foreign Minister Archbishop Paul Gallagher, the Vatican issued a statement following the meeting.</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note issued by the Holy See, the representatives had an "exchange of views" on issues of migration, refugees and prisoners.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exchange of views on the international situation, especially with regard to countries affected by war, political tensions and difficult humanitarian situations, with special attention to migrants, refugees and prisoners."</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hope was expressed for a serene collaboration between the State and the Catholic Church in the United States, whose valuable service to the most vulnerable people was recognized," the note from the Holy See added.</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prior to the visit, Cardinal Pietro Parolin expressed the following to the newspaper La Republica:</w:t>
      </w:r>
    </w:p>
    <w:p>
      <w:pPr>
        <w:pStyle w:val="Normal1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approach of the current U.S. government is very different from what we are used to and, especially in the West, in which we have trusted for many years."</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98" style="position:absolute;z-index:252145664"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CHRISTIANS &amp; CHRISTIANITY (93%); CATHOLICS &amp; CATHOLICISM (91%); RELIGION (91%); CATHOLIC POPES (90%); DEATH &amp; DYING (90%); DEATH NOTICES &amp; OBITUARIES (90%); EASTER SEASON (90%); HOLIDAYS &amp; OBSERVANCES (90%); CLERGY &amp; RELIGIOUS VOCATIONS (89%); GOVERNMENT ADVISORS &amp; MINISTERS (89%); GOVERNMENT BODIES &amp; OFFICES (89%); NATIONAL SECURITY &amp; FOREIGN RELATIONS (89%); TALKS &amp; MEETINGS (89%); INTERNATIONAL RELATIONS (87%); INTERNATIONAL RELATIONS &amp; NATIONAL SECURITY (87%); REFUGEES (87%); STATE DEPARTMENTS &amp; FOREIGN SERVICES (86%); FOREIGN RELATIONS (85%); US PRESIDENTS (79%); INFECTIOUS DISEASE (75%); DEPORTATION (73%); MIGRATION ISSUES (73%); POLITICS (73%); RESPIRATORY DISORDERS &amp; INJURIES (71%); RELIGIOUS DISCRIMINATION (68%); Internacional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POPE FRANCIS I (94%); DONALD TRUMP (89%)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(99%); UNITED STATES (93%)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9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 xml:space="preserve">A great leader: </w:t>
        </w:r>
      </w:hyperlink>
      <w:hyperlink r:id="rId2596" w:history="1">
        <w:r>
          <w:rPr>
            <w:rFonts w:ascii="arial" w:eastAsia="arial" w:hAnsi="arial" w:cs="arial"/>
            <w:b/>
            <w:i/>
            <w:strike w:val="0"/>
            <w:color w:val="0077CC"/>
            <w:sz w:val="28"/>
            <w:u w:val="single"/>
            <w:vertAlign w:val="baseline"/>
          </w:rPr>
          <w:t>JD</w:t>
        </w:r>
      </w:hyperlink>
      <w:hyperlink r:id="rId2597" w:history="1">
        <w:r>
          <w:rPr>
            <w:rFonts w:ascii="arial" w:eastAsia="arial" w:hAnsi="arial" w:cs="arial"/>
            <w:b/>
            <w:i/>
            <w:strike w:val="0"/>
            <w:color w:val="0077CC"/>
            <w:sz w:val="28"/>
            <w:u w:val="single"/>
            <w:vertAlign w:val="baseline"/>
          </w:rPr>
          <w:t xml:space="preserve"> </w:t>
        </w:r>
      </w:hyperlink>
      <w:hyperlink r:id="rId2598" w:history="1">
        <w:r>
          <w:rPr>
            <w:rFonts w:ascii="arial" w:eastAsia="arial" w:hAnsi="arial" w:cs="arial"/>
            <w:b/>
            <w:i/>
            <w:strike w:val="0"/>
            <w:color w:val="0077CC"/>
            <w:sz w:val="28"/>
            <w:u w:val="single"/>
            <w:vertAlign w:val="baseline"/>
          </w:rPr>
          <w:t>Vance</w:t>
        </w:r>
      </w:hyperlink>
      <w:hyperlink r:id="rId2599" w:history="1">
        <w:r>
          <w:rPr>
            <w:rFonts w:ascii="arial" w:eastAsia="arial" w:hAnsi="arial" w:cs="arial"/>
            <w:b/>
            <w:i/>
            <w:strike w:val="0"/>
            <w:color w:val="0077CC"/>
            <w:sz w:val="28"/>
            <w:u w:val="single"/>
            <w:vertAlign w:val="baseline"/>
          </w:rPr>
          <w:t xml:space="preserve"> praises Modi after meeting him in New Delhi</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Blooms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Blooms All Rights Reserved</w:t>
      </w:r>
    </w:p>
    <w:p>
      <w:pPr>
        <w:pStyle w:val="Normal149"/>
        <w:keepNext w:val="0"/>
        <w:spacing w:before="120" w:after="0" w:line="220" w:lineRule="atLeast"/>
        <w:ind w:left="0" w:right="0" w:firstLine="0"/>
        <w:jc w:val="left"/>
      </w:pPr>
      <w:r>
        <w:br/>
      </w:r>
      <w:r>
        <w:pict>
          <v:shape id="_x0000_i1600" type="#_x0000_t75" style="width:0;height:0"/>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01" style="position:absolute;z-index:25214771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22 -- American 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who is currently on a four-day visit to India, on Tuesday met PM Narendra Modi and called him a 'great leader'.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honor to see Prime Minister Modi this evening. He's a great leader and he was incredibly kind to my family,"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posted on X.</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under President Trump's leadership to strengthen our friendship and cooperation with the people of India!," he said.</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met Prime Minister Narendra Modi on Monday for a closed-door meeting.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talks mainly focused on the India-US trade deal, which both countries are keen to finalise soon.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personally welcomed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his family at his official residence in Delhi.</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mutually beneficial cooperation, including in trade, technology, defence, energy and people-to-people exchanges. India-US Comprehensive Global Strategic Partnership will be a defining partnership of the 21st Century for a better future of our people and the world," PM Modi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wrote on X: "Pleased to welcome US @VP @JDVance and his family in New Delhi. We reviewed the fast-paced progress following my visit to the US and meeting with President Trump. We are committed to mutually beneficial cooperation, including in trade, technology, defence, energy and people-to-people exchanges. India-US Comprehensive Global Strategic Partnership will be a defining partnership of the 21st Century for a better future of our people and the world."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Delegation-level talks followed it and came at a time when India and the United States are at an advanced stage of discussions to finalise a bilateral trade deal that will benefit both nations.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who imposed a 26 percent tariff over and above the previous 10 percent tariff on Indian goods, has currently paused the new "reciprocal" tariffs for 90 days bringing in some breather.</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arrived in India on Monday and is accompanied by his India-origin Second Lady Usha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and their children.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leaders have said that a trade deal was expected by Autumn, but it is being given priority to be completed by the end of July.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has, however, made it clear that it will not be hurried into a deal, nor would it be compelled to make a deal "at gunpoint".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will only happen when it takes India's concerns into account, it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Nirmala Sitharaman, who will visit Washington DC soon for an IMF meeting, is likely to hold advanced-level talks with senior US officials to finalise the India-US trade deal.</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Blooms. For any query with respect to this article or any other content requirement, please contact Editor at </w:t>
      </w:r>
      <w:hyperlink r:id="rId260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602" style="position:absolute;z-index:252148736"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TALKS &amp; MEETINGS (90%); ALLIANCES &amp; PARTNERSHIPS (89%); TARIFFS &amp; DUTIES (89%); TRADE DEVELOPMENT (89%); TRADE TREATIES &amp; AGREEMENTS (89%); STRATEGIC PARTNERSHIPS (88%); INTERGOVERNMENTAL TALKS (77%); PUBLIC FINANCE AGENCIES &amp; TREASURIES (77%); INTERNATIONAL RELATIONS (75%); INTERNATIONAL TRADE (74%); GOVERNMENT ADVISORS &amp; MINISTERS (73%); TAXES &amp; TAXATION (70%); PUBLIC FINANCE (61%)</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FINANCE AGENCIES &amp; TREASURIES (77%)</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(92%); NARENDRA MODI (92%); DONALD TRUMP (78%)</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(93%); WASHINGTON DC, USA (79%); INDIA (99%); UNITED STATES (95%)</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603"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601"/>
          <w:headerReference w:type="default" r:id="rId2602"/>
          <w:footerReference w:type="even" r:id="rId2603"/>
          <w:footerReference w:type="default" r:id="rId2604"/>
          <w:headerReference w:type="first" r:id="rId2605"/>
          <w:footerReference w:type="first" r:id="rId2606"/>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607" w:history="1">
        <w:r>
          <w:rPr>
            <w:rFonts w:ascii="arial" w:eastAsia="arial" w:hAnsi="arial" w:cs="arial"/>
            <w:b/>
            <w:i/>
            <w:strike w:val="0"/>
            <w:color w:val="0077CC"/>
            <w:sz w:val="28"/>
            <w:u w:val="single"/>
            <w:vertAlign w:val="baseline"/>
          </w:rPr>
          <w:t xml:space="preserve">Stephen Colbert Cackles at </w:t>
        </w:r>
      </w:hyperlink>
      <w:hyperlink r:id="rId2608" w:history="1">
        <w:r>
          <w:rPr>
            <w:rFonts w:ascii="arial" w:eastAsia="arial" w:hAnsi="arial" w:cs="arial"/>
            <w:b/>
            <w:i/>
            <w:strike w:val="0"/>
            <w:color w:val="0077CC"/>
            <w:sz w:val="28"/>
            <w:u w:val="single"/>
            <w:vertAlign w:val="baseline"/>
          </w:rPr>
          <w:t>JD</w:t>
        </w:r>
      </w:hyperlink>
      <w:hyperlink r:id="rId2609" w:history="1">
        <w:r>
          <w:rPr>
            <w:rFonts w:ascii="arial" w:eastAsia="arial" w:hAnsi="arial" w:cs="arial"/>
            <w:b/>
            <w:i/>
            <w:strike w:val="0"/>
            <w:color w:val="0077CC"/>
            <w:sz w:val="28"/>
            <w:u w:val="single"/>
            <w:vertAlign w:val="baseline"/>
          </w:rPr>
          <w:t xml:space="preserve"> </w:t>
        </w:r>
      </w:hyperlink>
      <w:hyperlink r:id="rId2610" w:history="1">
        <w:r>
          <w:rPr>
            <w:rFonts w:ascii="arial" w:eastAsia="arial" w:hAnsi="arial" w:cs="arial"/>
            <w:b/>
            <w:i/>
            <w:strike w:val="0"/>
            <w:color w:val="0077CC"/>
            <w:sz w:val="28"/>
            <w:u w:val="single"/>
            <w:vertAlign w:val="baseline"/>
          </w:rPr>
          <w:t>Vance</w:t>
        </w:r>
      </w:hyperlink>
      <w:hyperlink r:id="rId2611" w:history="1">
        <w:r>
          <w:rPr>
            <w:rFonts w:ascii="arial" w:eastAsia="arial" w:hAnsi="arial" w:cs="arial"/>
            <w:b/>
            <w:i/>
            <w:strike w:val="0"/>
            <w:color w:val="0077CC"/>
            <w:sz w:val="28"/>
            <w:u w:val="single"/>
            <w:vertAlign w:val="baseline"/>
          </w:rPr>
          <w:t xml:space="preserve"> Fumble of Ohio State Football Trophy: 'That Was Wonderful' | Video</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5:35 AM EST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Dickey</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04" style="position:absolute;z-index:252150784"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15th, 2025 ( </w:t>
      </w:r>
      <w:hyperlink r:id="rId2612"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261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is still JV.</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made a second-string blunder on Monday, fumbling the College Football Championship trophy as players from Ohio State - his alma mater - visited the White House to celebrate their national title.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Stephen Colbert was in perfect position to make the tackle.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ago, the White House hosted the winners of the College Football Championship, the Ohio State University Buckeyes,' Colbert said in his Monday night monologue. 'When the vice president went to hoist the trophy, well - take a look.'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Colbert rolled video of the moment as his audience howled: There was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hoisting the trophy, only to have its pedestal fall to the floor while a player awkwardly rescued the topper.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went awkwardly lunging for the base, causing the 'Late Show' audience to ramp up the jeers.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wonderful,' Colbert said. 'You've got to really hand it to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 actually, don't hand him anything, because of the thing, you know.'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to the cringey plunge, the proud Ohio State alum had the U.S. Marine Band playing 'We Are the Champions' in the background as he butterfingered the celebration of the Buckeyes' January defeat of Notre Dame.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credit,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chose to own the dubious stat:</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want anyone after Ohio State to get the trophy so I decided to break it  </w:t>
      </w:r>
      <w:hyperlink r:id="rId2614" w:history="1">
        <w:r>
          <w:rPr>
            <w:rFonts w:ascii="arial" w:eastAsia="arial" w:hAnsi="arial" w:cs="arial"/>
            <w:b w:val="0"/>
            <w:i/>
            <w:strike w:val="0"/>
            <w:noProof w:val="0"/>
            <w:color w:val="0077CC"/>
            <w:position w:val="0"/>
            <w:sz w:val="20"/>
            <w:u w:val="single"/>
            <w:vertAlign w:val="baseline"/>
          </w:rPr>
          <w:t xml:space="preserve">https://t.co/rS3Vw3BdO6- </w:t>
        </w:r>
      </w:hyperlink>
      <w:hyperlink r:id="rId2615" w:history="1">
        <w:r>
          <w:rPr>
            <w:rFonts w:ascii="arial" w:eastAsia="arial" w:hAnsi="arial" w:cs="arial"/>
            <w:b/>
            <w:i/>
            <w:strike w:val="0"/>
            <w:noProof w:val="0"/>
            <w:color w:val="0077CC"/>
            <w:position w:val="0"/>
            <w:sz w:val="20"/>
            <w:u w:val="single"/>
            <w:vertAlign w:val="baseline"/>
          </w:rPr>
          <w:t>JD</w:t>
        </w:r>
      </w:hyperlink>
      <w:hyperlink r:id="rId2616" w:history="1">
        <w:r>
          <w:rPr>
            <w:rFonts w:ascii="arial" w:eastAsia="arial" w:hAnsi="arial" w:cs="arial"/>
            <w:b w:val="0"/>
            <w:i/>
            <w:strike w:val="0"/>
            <w:noProof w:val="0"/>
            <w:color w:val="0077CC"/>
            <w:position w:val="0"/>
            <w:sz w:val="20"/>
            <w:u w:val="single"/>
            <w:vertAlign w:val="baseline"/>
          </w:rPr>
          <w:t xml:space="preserve"> </w:t>
        </w:r>
      </w:hyperlink>
      <w:hyperlink r:id="rId2617" w:history="1">
        <w:r>
          <w:rPr>
            <w:rFonts w:ascii="arial" w:eastAsia="arial" w:hAnsi="arial" w:cs="arial"/>
            <w:b/>
            <w:i/>
            <w:strike w:val="0"/>
            <w:noProof w:val="0"/>
            <w:color w:val="0077CC"/>
            <w:position w:val="0"/>
            <w:sz w:val="20"/>
            <w:u w:val="single"/>
            <w:vertAlign w:val="baseline"/>
          </w:rPr>
          <w:t>Vance</w:t>
        </w:r>
      </w:hyperlink>
      <w:hyperlink r:id="rId2618" w:history="1">
        <w:r>
          <w:rPr>
            <w:rFonts w:ascii="arial" w:eastAsia="arial" w:hAnsi="arial" w:cs="arial"/>
            <w:b w:val="0"/>
            <w:i/>
            <w:strike w:val="0"/>
            <w:noProof w:val="0"/>
            <w:color w:val="0077CC"/>
            <w:position w:val="0"/>
            <w:sz w:val="20"/>
            <w:u w:val="single"/>
            <w:vertAlign w:val="baseline"/>
          </w:rPr>
          <w:t xml:space="preserve"> (@JDVance)</w:t>
        </w:r>
      </w:hyperlink>
    </w:p>
    <w:p>
      <w:pPr>
        <w:pStyle w:val="Normal150"/>
        <w:keepNext w:val="0"/>
        <w:spacing w:before="240" w:after="0" w:line="260" w:lineRule="atLeast"/>
        <w:ind w:left="0" w:right="0" w:firstLine="0"/>
        <w:jc w:val="both"/>
      </w:pPr>
      <w:hyperlink r:id="rId2619" w:history="1">
        <w:r>
          <w:rPr>
            <w:rFonts w:ascii="arial" w:eastAsia="arial" w:hAnsi="arial" w:cs="arial"/>
            <w:b w:val="0"/>
            <w:i/>
            <w:strike w:val="0"/>
            <w:color w:val="0077CC"/>
            <w:sz w:val="20"/>
            <w:u w:val="single"/>
            <w:vertAlign w:val="baseline"/>
          </w:rPr>
          <w:t>April 14, 2025</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entire bobbled exchange - and Colbert's play-by-play - in the videos above.</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20" w:history="1">
        <w:r>
          <w:rPr>
            <w:rFonts w:ascii="arial" w:eastAsia="arial" w:hAnsi="arial" w:cs="arial"/>
            <w:b w:val="0"/>
            <w:i/>
            <w:strike w:val="0"/>
            <w:noProof w:val="0"/>
            <w:color w:val="0077CC"/>
            <w:position w:val="0"/>
            <w:sz w:val="20"/>
            <w:u w:val="single"/>
            <w:vertAlign w:val="baseline"/>
          </w:rPr>
          <w:t xml:space="preserve">Stephen Colbert Cackles at </w:t>
        </w:r>
      </w:hyperlink>
      <w:hyperlink r:id="rId2621" w:history="1">
        <w:r>
          <w:rPr>
            <w:rFonts w:ascii="arial" w:eastAsia="arial" w:hAnsi="arial" w:cs="arial"/>
            <w:b/>
            <w:i/>
            <w:strike w:val="0"/>
            <w:noProof w:val="0"/>
            <w:color w:val="0077CC"/>
            <w:position w:val="0"/>
            <w:sz w:val="20"/>
            <w:u w:val="single"/>
            <w:vertAlign w:val="baseline"/>
          </w:rPr>
          <w:t>JD</w:t>
        </w:r>
      </w:hyperlink>
      <w:hyperlink r:id="rId2622" w:history="1">
        <w:r>
          <w:rPr>
            <w:rFonts w:ascii="arial" w:eastAsia="arial" w:hAnsi="arial" w:cs="arial"/>
            <w:b w:val="0"/>
            <w:i/>
            <w:strike w:val="0"/>
            <w:noProof w:val="0"/>
            <w:color w:val="0077CC"/>
            <w:position w:val="0"/>
            <w:sz w:val="20"/>
            <w:u w:val="single"/>
            <w:vertAlign w:val="baseline"/>
          </w:rPr>
          <w:t xml:space="preserve"> </w:t>
        </w:r>
      </w:hyperlink>
      <w:hyperlink r:id="rId2623" w:history="1">
        <w:r>
          <w:rPr>
            <w:rFonts w:ascii="arial" w:eastAsia="arial" w:hAnsi="arial" w:cs="arial"/>
            <w:b/>
            <w:i/>
            <w:strike w:val="0"/>
            <w:noProof w:val="0"/>
            <w:color w:val="0077CC"/>
            <w:position w:val="0"/>
            <w:sz w:val="20"/>
            <w:u w:val="single"/>
            <w:vertAlign w:val="baseline"/>
          </w:rPr>
          <w:t>Vance</w:t>
        </w:r>
      </w:hyperlink>
      <w:hyperlink r:id="rId2624" w:history="1">
        <w:r>
          <w:rPr>
            <w:rFonts w:ascii="arial" w:eastAsia="arial" w:hAnsi="arial" w:cs="arial"/>
            <w:b w:val="0"/>
            <w:i/>
            <w:strike w:val="0"/>
            <w:noProof w:val="0"/>
            <w:color w:val="0077CC"/>
            <w:position w:val="0"/>
            <w:sz w:val="20"/>
            <w:u w:val="single"/>
            <w:vertAlign w:val="baseline"/>
          </w:rPr>
          <w:t xml:space="preserve"> Fumble of Ohio State Football Trophy: 'That Was Wonderful' | Video appeared first on</w:t>
        </w:r>
      </w:hyperlink>
      <w:r>
        <w:rPr>
          <w:rFonts w:ascii="arial" w:eastAsia="arial" w:hAnsi="arial" w:cs="arial"/>
          <w:b w:val="0"/>
          <w:i w:val="0"/>
          <w:strike w:val="0"/>
          <w:noProof w:val="0"/>
          <w:color w:val="000000"/>
          <w:position w:val="0"/>
          <w:sz w:val="20"/>
          <w:u w:val="none"/>
          <w:vertAlign w:val="baseline"/>
        </w:rPr>
        <w:t> </w:t>
      </w:r>
      <w:hyperlink r:id="rId2625" w:history="1">
        <w:r>
          <w:rPr>
            <w:rFonts w:ascii="arial" w:eastAsia="arial" w:hAnsi="arial" w:cs="arial"/>
            <w:b w:val="0"/>
            <w:i/>
            <w:strike w:val="0"/>
            <w:noProof w:val="0"/>
            <w:color w:val="0077CC"/>
            <w:position w:val="0"/>
            <w:sz w:val="20"/>
            <w:u w:val="single"/>
            <w:vertAlign w:val="baseline"/>
          </w:rPr>
          <w:t>TheWrap.</w:t>
        </w:r>
      </w:hyperlink>
    </w:p>
    <w:p>
      <w:pPr>
        <w:pStyle w:val="Normal150"/>
        <w:keepNext w:val="0"/>
        <w:spacing w:before="240" w:after="0" w:line="260" w:lineRule="atLeast"/>
        <w:ind w:left="0" w:right="0" w:firstLine="0"/>
        <w:jc w:val="both"/>
      </w:pPr>
      <w:hyperlink r:id="rId2626" w:history="1">
        <w:r>
          <w:rPr>
            <w:rFonts w:ascii="arial" w:eastAsia="arial" w:hAnsi="arial" w:cs="arial"/>
            <w:b w:val="0"/>
            <w:i/>
            <w:strike w:val="0"/>
            <w:color w:val="0077CC"/>
            <w:sz w:val="20"/>
            <w:u w:val="single"/>
            <w:vertAlign w:val="baseline"/>
          </w:rPr>
          <w:t>Link to the original story.</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0"/>
        <w:spacing w:line="60" w:lineRule="exact"/>
      </w:pPr>
      <w:r>
        <w:pict>
          <v:line id="_x0000_s1605" style="position:absolute;z-index:252151808"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606" style="position:absolute;z-index:252152832"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AMERICAN FOOTBALL (90%); AMERICAN FOOTBALL TOURNAMENTS (90%); COLLEGE &amp; UNIVERSITY SPORTS (90%); SPORTS &amp; RECREATION EVENTS (90%); BLOGS &amp; MESSAGE BOARDS (78%); News (%); Politics (%); TV (%); </w:t>
      </w:r>
      <w:r>
        <w:rPr>
          <w:rFonts w:ascii="arial" w:eastAsia="arial" w:hAnsi="arial" w:cs="arial"/>
          <w:b/>
          <w:i/>
          <w:strike w:val="0"/>
          <w:noProof w:val="0"/>
          <w:color w:val="000000"/>
          <w:position w:val="0"/>
          <w:sz w:val="20"/>
          <w:u w:val="single"/>
          <w:vertAlign w:val="baseline"/>
        </w:rPr>
        <w:t>jd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 Stephen Colbert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STATE UNIVERSITY (96%)</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(90%); BLOGS &amp; MESSAGE BOARDS (78%)</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w:t>
      </w:r>
      <w:r>
        <w:rPr>
          <w:rFonts w:ascii="arial" w:eastAsia="arial" w:hAnsi="arial" w:cs="arial"/>
          <w:b/>
          <w:i/>
          <w:strike w:val="0"/>
          <w:noProof w:val="0"/>
          <w:color w:val="000000"/>
          <w:position w:val="0"/>
          <w:sz w:val="20"/>
          <w:u w:val="single"/>
          <w:vertAlign w:val="baseline"/>
        </w:rPr>
        <w:t>VANCE</w:t>
      </w:r>
      <w:r>
        <w:rPr>
          <w:rFonts w:ascii="arial" w:eastAsia="arial" w:hAnsi="arial" w:cs="arial"/>
          <w:b w:val="0"/>
          <w:i w:val="0"/>
          <w:strike w:val="0"/>
          <w:noProof w:val="0"/>
          <w:color w:val="000000"/>
          <w:position w:val="0"/>
          <w:sz w:val="20"/>
          <w:u w:val="none"/>
          <w:vertAlign w:val="baseline"/>
        </w:rPr>
        <w:t xml:space="preserve"> (94%); STEPHEN COLBERT (91%)</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(94%); UNITED STATES (79%)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50"/>
      </w:pPr>
    </w:p>
    <w:p>
      <w:pPr>
        <w:pStyle w:val="Normal150"/>
        <w:ind w:left="200"/>
      </w:pPr>
      <w:r>
        <w:br/>
      </w:r>
      <w:r>
        <w:pict>
          <v:line id="_x0000_s1607" style="position:absolute;z-index:2521538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'See how Vance lies': JD Vance mocked for his last words to Pope Francis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JD Vance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Usha Vance's India Connect: JD Vance's Wife Visits Homeland As US Second Lady - WATCH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Vice President JD Vance Departs Italy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Narendra Modi &amp; JD Vance praise Trade Talks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JD Vance becomes memes target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In Images: US Vice President JD Vance arrives in India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Anthony Scaramucci says he thinks Trump will eventually fire JD Vance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WATCH: PM Modi Gives THIS Special Gift To JD Vance's Children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PM Modi embraces US VP JD Vance ahead of crucial meeting | Photos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Inside the relationship of Vice President JD Vance and second lady Usha Vance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Why did Pope Francis skip official meeting with JD Vance?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Did JD Vance 'Kill' Pope Francis? Bizarre Theory About The VP Surfaces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JD Vance Religion: Is the US Vice President Christian or Hindu?</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Best photo we got: JD Vance shares candid family moment at Taj Mahal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Why won't JD Vance attend Pope Francis's funeral? Here's what he said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Pope Francis meets JD Vance at his Vatican residence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JD VANCE SLAMS DENMARK DURING VISIT TO GREENLAND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JD Vance threatens action against viral audio shaming Elon Musk impersonating his voice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PM Modi embraces US VP JD Vance, meets family | Photos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PM Modi, JD Vance hold talks, welcome 'progress' in India - US trade agreement negotiations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US Vice President JD Vance , wife Usha arrive in India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'Quite a metaphor': JD Vance brutally mocked after dropping national championship trophy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JD Vance is Angel of Death? US VP mocked after Pope Francis' death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Where is JD Vance's suit? Greenland trip brings back Zelenskyy memes for VP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JD Vance fires machine guns with Marines at Quantico , praises DEI ban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Pope Francis receives U.S. Vice President JD Vance at the Vatican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'Our Kids Loved It!': JD Vance Visits Akshardham Temple With His Family, Praises Architecture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Elon Musk Reacts To JD Vance's Taj Mahal Photos: 'One Of The Most...'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Trump applies mascara to 'eyeliner man' JD Vance in wild AI image created by China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Vice President JD Vance becomes internet's meme darling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Did JD Vance slam Elon Musk and his South African origin in viral leaked audio?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Vice President JD Vance to visit Vermont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"JD Vance's India visit will deepen strategic partnership": MEA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What is the net worth of Unites States Vice President JD Vance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Watch: JD Vance , wife Usha arrive in Delhi, received by Ashwini Vaishnaw</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US Vice President JD Vance, Wife Usha To Visit India, Italy From April 18 To 24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US Vice President JD Vance, wife Usha to visit India , Italy from April 18 to 24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Usha Vance 's India Visit: Where is JD Vance 's Wife from? Everything to Know About Her Telugu Origins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JD Vance PM Modi Meeting Delhi: As US Vice President JD Vance visits Delhi today, here's a list of traffic curbs in the Capital Delhi traffic advisory JD Vance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Pope Francis' Final Acts: Easter Message, Meeting with JD Vance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JD Vance Mourns Pope Francis's Passing, Says 'Was Happy To See Him Yesterday'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Trump Just Utterly Humiliated JD Vance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Pope Francis receives U.S. Vice President JD Vance at the Vatican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JD Vance tours Akshardham temple with family, children wear ethnic attire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JD Vance forced into clarification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US Vice President JD Vance Reflects on Last Meeting with Pope Francis A Day Before His Death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JD Vance Meets Pope Francis After 'Snub' Claims From Critics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JD Vance forced into clarification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Giorgia Meloni and JD Vance negotiate tariffs in Europe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JD Vance extends condolences for Pahalgam terror attack victims in Kashmir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JD Vance To Visit Agra's Taj Mahal Today After Jaipur's Amber Fort: US VP's Full Schedule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JD Vance disparages the Judiciary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JD Vance 's Wife Usha Dons Asian-inspired Dress in India During Visit to Akshardham Temple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JD Vance becomes social media meme star after face off with Zelenskyy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JD Vance's mom celebrates 10 years of sobriety with White House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Greenland awaits awkward visit by American JD Vance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US Vice President JD Vance arrives in India for first official visit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Spiro Agnew: The JD Vance Before JD Vance?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US Vice President JD Vance, wife Usha arrive in India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'If you are chasing...': JD Vance blasts protesters for following his daughter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JD Vance 's joke about wife Usha Vance sparks online backlash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Usha Vance looks at husband JD Vance with love and pride as he takes oath. Viral pic</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'How bad is your aura': Internet brings up JD Vance after Pope's death, Pahalgam terror attack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US Vice President JD Vance meets PM Modi, talks focus on trade deal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Top Trump MAGA allies troll JD Vance over visit before death of Pope Francis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JD Vance's India visit: Meeting with PM, trip to Jaipur, Agra on the cards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'Making fun of your wife is not...': JD Vance faces flak from netizens for his remarks about Usha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US Vice President JD Vance , Mike Waltz Likely To Visit India This Month Amid 90-Day-Tariff Pause What's On The Agenda?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US Vice President JD Vance to visit India next week, meet PM Modi</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Greenland Base Commander Removed After Reported Email About JD Vance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Did JD Vance's sister say 'her brother did not kill the Pope'? Truth behind viral satire video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Do you know PM Modi had a special gift for JD Vance's children?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JD Vance announces trip to Greenland to assess Arctic security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50501 protesters reach outside JD Vance's house: 'Nazi elegy...shame for your children'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US Vice President JD Vance , wife Usha to visit India from April 21 to 24, meet PM Modi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Meet JD Vance 's kids who won hearts in traditional Kurta Pyjama and Anarkali suit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JD Vance v. Kamala Harris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JD Vance calls media 'idiots' for reporting family was moved over protests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JD Vance ’s children charm India in ethnic wear as US Vice President begins first official visit | Watch video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US Vice President JD Vance to accompany wife Usha on Greenland trip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US VP JD Vance , Second Lady Usha Vance likely to visit India this month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Viral Video: JD Vance Drops Ohio State 's College Football Championship Trophy, Then Says, 'I Am Proud...'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Usha Vance in fiery red, kids in desi outfits arrive in Delhi with JD Vance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JD Vance smacks down 'disruptor' during migration speech: 'I see one of our...'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US Vice President, JD Vance 's Kids Win Hearts As They Land In Delhi Wearing Ethnic Indian Attire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JD Vance to visit Agra's Taj Mahal today after Jaipur's Amber Fort: US VP's full schedule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Tea, pottery, papier-mch and more - What JD Vance bought at Delhi's cottage industries emporium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Immigration to blame for Britain stagnating, JD Vance claims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'Nazi Elegy, shame for your children': Anti-Trump protesters reach JD Vance' residence, mock his book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'Trump deported them': JD Vance slams Democrats over immigration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JD Vance changes his schedule for Greenland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JD Vance in India : US VP to visit Akshardham, Taj Mahal ; complete itinerary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JFK's grandson links JD Vance to Pope's death in controversial social media trend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Watch: 'Ruined this place'- JD Vance booed at Kennedy Center after Trump takeover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First Visuals: JD Vance Lands In Delhi On 4-Day India Visit With Wife And US Officials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JD Vance to Join Wife Usha on Greenland visit amid tensions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Did JD Vance Kill the Pope? An Investigation.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US Vice President JD Vance Arrives At PM Narendra Modi's Residence, Dinner &amp; Trade Talks On Cards (VIDEO)</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JD Vance and those threats from within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 great leader: JD Vance praises Modi after meeting him in New Delhi</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JD Vance Suffers Polling Blow After Zelensky Clash</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Viral video: JD Vance drops Ohio State 's college football championship trophy, then says, 'I am Proud.'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JD Vance hates America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Trump confident of negotiating end to Russia , Ukraine war - JD Vance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Denmark Celebrates JD Vance's Scaled-Back Greenland Visit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PM Modi, JD Vance hold talks, welcome 'progress' in India - US trade agreement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JD Vance mocked as he fumbles giant championship trophy at White House celebration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US Vice President JD Vance meets PM Modi, talks focus on trade deal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JD Vance broke a college football trophy on live TV the moment he touched it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Security beefed up in Delhi ahead of US Vice President JD Vance's visit</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JD Vance 'knows surest way to Donald Trump's approval' as 'salient quality' emerges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US Vice President JD Vance arrives at Jaipur's Amber Fort with family</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Is JD Vance on track to become the next US President?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Francisco and JD Vance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JD Vance arrives in Delhi for Tough Trade Talks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JD Vance 'love bombing' UK and Europe to distract from 'questionable' policies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JD Vance memes go viral after heated Zelensky meeting</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JD Vance begins 4-day India visit today, to meet PM Modi</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JD Vance Booed at Kennedy Center After Trump Board Purge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'Treasonous fool': JD Vance challenged over 'insane fabrication' about Biden administration</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Greenland awaits awkward visit by American JD Vance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JD Vance Offers Thorny Olive Branch to Europe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Between JD Vance and Dan Etete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"All bilateral issues will be discussed": MEA on tariff talks during JD Vance 's visit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India stands to gain from deepening defence ties with US, says JD Vance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JD Vance limits Greenland visit to US base after outcry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Agra: Taj Mahal gears up ahead of US Vice President JD Vance's visit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Pope Francis receives American Vice President JD Vance at the Vatican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JD Vance Clarifies Stance on Russia, Zelensky: 'Absurd'</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JD Vance reacts to Sunita Williams' return as SpaceX splashdown delights viewers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US Vice President JD Vance Arrives In Delhi On 4-Day Official Visit To India, To Meet PM Modi Today</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JD Vance says Europe should have done more to stop Iraq War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JD Vance breaks Ohio State Championship trophy at White House, and the Internet doesn't let it slide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Criticism of JD Vance gets US base commander fired in Greenland</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JD Vance humiliated as he's brutally booed on night out with wife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JD Vance says Europe should have done more to stop Iraq War</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JD Vance branded 'pathetic copy' of Zelensky for embarrassing error in Greenland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JD Vance slammed after making bizarre 'jerk' comment during Italy visit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JFK's grandson Jack Schlossberg says 'JD Vance killed the Pope' after 'antichrist' trends on X</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JD Vance received at the Vatican; no mention of meeting with Pope Francis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Commander of US base in Greenland fired for criticizing JD Vance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JD Vance, PM Modi and the fine print of friendship</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Usha, JD Vance's kids make India entry in kurta-pyajama and anarkali attire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'One of the most beautiful wonders': Elon Musk reacts to Vice President JD Vance's family photos from Taj Mahal</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JD Vance India trip: US NSA Mike Waltz unlikely to accompany vice president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JD Vance , Family Visit Jaipur's Amber Fort, Get Traditional Welcome With 'Ghoomar' Dance Watch</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JD Vance, Vice President of the United States , was among the last people to see Pope Francis alive.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A great leader: JD Vance praises Modi after meeting him in New Delhi</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Stephen Colbert Cackles at JD Vance Fumble of Ohio State Football Trophy: 'That Was Wonderful' | Video</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ABB6FF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2F0CB2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3722530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40409D2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53ED88F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7"/>
  </w:num>
  <w:num w:numId="5">
    <w:abstractNumId w:val="4"/>
  </w:num>
  <w:num w:numId="6">
    <w:abstractNumId w:val="6"/>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rFonts w:ascii="arial" w:eastAsia="arial" w:hAnsi="arial" w:cs="arial"/>
      <w:sz w:val="20"/>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rFonts w:ascii="arial" w:eastAsia="arial" w:hAnsi="arial" w:cs="arial"/>
      <w:sz w:val="20"/>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rFonts w:ascii="arial" w:eastAsia="arial" w:hAnsi="arial" w:cs="arial"/>
      <w:sz w:val="20"/>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rFonts w:ascii="arial" w:eastAsia="arial" w:hAnsi="arial" w:cs="arial"/>
      <w:sz w:val="20"/>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www.telegraph.co.uk/world-news/2025/02/28/volodymyr-zelensky-meeting-donald-trump-oval-office-europe/" TargetMode="External" /><Relationship Id="rId1000" Type="http://schemas.openxmlformats.org/officeDocument/2006/relationships/hyperlink" Target="https://www.aninews.in/topic/jd-vance" TargetMode="External" /><Relationship Id="rId1001" Type="http://schemas.openxmlformats.org/officeDocument/2006/relationships/hyperlink" Target="https://d3lzcn6mbbadaf.cloudfront.net/media/details/WUykl7q0xmVVSvgD-ezgif.com-video-to-gif-converter_1.gif" TargetMode="External" /><Relationship Id="rId1002" Type="http://schemas.openxmlformats.org/officeDocument/2006/relationships/hyperlink" Target="https://d3lzcn6mbbadaf.cloudfront.net/media/details/WUykl7q0xmVVSvgD-ezgif.com-video-to-gif-converter_1.gif" TargetMode="External" /><Relationship Id="rId1003" Type="http://schemas.openxmlformats.org/officeDocument/2006/relationships/hyperlink" Target="https://d3lzcn6mbbadaf.cloudfront.net/media/details/WUykl7q0xmVVSvgD-ezgif.com-video-to-gif-converter_1.gif" TargetMode="External" /><Relationship Id="rId1004" Type="http://schemas.openxmlformats.org/officeDocument/2006/relationships/hyperlink" Target="https://d3lzcn6mbbadaf.cloudfront.net/media/details/WUykl7q0xmVVSvgD-ezgif.com-video-to-gif-converter_1.gif" TargetMode="External" /><Relationship Id="rId1005" Type="http://schemas.openxmlformats.org/officeDocument/2006/relationships/hyperlink" Target="https://d3lzcn6mbbadaf.cloudfront.net/media/details/WUykl7q0xmVVSvgD-ezgif.com-video-to-gif-converter_1.gif" TargetMode="External" /><Relationship Id="rId1006" Type="http://schemas.openxmlformats.org/officeDocument/2006/relationships/hyperlink" Target="https://aniportalimages.s3.amazonaws.com/media/details/ANI-20250421042620.jpg" TargetMode="External" /><Relationship Id="rId1007" Type="http://schemas.openxmlformats.org/officeDocument/2006/relationships/hyperlink" Target="https://aniportalimages.s3.amazonaws.com/media/details/ANI-20250421041811.jpg" TargetMode="External" /><Relationship Id="rId1008" Type="http://schemas.openxmlformats.org/officeDocument/2006/relationships/hyperlink" Target="https://aniportalimages.s3.amazonaws.com/media/details/ANI-20250421041439.jpg" TargetMode="External" /><Relationship Id="rId1009" Type="http://schemas.openxmlformats.org/officeDocument/2006/relationships/hyperlink" Target="https://aniportalimages.s3.amazonaws.com/media/details/ANI-20250421041446.jpg" TargetMode="External" /><Relationship Id="rId101" Type="http://schemas.openxmlformats.org/officeDocument/2006/relationships/hyperlink" Target="https://www.telegraph.co.uk/world-news/2025/03/01/maga-brian-glenn-humiliation-zelensky-trump-vance/" TargetMode="External" /><Relationship Id="rId1010" Type="http://schemas.openxmlformats.org/officeDocument/2006/relationships/header" Target="header178.xml" /><Relationship Id="rId1011" Type="http://schemas.openxmlformats.org/officeDocument/2006/relationships/header" Target="header179.xml" /><Relationship Id="rId1012" Type="http://schemas.openxmlformats.org/officeDocument/2006/relationships/footer" Target="footer178.xml" /><Relationship Id="rId1013" Type="http://schemas.openxmlformats.org/officeDocument/2006/relationships/footer" Target="footer179.xml" /><Relationship Id="rId1014" Type="http://schemas.openxmlformats.org/officeDocument/2006/relationships/header" Target="header180.xml" /><Relationship Id="rId1015" Type="http://schemas.openxmlformats.org/officeDocument/2006/relationships/footer" Target="footer180.xml" /><Relationship Id="rId1016" Type="http://schemas.openxmlformats.org/officeDocument/2006/relationships/hyperlink" Target="https://advance.lexis.com/api/document?collection=news&amp;id=urn:contentItem:6D10-5VK1-F02J-81X9-00000-00&amp;context=1519360" TargetMode="External" /><Relationship Id="rId1017" Type="http://schemas.openxmlformats.org/officeDocument/2006/relationships/hyperlink" Target="https://advance.lexis.com/api/document?collection=news&amp;id=urn:contentItem:6D10-5VK1-F02J-81X9-00000-00&amp;context=1519360" TargetMode="External" /><Relationship Id="rId1018" Type="http://schemas.openxmlformats.org/officeDocument/2006/relationships/hyperlink" Target="https://advance.lexis.com/api/document?collection=news&amp;id=urn:contentItem:6D10-5VK1-F02J-81X9-00000-00&amp;context=1519360" TargetMode="External" /><Relationship Id="rId1019" Type="http://schemas.openxmlformats.org/officeDocument/2006/relationships/hyperlink" Target="https://advance.lexis.com/api/document?collection=news&amp;id=urn:contentItem:6D10-5VK1-F02J-81X9-00000-00&amp;context=1519360" TargetMode="External" /><Relationship Id="rId102" Type="http://schemas.openxmlformats.org/officeDocument/2006/relationships/hyperlink" Target="https://www.telegraph.co.uk/world-news/2025/02/26/what-trumps-rare-earth-mineral-deal-really-means/" TargetMode="External" /><Relationship Id="rId1020" Type="http://schemas.openxmlformats.org/officeDocument/2006/relationships/hyperlink" Target="https://advance.lexis.com/api/document?collection=news&amp;id=urn:contentItem:6D10-5VK1-F02J-81X9-00000-00&amp;context=1519360" TargetMode="External" /><Relationship Id="rId1021" Type="http://schemas.openxmlformats.org/officeDocument/2006/relationships/hyperlink" Target="https://advance.lexis.com/api/document?collection=news&amp;id=urn:contentItem:6D10-5VK1-F02J-81X9-00000-00&amp;context=1519360" TargetMode="External" /><Relationship Id="rId1022" Type="http://schemas.openxmlformats.org/officeDocument/2006/relationships/hyperlink" Target="https://advance.lexis.com/api/document?collection=news&amp;id=urn:contentItem:6D10-5VK1-F02J-81X9-00000-00&amp;context=1519360" TargetMode="External" /><Relationship Id="rId1023" Type="http://schemas.openxmlformats.org/officeDocument/2006/relationships/hyperlink" Target="https://advance.lexis.com/api/document?collection=news&amp;id=urn:contentItem:6D10-5VK1-F02J-81X9-00000-00&amp;context=1519360" TargetMode="External" /><Relationship Id="rId1024" Type="http://schemas.openxmlformats.org/officeDocument/2006/relationships/hyperlink" Target="https://advance.lexis.com/api/document?collection=news&amp;id=urn:contentItem:6D10-5VK1-F02J-81X9-00000-00&amp;context=1519360" TargetMode="External" /><Relationship Id="rId1025" Type="http://schemas.openxmlformats.org/officeDocument/2006/relationships/hyperlink" Target="https://www.google.com/books/edition/Very_Strange_Bedfellows/95N04eV7oI4C?hl=en&amp;gbpv=1" TargetMode="External" /><Relationship Id="rId1026" Type="http://schemas.openxmlformats.org/officeDocument/2006/relationships/hyperlink" Target="https://www.washingtonpost.com/opinions/2024/07/15/donald-trump-vance-vice-president/" TargetMode="External" /><Relationship Id="rId1027" Type="http://schemas.openxmlformats.org/officeDocument/2006/relationships/hyperlink" Target="https://www.nytimes.com/2020/12/06/books/review/bagman-rachel-maddow-michael-yarvitz.html" TargetMode="External" /><Relationship Id="rId1028" Type="http://schemas.openxmlformats.org/officeDocument/2006/relationships/hyperlink" Target="https://www.google.com/books/edition/Very_Strange_Bedfellows/95N04eV7oI4C?hl=en&amp;gbpv=1" TargetMode="External" /><Relationship Id="rId1029" Type="http://schemas.openxmlformats.org/officeDocument/2006/relationships/hyperlink" Target="http://www.livingroomcandidate.org/commercials/1968/laughter" TargetMode="External" /><Relationship Id="rId103" Type="http://schemas.openxmlformats.org/officeDocument/2006/relationships/hyperlink" Target="https://www.telegraph.co.uk/volodymyr-zelenskyy/" TargetMode="External" /><Relationship Id="rId1030" Type="http://schemas.openxmlformats.org/officeDocument/2006/relationships/hyperlink" Target="https://www.cnn.com/ALLPOLITICS/1996/analysis/time/9609/30/morrow.agnew.shtml" TargetMode="External" /><Relationship Id="rId1031" Type="http://schemas.openxmlformats.org/officeDocument/2006/relationships/hyperlink" Target="https://timesmachine.nytimes.com/timesmachine/1968/08/13/76961983.pdf?pdf_redirect=true&amp;ip=0" TargetMode="External" /><Relationship Id="rId1032" Type="http://schemas.openxmlformats.org/officeDocument/2006/relationships/hyperlink" Target="https://time.com/archive/6632632/nation-the-unlikely-no-2/" TargetMode="External" /><Relationship Id="rId1033" Type="http://schemas.openxmlformats.org/officeDocument/2006/relationships/hyperlink" Target="https://www.history.com/this-day-in-history/vice-president-agnew-resigns" TargetMode="External" /><Relationship Id="rId1034" Type="http://schemas.openxmlformats.org/officeDocument/2006/relationships/hyperlink" Target="https://www.washingtonpost.com/politics/2024/08/29/vance-trump-comments-attacks-harris/" TargetMode="External" /><Relationship Id="rId1035" Type="http://schemas.openxmlformats.org/officeDocument/2006/relationships/hyperlink" Target="https://x.com/jdvance/status/1833506757534175484?s=61&amp;t=vE3MHHGXVrSxViQBhpS15g" TargetMode="External" /><Relationship Id="rId1036" Type="http://schemas.openxmlformats.org/officeDocument/2006/relationships/hyperlink" Target="https://www.nytimes.com/2024/08/31/us/politics/jd-vance-trump-vp.html?smid=nytcore-ios-share&amp;referringSource=articleShare" TargetMode="External" /><Relationship Id="rId1037" Type="http://schemas.openxmlformats.org/officeDocument/2006/relationships/hyperlink" Target="https://www.washingtonpost.com/news/the-fix/wp/2016/04/06/donald-trump-got-almost-everything-about-vince-lombardi-totally-wrong/" TargetMode="External" /><Relationship Id="rId1038" Type="http://schemas.openxmlformats.org/officeDocument/2006/relationships/hyperlink" Target="https://www.amazon.com/You-Gotta-Have-Heart-Washington/dp/1493056026" TargetMode="External" /><Relationship Id="rId1039" Type="http://schemas.openxmlformats.org/officeDocument/2006/relationships/hyperlink" Target="https://twitter.com/ffrommer" TargetMode="External" /><Relationship Id="rId104" Type="http://schemas.openxmlformats.org/officeDocument/2006/relationships/header" Target="header22.xml" /><Relationship Id="rId1040" Type="http://schemas.openxmlformats.org/officeDocument/2006/relationships/header" Target="header181.xml" /><Relationship Id="rId1041" Type="http://schemas.openxmlformats.org/officeDocument/2006/relationships/header" Target="header182.xml" /><Relationship Id="rId1042" Type="http://schemas.openxmlformats.org/officeDocument/2006/relationships/footer" Target="footer181.xml" /><Relationship Id="rId1043" Type="http://schemas.openxmlformats.org/officeDocument/2006/relationships/footer" Target="footer182.xml" /><Relationship Id="rId1044" Type="http://schemas.openxmlformats.org/officeDocument/2006/relationships/header" Target="header183.xml" /><Relationship Id="rId1045" Type="http://schemas.openxmlformats.org/officeDocument/2006/relationships/footer" Target="footer183.xml" /><Relationship Id="rId1046" Type="http://schemas.openxmlformats.org/officeDocument/2006/relationships/hyperlink" Target="https://advance.lexis.com/api/document?collection=news&amp;id=urn:contentItem:6FMB-77F3-RS2W-S1V8-00000-00&amp;context=1519360" TargetMode="External" /><Relationship Id="rId1047" Type="http://schemas.openxmlformats.org/officeDocument/2006/relationships/hyperlink" Target="https://advance.lexis.com/api/document?collection=news&amp;id=urn:contentItem:6FMB-77F3-RS2W-S1V8-00000-00&amp;context=1519360" TargetMode="External" /><Relationship Id="rId1048" Type="http://schemas.openxmlformats.org/officeDocument/2006/relationships/hyperlink" Target="https://advance.lexis.com/api/document?collection=news&amp;id=urn:contentItem:6FMB-77F3-RS2W-S1V8-00000-00&amp;context=1519360" TargetMode="External" /><Relationship Id="rId1049" Type="http://schemas.openxmlformats.org/officeDocument/2006/relationships/hyperlink" Target="https://advance.lexis.com/api/document?collection=news&amp;id=urn:contentItem:6FMB-77F3-RS2W-S1V8-00000-00&amp;context=1519360" TargetMode="External" /><Relationship Id="rId105" Type="http://schemas.openxmlformats.org/officeDocument/2006/relationships/header" Target="header23.xml" /><Relationship Id="rId1050" Type="http://schemas.openxmlformats.org/officeDocument/2006/relationships/hyperlink" Target="https://advance.lexis.com/api/document?collection=news&amp;id=urn:contentItem:6FMB-77F3-RS2W-S1V8-00000-00&amp;context=1519360" TargetMode="External" /><Relationship Id="rId1051" Type="http://schemas.openxmlformats.org/officeDocument/2006/relationships/hyperlink" Target="mailto:contentservices@htdigital.in" TargetMode="External" /><Relationship Id="rId1052" Type="http://schemas.openxmlformats.org/officeDocument/2006/relationships/header" Target="header184.xml" /><Relationship Id="rId1053" Type="http://schemas.openxmlformats.org/officeDocument/2006/relationships/header" Target="header185.xml" /><Relationship Id="rId1054" Type="http://schemas.openxmlformats.org/officeDocument/2006/relationships/footer" Target="footer184.xml" /><Relationship Id="rId1055" Type="http://schemas.openxmlformats.org/officeDocument/2006/relationships/footer" Target="footer185.xml" /><Relationship Id="rId1056" Type="http://schemas.openxmlformats.org/officeDocument/2006/relationships/header" Target="header186.xml" /><Relationship Id="rId1057" Type="http://schemas.openxmlformats.org/officeDocument/2006/relationships/footer" Target="footer186.xml" /><Relationship Id="rId1058" Type="http://schemas.openxmlformats.org/officeDocument/2006/relationships/hyperlink" Target="https://advance.lexis.com/api/document?collection=news&amp;id=urn:contentItem:6F96-FSD3-RRK3-M2C4-00000-00&amp;context=1519360" TargetMode="External" /><Relationship Id="rId1059" Type="http://schemas.openxmlformats.org/officeDocument/2006/relationships/hyperlink" Target="https://advance.lexis.com/api/document?collection=news&amp;id=urn:contentItem:6F96-FSD3-RRK3-M2C4-00000-00&amp;context=1519360" TargetMode="External" /><Relationship Id="rId106" Type="http://schemas.openxmlformats.org/officeDocument/2006/relationships/footer" Target="footer22.xml" /><Relationship Id="rId1060" Type="http://schemas.openxmlformats.org/officeDocument/2006/relationships/hyperlink" Target="https://advance.lexis.com/api/document?collection=news&amp;id=urn:contentItem:6F96-FSD3-RRK3-M2C4-00000-00&amp;context=1519360" TargetMode="External" /><Relationship Id="rId1061" Type="http://schemas.openxmlformats.org/officeDocument/2006/relationships/hyperlink" Target="https://advance.lexis.com/api/document?collection=news&amp;id=urn:contentItem:6F96-FSD3-RRK3-M2C4-00000-00&amp;context=1519360" TargetMode="External" /><Relationship Id="rId1062" Type="http://schemas.openxmlformats.org/officeDocument/2006/relationships/hyperlink" Target="https://advance.lexis.com/api/document?collection=news&amp;id=urn:contentItem:6F96-FSD3-RRK3-M2C4-00000-00&amp;context=1519360" TargetMode="External" /><Relationship Id="rId1063" Type="http://schemas.openxmlformats.org/officeDocument/2006/relationships/hyperlink" Target="https://twitter.com/JDVance/status/1898471709662916636?ref_src=twsrc%5Etfw" TargetMode="External" /><Relationship Id="rId1064" Type="http://schemas.openxmlformats.org/officeDocument/2006/relationships/hyperlink" Target="https://akm-img-a-in.tosshub.com/indiatoday/images/story/202503/jd-vance-092627589-16x9_0.png?VersionId=Uf7vNHLpzWx0DkPdH5.djz556RWwVj1f?size=749:421" TargetMode="External" /><Relationship Id="rId1065" Type="http://schemas.openxmlformats.org/officeDocument/2006/relationships/header" Target="header187.xml" /><Relationship Id="rId1066" Type="http://schemas.openxmlformats.org/officeDocument/2006/relationships/header" Target="header188.xml" /><Relationship Id="rId1067" Type="http://schemas.openxmlformats.org/officeDocument/2006/relationships/footer" Target="footer187.xml" /><Relationship Id="rId1068" Type="http://schemas.openxmlformats.org/officeDocument/2006/relationships/footer" Target="footer188.xml" /><Relationship Id="rId1069" Type="http://schemas.openxmlformats.org/officeDocument/2006/relationships/header" Target="header189.xml" /><Relationship Id="rId107" Type="http://schemas.openxmlformats.org/officeDocument/2006/relationships/footer" Target="footer23.xml" /><Relationship Id="rId1070" Type="http://schemas.openxmlformats.org/officeDocument/2006/relationships/footer" Target="footer189.xml" /><Relationship Id="rId1071" Type="http://schemas.openxmlformats.org/officeDocument/2006/relationships/hyperlink" Target="https://advance.lexis.com/api/document?collection=news&amp;id=urn:contentItem:6FBX-WF63-RTGM-718V-00000-00&amp;context=1519360" TargetMode="External" /><Relationship Id="rId1072" Type="http://schemas.openxmlformats.org/officeDocument/2006/relationships/hyperlink" Target="https://advance.lexis.com/api/document?collection=news&amp;id=urn:contentItem:6FBX-WF63-RTGM-718V-00000-00&amp;context=1519360" TargetMode="External" /><Relationship Id="rId1073" Type="http://schemas.openxmlformats.org/officeDocument/2006/relationships/hyperlink" Target="https://advance.lexis.com/api/document?collection=news&amp;id=urn:contentItem:6FBX-WF63-RTGM-718V-00000-00&amp;context=1519360" TargetMode="External" /><Relationship Id="rId1074" Type="http://schemas.openxmlformats.org/officeDocument/2006/relationships/hyperlink" Target="https://advance.lexis.com/api/document?collection=news&amp;id=urn:contentItem:6FBX-WF63-RTGM-718V-00000-00&amp;context=1519360" TargetMode="External" /><Relationship Id="rId1075" Type="http://schemas.openxmlformats.org/officeDocument/2006/relationships/hyperlink" Target="https://advance.lexis.com/api/document?collection=news&amp;id=urn:contentItem:6FBX-WF63-RTGM-718V-00000-00&amp;context=1519360" TargetMode="External" /><Relationship Id="rId1076" Type="http://schemas.openxmlformats.org/officeDocument/2006/relationships/hyperlink" Target="https://advance.lexis.com/api/document?collection=news&amp;id=urn:contentItem:6FBX-WF63-RTGM-718V-00000-00&amp;context=1519360" TargetMode="External" /><Relationship Id="rId1077" Type="http://schemas.openxmlformats.org/officeDocument/2006/relationships/image" Target="media/image17.jpeg" /><Relationship Id="rId1078" Type="http://schemas.openxmlformats.org/officeDocument/2006/relationships/hyperlink" Target="https://www.gg2.net/jd-vance-wife-joke-controversy-michigan-speech/" TargetMode="External" /><Relationship Id="rId1079" Type="http://schemas.openxmlformats.org/officeDocument/2006/relationships/hyperlink" Target="https://www.gg2.net/jd-vance-wife-joke-controversy-michigan-speech/" TargetMode="External" /><Relationship Id="rId108" Type="http://schemas.openxmlformats.org/officeDocument/2006/relationships/header" Target="header24.xml" /><Relationship Id="rId1080" Type="http://schemas.openxmlformats.org/officeDocument/2006/relationships/hyperlink" Target="https://www.gg2.net/jd-vance-wife-joke-controversy-michigan-speech/" TargetMode="External" /><Relationship Id="rId1081" Type="http://schemas.openxmlformats.org/officeDocument/2006/relationships/hyperlink" Target="https://www.gg2.net/jd-vance-wife-joke-controversy-michigan-speech/" TargetMode="External" /><Relationship Id="rId1082" Type="http://schemas.openxmlformats.org/officeDocument/2006/relationships/hyperlink" Target="https://www.gg2.net/jd-vance-wife-joke-controversy-michigan-speech/" TargetMode="External" /><Relationship Id="rId1083" Type="http://schemas.openxmlformats.org/officeDocument/2006/relationships/hyperlink" Target="https://www.gg2.net/jd-vance-wife-joke-controversy-michigan-speech/" TargetMode="External" /><Relationship Id="rId1084" Type="http://schemas.openxmlformats.org/officeDocument/2006/relationships/hyperlink" Target="https://www.gg2.net" TargetMode="External" /><Relationship Id="rId1085" Type="http://schemas.openxmlformats.org/officeDocument/2006/relationships/hyperlink" Target="https://www.gg2.net/us-second-lady-usha-vance-racist-attack-indian-roots/" TargetMode="External" /><Relationship Id="rId1086" Type="http://schemas.openxmlformats.org/officeDocument/2006/relationships/hyperlink" Target="https://t.co/huSLVEIxy0" TargetMode="External" /><Relationship Id="rId1087" Type="http://schemas.openxmlformats.org/officeDocument/2006/relationships/hyperlink" Target="https://twitter.com/RpsAgainstTrump/status/1900597406888063007?ref_src=twsrc%5Etfw" TargetMode="External" /><Relationship Id="rId1088" Type="http://schemas.openxmlformats.org/officeDocument/2006/relationships/hyperlink" Target="https://www.easterneye.biz/modi-meets-vance-family-in-paris/" TargetMode="External" /><Relationship Id="rId1089" Type="http://schemas.openxmlformats.org/officeDocument/2006/relationships/hyperlink" Target="https://www.easterneye.biz/modi-meets-vance-family-in-paris/" TargetMode="External" /><Relationship Id="rId109" Type="http://schemas.openxmlformats.org/officeDocument/2006/relationships/footer" Target="footer24.xml" /><Relationship Id="rId1090" Type="http://schemas.openxmlformats.org/officeDocument/2006/relationships/hyperlink" Target="https://www.gg2.net/jd-vance-wife-joke-controversy-michigan-speech/" TargetMode="External" /><Relationship Id="rId1091" Type="http://schemas.openxmlformats.org/officeDocument/2006/relationships/hyperlink" Target="https://www.gg2.net/jd-vance-wife-joke-controversy-michigan-speech/" TargetMode="External" /><Relationship Id="rId1092" Type="http://schemas.openxmlformats.org/officeDocument/2006/relationships/hyperlink" Target="https://www.gg2.net/jd-vance-wife-joke-controversy-michigan-speech/" TargetMode="External" /><Relationship Id="rId1093" Type="http://schemas.openxmlformats.org/officeDocument/2006/relationships/hyperlink" Target="https://www.gg2.net/jd-vance-wife-joke-controversy-michigan-speech/" TargetMode="External" /><Relationship Id="rId1094" Type="http://schemas.openxmlformats.org/officeDocument/2006/relationships/hyperlink" Target="https://www.gg2.net/jd-vance-wife-joke-controversy-michigan-speech/" TargetMode="External" /><Relationship Id="rId1095" Type="http://schemas.openxmlformats.org/officeDocument/2006/relationships/hyperlink" Target="https://www.gg2.net/jd-vance-wife-joke-controversy-michigan-speech/" TargetMode="External" /><Relationship Id="rId1096" Type="http://schemas.openxmlformats.org/officeDocument/2006/relationships/hyperlink" Target="https://www.gg2.net" TargetMode="External" /><Relationship Id="rId1097" Type="http://schemas.openxmlformats.org/officeDocument/2006/relationships/header" Target="header190.xml" /><Relationship Id="rId1098" Type="http://schemas.openxmlformats.org/officeDocument/2006/relationships/header" Target="header191.xml" /><Relationship Id="rId1099" Type="http://schemas.openxmlformats.org/officeDocument/2006/relationships/footer" Target="footer190.xml" /><Relationship Id="rId11" Type="http://schemas.openxmlformats.org/officeDocument/2006/relationships/header" Target="header4.xml" /><Relationship Id="rId110" Type="http://schemas.openxmlformats.org/officeDocument/2006/relationships/hyperlink" Target="https://advance.lexis.com/api/document?collection=news&amp;id=urn:contentItem:6FMB-CR73-RSFH-Y2K1-00000-00&amp;context=1519360" TargetMode="External" /><Relationship Id="rId1100" Type="http://schemas.openxmlformats.org/officeDocument/2006/relationships/footer" Target="footer191.xml" /><Relationship Id="rId1101" Type="http://schemas.openxmlformats.org/officeDocument/2006/relationships/header" Target="header192.xml" /><Relationship Id="rId1102" Type="http://schemas.openxmlformats.org/officeDocument/2006/relationships/footer" Target="footer192.xml" /><Relationship Id="rId1103" Type="http://schemas.openxmlformats.org/officeDocument/2006/relationships/hyperlink" Target="https://advance.lexis.com/api/document?collection=news&amp;id=urn:contentItem:6DY6-0NJ3-S660-H417-00000-00&amp;context=1519360" TargetMode="External" /><Relationship Id="rId1104" Type="http://schemas.openxmlformats.org/officeDocument/2006/relationships/hyperlink" Target="https://advance.lexis.com/api/document?collection=news&amp;id=urn:contentItem:6DY6-0NJ3-S660-H417-00000-00&amp;context=1519360" TargetMode="External" /><Relationship Id="rId1105" Type="http://schemas.openxmlformats.org/officeDocument/2006/relationships/hyperlink" Target="https://advance.lexis.com/api/document?collection=news&amp;id=urn:contentItem:6DY6-0NJ3-S660-H417-00000-00&amp;context=1519360" TargetMode="External" /><Relationship Id="rId1106" Type="http://schemas.openxmlformats.org/officeDocument/2006/relationships/hyperlink" Target="https://advance.lexis.com/api/document?collection=news&amp;id=urn:contentItem:6DY6-0NJ3-S660-H417-00000-00&amp;context=1519360" TargetMode="External" /><Relationship Id="rId1107" Type="http://schemas.openxmlformats.org/officeDocument/2006/relationships/hyperlink" Target="https://advance.lexis.com/api/document?collection=news&amp;id=urn:contentItem:6DY6-0NJ3-S660-H417-00000-00&amp;context=1519360" TargetMode="External" /><Relationship Id="rId1108" Type="http://schemas.openxmlformats.org/officeDocument/2006/relationships/hyperlink" Target="https://advance.lexis.com/api/document?collection=news&amp;id=urn:contentItem:6DY6-0NJ3-S660-H417-00000-00&amp;context=1519360" TargetMode="External" /><Relationship Id="rId1109" Type="http://schemas.openxmlformats.org/officeDocument/2006/relationships/hyperlink" Target="https://advance.lexis.com/api/document?collection=news&amp;id=urn:contentItem:6DY6-0NJ3-S660-H417-00000-00&amp;context=1519360" TargetMode="External" /><Relationship Id="rId111" Type="http://schemas.openxmlformats.org/officeDocument/2006/relationships/hyperlink" Target="https://advance.lexis.com/api/document?collection=news&amp;id=urn:contentItem:6FMB-CR73-RSFH-Y2K1-00000-00&amp;context=1519360" TargetMode="External" /><Relationship Id="rId1110" Type="http://schemas.openxmlformats.org/officeDocument/2006/relationships/hyperlink" Target="https://t.co/Ph6RMZQJy0" TargetMode="External" /><Relationship Id="rId1111" Type="http://schemas.openxmlformats.org/officeDocument/2006/relationships/hyperlink" Target="https://twitter.com/Sassafrass_84/status/1881386955776422057?ref_src=twsrc%5Etfw" TargetMode="External" /><Relationship Id="rId1112" Type="http://schemas.openxmlformats.org/officeDocument/2006/relationships/hyperlink" Target="https://t.co/QviCXTK9PO" TargetMode="External" /><Relationship Id="rId1113" Type="http://schemas.openxmlformats.org/officeDocument/2006/relationships/hyperlink" Target="https://twitter.com/kish_nola/status/1881387780233920927?ref_src=twsrc%5Etfw" TargetMode="External" /><Relationship Id="rId1114" Type="http://schemas.openxmlformats.org/officeDocument/2006/relationships/hyperlink" Target="https://t.co/NxiX9yVHFW" TargetMode="External" /><Relationship Id="rId1115" Type="http://schemas.openxmlformats.org/officeDocument/2006/relationships/hyperlink" Target="https://twitter.com/ColtonBlakeX/status/1881461525795447249?ref_src=twsrc%5Etfw" TargetMode="External" /><Relationship Id="rId1116" Type="http://schemas.openxmlformats.org/officeDocument/2006/relationships/hyperlink" Target="https://t.co/vFDrKXnJZp" TargetMode="External" /><Relationship Id="rId1117" Type="http://schemas.openxmlformats.org/officeDocument/2006/relationships/hyperlink" Target="https://twitter.com/kainkareswar/status/1881447091186381092?ref_src=twsrc%5Etfw" TargetMode="External" /><Relationship Id="rId1118" Type="http://schemas.openxmlformats.org/officeDocument/2006/relationships/hyperlink" Target="https://t.co/d1bbqW2a4J" TargetMode="External" /><Relationship Id="rId1119" Type="http://schemas.openxmlformats.org/officeDocument/2006/relationships/hyperlink" Target="https://twitter.com/redusa21/status/1881387095144718666?ref_src=twsrc%5Etfw" TargetMode="External" /><Relationship Id="rId112" Type="http://schemas.openxmlformats.org/officeDocument/2006/relationships/hyperlink" Target="https://advance.lexis.com/api/document?collection=news&amp;id=urn:contentItem:6FMB-CR73-RSFH-Y2K1-00000-00&amp;context=1519360" TargetMode="External" /><Relationship Id="rId1120" Type="http://schemas.openxmlformats.org/officeDocument/2006/relationships/hyperlink" Target="https://twitter.com/shastorra/status/1881423500822585625?ref_src=twsrc%5Etfw" TargetMode="External" /><Relationship Id="rId1121" Type="http://schemas.openxmlformats.org/officeDocument/2006/relationships/hyperlink" Target="https://t.co/4Evz4w2cUI" TargetMode="External" /><Relationship Id="rId1122" Type="http://schemas.openxmlformats.org/officeDocument/2006/relationships/hyperlink" Target="https://twitter.com/T_Investor_/status/1881581945177661669?ref_src=twsrc%5Etfw" TargetMode="External" /><Relationship Id="rId1123" Type="http://schemas.openxmlformats.org/officeDocument/2006/relationships/hyperlink" Target="https://www.indiatoday.in/world/story/us-vice-president-jd-vance-daughter-mirabel-inauguration-scooby-doo-bandages-red-hooded-coat-usha-vance-2667856-2025-01-21" TargetMode="External" /><Relationship Id="rId1124" Type="http://schemas.openxmlformats.org/officeDocument/2006/relationships/hyperlink" Target="https://akm-img-a-in.tosshub.com/indiatoday/images/story/202501/usha-vance-looks-at-husband-jd-vance-with-love-and-pride-as-he-takes-oath-photo-afp-214836547-16x9_0.jpg?VersionId=Ivgb6zWNBA5DN85RvxEDGzAjKJE.L8bC?size=749:421" TargetMode="External" /><Relationship Id="rId1125" Type="http://schemas.openxmlformats.org/officeDocument/2006/relationships/header" Target="header193.xml" /><Relationship Id="rId1126" Type="http://schemas.openxmlformats.org/officeDocument/2006/relationships/header" Target="header194.xml" /><Relationship Id="rId1127" Type="http://schemas.openxmlformats.org/officeDocument/2006/relationships/footer" Target="footer193.xml" /><Relationship Id="rId1128" Type="http://schemas.openxmlformats.org/officeDocument/2006/relationships/footer" Target="footer194.xml" /><Relationship Id="rId1129" Type="http://schemas.openxmlformats.org/officeDocument/2006/relationships/header" Target="header195.xml" /><Relationship Id="rId113" Type="http://schemas.openxmlformats.org/officeDocument/2006/relationships/hyperlink" Target="https://advance.lexis.com/api/document?collection=news&amp;id=urn:contentItem:6FMB-CR73-RSFH-Y2K1-00000-00&amp;context=1519360" TargetMode="External" /><Relationship Id="rId1130" Type="http://schemas.openxmlformats.org/officeDocument/2006/relationships/footer" Target="footer195.xml" /><Relationship Id="rId1131" Type="http://schemas.openxmlformats.org/officeDocument/2006/relationships/hyperlink" Target="https://advance.lexis.com/api/document?collection=news&amp;id=urn:contentItem:6FMR-D103-S660-53K4-00000-00&amp;context=1519360" TargetMode="External" /><Relationship Id="rId1132" Type="http://schemas.openxmlformats.org/officeDocument/2006/relationships/hyperlink" Target="https://advance.lexis.com/api/document?collection=news&amp;id=urn:contentItem:6FMR-D103-S660-53K4-00000-00&amp;context=1519360" TargetMode="External" /><Relationship Id="rId1133" Type="http://schemas.openxmlformats.org/officeDocument/2006/relationships/hyperlink" Target="https://advance.lexis.com/api/document?collection=news&amp;id=urn:contentItem:6FMR-D103-S660-53K4-00000-00&amp;context=1519360" TargetMode="External" /><Relationship Id="rId1134" Type="http://schemas.openxmlformats.org/officeDocument/2006/relationships/hyperlink" Target="https://advance.lexis.com/api/document?collection=news&amp;id=urn:contentItem:6FMR-D103-S660-53K4-00000-00&amp;context=1519360" TargetMode="External" /><Relationship Id="rId1135" Type="http://schemas.openxmlformats.org/officeDocument/2006/relationships/hyperlink" Target="https://advance.lexis.com/api/document?collection=news&amp;id=urn:contentItem:6FMR-D103-S660-53K4-00000-00&amp;context=1519360" TargetMode="External" /><Relationship Id="rId1136" Type="http://schemas.openxmlformats.org/officeDocument/2006/relationships/hyperlink" Target="mailto:contentservices@htdigital.in" TargetMode="External" /><Relationship Id="rId1137" Type="http://schemas.openxmlformats.org/officeDocument/2006/relationships/header" Target="header196.xml" /><Relationship Id="rId1138" Type="http://schemas.openxmlformats.org/officeDocument/2006/relationships/header" Target="header197.xml" /><Relationship Id="rId1139" Type="http://schemas.openxmlformats.org/officeDocument/2006/relationships/footer" Target="footer196.xml" /><Relationship Id="rId114" Type="http://schemas.openxmlformats.org/officeDocument/2006/relationships/hyperlink" Target="https://advance.lexis.com/api/document?collection=news&amp;id=urn:contentItem:6FMB-CR73-RSFH-Y2K1-00000-00&amp;context=1519360" TargetMode="External" /><Relationship Id="rId1140" Type="http://schemas.openxmlformats.org/officeDocument/2006/relationships/footer" Target="footer197.xml" /><Relationship Id="rId1141" Type="http://schemas.openxmlformats.org/officeDocument/2006/relationships/header" Target="header198.xml" /><Relationship Id="rId1142" Type="http://schemas.openxmlformats.org/officeDocument/2006/relationships/footer" Target="footer198.xml" /><Relationship Id="rId1143" Type="http://schemas.openxmlformats.org/officeDocument/2006/relationships/hyperlink" Target="https://advance.lexis.com/api/document?collection=news&amp;id=urn:contentItem:6FMC-J3K3-RS3R-K1V1-00000-00&amp;context=1519360" TargetMode="External" /><Relationship Id="rId1144" Type="http://schemas.openxmlformats.org/officeDocument/2006/relationships/hyperlink" Target="https://advance.lexis.com/api/document?collection=news&amp;id=urn:contentItem:6FMC-J3K3-RS3R-K1V1-00000-00&amp;context=1519360" TargetMode="External" /><Relationship Id="rId1145" Type="http://schemas.openxmlformats.org/officeDocument/2006/relationships/hyperlink" Target="https://advance.lexis.com/api/document?collection=news&amp;id=urn:contentItem:6FMC-J3K3-RS3R-K1V1-00000-00&amp;context=1519360" TargetMode="External" /><Relationship Id="rId1146" Type="http://schemas.openxmlformats.org/officeDocument/2006/relationships/hyperlink" Target="https://advance.lexis.com/api/document?collection=news&amp;id=urn:contentItem:6FMC-J3K3-RS3R-K1V1-00000-00&amp;context=1519360" TargetMode="External" /><Relationship Id="rId1147" Type="http://schemas.openxmlformats.org/officeDocument/2006/relationships/hyperlink" Target="https://advance.lexis.com/api/document?collection=news&amp;id=urn:contentItem:6FMC-J3K3-RS3R-K1V1-00000-00&amp;context=1519360" TargetMode="External" /><Relationship Id="rId1148" Type="http://schemas.openxmlformats.org/officeDocument/2006/relationships/header" Target="header199.xml" /><Relationship Id="rId1149" Type="http://schemas.openxmlformats.org/officeDocument/2006/relationships/header" Target="header200.xml" /><Relationship Id="rId115" Type="http://schemas.openxmlformats.org/officeDocument/2006/relationships/header" Target="header25.xml" /><Relationship Id="rId1150" Type="http://schemas.openxmlformats.org/officeDocument/2006/relationships/footer" Target="footer199.xml" /><Relationship Id="rId1151" Type="http://schemas.openxmlformats.org/officeDocument/2006/relationships/footer" Target="footer200.xml" /><Relationship Id="rId1152" Type="http://schemas.openxmlformats.org/officeDocument/2006/relationships/header" Target="header201.xml" /><Relationship Id="rId1153" Type="http://schemas.openxmlformats.org/officeDocument/2006/relationships/footer" Target="footer201.xml" /><Relationship Id="rId1154" Type="http://schemas.openxmlformats.org/officeDocument/2006/relationships/hyperlink" Target="https://advance.lexis.com/api/document?collection=news&amp;id=urn:contentItem:6FMD-6HW3-RV5K-60VJ-00000-00&amp;context=1519360" TargetMode="External" /><Relationship Id="rId1155" Type="http://schemas.openxmlformats.org/officeDocument/2006/relationships/hyperlink" Target="https://advance.lexis.com/api/document?collection=news&amp;id=urn:contentItem:6FMD-6HW3-RV5K-60VJ-00000-00&amp;context=1519360" TargetMode="External" /><Relationship Id="rId1156" Type="http://schemas.openxmlformats.org/officeDocument/2006/relationships/hyperlink" Target="https://advance.lexis.com/api/document?collection=news&amp;id=urn:contentItem:6FMD-6HW3-RV5K-60VJ-00000-00&amp;context=1519360" TargetMode="External" /><Relationship Id="rId1157" Type="http://schemas.openxmlformats.org/officeDocument/2006/relationships/hyperlink" Target="https://advance.lexis.com/api/document?collection=news&amp;id=urn:contentItem:6FMD-6HW3-RV5K-60VJ-00000-00&amp;context=1519360" TargetMode="External" /><Relationship Id="rId1158" Type="http://schemas.openxmlformats.org/officeDocument/2006/relationships/hyperlink" Target="https://advance.lexis.com/api/document?collection=news&amp;id=urn:contentItem:6FMD-6HW3-RV5K-60VJ-00000-00&amp;context=1519360" TargetMode="External" /><Relationship Id="rId1159" Type="http://schemas.openxmlformats.org/officeDocument/2006/relationships/image" Target="media/image18.png" /><Relationship Id="rId116" Type="http://schemas.openxmlformats.org/officeDocument/2006/relationships/header" Target="header26.xml" /><Relationship Id="rId1160" Type="http://schemas.openxmlformats.org/officeDocument/2006/relationships/header" Target="header202.xml" /><Relationship Id="rId1161" Type="http://schemas.openxmlformats.org/officeDocument/2006/relationships/header" Target="header203.xml" /><Relationship Id="rId1162" Type="http://schemas.openxmlformats.org/officeDocument/2006/relationships/footer" Target="footer202.xml" /><Relationship Id="rId1163" Type="http://schemas.openxmlformats.org/officeDocument/2006/relationships/footer" Target="footer203.xml" /><Relationship Id="rId1164" Type="http://schemas.openxmlformats.org/officeDocument/2006/relationships/header" Target="header204.xml" /><Relationship Id="rId1165" Type="http://schemas.openxmlformats.org/officeDocument/2006/relationships/footer" Target="footer204.xml" /><Relationship Id="rId1166" Type="http://schemas.openxmlformats.org/officeDocument/2006/relationships/hyperlink" Target="https://advance.lexis.com/api/document?collection=news&amp;id=urn:contentItem:6FK9-BN83-RT47-93SY-00000-00&amp;context=1519360" TargetMode="External" /><Relationship Id="rId1167" Type="http://schemas.openxmlformats.org/officeDocument/2006/relationships/hyperlink" Target="https://advance.lexis.com/api/document?collection=news&amp;id=urn:contentItem:6FK9-BN83-RT47-93SY-00000-00&amp;context=1519360" TargetMode="External" /><Relationship Id="rId1168" Type="http://schemas.openxmlformats.org/officeDocument/2006/relationships/hyperlink" Target="https://advance.lexis.com/api/document?collection=news&amp;id=urn:contentItem:6FK9-BN83-RT47-93SY-00000-00&amp;context=1519360" TargetMode="External" /><Relationship Id="rId1169" Type="http://schemas.openxmlformats.org/officeDocument/2006/relationships/hyperlink" Target="https://advance.lexis.com/api/document?collection=news&amp;id=urn:contentItem:6FK9-BN83-RT47-93SY-00000-00&amp;context=1519360" TargetMode="External" /><Relationship Id="rId117" Type="http://schemas.openxmlformats.org/officeDocument/2006/relationships/footer" Target="footer25.xml" /><Relationship Id="rId1170" Type="http://schemas.openxmlformats.org/officeDocument/2006/relationships/hyperlink" Target="https://www.indiatoday.in/india/story/us-vice-president-jd-vance-likely-to-visit-india-between-april-21-24-2707725-2025-04-11" TargetMode="External" /><Relationship Id="rId1171" Type="http://schemas.openxmlformats.org/officeDocument/2006/relationships/hyperlink" Target="https://www.indiatoday.in/india/story/prime-minister-narendra-modi-presents-heritage-inspired-toys-to-us-vice-president-jd-vance-kids-2679185-2025-02-13" TargetMode="External" /><Relationship Id="rId1172" Type="http://schemas.openxmlformats.org/officeDocument/2006/relationships/hyperlink" Target="https://www.indiatoday.in/india/story/prime-minister-narendra-modi-presents-heritage-inspired-toys-to-us-vice-president-jd-vance-kids-2679185-2025-02-13" TargetMode="External" /><Relationship Id="rId1173" Type="http://schemas.openxmlformats.org/officeDocument/2006/relationships/hyperlink" Target="https://www.indiatoday.in/india/story/prime-minister-narendra-modi-presents-heritage-inspired-toys-to-us-vice-president-jd-vance-kids-2679185-2025-02-13" TargetMode="External" /><Relationship Id="rId1174" Type="http://schemas.openxmlformats.org/officeDocument/2006/relationships/hyperlink" Target="https://www.indiatoday.in/india/story/prime-minister-narendra-modi-presents-heritage-inspired-toys-to-us-vice-president-jd-vance-kids-2679185-2025-02-13" TargetMode="External" /><Relationship Id="rId1175" Type="http://schemas.openxmlformats.org/officeDocument/2006/relationships/hyperlink" Target="https://www.indiatoday.in/india/story/prime-minister-narendra-modi-presents-heritage-inspired-toys-to-us-vice-president-jd-vance-kids-2679185-2025-02-13" TargetMode="External" /><Relationship Id="rId1176" Type="http://schemas.openxmlformats.org/officeDocument/2006/relationships/hyperlink" Target="https://akm-img-a-in.tosshub.com/indiatoday/images/story/202504/jd-vance-161811626-16x9_0.jpg?VersionId=CuhMq8Fvk8NZccmhWEdpRDcSusO250rP?size=749:421" TargetMode="External" /><Relationship Id="rId1177" Type="http://schemas.openxmlformats.org/officeDocument/2006/relationships/header" Target="header205.xml" /><Relationship Id="rId1178" Type="http://schemas.openxmlformats.org/officeDocument/2006/relationships/header" Target="header206.xml" /><Relationship Id="rId1179" Type="http://schemas.openxmlformats.org/officeDocument/2006/relationships/footer" Target="footer205.xml" /><Relationship Id="rId118" Type="http://schemas.openxmlformats.org/officeDocument/2006/relationships/footer" Target="footer26.xml" /><Relationship Id="rId1180" Type="http://schemas.openxmlformats.org/officeDocument/2006/relationships/footer" Target="footer206.xml" /><Relationship Id="rId1181" Type="http://schemas.openxmlformats.org/officeDocument/2006/relationships/header" Target="header207.xml" /><Relationship Id="rId1182" Type="http://schemas.openxmlformats.org/officeDocument/2006/relationships/footer" Target="footer207.xml" /><Relationship Id="rId1183" Type="http://schemas.openxmlformats.org/officeDocument/2006/relationships/hyperlink" Target="https://advance.lexis.com/api/document?collection=news&amp;id=urn:contentItem:6FBN-W7D3-RRR0-90KS-00000-00&amp;context=1519360" TargetMode="External" /><Relationship Id="rId1184" Type="http://schemas.openxmlformats.org/officeDocument/2006/relationships/hyperlink" Target="https://advance.lexis.com/api/document?collection=news&amp;id=urn:contentItem:6FBN-W7D3-RRR0-90KS-00000-00&amp;context=1519360" TargetMode="External" /><Relationship Id="rId1185" Type="http://schemas.openxmlformats.org/officeDocument/2006/relationships/hyperlink" Target="https://advance.lexis.com/api/document?collection=news&amp;id=urn:contentItem:6FBN-W7D3-RRR0-90KS-00000-00&amp;context=1519360" TargetMode="External" /><Relationship Id="rId1186" Type="http://schemas.openxmlformats.org/officeDocument/2006/relationships/hyperlink" Target="https://advance.lexis.com/api/document?collection=news&amp;id=urn:contentItem:6FBN-W7D3-RRR0-90KS-00000-00&amp;context=1519360" TargetMode="External" /><Relationship Id="rId1187" Type="http://schemas.openxmlformats.org/officeDocument/2006/relationships/hyperlink" Target="https://advance.lexis.com/api/document?collection=news&amp;id=urn:contentItem:6FBN-W7D3-RRR0-90KS-00000-00&amp;context=1519360" TargetMode="External" /><Relationship Id="rId1188" Type="http://schemas.openxmlformats.org/officeDocument/2006/relationships/hyperlink" Target="https://economictimes.indiatimes.com/news/international/global-trends/sunita-williams-return-hugs-handshakes-as-nasas-stuck-astronauts-welcome-newly-arrived-replacements-in-space-watch/articleshow/119068579.cms" TargetMode="External" /><Relationship Id="rId1189" Type="http://schemas.openxmlformats.org/officeDocument/2006/relationships/hyperlink" Target="https://economictimes.indiatimes.com/news/international/global-trends/nasa-sunita-williams-homecoming-spacex-crew-dragon-opens-hatch-with-iss-to-reach-stranded-astronauts-butch-wilmore/articleshow/119068074.cms" TargetMode="External" /><Relationship Id="rId119" Type="http://schemas.openxmlformats.org/officeDocument/2006/relationships/header" Target="header27.xml" /><Relationship Id="rId1190" Type="http://schemas.openxmlformats.org/officeDocument/2006/relationships/hyperlink" Target="https://economictimes.indiatimes.com/news/international/global-trends/us-news-humans-on-mars-2029-elon-musk-spacex-starship-musks-mars-mission-spacexs-starship-ready-to-blast-off-with-tesla-optimus-by-/articleshow/119069654.cms" TargetMode="External" /><Relationship Id="rId1191" Type="http://schemas.openxmlformats.org/officeDocument/2006/relationships/hyperlink" Target="https://economictimes.indiatimes.com/news/international/global-trends/us-news-sunita-williams-homecoming-return-to-earth-the-hardest-thing-has-been-nasas-sunita-williams-reveals-what-shell-miss-about-space-after-returning-to-earth-butch-wilmore-spacex-nasa-crew-10-mission/articleshow/119066582.cms" TargetMode="External" /><Relationship Id="rId1192" Type="http://schemas.openxmlformats.org/officeDocument/2006/relationships/header" Target="header208.xml" /><Relationship Id="rId1193" Type="http://schemas.openxmlformats.org/officeDocument/2006/relationships/header" Target="header209.xml" /><Relationship Id="rId1194" Type="http://schemas.openxmlformats.org/officeDocument/2006/relationships/footer" Target="footer208.xml" /><Relationship Id="rId1195" Type="http://schemas.openxmlformats.org/officeDocument/2006/relationships/footer" Target="footer209.xml" /><Relationship Id="rId1196" Type="http://schemas.openxmlformats.org/officeDocument/2006/relationships/header" Target="header210.xml" /><Relationship Id="rId1197" Type="http://schemas.openxmlformats.org/officeDocument/2006/relationships/footer" Target="footer210.xml" /><Relationship Id="rId1198" Type="http://schemas.openxmlformats.org/officeDocument/2006/relationships/hyperlink" Target="https://advance.lexis.com/api/document?collection=news&amp;id=urn:contentItem:6FJC-BBJ3-RWXM-H30M-00000-00&amp;context=1519360" TargetMode="External" /><Relationship Id="rId1199" Type="http://schemas.openxmlformats.org/officeDocument/2006/relationships/hyperlink" Target="https://advance.lexis.com/api/document?collection=news&amp;id=urn:contentItem:6FJC-BBJ3-RWXM-H30M-00000-00&amp;context=1519360" TargetMode="External" /><Relationship Id="rId12" Type="http://schemas.openxmlformats.org/officeDocument/2006/relationships/header" Target="header5.xml" /><Relationship Id="rId120" Type="http://schemas.openxmlformats.org/officeDocument/2006/relationships/footer" Target="footer27.xml" /><Relationship Id="rId1200" Type="http://schemas.openxmlformats.org/officeDocument/2006/relationships/hyperlink" Target="https://advance.lexis.com/api/document?collection=news&amp;id=urn:contentItem:6FJC-BBJ3-RWXM-H30M-00000-00&amp;context=1519360" TargetMode="External" /><Relationship Id="rId1201" Type="http://schemas.openxmlformats.org/officeDocument/2006/relationships/hyperlink" Target="https://advance.lexis.com/api/document?collection=news&amp;id=urn:contentItem:6FJC-BBJ3-RWXM-H30M-00000-00&amp;context=1519360" TargetMode="External" /><Relationship Id="rId1202" Type="http://schemas.openxmlformats.org/officeDocument/2006/relationships/hyperlink" Target="https://advance.lexis.com/api/document?collection=news&amp;id=urn:contentItem:6FJC-BBJ3-RWXM-H30M-00000-00&amp;context=1519360" TargetMode="External" /><Relationship Id="rId1203" Type="http://schemas.openxmlformats.org/officeDocument/2006/relationships/hyperlink" Target="https://menafn.com/1109420545/US-Vice-President-JD-Vance-Mike-Waltz-Likely-To-Visit-India-This-Month-Amid-90-Day-Tariff-Pause-Whats-On-The-Agenda" TargetMode="External" /><Relationship Id="rId1204" Type="http://schemas.openxmlformats.org/officeDocument/2006/relationships/header" Target="header211.xml" /><Relationship Id="rId1205" Type="http://schemas.openxmlformats.org/officeDocument/2006/relationships/header" Target="header212.xml" /><Relationship Id="rId1206" Type="http://schemas.openxmlformats.org/officeDocument/2006/relationships/footer" Target="footer211.xml" /><Relationship Id="rId1207" Type="http://schemas.openxmlformats.org/officeDocument/2006/relationships/footer" Target="footer212.xml" /><Relationship Id="rId1208" Type="http://schemas.openxmlformats.org/officeDocument/2006/relationships/header" Target="header213.xml" /><Relationship Id="rId1209" Type="http://schemas.openxmlformats.org/officeDocument/2006/relationships/footer" Target="footer213.xml" /><Relationship Id="rId121" Type="http://schemas.openxmlformats.org/officeDocument/2006/relationships/hyperlink" Target="https://advance.lexis.com/api/document?collection=news&amp;id=urn:contentItem:6FFG-T683-RRYF-J409-00000-00&amp;context=1519360" TargetMode="External" /><Relationship Id="rId1210" Type="http://schemas.openxmlformats.org/officeDocument/2006/relationships/hyperlink" Target="https://advance.lexis.com/api/document?collection=news&amp;id=urn:contentItem:6FK9-HBT3-RS69-416H-00000-00&amp;context=1519360" TargetMode="External" /><Relationship Id="rId1211" Type="http://schemas.openxmlformats.org/officeDocument/2006/relationships/hyperlink" Target="https://advance.lexis.com/api/document?collection=news&amp;id=urn:contentItem:6FK9-HBT3-RS69-416H-00000-00&amp;context=1519360" TargetMode="External" /><Relationship Id="rId1212" Type="http://schemas.openxmlformats.org/officeDocument/2006/relationships/hyperlink" Target="https://advance.lexis.com/api/document?collection=news&amp;id=urn:contentItem:6FK9-HBT3-RS69-416H-00000-00&amp;context=1519360" TargetMode="External" /><Relationship Id="rId1213" Type="http://schemas.openxmlformats.org/officeDocument/2006/relationships/hyperlink" Target="https://advance.lexis.com/api/document?collection=news&amp;id=urn:contentItem:6FK9-HBT3-RS69-416H-00000-00&amp;context=1519360" TargetMode="External" /><Relationship Id="rId1214" Type="http://schemas.openxmlformats.org/officeDocument/2006/relationships/hyperlink" Target="https://advance.lexis.com/api/document?collection=news&amp;id=urn:contentItem:6FK9-HBT3-RS69-416H-00000-00&amp;context=1519360" TargetMode="External" /><Relationship Id="rId1215" Type="http://schemas.openxmlformats.org/officeDocument/2006/relationships/hyperlink" Target="https://www.aninews.in/topic/us" TargetMode="External" /><Relationship Id="rId1216" Type="http://schemas.openxmlformats.org/officeDocument/2006/relationships/hyperlink" Target="https://www.aninews.in/topic/us" TargetMode="External" /><Relationship Id="rId1217" Type="http://schemas.openxmlformats.org/officeDocument/2006/relationships/hyperlink" Target="https://www.aninews.in/topic/jd-vance" TargetMode="External" /><Relationship Id="rId1218" Type="http://schemas.openxmlformats.org/officeDocument/2006/relationships/hyperlink" Target="https://www.aninews.in/topic/jd-vance" TargetMode="External" /><Relationship Id="rId1219" Type="http://schemas.openxmlformats.org/officeDocument/2006/relationships/hyperlink" Target="https://www.aninews.in/topic/jd-vance" TargetMode="External" /><Relationship Id="rId122" Type="http://schemas.openxmlformats.org/officeDocument/2006/relationships/hyperlink" Target="https://advance.lexis.com/api/document?collection=news&amp;id=urn:contentItem:6FFG-T683-RRYF-J409-00000-00&amp;context=1519360" TargetMode="External" /><Relationship Id="rId1220" Type="http://schemas.openxmlformats.org/officeDocument/2006/relationships/hyperlink" Target="https://www.aninews.in/topic/india" TargetMode="External" /><Relationship Id="rId1221" Type="http://schemas.openxmlformats.org/officeDocument/2006/relationships/hyperlink" Target="https://www.aninews.in/topic/new-delhi" TargetMode="External" /><Relationship Id="rId1222" Type="http://schemas.openxmlformats.org/officeDocument/2006/relationships/hyperlink" Target="https://www.aninews.in/topic/jaipur" TargetMode="External" /><Relationship Id="rId1223" Type="http://schemas.openxmlformats.org/officeDocument/2006/relationships/hyperlink" Target="https://www.aninews.in/topic/agra" TargetMode="External" /><Relationship Id="rId1224" Type="http://schemas.openxmlformats.org/officeDocument/2006/relationships/hyperlink" Target="https://www.aninews.in/topic/jd-vance" TargetMode="External" /><Relationship Id="rId1225" Type="http://schemas.openxmlformats.org/officeDocument/2006/relationships/hyperlink" Target="https://www.aninews.in/topic/jd-vance" TargetMode="External" /><Relationship Id="rId1226" Type="http://schemas.openxmlformats.org/officeDocument/2006/relationships/hyperlink" Target="https://www.aninews.in/topic/jd-vance" TargetMode="External" /><Relationship Id="rId1227" Type="http://schemas.openxmlformats.org/officeDocument/2006/relationships/hyperlink" Target="https://www.aninews.in/topic/italy" TargetMode="External" /><Relationship Id="rId1228" Type="http://schemas.openxmlformats.org/officeDocument/2006/relationships/hyperlink" Target="https://www.aninews.in/topic/india" TargetMode="External" /><Relationship Id="rId1229" Type="http://schemas.openxmlformats.org/officeDocument/2006/relationships/hyperlink" Target="https://www.aninews.in/topic/jd-vance" TargetMode="External" /><Relationship Id="rId123" Type="http://schemas.openxmlformats.org/officeDocument/2006/relationships/hyperlink" Target="https://advance.lexis.com/api/document?collection=news&amp;id=urn:contentItem:6FFG-T683-RRYF-J409-00000-00&amp;context=1519360" TargetMode="External" /><Relationship Id="rId1230" Type="http://schemas.openxmlformats.org/officeDocument/2006/relationships/hyperlink" Target="https://www.aninews.in/topic/jd-vance" TargetMode="External" /><Relationship Id="rId1231" Type="http://schemas.openxmlformats.org/officeDocument/2006/relationships/hyperlink" Target="https://www.aninews.in/topic/jd-vance" TargetMode="External" /><Relationship Id="rId1232" Type="http://schemas.openxmlformats.org/officeDocument/2006/relationships/hyperlink" Target="https://www.aninews.in/topic/italy" TargetMode="External" /><Relationship Id="rId1233" Type="http://schemas.openxmlformats.org/officeDocument/2006/relationships/hyperlink" Target="https://www.aninews.in/topic/india" TargetMode="External" /><Relationship Id="rId1234" Type="http://schemas.openxmlformats.org/officeDocument/2006/relationships/hyperlink" Target="https://www.aninews.in/topic/italy" TargetMode="External" /><Relationship Id="rId1235" Type="http://schemas.openxmlformats.org/officeDocument/2006/relationships/hyperlink" Target="https://www.aninews.in/topic/india" TargetMode="External" /><Relationship Id="rId1236" Type="http://schemas.openxmlformats.org/officeDocument/2006/relationships/hyperlink" Target="https://www.aninews.in/topic/new-delhi" TargetMode="External" /><Relationship Id="rId1237" Type="http://schemas.openxmlformats.org/officeDocument/2006/relationships/hyperlink" Target="https://www.aninews.in/topic/jaipur" TargetMode="External" /><Relationship Id="rId1238" Type="http://schemas.openxmlformats.org/officeDocument/2006/relationships/hyperlink" Target="https://www.aninews.in/topic/agra" TargetMode="External" /><Relationship Id="rId1239" Type="http://schemas.openxmlformats.org/officeDocument/2006/relationships/hyperlink" Target="https://www.aninews.in/topic/pm-modi" TargetMode="External" /><Relationship Id="rId124" Type="http://schemas.openxmlformats.org/officeDocument/2006/relationships/hyperlink" Target="https://advance.lexis.com/api/document?collection=news&amp;id=urn:contentItem:6FFG-T683-RRYF-J409-00000-00&amp;context=1519360" TargetMode="External" /><Relationship Id="rId1240" Type="http://schemas.openxmlformats.org/officeDocument/2006/relationships/hyperlink" Target="https://www.aninews.in/topic/us" TargetMode="External" /><Relationship Id="rId1241" Type="http://schemas.openxmlformats.org/officeDocument/2006/relationships/hyperlink" Target="https://www.aninews.in/topic/pm-modi" TargetMode="External" /><Relationship Id="rId1242" Type="http://schemas.openxmlformats.org/officeDocument/2006/relationships/hyperlink" Target="https://www.aninews.in/topic/us" TargetMode="External" /><Relationship Id="rId1243" Type="http://schemas.openxmlformats.org/officeDocument/2006/relationships/hyperlink" Target="https://www.aninews.in/topic/india" TargetMode="External" /><Relationship Id="rId1244" Type="http://schemas.openxmlformats.org/officeDocument/2006/relationships/hyperlink" Target="https://www.aninews.in/topic/us" TargetMode="External" /><Relationship Id="rId1245" Type="http://schemas.openxmlformats.org/officeDocument/2006/relationships/hyperlink" Target="https://www.aninews.in/topic/pm-modi" TargetMode="External" /><Relationship Id="rId1246" Type="http://schemas.openxmlformats.org/officeDocument/2006/relationships/hyperlink" Target="https://www.aninews.in/topic/pm-modi" TargetMode="External" /><Relationship Id="rId1247" Type="http://schemas.openxmlformats.org/officeDocument/2006/relationships/hyperlink" Target="https://www.aninews.in/topic/india" TargetMode="External" /><Relationship Id="rId1248" Type="http://schemas.openxmlformats.org/officeDocument/2006/relationships/hyperlink" Target="https://www.aninews.in/topic/pm-modi" TargetMode="External" /><Relationship Id="rId1249" Type="http://schemas.openxmlformats.org/officeDocument/2006/relationships/hyperlink" Target="https://www.aninews.in/topic/pm-modi" TargetMode="External" /><Relationship Id="rId125" Type="http://schemas.openxmlformats.org/officeDocument/2006/relationships/header" Target="header28.xml" /><Relationship Id="rId1250" Type="http://schemas.openxmlformats.org/officeDocument/2006/relationships/hyperlink" Target="https://www.aninews.in/topic/us" TargetMode="External" /><Relationship Id="rId1251" Type="http://schemas.openxmlformats.org/officeDocument/2006/relationships/hyperlink" Target="https://d3lzcn6mbbadaf.cloudfront.net/media/details/ANI-20250416140532.jpg" TargetMode="External" /><Relationship Id="rId1252" Type="http://schemas.openxmlformats.org/officeDocument/2006/relationships/hyperlink" Target="https://d3lzcn6mbbadaf.cloudfront.net/media/details/ANI-20250416140532.jpg" TargetMode="External" /><Relationship Id="rId1253" Type="http://schemas.openxmlformats.org/officeDocument/2006/relationships/hyperlink" Target="https://d3lzcn6mbbadaf.cloudfront.net/media/details/ANI-20250416140532.jpg" TargetMode="External" /><Relationship Id="rId1254" Type="http://schemas.openxmlformats.org/officeDocument/2006/relationships/hyperlink" Target="https://d3lzcn6mbbadaf.cloudfront.net/media/details/ANI-20250416140532.jpg" TargetMode="External" /><Relationship Id="rId1255" Type="http://schemas.openxmlformats.org/officeDocument/2006/relationships/hyperlink" Target="https://d3lzcn6mbbadaf.cloudfront.net/media/details/ANI-20250416140532.jpg" TargetMode="External" /><Relationship Id="rId1256" Type="http://schemas.openxmlformats.org/officeDocument/2006/relationships/hyperlink" Target="https://d3lzcn6mbbadaf.cloudfront.net/media/details/ANI-20250416140532.jpg" TargetMode="External" /><Relationship Id="rId1257" Type="http://schemas.openxmlformats.org/officeDocument/2006/relationships/hyperlink" Target="https://d3lzcn6mbbadaf.cloudfront.net/media/details/ANI-20250416140532.jpg" TargetMode="External" /><Relationship Id="rId1258" Type="http://schemas.openxmlformats.org/officeDocument/2006/relationships/header" Target="header214.xml" /><Relationship Id="rId1259" Type="http://schemas.openxmlformats.org/officeDocument/2006/relationships/header" Target="header215.xml" /><Relationship Id="rId126" Type="http://schemas.openxmlformats.org/officeDocument/2006/relationships/header" Target="header29.xml" /><Relationship Id="rId1260" Type="http://schemas.openxmlformats.org/officeDocument/2006/relationships/footer" Target="footer214.xml" /><Relationship Id="rId1261" Type="http://schemas.openxmlformats.org/officeDocument/2006/relationships/footer" Target="footer215.xml" /><Relationship Id="rId1262" Type="http://schemas.openxmlformats.org/officeDocument/2006/relationships/header" Target="header216.xml" /><Relationship Id="rId1263" Type="http://schemas.openxmlformats.org/officeDocument/2006/relationships/footer" Target="footer216.xml" /><Relationship Id="rId1264" Type="http://schemas.openxmlformats.org/officeDocument/2006/relationships/hyperlink" Target="https://advance.lexis.com/api/document?collection=news&amp;id=urn:contentItem:6FJ6-7S33-RS46-53DG-00000-00&amp;context=1519360" TargetMode="External" /><Relationship Id="rId1265" Type="http://schemas.openxmlformats.org/officeDocument/2006/relationships/hyperlink" Target="https://advance.lexis.com/api/document?collection=news&amp;id=urn:contentItem:6FJ6-7S33-RS46-53DG-00000-00&amp;context=1519360" TargetMode="External" /><Relationship Id="rId1266" Type="http://schemas.openxmlformats.org/officeDocument/2006/relationships/hyperlink" Target="https://advance.lexis.com/api/document?collection=news&amp;id=urn:contentItem:6FJ6-7S33-RS46-53DG-00000-00&amp;context=1519360" TargetMode="External" /><Relationship Id="rId1267" Type="http://schemas.openxmlformats.org/officeDocument/2006/relationships/hyperlink" Target="https://advance.lexis.com/api/document?collection=news&amp;id=urn:contentItem:6FJ6-7S33-RS46-53DG-00000-00&amp;context=1519360" TargetMode="External" /><Relationship Id="rId1268" Type="http://schemas.openxmlformats.org/officeDocument/2006/relationships/hyperlink" Target="https://www.newsweek.com/topic/u.s.-military?utm_source=Synacor&amp;utm_medium=Attnet&amp;utm_campaign=Partnerships" TargetMode="External" /><Relationship Id="rId1269" Type="http://schemas.openxmlformats.org/officeDocument/2006/relationships/hyperlink" Target="https://www.newsweek.com/topic/pentagon?utm_source=Synacor&amp;utm_medium=Attnet&amp;utm_campaign=Partnerships" TargetMode="External" /><Relationship Id="rId127" Type="http://schemas.openxmlformats.org/officeDocument/2006/relationships/footer" Target="footer28.xml" /><Relationship Id="rId1270" Type="http://schemas.openxmlformats.org/officeDocument/2006/relationships/hyperlink" Target="https://www.military.com/daily-news/2025/04/10/space-force-commander-greenland-sent-out-email-breaking-vance-after-his-visit.html" TargetMode="External" /><Relationship Id="rId1271" Type="http://schemas.openxmlformats.org/officeDocument/2006/relationships/hyperlink" Target="https://www.newsweek.com/topic/jd-vance?utm_source=Synacor&amp;utm_medium=Attnet&amp;utm_campaign=Partnerships" TargetMode="External" /><Relationship Id="rId1272" Type="http://schemas.openxmlformats.org/officeDocument/2006/relationships/hyperlink" Target="https://www.newsweek.com/topic/jd-vance?utm_source=Synacor&amp;utm_medium=Attnet&amp;utm_campaign=Partnerships" TargetMode="External" /><Relationship Id="rId1273" Type="http://schemas.openxmlformats.org/officeDocument/2006/relationships/hyperlink" Target="https://www.newsweek.com/topic/jd-vance?utm_source=Synacor&amp;utm_medium=Attnet&amp;utm_campaign=Partnerships" TargetMode="External" /><Relationship Id="rId1274" Type="http://schemas.openxmlformats.org/officeDocument/2006/relationships/hyperlink" Target="https://www.newsweek.com/topic/donald-trump?utm_source=Synacor&amp;utm_medium=Attnet&amp;utm_campaign=Partnerships" TargetMode="External" /><Relationship Id="rId1275" Type="http://schemas.openxmlformats.org/officeDocument/2006/relationships/hyperlink" Target="https://www.newsweek.com/topic/usha-vance?utm_source=Synacor&amp;utm_medium=Attnet&amp;utm_campaign=Partnerships" TargetMode="External" /><Relationship Id="rId1276" Type="http://schemas.openxmlformats.org/officeDocument/2006/relationships/hyperlink" Target="https://www.newsweek.com/topic/usha-vance?utm_source=Synacor&amp;utm_medium=Attnet&amp;utm_campaign=Partnerships" TargetMode="External" /><Relationship Id="rId1277" Type="http://schemas.openxmlformats.org/officeDocument/2006/relationships/hyperlink" Target="https://x.com/SeanParnellATSD/status/1910502650170265627" TargetMode="External" /><Relationship Id="rId1278" Type="http://schemas.openxmlformats.org/officeDocument/2006/relationships/hyperlink" Target="https://d.newsweek.com/en/full/2619206/us-vice-president-jd-vance-greenland.jpg" TargetMode="External" /><Relationship Id="rId1279" Type="http://schemas.openxmlformats.org/officeDocument/2006/relationships/header" Target="header217.xml" /><Relationship Id="rId128" Type="http://schemas.openxmlformats.org/officeDocument/2006/relationships/footer" Target="footer29.xml" /><Relationship Id="rId1280" Type="http://schemas.openxmlformats.org/officeDocument/2006/relationships/header" Target="header218.xml" /><Relationship Id="rId1281" Type="http://schemas.openxmlformats.org/officeDocument/2006/relationships/footer" Target="footer217.xml" /><Relationship Id="rId1282" Type="http://schemas.openxmlformats.org/officeDocument/2006/relationships/footer" Target="footer218.xml" /><Relationship Id="rId1283" Type="http://schemas.openxmlformats.org/officeDocument/2006/relationships/header" Target="header219.xml" /><Relationship Id="rId1284" Type="http://schemas.openxmlformats.org/officeDocument/2006/relationships/footer" Target="footer219.xml" /><Relationship Id="rId1285" Type="http://schemas.openxmlformats.org/officeDocument/2006/relationships/hyperlink" Target="https://advance.lexis.com/api/document?collection=news&amp;id=urn:contentItem:6FMV-2YK3-S08X-13X3-00000-00&amp;context=1519360" TargetMode="External" /><Relationship Id="rId1286" Type="http://schemas.openxmlformats.org/officeDocument/2006/relationships/hyperlink" Target="https://advance.lexis.com/api/document?collection=news&amp;id=urn:contentItem:6FMV-2YK3-S08X-13X3-00000-00&amp;context=1519360" TargetMode="External" /><Relationship Id="rId1287" Type="http://schemas.openxmlformats.org/officeDocument/2006/relationships/hyperlink" Target="https://advance.lexis.com/api/document?collection=news&amp;id=urn:contentItem:6FMV-2YK3-S08X-13X3-00000-00&amp;context=1519360" TargetMode="External" /><Relationship Id="rId1288" Type="http://schemas.openxmlformats.org/officeDocument/2006/relationships/hyperlink" Target="https://advance.lexis.com/api/document?collection=news&amp;id=urn:contentItem:6FMV-2YK3-S08X-13X3-00000-00&amp;context=1519360" TargetMode="External" /><Relationship Id="rId1289" Type="http://schemas.openxmlformats.org/officeDocument/2006/relationships/hyperlink" Target="https://advance.lexis.com/api/document?collection=news&amp;id=urn:contentItem:6FMV-2YK3-S08X-13X3-00000-00&amp;context=1519360" TargetMode="External" /><Relationship Id="rId129" Type="http://schemas.openxmlformats.org/officeDocument/2006/relationships/header" Target="header30.xml" /><Relationship Id="rId1290" Type="http://schemas.openxmlformats.org/officeDocument/2006/relationships/header" Target="header220.xml" /><Relationship Id="rId1291" Type="http://schemas.openxmlformats.org/officeDocument/2006/relationships/header" Target="header221.xml" /><Relationship Id="rId1292" Type="http://schemas.openxmlformats.org/officeDocument/2006/relationships/footer" Target="footer220.xml" /><Relationship Id="rId1293" Type="http://schemas.openxmlformats.org/officeDocument/2006/relationships/footer" Target="footer221.xml" /><Relationship Id="rId1294" Type="http://schemas.openxmlformats.org/officeDocument/2006/relationships/header" Target="header222.xml" /><Relationship Id="rId1295" Type="http://schemas.openxmlformats.org/officeDocument/2006/relationships/footer" Target="footer222.xml" /><Relationship Id="rId1296" Type="http://schemas.openxmlformats.org/officeDocument/2006/relationships/hyperlink" Target="https://advance.lexis.com/api/document?collection=news&amp;id=urn:contentItem:6FMJ-CCH3-RS5M-B50V-00000-00&amp;context=1519360" TargetMode="External" /><Relationship Id="rId1297" Type="http://schemas.openxmlformats.org/officeDocument/2006/relationships/hyperlink" Target="https://advance.lexis.com/api/document?collection=news&amp;id=urn:contentItem:6FMJ-CCH3-RS5M-B50V-00000-00&amp;context=1519360" TargetMode="External" /><Relationship Id="rId1298" Type="http://schemas.openxmlformats.org/officeDocument/2006/relationships/hyperlink" Target="https://advance.lexis.com/api/document?collection=news&amp;id=urn:contentItem:6FMJ-CCH3-RS5M-B50V-00000-00&amp;context=1519360" TargetMode="External" /><Relationship Id="rId1299" Type="http://schemas.openxmlformats.org/officeDocument/2006/relationships/hyperlink" Target="https://advance.lexis.com/api/document?collection=news&amp;id=urn:contentItem:6FMJ-CCH3-RS5M-B50V-00000-00&amp;context=1519360" TargetMode="External" /><Relationship Id="rId13" Type="http://schemas.openxmlformats.org/officeDocument/2006/relationships/footer" Target="footer4.xml" /><Relationship Id="rId130" Type="http://schemas.openxmlformats.org/officeDocument/2006/relationships/footer" Target="footer30.xml" /><Relationship Id="rId1300" Type="http://schemas.openxmlformats.org/officeDocument/2006/relationships/hyperlink" Target="https://advance.lexis.com/api/document?collection=news&amp;id=urn:contentItem:6FMJ-CCH3-RS5M-B50V-00000-00&amp;context=1519360" TargetMode="External" /><Relationship Id="rId1301" Type="http://schemas.openxmlformats.org/officeDocument/2006/relationships/header" Target="header223.xml" /><Relationship Id="rId1302" Type="http://schemas.openxmlformats.org/officeDocument/2006/relationships/header" Target="header224.xml" /><Relationship Id="rId1303" Type="http://schemas.openxmlformats.org/officeDocument/2006/relationships/footer" Target="footer223.xml" /><Relationship Id="rId1304" Type="http://schemas.openxmlformats.org/officeDocument/2006/relationships/footer" Target="footer224.xml" /><Relationship Id="rId1305" Type="http://schemas.openxmlformats.org/officeDocument/2006/relationships/header" Target="header225.xml" /><Relationship Id="rId1306" Type="http://schemas.openxmlformats.org/officeDocument/2006/relationships/footer" Target="footer225.xml" /><Relationship Id="rId1307" Type="http://schemas.openxmlformats.org/officeDocument/2006/relationships/hyperlink" Target="https://advance.lexis.com/api/document?collection=news&amp;id=urn:contentItem:6FDT-5G13-RRKJ-R28N-00000-00&amp;context=1519360" TargetMode="External" /><Relationship Id="rId1308" Type="http://schemas.openxmlformats.org/officeDocument/2006/relationships/hyperlink" Target="https://advance.lexis.com/api/document?collection=news&amp;id=urn:contentItem:6FDT-5G13-RRKJ-R28N-00000-00&amp;context=1519360" TargetMode="External" /><Relationship Id="rId1309" Type="http://schemas.openxmlformats.org/officeDocument/2006/relationships/hyperlink" Target="https://advance.lexis.com/api/document?collection=news&amp;id=urn:contentItem:6FDT-5G13-RRKJ-R28N-00000-00&amp;context=1519360" TargetMode="External" /><Relationship Id="rId131" Type="http://schemas.openxmlformats.org/officeDocument/2006/relationships/hyperlink" Target="https://advance.lexis.com/api/document?collection=news&amp;id=urn:contentItem:6FMD-1RB3-RVXC-71K7-00000-00&amp;context=1519360" TargetMode="External" /><Relationship Id="rId1310" Type="http://schemas.openxmlformats.org/officeDocument/2006/relationships/hyperlink" Target="https://advance.lexis.com/api/document?collection=news&amp;id=urn:contentItem:6FDT-5G13-RRKJ-R28N-00000-00&amp;context=1519360" TargetMode="External" /><Relationship Id="rId1311" Type="http://schemas.openxmlformats.org/officeDocument/2006/relationships/hyperlink" Target="https://bnonews.com/?utm_source=%5B%5BDELIVERY_RECIPIENT_CODE%5D%5D&amp;utm_medium=partner&amp;utm_campaign=newstex" TargetMode="External" /><Relationship Id="rId1312" Type="http://schemas.openxmlformats.org/officeDocument/2006/relationships/hyperlink" Target="https://newstex.com/?utm_source=%5B%5BDELIVERY_RECIPIENT_CODE%5D%5D&amp;utm_medium=partner&amp;utm_campaign=BNO+News&amp;utm_id=108915&amp;utm_content=BNON-108915-54381334792025219800011" TargetMode="External" /><Relationship Id="rId1313" Type="http://schemas.openxmlformats.org/officeDocument/2006/relationships/hyperlink" Target="https://t.co/p3HslD3hhP" TargetMode="External" /><Relationship Id="rId1314" Type="http://schemas.openxmlformats.org/officeDocument/2006/relationships/hyperlink" Target="https://t.co/p3HslD3hhP" TargetMode="External" /><Relationship Id="rId1315" Type="http://schemas.openxmlformats.org/officeDocument/2006/relationships/hyperlink" Target="https://t.co/p3HslD3hhP" TargetMode="External" /><Relationship Id="rId1316" Type="http://schemas.openxmlformats.org/officeDocument/2006/relationships/hyperlink" Target="https://t.co/p3HslD3hhP" TargetMode="External" /><Relationship Id="rId1317" Type="http://schemas.openxmlformats.org/officeDocument/2006/relationships/hyperlink" Target="https://t.co/p3HslD3hhP" TargetMode="External" /><Relationship Id="rId1318" Type="http://schemas.openxmlformats.org/officeDocument/2006/relationships/hyperlink" Target="https://twitter.com/JDVance/status/1904618817986474240?ref_src=twsrc%5Etfw" TargetMode="External" /><Relationship Id="rId1319" Type="http://schemas.openxmlformats.org/officeDocument/2006/relationships/hyperlink" Target="https://bnonews.com/index.php/2025/03/jd-vance-announces-trip-to-greenland-to-assess-arctic-security/" TargetMode="External" /><Relationship Id="rId132" Type="http://schemas.openxmlformats.org/officeDocument/2006/relationships/hyperlink" Target="https://advance.lexis.com/api/document?collection=news&amp;id=urn:contentItem:6FMD-1RB3-RVXC-71K7-00000-00&amp;context=1519360" TargetMode="External" /><Relationship Id="rId1320" Type="http://schemas.openxmlformats.org/officeDocument/2006/relationships/hyperlink" Target="https://bnonews.com/index.php/2025/03/jd-vance-announces-trip-to-greenland-to-assess-arctic-security/" TargetMode="External" /><Relationship Id="rId1321" Type="http://schemas.openxmlformats.org/officeDocument/2006/relationships/hyperlink" Target="https://bnonews.com/index.php/2025/03/jd-vance-announces-trip-to-greenland-to-assess-arctic-security/" TargetMode="External" /><Relationship Id="rId1322" Type="http://schemas.openxmlformats.org/officeDocument/2006/relationships/hyperlink" Target="https://bnonews.com/index.php/2025/03/jd-vance-announces-trip-to-greenland-to-assess-arctic-security/" TargetMode="External" /><Relationship Id="rId1323" Type="http://schemas.openxmlformats.org/officeDocument/2006/relationships/hyperlink" Target="https://bnonews.com/" TargetMode="External" /><Relationship Id="rId1324" Type="http://schemas.openxmlformats.org/officeDocument/2006/relationships/header" Target="header226.xml" /><Relationship Id="rId1325" Type="http://schemas.openxmlformats.org/officeDocument/2006/relationships/header" Target="header227.xml" /><Relationship Id="rId1326" Type="http://schemas.openxmlformats.org/officeDocument/2006/relationships/footer" Target="footer226.xml" /><Relationship Id="rId1327" Type="http://schemas.openxmlformats.org/officeDocument/2006/relationships/footer" Target="footer227.xml" /><Relationship Id="rId1328" Type="http://schemas.openxmlformats.org/officeDocument/2006/relationships/header" Target="header228.xml" /><Relationship Id="rId1329" Type="http://schemas.openxmlformats.org/officeDocument/2006/relationships/footer" Target="footer228.xml" /><Relationship Id="rId133" Type="http://schemas.openxmlformats.org/officeDocument/2006/relationships/hyperlink" Target="https://advance.lexis.com/api/document?collection=news&amp;id=urn:contentItem:6FMD-1RB3-RVXC-71K7-00000-00&amp;context=1519360" TargetMode="External" /><Relationship Id="rId1330" Type="http://schemas.openxmlformats.org/officeDocument/2006/relationships/hyperlink" Target="https://advance.lexis.com/api/document?collection=news&amp;id=urn:contentItem:6FM0-66X3-RW9V-J50N-00000-00&amp;context=1519360" TargetMode="External" /><Relationship Id="rId1331" Type="http://schemas.openxmlformats.org/officeDocument/2006/relationships/hyperlink" Target="https://advance.lexis.com/api/document?collection=news&amp;id=urn:contentItem:6FM0-66X3-RW9V-J50N-00000-00&amp;context=1519360" TargetMode="External" /><Relationship Id="rId1332" Type="http://schemas.openxmlformats.org/officeDocument/2006/relationships/hyperlink" Target="https://advance.lexis.com/api/document?collection=news&amp;id=urn:contentItem:6FM0-66X3-RW9V-J50N-00000-00&amp;context=1519360" TargetMode="External" /><Relationship Id="rId1333" Type="http://schemas.openxmlformats.org/officeDocument/2006/relationships/hyperlink" Target="https://advance.lexis.com/api/document?collection=news&amp;id=urn:contentItem:6FM0-66X3-RW9V-J50N-00000-00&amp;context=1519360" TargetMode="External" /><Relationship Id="rId1334" Type="http://schemas.openxmlformats.org/officeDocument/2006/relationships/hyperlink" Target="https://advance.lexis.com/api/document?collection=news&amp;id=urn:contentItem:6FM0-66X3-RW9V-J50N-00000-00&amp;context=1519360" TargetMode="External" /><Relationship Id="rId1335" Type="http://schemas.openxmlformats.org/officeDocument/2006/relationships/header" Target="header229.xml" /><Relationship Id="rId1336" Type="http://schemas.openxmlformats.org/officeDocument/2006/relationships/header" Target="header230.xml" /><Relationship Id="rId1337" Type="http://schemas.openxmlformats.org/officeDocument/2006/relationships/footer" Target="footer229.xml" /><Relationship Id="rId1338" Type="http://schemas.openxmlformats.org/officeDocument/2006/relationships/footer" Target="footer230.xml" /><Relationship Id="rId1339" Type="http://schemas.openxmlformats.org/officeDocument/2006/relationships/header" Target="header231.xml" /><Relationship Id="rId134" Type="http://schemas.openxmlformats.org/officeDocument/2006/relationships/hyperlink" Target="https://advance.lexis.com/api/document?collection=news&amp;id=urn:contentItem:6FMD-1RB3-RVXC-71K7-00000-00&amp;context=1519360" TargetMode="External" /><Relationship Id="rId1340" Type="http://schemas.openxmlformats.org/officeDocument/2006/relationships/footer" Target="footer231.xml" /><Relationship Id="rId1341" Type="http://schemas.openxmlformats.org/officeDocument/2006/relationships/hyperlink" Target="https://advance.lexis.com/api/document?collection=news&amp;id=urn:contentItem:6FK9-HBS3-RRTV-J46D-00000-00&amp;context=1519360" TargetMode="External" /><Relationship Id="rId1342" Type="http://schemas.openxmlformats.org/officeDocument/2006/relationships/hyperlink" Target="https://advance.lexis.com/api/document?collection=news&amp;id=urn:contentItem:6FK9-HBS3-RRTV-J46D-00000-00&amp;context=1519360" TargetMode="External" /><Relationship Id="rId1343" Type="http://schemas.openxmlformats.org/officeDocument/2006/relationships/hyperlink" Target="https://advance.lexis.com/api/document?collection=news&amp;id=urn:contentItem:6FK9-HBS3-RRTV-J46D-00000-00&amp;context=1519360" TargetMode="External" /><Relationship Id="rId1344" Type="http://schemas.openxmlformats.org/officeDocument/2006/relationships/hyperlink" Target="https://advance.lexis.com/api/document?collection=news&amp;id=urn:contentItem:6FK9-HBS3-RRTV-J46D-00000-00&amp;context=1519360" TargetMode="External" /><Relationship Id="rId1345" Type="http://schemas.openxmlformats.org/officeDocument/2006/relationships/hyperlink" Target="https://advance.lexis.com/api/document?collection=news&amp;id=urn:contentItem:6FK9-HBS3-RRTV-J46D-00000-00&amp;context=1519360" TargetMode="External" /><Relationship Id="rId1346" Type="http://schemas.openxmlformats.org/officeDocument/2006/relationships/hyperlink" Target="mailto:contentservices@htdigital.in" TargetMode="External" /><Relationship Id="rId1347" Type="http://schemas.openxmlformats.org/officeDocument/2006/relationships/header" Target="header232.xml" /><Relationship Id="rId1348" Type="http://schemas.openxmlformats.org/officeDocument/2006/relationships/header" Target="header233.xml" /><Relationship Id="rId1349" Type="http://schemas.openxmlformats.org/officeDocument/2006/relationships/footer" Target="footer232.xml" /><Relationship Id="rId135" Type="http://schemas.openxmlformats.org/officeDocument/2006/relationships/hyperlink" Target="https://advance.lexis.com/api/document?collection=news&amp;id=urn:contentItem:6FMD-1RB3-RVXC-71K7-00000-00&amp;context=1519360" TargetMode="External" /><Relationship Id="rId1350" Type="http://schemas.openxmlformats.org/officeDocument/2006/relationships/footer" Target="footer233.xml" /><Relationship Id="rId1351" Type="http://schemas.openxmlformats.org/officeDocument/2006/relationships/header" Target="header234.xml" /><Relationship Id="rId1352" Type="http://schemas.openxmlformats.org/officeDocument/2006/relationships/footer" Target="footer234.xml" /><Relationship Id="rId1353" Type="http://schemas.openxmlformats.org/officeDocument/2006/relationships/hyperlink" Target="https://advance.lexis.com/api/document?collection=news&amp;id=urn:contentItem:6FMC-28R3-RT1K-V3FV-00000-00&amp;context=1519360" TargetMode="External" /><Relationship Id="rId1354" Type="http://schemas.openxmlformats.org/officeDocument/2006/relationships/hyperlink" Target="https://advance.lexis.com/api/document?collection=news&amp;id=urn:contentItem:6FMC-28R3-RT1K-V3FV-00000-00&amp;context=1519360" TargetMode="External" /><Relationship Id="rId1355" Type="http://schemas.openxmlformats.org/officeDocument/2006/relationships/hyperlink" Target="https://advance.lexis.com/api/document?collection=news&amp;id=urn:contentItem:6FMC-28R3-RT1K-V3FV-00000-00&amp;context=1519360" TargetMode="External" /><Relationship Id="rId1356" Type="http://schemas.openxmlformats.org/officeDocument/2006/relationships/hyperlink" Target="https://advance.lexis.com/api/document?collection=news&amp;id=urn:contentItem:6FMC-28R3-RT1K-V3FV-00000-00&amp;context=1519360" TargetMode="External" /><Relationship Id="rId1357" Type="http://schemas.openxmlformats.org/officeDocument/2006/relationships/hyperlink" Target="https://advance.lexis.com/api/document?collection=news&amp;id=urn:contentItem:6FMC-28R3-RT1K-V3FV-00000-00&amp;context=1519360" TargetMode="External" /><Relationship Id="rId1358" Type="http://schemas.openxmlformats.org/officeDocument/2006/relationships/header" Target="header235.xml" /><Relationship Id="rId1359" Type="http://schemas.openxmlformats.org/officeDocument/2006/relationships/header" Target="header236.xml" /><Relationship Id="rId136" Type="http://schemas.openxmlformats.org/officeDocument/2006/relationships/hyperlink" Target="https://www.timesnownews.com/india/our-kids-loved-it-jd-vance-visits-akshardham-temple-in-delhi-with-his-family-praises-architecture-article-151464490" TargetMode="External" /><Relationship Id="rId1360" Type="http://schemas.openxmlformats.org/officeDocument/2006/relationships/footer" Target="footer235.xml" /><Relationship Id="rId1361" Type="http://schemas.openxmlformats.org/officeDocument/2006/relationships/footer" Target="footer236.xml" /><Relationship Id="rId1362" Type="http://schemas.openxmlformats.org/officeDocument/2006/relationships/header" Target="header237.xml" /><Relationship Id="rId1363" Type="http://schemas.openxmlformats.org/officeDocument/2006/relationships/footer" Target="footer237.xml" /><Relationship Id="rId1364" Type="http://schemas.openxmlformats.org/officeDocument/2006/relationships/hyperlink" Target="https://advance.lexis.com/api/document?collection=news&amp;id=urn:contentItem:6FCR-N2P3-RS7N-V0WX-00000-00&amp;context=1519360" TargetMode="External" /><Relationship Id="rId1365" Type="http://schemas.openxmlformats.org/officeDocument/2006/relationships/hyperlink" Target="https://advance.lexis.com/api/document?collection=news&amp;id=urn:contentItem:6FCR-N2P3-RS7N-V0WX-00000-00&amp;context=1519360" TargetMode="External" /><Relationship Id="rId1366" Type="http://schemas.openxmlformats.org/officeDocument/2006/relationships/hyperlink" Target="https://advance.lexis.com/api/document?collection=news&amp;id=urn:contentItem:6FCR-N2P3-RS7N-V0WX-00000-00&amp;context=1519360" TargetMode="External" /><Relationship Id="rId1367" Type="http://schemas.openxmlformats.org/officeDocument/2006/relationships/hyperlink" Target="https://advance.lexis.com/api/document?collection=news&amp;id=urn:contentItem:6FCR-N2P3-RS7N-V0WX-00000-00&amp;context=1519360" TargetMode="External" /><Relationship Id="rId1368" Type="http://schemas.openxmlformats.org/officeDocument/2006/relationships/hyperlink" Target="http://prairiepundit.blogspot.com/?utm_source=%5B%5BDELIVERY_RECIPIENT_CODE%5D%5D&amp;utm_medium=partner&amp;utm_campaign=newstex" TargetMode="External" /><Relationship Id="rId1369" Type="http://schemas.openxmlformats.org/officeDocument/2006/relationships/hyperlink" Target="https://newstex.com/?utm_source=%5B%5BDELIVERY_RECIPIENT_CODE%5D%5D&amp;utm_medium=partner&amp;utm_campaign=Prairie+Pundit&amp;utm_id=102145&amp;utm_content=PRAI-102145-54341492337125210900210" TargetMode="External" /><Relationship Id="rId137" Type="http://schemas.openxmlformats.org/officeDocument/2006/relationships/hyperlink" Target="https://www.timesnownews.com/india/our-kids-loved-it-jd-vance-visits-akshardham-temple-in-delhi-with-his-family-praises-architecture-article-151464490" TargetMode="External" /><Relationship Id="rId1370" Type="http://schemas.openxmlformats.org/officeDocument/2006/relationships/hyperlink" Target="https://pjmedia.com/matt-margolis/2025/03/20/jd-vance-threw-some-serious-shade-at-kamala-harris-and-it-was-awesome-n4938114?utm_source=breakingemail&amp;utm_medium=email" TargetMode="External" /><Relationship Id="rId1371" Type="http://schemas.openxmlformats.org/officeDocument/2006/relationships/hyperlink" Target="https://pjmedia.com/matt-margolis/2025/03/20/jd-vance-threw-some-serious-shade-at-kamala-harris-and-it-was-awesome-n4938114?utm_source=breakingemail&amp;utm_medium=email" TargetMode="External" /><Relationship Id="rId1372" Type="http://schemas.openxmlformats.org/officeDocument/2006/relationships/hyperlink" Target="https://pjmedia.com/matt-margolis/2025/03/20/jd-vance-threw-some-serious-shade-at-kamala-harris-and-it-was-awesome-n4938114?utm_source=breakingemail&amp;utm_medium=email" TargetMode="External" /><Relationship Id="rId1373" Type="http://schemas.openxmlformats.org/officeDocument/2006/relationships/hyperlink" Target="https://pjmedia.com/matt-margolis/2025/03/20/jd-vance-threw-some-serious-shade-at-kamala-harris-and-it-was-awesome-n4938114?utm_source=breakingemail&amp;utm_medium=email" TargetMode="External" /><Relationship Id="rId1374" Type="http://schemas.openxmlformats.org/officeDocument/2006/relationships/hyperlink" Target="https://pjmedia.com/matt-margolis/2025/03/20/jd-vance-threw-some-serious-shade-at-kamala-harris-and-it-was-awesome-n4938114?utm_source=breakingemail&amp;utm_medium=email" TargetMode="External" /><Relationship Id="rId1375" Type="http://schemas.openxmlformats.org/officeDocument/2006/relationships/hyperlink" Target="https://pjmedia.com/matt-margolis/2025/03/20/jd-vance-threw-some-serious-shade-at-kamala-harris-and-it-was-awesome-n4938114?utm_source=breakingemail&amp;utm_medium=email" TargetMode="External" /><Relationship Id="rId1376" Type="http://schemas.openxmlformats.org/officeDocument/2006/relationships/hyperlink" Target="https://pjmedia.com/matt-margolis/2025/03/20/jd-vance-threw-some-serious-shade-at-kamala-harris-and-it-was-awesome-n4938114?utm_source=breakingemail&amp;utm_medium=email" TargetMode="External" /><Relationship Id="rId1377" Type="http://schemas.openxmlformats.org/officeDocument/2006/relationships/hyperlink" Target="http://prairiepundit.blogspot.com/2025/03/jd-vance-v-kamala-harris.html" TargetMode="External" /><Relationship Id="rId1378" Type="http://schemas.openxmlformats.org/officeDocument/2006/relationships/header" Target="header238.xml" /><Relationship Id="rId1379" Type="http://schemas.openxmlformats.org/officeDocument/2006/relationships/header" Target="header239.xml" /><Relationship Id="rId138" Type="http://schemas.openxmlformats.org/officeDocument/2006/relationships/hyperlink" Target="https://www.timesnownews.com/india/our-kids-loved-it-jd-vance-visits-akshardham-temple-in-delhi-with-his-family-praises-architecture-article-151464490" TargetMode="External" /><Relationship Id="rId1380" Type="http://schemas.openxmlformats.org/officeDocument/2006/relationships/footer" Target="footer238.xml" /><Relationship Id="rId1381" Type="http://schemas.openxmlformats.org/officeDocument/2006/relationships/footer" Target="footer239.xml" /><Relationship Id="rId1382" Type="http://schemas.openxmlformats.org/officeDocument/2006/relationships/header" Target="header240.xml" /><Relationship Id="rId1383" Type="http://schemas.openxmlformats.org/officeDocument/2006/relationships/footer" Target="footer240.xml" /><Relationship Id="rId1384" Type="http://schemas.openxmlformats.org/officeDocument/2006/relationships/hyperlink" Target="https://advance.lexis.com/api/document?collection=news&amp;id=urn:contentItem:6F8B-RKF3-RXSP-N3D6-00000-00&amp;context=1519360" TargetMode="External" /><Relationship Id="rId1385" Type="http://schemas.openxmlformats.org/officeDocument/2006/relationships/hyperlink" Target="https://advance.lexis.com/api/document?collection=news&amp;id=urn:contentItem:6F8B-RKF3-RXSP-N3D6-00000-00&amp;context=1519360" TargetMode="External" /><Relationship Id="rId1386" Type="http://schemas.openxmlformats.org/officeDocument/2006/relationships/hyperlink" Target="https://advance.lexis.com/api/document?collection=news&amp;id=urn:contentItem:6F8B-RKF3-RXSP-N3D6-00000-00&amp;context=1519360" TargetMode="External" /><Relationship Id="rId1387" Type="http://schemas.openxmlformats.org/officeDocument/2006/relationships/hyperlink" Target="https://advance.lexis.com/api/document?collection=news&amp;id=urn:contentItem:6F8B-RKF3-RXSP-N3D6-00000-00&amp;context=1519360" TargetMode="External" /><Relationship Id="rId1388" Type="http://schemas.openxmlformats.org/officeDocument/2006/relationships/hyperlink" Target="https://t.co/anvhBFlkW1" TargetMode="External" /><Relationship Id="rId1389" Type="http://schemas.openxmlformats.org/officeDocument/2006/relationships/hyperlink" Target="https://twitter.com/JDVance/status/1897002913278648397?ref_src=twsrc%5Etfw" TargetMode="External" /><Relationship Id="rId139" Type="http://schemas.openxmlformats.org/officeDocument/2006/relationships/hyperlink" Target="https://www.timesnownews.com/india/our-kids-loved-it-jd-vance-visits-akshardham-temple-in-delhi-with-his-family-praises-architecture-article-151464490" TargetMode="External" /><Relationship Id="rId1390" Type="http://schemas.openxmlformats.org/officeDocument/2006/relationships/hyperlink" Target="https://akm-img-a-in.tosshub.com/indiatoday/images/story/202503/jd-vance-215509855-16x9_0.jpg?VersionId=MqixH0heH0uOWwr0V0aJ.rypD4x7ZoKG?size=749:421" TargetMode="External" /><Relationship Id="rId1391" Type="http://schemas.openxmlformats.org/officeDocument/2006/relationships/header" Target="header241.xml" /><Relationship Id="rId1392" Type="http://schemas.openxmlformats.org/officeDocument/2006/relationships/header" Target="header242.xml" /><Relationship Id="rId1393" Type="http://schemas.openxmlformats.org/officeDocument/2006/relationships/footer" Target="footer241.xml" /><Relationship Id="rId1394" Type="http://schemas.openxmlformats.org/officeDocument/2006/relationships/footer" Target="footer242.xml" /><Relationship Id="rId1395" Type="http://schemas.openxmlformats.org/officeDocument/2006/relationships/header" Target="header243.xml" /><Relationship Id="rId1396" Type="http://schemas.openxmlformats.org/officeDocument/2006/relationships/footer" Target="footer243.xml" /><Relationship Id="rId1397" Type="http://schemas.openxmlformats.org/officeDocument/2006/relationships/hyperlink" Target="https://advance.lexis.com/api/document?collection=news&amp;id=urn:contentItem:6FMH-0CY3-RVCD-84KV-00000-00&amp;context=1519360" TargetMode="External" /><Relationship Id="rId1398" Type="http://schemas.openxmlformats.org/officeDocument/2006/relationships/hyperlink" Target="https://advance.lexis.com/api/document?collection=news&amp;id=urn:contentItem:6FMH-0CY3-RVCD-84KV-00000-00&amp;context=1519360" TargetMode="External" /><Relationship Id="rId1399" Type="http://schemas.openxmlformats.org/officeDocument/2006/relationships/hyperlink" Target="https://advance.lexis.com/api/document?collection=news&amp;id=urn:contentItem:6FMH-0CY3-RVCD-84KV-00000-00&amp;context=1519360" TargetMode="External" /><Relationship Id="rId14" Type="http://schemas.openxmlformats.org/officeDocument/2006/relationships/footer" Target="footer5.xml" /><Relationship Id="rId140" Type="http://schemas.openxmlformats.org/officeDocument/2006/relationships/hyperlink" Target="https://www.timesnownews.com/india/our-kids-loved-it-jd-vance-visits-akshardham-temple-in-delhi-with-his-family-praises-architecture-article-151464490" TargetMode="External" /><Relationship Id="rId1400" Type="http://schemas.openxmlformats.org/officeDocument/2006/relationships/hyperlink" Target="https://advance.lexis.com/api/document?collection=news&amp;id=urn:contentItem:6FMH-0CY3-RVCD-84KV-00000-00&amp;context=1519360" TargetMode="External" /><Relationship Id="rId1401" Type="http://schemas.openxmlformats.org/officeDocument/2006/relationships/hyperlink" Target="https://www.indiaweekly.biz/us-vice-president-jd-vance-india-visit/" TargetMode="External" /><Relationship Id="rId1402" Type="http://schemas.openxmlformats.org/officeDocument/2006/relationships/hyperlink" Target="https://www.indiaweekly.biz/us-vice-president-jd-vance-india-visit/" TargetMode="External" /><Relationship Id="rId1403" Type="http://schemas.openxmlformats.org/officeDocument/2006/relationships/hyperlink" Target="https://www.indiaweekly.biz/us-vice-president-jd-vance-india-visit/" TargetMode="External" /><Relationship Id="rId1404" Type="http://schemas.openxmlformats.org/officeDocument/2006/relationships/hyperlink" Target="https://twitter.com/hashtag/WATCH?src=hash&amp;ref_src=twsrc%5Etfw" TargetMode="External" /><Relationship Id="rId1405" Type="http://schemas.openxmlformats.org/officeDocument/2006/relationships/hyperlink" Target="https://t.co/LBDQES2mz1" TargetMode="External" /><Relationship Id="rId1406" Type="http://schemas.openxmlformats.org/officeDocument/2006/relationships/hyperlink" Target="https://twitter.com/ANI/status/1914174970176966987?ref_src=twsrc%5Etfw" TargetMode="External" /><Relationship Id="rId1407" Type="http://schemas.openxmlformats.org/officeDocument/2006/relationships/hyperlink" Target="https://www.indiaweekly.biz/jd-vance-family-ethnic-wear-pm-modi-meeting/" TargetMode="External" /><Relationship Id="rId1408" Type="http://schemas.openxmlformats.org/officeDocument/2006/relationships/hyperlink" Target="https://www.indiaweekly.biz/jd-vance-family-ethnic-wear-pm-modi-meeting/" TargetMode="External" /><Relationship Id="rId1409" Type="http://schemas.openxmlformats.org/officeDocument/2006/relationships/hyperlink" Target="https://www.indiaweekly.biz/jd-vance-family-ethnic-wear-pm-modi-meeting/" TargetMode="External" /><Relationship Id="rId141" Type="http://schemas.openxmlformats.org/officeDocument/2006/relationships/hyperlink" Target="https://www.timesnownews.com/india/jd-vance-to-visit-akshardham-temple-full-itinerary-of-us-vice-presidents-delhi-trip-here-article-151459796" TargetMode="External" /><Relationship Id="rId1410" Type="http://schemas.openxmlformats.org/officeDocument/2006/relationships/hyperlink" Target="https://www.indiaweekly.biz/jd-vance-family-ethnic-wear-pm-modi-meeting/" TargetMode="External" /><Relationship Id="rId1411" Type="http://schemas.openxmlformats.org/officeDocument/2006/relationships/hyperlink" Target="https://www.indiaweekly.biz" TargetMode="External" /><Relationship Id="rId1412" Type="http://schemas.openxmlformats.org/officeDocument/2006/relationships/header" Target="header244.xml" /><Relationship Id="rId1413" Type="http://schemas.openxmlformats.org/officeDocument/2006/relationships/header" Target="header245.xml" /><Relationship Id="rId1414" Type="http://schemas.openxmlformats.org/officeDocument/2006/relationships/footer" Target="footer244.xml" /><Relationship Id="rId1415" Type="http://schemas.openxmlformats.org/officeDocument/2006/relationships/footer" Target="footer245.xml" /><Relationship Id="rId1416" Type="http://schemas.openxmlformats.org/officeDocument/2006/relationships/header" Target="header246.xml" /><Relationship Id="rId1417" Type="http://schemas.openxmlformats.org/officeDocument/2006/relationships/footer" Target="footer246.xml" /><Relationship Id="rId1418" Type="http://schemas.openxmlformats.org/officeDocument/2006/relationships/hyperlink" Target="https://advance.lexis.com/api/document?collection=news&amp;id=urn:contentItem:6FDT-YWY3-S9VG-C41S-00000-00&amp;context=1519360" TargetMode="External" /><Relationship Id="rId1419" Type="http://schemas.openxmlformats.org/officeDocument/2006/relationships/hyperlink" Target="https://advance.lexis.com/api/document?collection=news&amp;id=urn:contentItem:6FDT-YWY3-S9VG-C41S-00000-00&amp;context=1519360" TargetMode="External" /><Relationship Id="rId142" Type="http://schemas.openxmlformats.org/officeDocument/2006/relationships/hyperlink" Target="https://www.timesnownews.com/india/jd-vance-to-visit-akshardham-temple-full-itinerary-of-us-vice-presidents-delhi-trip-here-article-151459796" TargetMode="External" /><Relationship Id="rId1420" Type="http://schemas.openxmlformats.org/officeDocument/2006/relationships/hyperlink" Target="https://advance.lexis.com/api/document?collection=news&amp;id=urn:contentItem:6FDT-YWY3-S9VG-C41S-00000-00&amp;context=1519360" TargetMode="External" /><Relationship Id="rId1421" Type="http://schemas.openxmlformats.org/officeDocument/2006/relationships/hyperlink" Target="https://advance.lexis.com/api/document?collection=news&amp;id=urn:contentItem:6FDT-YWY3-S9VG-C41S-00000-00&amp;context=1519360" TargetMode="External" /><Relationship Id="rId1422" Type="http://schemas.openxmlformats.org/officeDocument/2006/relationships/hyperlink" Target="https://advance.lexis.com/api/document?collection=news&amp;id=urn:contentItem:6FDT-YWY3-S9VG-C41S-00000-00&amp;context=1519360" TargetMode="External" /><Relationship Id="rId1423" Type="http://schemas.openxmlformats.org/officeDocument/2006/relationships/hyperlink" Target="https://t.co/p3HslD3hhP" TargetMode="External" /><Relationship Id="rId1424" Type="http://schemas.openxmlformats.org/officeDocument/2006/relationships/hyperlink" Target="https://twitter.com/JDVance/status/1904618817986474240?ref_src=twsrc%5Etfw" TargetMode="External" /><Relationship Id="rId1425" Type="http://schemas.openxmlformats.org/officeDocument/2006/relationships/hyperlink" Target="https://www.indiatoday.in/world/story/greenland-leaders-blast-us-delegation-trip-led-by-usha-vance-amid-trumps-takeover-talk-glbs-2698462-2025-03-24" TargetMode="External" /><Relationship Id="rId1426" Type="http://schemas.openxmlformats.org/officeDocument/2006/relationships/hyperlink" Target="https://www.indiatoday.in/world/story/greenland-leaders-blast-us-delegation-trip-led-by-usha-vance-amid-trumps-takeover-talk-glbs-2698462-2025-03-24" TargetMode="External" /><Relationship Id="rId1427" Type="http://schemas.openxmlformats.org/officeDocument/2006/relationships/hyperlink" Target="https://www.indiatoday.in/world/story/greenland-leaders-blast-us-delegation-trip-led-by-usha-vance-amid-trumps-takeover-talk-glbs-2698462-2025-03-24" TargetMode="External" /><Relationship Id="rId1428" Type="http://schemas.openxmlformats.org/officeDocument/2006/relationships/hyperlink" Target="https://akm-img-a-in.tosshub.com/indiatoday/images/story/202503/usha-chilukuri-vance-with-husband--vice-president-elect-jd-vance-usha-has-roots-in-andhra-pradesh-06081562-16x9.jpg?VersionId=i2hb15D6eiudXoqHM8MPyXMzD4ifx7xc?size=749:421" TargetMode="External" /><Relationship Id="rId1429" Type="http://schemas.openxmlformats.org/officeDocument/2006/relationships/header" Target="header247.xml" /><Relationship Id="rId143" Type="http://schemas.openxmlformats.org/officeDocument/2006/relationships/hyperlink" Target="https://www.timesnownews.com/india/jd-vance-to-visit-akshardham-temple-full-itinerary-of-us-vice-presidents-delhi-trip-here-article-151459796" TargetMode="External" /><Relationship Id="rId1430" Type="http://schemas.openxmlformats.org/officeDocument/2006/relationships/header" Target="header248.xml" /><Relationship Id="rId1431" Type="http://schemas.openxmlformats.org/officeDocument/2006/relationships/footer" Target="footer247.xml" /><Relationship Id="rId1432" Type="http://schemas.openxmlformats.org/officeDocument/2006/relationships/footer" Target="footer248.xml" /><Relationship Id="rId1433" Type="http://schemas.openxmlformats.org/officeDocument/2006/relationships/header" Target="header249.xml" /><Relationship Id="rId1434" Type="http://schemas.openxmlformats.org/officeDocument/2006/relationships/footer" Target="footer249.xml" /><Relationship Id="rId1435" Type="http://schemas.openxmlformats.org/officeDocument/2006/relationships/hyperlink" Target="https://advance.lexis.com/api/document?collection=news&amp;id=urn:contentItem:6F9S-98W3-RX0F-94FS-00000-00&amp;context=1519360" TargetMode="External" /><Relationship Id="rId1436" Type="http://schemas.openxmlformats.org/officeDocument/2006/relationships/hyperlink" Target="https://advance.lexis.com/api/document?collection=news&amp;id=urn:contentItem:6F9S-98W3-RX0F-94FS-00000-00&amp;context=1519360" TargetMode="External" /><Relationship Id="rId1437" Type="http://schemas.openxmlformats.org/officeDocument/2006/relationships/hyperlink" Target="https://advance.lexis.com/api/document?collection=news&amp;id=urn:contentItem:6F9S-98W3-RX0F-94FS-00000-00&amp;context=1519360" TargetMode="External" /><Relationship Id="rId1438" Type="http://schemas.openxmlformats.org/officeDocument/2006/relationships/hyperlink" Target="https://advance.lexis.com/api/document?collection=news&amp;id=urn:contentItem:6F9S-98W3-RX0F-94FS-00000-00&amp;context=1519360" TargetMode="External" /><Relationship Id="rId1439" Type="http://schemas.openxmlformats.org/officeDocument/2006/relationships/hyperlink" Target="https://advance.lexis.com/api/document?collection=news&amp;id=urn:contentItem:6F9S-98W3-RX0F-94FS-00000-00&amp;context=1519360" TargetMode="External" /><Relationship Id="rId144" Type="http://schemas.openxmlformats.org/officeDocument/2006/relationships/hyperlink" Target="https://www.timesnownews.com/india/jd-vance-to-visit-akshardham-temple-full-itinerary-of-us-vice-presidents-delhi-trip-here-article-151459796" TargetMode="External" /><Relationship Id="rId1440" Type="http://schemas.openxmlformats.org/officeDocument/2006/relationships/hyperlink" Target="https://advance.lexis.com/api/document?collection=news&amp;id=urn:contentItem:6F9S-98W3-RX0F-94FS-00000-00&amp;context=1519360" TargetMode="External" /><Relationship Id="rId1441" Type="http://schemas.openxmlformats.org/officeDocument/2006/relationships/hyperlink" Target="https://advance.lexis.com/api/document?collection=news&amp;id=urn:contentItem:6F9S-98W3-RX0F-94FS-00000-00&amp;context=1519360" TargetMode="External" /><Relationship Id="rId1442" Type="http://schemas.openxmlformats.org/officeDocument/2006/relationships/header" Target="header250.xml" /><Relationship Id="rId1443" Type="http://schemas.openxmlformats.org/officeDocument/2006/relationships/header" Target="header251.xml" /><Relationship Id="rId1444" Type="http://schemas.openxmlformats.org/officeDocument/2006/relationships/footer" Target="footer250.xml" /><Relationship Id="rId1445" Type="http://schemas.openxmlformats.org/officeDocument/2006/relationships/footer" Target="footer251.xml" /><Relationship Id="rId1446" Type="http://schemas.openxmlformats.org/officeDocument/2006/relationships/header" Target="header252.xml" /><Relationship Id="rId1447" Type="http://schemas.openxmlformats.org/officeDocument/2006/relationships/footer" Target="footer252.xml" /><Relationship Id="rId1448" Type="http://schemas.openxmlformats.org/officeDocument/2006/relationships/hyperlink" Target="https://advance.lexis.com/api/document?collection=news&amp;id=urn:contentItem:6FK1-8073-RX4J-C06S-00000-00&amp;context=1519360" TargetMode="External" /><Relationship Id="rId1449" Type="http://schemas.openxmlformats.org/officeDocument/2006/relationships/hyperlink" Target="https://advance.lexis.com/api/document?collection=news&amp;id=urn:contentItem:6FK1-8073-RX4J-C06S-00000-00&amp;context=1519360" TargetMode="External" /><Relationship Id="rId145" Type="http://schemas.openxmlformats.org/officeDocument/2006/relationships/hyperlink" Target="https://www.timesnownews.com/india/jd-vance-to-visit-akshardham-temple-full-itinerary-of-us-vice-presidents-delhi-trip-here-article-151459796" TargetMode="External" /><Relationship Id="rId1450" Type="http://schemas.openxmlformats.org/officeDocument/2006/relationships/hyperlink" Target="https://advance.lexis.com/api/document?collection=news&amp;id=urn:contentItem:6FK1-8073-RX4J-C06S-00000-00&amp;context=1519360" TargetMode="External" /><Relationship Id="rId1451" Type="http://schemas.openxmlformats.org/officeDocument/2006/relationships/hyperlink" Target="https://advance.lexis.com/api/document?collection=news&amp;id=urn:contentItem:6FK1-8073-RX4J-C06S-00000-00&amp;context=1519360" TargetMode="External" /><Relationship Id="rId1452" Type="http://schemas.openxmlformats.org/officeDocument/2006/relationships/hyperlink" Target="https://advance.lexis.com/api/document?collection=news&amp;id=urn:contentItem:6FK1-8073-RX4J-C06S-00000-00&amp;context=1519360" TargetMode="External" /><Relationship Id="rId1453" Type="http://schemas.openxmlformats.org/officeDocument/2006/relationships/hyperlink" Target="https://menafn.com/updates/pr/2025-04/14/LM_56eb1image_story.jpg" TargetMode="External" /><Relationship Id="rId1454" Type="http://schemas.openxmlformats.org/officeDocument/2006/relationships/hyperlink" Target="https://menafn.com/1109429711/Viral-Video-JD-Vance-Drops-Ohio-States-College-Football-Championship-Trophy-Then-Says-I-Am-Proud" TargetMode="External" /><Relationship Id="rId1455" Type="http://schemas.openxmlformats.org/officeDocument/2006/relationships/header" Target="header253.xml" /><Relationship Id="rId1456" Type="http://schemas.openxmlformats.org/officeDocument/2006/relationships/header" Target="header254.xml" /><Relationship Id="rId1457" Type="http://schemas.openxmlformats.org/officeDocument/2006/relationships/footer" Target="footer253.xml" /><Relationship Id="rId1458" Type="http://schemas.openxmlformats.org/officeDocument/2006/relationships/footer" Target="footer254.xml" /><Relationship Id="rId1459" Type="http://schemas.openxmlformats.org/officeDocument/2006/relationships/header" Target="header255.xml" /><Relationship Id="rId146" Type="http://schemas.openxmlformats.org/officeDocument/2006/relationships/header" Target="header31.xml" /><Relationship Id="rId1460" Type="http://schemas.openxmlformats.org/officeDocument/2006/relationships/footer" Target="footer255.xml" /><Relationship Id="rId1461" Type="http://schemas.openxmlformats.org/officeDocument/2006/relationships/hyperlink" Target="https://advance.lexis.com/api/document?collection=news&amp;id=urn:contentItem:6FM9-WWW3-SCT0-G1XC-00000-00&amp;context=1519360" TargetMode="External" /><Relationship Id="rId1462" Type="http://schemas.openxmlformats.org/officeDocument/2006/relationships/hyperlink" Target="https://advance.lexis.com/api/document?collection=news&amp;id=urn:contentItem:6FM9-WWW3-SCT0-G1XC-00000-00&amp;context=1519360" TargetMode="External" /><Relationship Id="rId1463" Type="http://schemas.openxmlformats.org/officeDocument/2006/relationships/hyperlink" Target="https://advance.lexis.com/api/document?collection=news&amp;id=urn:contentItem:6FM9-WWW3-SCT0-G1XC-00000-00&amp;context=1519360" TargetMode="External" /><Relationship Id="rId1464" Type="http://schemas.openxmlformats.org/officeDocument/2006/relationships/hyperlink" Target="https://advance.lexis.com/api/document?collection=news&amp;id=urn:contentItem:6FM9-WWW3-SCT0-G1XC-00000-00&amp;context=1519360" TargetMode="External" /><Relationship Id="rId1465" Type="http://schemas.openxmlformats.org/officeDocument/2006/relationships/hyperlink" Target="https://advance.lexis.com/api/document?collection=news&amp;id=urn:contentItem:6FM9-WWW3-SCT0-G1XC-00000-00&amp;context=1519360" TargetMode="External" /><Relationship Id="rId1466" Type="http://schemas.openxmlformats.org/officeDocument/2006/relationships/hyperlink" Target="https://advance.lexis.com/api/document?collection=news&amp;id=urn:contentItem:6FM9-WWW3-SCT0-G1XC-00000-00&amp;context=1519360" TargetMode="External" /><Relationship Id="rId1467" Type="http://schemas.openxmlformats.org/officeDocument/2006/relationships/hyperlink" Target="https://akm-img-a-in.tosshub.com/indiatoday/images/story/202504/us-vice-president-jd-vance-with-usha-vance-and-kids-photo-pti-213309577-16x9_0.jpg?VersionId=Ze4f2LkvanaZ_T5hnbPRKQ566oTZWGFW?size=749:421" TargetMode="External" /><Relationship Id="rId1468" Type="http://schemas.openxmlformats.org/officeDocument/2006/relationships/header" Target="header256.xml" /><Relationship Id="rId1469" Type="http://schemas.openxmlformats.org/officeDocument/2006/relationships/header" Target="header257.xml" /><Relationship Id="rId147" Type="http://schemas.openxmlformats.org/officeDocument/2006/relationships/header" Target="header32.xml" /><Relationship Id="rId1470" Type="http://schemas.openxmlformats.org/officeDocument/2006/relationships/footer" Target="footer256.xml" /><Relationship Id="rId1471" Type="http://schemas.openxmlformats.org/officeDocument/2006/relationships/footer" Target="footer257.xml" /><Relationship Id="rId1472" Type="http://schemas.openxmlformats.org/officeDocument/2006/relationships/header" Target="header258.xml" /><Relationship Id="rId1473" Type="http://schemas.openxmlformats.org/officeDocument/2006/relationships/footer" Target="footer258.xml" /><Relationship Id="rId1474" Type="http://schemas.openxmlformats.org/officeDocument/2006/relationships/hyperlink" Target="https://advance.lexis.com/api/document?collection=news&amp;id=urn:contentItem:6F9F-BVY3-RRXH-C50C-00000-00&amp;context=1519360" TargetMode="External" /><Relationship Id="rId1475" Type="http://schemas.openxmlformats.org/officeDocument/2006/relationships/hyperlink" Target="https://advance.lexis.com/api/document?collection=news&amp;id=urn:contentItem:6F9F-BVY3-RRXH-C50C-00000-00&amp;context=1519360" TargetMode="External" /><Relationship Id="rId1476" Type="http://schemas.openxmlformats.org/officeDocument/2006/relationships/hyperlink" Target="https://advance.lexis.com/api/document?collection=news&amp;id=urn:contentItem:6F9F-BVY3-RRXH-C50C-00000-00&amp;context=1519360" TargetMode="External" /><Relationship Id="rId1477" Type="http://schemas.openxmlformats.org/officeDocument/2006/relationships/hyperlink" Target="https://advance.lexis.com/api/document?collection=news&amp;id=urn:contentItem:6F9F-BVY3-RRXH-C50C-00000-00&amp;context=1519360" TargetMode="External" /><Relationship Id="rId1478" Type="http://schemas.openxmlformats.org/officeDocument/2006/relationships/header" Target="header259.xml" /><Relationship Id="rId1479" Type="http://schemas.openxmlformats.org/officeDocument/2006/relationships/header" Target="header260.xml" /><Relationship Id="rId148" Type="http://schemas.openxmlformats.org/officeDocument/2006/relationships/footer" Target="footer31.xml" /><Relationship Id="rId1480" Type="http://schemas.openxmlformats.org/officeDocument/2006/relationships/footer" Target="footer259.xml" /><Relationship Id="rId1481" Type="http://schemas.openxmlformats.org/officeDocument/2006/relationships/footer" Target="footer260.xml" /><Relationship Id="rId1482" Type="http://schemas.openxmlformats.org/officeDocument/2006/relationships/header" Target="header261.xml" /><Relationship Id="rId1483" Type="http://schemas.openxmlformats.org/officeDocument/2006/relationships/footer" Target="footer261.xml" /><Relationship Id="rId1484" Type="http://schemas.openxmlformats.org/officeDocument/2006/relationships/hyperlink" Target="https://advance.lexis.com/api/document?collection=news&amp;id=urn:contentItem:6FMB-D3K3-RRPN-G3W6-00000-00&amp;context=1519360" TargetMode="External" /><Relationship Id="rId1485" Type="http://schemas.openxmlformats.org/officeDocument/2006/relationships/hyperlink" Target="https://advance.lexis.com/api/document?collection=news&amp;id=urn:contentItem:6FMB-D3K3-RRPN-G3W6-00000-00&amp;context=1519360" TargetMode="External" /><Relationship Id="rId1486" Type="http://schemas.openxmlformats.org/officeDocument/2006/relationships/hyperlink" Target="https://advance.lexis.com/api/document?collection=news&amp;id=urn:contentItem:6FMB-D3K3-RRPN-G3W6-00000-00&amp;context=1519360" TargetMode="External" /><Relationship Id="rId1487" Type="http://schemas.openxmlformats.org/officeDocument/2006/relationships/hyperlink" Target="https://advance.lexis.com/api/document?collection=news&amp;id=urn:contentItem:6FMB-D3K3-RRPN-G3W6-00000-00&amp;context=1519360" TargetMode="External" /><Relationship Id="rId1488" Type="http://schemas.openxmlformats.org/officeDocument/2006/relationships/hyperlink" Target="https://advance.lexis.com/api/document?collection=news&amp;id=urn:contentItem:6FMB-D3K3-RRPN-G3W6-00000-00&amp;context=1519360" TargetMode="External" /><Relationship Id="rId1489" Type="http://schemas.openxmlformats.org/officeDocument/2006/relationships/image" Target="media/image19.png" /><Relationship Id="rId149" Type="http://schemas.openxmlformats.org/officeDocument/2006/relationships/footer" Target="footer32.xml" /><Relationship Id="rId1490" Type="http://schemas.openxmlformats.org/officeDocument/2006/relationships/header" Target="header262.xml" /><Relationship Id="rId1491" Type="http://schemas.openxmlformats.org/officeDocument/2006/relationships/header" Target="header263.xml" /><Relationship Id="rId1492" Type="http://schemas.openxmlformats.org/officeDocument/2006/relationships/footer" Target="footer262.xml" /><Relationship Id="rId1493" Type="http://schemas.openxmlformats.org/officeDocument/2006/relationships/footer" Target="footer263.xml" /><Relationship Id="rId1494" Type="http://schemas.openxmlformats.org/officeDocument/2006/relationships/header" Target="header264.xml" /><Relationship Id="rId1495" Type="http://schemas.openxmlformats.org/officeDocument/2006/relationships/footer" Target="footer264.xml" /><Relationship Id="rId1496" Type="http://schemas.openxmlformats.org/officeDocument/2006/relationships/hyperlink" Target="https://advance.lexis.com/api/document?collection=news&amp;id=urn:contentItem:6FMR-8B43-RXPW-Y3JH-00000-00&amp;context=1519360" TargetMode="External" /><Relationship Id="rId1497" Type="http://schemas.openxmlformats.org/officeDocument/2006/relationships/hyperlink" Target="https://advance.lexis.com/api/document?collection=news&amp;id=urn:contentItem:6FMR-8B43-RXPW-Y3JH-00000-00&amp;context=1519360" TargetMode="External" /><Relationship Id="rId1498" Type="http://schemas.openxmlformats.org/officeDocument/2006/relationships/hyperlink" Target="https://advance.lexis.com/api/document?collection=news&amp;id=urn:contentItem:6FMR-8B43-RXPW-Y3JH-00000-00&amp;context=1519360" TargetMode="External" /><Relationship Id="rId1499" Type="http://schemas.openxmlformats.org/officeDocument/2006/relationships/hyperlink" Target="https://advance.lexis.com/api/document?collection=news&amp;id=urn:contentItem:6FMR-8B43-RXPW-Y3JH-00000-00&amp;context=1519360" TargetMode="External" /><Relationship Id="rId15" Type="http://schemas.openxmlformats.org/officeDocument/2006/relationships/header" Target="header6.xml" /><Relationship Id="rId150" Type="http://schemas.openxmlformats.org/officeDocument/2006/relationships/header" Target="header33.xml" /><Relationship Id="rId1500" Type="http://schemas.openxmlformats.org/officeDocument/2006/relationships/hyperlink" Target="mailto:contentservices@htdigital.in" TargetMode="External" /><Relationship Id="rId1501" Type="http://schemas.openxmlformats.org/officeDocument/2006/relationships/header" Target="header265.xml" /><Relationship Id="rId1502" Type="http://schemas.openxmlformats.org/officeDocument/2006/relationships/header" Target="header266.xml" /><Relationship Id="rId1503" Type="http://schemas.openxmlformats.org/officeDocument/2006/relationships/footer" Target="footer265.xml" /><Relationship Id="rId1504" Type="http://schemas.openxmlformats.org/officeDocument/2006/relationships/footer" Target="footer266.xml" /><Relationship Id="rId1505" Type="http://schemas.openxmlformats.org/officeDocument/2006/relationships/header" Target="header267.xml" /><Relationship Id="rId1506" Type="http://schemas.openxmlformats.org/officeDocument/2006/relationships/footer" Target="footer267.xml" /><Relationship Id="rId1507" Type="http://schemas.openxmlformats.org/officeDocument/2006/relationships/hyperlink" Target="https://advance.lexis.com/api/document?collection=news&amp;id=urn:contentItem:6FMK-1D53-RRMB-03VM-00000-00&amp;context=1519360" TargetMode="External" /><Relationship Id="rId1508" Type="http://schemas.openxmlformats.org/officeDocument/2006/relationships/hyperlink" Target="https://advance.lexis.com/api/document?collection=news&amp;id=urn:contentItem:6FMK-1D53-RRMB-03VM-00000-00&amp;context=1519360" TargetMode="External" /><Relationship Id="rId1509" Type="http://schemas.openxmlformats.org/officeDocument/2006/relationships/hyperlink" Target="https://advance.lexis.com/api/document?collection=news&amp;id=urn:contentItem:6FMK-1D53-RRMB-03VM-00000-00&amp;context=1519360" TargetMode="External" /><Relationship Id="rId151" Type="http://schemas.openxmlformats.org/officeDocument/2006/relationships/footer" Target="footer33.xml" /><Relationship Id="rId1510" Type="http://schemas.openxmlformats.org/officeDocument/2006/relationships/hyperlink" Target="https://advance.lexis.com/api/document?collection=news&amp;id=urn:contentItem:6FMK-1D53-RRMB-03VM-00000-00&amp;context=1519360" TargetMode="External" /><Relationship Id="rId1511" Type="http://schemas.openxmlformats.org/officeDocument/2006/relationships/hyperlink" Target="https://advance.lexis.com/api/document?collection=news&amp;id=urn:contentItem:6FMK-1D53-RRMB-03VM-00000-00&amp;context=1519360" TargetMode="External" /><Relationship Id="rId1512" Type="http://schemas.openxmlformats.org/officeDocument/2006/relationships/header" Target="header268.xml" /><Relationship Id="rId1513" Type="http://schemas.openxmlformats.org/officeDocument/2006/relationships/header" Target="header269.xml" /><Relationship Id="rId1514" Type="http://schemas.openxmlformats.org/officeDocument/2006/relationships/footer" Target="footer268.xml" /><Relationship Id="rId1515" Type="http://schemas.openxmlformats.org/officeDocument/2006/relationships/footer" Target="footer269.xml" /><Relationship Id="rId1516" Type="http://schemas.openxmlformats.org/officeDocument/2006/relationships/header" Target="header270.xml" /><Relationship Id="rId1517" Type="http://schemas.openxmlformats.org/officeDocument/2006/relationships/footer" Target="footer270.xml" /><Relationship Id="rId1518" Type="http://schemas.openxmlformats.org/officeDocument/2006/relationships/hyperlink" Target="https://advance.lexis.com/api/document?collection=news&amp;id=urn:contentItem:6FC9-1RJ3-SJ18-32JD-00000-00&amp;context=1519360" TargetMode="External" /><Relationship Id="rId1519" Type="http://schemas.openxmlformats.org/officeDocument/2006/relationships/hyperlink" Target="https://advance.lexis.com/api/document?collection=news&amp;id=urn:contentItem:6FC9-1RJ3-SJ18-32JD-00000-00&amp;context=1519360" TargetMode="External" /><Relationship Id="rId152" Type="http://schemas.openxmlformats.org/officeDocument/2006/relationships/hyperlink" Target="https://advance.lexis.com/api/document?collection=news&amp;id=urn:contentItem:6FMC-3BC3-RRR1-W2R4-00000-00&amp;context=1519360" TargetMode="External" /><Relationship Id="rId1520" Type="http://schemas.openxmlformats.org/officeDocument/2006/relationships/hyperlink" Target="https://advance.lexis.com/api/document?collection=news&amp;id=urn:contentItem:6FC9-1RJ3-SJ18-32JD-00000-00&amp;context=1519360" TargetMode="External" /><Relationship Id="rId1521" Type="http://schemas.openxmlformats.org/officeDocument/2006/relationships/hyperlink" Target="https://advance.lexis.com/api/document?collection=news&amp;id=urn:contentItem:6FC9-1RJ3-SJ18-32JD-00000-00&amp;context=1519360" TargetMode="External" /><Relationship Id="rId1522" Type="http://schemas.openxmlformats.org/officeDocument/2006/relationships/hyperlink" Target="https://advance.lexis.com/api/document?collection=news&amp;id=urn:contentItem:6FC9-1RJ3-SJ18-32JD-00000-00&amp;context=1519360" TargetMode="External" /><Relationship Id="rId1523" Type="http://schemas.openxmlformats.org/officeDocument/2006/relationships/image" Target="media/image20.png" /><Relationship Id="rId1524" Type="http://schemas.openxmlformats.org/officeDocument/2006/relationships/hyperlink" Target="https://www.gbnews.com/politics/us/trump-tariffs-eu-wine-alcohol-trade-war-escalates" TargetMode="External" /><Relationship Id="rId1525" Type="http://schemas.openxmlformats.org/officeDocument/2006/relationships/hyperlink" Target="https://www.gbnews.com/money/economy-labour-trump-traiffs-damaging" TargetMode="External" /><Relationship Id="rId1526" Type="http://schemas.openxmlformats.org/officeDocument/2006/relationships/hyperlink" Target="https://www.gbnews.com/politics/us/jd-vance-attacks-europe-civilisational-suicide-borders-censorship" TargetMode="External" /><Relationship Id="rId1527" Type="http://schemas.openxmlformats.org/officeDocument/2006/relationships/hyperlink" Target="https://www.gbnews.com/politics/us/jd-vance-attacks-europe-civilisational-suicide-borders-censorship" TargetMode="External" /><Relationship Id="rId1528" Type="http://schemas.openxmlformats.org/officeDocument/2006/relationships/hyperlink" Target="https://www.gbnews.com/politics/us/jd-vance-attacks-europe-civilisational-suicide-borders-censorship" TargetMode="External" /><Relationship Id="rId1529" Type="http://schemas.openxmlformats.org/officeDocument/2006/relationships/hyperlink" Target="https://www.gbnews.com/politics/us/jd-vance-attacks-europe-civilisational-suicide-borders-censorship" TargetMode="External" /><Relationship Id="rId153" Type="http://schemas.openxmlformats.org/officeDocument/2006/relationships/hyperlink" Target="https://advance.lexis.com/api/document?collection=news&amp;id=urn:contentItem:6FMC-3BC3-RRR1-W2R4-00000-00&amp;context=1519360" TargetMode="External" /><Relationship Id="rId1530" Type="http://schemas.openxmlformats.org/officeDocument/2006/relationships/hyperlink" Target="https://www.gbnews.com/politics/nigel-farage-jd-vance-random-country-attack" TargetMode="External" /><Relationship Id="rId1531" Type="http://schemas.openxmlformats.org/officeDocument/2006/relationships/hyperlink" Target="https://www.gbnews.com/politics/nigel-farage-jd-vance-random-country-attack" TargetMode="External" /><Relationship Id="rId1532" Type="http://schemas.openxmlformats.org/officeDocument/2006/relationships/hyperlink" Target="https://www.gbnews.com/politics/nigel-farage-jd-vance-random-country-attack" TargetMode="External" /><Relationship Id="rId1533" Type="http://schemas.openxmlformats.org/officeDocument/2006/relationships/hyperlink" Target="https://www.gbnews.com/politics/nigel-farage-jd-vance-random-country-attack" TargetMode="External" /><Relationship Id="rId1534" Type="http://schemas.openxmlformats.org/officeDocument/2006/relationships/hyperlink" Target="https://www.gbnews.com/politics/nigel-farage-jd-vance-random-country-attack" TargetMode="External" /><Relationship Id="rId1535" Type="http://schemas.openxmlformats.org/officeDocument/2006/relationships/hyperlink" Target="https://www.gbnews.com/politics/us/jd-vance-doubles-down-disrespectful-dismissal-britain" TargetMode="External" /><Relationship Id="rId1536" Type="http://schemas.openxmlformats.org/officeDocument/2006/relationships/hyperlink" Target="https://www.gbnews.com/politics/us/jd-vance-doubles-down-disrespectful-dismissal-britain" TargetMode="External" /><Relationship Id="rId1537" Type="http://schemas.openxmlformats.org/officeDocument/2006/relationships/hyperlink" Target="https://www.gbnews.com/politics/us/jd-vance-doubles-down-disrespectful-dismissal-britain" TargetMode="External" /><Relationship Id="rId1538" Type="http://schemas.openxmlformats.org/officeDocument/2006/relationships/hyperlink" Target="https://www.gbnews.com/politics/us/jd-vance-doubles-down-disrespectful-dismissal-britain" TargetMode="External" /><Relationship Id="rId1539" Type="http://schemas.openxmlformats.org/officeDocument/2006/relationships/hyperlink" Target="https://www.gbnews.com/politics/nigel-farage-jd-vance-random-country-attack" TargetMode="External" /><Relationship Id="rId154" Type="http://schemas.openxmlformats.org/officeDocument/2006/relationships/hyperlink" Target="https://advance.lexis.com/api/document?collection=news&amp;id=urn:contentItem:6FMC-3BC3-RRR1-W2R4-00000-00&amp;context=1519360" TargetMode="External" /><Relationship Id="rId1540" Type="http://schemas.openxmlformats.org/officeDocument/2006/relationships/header" Target="header271.xml" /><Relationship Id="rId1541" Type="http://schemas.openxmlformats.org/officeDocument/2006/relationships/header" Target="header272.xml" /><Relationship Id="rId1542" Type="http://schemas.openxmlformats.org/officeDocument/2006/relationships/footer" Target="footer271.xml" /><Relationship Id="rId1543" Type="http://schemas.openxmlformats.org/officeDocument/2006/relationships/footer" Target="footer272.xml" /><Relationship Id="rId1544" Type="http://schemas.openxmlformats.org/officeDocument/2006/relationships/header" Target="header273.xml" /><Relationship Id="rId1545" Type="http://schemas.openxmlformats.org/officeDocument/2006/relationships/footer" Target="footer273.xml" /><Relationship Id="rId1546" Type="http://schemas.openxmlformats.org/officeDocument/2006/relationships/hyperlink" Target="https://advance.lexis.com/api/document?collection=news&amp;id=urn:contentItem:6FMD-4SG3-RTDM-G01Y-00000-00&amp;context=1519360" TargetMode="External" /><Relationship Id="rId1547" Type="http://schemas.openxmlformats.org/officeDocument/2006/relationships/hyperlink" Target="https://advance.lexis.com/api/document?collection=news&amp;id=urn:contentItem:6FMD-4SG3-RTDM-G01Y-00000-00&amp;context=1519360" TargetMode="External" /><Relationship Id="rId1548" Type="http://schemas.openxmlformats.org/officeDocument/2006/relationships/hyperlink" Target="https://advance.lexis.com/api/document?collection=news&amp;id=urn:contentItem:6FMD-4SG3-RTDM-G01Y-00000-00&amp;context=1519360" TargetMode="External" /><Relationship Id="rId1549" Type="http://schemas.openxmlformats.org/officeDocument/2006/relationships/hyperlink" Target="https://advance.lexis.com/api/document?collection=news&amp;id=urn:contentItem:6FMD-4SG3-RTDM-G01Y-00000-00&amp;context=1519360" TargetMode="External" /><Relationship Id="rId155" Type="http://schemas.openxmlformats.org/officeDocument/2006/relationships/hyperlink" Target="https://advance.lexis.com/api/document?collection=news&amp;id=urn:contentItem:6FMC-3BC3-RRR1-W2R4-00000-00&amp;context=1519360" TargetMode="External" /><Relationship Id="rId1550" Type="http://schemas.openxmlformats.org/officeDocument/2006/relationships/hyperlink" Target="https://advance.lexis.com/api/document?collection=news&amp;id=urn:contentItem:6FMD-4SG3-RTDM-G01Y-00000-00&amp;context=1519360" TargetMode="External" /><Relationship Id="rId1551" Type="http://schemas.openxmlformats.org/officeDocument/2006/relationships/hyperlink" Target="https://economictimes.indiatimes.com/news/international/global-trends/pure-evil-monster-tesla-whistleblower-and-cancer-patient-tears-into-elon-musk-after-winning-legal-battle/articleshow/120488195.cms" TargetMode="External" /><Relationship Id="rId1552" Type="http://schemas.openxmlformats.org/officeDocument/2006/relationships/hyperlink" Target="https://economictimes.indiatimes.com/news/international/global-trends/did-trump-share-a-fake-photo-of-deported-kilmar-abrego-garcias-ms-13-tattoo-heres-the-shocking-truth/articleshow/120490488.cms" TargetMode="External" /><Relationship Id="rId1553" Type="http://schemas.openxmlformats.org/officeDocument/2006/relationships/hyperlink" Target="https://economictimes.indiatimes.com/news/international/global-trends/will-pete-hegseth-lose-us-defense-secretary-post-amid-signal-chat-leak-scandal-big-update/articleshow/120486806.cms" TargetMode="External" /><Relationship Id="rId1554" Type="http://schemas.openxmlformats.org/officeDocument/2006/relationships/header" Target="header274.xml" /><Relationship Id="rId1555" Type="http://schemas.openxmlformats.org/officeDocument/2006/relationships/header" Target="header275.xml" /><Relationship Id="rId1556" Type="http://schemas.openxmlformats.org/officeDocument/2006/relationships/footer" Target="footer274.xml" /><Relationship Id="rId1557" Type="http://schemas.openxmlformats.org/officeDocument/2006/relationships/footer" Target="footer275.xml" /><Relationship Id="rId1558" Type="http://schemas.openxmlformats.org/officeDocument/2006/relationships/header" Target="header276.xml" /><Relationship Id="rId1559" Type="http://schemas.openxmlformats.org/officeDocument/2006/relationships/footer" Target="footer276.xml" /><Relationship Id="rId156" Type="http://schemas.openxmlformats.org/officeDocument/2006/relationships/hyperlink" Target="https://advance.lexis.com/api/document?collection=news&amp;id=urn:contentItem:6FMC-3BC3-RRR1-W2R4-00000-00&amp;context=1519360" TargetMode="External" /><Relationship Id="rId1560" Type="http://schemas.openxmlformats.org/officeDocument/2006/relationships/hyperlink" Target="https://advance.lexis.com/api/document?collection=news&amp;id=urn:contentItem:6FBX-7593-S722-750D-00000-00&amp;context=1519360" TargetMode="External" /><Relationship Id="rId1561" Type="http://schemas.openxmlformats.org/officeDocument/2006/relationships/hyperlink" Target="https://advance.lexis.com/api/document?collection=news&amp;id=urn:contentItem:6FBX-7593-S722-750D-00000-00&amp;context=1519360" TargetMode="External" /><Relationship Id="rId1562" Type="http://schemas.openxmlformats.org/officeDocument/2006/relationships/hyperlink" Target="https://advance.lexis.com/api/document?collection=news&amp;id=urn:contentItem:6FBX-7593-S722-750D-00000-00&amp;context=1519360" TargetMode="External" /><Relationship Id="rId1563" Type="http://schemas.openxmlformats.org/officeDocument/2006/relationships/hyperlink" Target="https://advance.lexis.com/api/document?collection=news&amp;id=urn:contentItem:6FBX-7593-S722-750D-00000-00&amp;context=1519360" TargetMode="External" /><Relationship Id="rId1564" Type="http://schemas.openxmlformats.org/officeDocument/2006/relationships/hyperlink" Target="https://advance.lexis.com/api/document?collection=news&amp;id=urn:contentItem:6FBX-7593-S722-750D-00000-00&amp;context=1519360" TargetMode="External" /><Relationship Id="rId1565" Type="http://schemas.openxmlformats.org/officeDocument/2006/relationships/hyperlink" Target="https://t.co/kSS9MqlClm" TargetMode="External" /><Relationship Id="rId1566" Type="http://schemas.openxmlformats.org/officeDocument/2006/relationships/hyperlink" Target="https://twitter.com/JDVance/status/1901441626116870156?ref_src=twsrc%5Etfw" TargetMode="External" /><Relationship Id="rId1567" Type="http://schemas.openxmlformats.org/officeDocument/2006/relationships/hyperlink" Target="https://akm-img-a-in.tosshub.com/indiatoday/images/story/202503/jd-vance-175408403-16x9_0.jpg?VersionId=Yxx4y2zoz1hMptbIw3vfwm2HweyZ3xTM?size=749:421" TargetMode="External" /><Relationship Id="rId1568" Type="http://schemas.openxmlformats.org/officeDocument/2006/relationships/header" Target="header277.xml" /><Relationship Id="rId1569" Type="http://schemas.openxmlformats.org/officeDocument/2006/relationships/header" Target="header278.xml" /><Relationship Id="rId157" Type="http://schemas.openxmlformats.org/officeDocument/2006/relationships/image" Target="media/image5.jpeg" /><Relationship Id="rId1570" Type="http://schemas.openxmlformats.org/officeDocument/2006/relationships/footer" Target="footer277.xml" /><Relationship Id="rId1571" Type="http://schemas.openxmlformats.org/officeDocument/2006/relationships/footer" Target="footer278.xml" /><Relationship Id="rId1572" Type="http://schemas.openxmlformats.org/officeDocument/2006/relationships/header" Target="header279.xml" /><Relationship Id="rId1573" Type="http://schemas.openxmlformats.org/officeDocument/2006/relationships/footer" Target="footer279.xml" /><Relationship Id="rId1574" Type="http://schemas.openxmlformats.org/officeDocument/2006/relationships/hyperlink" Target="https://advance.lexis.com/api/document?collection=news&amp;id=urn:contentItem:6FF0-TMP3-S290-J278-00000-00&amp;context=1519360" TargetMode="External" /><Relationship Id="rId1575" Type="http://schemas.openxmlformats.org/officeDocument/2006/relationships/hyperlink" Target="https://advance.lexis.com/api/document?collection=news&amp;id=urn:contentItem:6FF0-TMP3-S290-J278-00000-00&amp;context=1519360" TargetMode="External" /><Relationship Id="rId1576" Type="http://schemas.openxmlformats.org/officeDocument/2006/relationships/hyperlink" Target="https://advance.lexis.com/api/document?collection=news&amp;id=urn:contentItem:6FF0-TMP3-S290-J278-00000-00&amp;context=1519360" TargetMode="External" /><Relationship Id="rId1577" Type="http://schemas.openxmlformats.org/officeDocument/2006/relationships/hyperlink" Target="https://advance.lexis.com/api/document?collection=news&amp;id=urn:contentItem:6FF0-TMP3-S290-J278-00000-00&amp;context=1519360" TargetMode="External" /><Relationship Id="rId1578" Type="http://schemas.openxmlformats.org/officeDocument/2006/relationships/header" Target="header280.xml" /><Relationship Id="rId1579" Type="http://schemas.openxmlformats.org/officeDocument/2006/relationships/header" Target="header281.xml" /><Relationship Id="rId158" Type="http://schemas.openxmlformats.org/officeDocument/2006/relationships/hyperlink" Target="mailto:contentservices@htdigital.in" TargetMode="External" /><Relationship Id="rId1580" Type="http://schemas.openxmlformats.org/officeDocument/2006/relationships/footer" Target="footer280.xml" /><Relationship Id="rId1581" Type="http://schemas.openxmlformats.org/officeDocument/2006/relationships/footer" Target="footer281.xml" /><Relationship Id="rId1582" Type="http://schemas.openxmlformats.org/officeDocument/2006/relationships/header" Target="header282.xml" /><Relationship Id="rId1583" Type="http://schemas.openxmlformats.org/officeDocument/2006/relationships/footer" Target="footer282.xml" /><Relationship Id="rId1584" Type="http://schemas.openxmlformats.org/officeDocument/2006/relationships/hyperlink" Target="https://advance.lexis.com/api/document?collection=news&amp;id=urn:contentItem:6FM9-MDY3-RRP5-P38D-00000-00&amp;context=1519360" TargetMode="External" /><Relationship Id="rId1585" Type="http://schemas.openxmlformats.org/officeDocument/2006/relationships/hyperlink" Target="https://advance.lexis.com/api/document?collection=news&amp;id=urn:contentItem:6FM9-MDY3-RRP5-P38D-00000-00&amp;context=1519360" TargetMode="External" /><Relationship Id="rId1586" Type="http://schemas.openxmlformats.org/officeDocument/2006/relationships/hyperlink" Target="https://advance.lexis.com/api/document?collection=news&amp;id=urn:contentItem:6FM9-MDY3-RRP5-P38D-00000-00&amp;context=1519360" TargetMode="External" /><Relationship Id="rId1587" Type="http://schemas.openxmlformats.org/officeDocument/2006/relationships/hyperlink" Target="https://advance.lexis.com/api/document?collection=news&amp;id=urn:contentItem:6FM9-MDY3-RRP5-P38D-00000-00&amp;context=1519360" TargetMode="External" /><Relationship Id="rId1588" Type="http://schemas.openxmlformats.org/officeDocument/2006/relationships/hyperlink" Target="https://www.business-standard.com/india-news/jd-vance-delhi-visit-april-21-traffic-advisory-routes-to-avoid-125042100180_1.html" TargetMode="External" /><Relationship Id="rId1589" Type="http://schemas.openxmlformats.org/officeDocument/2006/relationships/hyperlink" Target="https://www.business-standard.com/india-news/jd-vance-delhi-visit-april-21-traffic-advisory-routes-to-avoid-125042100180_1.html" TargetMode="External" /><Relationship Id="rId159" Type="http://schemas.openxmlformats.org/officeDocument/2006/relationships/header" Target="header34.xml" /><Relationship Id="rId1590" Type="http://schemas.openxmlformats.org/officeDocument/2006/relationships/hyperlink" Target="https://www.business-standard.com/india-news/jd-vance-delhi-visit-april-21-traffic-advisory-routes-to-avoid-125042100180_1.html" TargetMode="External" /><Relationship Id="rId1591" Type="http://schemas.openxmlformats.org/officeDocument/2006/relationships/hyperlink" Target="https://www.business-standard.com/india-news/jd-vance-delhi-visit-april-21-traffic-advisory-routes-to-avoid-125042100180_1.html" TargetMode="External" /><Relationship Id="rId1592" Type="http://schemas.openxmlformats.org/officeDocument/2006/relationships/header" Target="header283.xml" /><Relationship Id="rId1593" Type="http://schemas.openxmlformats.org/officeDocument/2006/relationships/header" Target="header284.xml" /><Relationship Id="rId1594" Type="http://schemas.openxmlformats.org/officeDocument/2006/relationships/footer" Target="footer283.xml" /><Relationship Id="rId1595" Type="http://schemas.openxmlformats.org/officeDocument/2006/relationships/footer" Target="footer284.xml" /><Relationship Id="rId1596" Type="http://schemas.openxmlformats.org/officeDocument/2006/relationships/header" Target="header285.xml" /><Relationship Id="rId1597" Type="http://schemas.openxmlformats.org/officeDocument/2006/relationships/footer" Target="footer285.xml" /><Relationship Id="rId1598" Type="http://schemas.openxmlformats.org/officeDocument/2006/relationships/hyperlink" Target="https://advance.lexis.com/api/document?collection=news&amp;id=urn:contentItem:6FMJ-P7H3-RRM4-71XW-00000-00&amp;context=1519360" TargetMode="External" /><Relationship Id="rId1599" Type="http://schemas.openxmlformats.org/officeDocument/2006/relationships/hyperlink" Target="https://advance.lexis.com/api/document?collection=news&amp;id=urn:contentItem:6FMJ-P7H3-RRM4-71XW-00000-00&amp;context=1519360" TargetMode="External" /><Relationship Id="rId16" Type="http://schemas.openxmlformats.org/officeDocument/2006/relationships/footer" Target="footer6.xml" /><Relationship Id="rId160" Type="http://schemas.openxmlformats.org/officeDocument/2006/relationships/header" Target="header35.xml" /><Relationship Id="rId1600" Type="http://schemas.openxmlformats.org/officeDocument/2006/relationships/hyperlink" Target="https://advance.lexis.com/api/document?collection=news&amp;id=urn:contentItem:6FMJ-P7H3-RRM4-71XW-00000-00&amp;context=1519360" TargetMode="External" /><Relationship Id="rId1601" Type="http://schemas.openxmlformats.org/officeDocument/2006/relationships/hyperlink" Target="https://advance.lexis.com/api/document?collection=news&amp;id=urn:contentItem:6FMJ-P7H3-RRM4-71XW-00000-00&amp;context=1519360" TargetMode="External" /><Relationship Id="rId1602" Type="http://schemas.openxmlformats.org/officeDocument/2006/relationships/hyperlink" Target="https://advance.lexis.com/api/document?collection=news&amp;id=urn:contentItem:6FMJ-P7H3-RRM4-71XW-00000-00&amp;context=1519360" TargetMode="External" /><Relationship Id="rId1603" Type="http://schemas.openxmlformats.org/officeDocument/2006/relationships/image" Target="media/image21.png" /><Relationship Id="rId1604" Type="http://schemas.openxmlformats.org/officeDocument/2006/relationships/header" Target="header286.xml" /><Relationship Id="rId1605" Type="http://schemas.openxmlformats.org/officeDocument/2006/relationships/header" Target="header287.xml" /><Relationship Id="rId1606" Type="http://schemas.openxmlformats.org/officeDocument/2006/relationships/footer" Target="footer286.xml" /><Relationship Id="rId1607" Type="http://schemas.openxmlformats.org/officeDocument/2006/relationships/footer" Target="footer287.xml" /><Relationship Id="rId1608" Type="http://schemas.openxmlformats.org/officeDocument/2006/relationships/header" Target="header288.xml" /><Relationship Id="rId1609" Type="http://schemas.openxmlformats.org/officeDocument/2006/relationships/footer" Target="footer288.xml" /><Relationship Id="rId161" Type="http://schemas.openxmlformats.org/officeDocument/2006/relationships/footer" Target="footer34.xml" /><Relationship Id="rId1610" Type="http://schemas.openxmlformats.org/officeDocument/2006/relationships/hyperlink" Target="https://advance.lexis.com/api/document?collection=news&amp;id=urn:contentItem:6FB8-9RW3-SCGD-B35C-00000-00&amp;context=1519360" TargetMode="External" /><Relationship Id="rId1611" Type="http://schemas.openxmlformats.org/officeDocument/2006/relationships/hyperlink" Target="https://advance.lexis.com/api/document?collection=news&amp;id=urn:contentItem:6FB8-9RW3-SCGD-B35C-00000-00&amp;context=1519360" TargetMode="External" /><Relationship Id="rId1612" Type="http://schemas.openxmlformats.org/officeDocument/2006/relationships/hyperlink" Target="https://advance.lexis.com/api/document?collection=news&amp;id=urn:contentItem:6FB8-9RW3-SCGD-B35C-00000-00&amp;context=1519360" TargetMode="External" /><Relationship Id="rId1613" Type="http://schemas.openxmlformats.org/officeDocument/2006/relationships/hyperlink" Target="https://advance.lexis.com/api/document?collection=news&amp;id=urn:contentItem:6FB8-9RW3-SCGD-B35C-00000-00&amp;context=1519360" TargetMode="External" /><Relationship Id="rId1614" Type="http://schemas.openxmlformats.org/officeDocument/2006/relationships/hyperlink" Target="https://advance.lexis.com/api/document?collection=news&amp;id=urn:contentItem:6FB8-9RW3-SCGD-B35C-00000-00&amp;context=1519360" TargetMode="External" /><Relationship Id="rId1615" Type="http://schemas.openxmlformats.org/officeDocument/2006/relationships/hyperlink" Target="https://t.co/IWTsJUWjCR" TargetMode="External" /><Relationship Id="rId1616" Type="http://schemas.openxmlformats.org/officeDocument/2006/relationships/hyperlink" Target="https://twitter.com/Andrew__Roth/status/1900328526630576466?ref_src=twsrc%5Etfw" TargetMode="External" /><Relationship Id="rId1617" Type="http://schemas.openxmlformats.org/officeDocument/2006/relationships/hyperlink" Target="https://akm-img-a-in.tosshub.com/indiatoday/images/story/202503/jd-vance-and-usha-vance-142552640-16x9_0.jpg?VersionId=CH7Nu0mEj.SUA7RFqVjbAN4rTd.ie3zb?size=749:421" TargetMode="External" /><Relationship Id="rId1618" Type="http://schemas.openxmlformats.org/officeDocument/2006/relationships/header" Target="header289.xml" /><Relationship Id="rId1619" Type="http://schemas.openxmlformats.org/officeDocument/2006/relationships/header" Target="header290.xml" /><Relationship Id="rId162" Type="http://schemas.openxmlformats.org/officeDocument/2006/relationships/footer" Target="footer35.xml" /><Relationship Id="rId1620" Type="http://schemas.openxmlformats.org/officeDocument/2006/relationships/footer" Target="footer289.xml" /><Relationship Id="rId1621" Type="http://schemas.openxmlformats.org/officeDocument/2006/relationships/footer" Target="footer290.xml" /><Relationship Id="rId1622" Type="http://schemas.openxmlformats.org/officeDocument/2006/relationships/header" Target="header291.xml" /><Relationship Id="rId1623" Type="http://schemas.openxmlformats.org/officeDocument/2006/relationships/footer" Target="footer291.xml" /><Relationship Id="rId1624" Type="http://schemas.openxmlformats.org/officeDocument/2006/relationships/hyperlink" Target="https://advance.lexis.com/api/document?collection=news&amp;id=urn:contentItem:6FM9-JYK3-RYG4-F0NG-00000-00&amp;context=1519360" TargetMode="External" /><Relationship Id="rId1625" Type="http://schemas.openxmlformats.org/officeDocument/2006/relationships/hyperlink" Target="https://advance.lexis.com/api/document?collection=news&amp;id=urn:contentItem:6FM9-JYK3-RYG4-F0NG-00000-00&amp;context=1519360" TargetMode="External" /><Relationship Id="rId1626" Type="http://schemas.openxmlformats.org/officeDocument/2006/relationships/hyperlink" Target="https://advance.lexis.com/api/document?collection=news&amp;id=urn:contentItem:6FM9-JYK3-RYG4-F0NG-00000-00&amp;context=1519360" TargetMode="External" /><Relationship Id="rId1627" Type="http://schemas.openxmlformats.org/officeDocument/2006/relationships/hyperlink" Target="https://advance.lexis.com/api/document?collection=news&amp;id=urn:contentItem:6FM9-JYK3-RYG4-F0NG-00000-00&amp;context=1519360" TargetMode="External" /><Relationship Id="rId1628" Type="http://schemas.openxmlformats.org/officeDocument/2006/relationships/hyperlink" Target="https://advance.lexis.com/api/document?collection=news&amp;id=urn:contentItem:6FM9-JYK3-RYG4-F0NG-00000-00&amp;context=1519360" TargetMode="External" /><Relationship Id="rId1629" Type="http://schemas.openxmlformats.org/officeDocument/2006/relationships/header" Target="header292.xml" /><Relationship Id="rId163" Type="http://schemas.openxmlformats.org/officeDocument/2006/relationships/header" Target="header36.xml" /><Relationship Id="rId1630" Type="http://schemas.openxmlformats.org/officeDocument/2006/relationships/header" Target="header293.xml" /><Relationship Id="rId1631" Type="http://schemas.openxmlformats.org/officeDocument/2006/relationships/footer" Target="footer292.xml" /><Relationship Id="rId1632" Type="http://schemas.openxmlformats.org/officeDocument/2006/relationships/footer" Target="footer293.xml" /><Relationship Id="rId1633" Type="http://schemas.openxmlformats.org/officeDocument/2006/relationships/header" Target="header294.xml" /><Relationship Id="rId1634" Type="http://schemas.openxmlformats.org/officeDocument/2006/relationships/footer" Target="footer294.xml" /><Relationship Id="rId1635" Type="http://schemas.openxmlformats.org/officeDocument/2006/relationships/hyperlink" Target="https://advance.lexis.com/api/document?collection=news&amp;id=urn:contentItem:6FDT-MYG3-RTG1-H0NV-00000-00&amp;context=1519360" TargetMode="External" /><Relationship Id="rId1636" Type="http://schemas.openxmlformats.org/officeDocument/2006/relationships/hyperlink" Target="https://advance.lexis.com/api/document?collection=news&amp;id=urn:contentItem:6FDT-MYG3-RTG1-H0NV-00000-00&amp;context=1519360" TargetMode="External" /><Relationship Id="rId1637" Type="http://schemas.openxmlformats.org/officeDocument/2006/relationships/hyperlink" Target="https://advance.lexis.com/api/document?collection=news&amp;id=urn:contentItem:6FDT-MYG3-RTG1-H0NV-00000-00&amp;context=1519360" TargetMode="External" /><Relationship Id="rId1638" Type="http://schemas.openxmlformats.org/officeDocument/2006/relationships/hyperlink" Target="https://advance.lexis.com/api/document?collection=news&amp;id=urn:contentItem:6FDT-MYG3-RTG1-H0NV-00000-00&amp;context=1519360" TargetMode="External" /><Relationship Id="rId1639" Type="http://schemas.openxmlformats.org/officeDocument/2006/relationships/image" Target="media/image22.png" /><Relationship Id="rId164" Type="http://schemas.openxmlformats.org/officeDocument/2006/relationships/footer" Target="footer36.xml" /><Relationship Id="rId1640" Type="http://schemas.openxmlformats.org/officeDocument/2006/relationships/hyperlink" Target="https://dailypost.ng/wp-content/uploads/2025/03/MixCollage-26-Mar-2025-10-46-AM-9929.jpg" TargetMode="External" /><Relationship Id="rId1641" Type="http://schemas.openxmlformats.org/officeDocument/2006/relationships/hyperlink" Target="https://dailypost.ng/2025/03/26/jd-vance-to-join-wife-usha-on-greenland-visit-amid-tensions/" TargetMode="External" /><Relationship Id="rId1642" Type="http://schemas.openxmlformats.org/officeDocument/2006/relationships/hyperlink" Target="https://dailypost.ng/2025/03/26/jd-vance-to-join-wife-usha-on-greenland-visit-amid-tensions/" TargetMode="External" /><Relationship Id="rId1643" Type="http://schemas.openxmlformats.org/officeDocument/2006/relationships/hyperlink" Target="https://dailypost.ng/2025/03/26/jd-vance-to-join-wife-usha-on-greenland-visit-amid-tensions/" TargetMode="External" /><Relationship Id="rId1644" Type="http://schemas.openxmlformats.org/officeDocument/2006/relationships/hyperlink" Target="https://dailypost.ng/2025/03/26/jd-vance-to-join-wife-usha-on-greenland-visit-amid-tensions/" TargetMode="External" /><Relationship Id="rId1645" Type="http://schemas.openxmlformats.org/officeDocument/2006/relationships/header" Target="header295.xml" /><Relationship Id="rId1646" Type="http://schemas.openxmlformats.org/officeDocument/2006/relationships/header" Target="header296.xml" /><Relationship Id="rId1647" Type="http://schemas.openxmlformats.org/officeDocument/2006/relationships/footer" Target="footer295.xml" /><Relationship Id="rId1648" Type="http://schemas.openxmlformats.org/officeDocument/2006/relationships/footer" Target="footer296.xml" /><Relationship Id="rId1649" Type="http://schemas.openxmlformats.org/officeDocument/2006/relationships/header" Target="header297.xml" /><Relationship Id="rId165" Type="http://schemas.openxmlformats.org/officeDocument/2006/relationships/hyperlink" Target="https://advance.lexis.com/api/document?collection=news&amp;id=urn:contentItem:6DX9-MYY3-RV75-G1K0-00000-00&amp;context=1519360" TargetMode="External" /><Relationship Id="rId1650" Type="http://schemas.openxmlformats.org/officeDocument/2006/relationships/footer" Target="footer297.xml" /><Relationship Id="rId1651" Type="http://schemas.openxmlformats.org/officeDocument/2006/relationships/hyperlink" Target="https://advance.lexis.com/api/document?collection=news&amp;id=urn:contentItem:6FMD-84V3-RS44-X4J6-00000-00&amp;context=1519360" TargetMode="External" /><Relationship Id="rId1652" Type="http://schemas.openxmlformats.org/officeDocument/2006/relationships/hyperlink" Target="https://advance.lexis.com/api/document?collection=news&amp;id=urn:contentItem:6FMD-84V3-RS44-X4J6-00000-00&amp;context=1519360" TargetMode="External" /><Relationship Id="rId1653" Type="http://schemas.openxmlformats.org/officeDocument/2006/relationships/hyperlink" Target="https://advance.lexis.com/api/document?collection=news&amp;id=urn:contentItem:6FMD-84V3-RS44-X4J6-00000-00&amp;context=1519360" TargetMode="External" /><Relationship Id="rId1654" Type="http://schemas.openxmlformats.org/officeDocument/2006/relationships/hyperlink" Target="https://advance.lexis.com/api/document?collection=news&amp;id=urn:contentItem:6FMD-84V3-RS44-X4J6-00000-00&amp;context=1519360" TargetMode="External" /><Relationship Id="rId1655" Type="http://schemas.openxmlformats.org/officeDocument/2006/relationships/hyperlink" Target="https://advance.lexis.com/api/document?collection=news&amp;id=urn:contentItem:6FMD-84V3-RS44-X4J6-00000-00&amp;context=1519360" TargetMode="External" /><Relationship Id="rId1656" Type="http://schemas.openxmlformats.org/officeDocument/2006/relationships/hyperlink" Target="https://x.com/Taj_Ali1/status/1914232728544829568" TargetMode="External" /><Relationship Id="rId1657" Type="http://schemas.openxmlformats.org/officeDocument/2006/relationships/hyperlink" Target="https://newrepublic.com/post/194192/pope-francis-criticize-trump" TargetMode="External" /><Relationship Id="rId1658" Type="http://schemas.openxmlformats.org/officeDocument/2006/relationships/hyperlink" Target="https://x.com/Econoboi/status/1914237288625680779" TargetMode="External" /><Relationship Id="rId1659" Type="http://schemas.openxmlformats.org/officeDocument/2006/relationships/hyperlink" Target="//images.newrepublic.com/76ff97f56c35f02a8716a58d25e5ff5d78ceed75.png?w=588" TargetMode="External" /><Relationship Id="rId166" Type="http://schemas.openxmlformats.org/officeDocument/2006/relationships/hyperlink" Target="https://advance.lexis.com/api/document?collection=news&amp;id=urn:contentItem:6DX9-MYY3-RV75-G1K0-00000-00&amp;context=1519360" TargetMode="External" /><Relationship Id="rId1660" Type="http://schemas.openxmlformats.org/officeDocument/2006/relationships/hyperlink" Target="https://x.com/TyrellMcGowan/status/1914239627080225003" TargetMode="External" /><Relationship Id="rId1661" Type="http://schemas.openxmlformats.org/officeDocument/2006/relationships/hyperlink" Target="//images.newrepublic.com/feba0f02cabf70bba88d8184be64a7dee468194a.png?w=582" TargetMode="External" /><Relationship Id="rId1662" Type="http://schemas.openxmlformats.org/officeDocument/2006/relationships/hyperlink" Target="https://x.com/ycsm1n/status/1914228574208639127" TargetMode="External" /><Relationship Id="rId1663" Type="http://schemas.openxmlformats.org/officeDocument/2006/relationships/hyperlink" Target="https://x.com/kubaswift/status/1914239759989301438" TargetMode="External" /><Relationship Id="rId1664" Type="http://schemas.openxmlformats.org/officeDocument/2006/relationships/hyperlink" Target="https://x.com/jonathanbfine/status/1914287963833327655" TargetMode="External" /><Relationship Id="rId1665" Type="http://schemas.openxmlformats.org/officeDocument/2006/relationships/hyperlink" Target="//images.newrepublic.com/19442a269a8847eed6c034620067c535aaea1c18.png?w=594" TargetMode="External" /><Relationship Id="rId1666" Type="http://schemas.openxmlformats.org/officeDocument/2006/relationships/hyperlink" Target="//images.newrepublic.com/2c409f340a955d324d47c5a30a366c691522f2e0.png?w=584" TargetMode="External" /><Relationship Id="rId1667" Type="http://schemas.openxmlformats.org/officeDocument/2006/relationships/hyperlink" Target="//images.newrepublic.com/c6196abadfd8cca3815f73ca4527f25ec33e34bd.png?w=584" TargetMode="External" /><Relationship Id="rId1668" Type="http://schemas.openxmlformats.org/officeDocument/2006/relationships/hyperlink" Target="https://x.com/hausofdecline/status/1914315644171936194" TargetMode="External" /><Relationship Id="rId1669" Type="http://schemas.openxmlformats.org/officeDocument/2006/relationships/hyperlink" Target="//images.newrepublic.com/f696bff96c92ba5589bf687f707cc790fe618a47.png?w=591" TargetMode="External" /><Relationship Id="rId167" Type="http://schemas.openxmlformats.org/officeDocument/2006/relationships/hyperlink" Target="https://advance.lexis.com/api/document?collection=news&amp;id=urn:contentItem:6DX9-MYY3-RV75-G1K0-00000-00&amp;context=1519360" TargetMode="External" /><Relationship Id="rId1670" Type="http://schemas.openxmlformats.org/officeDocument/2006/relationships/hyperlink" Target="https://x.com/JoePostingg/status/1914277589893447869" TargetMode="External" /><Relationship Id="rId1671" Type="http://schemas.openxmlformats.org/officeDocument/2006/relationships/hyperlink" Target="https://x.com/Simplified_US/status/1914259234146910411" TargetMode="External" /><Relationship Id="rId1672" Type="http://schemas.openxmlformats.org/officeDocument/2006/relationships/hyperlink" Target="//images.newrepublic.com/4402ebd7e2736b5a173b18262e5409a813e98dc8.png?w=587" TargetMode="External" /><Relationship Id="rId1673" Type="http://schemas.openxmlformats.org/officeDocument/2006/relationships/hyperlink" Target="//images.newrepublic.com/13dd68004999d9acdc7cb7c2187a7846a36a2658.png?w=588" TargetMode="External" /><Relationship Id="rId1674" Type="http://schemas.openxmlformats.org/officeDocument/2006/relationships/hyperlink" Target="https://x.com/PanasonicDX4500/status/1914303874430550409" TargetMode="External" /><Relationship Id="rId1675" Type="http://schemas.openxmlformats.org/officeDocument/2006/relationships/hyperlink" Target="//images.newrepublic.com/1cf17c292fcad47bb14e7b688c9e6184fab6c19e.png?w=583" TargetMode="External" /><Relationship Id="rId1676" Type="http://schemas.openxmlformats.org/officeDocument/2006/relationships/hyperlink" Target="https://apnews.com/live/pope-francis-dies-catholic-church-updates" TargetMode="External" /><Relationship Id="rId1677" Type="http://schemas.openxmlformats.org/officeDocument/2006/relationships/header" Target="header298.xml" /><Relationship Id="rId1678" Type="http://schemas.openxmlformats.org/officeDocument/2006/relationships/header" Target="header299.xml" /><Relationship Id="rId1679" Type="http://schemas.openxmlformats.org/officeDocument/2006/relationships/footer" Target="footer298.xml" /><Relationship Id="rId168" Type="http://schemas.openxmlformats.org/officeDocument/2006/relationships/hyperlink" Target="https://advance.lexis.com/api/document?collection=news&amp;id=urn:contentItem:6DX9-MYY3-RV75-G1K0-00000-00&amp;context=1519360" TargetMode="External" /><Relationship Id="rId1680" Type="http://schemas.openxmlformats.org/officeDocument/2006/relationships/footer" Target="footer299.xml" /><Relationship Id="rId1681" Type="http://schemas.openxmlformats.org/officeDocument/2006/relationships/header" Target="header300.xml" /><Relationship Id="rId1682" Type="http://schemas.openxmlformats.org/officeDocument/2006/relationships/footer" Target="footer300.xml" /><Relationship Id="rId1683" Type="http://schemas.openxmlformats.org/officeDocument/2006/relationships/hyperlink" Target="https://advance.lexis.com/api/document?collection=news&amp;id=urn:contentItem:6FMC-J3K3-RS3R-K1SH-00000-00&amp;context=1519360" TargetMode="External" /><Relationship Id="rId1684" Type="http://schemas.openxmlformats.org/officeDocument/2006/relationships/hyperlink" Target="https://advance.lexis.com/api/document?collection=news&amp;id=urn:contentItem:6FMC-J3K3-RS3R-K1SH-00000-00&amp;context=1519360" TargetMode="External" /><Relationship Id="rId1685" Type="http://schemas.openxmlformats.org/officeDocument/2006/relationships/hyperlink" Target="https://advance.lexis.com/api/document?collection=news&amp;id=urn:contentItem:6FMC-J3K3-RS3R-K1SH-00000-00&amp;context=1519360" TargetMode="External" /><Relationship Id="rId1686" Type="http://schemas.openxmlformats.org/officeDocument/2006/relationships/hyperlink" Target="https://advance.lexis.com/api/document?collection=news&amp;id=urn:contentItem:6FMC-J3K3-RS3R-K1SH-00000-00&amp;context=1519360" TargetMode="External" /><Relationship Id="rId1687" Type="http://schemas.openxmlformats.org/officeDocument/2006/relationships/hyperlink" Target="https://advance.lexis.com/api/document?collection=news&amp;id=urn:contentItem:6FMC-J3K3-RS3R-K1SH-00000-00&amp;context=1519360" TargetMode="External" /><Relationship Id="rId1688" Type="http://schemas.openxmlformats.org/officeDocument/2006/relationships/header" Target="header301.xml" /><Relationship Id="rId1689" Type="http://schemas.openxmlformats.org/officeDocument/2006/relationships/header" Target="header302.xml" /><Relationship Id="rId169" Type="http://schemas.openxmlformats.org/officeDocument/2006/relationships/hyperlink" Target="https://advance.lexis.com/api/document?collection=news&amp;id=urn:contentItem:6DX9-MYY3-RV75-G1K0-00000-00&amp;context=1519360" TargetMode="External" /><Relationship Id="rId1690" Type="http://schemas.openxmlformats.org/officeDocument/2006/relationships/footer" Target="footer301.xml" /><Relationship Id="rId1691" Type="http://schemas.openxmlformats.org/officeDocument/2006/relationships/footer" Target="footer302.xml" /><Relationship Id="rId1692" Type="http://schemas.openxmlformats.org/officeDocument/2006/relationships/header" Target="header303.xml" /><Relationship Id="rId1693" Type="http://schemas.openxmlformats.org/officeDocument/2006/relationships/footer" Target="footer303.xml" /><Relationship Id="rId1694" Type="http://schemas.openxmlformats.org/officeDocument/2006/relationships/hyperlink" Target="https://advance.lexis.com/api/document?collection=news&amp;id=urn:contentItem:6F4R-DF23-SH3F-61RR-00000-00&amp;context=1519360" TargetMode="External" /><Relationship Id="rId1695" Type="http://schemas.openxmlformats.org/officeDocument/2006/relationships/hyperlink" Target="https://advance.lexis.com/api/document?collection=news&amp;id=urn:contentItem:6F4R-DF23-SH3F-61RR-00000-00&amp;context=1519360" TargetMode="External" /><Relationship Id="rId1696" Type="http://schemas.openxmlformats.org/officeDocument/2006/relationships/hyperlink" Target="https://advance.lexis.com/api/document?collection=news&amp;id=urn:contentItem:6F4R-DF23-SH3F-61RR-00000-00&amp;context=1519360" TargetMode="External" /><Relationship Id="rId1697" Type="http://schemas.openxmlformats.org/officeDocument/2006/relationships/hyperlink" Target="https://advance.lexis.com/api/document?collection=news&amp;id=urn:contentItem:6F4R-DF23-SH3F-61RR-00000-00&amp;context=1519360" TargetMode="External" /><Relationship Id="rId1698" Type="http://schemas.openxmlformats.org/officeDocument/2006/relationships/image" Target="media/image23.png" /><Relationship Id="rId1699" Type="http://schemas.openxmlformats.org/officeDocument/2006/relationships/hyperlink" Target="https://www.theguardian.com/us-news/2025/feb/14/jd-vance-stuns-munich-conference-with-blistering-attack-on-europes-leaders" TargetMode="External" /><Relationship Id="rId17" Type="http://schemas.openxmlformats.org/officeDocument/2006/relationships/hyperlink" Target="https://advance.lexis.com/api/document?collection=news&amp;id=urn:contentItem:6FMV-2YK3-S08X-13X1-00000-00&amp;context=1519360" TargetMode="External" /><Relationship Id="rId170" Type="http://schemas.openxmlformats.org/officeDocument/2006/relationships/hyperlink" Target="https://advance.lexis.com/api/document?collection=news&amp;id=urn:contentItem:6DX9-MYY3-RV75-G1K0-00000-00&amp;context=1519360" TargetMode="External" /><Relationship Id="rId1700" Type="http://schemas.openxmlformats.org/officeDocument/2006/relationships/hyperlink" Target="https://www.theguardian.com/us-news/2025/feb/14/jd-vance-stuns-munich-conference-with-blistering-attack-on-europes-leaders" TargetMode="External" /><Relationship Id="rId1701" Type="http://schemas.openxmlformats.org/officeDocument/2006/relationships/hyperlink" Target="https://www.theguardian.com/us-news/2025/feb/14/jd-vance-stuns-munich-conference-with-blistering-attack-on-europes-leaders" TargetMode="External" /><Relationship Id="rId1702" Type="http://schemas.openxmlformats.org/officeDocument/2006/relationships/hyperlink" Target="https://www.theguardian.com/us-news/2025/feb/14/jd-vance-stuns-munich-conference-with-blistering-attack-on-europes-leaders" TargetMode="External" /><Relationship Id="rId1703" Type="http://schemas.openxmlformats.org/officeDocument/2006/relationships/hyperlink" Target="https://www.theguardian.com/politics/2025/feb/15/reform-uk-inside-story-of-nigel-farage-quest-for-power" TargetMode="External" /><Relationship Id="rId1704" Type="http://schemas.openxmlformats.org/officeDocument/2006/relationships/hyperlink" Target="https://www.theguardian.com/us-news/2025/feb/14/malcolm-x-spoke-at-my-student-union" TargetMode="External" /><Relationship Id="rId1705"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706" Type="http://schemas.openxmlformats.org/officeDocument/2006/relationships/hyperlink" Target="https://www.theguardian.com/tone/letters" TargetMode="External" /><Relationship Id="rId1707" Type="http://schemas.openxmlformats.org/officeDocument/2006/relationships/header" Target="header304.xml" /><Relationship Id="rId1708" Type="http://schemas.openxmlformats.org/officeDocument/2006/relationships/header" Target="header305.xml" /><Relationship Id="rId1709" Type="http://schemas.openxmlformats.org/officeDocument/2006/relationships/footer" Target="footer304.xml" /><Relationship Id="rId171" Type="http://schemas.openxmlformats.org/officeDocument/2006/relationships/image" Target="media/image6.png" /><Relationship Id="rId1710" Type="http://schemas.openxmlformats.org/officeDocument/2006/relationships/footer" Target="footer305.xml" /><Relationship Id="rId1711" Type="http://schemas.openxmlformats.org/officeDocument/2006/relationships/header" Target="header306.xml" /><Relationship Id="rId1712" Type="http://schemas.openxmlformats.org/officeDocument/2006/relationships/footer" Target="footer306.xml" /><Relationship Id="rId1713" Type="http://schemas.openxmlformats.org/officeDocument/2006/relationships/hyperlink" Target="https://advance.lexis.com/api/document?collection=news&amp;id=urn:contentItem:6FMJ-CCH3-RSBV-M0D0-00000-00&amp;context=1519360" TargetMode="External" /><Relationship Id="rId1714" Type="http://schemas.openxmlformats.org/officeDocument/2006/relationships/hyperlink" Target="https://advance.lexis.com/api/document?collection=news&amp;id=urn:contentItem:6FMJ-CCH3-RSBV-M0D0-00000-00&amp;context=1519360" TargetMode="External" /><Relationship Id="rId1715" Type="http://schemas.openxmlformats.org/officeDocument/2006/relationships/hyperlink" Target="https://advance.lexis.com/api/document?collection=news&amp;id=urn:contentItem:6FMJ-CCH3-RSBV-M0D0-00000-00&amp;context=1519360" TargetMode="External" /><Relationship Id="rId1716" Type="http://schemas.openxmlformats.org/officeDocument/2006/relationships/hyperlink" Target="https://advance.lexis.com/api/document?collection=news&amp;id=urn:contentItem:6FMJ-CCH3-RSBV-M0D0-00000-00&amp;context=1519360" TargetMode="External" /><Relationship Id="rId1717" Type="http://schemas.openxmlformats.org/officeDocument/2006/relationships/hyperlink" Target="https://advance.lexis.com/api/document?collection=news&amp;id=urn:contentItem:6FMJ-CCH3-RSBV-M0D0-00000-00&amp;context=1519360" TargetMode="External" /><Relationship Id="rId1718" Type="http://schemas.openxmlformats.org/officeDocument/2006/relationships/hyperlink" Target="https://t.co/pCWmxcFjw8" TargetMode="External" /><Relationship Id="rId1719" Type="http://schemas.openxmlformats.org/officeDocument/2006/relationships/header" Target="header307.xml" /><Relationship Id="rId172" Type="http://schemas.openxmlformats.org/officeDocument/2006/relationships/hyperlink" Target="https://www.foxnews.com/video/6355707051112" TargetMode="External" /><Relationship Id="rId1720" Type="http://schemas.openxmlformats.org/officeDocument/2006/relationships/header" Target="header308.xml" /><Relationship Id="rId1721" Type="http://schemas.openxmlformats.org/officeDocument/2006/relationships/footer" Target="footer307.xml" /><Relationship Id="rId1722" Type="http://schemas.openxmlformats.org/officeDocument/2006/relationships/footer" Target="footer308.xml" /><Relationship Id="rId1723" Type="http://schemas.openxmlformats.org/officeDocument/2006/relationships/header" Target="header309.xml" /><Relationship Id="rId1724" Type="http://schemas.openxmlformats.org/officeDocument/2006/relationships/footer" Target="footer309.xml" /><Relationship Id="rId1725" Type="http://schemas.openxmlformats.org/officeDocument/2006/relationships/hyperlink" Target="https://advance.lexis.com/api/document?collection=news&amp;id=urn:contentItem:6F84-V623-RV2T-30P7-00000-00&amp;context=1519360" TargetMode="External" /><Relationship Id="rId1726" Type="http://schemas.openxmlformats.org/officeDocument/2006/relationships/hyperlink" Target="https://advance.lexis.com/api/document?collection=news&amp;id=urn:contentItem:6F84-V623-RV2T-30P7-00000-00&amp;context=1519360" TargetMode="External" /><Relationship Id="rId1727" Type="http://schemas.openxmlformats.org/officeDocument/2006/relationships/hyperlink" Target="https://advance.lexis.com/api/document?collection=news&amp;id=urn:contentItem:6F84-V623-RV2T-30P7-00000-00&amp;context=1519360" TargetMode="External" /><Relationship Id="rId1728" Type="http://schemas.openxmlformats.org/officeDocument/2006/relationships/hyperlink" Target="https://advance.lexis.com/api/document?collection=news&amp;id=urn:contentItem:6F84-V623-RV2T-30P7-00000-00&amp;context=1519360" TargetMode="External" /><Relationship Id="rId1729" Type="http://schemas.openxmlformats.org/officeDocument/2006/relationships/hyperlink" Target="https://www.newsweek.com/topic/jd-vance?utm_source=Synacor&amp;utm_medium=Attnet&amp;utm_campaign=Partnerships" TargetMode="External" /><Relationship Id="rId173" Type="http://schemas.openxmlformats.org/officeDocument/2006/relationships/hyperlink" Target="https://www.businessinsider.com/trump-vice-president-jd-vance-career-facts-2024-7" TargetMode="External" /><Relationship Id="rId1730" Type="http://schemas.openxmlformats.org/officeDocument/2006/relationships/hyperlink" Target="https://www.newsweek.com/topic/jd-vance?utm_source=Synacor&amp;utm_medium=Attnet&amp;utm_campaign=Partnerships" TargetMode="External" /><Relationship Id="rId1731" Type="http://schemas.openxmlformats.org/officeDocument/2006/relationships/hyperlink" Target="https://www.newsweek.com/topic/jd-vance?utm_source=Synacor&amp;utm_medium=Attnet&amp;utm_campaign=Partnerships" TargetMode="External" /><Relationship Id="rId1732" Type="http://schemas.openxmlformats.org/officeDocument/2006/relationships/hyperlink" Target="https://www.newsweek.com/topic/volodymyr-zelensky?utm_source=Synacor&amp;utm_medium=Attnet&amp;utm_campaign=Partnerships" TargetMode="External" /><Relationship Id="rId1733" Type="http://schemas.openxmlformats.org/officeDocument/2006/relationships/hyperlink" Target="https://www.newsweek.com/topic/donald-trump?utm_source=Synacor&amp;utm_medium=Attnet&amp;utm_campaign=Partnerships" TargetMode="External" /><Relationship Id="rId1734" Type="http://schemas.openxmlformats.org/officeDocument/2006/relationships/hyperlink" Target="https://www.newsweek.com/jd-vance-accosted-while-skiing-vermont-2038664?utm_source=Synacor&amp;utm_medium=Attnet&amp;utm_campaign=Partnerships" TargetMode="External" /><Relationship Id="rId1735" Type="http://schemas.openxmlformats.org/officeDocument/2006/relationships/hyperlink" Target="https://www.newsweek.com/jd-vance-accosted-while-skiing-vermont-2038664?utm_source=Synacor&amp;utm_medium=Attnet&amp;utm_campaign=Partnerships" TargetMode="External" /><Relationship Id="rId1736" Type="http://schemas.openxmlformats.org/officeDocument/2006/relationships/hyperlink" Target="https://www.newsweek.com/topic/barack-obama?utm_source=Synacor&amp;utm_medium=Attnet&amp;utm_campaign=Partnerships" TargetMode="External" /><Relationship Id="rId1737" Type="http://schemas.openxmlformats.org/officeDocument/2006/relationships/hyperlink" Target="https://www.newsweek.com/topic/republican?utm_source=Synacor&amp;utm_medium=Attnet&amp;utm_campaign=Partnerships" TargetMode="External" /><Relationship Id="rId1738" Type="http://schemas.openxmlformats.org/officeDocument/2006/relationships/hyperlink" Target="https://www.newsweek.com/topic/mike-johnson?utm_source=Synacor&amp;utm_medium=Attnet&amp;utm_campaign=Partnerships" TargetMode="External" /><Relationship Id="rId1739" Type="http://schemas.openxmlformats.org/officeDocument/2006/relationships/hyperlink" Target="https://www.newsweek.com/maga-cheers-trump-vance-blasting-zelensky-2038023?utm_source=Synacor&amp;utm_medium=Attnet&amp;utm_campaign=Partnerships" TargetMode="External" /><Relationship Id="rId174" Type="http://schemas.openxmlformats.org/officeDocument/2006/relationships/hyperlink" Target="https://www.businessinsider.com/trump-vice-president-jd-vance-career-facts-2024-7" TargetMode="External" /><Relationship Id="rId1740" Type="http://schemas.openxmlformats.org/officeDocument/2006/relationships/hyperlink" Target="https://www.newsweek.com/trump-reacts-contentious-zelensky-meeting-before-flying-mar-lago-2038133?utm_source=Synacor&amp;utm_medium=Attnet&amp;utm_campaign=Partnerships" TargetMode="External" /><Relationship Id="rId1741" Type="http://schemas.openxmlformats.org/officeDocument/2006/relationships/hyperlink" Target="https://www.newsweek.com/trump-halts-us-aid-ukraine-after-fiery-clash-zelensky-report-2039057?utm_source=Synacor&amp;utm_medium=Attnet&amp;utm_campaign=Partnerships" TargetMode="External" /><Relationship Id="rId1742" Type="http://schemas.openxmlformats.org/officeDocument/2006/relationships/hyperlink" Target="https://x.com/RapidResponse47/status/1896758195634491494" TargetMode="External" /><Relationship Id="rId1743" Type="http://schemas.openxmlformats.org/officeDocument/2006/relationships/hyperlink" Target="https://x.com/RapidResponse47/status/1895562247570931834" TargetMode="External" /><Relationship Id="rId1744" Type="http://schemas.openxmlformats.org/officeDocument/2006/relationships/hyperlink" Target="https://www.newsweek.com/topic/senate?utm_source=Synacor&amp;utm_medium=Attnet&amp;utm_campaign=Partnerships" TargetMode="External" /><Relationship Id="rId1745" Type="http://schemas.openxmlformats.org/officeDocument/2006/relationships/hyperlink" Target="https://d.newsweek.com/en/full/2599887/donald-trump-volodymyr-zelensky-jd-vance.jpg" TargetMode="External" /><Relationship Id="rId1746" Type="http://schemas.openxmlformats.org/officeDocument/2006/relationships/header" Target="header310.xml" /><Relationship Id="rId1747" Type="http://schemas.openxmlformats.org/officeDocument/2006/relationships/header" Target="header311.xml" /><Relationship Id="rId1748" Type="http://schemas.openxmlformats.org/officeDocument/2006/relationships/footer" Target="footer310.xml" /><Relationship Id="rId1749" Type="http://schemas.openxmlformats.org/officeDocument/2006/relationships/footer" Target="footer311.xml" /><Relationship Id="rId175" Type="http://schemas.openxmlformats.org/officeDocument/2006/relationships/hyperlink" Target="https://www.businessinsider.com/trump-vice-president-jd-vance-career-facts-2024-7" TargetMode="External" /><Relationship Id="rId1750" Type="http://schemas.openxmlformats.org/officeDocument/2006/relationships/header" Target="header312.xml" /><Relationship Id="rId1751" Type="http://schemas.openxmlformats.org/officeDocument/2006/relationships/footer" Target="footer312.xml" /><Relationship Id="rId1752" Type="http://schemas.openxmlformats.org/officeDocument/2006/relationships/hyperlink" Target="https://advance.lexis.com/api/document?collection=news&amp;id=urn:contentItem:6FK1-0YS3-RS1F-54DH-00000-00&amp;context=1519360" TargetMode="External" /><Relationship Id="rId1753" Type="http://schemas.openxmlformats.org/officeDocument/2006/relationships/hyperlink" Target="https://advance.lexis.com/api/document?collection=news&amp;id=urn:contentItem:6FK1-0YS3-RS1F-54DH-00000-00&amp;context=1519360" TargetMode="External" /><Relationship Id="rId1754" Type="http://schemas.openxmlformats.org/officeDocument/2006/relationships/hyperlink" Target="https://advance.lexis.com/api/document?collection=news&amp;id=urn:contentItem:6FK1-0YS3-RS1F-54DH-00000-00&amp;context=1519360" TargetMode="External" /><Relationship Id="rId1755" Type="http://schemas.openxmlformats.org/officeDocument/2006/relationships/hyperlink" Target="https://advance.lexis.com/api/document?collection=news&amp;id=urn:contentItem:6FK1-0YS3-RS1F-54DH-00000-00&amp;context=1519360" TargetMode="External" /><Relationship Id="rId1756" Type="http://schemas.openxmlformats.org/officeDocument/2006/relationships/hyperlink" Target="https://advance.lexis.com/api/document?collection=news&amp;id=urn:contentItem:6FK1-0YS3-RS1F-54DH-00000-00&amp;context=1519360" TargetMode="External" /><Relationship Id="rId1757" Type="http://schemas.openxmlformats.org/officeDocument/2006/relationships/hyperlink" Target="mailto:contentservices@htdigital.in" TargetMode="External" /><Relationship Id="rId1758" Type="http://schemas.openxmlformats.org/officeDocument/2006/relationships/header" Target="header313.xml" /><Relationship Id="rId1759" Type="http://schemas.openxmlformats.org/officeDocument/2006/relationships/header" Target="header314.xml" /><Relationship Id="rId176" Type="http://schemas.openxmlformats.org/officeDocument/2006/relationships/hyperlink" Target="https://www.businessinsider.com/republican-national-convention-rnc-biggest-moments-speeches-photos-2024-7" TargetMode="External" /><Relationship Id="rId1760" Type="http://schemas.openxmlformats.org/officeDocument/2006/relationships/footer" Target="footer313.xml" /><Relationship Id="rId1761" Type="http://schemas.openxmlformats.org/officeDocument/2006/relationships/footer" Target="footer314.xml" /><Relationship Id="rId1762" Type="http://schemas.openxmlformats.org/officeDocument/2006/relationships/header" Target="header315.xml" /><Relationship Id="rId1763" Type="http://schemas.openxmlformats.org/officeDocument/2006/relationships/footer" Target="footer315.xml" /><Relationship Id="rId1764" Type="http://schemas.openxmlformats.org/officeDocument/2006/relationships/hyperlink" Target="https://advance.lexis.com/api/document?collection=news&amp;id=urn:contentItem:6CY7-VNS1-JCMN-Y4TR-00000-00&amp;context=1519360" TargetMode="External" /><Relationship Id="rId1765" Type="http://schemas.openxmlformats.org/officeDocument/2006/relationships/hyperlink" Target="https://advance.lexis.com/api/document?collection=news&amp;id=urn:contentItem:6CY7-VNS1-JCMN-Y4TR-00000-00&amp;context=1519360" TargetMode="External" /><Relationship Id="rId1766" Type="http://schemas.openxmlformats.org/officeDocument/2006/relationships/hyperlink" Target="https://advance.lexis.com/api/document?collection=news&amp;id=urn:contentItem:6CY7-VNS1-JCMN-Y4TR-00000-00&amp;context=1519360" TargetMode="External" /><Relationship Id="rId1767" Type="http://schemas.openxmlformats.org/officeDocument/2006/relationships/hyperlink" Target="https://advance.lexis.com/api/document?collection=news&amp;id=urn:contentItem:6CY7-VNS1-JCMN-Y4TR-00000-00&amp;context=1519360" TargetMode="External" /><Relationship Id="rId1768" Type="http://schemas.openxmlformats.org/officeDocument/2006/relationships/hyperlink" Target="http://www.lawyersgunsmoneyblog.com/?utm_source=%5B%5BDELIVERY_RECIPIENT_CODE%5D%5D&amp;utm_medium=partner&amp;utm_campaign=newstex" TargetMode="External" /><Relationship Id="rId1769" Type="http://schemas.openxmlformats.org/officeDocument/2006/relationships/hyperlink" Target="https://newstex.com/?utm_source=%5B%5BDELIVERY_RECIPIENT_CODE%5D%5D&amp;utm_medium=partner&amp;utm_campaign=Lawyers%2C+Guns%2C+and+Money&amp;utm_id=101153&amp;utm_content=LGAM-101153-52701242469725207000059" TargetMode="External" /><Relationship Id="rId177" Type="http://schemas.openxmlformats.org/officeDocument/2006/relationships/hyperlink" Target="https://www.businessinsider.com/jd-vance-convinced-himself-gay-hillbilly-elegy-trump-vp-2024-7" TargetMode="External" /><Relationship Id="rId1770" Type="http://schemas.openxmlformats.org/officeDocument/2006/relationships/hyperlink" Target="https://t.co/XY9RDUlvjo" TargetMode="External" /><Relationship Id="rId1771" Type="http://schemas.openxmlformats.org/officeDocument/2006/relationships/hyperlink" Target="https://twitter.com/atrupar/status/1834236640111235516?ref_src=twsrc%5Etfw" TargetMode="External" /><Relationship Id="rId1772" Type="http://schemas.openxmlformats.org/officeDocument/2006/relationships/hyperlink" Target="https://t.co/f9082zy9jf" TargetMode="External" /><Relationship Id="rId1773" Type="http://schemas.openxmlformats.org/officeDocument/2006/relationships/hyperlink" Target="https://twitter.com/atrupar/status/1834261575399559434?ref_src=twsrc%5Etfw" TargetMode="External" /><Relationship Id="rId1774" Type="http://schemas.openxmlformats.org/officeDocument/2006/relationships/hyperlink" Target="https://www.lawyersgunsmoneyblog.com/2024/09/jd-vance-hates-america" TargetMode="External" /><Relationship Id="rId1775" Type="http://schemas.openxmlformats.org/officeDocument/2006/relationships/hyperlink" Target="https://www.lawyersgunsmoneyblog.com/2024/09/jd-vance-hates-america" TargetMode="External" /><Relationship Id="rId1776" Type="http://schemas.openxmlformats.org/officeDocument/2006/relationships/hyperlink" Target="https://www.lawyersgunsmoneyblog.com/2024/09/jd-vance-hates-america" TargetMode="External" /><Relationship Id="rId1777" Type="http://schemas.openxmlformats.org/officeDocument/2006/relationships/hyperlink" Target="https://www.lawyersgunsmoneyblog.com/2024/09/jd-vance-hates-america" TargetMode="External" /><Relationship Id="rId1778" Type="http://schemas.openxmlformats.org/officeDocument/2006/relationships/hyperlink" Target="https://www.lawyersgunsmoneyblog.com/" TargetMode="External" /><Relationship Id="rId1779" Type="http://schemas.openxmlformats.org/officeDocument/2006/relationships/hyperlink" Target="https://www.lawyersgunsmoneyblog.com/2024/09/jd-vance-hates-america" TargetMode="External" /><Relationship Id="rId178" Type="http://schemas.openxmlformats.org/officeDocument/2006/relationships/hyperlink" Target="https://www.businessinsider.com/greenland-us-military-base-photos-2025-3" TargetMode="External" /><Relationship Id="rId1780" Type="http://schemas.openxmlformats.org/officeDocument/2006/relationships/header" Target="header316.xml" /><Relationship Id="rId1781" Type="http://schemas.openxmlformats.org/officeDocument/2006/relationships/header" Target="header317.xml" /><Relationship Id="rId1782" Type="http://schemas.openxmlformats.org/officeDocument/2006/relationships/footer" Target="footer316.xml" /><Relationship Id="rId1783" Type="http://schemas.openxmlformats.org/officeDocument/2006/relationships/footer" Target="footer317.xml" /><Relationship Id="rId1784" Type="http://schemas.openxmlformats.org/officeDocument/2006/relationships/header" Target="header318.xml" /><Relationship Id="rId1785" Type="http://schemas.openxmlformats.org/officeDocument/2006/relationships/footer" Target="footer318.xml" /><Relationship Id="rId1786" Type="http://schemas.openxmlformats.org/officeDocument/2006/relationships/hyperlink" Target="https://advance.lexis.com/api/document?collection=news&amp;id=urn:contentItem:6FKS-9B23-S2FJ-Y0V5-00000-00&amp;context=1519360" TargetMode="External" /><Relationship Id="rId1787" Type="http://schemas.openxmlformats.org/officeDocument/2006/relationships/hyperlink" Target="https://advance.lexis.com/api/document?collection=news&amp;id=urn:contentItem:6FKS-9B23-S2FJ-Y0V5-00000-00&amp;context=1519360" TargetMode="External" /><Relationship Id="rId1788" Type="http://schemas.openxmlformats.org/officeDocument/2006/relationships/hyperlink" Target="https://advance.lexis.com/api/document?collection=news&amp;id=urn:contentItem:6FKS-9B23-S2FJ-Y0V5-00000-00&amp;context=1519360" TargetMode="External" /><Relationship Id="rId1789" Type="http://schemas.openxmlformats.org/officeDocument/2006/relationships/hyperlink" Target="https://advance.lexis.com/api/document?collection=news&amp;id=urn:contentItem:6FKS-9B23-S2FJ-Y0V5-00000-00&amp;context=1519360" TargetMode="External" /><Relationship Id="rId179" Type="http://schemas.openxmlformats.org/officeDocument/2006/relationships/hyperlink" Target="https://www.businessinsider.com/jd-vance-photos-ohio-politician-writer-venture-capitalist-2023-2" TargetMode="External" /><Relationship Id="rId1790" Type="http://schemas.openxmlformats.org/officeDocument/2006/relationships/hyperlink" Target="https://dailypost.ng/wp-content/uploads/2025/03/MixCollage-29-Mar-2025-03-59-PM-7566.jpg" TargetMode="External" /><Relationship Id="rId1791" Type="http://schemas.openxmlformats.org/officeDocument/2006/relationships/hyperlink" Target="https://dailypost.ng/2025/04/18/trump-confident-of-negotiating-end-to-russia-ukraine-war-jd-vance/" TargetMode="External" /><Relationship Id="rId1792" Type="http://schemas.openxmlformats.org/officeDocument/2006/relationships/hyperlink" Target="https://dailypost.ng/2025/04/18/trump-confident-of-negotiating-end-to-russia-ukraine-war-jd-vance/" TargetMode="External" /><Relationship Id="rId1793" Type="http://schemas.openxmlformats.org/officeDocument/2006/relationships/hyperlink" Target="https://dailypost.ng/2025/04/18/trump-confident-of-negotiating-end-to-russia-ukraine-war-jd-vance/" TargetMode="External" /><Relationship Id="rId1794" Type="http://schemas.openxmlformats.org/officeDocument/2006/relationships/hyperlink" Target="https://dailypost.ng/2025/04/18/trump-confident-of-negotiating-end-to-russia-ukraine-war-jd-vance/" TargetMode="External" /><Relationship Id="rId1795" Type="http://schemas.openxmlformats.org/officeDocument/2006/relationships/header" Target="header319.xml" /><Relationship Id="rId1796" Type="http://schemas.openxmlformats.org/officeDocument/2006/relationships/header" Target="header320.xml" /><Relationship Id="rId1797" Type="http://schemas.openxmlformats.org/officeDocument/2006/relationships/footer" Target="footer319.xml" /><Relationship Id="rId1798" Type="http://schemas.openxmlformats.org/officeDocument/2006/relationships/footer" Target="footer320.xml" /><Relationship Id="rId1799" Type="http://schemas.openxmlformats.org/officeDocument/2006/relationships/header" Target="header321.xml" /><Relationship Id="rId18" Type="http://schemas.openxmlformats.org/officeDocument/2006/relationships/hyperlink" Target="https://advance.lexis.com/api/document?collection=news&amp;id=urn:contentItem:6FMV-2YK3-S08X-13X1-00000-00&amp;context=1519360" TargetMode="External" /><Relationship Id="rId180" Type="http://schemas.openxmlformats.org/officeDocument/2006/relationships/hyperlink" Target="https://www.businessinsider.com/jd-vance-photos-ohio-politician-writer-venture-capitalist-2023-2" TargetMode="External" /><Relationship Id="rId1800" Type="http://schemas.openxmlformats.org/officeDocument/2006/relationships/footer" Target="footer321.xml" /><Relationship Id="rId1801" Type="http://schemas.openxmlformats.org/officeDocument/2006/relationships/hyperlink" Target="https://advance.lexis.com/api/document?collection=news&amp;id=urn:contentItem:6FDV-BRR3-RRTF-40CF-00000-00&amp;context=1519360" TargetMode="External" /><Relationship Id="rId1802" Type="http://schemas.openxmlformats.org/officeDocument/2006/relationships/hyperlink" Target="https://advance.lexis.com/api/document?collection=news&amp;id=urn:contentItem:6FDV-BRR3-RRTF-40CF-00000-00&amp;context=1519360" TargetMode="External" /><Relationship Id="rId1803" Type="http://schemas.openxmlformats.org/officeDocument/2006/relationships/hyperlink" Target="https://advance.lexis.com/api/document?collection=news&amp;id=urn:contentItem:6FDV-BRR3-RRTF-40CF-00000-00&amp;context=1519360" TargetMode="External" /><Relationship Id="rId1804" Type="http://schemas.openxmlformats.org/officeDocument/2006/relationships/hyperlink" Target="https://advance.lexis.com/api/document?collection=news&amp;id=urn:contentItem:6FDV-BRR3-RRTF-40CF-00000-00&amp;context=1519360" TargetMode="External" /><Relationship Id="rId1805" Type="http://schemas.openxmlformats.org/officeDocument/2006/relationships/hyperlink" Target="https://advance.lexis.com/api/document?collection=news&amp;id=urn:contentItem:6FDV-BRR3-RRTF-40CF-00000-00&amp;context=1519360" TargetMode="External" /><Relationship Id="rId1806" Type="http://schemas.openxmlformats.org/officeDocument/2006/relationships/hyperlink" Target="https://www.newsweek.com/topic/jd-vance?utm_source=Synacor&amp;utm_medium=Attnet&amp;utm_campaign=Partnerships" TargetMode="External" /><Relationship Id="rId1807" Type="http://schemas.openxmlformats.org/officeDocument/2006/relationships/hyperlink" Target="https://www.newsweek.com/topic/jd-vance?utm_source=Synacor&amp;utm_medium=Attnet&amp;utm_campaign=Partnerships" TargetMode="External" /><Relationship Id="rId1808" Type="http://schemas.openxmlformats.org/officeDocument/2006/relationships/hyperlink" Target="https://www.newsweek.com/topic/jd-vance?utm_source=Synacor&amp;utm_medium=Attnet&amp;utm_campaign=Partnerships" TargetMode="External" /><Relationship Id="rId1809" Type="http://schemas.openxmlformats.org/officeDocument/2006/relationships/hyperlink" Target="https://archive.ph/xvAyH" TargetMode="External" /><Relationship Id="rId181" Type="http://schemas.openxmlformats.org/officeDocument/2006/relationships/hyperlink" Target="https://www.businessinsider.com/jd-vance-photos-ohio-politician-writer-venture-capitalist-2023-2" TargetMode="External" /><Relationship Id="rId1810" Type="http://schemas.openxmlformats.org/officeDocument/2006/relationships/hyperlink" Target="https://www.newsweek.com/topic/usha-vance?utm_source=Synacor&amp;utm_medium=Attnet&amp;utm_campaign=Partnerships" TargetMode="External" /><Relationship Id="rId1811" Type="http://schemas.openxmlformats.org/officeDocument/2006/relationships/hyperlink" Target="https://www.newsweek.com/topic/usha-vance?utm_source=Synacor&amp;utm_medium=Attnet&amp;utm_campaign=Partnerships" TargetMode="External" /><Relationship Id="rId1812" Type="http://schemas.openxmlformats.org/officeDocument/2006/relationships/hyperlink" Target="https://www.newsweek.com/topic/u.s.-military?utm_source=Synacor&amp;utm_medium=Attnet&amp;utm_campaign=Partnerships" TargetMode="External" /><Relationship Id="rId1813" Type="http://schemas.openxmlformats.org/officeDocument/2006/relationships/hyperlink" Target="https://www.newsweek.com/greenland-denies-trumps-claim-that-officials-asked-us-visit-2049890?utm_source=Synacor&amp;utm_medium=Attnet&amp;utm_campaign=Partnerships" TargetMode="External" /><Relationship Id="rId1814" Type="http://schemas.openxmlformats.org/officeDocument/2006/relationships/hyperlink" Target="https://archive.ph/xvAyH" TargetMode="External" /><Relationship Id="rId1815" Type="http://schemas.openxmlformats.org/officeDocument/2006/relationships/hyperlink" Target="https://www.newsweek.com/topic/donald-trump?utm_source=Synacor&amp;utm_medium=Attnet&amp;utm_campaign=Partnerships" TargetMode="External" /><Relationship Id="rId1816" Type="http://schemas.openxmlformats.org/officeDocument/2006/relationships/hyperlink" Target="https://www.newsweek.com/topic/congress?utm_source=Synacor&amp;utm_medium=Attnet&amp;utm_campaign=Partnerships" TargetMode="External" /><Relationship Id="rId1817" Type="http://schemas.openxmlformats.org/officeDocument/2006/relationships/hyperlink" Target="https://www.newsweek.com/donald-trump-greenland-speech-us-take-control-2039714?utm_source=Synacor&amp;utm_medium=Attnet&amp;utm_campaign=Partnerships" TargetMode="External" /><Relationship Id="rId1818" Type="http://schemas.openxmlformats.org/officeDocument/2006/relationships/hyperlink" Target="https://www.newsweek.com/anti-maga-hat-greenland-goes-viral-make-america-go-away-2049529?utm_source=Synacor&amp;utm_medium=Attnet&amp;utm_campaign=Partnerships" TargetMode="External" /><Relationship Id="rId1819" Type="http://schemas.openxmlformats.org/officeDocument/2006/relationships/hyperlink" Target="https://www.newsweek.com/greenland-election-results-what-it-means-donald-trump-plans-2043438?utm_source=Synacor&amp;utm_medium=Attnet&amp;utm_campaign=Partnerships" TargetMode="External" /><Relationship Id="rId182" Type="http://schemas.openxmlformats.org/officeDocument/2006/relationships/hyperlink" Target="https://www.businessinsider.com/jd-vance-photos-ohio-politician-writer-venture-capitalist-2023-2" TargetMode="External" /><Relationship Id="rId1820" Type="http://schemas.openxmlformats.org/officeDocument/2006/relationships/hyperlink" Target="https://www.newsweek.com/greenland-donald-trump-america-2044809?utm_source=Synacor&amp;utm_medium=Attnet&amp;utm_campaign=Partnerships" TargetMode="External" /><Relationship Id="rId1821" Type="http://schemas.openxmlformats.org/officeDocument/2006/relationships/hyperlink" Target="https://d.newsweek.com/en/full/2615182/jd-vance-greenland.jpg" TargetMode="External" /><Relationship Id="rId1822" Type="http://schemas.openxmlformats.org/officeDocument/2006/relationships/header" Target="header322.xml" /><Relationship Id="rId1823" Type="http://schemas.openxmlformats.org/officeDocument/2006/relationships/header" Target="header323.xml" /><Relationship Id="rId1824" Type="http://schemas.openxmlformats.org/officeDocument/2006/relationships/footer" Target="footer322.xml" /><Relationship Id="rId1825" Type="http://schemas.openxmlformats.org/officeDocument/2006/relationships/footer" Target="footer323.xml" /><Relationship Id="rId1826" Type="http://schemas.openxmlformats.org/officeDocument/2006/relationships/header" Target="header324.xml" /><Relationship Id="rId1827" Type="http://schemas.openxmlformats.org/officeDocument/2006/relationships/footer" Target="footer324.xml" /><Relationship Id="rId1828" Type="http://schemas.openxmlformats.org/officeDocument/2006/relationships/hyperlink" Target="https://advance.lexis.com/api/document?collection=news&amp;id=urn:contentItem:6FMC-C763-RRR6-B02N-00000-00&amp;context=1519360" TargetMode="External" /><Relationship Id="rId1829" Type="http://schemas.openxmlformats.org/officeDocument/2006/relationships/hyperlink" Target="https://advance.lexis.com/api/document?collection=news&amp;id=urn:contentItem:6FMC-C763-RRR6-B02N-00000-00&amp;context=1519360" TargetMode="External" /><Relationship Id="rId183" Type="http://schemas.openxmlformats.org/officeDocument/2006/relationships/hyperlink" Target="https://www.businessinsider.com/usha-vance-politics-yale-jd-wife-vice-president-2024-7" TargetMode="External" /><Relationship Id="rId1830" Type="http://schemas.openxmlformats.org/officeDocument/2006/relationships/hyperlink" Target="https://advance.lexis.com/api/document?collection=news&amp;id=urn:contentItem:6FMC-C763-RRR6-B02N-00000-00&amp;context=1519360" TargetMode="External" /><Relationship Id="rId1831" Type="http://schemas.openxmlformats.org/officeDocument/2006/relationships/hyperlink" Target="https://advance.lexis.com/api/document?collection=news&amp;id=urn:contentItem:6FMC-C763-RRR6-B02N-00000-00&amp;context=1519360" TargetMode="External" /><Relationship Id="rId1832" Type="http://schemas.openxmlformats.org/officeDocument/2006/relationships/hyperlink" Target="https://advance.lexis.com/api/document?collection=news&amp;id=urn:contentItem:6FMC-C763-RRR6-B02N-00000-00&amp;context=1519360" TargetMode="External" /><Relationship Id="rId1833" Type="http://schemas.openxmlformats.org/officeDocument/2006/relationships/hyperlink" Target="mailto:contentservices@htdigital.in" TargetMode="External" /><Relationship Id="rId1834" Type="http://schemas.openxmlformats.org/officeDocument/2006/relationships/header" Target="header325.xml" /><Relationship Id="rId1835" Type="http://schemas.openxmlformats.org/officeDocument/2006/relationships/header" Target="header326.xml" /><Relationship Id="rId1836" Type="http://schemas.openxmlformats.org/officeDocument/2006/relationships/footer" Target="footer325.xml" /><Relationship Id="rId1837" Type="http://schemas.openxmlformats.org/officeDocument/2006/relationships/footer" Target="footer326.xml" /><Relationship Id="rId1838" Type="http://schemas.openxmlformats.org/officeDocument/2006/relationships/header" Target="header327.xml" /><Relationship Id="rId1839" Type="http://schemas.openxmlformats.org/officeDocument/2006/relationships/footer" Target="footer327.xml" /><Relationship Id="rId184" Type="http://schemas.openxmlformats.org/officeDocument/2006/relationships/hyperlink" Target="https://www.nbcnews.com/video/an-unlikely-pairing-j-d-vance-and-wife-usha-974707779850" TargetMode="External" /><Relationship Id="rId1840" Type="http://schemas.openxmlformats.org/officeDocument/2006/relationships/hyperlink" Target="https://advance.lexis.com/api/document?collection=news&amp;id=urn:contentItem:6FK1-M1H3-RV37-S4XK-00000-00&amp;context=1519360" TargetMode="External" /><Relationship Id="rId1841" Type="http://schemas.openxmlformats.org/officeDocument/2006/relationships/hyperlink" Target="https://advance.lexis.com/api/document?collection=news&amp;id=urn:contentItem:6FK1-M1H3-RV37-S4XK-00000-00&amp;context=1519360" TargetMode="External" /><Relationship Id="rId1842" Type="http://schemas.openxmlformats.org/officeDocument/2006/relationships/hyperlink" Target="https://advance.lexis.com/api/document?collection=news&amp;id=urn:contentItem:6FK1-M1H3-RV37-S4XK-00000-00&amp;context=1519360" TargetMode="External" /><Relationship Id="rId1843" Type="http://schemas.openxmlformats.org/officeDocument/2006/relationships/hyperlink" Target="https://advance.lexis.com/api/document?collection=news&amp;id=urn:contentItem:6FK1-M1H3-RV37-S4XK-00000-00&amp;context=1519360" TargetMode="External" /><Relationship Id="rId1844" Type="http://schemas.openxmlformats.org/officeDocument/2006/relationships/image" Target="media/image24.png" /><Relationship Id="rId1845" Type="http://schemas.openxmlformats.org/officeDocument/2006/relationships/hyperlink" Target="https://www.independent.co.uk/topic/jd-vance" TargetMode="External" /><Relationship Id="rId1846" Type="http://schemas.openxmlformats.org/officeDocument/2006/relationships/hyperlink" Target="https://www.independent.co.uk/topic/jd-vance" TargetMode="External" /><Relationship Id="rId1847" Type="http://schemas.openxmlformats.org/officeDocument/2006/relationships/hyperlink" Target="https://www.independent.co.uk/topic/jd-vance" TargetMode="External" /><Relationship Id="rId1848" Type="http://schemas.openxmlformats.org/officeDocument/2006/relationships/hyperlink" Target="https://www.independent.co.uk/news/world/americas/us-politics/jd-vance-memes-zelensky-pictures-b2711131.html" TargetMode="External" /><Relationship Id="rId1849" Type="http://schemas.openxmlformats.org/officeDocument/2006/relationships/hyperlink" Target="https://www.independent.co.uk/topic/white-house" TargetMode="External" /><Relationship Id="rId185" Type="http://schemas.openxmlformats.org/officeDocument/2006/relationships/hyperlink" Target="https://www.businessinsider.com/meet-the-woman-who-elevated-jd-vance-from-obscurity-superstardom-2024-7" TargetMode="External" /><Relationship Id="rId1850" Type="http://schemas.openxmlformats.org/officeDocument/2006/relationships/hyperlink" Target="https://www.independent.co.uk/topic/donald-trump" TargetMode="External" /><Relationship Id="rId1851" Type="http://schemas.openxmlformats.org/officeDocument/2006/relationships/hyperlink" Target="https://www.independent.co.uk/topic/ohio-state" TargetMode="External" /><Relationship Id="rId1852" Type="http://schemas.openxmlformats.org/officeDocument/2006/relationships/hyperlink" Target="https://www.independent.co.uk/topic/vice-president" TargetMode="External" /><Relationship Id="rId1853" Type="http://schemas.openxmlformats.org/officeDocument/2006/relationships/hyperlink" Target="https://www.independent.co.uk/topic/championship" TargetMode="External" /><Relationship Id="rId1854" Type="http://schemas.openxmlformats.org/officeDocument/2006/relationships/hyperlink" Target="https://static.independent.co.uk/2025/04/14/21/45/GettyImages-2209746962.jpg" TargetMode="External" /><Relationship Id="rId1855" Type="http://schemas.openxmlformats.org/officeDocument/2006/relationships/hyperlink" Target="https://static.independent.co.uk/2025/04/14/21/11/GettyImages-2209747083.jpg" TargetMode="External" /><Relationship Id="rId1856" Type="http://schemas.openxmlformats.org/officeDocument/2006/relationships/hyperlink" Target="https://t.co/rS3Vw3BdO6" TargetMode="External" /><Relationship Id="rId1857" Type="http://schemas.openxmlformats.org/officeDocument/2006/relationships/hyperlink" Target="https://twitter.com/JDVance/status/1911877790388871537?ref_src=twsrc%5Etfw" TargetMode="External" /><Relationship Id="rId1858" Type="http://schemas.openxmlformats.org/officeDocument/2006/relationships/hyperlink" Target="https://static.independent.co.uk/2025/04/14/21/11/GettyImages-2210275974.jpg" TargetMode="External" /><Relationship Id="rId1859" Type="http://schemas.openxmlformats.org/officeDocument/2006/relationships/hyperlink" Target="https://t.co/dzpyb2DWJw" TargetMode="External" /><Relationship Id="rId186" Type="http://schemas.openxmlformats.org/officeDocument/2006/relationships/hyperlink" Target="https://www.theamericanconservative.com/j-d-vance-becomes-catholic/" TargetMode="External" /><Relationship Id="rId1860" Type="http://schemas.openxmlformats.org/officeDocument/2006/relationships/hyperlink" Target="https://t.co/xrnaZYi28j" TargetMode="External" /><Relationship Id="rId1861" Type="http://schemas.openxmlformats.org/officeDocument/2006/relationships/hyperlink" Target="https://twitter.com/markyzaguirre/status/1911878860406194536?ref_src=twsrc%5Etfw" TargetMode="External" /><Relationship Id="rId1862" Type="http://schemas.openxmlformats.org/officeDocument/2006/relationships/hyperlink" Target="https://www.independent.co.uk/news/world/americas/us-politics/trump-tariffs-china-us-eu-markets-latest-news-b2732736.html" TargetMode="External" /><Relationship Id="rId1863" Type="http://schemas.openxmlformats.org/officeDocument/2006/relationships/hyperlink" Target="https://www.independent.co.uk/news/jd-vance-ohio-state-donald-trump-washington-white-house-b2733264.html" TargetMode="External" /><Relationship Id="rId1864" Type="http://schemas.openxmlformats.org/officeDocument/2006/relationships/hyperlink" Target="https://www.independent.co.uk/news/jd-vance-ohio-state-donald-trump-washington-white-house-b2733264.html" TargetMode="External" /><Relationship Id="rId1865" Type="http://schemas.openxmlformats.org/officeDocument/2006/relationships/hyperlink" Target="https://www.independent.co.uk/news/army-washington-defense-department-donald-trump-pete-hegseth-b2733259.html" TargetMode="External" /><Relationship Id="rId1866" Type="http://schemas.openxmlformats.org/officeDocument/2006/relationships/hyperlink" Target="https://www.independent.co.uk/news/world/americas/white-house-office-of-management-and-budget-state-department-donald-trump-nato-b2733256.html" TargetMode="External" /><Relationship Id="rId1867" Type="http://schemas.openxmlformats.org/officeDocument/2006/relationships/hyperlink" Target="https://www.independent.co.uk/news/world/americas/us-politics/donald-trump-tariff-exemption-china-b2733075.html" TargetMode="External" /><Relationship Id="rId1868" Type="http://schemas.openxmlformats.org/officeDocument/2006/relationships/hyperlink" Target="https://www.independent.co.uk/news/world/americas/us-politics/kilmar-abrego-garcia-trump-supreme-court-b2729085.html" TargetMode="External" /><Relationship Id="rId1869" Type="http://schemas.openxmlformats.org/officeDocument/2006/relationships/header" Target="header328.xml" /><Relationship Id="rId187" Type="http://schemas.openxmlformats.org/officeDocument/2006/relationships/hyperlink" Target="https://www.businessinsider.com/jd-vance-venture-capital-opioid-nonprofit-tech-record-ohio-senate-2021-8" TargetMode="External" /><Relationship Id="rId1870" Type="http://schemas.openxmlformats.org/officeDocument/2006/relationships/header" Target="header329.xml" /><Relationship Id="rId1871" Type="http://schemas.openxmlformats.org/officeDocument/2006/relationships/footer" Target="footer328.xml" /><Relationship Id="rId1872" Type="http://schemas.openxmlformats.org/officeDocument/2006/relationships/footer" Target="footer329.xml" /><Relationship Id="rId1873" Type="http://schemas.openxmlformats.org/officeDocument/2006/relationships/header" Target="header330.xml" /><Relationship Id="rId1874" Type="http://schemas.openxmlformats.org/officeDocument/2006/relationships/footer" Target="footer330.xml" /><Relationship Id="rId1875" Type="http://schemas.openxmlformats.org/officeDocument/2006/relationships/hyperlink" Target="https://advance.lexis.com/api/document?collection=news&amp;id=urn:contentItem:6FMC-C763-RRR6-B05H-00000-00&amp;context=1519360" TargetMode="External" /><Relationship Id="rId1876" Type="http://schemas.openxmlformats.org/officeDocument/2006/relationships/hyperlink" Target="https://advance.lexis.com/api/document?collection=news&amp;id=urn:contentItem:6FMC-C763-RRR6-B05H-00000-00&amp;context=1519360" TargetMode="External" /><Relationship Id="rId1877" Type="http://schemas.openxmlformats.org/officeDocument/2006/relationships/hyperlink" Target="https://advance.lexis.com/api/document?collection=news&amp;id=urn:contentItem:6FMC-C763-RRR6-B05H-00000-00&amp;context=1519360" TargetMode="External" /><Relationship Id="rId1878" Type="http://schemas.openxmlformats.org/officeDocument/2006/relationships/hyperlink" Target="https://advance.lexis.com/api/document?collection=news&amp;id=urn:contentItem:6FMC-C763-RRR6-B05H-00000-00&amp;context=1519360" TargetMode="External" /><Relationship Id="rId1879" Type="http://schemas.openxmlformats.org/officeDocument/2006/relationships/hyperlink" Target="https://advance.lexis.com/api/document?collection=news&amp;id=urn:contentItem:6FMC-C763-RRR6-B05H-00000-00&amp;context=1519360" TargetMode="External" /><Relationship Id="rId188" Type="http://schemas.openxmlformats.org/officeDocument/2006/relationships/hyperlink" Target="https://www.nytimes.com/2024/07/17/technology/jd-vance-tech-silicon-valley.html" TargetMode="External" /><Relationship Id="rId1880" Type="http://schemas.openxmlformats.org/officeDocument/2006/relationships/hyperlink" Target="mailto:contentservices@htdigital.in" TargetMode="External" /><Relationship Id="rId1881" Type="http://schemas.openxmlformats.org/officeDocument/2006/relationships/header" Target="header331.xml" /><Relationship Id="rId1882" Type="http://schemas.openxmlformats.org/officeDocument/2006/relationships/header" Target="header332.xml" /><Relationship Id="rId1883" Type="http://schemas.openxmlformats.org/officeDocument/2006/relationships/footer" Target="footer331.xml" /><Relationship Id="rId1884" Type="http://schemas.openxmlformats.org/officeDocument/2006/relationships/footer" Target="footer332.xml" /><Relationship Id="rId1885" Type="http://schemas.openxmlformats.org/officeDocument/2006/relationships/header" Target="header333.xml" /><Relationship Id="rId1886" Type="http://schemas.openxmlformats.org/officeDocument/2006/relationships/footer" Target="footer333.xml" /><Relationship Id="rId1887" Type="http://schemas.openxmlformats.org/officeDocument/2006/relationships/hyperlink" Target="https://advance.lexis.com/api/document?collection=news&amp;id=urn:contentItem:6FK2-S0T3-RS7S-D2JS-00000-00&amp;context=1519360" TargetMode="External" /><Relationship Id="rId1888" Type="http://schemas.openxmlformats.org/officeDocument/2006/relationships/hyperlink" Target="https://advance.lexis.com/api/document?collection=news&amp;id=urn:contentItem:6FK2-S0T3-RS7S-D2JS-00000-00&amp;context=1519360" TargetMode="External" /><Relationship Id="rId1889" Type="http://schemas.openxmlformats.org/officeDocument/2006/relationships/hyperlink" Target="https://advance.lexis.com/api/document?collection=news&amp;id=urn:contentItem:6FK2-S0T3-RS7S-D2JS-00000-00&amp;context=1519360" TargetMode="External" /><Relationship Id="rId189" Type="http://schemas.openxmlformats.org/officeDocument/2006/relationships/hyperlink" Target="https://www.businessinsider.com/jd-vance-venture-capitalist-colleagues-2024-7" TargetMode="External" /><Relationship Id="rId1890" Type="http://schemas.openxmlformats.org/officeDocument/2006/relationships/hyperlink" Target="https://advance.lexis.com/api/document?collection=news&amp;id=urn:contentItem:6FK2-S0T3-RS7S-D2JS-00000-00&amp;context=1519360" TargetMode="External" /><Relationship Id="rId1891" Type="http://schemas.openxmlformats.org/officeDocument/2006/relationships/image" Target="media/image25.png" /><Relationship Id="rId1892" Type="http://schemas.openxmlformats.org/officeDocument/2006/relationships/hyperlink" Target="https://www.indy100.com/politics/jd-vance-favourite-presidential-candidate-power-move" TargetMode="External" /><Relationship Id="rId1893" Type="http://schemas.openxmlformats.org/officeDocument/2006/relationships/hyperlink" Target="https://www.indy100.com/politics/jd-vance-favourite-presidential-candidate-power-move" TargetMode="External" /><Relationship Id="rId1894" Type="http://schemas.openxmlformats.org/officeDocument/2006/relationships/hyperlink" Target="https://www.indy100.com/politics/jd-vance-favourite-presidential-candidate-power-move" TargetMode="External" /><Relationship Id="rId1895" Type="http://schemas.openxmlformats.org/officeDocument/2006/relationships/hyperlink" Target="https://www.indy100.com/news/missouri-football-coach-shooting-son" TargetMode="External" /><Relationship Id="rId1896" Type="http://schemas.openxmlformats.org/officeDocument/2006/relationships/hyperlink" Target="https://www.indy100.com/news/ohio-state-university-trademark-the" TargetMode="External" /><Relationship Id="rId1897" Type="http://schemas.openxmlformats.org/officeDocument/2006/relationships/hyperlink" Target="https://www.indy100.com/politics/trump/donald-trump-slammed-tariffs-pause" TargetMode="External" /><Relationship Id="rId1898" Type="http://schemas.openxmlformats.org/officeDocument/2006/relationships/hyperlink" Target="https://www.indy100.com/news/jd-vance-greenland-visit-suit-2671649013" TargetMode="External" /><Relationship Id="rId1899" Type="http://schemas.openxmlformats.org/officeDocument/2006/relationships/hyperlink" Target="https://www.indy100.com/news/jd-vance-greenland-visit-suit-2671649013" TargetMode="External" /><Relationship Id="rId19" Type="http://schemas.openxmlformats.org/officeDocument/2006/relationships/hyperlink" Target="https://advance.lexis.com/api/document?collection=news&amp;id=urn:contentItem:6FMV-2YK3-S08X-13X1-00000-00&amp;context=1519360" TargetMode="External" /><Relationship Id="rId190" Type="http://schemas.openxmlformats.org/officeDocument/2006/relationships/hyperlink" Target="https://www.youtube.com/watch?v=bFu5fFaUQUc" TargetMode="External" /><Relationship Id="rId1900" Type="http://schemas.openxmlformats.org/officeDocument/2006/relationships/hyperlink" Target="https://www.indy100.com/news/jd-vance-greenland-visit-suit-2671649013" TargetMode="External" /><Relationship Id="rId1901" Type="http://schemas.openxmlformats.org/officeDocument/2006/relationships/hyperlink" Target="https://www.indy100.com/news/jd-vance-greenland-visit-suit-2671649013" TargetMode="External" /><Relationship Id="rId1902" Type="http://schemas.openxmlformats.org/officeDocument/2006/relationships/hyperlink" Target="https://www.indy100.com/politics/jd-vance-elon-musk-leaked-audio" TargetMode="External" /><Relationship Id="rId1903" Type="http://schemas.openxmlformats.org/officeDocument/2006/relationships/hyperlink" Target="https://www.indy100.com/politics/jd-vance-elon-musk-leaked-audio" TargetMode="External" /><Relationship Id="rId1904" Type="http://schemas.openxmlformats.org/officeDocument/2006/relationships/hyperlink" Target="https://www.indy100.com/politics/jd-vance-elon-musk-leaked-audio" TargetMode="External" /><Relationship Id="rId1905" Type="http://schemas.openxmlformats.org/officeDocument/2006/relationships/hyperlink" Target="https://www.indy100.com/politics/jd-vance-elon-musk-leaked-audio" TargetMode="External" /><Relationship Id="rId1906" Type="http://schemas.openxmlformats.org/officeDocument/2006/relationships/hyperlink" Target="https://www.indy100.com/politics/jd-vance-elon-musk-leaked-audio" TargetMode="External" /><Relationship Id="rId1907" Type="http://schemas.openxmlformats.org/officeDocument/2006/relationships/hyperlink" Target="https://www.indy100.com/politics/jd-vance-responds-meme-2671304601" TargetMode="External" /><Relationship Id="rId1908" Type="http://schemas.openxmlformats.org/officeDocument/2006/relationships/hyperlink" Target="https://www.indy100.com/politics/jd-vance-responds-meme-2671304601" TargetMode="External" /><Relationship Id="rId1909" Type="http://schemas.openxmlformats.org/officeDocument/2006/relationships/hyperlink" Target="https://www.indy100.com/politics/jd-vance-responds-meme-2671304601" TargetMode="External" /><Relationship Id="rId191" Type="http://schemas.openxmlformats.org/officeDocument/2006/relationships/hyperlink" Target="https://www.businessinsider.com/jd-vance-never-trump-to-vice-president-nominee-timeline-2024-7" TargetMode="External" /><Relationship Id="rId1910" Type="http://schemas.openxmlformats.org/officeDocument/2006/relationships/hyperlink" Target="https://www.indy100.com/politics/jd-vance-responds-meme-2671304601" TargetMode="External" /><Relationship Id="rId1911" Type="http://schemas.openxmlformats.org/officeDocument/2006/relationships/hyperlink" Target="https://www.independent.co.uk/newsletters?itm_channel=native&amp;itm_campaign=footer&amp;itm_audience=prospecting&amp;itm_content=newsletters" TargetMode="External" /><Relationship Id="rId1912" Type="http://schemas.openxmlformats.org/officeDocument/2006/relationships/hyperlink" Target="https://www.indy100.com/news/indy100-news-updates-whatsapp-channel" TargetMode="External" /><Relationship Id="rId1913" Type="http://schemas.openxmlformats.org/officeDocument/2006/relationships/header" Target="header334.xml" /><Relationship Id="rId1914" Type="http://schemas.openxmlformats.org/officeDocument/2006/relationships/header" Target="header335.xml" /><Relationship Id="rId1915" Type="http://schemas.openxmlformats.org/officeDocument/2006/relationships/footer" Target="footer334.xml" /><Relationship Id="rId1916" Type="http://schemas.openxmlformats.org/officeDocument/2006/relationships/footer" Target="footer335.xml" /><Relationship Id="rId1917" Type="http://schemas.openxmlformats.org/officeDocument/2006/relationships/header" Target="header336.xml" /><Relationship Id="rId1918" Type="http://schemas.openxmlformats.org/officeDocument/2006/relationships/footer" Target="footer336.xml" /><Relationship Id="rId1919" Type="http://schemas.openxmlformats.org/officeDocument/2006/relationships/hyperlink" Target="https://advance.lexis.com/api/document?collection=news&amp;id=urn:contentItem:6FM8-K503-RS76-24XS-00000-00&amp;context=1519360" TargetMode="External" /><Relationship Id="rId192" Type="http://schemas.openxmlformats.org/officeDocument/2006/relationships/hyperlink" Target="https://www.businessinsider.com/republican-national-convention-rnc-biggest-moments-speeches-photos-2024-7" TargetMode="External" /><Relationship Id="rId1920" Type="http://schemas.openxmlformats.org/officeDocument/2006/relationships/hyperlink" Target="https://advance.lexis.com/api/document?collection=news&amp;id=urn:contentItem:6FM8-K503-RS76-24XS-00000-00&amp;context=1519360" TargetMode="External" /><Relationship Id="rId1921" Type="http://schemas.openxmlformats.org/officeDocument/2006/relationships/hyperlink" Target="https://advance.lexis.com/api/document?collection=news&amp;id=urn:contentItem:6FM8-K503-RS76-24XS-00000-00&amp;context=1519360" TargetMode="External" /><Relationship Id="rId1922" Type="http://schemas.openxmlformats.org/officeDocument/2006/relationships/hyperlink" Target="https://advance.lexis.com/api/document?collection=news&amp;id=urn:contentItem:6FM8-K503-RS76-24XS-00000-00&amp;context=1519360" TargetMode="External" /><Relationship Id="rId1923" Type="http://schemas.openxmlformats.org/officeDocument/2006/relationships/hyperlink" Target="https://advance.lexis.com/api/document?collection=news&amp;id=urn:contentItem:6FM8-K503-RS76-24XS-00000-00&amp;context=1519360" TargetMode="External" /><Relationship Id="rId1924" Type="http://schemas.openxmlformats.org/officeDocument/2006/relationships/hyperlink" Target="https://www.indiatoday.in/india/story/jd-vance-india-visit-pm-modi-meet-family-trip-agra-jaipur-us-delhi-trade-deal-2710071-2025-04-16?utm_source=global-search&amp;utm_medium=global-search&amp;utm_campaign=global-search" TargetMode="External" /><Relationship Id="rId1925" Type="http://schemas.openxmlformats.org/officeDocument/2006/relationships/hyperlink" Target="https://www.indiatoday.in/india/story/akshardham-visit-dinner-with-pm-modi-us-vice-president-jd-vance-4-day-india-visit-delhi-jaipur-2711688-2025-04-20?utm_source=global-search&amp;utm_medium=global-search&amp;utm_campaign=global-search" TargetMode="External" /><Relationship Id="rId1926" Type="http://schemas.openxmlformats.org/officeDocument/2006/relationships/hyperlink" Target="https://akm-img-a-in.tosshub.com/indiatoday/images/story/202504/us-vice-president-jd-vance-and-second-lady-usha-vance-205107589-16x9.jpg?VersionId=n_QlbN1zCko6po2LTOnTYyu5F9LeGt4K?size=749:421" TargetMode="External" /><Relationship Id="rId1927" Type="http://schemas.openxmlformats.org/officeDocument/2006/relationships/header" Target="header337.xml" /><Relationship Id="rId1928" Type="http://schemas.openxmlformats.org/officeDocument/2006/relationships/header" Target="header338.xml" /><Relationship Id="rId1929" Type="http://schemas.openxmlformats.org/officeDocument/2006/relationships/footer" Target="footer337.xml" /><Relationship Id="rId193" Type="http://schemas.openxmlformats.org/officeDocument/2006/relationships/hyperlink" Target="https://abcnews.go.com/Politics/usha-vance-jd-vances-wife-leaves-law-firm/story?id=111969572" TargetMode="External" /><Relationship Id="rId1930" Type="http://schemas.openxmlformats.org/officeDocument/2006/relationships/footer" Target="footer338.xml" /><Relationship Id="rId1931" Type="http://schemas.openxmlformats.org/officeDocument/2006/relationships/header" Target="header339.xml" /><Relationship Id="rId1932" Type="http://schemas.openxmlformats.org/officeDocument/2006/relationships/footer" Target="footer339.xml" /><Relationship Id="rId1933" Type="http://schemas.openxmlformats.org/officeDocument/2006/relationships/hyperlink" Target="https://advance.lexis.com/api/document?collection=news&amp;id=urn:contentItem:6FMS-NDJ3-RTS7-30FC-00000-00&amp;context=1519360" TargetMode="External" /><Relationship Id="rId1934" Type="http://schemas.openxmlformats.org/officeDocument/2006/relationships/hyperlink" Target="https://advance.lexis.com/api/document?collection=news&amp;id=urn:contentItem:6FMS-NDJ3-RTS7-30FC-00000-00&amp;context=1519360" TargetMode="External" /><Relationship Id="rId1935" Type="http://schemas.openxmlformats.org/officeDocument/2006/relationships/hyperlink" Target="https://advance.lexis.com/api/document?collection=news&amp;id=urn:contentItem:6FMS-NDJ3-RTS7-30FC-00000-00&amp;context=1519360" TargetMode="External" /><Relationship Id="rId1936" Type="http://schemas.openxmlformats.org/officeDocument/2006/relationships/hyperlink" Target="https://advance.lexis.com/api/document?collection=news&amp;id=urn:contentItem:6FMS-NDJ3-RTS7-30FC-00000-00&amp;context=1519360" TargetMode="External" /><Relationship Id="rId1937" Type="http://schemas.openxmlformats.org/officeDocument/2006/relationships/header" Target="header340.xml" /><Relationship Id="rId1938" Type="http://schemas.openxmlformats.org/officeDocument/2006/relationships/header" Target="header341.xml" /><Relationship Id="rId1939" Type="http://schemas.openxmlformats.org/officeDocument/2006/relationships/footer" Target="footer340.xml" /><Relationship Id="rId194" Type="http://schemas.openxmlformats.org/officeDocument/2006/relationships/hyperlink" Target="https://www.businessinsider.com/twitter-reinstated-white-nationalist-nick-fuentes-who-praised-hitler-2023-1" TargetMode="External" /><Relationship Id="rId1940" Type="http://schemas.openxmlformats.org/officeDocument/2006/relationships/footer" Target="footer341.xml" /><Relationship Id="rId1941" Type="http://schemas.openxmlformats.org/officeDocument/2006/relationships/header" Target="header342.xml" /><Relationship Id="rId1942" Type="http://schemas.openxmlformats.org/officeDocument/2006/relationships/footer" Target="footer342.xml" /><Relationship Id="rId1943" Type="http://schemas.openxmlformats.org/officeDocument/2006/relationships/hyperlink" Target="https://advance.lexis.com/api/document?collection=news&amp;id=urn:contentItem:6FMJ-1RK3-RRT0-V2S5-00000-00&amp;context=1519360" TargetMode="External" /><Relationship Id="rId1944" Type="http://schemas.openxmlformats.org/officeDocument/2006/relationships/hyperlink" Target="https://advance.lexis.com/api/document?collection=news&amp;id=urn:contentItem:6FMJ-1RK3-RRT0-V2S5-00000-00&amp;context=1519360" TargetMode="External" /><Relationship Id="rId1945" Type="http://schemas.openxmlformats.org/officeDocument/2006/relationships/hyperlink" Target="https://advance.lexis.com/api/document?collection=news&amp;id=urn:contentItem:6FMJ-1RK3-RRT0-V2S5-00000-00&amp;context=1519360" TargetMode="External" /><Relationship Id="rId1946" Type="http://schemas.openxmlformats.org/officeDocument/2006/relationships/hyperlink" Target="https://advance.lexis.com/api/document?collection=news&amp;id=urn:contentItem:6FMJ-1RK3-RRT0-V2S5-00000-00&amp;context=1519360" TargetMode="External" /><Relationship Id="rId1947" Type="http://schemas.openxmlformats.org/officeDocument/2006/relationships/hyperlink" Target="https://advance.lexis.com/api/document?collection=news&amp;id=urn:contentItem:6FMJ-1RK3-RRT0-V2S5-00000-00&amp;context=1519360" TargetMode="External" /><Relationship Id="rId1948" Type="http://schemas.openxmlformats.org/officeDocument/2006/relationships/hyperlink" Target="https://www.aninews.in/topic/jaipur" TargetMode="External" /><Relationship Id="rId1949" Type="http://schemas.openxmlformats.org/officeDocument/2006/relationships/hyperlink" Target="https://www.aninews.in/topic/jd-vance" TargetMode="External" /><Relationship Id="rId195" Type="http://schemas.openxmlformats.org/officeDocument/2006/relationships/hyperlink" Target="https://www.businessinsider.com/donald-trump-kids-family-white-house-2024-11" TargetMode="External" /><Relationship Id="rId1950" Type="http://schemas.openxmlformats.org/officeDocument/2006/relationships/hyperlink" Target="https://www.aninews.in/topic/jd-vance" TargetMode="External" /><Relationship Id="rId1951" Type="http://schemas.openxmlformats.org/officeDocument/2006/relationships/hyperlink" Target="https://www.aninews.in/topic/jd-vance" TargetMode="External" /><Relationship Id="rId1952" Type="http://schemas.openxmlformats.org/officeDocument/2006/relationships/hyperlink" Target="https://www.aninews.in/topic/jaipur" TargetMode="External" /><Relationship Id="rId1953" Type="http://schemas.openxmlformats.org/officeDocument/2006/relationships/hyperlink" Target="https://www.aninews.in/topic/amber-fort" TargetMode="External" /><Relationship Id="rId1954" Type="http://schemas.openxmlformats.org/officeDocument/2006/relationships/hyperlink" Target="https://www.aninews.in/topic/jaipur" TargetMode="External" /><Relationship Id="rId1955" Type="http://schemas.openxmlformats.org/officeDocument/2006/relationships/hyperlink" Target="https://www.aninews.in/topic/amber-fort" TargetMode="External" /><Relationship Id="rId1956" Type="http://schemas.openxmlformats.org/officeDocument/2006/relationships/hyperlink" Target="https://www.aninews.in/topic/jd-vance" TargetMode="External" /><Relationship Id="rId1957" Type="http://schemas.openxmlformats.org/officeDocument/2006/relationships/hyperlink" Target="https://www.aninews.in/topic/jd-vance" TargetMode="External" /><Relationship Id="rId1958" Type="http://schemas.openxmlformats.org/officeDocument/2006/relationships/hyperlink" Target="https://www.aninews.in/topic/jd-vance" TargetMode="External" /><Relationship Id="rId1959" Type="http://schemas.openxmlformats.org/officeDocument/2006/relationships/hyperlink" Target="https://www.aninews.in/topic/us" TargetMode="External" /><Relationship Id="rId196" Type="http://schemas.openxmlformats.org/officeDocument/2006/relationships/hyperlink" Target="https://x.com/JDVance/status/1854171618282455540" TargetMode="External" /><Relationship Id="rId1960" Type="http://schemas.openxmlformats.org/officeDocument/2006/relationships/hyperlink" Target="https://www.aninews.in/topic/us" TargetMode="External" /><Relationship Id="rId1961" Type="http://schemas.openxmlformats.org/officeDocument/2006/relationships/hyperlink" Target="https://www.aninews.in/topic/us" TargetMode="External" /><Relationship Id="rId1962" Type="http://schemas.openxmlformats.org/officeDocument/2006/relationships/hyperlink" Target="https://www.aninews.in/topic/pm-modi" TargetMode="External" /><Relationship Id="rId1963" Type="http://schemas.openxmlformats.org/officeDocument/2006/relationships/hyperlink" Target="https://www.aninews.in/topic/pm-modi" TargetMode="External" /><Relationship Id="rId1964" Type="http://schemas.openxmlformats.org/officeDocument/2006/relationships/hyperlink" Target="https://www.aninews.in/topic/us" TargetMode="External" /><Relationship Id="rId1965" Type="http://schemas.openxmlformats.org/officeDocument/2006/relationships/hyperlink" Target="https://www.aninews.in/topic/pm-modi" TargetMode="External" /><Relationship Id="rId1966" Type="http://schemas.openxmlformats.org/officeDocument/2006/relationships/hyperlink" Target="https://www.aninews.in/topic/us" TargetMode="External" /><Relationship Id="rId1967" Type="http://schemas.openxmlformats.org/officeDocument/2006/relationships/hyperlink" Target="https://www.aninews.in/topic/jd-vance" TargetMode="External" /><Relationship Id="rId1968" Type="http://schemas.openxmlformats.org/officeDocument/2006/relationships/hyperlink" Target="https://www.aninews.in/topic/jd-vance" TargetMode="External" /><Relationship Id="rId1969" Type="http://schemas.openxmlformats.org/officeDocument/2006/relationships/hyperlink" Target="https://www.aninews.in/topic/jd-vance" TargetMode="External" /><Relationship Id="rId197" Type="http://schemas.openxmlformats.org/officeDocument/2006/relationships/hyperlink" Target="https://www.businessinsider.com/vice-presidents-plane-photos-air-force-two-2022-6" TargetMode="External" /><Relationship Id="rId1970" Type="http://schemas.openxmlformats.org/officeDocument/2006/relationships/hyperlink" Target="https://www.aninews.in/topic/us" TargetMode="External" /><Relationship Id="rId1971" Type="http://schemas.openxmlformats.org/officeDocument/2006/relationships/hyperlink" Target="https://www.aninews.in/topic/pm-modi" TargetMode="External" /><Relationship Id="rId1972" Type="http://schemas.openxmlformats.org/officeDocument/2006/relationships/hyperlink" Target="https://www.aninews.in/topic/us" TargetMode="External" /><Relationship Id="rId1973" Type="http://schemas.openxmlformats.org/officeDocument/2006/relationships/hyperlink" Target="https://d3lzcn6mbbadaf.cloudfront.net/media/details/ANI-20250422042944.jpg" TargetMode="External" /><Relationship Id="rId1974" Type="http://schemas.openxmlformats.org/officeDocument/2006/relationships/hyperlink" Target="https://d3lzcn6mbbadaf.cloudfront.net/media/details/ANI-20250422042944.jpg" TargetMode="External" /><Relationship Id="rId1975" Type="http://schemas.openxmlformats.org/officeDocument/2006/relationships/hyperlink" Target="https://d3lzcn6mbbadaf.cloudfront.net/media/details/ANI-20250422042944.jpg" TargetMode="External" /><Relationship Id="rId1976" Type="http://schemas.openxmlformats.org/officeDocument/2006/relationships/hyperlink" Target="https://d3lzcn6mbbadaf.cloudfront.net/media/details/ANI-20250422042944.jpg" TargetMode="External" /><Relationship Id="rId1977" Type="http://schemas.openxmlformats.org/officeDocument/2006/relationships/hyperlink" Target="https://d3lzcn6mbbadaf.cloudfront.net/media/details/ANI-20250422042944.jpg" TargetMode="External" /><Relationship Id="rId1978" Type="http://schemas.openxmlformats.org/officeDocument/2006/relationships/hyperlink" Target="https://aniportalimages.s3.amazonaws.com/media/details/ANI-20250422042326.jpg" TargetMode="External" /><Relationship Id="rId1979" Type="http://schemas.openxmlformats.org/officeDocument/2006/relationships/hyperlink" Target="https://aniportalimages.s3.amazonaws.com/media/details/ANI-20250422041946.jpg" TargetMode="External" /><Relationship Id="rId198" Type="http://schemas.openxmlformats.org/officeDocument/2006/relationships/hyperlink" Target="https://www.businessinsider.com/trump-greenland-panama-canal-military-force-national-security-2025-1" TargetMode="External" /><Relationship Id="rId1980" Type="http://schemas.openxmlformats.org/officeDocument/2006/relationships/hyperlink" Target="https://aniportalimages.s3.amazonaws.com/media/details/ANI-20250422041953.jpg" TargetMode="External" /><Relationship Id="rId1981" Type="http://schemas.openxmlformats.org/officeDocument/2006/relationships/hyperlink" Target="https://aniportalimages.s3.amazonaws.com/media/details/ANI-20250422042049.jpg" TargetMode="External" /><Relationship Id="rId1982" Type="http://schemas.openxmlformats.org/officeDocument/2006/relationships/header" Target="header343.xml" /><Relationship Id="rId1983" Type="http://schemas.openxmlformats.org/officeDocument/2006/relationships/header" Target="header344.xml" /><Relationship Id="rId1984" Type="http://schemas.openxmlformats.org/officeDocument/2006/relationships/footer" Target="footer343.xml" /><Relationship Id="rId1985" Type="http://schemas.openxmlformats.org/officeDocument/2006/relationships/footer" Target="footer344.xml" /><Relationship Id="rId1986" Type="http://schemas.openxmlformats.org/officeDocument/2006/relationships/header" Target="header345.xml" /><Relationship Id="rId1987" Type="http://schemas.openxmlformats.org/officeDocument/2006/relationships/footer" Target="footer345.xml" /><Relationship Id="rId1988" Type="http://schemas.openxmlformats.org/officeDocument/2006/relationships/hyperlink" Target="https://advance.lexis.com/api/document?collection=news&amp;id=urn:contentItem:6FG3-SXP3-S0P4-V255-00000-00&amp;context=1519360" TargetMode="External" /><Relationship Id="rId1989" Type="http://schemas.openxmlformats.org/officeDocument/2006/relationships/hyperlink" Target="https://advance.lexis.com/api/document?collection=news&amp;id=urn:contentItem:6FG3-SXP3-S0P4-V255-00000-00&amp;context=1519360" TargetMode="External" /><Relationship Id="rId199" Type="http://schemas.openxmlformats.org/officeDocument/2006/relationships/hyperlink" Target="https://www.businessinsider.com/greenland-us-military-base-photos-2025-3" TargetMode="External" /><Relationship Id="rId1990" Type="http://schemas.openxmlformats.org/officeDocument/2006/relationships/hyperlink" Target="https://advance.lexis.com/api/document?collection=news&amp;id=urn:contentItem:6FG3-SXP3-S0P4-V255-00000-00&amp;context=1519360" TargetMode="External" /><Relationship Id="rId1991" Type="http://schemas.openxmlformats.org/officeDocument/2006/relationships/hyperlink" Target="https://advance.lexis.com/api/document?collection=news&amp;id=urn:contentItem:6FG3-SXP3-S0P4-V255-00000-00&amp;context=1519360" TargetMode="External" /><Relationship Id="rId1992" Type="http://schemas.openxmlformats.org/officeDocument/2006/relationships/hyperlink" Target="https://advance.lexis.com/api/document?collection=news&amp;id=urn:contentItem:6FG3-SXP3-S0P4-V255-00000-00&amp;context=1519360" TargetMode="External" /><Relationship Id="rId1993" Type="http://schemas.openxmlformats.org/officeDocument/2006/relationships/hyperlink" Target="https://www.indiatoday.in/world/us-news/story/jd-vance-defends-deportation-of-maryland-father-despite-court-recognized-error-glbs-2702375-2025-04-01" TargetMode="External" /><Relationship Id="rId1994" Type="http://schemas.openxmlformats.org/officeDocument/2006/relationships/hyperlink" Target="https://www.indiatoday.in/world/us-news/story/jd-vance-defends-deportation-of-maryland-father-despite-court-recognized-error-glbs-2702375-2025-04-01" TargetMode="External" /><Relationship Id="rId1995" Type="http://schemas.openxmlformats.org/officeDocument/2006/relationships/hyperlink" Target="https://www.indiatoday.in/world/us-news/story/jd-vance-defends-deportation-of-maryland-father-despite-court-recognized-error-glbs-2702375-2025-04-01" TargetMode="External" /><Relationship Id="rId1996" Type="http://schemas.openxmlformats.org/officeDocument/2006/relationships/hyperlink" Target="https://www.indiatoday.in/world/us-news/story/jd-vance-defends-deportation-of-maryland-father-despite-court-recognized-error-glbs-2702375-2025-04-01" TargetMode="External" /><Relationship Id="rId1997" Type="http://schemas.openxmlformats.org/officeDocument/2006/relationships/hyperlink" Target="https://akm-img-a-in.tosshub.com/indiatoday/images/story/202504/jd-vance-010536145-16x9_0.jpg?VersionId=VC4S2NkeHr90LuMnAEfX2MFF.H7HlKEY?size=749:421" TargetMode="External" /><Relationship Id="rId1998" Type="http://schemas.openxmlformats.org/officeDocument/2006/relationships/header" Target="header346.xml" /><Relationship Id="rId1999" Type="http://schemas.openxmlformats.org/officeDocument/2006/relationships/header" Target="header347.xm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MV-2YK3-S08X-13X1-00000-00&amp;context=1519360" TargetMode="External" /><Relationship Id="rId200" Type="http://schemas.openxmlformats.org/officeDocument/2006/relationships/hyperlink" Target="https://www.businessinsider.com/jd-vance-wife-usha-vance-relationship-trump-politics-2024-7" TargetMode="External" /><Relationship Id="rId2000" Type="http://schemas.openxmlformats.org/officeDocument/2006/relationships/footer" Target="footer346.xml" /><Relationship Id="rId2001" Type="http://schemas.openxmlformats.org/officeDocument/2006/relationships/footer" Target="footer347.xml" /><Relationship Id="rId2002" Type="http://schemas.openxmlformats.org/officeDocument/2006/relationships/header" Target="header348.xml" /><Relationship Id="rId2003" Type="http://schemas.openxmlformats.org/officeDocument/2006/relationships/footer" Target="footer348.xml" /><Relationship Id="rId2004" Type="http://schemas.openxmlformats.org/officeDocument/2006/relationships/hyperlink" Target="https://advance.lexis.com/api/document?collection=news&amp;id=urn:contentItem:6FMJ-27X3-RTN7-P2CX-00000-00&amp;context=1519360" TargetMode="External" /><Relationship Id="rId2005" Type="http://schemas.openxmlformats.org/officeDocument/2006/relationships/hyperlink" Target="https://advance.lexis.com/api/document?collection=news&amp;id=urn:contentItem:6FMJ-27X3-RTN7-P2CX-00000-00&amp;context=1519360" TargetMode="External" /><Relationship Id="rId2006" Type="http://schemas.openxmlformats.org/officeDocument/2006/relationships/hyperlink" Target="https://advance.lexis.com/api/document?collection=news&amp;id=urn:contentItem:6FMJ-27X3-RTN7-P2CX-00000-00&amp;context=1519360" TargetMode="External" /><Relationship Id="rId2007" Type="http://schemas.openxmlformats.org/officeDocument/2006/relationships/hyperlink" Target="https://advance.lexis.com/api/document?collection=news&amp;id=urn:contentItem:6FMJ-27X3-RTN7-P2CX-00000-00&amp;context=1519360" TargetMode="External" /><Relationship Id="rId2008" Type="http://schemas.openxmlformats.org/officeDocument/2006/relationships/header" Target="header349.xml" /><Relationship Id="rId2009" Type="http://schemas.openxmlformats.org/officeDocument/2006/relationships/header" Target="header350.xml" /><Relationship Id="rId201" Type="http://schemas.openxmlformats.org/officeDocument/2006/relationships/header" Target="header37.xml" /><Relationship Id="rId2010" Type="http://schemas.openxmlformats.org/officeDocument/2006/relationships/footer" Target="footer349.xml" /><Relationship Id="rId2011" Type="http://schemas.openxmlformats.org/officeDocument/2006/relationships/footer" Target="footer350.xml" /><Relationship Id="rId2012" Type="http://schemas.openxmlformats.org/officeDocument/2006/relationships/header" Target="header351.xml" /><Relationship Id="rId2013" Type="http://schemas.openxmlformats.org/officeDocument/2006/relationships/footer" Target="footer351.xml" /><Relationship Id="rId2014" Type="http://schemas.openxmlformats.org/officeDocument/2006/relationships/hyperlink" Target="https://advance.lexis.com/api/document?collection=news&amp;id=urn:contentItem:6FMC-R2W3-RRXK-V0MV-00000-00&amp;context=1519360" TargetMode="External" /><Relationship Id="rId2015" Type="http://schemas.openxmlformats.org/officeDocument/2006/relationships/hyperlink" Target="https://advance.lexis.com/api/document?collection=news&amp;id=urn:contentItem:6FMC-R2W3-RRXK-V0MV-00000-00&amp;context=1519360" TargetMode="External" /><Relationship Id="rId2016" Type="http://schemas.openxmlformats.org/officeDocument/2006/relationships/hyperlink" Target="https://advance.lexis.com/api/document?collection=news&amp;id=urn:contentItem:6FMC-R2W3-RRXK-V0MV-00000-00&amp;context=1519360" TargetMode="External" /><Relationship Id="rId2017" Type="http://schemas.openxmlformats.org/officeDocument/2006/relationships/hyperlink" Target="https://advance.lexis.com/api/document?collection=news&amp;id=urn:contentItem:6FMC-R2W3-RRXK-V0MV-00000-00&amp;context=1519360" TargetMode="External" /><Relationship Id="rId2018" Type="http://schemas.openxmlformats.org/officeDocument/2006/relationships/hyperlink" Target="http://www.desiblitz.com/?utm_source=%5B%5BDELIVERY_RECIPIENT_CODE%5D%5D&amp;utm_medium=partner&amp;utm_campaign=newstex" TargetMode="External" /><Relationship Id="rId2019" Type="http://schemas.openxmlformats.org/officeDocument/2006/relationships/hyperlink" Target="https://newstex.com/?utm_source=%5B%5BDELIVERY_RECIPIENT_CODE%5D%5D&amp;utm_medium=partner&amp;utm_campaign=DESIblitz&amp;utm_id=129903&amp;utm_content=DESI-129903-546101153821252175198020" TargetMode="External" /><Relationship Id="rId202" Type="http://schemas.openxmlformats.org/officeDocument/2006/relationships/header" Target="header38.xml" /><Relationship Id="rId2020" Type="http://schemas.openxmlformats.org/officeDocument/2006/relationships/hyperlink" Target="https://www.desiblitz.com/content/jd-vance-arrives-in-delhi-for-tough-trade-talks" TargetMode="External" /><Relationship Id="rId2021" Type="http://schemas.openxmlformats.org/officeDocument/2006/relationships/hyperlink" Target="https://www.desiblitz.com/content/jd-vance-arrives-in-delhi-for-tough-trade-talks" TargetMode="External" /><Relationship Id="rId2022" Type="http://schemas.openxmlformats.org/officeDocument/2006/relationships/hyperlink" Target="https://www.desiblitz.com/content/jd-vance-arrives-in-delhi-for-tough-trade-talks" TargetMode="External" /><Relationship Id="rId2023" Type="http://schemas.openxmlformats.org/officeDocument/2006/relationships/hyperlink" Target="https://www.desiblitz.com/content/jd-vance-arrives-in-delhi-for-tough-trade-talks" TargetMode="External" /><Relationship Id="rId2024" Type="http://schemas.openxmlformats.org/officeDocument/2006/relationships/hyperlink" Target="https://www.desiblitz.com/content/global-tariff-war-how-will-it-impact-your-money" TargetMode="External" /><Relationship Id="rId2025" Type="http://schemas.openxmlformats.org/officeDocument/2006/relationships/hyperlink" Target="https://www.desiblitz.com/content/jd-vance-arrives-in-delhi-for-tough-trade-talks" TargetMode="External" /><Relationship Id="rId2026" Type="http://schemas.openxmlformats.org/officeDocument/2006/relationships/hyperlink" Target="https://www.desiblitz.com/content/jd-vance-arrives-in-delhi-for-tough-trade-talks" TargetMode="External" /><Relationship Id="rId2027" Type="http://schemas.openxmlformats.org/officeDocument/2006/relationships/hyperlink" Target="https://www.desiblitz.com/content/jd-vance-arrives-in-delhi-for-tough-trade-talks" TargetMode="External" /><Relationship Id="rId2028" Type="http://schemas.openxmlformats.org/officeDocument/2006/relationships/hyperlink" Target="https://www.desiblitz.com/content/jd-vance-arrives-in-delhi-for-tough-trade-talks" TargetMode="External" /><Relationship Id="rId2029" Type="http://schemas.openxmlformats.org/officeDocument/2006/relationships/hyperlink" Target="https://www.desiblitz.com/" TargetMode="External" /><Relationship Id="rId203" Type="http://schemas.openxmlformats.org/officeDocument/2006/relationships/footer" Target="footer37.xml" /><Relationship Id="rId2030" Type="http://schemas.openxmlformats.org/officeDocument/2006/relationships/header" Target="header352.xml" /><Relationship Id="rId2031" Type="http://schemas.openxmlformats.org/officeDocument/2006/relationships/header" Target="header353.xml" /><Relationship Id="rId2032" Type="http://schemas.openxmlformats.org/officeDocument/2006/relationships/footer" Target="footer352.xml" /><Relationship Id="rId2033" Type="http://schemas.openxmlformats.org/officeDocument/2006/relationships/footer" Target="footer353.xml" /><Relationship Id="rId2034" Type="http://schemas.openxmlformats.org/officeDocument/2006/relationships/header" Target="header354.xml" /><Relationship Id="rId2035" Type="http://schemas.openxmlformats.org/officeDocument/2006/relationships/footer" Target="footer354.xml" /><Relationship Id="rId2036" Type="http://schemas.openxmlformats.org/officeDocument/2006/relationships/hyperlink" Target="https://advance.lexis.com/api/document?collection=news&amp;id=urn:contentItem:6FK9-HNY3-RRMN-J244-00000-00&amp;context=1519360" TargetMode="External" /><Relationship Id="rId2037" Type="http://schemas.openxmlformats.org/officeDocument/2006/relationships/hyperlink" Target="https://advance.lexis.com/api/document?collection=news&amp;id=urn:contentItem:6FK9-HNY3-RRMN-J244-00000-00&amp;context=1519360" TargetMode="External" /><Relationship Id="rId2038" Type="http://schemas.openxmlformats.org/officeDocument/2006/relationships/hyperlink" Target="https://advance.lexis.com/api/document?collection=news&amp;id=urn:contentItem:6FK9-HNY3-RRMN-J244-00000-00&amp;context=1519360" TargetMode="External" /><Relationship Id="rId2039" Type="http://schemas.openxmlformats.org/officeDocument/2006/relationships/hyperlink" Target="https://advance.lexis.com/api/document?collection=news&amp;id=urn:contentItem:6FK9-HNY3-RRMN-J244-00000-00&amp;context=1519360" TargetMode="External" /><Relationship Id="rId204" Type="http://schemas.openxmlformats.org/officeDocument/2006/relationships/footer" Target="footer38.xml" /><Relationship Id="rId2040" Type="http://schemas.openxmlformats.org/officeDocument/2006/relationships/header" Target="header355.xml" /><Relationship Id="rId2041" Type="http://schemas.openxmlformats.org/officeDocument/2006/relationships/header" Target="header356.xml" /><Relationship Id="rId2042" Type="http://schemas.openxmlformats.org/officeDocument/2006/relationships/footer" Target="footer355.xml" /><Relationship Id="rId2043" Type="http://schemas.openxmlformats.org/officeDocument/2006/relationships/footer" Target="footer356.xml" /><Relationship Id="rId2044" Type="http://schemas.openxmlformats.org/officeDocument/2006/relationships/header" Target="header357.xml" /><Relationship Id="rId2045" Type="http://schemas.openxmlformats.org/officeDocument/2006/relationships/footer" Target="footer357.xml" /><Relationship Id="rId2046" Type="http://schemas.openxmlformats.org/officeDocument/2006/relationships/hyperlink" Target="https://advance.lexis.com/api/document?collection=news&amp;id=urn:contentItem:6F8B-VK83-RS46-432T-00000-00&amp;context=1519360" TargetMode="External" /><Relationship Id="rId2047" Type="http://schemas.openxmlformats.org/officeDocument/2006/relationships/hyperlink" Target="https://advance.lexis.com/api/document?collection=news&amp;id=urn:contentItem:6F8B-VK83-RS46-432T-00000-00&amp;context=1519360" TargetMode="External" /><Relationship Id="rId2048" Type="http://schemas.openxmlformats.org/officeDocument/2006/relationships/hyperlink" Target="https://advance.lexis.com/api/document?collection=news&amp;id=urn:contentItem:6F8B-VK83-RS46-432T-00000-00&amp;context=1519360" TargetMode="External" /><Relationship Id="rId2049" Type="http://schemas.openxmlformats.org/officeDocument/2006/relationships/hyperlink" Target="https://advance.lexis.com/api/document?collection=news&amp;id=urn:contentItem:6F8B-VK83-RS46-432T-00000-00&amp;context=1519360" TargetMode="External" /><Relationship Id="rId205" Type="http://schemas.openxmlformats.org/officeDocument/2006/relationships/header" Target="header39.xml" /><Relationship Id="rId2050" Type="http://schemas.openxmlformats.org/officeDocument/2006/relationships/image" Target="media/image26.png" /><Relationship Id="rId2051" Type="http://schemas.openxmlformats.org/officeDocument/2006/relationships/hyperlink" Target="https://www.standard.co.uk/topic/us-politics" TargetMode="External" /><Relationship Id="rId2052" Type="http://schemas.openxmlformats.org/officeDocument/2006/relationships/hyperlink" Target="https://www.standard.co.uk/topic/internet" TargetMode="External" /><Relationship Id="rId2053" Type="http://schemas.openxmlformats.org/officeDocument/2006/relationships/hyperlink" Target="https://www.standard.co.uk/topic/memes" TargetMode="External" /><Relationship Id="rId2054" Type="http://schemas.openxmlformats.org/officeDocument/2006/relationships/hyperlink" Target="https://www.standard.co.uk/topic/jd-vance" TargetMode="External" /><Relationship Id="rId2055" Type="http://schemas.openxmlformats.org/officeDocument/2006/relationships/hyperlink" Target="https://www.standard.co.uk/topic/jd-vance" TargetMode="External" /><Relationship Id="rId2056" Type="http://schemas.openxmlformats.org/officeDocument/2006/relationships/hyperlink" Target="https://www.standard.co.uk/topic/jd-vance" TargetMode="External" /><Relationship Id="rId2057" Type="http://schemas.openxmlformats.org/officeDocument/2006/relationships/hyperlink" Target="https://www.standard.co.uk/news/politics/jd-vance-insult-british-soldiers-ukraine-donald-trump-america-b1214513.html" TargetMode="External" /><Relationship Id="rId2058" Type="http://schemas.openxmlformats.org/officeDocument/2006/relationships/hyperlink" Target="https://www.standard.co.uk/topic/social-media" TargetMode="External" /><Relationship Id="rId2059" Type="http://schemas.openxmlformats.org/officeDocument/2006/relationships/hyperlink" Target="https://www.standard.co.uk/news/world/ukraine-war-zelensky-donald-trump-russia-b1214619.html" TargetMode="External" /><Relationship Id="rId206" Type="http://schemas.openxmlformats.org/officeDocument/2006/relationships/footer" Target="footer39.xml" /><Relationship Id="rId2060" Type="http://schemas.openxmlformats.org/officeDocument/2006/relationships/hyperlink" Target="https://static.standard.co.uk/2025/02/28/22/28-8fd972c8997a4122bb7524d4a3c3b60e.jpg" TargetMode="External" /><Relationship Id="rId2061" Type="http://schemas.openxmlformats.org/officeDocument/2006/relationships/hyperlink" Target="https://t.co/4WHwKITHXa" TargetMode="External" /><Relationship Id="rId2062" Type="http://schemas.openxmlformats.org/officeDocument/2006/relationships/hyperlink" Target="https://twitter.com/aelfred_D/status/1896546860070027268?ref_src=twsrc%5Etfw" TargetMode="External" /><Relationship Id="rId2063" Type="http://schemas.openxmlformats.org/officeDocument/2006/relationships/hyperlink" Target="https://t.co/HGxZTHn1bv" TargetMode="External" /><Relationship Id="rId2064" Type="http://schemas.openxmlformats.org/officeDocument/2006/relationships/hyperlink" Target="https://twitter.com/tylerthewretch/status/1896964912452452551?ref_src=twsrc%5Etfw" TargetMode="External" /><Relationship Id="rId2065" Type="http://schemas.openxmlformats.org/officeDocument/2006/relationships/hyperlink" Target="https://t.co/GuE5J6gk4Q" TargetMode="External" /><Relationship Id="rId2066" Type="http://schemas.openxmlformats.org/officeDocument/2006/relationships/hyperlink" Target="https://twitter.com/bandrui0/status/1896664459466465405?ref_src=twsrc%5Etfw" TargetMode="External" /><Relationship Id="rId2067" Type="http://schemas.openxmlformats.org/officeDocument/2006/relationships/hyperlink" Target="https://t.co/09Y1HaIYsM" TargetMode="External" /><Relationship Id="rId2068" Type="http://schemas.openxmlformats.org/officeDocument/2006/relationships/hyperlink" Target="https://twitter.com/mns/status/1897007055577456948?ref_src=twsrc%5Etfw" TargetMode="External" /><Relationship Id="rId2069" Type="http://schemas.openxmlformats.org/officeDocument/2006/relationships/hyperlink" Target="https://t.co/W17UxQcgT1" TargetMode="External" /><Relationship Id="rId207" Type="http://schemas.openxmlformats.org/officeDocument/2006/relationships/hyperlink" Target="https://advance.lexis.com/api/document?collection=news&amp;id=urn:contentItem:6FM4-RP03-RSC8-73WK-00000-00&amp;context=1519360" TargetMode="External" /><Relationship Id="rId2070" Type="http://schemas.openxmlformats.org/officeDocument/2006/relationships/hyperlink" Target="https://twitter.com/newplasticbags/status/1896173248007831719?ref_src=twsrc%5Etfw" TargetMode="External" /><Relationship Id="rId2071" Type="http://schemas.openxmlformats.org/officeDocument/2006/relationships/hyperlink" Target="https://t.co/rMaKcY5h3w" TargetMode="External" /><Relationship Id="rId2072" Type="http://schemas.openxmlformats.org/officeDocument/2006/relationships/hyperlink" Target="https://twitter.com/SperglerAcolyte/status/1896669568065806727?ref_src=twsrc%5Etfw" TargetMode="External" /><Relationship Id="rId2073" Type="http://schemas.openxmlformats.org/officeDocument/2006/relationships/hyperlink" Target="https://t.co/hkivHI5EtO" TargetMode="External" /><Relationship Id="rId2074" Type="http://schemas.openxmlformats.org/officeDocument/2006/relationships/hyperlink" Target="https://twitter.com/alifarhat79/status/1896913842497814769?ref_src=twsrc%5Etfw" TargetMode="External" /><Relationship Id="rId2075" Type="http://schemas.openxmlformats.org/officeDocument/2006/relationships/hyperlink" Target="https://t.co/T1yvFvRoIm" TargetMode="External" /><Relationship Id="rId2076" Type="http://schemas.openxmlformats.org/officeDocument/2006/relationships/hyperlink" Target="https://twitter.com/alifarhat79/status/1896914217804206305?ref_src=twsrc%5Etfw" TargetMode="External" /><Relationship Id="rId2077" Type="http://schemas.openxmlformats.org/officeDocument/2006/relationships/hyperlink" Target="https://t.co/0q2pE6ub7M" TargetMode="External" /><Relationship Id="rId2078" Type="http://schemas.openxmlformats.org/officeDocument/2006/relationships/hyperlink" Target="https://twitter.com/alifarhat79/status/1896915085656002930?ref_src=twsrc%5Etfw" TargetMode="External" /><Relationship Id="rId2079" Type="http://schemas.openxmlformats.org/officeDocument/2006/relationships/hyperlink" Target="https://t.co/Rk5cLCqAXm" TargetMode="External" /><Relationship Id="rId208" Type="http://schemas.openxmlformats.org/officeDocument/2006/relationships/hyperlink" Target="https://advance.lexis.com/api/document?collection=news&amp;id=urn:contentItem:6FM4-RP03-RSC8-73WK-00000-00&amp;context=1519360" TargetMode="External" /><Relationship Id="rId2080" Type="http://schemas.openxmlformats.org/officeDocument/2006/relationships/hyperlink" Target="https://twitter.com/alifarhat79/status/1896913730769916378?ref_src=twsrc%5Etfw" TargetMode="External" /><Relationship Id="rId2081" Type="http://schemas.openxmlformats.org/officeDocument/2006/relationships/header" Target="header358.xml" /><Relationship Id="rId2082" Type="http://schemas.openxmlformats.org/officeDocument/2006/relationships/header" Target="header359.xml" /><Relationship Id="rId2083" Type="http://schemas.openxmlformats.org/officeDocument/2006/relationships/footer" Target="footer358.xml" /><Relationship Id="rId2084" Type="http://schemas.openxmlformats.org/officeDocument/2006/relationships/footer" Target="footer359.xml" /><Relationship Id="rId2085" Type="http://schemas.openxmlformats.org/officeDocument/2006/relationships/header" Target="header360.xml" /><Relationship Id="rId2086" Type="http://schemas.openxmlformats.org/officeDocument/2006/relationships/footer" Target="footer360.xml" /><Relationship Id="rId2087" Type="http://schemas.openxmlformats.org/officeDocument/2006/relationships/hyperlink" Target="https://advance.lexis.com/api/document?collection=news&amp;id=urn:contentItem:6FM9-D4Y3-S5F6-7382-00000-00&amp;context=1519360" TargetMode="External" /><Relationship Id="rId2088" Type="http://schemas.openxmlformats.org/officeDocument/2006/relationships/hyperlink" Target="https://advance.lexis.com/api/document?collection=news&amp;id=urn:contentItem:6FM9-D4Y3-S5F6-7382-00000-00&amp;context=1519360" TargetMode="External" /><Relationship Id="rId2089" Type="http://schemas.openxmlformats.org/officeDocument/2006/relationships/hyperlink" Target="https://advance.lexis.com/api/document?collection=news&amp;id=urn:contentItem:6FM9-D4Y3-S5F6-7382-00000-00&amp;context=1519360" TargetMode="External" /><Relationship Id="rId209" Type="http://schemas.openxmlformats.org/officeDocument/2006/relationships/hyperlink" Target="https://advance.lexis.com/api/document?collection=news&amp;id=urn:contentItem:6FM4-RP03-RSC8-73WK-00000-00&amp;context=1519360" TargetMode="External" /><Relationship Id="rId2090" Type="http://schemas.openxmlformats.org/officeDocument/2006/relationships/hyperlink" Target="https://advance.lexis.com/api/document?collection=news&amp;id=urn:contentItem:6FM9-D4Y3-S5F6-7382-00000-00&amp;context=1519360" TargetMode="External" /><Relationship Id="rId2091" Type="http://schemas.openxmlformats.org/officeDocument/2006/relationships/hyperlink" Target="https://www.aninews.in/topic/india" TargetMode="External" /><Relationship Id="rId2092" Type="http://schemas.openxmlformats.org/officeDocument/2006/relationships/hyperlink" Target="https://www.aninews.in/topic/us" TargetMode="External" /><Relationship Id="rId2093" Type="http://schemas.openxmlformats.org/officeDocument/2006/relationships/hyperlink" Target="https://www.aninews.in/topic/vice-president" TargetMode="External" /><Relationship Id="rId2094" Type="http://schemas.openxmlformats.org/officeDocument/2006/relationships/hyperlink" Target="https://www.aninews.in/topic/jd-vance" TargetMode="External" /><Relationship Id="rId2095" Type="http://schemas.openxmlformats.org/officeDocument/2006/relationships/hyperlink" Target="https://www.aninews.in/topic/jd-vance" TargetMode="External" /><Relationship Id="rId2096" Type="http://schemas.openxmlformats.org/officeDocument/2006/relationships/hyperlink" Target="https://www.aninews.in/topic/jd-vance" TargetMode="External" /><Relationship Id="rId2097" Type="http://schemas.openxmlformats.org/officeDocument/2006/relationships/hyperlink" Target="https://www.aninews.in/topic/india" TargetMode="External" /><Relationship Id="rId2098" Type="http://schemas.openxmlformats.org/officeDocument/2006/relationships/hyperlink" Target="https://www.aninews.in/topic/india" TargetMode="External" /><Relationship Id="rId2099" Type="http://schemas.openxmlformats.org/officeDocument/2006/relationships/hyperlink" Target="https://www.aninews.in/topic/usha-vance" TargetMode="External" /><Relationship Id="rId21" Type="http://schemas.openxmlformats.org/officeDocument/2006/relationships/hyperlink" Target="https://advance.lexis.com/api/document?collection=news&amp;id=urn:contentItem:6FMV-2YK3-S08X-13X1-00000-00&amp;context=1519360" TargetMode="External" /><Relationship Id="rId210" Type="http://schemas.openxmlformats.org/officeDocument/2006/relationships/hyperlink" Target="https://advance.lexis.com/api/document?collection=news&amp;id=urn:contentItem:6FM4-RP03-RSC8-73WK-00000-00&amp;context=1519360" TargetMode="External" /><Relationship Id="rId2100" Type="http://schemas.openxmlformats.org/officeDocument/2006/relationships/hyperlink" Target="https://www.aninews.in/topic/usha-vance" TargetMode="External" /><Relationship Id="rId2101" Type="http://schemas.openxmlformats.org/officeDocument/2006/relationships/hyperlink" Target="https://www.aninews.in/topic/india" TargetMode="External" /><Relationship Id="rId2102" Type="http://schemas.openxmlformats.org/officeDocument/2006/relationships/hyperlink" Target="https://www.aninews.in/topic/vice-president" TargetMode="External" /><Relationship Id="rId2103" Type="http://schemas.openxmlformats.org/officeDocument/2006/relationships/hyperlink" Target="https://www.aninews.in/topic/vice-president" TargetMode="External" /><Relationship Id="rId2104" Type="http://schemas.openxmlformats.org/officeDocument/2006/relationships/hyperlink" Target="https://www.aninews.in/topic/jaipur" TargetMode="External" /><Relationship Id="rId2105" Type="http://schemas.openxmlformats.org/officeDocument/2006/relationships/hyperlink" Target="https://www.aninews.in/topic/agra" TargetMode="External" /><Relationship Id="rId2106" Type="http://schemas.openxmlformats.org/officeDocument/2006/relationships/hyperlink" Target="https://www.aninews.in/topic/vice-president" TargetMode="External" /><Relationship Id="rId2107" Type="http://schemas.openxmlformats.org/officeDocument/2006/relationships/hyperlink" Target="https://www.aninews.in/topic/jaipur" TargetMode="External" /><Relationship Id="rId2108" Type="http://schemas.openxmlformats.org/officeDocument/2006/relationships/hyperlink" Target="https://www.aninews.in/topic/agra" TargetMode="External" /><Relationship Id="rId2109" Type="http://schemas.openxmlformats.org/officeDocument/2006/relationships/hyperlink" Target="https://www.aninews.in/topic/vice-president" TargetMode="External" /><Relationship Id="rId211" Type="http://schemas.openxmlformats.org/officeDocument/2006/relationships/hyperlink" Target="https://advance.lexis.com/api/document?collection=news&amp;id=urn:contentItem:6FM4-RP03-RSC8-73WK-00000-00&amp;context=1519360" TargetMode="External" /><Relationship Id="rId2110" Type="http://schemas.openxmlformats.org/officeDocument/2006/relationships/hyperlink" Target="https://www.aninews.in/topic/vice-president" TargetMode="External" /><Relationship Id="rId2111" Type="http://schemas.openxmlformats.org/officeDocument/2006/relationships/hyperlink" Target="https://www.aninews.in/topic/us" TargetMode="External" /><Relationship Id="rId2112" Type="http://schemas.openxmlformats.org/officeDocument/2006/relationships/hyperlink" Target="https://www.aninews.in/topic/jd-vance" TargetMode="External" /><Relationship Id="rId2113" Type="http://schemas.openxmlformats.org/officeDocument/2006/relationships/hyperlink" Target="https://www.aninews.in/topic/jd-vance" TargetMode="External" /><Relationship Id="rId2114" Type="http://schemas.openxmlformats.org/officeDocument/2006/relationships/hyperlink" Target="https://www.aninews.in/topic/jd-vance" TargetMode="External" /><Relationship Id="rId2115" Type="http://schemas.openxmlformats.org/officeDocument/2006/relationships/hyperlink" Target="https://www.aninews.in/topic/india" TargetMode="External" /><Relationship Id="rId2116" Type="http://schemas.openxmlformats.org/officeDocument/2006/relationships/hyperlink" Target="https://www.aninews.in/topic/usha-vance" TargetMode="External" /><Relationship Id="rId2117" Type="http://schemas.openxmlformats.org/officeDocument/2006/relationships/hyperlink" Target="https://www.aninews.in/topic/usha-vance" TargetMode="External" /><Relationship Id="rId2118" Type="http://schemas.openxmlformats.org/officeDocument/2006/relationships/hyperlink" Target="https://www.aninews.in/topic/vice-president" TargetMode="External" /><Relationship Id="rId2119" Type="http://schemas.openxmlformats.org/officeDocument/2006/relationships/hyperlink" Target="https://www.aninews.in/topic/india" TargetMode="External" /><Relationship Id="rId212" Type="http://schemas.openxmlformats.org/officeDocument/2006/relationships/image" Target="media/image7.png" /><Relationship Id="rId2120" Type="http://schemas.openxmlformats.org/officeDocument/2006/relationships/hyperlink" Target="https://www.aninews.in/topic/india" TargetMode="External" /><Relationship Id="rId2121" Type="http://schemas.openxmlformats.org/officeDocument/2006/relationships/hyperlink" Target="https://www.aninews.in/topic/us" TargetMode="External" /><Relationship Id="rId2122" Type="http://schemas.openxmlformats.org/officeDocument/2006/relationships/hyperlink" Target="https://www.aninews.in/topic/vice-president" TargetMode="External" /><Relationship Id="rId2123" Type="http://schemas.openxmlformats.org/officeDocument/2006/relationships/hyperlink" Target="https://www.aninews.in/topic/jd-vance" TargetMode="External" /><Relationship Id="rId2124" Type="http://schemas.openxmlformats.org/officeDocument/2006/relationships/hyperlink" Target="https://www.aninews.in/topic/jd-vance" TargetMode="External" /><Relationship Id="rId2125" Type="http://schemas.openxmlformats.org/officeDocument/2006/relationships/hyperlink" Target="https://www.aninews.in/topic/jd-vance" TargetMode="External" /><Relationship Id="rId2126" Type="http://schemas.openxmlformats.org/officeDocument/2006/relationships/hyperlink" Target="https://www.aninews.in/topic/mea" TargetMode="External" /><Relationship Id="rId2127" Type="http://schemas.openxmlformats.org/officeDocument/2006/relationships/hyperlink" Target="https://www.aninews.in/topic/india" TargetMode="External" /><Relationship Id="rId2128" Type="http://schemas.openxmlformats.org/officeDocument/2006/relationships/hyperlink" Target="https://www.aninews.in/topic/us" TargetMode="External" /><Relationship Id="rId2129" Type="http://schemas.openxmlformats.org/officeDocument/2006/relationships/hyperlink" Target="https://www.aninews.in/topic/us" TargetMode="External" /><Relationship Id="rId213" Type="http://schemas.openxmlformats.org/officeDocument/2006/relationships/hyperlink" Target="https://t.co/A5roi5EUMQ" TargetMode="External" /><Relationship Id="rId2130" Type="http://schemas.openxmlformats.org/officeDocument/2006/relationships/hyperlink" Target="https://www.aninews.in/topic/india" TargetMode="External" /><Relationship Id="rId2131" Type="http://schemas.openxmlformats.org/officeDocument/2006/relationships/hyperlink" Target="https://www.aninews.in/topic/us" TargetMode="External" /><Relationship Id="rId2132" Type="http://schemas.openxmlformats.org/officeDocument/2006/relationships/hyperlink" Target="https://www.aninews.in/topic/india" TargetMode="External" /><Relationship Id="rId2133" Type="http://schemas.openxmlformats.org/officeDocument/2006/relationships/hyperlink" Target="https://www.aninews.in/topic/india" TargetMode="External" /><Relationship Id="rId2134" Type="http://schemas.openxmlformats.org/officeDocument/2006/relationships/hyperlink" Target="https://www.aninews.in/topic/us" TargetMode="External" /><Relationship Id="rId2135" Type="http://schemas.openxmlformats.org/officeDocument/2006/relationships/hyperlink" Target="https://www.aninews.in/topic/jd-vance" TargetMode="External" /><Relationship Id="rId2136" Type="http://schemas.openxmlformats.org/officeDocument/2006/relationships/hyperlink" Target="https://www.aninews.in/topic/jd-vance" TargetMode="External" /><Relationship Id="rId2137" Type="http://schemas.openxmlformats.org/officeDocument/2006/relationships/hyperlink" Target="https://www.aninews.in/topic/jd-vance" TargetMode="External" /><Relationship Id="rId2138" Type="http://schemas.openxmlformats.org/officeDocument/2006/relationships/hyperlink" Target="https://www.aninews.in/topic/vice-president" TargetMode="External" /><Relationship Id="rId2139" Type="http://schemas.openxmlformats.org/officeDocument/2006/relationships/hyperlink" Target="https://d3lzcn6mbbadaf.cloudfront.net/media/details/ANI-20250421023915.jpg" TargetMode="External" /><Relationship Id="rId214" Type="http://schemas.openxmlformats.org/officeDocument/2006/relationships/hyperlink" Target="https://t.co/gIOb3viVX3" TargetMode="External" /><Relationship Id="rId2140" Type="http://schemas.openxmlformats.org/officeDocument/2006/relationships/hyperlink" Target="https://d3lzcn6mbbadaf.cloudfront.net/media/details/ANI-20250421023915.jpg" TargetMode="External" /><Relationship Id="rId2141" Type="http://schemas.openxmlformats.org/officeDocument/2006/relationships/hyperlink" Target="https://d3lzcn6mbbadaf.cloudfront.net/media/details/ANI-20250421023915.jpg" TargetMode="External" /><Relationship Id="rId2142" Type="http://schemas.openxmlformats.org/officeDocument/2006/relationships/hyperlink" Target="https://d3lzcn6mbbadaf.cloudfront.net/media/details/ANI-20250421023915.jpg" TargetMode="External" /><Relationship Id="rId2143" Type="http://schemas.openxmlformats.org/officeDocument/2006/relationships/hyperlink" Target="https://d3lzcn6mbbadaf.cloudfront.net/media/details/ANI-20250421023915.jpg" TargetMode="External" /><Relationship Id="rId2144" Type="http://schemas.openxmlformats.org/officeDocument/2006/relationships/hyperlink" Target="https://d3lzcn6mbbadaf.cloudfront.net/media/details/ANI-20250421023915.jpg" TargetMode="External" /><Relationship Id="rId2145" Type="http://schemas.openxmlformats.org/officeDocument/2006/relationships/hyperlink" Target="https://d3lzcn6mbbadaf.cloudfront.net/media/details/ANI-20250421023915.jpg" TargetMode="External" /><Relationship Id="rId2146" Type="http://schemas.openxmlformats.org/officeDocument/2006/relationships/header" Target="header361.xml" /><Relationship Id="rId2147" Type="http://schemas.openxmlformats.org/officeDocument/2006/relationships/header" Target="header362.xml" /><Relationship Id="rId2148" Type="http://schemas.openxmlformats.org/officeDocument/2006/relationships/footer" Target="footer361.xml" /><Relationship Id="rId2149" Type="http://schemas.openxmlformats.org/officeDocument/2006/relationships/footer" Target="footer362.xml" /><Relationship Id="rId215" Type="http://schemas.openxmlformats.org/officeDocument/2006/relationships/hyperlink" Target="https://twitter.com/FionaSmall/status/1913697239689548188?ref_src=twsrc%5Etfw" TargetMode="External" /><Relationship Id="rId2150" Type="http://schemas.openxmlformats.org/officeDocument/2006/relationships/header" Target="header363.xml" /><Relationship Id="rId2151" Type="http://schemas.openxmlformats.org/officeDocument/2006/relationships/footer" Target="footer363.xml" /><Relationship Id="rId2152" Type="http://schemas.openxmlformats.org/officeDocument/2006/relationships/hyperlink" Target="https://advance.lexis.com/api/document?collection=news&amp;id=urn:contentItem:6FB7-C0H3-RS3T-B4V7-00000-00&amp;context=1519360" TargetMode="External" /><Relationship Id="rId2153" Type="http://schemas.openxmlformats.org/officeDocument/2006/relationships/hyperlink" Target="https://advance.lexis.com/api/document?collection=news&amp;id=urn:contentItem:6FB7-C0H3-RS3T-B4V7-00000-00&amp;context=1519360" TargetMode="External" /><Relationship Id="rId2154" Type="http://schemas.openxmlformats.org/officeDocument/2006/relationships/hyperlink" Target="https://advance.lexis.com/api/document?collection=news&amp;id=urn:contentItem:6FB7-C0H3-RS3T-B4V7-00000-00&amp;context=1519360" TargetMode="External" /><Relationship Id="rId2155" Type="http://schemas.openxmlformats.org/officeDocument/2006/relationships/hyperlink" Target="https://advance.lexis.com/api/document?collection=news&amp;id=urn:contentItem:6FB7-C0H3-RS3T-B4V7-00000-00&amp;context=1519360" TargetMode="External" /><Relationship Id="rId2156" Type="http://schemas.openxmlformats.org/officeDocument/2006/relationships/hyperlink" Target="http://www.mediaite.com/?utm_source=%5B%5BDELIVERY_RECIPIENT_CODE%5D%5D&amp;utm_medium=partner&amp;utm_campaign=newstex" TargetMode="External" /><Relationship Id="rId2157" Type="http://schemas.openxmlformats.org/officeDocument/2006/relationships/hyperlink" Target="https://newstex.com/?utm_source=%5B%5BDELIVERY_RECIPIENT_CODE%5D%5D&amp;utm_medium=partner&amp;utm_campaign=Mediaite&amp;utm_id=110714&amp;utm_content=ABMI-110714-54280052220025223700186" TargetMode="External" /><Relationship Id="rId2158" Type="http://schemas.openxmlformats.org/officeDocument/2006/relationships/hyperlink" Target="https://x.com/andrew__roth/status/1900328526630576466" TargetMode="External" /><Relationship Id="rId2159" Type="http://schemas.openxmlformats.org/officeDocument/2006/relationships/hyperlink" Target="https://x.com/andrew__roth/status/1900328526630576466" TargetMode="External" /><Relationship Id="rId216" Type="http://schemas.openxmlformats.org/officeDocument/2006/relationships/hyperlink" Target="https://t.co/GK5qasbNzK" TargetMode="External" /><Relationship Id="rId2160" Type="http://schemas.openxmlformats.org/officeDocument/2006/relationships/hyperlink" Target="https://x.com/andrew__roth/status/1900328526630576466" TargetMode="External" /><Relationship Id="rId2161" Type="http://schemas.openxmlformats.org/officeDocument/2006/relationships/hyperlink" Target="https://t.co/IWTsJUWjCR" TargetMode="External" /><Relationship Id="rId2162" Type="http://schemas.openxmlformats.org/officeDocument/2006/relationships/hyperlink" Target="https://twitter.com/Andrew__Roth/status/1900328526630576466?ref_src=twsrc%5Etfw" TargetMode="External" /><Relationship Id="rId2163" Type="http://schemas.openxmlformats.org/officeDocument/2006/relationships/hyperlink" Target="https://www.nytimes.com/2025/03/13/arts/music/jd-vance-booed-kennedy-center.html" TargetMode="External" /><Relationship Id="rId2164" Type="http://schemas.openxmlformats.org/officeDocument/2006/relationships/hyperlink" Target="https://www.mediaite.com/trump/trump-boasts-that-he-was-unanimously-elected-as-new-chairman-of-kennedy-center-after-firing-dissenters-on-board-of-trustees/" TargetMode="External" /><Relationship Id="rId2165" Type="http://schemas.openxmlformats.org/officeDocument/2006/relationships/hyperlink" Target="https://www.kennedy-center.org/news-room/press-release-landing-page/kennedy-center-board-elects--president-donald-j.-trump-as-board-chair/" TargetMode="External" /><Relationship Id="rId2166" Type="http://schemas.openxmlformats.org/officeDocument/2006/relationships/hyperlink" Target="https://www.kennedy-center.org/news-room/press-release-landing-page/kennedy-center-board-elects--president-donald-j.-trump-as-board-chair/" TargetMode="External" /><Relationship Id="rId2167" Type="http://schemas.openxmlformats.org/officeDocument/2006/relationships/hyperlink" Target="https://www.kennedy-center.org/news-room/press-release-landing-page/kennedy-center-board-elects--president-donald-j.-trump-as-board-chair/" TargetMode="External" /><Relationship Id="rId2168" Type="http://schemas.openxmlformats.org/officeDocument/2006/relationships/hyperlink" Target="https://www.mediaite.com/trump/trump-appoints-two-fox-news-hosts-to-kennedy-center-board/" TargetMode="External" /><Relationship Id="rId2169" Type="http://schemas.openxmlformats.org/officeDocument/2006/relationships/hyperlink" Target="https://www.mediaite.com/news/trumps-treasury-secretary-says-canada-can-ease-trade-war-with-just-2-words/" TargetMode="External" /><Relationship Id="rId217" Type="http://schemas.openxmlformats.org/officeDocument/2006/relationships/header" Target="header40.xml" /><Relationship Id="rId2170" Type="http://schemas.openxmlformats.org/officeDocument/2006/relationships/hyperlink" Target="https://www.mediaite.com/news/hamilton-hits-back-at-trump-cancels-2026-kennedy-center-run/" TargetMode="External" /><Relationship Id="rId2171" Type="http://schemas.openxmlformats.org/officeDocument/2006/relationships/hyperlink" Target="https://www.mediaite.com/politics/jd-vance-booed-at-kennedy-center-after-trump-board-purge/" TargetMode="External" /><Relationship Id="rId2172" Type="http://schemas.openxmlformats.org/officeDocument/2006/relationships/hyperlink" Target="https://www.mediaite.com/politics/jd-vance-booed-at-kennedy-center-after-trump-board-purge/" TargetMode="External" /><Relationship Id="rId2173" Type="http://schemas.openxmlformats.org/officeDocument/2006/relationships/hyperlink" Target="https://www.mediaite.com/politics/jd-vance-booed-at-kennedy-center-after-trump-board-purge/" TargetMode="External" /><Relationship Id="rId2174" Type="http://schemas.openxmlformats.org/officeDocument/2006/relationships/hyperlink" Target="https://www.mediaite.com/politics/jd-vance-booed-at-kennedy-center-after-trump-board-purge/" TargetMode="External" /><Relationship Id="rId2175" Type="http://schemas.openxmlformats.org/officeDocument/2006/relationships/hyperlink" Target="https://www.mediaite.com/" TargetMode="External" /><Relationship Id="rId2176" Type="http://schemas.openxmlformats.org/officeDocument/2006/relationships/hyperlink" Target="https://www.mediaite.com/politics/jd-vance-booed-at-kennedy-center-after-trump-board-purge/" TargetMode="External" /><Relationship Id="rId2177" Type="http://schemas.openxmlformats.org/officeDocument/2006/relationships/header" Target="header364.xml" /><Relationship Id="rId2178" Type="http://schemas.openxmlformats.org/officeDocument/2006/relationships/header" Target="header365.xml" /><Relationship Id="rId2179" Type="http://schemas.openxmlformats.org/officeDocument/2006/relationships/footer" Target="footer364.xml" /><Relationship Id="rId218" Type="http://schemas.openxmlformats.org/officeDocument/2006/relationships/header" Target="header41.xml" /><Relationship Id="rId2180" Type="http://schemas.openxmlformats.org/officeDocument/2006/relationships/footer" Target="footer365.xml" /><Relationship Id="rId2181" Type="http://schemas.openxmlformats.org/officeDocument/2006/relationships/header" Target="header366.xml" /><Relationship Id="rId2182" Type="http://schemas.openxmlformats.org/officeDocument/2006/relationships/footer" Target="footer366.xml" /><Relationship Id="rId2183" Type="http://schemas.openxmlformats.org/officeDocument/2006/relationships/hyperlink" Target="https://advance.lexis.com/api/document?collection=news&amp;id=urn:contentItem:6FKF-6VD3-S49M-6041-00000-00&amp;context=1519360" TargetMode="External" /><Relationship Id="rId2184" Type="http://schemas.openxmlformats.org/officeDocument/2006/relationships/hyperlink" Target="https://advance.lexis.com/api/document?collection=news&amp;id=urn:contentItem:6FKF-6VD3-S49M-6041-00000-00&amp;context=1519360" TargetMode="External" /><Relationship Id="rId2185" Type="http://schemas.openxmlformats.org/officeDocument/2006/relationships/hyperlink" Target="https://advance.lexis.com/api/document?collection=news&amp;id=urn:contentItem:6FKF-6VD3-S49M-6041-00000-00&amp;context=1519360" TargetMode="External" /><Relationship Id="rId2186" Type="http://schemas.openxmlformats.org/officeDocument/2006/relationships/hyperlink" Target="https://advance.lexis.com/api/document?collection=news&amp;id=urn:contentItem:6FKF-6VD3-S49M-6041-00000-00&amp;context=1519360" TargetMode="External" /><Relationship Id="rId2187" Type="http://schemas.openxmlformats.org/officeDocument/2006/relationships/hyperlink" Target="https://advance.lexis.com/api/document?collection=news&amp;id=urn:contentItem:6FKF-6VD3-S49M-6041-00000-00&amp;context=1519360" TargetMode="External" /><Relationship Id="rId2188" Type="http://schemas.openxmlformats.org/officeDocument/2006/relationships/hyperlink" Target="https://www.alternet.org/?utm_source=%5B%5BDELIVERY_RECIPIENT_CODE%5D%5D&amp;utm_medium=partner&amp;utm_campaign=newstex" TargetMode="External" /><Relationship Id="rId2189" Type="http://schemas.openxmlformats.org/officeDocument/2006/relationships/hyperlink" Target="https://newstex.com/?utm_source=%5B%5BDELIVERY_RECIPIENT_CODE%5D%5D&amp;utm_medium=partner&amp;utm_campaign=Alternet&amp;utm_id=10010572&amp;utm_content=ALTE-10010572-5456853529162521171210130" TargetMode="External" /><Relationship Id="rId219" Type="http://schemas.openxmlformats.org/officeDocument/2006/relationships/footer" Target="footer40.xml" /><Relationship Id="rId2190" Type="http://schemas.openxmlformats.org/officeDocument/2006/relationships/hyperlink" Target="https://x.com/whstancil/status/1912367565776547851" TargetMode="External" /><Relationship Id="rId2191" Type="http://schemas.openxmlformats.org/officeDocument/2006/relationships/hyperlink" Target="https://www.alternet.org/vance-slams-denmark-greenland/" TargetMode="External" /><Relationship Id="rId2192" Type="http://schemas.openxmlformats.org/officeDocument/2006/relationships/hyperlink" Target="https://www.alternet.org/vance-slams-denmark-greenland/" TargetMode="External" /><Relationship Id="rId2193" Type="http://schemas.openxmlformats.org/officeDocument/2006/relationships/hyperlink" Target="https://www.alternet.org/vance-slams-denmark-greenland/" TargetMode="External" /><Relationship Id="rId2194" Type="http://schemas.openxmlformats.org/officeDocument/2006/relationships/hyperlink" Target="https://www.alternet.org/vance-slams-denmark-greenland/" TargetMode="External" /><Relationship Id="rId2195" Type="http://schemas.openxmlformats.org/officeDocument/2006/relationships/hyperlink" Target="https://www.alternet.org/vance-slams-denmark-greenland/" TargetMode="External" /><Relationship Id="rId2196" Type="http://schemas.openxmlformats.org/officeDocument/2006/relationships/hyperlink" Target="https://www.alternet.org/ice-deportation-vance/" TargetMode="External" /><Relationship Id="rId2197" Type="http://schemas.openxmlformats.org/officeDocument/2006/relationships/hyperlink" Target="https://www.alternet.org/ice-deportation-vance/" TargetMode="External" /><Relationship Id="rId2198" Type="http://schemas.openxmlformats.org/officeDocument/2006/relationships/hyperlink" Target="https://www.alternet.org/ice-deportation-vance/" TargetMode="External" /><Relationship Id="rId2199" Type="http://schemas.openxmlformats.org/officeDocument/2006/relationships/hyperlink" Target="https://x.com/PabloTorre/status/1912351377830953037" TargetMode="External" /><Relationship Id="rId22" Type="http://schemas.openxmlformats.org/officeDocument/2006/relationships/hyperlink" Target="https://advance.lexis.com/api/document?collection=news&amp;id=urn:contentItem:6FMV-2YK3-S08X-13X1-00000-00&amp;context=1519360" TargetMode="External" /><Relationship Id="rId220" Type="http://schemas.openxmlformats.org/officeDocument/2006/relationships/footer" Target="footer41.xml" /><Relationship Id="rId2200" Type="http://schemas.openxmlformats.org/officeDocument/2006/relationships/hyperlink" Target="https://www.alternet.org/send/vance-trump-scotus/" TargetMode="External" /><Relationship Id="rId2201" Type="http://schemas.openxmlformats.org/officeDocument/2006/relationships/hyperlink" Target="https://www.alternet.org/send/vance-trump-scotus/" TargetMode="External" /><Relationship Id="rId2202" Type="http://schemas.openxmlformats.org/officeDocument/2006/relationships/hyperlink" Target="https://www.alternet.org/send/vance-trump-scotus/" TargetMode="External" /><Relationship Id="rId2203" Type="http://schemas.openxmlformats.org/officeDocument/2006/relationships/hyperlink" Target="https://www.alternet.org/2020/11/trump" TargetMode="External" /><Relationship Id="rId2204" Type="http://schemas.openxmlformats.org/officeDocument/2006/relationships/hyperlink" Target="https://www.alternet.org/2020/11/trump" TargetMode="External" /><Relationship Id="rId2205" Type="http://schemas.openxmlformats.org/officeDocument/2006/relationships/hyperlink" Target="https://www.alternet.org/2020/11/trump" TargetMode="External" /><Relationship Id="rId2206" Type="http://schemas.openxmlformats.org/officeDocument/2006/relationships/hyperlink" Target="https://x.com/JDVance/status/1912110654934167569" TargetMode="External" /><Relationship Id="rId2207" Type="http://schemas.openxmlformats.org/officeDocument/2006/relationships/hyperlink" Target="https://x.com/Mikel_Jollett/status/1912111516570259830" TargetMode="External" /><Relationship Id="rId2208" Type="http://schemas.openxmlformats.org/officeDocument/2006/relationships/hyperlink" Target="https://x.com/SawyerHackett/status/1912138700919578688" TargetMode="External" /><Relationship Id="rId2209" Type="http://schemas.openxmlformats.org/officeDocument/2006/relationships/hyperlink" Target="https://www.alternet.org/jd-vance-mocked-drop/" TargetMode="External" /><Relationship Id="rId221" Type="http://schemas.openxmlformats.org/officeDocument/2006/relationships/header" Target="header42.xml" /><Relationship Id="rId2210" Type="http://schemas.openxmlformats.org/officeDocument/2006/relationships/hyperlink" Target="https://www.alternet.org/jd-vance-mocked-drop/" TargetMode="External" /><Relationship Id="rId2211" Type="http://schemas.openxmlformats.org/officeDocument/2006/relationships/hyperlink" Target="https://www.alternet.org/jd-vance-mocked-drop/" TargetMode="External" /><Relationship Id="rId2212" Type="http://schemas.openxmlformats.org/officeDocument/2006/relationships/hyperlink" Target="https://www.alternet.org/jd-vance-mocked-drop/" TargetMode="External" /><Relationship Id="rId2213" Type="http://schemas.openxmlformats.org/officeDocument/2006/relationships/hyperlink" Target="https://www.alternet.org/jd-vance-mocked-drop/" TargetMode="External" /><Relationship Id="rId2214" Type="http://schemas.openxmlformats.org/officeDocument/2006/relationships/header" Target="header367.xml" /><Relationship Id="rId2215" Type="http://schemas.openxmlformats.org/officeDocument/2006/relationships/header" Target="header368.xml" /><Relationship Id="rId2216" Type="http://schemas.openxmlformats.org/officeDocument/2006/relationships/footer" Target="footer367.xml" /><Relationship Id="rId2217" Type="http://schemas.openxmlformats.org/officeDocument/2006/relationships/footer" Target="footer368.xml" /><Relationship Id="rId2218" Type="http://schemas.openxmlformats.org/officeDocument/2006/relationships/header" Target="header369.xml" /><Relationship Id="rId2219" Type="http://schemas.openxmlformats.org/officeDocument/2006/relationships/footer" Target="footer369.xml" /><Relationship Id="rId222" Type="http://schemas.openxmlformats.org/officeDocument/2006/relationships/footer" Target="footer42.xml" /><Relationship Id="rId2220" Type="http://schemas.openxmlformats.org/officeDocument/2006/relationships/hyperlink" Target="https://advance.lexis.com/api/document?collection=news&amp;id=urn:contentItem:6FFD-RW33-RVB3-50JK-00000-00&amp;context=1519360" TargetMode="External" /><Relationship Id="rId2221" Type="http://schemas.openxmlformats.org/officeDocument/2006/relationships/hyperlink" Target="https://advance.lexis.com/api/document?collection=news&amp;id=urn:contentItem:6FFD-RW33-RVB3-50JK-00000-00&amp;context=1519360" TargetMode="External" /><Relationship Id="rId2222" Type="http://schemas.openxmlformats.org/officeDocument/2006/relationships/hyperlink" Target="https://advance.lexis.com/api/document?collection=news&amp;id=urn:contentItem:6FFD-RW33-RVB3-50JK-00000-00&amp;context=1519360" TargetMode="External" /><Relationship Id="rId2223" Type="http://schemas.openxmlformats.org/officeDocument/2006/relationships/hyperlink" Target="https://advance.lexis.com/api/document?collection=news&amp;id=urn:contentItem:6FFD-RW33-RVB3-50JK-00000-00&amp;context=1519360" TargetMode="External" /><Relationship Id="rId2224" Type="http://schemas.openxmlformats.org/officeDocument/2006/relationships/header" Target="header370.xml" /><Relationship Id="rId2225" Type="http://schemas.openxmlformats.org/officeDocument/2006/relationships/header" Target="header371.xml" /><Relationship Id="rId2226" Type="http://schemas.openxmlformats.org/officeDocument/2006/relationships/footer" Target="footer370.xml" /><Relationship Id="rId2227" Type="http://schemas.openxmlformats.org/officeDocument/2006/relationships/footer" Target="footer371.xml" /><Relationship Id="rId2228" Type="http://schemas.openxmlformats.org/officeDocument/2006/relationships/header" Target="header372.xml" /><Relationship Id="rId2229" Type="http://schemas.openxmlformats.org/officeDocument/2006/relationships/footer" Target="footer372.xml" /><Relationship Id="rId223" Type="http://schemas.openxmlformats.org/officeDocument/2006/relationships/hyperlink" Target="https://advance.lexis.com/api/document?collection=news&amp;id=urn:contentItem:6FN8-36R3-RTMB-K0PY-00000-00&amp;context=1519360" TargetMode="External" /><Relationship Id="rId2230" Type="http://schemas.openxmlformats.org/officeDocument/2006/relationships/hyperlink" Target="https://advance.lexis.com/api/document?collection=news&amp;id=urn:contentItem:6FK3-4133-RRH3-34KJ-00000-00&amp;context=1519360" TargetMode="External" /><Relationship Id="rId2231" Type="http://schemas.openxmlformats.org/officeDocument/2006/relationships/hyperlink" Target="https://advance.lexis.com/api/document?collection=news&amp;id=urn:contentItem:6FK3-4133-RRH3-34KJ-00000-00&amp;context=1519360" TargetMode="External" /><Relationship Id="rId2232" Type="http://schemas.openxmlformats.org/officeDocument/2006/relationships/hyperlink" Target="https://advance.lexis.com/api/document?collection=news&amp;id=urn:contentItem:6FK3-4133-RRH3-34KJ-00000-00&amp;context=1519360" TargetMode="External" /><Relationship Id="rId2233" Type="http://schemas.openxmlformats.org/officeDocument/2006/relationships/hyperlink" Target="https://advance.lexis.com/api/document?collection=news&amp;id=urn:contentItem:6FK3-4133-RRH3-34KJ-00000-00&amp;context=1519360" TargetMode="External" /><Relationship Id="rId2234" Type="http://schemas.openxmlformats.org/officeDocument/2006/relationships/hyperlink" Target="https://www.newsweek.com/topic/jd-vance?utm_source=Synacor&amp;utm_medium=Attnet&amp;utm_campaign=Partnerships" TargetMode="External" /><Relationship Id="rId2235" Type="http://schemas.openxmlformats.org/officeDocument/2006/relationships/hyperlink" Target="https://www.newsweek.com/topic/jd-vance?utm_source=Synacor&amp;utm_medium=Attnet&amp;utm_campaign=Partnerships" TargetMode="External" /><Relationship Id="rId2236" Type="http://schemas.openxmlformats.org/officeDocument/2006/relationships/hyperlink" Target="https://www.newsweek.com/topic/jd-vance?utm_source=Synacor&amp;utm_medium=Attnet&amp;utm_campaign=Partnerships" TargetMode="External" /><Relationship Id="rId2237" Type="http://schemas.openxmlformats.org/officeDocument/2006/relationships/hyperlink" Target="https://www.newsweek.com/topic/donald-trump?utm_source=Synacor&amp;utm_medium=Attnet&amp;utm_campaign=Partnerships" TargetMode="External" /><Relationship Id="rId2238" Type="http://schemas.openxmlformats.org/officeDocument/2006/relationships/hyperlink" Target="https://www.newsweek.com/topic/european-union?utm_source=Synacor&amp;utm_medium=Attnet&amp;utm_campaign=Partnerships" TargetMode="External" /><Relationship Id="rId2239" Type="http://schemas.openxmlformats.org/officeDocument/2006/relationships/hyperlink" Target="https://www.newsweek.com/free-speech-retreat-europe-says-jd-vance-2031217?utm_source=Synacor&amp;utm_medium=Attnet&amp;utm_campaign=Partnerships" TargetMode="External" /><Relationship Id="rId224" Type="http://schemas.openxmlformats.org/officeDocument/2006/relationships/hyperlink" Target="https://advance.lexis.com/api/document?collection=news&amp;id=urn:contentItem:6FN8-36R3-RTMB-K0PY-00000-00&amp;context=1519360" TargetMode="External" /><Relationship Id="rId2240" Type="http://schemas.openxmlformats.org/officeDocument/2006/relationships/hyperlink" Target="https://www.newsweek.com/topic/nato?utm_source=Synacor&amp;utm_medium=Attnet&amp;utm_campaign=Partnerships" TargetMode="External" /><Relationship Id="rId2241" Type="http://schemas.openxmlformats.org/officeDocument/2006/relationships/hyperlink" Target="https://www.newsweek.com/topic/eu?utm_source=Synacor&amp;utm_medium=Attnet&amp;utm_campaign=Partnerships" TargetMode="External" /><Relationship Id="rId2242" Type="http://schemas.openxmlformats.org/officeDocument/2006/relationships/hyperlink" Target="https://d.newsweek.com/en/full/2627281/us-vice-president-jd-vance.jpg" TargetMode="External" /><Relationship Id="rId2243" Type="http://schemas.openxmlformats.org/officeDocument/2006/relationships/header" Target="header373.xml" /><Relationship Id="rId2244" Type="http://schemas.openxmlformats.org/officeDocument/2006/relationships/header" Target="header374.xml" /><Relationship Id="rId2245" Type="http://schemas.openxmlformats.org/officeDocument/2006/relationships/footer" Target="footer373.xml" /><Relationship Id="rId2246" Type="http://schemas.openxmlformats.org/officeDocument/2006/relationships/footer" Target="footer374.xml" /><Relationship Id="rId2247" Type="http://schemas.openxmlformats.org/officeDocument/2006/relationships/header" Target="header375.xml" /><Relationship Id="rId2248" Type="http://schemas.openxmlformats.org/officeDocument/2006/relationships/footer" Target="footer375.xml" /><Relationship Id="rId2249" Type="http://schemas.openxmlformats.org/officeDocument/2006/relationships/hyperlink" Target="https://advance.lexis.com/api/document?collection=news&amp;id=urn:contentItem:6DYY-S8P3-RSG3-8207-00000-00&amp;context=1519360" TargetMode="External" /><Relationship Id="rId225" Type="http://schemas.openxmlformats.org/officeDocument/2006/relationships/hyperlink" Target="https://advance.lexis.com/api/document?collection=news&amp;id=urn:contentItem:6FN8-36R3-RTMB-K0PY-00000-00&amp;context=1519360" TargetMode="External" /><Relationship Id="rId2250" Type="http://schemas.openxmlformats.org/officeDocument/2006/relationships/hyperlink" Target="https://advance.lexis.com/api/document?collection=news&amp;id=urn:contentItem:6DYY-S8P3-RSG3-8207-00000-00&amp;context=1519360" TargetMode="External" /><Relationship Id="rId2251" Type="http://schemas.openxmlformats.org/officeDocument/2006/relationships/hyperlink" Target="https://advance.lexis.com/api/document?collection=news&amp;id=urn:contentItem:6DYY-S8P3-RSG3-8207-00000-00&amp;context=1519360" TargetMode="External" /><Relationship Id="rId2252" Type="http://schemas.openxmlformats.org/officeDocument/2006/relationships/hyperlink" Target="https://advance.lexis.com/api/document?collection=news&amp;id=urn:contentItem:6DYY-S8P3-RSG3-8207-00000-00&amp;context=1519360" TargetMode="External" /><Relationship Id="rId2253" Type="http://schemas.openxmlformats.org/officeDocument/2006/relationships/hyperlink" Target="https://advance.lexis.com/api/document?collection=news&amp;id=urn:contentItem:6DYY-S8P3-RSG3-8207-00000-00&amp;context=1519360" TargetMode="External" /><Relationship Id="rId2254" Type="http://schemas.openxmlformats.org/officeDocument/2006/relationships/header" Target="header376.xml" /><Relationship Id="rId2255" Type="http://schemas.openxmlformats.org/officeDocument/2006/relationships/header" Target="header377.xml" /><Relationship Id="rId2256" Type="http://schemas.openxmlformats.org/officeDocument/2006/relationships/footer" Target="footer376.xml" /><Relationship Id="rId2257" Type="http://schemas.openxmlformats.org/officeDocument/2006/relationships/footer" Target="footer377.xml" /><Relationship Id="rId2258" Type="http://schemas.openxmlformats.org/officeDocument/2006/relationships/header" Target="header378.xml" /><Relationship Id="rId2259" Type="http://schemas.openxmlformats.org/officeDocument/2006/relationships/footer" Target="footer378.xml" /><Relationship Id="rId226" Type="http://schemas.openxmlformats.org/officeDocument/2006/relationships/hyperlink" Target="https://advance.lexis.com/api/document?collection=news&amp;id=urn:contentItem:6FN8-36R3-RTMB-K0PY-00000-00&amp;context=1519360" TargetMode="External" /><Relationship Id="rId2260" Type="http://schemas.openxmlformats.org/officeDocument/2006/relationships/hyperlink" Target="https://advance.lexis.com/api/document?collection=news&amp;id=urn:contentItem:6FKH-GJR3-RYHR-1199-00000-00&amp;context=1519360" TargetMode="External" /><Relationship Id="rId2261" Type="http://schemas.openxmlformats.org/officeDocument/2006/relationships/hyperlink" Target="https://advance.lexis.com/api/document?collection=news&amp;id=urn:contentItem:6FKH-GJR3-RYHR-1199-00000-00&amp;context=1519360" TargetMode="External" /><Relationship Id="rId2262" Type="http://schemas.openxmlformats.org/officeDocument/2006/relationships/hyperlink" Target="https://advance.lexis.com/api/document?collection=news&amp;id=urn:contentItem:6FKH-GJR3-RYHR-1199-00000-00&amp;context=1519360" TargetMode="External" /><Relationship Id="rId2263" Type="http://schemas.openxmlformats.org/officeDocument/2006/relationships/hyperlink" Target="https://advance.lexis.com/api/document?collection=news&amp;id=urn:contentItem:6FKH-GJR3-RYHR-1199-00000-00&amp;context=1519360" TargetMode="External" /><Relationship Id="rId2264" Type="http://schemas.openxmlformats.org/officeDocument/2006/relationships/hyperlink" Target="https://advance.lexis.com/api/document?collection=news&amp;id=urn:contentItem:6FKH-GJR3-RYHR-1199-00000-00&amp;context=1519360" TargetMode="External" /><Relationship Id="rId2265" Type="http://schemas.openxmlformats.org/officeDocument/2006/relationships/hyperlink" Target="https://www.aninews.in/topic/us" TargetMode="External" /><Relationship Id="rId2266" Type="http://schemas.openxmlformats.org/officeDocument/2006/relationships/hyperlink" Target="https://www.aninews.in/topic/us" TargetMode="External" /><Relationship Id="rId2267" Type="http://schemas.openxmlformats.org/officeDocument/2006/relationships/hyperlink" Target="https://www.aninews.in/topic/us" TargetMode="External" /><Relationship Id="rId2268" Type="http://schemas.openxmlformats.org/officeDocument/2006/relationships/hyperlink" Target="https://www.aninews.in/topic/us" TargetMode="External" /><Relationship Id="rId2269" Type="http://schemas.openxmlformats.org/officeDocument/2006/relationships/hyperlink" Target="https://www.aninews.in/topic/us" TargetMode="External" /><Relationship Id="rId227" Type="http://schemas.openxmlformats.org/officeDocument/2006/relationships/hyperlink" Target="https://advance.lexis.com/api/document?collection=news&amp;id=urn:contentItem:6FN8-36R3-RTMB-K0PY-00000-00&amp;context=1519360" TargetMode="External" /><Relationship Id="rId2270" Type="http://schemas.openxmlformats.org/officeDocument/2006/relationships/hyperlink" Target="https://www.aninews.in/topic/us" TargetMode="External" /><Relationship Id="rId2271" Type="http://schemas.openxmlformats.org/officeDocument/2006/relationships/hyperlink" Target="https://d3lzcn6mbbadaf.cloudfront.net/media/details/ANI-20250417124102.jpg" TargetMode="External" /><Relationship Id="rId2272" Type="http://schemas.openxmlformats.org/officeDocument/2006/relationships/header" Target="header379.xml" /><Relationship Id="rId2273" Type="http://schemas.openxmlformats.org/officeDocument/2006/relationships/header" Target="header380.xml" /><Relationship Id="rId2274" Type="http://schemas.openxmlformats.org/officeDocument/2006/relationships/footer" Target="footer379.xml" /><Relationship Id="rId2275" Type="http://schemas.openxmlformats.org/officeDocument/2006/relationships/footer" Target="footer380.xml" /><Relationship Id="rId2276" Type="http://schemas.openxmlformats.org/officeDocument/2006/relationships/header" Target="header381.xml" /><Relationship Id="rId2277" Type="http://schemas.openxmlformats.org/officeDocument/2006/relationships/footer" Target="footer381.xml" /><Relationship Id="rId2278" Type="http://schemas.openxmlformats.org/officeDocument/2006/relationships/hyperlink" Target="https://advance.lexis.com/api/document?collection=news&amp;id=urn:contentItem:6FMJ-K5Y3-RSJ6-X406-00000-00&amp;context=1519360" TargetMode="External" /><Relationship Id="rId2279" Type="http://schemas.openxmlformats.org/officeDocument/2006/relationships/hyperlink" Target="https://advance.lexis.com/api/document?collection=news&amp;id=urn:contentItem:6FMJ-K5Y3-RSJ6-X406-00000-00&amp;context=1519360" TargetMode="External" /><Relationship Id="rId228" Type="http://schemas.openxmlformats.org/officeDocument/2006/relationships/hyperlink" Target="https://x.com/koishiterukaren/status/1915794560229523891" TargetMode="External" /><Relationship Id="rId2280" Type="http://schemas.openxmlformats.org/officeDocument/2006/relationships/hyperlink" Target="https://advance.lexis.com/api/document?collection=news&amp;id=urn:contentItem:6FMJ-K5Y3-RSJ6-X406-00000-00&amp;context=1519360" TargetMode="External" /><Relationship Id="rId2281" Type="http://schemas.openxmlformats.org/officeDocument/2006/relationships/hyperlink" Target="https://advance.lexis.com/api/document?collection=news&amp;id=urn:contentItem:6FMJ-K5Y3-RSJ6-X406-00000-00&amp;context=1519360" TargetMode="External" /><Relationship Id="rId2282" Type="http://schemas.openxmlformats.org/officeDocument/2006/relationships/hyperlink" Target="https://twitter.com/JDVance?ref_src=twsrc%5Etfw" TargetMode="External" /><Relationship Id="rId2283" Type="http://schemas.openxmlformats.org/officeDocument/2006/relationships/hyperlink" Target="https://t.co/xI4fU3zbCw" TargetMode="External" /><Relationship Id="rId2284" Type="http://schemas.openxmlformats.org/officeDocument/2006/relationships/hyperlink" Target="https://twitter.com/PTI_News/status/1914625698628821460?ref_src=twsrc%5Etfw" TargetMode="External" /><Relationship Id="rId2285" Type="http://schemas.openxmlformats.org/officeDocument/2006/relationships/hyperlink" Target="https://www.business-standard.com/topic/us-president-donald-trump" TargetMode="External" /><Relationship Id="rId2286" Type="http://schemas.openxmlformats.org/officeDocument/2006/relationships/hyperlink" Target="https://twitter.com/hashtag/WATCH?src=hash&amp;ref_src=twsrc%5Etfw" TargetMode="External" /><Relationship Id="rId2287" Type="http://schemas.openxmlformats.org/officeDocument/2006/relationships/hyperlink" Target="https://t.co/cq7qDxZHnx" TargetMode="External" /><Relationship Id="rId2288" Type="http://schemas.openxmlformats.org/officeDocument/2006/relationships/hyperlink" Target="https://twitter.com/ANI/status/1914625066718965830?ref_src=twsrc%5Etfw" TargetMode="External" /><Relationship Id="rId2289" Type="http://schemas.openxmlformats.org/officeDocument/2006/relationships/header" Target="header382.xml" /><Relationship Id="rId229" Type="http://schemas.openxmlformats.org/officeDocument/2006/relationships/hyperlink" Target="https://x.com/koishiterukaren/status/1915794560229523891" TargetMode="External" /><Relationship Id="rId2290" Type="http://schemas.openxmlformats.org/officeDocument/2006/relationships/header" Target="header383.xml" /><Relationship Id="rId2291" Type="http://schemas.openxmlformats.org/officeDocument/2006/relationships/footer" Target="footer382.xml" /><Relationship Id="rId2292" Type="http://schemas.openxmlformats.org/officeDocument/2006/relationships/footer" Target="footer383.xml" /><Relationship Id="rId2293" Type="http://schemas.openxmlformats.org/officeDocument/2006/relationships/header" Target="header384.xml" /><Relationship Id="rId2294" Type="http://schemas.openxmlformats.org/officeDocument/2006/relationships/footer" Target="footer384.xml" /><Relationship Id="rId2295" Type="http://schemas.openxmlformats.org/officeDocument/2006/relationships/hyperlink" Target="https://advance.lexis.com/api/document?collection=news&amp;id=urn:contentItem:6FDS-B0C3-SG3M-53M6-00000-00&amp;context=1519360" TargetMode="External" /><Relationship Id="rId2296" Type="http://schemas.openxmlformats.org/officeDocument/2006/relationships/hyperlink" Target="https://advance.lexis.com/api/document?collection=news&amp;id=urn:contentItem:6FDS-B0C3-SG3M-53M6-00000-00&amp;context=1519360" TargetMode="External" /><Relationship Id="rId2297" Type="http://schemas.openxmlformats.org/officeDocument/2006/relationships/hyperlink" Target="https://advance.lexis.com/api/document?collection=news&amp;id=urn:contentItem:6FDS-B0C3-SG3M-53M6-00000-00&amp;context=1519360" TargetMode="External" /><Relationship Id="rId2298" Type="http://schemas.openxmlformats.org/officeDocument/2006/relationships/hyperlink" Target="https://advance.lexis.com/api/document?collection=news&amp;id=urn:contentItem:6FDS-B0C3-SG3M-53M6-00000-00&amp;context=1519360" TargetMode="External" /><Relationship Id="rId2299" Type="http://schemas.openxmlformats.org/officeDocument/2006/relationships/image" Target="media/image27.png" /><Relationship Id="rId23" Type="http://schemas.openxmlformats.org/officeDocument/2006/relationships/hyperlink" Target="https://advance.lexis.com/api/document?collection=news&amp;id=urn:contentItem:6FMV-2YK3-S08X-13X1-00000-00&amp;context=1519360" TargetMode="External" /><Relationship Id="rId230" Type="http://schemas.openxmlformats.org/officeDocument/2006/relationships/hyperlink" Target="https://x.com/koishiterukaren/status/1915794560229523891" TargetMode="External" /><Relationship Id="rId2300" Type="http://schemas.openxmlformats.org/officeDocument/2006/relationships/hyperlink" Target="https://www.france24.com/en/tag/denmark/" TargetMode="External" /><Relationship Id="rId2301" Type="http://schemas.openxmlformats.org/officeDocument/2006/relationships/hyperlink" Target="https://www.france24.com/en/tag/greenland/" TargetMode="External" /><Relationship Id="rId2302" Type="http://schemas.openxmlformats.org/officeDocument/2006/relationships/hyperlink" Target="https://www.france24.com/en/tag/jd-vance/" TargetMode="External" /><Relationship Id="rId2303" Type="http://schemas.openxmlformats.org/officeDocument/2006/relationships/hyperlink" Target="https://www.france24.com/en/tag/jd-vance/" TargetMode="External" /><Relationship Id="rId2304" Type="http://schemas.openxmlformats.org/officeDocument/2006/relationships/hyperlink" Target="https://www.france24.com/en/tag/jd-vance/" TargetMode="External" /><Relationship Id="rId2305" Type="http://schemas.openxmlformats.org/officeDocument/2006/relationships/hyperlink" Target="https://www.france24.com/en/tag/donald-trump/" TargetMode="External" /><Relationship Id="rId2306" Type="http://schemas.openxmlformats.org/officeDocument/2006/relationships/hyperlink" Target="https://www.france24.com/en/tag/arctic/" TargetMode="External" /><Relationship Id="rId2307" Type="http://schemas.openxmlformats.org/officeDocument/2006/relationships/hyperlink" Target="https://www.france24.com/en/live-news/20250324-greenland-pm-denounces-us-foreign-interference-ahead-of-visit" TargetMode="External" /><Relationship Id="rId2308" Type="http://schemas.openxmlformats.org/officeDocument/2006/relationships/hyperlink" Target="https://www.france24.com/en/live-news/20250324-greenland-pm-denounces-us-foreign-interference-ahead-of-visit" TargetMode="External" /><Relationship Id="rId2309" Type="http://schemas.openxmlformats.org/officeDocument/2006/relationships/hyperlink" Target="https://www.france24.com/en/live-news/20250324-greenland-pm-denounces-us-foreign-interference-ahead-of-visit" TargetMode="External" /><Relationship Id="rId231" Type="http://schemas.openxmlformats.org/officeDocument/2006/relationships/hyperlink" Target="https://x.com/koishiterukaren/status/1915794560229523891" TargetMode="External" /><Relationship Id="rId2310" Type="http://schemas.openxmlformats.org/officeDocument/2006/relationships/hyperlink" Target="https://www.france24.com/en/americas/20250108-trump-s-expansionist-designs-from-greenland-to-the-panama-canal" TargetMode="External" /><Relationship Id="rId2311" Type="http://schemas.openxmlformats.org/officeDocument/2006/relationships/hyperlink" Target="http://france24.com/en/europe/20250312-greenland-centre-right-opposition-wins-election-vote-dominated-trump-nationalists-surge" TargetMode="External" /><Relationship Id="rId2312" Type="http://schemas.openxmlformats.org/officeDocument/2006/relationships/header" Target="header385.xml" /><Relationship Id="rId2313" Type="http://schemas.openxmlformats.org/officeDocument/2006/relationships/header" Target="header386.xml" /><Relationship Id="rId2314" Type="http://schemas.openxmlformats.org/officeDocument/2006/relationships/footer" Target="footer385.xml" /><Relationship Id="rId2315" Type="http://schemas.openxmlformats.org/officeDocument/2006/relationships/footer" Target="footer386.xml" /><Relationship Id="rId2316" Type="http://schemas.openxmlformats.org/officeDocument/2006/relationships/header" Target="header387.xml" /><Relationship Id="rId2317" Type="http://schemas.openxmlformats.org/officeDocument/2006/relationships/footer" Target="footer387.xml" /><Relationship Id="rId2318" Type="http://schemas.openxmlformats.org/officeDocument/2006/relationships/hyperlink" Target="https://advance.lexis.com/api/document?collection=news&amp;id=urn:contentItem:6FM5-D1K3-RS1G-D4VP-00000-00&amp;context=1519360" TargetMode="External" /><Relationship Id="rId2319" Type="http://schemas.openxmlformats.org/officeDocument/2006/relationships/hyperlink" Target="https://advance.lexis.com/api/document?collection=news&amp;id=urn:contentItem:6FM5-D1K3-RS1G-D4VP-00000-00&amp;context=1519360" TargetMode="External" /><Relationship Id="rId232" Type="http://schemas.openxmlformats.org/officeDocument/2006/relationships/hyperlink" Target="https://x.com/koishiterukaren/status/1915794560229523891" TargetMode="External" /><Relationship Id="rId2320" Type="http://schemas.openxmlformats.org/officeDocument/2006/relationships/hyperlink" Target="https://advance.lexis.com/api/document?collection=news&amp;id=urn:contentItem:6FM5-D1K3-RS1G-D4VP-00000-00&amp;context=1519360" TargetMode="External" /><Relationship Id="rId2321" Type="http://schemas.openxmlformats.org/officeDocument/2006/relationships/hyperlink" Target="https://advance.lexis.com/api/document?collection=news&amp;id=urn:contentItem:6FM5-D1K3-RS1G-D4VP-00000-00&amp;context=1519360" TargetMode="External" /><Relationship Id="rId2322" Type="http://schemas.openxmlformats.org/officeDocument/2006/relationships/hyperlink" Target="https://advance.lexis.com/api/document?collection=news&amp;id=urn:contentItem:6FM5-D1K3-RS1G-D4VP-00000-00&amp;context=1519360" TargetMode="External" /><Relationship Id="rId2323" Type="http://schemas.openxmlformats.org/officeDocument/2006/relationships/hyperlink" Target="https://www.aninews.in/topic/india" TargetMode="External" /><Relationship Id="rId2324" Type="http://schemas.openxmlformats.org/officeDocument/2006/relationships/hyperlink" Target="https://www.aninews.in/topic/taj-mahal" TargetMode="External" /><Relationship Id="rId2325" Type="http://schemas.openxmlformats.org/officeDocument/2006/relationships/hyperlink" Target="https://www.aninews.in/topic/us" TargetMode="External" /><Relationship Id="rId2326" Type="http://schemas.openxmlformats.org/officeDocument/2006/relationships/hyperlink" Target="https://www.aninews.in/topic/jd-vance" TargetMode="External" /><Relationship Id="rId2327" Type="http://schemas.openxmlformats.org/officeDocument/2006/relationships/hyperlink" Target="https://www.aninews.in/topic/jd-vance" TargetMode="External" /><Relationship Id="rId2328" Type="http://schemas.openxmlformats.org/officeDocument/2006/relationships/hyperlink" Target="https://www.aninews.in/topic/jd-vance" TargetMode="External" /><Relationship Id="rId2329" Type="http://schemas.openxmlformats.org/officeDocument/2006/relationships/hyperlink" Target="https://www.aninews.in/topic/india" TargetMode="External" /><Relationship Id="rId233" Type="http://schemas.openxmlformats.org/officeDocument/2006/relationships/hyperlink" Target="https://x.com/LionelKitchy/status/1915772976273780952" TargetMode="External" /><Relationship Id="rId2330" Type="http://schemas.openxmlformats.org/officeDocument/2006/relationships/hyperlink" Target="https://www.aninews.in/topic/us" TargetMode="External" /><Relationship Id="rId2331" Type="http://schemas.openxmlformats.org/officeDocument/2006/relationships/hyperlink" Target="https://www.aninews.in/topic/taj-mahal" TargetMode="External" /><Relationship Id="rId2332" Type="http://schemas.openxmlformats.org/officeDocument/2006/relationships/hyperlink" Target="https://www.aninews.in/topic/taj-mahal" TargetMode="External" /><Relationship Id="rId2333" Type="http://schemas.openxmlformats.org/officeDocument/2006/relationships/hyperlink" Target="https://www.aninews.in/topic/india" TargetMode="External" /><Relationship Id="rId2334" Type="http://schemas.openxmlformats.org/officeDocument/2006/relationships/hyperlink" Target="https://www.aninews.in/topic/india" TargetMode="External" /><Relationship Id="rId2335" Type="http://schemas.openxmlformats.org/officeDocument/2006/relationships/hyperlink" Target="https://www.aninews.in/topic/us" TargetMode="External" /><Relationship Id="rId2336" Type="http://schemas.openxmlformats.org/officeDocument/2006/relationships/hyperlink" Target="https://www.aninews.in/topic/us" TargetMode="External" /><Relationship Id="rId2337" Type="http://schemas.openxmlformats.org/officeDocument/2006/relationships/hyperlink" Target="https://www.aninews.in/topic/jd-vance" TargetMode="External" /><Relationship Id="rId2338" Type="http://schemas.openxmlformats.org/officeDocument/2006/relationships/hyperlink" Target="https://www.aninews.in/topic/jd-vance" TargetMode="External" /><Relationship Id="rId2339" Type="http://schemas.openxmlformats.org/officeDocument/2006/relationships/hyperlink" Target="https://www.aninews.in/topic/jd-vance" TargetMode="External" /><Relationship Id="rId234" Type="http://schemas.openxmlformats.org/officeDocument/2006/relationships/hyperlink" Target="https://x.com/LionelKitchy/status/1915772976273780952" TargetMode="External" /><Relationship Id="rId2340" Type="http://schemas.openxmlformats.org/officeDocument/2006/relationships/hyperlink" Target="https://www.aninews.in/topic/taj-mahal" TargetMode="External" /><Relationship Id="rId2341" Type="http://schemas.openxmlformats.org/officeDocument/2006/relationships/hyperlink" Target="https://www.aninews.in/topic/jd-vance" TargetMode="External" /><Relationship Id="rId2342" Type="http://schemas.openxmlformats.org/officeDocument/2006/relationships/hyperlink" Target="https://www.aninews.in/topic/jd-vance" TargetMode="External" /><Relationship Id="rId2343" Type="http://schemas.openxmlformats.org/officeDocument/2006/relationships/hyperlink" Target="https://www.aninews.in/topic/jd-vance" TargetMode="External" /><Relationship Id="rId2344" Type="http://schemas.openxmlformats.org/officeDocument/2006/relationships/hyperlink" Target="https://www.aninews.in/topic/india" TargetMode="External" /><Relationship Id="rId2345" Type="http://schemas.openxmlformats.org/officeDocument/2006/relationships/hyperlink" Target="https://www.aninews.in/topic/taj-mahal" TargetMode="External" /><Relationship Id="rId2346" Type="http://schemas.openxmlformats.org/officeDocument/2006/relationships/hyperlink" Target="https://www.aninews.in/topic/india" TargetMode="External" /><Relationship Id="rId2347" Type="http://schemas.openxmlformats.org/officeDocument/2006/relationships/hyperlink" Target="https://www.aninews.in/topic/india" TargetMode="External" /><Relationship Id="rId2348" Type="http://schemas.openxmlformats.org/officeDocument/2006/relationships/hyperlink" Target="https://www.aninews.in/topic/jd-vance" TargetMode="External" /><Relationship Id="rId2349" Type="http://schemas.openxmlformats.org/officeDocument/2006/relationships/hyperlink" Target="https://www.aninews.in/topic/jd-vance" TargetMode="External" /><Relationship Id="rId235" Type="http://schemas.openxmlformats.org/officeDocument/2006/relationships/hyperlink" Target="https://x.com/LionelKitchy/status/1915772976273780952" TargetMode="External" /><Relationship Id="rId2350" Type="http://schemas.openxmlformats.org/officeDocument/2006/relationships/hyperlink" Target="https://www.aninews.in/topic/jd-vance" TargetMode="External" /><Relationship Id="rId2351" Type="http://schemas.openxmlformats.org/officeDocument/2006/relationships/hyperlink" Target="https://www.aninews.in/topic/india" TargetMode="External" /><Relationship Id="rId2352" Type="http://schemas.openxmlformats.org/officeDocument/2006/relationships/hyperlink" Target="https://www.aninews.in/topic/india" TargetMode="External" /><Relationship Id="rId2353" Type="http://schemas.openxmlformats.org/officeDocument/2006/relationships/hyperlink" Target="https://www.aninews.in/topic/india" TargetMode="External" /><Relationship Id="rId2354" Type="http://schemas.openxmlformats.org/officeDocument/2006/relationships/hyperlink" Target="https://www.aninews.in/topic/india" TargetMode="External" /><Relationship Id="rId2355" Type="http://schemas.openxmlformats.org/officeDocument/2006/relationships/hyperlink" Target="https://www.aninews.in/topic/us" TargetMode="External" /><Relationship Id="rId2356" Type="http://schemas.openxmlformats.org/officeDocument/2006/relationships/hyperlink" Target="https://d3lzcn6mbbadaf.cloudfront.net/media/details/ANI-20250420130749.jpg" TargetMode="External" /><Relationship Id="rId2357" Type="http://schemas.openxmlformats.org/officeDocument/2006/relationships/hyperlink" Target="https://aniportalimages.s3.amazonaws.com/media/details/ANI-20250420120323.jpeg" TargetMode="External" /><Relationship Id="rId2358" Type="http://schemas.openxmlformats.org/officeDocument/2006/relationships/hyperlink" Target="https://aniportalimages.s3.amazonaws.com/media/details/ANI-20250420120309.jpeg" TargetMode="External" /><Relationship Id="rId2359" Type="http://schemas.openxmlformats.org/officeDocument/2006/relationships/hyperlink" Target="https://aniportalimages.s3.amazonaws.com/media/details/ANI-20250420120337.png" TargetMode="External" /><Relationship Id="rId236" Type="http://schemas.openxmlformats.org/officeDocument/2006/relationships/hyperlink" Target="https://x.com/LionelKitchy/status/1915772976273780952" TargetMode="External" /><Relationship Id="rId2360" Type="http://schemas.openxmlformats.org/officeDocument/2006/relationships/header" Target="header388.xml" /><Relationship Id="rId2361" Type="http://schemas.openxmlformats.org/officeDocument/2006/relationships/header" Target="header389.xml" /><Relationship Id="rId2362" Type="http://schemas.openxmlformats.org/officeDocument/2006/relationships/footer" Target="footer388.xml" /><Relationship Id="rId2363" Type="http://schemas.openxmlformats.org/officeDocument/2006/relationships/footer" Target="footer389.xml" /><Relationship Id="rId2364" Type="http://schemas.openxmlformats.org/officeDocument/2006/relationships/header" Target="header390.xml" /><Relationship Id="rId2365" Type="http://schemas.openxmlformats.org/officeDocument/2006/relationships/footer" Target="footer390.xml" /><Relationship Id="rId2366" Type="http://schemas.openxmlformats.org/officeDocument/2006/relationships/hyperlink" Target="https://advance.lexis.com/api/document?collection=news&amp;id=urn:contentItem:6FMB-2VB3-S077-11K1-00000-00&amp;context=1519360" TargetMode="External" /><Relationship Id="rId2367" Type="http://schemas.openxmlformats.org/officeDocument/2006/relationships/hyperlink" Target="https://advance.lexis.com/api/document?collection=news&amp;id=urn:contentItem:6FMB-2VB3-S077-11K1-00000-00&amp;context=1519360" TargetMode="External" /><Relationship Id="rId2368" Type="http://schemas.openxmlformats.org/officeDocument/2006/relationships/hyperlink" Target="https://advance.lexis.com/api/document?collection=news&amp;id=urn:contentItem:6FMB-2VB3-S077-11K1-00000-00&amp;context=1519360" TargetMode="External" /><Relationship Id="rId2369" Type="http://schemas.openxmlformats.org/officeDocument/2006/relationships/hyperlink" Target="https://advance.lexis.com/api/document?collection=news&amp;id=urn:contentItem:6FMB-2VB3-S077-11K1-00000-00&amp;context=1519360" TargetMode="External" /><Relationship Id="rId237" Type="http://schemas.openxmlformats.org/officeDocument/2006/relationships/hyperlink" Target="https://x.com/LionelKitchy/status/1915772976273780952" TargetMode="External" /><Relationship Id="rId2370" Type="http://schemas.openxmlformats.org/officeDocument/2006/relationships/hyperlink" Target="https://advance.lexis.com/api/document?collection=news&amp;id=urn:contentItem:6FMB-2VB3-S077-11K1-00000-00&amp;context=1519360" TargetMode="External" /><Relationship Id="rId2371" Type="http://schemas.openxmlformats.org/officeDocument/2006/relationships/header" Target="header391.xml" /><Relationship Id="rId2372" Type="http://schemas.openxmlformats.org/officeDocument/2006/relationships/header" Target="header392.xml" /><Relationship Id="rId2373" Type="http://schemas.openxmlformats.org/officeDocument/2006/relationships/footer" Target="footer391.xml" /><Relationship Id="rId2374" Type="http://schemas.openxmlformats.org/officeDocument/2006/relationships/footer" Target="footer392.xml" /><Relationship Id="rId2375" Type="http://schemas.openxmlformats.org/officeDocument/2006/relationships/header" Target="header393.xml" /><Relationship Id="rId2376" Type="http://schemas.openxmlformats.org/officeDocument/2006/relationships/footer" Target="footer393.xml" /><Relationship Id="rId2377" Type="http://schemas.openxmlformats.org/officeDocument/2006/relationships/hyperlink" Target="https://advance.lexis.com/api/document?collection=news&amp;id=urn:contentItem:6FK2-4H63-RXWW-63D8-00000-00&amp;context=1519360" TargetMode="External" /><Relationship Id="rId2378" Type="http://schemas.openxmlformats.org/officeDocument/2006/relationships/hyperlink" Target="https://advance.lexis.com/api/document?collection=news&amp;id=urn:contentItem:6FK2-4H63-RXWW-63D8-00000-00&amp;context=1519360" TargetMode="External" /><Relationship Id="rId2379" Type="http://schemas.openxmlformats.org/officeDocument/2006/relationships/hyperlink" Target="https://advance.lexis.com/api/document?collection=news&amp;id=urn:contentItem:6FK2-4H63-RXWW-63D8-00000-00&amp;context=1519360" TargetMode="External" /><Relationship Id="rId238" Type="http://schemas.openxmlformats.org/officeDocument/2006/relationships/hyperlink" Target="https://x.com/housofcain/status/1915724773490827308" TargetMode="External" /><Relationship Id="rId2380" Type="http://schemas.openxmlformats.org/officeDocument/2006/relationships/hyperlink" Target="https://advance.lexis.com/api/document?collection=news&amp;id=urn:contentItem:6FK2-4H63-RXWW-63D8-00000-00&amp;context=1519360" TargetMode="External" /><Relationship Id="rId2381" Type="http://schemas.openxmlformats.org/officeDocument/2006/relationships/hyperlink" Target="https://www.newsweek.com/topic/jd-vance?utm_source=Synacor&amp;utm_medium=Attnet&amp;utm_campaign=Partnerships" TargetMode="External" /><Relationship Id="rId2382" Type="http://schemas.openxmlformats.org/officeDocument/2006/relationships/hyperlink" Target="https://www.newsweek.com/topic/jd-vance?utm_source=Synacor&amp;utm_medium=Attnet&amp;utm_campaign=Partnerships" TargetMode="External" /><Relationship Id="rId2383" Type="http://schemas.openxmlformats.org/officeDocument/2006/relationships/hyperlink" Target="https://www.newsweek.com/topic/jd-vance?utm_source=Synacor&amp;utm_medium=Attnet&amp;utm_campaign=Partnerships" TargetMode="External" /><Relationship Id="rId2384" Type="http://schemas.openxmlformats.org/officeDocument/2006/relationships/hyperlink" Target="https://www.newsweek.com/topic/volodymyr-zelensky?utm_source=Synacor&amp;utm_medium=Attnet&amp;utm_campaign=Partnerships" TargetMode="External" /><Relationship Id="rId2385" Type="http://schemas.openxmlformats.org/officeDocument/2006/relationships/hyperlink" Target="https://www.newsweek.com/topic/cbs?utm_source=Synacor&amp;utm_medium=Attnet&amp;utm_campaign=Partnerships" TargetMode="External" /><Relationship Id="rId2386" Type="http://schemas.openxmlformats.org/officeDocument/2006/relationships/hyperlink" Target="https://www.newsweek.com/topic/donald-trump?utm_source=Synacor&amp;utm_medium=Attnet&amp;utm_campaign=Partnerships" TargetMode="External" /><Relationship Id="rId2387" Type="http://schemas.openxmlformats.org/officeDocument/2006/relationships/hyperlink" Target="https://www.newsweek.com/topic/vladimir-putin?utm_source=Synacor&amp;utm_medium=Attnet&amp;utm_campaign=Partnerships" TargetMode="External" /><Relationship Id="rId2388" Type="http://schemas.openxmlformats.org/officeDocument/2006/relationships/hyperlink" Target="https://www.newsweek.com/topic/joe-biden?utm_source=Synacor&amp;utm_medium=Attnet&amp;utm_campaign=Partnerships" TargetMode="External" /><Relationship Id="rId2389" Type="http://schemas.openxmlformats.org/officeDocument/2006/relationships/hyperlink" Target="https://www.newsweek.com/trump-reacts-russia-missile-strike-sumy-mistake-2059290?utm_source=Synacor&amp;utm_medium=Attnet&amp;utm_campaign=Partnerships" TargetMode="External" /><Relationship Id="rId239" Type="http://schemas.openxmlformats.org/officeDocument/2006/relationships/hyperlink" Target="https://x.com/housofcain/status/1915724773490827308" TargetMode="External" /><Relationship Id="rId2390" Type="http://schemas.openxmlformats.org/officeDocument/2006/relationships/hyperlink" Target="https://d.newsweek.com/en/full/2627191/jd-vance-donald-trump-white-house.jpg" TargetMode="External" /><Relationship Id="rId2391" Type="http://schemas.openxmlformats.org/officeDocument/2006/relationships/header" Target="header394.xml" /><Relationship Id="rId2392" Type="http://schemas.openxmlformats.org/officeDocument/2006/relationships/header" Target="header395.xml" /><Relationship Id="rId2393" Type="http://schemas.openxmlformats.org/officeDocument/2006/relationships/footer" Target="footer394.xml" /><Relationship Id="rId2394" Type="http://schemas.openxmlformats.org/officeDocument/2006/relationships/footer" Target="footer395.xml" /><Relationship Id="rId2395" Type="http://schemas.openxmlformats.org/officeDocument/2006/relationships/header" Target="header396.xml" /><Relationship Id="rId2396" Type="http://schemas.openxmlformats.org/officeDocument/2006/relationships/footer" Target="footer396.xml" /><Relationship Id="rId2397" Type="http://schemas.openxmlformats.org/officeDocument/2006/relationships/hyperlink" Target="https://advance.lexis.com/api/document?collection=news&amp;id=urn:contentItem:6FCF-H7P3-RRP1-F1JD-00000-00&amp;context=1519360" TargetMode="External" /><Relationship Id="rId2398" Type="http://schemas.openxmlformats.org/officeDocument/2006/relationships/hyperlink" Target="https://advance.lexis.com/api/document?collection=news&amp;id=urn:contentItem:6FCF-H7P3-RRP1-F1JD-00000-00&amp;context=1519360" TargetMode="External" /><Relationship Id="rId2399" Type="http://schemas.openxmlformats.org/officeDocument/2006/relationships/hyperlink" Target="https://advance.lexis.com/api/document?collection=news&amp;id=urn:contentItem:6FCF-H7P3-RRP1-F1JD-00000-00&amp;context=1519360" TargetMode="External" /><Relationship Id="rId24" Type="http://schemas.openxmlformats.org/officeDocument/2006/relationships/header" Target="header7.xml" /><Relationship Id="rId240" Type="http://schemas.openxmlformats.org/officeDocument/2006/relationships/hyperlink" Target="https://x.com/housofcain/status/1915724773490827308" TargetMode="External" /><Relationship Id="rId2400" Type="http://schemas.openxmlformats.org/officeDocument/2006/relationships/hyperlink" Target="https://advance.lexis.com/api/document?collection=news&amp;id=urn:contentItem:6FCF-H7P3-RRP1-F1JD-00000-00&amp;context=1519360" TargetMode="External" /><Relationship Id="rId2401" Type="http://schemas.openxmlformats.org/officeDocument/2006/relationships/hyperlink" Target="https://t.co/SQYJpSUA2l" TargetMode="External" /><Relationship Id="rId2402" Type="http://schemas.openxmlformats.org/officeDocument/2006/relationships/hyperlink" Target="https://twitter.com/JDVance/status/1902131566521795054?ref_src=twsrc%5Etfw" TargetMode="External" /><Relationship Id="rId2403" Type="http://schemas.openxmlformats.org/officeDocument/2006/relationships/hyperlink" Target="https://t.co/0XXdMJbKG8" TargetMode="External" /><Relationship Id="rId2404" Type="http://schemas.openxmlformats.org/officeDocument/2006/relationships/hyperlink" Target="https://twitter.com/cb_doge/status/1902124347973890218?ref_src=twsrc%5Etfw" TargetMode="External" /><Relationship Id="rId2405" Type="http://schemas.openxmlformats.org/officeDocument/2006/relationships/hyperlink" Target="https://akm-img-a-in.tosshub.com/indiatoday/images/story/202503/jd-vance-194833738-16x9_0.jpg?VersionId=g3As3EHj67g9xiN5guBs71m.0rzHsuCd?size=749:421" TargetMode="External" /><Relationship Id="rId2406" Type="http://schemas.openxmlformats.org/officeDocument/2006/relationships/header" Target="header397.xml" /><Relationship Id="rId2407" Type="http://schemas.openxmlformats.org/officeDocument/2006/relationships/header" Target="header398.xml" /><Relationship Id="rId2408" Type="http://schemas.openxmlformats.org/officeDocument/2006/relationships/footer" Target="footer397.xml" /><Relationship Id="rId2409" Type="http://schemas.openxmlformats.org/officeDocument/2006/relationships/footer" Target="footer398.xml" /><Relationship Id="rId241" Type="http://schemas.openxmlformats.org/officeDocument/2006/relationships/hyperlink" Target="https://x.com/housofcain/status/1915724773490827308" TargetMode="External" /><Relationship Id="rId2410" Type="http://schemas.openxmlformats.org/officeDocument/2006/relationships/header" Target="header399.xml" /><Relationship Id="rId2411" Type="http://schemas.openxmlformats.org/officeDocument/2006/relationships/footer" Target="footer399.xml" /><Relationship Id="rId2412" Type="http://schemas.openxmlformats.org/officeDocument/2006/relationships/hyperlink" Target="https://advance.lexis.com/api/document?collection=news&amp;id=urn:contentItem:6FMC-J3K3-RS3R-K1S6-00000-00&amp;context=1519360" TargetMode="External" /><Relationship Id="rId2413" Type="http://schemas.openxmlformats.org/officeDocument/2006/relationships/hyperlink" Target="https://advance.lexis.com/api/document?collection=news&amp;id=urn:contentItem:6FMC-J3K3-RS3R-K1S6-00000-00&amp;context=1519360" TargetMode="External" /><Relationship Id="rId2414" Type="http://schemas.openxmlformats.org/officeDocument/2006/relationships/hyperlink" Target="https://advance.lexis.com/api/document?collection=news&amp;id=urn:contentItem:6FMC-J3K3-RS3R-K1S6-00000-00&amp;context=1519360" TargetMode="External" /><Relationship Id="rId2415" Type="http://schemas.openxmlformats.org/officeDocument/2006/relationships/hyperlink" Target="https://advance.lexis.com/api/document?collection=news&amp;id=urn:contentItem:6FMC-J3K3-RS3R-K1S6-00000-00&amp;context=1519360" TargetMode="External" /><Relationship Id="rId2416" Type="http://schemas.openxmlformats.org/officeDocument/2006/relationships/hyperlink" Target="https://advance.lexis.com/api/document?collection=news&amp;id=urn:contentItem:6FMC-J3K3-RS3R-K1S6-00000-00&amp;context=1519360" TargetMode="External" /><Relationship Id="rId2417" Type="http://schemas.openxmlformats.org/officeDocument/2006/relationships/header" Target="header400.xml" /><Relationship Id="rId2418" Type="http://schemas.openxmlformats.org/officeDocument/2006/relationships/header" Target="header401.xml" /><Relationship Id="rId2419" Type="http://schemas.openxmlformats.org/officeDocument/2006/relationships/footer" Target="footer400.xml" /><Relationship Id="rId242" Type="http://schemas.openxmlformats.org/officeDocument/2006/relationships/hyperlink" Target="https://x.com/housofcain/status/1915724773490827308" TargetMode="External" /><Relationship Id="rId2420" Type="http://schemas.openxmlformats.org/officeDocument/2006/relationships/footer" Target="footer401.xml" /><Relationship Id="rId2421" Type="http://schemas.openxmlformats.org/officeDocument/2006/relationships/header" Target="header402.xml" /><Relationship Id="rId2422" Type="http://schemas.openxmlformats.org/officeDocument/2006/relationships/footer" Target="footer402.xml" /><Relationship Id="rId2423" Type="http://schemas.openxmlformats.org/officeDocument/2006/relationships/hyperlink" Target="https://advance.lexis.com/api/document?collection=news&amp;id=urn:contentItem:6FK3-X343-RXCJ-H4SD-00000-00&amp;context=1519360" TargetMode="External" /><Relationship Id="rId2424" Type="http://schemas.openxmlformats.org/officeDocument/2006/relationships/hyperlink" Target="https://advance.lexis.com/api/document?collection=news&amp;id=urn:contentItem:6FK3-X343-RXCJ-H4SD-00000-00&amp;context=1519360" TargetMode="External" /><Relationship Id="rId2425" Type="http://schemas.openxmlformats.org/officeDocument/2006/relationships/hyperlink" Target="https://advance.lexis.com/api/document?collection=news&amp;id=urn:contentItem:6FK3-X343-RXCJ-H4SD-00000-00&amp;context=1519360" TargetMode="External" /><Relationship Id="rId2426" Type="http://schemas.openxmlformats.org/officeDocument/2006/relationships/hyperlink" Target="https://advance.lexis.com/api/document?collection=news&amp;id=urn:contentItem:6FK3-X343-RXCJ-H4SD-00000-00&amp;context=1519360" TargetMode="External" /><Relationship Id="rId2427" Type="http://schemas.openxmlformats.org/officeDocument/2006/relationships/hyperlink" Target="http://www.dw.de/top-stories/europe/s-1433?utm_source=%5B%5BDELIVERY_RECIPIENT_CODE%5D%5D&amp;utm_medium=partner&amp;utm_campaign=newstex" TargetMode="External" /><Relationship Id="rId2428" Type="http://schemas.openxmlformats.org/officeDocument/2006/relationships/hyperlink" Target="https://newstex.com/?utm_source=%5B%5BDELIVERY_RECIPIENT_CODE%5D%5D&amp;utm_medium=partner&amp;utm_campaign=Deutsche+Welle+Europe&amp;utm_id=109989&amp;utm_content=DEWL-109989-545596251738252167171090" TargetMode="External" /><Relationship Id="rId2429" Type="http://schemas.openxmlformats.org/officeDocument/2006/relationships/header" Target="header403.xml" /><Relationship Id="rId243" Type="http://schemas.openxmlformats.org/officeDocument/2006/relationships/hyperlink" Target="https://x.com/RezMundo51143/status/1915649819957395608" TargetMode="External" /><Relationship Id="rId2430" Type="http://schemas.openxmlformats.org/officeDocument/2006/relationships/header" Target="header404.xml" /><Relationship Id="rId2431" Type="http://schemas.openxmlformats.org/officeDocument/2006/relationships/footer" Target="footer403.xml" /><Relationship Id="rId2432" Type="http://schemas.openxmlformats.org/officeDocument/2006/relationships/footer" Target="footer404.xml" /><Relationship Id="rId2433" Type="http://schemas.openxmlformats.org/officeDocument/2006/relationships/header" Target="header405.xml" /><Relationship Id="rId2434" Type="http://schemas.openxmlformats.org/officeDocument/2006/relationships/footer" Target="footer405.xml" /><Relationship Id="rId2435" Type="http://schemas.openxmlformats.org/officeDocument/2006/relationships/hyperlink" Target="https://advance.lexis.com/api/document?collection=news&amp;id=urn:contentItem:6FK9-65H3-RRTG-638V-00000-00&amp;context=1519360" TargetMode="External" /><Relationship Id="rId2436" Type="http://schemas.openxmlformats.org/officeDocument/2006/relationships/hyperlink" Target="https://advance.lexis.com/api/document?collection=news&amp;id=urn:contentItem:6FK9-65H3-RRTG-638V-00000-00&amp;context=1519360" TargetMode="External" /><Relationship Id="rId2437" Type="http://schemas.openxmlformats.org/officeDocument/2006/relationships/hyperlink" Target="https://advance.lexis.com/api/document?collection=news&amp;id=urn:contentItem:6FK9-65H3-RRTG-638V-00000-00&amp;context=1519360" TargetMode="External" /><Relationship Id="rId2438" Type="http://schemas.openxmlformats.org/officeDocument/2006/relationships/hyperlink" Target="https://advance.lexis.com/api/document?collection=news&amp;id=urn:contentItem:6FK9-65H3-RRTG-638V-00000-00&amp;context=1519360" TargetMode="External" /><Relationship Id="rId2439" Type="http://schemas.openxmlformats.org/officeDocument/2006/relationships/header" Target="header406.xml" /><Relationship Id="rId244" Type="http://schemas.openxmlformats.org/officeDocument/2006/relationships/hyperlink" Target="https://x.com/RezMundo51143/status/1915649819957395608" TargetMode="External" /><Relationship Id="rId2440" Type="http://schemas.openxmlformats.org/officeDocument/2006/relationships/header" Target="header407.xml" /><Relationship Id="rId2441" Type="http://schemas.openxmlformats.org/officeDocument/2006/relationships/footer" Target="footer406.xml" /><Relationship Id="rId2442" Type="http://schemas.openxmlformats.org/officeDocument/2006/relationships/footer" Target="footer407.xml" /><Relationship Id="rId2443" Type="http://schemas.openxmlformats.org/officeDocument/2006/relationships/header" Target="header408.xml" /><Relationship Id="rId2444" Type="http://schemas.openxmlformats.org/officeDocument/2006/relationships/footer" Target="footer408.xml" /><Relationship Id="rId2445" Type="http://schemas.openxmlformats.org/officeDocument/2006/relationships/hyperlink" Target="https://advance.lexis.com/api/document?collection=news&amp;id=urn:contentItem:6FJD-BHP3-RRNC-11XJ-00000-00&amp;context=1519360" TargetMode="External" /><Relationship Id="rId2446" Type="http://schemas.openxmlformats.org/officeDocument/2006/relationships/hyperlink" Target="https://advance.lexis.com/api/document?collection=news&amp;id=urn:contentItem:6FJD-BHP3-RRNC-11XJ-00000-00&amp;context=1519360" TargetMode="External" /><Relationship Id="rId2447" Type="http://schemas.openxmlformats.org/officeDocument/2006/relationships/hyperlink" Target="https://advance.lexis.com/api/document?collection=news&amp;id=urn:contentItem:6FJD-BHP3-RRNC-11XJ-00000-00&amp;context=1519360" TargetMode="External" /><Relationship Id="rId2448" Type="http://schemas.openxmlformats.org/officeDocument/2006/relationships/hyperlink" Target="https://advance.lexis.com/api/document?collection=news&amp;id=urn:contentItem:6FJD-BHP3-RRNC-11XJ-00000-00&amp;context=1519360" TargetMode="External" /><Relationship Id="rId2449" Type="http://schemas.openxmlformats.org/officeDocument/2006/relationships/hyperlink" Target="https://advance.lexis.com/api/document?collection=news&amp;id=urn:contentItem:6FJD-BHP3-RRNC-11XJ-00000-00&amp;context=1519360" TargetMode="External" /><Relationship Id="rId245" Type="http://schemas.openxmlformats.org/officeDocument/2006/relationships/hyperlink" Target="https://x.com/RezMundo51143/status/1915649819957395608" TargetMode="External" /><Relationship Id="rId2450" Type="http://schemas.openxmlformats.org/officeDocument/2006/relationships/header" Target="header409.xml" /><Relationship Id="rId2451" Type="http://schemas.openxmlformats.org/officeDocument/2006/relationships/header" Target="header410.xml" /><Relationship Id="rId2452" Type="http://schemas.openxmlformats.org/officeDocument/2006/relationships/footer" Target="footer409.xml" /><Relationship Id="rId2453" Type="http://schemas.openxmlformats.org/officeDocument/2006/relationships/footer" Target="footer410.xml" /><Relationship Id="rId2454" Type="http://schemas.openxmlformats.org/officeDocument/2006/relationships/header" Target="header411.xml" /><Relationship Id="rId2455" Type="http://schemas.openxmlformats.org/officeDocument/2006/relationships/footer" Target="footer411.xml" /><Relationship Id="rId2456" Type="http://schemas.openxmlformats.org/officeDocument/2006/relationships/hyperlink" Target="https://advance.lexis.com/api/document?collection=news&amp;id=urn:contentItem:6FB7-NKP3-S4Y1-H116-00000-00&amp;context=1519360" TargetMode="External" /><Relationship Id="rId2457" Type="http://schemas.openxmlformats.org/officeDocument/2006/relationships/hyperlink" Target="https://advance.lexis.com/api/document?collection=news&amp;id=urn:contentItem:6FB7-NKP3-S4Y1-H116-00000-00&amp;context=1519360" TargetMode="External" /><Relationship Id="rId2458" Type="http://schemas.openxmlformats.org/officeDocument/2006/relationships/hyperlink" Target="https://advance.lexis.com/api/document?collection=news&amp;id=urn:contentItem:6FB7-NKP3-S4Y1-H116-00000-00&amp;context=1519360" TargetMode="External" /><Relationship Id="rId2459" Type="http://schemas.openxmlformats.org/officeDocument/2006/relationships/hyperlink" Target="https://advance.lexis.com/api/document?collection=news&amp;id=urn:contentItem:6FB7-NKP3-S4Y1-H116-00000-00&amp;context=1519360" TargetMode="External" /><Relationship Id="rId246" Type="http://schemas.openxmlformats.org/officeDocument/2006/relationships/hyperlink" Target="https://x.com/RezMundo51143/status/1915649819957395608" TargetMode="External" /><Relationship Id="rId2460" Type="http://schemas.openxmlformats.org/officeDocument/2006/relationships/header" Target="header412.xml" /><Relationship Id="rId2461" Type="http://schemas.openxmlformats.org/officeDocument/2006/relationships/header" Target="header413.xml" /><Relationship Id="rId2462" Type="http://schemas.openxmlformats.org/officeDocument/2006/relationships/footer" Target="footer412.xml" /><Relationship Id="rId2463" Type="http://schemas.openxmlformats.org/officeDocument/2006/relationships/footer" Target="footer413.xml" /><Relationship Id="rId2464" Type="http://schemas.openxmlformats.org/officeDocument/2006/relationships/header" Target="header414.xml" /><Relationship Id="rId2465" Type="http://schemas.openxmlformats.org/officeDocument/2006/relationships/footer" Target="footer414.xml" /><Relationship Id="rId2466" Type="http://schemas.openxmlformats.org/officeDocument/2006/relationships/hyperlink" Target="https://advance.lexis.com/api/document?collection=news&amp;id=urn:contentItem:6FK2-XRY3-RSF4-C35R-00000-00&amp;context=1519360" TargetMode="External" /><Relationship Id="rId2467" Type="http://schemas.openxmlformats.org/officeDocument/2006/relationships/hyperlink" Target="https://advance.lexis.com/api/document?collection=news&amp;id=urn:contentItem:6FK2-XRY3-RSF4-C35R-00000-00&amp;context=1519360" TargetMode="External" /><Relationship Id="rId2468" Type="http://schemas.openxmlformats.org/officeDocument/2006/relationships/hyperlink" Target="https://advance.lexis.com/api/document?collection=news&amp;id=urn:contentItem:6FK2-XRY3-RSF4-C35R-00000-00&amp;context=1519360" TargetMode="External" /><Relationship Id="rId2469" Type="http://schemas.openxmlformats.org/officeDocument/2006/relationships/hyperlink" Target="https://advance.lexis.com/api/document?collection=news&amp;id=urn:contentItem:6FK2-XRY3-RSF4-C35R-00000-00&amp;context=1519360" TargetMode="External" /><Relationship Id="rId247" Type="http://schemas.openxmlformats.org/officeDocument/2006/relationships/hyperlink" Target="https://x.com/RezMundo51143/status/1915649819957395608" TargetMode="External" /><Relationship Id="rId2470" Type="http://schemas.openxmlformats.org/officeDocument/2006/relationships/hyperlink" Target="http://dw.com/?utm_source=%5B%5BDELIVERY_RECIPIENT_CODE%5D%5D&amp;utm_medium=partner&amp;utm_campaign=newstex" TargetMode="External" /><Relationship Id="rId2471" Type="http://schemas.openxmlformats.org/officeDocument/2006/relationships/hyperlink" Target="https://newstex.com/?utm_source=%5B%5BDELIVERY_RECIPIENT_CODE%5D%5D&amp;utm_medium=partner&amp;utm_campaign=Deutsche+Welle+World&amp;utm_id=109988&amp;utm_content=DEWL-109988-5455731223842520981710220" TargetMode="External" /><Relationship Id="rId2472" Type="http://schemas.openxmlformats.org/officeDocument/2006/relationships/hyperlink" Target="https://www.dw.com/en/jd-vance-says-europe-should-have-done-more-to-stop-iraq-war/a-72250397?maca=en-vam_rssnewstex_dw-35593-xml-mrss" TargetMode="External" /><Relationship Id="rId2473" Type="http://schemas.openxmlformats.org/officeDocument/2006/relationships/header" Target="header415.xml" /><Relationship Id="rId2474" Type="http://schemas.openxmlformats.org/officeDocument/2006/relationships/header" Target="header416.xml" /><Relationship Id="rId2475" Type="http://schemas.openxmlformats.org/officeDocument/2006/relationships/footer" Target="footer415.xml" /><Relationship Id="rId2476" Type="http://schemas.openxmlformats.org/officeDocument/2006/relationships/footer" Target="footer416.xml" /><Relationship Id="rId2477" Type="http://schemas.openxmlformats.org/officeDocument/2006/relationships/header" Target="header417.xml" /><Relationship Id="rId2478" Type="http://schemas.openxmlformats.org/officeDocument/2006/relationships/footer" Target="footer417.xml" /><Relationship Id="rId2479" Type="http://schemas.openxmlformats.org/officeDocument/2006/relationships/hyperlink" Target="https://advance.lexis.com/api/document?collection=news&amp;id=urn:contentItem:6FFN-7023-RSBN-12Y2-00000-00&amp;context=1519360" TargetMode="External" /><Relationship Id="rId248" Type="http://schemas.openxmlformats.org/officeDocument/2006/relationships/hyperlink" Target="https://x.com/RezMundo51143/status/1915649819957395608" TargetMode="External" /><Relationship Id="rId2480" Type="http://schemas.openxmlformats.org/officeDocument/2006/relationships/hyperlink" Target="https://advance.lexis.com/api/document?collection=news&amp;id=urn:contentItem:6FFN-7023-RSBN-12Y2-00000-00&amp;context=1519360" TargetMode="External" /><Relationship Id="rId2481" Type="http://schemas.openxmlformats.org/officeDocument/2006/relationships/hyperlink" Target="https://advance.lexis.com/api/document?collection=news&amp;id=urn:contentItem:6FFN-7023-RSBN-12Y2-00000-00&amp;context=1519360" TargetMode="External" /><Relationship Id="rId2482" Type="http://schemas.openxmlformats.org/officeDocument/2006/relationships/hyperlink" Target="https://advance.lexis.com/api/document?collection=news&amp;id=urn:contentItem:6FFN-7023-RSBN-12Y2-00000-00&amp;context=1519360" TargetMode="External" /><Relationship Id="rId2483" Type="http://schemas.openxmlformats.org/officeDocument/2006/relationships/header" Target="header418.xml" /><Relationship Id="rId2484" Type="http://schemas.openxmlformats.org/officeDocument/2006/relationships/header" Target="header419.xml" /><Relationship Id="rId2485" Type="http://schemas.openxmlformats.org/officeDocument/2006/relationships/footer" Target="footer418.xml" /><Relationship Id="rId2486" Type="http://schemas.openxmlformats.org/officeDocument/2006/relationships/footer" Target="footer419.xml" /><Relationship Id="rId2487" Type="http://schemas.openxmlformats.org/officeDocument/2006/relationships/header" Target="header420.xml" /><Relationship Id="rId2488" Type="http://schemas.openxmlformats.org/officeDocument/2006/relationships/footer" Target="footer420.xml" /><Relationship Id="rId2489" Type="http://schemas.openxmlformats.org/officeDocument/2006/relationships/hyperlink" Target="https://advance.lexis.com/api/document?collection=news&amp;id=urn:contentItem:6FKR-01S3-RS6J-D22N-00000-00&amp;context=1519360" TargetMode="External" /><Relationship Id="rId249" Type="http://schemas.openxmlformats.org/officeDocument/2006/relationships/hyperlink" Target="https://x.com/RezMundo51143/status/1915649819957395608" TargetMode="External" /><Relationship Id="rId2490" Type="http://schemas.openxmlformats.org/officeDocument/2006/relationships/hyperlink" Target="https://advance.lexis.com/api/document?collection=news&amp;id=urn:contentItem:6FKR-01S3-RS6J-D22N-00000-00&amp;context=1519360" TargetMode="External" /><Relationship Id="rId2491" Type="http://schemas.openxmlformats.org/officeDocument/2006/relationships/hyperlink" Target="https://advance.lexis.com/api/document?collection=news&amp;id=urn:contentItem:6FKR-01S3-RS6J-D22N-00000-00&amp;context=1519360" TargetMode="External" /><Relationship Id="rId2492" Type="http://schemas.openxmlformats.org/officeDocument/2006/relationships/hyperlink" Target="https://advance.lexis.com/api/document?collection=news&amp;id=urn:contentItem:6FKR-01S3-RS6J-D22N-00000-00&amp;context=1519360" TargetMode="External" /><Relationship Id="rId2493" Type="http://schemas.openxmlformats.org/officeDocument/2006/relationships/header" Target="header421.xml" /><Relationship Id="rId2494" Type="http://schemas.openxmlformats.org/officeDocument/2006/relationships/header" Target="header422.xml" /><Relationship Id="rId2495" Type="http://schemas.openxmlformats.org/officeDocument/2006/relationships/footer" Target="footer421.xml" /><Relationship Id="rId2496" Type="http://schemas.openxmlformats.org/officeDocument/2006/relationships/footer" Target="footer422.xml" /><Relationship Id="rId2497" Type="http://schemas.openxmlformats.org/officeDocument/2006/relationships/header" Target="header423.xml" /><Relationship Id="rId2498" Type="http://schemas.openxmlformats.org/officeDocument/2006/relationships/footer" Target="footer423.xml" /><Relationship Id="rId2499" Type="http://schemas.openxmlformats.org/officeDocument/2006/relationships/hyperlink" Target="https://advance.lexis.com/api/document?collection=news&amp;id=urn:contentItem:6FMC-CGR3-RS3M-X43X-00000-00&amp;context=1519360" TargetMode="External" /><Relationship Id="rId25" Type="http://schemas.openxmlformats.org/officeDocument/2006/relationships/header" Target="header8.xml" /><Relationship Id="rId250" Type="http://schemas.openxmlformats.org/officeDocument/2006/relationships/hyperlink" Target="https://x.com/RezMundo51143/status/1915649819957395608" TargetMode="External" /><Relationship Id="rId2500" Type="http://schemas.openxmlformats.org/officeDocument/2006/relationships/hyperlink" Target="https://advance.lexis.com/api/document?collection=news&amp;id=urn:contentItem:6FMC-CGR3-RS3M-X43X-00000-00&amp;context=1519360" TargetMode="External" /><Relationship Id="rId2501" Type="http://schemas.openxmlformats.org/officeDocument/2006/relationships/hyperlink" Target="https://advance.lexis.com/api/document?collection=news&amp;id=urn:contentItem:6FMC-CGR3-RS3M-X43X-00000-00&amp;context=1519360" TargetMode="External" /><Relationship Id="rId2502" Type="http://schemas.openxmlformats.org/officeDocument/2006/relationships/hyperlink" Target="https://advance.lexis.com/api/document?collection=news&amp;id=urn:contentItem:6FMC-CGR3-RS3M-X43X-00000-00&amp;context=1519360" TargetMode="External" /><Relationship Id="rId2503" Type="http://schemas.openxmlformats.org/officeDocument/2006/relationships/hyperlink" Target="https://advance.lexis.com/api/document?collection=news&amp;id=urn:contentItem:6FMC-CGR3-RS3M-X43X-00000-00&amp;context=1519360" TargetMode="External" /><Relationship Id="rId2504" Type="http://schemas.openxmlformats.org/officeDocument/2006/relationships/header" Target="header424.xml" /><Relationship Id="rId2505" Type="http://schemas.openxmlformats.org/officeDocument/2006/relationships/header" Target="header425.xml" /><Relationship Id="rId2506" Type="http://schemas.openxmlformats.org/officeDocument/2006/relationships/footer" Target="footer424.xml" /><Relationship Id="rId2507" Type="http://schemas.openxmlformats.org/officeDocument/2006/relationships/footer" Target="footer425.xml" /><Relationship Id="rId2508" Type="http://schemas.openxmlformats.org/officeDocument/2006/relationships/header" Target="header426.xml" /><Relationship Id="rId2509" Type="http://schemas.openxmlformats.org/officeDocument/2006/relationships/footer" Target="footer426.xml" /><Relationship Id="rId251" Type="http://schemas.openxmlformats.org/officeDocument/2006/relationships/hyperlink" Target="https://x.com/RezMundo51143/status/1915649819957395608" TargetMode="External" /><Relationship Id="rId2510" Type="http://schemas.openxmlformats.org/officeDocument/2006/relationships/hyperlink" Target="https://advance.lexis.com/api/document?collection=news&amp;id=urn:contentItem:6FM4-M8F3-S8XR-K2DY-00000-00&amp;context=1519360" TargetMode="External" /><Relationship Id="rId2511" Type="http://schemas.openxmlformats.org/officeDocument/2006/relationships/hyperlink" Target="https://advance.lexis.com/api/document?collection=news&amp;id=urn:contentItem:6FM4-M8F3-S8XR-K2DY-00000-00&amp;context=1519360" TargetMode="External" /><Relationship Id="rId2512" Type="http://schemas.openxmlformats.org/officeDocument/2006/relationships/hyperlink" Target="https://advance.lexis.com/api/document?collection=news&amp;id=urn:contentItem:6FM4-M8F3-S8XR-K2DY-00000-00&amp;context=1519360" TargetMode="External" /><Relationship Id="rId2513" Type="http://schemas.openxmlformats.org/officeDocument/2006/relationships/hyperlink" Target="https://advance.lexis.com/api/document?collection=news&amp;id=urn:contentItem:6FM4-M8F3-S8XR-K2DY-00000-00&amp;context=1519360" TargetMode="External" /><Relationship Id="rId2514" Type="http://schemas.openxmlformats.org/officeDocument/2006/relationships/header" Target="header427.xml" /><Relationship Id="rId2515" Type="http://schemas.openxmlformats.org/officeDocument/2006/relationships/header" Target="header428.xml" /><Relationship Id="rId2516" Type="http://schemas.openxmlformats.org/officeDocument/2006/relationships/footer" Target="footer427.xml" /><Relationship Id="rId2517" Type="http://schemas.openxmlformats.org/officeDocument/2006/relationships/footer" Target="footer428.xml" /><Relationship Id="rId2518" Type="http://schemas.openxmlformats.org/officeDocument/2006/relationships/header" Target="header429.xml" /><Relationship Id="rId2519" Type="http://schemas.openxmlformats.org/officeDocument/2006/relationships/footer" Target="footer429.xml" /><Relationship Id="rId252" Type="http://schemas.openxmlformats.org/officeDocument/2006/relationships/hyperlink" Target="https://www.timesnownews.com/world/us/us-buzz/clay-matthews-trump-joke-on-chicago-bears-at-nfl-draft-2025-sets-social-media-ablaze-video-article-151489534" TargetMode="External" /><Relationship Id="rId2520" Type="http://schemas.openxmlformats.org/officeDocument/2006/relationships/hyperlink" Target="https://advance.lexis.com/api/document?collection=news&amp;id=urn:contentItem:6FJD-BHP3-RTHM-4256-00000-00&amp;context=1519360" TargetMode="External" /><Relationship Id="rId2521" Type="http://schemas.openxmlformats.org/officeDocument/2006/relationships/hyperlink" Target="https://advance.lexis.com/api/document?collection=news&amp;id=urn:contentItem:6FJD-BHP3-RTHM-4256-00000-00&amp;context=1519360" TargetMode="External" /><Relationship Id="rId2522" Type="http://schemas.openxmlformats.org/officeDocument/2006/relationships/hyperlink" Target="https://advance.lexis.com/api/document?collection=news&amp;id=urn:contentItem:6FJD-BHP3-RTHM-4256-00000-00&amp;context=1519360" TargetMode="External" /><Relationship Id="rId2523" Type="http://schemas.openxmlformats.org/officeDocument/2006/relationships/hyperlink" Target="https://advance.lexis.com/api/document?collection=news&amp;id=urn:contentItem:6FJD-BHP3-RTHM-4256-00000-00&amp;context=1519360" TargetMode="External" /><Relationship Id="rId2524" Type="http://schemas.openxmlformats.org/officeDocument/2006/relationships/header" Target="header430.xml" /><Relationship Id="rId2525" Type="http://schemas.openxmlformats.org/officeDocument/2006/relationships/header" Target="header431.xml" /><Relationship Id="rId2526" Type="http://schemas.openxmlformats.org/officeDocument/2006/relationships/footer" Target="footer430.xml" /><Relationship Id="rId2527" Type="http://schemas.openxmlformats.org/officeDocument/2006/relationships/footer" Target="footer431.xml" /><Relationship Id="rId2528" Type="http://schemas.openxmlformats.org/officeDocument/2006/relationships/header" Target="header432.xml" /><Relationship Id="rId2529" Type="http://schemas.openxmlformats.org/officeDocument/2006/relationships/footer" Target="footer432.xml" /><Relationship Id="rId253" Type="http://schemas.openxmlformats.org/officeDocument/2006/relationships/header" Target="header43.xml" /><Relationship Id="rId2530" Type="http://schemas.openxmlformats.org/officeDocument/2006/relationships/hyperlink" Target="https://advance.lexis.com/api/document?collection=news&amp;id=urn:contentItem:6FMP-HFG3-RXWP-G0HV-00000-00&amp;context=1519360" TargetMode="External" /><Relationship Id="rId2531" Type="http://schemas.openxmlformats.org/officeDocument/2006/relationships/hyperlink" Target="https://advance.lexis.com/api/document?collection=news&amp;id=urn:contentItem:6FMP-HFG3-RXWP-G0HV-00000-00&amp;context=1519360" TargetMode="External" /><Relationship Id="rId2532" Type="http://schemas.openxmlformats.org/officeDocument/2006/relationships/hyperlink" Target="https://advance.lexis.com/api/document?collection=news&amp;id=urn:contentItem:6FMP-HFG3-RXWP-G0HV-00000-00&amp;context=1519360" TargetMode="External" /><Relationship Id="rId2533" Type="http://schemas.openxmlformats.org/officeDocument/2006/relationships/hyperlink" Target="https://advance.lexis.com/api/document?collection=news&amp;id=urn:contentItem:6FMP-HFG3-RXWP-G0HV-00000-00&amp;context=1519360" TargetMode="External" /><Relationship Id="rId2534" Type="http://schemas.openxmlformats.org/officeDocument/2006/relationships/hyperlink" Target="https://akm-img-a-in.tosshub.com/indiatoday/images/story/202504/pm-modi-jd-vance-talks-214040863-16x9.png?VersionId=5dyuO6DI0G75xnJwzRnzFiWQJXOMNqSU?size=749:421" TargetMode="External" /><Relationship Id="rId2535" Type="http://schemas.openxmlformats.org/officeDocument/2006/relationships/header" Target="header433.xml" /><Relationship Id="rId2536" Type="http://schemas.openxmlformats.org/officeDocument/2006/relationships/header" Target="header434.xml" /><Relationship Id="rId2537" Type="http://schemas.openxmlformats.org/officeDocument/2006/relationships/footer" Target="footer433.xml" /><Relationship Id="rId2538" Type="http://schemas.openxmlformats.org/officeDocument/2006/relationships/footer" Target="footer434.xml" /><Relationship Id="rId2539" Type="http://schemas.openxmlformats.org/officeDocument/2006/relationships/header" Target="header435.xml" /><Relationship Id="rId254" Type="http://schemas.openxmlformats.org/officeDocument/2006/relationships/header" Target="header44.xml" /><Relationship Id="rId2540" Type="http://schemas.openxmlformats.org/officeDocument/2006/relationships/footer" Target="footer435.xml" /><Relationship Id="rId2541" Type="http://schemas.openxmlformats.org/officeDocument/2006/relationships/hyperlink" Target="https://advance.lexis.com/api/document?collection=news&amp;id=urn:contentItem:6FMB-TT33-RTCT-4294-00000-00&amp;context=1519360" TargetMode="External" /><Relationship Id="rId2542" Type="http://schemas.openxmlformats.org/officeDocument/2006/relationships/hyperlink" Target="https://advance.lexis.com/api/document?collection=news&amp;id=urn:contentItem:6FMB-TT33-RTCT-4294-00000-00&amp;context=1519360" TargetMode="External" /><Relationship Id="rId2543" Type="http://schemas.openxmlformats.org/officeDocument/2006/relationships/hyperlink" Target="https://advance.lexis.com/api/document?collection=news&amp;id=urn:contentItem:6FMB-TT33-RTCT-4294-00000-00&amp;context=1519360" TargetMode="External" /><Relationship Id="rId2544" Type="http://schemas.openxmlformats.org/officeDocument/2006/relationships/hyperlink" Target="https://advance.lexis.com/api/document?collection=news&amp;id=urn:contentItem:6FMB-TT33-RTCT-4294-00000-00&amp;context=1519360" TargetMode="External" /><Relationship Id="rId2545" Type="http://schemas.openxmlformats.org/officeDocument/2006/relationships/hyperlink" Target="https://advance.lexis.com/api/document?collection=news&amp;id=urn:contentItem:6FMB-TT33-RTCT-4294-00000-00&amp;context=1519360" TargetMode="External" /><Relationship Id="rId2546" Type="http://schemas.openxmlformats.org/officeDocument/2006/relationships/header" Target="header436.xml" /><Relationship Id="rId2547" Type="http://schemas.openxmlformats.org/officeDocument/2006/relationships/header" Target="header437.xml" /><Relationship Id="rId2548" Type="http://schemas.openxmlformats.org/officeDocument/2006/relationships/footer" Target="footer436.xml" /><Relationship Id="rId2549" Type="http://schemas.openxmlformats.org/officeDocument/2006/relationships/footer" Target="footer437.xml" /><Relationship Id="rId255" Type="http://schemas.openxmlformats.org/officeDocument/2006/relationships/footer" Target="footer43.xml" /><Relationship Id="rId2550" Type="http://schemas.openxmlformats.org/officeDocument/2006/relationships/header" Target="header438.xml" /><Relationship Id="rId2551" Type="http://schemas.openxmlformats.org/officeDocument/2006/relationships/footer" Target="footer438.xml" /><Relationship Id="rId2552" Type="http://schemas.openxmlformats.org/officeDocument/2006/relationships/hyperlink" Target="https://advance.lexis.com/api/document?collection=news&amp;id=urn:contentItem:6FN6-8JV3-RWF8-V0KG-00000-00&amp;context=1519360" TargetMode="External" /><Relationship Id="rId2553" Type="http://schemas.openxmlformats.org/officeDocument/2006/relationships/hyperlink" Target="https://advance.lexis.com/api/document?collection=news&amp;id=urn:contentItem:6FN6-8JV3-RWF8-V0KG-00000-00&amp;context=1519360" TargetMode="External" /><Relationship Id="rId2554" Type="http://schemas.openxmlformats.org/officeDocument/2006/relationships/hyperlink" Target="https://advance.lexis.com/api/document?collection=news&amp;id=urn:contentItem:6FN6-8JV3-RWF8-V0KG-00000-00&amp;context=1519360" TargetMode="External" /><Relationship Id="rId2555" Type="http://schemas.openxmlformats.org/officeDocument/2006/relationships/hyperlink" Target="https://advance.lexis.com/api/document?collection=news&amp;id=urn:contentItem:6FN6-8JV3-RWF8-V0KG-00000-00&amp;context=1519360" TargetMode="External" /><Relationship Id="rId2556" Type="http://schemas.openxmlformats.org/officeDocument/2006/relationships/hyperlink" Target="https://advance.lexis.com/api/document?collection=news&amp;id=urn:contentItem:6FN6-8JV3-RWF8-V0KG-00000-00&amp;context=1519360" TargetMode="External" /><Relationship Id="rId2557" Type="http://schemas.openxmlformats.org/officeDocument/2006/relationships/header" Target="header439.xml" /><Relationship Id="rId2558" Type="http://schemas.openxmlformats.org/officeDocument/2006/relationships/header" Target="header440.xml" /><Relationship Id="rId2559" Type="http://schemas.openxmlformats.org/officeDocument/2006/relationships/footer" Target="footer439.xml" /><Relationship Id="rId256" Type="http://schemas.openxmlformats.org/officeDocument/2006/relationships/footer" Target="footer44.xml" /><Relationship Id="rId2560" Type="http://schemas.openxmlformats.org/officeDocument/2006/relationships/footer" Target="footer440.xml" /><Relationship Id="rId2561" Type="http://schemas.openxmlformats.org/officeDocument/2006/relationships/header" Target="header441.xml" /><Relationship Id="rId2562" Type="http://schemas.openxmlformats.org/officeDocument/2006/relationships/footer" Target="footer441.xml" /><Relationship Id="rId2563" Type="http://schemas.openxmlformats.org/officeDocument/2006/relationships/hyperlink" Target="https://advance.lexis.com/api/document?collection=news&amp;id=urn:contentItem:6FJV-KHP3-S4T5-S177-00000-00&amp;context=1519360" TargetMode="External" /><Relationship Id="rId2564" Type="http://schemas.openxmlformats.org/officeDocument/2006/relationships/hyperlink" Target="https://advance.lexis.com/api/document?collection=news&amp;id=urn:contentItem:6FJV-KHP3-S4T5-S177-00000-00&amp;context=1519360" TargetMode="External" /><Relationship Id="rId2565" Type="http://schemas.openxmlformats.org/officeDocument/2006/relationships/hyperlink" Target="https://advance.lexis.com/api/document?collection=news&amp;id=urn:contentItem:6FJV-KHP3-S4T5-S177-00000-00&amp;context=1519360" TargetMode="External" /><Relationship Id="rId2566" Type="http://schemas.openxmlformats.org/officeDocument/2006/relationships/hyperlink" Target="https://advance.lexis.com/api/document?collection=news&amp;id=urn:contentItem:6FJV-KHP3-S4T5-S177-00000-00&amp;context=1519360" TargetMode="External" /><Relationship Id="rId2567" Type="http://schemas.openxmlformats.org/officeDocument/2006/relationships/header" Target="header442.xml" /><Relationship Id="rId2568" Type="http://schemas.openxmlformats.org/officeDocument/2006/relationships/header" Target="header443.xml" /><Relationship Id="rId2569" Type="http://schemas.openxmlformats.org/officeDocument/2006/relationships/footer" Target="footer442.xml" /><Relationship Id="rId257" Type="http://schemas.openxmlformats.org/officeDocument/2006/relationships/header" Target="header45.xml" /><Relationship Id="rId2570" Type="http://schemas.openxmlformats.org/officeDocument/2006/relationships/footer" Target="footer443.xml" /><Relationship Id="rId2571" Type="http://schemas.openxmlformats.org/officeDocument/2006/relationships/header" Target="header444.xml" /><Relationship Id="rId2572" Type="http://schemas.openxmlformats.org/officeDocument/2006/relationships/footer" Target="footer444.xml" /><Relationship Id="rId2573" Type="http://schemas.openxmlformats.org/officeDocument/2006/relationships/hyperlink" Target="https://advance.lexis.com/api/document?collection=news&amp;id=urn:contentItem:6FMH-W8H3-RSX7-N13R-00000-00&amp;context=1519360" TargetMode="External" /><Relationship Id="rId2574" Type="http://schemas.openxmlformats.org/officeDocument/2006/relationships/hyperlink" Target="https://advance.lexis.com/api/document?collection=news&amp;id=urn:contentItem:6FMH-W8H3-RSX7-N13R-00000-00&amp;context=1519360" TargetMode="External" /><Relationship Id="rId2575" Type="http://schemas.openxmlformats.org/officeDocument/2006/relationships/hyperlink" Target="https://advance.lexis.com/api/document?collection=news&amp;id=urn:contentItem:6FMH-W8H3-RSX7-N13R-00000-00&amp;context=1519360" TargetMode="External" /><Relationship Id="rId2576" Type="http://schemas.openxmlformats.org/officeDocument/2006/relationships/hyperlink" Target="https://advance.lexis.com/api/document?collection=news&amp;id=urn:contentItem:6FMH-W8H3-RSX7-N13R-00000-00&amp;context=1519360" TargetMode="External" /><Relationship Id="rId2577" Type="http://schemas.openxmlformats.org/officeDocument/2006/relationships/hyperlink" Target="https://menafn.com/updates/pr/2025-04/22/LM_f9262image_story.jpg" TargetMode="External" /><Relationship Id="rId2578" Type="http://schemas.openxmlformats.org/officeDocument/2006/relationships/hyperlink" Target="file:////1109456394/JD-Vance-Family-Visit-Jaipurs-Amber-Fort-Get-Traditional-Welcome-With-Ghoomar-Dance-Watch" TargetMode="External" /><Relationship Id="rId2579" Type="http://schemas.openxmlformats.org/officeDocument/2006/relationships/header" Target="header445.xml" /><Relationship Id="rId258" Type="http://schemas.openxmlformats.org/officeDocument/2006/relationships/footer" Target="footer45.xml" /><Relationship Id="rId2580" Type="http://schemas.openxmlformats.org/officeDocument/2006/relationships/header" Target="header446.xml" /><Relationship Id="rId2581" Type="http://schemas.openxmlformats.org/officeDocument/2006/relationships/footer" Target="footer445.xml" /><Relationship Id="rId2582" Type="http://schemas.openxmlformats.org/officeDocument/2006/relationships/footer" Target="footer446.xml" /><Relationship Id="rId2583" Type="http://schemas.openxmlformats.org/officeDocument/2006/relationships/header" Target="header447.xml" /><Relationship Id="rId2584" Type="http://schemas.openxmlformats.org/officeDocument/2006/relationships/footer" Target="footer447.xml" /><Relationship Id="rId2585" Type="http://schemas.openxmlformats.org/officeDocument/2006/relationships/hyperlink" Target="https://advance.lexis.com/api/document?collection=news&amp;id=urn:contentItem:6FMJ-26W3-RT3J-V4S2-00000-00&amp;context=1519360" TargetMode="External" /><Relationship Id="rId2586" Type="http://schemas.openxmlformats.org/officeDocument/2006/relationships/hyperlink" Target="https://advance.lexis.com/api/document?collection=news&amp;id=urn:contentItem:6FMJ-26W3-RT3J-V4S2-00000-00&amp;context=1519360" TargetMode="External" /><Relationship Id="rId2587" Type="http://schemas.openxmlformats.org/officeDocument/2006/relationships/hyperlink" Target="https://advance.lexis.com/api/document?collection=news&amp;id=urn:contentItem:6FMJ-26W3-RT3J-V4S2-00000-00&amp;context=1519360" TargetMode="External" /><Relationship Id="rId2588" Type="http://schemas.openxmlformats.org/officeDocument/2006/relationships/hyperlink" Target="https://advance.lexis.com/api/document?collection=news&amp;id=urn:contentItem:6FMJ-26W3-RT3J-V4S2-00000-00&amp;context=1519360" TargetMode="External" /><Relationship Id="rId2589" Type="http://schemas.openxmlformats.org/officeDocument/2006/relationships/header" Target="header448.xml" /><Relationship Id="rId259" Type="http://schemas.openxmlformats.org/officeDocument/2006/relationships/hyperlink" Target="https://advance.lexis.com/api/document?collection=news&amp;id=urn:contentItem:6FMJ-T0W3-RS0K-M366-00000-00&amp;context=1519360" TargetMode="External" /><Relationship Id="rId2590" Type="http://schemas.openxmlformats.org/officeDocument/2006/relationships/header" Target="header449.xml" /><Relationship Id="rId2591" Type="http://schemas.openxmlformats.org/officeDocument/2006/relationships/footer" Target="footer448.xml" /><Relationship Id="rId2592" Type="http://schemas.openxmlformats.org/officeDocument/2006/relationships/footer" Target="footer449.xml" /><Relationship Id="rId2593" Type="http://schemas.openxmlformats.org/officeDocument/2006/relationships/header" Target="header450.xml" /><Relationship Id="rId2594" Type="http://schemas.openxmlformats.org/officeDocument/2006/relationships/footer" Target="footer450.xml" /><Relationship Id="rId2595" Type="http://schemas.openxmlformats.org/officeDocument/2006/relationships/hyperlink" Target="https://advance.lexis.com/api/document?collection=news&amp;id=urn:contentItem:6FMH-V1B3-RWWV-100T-00000-00&amp;context=1519360" TargetMode="External" /><Relationship Id="rId2596" Type="http://schemas.openxmlformats.org/officeDocument/2006/relationships/hyperlink" Target="https://advance.lexis.com/api/document?collection=news&amp;id=urn:contentItem:6FMH-V1B3-RWWV-100T-00000-00&amp;context=1519360" TargetMode="External" /><Relationship Id="rId2597" Type="http://schemas.openxmlformats.org/officeDocument/2006/relationships/hyperlink" Target="https://advance.lexis.com/api/document?collection=news&amp;id=urn:contentItem:6FMH-V1B3-RWWV-100T-00000-00&amp;context=1519360" TargetMode="External" /><Relationship Id="rId2598" Type="http://schemas.openxmlformats.org/officeDocument/2006/relationships/hyperlink" Target="https://advance.lexis.com/api/document?collection=news&amp;id=urn:contentItem:6FMH-V1B3-RWWV-100T-00000-00&amp;context=1519360" TargetMode="External" /><Relationship Id="rId2599" Type="http://schemas.openxmlformats.org/officeDocument/2006/relationships/hyperlink" Target="https://advance.lexis.com/api/document?collection=news&amp;id=urn:contentItem:6FMH-V1B3-RWWV-100T-00000-00&amp;context=1519360" TargetMode="External" /><Relationship Id="rId26" Type="http://schemas.openxmlformats.org/officeDocument/2006/relationships/footer" Target="footer7.xml" /><Relationship Id="rId260" Type="http://schemas.openxmlformats.org/officeDocument/2006/relationships/hyperlink" Target="https://advance.lexis.com/api/document?collection=news&amp;id=urn:contentItem:6FMJ-T0W3-RS0K-M366-00000-00&amp;context=1519360" TargetMode="External" /><Relationship Id="rId2600" Type="http://schemas.openxmlformats.org/officeDocument/2006/relationships/hyperlink" Target="mailto:contentservices@htdigital.in" TargetMode="External" /><Relationship Id="rId2601" Type="http://schemas.openxmlformats.org/officeDocument/2006/relationships/header" Target="header451.xml" /><Relationship Id="rId2602" Type="http://schemas.openxmlformats.org/officeDocument/2006/relationships/header" Target="header452.xml" /><Relationship Id="rId2603" Type="http://schemas.openxmlformats.org/officeDocument/2006/relationships/footer" Target="footer451.xml" /><Relationship Id="rId2604" Type="http://schemas.openxmlformats.org/officeDocument/2006/relationships/footer" Target="footer452.xml" /><Relationship Id="rId2605" Type="http://schemas.openxmlformats.org/officeDocument/2006/relationships/header" Target="header453.xml" /><Relationship Id="rId2606" Type="http://schemas.openxmlformats.org/officeDocument/2006/relationships/footer" Target="footer453.xml" /><Relationship Id="rId2607" Type="http://schemas.openxmlformats.org/officeDocument/2006/relationships/hyperlink" Target="https://advance.lexis.com/api/document?collection=news&amp;id=urn:contentItem:6FK1-S553-RRVK-B11W-00000-00&amp;context=1519360" TargetMode="External" /><Relationship Id="rId2608" Type="http://schemas.openxmlformats.org/officeDocument/2006/relationships/hyperlink" Target="https://advance.lexis.com/api/document?collection=news&amp;id=urn:contentItem:6FK1-S553-RRVK-B11W-00000-00&amp;context=1519360" TargetMode="External" /><Relationship Id="rId2609" Type="http://schemas.openxmlformats.org/officeDocument/2006/relationships/hyperlink" Target="https://advance.lexis.com/api/document?collection=news&amp;id=urn:contentItem:6FK1-S553-RRVK-B11W-00000-00&amp;context=1519360" TargetMode="External" /><Relationship Id="rId261" Type="http://schemas.openxmlformats.org/officeDocument/2006/relationships/hyperlink" Target="https://advance.lexis.com/api/document?collection=news&amp;id=urn:contentItem:6FMJ-T0W3-RS0K-M366-00000-00&amp;context=1519360" TargetMode="External" /><Relationship Id="rId2610" Type="http://schemas.openxmlformats.org/officeDocument/2006/relationships/hyperlink" Target="https://advance.lexis.com/api/document?collection=news&amp;id=urn:contentItem:6FK1-S553-RRVK-B11W-00000-00&amp;context=1519360" TargetMode="External" /><Relationship Id="rId2611" Type="http://schemas.openxmlformats.org/officeDocument/2006/relationships/hyperlink" Target="https://advance.lexis.com/api/document?collection=news&amp;id=urn:contentItem:6FK1-S553-RRVK-B11W-00000-00&amp;context=1519360" TargetMode="External" /><Relationship Id="rId2612" Type="http://schemas.openxmlformats.org/officeDocument/2006/relationships/hyperlink" Target="http://www.thewrap.com/?utm_source=%5B%5BDELIVERY_RECIPIENT_CODE%5D%5D&amp;utm_medium=partner&amp;utm_campaign=newstex" TargetMode="External" /><Relationship Id="rId2613" Type="http://schemas.openxmlformats.org/officeDocument/2006/relationships/hyperlink" Target="https://newstex.com/?utm_source=%5B%5BDELIVERY_RECIPIENT_CODE%5D%5D&amp;utm_medium=partner&amp;utm_campaign=The+Wrap&amp;utm_id=105650&amp;utm_content=WRAP-105650-545550022897252023121030" TargetMode="External" /><Relationship Id="rId2614" Type="http://schemas.openxmlformats.org/officeDocument/2006/relationships/hyperlink" Target="https://t.co/rS3Vw3BdO6" TargetMode="External" /><Relationship Id="rId2615" Type="http://schemas.openxmlformats.org/officeDocument/2006/relationships/hyperlink" Target="https://t.co/rS3Vw3BdO6" TargetMode="External" /><Relationship Id="rId2616" Type="http://schemas.openxmlformats.org/officeDocument/2006/relationships/hyperlink" Target="https://t.co/rS3Vw3BdO6" TargetMode="External" /><Relationship Id="rId2617" Type="http://schemas.openxmlformats.org/officeDocument/2006/relationships/hyperlink" Target="https://t.co/rS3Vw3BdO6" TargetMode="External" /><Relationship Id="rId2618" Type="http://schemas.openxmlformats.org/officeDocument/2006/relationships/hyperlink" Target="https://t.co/rS3Vw3BdO6" TargetMode="External" /><Relationship Id="rId2619" Type="http://schemas.openxmlformats.org/officeDocument/2006/relationships/hyperlink" Target="https://twitter.com/JDVance/status/1911877790388871537?ref_src=twsrc%5Etfw" TargetMode="External" /><Relationship Id="rId262" Type="http://schemas.openxmlformats.org/officeDocument/2006/relationships/hyperlink" Target="https://advance.lexis.com/api/document?collection=news&amp;id=urn:contentItem:6FMJ-T0W3-RS0K-M366-00000-00&amp;context=1519360" TargetMode="External" /><Relationship Id="rId2620" Type="http://schemas.openxmlformats.org/officeDocument/2006/relationships/hyperlink" Target="https://www.thewrap.com/stephen-colbert-cackles-at-jd-vance-fumble-of-ohio-state-football-trophy-that-was-wonderful-video/" TargetMode="External" /><Relationship Id="rId2621" Type="http://schemas.openxmlformats.org/officeDocument/2006/relationships/hyperlink" Target="https://www.thewrap.com/stephen-colbert-cackles-at-jd-vance-fumble-of-ohio-state-football-trophy-that-was-wonderful-video/" TargetMode="External" /><Relationship Id="rId2622" Type="http://schemas.openxmlformats.org/officeDocument/2006/relationships/hyperlink" Target="https://www.thewrap.com/stephen-colbert-cackles-at-jd-vance-fumble-of-ohio-state-football-trophy-that-was-wonderful-video/" TargetMode="External" /><Relationship Id="rId2623" Type="http://schemas.openxmlformats.org/officeDocument/2006/relationships/hyperlink" Target="https://www.thewrap.com/stephen-colbert-cackles-at-jd-vance-fumble-of-ohio-state-football-trophy-that-was-wonderful-video/" TargetMode="External" /><Relationship Id="rId2624" Type="http://schemas.openxmlformats.org/officeDocument/2006/relationships/hyperlink" Target="https://www.thewrap.com/stephen-colbert-cackles-at-jd-vance-fumble-of-ohio-state-football-trophy-that-was-wonderful-video/" TargetMode="External" /><Relationship Id="rId2625" Type="http://schemas.openxmlformats.org/officeDocument/2006/relationships/hyperlink" Target="https://www.thewrap.com/" TargetMode="External" /><Relationship Id="rId2626" Type="http://schemas.openxmlformats.org/officeDocument/2006/relationships/hyperlink" Target="https://www.thewrap.com/stephen-colbert-cackles-at-jd-vance-fumble-of-ohio-state-football-trophy-that-was-wonderful-video/" TargetMode="External" /><Relationship Id="rId2627" Type="http://schemas.openxmlformats.org/officeDocument/2006/relationships/theme" Target="theme/theme1.xml" /><Relationship Id="rId2628" Type="http://schemas.openxmlformats.org/officeDocument/2006/relationships/numbering" Target="numbering.xml" /><Relationship Id="rId2629" Type="http://schemas.openxmlformats.org/officeDocument/2006/relationships/styles" Target="styles.xml" /><Relationship Id="rId263" Type="http://schemas.openxmlformats.org/officeDocument/2006/relationships/header" Target="header46.xml" /><Relationship Id="rId264" Type="http://schemas.openxmlformats.org/officeDocument/2006/relationships/header" Target="header47.xml" /><Relationship Id="rId265" Type="http://schemas.openxmlformats.org/officeDocument/2006/relationships/footer" Target="footer46.xml" /><Relationship Id="rId266" Type="http://schemas.openxmlformats.org/officeDocument/2006/relationships/footer" Target="footer47.xml" /><Relationship Id="rId267" Type="http://schemas.openxmlformats.org/officeDocument/2006/relationships/header" Target="header48.xml" /><Relationship Id="rId268" Type="http://schemas.openxmlformats.org/officeDocument/2006/relationships/footer" Target="footer48.xml" /><Relationship Id="rId269" Type="http://schemas.openxmlformats.org/officeDocument/2006/relationships/hyperlink" Target="https://advance.lexis.com/api/document?collection=news&amp;id=urn:contentItem:6FMY-TF53-S0WJ-F4F1-00000-00&amp;context=1519360" TargetMode="External" /><Relationship Id="rId27" Type="http://schemas.openxmlformats.org/officeDocument/2006/relationships/footer" Target="footer8.xml" /><Relationship Id="rId270" Type="http://schemas.openxmlformats.org/officeDocument/2006/relationships/hyperlink" Target="https://advance.lexis.com/api/document?collection=news&amp;id=urn:contentItem:6FMY-TF53-S0WJ-F4F1-00000-00&amp;context=1519360" TargetMode="External" /><Relationship Id="rId271" Type="http://schemas.openxmlformats.org/officeDocument/2006/relationships/hyperlink" Target="https://advance.lexis.com/api/document?collection=news&amp;id=urn:contentItem:6FMY-TF53-S0WJ-F4F1-00000-00&amp;context=1519360" TargetMode="External" /><Relationship Id="rId272" Type="http://schemas.openxmlformats.org/officeDocument/2006/relationships/hyperlink" Target="https://advance.lexis.com/api/document?collection=news&amp;id=urn:contentItem:6FMY-TF53-S0WJ-F4F1-00000-00&amp;context=1519360" TargetMode="External" /><Relationship Id="rId273" Type="http://schemas.openxmlformats.org/officeDocument/2006/relationships/hyperlink" Target="https://advance.lexis.com/api/document?collection=news&amp;id=urn:contentItem:6FMY-TF53-S0WJ-F4F1-00000-00&amp;context=1519360" TargetMode="External" /><Relationship Id="rId274" Type="http://schemas.openxmlformats.org/officeDocument/2006/relationships/image" Target="media/image8.png" /><Relationship Id="rId275" Type="http://schemas.openxmlformats.org/officeDocument/2006/relationships/hyperlink" Target="https://www.indiatoday.in/india/story/jd-vance-india-visit-pm-modi-meet-family-trip-agra-jaipur-us-delhi-trade-deal-2710071-2025-04-16?utm_source=global-search&amp;utm_medium=global-search&amp;utm_campaign=global-search" TargetMode="External" /><Relationship Id="rId276" Type="http://schemas.openxmlformats.org/officeDocument/2006/relationships/hyperlink" Target="https://www.indiatoday.in/india/story/us-vice-president-jd-vance-india-visit-praises-pm-modi-three-children-hospitality-2712848-2025-04-22" TargetMode="External" /><Relationship Id="rId277" Type="http://schemas.openxmlformats.org/officeDocument/2006/relationships/hyperlink" Target="https://www.indiatoday.in/india/story/jd-vance-india-visit-modi-bilateral-meeting-delhi-us-trade-deal-tariffs-trump-2712406-2025-04-21" TargetMode="External" /><Relationship Id="rId278" Type="http://schemas.openxmlformats.org/officeDocument/2006/relationships/hyperlink" Target="https://www.indiatoday.in/india/story/jd-vance-india-visit-modi-bilateral-meeting-delhi-us-trade-deal-tariffs-trump-2712406-2025-04-21" TargetMode="External" /><Relationship Id="rId279" Type="http://schemas.openxmlformats.org/officeDocument/2006/relationships/hyperlink" Target="https://www.indiatoday.in/india/story/jd-vance-india-visit-modi-bilateral-meeting-delhi-us-trade-deal-tariffs-trump-2712406-2025-04-21" TargetMode="External" /><Relationship Id="rId28" Type="http://schemas.openxmlformats.org/officeDocument/2006/relationships/header" Target="header9.xml" /><Relationship Id="rId280" Type="http://schemas.openxmlformats.org/officeDocument/2006/relationships/hyperlink" Target="https://www.indiatoday.in/india/story/jd-vance-india-visit-modi-bilateral-meeting-delhi-us-trade-deal-tariffs-trump-2712406-2025-04-21" TargetMode="External" /><Relationship Id="rId281" Type="http://schemas.openxmlformats.org/officeDocument/2006/relationships/hyperlink" Target="https://www.indiatoday.in/india/story/jd-vance-india-visit-modi-bilateral-meeting-delhi-us-trade-deal-tariffs-trump-2712406-2025-04-21" TargetMode="External" /><Relationship Id="rId282" Type="http://schemas.openxmlformats.org/officeDocument/2006/relationships/hyperlink" Target="https://akm-img-a-in.tosshub.com/indiatoday/images/story/202504/usha-vance--their-three-children-wore-indian-attire-for-their-trip-to-the-taj-mahal-245530425-16x9_0.jpeg?VersionId=IArukOVqNXvExzDBhHYWxvA1xG_9TiZg?size=749:421" TargetMode="External" /><Relationship Id="rId283" Type="http://schemas.openxmlformats.org/officeDocument/2006/relationships/header" Target="header49.xml" /><Relationship Id="rId284" Type="http://schemas.openxmlformats.org/officeDocument/2006/relationships/header" Target="header50.xml" /><Relationship Id="rId285" Type="http://schemas.openxmlformats.org/officeDocument/2006/relationships/footer" Target="footer49.xml" /><Relationship Id="rId286" Type="http://schemas.openxmlformats.org/officeDocument/2006/relationships/footer" Target="footer50.xml" /><Relationship Id="rId287" Type="http://schemas.openxmlformats.org/officeDocument/2006/relationships/header" Target="header51.xml" /><Relationship Id="rId288" Type="http://schemas.openxmlformats.org/officeDocument/2006/relationships/footer" Target="footer51.xml" /><Relationship Id="rId289" Type="http://schemas.openxmlformats.org/officeDocument/2006/relationships/hyperlink" Target="https://advance.lexis.com/api/document?collection=news&amp;id=urn:contentItem:6FMV-2YK3-S08X-13WS-00000-00&amp;context=1519360" TargetMode="External" /><Relationship Id="rId29" Type="http://schemas.openxmlformats.org/officeDocument/2006/relationships/footer" Target="footer9.xml" /><Relationship Id="rId290" Type="http://schemas.openxmlformats.org/officeDocument/2006/relationships/hyperlink" Target="https://advance.lexis.com/api/document?collection=news&amp;id=urn:contentItem:6FMV-2YK3-S08X-13WS-00000-00&amp;context=1519360" TargetMode="External" /><Relationship Id="rId291" Type="http://schemas.openxmlformats.org/officeDocument/2006/relationships/hyperlink" Target="https://advance.lexis.com/api/document?collection=news&amp;id=urn:contentItem:6FMV-2YK3-S08X-13WS-00000-00&amp;context=1519360" TargetMode="External" /><Relationship Id="rId292" Type="http://schemas.openxmlformats.org/officeDocument/2006/relationships/hyperlink" Target="https://advance.lexis.com/api/document?collection=news&amp;id=urn:contentItem:6FMV-2YK3-S08X-13WS-00000-00&amp;context=1519360" TargetMode="External" /><Relationship Id="rId293" Type="http://schemas.openxmlformats.org/officeDocument/2006/relationships/hyperlink" Target="https://advance.lexis.com/api/document?collection=news&amp;id=urn:contentItem:6FMV-2YK3-S08X-13WS-00000-00&amp;context=1519360" TargetMode="External" /><Relationship Id="rId294" Type="http://schemas.openxmlformats.org/officeDocument/2006/relationships/header" Target="header52.xml" /><Relationship Id="rId295" Type="http://schemas.openxmlformats.org/officeDocument/2006/relationships/header" Target="header53.xml" /><Relationship Id="rId296" Type="http://schemas.openxmlformats.org/officeDocument/2006/relationships/footer" Target="footer52.xml" /><Relationship Id="rId297" Type="http://schemas.openxmlformats.org/officeDocument/2006/relationships/footer" Target="footer53.xml" /><Relationship Id="rId298" Type="http://schemas.openxmlformats.org/officeDocument/2006/relationships/header" Target="header54.xml" /><Relationship Id="rId299" Type="http://schemas.openxmlformats.org/officeDocument/2006/relationships/footer" Target="footer54.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FFT-G3W3-S1VF-M484-00000-00&amp;context=1519360" TargetMode="External" /><Relationship Id="rId300" Type="http://schemas.openxmlformats.org/officeDocument/2006/relationships/hyperlink" Target="https://advance.lexis.com/api/document?collection=news&amp;id=urn:contentItem:6FMB-2W33-RX0H-M1M5-00000-00&amp;context=1519360" TargetMode="External" /><Relationship Id="rId301" Type="http://schemas.openxmlformats.org/officeDocument/2006/relationships/hyperlink" Target="https://advance.lexis.com/api/document?collection=news&amp;id=urn:contentItem:6FMB-2W33-RX0H-M1M5-00000-00&amp;context=1519360" TargetMode="External" /><Relationship Id="rId302" Type="http://schemas.openxmlformats.org/officeDocument/2006/relationships/hyperlink" Target="https://advance.lexis.com/api/document?collection=news&amp;id=urn:contentItem:6FMB-2W33-RX0H-M1M5-00000-00&amp;context=1519360" TargetMode="External" /><Relationship Id="rId303" Type="http://schemas.openxmlformats.org/officeDocument/2006/relationships/hyperlink" Target="https://advance.lexis.com/api/document?collection=news&amp;id=urn:contentItem:6FMB-2W33-RX0H-M1M5-00000-00&amp;context=1519360" TargetMode="External" /><Relationship Id="rId304" Type="http://schemas.openxmlformats.org/officeDocument/2006/relationships/hyperlink" Target="https://advance.lexis.com/api/document?collection=news&amp;id=urn:contentItem:6FMB-2W33-RX0H-M1M5-00000-00&amp;context=1519360" TargetMode="External" /><Relationship Id="rId305" Type="http://schemas.openxmlformats.org/officeDocument/2006/relationships/header" Target="header55.xml" /><Relationship Id="rId306" Type="http://schemas.openxmlformats.org/officeDocument/2006/relationships/header" Target="header56.xml" /><Relationship Id="rId307" Type="http://schemas.openxmlformats.org/officeDocument/2006/relationships/footer" Target="footer55.xml" /><Relationship Id="rId308" Type="http://schemas.openxmlformats.org/officeDocument/2006/relationships/footer" Target="footer56.xml" /><Relationship Id="rId309" Type="http://schemas.openxmlformats.org/officeDocument/2006/relationships/header" Target="header57.xml" /><Relationship Id="rId31" Type="http://schemas.openxmlformats.org/officeDocument/2006/relationships/hyperlink" Target="https://advance.lexis.com/api/document?collection=news&amp;id=urn:contentItem:6FFT-G3W3-S1VF-M484-00000-00&amp;context=1519360" TargetMode="External" /><Relationship Id="rId310" Type="http://schemas.openxmlformats.org/officeDocument/2006/relationships/footer" Target="footer57.xml" /><Relationship Id="rId311" Type="http://schemas.openxmlformats.org/officeDocument/2006/relationships/hyperlink" Target="https://advance.lexis.com/api/document?collection=news&amp;id=urn:contentItem:6FFF-G2T3-RRRC-R2G7-00000-00&amp;context=1519360" TargetMode="External" /><Relationship Id="rId312" Type="http://schemas.openxmlformats.org/officeDocument/2006/relationships/hyperlink" Target="https://advance.lexis.com/api/document?collection=news&amp;id=urn:contentItem:6FFF-G2T3-RRRC-R2G7-00000-00&amp;context=1519360" TargetMode="External" /><Relationship Id="rId313" Type="http://schemas.openxmlformats.org/officeDocument/2006/relationships/hyperlink" Target="https://advance.lexis.com/api/document?collection=news&amp;id=urn:contentItem:6FFF-G2T3-RRRC-R2G7-00000-00&amp;context=1519360" TargetMode="External" /><Relationship Id="rId314" Type="http://schemas.openxmlformats.org/officeDocument/2006/relationships/hyperlink" Target="https://advance.lexis.com/api/document?collection=news&amp;id=urn:contentItem:6FFF-G2T3-RRRC-R2G7-00000-00&amp;context=1519360" TargetMode="External" /><Relationship Id="rId315" Type="http://schemas.openxmlformats.org/officeDocument/2006/relationships/image" Target="media/image9.png" /><Relationship Id="rId316" Type="http://schemas.openxmlformats.org/officeDocument/2006/relationships/header" Target="header58.xml" /><Relationship Id="rId317" Type="http://schemas.openxmlformats.org/officeDocument/2006/relationships/header" Target="header59.xml" /><Relationship Id="rId318" Type="http://schemas.openxmlformats.org/officeDocument/2006/relationships/footer" Target="footer58.xml" /><Relationship Id="rId319" Type="http://schemas.openxmlformats.org/officeDocument/2006/relationships/footer" Target="footer59.xml" /><Relationship Id="rId32" Type="http://schemas.openxmlformats.org/officeDocument/2006/relationships/hyperlink" Target="https://advance.lexis.com/api/document?collection=news&amp;id=urn:contentItem:6FFT-G3W3-S1VF-M484-00000-00&amp;context=1519360" TargetMode="External" /><Relationship Id="rId320" Type="http://schemas.openxmlformats.org/officeDocument/2006/relationships/header" Target="header60.xml" /><Relationship Id="rId321" Type="http://schemas.openxmlformats.org/officeDocument/2006/relationships/footer" Target="footer60.xml" /><Relationship Id="rId322" Type="http://schemas.openxmlformats.org/officeDocument/2006/relationships/hyperlink" Target="https://advance.lexis.com/api/document?collection=news&amp;id=urn:contentItem:6FDD-YDW3-RS5X-R243-00000-00&amp;context=1519360" TargetMode="External" /><Relationship Id="rId323" Type="http://schemas.openxmlformats.org/officeDocument/2006/relationships/hyperlink" Target="https://advance.lexis.com/api/document?collection=news&amp;id=urn:contentItem:6FDD-YDW3-RS5X-R243-00000-00&amp;context=1519360" TargetMode="External" /><Relationship Id="rId324" Type="http://schemas.openxmlformats.org/officeDocument/2006/relationships/hyperlink" Target="https://advance.lexis.com/api/document?collection=news&amp;id=urn:contentItem:6FDD-YDW3-RS5X-R243-00000-00&amp;context=1519360" TargetMode="External" /><Relationship Id="rId325" Type="http://schemas.openxmlformats.org/officeDocument/2006/relationships/hyperlink" Target="https://advance.lexis.com/api/document?collection=news&amp;id=urn:contentItem:6FDD-YDW3-RS5X-R243-00000-00&amp;context=1519360" TargetMode="External" /><Relationship Id="rId326" Type="http://schemas.openxmlformats.org/officeDocument/2006/relationships/header" Target="header61.xml" /><Relationship Id="rId327" Type="http://schemas.openxmlformats.org/officeDocument/2006/relationships/header" Target="header62.xml" /><Relationship Id="rId328" Type="http://schemas.openxmlformats.org/officeDocument/2006/relationships/footer" Target="footer61.xml" /><Relationship Id="rId329" Type="http://schemas.openxmlformats.org/officeDocument/2006/relationships/footer" Target="footer62.xml" /><Relationship Id="rId33" Type="http://schemas.openxmlformats.org/officeDocument/2006/relationships/header" Target="header10.xml" /><Relationship Id="rId330" Type="http://schemas.openxmlformats.org/officeDocument/2006/relationships/header" Target="header63.xml" /><Relationship Id="rId331" Type="http://schemas.openxmlformats.org/officeDocument/2006/relationships/footer" Target="footer63.xml" /><Relationship Id="rId332" Type="http://schemas.openxmlformats.org/officeDocument/2006/relationships/hyperlink" Target="https://advance.lexis.com/api/document?collection=news&amp;id=urn:contentItem:6FMC-5CG3-RRHV-K4D2-00000-00&amp;context=1519360" TargetMode="External" /><Relationship Id="rId333" Type="http://schemas.openxmlformats.org/officeDocument/2006/relationships/hyperlink" Target="https://advance.lexis.com/api/document?collection=news&amp;id=urn:contentItem:6FMC-5CG3-RRHV-K4D2-00000-00&amp;context=1519360" TargetMode="External" /><Relationship Id="rId334" Type="http://schemas.openxmlformats.org/officeDocument/2006/relationships/hyperlink" Target="https://advance.lexis.com/api/document?collection=news&amp;id=urn:contentItem:6FMC-5CG3-RRHV-K4D2-00000-00&amp;context=1519360" TargetMode="External" /><Relationship Id="rId335" Type="http://schemas.openxmlformats.org/officeDocument/2006/relationships/hyperlink" Target="https://advance.lexis.com/api/document?collection=news&amp;id=urn:contentItem:6FMC-5CG3-RRHV-K4D2-00000-00&amp;context=1519360" TargetMode="External" /><Relationship Id="rId336" Type="http://schemas.openxmlformats.org/officeDocument/2006/relationships/hyperlink" Target="https://advance.lexis.com/api/document?collection=news&amp;id=urn:contentItem:6FMC-5CG3-RRHV-K4D2-00000-00&amp;context=1519360" TargetMode="External" /><Relationship Id="rId337" Type="http://schemas.openxmlformats.org/officeDocument/2006/relationships/hyperlink" Target="mailto:contentservices@htdigital.in" TargetMode="External" /><Relationship Id="rId338" Type="http://schemas.openxmlformats.org/officeDocument/2006/relationships/header" Target="header64.xml" /><Relationship Id="rId339" Type="http://schemas.openxmlformats.org/officeDocument/2006/relationships/header" Target="header65.xml" /><Relationship Id="rId34" Type="http://schemas.openxmlformats.org/officeDocument/2006/relationships/header" Target="header11.xml" /><Relationship Id="rId340" Type="http://schemas.openxmlformats.org/officeDocument/2006/relationships/footer" Target="footer64.xml" /><Relationship Id="rId341" Type="http://schemas.openxmlformats.org/officeDocument/2006/relationships/footer" Target="footer65.xml" /><Relationship Id="rId342" Type="http://schemas.openxmlformats.org/officeDocument/2006/relationships/header" Target="header66.xml" /><Relationship Id="rId343" Type="http://schemas.openxmlformats.org/officeDocument/2006/relationships/footer" Target="footer66.xml" /><Relationship Id="rId344" Type="http://schemas.openxmlformats.org/officeDocument/2006/relationships/hyperlink" Target="https://advance.lexis.com/api/document?collection=news&amp;id=urn:contentItem:6FMC-C763-RRR6-B03C-00000-00&amp;context=1519360" TargetMode="External" /><Relationship Id="rId345" Type="http://schemas.openxmlformats.org/officeDocument/2006/relationships/hyperlink" Target="https://advance.lexis.com/api/document?collection=news&amp;id=urn:contentItem:6FMC-C763-RRR6-B03C-00000-00&amp;context=1519360" TargetMode="External" /><Relationship Id="rId346" Type="http://schemas.openxmlformats.org/officeDocument/2006/relationships/hyperlink" Target="https://advance.lexis.com/api/document?collection=news&amp;id=urn:contentItem:6FMC-C763-RRR6-B03C-00000-00&amp;context=1519360" TargetMode="External" /><Relationship Id="rId347" Type="http://schemas.openxmlformats.org/officeDocument/2006/relationships/hyperlink" Target="https://advance.lexis.com/api/document?collection=news&amp;id=urn:contentItem:6FMC-C763-RRR6-B03C-00000-00&amp;context=1519360" TargetMode="External" /><Relationship Id="rId348" Type="http://schemas.openxmlformats.org/officeDocument/2006/relationships/hyperlink" Target="https://advance.lexis.com/api/document?collection=news&amp;id=urn:contentItem:6FMC-C763-RRR6-B03C-00000-00&amp;context=1519360" TargetMode="External" /><Relationship Id="rId349" Type="http://schemas.openxmlformats.org/officeDocument/2006/relationships/hyperlink" Target="mailto:contentservices@htdigital.in" TargetMode="External" /><Relationship Id="rId35" Type="http://schemas.openxmlformats.org/officeDocument/2006/relationships/footer" Target="footer10.xml" /><Relationship Id="rId350" Type="http://schemas.openxmlformats.org/officeDocument/2006/relationships/header" Target="header67.xml" /><Relationship Id="rId351" Type="http://schemas.openxmlformats.org/officeDocument/2006/relationships/header" Target="header68.xml" /><Relationship Id="rId352" Type="http://schemas.openxmlformats.org/officeDocument/2006/relationships/footer" Target="footer67.xml" /><Relationship Id="rId353" Type="http://schemas.openxmlformats.org/officeDocument/2006/relationships/footer" Target="footer68.xml" /><Relationship Id="rId354" Type="http://schemas.openxmlformats.org/officeDocument/2006/relationships/header" Target="header69.xml" /><Relationship Id="rId355" Type="http://schemas.openxmlformats.org/officeDocument/2006/relationships/footer" Target="footer69.xml" /><Relationship Id="rId356" Type="http://schemas.openxmlformats.org/officeDocument/2006/relationships/hyperlink" Target="https://advance.lexis.com/api/document?collection=news&amp;id=urn:contentItem:6FMB-CR73-RSFH-Y2JV-00000-00&amp;context=1519360" TargetMode="External" /><Relationship Id="rId357" Type="http://schemas.openxmlformats.org/officeDocument/2006/relationships/hyperlink" Target="https://advance.lexis.com/api/document?collection=news&amp;id=urn:contentItem:6FMB-CR73-RSFH-Y2JV-00000-00&amp;context=1519360" TargetMode="External" /><Relationship Id="rId358" Type="http://schemas.openxmlformats.org/officeDocument/2006/relationships/hyperlink" Target="https://advance.lexis.com/api/document?collection=news&amp;id=urn:contentItem:6FMB-CR73-RSFH-Y2JV-00000-00&amp;context=1519360" TargetMode="External" /><Relationship Id="rId359" Type="http://schemas.openxmlformats.org/officeDocument/2006/relationships/hyperlink" Target="https://advance.lexis.com/api/document?collection=news&amp;id=urn:contentItem:6FMB-CR73-RSFH-Y2JV-00000-00&amp;context=1519360" TargetMode="External" /><Relationship Id="rId36" Type="http://schemas.openxmlformats.org/officeDocument/2006/relationships/footer" Target="footer11.xml" /><Relationship Id="rId360" Type="http://schemas.openxmlformats.org/officeDocument/2006/relationships/hyperlink" Target="https://advance.lexis.com/api/document?collection=news&amp;id=urn:contentItem:6FMB-CR73-RSFH-Y2JV-00000-00&amp;context=1519360" TargetMode="External" /><Relationship Id="rId361" Type="http://schemas.openxmlformats.org/officeDocument/2006/relationships/hyperlink" Target="mailto:Honour." TargetMode="External" /><Relationship Id="rId362" Type="http://schemas.openxmlformats.org/officeDocument/2006/relationships/hyperlink" Target="mailto:" TargetMode="External" /><Relationship Id="rId363" Type="http://schemas.openxmlformats.org/officeDocument/2006/relationships/header" Target="header70.xml" /><Relationship Id="rId364" Type="http://schemas.openxmlformats.org/officeDocument/2006/relationships/header" Target="header71.xml" /><Relationship Id="rId365" Type="http://schemas.openxmlformats.org/officeDocument/2006/relationships/footer" Target="footer70.xml" /><Relationship Id="rId366" Type="http://schemas.openxmlformats.org/officeDocument/2006/relationships/footer" Target="footer71.xml" /><Relationship Id="rId367" Type="http://schemas.openxmlformats.org/officeDocument/2006/relationships/header" Target="header72.xml" /><Relationship Id="rId368" Type="http://schemas.openxmlformats.org/officeDocument/2006/relationships/footer" Target="footer72.xml" /><Relationship Id="rId369" Type="http://schemas.openxmlformats.org/officeDocument/2006/relationships/hyperlink" Target="https://advance.lexis.com/api/document?collection=news&amp;id=urn:contentItem:6FK1-8DN3-SH41-42BV-00000-00&amp;context=1519360" TargetMode="External" /><Relationship Id="rId37" Type="http://schemas.openxmlformats.org/officeDocument/2006/relationships/header" Target="header12.xml" /><Relationship Id="rId370" Type="http://schemas.openxmlformats.org/officeDocument/2006/relationships/hyperlink" Target="https://advance.lexis.com/api/document?collection=news&amp;id=urn:contentItem:6FK1-8DN3-SH41-42BV-00000-00&amp;context=1519360" TargetMode="External" /><Relationship Id="rId371" Type="http://schemas.openxmlformats.org/officeDocument/2006/relationships/hyperlink" Target="https://advance.lexis.com/api/document?collection=news&amp;id=urn:contentItem:6FK1-8DN3-SH41-42BV-00000-00&amp;context=1519360" TargetMode="External" /><Relationship Id="rId372" Type="http://schemas.openxmlformats.org/officeDocument/2006/relationships/hyperlink" Target="https://advance.lexis.com/api/document?collection=news&amp;id=urn:contentItem:6FK1-8DN3-SH41-42BV-00000-00&amp;context=1519360" TargetMode="External" /><Relationship Id="rId373" Type="http://schemas.openxmlformats.org/officeDocument/2006/relationships/hyperlink" Target="https://advance.lexis.com/api/document?collection=news&amp;id=urn:contentItem:6FK1-8DN3-SH41-42BV-00000-00&amp;context=1519360" TargetMode="External" /><Relationship Id="rId374" Type="http://schemas.openxmlformats.org/officeDocument/2006/relationships/hyperlink" Target="https://www.alternet.org/?utm_source=%5B%5BDELIVERY_RECIPIENT_CODE%5D%5D&amp;utm_medium=partner&amp;utm_campaign=newstex" TargetMode="External" /><Relationship Id="rId375" Type="http://schemas.openxmlformats.org/officeDocument/2006/relationships/hyperlink" Target="https://newstex.com/?utm_source=%5B%5BDELIVERY_RECIPIENT_CODE%5D%5D&amp;utm_medium=partner&amp;utm_campaign=Alternet&amp;utm_id=10010572&amp;utm_content=ALTE-10010572-5455368527402521332490120" TargetMode="External" /><Relationship Id="rId376" Type="http://schemas.openxmlformats.org/officeDocument/2006/relationships/hyperlink" Target="https://bsky.app/profile/gregdoucette.bsky.social/post/3lmseutjsik2s" TargetMode="External" /><Relationship Id="rId377" Type="http://schemas.openxmlformats.org/officeDocument/2006/relationships/hyperlink" Target="https://x.com/JamesSurowiecki/status/1911870634721681443" TargetMode="External" /><Relationship Id="rId378" Type="http://schemas.openxmlformats.org/officeDocument/2006/relationships/hyperlink" Target="https://x.com/JamesSurowiecki/status/1911870634721681443" TargetMode="External" /><Relationship Id="rId379" Type="http://schemas.openxmlformats.org/officeDocument/2006/relationships/hyperlink" Target="https://x.com/JamesSurowiecki/status/1911870634721681443" TargetMode="External" /><Relationship Id="rId38" Type="http://schemas.openxmlformats.org/officeDocument/2006/relationships/footer" Target="footer12.xml" /><Relationship Id="rId380" Type="http://schemas.openxmlformats.org/officeDocument/2006/relationships/hyperlink" Target="https://www.alternet.org/vance-rant/" TargetMode="External" /><Relationship Id="rId381" Type="http://schemas.openxmlformats.org/officeDocument/2006/relationships/hyperlink" Target="https://www.alternet.org/vance-rant/" TargetMode="External" /><Relationship Id="rId382" Type="http://schemas.openxmlformats.org/officeDocument/2006/relationships/hyperlink" Target="https://www.alternet.org/vance-rant/" TargetMode="External" /><Relationship Id="rId383" Type="http://schemas.openxmlformats.org/officeDocument/2006/relationships/hyperlink" Target="https://www.alternet.org/vance-rant/" TargetMode="External" /><Relationship Id="rId384" Type="http://schemas.openxmlformats.org/officeDocument/2006/relationships/hyperlink" Target="https://x.com/HeatherThomasAF/status/1911871148637520337" TargetMode="External" /><Relationship Id="rId385" Type="http://schemas.openxmlformats.org/officeDocument/2006/relationships/hyperlink" Target="https://x.com/jonathanchait/status/1911873834484982155" TargetMode="External" /><Relationship Id="rId386" Type="http://schemas.openxmlformats.org/officeDocument/2006/relationships/hyperlink" Target="https://www.alternet.org/jd-vance-blasted-for-defense-of-violent-criminals/" TargetMode="External" /><Relationship Id="rId387" Type="http://schemas.openxmlformats.org/officeDocument/2006/relationships/hyperlink" Target="https://www.alternet.org/jd-vance-blasted-for-defense-of-violent-criminals/" TargetMode="External" /><Relationship Id="rId388" Type="http://schemas.openxmlformats.org/officeDocument/2006/relationships/hyperlink" Target="https://www.alternet.org/jd-vance-blasted-for-defense-of-violent-criminals/" TargetMode="External" /><Relationship Id="rId389" Type="http://schemas.openxmlformats.org/officeDocument/2006/relationships/hyperlink" Target="https://www.alternet.org/jd-vance-blasted-for-defense-of-violent-criminals/" TargetMode="External" /><Relationship Id="rId39" Type="http://schemas.openxmlformats.org/officeDocument/2006/relationships/hyperlink" Target="https://advance.lexis.com/api/document?collection=news&amp;id=urn:contentItem:6FMB-99Y3-S7H6-7000-00000-00&amp;context=1519360" TargetMode="External" /><Relationship Id="rId390" Type="http://schemas.openxmlformats.org/officeDocument/2006/relationships/hyperlink" Target="https://x.com/lionel_trolling/status/1911878230405009518" TargetMode="External" /><Relationship Id="rId391" Type="http://schemas.openxmlformats.org/officeDocument/2006/relationships/hyperlink" Target="http://alternet.org/jd-vance-mocked-drop" TargetMode="External" /><Relationship Id="rId392" Type="http://schemas.openxmlformats.org/officeDocument/2006/relationships/hyperlink" Target="https://bsky.app/profile/did:plc:y6njvtuvi7ejp73z3jcnxufu/post/3lmsdnielok2f?ref_src=embed" TargetMode="External" /><Relationship Id="rId393" Type="http://schemas.openxmlformats.org/officeDocument/2006/relationships/hyperlink" Target="https://bsky.app/profile/did:plc:y6njvtuvi7ejp73z3jcnxufu?ref_src=embed" TargetMode="External" /><Relationship Id="rId394" Type="http://schemas.openxmlformats.org/officeDocument/2006/relationships/hyperlink" Target="https://bsky.app/profile/did:plc:y6njvtuvi7ejp73z3jcnxufu/post/3lmsdnielok2f?ref_src=embed" TargetMode="External" /><Relationship Id="rId395" Type="http://schemas.openxmlformats.org/officeDocument/2006/relationships/header" Target="header73.xml" /><Relationship Id="rId396" Type="http://schemas.openxmlformats.org/officeDocument/2006/relationships/header" Target="header74.xml" /><Relationship Id="rId397" Type="http://schemas.openxmlformats.org/officeDocument/2006/relationships/footer" Target="footer73.xml" /><Relationship Id="rId398" Type="http://schemas.openxmlformats.org/officeDocument/2006/relationships/footer" Target="footer74.xml" /><Relationship Id="rId399" Type="http://schemas.openxmlformats.org/officeDocument/2006/relationships/header" Target="header75.xml" /><Relationship Id="rId4" Type="http://schemas.openxmlformats.org/officeDocument/2006/relationships/image" Target="media/image1.png" /><Relationship Id="rId40" Type="http://schemas.openxmlformats.org/officeDocument/2006/relationships/hyperlink" Target="https://advance.lexis.com/api/document?collection=news&amp;id=urn:contentItem:6FMB-99Y3-S7H6-7000-00000-00&amp;context=1519360" TargetMode="External" /><Relationship Id="rId400" Type="http://schemas.openxmlformats.org/officeDocument/2006/relationships/footer" Target="footer75.xml" /><Relationship Id="rId401" Type="http://schemas.openxmlformats.org/officeDocument/2006/relationships/hyperlink" Target="https://advance.lexis.com/api/document?collection=news&amp;id=urn:contentItem:6FMJ-1R93-RRT0-V0RF-00000-00&amp;context=1519360" TargetMode="External" /><Relationship Id="rId402" Type="http://schemas.openxmlformats.org/officeDocument/2006/relationships/hyperlink" Target="https://advance.lexis.com/api/document?collection=news&amp;id=urn:contentItem:6FMJ-1R93-RRT0-V0RF-00000-00&amp;context=1519360" TargetMode="External" /><Relationship Id="rId403" Type="http://schemas.openxmlformats.org/officeDocument/2006/relationships/hyperlink" Target="https://advance.lexis.com/api/document?collection=news&amp;id=urn:contentItem:6FMJ-1R93-RRT0-V0RF-00000-00&amp;context=1519360" TargetMode="External" /><Relationship Id="rId404" Type="http://schemas.openxmlformats.org/officeDocument/2006/relationships/hyperlink" Target="https://advance.lexis.com/api/document?collection=news&amp;id=urn:contentItem:6FMJ-1R93-RRT0-V0RF-00000-00&amp;context=1519360" TargetMode="External" /><Relationship Id="rId405" Type="http://schemas.openxmlformats.org/officeDocument/2006/relationships/hyperlink" Target="https://t.co/AnLoezeXYs" TargetMode="External" /><Relationship Id="rId406" Type="http://schemas.openxmlformats.org/officeDocument/2006/relationships/hyperlink" Target="https://twitter.com/coldwarsteve/status/1914254874889408830?ref_src=twsrc%5Etfw" TargetMode="External" /><Relationship Id="rId407" Type="http://schemas.openxmlformats.org/officeDocument/2006/relationships/hyperlink" Target="https://t.co/SuQLvBAB1M" TargetMode="External" /><Relationship Id="rId408" Type="http://schemas.openxmlformats.org/officeDocument/2006/relationships/hyperlink" Target="https://twitter.com/nicoilling02/status/1914248126937866293?ref_src=twsrc%5Etfw" TargetMode="External" /><Relationship Id="rId409" Type="http://schemas.openxmlformats.org/officeDocument/2006/relationships/hyperlink" Target="https://www.albawaba.net/sites/default/files/2025-04/AFP__20250420__42VZ7G2__v1__HighRes__VaticanReligionPopeUsVance.jpg" TargetMode="External" /><Relationship Id="rId41" Type="http://schemas.openxmlformats.org/officeDocument/2006/relationships/hyperlink" Target="https://advance.lexis.com/api/document?collection=news&amp;id=urn:contentItem:6FMB-99Y3-S7H6-7000-00000-00&amp;context=1519360" TargetMode="External" /><Relationship Id="rId410" Type="http://schemas.openxmlformats.org/officeDocument/2006/relationships/hyperlink" Target="https://www.albawaba.net/sites/default/files/2025-04/AFP__20250420__42VZ7G2__v1__HighRes__VaticanReligionPopeUsVance.jpg" TargetMode="External" /><Relationship Id="rId411" Type="http://schemas.openxmlformats.org/officeDocument/2006/relationships/hyperlink" Target="https://www.albawaba.net/sites/default/files/2025-04/AFP__20250420__42VZ7G2__v1__HighRes__VaticanReligionPopeUsVance.jpg" TargetMode="External" /><Relationship Id="rId412" Type="http://schemas.openxmlformats.org/officeDocument/2006/relationships/hyperlink" Target="https://www.albawaba.net/sites/default/files/2025-04/AFP__20250420__42VZ7G2__v1__HighRes__VaticanReligionPopeUsVance.jpg" TargetMode="External" /><Relationship Id="rId413" Type="http://schemas.openxmlformats.org/officeDocument/2006/relationships/hyperlink" Target="https://www.albawaba.net/sites/default/files/2025-04/AFP__20250420__42VZ7G2__v1__HighRes__VaticanReligionPopeUsVance.jpg" TargetMode="External" /><Relationship Id="rId414" Type="http://schemas.openxmlformats.org/officeDocument/2006/relationships/header" Target="header76.xml" /><Relationship Id="rId415" Type="http://schemas.openxmlformats.org/officeDocument/2006/relationships/header" Target="header77.xml" /><Relationship Id="rId416" Type="http://schemas.openxmlformats.org/officeDocument/2006/relationships/footer" Target="footer76.xml" /><Relationship Id="rId417" Type="http://schemas.openxmlformats.org/officeDocument/2006/relationships/footer" Target="footer77.xml" /><Relationship Id="rId418" Type="http://schemas.openxmlformats.org/officeDocument/2006/relationships/header" Target="header78.xml" /><Relationship Id="rId419" Type="http://schemas.openxmlformats.org/officeDocument/2006/relationships/footer" Target="footer78.xml" /><Relationship Id="rId42" Type="http://schemas.openxmlformats.org/officeDocument/2006/relationships/hyperlink" Target="https://advance.lexis.com/api/document?collection=news&amp;id=urn:contentItem:6FMB-99Y3-S7H6-7000-00000-00&amp;context=1519360" TargetMode="External" /><Relationship Id="rId420" Type="http://schemas.openxmlformats.org/officeDocument/2006/relationships/hyperlink" Target="https://advance.lexis.com/api/document?collection=news&amp;id=urn:contentItem:6FFP-SC23-RS61-90JV-00000-00&amp;context=1519360" TargetMode="External" /><Relationship Id="rId421" Type="http://schemas.openxmlformats.org/officeDocument/2006/relationships/hyperlink" Target="https://advance.lexis.com/api/document?collection=news&amp;id=urn:contentItem:6FFP-SC23-RS61-90JV-00000-00&amp;context=1519360" TargetMode="External" /><Relationship Id="rId422" Type="http://schemas.openxmlformats.org/officeDocument/2006/relationships/hyperlink" Target="https://advance.lexis.com/api/document?collection=news&amp;id=urn:contentItem:6FFP-SC23-RS61-90JV-00000-00&amp;context=1519360" TargetMode="External" /><Relationship Id="rId423" Type="http://schemas.openxmlformats.org/officeDocument/2006/relationships/hyperlink" Target="https://advance.lexis.com/api/document?collection=news&amp;id=urn:contentItem:6FFP-SC23-RS61-90JV-00000-00&amp;context=1519360" TargetMode="External" /><Relationship Id="rId424" Type="http://schemas.openxmlformats.org/officeDocument/2006/relationships/hyperlink" Target="https://advance.lexis.com/api/document?collection=news&amp;id=urn:contentItem:6FFP-SC23-RS61-90JV-00000-00&amp;context=1519360" TargetMode="External" /><Relationship Id="rId425" Type="http://schemas.openxmlformats.org/officeDocument/2006/relationships/header" Target="header79.xml" /><Relationship Id="rId426" Type="http://schemas.openxmlformats.org/officeDocument/2006/relationships/header" Target="header80.xml" /><Relationship Id="rId427" Type="http://schemas.openxmlformats.org/officeDocument/2006/relationships/footer" Target="footer79.xml" /><Relationship Id="rId428" Type="http://schemas.openxmlformats.org/officeDocument/2006/relationships/footer" Target="footer80.xml" /><Relationship Id="rId429" Type="http://schemas.openxmlformats.org/officeDocument/2006/relationships/header" Target="header81.xml" /><Relationship Id="rId43" Type="http://schemas.openxmlformats.org/officeDocument/2006/relationships/hyperlink" Target="https://advance.lexis.com/api/document?collection=news&amp;id=urn:contentItem:6FMB-99Y3-S7H6-7000-00000-00&amp;context=1519360" TargetMode="External" /><Relationship Id="rId430" Type="http://schemas.openxmlformats.org/officeDocument/2006/relationships/footer" Target="footer81.xml" /><Relationship Id="rId431" Type="http://schemas.openxmlformats.org/officeDocument/2006/relationships/hyperlink" Target="https://advance.lexis.com/api/document?collection=news&amp;id=urn:contentItem:6FF1-Y3J3-S08B-34D7-00000-00&amp;context=1519360" TargetMode="External" /><Relationship Id="rId432" Type="http://schemas.openxmlformats.org/officeDocument/2006/relationships/hyperlink" Target="https://advance.lexis.com/api/document?collection=news&amp;id=urn:contentItem:6FF1-Y3J3-S08B-34D7-00000-00&amp;context=1519360" TargetMode="External" /><Relationship Id="rId433" Type="http://schemas.openxmlformats.org/officeDocument/2006/relationships/hyperlink" Target="https://advance.lexis.com/api/document?collection=news&amp;id=urn:contentItem:6FF1-Y3J3-S08B-34D7-00000-00&amp;context=1519360" TargetMode="External" /><Relationship Id="rId434" Type="http://schemas.openxmlformats.org/officeDocument/2006/relationships/hyperlink" Target="https://advance.lexis.com/api/document?collection=news&amp;id=urn:contentItem:6FF1-Y3J3-S08B-34D7-00000-00&amp;context=1519360" TargetMode="External" /><Relationship Id="rId435" Type="http://schemas.openxmlformats.org/officeDocument/2006/relationships/hyperlink" Target="https://t.co/1dK4AfA9Hy" TargetMode="External" /><Relationship Id="rId436" Type="http://schemas.openxmlformats.org/officeDocument/2006/relationships/hyperlink" Target="https://twitter.com/JDVance/status/1905040339326361848?ref_src=twsrc%5Etfw" TargetMode="External" /><Relationship Id="rId437" Type="http://schemas.openxmlformats.org/officeDocument/2006/relationships/hyperlink" Target="https://akm-img-a-in.tosshub.com/indiatoday/images/story/202503/jd-vance-175408403-16x9_2.jpg?VersionId=6YldY2coGzFGpJW9Z4YWAMntdATkX847?size=749:421" TargetMode="External" /><Relationship Id="rId438" Type="http://schemas.openxmlformats.org/officeDocument/2006/relationships/header" Target="header82.xml" /><Relationship Id="rId439" Type="http://schemas.openxmlformats.org/officeDocument/2006/relationships/header" Target="header83.xml" /><Relationship Id="rId44" Type="http://schemas.openxmlformats.org/officeDocument/2006/relationships/hyperlink" Target="https://advance.lexis.com/api/document?collection=news&amp;id=urn:contentItem:6FMB-99Y3-S7H6-7000-00000-00&amp;context=1519360" TargetMode="External" /><Relationship Id="rId440" Type="http://schemas.openxmlformats.org/officeDocument/2006/relationships/footer" Target="footer82.xml" /><Relationship Id="rId441" Type="http://schemas.openxmlformats.org/officeDocument/2006/relationships/footer" Target="footer83.xml" /><Relationship Id="rId442" Type="http://schemas.openxmlformats.org/officeDocument/2006/relationships/header" Target="header84.xml" /><Relationship Id="rId443" Type="http://schemas.openxmlformats.org/officeDocument/2006/relationships/footer" Target="footer84.xml" /><Relationship Id="rId444" Type="http://schemas.openxmlformats.org/officeDocument/2006/relationships/hyperlink" Target="https://advance.lexis.com/api/document?collection=news&amp;id=urn:contentItem:6FMB-2W33-RX0H-M2W3-00000-00&amp;context=1519360" TargetMode="External" /><Relationship Id="rId445" Type="http://schemas.openxmlformats.org/officeDocument/2006/relationships/hyperlink" Target="https://advance.lexis.com/api/document?collection=news&amp;id=urn:contentItem:6FMB-2W33-RX0H-M2W3-00000-00&amp;context=1519360" TargetMode="External" /><Relationship Id="rId446" Type="http://schemas.openxmlformats.org/officeDocument/2006/relationships/hyperlink" Target="https://advance.lexis.com/api/document?collection=news&amp;id=urn:contentItem:6FMB-2W33-RX0H-M2W3-00000-00&amp;context=1519360" TargetMode="External" /><Relationship Id="rId447" Type="http://schemas.openxmlformats.org/officeDocument/2006/relationships/hyperlink" Target="https://advance.lexis.com/api/document?collection=news&amp;id=urn:contentItem:6FMB-2W33-RX0H-M2W3-00000-00&amp;context=1519360" TargetMode="External" /><Relationship Id="rId448" Type="http://schemas.openxmlformats.org/officeDocument/2006/relationships/hyperlink" Target="https://advance.lexis.com/api/document?collection=news&amp;id=urn:contentItem:6FMB-2W33-RX0H-M2W3-00000-00&amp;context=1519360" TargetMode="External" /><Relationship Id="rId449" Type="http://schemas.openxmlformats.org/officeDocument/2006/relationships/header" Target="header85.xml" /><Relationship Id="rId45" Type="http://schemas.openxmlformats.org/officeDocument/2006/relationships/hyperlink" Target="https://advance.lexis.com/api/document?collection=news&amp;id=urn:contentItem:6FMB-99Y3-S7H6-7000-00000-00&amp;context=1519360" TargetMode="External" /><Relationship Id="rId450" Type="http://schemas.openxmlformats.org/officeDocument/2006/relationships/header" Target="header86.xml" /><Relationship Id="rId451" Type="http://schemas.openxmlformats.org/officeDocument/2006/relationships/footer" Target="footer85.xml" /><Relationship Id="rId452" Type="http://schemas.openxmlformats.org/officeDocument/2006/relationships/footer" Target="footer86.xml" /><Relationship Id="rId453" Type="http://schemas.openxmlformats.org/officeDocument/2006/relationships/header" Target="header87.xml" /><Relationship Id="rId454" Type="http://schemas.openxmlformats.org/officeDocument/2006/relationships/footer" Target="footer87.xml" /><Relationship Id="rId455" Type="http://schemas.openxmlformats.org/officeDocument/2006/relationships/hyperlink" Target="https://advance.lexis.com/api/document?collection=news&amp;id=urn:contentItem:6FMC-B9V3-RRHY-F1X0-00000-00&amp;context=1519360" TargetMode="External" /><Relationship Id="rId456" Type="http://schemas.openxmlformats.org/officeDocument/2006/relationships/hyperlink" Target="https://advance.lexis.com/api/document?collection=news&amp;id=urn:contentItem:6FMC-B9V3-RRHY-F1X0-00000-00&amp;context=1519360" TargetMode="External" /><Relationship Id="rId457" Type="http://schemas.openxmlformats.org/officeDocument/2006/relationships/hyperlink" Target="https://advance.lexis.com/api/document?collection=news&amp;id=urn:contentItem:6FMC-B9V3-RRHY-F1X0-00000-00&amp;context=1519360" TargetMode="External" /><Relationship Id="rId458" Type="http://schemas.openxmlformats.org/officeDocument/2006/relationships/hyperlink" Target="https://advance.lexis.com/api/document?collection=news&amp;id=urn:contentItem:6FMC-B9V3-RRHY-F1X0-00000-00&amp;context=1519360" TargetMode="External" /><Relationship Id="rId459" Type="http://schemas.openxmlformats.org/officeDocument/2006/relationships/hyperlink" Target="https://advance.lexis.com/api/document?collection=news&amp;id=urn:contentItem:6FMC-B9V3-RRHY-F1X0-00000-00&amp;context=1519360" TargetMode="External" /><Relationship Id="rId46" Type="http://schemas.openxmlformats.org/officeDocument/2006/relationships/image" Target="media/image3.png" /><Relationship Id="rId460" Type="http://schemas.openxmlformats.org/officeDocument/2006/relationships/hyperlink" Target="https://www.timesnownews.com/india/jd-vance-to-visit-akshardham-temple-full-itinerary-of-us-vice-presidents-delhi-trip-here-article-151459796" TargetMode="External" /><Relationship Id="rId461" Type="http://schemas.openxmlformats.org/officeDocument/2006/relationships/hyperlink" Target="https://www.timesnownews.com/india/jd-vance-to-visit-akshardham-temple-full-itinerary-of-us-vice-presidents-delhi-trip-here-article-151459796" TargetMode="External" /><Relationship Id="rId462" Type="http://schemas.openxmlformats.org/officeDocument/2006/relationships/hyperlink" Target="https://www.timesnownews.com/india/jd-vance-to-visit-akshardham-temple-full-itinerary-of-us-vice-presidents-delhi-trip-here-article-151459796" TargetMode="External" /><Relationship Id="rId463" Type="http://schemas.openxmlformats.org/officeDocument/2006/relationships/hyperlink" Target="https://www.timesnownews.com/india/jd-vance-to-visit-akshardham-temple-full-itinerary-of-us-vice-presidents-delhi-trip-here-article-151459796" TargetMode="External" /><Relationship Id="rId464" Type="http://schemas.openxmlformats.org/officeDocument/2006/relationships/hyperlink" Target="https://www.timesnownews.com/india/jd-vance-to-visit-akshardham-temple-full-itinerary-of-us-vice-presidents-delhi-trip-here-article-151459796" TargetMode="External" /><Relationship Id="rId465" Type="http://schemas.openxmlformats.org/officeDocument/2006/relationships/header" Target="header88.xml" /><Relationship Id="rId466" Type="http://schemas.openxmlformats.org/officeDocument/2006/relationships/header" Target="header89.xml" /><Relationship Id="rId467" Type="http://schemas.openxmlformats.org/officeDocument/2006/relationships/footer" Target="footer88.xml" /><Relationship Id="rId468" Type="http://schemas.openxmlformats.org/officeDocument/2006/relationships/footer" Target="footer89.xml" /><Relationship Id="rId469" Type="http://schemas.openxmlformats.org/officeDocument/2006/relationships/header" Target="header90.xml" /><Relationship Id="rId47" Type="http://schemas.openxmlformats.org/officeDocument/2006/relationships/header" Target="header13.xml" /><Relationship Id="rId470" Type="http://schemas.openxmlformats.org/officeDocument/2006/relationships/footer" Target="footer90.xml" /><Relationship Id="rId471" Type="http://schemas.openxmlformats.org/officeDocument/2006/relationships/hyperlink" Target="https://advance.lexis.com/api/document?collection=news&amp;id=urn:contentItem:6FN1-SS13-RT52-T1TX-00000-00&amp;context=1519360" TargetMode="External" /><Relationship Id="rId472" Type="http://schemas.openxmlformats.org/officeDocument/2006/relationships/hyperlink" Target="https://advance.lexis.com/api/document?collection=news&amp;id=urn:contentItem:6FN1-SS13-RT52-T1TX-00000-00&amp;context=1519360" TargetMode="External" /><Relationship Id="rId473" Type="http://schemas.openxmlformats.org/officeDocument/2006/relationships/hyperlink" Target="https://advance.lexis.com/api/document?collection=news&amp;id=urn:contentItem:6FN1-SS13-RT52-T1TX-00000-00&amp;context=1519360" TargetMode="External" /><Relationship Id="rId474" Type="http://schemas.openxmlformats.org/officeDocument/2006/relationships/hyperlink" Target="https://advance.lexis.com/api/document?collection=news&amp;id=urn:contentItem:6FN1-SS13-RT52-T1TX-00000-00&amp;context=1519360" TargetMode="External" /><Relationship Id="rId475" Type="http://schemas.openxmlformats.org/officeDocument/2006/relationships/hyperlink" Target="https://advance.lexis.com/api/document?collection=news&amp;id=urn:contentItem:6FN1-SS13-RT52-T1TX-00000-00&amp;context=1519360" TargetMode="External" /><Relationship Id="rId476" Type="http://schemas.openxmlformats.org/officeDocument/2006/relationships/hyperlink" Target="https://www.timesnownews.com/india/watch-pm-modi-gives-this-special-gift-to-jd-vances-children-article-151466171" TargetMode="External" /><Relationship Id="rId477" Type="http://schemas.openxmlformats.org/officeDocument/2006/relationships/hyperlink" Target="https://www.timesnownews.com/india/watch-pm-modi-gives-this-special-gift-to-jd-vances-children-article-151466171" TargetMode="External" /><Relationship Id="rId478" Type="http://schemas.openxmlformats.org/officeDocument/2006/relationships/hyperlink" Target="https://www.timesnownews.com/india/watch-pm-modi-gives-this-special-gift-to-jd-vances-children-article-151466171" TargetMode="External" /><Relationship Id="rId479" Type="http://schemas.openxmlformats.org/officeDocument/2006/relationships/hyperlink" Target="https://www.timesnownews.com/india/watch-pm-modi-gives-this-special-gift-to-jd-vances-children-article-151466171" TargetMode="External" /><Relationship Id="rId48" Type="http://schemas.openxmlformats.org/officeDocument/2006/relationships/header" Target="header14.xml" /><Relationship Id="rId480" Type="http://schemas.openxmlformats.org/officeDocument/2006/relationships/hyperlink" Target="https://www.timesnownews.com/india/watch-pm-modi-gives-this-special-gift-to-jd-vances-children-article-151466171" TargetMode="External" /><Relationship Id="rId481" Type="http://schemas.openxmlformats.org/officeDocument/2006/relationships/hyperlink" Target="https://www.timesnownews.com/world/us/us-news/dad-i-could-live-in-india-j-vance-shares-son-ewans-heartfelt-moment-with-pm-modi-article-151474858" TargetMode="External" /><Relationship Id="rId482" Type="http://schemas.openxmlformats.org/officeDocument/2006/relationships/hyperlink" Target="https://www.timesnownews.com/world/us/us-news/dad-i-could-live-in-india-j-vance-shares-son-ewans-heartfelt-moment-with-pm-modi-article-151474858" TargetMode="External" /><Relationship Id="rId483" Type="http://schemas.openxmlformats.org/officeDocument/2006/relationships/hyperlink" Target="https://www.timesnownews.com/world/us/us-news/dad-i-could-live-in-india-j-vance-shares-son-ewans-heartfelt-moment-with-pm-modi-article-151474858" TargetMode="External" /><Relationship Id="rId484" Type="http://schemas.openxmlformats.org/officeDocument/2006/relationships/hyperlink" Target="https://www.timesnownews.com/world/us/us-news/dad-i-could-live-in-india-j-vance-shares-son-ewans-heartfelt-moment-with-pm-modi-article-151474858" TargetMode="External" /><Relationship Id="rId485" Type="http://schemas.openxmlformats.org/officeDocument/2006/relationships/hyperlink" Target="https://www.timesnownews.com/world/us/us-news/dad-i-could-live-in-india-j-vance-shares-son-ewans-heartfelt-moment-with-pm-modi-article-151474858" TargetMode="External" /><Relationship Id="rId486" Type="http://schemas.openxmlformats.org/officeDocument/2006/relationships/header" Target="header91.xml" /><Relationship Id="rId487" Type="http://schemas.openxmlformats.org/officeDocument/2006/relationships/header" Target="header92.xml" /><Relationship Id="rId488" Type="http://schemas.openxmlformats.org/officeDocument/2006/relationships/footer" Target="footer91.xml" /><Relationship Id="rId489" Type="http://schemas.openxmlformats.org/officeDocument/2006/relationships/footer" Target="footer92.xml" /><Relationship Id="rId49" Type="http://schemas.openxmlformats.org/officeDocument/2006/relationships/footer" Target="footer13.xml" /><Relationship Id="rId490" Type="http://schemas.openxmlformats.org/officeDocument/2006/relationships/header" Target="header93.xml" /><Relationship Id="rId491" Type="http://schemas.openxmlformats.org/officeDocument/2006/relationships/footer" Target="footer93.xml" /><Relationship Id="rId492" Type="http://schemas.openxmlformats.org/officeDocument/2006/relationships/hyperlink" Target="https://advance.lexis.com/api/document?collection=news&amp;id=urn:contentItem:6FNP-1K43-S0G1-Y1F7-00000-00&amp;context=1519360" TargetMode="External" /><Relationship Id="rId493" Type="http://schemas.openxmlformats.org/officeDocument/2006/relationships/hyperlink" Target="https://advance.lexis.com/api/document?collection=news&amp;id=urn:contentItem:6FNP-1K43-S0G1-Y1F7-00000-00&amp;context=1519360" TargetMode="External" /><Relationship Id="rId494" Type="http://schemas.openxmlformats.org/officeDocument/2006/relationships/hyperlink" Target="https://advance.lexis.com/api/document?collection=news&amp;id=urn:contentItem:6FNP-1K43-S0G1-Y1F7-00000-00&amp;context=1519360" TargetMode="External" /><Relationship Id="rId495" Type="http://schemas.openxmlformats.org/officeDocument/2006/relationships/hyperlink" Target="https://advance.lexis.com/api/document?collection=news&amp;id=urn:contentItem:6FNP-1K43-S0G1-Y1F7-00000-00&amp;context=1519360" TargetMode="External" /><Relationship Id="rId496" Type="http://schemas.openxmlformats.org/officeDocument/2006/relationships/hyperlink" Target="https://advance.lexis.com/api/document?collection=news&amp;id=urn:contentItem:6FNP-1K43-S0G1-Y1F7-00000-00&amp;context=1519360" TargetMode="External" /><Relationship Id="rId497" Type="http://schemas.openxmlformats.org/officeDocument/2006/relationships/image" Target="media/image10.png" /><Relationship Id="rId498" Type="http://schemas.openxmlformats.org/officeDocument/2006/relationships/header" Target="header94.xml" /><Relationship Id="rId499" Type="http://schemas.openxmlformats.org/officeDocument/2006/relationships/header" Target="header95.xml" /><Relationship Id="rId5" Type="http://schemas.openxmlformats.org/officeDocument/2006/relationships/header" Target="header1.xml" /><Relationship Id="rId50" Type="http://schemas.openxmlformats.org/officeDocument/2006/relationships/footer" Target="footer14.xml" /><Relationship Id="rId500" Type="http://schemas.openxmlformats.org/officeDocument/2006/relationships/footer" Target="footer94.xml" /><Relationship Id="rId501" Type="http://schemas.openxmlformats.org/officeDocument/2006/relationships/footer" Target="footer95.xml" /><Relationship Id="rId502" Type="http://schemas.openxmlformats.org/officeDocument/2006/relationships/header" Target="header96.xml" /><Relationship Id="rId503" Type="http://schemas.openxmlformats.org/officeDocument/2006/relationships/footer" Target="footer96.xml" /><Relationship Id="rId504" Type="http://schemas.openxmlformats.org/officeDocument/2006/relationships/hyperlink" Target="https://advance.lexis.com/api/document?collection=news&amp;id=urn:contentItem:6F9J-00T3-S7C3-S28B-00000-00&amp;context=1519360" TargetMode="External" /><Relationship Id="rId505" Type="http://schemas.openxmlformats.org/officeDocument/2006/relationships/hyperlink" Target="https://advance.lexis.com/api/document?collection=news&amp;id=urn:contentItem:6F9J-00T3-S7C3-S28B-00000-00&amp;context=1519360" TargetMode="External" /><Relationship Id="rId506" Type="http://schemas.openxmlformats.org/officeDocument/2006/relationships/hyperlink" Target="https://advance.lexis.com/api/document?collection=news&amp;id=urn:contentItem:6F9J-00T3-S7C3-S28B-00000-00&amp;context=1519360" TargetMode="External" /><Relationship Id="rId507" Type="http://schemas.openxmlformats.org/officeDocument/2006/relationships/hyperlink" Target="https://advance.lexis.com/api/document?collection=news&amp;id=urn:contentItem:6F9J-00T3-S7C3-S28B-00000-00&amp;context=1519360" TargetMode="External" /><Relationship Id="rId508" Type="http://schemas.openxmlformats.org/officeDocument/2006/relationships/hyperlink" Target="https://advance.lexis.com/api/document?collection=news&amp;id=urn:contentItem:6F9J-00T3-S7C3-S28B-00000-00&amp;context=1519360" TargetMode="External" /><Relationship Id="rId509" Type="http://schemas.openxmlformats.org/officeDocument/2006/relationships/hyperlink" Target="https://www.deseret.com/politics/2025/03/04/vice-president-j-d-vance-breaks-down-argument-between-trump-and-zelenskyy-in-an-interview-with-fox-news/" TargetMode="External" /><Relationship Id="rId51" Type="http://schemas.openxmlformats.org/officeDocument/2006/relationships/header" Target="header15.xml" /><Relationship Id="rId510" Type="http://schemas.openxmlformats.org/officeDocument/2006/relationships/hyperlink" Target="https://www.deseret.com/politics/2025/03/04/vice-president-j-d-vance-breaks-down-argument-between-trump-and-zelenskyy-in-an-interview-with-fox-news/" TargetMode="External" /><Relationship Id="rId511" Type="http://schemas.openxmlformats.org/officeDocument/2006/relationships/hyperlink" Target="https://www.deseret.com/politics/2025/03/04/vice-president-j-d-vance-breaks-down-argument-between-trump-and-zelenskyy-in-an-interview-with-fox-news/" TargetMode="External" /><Relationship Id="rId512" Type="http://schemas.openxmlformats.org/officeDocument/2006/relationships/hyperlink" Target="https://www.deseret.com/politics/2025/03/04/vice-president-j-d-vance-breaks-down-argument-between-trump-and-zelenskyy-in-an-interview-with-fox-news/" TargetMode="External" /><Relationship Id="rId513" Type="http://schemas.openxmlformats.org/officeDocument/2006/relationships/hyperlink" Target="https://x.com/Julio_Rosas11/status/1897465380718723133" TargetMode="External" /><Relationship Id="rId514" Type="http://schemas.openxmlformats.org/officeDocument/2006/relationships/hyperlink" Target="https://x.com/DaveMcNamee3000/status/1841505527664124409" TargetMode="External" /><Relationship Id="rId515" Type="http://schemas.openxmlformats.org/officeDocument/2006/relationships/hyperlink" Target="https://finance.yahoo.com/news/why-weird-jd-vance-memes-203000940.html" TargetMode="External" /><Relationship Id="rId516" Type="http://schemas.openxmlformats.org/officeDocument/2006/relationships/hyperlink" Target="https://x.com/Jennevieve71822/status/1898842249393238077" TargetMode="External" /><Relationship Id="rId517" Type="http://schemas.openxmlformats.org/officeDocument/2006/relationships/hyperlink" Target="https://t.co/ZMchoGp6lN" TargetMode="External" /><Relationship Id="rId518" Type="http://schemas.openxmlformats.org/officeDocument/2006/relationships/hyperlink" Target="https://twitter.com/TimOnPoint/status/1898534256185409597?ref_src=twsrc%5Etfw" TargetMode="External" /><Relationship Id="rId519" Type="http://schemas.openxmlformats.org/officeDocument/2006/relationships/hyperlink" Target="https://t.co/Xp27rK4UG6" TargetMode="External" /><Relationship Id="rId52" Type="http://schemas.openxmlformats.org/officeDocument/2006/relationships/footer" Target="footer15.xml" /><Relationship Id="rId520" Type="http://schemas.openxmlformats.org/officeDocument/2006/relationships/hyperlink" Target="https://twitter.com/alifarhat79/status/1898371535146045529?ref_src=twsrc%5Etfw" TargetMode="External" /><Relationship Id="rId521" Type="http://schemas.openxmlformats.org/officeDocument/2006/relationships/header" Target="header97.xml" /><Relationship Id="rId522" Type="http://schemas.openxmlformats.org/officeDocument/2006/relationships/header" Target="header98.xml" /><Relationship Id="rId523" Type="http://schemas.openxmlformats.org/officeDocument/2006/relationships/footer" Target="footer97.xml" /><Relationship Id="rId524" Type="http://schemas.openxmlformats.org/officeDocument/2006/relationships/footer" Target="footer98.xml" /><Relationship Id="rId525" Type="http://schemas.openxmlformats.org/officeDocument/2006/relationships/header" Target="header99.xml" /><Relationship Id="rId526" Type="http://schemas.openxmlformats.org/officeDocument/2006/relationships/footer" Target="footer99.xml" /><Relationship Id="rId527" Type="http://schemas.openxmlformats.org/officeDocument/2006/relationships/hyperlink" Target="https://advance.lexis.com/api/document?collection=news&amp;id=urn:contentItem:6FDC-MMG3-RT34-X1WH-00000-00&amp;context=1519360" TargetMode="External" /><Relationship Id="rId528" Type="http://schemas.openxmlformats.org/officeDocument/2006/relationships/hyperlink" Target="https://advance.lexis.com/api/document?collection=news&amp;id=urn:contentItem:6FDC-MMG3-RT34-X1WH-00000-00&amp;context=1519360" TargetMode="External" /><Relationship Id="rId529" Type="http://schemas.openxmlformats.org/officeDocument/2006/relationships/hyperlink" Target="https://advance.lexis.com/api/document?collection=news&amp;id=urn:contentItem:6FDC-MMG3-RT34-X1WH-00000-00&amp;context=1519360" TargetMode="External" /><Relationship Id="rId53" Type="http://schemas.openxmlformats.org/officeDocument/2006/relationships/hyperlink" Target="https://advance.lexis.com/api/document?collection=news&amp;id=urn:contentItem:6FMC-23R3-RRR1-T1TR-00000-00&amp;context=1519360" TargetMode="External" /><Relationship Id="rId530" Type="http://schemas.openxmlformats.org/officeDocument/2006/relationships/hyperlink" Target="https://advance.lexis.com/api/document?collection=news&amp;id=urn:contentItem:6FDC-MMG3-RT34-X1WH-00000-00&amp;context=1519360" TargetMode="External" /><Relationship Id="rId531" Type="http://schemas.openxmlformats.org/officeDocument/2006/relationships/hyperlink" Target="https://advance.lexis.com/api/document?collection=news&amp;id=urn:contentItem:6FDC-MMG3-RT34-X1WH-00000-00&amp;context=1519360" TargetMode="External" /><Relationship Id="rId532" Type="http://schemas.openxmlformats.org/officeDocument/2006/relationships/header" Target="header100.xml" /><Relationship Id="rId533" Type="http://schemas.openxmlformats.org/officeDocument/2006/relationships/header" Target="header101.xml" /><Relationship Id="rId534" Type="http://schemas.openxmlformats.org/officeDocument/2006/relationships/footer" Target="footer100.xml" /><Relationship Id="rId535" Type="http://schemas.openxmlformats.org/officeDocument/2006/relationships/footer" Target="footer101.xml" /><Relationship Id="rId536" Type="http://schemas.openxmlformats.org/officeDocument/2006/relationships/header" Target="header102.xml" /><Relationship Id="rId537" Type="http://schemas.openxmlformats.org/officeDocument/2006/relationships/footer" Target="footer102.xml" /><Relationship Id="rId538" Type="http://schemas.openxmlformats.org/officeDocument/2006/relationships/hyperlink" Target="https://advance.lexis.com/api/document?collection=news&amp;id=urn:contentItem:6F6F-HMP3-RV4P-329P-00000-00&amp;context=1519360" TargetMode="External" /><Relationship Id="rId539" Type="http://schemas.openxmlformats.org/officeDocument/2006/relationships/hyperlink" Target="https://advance.lexis.com/api/document?collection=news&amp;id=urn:contentItem:6F6F-HMP3-RV4P-329P-00000-00&amp;context=1519360" TargetMode="External" /><Relationship Id="rId54" Type="http://schemas.openxmlformats.org/officeDocument/2006/relationships/hyperlink" Target="https://advance.lexis.com/api/document?collection=news&amp;id=urn:contentItem:6FMC-23R3-RRR1-T1TR-00000-00&amp;context=1519360" TargetMode="External" /><Relationship Id="rId540" Type="http://schemas.openxmlformats.org/officeDocument/2006/relationships/hyperlink" Target="https://advance.lexis.com/api/document?collection=news&amp;id=urn:contentItem:6F6F-HMP3-RV4P-329P-00000-00&amp;context=1519360" TargetMode="External" /><Relationship Id="rId541" Type="http://schemas.openxmlformats.org/officeDocument/2006/relationships/hyperlink" Target="https://advance.lexis.com/api/document?collection=news&amp;id=urn:contentItem:6F6F-HMP3-RV4P-329P-00000-00&amp;context=1519360" TargetMode="External" /><Relationship Id="rId542" Type="http://schemas.openxmlformats.org/officeDocument/2006/relationships/hyperlink" Target="https://advance.lexis.com/api/document?collection=news&amp;id=urn:contentItem:6F6F-HMP3-RV4P-329P-00000-00&amp;context=1519360" TargetMode="External" /><Relationship Id="rId543" Type="http://schemas.openxmlformats.org/officeDocument/2006/relationships/hyperlink" Target="http://vtdigger.org/?utm_source=%5B%5BDELIVERY_RECIPIENT_CODE%5D%5D&amp;utm_medium=partner&amp;utm_campaign=newstex" TargetMode="External" /><Relationship Id="rId544" Type="http://schemas.openxmlformats.org/officeDocument/2006/relationships/hyperlink" Target="https://newstex.com/?utm_source=%5B%5BDELIVERY_RECIPIENT_CODE%5D%5D&amp;utm_medium=partner&amp;utm_campaign=VTDigger&amp;utm_id=127906&amp;utm_content=VTDG-127906-54128012357725203400068" TargetMode="External" /><Relationship Id="rId545" Type="http://schemas.openxmlformats.org/officeDocument/2006/relationships/hyperlink" Target="https://www.valleyreporter.com/index.php/news/local-news/19726-vice-president-jd-vance-and-family-to-visit-warren-ski-sugarbush?fbclid=IwY2xjawIpdXpleHRuA2FlbQIxMQABHRXf5saAsbHXY71YShtB607BnBo-RtetmbVH2mAEOJ6cNG2lg44-23V3yw_aem_5FTGCwv8n4e7ahMFANg8VQ" TargetMode="External" /><Relationship Id="rId546" Type="http://schemas.openxmlformats.org/officeDocument/2006/relationships/hyperlink" Target="https://www.valleyreporter.com/index.php/news/local-news/19726-vice-president-jd-vance-and-family-to-visit-warren-ski-sugarbush?fbclid=IwY2xjawIpdXpleHRuA2FlbQIxMQABHRXf5saAsbHXY71YShtB607BnBo-RtetmbVH2mAEOJ6cNG2lg44-23V3yw_aem_5FTGCwv8n4e7ahMFANg8VQ" TargetMode="External" /><Relationship Id="rId547" Type="http://schemas.openxmlformats.org/officeDocument/2006/relationships/hyperlink" Target="https://www.valleyreporter.com/index.php/news/local-news/19726-vice-president-jd-vance-and-family-to-visit-warren-ski-sugarbush?fbclid=IwY2xjawIpdXpleHRuA2FlbQIxMQABHRXf5saAsbHXY71YShtB607BnBo-RtetmbVH2mAEOJ6cNG2lg44-23V3yw_aem_5FTGCwv8n4e7ahMFANg8VQ" TargetMode="External" /><Relationship Id="rId548" Type="http://schemas.openxmlformats.org/officeDocument/2006/relationships/hyperlink" Target="https://vtdigger.org/2019/08/30/vice-president-pence-touches-down-in-vermont/" TargetMode="External" /><Relationship Id="rId549" Type="http://schemas.openxmlformats.org/officeDocument/2006/relationships/hyperlink" Target="https://vtdigger.org/2025/02/24/vice-president-jd-vance-to-visit-vermont/" TargetMode="External" /><Relationship Id="rId55" Type="http://schemas.openxmlformats.org/officeDocument/2006/relationships/hyperlink" Target="https://advance.lexis.com/api/document?collection=news&amp;id=urn:contentItem:6FMC-23R3-RRR1-T1TR-00000-00&amp;context=1519360" TargetMode="External" /><Relationship Id="rId550" Type="http://schemas.openxmlformats.org/officeDocument/2006/relationships/hyperlink" Target="https://vtdigger.org/2025/02/24/vice-president-jd-vance-to-visit-vermont/" TargetMode="External" /><Relationship Id="rId551" Type="http://schemas.openxmlformats.org/officeDocument/2006/relationships/hyperlink" Target="https://vtdigger.org/2025/02/24/vice-president-jd-vance-to-visit-vermont/" TargetMode="External" /><Relationship Id="rId552" Type="http://schemas.openxmlformats.org/officeDocument/2006/relationships/hyperlink" Target="https://vtdigger.org/2025/02/24/vice-president-jd-vance-to-visit-vermont/" TargetMode="External" /><Relationship Id="rId553" Type="http://schemas.openxmlformats.org/officeDocument/2006/relationships/hyperlink" Target="https://vtdigger.org/2025/02/24/vice-president-jd-vance-to-visit-vermont/" TargetMode="External" /><Relationship Id="rId554" Type="http://schemas.openxmlformats.org/officeDocument/2006/relationships/hyperlink" Target="https://vtdigger.org/2025/02/24/vice-president-jd-vance-to-visit-vermont/" TargetMode="External" /><Relationship Id="rId555" Type="http://schemas.openxmlformats.org/officeDocument/2006/relationships/header" Target="header103.xml" /><Relationship Id="rId556" Type="http://schemas.openxmlformats.org/officeDocument/2006/relationships/header" Target="header104.xml" /><Relationship Id="rId557" Type="http://schemas.openxmlformats.org/officeDocument/2006/relationships/footer" Target="footer103.xml" /><Relationship Id="rId558" Type="http://schemas.openxmlformats.org/officeDocument/2006/relationships/footer" Target="footer104.xml" /><Relationship Id="rId559" Type="http://schemas.openxmlformats.org/officeDocument/2006/relationships/header" Target="header105.xml" /><Relationship Id="rId56" Type="http://schemas.openxmlformats.org/officeDocument/2006/relationships/hyperlink" Target="https://advance.lexis.com/api/document?collection=news&amp;id=urn:contentItem:6FMC-23R3-RRR1-T1TR-00000-00&amp;context=1519360" TargetMode="External" /><Relationship Id="rId560" Type="http://schemas.openxmlformats.org/officeDocument/2006/relationships/footer" Target="footer105.xml" /><Relationship Id="rId561" Type="http://schemas.openxmlformats.org/officeDocument/2006/relationships/hyperlink" Target="https://advance.lexis.com/api/document?collection=news&amp;id=urn:contentItem:6FMB-2MP3-RY3W-93T6-00000-00&amp;context=1519360" TargetMode="External" /><Relationship Id="rId562" Type="http://schemas.openxmlformats.org/officeDocument/2006/relationships/hyperlink" Target="https://advance.lexis.com/api/document?collection=news&amp;id=urn:contentItem:6FMB-2MP3-RY3W-93T6-00000-00&amp;context=1519360" TargetMode="External" /><Relationship Id="rId563" Type="http://schemas.openxmlformats.org/officeDocument/2006/relationships/hyperlink" Target="https://advance.lexis.com/api/document?collection=news&amp;id=urn:contentItem:6FMB-2MP3-RY3W-93T6-00000-00&amp;context=1519360" TargetMode="External" /><Relationship Id="rId564" Type="http://schemas.openxmlformats.org/officeDocument/2006/relationships/hyperlink" Target="https://advance.lexis.com/api/document?collection=news&amp;id=urn:contentItem:6FMB-2MP3-RY3W-93T6-00000-00&amp;context=1519360" TargetMode="External" /><Relationship Id="rId565" Type="http://schemas.openxmlformats.org/officeDocument/2006/relationships/hyperlink" Target="https://advance.lexis.com/api/document?collection=news&amp;id=urn:contentItem:6FMB-2MP3-RY3W-93T6-00000-00&amp;context=1519360" TargetMode="External" /><Relationship Id="rId566" Type="http://schemas.openxmlformats.org/officeDocument/2006/relationships/image" Target="media/image11.png" /><Relationship Id="rId567" Type="http://schemas.openxmlformats.org/officeDocument/2006/relationships/hyperlink" Target="https://www.aninews.in/topic/india" TargetMode="External" /><Relationship Id="rId568" Type="http://schemas.openxmlformats.org/officeDocument/2006/relationships/hyperlink" Target="https://www.aninews.in/topic/jd-vance" TargetMode="External" /><Relationship Id="rId569" Type="http://schemas.openxmlformats.org/officeDocument/2006/relationships/hyperlink" Target="https://www.aninews.in/topic/jd-vance" TargetMode="External" /><Relationship Id="rId57" Type="http://schemas.openxmlformats.org/officeDocument/2006/relationships/hyperlink" Target="https://advance.lexis.com/api/document?collection=news&amp;id=urn:contentItem:6FMC-23R3-RRR1-T1TR-00000-00&amp;context=1519360" TargetMode="External" /><Relationship Id="rId570" Type="http://schemas.openxmlformats.org/officeDocument/2006/relationships/hyperlink" Target="https://www.aninews.in/topic/jd-vance" TargetMode="External" /><Relationship Id="rId571" Type="http://schemas.openxmlformats.org/officeDocument/2006/relationships/hyperlink" Target="https://www.aninews.in/topic/india" TargetMode="External" /><Relationship Id="rId572" Type="http://schemas.openxmlformats.org/officeDocument/2006/relationships/hyperlink" Target="https://www.aninews.in/topic/ashwini-vaishnaw" TargetMode="External" /><Relationship Id="rId573" Type="http://schemas.openxmlformats.org/officeDocument/2006/relationships/hyperlink" Target="https://www.aninews.in/topic/india" TargetMode="External" /><Relationship Id="rId574" Type="http://schemas.openxmlformats.org/officeDocument/2006/relationships/hyperlink" Target="https://www.aninews.in/topic/randhir-jaiswal" TargetMode="External" /><Relationship Id="rId575" Type="http://schemas.openxmlformats.org/officeDocument/2006/relationships/hyperlink" Target="https://www.aninews.in/topic/jd-vance" TargetMode="External" /><Relationship Id="rId576" Type="http://schemas.openxmlformats.org/officeDocument/2006/relationships/hyperlink" Target="https://www.aninews.in/topic/jd-vance" TargetMode="External" /><Relationship Id="rId577" Type="http://schemas.openxmlformats.org/officeDocument/2006/relationships/hyperlink" Target="https://www.aninews.in/topic/jd-vance" TargetMode="External" /><Relationship Id="rId578" Type="http://schemas.openxmlformats.org/officeDocument/2006/relationships/hyperlink" Target="https://www.aninews.in/topic/india" TargetMode="External" /><Relationship Id="rId579" Type="http://schemas.openxmlformats.org/officeDocument/2006/relationships/hyperlink" Target="https://www.aninews.in/topic/india" TargetMode="External" /><Relationship Id="rId58" Type="http://schemas.openxmlformats.org/officeDocument/2006/relationships/header" Target="header16.xml" /><Relationship Id="rId580" Type="http://schemas.openxmlformats.org/officeDocument/2006/relationships/hyperlink" Target="https://x.com/a%20href=" TargetMode="External" /><Relationship Id="rId581" Type="http://schemas.openxmlformats.org/officeDocument/2006/relationships/hyperlink" Target="https://www.aninews.in/topic/india" TargetMode="External" /><Relationship Id="rId582" Type="http://schemas.openxmlformats.org/officeDocument/2006/relationships/hyperlink" Target="https://x.com" TargetMode="External" /><Relationship Id="rId583" Type="http://schemas.openxmlformats.org/officeDocument/2006/relationships/hyperlink" Target="https://www.aninews.in/topic/mea" TargetMode="External" /><Relationship Id="rId584" Type="http://schemas.openxmlformats.org/officeDocument/2006/relationships/hyperlink" Target="https://www.aninews.in/topic/india" TargetMode="External" /><Relationship Id="rId585" Type="http://schemas.openxmlformats.org/officeDocument/2006/relationships/hyperlink" Target="https://www.aninews.in/topic/jd-vance" TargetMode="External" /><Relationship Id="rId586" Type="http://schemas.openxmlformats.org/officeDocument/2006/relationships/hyperlink" Target="https://www.aninews.in/topic/jd-vance" TargetMode="External" /><Relationship Id="rId587" Type="http://schemas.openxmlformats.org/officeDocument/2006/relationships/hyperlink" Target="https://www.aninews.in/topic/jd-vance" TargetMode="External" /><Relationship Id="rId588" Type="http://schemas.openxmlformats.org/officeDocument/2006/relationships/hyperlink" Target="https://www.aninews.in/topic/india" TargetMode="External" /><Relationship Id="rId589" Type="http://schemas.openxmlformats.org/officeDocument/2006/relationships/hyperlink" Target="https://www.aninews.in/topic/india" TargetMode="External" /><Relationship Id="rId59" Type="http://schemas.openxmlformats.org/officeDocument/2006/relationships/header" Target="header17.xml" /><Relationship Id="rId590" Type="http://schemas.openxmlformats.org/officeDocument/2006/relationships/hyperlink" Target="https://www.aninews.in/topic/india" TargetMode="External" /><Relationship Id="rId591" Type="http://schemas.openxmlformats.org/officeDocument/2006/relationships/hyperlink" Target="https://www.aninews.in/topic/jd-vance" TargetMode="External" /><Relationship Id="rId592" Type="http://schemas.openxmlformats.org/officeDocument/2006/relationships/hyperlink" Target="https://www.aninews.in/topic/jd-vance" TargetMode="External" /><Relationship Id="rId593" Type="http://schemas.openxmlformats.org/officeDocument/2006/relationships/hyperlink" Target="https://www.aninews.in/topic/jd-vance" TargetMode="External" /><Relationship Id="rId594" Type="http://schemas.openxmlformats.org/officeDocument/2006/relationships/hyperlink" Target="https://www.aninews.in/topic/randhir-jaiswal" TargetMode="External" /><Relationship Id="rId595" Type="http://schemas.openxmlformats.org/officeDocument/2006/relationships/hyperlink" Target="https://www.aninews.in/topic/india" TargetMode="External" /><Relationship Id="rId596" Type="http://schemas.openxmlformats.org/officeDocument/2006/relationships/hyperlink" Target="https://d3lzcn6mbbadaf.cloudfront.net/media/details/ANI-20250421053844.jpg" TargetMode="External" /><Relationship Id="rId597" Type="http://schemas.openxmlformats.org/officeDocument/2006/relationships/hyperlink" Target="https://d3lzcn6mbbadaf.cloudfront.net/media/details/ANI-20250421053844.jpg" TargetMode="External" /><Relationship Id="rId598" Type="http://schemas.openxmlformats.org/officeDocument/2006/relationships/hyperlink" Target="https://d3lzcn6mbbadaf.cloudfront.net/media/details/ANI-20250421053844.jpg" TargetMode="External" /><Relationship Id="rId599" Type="http://schemas.openxmlformats.org/officeDocument/2006/relationships/hyperlink" Target="https://d3lzcn6mbbadaf.cloudfront.net/media/details/ANI-20250421053844.jpg" TargetMode="External" /><Relationship Id="rId6" Type="http://schemas.openxmlformats.org/officeDocument/2006/relationships/header" Target="header2.xml" /><Relationship Id="rId60" Type="http://schemas.openxmlformats.org/officeDocument/2006/relationships/footer" Target="footer16.xml" /><Relationship Id="rId600" Type="http://schemas.openxmlformats.org/officeDocument/2006/relationships/hyperlink" Target="https://d3lzcn6mbbadaf.cloudfront.net/media/details/ANI-20250421053844.jpg" TargetMode="External" /><Relationship Id="rId601" Type="http://schemas.openxmlformats.org/officeDocument/2006/relationships/hyperlink" Target="https://d3lzcn6mbbadaf.cloudfront.net/media/details/ANI-20250421053844.jpg" TargetMode="External" /><Relationship Id="rId602" Type="http://schemas.openxmlformats.org/officeDocument/2006/relationships/hyperlink" Target="https://d3lzcn6mbbadaf.cloudfront.net/media/details/ANI-20250421053844.jpg" TargetMode="External" /><Relationship Id="rId603" Type="http://schemas.openxmlformats.org/officeDocument/2006/relationships/header" Target="header106.xml" /><Relationship Id="rId604" Type="http://schemas.openxmlformats.org/officeDocument/2006/relationships/header" Target="header107.xml" /><Relationship Id="rId605" Type="http://schemas.openxmlformats.org/officeDocument/2006/relationships/footer" Target="footer106.xml" /><Relationship Id="rId606" Type="http://schemas.openxmlformats.org/officeDocument/2006/relationships/footer" Target="footer107.xml" /><Relationship Id="rId607" Type="http://schemas.openxmlformats.org/officeDocument/2006/relationships/header" Target="header108.xml" /><Relationship Id="rId608" Type="http://schemas.openxmlformats.org/officeDocument/2006/relationships/footer" Target="footer108.xml" /><Relationship Id="rId609" Type="http://schemas.openxmlformats.org/officeDocument/2006/relationships/hyperlink" Target="https://advance.lexis.com/api/document?collection=news&amp;id=urn:contentItem:6FMB-BM33-S3SP-D04H-00000-00&amp;context=1519360" TargetMode="External" /><Relationship Id="rId61" Type="http://schemas.openxmlformats.org/officeDocument/2006/relationships/footer" Target="footer17.xml" /><Relationship Id="rId610" Type="http://schemas.openxmlformats.org/officeDocument/2006/relationships/hyperlink" Target="https://advance.lexis.com/api/document?collection=news&amp;id=urn:contentItem:6FMB-BM33-S3SP-D04H-00000-00&amp;context=1519360" TargetMode="External" /><Relationship Id="rId611" Type="http://schemas.openxmlformats.org/officeDocument/2006/relationships/hyperlink" Target="https://advance.lexis.com/api/document?collection=news&amp;id=urn:contentItem:6FMB-BM33-S3SP-D04H-00000-00&amp;context=1519360" TargetMode="External" /><Relationship Id="rId612" Type="http://schemas.openxmlformats.org/officeDocument/2006/relationships/hyperlink" Target="https://advance.lexis.com/api/document?collection=news&amp;id=urn:contentItem:6FMB-BM33-S3SP-D04H-00000-00&amp;context=1519360" TargetMode="External" /><Relationship Id="rId613" Type="http://schemas.openxmlformats.org/officeDocument/2006/relationships/hyperlink" Target="https://advance.lexis.com/api/document?collection=news&amp;id=urn:contentItem:6FMB-BM33-S3SP-D04H-00000-00&amp;context=1519360" TargetMode="External" /><Relationship Id="rId614" Type="http://schemas.openxmlformats.org/officeDocument/2006/relationships/hyperlink" Target="mailto:contentservices@htdigital.in" TargetMode="External" /><Relationship Id="rId615" Type="http://schemas.openxmlformats.org/officeDocument/2006/relationships/header" Target="header109.xml" /><Relationship Id="rId616" Type="http://schemas.openxmlformats.org/officeDocument/2006/relationships/header" Target="header110.xml" /><Relationship Id="rId617" Type="http://schemas.openxmlformats.org/officeDocument/2006/relationships/footer" Target="footer109.xml" /><Relationship Id="rId618" Type="http://schemas.openxmlformats.org/officeDocument/2006/relationships/footer" Target="footer110.xml" /><Relationship Id="rId619" Type="http://schemas.openxmlformats.org/officeDocument/2006/relationships/header" Target="header111.xml" /><Relationship Id="rId62" Type="http://schemas.openxmlformats.org/officeDocument/2006/relationships/header" Target="header18.xml" /><Relationship Id="rId620" Type="http://schemas.openxmlformats.org/officeDocument/2006/relationships/footer" Target="footer111.xml" /><Relationship Id="rId621" Type="http://schemas.openxmlformats.org/officeDocument/2006/relationships/hyperlink" Target="https://advance.lexis.com/api/document?collection=news&amp;id=urn:contentItem:6FM9-MDY3-RRP5-P386-00000-00&amp;context=1519360" TargetMode="External" /><Relationship Id="rId622" Type="http://schemas.openxmlformats.org/officeDocument/2006/relationships/hyperlink" Target="https://advance.lexis.com/api/document?collection=news&amp;id=urn:contentItem:6FM9-MDY3-RRP5-P386-00000-00&amp;context=1519360" TargetMode="External" /><Relationship Id="rId623" Type="http://schemas.openxmlformats.org/officeDocument/2006/relationships/hyperlink" Target="https://advance.lexis.com/api/document?collection=news&amp;id=urn:contentItem:6FM9-MDY3-RRP5-P386-00000-00&amp;context=1519360" TargetMode="External" /><Relationship Id="rId624" Type="http://schemas.openxmlformats.org/officeDocument/2006/relationships/hyperlink" Target="https://advance.lexis.com/api/document?collection=news&amp;id=urn:contentItem:6FM9-MDY3-RRP5-P386-00000-00&amp;context=1519360" TargetMode="External" /><Relationship Id="rId625" Type="http://schemas.openxmlformats.org/officeDocument/2006/relationships/hyperlink" Target="https://advance.lexis.com/api/document?collection=news&amp;id=urn:contentItem:6FM9-MDY3-RRP5-P386-00000-00&amp;context=1519360" TargetMode="External" /><Relationship Id="rId626" Type="http://schemas.openxmlformats.org/officeDocument/2006/relationships/hyperlink" Target="https://www.business-standard.com/world-news/who-is-jd-vance-things-to-know-about-donald-trump-s-39-yr-old-pick-for-vp-124071600021_1.html" TargetMode="External" /><Relationship Id="rId627" Type="http://schemas.openxmlformats.org/officeDocument/2006/relationships/hyperlink" Target="https://www.business-standard.com/world-news/who-is-jd-vance-things-to-know-about-donald-trump-s-39-yr-old-pick-for-vp-124071600021_1.html" TargetMode="External" /><Relationship Id="rId628" Type="http://schemas.openxmlformats.org/officeDocument/2006/relationships/hyperlink" Target="https://www.business-standard.com/world-news/who-is-jd-vance-things-to-know-about-donald-trump-s-39-yr-old-pick-for-vp-124071600021_1.html" TargetMode="External" /><Relationship Id="rId629" Type="http://schemas.openxmlformats.org/officeDocument/2006/relationships/hyperlink" Target="https://www.business-standard.com/world-news/who-is-usha-chilukuri-meet-indian-origin-wife-of-trump-s-vice-prez-pick-124071600258_1.html" TargetMode="External" /><Relationship Id="rId63" Type="http://schemas.openxmlformats.org/officeDocument/2006/relationships/footer" Target="footer18.xml" /><Relationship Id="rId630" Type="http://schemas.openxmlformats.org/officeDocument/2006/relationships/hyperlink" Target="https://www.business-standard.com/world-news/who-is-usha-chilukuri-meet-indian-origin-wife-of-trump-s-vice-prez-pick-124071600258_1.html" TargetMode="External" /><Relationship Id="rId631" Type="http://schemas.openxmlformats.org/officeDocument/2006/relationships/hyperlink" Target="https://www.business-standard.com/about/who-is-ashwini-vaishnaw" TargetMode="External" /><Relationship Id="rId632" Type="http://schemas.openxmlformats.org/officeDocument/2006/relationships/hyperlink" Target="https://twitter.com/hashtag/WATCH?src=hash&amp;ref_src=twsrc%5Etfw" TargetMode="External" /><Relationship Id="rId633" Type="http://schemas.openxmlformats.org/officeDocument/2006/relationships/hyperlink" Target="https://t.co/eIuHmnG8kM" TargetMode="External" /><Relationship Id="rId634" Type="http://schemas.openxmlformats.org/officeDocument/2006/relationships/hyperlink" Target="https://twitter.com/ANI/status/1914174565443400036?ref_src=twsrc%5Etfw" TargetMode="External" /><Relationship Id="rId635" Type="http://schemas.openxmlformats.org/officeDocument/2006/relationships/hyperlink" Target="https://www.business-standard.com/india-news/jd-vance-delhi-visit-april-21-traffic-advisory-routes-to-avoid-125042100180_1.html" TargetMode="External" /><Relationship Id="rId636" Type="http://schemas.openxmlformats.org/officeDocument/2006/relationships/hyperlink" Target="https://www.business-standard.com/india-news/jd-vance-delhi-visit-april-21-traffic-advisory-routes-to-avoid-125042100180_1.html" TargetMode="External" /><Relationship Id="rId637" Type="http://schemas.openxmlformats.org/officeDocument/2006/relationships/hyperlink" Target="https://www.business-standard.com/india-news/jd-vance-delhi-visit-april-21-traffic-advisory-routes-to-avoid-125042100180_1.html" TargetMode="External" /><Relationship Id="rId638" Type="http://schemas.openxmlformats.org/officeDocument/2006/relationships/hyperlink" Target="https://www.business-standard.com/india-news/jd-vance-delhi-visit-april-21-traffic-advisory-routes-to-avoid-125042100180_1.html" TargetMode="External" /><Relationship Id="rId639" Type="http://schemas.openxmlformats.org/officeDocument/2006/relationships/hyperlink" Target="https://www.business-standard.com/about/who-is-narendra-modi" TargetMode="External" /><Relationship Id="rId64" Type="http://schemas.openxmlformats.org/officeDocument/2006/relationships/hyperlink" Target="https://advance.lexis.com/api/document?collection=news&amp;id=urn:contentItem:6FMK-PB93-S1G5-D3WN-00000-00&amp;context=1519360" TargetMode="External" /><Relationship Id="rId640" Type="http://schemas.openxmlformats.org/officeDocument/2006/relationships/hyperlink" Target="https://www.business-standard.com/india-news/jd-vance-in-india-us-vp-to-visit-akshardham-taj-mahal-complete-itinerary-125042100256_1.html" TargetMode="External" /><Relationship Id="rId641" Type="http://schemas.openxmlformats.org/officeDocument/2006/relationships/header" Target="header112.xml" /><Relationship Id="rId642" Type="http://schemas.openxmlformats.org/officeDocument/2006/relationships/header" Target="header113.xml" /><Relationship Id="rId643" Type="http://schemas.openxmlformats.org/officeDocument/2006/relationships/footer" Target="footer112.xml" /><Relationship Id="rId644" Type="http://schemas.openxmlformats.org/officeDocument/2006/relationships/footer" Target="footer113.xml" /><Relationship Id="rId645" Type="http://schemas.openxmlformats.org/officeDocument/2006/relationships/header" Target="header114.xml" /><Relationship Id="rId646" Type="http://schemas.openxmlformats.org/officeDocument/2006/relationships/footer" Target="footer114.xml" /><Relationship Id="rId647" Type="http://schemas.openxmlformats.org/officeDocument/2006/relationships/hyperlink" Target="https://advance.lexis.com/api/document?collection=news&amp;id=urn:contentItem:6FK9-66M3-RS5X-S31F-00000-00&amp;context=1519360" TargetMode="External" /><Relationship Id="rId648" Type="http://schemas.openxmlformats.org/officeDocument/2006/relationships/hyperlink" Target="https://advance.lexis.com/api/document?collection=news&amp;id=urn:contentItem:6FK9-66M3-RS5X-S31F-00000-00&amp;context=1519360" TargetMode="External" /><Relationship Id="rId649" Type="http://schemas.openxmlformats.org/officeDocument/2006/relationships/hyperlink" Target="https://advance.lexis.com/api/document?collection=news&amp;id=urn:contentItem:6FK9-66M3-RS5X-S31F-00000-00&amp;context=1519360" TargetMode="External" /><Relationship Id="rId65" Type="http://schemas.openxmlformats.org/officeDocument/2006/relationships/hyperlink" Target="https://advance.lexis.com/api/document?collection=news&amp;id=urn:contentItem:6FMK-PB93-S1G5-D3WN-00000-00&amp;context=1519360" TargetMode="External" /><Relationship Id="rId650" Type="http://schemas.openxmlformats.org/officeDocument/2006/relationships/hyperlink" Target="https://advance.lexis.com/api/document?collection=news&amp;id=urn:contentItem:6FK9-66M3-RS5X-S31F-00000-00&amp;context=1519360" TargetMode="External" /><Relationship Id="rId651" Type="http://schemas.openxmlformats.org/officeDocument/2006/relationships/hyperlink" Target="https://advance.lexis.com/api/document?collection=news&amp;id=urn:contentItem:6FK9-66M3-RS5X-S31F-00000-00&amp;context=1519360" TargetMode="External" /><Relationship Id="rId652" Type="http://schemas.openxmlformats.org/officeDocument/2006/relationships/image" Target="media/image12.png" /><Relationship Id="rId653" Type="http://schemas.openxmlformats.org/officeDocument/2006/relationships/hyperlink" Target="https://menafn.com/updates/pr/2025-04/16/LM_dcd4bimage_story.JPG" TargetMode="External" /><Relationship Id="rId654" Type="http://schemas.openxmlformats.org/officeDocument/2006/relationships/hyperlink" Target="https://menafn.com/1109437603/US-Vice-President-JD-Vance-Wife-Usha-To-Visit-India-Italy-From-April-18-To-24" TargetMode="External" /><Relationship Id="rId655" Type="http://schemas.openxmlformats.org/officeDocument/2006/relationships/header" Target="header115.xml" /><Relationship Id="rId656" Type="http://schemas.openxmlformats.org/officeDocument/2006/relationships/header" Target="header116.xml" /><Relationship Id="rId657" Type="http://schemas.openxmlformats.org/officeDocument/2006/relationships/footer" Target="footer115.xml" /><Relationship Id="rId658" Type="http://schemas.openxmlformats.org/officeDocument/2006/relationships/footer" Target="footer116.xml" /><Relationship Id="rId659" Type="http://schemas.openxmlformats.org/officeDocument/2006/relationships/header" Target="header117.xml" /><Relationship Id="rId66" Type="http://schemas.openxmlformats.org/officeDocument/2006/relationships/hyperlink" Target="https://advance.lexis.com/api/document?collection=news&amp;id=urn:contentItem:6FMK-PB93-S1G5-D3WN-00000-00&amp;context=1519360" TargetMode="External" /><Relationship Id="rId660" Type="http://schemas.openxmlformats.org/officeDocument/2006/relationships/footer" Target="footer117.xml" /><Relationship Id="rId661" Type="http://schemas.openxmlformats.org/officeDocument/2006/relationships/hyperlink" Target="https://advance.lexis.com/api/document?collection=news&amp;id=urn:contentItem:6FK9-2SJ3-RTNM-029F-00000-00&amp;context=1519360" TargetMode="External" /><Relationship Id="rId662" Type="http://schemas.openxmlformats.org/officeDocument/2006/relationships/hyperlink" Target="https://advance.lexis.com/api/document?collection=news&amp;id=urn:contentItem:6FK9-2SJ3-RTNM-029F-00000-00&amp;context=1519360" TargetMode="External" /><Relationship Id="rId663" Type="http://schemas.openxmlformats.org/officeDocument/2006/relationships/hyperlink" Target="https://advance.lexis.com/api/document?collection=news&amp;id=urn:contentItem:6FK9-2SJ3-RTNM-029F-00000-00&amp;context=1519360" TargetMode="External" /><Relationship Id="rId664" Type="http://schemas.openxmlformats.org/officeDocument/2006/relationships/hyperlink" Target="https://advance.lexis.com/api/document?collection=news&amp;id=urn:contentItem:6FK9-2SJ3-RTNM-029F-00000-00&amp;context=1519360" TargetMode="External" /><Relationship Id="rId665" Type="http://schemas.openxmlformats.org/officeDocument/2006/relationships/hyperlink" Target="https://advance.lexis.com/api/document?collection=news&amp;id=urn:contentItem:6FK9-2SJ3-RTNM-029F-00000-00&amp;context=1519360" TargetMode="External" /><Relationship Id="rId666" Type="http://schemas.openxmlformats.org/officeDocument/2006/relationships/hyperlink" Target="mailto:contentservices@htdigital.in" TargetMode="External" /><Relationship Id="rId667" Type="http://schemas.openxmlformats.org/officeDocument/2006/relationships/header" Target="header118.xml" /><Relationship Id="rId668" Type="http://schemas.openxmlformats.org/officeDocument/2006/relationships/header" Target="header119.xml" /><Relationship Id="rId669" Type="http://schemas.openxmlformats.org/officeDocument/2006/relationships/footer" Target="footer118.xml" /><Relationship Id="rId67" Type="http://schemas.openxmlformats.org/officeDocument/2006/relationships/hyperlink" Target="https://advance.lexis.com/api/document?collection=news&amp;id=urn:contentItem:6FMK-PB93-S1G5-D3WN-00000-00&amp;context=1519360" TargetMode="External" /><Relationship Id="rId670" Type="http://schemas.openxmlformats.org/officeDocument/2006/relationships/footer" Target="footer119.xml" /><Relationship Id="rId671" Type="http://schemas.openxmlformats.org/officeDocument/2006/relationships/header" Target="header120.xml" /><Relationship Id="rId672" Type="http://schemas.openxmlformats.org/officeDocument/2006/relationships/footer" Target="footer120.xml" /><Relationship Id="rId673" Type="http://schemas.openxmlformats.org/officeDocument/2006/relationships/hyperlink" Target="https://advance.lexis.com/api/document?collection=news&amp;id=urn:contentItem:6FMH-7043-S123-K0P6-00000-00&amp;context=1519360" TargetMode="External" /><Relationship Id="rId674" Type="http://schemas.openxmlformats.org/officeDocument/2006/relationships/hyperlink" Target="https://advance.lexis.com/api/document?collection=news&amp;id=urn:contentItem:6FMH-7043-S123-K0P6-00000-00&amp;context=1519360" TargetMode="External" /><Relationship Id="rId675" Type="http://schemas.openxmlformats.org/officeDocument/2006/relationships/hyperlink" Target="https://advance.lexis.com/api/document?collection=news&amp;id=urn:contentItem:6FMH-7043-S123-K0P6-00000-00&amp;context=1519360" TargetMode="External" /><Relationship Id="rId676" Type="http://schemas.openxmlformats.org/officeDocument/2006/relationships/hyperlink" Target="https://advance.lexis.com/api/document?collection=news&amp;id=urn:contentItem:6FMH-7043-S123-K0P6-00000-00&amp;context=1519360" TargetMode="External" /><Relationship Id="rId677" Type="http://schemas.openxmlformats.org/officeDocument/2006/relationships/hyperlink" Target="https://advance.lexis.com/api/document?collection=news&amp;id=urn:contentItem:6FMH-7043-S123-K0P6-00000-00&amp;context=1519360" TargetMode="External" /><Relationship Id="rId678" Type="http://schemas.openxmlformats.org/officeDocument/2006/relationships/hyperlink" Target="https://advance.lexis.com/api/document?collection=news&amp;id=urn:contentItem:6FMH-7043-S123-K0P6-00000-00&amp;context=1519360" TargetMode="External" /><Relationship Id="rId679" Type="http://schemas.openxmlformats.org/officeDocument/2006/relationships/hyperlink" Target="https://advance.lexis.com/api/document?collection=news&amp;id=urn:contentItem:6FMH-7043-S123-K0P6-00000-00&amp;context=1519360" TargetMode="External" /><Relationship Id="rId68" Type="http://schemas.openxmlformats.org/officeDocument/2006/relationships/hyperlink" Target="https://advance.lexis.com/api/document?collection=news&amp;id=urn:contentItem:6FMK-PB93-S1G5-D3WN-00000-00&amp;context=1519360" TargetMode="External" /><Relationship Id="rId680" Type="http://schemas.openxmlformats.org/officeDocument/2006/relationships/image" Target="media/image13.png" /><Relationship Id="rId681" Type="http://schemas.openxmlformats.org/officeDocument/2006/relationships/header" Target="header121.xml" /><Relationship Id="rId682" Type="http://schemas.openxmlformats.org/officeDocument/2006/relationships/header" Target="header122.xml" /><Relationship Id="rId683" Type="http://schemas.openxmlformats.org/officeDocument/2006/relationships/footer" Target="footer121.xml" /><Relationship Id="rId684" Type="http://schemas.openxmlformats.org/officeDocument/2006/relationships/footer" Target="footer122.xml" /><Relationship Id="rId685" Type="http://schemas.openxmlformats.org/officeDocument/2006/relationships/header" Target="header123.xml" /><Relationship Id="rId686" Type="http://schemas.openxmlformats.org/officeDocument/2006/relationships/footer" Target="footer123.xml" /><Relationship Id="rId687" Type="http://schemas.openxmlformats.org/officeDocument/2006/relationships/hyperlink" Target="https://advance.lexis.com/api/document?collection=news&amp;id=urn:contentItem:6FMB-CR73-RSFH-Y2SN-00000-00&amp;context=1519360" TargetMode="External" /><Relationship Id="rId688" Type="http://schemas.openxmlformats.org/officeDocument/2006/relationships/hyperlink" Target="https://advance.lexis.com/api/document?collection=news&amp;id=urn:contentItem:6FMB-CR73-RSFH-Y2SN-00000-00&amp;context=1519360" TargetMode="External" /><Relationship Id="rId689" Type="http://schemas.openxmlformats.org/officeDocument/2006/relationships/hyperlink" Target="https://advance.lexis.com/api/document?collection=news&amp;id=urn:contentItem:6FMB-CR73-RSFH-Y2SN-00000-00&amp;context=1519360" TargetMode="External" /><Relationship Id="rId69" Type="http://schemas.openxmlformats.org/officeDocument/2006/relationships/hyperlink" Target="http://www.desiblitz.com/?utm_source=%5B%5BDELIVERY_RECIPIENT_CODE%5D%5D&amp;utm_medium=partner&amp;utm_campaign=newstex" TargetMode="External" /><Relationship Id="rId690" Type="http://schemas.openxmlformats.org/officeDocument/2006/relationships/hyperlink" Target="https://advance.lexis.com/api/document?collection=news&amp;id=urn:contentItem:6FMB-CR73-RSFH-Y2SN-00000-00&amp;context=1519360" TargetMode="External" /><Relationship Id="rId691" Type="http://schemas.openxmlformats.org/officeDocument/2006/relationships/hyperlink" Target="https://advance.lexis.com/api/document?collection=news&amp;id=urn:contentItem:6FMB-CR73-RSFH-Y2SN-00000-00&amp;context=1519360" TargetMode="External" /><Relationship Id="rId692" Type="http://schemas.openxmlformats.org/officeDocument/2006/relationships/hyperlink" Target="https://advance.lexis.com/api/document?collection=news&amp;id=urn:contentItem:6FMB-CR73-RSFH-Y2SN-00000-00&amp;context=1519360" TargetMode="External" /><Relationship Id="rId693" Type="http://schemas.openxmlformats.org/officeDocument/2006/relationships/hyperlink" Target="https://advance.lexis.com/api/document?collection=news&amp;id=urn:contentItem:6FMB-CR73-RSFH-Y2SN-00000-00&amp;context=1519360" TargetMode="External" /><Relationship Id="rId694" Type="http://schemas.openxmlformats.org/officeDocument/2006/relationships/hyperlink" Target="https://advance.lexis.com/api/document?collection=news&amp;id=urn:contentItem:6FMB-CR73-RSFH-Y2SN-00000-00&amp;context=1519360" TargetMode="External" /><Relationship Id="rId695" Type="http://schemas.openxmlformats.org/officeDocument/2006/relationships/hyperlink" Target="https://advance.lexis.com/api/document?collection=news&amp;id=urn:contentItem:6FMB-CR73-RSFH-Y2SN-00000-00&amp;context=1519360" TargetMode="External" /><Relationship Id="rId696" Type="http://schemas.openxmlformats.org/officeDocument/2006/relationships/hyperlink" Target="https://advance.lexis.com/api/document?collection=news&amp;id=urn:contentItem:6FMB-CR73-RSFH-Y2SN-00000-00&amp;context=1519360" TargetMode="External" /><Relationship Id="rId697" Type="http://schemas.openxmlformats.org/officeDocument/2006/relationships/hyperlink" Target="https://advance.lexis.com/api/document?collection=news&amp;id=urn:contentItem:6FMB-CR73-RSFH-Y2SN-00000-00&amp;context=1519360" TargetMode="External" /><Relationship Id="rId698" Type="http://schemas.openxmlformats.org/officeDocument/2006/relationships/hyperlink" Target="https://advance.lexis.com/api/document?collection=news&amp;id=urn:contentItem:6FMB-CR73-RSFH-Y2SN-00000-00&amp;context=1519360" TargetMode="External" /><Relationship Id="rId699" Type="http://schemas.openxmlformats.org/officeDocument/2006/relationships/hyperlink" Target="https://advance.lexis.com/api/document?collection=news&amp;id=urn:contentItem:6FMB-CR73-RSFH-Y2SN-00000-00&amp;context=1519360" TargetMode="External" /><Relationship Id="rId7" Type="http://schemas.openxmlformats.org/officeDocument/2006/relationships/footer" Target="footer1.xml" /><Relationship Id="rId70" Type="http://schemas.openxmlformats.org/officeDocument/2006/relationships/hyperlink" Target="https://newstex.com/?utm_source=%5B%5BDELIVERY_RECIPIENT_CODE%5D%5D&amp;utm_medium=partner&amp;utm_campaign=DESIblitz&amp;utm_id=129903&amp;utm_content=DESI-129903-546190253132252031100040" TargetMode="External" /><Relationship Id="rId700" Type="http://schemas.openxmlformats.org/officeDocument/2006/relationships/hyperlink" Target="https://advance.lexis.com/api/document?collection=news&amp;id=urn:contentItem:6FMB-CR73-RSFH-Y2SN-00000-00&amp;context=1519360" TargetMode="External" /><Relationship Id="rId701" Type="http://schemas.openxmlformats.org/officeDocument/2006/relationships/hyperlink" Target="https://advance.lexis.com/api/document?collection=news&amp;id=urn:contentItem:6FMB-CR73-RSFH-Y2SN-00000-00&amp;context=1519360" TargetMode="External" /><Relationship Id="rId702" Type="http://schemas.openxmlformats.org/officeDocument/2006/relationships/hyperlink" Target="https://advance.lexis.com/api/document?collection=news&amp;id=urn:contentItem:6FMB-CR73-RSFH-Y2SN-00000-00&amp;context=1519360" TargetMode="External" /><Relationship Id="rId703" Type="http://schemas.openxmlformats.org/officeDocument/2006/relationships/header" Target="header124.xml" /><Relationship Id="rId704" Type="http://schemas.openxmlformats.org/officeDocument/2006/relationships/header" Target="header125.xml" /><Relationship Id="rId705" Type="http://schemas.openxmlformats.org/officeDocument/2006/relationships/footer" Target="footer124.xml" /><Relationship Id="rId706" Type="http://schemas.openxmlformats.org/officeDocument/2006/relationships/footer" Target="footer125.xml" /><Relationship Id="rId707" Type="http://schemas.openxmlformats.org/officeDocument/2006/relationships/header" Target="header126.xml" /><Relationship Id="rId708" Type="http://schemas.openxmlformats.org/officeDocument/2006/relationships/footer" Target="footer126.xml" /><Relationship Id="rId709" Type="http://schemas.openxmlformats.org/officeDocument/2006/relationships/hyperlink" Target="https://advance.lexis.com/api/document?collection=news&amp;id=urn:contentItem:6FMB-8SV3-RSFB-N0W1-00000-00&amp;context=1519360" TargetMode="External" /><Relationship Id="rId71" Type="http://schemas.openxmlformats.org/officeDocument/2006/relationships/hyperlink" Target="https://www.desiblitz.com/content/narendra-modi-jd-vance-praise-trade-talks" TargetMode="External" /><Relationship Id="rId710" Type="http://schemas.openxmlformats.org/officeDocument/2006/relationships/hyperlink" Target="https://advance.lexis.com/api/document?collection=news&amp;id=urn:contentItem:6FMB-8SV3-RSFB-N0W1-00000-00&amp;context=1519360" TargetMode="External" /><Relationship Id="rId711" Type="http://schemas.openxmlformats.org/officeDocument/2006/relationships/hyperlink" Target="https://advance.lexis.com/api/document?collection=news&amp;id=urn:contentItem:6FMB-8SV3-RSFB-N0W1-00000-00&amp;context=1519360" TargetMode="External" /><Relationship Id="rId712" Type="http://schemas.openxmlformats.org/officeDocument/2006/relationships/hyperlink" Target="https://advance.lexis.com/api/document?collection=news&amp;id=urn:contentItem:6FMB-8SV3-RSFB-N0W1-00000-00&amp;context=1519360" TargetMode="External" /><Relationship Id="rId713" Type="http://schemas.openxmlformats.org/officeDocument/2006/relationships/image" Target="media/image14.png" /><Relationship Id="rId714" Type="http://schemas.openxmlformats.org/officeDocument/2006/relationships/hyperlink" Target="https://www.newsweek.com/pope-francis-dead-vatican-updates-2033059?utm_source=Synacor&amp;utm_medium=Attnet&amp;utm_campaign=Partnerships" TargetMode="External" /><Relationship Id="rId715" Type="http://schemas.openxmlformats.org/officeDocument/2006/relationships/hyperlink" Target="https://www.newsweek.com/pope-francis-dead-vatican-obituary-life-pictures-2033116?utm_source=Synacor&amp;utm_medium=Attnet&amp;utm_campaign=Partnerships" TargetMode="External" /><Relationship Id="rId716" Type="http://schemas.openxmlformats.org/officeDocument/2006/relationships/hyperlink" Target="https://www.newsweek.com/topic/jd-vance?utm_source=Synacor&amp;utm_medium=Attnet&amp;utm_campaign=Partnerships" TargetMode="External" /><Relationship Id="rId717" Type="http://schemas.openxmlformats.org/officeDocument/2006/relationships/hyperlink" Target="https://www.newsweek.com/topic/jd-vance?utm_source=Synacor&amp;utm_medium=Attnet&amp;utm_campaign=Partnerships" TargetMode="External" /><Relationship Id="rId718" Type="http://schemas.openxmlformats.org/officeDocument/2006/relationships/hyperlink" Target="https://www.newsweek.com/topic/jd-vance?utm_source=Synacor&amp;utm_medium=Attnet&amp;utm_campaign=Partnerships" TargetMode="External" /><Relationship Id="rId719" Type="http://schemas.openxmlformats.org/officeDocument/2006/relationships/hyperlink" Target="https://www.newsweek.com/pope-rebukes-trump-over-mass-deportations-letter-us-bishops-2029397?utm_source=Synacor&amp;utm_medium=Attnet&amp;utm_campaign=Partnerships" TargetMode="External" /><Relationship Id="rId72" Type="http://schemas.openxmlformats.org/officeDocument/2006/relationships/hyperlink" Target="https://www.desiblitz.com/content/narendra-modi-jd-vance-praise-trade-talks" TargetMode="External" /><Relationship Id="rId720" Type="http://schemas.openxmlformats.org/officeDocument/2006/relationships/hyperlink" Target="https://www.newsweek.com/topic/pope-francis?utm_source=Synacor&amp;utm_medium=Attnet&amp;utm_campaign=Partnerships" TargetMode="External" /><Relationship Id="rId721" Type="http://schemas.openxmlformats.org/officeDocument/2006/relationships/hyperlink" Target="https://d.newsweek.com/en/full/2630448/pope-jd-vance.jpg" TargetMode="External" /><Relationship Id="rId722" Type="http://schemas.openxmlformats.org/officeDocument/2006/relationships/header" Target="header127.xml" /><Relationship Id="rId723" Type="http://schemas.openxmlformats.org/officeDocument/2006/relationships/header" Target="header128.xml" /><Relationship Id="rId724" Type="http://schemas.openxmlformats.org/officeDocument/2006/relationships/footer" Target="footer127.xml" /><Relationship Id="rId725" Type="http://schemas.openxmlformats.org/officeDocument/2006/relationships/footer" Target="footer128.xml" /><Relationship Id="rId726" Type="http://schemas.openxmlformats.org/officeDocument/2006/relationships/header" Target="header129.xml" /><Relationship Id="rId727" Type="http://schemas.openxmlformats.org/officeDocument/2006/relationships/footer" Target="footer129.xml" /><Relationship Id="rId728" Type="http://schemas.openxmlformats.org/officeDocument/2006/relationships/hyperlink" Target="https://advance.lexis.com/api/document?collection=news&amp;id=urn:contentItem:6FMB-CV63-RSMS-724P-00000-00&amp;context=1519360" TargetMode="External" /><Relationship Id="rId729" Type="http://schemas.openxmlformats.org/officeDocument/2006/relationships/hyperlink" Target="https://advance.lexis.com/api/document?collection=news&amp;id=urn:contentItem:6FMB-CV63-RSMS-724P-00000-00&amp;context=1519360" TargetMode="External" /><Relationship Id="rId73" Type="http://schemas.openxmlformats.org/officeDocument/2006/relationships/hyperlink" Target="https://www.desiblitz.com/content/narendra-modi-jd-vance-praise-trade-talks" TargetMode="External" /><Relationship Id="rId730" Type="http://schemas.openxmlformats.org/officeDocument/2006/relationships/hyperlink" Target="https://advance.lexis.com/api/document?collection=news&amp;id=urn:contentItem:6FMB-CV63-RSMS-724P-00000-00&amp;context=1519360" TargetMode="External" /><Relationship Id="rId731" Type="http://schemas.openxmlformats.org/officeDocument/2006/relationships/hyperlink" Target="https://advance.lexis.com/api/document?collection=news&amp;id=urn:contentItem:6FMB-CV63-RSMS-724P-00000-00&amp;context=1519360" TargetMode="External" /><Relationship Id="rId732" Type="http://schemas.openxmlformats.org/officeDocument/2006/relationships/hyperlink" Target="https://menafn.com/updates/pr/2025-04/21/LM_f17e1image_story.png" TargetMode="External" /><Relationship Id="rId733" Type="http://schemas.openxmlformats.org/officeDocument/2006/relationships/hyperlink" Target="https://menafn.com/1109452660/JD-Vance-Mourns-Pope-Franciss-Passing-Says-Was-Happy-To-See-Him-Yesterday" TargetMode="External" /><Relationship Id="rId734" Type="http://schemas.openxmlformats.org/officeDocument/2006/relationships/header" Target="header130.xml" /><Relationship Id="rId735" Type="http://schemas.openxmlformats.org/officeDocument/2006/relationships/header" Target="header131.xml" /><Relationship Id="rId736" Type="http://schemas.openxmlformats.org/officeDocument/2006/relationships/footer" Target="footer130.xml" /><Relationship Id="rId737" Type="http://schemas.openxmlformats.org/officeDocument/2006/relationships/footer" Target="footer131.xml" /><Relationship Id="rId738" Type="http://schemas.openxmlformats.org/officeDocument/2006/relationships/header" Target="header132.xml" /><Relationship Id="rId739" Type="http://schemas.openxmlformats.org/officeDocument/2006/relationships/footer" Target="footer132.xml" /><Relationship Id="rId74" Type="http://schemas.openxmlformats.org/officeDocument/2006/relationships/hyperlink" Target="https://www.desiblitz.com/content/narendra-modi-jd-vance-praise-trade-talks" TargetMode="External" /><Relationship Id="rId740" Type="http://schemas.openxmlformats.org/officeDocument/2006/relationships/hyperlink" Target="https://advance.lexis.com/api/document?collection=news&amp;id=urn:contentItem:6F3G-FXD3-RRV2-G24M-00000-00&amp;context=1519360" TargetMode="External" /><Relationship Id="rId741" Type="http://schemas.openxmlformats.org/officeDocument/2006/relationships/hyperlink" Target="https://advance.lexis.com/api/document?collection=news&amp;id=urn:contentItem:6F3G-FXD3-RRV2-G24M-00000-00&amp;context=1519360" TargetMode="External" /><Relationship Id="rId742" Type="http://schemas.openxmlformats.org/officeDocument/2006/relationships/hyperlink" Target="https://advance.lexis.com/api/document?collection=news&amp;id=urn:contentItem:6F3G-FXD3-RRV2-G24M-00000-00&amp;context=1519360" TargetMode="External" /><Relationship Id="rId743" Type="http://schemas.openxmlformats.org/officeDocument/2006/relationships/hyperlink" Target="https://advance.lexis.com/api/document?collection=news&amp;id=urn:contentItem:6F3G-FXD3-RRV2-G24M-00000-00&amp;context=1519360" TargetMode="External" /><Relationship Id="rId744" Type="http://schemas.openxmlformats.org/officeDocument/2006/relationships/hyperlink" Target="https://newrepublic.com/post/185988/jd-vance-family-donald-trump-laura-loomer" TargetMode="External" /><Relationship Id="rId745" Type="http://schemas.openxmlformats.org/officeDocument/2006/relationships/hyperlink" Target="https://x.com/Acyn/status/1889055127019172219" TargetMode="External" /><Relationship Id="rId746" Type="http://schemas.openxmlformats.org/officeDocument/2006/relationships/hyperlink" Target="https://t.co/tjlbPEQoX5" TargetMode="External" /><Relationship Id="rId747" Type="http://schemas.openxmlformats.org/officeDocument/2006/relationships/hyperlink" Target="https://twitter.com/Acyn/status/1889055127019172219?ref_src=twsrc%5Etfw" TargetMode="External" /><Relationship Id="rId748" Type="http://schemas.openxmlformats.org/officeDocument/2006/relationships/hyperlink" Target="https://rollcall.com/2025/02/05/donald-trump-third-term-2028-election/" TargetMode="External" /><Relationship Id="rId749" Type="http://schemas.openxmlformats.org/officeDocument/2006/relationships/hyperlink" Target="https://newrepublic.com/post/191327/elon-musk-rehire-doge-staffer-racist-posts" TargetMode="External" /><Relationship Id="rId75" Type="http://schemas.openxmlformats.org/officeDocument/2006/relationships/hyperlink" Target="https://www.desiblitz.com/content/narendra-modi-jd-vance-praise-trade-talks" TargetMode="External" /><Relationship Id="rId750" Type="http://schemas.openxmlformats.org/officeDocument/2006/relationships/hyperlink" Target="https://x.com/JDVance/status/1888607143030391287" TargetMode="External" /><Relationship Id="rId751" Type="http://schemas.openxmlformats.org/officeDocument/2006/relationships/hyperlink" Target="https://x.com/JDVance/status/1888687545753473469" TargetMode="External" /><Relationship Id="rId752" Type="http://schemas.openxmlformats.org/officeDocument/2006/relationships/header" Target="header133.xml" /><Relationship Id="rId753" Type="http://schemas.openxmlformats.org/officeDocument/2006/relationships/header" Target="header134.xml" /><Relationship Id="rId754" Type="http://schemas.openxmlformats.org/officeDocument/2006/relationships/footer" Target="footer133.xml" /><Relationship Id="rId755" Type="http://schemas.openxmlformats.org/officeDocument/2006/relationships/footer" Target="footer134.xml" /><Relationship Id="rId756" Type="http://schemas.openxmlformats.org/officeDocument/2006/relationships/header" Target="header135.xml" /><Relationship Id="rId757" Type="http://schemas.openxmlformats.org/officeDocument/2006/relationships/footer" Target="footer135.xml" /><Relationship Id="rId758" Type="http://schemas.openxmlformats.org/officeDocument/2006/relationships/hyperlink" Target="https://advance.lexis.com/api/document?collection=news&amp;id=urn:contentItem:6FMB-2VB3-RW7M-G3T7-00000-00&amp;context=1519360" TargetMode="External" /><Relationship Id="rId759" Type="http://schemas.openxmlformats.org/officeDocument/2006/relationships/hyperlink" Target="https://advance.lexis.com/api/document?collection=news&amp;id=urn:contentItem:6FMB-2VB3-RW7M-G3T7-00000-00&amp;context=1519360" TargetMode="External" /><Relationship Id="rId76" Type="http://schemas.openxmlformats.org/officeDocument/2006/relationships/hyperlink" Target="https://www.desiblitz.com/content/jd-vance-arrives-in-delhi-for-tough-trade-talks" TargetMode="External" /><Relationship Id="rId760" Type="http://schemas.openxmlformats.org/officeDocument/2006/relationships/hyperlink" Target="https://advance.lexis.com/api/document?collection=news&amp;id=urn:contentItem:6FMB-2VB3-RW7M-G3T7-00000-00&amp;context=1519360" TargetMode="External" /><Relationship Id="rId761" Type="http://schemas.openxmlformats.org/officeDocument/2006/relationships/hyperlink" Target="https://advance.lexis.com/api/document?collection=news&amp;id=urn:contentItem:6FMB-2VB3-RW7M-G3T7-00000-00&amp;context=1519360" TargetMode="External" /><Relationship Id="rId762" Type="http://schemas.openxmlformats.org/officeDocument/2006/relationships/hyperlink" Target="https://advance.lexis.com/api/document?collection=news&amp;id=urn:contentItem:6FMB-2VB3-RW7M-G3T7-00000-00&amp;context=1519360" TargetMode="External" /><Relationship Id="rId763" Type="http://schemas.openxmlformats.org/officeDocument/2006/relationships/hyperlink" Target="https://www.prensalibre.com/wp-content" TargetMode="External" /><Relationship Id="rId764" Type="http://schemas.openxmlformats.org/officeDocument/2006/relationships/header" Target="header136.xml" /><Relationship Id="rId765" Type="http://schemas.openxmlformats.org/officeDocument/2006/relationships/header" Target="header137.xml" /><Relationship Id="rId766" Type="http://schemas.openxmlformats.org/officeDocument/2006/relationships/footer" Target="footer136.xml" /><Relationship Id="rId767" Type="http://schemas.openxmlformats.org/officeDocument/2006/relationships/footer" Target="footer137.xml" /><Relationship Id="rId768" Type="http://schemas.openxmlformats.org/officeDocument/2006/relationships/header" Target="header138.xml" /><Relationship Id="rId769" Type="http://schemas.openxmlformats.org/officeDocument/2006/relationships/footer" Target="footer138.xml" /><Relationship Id="rId77" Type="http://schemas.openxmlformats.org/officeDocument/2006/relationships/hyperlink" Target="https://www.desiblitz.com/content/narendra-modi-meets-trump-at-the-white-house-amid-trade-talks" TargetMode="External" /><Relationship Id="rId770" Type="http://schemas.openxmlformats.org/officeDocument/2006/relationships/hyperlink" Target="https://advance.lexis.com/api/document?collection=news&amp;id=urn:contentItem:6FM9-WWW3-SCT0-G1X5-00000-00&amp;context=1519360" TargetMode="External" /><Relationship Id="rId771" Type="http://schemas.openxmlformats.org/officeDocument/2006/relationships/hyperlink" Target="https://advance.lexis.com/api/document?collection=news&amp;id=urn:contentItem:6FM9-WWW3-SCT0-G1X5-00000-00&amp;context=1519360" TargetMode="External" /><Relationship Id="rId772" Type="http://schemas.openxmlformats.org/officeDocument/2006/relationships/hyperlink" Target="https://advance.lexis.com/api/document?collection=news&amp;id=urn:contentItem:6FM9-WWW3-SCT0-G1X5-00000-00&amp;context=1519360" TargetMode="External" /><Relationship Id="rId773" Type="http://schemas.openxmlformats.org/officeDocument/2006/relationships/hyperlink" Target="https://advance.lexis.com/api/document?collection=news&amp;id=urn:contentItem:6FM9-WWW3-SCT0-G1X5-00000-00&amp;context=1519360" TargetMode="External" /><Relationship Id="rId774" Type="http://schemas.openxmlformats.org/officeDocument/2006/relationships/hyperlink" Target="https://www.indiatoday.in/india/story/jd-vance-india-visit-vice-president-and-family-to-arrive-in-india-soon-meeting-with-pm-modi-on-agenda-2711944-2025-04-21" TargetMode="External" /><Relationship Id="rId775" Type="http://schemas.openxmlformats.org/officeDocument/2006/relationships/hyperlink" Target="https://www.indiatoday.in/india/story/jd-vance-india-visit-vice-president-and-family-to-arrive-in-india-soon-meeting-with-pm-modi-on-agenda-2711944-2025-04-21" TargetMode="External" /><Relationship Id="rId776" Type="http://schemas.openxmlformats.org/officeDocument/2006/relationships/hyperlink" Target="https://www.indiatoday.in/india/story/jd-vance-india-visit-vice-president-and-family-to-arrive-in-india-soon-meeting-with-pm-modi-on-agenda-2711944-2025-04-21" TargetMode="External" /><Relationship Id="rId777" Type="http://schemas.openxmlformats.org/officeDocument/2006/relationships/hyperlink" Target="https://www.indiatoday.in/india/story/jd-vance-india-visit-vice-president-and-family-to-arrive-in-india-soon-meeting-with-pm-modi-on-agenda-2711944-2025-04-21" TargetMode="External" /><Relationship Id="rId778" Type="http://schemas.openxmlformats.org/officeDocument/2006/relationships/hyperlink" Target="https://www.indiatoday.in/cities/noida/story/noidas-nh-24-choked-with-traffic-security-curbs-cause-major-rush-hour-chaos-2712020-2025-04-21" TargetMode="External" /><Relationship Id="rId779" Type="http://schemas.openxmlformats.org/officeDocument/2006/relationships/hyperlink" Target="https://akm-img-a-in.tosshub.com/indiatoday/images/story/202504/jd-vance-visits-akshardham-temple-with-family-211426646-16x9_0.jpeg?VersionId=d28Ccjwq0QyIAe5DLPBZS2pH.pjSjhPV?size=749:421" TargetMode="External" /><Relationship Id="rId78" Type="http://schemas.openxmlformats.org/officeDocument/2006/relationships/hyperlink" Target="https://www.desiblitz.com/content/narendra-modi-jd-vance-praise-trade-talks" TargetMode="External" /><Relationship Id="rId780" Type="http://schemas.openxmlformats.org/officeDocument/2006/relationships/header" Target="header139.xml" /><Relationship Id="rId781" Type="http://schemas.openxmlformats.org/officeDocument/2006/relationships/header" Target="header140.xml" /><Relationship Id="rId782" Type="http://schemas.openxmlformats.org/officeDocument/2006/relationships/footer" Target="footer139.xml" /><Relationship Id="rId783" Type="http://schemas.openxmlformats.org/officeDocument/2006/relationships/footer" Target="footer140.xml" /><Relationship Id="rId784" Type="http://schemas.openxmlformats.org/officeDocument/2006/relationships/header" Target="header141.xml" /><Relationship Id="rId785" Type="http://schemas.openxmlformats.org/officeDocument/2006/relationships/footer" Target="footer141.xml" /><Relationship Id="rId786" Type="http://schemas.openxmlformats.org/officeDocument/2006/relationships/hyperlink" Target="https://advance.lexis.com/api/document?collection=news&amp;id=urn:contentItem:6F89-9G43-RRPJ-40MP-00000-00&amp;context=1519360" TargetMode="External" /><Relationship Id="rId787" Type="http://schemas.openxmlformats.org/officeDocument/2006/relationships/hyperlink" Target="https://advance.lexis.com/api/document?collection=news&amp;id=urn:contentItem:6F89-9G43-RRPJ-40MP-00000-00&amp;context=1519360" TargetMode="External" /><Relationship Id="rId788" Type="http://schemas.openxmlformats.org/officeDocument/2006/relationships/hyperlink" Target="https://advance.lexis.com/api/document?collection=news&amp;id=urn:contentItem:6F89-9G43-RRPJ-40MP-00000-00&amp;context=1519360" TargetMode="External" /><Relationship Id="rId789" Type="http://schemas.openxmlformats.org/officeDocument/2006/relationships/hyperlink" Target="https://advance.lexis.com/api/document?collection=news&amp;id=urn:contentItem:6F89-9G43-RRPJ-40MP-00000-00&amp;context=1519360" TargetMode="External" /><Relationship Id="rId79" Type="http://schemas.openxmlformats.org/officeDocument/2006/relationships/hyperlink" Target="https://www.desiblitz.com/content/narendra-modi-jd-vance-praise-trade-talks" TargetMode="External" /><Relationship Id="rId790" Type="http://schemas.openxmlformats.org/officeDocument/2006/relationships/header" Target="header142.xml" /><Relationship Id="rId791" Type="http://schemas.openxmlformats.org/officeDocument/2006/relationships/header" Target="header143.xml" /><Relationship Id="rId792" Type="http://schemas.openxmlformats.org/officeDocument/2006/relationships/footer" Target="footer142.xml" /><Relationship Id="rId793" Type="http://schemas.openxmlformats.org/officeDocument/2006/relationships/footer" Target="footer143.xml" /><Relationship Id="rId794" Type="http://schemas.openxmlformats.org/officeDocument/2006/relationships/header" Target="header144.xml" /><Relationship Id="rId795" Type="http://schemas.openxmlformats.org/officeDocument/2006/relationships/footer" Target="footer144.xml" /><Relationship Id="rId796" Type="http://schemas.openxmlformats.org/officeDocument/2006/relationships/hyperlink" Target="https://advance.lexis.com/api/document?collection=news&amp;id=urn:contentItem:6FMJ-1R93-RRKS-J2M2-00000-00&amp;context=1519360" TargetMode="External" /><Relationship Id="rId797" Type="http://schemas.openxmlformats.org/officeDocument/2006/relationships/hyperlink" Target="https://advance.lexis.com/api/document?collection=news&amp;id=urn:contentItem:6FMJ-1R93-RRKS-J2M2-00000-00&amp;context=1519360" TargetMode="External" /><Relationship Id="rId798" Type="http://schemas.openxmlformats.org/officeDocument/2006/relationships/hyperlink" Target="https://advance.lexis.com/api/document?collection=news&amp;id=urn:contentItem:6FMJ-1R93-RRKS-J2M2-00000-00&amp;context=1519360" TargetMode="External" /><Relationship Id="rId799" Type="http://schemas.openxmlformats.org/officeDocument/2006/relationships/hyperlink" Target="https://advance.lexis.com/api/document?collection=news&amp;id=urn:contentItem:6FMJ-1R93-RRKS-J2M2-00000-00&amp;context=1519360" TargetMode="External" /><Relationship Id="rId8" Type="http://schemas.openxmlformats.org/officeDocument/2006/relationships/footer" Target="footer2.xml" /><Relationship Id="rId80" Type="http://schemas.openxmlformats.org/officeDocument/2006/relationships/hyperlink" Target="https://www.desiblitz.com/content/narendra-modi-jd-vance-praise-trade-talks" TargetMode="External" /><Relationship Id="rId800" Type="http://schemas.openxmlformats.org/officeDocument/2006/relationships/hyperlink" Target="https://advance.lexis.com/api/document?collection=news&amp;id=urn:contentItem:6FMJ-1R93-RRKS-J2M2-00000-00&amp;context=1519360" TargetMode="External" /><Relationship Id="rId801" Type="http://schemas.openxmlformats.org/officeDocument/2006/relationships/image" Target="media/image15.png" /><Relationship Id="rId802" Type="http://schemas.openxmlformats.org/officeDocument/2006/relationships/hyperlink" Target="https://x.com/JDVance/status/1914239114406191255?t=BCVXwxQEK10MttftAvBTEA&amp;s=19" TargetMode="External" /><Relationship Id="rId803" Type="http://schemas.openxmlformats.org/officeDocument/2006/relationships/hyperlink" Target="https://x.com/JDVance/status/1914239114406191255?t=BCVXwxQEK10MttftAvBTEA&amp;s=19" TargetMode="External" /><Relationship Id="rId804" Type="http://schemas.openxmlformats.org/officeDocument/2006/relationships/hyperlink" Target="https://x.com/JDVance/status/1914239114406191255?t=BCVXwxQEK10MttftAvBTEA&amp;s=19" TargetMode="External" /><Relationship Id="rId805" Type="http://schemas.openxmlformats.org/officeDocument/2006/relationships/header" Target="header145.xml" /><Relationship Id="rId806" Type="http://schemas.openxmlformats.org/officeDocument/2006/relationships/header" Target="header146.xml" /><Relationship Id="rId807" Type="http://schemas.openxmlformats.org/officeDocument/2006/relationships/footer" Target="footer145.xml" /><Relationship Id="rId808" Type="http://schemas.openxmlformats.org/officeDocument/2006/relationships/footer" Target="footer146.xml" /><Relationship Id="rId809" Type="http://schemas.openxmlformats.org/officeDocument/2006/relationships/header" Target="header147.xml" /><Relationship Id="rId81" Type="http://schemas.openxmlformats.org/officeDocument/2006/relationships/hyperlink" Target="https://www.desiblitz.com/content/narendra-modi-jd-vance-praise-trade-talks" TargetMode="External" /><Relationship Id="rId810" Type="http://schemas.openxmlformats.org/officeDocument/2006/relationships/footer" Target="footer147.xml" /><Relationship Id="rId811" Type="http://schemas.openxmlformats.org/officeDocument/2006/relationships/hyperlink" Target="https://advance.lexis.com/api/document?collection=news&amp;id=urn:contentItem:6FM4-TB63-RSCB-D2T8-00000-00&amp;context=1519360" TargetMode="External" /><Relationship Id="rId812" Type="http://schemas.openxmlformats.org/officeDocument/2006/relationships/hyperlink" Target="https://advance.lexis.com/api/document?collection=news&amp;id=urn:contentItem:6FM4-TB63-RSCB-D2T8-00000-00&amp;context=1519360" TargetMode="External" /><Relationship Id="rId813" Type="http://schemas.openxmlformats.org/officeDocument/2006/relationships/hyperlink" Target="https://advance.lexis.com/api/document?collection=news&amp;id=urn:contentItem:6FM4-TB63-RSCB-D2T8-00000-00&amp;context=1519360" TargetMode="External" /><Relationship Id="rId814" Type="http://schemas.openxmlformats.org/officeDocument/2006/relationships/hyperlink" Target="https://advance.lexis.com/api/document?collection=news&amp;id=urn:contentItem:6FM4-TB63-RSCB-D2T8-00000-00&amp;context=1519360" TargetMode="External" /><Relationship Id="rId815" Type="http://schemas.openxmlformats.org/officeDocument/2006/relationships/hyperlink" Target="https://www.newsweek.com/topic/jd-vance?utm_source=Synacor&amp;utm_medium=Attnet&amp;utm_campaign=Partnerships" TargetMode="External" /><Relationship Id="rId816" Type="http://schemas.openxmlformats.org/officeDocument/2006/relationships/hyperlink" Target="https://www.newsweek.com/topic/jd-vance?utm_source=Synacor&amp;utm_medium=Attnet&amp;utm_campaign=Partnerships" TargetMode="External" /><Relationship Id="rId817" Type="http://schemas.openxmlformats.org/officeDocument/2006/relationships/hyperlink" Target="https://www.newsweek.com/topic/jd-vance?utm_source=Synacor&amp;utm_medium=Attnet&amp;utm_campaign=Partnerships" TargetMode="External" /><Relationship Id="rId818" Type="http://schemas.openxmlformats.org/officeDocument/2006/relationships/hyperlink" Target="https://www.newsweek.com/topic/pope-francis?utm_source=Synacor&amp;utm_medium=Attnet&amp;utm_campaign=Partnerships" TargetMode="External" /><Relationship Id="rId819" Type="http://schemas.openxmlformats.org/officeDocument/2006/relationships/hyperlink" Target="https://www.newsweek.com/pope-francis-health-vatican-gives-update-after-four-weeks-hospital-2044682?utm_source=Synacor&amp;utm_medium=Attnet&amp;utm_campaign=Partnerships" TargetMode="External" /><Relationship Id="rId82" Type="http://schemas.openxmlformats.org/officeDocument/2006/relationships/hyperlink" Target="https://www.desiblitz.com/content/narendra-modi-jd-vance-praise-trade-talks" TargetMode="External" /><Relationship Id="rId820" Type="http://schemas.openxmlformats.org/officeDocument/2006/relationships/hyperlink" Target="https://d.newsweek.com/en/full/2630257/vance-pope.jpg" TargetMode="External" /><Relationship Id="rId821" Type="http://schemas.openxmlformats.org/officeDocument/2006/relationships/header" Target="header148.xml" /><Relationship Id="rId822" Type="http://schemas.openxmlformats.org/officeDocument/2006/relationships/header" Target="header149.xml" /><Relationship Id="rId823" Type="http://schemas.openxmlformats.org/officeDocument/2006/relationships/footer" Target="footer148.xml" /><Relationship Id="rId824" Type="http://schemas.openxmlformats.org/officeDocument/2006/relationships/footer" Target="footer149.xml" /><Relationship Id="rId825" Type="http://schemas.openxmlformats.org/officeDocument/2006/relationships/header" Target="header150.xml" /><Relationship Id="rId826" Type="http://schemas.openxmlformats.org/officeDocument/2006/relationships/footer" Target="footer150.xml" /><Relationship Id="rId827" Type="http://schemas.openxmlformats.org/officeDocument/2006/relationships/hyperlink" Target="https://advance.lexis.com/api/document?collection=news&amp;id=urn:contentItem:6F89-9G43-RRPJ-40KB-00000-00&amp;context=1519360" TargetMode="External" /><Relationship Id="rId828" Type="http://schemas.openxmlformats.org/officeDocument/2006/relationships/hyperlink" Target="https://advance.lexis.com/api/document?collection=news&amp;id=urn:contentItem:6F89-9G43-RRPJ-40KB-00000-00&amp;context=1519360" TargetMode="External" /><Relationship Id="rId829" Type="http://schemas.openxmlformats.org/officeDocument/2006/relationships/hyperlink" Target="https://advance.lexis.com/api/document?collection=news&amp;id=urn:contentItem:6F89-9G43-RRPJ-40KB-00000-00&amp;context=1519360" TargetMode="External" /><Relationship Id="rId83" Type="http://schemas.openxmlformats.org/officeDocument/2006/relationships/hyperlink" Target="https://www.desiblitz.com/" TargetMode="External" /><Relationship Id="rId830" Type="http://schemas.openxmlformats.org/officeDocument/2006/relationships/hyperlink" Target="https://advance.lexis.com/api/document?collection=news&amp;id=urn:contentItem:6F89-9G43-RRPJ-40KB-00000-00&amp;context=1519360" TargetMode="External" /><Relationship Id="rId831" Type="http://schemas.openxmlformats.org/officeDocument/2006/relationships/header" Target="header151.xml" /><Relationship Id="rId832" Type="http://schemas.openxmlformats.org/officeDocument/2006/relationships/header" Target="header152.xml" /><Relationship Id="rId833" Type="http://schemas.openxmlformats.org/officeDocument/2006/relationships/footer" Target="footer151.xml" /><Relationship Id="rId834" Type="http://schemas.openxmlformats.org/officeDocument/2006/relationships/footer" Target="footer152.xml" /><Relationship Id="rId835" Type="http://schemas.openxmlformats.org/officeDocument/2006/relationships/header" Target="header153.xml" /><Relationship Id="rId836" Type="http://schemas.openxmlformats.org/officeDocument/2006/relationships/footer" Target="footer153.xml" /><Relationship Id="rId837" Type="http://schemas.openxmlformats.org/officeDocument/2006/relationships/hyperlink" Target="https://advance.lexis.com/api/document?collection=news&amp;id=urn:contentItem:6FM4-M7G3-S6W8-F1G5-00000-00&amp;context=1519360" TargetMode="External" /><Relationship Id="rId838" Type="http://schemas.openxmlformats.org/officeDocument/2006/relationships/hyperlink" Target="https://advance.lexis.com/api/document?collection=news&amp;id=urn:contentItem:6FM4-M7G3-S6W8-F1G5-00000-00&amp;context=1519360" TargetMode="External" /><Relationship Id="rId839" Type="http://schemas.openxmlformats.org/officeDocument/2006/relationships/hyperlink" Target="https://advance.lexis.com/api/document?collection=news&amp;id=urn:contentItem:6FM4-M7G3-S6W8-F1G5-00000-00&amp;context=1519360" TargetMode="External" /><Relationship Id="rId84" Type="http://schemas.openxmlformats.org/officeDocument/2006/relationships/header" Target="header19.xml" /><Relationship Id="rId840" Type="http://schemas.openxmlformats.org/officeDocument/2006/relationships/hyperlink" Target="https://advance.lexis.com/api/document?collection=news&amp;id=urn:contentItem:6FM4-M7G3-S6W8-F1G5-00000-00&amp;context=1519360" TargetMode="External" /><Relationship Id="rId841" Type="http://schemas.openxmlformats.org/officeDocument/2006/relationships/hyperlink" Target="https://advance.lexis.com/api/document?collection=news&amp;id=urn:contentItem:6FM4-M7G3-S6W8-F1G5-00000-00&amp;context=1519360" TargetMode="External" /><Relationship Id="rId842" Type="http://schemas.openxmlformats.org/officeDocument/2006/relationships/header" Target="header154.xml" /><Relationship Id="rId843" Type="http://schemas.openxmlformats.org/officeDocument/2006/relationships/header" Target="header155.xml" /><Relationship Id="rId844" Type="http://schemas.openxmlformats.org/officeDocument/2006/relationships/footer" Target="footer154.xml" /><Relationship Id="rId845" Type="http://schemas.openxmlformats.org/officeDocument/2006/relationships/footer" Target="footer155.xml" /><Relationship Id="rId846" Type="http://schemas.openxmlformats.org/officeDocument/2006/relationships/header" Target="header156.xml" /><Relationship Id="rId847" Type="http://schemas.openxmlformats.org/officeDocument/2006/relationships/footer" Target="footer156.xml" /><Relationship Id="rId848" Type="http://schemas.openxmlformats.org/officeDocument/2006/relationships/hyperlink" Target="https://advance.lexis.com/api/document?collection=news&amp;id=urn:contentItem:6FMK-K0R3-S2D8-G1DG-00000-00&amp;context=1519360" TargetMode="External" /><Relationship Id="rId849" Type="http://schemas.openxmlformats.org/officeDocument/2006/relationships/hyperlink" Target="https://advance.lexis.com/api/document?collection=news&amp;id=urn:contentItem:6FMK-K0R3-S2D8-G1DG-00000-00&amp;context=1519360" TargetMode="External" /><Relationship Id="rId85" Type="http://schemas.openxmlformats.org/officeDocument/2006/relationships/header" Target="header20.xml" /><Relationship Id="rId850" Type="http://schemas.openxmlformats.org/officeDocument/2006/relationships/hyperlink" Target="https://advance.lexis.com/api/document?collection=news&amp;id=urn:contentItem:6FMK-K0R3-S2D8-G1DG-00000-00&amp;context=1519360" TargetMode="External" /><Relationship Id="rId851" Type="http://schemas.openxmlformats.org/officeDocument/2006/relationships/hyperlink" Target="https://advance.lexis.com/api/document?collection=news&amp;id=urn:contentItem:6FMK-K0R3-S2D8-G1DG-00000-00&amp;context=1519360" TargetMode="External" /><Relationship Id="rId852" Type="http://schemas.openxmlformats.org/officeDocument/2006/relationships/hyperlink" Target="https://t.co/cUAyMXje5A" TargetMode="External" /><Relationship Id="rId853" Type="http://schemas.openxmlformats.org/officeDocument/2006/relationships/hyperlink" Target="https://twitter.com/JDVance/status/1914708743771861151?ref_src=twsrc%5Etfw" TargetMode="External" /><Relationship Id="rId854" Type="http://schemas.openxmlformats.org/officeDocument/2006/relationships/hyperlink" Target="https://www.business-standard.com/external-affairs-defence-security/news/us-india-relation-jd-vance-visit-defence-collaboration-125042200818_1.html" TargetMode="External" /><Relationship Id="rId855" Type="http://schemas.openxmlformats.org/officeDocument/2006/relationships/hyperlink" Target="https://www.business-standard.com/external-affairs-defence-security/news/us-india-relation-jd-vance-visit-defence-collaboration-125042200818_1.html" TargetMode="External" /><Relationship Id="rId856" Type="http://schemas.openxmlformats.org/officeDocument/2006/relationships/hyperlink" Target="https://www.business-standard.com/external-affairs-defence-security/news/us-india-relation-jd-vance-visit-defence-collaboration-125042200818_1.html" TargetMode="External" /><Relationship Id="rId857" Type="http://schemas.openxmlformats.org/officeDocument/2006/relationships/hyperlink" Target="https://www.business-standard.com/external-affairs-defence-security/news/us-india-relation-jd-vance-visit-defence-collaboration-125042200818_1.html" TargetMode="External" /><Relationship Id="rId858" Type="http://schemas.openxmlformats.org/officeDocument/2006/relationships/header" Target="header157.xml" /><Relationship Id="rId859" Type="http://schemas.openxmlformats.org/officeDocument/2006/relationships/header" Target="header158.xml" /><Relationship Id="rId86" Type="http://schemas.openxmlformats.org/officeDocument/2006/relationships/footer" Target="footer19.xml" /><Relationship Id="rId860" Type="http://schemas.openxmlformats.org/officeDocument/2006/relationships/footer" Target="footer157.xml" /><Relationship Id="rId861" Type="http://schemas.openxmlformats.org/officeDocument/2006/relationships/footer" Target="footer158.xml" /><Relationship Id="rId862" Type="http://schemas.openxmlformats.org/officeDocument/2006/relationships/header" Target="header159.xml" /><Relationship Id="rId863" Type="http://schemas.openxmlformats.org/officeDocument/2006/relationships/footer" Target="footer159.xml" /><Relationship Id="rId864" Type="http://schemas.openxmlformats.org/officeDocument/2006/relationships/hyperlink" Target="https://advance.lexis.com/api/document?collection=news&amp;id=urn:contentItem:6FMR-BMJ3-S908-X08S-00000-00&amp;context=1519360" TargetMode="External" /><Relationship Id="rId865" Type="http://schemas.openxmlformats.org/officeDocument/2006/relationships/hyperlink" Target="https://advance.lexis.com/api/document?collection=news&amp;id=urn:contentItem:6FMR-BMJ3-S908-X08S-00000-00&amp;context=1519360" TargetMode="External" /><Relationship Id="rId866" Type="http://schemas.openxmlformats.org/officeDocument/2006/relationships/hyperlink" Target="https://advance.lexis.com/api/document?collection=news&amp;id=urn:contentItem:6FMR-BMJ3-S908-X08S-00000-00&amp;context=1519360" TargetMode="External" /><Relationship Id="rId867" Type="http://schemas.openxmlformats.org/officeDocument/2006/relationships/hyperlink" Target="https://advance.lexis.com/api/document?collection=news&amp;id=urn:contentItem:6FMR-BMJ3-S908-X08S-00000-00&amp;context=1519360" TargetMode="External" /><Relationship Id="rId868" Type="http://schemas.openxmlformats.org/officeDocument/2006/relationships/hyperlink" Target="https://menafn.com/updates/pr/2025-04/23/LM_201cfimage_story.jpg" TargetMode="External" /><Relationship Id="rId869" Type="http://schemas.openxmlformats.org/officeDocument/2006/relationships/hyperlink" Target="https://menafn.com/1109461039/JD-Vance-To-Visit-Agras-Taj-Mahal-Today-After-Jaipurs-Amber-Fort-US-VPs-Full-Schedule" TargetMode="External" /><Relationship Id="rId87" Type="http://schemas.openxmlformats.org/officeDocument/2006/relationships/footer" Target="footer20.xml" /><Relationship Id="rId870" Type="http://schemas.openxmlformats.org/officeDocument/2006/relationships/header" Target="header160.xml" /><Relationship Id="rId871" Type="http://schemas.openxmlformats.org/officeDocument/2006/relationships/header" Target="header161.xml" /><Relationship Id="rId872" Type="http://schemas.openxmlformats.org/officeDocument/2006/relationships/footer" Target="footer160.xml" /><Relationship Id="rId873" Type="http://schemas.openxmlformats.org/officeDocument/2006/relationships/footer" Target="footer161.xml" /><Relationship Id="rId874" Type="http://schemas.openxmlformats.org/officeDocument/2006/relationships/header" Target="header162.xml" /><Relationship Id="rId875" Type="http://schemas.openxmlformats.org/officeDocument/2006/relationships/footer" Target="footer162.xml" /><Relationship Id="rId876" Type="http://schemas.openxmlformats.org/officeDocument/2006/relationships/hyperlink" Target="https://advance.lexis.com/api/document?collection=news&amp;id=urn:contentItem:6F3V-7NR3-RV21-52N4-00000-00&amp;context=1519360" TargetMode="External" /><Relationship Id="rId877" Type="http://schemas.openxmlformats.org/officeDocument/2006/relationships/hyperlink" Target="https://advance.lexis.com/api/document?collection=news&amp;id=urn:contentItem:6F3V-7NR3-RV21-52N4-00000-00&amp;context=1519360" TargetMode="External" /><Relationship Id="rId878" Type="http://schemas.openxmlformats.org/officeDocument/2006/relationships/hyperlink" Target="https://advance.lexis.com/api/document?collection=news&amp;id=urn:contentItem:6F3V-7NR3-RV21-52N4-00000-00&amp;context=1519360" TargetMode="External" /><Relationship Id="rId879" Type="http://schemas.openxmlformats.org/officeDocument/2006/relationships/hyperlink" Target="https://advance.lexis.com/api/document?collection=news&amp;id=urn:contentItem:6F3V-7NR3-RV21-52N4-00000-00&amp;context=1519360" TargetMode="External" /><Relationship Id="rId88" Type="http://schemas.openxmlformats.org/officeDocument/2006/relationships/header" Target="header21.xml" /><Relationship Id="rId880" Type="http://schemas.openxmlformats.org/officeDocument/2006/relationships/header" Target="header163.xml" /><Relationship Id="rId881" Type="http://schemas.openxmlformats.org/officeDocument/2006/relationships/header" Target="header164.xml" /><Relationship Id="rId882" Type="http://schemas.openxmlformats.org/officeDocument/2006/relationships/footer" Target="footer163.xml" /><Relationship Id="rId883" Type="http://schemas.openxmlformats.org/officeDocument/2006/relationships/footer" Target="footer164.xml" /><Relationship Id="rId884" Type="http://schemas.openxmlformats.org/officeDocument/2006/relationships/header" Target="header165.xml" /><Relationship Id="rId885" Type="http://schemas.openxmlformats.org/officeDocument/2006/relationships/footer" Target="footer165.xml" /><Relationship Id="rId886" Type="http://schemas.openxmlformats.org/officeDocument/2006/relationships/hyperlink" Target="https://advance.lexis.com/api/document?collection=news&amp;id=urn:contentItem:6FN4-YN63-RTC1-P2ND-00000-00&amp;context=1519360" TargetMode="External" /><Relationship Id="rId887" Type="http://schemas.openxmlformats.org/officeDocument/2006/relationships/hyperlink" Target="https://advance.lexis.com/api/document?collection=news&amp;id=urn:contentItem:6FN4-YN63-RTC1-P2ND-00000-00&amp;context=1519360" TargetMode="External" /><Relationship Id="rId888" Type="http://schemas.openxmlformats.org/officeDocument/2006/relationships/hyperlink" Target="https://advance.lexis.com/api/document?collection=news&amp;id=urn:contentItem:6FN4-YN63-RTC1-P2ND-00000-00&amp;context=1519360" TargetMode="External" /><Relationship Id="rId889" Type="http://schemas.openxmlformats.org/officeDocument/2006/relationships/hyperlink" Target="https://advance.lexis.com/api/document?collection=news&amp;id=urn:contentItem:6FN4-YN63-RTC1-P2ND-00000-00&amp;context=1519360" TargetMode="External" /><Relationship Id="rId89" Type="http://schemas.openxmlformats.org/officeDocument/2006/relationships/footer" Target="footer21.xml" /><Relationship Id="rId890" Type="http://schemas.openxmlformats.org/officeDocument/2006/relationships/image" Target="media/image16.png" /><Relationship Id="rId891" Type="http://schemas.openxmlformats.org/officeDocument/2006/relationships/hyperlink" Target="https://wwd.com/pop-culture/celebrity-news/jd-vance-wife-usha-favorite-daughter-coat-germany-1236929607/" TargetMode="External" /><Relationship Id="rId892" Type="http://schemas.openxmlformats.org/officeDocument/2006/relationships/hyperlink" Target="https://wwd.com/pop-culture/celebrity-news/jd-vance-wife-usha-favorite-daughter-coat-germany-1236929607/" TargetMode="External" /><Relationship Id="rId893" Type="http://schemas.openxmlformats.org/officeDocument/2006/relationships/hyperlink" Target="https://wwd.com/pop-culture/celebrity-news/jd-vance-wife-usha-favorite-daughter-coat-germany-1236929607/" TargetMode="External" /><Relationship Id="rId894" Type="http://schemas.openxmlformats.org/officeDocument/2006/relationships/hyperlink" Target="https://wwd.com/pop-culture/celebrity-news/usha-vance-mackage-elodie-coat-1236933594/" TargetMode="External" /><Relationship Id="rId895" Type="http://schemas.openxmlformats.org/officeDocument/2006/relationships/hyperlink" Target="https://wwd.com/pop-culture/celebrity-news/usha-vance-mackage-elodie-coat-1236933594/" TargetMode="External" /><Relationship Id="rId896" Type="http://schemas.openxmlformats.org/officeDocument/2006/relationships/hyperlink" Target="https://click.linksynergy.com/deeplink?id=MsgdsgdCQ/E&amp;mid=13816&amp;u1=WWD&amp;murl=https%3A%2F%2Fwww.saksfifthavenue.com%2Fsaloni%3Fcgid%3Droot%26prefn1%3DrefinementProductType%26prefn2%3DrefCategory%26prefv1%3DDresses%26prefv2%3DWomen%27sApparel" TargetMode="External" /><Relationship Id="rId897" Type="http://schemas.openxmlformats.org/officeDocument/2006/relationships/hyperlink" Target="https://wwd.com/fashion-news/fashion-features/j-d-vance-usha-vance-style-1236492370/" TargetMode="External" /><Relationship Id="rId898" Type="http://schemas.openxmlformats.org/officeDocument/2006/relationships/hyperlink" Target="https://wwd.com/fashion-news/fashion-scoops/gallery/usha-vance-india-outfits-italy-tour-photos-1237103394/" TargetMode="External" /><Relationship Id="rId899" Type="http://schemas.openxmlformats.org/officeDocument/2006/relationships/hyperlink" Target="https://wwd.com/fashion-news/fashion-scoops/gallery/usha-vance-india-outfits-italy-tour-photos-1237103394/" TargetMode="External" /><Relationship Id="rId9" Type="http://schemas.openxmlformats.org/officeDocument/2006/relationships/header" Target="header3.xml" /><Relationship Id="rId90" Type="http://schemas.openxmlformats.org/officeDocument/2006/relationships/hyperlink" Target="https://advance.lexis.com/api/document?collection=news&amp;id=urn:contentItem:6F84-FS03-RWXV-C149-00000-00&amp;context=1519360" TargetMode="External" /><Relationship Id="rId900" Type="http://schemas.openxmlformats.org/officeDocument/2006/relationships/hyperlink" Target="https://wwd.com/fashion-news/fashion-scoops/gallery/usha-vance-india-outfits-italy-tour-photos-1237103394/" TargetMode="External" /><Relationship Id="rId901" Type="http://schemas.openxmlformats.org/officeDocument/2006/relationships/hyperlink" Target="https://wwd.com/fashion-news/fashion-scoops/gallery/usha-vance-india-outfits-italy-tour-photos-1237103394/" TargetMode="External" /><Relationship Id="rId902" Type="http://schemas.openxmlformats.org/officeDocument/2006/relationships/hyperlink" Target="https://wwd.com/fashion-news/fashion-scoops/gallery/usha-vance-india-outfits-italy-tour-photos-1237103394/" TargetMode="External" /><Relationship Id="rId903" Type="http://schemas.openxmlformats.org/officeDocument/2006/relationships/hyperlink" Target="https://wwd.com/fashion-news/fashion-scoops/gallery/usha-vance-india-outfits-italy-tour-photos-1237103394/" TargetMode="External" /><Relationship Id="rId904" Type="http://schemas.openxmlformats.org/officeDocument/2006/relationships/hyperlink" Target="https://wwd.com/fashion-news/fashion-scoops/gallery/usha-vance-india-outfits-italy-tour-photos-1237103394/" TargetMode="External" /><Relationship Id="rId905" Type="http://schemas.openxmlformats.org/officeDocument/2006/relationships/hyperlink" Target="https://wwd.com/fashion-news/fashion-scoops/nicole-scherzinger-stella-mccartney-dress-time-100-summit-1237101721/" TargetMode="External" /><Relationship Id="rId906" Type="http://schemas.openxmlformats.org/officeDocument/2006/relationships/hyperlink" Target="https://wwd.com/fashion-news/fashion-scoops/ayesha-curry-gapstudio-dress-zac-posen-art-bash-1237101687/" TargetMode="External" /><Relationship Id="rId907" Type="http://schemas.openxmlformats.org/officeDocument/2006/relationships/hyperlink" Target="https://wwd.com/pop-culture/celebrity-news/leylah-fernandez-lululemon-spring-collection-tennis-1237099802/" TargetMode="External" /><Relationship Id="rId908" Type="http://schemas.openxmlformats.org/officeDocument/2006/relationships/header" Target="header166.xml" /><Relationship Id="rId909" Type="http://schemas.openxmlformats.org/officeDocument/2006/relationships/header" Target="header167.xml" /><Relationship Id="rId91" Type="http://schemas.openxmlformats.org/officeDocument/2006/relationships/hyperlink" Target="https://advance.lexis.com/api/document?collection=news&amp;id=urn:contentItem:6F84-FS03-RWXV-C149-00000-00&amp;context=1519360" TargetMode="External" /><Relationship Id="rId910" Type="http://schemas.openxmlformats.org/officeDocument/2006/relationships/footer" Target="footer166.xml" /><Relationship Id="rId911" Type="http://schemas.openxmlformats.org/officeDocument/2006/relationships/footer" Target="footer167.xml" /><Relationship Id="rId912" Type="http://schemas.openxmlformats.org/officeDocument/2006/relationships/header" Target="header168.xml" /><Relationship Id="rId913" Type="http://schemas.openxmlformats.org/officeDocument/2006/relationships/footer" Target="footer168.xml" /><Relationship Id="rId914" Type="http://schemas.openxmlformats.org/officeDocument/2006/relationships/hyperlink" Target="https://advance.lexis.com/api/document?collection=news&amp;id=urn:contentItem:6F8H-YHH3-RRTY-G37C-00000-00&amp;context=1519360" TargetMode="External" /><Relationship Id="rId915" Type="http://schemas.openxmlformats.org/officeDocument/2006/relationships/hyperlink" Target="https://advance.lexis.com/api/document?collection=news&amp;id=urn:contentItem:6F8H-YHH3-RRTY-G37C-00000-00&amp;context=1519360" TargetMode="External" /><Relationship Id="rId916" Type="http://schemas.openxmlformats.org/officeDocument/2006/relationships/hyperlink" Target="https://advance.lexis.com/api/document?collection=news&amp;id=urn:contentItem:6F8H-YHH3-RRTY-G37C-00000-00&amp;context=1519360" TargetMode="External" /><Relationship Id="rId917" Type="http://schemas.openxmlformats.org/officeDocument/2006/relationships/hyperlink" Target="https://advance.lexis.com/api/document?collection=news&amp;id=urn:contentItem:6F8H-YHH3-RRTY-G37C-00000-00&amp;context=1519360" TargetMode="External" /><Relationship Id="rId918" Type="http://schemas.openxmlformats.org/officeDocument/2006/relationships/hyperlink" Target="https://t.co/iD1ALg2x2y" TargetMode="External" /><Relationship Id="rId919" Type="http://schemas.openxmlformats.org/officeDocument/2006/relationships/hyperlink" Target="https://twitter.com/klara_sjo/status/1897119039895605710?ref_src=twsrc%5Etfw" TargetMode="External" /><Relationship Id="rId92" Type="http://schemas.openxmlformats.org/officeDocument/2006/relationships/hyperlink" Target="https://advance.lexis.com/api/document?collection=news&amp;id=urn:contentItem:6F84-FS03-RWXV-C149-00000-00&amp;context=1519360" TargetMode="External" /><Relationship Id="rId920" Type="http://schemas.openxmlformats.org/officeDocument/2006/relationships/hyperlink" Target="https://t.co/Z21iJcSz8w" TargetMode="External" /><Relationship Id="rId921" Type="http://schemas.openxmlformats.org/officeDocument/2006/relationships/hyperlink" Target="https://twitter.com/Babygravy9/status/1897336229865386238?ref_src=twsrc%5Etfw" TargetMode="External" /><Relationship Id="rId922" Type="http://schemas.openxmlformats.org/officeDocument/2006/relationships/hyperlink" Target="https://t.co/w7IbEaUv6g" TargetMode="External" /><Relationship Id="rId923" Type="http://schemas.openxmlformats.org/officeDocument/2006/relationships/hyperlink" Target="https://twitter.com/elijahdaniel/status/1896707849654608314?ref_src=twsrc%5Etfw" TargetMode="External" /><Relationship Id="rId924" Type="http://schemas.openxmlformats.org/officeDocument/2006/relationships/hyperlink" Target="https://t.co/6AkeEbHhQ9" TargetMode="External" /><Relationship Id="rId925" Type="http://schemas.openxmlformats.org/officeDocument/2006/relationships/hyperlink" Target="https://twitter.com/GregoryGlimmer/status/1897023360137355498?ref_src=twsrc%5Etfw" TargetMode="External" /><Relationship Id="rId926" Type="http://schemas.openxmlformats.org/officeDocument/2006/relationships/hyperlink" Target="https://t.co/7Wr5jUEGwv" TargetMode="External" /><Relationship Id="rId927" Type="http://schemas.openxmlformats.org/officeDocument/2006/relationships/hyperlink" Target="https://twitter.com/TheColloquialR/status/1896637321174458848?ref_src=twsrc%5Etfw" TargetMode="External" /><Relationship Id="rId928" Type="http://schemas.openxmlformats.org/officeDocument/2006/relationships/hyperlink" Target="https://t.co/vPYUvbYF3s" TargetMode="External" /><Relationship Id="rId929" Type="http://schemas.openxmlformats.org/officeDocument/2006/relationships/hyperlink" Target="https://twitter.com/Crypto_Fritzz/status/1896934528616423900?ref_src=twsrc%5Etfw" TargetMode="External" /><Relationship Id="rId93" Type="http://schemas.openxmlformats.org/officeDocument/2006/relationships/hyperlink" Target="https://advance.lexis.com/api/document?collection=news&amp;id=urn:contentItem:6F84-FS03-RWXV-C149-00000-00&amp;context=1519360" TargetMode="External" /><Relationship Id="rId930" Type="http://schemas.openxmlformats.org/officeDocument/2006/relationships/hyperlink" Target="https://t.co/oO4nnkEzRy" TargetMode="External" /><Relationship Id="rId931" Type="http://schemas.openxmlformats.org/officeDocument/2006/relationships/hyperlink" Target="https://twitter.com/emilycolucci/status/1897376560182911290?ref_src=twsrc%5Etfw" TargetMode="External" /><Relationship Id="rId932" Type="http://schemas.openxmlformats.org/officeDocument/2006/relationships/header" Target="header169.xml" /><Relationship Id="rId933" Type="http://schemas.openxmlformats.org/officeDocument/2006/relationships/header" Target="header170.xml" /><Relationship Id="rId934" Type="http://schemas.openxmlformats.org/officeDocument/2006/relationships/footer" Target="footer169.xml" /><Relationship Id="rId935" Type="http://schemas.openxmlformats.org/officeDocument/2006/relationships/footer" Target="footer170.xml" /><Relationship Id="rId936" Type="http://schemas.openxmlformats.org/officeDocument/2006/relationships/header" Target="header171.xml" /><Relationship Id="rId937" Type="http://schemas.openxmlformats.org/officeDocument/2006/relationships/footer" Target="footer171.xml" /><Relationship Id="rId938" Type="http://schemas.openxmlformats.org/officeDocument/2006/relationships/hyperlink" Target="https://advance.lexis.com/api/document?collection=news&amp;id=urn:contentItem:6FHD-MFX3-RRSR-R3SD-00000-00&amp;context=1519360" TargetMode="External" /><Relationship Id="rId939" Type="http://schemas.openxmlformats.org/officeDocument/2006/relationships/hyperlink" Target="https://advance.lexis.com/api/document?collection=news&amp;id=urn:contentItem:6FHD-MFX3-RRSR-R3SD-00000-00&amp;context=1519360" TargetMode="External" /><Relationship Id="rId94" Type="http://schemas.openxmlformats.org/officeDocument/2006/relationships/image" Target="media/image4.jpeg" /><Relationship Id="rId940" Type="http://schemas.openxmlformats.org/officeDocument/2006/relationships/hyperlink" Target="https://advance.lexis.com/api/document?collection=news&amp;id=urn:contentItem:6FHD-MFX3-RRSR-R3SD-00000-00&amp;context=1519360" TargetMode="External" /><Relationship Id="rId941" Type="http://schemas.openxmlformats.org/officeDocument/2006/relationships/hyperlink" Target="https://advance.lexis.com/api/document?collection=news&amp;id=urn:contentItem:6FHD-MFX3-RRSR-R3SD-00000-00&amp;context=1519360" TargetMode="External" /><Relationship Id="rId942" Type="http://schemas.openxmlformats.org/officeDocument/2006/relationships/hyperlink" Target="https://www.youtube.com/watch?v=_8TlBHRtrvM" TargetMode="External" /><Relationship Id="rId943" Type="http://schemas.openxmlformats.org/officeDocument/2006/relationships/hyperlink" Target="https://www.washingtonexaminer.com/opinion/3371735/jd-vance-mother-sobriety-celebration-white-house/" TargetMode="External" /><Relationship Id="rId944" Type="http://schemas.openxmlformats.org/officeDocument/2006/relationships/hyperlink" Target="https://t.co/aGIKebEPYb" TargetMode="External" /><Relationship Id="rId945" Type="http://schemas.openxmlformats.org/officeDocument/2006/relationships/hyperlink" Target="https://twitter.com/VP/status/1909270949817438436?ref_src=twsrc%5Etfw" TargetMode="External" /><Relationship Id="rId946" Type="http://schemas.openxmlformats.org/officeDocument/2006/relationships/hyperlink" Target="https://x.com/jeffbreedlove1/status/1909286294003368097" TargetMode="External" /><Relationship Id="rId947" Type="http://schemas.openxmlformats.org/officeDocument/2006/relationships/hyperlink" Target="https://twitter.com/VP?ref_src=twsrc%5Etfw" TargetMode="External" /><Relationship Id="rId948" Type="http://schemas.openxmlformats.org/officeDocument/2006/relationships/hyperlink" Target="https://t.co/KgXHlEcjE2" TargetMode="External" /><Relationship Id="rId949" Type="http://schemas.openxmlformats.org/officeDocument/2006/relationships/hyperlink" Target="https://twitter.com/WhiteHouse/status/1909285959633449444?ref_src=twsrc%5Etfw" TargetMode="External" /><Relationship Id="rId95" Type="http://schemas.openxmlformats.org/officeDocument/2006/relationships/hyperlink" Target="https://www.telegraph.co.uk/world-news/2025/02/28/trump-zelensky-come-back-ready-peace-ukraine-white-house/" TargetMode="External" /><Relationship Id="rId950" Type="http://schemas.openxmlformats.org/officeDocument/2006/relationships/hyperlink" Target="https://www.amazon.com/Hillbilly-Elegy-Memoir-Family-Culture/dp/0062300547" TargetMode="External" /><Relationship Id="rId951" Type="http://schemas.openxmlformats.org/officeDocument/2006/relationships/hyperlink" Target="https://www.nytimes.com/2024/09/26/us/elections/jd-vance-mother-beverly-aikins-relationship.html?searchResultPosition=1" TargetMode="External" /><Relationship Id="rId952" Type="http://schemas.openxmlformats.org/officeDocument/2006/relationships/header" Target="header172.xml" /><Relationship Id="rId953" Type="http://schemas.openxmlformats.org/officeDocument/2006/relationships/header" Target="header173.xml" /><Relationship Id="rId954" Type="http://schemas.openxmlformats.org/officeDocument/2006/relationships/footer" Target="footer172.xml" /><Relationship Id="rId955" Type="http://schemas.openxmlformats.org/officeDocument/2006/relationships/footer" Target="footer173.xml" /><Relationship Id="rId956" Type="http://schemas.openxmlformats.org/officeDocument/2006/relationships/header" Target="header174.xml" /><Relationship Id="rId957" Type="http://schemas.openxmlformats.org/officeDocument/2006/relationships/footer" Target="footer174.xml" /><Relationship Id="rId958" Type="http://schemas.openxmlformats.org/officeDocument/2006/relationships/hyperlink" Target="https://advance.lexis.com/api/document?collection=news&amp;id=urn:contentItem:6FFD-RWR3-RS3C-S3NR-00000-00&amp;context=1519360" TargetMode="External" /><Relationship Id="rId959" Type="http://schemas.openxmlformats.org/officeDocument/2006/relationships/hyperlink" Target="https://advance.lexis.com/api/document?collection=news&amp;id=urn:contentItem:6FFD-RWR3-RS3C-S3NR-00000-00&amp;context=1519360" TargetMode="External" /><Relationship Id="rId96" Type="http://schemas.openxmlformats.org/officeDocument/2006/relationships/hyperlink" Target="https://www.telegraph.co.uk/us/politics/0/jd-vance-trump-americas-hitler-republican-vice-president/" TargetMode="External" /><Relationship Id="rId960" Type="http://schemas.openxmlformats.org/officeDocument/2006/relationships/hyperlink" Target="https://advance.lexis.com/api/document?collection=news&amp;id=urn:contentItem:6FFD-RWR3-RS3C-S3NR-00000-00&amp;context=1519360" TargetMode="External" /><Relationship Id="rId961" Type="http://schemas.openxmlformats.org/officeDocument/2006/relationships/hyperlink" Target="https://advance.lexis.com/api/document?collection=news&amp;id=urn:contentItem:6FFD-RWR3-RS3C-S3NR-00000-00&amp;context=1519360" TargetMode="External" /><Relationship Id="rId962" Type="http://schemas.openxmlformats.org/officeDocument/2006/relationships/header" Target="header175.xml" /><Relationship Id="rId963" Type="http://schemas.openxmlformats.org/officeDocument/2006/relationships/header" Target="header176.xml" /><Relationship Id="rId964" Type="http://schemas.openxmlformats.org/officeDocument/2006/relationships/footer" Target="footer175.xml" /><Relationship Id="rId965" Type="http://schemas.openxmlformats.org/officeDocument/2006/relationships/footer" Target="footer176.xml" /><Relationship Id="rId966" Type="http://schemas.openxmlformats.org/officeDocument/2006/relationships/header" Target="header177.xml" /><Relationship Id="rId967" Type="http://schemas.openxmlformats.org/officeDocument/2006/relationships/footer" Target="footer177.xml" /><Relationship Id="rId968" Type="http://schemas.openxmlformats.org/officeDocument/2006/relationships/hyperlink" Target="https://advance.lexis.com/api/document?collection=news&amp;id=urn:contentItem:6FMB-2MP3-RY3W-93S9-00000-00&amp;context=1519360" TargetMode="External" /><Relationship Id="rId969" Type="http://schemas.openxmlformats.org/officeDocument/2006/relationships/hyperlink" Target="https://advance.lexis.com/api/document?collection=news&amp;id=urn:contentItem:6FMB-2MP3-RY3W-93S9-00000-00&amp;context=1519360" TargetMode="External" /><Relationship Id="rId97" Type="http://schemas.openxmlformats.org/officeDocument/2006/relationships/hyperlink" Target="https://www.telegraph.co.uk/us/politics/2025/02/28/zelensky-trump-meeting-white-house-us/" TargetMode="External" /><Relationship Id="rId970" Type="http://schemas.openxmlformats.org/officeDocument/2006/relationships/hyperlink" Target="https://advance.lexis.com/api/document?collection=news&amp;id=urn:contentItem:6FMB-2MP3-RY3W-93S9-00000-00&amp;context=1519360" TargetMode="External" /><Relationship Id="rId971" Type="http://schemas.openxmlformats.org/officeDocument/2006/relationships/hyperlink" Target="https://advance.lexis.com/api/document?collection=news&amp;id=urn:contentItem:6FMB-2MP3-RY3W-93S9-00000-00&amp;context=1519360" TargetMode="External" /><Relationship Id="rId972" Type="http://schemas.openxmlformats.org/officeDocument/2006/relationships/hyperlink" Target="https://advance.lexis.com/api/document?collection=news&amp;id=urn:contentItem:6FMB-2MP3-RY3W-93S9-00000-00&amp;context=1519360" TargetMode="External" /><Relationship Id="rId973" Type="http://schemas.openxmlformats.org/officeDocument/2006/relationships/hyperlink" Target="https://www.aninews.in/topic/india" TargetMode="External" /><Relationship Id="rId974" Type="http://schemas.openxmlformats.org/officeDocument/2006/relationships/hyperlink" Target="https://www.aninews.in/topic/us" TargetMode="External" /><Relationship Id="rId975" Type="http://schemas.openxmlformats.org/officeDocument/2006/relationships/hyperlink" Target="https://www.aninews.in/topic/jd-vance" TargetMode="External" /><Relationship Id="rId976" Type="http://schemas.openxmlformats.org/officeDocument/2006/relationships/hyperlink" Target="https://www.aninews.in/topic/jd-vance" TargetMode="External" /><Relationship Id="rId977" Type="http://schemas.openxmlformats.org/officeDocument/2006/relationships/hyperlink" Target="https://www.aninews.in/topic/jd-vance" TargetMode="External" /><Relationship Id="rId978" Type="http://schemas.openxmlformats.org/officeDocument/2006/relationships/hyperlink" Target="https://www.aninews.in/topic/palam-airport" TargetMode="External" /><Relationship Id="rId979" Type="http://schemas.openxmlformats.org/officeDocument/2006/relationships/hyperlink" Target="https://www.aninews.in/topic/india" TargetMode="External" /><Relationship Id="rId98" Type="http://schemas.openxmlformats.org/officeDocument/2006/relationships/hyperlink" Target="https://www.telegraph.co.uk/news/2024/08/14/internet-memes-offer-viral-anarchy-in-a-pc-world/" TargetMode="External" /><Relationship Id="rId980" Type="http://schemas.openxmlformats.org/officeDocument/2006/relationships/hyperlink" Target="https://www.aninews.in/topic/india" TargetMode="External" /><Relationship Id="rId981" Type="http://schemas.openxmlformats.org/officeDocument/2006/relationships/hyperlink" Target="https://www.aninews.in/topic/us" TargetMode="External" /><Relationship Id="rId982" Type="http://schemas.openxmlformats.org/officeDocument/2006/relationships/hyperlink" Target="https://www.aninews.in/topic/palam-airport" TargetMode="External" /><Relationship Id="rId983" Type="http://schemas.openxmlformats.org/officeDocument/2006/relationships/hyperlink" Target="https://www.aninews.in/topic/india" TargetMode="External" /><Relationship Id="rId984" Type="http://schemas.openxmlformats.org/officeDocument/2006/relationships/hyperlink" Target="https://www.aninews.in/topic/us" TargetMode="External" /><Relationship Id="rId985" Type="http://schemas.openxmlformats.org/officeDocument/2006/relationships/hyperlink" Target="https://www.aninews.in/topic/jd-vance" TargetMode="External" /><Relationship Id="rId986" Type="http://schemas.openxmlformats.org/officeDocument/2006/relationships/hyperlink" Target="https://www.aninews.in/topic/jd-vance" TargetMode="External" /><Relationship Id="rId987" Type="http://schemas.openxmlformats.org/officeDocument/2006/relationships/hyperlink" Target="https://www.aninews.in/topic/jd-vance" TargetMode="External" /><Relationship Id="rId988" Type="http://schemas.openxmlformats.org/officeDocument/2006/relationships/hyperlink" Target="https://www.aninews.in/topic/india" TargetMode="External" /><Relationship Id="rId989" Type="http://schemas.openxmlformats.org/officeDocument/2006/relationships/hyperlink" Target="https://www.aninews.in/topic/india" TargetMode="External" /><Relationship Id="rId99" Type="http://schemas.openxmlformats.org/officeDocument/2006/relationships/hyperlink" Target="https://www.telegraph.co.uk/world-news/2025/03/02/russia-donald-trumps-foreign-policy-coincides-our-vision/" TargetMode="External" /><Relationship Id="rId990" Type="http://schemas.openxmlformats.org/officeDocument/2006/relationships/hyperlink" Target="https://www.aninews.in/topic/india" TargetMode="External" /><Relationship Id="rId991" Type="http://schemas.openxmlformats.org/officeDocument/2006/relationships/hyperlink" Target="https://www.aninews.in/topic/us" TargetMode="External" /><Relationship Id="rId992" Type="http://schemas.openxmlformats.org/officeDocument/2006/relationships/hyperlink" Target="https://www.aninews.in/topic/jd-vance" TargetMode="External" /><Relationship Id="rId993" Type="http://schemas.openxmlformats.org/officeDocument/2006/relationships/hyperlink" Target="https://www.aninews.in/topic/jd-vance" TargetMode="External" /><Relationship Id="rId994" Type="http://schemas.openxmlformats.org/officeDocument/2006/relationships/hyperlink" Target="https://www.aninews.in/topic/jd-vance" TargetMode="External" /><Relationship Id="rId995" Type="http://schemas.openxmlformats.org/officeDocument/2006/relationships/hyperlink" Target="https://www.aninews.in/topic/india" TargetMode="External" /><Relationship Id="rId996" Type="http://schemas.openxmlformats.org/officeDocument/2006/relationships/hyperlink" Target="https://www.aninews.in/topic/us" TargetMode="External" /><Relationship Id="rId997" Type="http://schemas.openxmlformats.org/officeDocument/2006/relationships/hyperlink" Target="https://www.aninews.in/topic/us" TargetMode="External" /><Relationship Id="rId998" Type="http://schemas.openxmlformats.org/officeDocument/2006/relationships/hyperlink" Target="https://www.aninews.in/topic/jd-vance" TargetMode="External" /><Relationship Id="rId999" Type="http://schemas.openxmlformats.org/officeDocument/2006/relationships/hyperlink" Target="https://www.aninews.in/topic/jd-vance"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251531565</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 251531565</vt:lpwstr>
  </property>
  <property fmtid="{D5CDD505-2E9C-101B-9397-08002B2CF9AE}" pid="155" name="UserPermID">
    <vt:lpwstr>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vt:lpwstr>
  </property>
</Properties>
</file>