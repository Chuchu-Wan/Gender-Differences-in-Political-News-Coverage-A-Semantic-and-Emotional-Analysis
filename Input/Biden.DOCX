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2025-04-20</w:t>
      </w:r>
    </w:p>
    <w:p w:rsidR="00A77B3E">
      <w:pPr>
        <w:pStyle w:val="Normal0"/>
        <w:spacing w:after="140"/>
        <w:rPr>
          <w:rFonts w:ascii="Arial" w:eastAsia="Arial" w:hAnsi="Arial" w:cs="Arial"/>
          <w:b/>
          <w:sz w:val="20"/>
        </w:rPr>
      </w:pPr>
      <w:r>
        <w:rPr>
          <w:rFonts w:ascii="Arial" w:eastAsia="Arial" w:hAnsi="Arial" w:cs="Arial"/>
          <w:b/>
          <w:sz w:val="20"/>
        </w:rPr>
        <w:t>Job Number: = 250855021</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(150)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Joe Biden</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-None-</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Joe Biden" w:history="1">
        <w:r>
          <w:rPr>
            <w:rFonts w:ascii="Arial" w:eastAsia="Arial" w:hAnsi="Arial" w:cs="Arial"/>
            <w:b/>
            <w:color w:val="0077CC"/>
            <w:sz w:val="20"/>
            <w:u w:val="single"/>
          </w:rPr>
          <w:t>Joe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Canadian Television Network</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Joe Biden" w:history="1">
        <w:r>
          <w:rPr>
            <w:rFonts w:ascii="Arial" w:eastAsia="Arial" w:hAnsi="Arial" w:cs="Arial"/>
            <w:b/>
            <w:i w:val="0"/>
            <w:color w:val="0077CC"/>
            <w:sz w:val="20"/>
            <w:u w:val="single"/>
          </w:rPr>
          <w:t>Joe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Canadian Television Network</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Evaluating Joe Biden" w:history="1">
        <w:r>
          <w:rPr>
            <w:rFonts w:ascii="Arial" w:eastAsia="Arial" w:hAnsi="Arial" w:cs="Arial"/>
            <w:b/>
            <w:i w:val="0"/>
            <w:color w:val="0077CC"/>
            <w:sz w:val="20"/>
            <w:u w:val="single"/>
          </w:rPr>
          <w:t>Evaluating Joe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19, 2025</w:t>
        <w:tab/>
      </w:r>
      <w:r>
        <w:rPr>
          <w:rFonts w:ascii="Arial" w:eastAsia="Arial" w:hAnsi="Arial" w:cs="Arial"/>
          <w:b w:val="0"/>
          <w:i w:val="0"/>
          <w:color w:val="000000"/>
          <w:sz w:val="20"/>
          <w:u w:val="none"/>
        </w:rPr>
        <w:t>The Sentinel</w:t>
        <w:tab/>
      </w:r>
      <w:r>
        <w:rPr>
          <w:rFonts w:ascii="Arial" w:eastAsia="Arial" w:hAnsi="Arial" w:cs="Arial"/>
          <w:b w:val="0"/>
          <w:i w:val="0"/>
          <w:color w:val="000000"/>
          <w:sz w:val="20"/>
          <w:u w:val="none"/>
        </w:rPr>
        <w:t>Amitava Mukherjee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Trump now says Joe Biden's pardons are void" w:history="1">
        <w:r>
          <w:rPr>
            <w:rFonts w:ascii="Arial" w:eastAsia="Arial" w:hAnsi="Arial" w:cs="Arial"/>
            <w:b/>
            <w:i w:val="0"/>
            <w:color w:val="0077CC"/>
            <w:sz w:val="20"/>
            <w:u w:val="single"/>
          </w:rPr>
          <w:t>Trump now says Joe Biden's pardons are void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17,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Trump now says Joe Biden's pardons are void" w:history="1">
        <w:r>
          <w:rPr>
            <w:rFonts w:ascii="Arial" w:eastAsia="Arial" w:hAnsi="Arial" w:cs="Arial"/>
            <w:b/>
            <w:i w:val="0"/>
            <w:color w:val="0077CC"/>
            <w:sz w:val="20"/>
            <w:u w:val="single"/>
          </w:rPr>
          <w:t>Trump now says Joe Biden's pardons are void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17,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Joe Biden Signs With CAA" w:history="1">
        <w:r>
          <w:rPr>
            <w:rFonts w:ascii="Arial" w:eastAsia="Arial" w:hAnsi="Arial" w:cs="Arial"/>
            <w:b/>
            <w:i w:val="0"/>
            <w:color w:val="0077CC"/>
            <w:sz w:val="20"/>
            <w:u w:val="single"/>
          </w:rPr>
          <w:t>Joe Biden Signs With CAA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03, 2025</w:t>
        <w:tab/>
      </w:r>
      <w:r>
        <w:rPr>
          <w:rFonts w:ascii="Arial" w:eastAsia="Arial" w:hAnsi="Arial" w:cs="Arial"/>
          <w:b w:val="0"/>
          <w:i w:val="0"/>
          <w:color w:val="000000"/>
          <w:sz w:val="20"/>
          <w:u w:val="none"/>
        </w:rPr>
        <w:t>The Wrap</w:t>
        <w:tab/>
      </w:r>
      <w:r>
        <w:rPr>
          <w:rFonts w:ascii="Arial" w:eastAsia="Arial" w:hAnsi="Arial" w:cs="Arial"/>
          <w:b w:val="0"/>
          <w:i w:val="0"/>
          <w:color w:val="000000"/>
          <w:sz w:val="20"/>
          <w:u w:val="none"/>
        </w:rPr>
        <w:t>Umberto Gonzalez</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Donald Trump says Joe Biden's pardons are void" w:history="1">
        <w:r>
          <w:rPr>
            <w:rFonts w:ascii="Arial" w:eastAsia="Arial" w:hAnsi="Arial" w:cs="Arial"/>
            <w:b/>
            <w:i w:val="0"/>
            <w:color w:val="0077CC"/>
            <w:sz w:val="20"/>
            <w:u w:val="single"/>
          </w:rPr>
          <w:t>Donald Trump says Joe Biden's pardons are void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17,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Joe Biden Named in JFK Files: What to Know" w:history="1">
        <w:r>
          <w:rPr>
            <w:rFonts w:ascii="Arial" w:eastAsia="Arial" w:hAnsi="Arial" w:cs="Arial"/>
            <w:b/>
            <w:i w:val="0"/>
            <w:color w:val="0077CC"/>
            <w:sz w:val="20"/>
            <w:u w:val="single"/>
          </w:rPr>
          <w:t>Joe Biden Named in JFK Files: What to Know</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19,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James Bickerton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Trump now says Joe Biden's pardons are void" w:history="1">
        <w:r>
          <w:rPr>
            <w:rFonts w:ascii="Arial" w:eastAsia="Arial" w:hAnsi="Arial" w:cs="Arial"/>
            <w:b/>
            <w:i w:val="0"/>
            <w:color w:val="0077CC"/>
            <w:sz w:val="20"/>
            <w:u w:val="single"/>
          </w:rPr>
          <w:t>Trump now says Joe Biden's pardons are void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17,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Trump now says Joe Biden's pardons are void" w:history="1">
        <w:r>
          <w:rPr>
            <w:rFonts w:ascii="Arial" w:eastAsia="Arial" w:hAnsi="Arial" w:cs="Arial"/>
            <w:b/>
            <w:i w:val="0"/>
            <w:color w:val="0077CC"/>
            <w:sz w:val="20"/>
            <w:u w:val="single"/>
          </w:rPr>
          <w:t>Trump now says Joe Biden's pardons are void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17,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Good Riddance, Joe Biden" w:history="1">
        <w:r>
          <w:rPr>
            <w:rFonts w:ascii="Arial" w:eastAsia="Arial" w:hAnsi="Arial" w:cs="Arial"/>
            <w:b/>
            <w:i w:val="0"/>
            <w:color w:val="0077CC"/>
            <w:sz w:val="20"/>
            <w:u w:val="single"/>
          </w:rPr>
          <w:t>Good Riddance, Joe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19,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Joe Biden humiliated over 'meltdown' after shouting about Donald Trump in rambling speech" w:history="1">
        <w:r>
          <w:rPr>
            <w:rFonts w:ascii="Arial" w:eastAsia="Arial" w:hAnsi="Arial" w:cs="Arial"/>
            <w:b/>
            <w:i w:val="0"/>
            <w:color w:val="0077CC"/>
            <w:sz w:val="20"/>
            <w:u w:val="single"/>
          </w:rPr>
          <w:t>Joe Biden humiliated over 'meltdown' after shouting about Donald Trump in rambling speech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Express Online</w:t>
        <w:tab/>
      </w:r>
      <w:r>
        <w:rPr>
          <w:rFonts w:ascii="Arial" w:eastAsia="Arial" w:hAnsi="Arial" w:cs="Arial"/>
          <w:b w:val="0"/>
          <w:i w:val="0"/>
          <w:color w:val="000000"/>
          <w:sz w:val="20"/>
          <w:u w:val="none"/>
        </w:rPr>
        <w:t>Anna Carlson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US: Joe Biden fumes as arsonist sets fire to Pennsylvania governor's residence" w:history="1">
        <w:r>
          <w:rPr>
            <w:rFonts w:ascii="Arial" w:eastAsia="Arial" w:hAnsi="Arial" w:cs="Arial"/>
            <w:b/>
            <w:i w:val="0"/>
            <w:color w:val="0077CC"/>
            <w:sz w:val="20"/>
            <w:u w:val="single"/>
          </w:rPr>
          <w:t>US: Joe Biden fumes as arsonist sets fire to Pennsylvania governor's residence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The Daily Post (Nigeria)</w:t>
        <w:tab/>
      </w:r>
      <w:r>
        <w:rPr>
          <w:rFonts w:ascii="Arial" w:eastAsia="Arial" w:hAnsi="Arial" w:cs="Arial"/>
          <w:b w:val="0"/>
          <w:i w:val="0"/>
          <w:color w:val="000000"/>
          <w:sz w:val="20"/>
          <w:u w:val="none"/>
        </w:rPr>
        <w:t>Ochogwu Sunday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Joe Biden Draws Mixed Reactions After Forcefully Defending Social Security" w:history="1">
        <w:r>
          <w:rPr>
            <w:rFonts w:ascii="Arial" w:eastAsia="Arial" w:hAnsi="Arial" w:cs="Arial"/>
            <w:b/>
            <w:i w:val="0"/>
            <w:color w:val="0077CC"/>
            <w:sz w:val="20"/>
            <w:u w:val="single"/>
          </w:rPr>
          <w:t>Joe Biden Draws Mixed Reactions After Forcefully Defending Social Security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15,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Sonam Sheth</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Trump says Joe Biden's pardons are null and void" w:history="1">
        <w:r>
          <w:rPr>
            <w:rFonts w:ascii="Arial" w:eastAsia="Arial" w:hAnsi="Arial" w:cs="Arial"/>
            <w:b/>
            <w:i w:val="0"/>
            <w:color w:val="0077CC"/>
            <w:sz w:val="20"/>
            <w:u w:val="single"/>
          </w:rPr>
          <w:t>Trump says Joe Biden's pardons are null and void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17,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All pardons granted by Joe Biden are now void: Trump" w:history="1">
        <w:r>
          <w:rPr>
            <w:rFonts w:ascii="Arial" w:eastAsia="Arial" w:hAnsi="Arial" w:cs="Arial"/>
            <w:b/>
            <w:i w:val="0"/>
            <w:color w:val="0077CC"/>
            <w:sz w:val="20"/>
            <w:u w:val="single"/>
          </w:rPr>
          <w:t>All pardons granted by Joe Biden are now void: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17,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Joe Biden Autopen Drama Explained" w:history="1">
        <w:r>
          <w:rPr>
            <w:rFonts w:ascii="Arial" w:eastAsia="Arial" w:hAnsi="Arial" w:cs="Arial"/>
            <w:b/>
            <w:i w:val="0"/>
            <w:color w:val="0077CC"/>
            <w:sz w:val="20"/>
            <w:u w:val="single"/>
          </w:rPr>
          <w:t>Joe Biden Autopen Drama Explained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17,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Sophie Clark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United States : Donald Trump claims Joe Biden's pardons are void" w:history="1">
        <w:r>
          <w:rPr>
            <w:rFonts w:ascii="Arial" w:eastAsia="Arial" w:hAnsi="Arial" w:cs="Arial"/>
            <w:b/>
            <w:i w:val="0"/>
            <w:color w:val="0077CC"/>
            <w:sz w:val="20"/>
            <w:u w:val="single"/>
          </w:rPr>
          <w:t>United States : Donald Trump claims Joe Biden's pardons are void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17,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Trump terminates Joe Biden's oil deal with Venezuela" w:history="1">
        <w:r>
          <w:rPr>
            <w:rFonts w:ascii="Arial" w:eastAsia="Arial" w:hAnsi="Arial" w:cs="Arial"/>
            <w:b/>
            <w:i w:val="0"/>
            <w:color w:val="0077CC"/>
            <w:sz w:val="20"/>
            <w:u w:val="single"/>
          </w:rPr>
          <w:t>Trump terminates Joe Biden's oil deal with Venezuela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26, 2025</w:t>
        <w:tab/>
      </w:r>
      <w:r>
        <w:rPr>
          <w:rFonts w:ascii="Arial" w:eastAsia="Arial" w:hAnsi="Arial" w:cs="Arial"/>
          <w:b w:val="0"/>
          <w:i w:val="0"/>
          <w:color w:val="000000"/>
          <w:sz w:val="20"/>
          <w:u w:val="none"/>
        </w:rPr>
        <w:t>The Daily Post (Nigeria)</w:t>
        <w:tab/>
      </w:r>
      <w:r>
        <w:rPr>
          <w:rFonts w:ascii="Arial" w:eastAsia="Arial" w:hAnsi="Arial" w:cs="Arial"/>
          <w:b w:val="0"/>
          <w:i w:val="0"/>
          <w:color w:val="000000"/>
          <w:sz w:val="20"/>
          <w:u w:val="none"/>
        </w:rPr>
        <w:t>OIL AND GAS NEWS, South America news &amp; VENEZUELA NEWS</w:t>
        <w:tab/>
      </w:r>
      <w:r>
        <w:rPr>
          <w:rFonts w:ascii="Arial" w:eastAsia="Arial" w:hAnsi="Arial" w:cs="Arial"/>
          <w:b w:val="0"/>
          <w:i w:val="0"/>
          <w:color w:val="000000"/>
          <w:sz w:val="20"/>
          <w:u w:val="none"/>
        </w:rPr>
        <w:t>Don Silas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What is autopen, device Joe Biden allegedly used to sign pardon documents?" w:history="1">
        <w:r>
          <w:rPr>
            <w:rFonts w:ascii="Arial" w:eastAsia="Arial" w:hAnsi="Arial" w:cs="Arial"/>
            <w:b/>
            <w:i w:val="0"/>
            <w:color w:val="0077CC"/>
            <w:sz w:val="20"/>
            <w:u w:val="single"/>
          </w:rPr>
          <w:t>What is autopen, device Joe Biden allegedly used to sign pardon documents?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17,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PRESIDENT JOE BIDEN" w:history="1">
        <w:r>
          <w:rPr>
            <w:rFonts w:ascii="Arial" w:eastAsia="Arial" w:hAnsi="Arial" w:cs="Arial"/>
            <w:b/>
            <w:i w:val="0"/>
            <w:color w:val="0077CC"/>
            <w:sz w:val="20"/>
            <w:u w:val="single"/>
          </w:rPr>
          <w:t>PRESIDENT JOE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25, 2024</w:t>
        <w:tab/>
      </w:r>
      <w:r>
        <w:rPr>
          <w:rFonts w:ascii="Arial" w:eastAsia="Arial" w:hAnsi="Arial" w:cs="Arial"/>
          <w:b w:val="0"/>
          <w:i w:val="0"/>
          <w:color w:val="000000"/>
          <w:sz w:val="20"/>
          <w:u w:val="none"/>
        </w:rPr>
        <w:t>ABC News Transcripts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Donald Trump reveals with a tease what he admired most about Joe Biden" w:history="1">
        <w:r>
          <w:rPr>
            <w:rFonts w:ascii="Arial" w:eastAsia="Arial" w:hAnsi="Arial" w:cs="Arial"/>
            <w:b/>
            <w:i w:val="0"/>
            <w:color w:val="0077CC"/>
            <w:sz w:val="20"/>
            <w:u w:val="single"/>
          </w:rPr>
          <w:t>Donald Trump reveals with a tease what he admired most about Joe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20,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Trump invalidates pardons granted by Joe Biden; alleges use of automatic signature" w:history="1">
        <w:r>
          <w:rPr>
            <w:rFonts w:ascii="Arial" w:eastAsia="Arial" w:hAnsi="Arial" w:cs="Arial"/>
            <w:b/>
            <w:i w:val="0"/>
            <w:color w:val="0077CC"/>
            <w:sz w:val="20"/>
            <w:u w:val="single"/>
          </w:rPr>
          <w:t>Trump invalidates pardons granted by Joe Biden; alleges use of automatic signature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17,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George Clooney Reveals If He Regrets Turning Against Joe Biden" w:history="1">
        <w:r>
          <w:rPr>
            <w:rFonts w:ascii="Arial" w:eastAsia="Arial" w:hAnsi="Arial" w:cs="Arial"/>
            <w:b/>
            <w:i w:val="0"/>
            <w:color w:val="0077CC"/>
            <w:sz w:val="20"/>
            <w:u w:val="single"/>
          </w:rPr>
          <w:t>George Clooney Reveals If He Regrets Turning Against Joe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The Spun</w:t>
        <w:tab/>
      </w:r>
      <w:r>
        <w:rPr>
          <w:rFonts w:ascii="Arial" w:eastAsia="Arial" w:hAnsi="Arial" w:cs="Arial"/>
          <w:b w:val="0"/>
          <w:i w:val="0"/>
          <w:color w:val="000000"/>
          <w:sz w:val="20"/>
          <w:u w:val="none"/>
        </w:rPr>
        <w:t>Chris Rosvoglou</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Stephen A. Smith Accuses Politician Of Covering Up For Joe Biden" w:history="1">
        <w:r>
          <w:rPr>
            <w:rFonts w:ascii="Arial" w:eastAsia="Arial" w:hAnsi="Arial" w:cs="Arial"/>
            <w:b/>
            <w:i w:val="0"/>
            <w:color w:val="0077CC"/>
            <w:sz w:val="20"/>
            <w:u w:val="single"/>
          </w:rPr>
          <w:t>Stephen A. Smith Accuses Politician Of Covering Up For Joe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06, 2025</w:t>
        <w:tab/>
      </w:r>
      <w:r>
        <w:rPr>
          <w:rFonts w:ascii="Arial" w:eastAsia="Arial" w:hAnsi="Arial" w:cs="Arial"/>
          <w:b w:val="0"/>
          <w:i w:val="0"/>
          <w:color w:val="000000"/>
          <w:sz w:val="20"/>
          <w:u w:val="none"/>
        </w:rPr>
        <w:t>The Spun</w:t>
        <w:tab/>
      </w:r>
      <w:r>
        <w:rPr>
          <w:rFonts w:ascii="Arial" w:eastAsia="Arial" w:hAnsi="Arial" w:cs="Arial"/>
          <w:b w:val="0"/>
          <w:i w:val="0"/>
          <w:color w:val="000000"/>
          <w:sz w:val="20"/>
          <w:u w:val="none"/>
        </w:rPr>
        <w:t>US POLITICS NEWS</w:t>
        <w:tab/>
      </w:r>
      <w:r>
        <w:rPr>
          <w:rFonts w:ascii="Arial" w:eastAsia="Arial" w:hAnsi="Arial" w:cs="Arial"/>
          <w:b w:val="0"/>
          <w:i w:val="0"/>
          <w:color w:val="000000"/>
          <w:sz w:val="20"/>
          <w:u w:val="none"/>
        </w:rPr>
        <w:t>Tzvi Machlin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Trump declares Joe Biden's pardons void because of autopen signatures US GOVERNMENT" w:history="1">
        <w:r>
          <w:rPr>
            <w:rFonts w:ascii="Arial" w:eastAsia="Arial" w:hAnsi="Arial" w:cs="Arial"/>
            <w:b/>
            <w:i w:val="0"/>
            <w:color w:val="0077CC"/>
            <w:sz w:val="20"/>
            <w:u w:val="single"/>
          </w:rPr>
          <w:t>Trump declares Joe Biden's pardons void because of autopen signatures US GOVERNMENT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17, 2025</w:t>
        <w:tab/>
      </w:r>
      <w:r>
        <w:rPr>
          <w:rFonts w:ascii="Arial" w:eastAsia="Arial" w:hAnsi="Arial" w:cs="Arial"/>
          <w:b w:val="0"/>
          <w:i w:val="0"/>
          <w:color w:val="000000"/>
          <w:sz w:val="20"/>
          <w:u w:val="none"/>
        </w:rPr>
        <w:t>EFE - English Newswire</w:t>
        <w:tab/>
      </w:r>
      <w:r>
        <w:rPr>
          <w:rFonts w:ascii="Arial" w:eastAsia="Arial" w:hAnsi="Arial" w:cs="Arial"/>
          <w:b w:val="0"/>
          <w:i w:val="0"/>
          <w:color w:val="000000"/>
          <w:sz w:val="20"/>
          <w:u w:val="none"/>
        </w:rPr>
        <w:t>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Trump ends Joe Biden's access to classified information" w:history="1">
        <w:r>
          <w:rPr>
            <w:rFonts w:ascii="Arial" w:eastAsia="Arial" w:hAnsi="Arial" w:cs="Arial"/>
            <w:b/>
            <w:i w:val="0"/>
            <w:color w:val="0077CC"/>
            <w:sz w:val="20"/>
            <w:u w:val="single"/>
          </w:rPr>
          <w:t>Trump ends Joe Biden's access to classified information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08,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Jimmy Carter died happy knowing he wasn't the worst: Donald Trump mocks Joe Biden" w:history="1">
        <w:r>
          <w:rPr>
            <w:rFonts w:ascii="Arial" w:eastAsia="Arial" w:hAnsi="Arial" w:cs="Arial"/>
            <w:b/>
            <w:i w:val="0"/>
            <w:color w:val="0077CC"/>
            <w:sz w:val="20"/>
            <w:u w:val="single"/>
          </w:rPr>
          <w:t>Jimmy Carter died happy knowing he wasn't the worst: Donald Trump mocks Joe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18,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Joe Biden's Indictment" w:history="1">
        <w:r>
          <w:rPr>
            <w:rFonts w:ascii="Arial" w:eastAsia="Arial" w:hAnsi="Arial" w:cs="Arial"/>
            <w:b/>
            <w:i w:val="0"/>
            <w:color w:val="0077CC"/>
            <w:sz w:val="20"/>
            <w:u w:val="single"/>
          </w:rPr>
          <w:t>Joe Biden's Indictment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27, 2025</w:t>
        <w:tab/>
      </w:r>
      <w:r>
        <w:rPr>
          <w:rFonts w:ascii="Arial" w:eastAsia="Arial" w:hAnsi="Arial" w:cs="Arial"/>
          <w:b w:val="0"/>
          <w:i w:val="0"/>
          <w:color w:val="000000"/>
          <w:sz w:val="20"/>
          <w:u w:val="none"/>
        </w:rPr>
        <w:t>The Nation Blogs</w:t>
        <w:tab/>
      </w:r>
      <w:r>
        <w:rPr>
          <w:rFonts w:ascii="Arial" w:eastAsia="Arial" w:hAnsi="Arial" w:cs="Arial"/>
          <w:b w:val="0"/>
          <w:i w:val="0"/>
          <w:color w:val="000000"/>
          <w:sz w:val="20"/>
          <w:u w:val="none"/>
        </w:rPr>
        <w:t>Jeet Heer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Trump cancels Joe Biden's last minute pardons, declares them 'void' and 'vacant'" w:history="1">
        <w:r>
          <w:rPr>
            <w:rFonts w:ascii="Arial" w:eastAsia="Arial" w:hAnsi="Arial" w:cs="Arial"/>
            <w:b/>
            <w:i w:val="0"/>
            <w:color w:val="0077CC"/>
            <w:sz w:val="20"/>
            <w:u w:val="single"/>
          </w:rPr>
          <w:t>Trump cancels Joe Biden's last minute pardons, declares them 'void' and 'vacant'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17, 2025</w:t>
        <w:tab/>
      </w:r>
      <w:r>
        <w:rPr>
          <w:rFonts w:ascii="Arial" w:eastAsia="Arial" w:hAnsi="Arial" w:cs="Arial"/>
          <w:b w:val="0"/>
          <w:i w:val="0"/>
          <w:color w:val="000000"/>
          <w:sz w:val="20"/>
          <w:u w:val="none"/>
        </w:rPr>
        <w:t>The Financial Express</w:t>
        <w:tab/>
      </w:r>
      <w:r>
        <w:rPr>
          <w:rFonts w:ascii="Arial" w:eastAsia="Arial" w:hAnsi="Arial" w:cs="Arial"/>
          <w:b w:val="0"/>
          <w:i w:val="0"/>
          <w:color w:val="000000"/>
          <w:sz w:val="20"/>
          <w:u w:val="none"/>
        </w:rPr>
        <w:t>FE Online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Joe Biden Welcomes First Great-Grandchild" w:history="1">
        <w:r>
          <w:rPr>
            <w:rFonts w:ascii="Arial" w:eastAsia="Arial" w:hAnsi="Arial" w:cs="Arial"/>
            <w:b/>
            <w:i w:val="0"/>
            <w:color w:val="0077CC"/>
            <w:sz w:val="20"/>
            <w:u w:val="single"/>
          </w:rPr>
          <w:t>Joe Biden Welcomes First Great-Grandchild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08,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Natalie Venegas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No need': Donald Trump revokes Joe Biden's security clearances" w:history="1">
        <w:r>
          <w:rPr>
            <w:rFonts w:ascii="Arial" w:eastAsia="Arial" w:hAnsi="Arial" w:cs="Arial"/>
            <w:b/>
            <w:i w:val="0"/>
            <w:color w:val="0077CC"/>
            <w:sz w:val="20"/>
            <w:u w:val="single"/>
          </w:rPr>
          <w:t>'No need': Donald Trump revokes Joe Biden's security clearances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07, 2025</w:t>
        <w:tab/>
      </w:r>
      <w:r>
        <w:rPr>
          <w:rFonts w:ascii="Arial" w:eastAsia="Arial" w:hAnsi="Arial" w:cs="Arial"/>
          <w:b w:val="0"/>
          <w:i w:val="0"/>
          <w:color w:val="000000"/>
          <w:sz w:val="20"/>
          <w:u w:val="none"/>
        </w:rPr>
        <w:t>USA Today Online</w:t>
        <w:tab/>
      </w:r>
      <w:r>
        <w:rPr>
          <w:rFonts w:ascii="Arial" w:eastAsia="Arial" w:hAnsi="Arial" w:cs="Arial"/>
          <w:b w:val="0"/>
          <w:i w:val="0"/>
          <w:color w:val="000000"/>
          <w:sz w:val="20"/>
          <w:u w:val="none"/>
        </w:rPr>
        <w:t>Zac Anderson, USA TODAY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Thank you, Joe Biden" w:history="1">
        <w:r>
          <w:rPr>
            <w:rFonts w:ascii="Arial" w:eastAsia="Arial" w:hAnsi="Arial" w:cs="Arial"/>
            <w:b/>
            <w:i w:val="0"/>
            <w:color w:val="0077CC"/>
            <w:sz w:val="20"/>
            <w:u w:val="single"/>
          </w:rPr>
          <w:t>Thank you, Joe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23, 2025</w:t>
        <w:tab/>
      </w:r>
      <w:r>
        <w:rPr>
          <w:rFonts w:ascii="Arial" w:eastAsia="Arial" w:hAnsi="Arial" w:cs="Arial"/>
          <w:b w:val="0"/>
          <w:i w:val="0"/>
          <w:color w:val="000000"/>
          <w:sz w:val="20"/>
          <w:u w:val="none"/>
        </w:rPr>
        <w:t>Haaretz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Armed Forces Farewell Honoring President Joe Biden" w:history="1">
        <w:r>
          <w:rPr>
            <w:rFonts w:ascii="Arial" w:eastAsia="Arial" w:hAnsi="Arial" w:cs="Arial"/>
            <w:b/>
            <w:i w:val="0"/>
            <w:color w:val="0077CC"/>
            <w:sz w:val="20"/>
            <w:u w:val="single"/>
          </w:rPr>
          <w:t>Armed Forces Farewell Honoring President Joe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15,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Donald Trump follows in AMLO's footsteps: Withdrew security from Joe Biden" w:history="1">
        <w:r>
          <w:rPr>
            <w:rFonts w:ascii="Arial" w:eastAsia="Arial" w:hAnsi="Arial" w:cs="Arial"/>
            <w:b/>
            <w:i w:val="0"/>
            <w:color w:val="0077CC"/>
            <w:sz w:val="20"/>
            <w:u w:val="single"/>
          </w:rPr>
          <w:t>Donald Trump follows in AMLO's footsteps: Withdrew security from Joe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07,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Was certainly involved': Was Jill Joe Biden's 'autopen' and ran the White House? Trump's bold accusation" w:history="1">
        <w:r>
          <w:rPr>
            <w:rFonts w:ascii="Arial" w:eastAsia="Arial" w:hAnsi="Arial" w:cs="Arial"/>
            <w:b/>
            <w:i w:val="0"/>
            <w:color w:val="0077CC"/>
            <w:sz w:val="20"/>
            <w:u w:val="single"/>
          </w:rPr>
          <w:t>'Was certainly involved': Was Jill Joe Biden's 'autopen' and ran the White House? Trump's bold accusation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18, 2025</w:t>
        <w:tab/>
      </w:r>
      <w:r>
        <w:rPr>
          <w:rFonts w:ascii="Arial" w:eastAsia="Arial" w:hAnsi="Arial" w:cs="Arial"/>
          <w:b w:val="0"/>
          <w:i w:val="0"/>
          <w:color w:val="000000"/>
          <w:sz w:val="20"/>
          <w:u w:val="none"/>
        </w:rPr>
        <w:t>The Economic Times</w:t>
        <w:tab/>
      </w:r>
      <w:r>
        <w:rPr>
          <w:rFonts w:ascii="Arial" w:eastAsia="Arial" w:hAnsi="Arial" w:cs="Arial"/>
          <w:b w:val="0"/>
          <w:i w:val="0"/>
          <w:color w:val="000000"/>
          <w:sz w:val="20"/>
          <w:u w:val="none"/>
        </w:rPr>
        <w:t>INTERNATIONAL-NEWS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Trump drops hints on prosecuting Joe Biden" w:history="1">
        <w:r>
          <w:rPr>
            <w:rFonts w:ascii="Arial" w:eastAsia="Arial" w:hAnsi="Arial" w:cs="Arial"/>
            <w:b/>
            <w:i w:val="0"/>
            <w:color w:val="0077CC"/>
            <w:sz w:val="20"/>
            <w:u w:val="single"/>
          </w:rPr>
          <w:t>Trump drops hints on prosecuting Joe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26, 2025</w:t>
        <w:tab/>
      </w:r>
      <w:r>
        <w:rPr>
          <w:rFonts w:ascii="Arial" w:eastAsia="Arial" w:hAnsi="Arial" w:cs="Arial"/>
          <w:b w:val="0"/>
          <w:i w:val="0"/>
          <w:color w:val="000000"/>
          <w:sz w:val="20"/>
          <w:u w:val="none"/>
        </w:rPr>
        <w:t>The Sunday Star-Times (Auckland, New Zealand)</w:t>
        <w:tab/>
      </w:r>
      <w:r>
        <w:rPr>
          <w:rFonts w:ascii="Arial" w:eastAsia="Arial" w:hAnsi="Arial" w:cs="Arial"/>
          <w:b w:val="0"/>
          <w:i w:val="0"/>
          <w:color w:val="000000"/>
          <w:sz w:val="20"/>
          <w:u w:val="none"/>
        </w:rPr>
        <w:t>World; Pg. 31</w:t>
        <w:tab/>
      </w:r>
      <w:r>
        <w:rPr>
          <w:rFonts w:ascii="Arial" w:eastAsia="Arial" w:hAnsi="Arial" w:cs="Arial"/>
          <w:b w:val="0"/>
          <w:i w:val="0"/>
          <w:color w:val="000000"/>
          <w:sz w:val="20"/>
          <w:u w:val="none"/>
        </w:rPr>
        <w:t>Aaron Blake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Donald Trump mocks Joe Biden, says Jimmy Carter 'died happy' knowing he wasn't the worst" w:history="1">
        <w:r>
          <w:rPr>
            <w:rFonts w:ascii="Arial" w:eastAsia="Arial" w:hAnsi="Arial" w:cs="Arial"/>
            <w:b/>
            <w:i w:val="0"/>
            <w:color w:val="0077CC"/>
            <w:sz w:val="20"/>
            <w:u w:val="single"/>
          </w:rPr>
          <w:t>Donald Trump mocks Joe Biden, says Jimmy Carter 'died happy' knowing he wasn't the worst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18,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Harry Sisson Snapchat scandal: Anti-Trump TikTok influencer's link with Joe Biden revealed" w:history="1">
        <w:r>
          <w:rPr>
            <w:rFonts w:ascii="Arial" w:eastAsia="Arial" w:hAnsi="Arial" w:cs="Arial"/>
            <w:b/>
            <w:i w:val="0"/>
            <w:color w:val="0077CC"/>
            <w:sz w:val="20"/>
            <w:u w:val="single"/>
          </w:rPr>
          <w:t>Harry Sisson Snapchat scandal: Anti-Trump TikTok influencer's link with Joe Biden revealed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27, 2025</w:t>
        <w:tab/>
      </w:r>
      <w:r>
        <w:rPr>
          <w:rFonts w:ascii="Arial" w:eastAsia="Arial" w:hAnsi="Arial" w:cs="Arial"/>
          <w:b w:val="0"/>
          <w:i w:val="0"/>
          <w:color w:val="000000"/>
          <w:sz w:val="20"/>
          <w:u w:val="none"/>
        </w:rPr>
        <w:t>The Economic Times</w:t>
        <w:tab/>
      </w:r>
      <w:r>
        <w:rPr>
          <w:rFonts w:ascii="Arial" w:eastAsia="Arial" w:hAnsi="Arial" w:cs="Arial"/>
          <w:b w:val="0"/>
          <w:i w:val="0"/>
          <w:color w:val="000000"/>
          <w:sz w:val="20"/>
          <w:u w:val="none"/>
        </w:rPr>
        <w:t>INTERNATIONAL-NEWS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Trump Reveals the One Thing He Admires About 'Sleepy Joe' Biden" w:history="1">
        <w:r>
          <w:rPr>
            <w:rFonts w:ascii="Arial" w:eastAsia="Arial" w:hAnsi="Arial" w:cs="Arial"/>
            <w:b/>
            <w:i w:val="0"/>
            <w:color w:val="0077CC"/>
            <w:sz w:val="20"/>
            <w:u w:val="single"/>
          </w:rPr>
          <w:t>Trump Reveals the One Thing He Admires About 'Sleepy Joe'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20, 2025</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David Gilmour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Sit down with Joe Biden" w:history="1">
        <w:r>
          <w:rPr>
            <w:rFonts w:ascii="Arial" w:eastAsia="Arial" w:hAnsi="Arial" w:cs="Arial"/>
            <w:b/>
            <w:i w:val="0"/>
            <w:color w:val="0077CC"/>
            <w:sz w:val="20"/>
            <w:u w:val="single"/>
          </w:rPr>
          <w:t>Sit down with Joe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08, 2025</w:t>
        <w:tab/>
      </w:r>
      <w:r>
        <w:rPr>
          <w:rFonts w:ascii="Arial" w:eastAsia="Arial" w:hAnsi="Arial" w:cs="Arial"/>
          <w:b w:val="0"/>
          <w:i w:val="0"/>
          <w:color w:val="000000"/>
          <w:sz w:val="20"/>
          <w:u w:val="none"/>
        </w:rPr>
        <w:t>USA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Joe Biden Pardons His Son" w:history="1">
        <w:r>
          <w:rPr>
            <w:rFonts w:ascii="Arial" w:eastAsia="Arial" w:hAnsi="Arial" w:cs="Arial"/>
            <w:b/>
            <w:i w:val="0"/>
            <w:color w:val="0077CC"/>
            <w:sz w:val="20"/>
            <w:u w:val="single"/>
          </w:rPr>
          <w:t>Joe Biden Pardons His Son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01, 2024</w:t>
        <w:tab/>
      </w:r>
      <w:r>
        <w:rPr>
          <w:rFonts w:ascii="Arial" w:eastAsia="Arial" w:hAnsi="Arial" w:cs="Arial"/>
          <w:b w:val="0"/>
          <w:i w:val="0"/>
          <w:color w:val="000000"/>
          <w:sz w:val="20"/>
          <w:u w:val="none"/>
        </w:rPr>
        <w:t>Canadian Television Network</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Why Donald Trump's Claims About Joe Biden's Signature Could Struggle" w:history="1">
        <w:r>
          <w:rPr>
            <w:rFonts w:ascii="Arial" w:eastAsia="Arial" w:hAnsi="Arial" w:cs="Arial"/>
            <w:b/>
            <w:i w:val="0"/>
            <w:color w:val="0077CC"/>
            <w:sz w:val="20"/>
            <w:u w:val="single"/>
          </w:rPr>
          <w:t>Why Donald Trump's Claims About Joe Biden's Signature Could Struggle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18,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Sean O'Driscoll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Joe Biden, Jill want to come back to politics, Democrats not sure how to respond" w:history="1">
        <w:r>
          <w:rPr>
            <w:rFonts w:ascii="Arial" w:eastAsia="Arial" w:hAnsi="Arial" w:cs="Arial"/>
            <w:b/>
            <w:i w:val="0"/>
            <w:color w:val="0077CC"/>
            <w:sz w:val="20"/>
            <w:u w:val="single"/>
          </w:rPr>
          <w:t>Joe Biden, Jill want to come back to politics, Democrats not sure how to respond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22,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United States . Donald Trump revokes pardons of predecessor Joe Biden citing irregularities" w:history="1">
        <w:r>
          <w:rPr>
            <w:rFonts w:ascii="Arial" w:eastAsia="Arial" w:hAnsi="Arial" w:cs="Arial"/>
            <w:b/>
            <w:i w:val="0"/>
            <w:color w:val="0077CC"/>
            <w:sz w:val="20"/>
            <w:u w:val="single"/>
          </w:rPr>
          <w:t>United States . Donald Trump revokes pardons of predecessor Joe Biden citing irregularities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17,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Donald Trump revokes Joe Biden’s security clearance" w:history="1">
        <w:r>
          <w:rPr>
            <w:rFonts w:ascii="Arial" w:eastAsia="Arial" w:hAnsi="Arial" w:cs="Arial"/>
            <w:b/>
            <w:i w:val="0"/>
            <w:color w:val="0077CC"/>
            <w:sz w:val="20"/>
            <w:u w:val="single"/>
          </w:rPr>
          <w:t>Donald Trump revokes Joe Biden’s security clearance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09, 2025</w:t>
        <w:tab/>
      </w:r>
      <w:r>
        <w:rPr>
          <w:rFonts w:ascii="Arial" w:eastAsia="Arial" w:hAnsi="Arial" w:cs="Arial"/>
          <w:b w:val="0"/>
          <w:i w:val="0"/>
          <w:color w:val="000000"/>
          <w:sz w:val="20"/>
          <w:u w:val="none"/>
        </w:rPr>
        <w:t>Financial Times Online</w:t>
        <w:tab/>
      </w:r>
      <w:r>
        <w:rPr>
          <w:rFonts w:ascii="Arial" w:eastAsia="Arial" w:hAnsi="Arial" w:cs="Arial"/>
          <w:b w:val="0"/>
          <w:i w:val="0"/>
          <w:color w:val="000000"/>
          <w:sz w:val="20"/>
          <w:u w:val="none"/>
        </w:rPr>
        <w:t>Steff Chávez in Washington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Trump Fumes at 'Crooked Joe Biden' and Zelensky for 'Allowing' Russian Invasion of Ukraine" w:history="1">
        <w:r>
          <w:rPr>
            <w:rFonts w:ascii="Arial" w:eastAsia="Arial" w:hAnsi="Arial" w:cs="Arial"/>
            <w:b/>
            <w:i w:val="0"/>
            <w:color w:val="0077CC"/>
            <w:sz w:val="20"/>
            <w:u w:val="single"/>
          </w:rPr>
          <w:t>Trump Fumes at 'Crooked Joe Biden' and Zelensky for 'Allowing' Russian Invasion of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Mediaite</w:t>
        <w:tab/>
      </w:r>
      <w:r>
        <w:rPr>
          <w:rFonts w:ascii="Arial" w:eastAsia="Arial" w:hAnsi="Arial" w:cs="Arial"/>
          <w:b w:val="0"/>
          <w:i w:val="0"/>
          <w:color w:val="000000"/>
          <w:sz w:val="20"/>
          <w:u w:val="none"/>
        </w:rPr>
        <w:t>Alex Griffing</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Crooked Joe Biden and Zelenskyy did horrible job: Trump reacts to Ukraine invite" w:history="1">
        <w:r>
          <w:rPr>
            <w:rFonts w:ascii="Arial" w:eastAsia="Arial" w:hAnsi="Arial" w:cs="Arial"/>
            <w:b/>
            <w:i w:val="0"/>
            <w:color w:val="0077CC"/>
            <w:sz w:val="20"/>
            <w:u w:val="single"/>
          </w:rPr>
          <w:t>Crooked Joe Biden and Zelenskyy did horrible job: Trump reacts to Ukraine invite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15,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Will President Joe Biden attend Donald Trump's inauguration?" w:history="1">
        <w:r>
          <w:rPr>
            <w:rFonts w:ascii="Arial" w:eastAsia="Arial" w:hAnsi="Arial" w:cs="Arial"/>
            <w:b/>
            <w:i w:val="0"/>
            <w:color w:val="0077CC"/>
            <w:sz w:val="20"/>
            <w:u w:val="single"/>
          </w:rPr>
          <w:t>Will President Joe Biden attend Donald Trump's inauguration?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16,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Joe Biden drops his ice cream and calls Ukraine Iraq in gaffe-filled Harvard trip" w:history="1">
        <w:r>
          <w:rPr>
            <w:rFonts w:ascii="Arial" w:eastAsia="Arial" w:hAnsi="Arial" w:cs="Arial"/>
            <w:b/>
            <w:i w:val="0"/>
            <w:color w:val="0077CC"/>
            <w:sz w:val="20"/>
            <w:u w:val="single"/>
          </w:rPr>
          <w:t>Joe Biden drops his ice cream and calls Ukraine Iraq in gaffe-filled Harvard trip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18, 2025</w:t>
        <w:tab/>
      </w:r>
      <w:r>
        <w:rPr>
          <w:rFonts w:ascii="Arial" w:eastAsia="Arial" w:hAnsi="Arial" w:cs="Arial"/>
          <w:b w:val="0"/>
          <w:i w:val="0"/>
          <w:color w:val="000000"/>
          <w:sz w:val="20"/>
          <w:u w:val="none"/>
        </w:rPr>
        <w:t>Express Online</w:t>
        <w:tab/>
      </w:r>
      <w:r>
        <w:rPr>
          <w:rFonts w:ascii="Arial" w:eastAsia="Arial" w:hAnsi="Arial" w:cs="Arial"/>
          <w:b w:val="0"/>
          <w:i w:val="0"/>
          <w:color w:val="000000"/>
          <w:sz w:val="20"/>
          <w:u w:val="none"/>
        </w:rPr>
        <w:t>Sarah Barltrop</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Joe Biden becomes a great-grandfather" w:history="1">
        <w:r>
          <w:rPr>
            <w:rFonts w:ascii="Arial" w:eastAsia="Arial" w:hAnsi="Arial" w:cs="Arial"/>
            <w:b/>
            <w:i w:val="0"/>
            <w:color w:val="0077CC"/>
            <w:sz w:val="20"/>
            <w:u w:val="single"/>
          </w:rPr>
          <w:t>Joe Biden becomes a great-grandfather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08,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João Lourenço Meets With Joe Biden" w:history="1">
        <w:r>
          <w:rPr>
            <w:rFonts w:ascii="Arial" w:eastAsia="Arial" w:hAnsi="Arial" w:cs="Arial"/>
            <w:b/>
            <w:i w:val="0"/>
            <w:color w:val="0077CC"/>
            <w:sz w:val="20"/>
            <w:u w:val="single"/>
          </w:rPr>
          <w:t>João Lourenço Meets With Joe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03, 2024</w:t>
        <w:tab/>
      </w:r>
      <w:r>
        <w:rPr>
          <w:rFonts w:ascii="Arial" w:eastAsia="Arial" w:hAnsi="Arial" w:cs="Arial"/>
          <w:b w:val="0"/>
          <w:i w:val="0"/>
          <w:color w:val="000000"/>
          <w:sz w:val="20"/>
          <w:u w:val="none"/>
        </w:rPr>
        <w:t>Angola Press Agency</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George Clooney Calls Urging Joe Biden To Step Down Was 'Civic Duty', Reacts To Backlash" w:history="1">
        <w:r>
          <w:rPr>
            <w:rFonts w:ascii="Arial" w:eastAsia="Arial" w:hAnsi="Arial" w:cs="Arial"/>
            <w:b/>
            <w:i w:val="0"/>
            <w:color w:val="0077CC"/>
            <w:sz w:val="20"/>
            <w:u w:val="single"/>
          </w:rPr>
          <w:t>George Clooney Calls Urging Joe Biden To Step Down Was 'Civic Duty', Reacts To Backlash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ENTERTAINMENT: LATEST</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Trump revokes Secret Service protection for Hunter and Ashley, sons of former President Joe Biden" w:history="1">
        <w:r>
          <w:rPr>
            <w:rFonts w:ascii="Arial" w:eastAsia="Arial" w:hAnsi="Arial" w:cs="Arial"/>
            <w:b/>
            <w:i w:val="0"/>
            <w:color w:val="0077CC"/>
            <w:sz w:val="20"/>
            <w:u w:val="single"/>
          </w:rPr>
          <w:t>Trump revokes Secret Service protection for Hunter and Ashley, sons of former President Joe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19,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Joe Biden becomes a great-grandfather" w:history="1">
        <w:r>
          <w:rPr>
            <w:rFonts w:ascii="Arial" w:eastAsia="Arial" w:hAnsi="Arial" w:cs="Arial"/>
            <w:b/>
            <w:i w:val="0"/>
            <w:color w:val="0077CC"/>
            <w:sz w:val="20"/>
            <w:u w:val="single"/>
          </w:rPr>
          <w:t>Joe Biden becomes a great-grandfather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08,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President Joe Biden becomes great-grandfather" w:history="1">
        <w:r>
          <w:rPr>
            <w:rFonts w:ascii="Arial" w:eastAsia="Arial" w:hAnsi="Arial" w:cs="Arial"/>
            <w:b/>
            <w:i w:val="0"/>
            <w:color w:val="0077CC"/>
            <w:sz w:val="20"/>
            <w:u w:val="single"/>
          </w:rPr>
          <w:t>President Joe Biden becomes great-grandfather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08, 2025</w:t>
        <w:tab/>
      </w:r>
      <w:r>
        <w:rPr>
          <w:rFonts w:ascii="Arial" w:eastAsia="Arial" w:hAnsi="Arial" w:cs="Arial"/>
          <w:b w:val="0"/>
          <w:i w:val="0"/>
          <w:color w:val="000000"/>
          <w:sz w:val="20"/>
          <w:u w:val="none"/>
        </w:rPr>
        <w:t>Belfast Telegraph Online</w:t>
        <w:tab/>
      </w:r>
      <w:r>
        <w:rPr>
          <w:rFonts w:ascii="Arial" w:eastAsia="Arial" w:hAnsi="Arial" w:cs="Arial"/>
          <w:b w:val="0"/>
          <w:i w:val="0"/>
          <w:color w:val="000000"/>
          <w:sz w:val="20"/>
          <w:u w:val="none"/>
        </w:rPr>
        <w:t>By Associated Press Reporters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Joe Biden asleep at the wheel of government" w:history="1">
        <w:r>
          <w:rPr>
            <w:rFonts w:ascii="Arial" w:eastAsia="Arial" w:hAnsi="Arial" w:cs="Arial"/>
            <w:b/>
            <w:i w:val="0"/>
            <w:color w:val="0077CC"/>
            <w:sz w:val="20"/>
            <w:u w:val="single"/>
          </w:rPr>
          <w:t>Joe Biden asleep at the wheel of government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12, 2024</w:t>
        <w:tab/>
      </w:r>
      <w:r>
        <w:rPr>
          <w:rFonts w:ascii="Arial" w:eastAsia="Arial" w:hAnsi="Arial" w:cs="Arial"/>
          <w:b w:val="0"/>
          <w:i w:val="0"/>
          <w:color w:val="000000"/>
          <w:sz w:val="20"/>
          <w:u w:val="none"/>
        </w:rPr>
        <w:t>Prairie Pundit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US News: Donald Trump Revokes Joe Biden's Security Clearance, Ending Intelligence Briefings" w:history="1">
        <w:r>
          <w:rPr>
            <w:rFonts w:ascii="Arial" w:eastAsia="Arial" w:hAnsi="Arial" w:cs="Arial"/>
            <w:b/>
            <w:i w:val="0"/>
            <w:color w:val="0077CC"/>
            <w:sz w:val="20"/>
            <w:u w:val="single"/>
          </w:rPr>
          <w:t>US News: Donald Trump Revokes Joe Biden's Security Clearance, Ending Intelligence Briefings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08,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The Legacy of Joe Biden - The Spire" w:history="1">
        <w:r>
          <w:rPr>
            <w:rFonts w:ascii="Arial" w:eastAsia="Arial" w:hAnsi="Arial" w:cs="Arial"/>
            <w:b/>
            <w:i w:val="0"/>
            <w:color w:val="0077CC"/>
            <w:sz w:val="20"/>
            <w:u w:val="single"/>
          </w:rPr>
          <w:t>The Legacy of Joe Biden - The Spire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22, 2024</w:t>
        <w:tab/>
      </w:r>
      <w:r>
        <w:rPr>
          <w:rFonts w:ascii="Arial" w:eastAsia="Arial" w:hAnsi="Arial" w:cs="Arial"/>
          <w:b w:val="0"/>
          <w:i w:val="0"/>
          <w:color w:val="000000"/>
          <w:sz w:val="20"/>
          <w:u w:val="none"/>
        </w:rPr>
        <w:t>University Wire</w:t>
        <w:tab/>
      </w:r>
      <w:r>
        <w:rPr>
          <w:rFonts w:ascii="Arial" w:eastAsia="Arial" w:hAnsi="Arial" w:cs="Arial"/>
          <w:b w:val="0"/>
          <w:i w:val="0"/>
          <w:color w:val="000000"/>
          <w:sz w:val="20"/>
          <w:u w:val="none"/>
        </w:rPr>
        <w:t>NEWS; Pg. 1</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Befuddled' And Exhausted During Debate Prep: All The Allegations About Joe Biden's Mental Decline In New Books" w:history="1">
        <w:r>
          <w:rPr>
            <w:rFonts w:ascii="Arial" w:eastAsia="Arial" w:hAnsi="Arial" w:cs="Arial"/>
            <w:b/>
            <w:i w:val="0"/>
            <w:color w:val="0077CC"/>
            <w:sz w:val="20"/>
            <w:u w:val="single"/>
          </w:rPr>
          <w:t>'Befuddled' And Exhausted During Debate Prep: All The Allegations About Joe Biden's Mental Decline In New Books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15, 2025</w:t>
        <w:tab/>
      </w:r>
      <w:r>
        <w:rPr>
          <w:rFonts w:ascii="Arial" w:eastAsia="Arial" w:hAnsi="Arial" w:cs="Arial"/>
          <w:b w:val="0"/>
          <w:i w:val="0"/>
          <w:color w:val="000000"/>
          <w:sz w:val="20"/>
          <w:u w:val="none"/>
        </w:rPr>
        <w:t>Forbes.com (Forbes, Incorporated)</w:t>
        <w:tab/>
      </w:r>
      <w:r>
        <w:rPr>
          <w:rFonts w:ascii="Arial" w:eastAsia="Arial" w:hAnsi="Arial" w:cs="Arial"/>
          <w:b w:val="0"/>
          <w:i w:val="0"/>
          <w:color w:val="000000"/>
          <w:sz w:val="20"/>
          <w:u w:val="none"/>
        </w:rPr>
        <w:t>Sara Dorn Forbes Staff</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Man nails Joe Biden Halloween costume" w:history="1">
        <w:r>
          <w:rPr>
            <w:rFonts w:ascii="Arial" w:eastAsia="Arial" w:hAnsi="Arial" w:cs="Arial"/>
            <w:b/>
            <w:i w:val="0"/>
            <w:color w:val="0077CC"/>
            <w:sz w:val="20"/>
            <w:u w:val="single"/>
          </w:rPr>
          <w:t>Man nails Joe Biden Halloween costume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30, 2024</w:t>
        <w:tab/>
      </w:r>
      <w:r>
        <w:rPr>
          <w:rFonts w:ascii="Arial" w:eastAsia="Arial" w:hAnsi="Arial" w:cs="Arial"/>
          <w:b w:val="0"/>
          <w:i w:val="0"/>
          <w:color w:val="000000"/>
          <w:sz w:val="20"/>
          <w:u w:val="none"/>
        </w:rPr>
        <w:t>South West News Service (SWNS)</w:t>
        <w:tab/>
      </w:r>
      <w:r>
        <w:rPr>
          <w:rFonts w:ascii="Arial" w:eastAsia="Arial" w:hAnsi="Arial" w:cs="Arial"/>
          <w:b w:val="0"/>
          <w:i w:val="0"/>
          <w:color w:val="000000"/>
          <w:sz w:val="20"/>
          <w:u w:val="none"/>
        </w:rPr>
        <w:t>SWNSlottievonhenning (lottie vonhenning)</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Trump reveals one thing he admires about 'sleepy' Joe Biden, hilariously roasts his predecessor. Watch video" w:history="1">
        <w:r>
          <w:rPr>
            <w:rFonts w:ascii="Arial" w:eastAsia="Arial" w:hAnsi="Arial" w:cs="Arial"/>
            <w:b/>
            <w:i w:val="0"/>
            <w:color w:val="0077CC"/>
            <w:sz w:val="20"/>
            <w:u w:val="single"/>
          </w:rPr>
          <w:t>Trump reveals one thing he admires about 'sleepy' Joe Biden, hilariously roasts his predecessor. Watch video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21, 2025</w:t>
        <w:tab/>
      </w:r>
      <w:r>
        <w:rPr>
          <w:rFonts w:ascii="Arial" w:eastAsia="Arial" w:hAnsi="Arial" w:cs="Arial"/>
          <w:b w:val="0"/>
          <w:i w:val="0"/>
          <w:color w:val="000000"/>
          <w:sz w:val="20"/>
          <w:u w:val="none"/>
        </w:rPr>
        <w:t>The Economic Times</w:t>
        <w:tab/>
      </w:r>
      <w:r>
        <w:rPr>
          <w:rFonts w:ascii="Arial" w:eastAsia="Arial" w:hAnsi="Arial" w:cs="Arial"/>
          <w:b w:val="0"/>
          <w:i w:val="0"/>
          <w:color w:val="000000"/>
          <w:sz w:val="20"/>
          <w:u w:val="none"/>
        </w:rPr>
        <w:t>INTERNATIONAL-NEWS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Trump declares pardons issued by Joe Biden void: Done by autopen, he knew nothing" w:history="1">
        <w:r>
          <w:rPr>
            <w:rFonts w:ascii="Arial" w:eastAsia="Arial" w:hAnsi="Arial" w:cs="Arial"/>
            <w:b/>
            <w:i w:val="0"/>
            <w:color w:val="0077CC"/>
            <w:sz w:val="20"/>
            <w:u w:val="single"/>
          </w:rPr>
          <w:t>Trump declares pardons issued by Joe Biden void: Done by autopen, he knew nothing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17,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Could Joe Biden return to the campaign trail? Report suggests he might do that" w:history="1">
        <w:r>
          <w:rPr>
            <w:rFonts w:ascii="Arial" w:eastAsia="Arial" w:hAnsi="Arial" w:cs="Arial"/>
            <w:b/>
            <w:i w:val="0"/>
            <w:color w:val="0077CC"/>
            <w:sz w:val="20"/>
            <w:u w:val="single"/>
          </w:rPr>
          <w:t>Could Joe Biden return to the campaign trail? Report suggests he might do that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23, 2025</w:t>
        <w:tab/>
      </w:r>
      <w:r>
        <w:rPr>
          <w:rFonts w:ascii="Arial" w:eastAsia="Arial" w:hAnsi="Arial" w:cs="Arial"/>
          <w:b w:val="0"/>
          <w:i w:val="0"/>
          <w:color w:val="000000"/>
          <w:sz w:val="20"/>
          <w:u w:val="none"/>
        </w:rPr>
        <w:t>The Baltimore Sun</w:t>
        <w:tab/>
      </w:r>
      <w:r>
        <w:rPr>
          <w:rFonts w:ascii="Arial" w:eastAsia="Arial" w:hAnsi="Arial" w:cs="Arial"/>
          <w:b w:val="0"/>
          <w:i w:val="0"/>
          <w:color w:val="000000"/>
          <w:sz w:val="20"/>
          <w:u w:val="none"/>
        </w:rPr>
        <w:t>MAIN; B; Pg. 2</w:t>
        <w:tab/>
      </w:r>
      <w:r>
        <w:rPr>
          <w:rFonts w:ascii="Arial" w:eastAsia="Arial" w:hAnsi="Arial" w:cs="Arial"/>
          <w:b w:val="0"/>
          <w:i w:val="0"/>
          <w:color w:val="000000"/>
          <w:sz w:val="20"/>
          <w:u w:val="none"/>
        </w:rPr>
        <w:t>Jamel Valencia Sinclair National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Othello' premiere photos: Jennifer Lopez, Katie Holmes, Joe Biden, more stars light up Broadway" w:history="1">
        <w:r>
          <w:rPr>
            <w:rFonts w:ascii="Arial" w:eastAsia="Arial" w:hAnsi="Arial" w:cs="Arial"/>
            <w:b/>
            <w:i w:val="0"/>
            <w:color w:val="0077CC"/>
            <w:sz w:val="20"/>
            <w:u w:val="single"/>
          </w:rPr>
          <w:t>'Othello' premiere photos: Jennifer Lopez, Katie Holmes, Joe Biden, more stars light up Broadway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24, 2025</w:t>
        <w:tab/>
      </w:r>
      <w:r>
        <w:rPr>
          <w:rFonts w:ascii="Arial" w:eastAsia="Arial" w:hAnsi="Arial" w:cs="Arial"/>
          <w:b w:val="0"/>
          <w:i w:val="0"/>
          <w:color w:val="000000"/>
          <w:sz w:val="20"/>
          <w:u w:val="none"/>
        </w:rPr>
        <w:t>USA Today Online</w:t>
        <w:tab/>
      </w:r>
      <w:r>
        <w:rPr>
          <w:rFonts w:ascii="Arial" w:eastAsia="Arial" w:hAnsi="Arial" w:cs="Arial"/>
          <w:b w:val="0"/>
          <w:i w:val="0"/>
          <w:color w:val="000000"/>
          <w:sz w:val="20"/>
          <w:u w:val="none"/>
        </w:rPr>
        <w:t>ENTERTAINMENT: LATEST &amp; ENTERTAINMENT: CELEBRITY GOSSIP</w:t>
        <w:tab/>
      </w:r>
      <w:r>
        <w:rPr>
          <w:rFonts w:ascii="Arial" w:eastAsia="Arial" w:hAnsi="Arial" w:cs="Arial"/>
          <w:b w:val="0"/>
          <w:i w:val="0"/>
          <w:color w:val="000000"/>
          <w:sz w:val="20"/>
          <w:u w:val="none"/>
        </w:rPr>
        <w:t>Edward Segarra, USA TODAY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Watch President Joe Biden's farewell address from the Oval Office" w:history="1">
        <w:r>
          <w:rPr>
            <w:rFonts w:ascii="Arial" w:eastAsia="Arial" w:hAnsi="Arial" w:cs="Arial"/>
            <w:b/>
            <w:i w:val="0"/>
            <w:color w:val="0077CC"/>
            <w:sz w:val="20"/>
            <w:u w:val="single"/>
          </w:rPr>
          <w:t>Watch President Joe Biden's farewell address from the Oval Office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15, 2025</w:t>
        <w:tab/>
      </w:r>
      <w:r>
        <w:rPr>
          <w:rFonts w:ascii="Arial" w:eastAsia="Arial" w:hAnsi="Arial" w:cs="Arial"/>
          <w:b w:val="0"/>
          <w:i w:val="0"/>
          <w:color w:val="000000"/>
          <w:sz w:val="20"/>
          <w:u w:val="none"/>
        </w:rPr>
        <w:t>USA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Joe Biden Signs With CAA" w:history="1">
        <w:r>
          <w:rPr>
            <w:rFonts w:ascii="Arial" w:eastAsia="Arial" w:hAnsi="Arial" w:cs="Arial"/>
            <w:b/>
            <w:i w:val="0"/>
            <w:color w:val="0077CC"/>
            <w:sz w:val="20"/>
            <w:u w:val="single"/>
          </w:rPr>
          <w:t>Joe Biden Signs With CAA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03, 2025</w:t>
        <w:tab/>
      </w:r>
      <w:r>
        <w:rPr>
          <w:rFonts w:ascii="Arial" w:eastAsia="Arial" w:hAnsi="Arial" w:cs="Arial"/>
          <w:b w:val="0"/>
          <w:i w:val="0"/>
          <w:color w:val="000000"/>
          <w:sz w:val="20"/>
          <w:u w:val="none"/>
        </w:rPr>
        <w:t>Variety (Penske)</w:t>
        <w:tab/>
      </w:r>
      <w:r>
        <w:rPr>
          <w:rFonts w:ascii="Arial" w:eastAsia="Arial" w:hAnsi="Arial" w:cs="Arial"/>
          <w:b w:val="0"/>
          <w:i w:val="0"/>
          <w:color w:val="000000"/>
          <w:sz w:val="20"/>
          <w:u w:val="none"/>
        </w:rPr>
        <w:t>Katcy Stephan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Joe Biden most consequential president in US history - Nancy Pelosi" w:history="1">
        <w:r>
          <w:rPr>
            <w:rFonts w:ascii="Arial" w:eastAsia="Arial" w:hAnsi="Arial" w:cs="Arial"/>
            <w:b/>
            <w:i w:val="0"/>
            <w:color w:val="0077CC"/>
            <w:sz w:val="20"/>
            <w:u w:val="single"/>
          </w:rPr>
          <w:t>Joe Biden most consequential president in US history - Nancy Pelosi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17, 2025</w:t>
        <w:tab/>
      </w:r>
      <w:r>
        <w:rPr>
          <w:rFonts w:ascii="Arial" w:eastAsia="Arial" w:hAnsi="Arial" w:cs="Arial"/>
          <w:b w:val="0"/>
          <w:i w:val="0"/>
          <w:color w:val="000000"/>
          <w:sz w:val="20"/>
          <w:u w:val="none"/>
        </w:rPr>
        <w:t>The Daily Post (Nigeria)</w:t>
        <w:tab/>
      </w:r>
      <w:r>
        <w:rPr>
          <w:rFonts w:ascii="Arial" w:eastAsia="Arial" w:hAnsi="Arial" w:cs="Arial"/>
          <w:b w:val="0"/>
          <w:i w:val="0"/>
          <w:color w:val="000000"/>
          <w:sz w:val="20"/>
          <w:u w:val="none"/>
        </w:rPr>
        <w:t>US NEWS &amp; US POLITICS NEWS</w:t>
        <w:tab/>
      </w:r>
      <w:r>
        <w:rPr>
          <w:rFonts w:ascii="Arial" w:eastAsia="Arial" w:hAnsi="Arial" w:cs="Arial"/>
          <w:b w:val="0"/>
          <w:i w:val="0"/>
          <w:color w:val="000000"/>
          <w:sz w:val="20"/>
          <w:u w:val="none"/>
        </w:rPr>
        <w:t>Seun Opejobi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President Joe Biden Lands in Benguela" w:history="1">
        <w:r>
          <w:rPr>
            <w:rFonts w:ascii="Arial" w:eastAsia="Arial" w:hAnsi="Arial" w:cs="Arial"/>
            <w:b/>
            <w:i w:val="0"/>
            <w:color w:val="0077CC"/>
            <w:sz w:val="20"/>
            <w:u w:val="single"/>
          </w:rPr>
          <w:t>President Joe Biden Lands in Benguela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04, 2024</w:t>
        <w:tab/>
      </w:r>
      <w:r>
        <w:rPr>
          <w:rFonts w:ascii="Arial" w:eastAsia="Arial" w:hAnsi="Arial" w:cs="Arial"/>
          <w:b w:val="0"/>
          <w:i w:val="0"/>
          <w:color w:val="000000"/>
          <w:sz w:val="20"/>
          <w:u w:val="none"/>
        </w:rPr>
        <w:t>Angola Press Agency</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Ex-President Joe Biden blasts Trump's actions as destructive, divisive" w:history="1">
        <w:r>
          <w:rPr>
            <w:rFonts w:ascii="Arial" w:eastAsia="Arial" w:hAnsi="Arial" w:cs="Arial"/>
            <w:b/>
            <w:i w:val="0"/>
            <w:color w:val="0077CC"/>
            <w:sz w:val="20"/>
            <w:u w:val="single"/>
          </w:rPr>
          <w:t>Ex-President Joe Biden blasts Trump's actions as destructive, divisive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UNI (United News of India)</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Joe Biden pardons Anthony Fauci, Liz Cheney" w:history="1">
        <w:r>
          <w:rPr>
            <w:rFonts w:ascii="Arial" w:eastAsia="Arial" w:hAnsi="Arial" w:cs="Arial"/>
            <w:b/>
            <w:i w:val="0"/>
            <w:color w:val="0077CC"/>
            <w:sz w:val="20"/>
            <w:u w:val="single"/>
          </w:rPr>
          <w:t>Joe Biden pardons Anthony Fauci, Liz Cheney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Associated Press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Joe Biden's bitter legacy" w:history="1">
        <w:r>
          <w:rPr>
            <w:rFonts w:ascii="Arial" w:eastAsia="Arial" w:hAnsi="Arial" w:cs="Arial"/>
            <w:b/>
            <w:i w:val="0"/>
            <w:color w:val="0077CC"/>
            <w:sz w:val="20"/>
            <w:u w:val="single"/>
          </w:rPr>
          <w:t>Joe Biden's bitter legacy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17,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Joe Biden Dons Timeless Black Shoes at Trump Inauguration 2025" w:history="1">
        <w:r>
          <w:rPr>
            <w:rFonts w:ascii="Arial" w:eastAsia="Arial" w:hAnsi="Arial" w:cs="Arial"/>
            <w:b/>
            <w:i w:val="0"/>
            <w:color w:val="0077CC"/>
            <w:sz w:val="20"/>
            <w:u w:val="single"/>
          </w:rPr>
          <w:t>Joe Biden Dons Timeless Black Shoes at Trump Inauguration 2025</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Footwearnews</w:t>
        <w:tab/>
      </w:r>
      <w:r>
        <w:rPr>
          <w:rFonts w:ascii="Arial" w:eastAsia="Arial" w:hAnsi="Arial" w:cs="Arial"/>
          <w:b w:val="0"/>
          <w:i w:val="0"/>
          <w:color w:val="000000"/>
          <w:sz w:val="20"/>
          <w:u w:val="none"/>
        </w:rPr>
        <w:t>Allie Fasanella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Wow' - Everyone Has Same Reaction To Joe Biden Agent Announcement" w:history="1">
        <w:r>
          <w:rPr>
            <w:rFonts w:ascii="Arial" w:eastAsia="Arial" w:hAnsi="Arial" w:cs="Arial"/>
            <w:b/>
            <w:i w:val="0"/>
            <w:color w:val="0077CC"/>
            <w:sz w:val="20"/>
            <w:u w:val="single"/>
          </w:rPr>
          <w:t>'Wow' - Everyone Has Same Reaction To Joe Biden Agent Announcement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03, 2025</w:t>
        <w:tab/>
      </w:r>
      <w:r>
        <w:rPr>
          <w:rFonts w:ascii="Arial" w:eastAsia="Arial" w:hAnsi="Arial" w:cs="Arial"/>
          <w:b w:val="0"/>
          <w:i w:val="0"/>
          <w:color w:val="000000"/>
          <w:sz w:val="20"/>
          <w:u w:val="none"/>
        </w:rPr>
        <w:t>The Spun</w:t>
        <w:tab/>
      </w:r>
      <w:r>
        <w:rPr>
          <w:rFonts w:ascii="Arial" w:eastAsia="Arial" w:hAnsi="Arial" w:cs="Arial"/>
          <w:b w:val="0"/>
          <w:i w:val="0"/>
          <w:color w:val="000000"/>
          <w:sz w:val="20"/>
          <w:u w:val="none"/>
        </w:rPr>
        <w:t>Andrew Holleran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Ashley Moody not surprised Joe Biden's security clearance got yanked" w:history="1">
        <w:r>
          <w:rPr>
            <w:rFonts w:ascii="Arial" w:eastAsia="Arial" w:hAnsi="Arial" w:cs="Arial"/>
            <w:b/>
            <w:i w:val="0"/>
            <w:color w:val="0077CC"/>
            <w:sz w:val="20"/>
            <w:u w:val="single"/>
          </w:rPr>
          <w:t>Ashley Moody not surprised Joe Biden's security clearance got yanked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08, 2025</w:t>
        <w:tab/>
      </w:r>
      <w:r>
        <w:rPr>
          <w:rFonts w:ascii="Arial" w:eastAsia="Arial" w:hAnsi="Arial" w:cs="Arial"/>
          <w:b w:val="0"/>
          <w:i w:val="0"/>
          <w:color w:val="000000"/>
          <w:sz w:val="20"/>
          <w:u w:val="none"/>
        </w:rPr>
        <w:t>Florida Politics</w:t>
        <w:tab/>
      </w:r>
      <w:r>
        <w:rPr>
          <w:rFonts w:ascii="Arial" w:eastAsia="Arial" w:hAnsi="Arial" w:cs="Arial"/>
          <w:b w:val="0"/>
          <w:i w:val="0"/>
          <w:color w:val="000000"/>
          <w:sz w:val="20"/>
          <w:u w:val="none"/>
        </w:rPr>
        <w:t>A.G. Gancarski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Joe Biden pardons his son, Hunter" w:history="1">
        <w:r>
          <w:rPr>
            <w:rFonts w:ascii="Arial" w:eastAsia="Arial" w:hAnsi="Arial" w:cs="Arial"/>
            <w:b/>
            <w:i w:val="0"/>
            <w:color w:val="0077CC"/>
            <w:sz w:val="20"/>
            <w:u w:val="single"/>
          </w:rPr>
          <w:t>Joe Biden pardons his son, Hunter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02, 2024</w:t>
        <w:tab/>
      </w:r>
      <w:r>
        <w:rPr>
          <w:rFonts w:ascii="Arial" w:eastAsia="Arial" w:hAnsi="Arial" w:cs="Arial"/>
          <w:b w:val="0"/>
          <w:i w:val="0"/>
          <w:color w:val="000000"/>
          <w:sz w:val="20"/>
          <w:u w:val="none"/>
        </w:rPr>
        <w:t>PM(ABC Transcript)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Joe Biden" w:history="1">
        <w:r>
          <w:rPr>
            <w:rFonts w:ascii="Arial" w:eastAsia="Arial" w:hAnsi="Arial" w:cs="Arial"/>
            <w:b/>
            <w:i w:val="0"/>
            <w:color w:val="0077CC"/>
            <w:sz w:val="20"/>
            <w:u w:val="single"/>
          </w:rPr>
          <w:t>Joe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24, 2024</w:t>
        <w:tab/>
      </w:r>
      <w:r>
        <w:rPr>
          <w:rFonts w:ascii="Arial" w:eastAsia="Arial" w:hAnsi="Arial" w:cs="Arial"/>
          <w:b w:val="0"/>
          <w:i w:val="0"/>
          <w:color w:val="000000"/>
          <w:sz w:val="20"/>
          <w:u w:val="none"/>
        </w:rPr>
        <w:t>Canadian Television Network</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Sens. Johnson, Grassley to the National Archives: The American People Deserve a Full Accounting of Joe Biden's Activities" w:history="1">
        <w:r>
          <w:rPr>
            <w:rFonts w:ascii="Arial" w:eastAsia="Arial" w:hAnsi="Arial" w:cs="Arial"/>
            <w:b/>
            <w:i w:val="0"/>
            <w:color w:val="0077CC"/>
            <w:sz w:val="20"/>
            <w:u w:val="single"/>
          </w:rPr>
          <w:t>Sens. Johnson, Grassley to the National Archives: The American People Deserve a Full Accounting of Joe Biden's Activities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24,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President Joe Biden Arrives in Angola" w:history="1">
        <w:r>
          <w:rPr>
            <w:rFonts w:ascii="Arial" w:eastAsia="Arial" w:hAnsi="Arial" w:cs="Arial"/>
            <w:b/>
            <w:i w:val="0"/>
            <w:color w:val="0077CC"/>
            <w:sz w:val="20"/>
            <w:u w:val="single"/>
          </w:rPr>
          <w:t>President Joe Biden Arrives in Angola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02, 2024</w:t>
        <w:tab/>
      </w:r>
      <w:r>
        <w:rPr>
          <w:rFonts w:ascii="Arial" w:eastAsia="Arial" w:hAnsi="Arial" w:cs="Arial"/>
          <w:b w:val="0"/>
          <w:i w:val="0"/>
          <w:color w:val="000000"/>
          <w:sz w:val="20"/>
          <w:u w:val="none"/>
        </w:rPr>
        <w:t>Angola Press Agency</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President Joe Biden arrives in Angola" w:history="1">
        <w:r>
          <w:rPr>
            <w:rFonts w:ascii="Arial" w:eastAsia="Arial" w:hAnsi="Arial" w:cs="Arial"/>
            <w:b/>
            <w:i w:val="0"/>
            <w:color w:val="0077CC"/>
            <w:sz w:val="20"/>
            <w:u w:val="single"/>
          </w:rPr>
          <w:t>President Joe Biden arrives in Angola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02, 2024</w:t>
        <w:tab/>
      </w:r>
      <w:r>
        <w:rPr>
          <w:rFonts w:ascii="Arial" w:eastAsia="Arial" w:hAnsi="Arial" w:cs="Arial"/>
          <w:b w:val="0"/>
          <w:i w:val="0"/>
          <w:color w:val="000000"/>
          <w:sz w:val="20"/>
          <w:u w:val="none"/>
        </w:rPr>
        <w:t>Africa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Joe Biden refers to Hamas as 'Hezbollah' during ceasefire deal announcement" w:history="1">
        <w:r>
          <w:rPr>
            <w:rFonts w:ascii="Arial" w:eastAsia="Arial" w:hAnsi="Arial" w:cs="Arial"/>
            <w:b/>
            <w:i w:val="0"/>
            <w:color w:val="0077CC"/>
            <w:sz w:val="20"/>
            <w:u w:val="single"/>
          </w:rPr>
          <w:t>Joe Biden refers to Hamas as 'Hezbollah' during ceasefire deal announcement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16,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Trump's inauguration: images of the meeting with Joe Biden" w:history="1">
        <w:r>
          <w:rPr>
            <w:rFonts w:ascii="Arial" w:eastAsia="Arial" w:hAnsi="Arial" w:cs="Arial"/>
            <w:b/>
            <w:i w:val="0"/>
            <w:color w:val="0077CC"/>
            <w:sz w:val="20"/>
            <w:u w:val="single"/>
          </w:rPr>
          <w:t>Trump's inauguration: images of the meeting with Joe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Sleepy, crooked Joe Biden used...': US President Donald Trump declares his predecessor's pardons invalid. Here's why" w:history="1">
        <w:r>
          <w:rPr>
            <w:rFonts w:ascii="Arial" w:eastAsia="Arial" w:hAnsi="Arial" w:cs="Arial"/>
            <w:b/>
            <w:i w:val="0"/>
            <w:color w:val="0077CC"/>
            <w:sz w:val="20"/>
            <w:u w:val="single"/>
          </w:rPr>
          <w:t>'Sleepy, crooked Joe Biden used...': US President Donald Trump declares his predecessor's pardons invalid. Here's why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17, 2025</w:t>
        <w:tab/>
      </w:r>
      <w:r>
        <w:rPr>
          <w:rFonts w:ascii="Arial" w:eastAsia="Arial" w:hAnsi="Arial" w:cs="Arial"/>
          <w:b w:val="0"/>
          <w:i w:val="0"/>
          <w:color w:val="000000"/>
          <w:sz w:val="20"/>
          <w:u w:val="none"/>
        </w:rPr>
        <w:t>The Economic Times</w:t>
        <w:tab/>
      </w:r>
      <w:r>
        <w:rPr>
          <w:rFonts w:ascii="Arial" w:eastAsia="Arial" w:hAnsi="Arial" w:cs="Arial"/>
          <w:b w:val="0"/>
          <w:i w:val="0"/>
          <w:color w:val="000000"/>
          <w:sz w:val="20"/>
          <w:u w:val="none"/>
        </w:rPr>
        <w:t>INTERNATIONAL-NEWS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Where is Joe Biden headed now?" w:history="1">
        <w:r>
          <w:rPr>
            <w:rFonts w:ascii="Arial" w:eastAsia="Arial" w:hAnsi="Arial" w:cs="Arial"/>
            <w:b/>
            <w:i w:val="0"/>
            <w:color w:val="0077CC"/>
            <w:sz w:val="20"/>
            <w:u w:val="single"/>
          </w:rPr>
          <w:t>Where is Joe Biden headed now?</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21, 2025</w:t>
        <w:tab/>
      </w:r>
      <w:r>
        <w:rPr>
          <w:rFonts w:ascii="Arial" w:eastAsia="Arial" w:hAnsi="Arial" w:cs="Arial"/>
          <w:b w:val="0"/>
          <w:i w:val="0"/>
          <w:color w:val="000000"/>
          <w:sz w:val="20"/>
          <w:u w:val="none"/>
        </w:rPr>
        <w:t>The Economic Times</w:t>
        <w:tab/>
      </w:r>
      <w:r>
        <w:rPr>
          <w:rFonts w:ascii="Arial" w:eastAsia="Arial" w:hAnsi="Arial" w:cs="Arial"/>
          <w:b w:val="0"/>
          <w:i w:val="0"/>
          <w:color w:val="000000"/>
          <w:sz w:val="20"/>
          <w:u w:val="none"/>
        </w:rPr>
        <w:t>INTERNATIONAL-NEWS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Elon Musk slams Joe Biden over illegal immigration: Calls it a one-party power grab" w:history="1">
        <w:r>
          <w:rPr>
            <w:rFonts w:ascii="Arial" w:eastAsia="Arial" w:hAnsi="Arial" w:cs="Arial"/>
            <w:b/>
            <w:i w:val="0"/>
            <w:color w:val="0077CC"/>
            <w:sz w:val="20"/>
            <w:u w:val="single"/>
          </w:rPr>
          <w:t>Elon Musk slams Joe Biden over illegal immigration: Calls it a one-party power grab</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18, 2025</w:t>
        <w:tab/>
      </w:r>
      <w:r>
        <w:rPr>
          <w:rFonts w:ascii="Arial" w:eastAsia="Arial" w:hAnsi="Arial" w:cs="Arial"/>
          <w:b w:val="0"/>
          <w:i w:val="0"/>
          <w:color w:val="000000"/>
          <w:sz w:val="20"/>
          <w:u w:val="none"/>
        </w:rPr>
        <w:t>India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Joe Biden reappears at 'Othello' New York premiere" w:history="1">
        <w:r>
          <w:rPr>
            <w:rFonts w:ascii="Arial" w:eastAsia="Arial" w:hAnsi="Arial" w:cs="Arial"/>
            <w:b/>
            <w:i w:val="0"/>
            <w:color w:val="0077CC"/>
            <w:sz w:val="20"/>
            <w:u w:val="single"/>
          </w:rPr>
          <w:t>Joe Biden reappears at 'Othello' New York premiere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24,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President Joe Biden's Schedule" w:history="1">
        <w:r>
          <w:rPr>
            <w:rFonts w:ascii="Arial" w:eastAsia="Arial" w:hAnsi="Arial" w:cs="Arial"/>
            <w:b/>
            <w:i w:val="0"/>
            <w:color w:val="0077CC"/>
            <w:sz w:val="20"/>
            <w:u w:val="single"/>
          </w:rPr>
          <w:t>President Joe Biden's Schedule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09, 2025</w:t>
        <w:tab/>
      </w:r>
      <w:r>
        <w:rPr>
          <w:rFonts w:ascii="Arial" w:eastAsia="Arial" w:hAnsi="Arial" w:cs="Arial"/>
          <w:b w:val="0"/>
          <w:i w:val="0"/>
          <w:color w:val="000000"/>
          <w:sz w:val="20"/>
          <w:u w:val="none"/>
        </w:rPr>
        <w:t>DC Daybook - Policy &amp; News Events</w:t>
        <w:tab/>
      </w:r>
      <w:r>
        <w:rPr>
          <w:rFonts w:ascii="Arial" w:eastAsia="Arial" w:hAnsi="Arial" w:cs="Arial"/>
          <w:b w:val="0"/>
          <w:i w:val="0"/>
          <w:color w:val="000000"/>
          <w:sz w:val="20"/>
          <w:u w:val="none"/>
        </w:rPr>
        <w:t>WAWHHSE; Biden Calendar</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Danica Patrick Mocked Joe Biden During Television Appearance This Week" w:history="1">
        <w:r>
          <w:rPr>
            <w:rFonts w:ascii="Arial" w:eastAsia="Arial" w:hAnsi="Arial" w:cs="Arial"/>
            <w:b/>
            <w:i w:val="0"/>
            <w:color w:val="0077CC"/>
            <w:sz w:val="20"/>
            <w:u w:val="single"/>
          </w:rPr>
          <w:t>Danica Patrick Mocked Joe Biden During Television Appearance This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21, 2025</w:t>
        <w:tab/>
      </w:r>
      <w:r>
        <w:rPr>
          <w:rFonts w:ascii="Arial" w:eastAsia="Arial" w:hAnsi="Arial" w:cs="Arial"/>
          <w:b w:val="0"/>
          <w:i w:val="0"/>
          <w:color w:val="000000"/>
          <w:sz w:val="20"/>
          <w:u w:val="none"/>
        </w:rPr>
        <w:t>The Spun</w:t>
        <w:tab/>
      </w:r>
      <w:r>
        <w:rPr>
          <w:rFonts w:ascii="Arial" w:eastAsia="Arial" w:hAnsi="Arial" w:cs="Arial"/>
          <w:b w:val="0"/>
          <w:i w:val="0"/>
          <w:color w:val="000000"/>
          <w:sz w:val="20"/>
          <w:u w:val="none"/>
        </w:rPr>
        <w:t>Matt Hladik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Trump withdraws daily intelligence briefings to Joe Biden; strips security clearances from people in his administration" w:history="1">
        <w:r>
          <w:rPr>
            <w:rFonts w:ascii="Arial" w:eastAsia="Arial" w:hAnsi="Arial" w:cs="Arial"/>
            <w:b/>
            <w:i w:val="0"/>
            <w:color w:val="0077CC"/>
            <w:sz w:val="20"/>
            <w:u w:val="single"/>
          </w:rPr>
          <w:t>Trump withdraws daily intelligence briefings to Joe Biden; strips security clearances from people in his administration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11,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President Joe Biden's Schedule" w:history="1">
        <w:r>
          <w:rPr>
            <w:rFonts w:ascii="Arial" w:eastAsia="Arial" w:hAnsi="Arial" w:cs="Arial"/>
            <w:b/>
            <w:i w:val="0"/>
            <w:color w:val="0077CC"/>
            <w:sz w:val="20"/>
            <w:u w:val="single"/>
          </w:rPr>
          <w:t>President Joe Biden's Schedule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06, 2025</w:t>
        <w:tab/>
      </w:r>
      <w:r>
        <w:rPr>
          <w:rFonts w:ascii="Arial" w:eastAsia="Arial" w:hAnsi="Arial" w:cs="Arial"/>
          <w:b w:val="0"/>
          <w:i w:val="0"/>
          <w:color w:val="000000"/>
          <w:sz w:val="20"/>
          <w:u w:val="none"/>
        </w:rPr>
        <w:t>DC Daybook - Policy &amp; News Events</w:t>
        <w:tab/>
      </w:r>
      <w:r>
        <w:rPr>
          <w:rFonts w:ascii="Arial" w:eastAsia="Arial" w:hAnsi="Arial" w:cs="Arial"/>
          <w:b w:val="0"/>
          <w:i w:val="0"/>
          <w:color w:val="000000"/>
          <w:sz w:val="20"/>
          <w:u w:val="none"/>
        </w:rPr>
        <w:t>WAWHHSE; Biden Calendar</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Politics class: Joe Biden’s tragic curtain call" w:history="1">
        <w:r>
          <w:rPr>
            <w:rFonts w:ascii="Arial" w:eastAsia="Arial" w:hAnsi="Arial" w:cs="Arial"/>
            <w:b/>
            <w:i w:val="0"/>
            <w:color w:val="0077CC"/>
            <w:sz w:val="20"/>
            <w:u w:val="single"/>
          </w:rPr>
          <w:t>Politics class: Joe Biden’s tragic curtain call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19, 2025</w:t>
        <w:tab/>
      </w:r>
      <w:r>
        <w:rPr>
          <w:rFonts w:ascii="Arial" w:eastAsia="Arial" w:hAnsi="Arial" w:cs="Arial"/>
          <w:b w:val="0"/>
          <w:i w:val="0"/>
          <w:color w:val="000000"/>
          <w:sz w:val="20"/>
          <w:u w:val="none"/>
        </w:rPr>
        <w:t>Financial Times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Joe Biden short range" w:history="1">
        <w:r>
          <w:rPr>
            <w:rFonts w:ascii="Arial" w:eastAsia="Arial" w:hAnsi="Arial" w:cs="Arial"/>
            <w:b/>
            <w:i w:val="0"/>
            <w:color w:val="0077CC"/>
            <w:sz w:val="20"/>
            <w:u w:val="single"/>
          </w:rPr>
          <w:t>Joe Biden short range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20,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Joe Biden's abuse of power" w:history="1">
        <w:r>
          <w:rPr>
            <w:rFonts w:ascii="Arial" w:eastAsia="Arial" w:hAnsi="Arial" w:cs="Arial"/>
            <w:b/>
            <w:i w:val="0"/>
            <w:color w:val="0077CC"/>
            <w:sz w:val="20"/>
            <w:u w:val="single"/>
          </w:rPr>
          <w:t>Joe Biden's abuse of power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11, 2024</w:t>
        <w:tab/>
      </w:r>
      <w:r>
        <w:rPr>
          <w:rFonts w:ascii="Arial" w:eastAsia="Arial" w:hAnsi="Arial" w:cs="Arial"/>
          <w:b w:val="0"/>
          <w:i w:val="0"/>
          <w:color w:val="000000"/>
          <w:sz w:val="20"/>
          <w:u w:val="none"/>
        </w:rPr>
        <w:t>University Wire</w:t>
        <w:tab/>
      </w:r>
      <w:r>
        <w:rPr>
          <w:rFonts w:ascii="Arial" w:eastAsia="Arial" w:hAnsi="Arial" w:cs="Arial"/>
          <w:b w:val="0"/>
          <w:i w:val="0"/>
          <w:color w:val="000000"/>
          <w:sz w:val="20"/>
          <w:u w:val="none"/>
        </w:rPr>
        <w:t>OPINION; Pg. 1</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Okengwu honoured with Joe Biden's Lifetime Achievement Award 2025" w:history="1">
        <w:r>
          <w:rPr>
            <w:rFonts w:ascii="Arial" w:eastAsia="Arial" w:hAnsi="Arial" w:cs="Arial"/>
            <w:b/>
            <w:i w:val="0"/>
            <w:color w:val="0077CC"/>
            <w:sz w:val="20"/>
            <w:u w:val="single"/>
          </w:rPr>
          <w:t>Okengwu honoured with Joe Biden's Lifetime Achievement Award 2025</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28, 2025</w:t>
        <w:tab/>
      </w:r>
      <w:r>
        <w:rPr>
          <w:rFonts w:ascii="Arial" w:eastAsia="Arial" w:hAnsi="Arial" w:cs="Arial"/>
          <w:b w:val="0"/>
          <w:i w:val="0"/>
          <w:color w:val="000000"/>
          <w:sz w:val="20"/>
          <w:u w:val="none"/>
        </w:rPr>
        <w:t>The Nation (Nigeria)</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Dear President Trump...': Contents of Joe Biden's letter to Trump revealed" w:history="1">
        <w:r>
          <w:rPr>
            <w:rFonts w:ascii="Arial" w:eastAsia="Arial" w:hAnsi="Arial" w:cs="Arial"/>
            <w:b/>
            <w:i w:val="0"/>
            <w:color w:val="0077CC"/>
            <w:sz w:val="20"/>
            <w:u w:val="single"/>
          </w:rPr>
          <w:t>'Dear President Trump...': Contents of Joe Biden's letter to Trump revealed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23,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By Pardoning Hunter, Joe Biden Pardons Himself" w:history="1">
        <w:r>
          <w:rPr>
            <w:rFonts w:ascii="Arial" w:eastAsia="Arial" w:hAnsi="Arial" w:cs="Arial"/>
            <w:b/>
            <w:i w:val="0"/>
            <w:color w:val="0077CC"/>
            <w:sz w:val="20"/>
            <w:u w:val="single"/>
          </w:rPr>
          <w:t>By Pardoning Hunter, Joe Biden Pardons Himself</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02, 2024</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Joe Biden Has 1 Word To Describe President Trump's Second Term" w:history="1">
        <w:r>
          <w:rPr>
            <w:rFonts w:ascii="Arial" w:eastAsia="Arial" w:hAnsi="Arial" w:cs="Arial"/>
            <w:b/>
            <w:i w:val="0"/>
            <w:color w:val="0077CC"/>
            <w:sz w:val="20"/>
            <w:u w:val="single"/>
          </w:rPr>
          <w:t>Joe Biden Has 1 Word To Describe President Trump's Second Term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The Spun</w:t>
        <w:tab/>
      </w:r>
      <w:r>
        <w:rPr>
          <w:rFonts w:ascii="Arial" w:eastAsia="Arial" w:hAnsi="Arial" w:cs="Arial"/>
          <w:b w:val="0"/>
          <w:i w:val="0"/>
          <w:color w:val="000000"/>
          <w:sz w:val="20"/>
          <w:u w:val="none"/>
        </w:rPr>
        <w:t>Chris Rosvoglou</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Joe Biden pardons son Hunter on gun, tax charges" w:history="1">
        <w:r>
          <w:rPr>
            <w:rFonts w:ascii="Arial" w:eastAsia="Arial" w:hAnsi="Arial" w:cs="Arial"/>
            <w:b/>
            <w:i w:val="0"/>
            <w:color w:val="0077CC"/>
            <w:sz w:val="20"/>
            <w:u w:val="single"/>
          </w:rPr>
          <w:t>Joe Biden pardons son Hunter on gun, tax charges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02,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Donald Trump reverses Joe Biden's rule limiting showerheads" w:history="1">
        <w:r>
          <w:rPr>
            <w:rFonts w:ascii="Arial" w:eastAsia="Arial" w:hAnsi="Arial" w:cs="Arial"/>
            <w:b/>
            <w:i w:val="0"/>
            <w:color w:val="0077CC"/>
            <w:sz w:val="20"/>
            <w:u w:val="single"/>
          </w:rPr>
          <w:t>Donald Trump reverses Joe Biden's rule limiting showerheads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10,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Joe Biden slams Donald Trump in first speech since leaving office" w:history="1">
        <w:r>
          <w:rPr>
            <w:rFonts w:ascii="Arial" w:eastAsia="Arial" w:hAnsi="Arial" w:cs="Arial"/>
            <w:b/>
            <w:i w:val="0"/>
            <w:color w:val="0077CC"/>
            <w:sz w:val="20"/>
            <w:u w:val="single"/>
          </w:rPr>
          <w:t>Joe Biden slams Donald Trump in first speech since leaving office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standard.co.uk</w:t>
        <w:tab/>
      </w:r>
      <w:r>
        <w:rPr>
          <w:rFonts w:ascii="Arial" w:eastAsia="Arial" w:hAnsi="Arial" w:cs="Arial"/>
          <w:b w:val="0"/>
          <w:i w:val="0"/>
          <w:color w:val="000000"/>
          <w:sz w:val="20"/>
          <w:u w:val="none"/>
        </w:rPr>
        <w:t>Jacob Phillips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Inaugurations through the years: See historical photos from FDR to Joe Biden" w:history="1">
        <w:r>
          <w:rPr>
            <w:rFonts w:ascii="Arial" w:eastAsia="Arial" w:hAnsi="Arial" w:cs="Arial"/>
            <w:b/>
            <w:i w:val="0"/>
            <w:color w:val="0077CC"/>
            <w:sz w:val="20"/>
            <w:u w:val="single"/>
          </w:rPr>
          <w:t>Inaugurations through the years: See historical photos from FDR to Joe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18, 2025</w:t>
        <w:tab/>
      </w:r>
      <w:r>
        <w:rPr>
          <w:rFonts w:ascii="Arial" w:eastAsia="Arial" w:hAnsi="Arial" w:cs="Arial"/>
          <w:b w:val="0"/>
          <w:i w:val="0"/>
          <w:color w:val="000000"/>
          <w:sz w:val="20"/>
          <w:u w:val="none"/>
        </w:rPr>
        <w:t>USA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President Joe Biden's Schedule" w:history="1">
        <w:r>
          <w:rPr>
            <w:rFonts w:ascii="Arial" w:eastAsia="Arial" w:hAnsi="Arial" w:cs="Arial"/>
            <w:b/>
            <w:i w:val="0"/>
            <w:color w:val="0077CC"/>
            <w:sz w:val="20"/>
            <w:u w:val="single"/>
          </w:rPr>
          <w:t>President Joe Biden's Schedule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16, 2025</w:t>
        <w:tab/>
      </w:r>
      <w:r>
        <w:rPr>
          <w:rFonts w:ascii="Arial" w:eastAsia="Arial" w:hAnsi="Arial" w:cs="Arial"/>
          <w:b w:val="0"/>
          <w:i w:val="0"/>
          <w:color w:val="000000"/>
          <w:sz w:val="20"/>
          <w:u w:val="none"/>
        </w:rPr>
        <w:t>DC Daybook - Policy &amp; News Events</w:t>
        <w:tab/>
      </w:r>
      <w:r>
        <w:rPr>
          <w:rFonts w:ascii="Arial" w:eastAsia="Arial" w:hAnsi="Arial" w:cs="Arial"/>
          <w:b w:val="0"/>
          <w:i w:val="0"/>
          <w:color w:val="000000"/>
          <w:sz w:val="20"/>
          <w:u w:val="none"/>
        </w:rPr>
        <w:t>WAWHHSE; Biden Calendar</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The highs and lows of Joe Biden's first post-presidency speech" w:history="1">
        <w:r>
          <w:rPr>
            <w:rFonts w:ascii="Arial" w:eastAsia="Arial" w:hAnsi="Arial" w:cs="Arial"/>
            <w:b/>
            <w:i w:val="0"/>
            <w:color w:val="0077CC"/>
            <w:sz w:val="20"/>
            <w:u w:val="single"/>
          </w:rPr>
          <w:t>The highs and lows of Joe Biden's first post-presidency speech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The Deseret News</w:t>
        <w:tab/>
      </w:r>
      <w:r>
        <w:rPr>
          <w:rFonts w:ascii="Arial" w:eastAsia="Arial" w:hAnsi="Arial" w:cs="Arial"/>
          <w:b w:val="0"/>
          <w:i w:val="0"/>
          <w:color w:val="000000"/>
          <w:sz w:val="20"/>
          <w:u w:val="none"/>
        </w:rPr>
        <w:t>US NEWS</w:t>
        <w:tab/>
      </w:r>
      <w:r>
        <w:rPr>
          <w:rFonts w:ascii="Arial" w:eastAsia="Arial" w:hAnsi="Arial" w:cs="Arial"/>
          <w:b w:val="0"/>
          <w:i w:val="0"/>
          <w:color w:val="000000"/>
          <w:sz w:val="20"/>
          <w:u w:val="none"/>
        </w:rPr>
        <w:t>Eva Terry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Marina highlights Joe Biden's actions on climate change" w:history="1">
        <w:r>
          <w:rPr>
            <w:rFonts w:ascii="Arial" w:eastAsia="Arial" w:hAnsi="Arial" w:cs="Arial"/>
            <w:b/>
            <w:i w:val="0"/>
            <w:color w:val="0077CC"/>
            <w:sz w:val="20"/>
            <w:u w:val="single"/>
          </w:rPr>
          <w:t>Marina highlights Joe Biden's actions on climate change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Joe Biden" w:history="1">
        <w:r>
          <w:rPr>
            <w:rFonts w:ascii="Arial" w:eastAsia="Arial" w:hAnsi="Arial" w:cs="Arial"/>
            <w:b/>
            <w:i w:val="0"/>
            <w:color w:val="0077CC"/>
            <w:sz w:val="20"/>
            <w:u w:val="single"/>
          </w:rPr>
          <w:t>Joe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08, 2024</w:t>
        <w:tab/>
      </w:r>
      <w:r>
        <w:rPr>
          <w:rFonts w:ascii="Arial" w:eastAsia="Arial" w:hAnsi="Arial" w:cs="Arial"/>
          <w:b w:val="0"/>
          <w:i w:val="0"/>
          <w:color w:val="000000"/>
          <w:sz w:val="20"/>
          <w:u w:val="none"/>
        </w:rPr>
        <w:t>Canadian Television Network</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JOE BIDEN FAILED THE NATION" w:history="1">
        <w:r>
          <w:rPr>
            <w:rFonts w:ascii="Arial" w:eastAsia="Arial" w:hAnsi="Arial" w:cs="Arial"/>
            <w:b/>
            <w:i w:val="0"/>
            <w:color w:val="0077CC"/>
            <w:sz w:val="20"/>
            <w:u w:val="single"/>
          </w:rPr>
          <w:t>JOE BIDEN FAILED THE 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05, 2024</w:t>
        <w:tab/>
      </w:r>
      <w:r>
        <w:rPr>
          <w:rFonts w:ascii="Arial" w:eastAsia="Arial" w:hAnsi="Arial" w:cs="Arial"/>
          <w:b w:val="0"/>
          <w:i w:val="0"/>
          <w:color w:val="000000"/>
          <w:sz w:val="20"/>
          <w:u w:val="none"/>
        </w:rPr>
        <w:t>Pittsburgh Post-Gazette</w:t>
        <w:tab/>
      </w:r>
      <w:r>
        <w:rPr>
          <w:rFonts w:ascii="Arial" w:eastAsia="Arial" w:hAnsi="Arial" w:cs="Arial"/>
          <w:b w:val="0"/>
          <w:i w:val="0"/>
          <w:color w:val="000000"/>
          <w:sz w:val="20"/>
          <w:u w:val="none"/>
        </w:rPr>
        <w:t>OPINION; Pg. A-10</w:t>
        <w:tab/>
      </w:r>
      <w:r>
        <w:rPr>
          <w:rFonts w:ascii="Arial" w:eastAsia="Arial" w:hAnsi="Arial" w:cs="Arial"/>
          <w:b w:val="0"/>
          <w:i w:val="0"/>
          <w:color w:val="000000"/>
          <w:sz w:val="20"/>
          <w:u w:val="none"/>
        </w:rPr>
        <w:t>David Mills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Dan Hurley Opens Up About His Awkward Encounter with Joe Biden at the White House" w:history="1">
        <w:r>
          <w:rPr>
            <w:rFonts w:ascii="Arial" w:eastAsia="Arial" w:hAnsi="Arial" w:cs="Arial"/>
            <w:b/>
            <w:i w:val="0"/>
            <w:color w:val="0077CC"/>
            <w:sz w:val="20"/>
            <w:u w:val="single"/>
          </w:rPr>
          <w:t>Dan Hurley Opens Up About His Awkward Encounter with Joe Biden at the White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22, 2025</w:t>
        <w:tab/>
      </w:r>
      <w:r>
        <w:rPr>
          <w:rFonts w:ascii="Arial" w:eastAsia="Arial" w:hAnsi="Arial" w:cs="Arial"/>
          <w:b w:val="0"/>
          <w:i w:val="0"/>
          <w:color w:val="000000"/>
          <w:sz w:val="20"/>
          <w:u w:val="none"/>
        </w:rPr>
        <w:t>AthlonSports</w:t>
        <w:tab/>
      </w:r>
      <w:r>
        <w:rPr>
          <w:rFonts w:ascii="Arial" w:eastAsia="Arial" w:hAnsi="Arial" w:cs="Arial"/>
          <w:b w:val="0"/>
          <w:i w:val="0"/>
          <w:color w:val="000000"/>
          <w:sz w:val="20"/>
          <w:u w:val="none"/>
        </w:rPr>
        <w:t>US NEWS, US politics news &amp; SPORTS: COLLEGE BASKETBALL NEWS</w:t>
        <w:tab/>
      </w:r>
      <w:r>
        <w:rPr>
          <w:rFonts w:ascii="Arial" w:eastAsia="Arial" w:hAnsi="Arial" w:cs="Arial"/>
          <w:b w:val="0"/>
          <w:i w:val="0"/>
          <w:color w:val="000000"/>
          <w:sz w:val="20"/>
          <w:u w:val="none"/>
        </w:rPr>
        <w:t>Cole Sullivan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Joe Biden makes unbelievable gaffe in first speech since leaving White House before taking aim at Trump and Musk" w:history="1">
        <w:r>
          <w:rPr>
            <w:rFonts w:ascii="Arial" w:eastAsia="Arial" w:hAnsi="Arial" w:cs="Arial"/>
            <w:b/>
            <w:i w:val="0"/>
            <w:color w:val="0077CC"/>
            <w:sz w:val="20"/>
            <w:u w:val="single"/>
          </w:rPr>
          <w:t>Joe Biden makes unbelievable gaffe in first speech since leaving White House before taking aim at Trump and Musk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GB News</w:t>
        <w:tab/>
      </w:r>
      <w:r>
        <w:rPr>
          <w:rFonts w:ascii="Arial" w:eastAsia="Arial" w:hAnsi="Arial" w:cs="Arial"/>
          <w:b w:val="0"/>
          <w:i w:val="0"/>
          <w:color w:val="000000"/>
          <w:sz w:val="20"/>
          <w:u w:val="none"/>
        </w:rPr>
        <w:t>US NEWS &amp; US POLITICS NEWS</w:t>
        <w:tab/>
      </w:r>
      <w:r>
        <w:rPr>
          <w:rFonts w:ascii="Arial" w:eastAsia="Arial" w:hAnsi="Arial" w:cs="Arial"/>
          <w:b w:val="0"/>
          <w:i w:val="0"/>
          <w:color w:val="000000"/>
          <w:sz w:val="20"/>
          <w:u w:val="none"/>
        </w:rPr>
        <w:t>Susanna Siddell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Joe Biden, father of the year, by Joaquín Luna" w:history="1">
        <w:r>
          <w:rPr>
            <w:rFonts w:ascii="Arial" w:eastAsia="Arial" w:hAnsi="Arial" w:cs="Arial"/>
            <w:b/>
            <w:i w:val="0"/>
            <w:color w:val="0077CC"/>
            <w:sz w:val="20"/>
            <w:u w:val="single"/>
          </w:rPr>
          <w:t>Joe Biden, father of the year, by Joaquín Luna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02,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Joe Biden" w:history="1">
        <w:r>
          <w:rPr>
            <w:rFonts w:ascii="Arial" w:eastAsia="Arial" w:hAnsi="Arial" w:cs="Arial"/>
            <w:b/>
            <w:i w:val="0"/>
            <w:color w:val="0077CC"/>
            <w:sz w:val="20"/>
            <w:u w:val="single"/>
          </w:rPr>
          <w:t>Joe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05, 2024</w:t>
        <w:tab/>
      </w:r>
      <w:r>
        <w:rPr>
          <w:rFonts w:ascii="Arial" w:eastAsia="Arial" w:hAnsi="Arial" w:cs="Arial"/>
          <w:b w:val="0"/>
          <w:i w:val="0"/>
          <w:color w:val="000000"/>
          <w:sz w:val="20"/>
          <w:u w:val="none"/>
        </w:rPr>
        <w:t>Canadian Television Network</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When Vivek Ramaswamy predicted Joe Biden would pardon son Hunter" w:history="1">
        <w:r>
          <w:rPr>
            <w:rFonts w:ascii="Arial" w:eastAsia="Arial" w:hAnsi="Arial" w:cs="Arial"/>
            <w:b/>
            <w:i w:val="0"/>
            <w:color w:val="0077CC"/>
            <w:sz w:val="20"/>
            <w:u w:val="single"/>
          </w:rPr>
          <w:t>When Vivek Ramaswamy predicted Joe Biden would pardon son Hunter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02, 2024</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SENS. JOHNSON, GRASSLEY TO THE NATIONAL ARCHIVES: THE AMERICAN PEOPLE DESERVE A FULL ACCOUNTING OF JOE BIDEN'S ACTIVITIES" w:history="1">
        <w:r>
          <w:rPr>
            <w:rFonts w:ascii="Arial" w:eastAsia="Arial" w:hAnsi="Arial" w:cs="Arial"/>
            <w:b/>
            <w:i w:val="0"/>
            <w:color w:val="0077CC"/>
            <w:sz w:val="20"/>
            <w:u w:val="single"/>
          </w:rPr>
          <w:t>SENS. JOHNSON, GRASSLEY TO THE NATIONAL ARCHIVES: THE AMERICAN PEOPLE DESERVE A FULL ACCOUNTING OF JOE BIDEN'S ACTIVITIES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23, 2025</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Joe Biden" w:history="1">
        <w:r>
          <w:rPr>
            <w:rFonts w:ascii="Arial" w:eastAsia="Arial" w:hAnsi="Arial" w:cs="Arial"/>
            <w:b/>
            <w:i w:val="0"/>
            <w:color w:val="0077CC"/>
            <w:sz w:val="20"/>
            <w:u w:val="single"/>
          </w:rPr>
          <w:t>Joe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12, 2024</w:t>
        <w:tab/>
      </w:r>
      <w:r>
        <w:rPr>
          <w:rFonts w:ascii="Arial" w:eastAsia="Arial" w:hAnsi="Arial" w:cs="Arial"/>
          <w:b w:val="0"/>
          <w:i w:val="0"/>
          <w:color w:val="000000"/>
          <w:sz w:val="20"/>
          <w:u w:val="none"/>
        </w:rPr>
        <w:t>Canadian Television Network</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Joe Biden Confuses Hezbollah for Hamas in Ceasefire Remarks" w:history="1">
        <w:r>
          <w:rPr>
            <w:rFonts w:ascii="Arial" w:eastAsia="Arial" w:hAnsi="Arial" w:cs="Arial"/>
            <w:b/>
            <w:i w:val="0"/>
            <w:color w:val="0077CC"/>
            <w:sz w:val="20"/>
            <w:u w:val="single"/>
          </w:rPr>
          <w:t>Joe Biden Confuses Hezbollah for Hamas in Ceasefire Remarks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15,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Aila Slisco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Kamala Harris signs with Hollywood talent agency CAA, joining Joe Biden, Barack Obama" w:history="1">
        <w:r>
          <w:rPr>
            <w:rFonts w:ascii="Arial" w:eastAsia="Arial" w:hAnsi="Arial" w:cs="Arial"/>
            <w:b/>
            <w:i w:val="0"/>
            <w:color w:val="0077CC"/>
            <w:sz w:val="20"/>
            <w:u w:val="single"/>
          </w:rPr>
          <w:t>Kamala Harris signs with Hollywood talent agency CAA, joining Joe Biden, Barack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19, 2025</w:t>
        <w:tab/>
      </w:r>
      <w:r>
        <w:rPr>
          <w:rFonts w:ascii="Arial" w:eastAsia="Arial" w:hAnsi="Arial" w:cs="Arial"/>
          <w:b w:val="0"/>
          <w:i w:val="0"/>
          <w:color w:val="000000"/>
          <w:sz w:val="20"/>
          <w:u w:val="none"/>
        </w:rPr>
        <w:t>USA Today Online</w:t>
        <w:tab/>
      </w:r>
      <w:r>
        <w:rPr>
          <w:rFonts w:ascii="Arial" w:eastAsia="Arial" w:hAnsi="Arial" w:cs="Arial"/>
          <w:b w:val="0"/>
          <w:i w:val="0"/>
          <w:color w:val="000000"/>
          <w:sz w:val="20"/>
          <w:u w:val="none"/>
        </w:rPr>
        <w:t>MOVIE BUSINESS NEWS, MOVIE BUSINESS NEWS &amp; US POLITICS NEWS</w:t>
        <w:tab/>
      </w:r>
      <w:r>
        <w:rPr>
          <w:rFonts w:ascii="Arial" w:eastAsia="Arial" w:hAnsi="Arial" w:cs="Arial"/>
          <w:b w:val="0"/>
          <w:i w:val="0"/>
          <w:color w:val="000000"/>
          <w:sz w:val="20"/>
          <w:u w:val="none"/>
        </w:rPr>
        <w:t>Anthony Robledo, USA TODAY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Joe Biden pardons Hunter after saying he would not" w:history="1">
        <w:r>
          <w:rPr>
            <w:rFonts w:ascii="Arial" w:eastAsia="Arial" w:hAnsi="Arial" w:cs="Arial"/>
            <w:b/>
            <w:i w:val="0"/>
            <w:color w:val="0077CC"/>
            <w:sz w:val="20"/>
            <w:u w:val="single"/>
          </w:rPr>
          <w:t>Joe Biden pardons Hunter after saying he would not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02, 2024</w:t>
        <w:tab/>
      </w:r>
      <w:r>
        <w:rPr>
          <w:rFonts w:ascii="Arial" w:eastAsia="Arial" w:hAnsi="Arial" w:cs="Arial"/>
          <w:b w:val="0"/>
          <w:i w:val="0"/>
          <w:color w:val="000000"/>
          <w:sz w:val="20"/>
          <w:u w:val="none"/>
        </w:rPr>
        <w:t>Prairie Pundit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Will Joe Biden Pardon His Brother Next? What We Know" w:history="1">
        <w:r>
          <w:rPr>
            <w:rFonts w:ascii="Arial" w:eastAsia="Arial" w:hAnsi="Arial" w:cs="Arial"/>
            <w:b/>
            <w:i w:val="0"/>
            <w:color w:val="0077CC"/>
            <w:sz w:val="20"/>
            <w:u w:val="single"/>
          </w:rPr>
          <w:t>Will Joe Biden Pardon His Brother Next? What We Know</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03, 2024</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Sean O'Driscoll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Joe Biden's Visit Is Highlighted in the International Media" w:history="1">
        <w:r>
          <w:rPr>
            <w:rFonts w:ascii="Arial" w:eastAsia="Arial" w:hAnsi="Arial" w:cs="Arial"/>
            <w:b/>
            <w:i w:val="0"/>
            <w:color w:val="0077CC"/>
            <w:sz w:val="20"/>
            <w:u w:val="single"/>
          </w:rPr>
          <w:t>Joe Biden's Visit Is Highlighted in the International Media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02, 2024</w:t>
        <w:tab/>
      </w:r>
      <w:r>
        <w:rPr>
          <w:rFonts w:ascii="Arial" w:eastAsia="Arial" w:hAnsi="Arial" w:cs="Arial"/>
          <w:b w:val="0"/>
          <w:i w:val="0"/>
          <w:color w:val="000000"/>
          <w:sz w:val="20"/>
          <w:u w:val="none"/>
        </w:rPr>
        <w:t>Angola Press Agency</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Former U.S. President Joe Biden Has Signed With An Agent" w:history="1">
        <w:r>
          <w:rPr>
            <w:rFonts w:ascii="Arial" w:eastAsia="Arial" w:hAnsi="Arial" w:cs="Arial"/>
            <w:b/>
            <w:i w:val="0"/>
            <w:color w:val="0077CC"/>
            <w:sz w:val="20"/>
            <w:u w:val="single"/>
          </w:rPr>
          <w:t>Former U.S. President Joe Biden Has Signed With An Agent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03, 2025</w:t>
        <w:tab/>
      </w:r>
      <w:r>
        <w:rPr>
          <w:rFonts w:ascii="Arial" w:eastAsia="Arial" w:hAnsi="Arial" w:cs="Arial"/>
          <w:b w:val="0"/>
          <w:i w:val="0"/>
          <w:color w:val="000000"/>
          <w:sz w:val="20"/>
          <w:u w:val="none"/>
        </w:rPr>
        <w:t>The Spun</w:t>
        <w:tab/>
      </w:r>
      <w:r>
        <w:rPr>
          <w:rFonts w:ascii="Arial" w:eastAsia="Arial" w:hAnsi="Arial" w:cs="Arial"/>
          <w:b w:val="0"/>
          <w:i w:val="0"/>
          <w:color w:val="000000"/>
          <w:sz w:val="20"/>
          <w:u w:val="none"/>
        </w:rPr>
        <w:t>US NEWS &amp; US POLITICS NEWS</w:t>
        <w:tab/>
      </w:r>
      <w:r>
        <w:rPr>
          <w:rFonts w:ascii="Arial" w:eastAsia="Arial" w:hAnsi="Arial" w:cs="Arial"/>
          <w:b w:val="0"/>
          <w:i w:val="0"/>
          <w:color w:val="000000"/>
          <w:sz w:val="20"/>
          <w:u w:val="none"/>
        </w:rPr>
        <w:t>Andrew Holleran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Joe Biden Tells Donald Trump 'Welcome Home' As He Arrives At The White House" w:history="1">
        <w:r>
          <w:rPr>
            <w:rFonts w:ascii="Arial" w:eastAsia="Arial" w:hAnsi="Arial" w:cs="Arial"/>
            <w:b/>
            <w:i w:val="0"/>
            <w:color w:val="0077CC"/>
            <w:sz w:val="20"/>
            <w:u w:val="single"/>
          </w:rPr>
          <w:t>Joe Biden Tells Donald Trump 'Welcome Home' As He Arrives At The White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International Business Times News</w:t>
        <w:tab/>
      </w:r>
      <w:r>
        <w:rPr>
          <w:rFonts w:ascii="Arial" w:eastAsia="Arial" w:hAnsi="Arial" w:cs="Arial"/>
          <w:b w:val="0"/>
          <w:i w:val="0"/>
          <w:color w:val="000000"/>
          <w:sz w:val="20"/>
          <w:u w:val="none"/>
        </w:rPr>
        <w:t>Luke Funk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Joe Rogan reacts to internet theory about viral moment between Joe Biden and Donald Trump's son at the inauguration ceremony" w:history="1">
        <w:r>
          <w:rPr>
            <w:rFonts w:ascii="Arial" w:eastAsia="Arial" w:hAnsi="Arial" w:cs="Arial"/>
            <w:b/>
            <w:i w:val="0"/>
            <w:color w:val="0077CC"/>
            <w:sz w:val="20"/>
            <w:u w:val="single"/>
          </w:rPr>
          <w:t>Joe Rogan reacts to internet theory about viral moment between Joe Biden and Donald Trump's son at the inauguration ceremony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23, 2025</w:t>
        <w:tab/>
      </w:r>
      <w:r>
        <w:rPr>
          <w:rFonts w:ascii="Arial" w:eastAsia="Arial" w:hAnsi="Arial" w:cs="Arial"/>
          <w:b w:val="0"/>
          <w:i w:val="0"/>
          <w:color w:val="000000"/>
          <w:sz w:val="20"/>
          <w:u w:val="none"/>
        </w:rPr>
        <w:t>sportskeeda.com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Joe Biden pardoned his son Hunter" w:history="1">
        <w:r>
          <w:rPr>
            <w:rFonts w:ascii="Arial" w:eastAsia="Arial" w:hAnsi="Arial" w:cs="Arial"/>
            <w:b/>
            <w:i w:val="0"/>
            <w:color w:val="0077CC"/>
            <w:sz w:val="20"/>
            <w:u w:val="single"/>
          </w:rPr>
          <w:t>Joe Biden pardoned his son Hunter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02,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Joe Biden reappears to applause at 'Othello' New York premiere" w:history="1">
        <w:r>
          <w:rPr>
            <w:rFonts w:ascii="Arial" w:eastAsia="Arial" w:hAnsi="Arial" w:cs="Arial"/>
            <w:b/>
            <w:i w:val="0"/>
            <w:color w:val="0077CC"/>
            <w:sz w:val="20"/>
            <w:u w:val="single"/>
          </w:rPr>
          <w:t>Joe Biden reappears to applause at 'Othello' New York premiere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24,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New book on Joe Biden 'exposes' massive cover-up about his declining health" w:history="1">
        <w:r>
          <w:rPr>
            <w:rFonts w:ascii="Arial" w:eastAsia="Arial" w:hAnsi="Arial" w:cs="Arial"/>
            <w:b/>
            <w:i w:val="0"/>
            <w:color w:val="0077CC"/>
            <w:sz w:val="20"/>
            <w:u w:val="single"/>
          </w:rPr>
          <w:t>New book on Joe Biden 'exposes' massive cover-up about his declining health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26, 2025</w:t>
        <w:tab/>
      </w:r>
      <w:r>
        <w:rPr>
          <w:rFonts w:ascii="Arial" w:eastAsia="Arial" w:hAnsi="Arial" w:cs="Arial"/>
          <w:b w:val="0"/>
          <w:i w:val="0"/>
          <w:color w:val="000000"/>
          <w:sz w:val="20"/>
          <w:u w:val="none"/>
        </w:rPr>
        <w:t>The Deseret News</w:t>
        <w:tab/>
      </w:r>
      <w:r>
        <w:rPr>
          <w:rFonts w:ascii="Arial" w:eastAsia="Arial" w:hAnsi="Arial" w:cs="Arial"/>
          <w:b w:val="0"/>
          <w:i w:val="0"/>
          <w:color w:val="000000"/>
          <w:sz w:val="20"/>
          <w:u w:val="none"/>
        </w:rPr>
        <w:t>ENTERTAINMENT: BOOK NEWS</w:t>
        <w:tab/>
      </w:r>
      <w:r>
        <w:rPr>
          <w:rFonts w:ascii="Arial" w:eastAsia="Arial" w:hAnsi="Arial" w:cs="Arial"/>
          <w:b w:val="0"/>
          <w:i w:val="0"/>
          <w:color w:val="000000"/>
          <w:sz w:val="20"/>
          <w:u w:val="none"/>
        </w:rPr>
        <w:t>Gitanjali Poonia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Joe Biden warns against rising 'oligarchy' in final speech" w:history="1">
        <w:r>
          <w:rPr>
            <w:rFonts w:ascii="Arial" w:eastAsia="Arial" w:hAnsi="Arial" w:cs="Arial"/>
            <w:b/>
            <w:i w:val="0"/>
            <w:color w:val="0077CC"/>
            <w:sz w:val="20"/>
            <w:u w:val="single"/>
          </w:rPr>
          <w:t>Joe Biden warns against rising 'oligarchy' in final speech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16, 2025</w:t>
        <w:tab/>
      </w:r>
      <w:r>
        <w:rPr>
          <w:rFonts w:ascii="Arial" w:eastAsia="Arial" w:hAnsi="Arial" w:cs="Arial"/>
          <w:b w:val="0"/>
          <w:i w:val="0"/>
          <w:color w:val="000000"/>
          <w:sz w:val="20"/>
          <w:u w:val="none"/>
        </w:rPr>
        <w:t>Deutsche Welle World</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Letter Utah owes Joe Biden a debt of gratitude" w:history="1">
        <w:r>
          <w:rPr>
            <w:rFonts w:ascii="Arial" w:eastAsia="Arial" w:hAnsi="Arial" w:cs="Arial"/>
            <w:b/>
            <w:i w:val="0"/>
            <w:color w:val="0077CC"/>
            <w:sz w:val="20"/>
            <w:u w:val="single"/>
          </w:rPr>
          <w:t>Letter Utah owes Joe Biden a debt of gratitude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19, 2025</w:t>
        <w:tab/>
      </w:r>
      <w:r>
        <w:rPr>
          <w:rFonts w:ascii="Arial" w:eastAsia="Arial" w:hAnsi="Arial" w:cs="Arial"/>
          <w:b w:val="0"/>
          <w:i w:val="0"/>
          <w:color w:val="000000"/>
          <w:sz w:val="20"/>
          <w:u w:val="none"/>
        </w:rPr>
        <w:t>The Salt Lake Tribune</w:t>
        <w:tab/>
      </w:r>
      <w:r>
        <w:rPr>
          <w:rFonts w:ascii="Arial" w:eastAsia="Arial" w:hAnsi="Arial" w:cs="Arial"/>
          <w:b w:val="0"/>
          <w:i w:val="0"/>
          <w:color w:val="000000"/>
          <w:sz w:val="20"/>
          <w:u w:val="none"/>
        </w:rPr>
        <w:t>Oscar Mata | The Public Forum</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Joe Biden" w:history="1">
        <w:r>
          <w:rPr>
            <w:rFonts w:ascii="Arial" w:eastAsia="Arial" w:hAnsi="Arial" w:cs="Arial"/>
            <w:b/>
            <w:i w:val="0"/>
            <w:color w:val="0077CC"/>
            <w:sz w:val="20"/>
            <w:u w:val="single"/>
          </w:rPr>
          <w:t>Joe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24, 2024</w:t>
        <w:tab/>
      </w:r>
      <w:r>
        <w:rPr>
          <w:rFonts w:ascii="Arial" w:eastAsia="Arial" w:hAnsi="Arial" w:cs="Arial"/>
          <w:b w:val="0"/>
          <w:i w:val="0"/>
          <w:color w:val="000000"/>
          <w:sz w:val="20"/>
          <w:u w:val="none"/>
        </w:rPr>
        <w:t>Canadian Television Network</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Joe Biden thanks Claudia Sheinbaum for leadership in addressing fentanyl crisis" w:history="1">
        <w:r>
          <w:rPr>
            <w:rFonts w:ascii="Arial" w:eastAsia="Arial" w:hAnsi="Arial" w:cs="Arial"/>
            <w:b/>
            <w:i w:val="0"/>
            <w:color w:val="0077CC"/>
            <w:sz w:val="20"/>
            <w:u w:val="single"/>
          </w:rPr>
          <w:t>Joe Biden thanks Claudia Sheinbaum for leadership in addressing fentanyl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07,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Joe Biden Arrives At Slavery Museum" w:history="1">
        <w:r>
          <w:rPr>
            <w:rFonts w:ascii="Arial" w:eastAsia="Arial" w:hAnsi="Arial" w:cs="Arial"/>
            <w:b/>
            <w:i w:val="0"/>
            <w:color w:val="0077CC"/>
            <w:sz w:val="20"/>
            <w:u w:val="single"/>
          </w:rPr>
          <w:t>Joe Biden Arrives At Slavery Museum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03, 2024</w:t>
        <w:tab/>
      </w:r>
      <w:r>
        <w:rPr>
          <w:rFonts w:ascii="Arial" w:eastAsia="Arial" w:hAnsi="Arial" w:cs="Arial"/>
          <w:b w:val="0"/>
          <w:i w:val="0"/>
          <w:color w:val="000000"/>
          <w:sz w:val="20"/>
          <w:u w:val="none"/>
        </w:rPr>
        <w:t>Angola Press Agency</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Dem Donor Alleges That Joe Biden Was Doped Up Before Campaign Events" w:history="1">
        <w:r>
          <w:rPr>
            <w:rFonts w:ascii="Arial" w:eastAsia="Arial" w:hAnsi="Arial" w:cs="Arial"/>
            <w:b/>
            <w:i w:val="0"/>
            <w:color w:val="0077CC"/>
            <w:sz w:val="20"/>
            <w:u w:val="single"/>
          </w:rPr>
          <w:t>Dem Donor Alleges That Joe Biden Was Doped Up Before Campaign Events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11, 2025</w:t>
        <w:tab/>
      </w:r>
      <w:r>
        <w:rPr>
          <w:rFonts w:ascii="Arial" w:eastAsia="Arial" w:hAnsi="Arial" w:cs="Arial"/>
          <w:b w:val="0"/>
          <w:i w:val="0"/>
          <w:color w:val="000000"/>
          <w:sz w:val="20"/>
          <w:u w:val="none"/>
        </w:rPr>
        <w:t>iOTWreport</w:t>
        <w:tab/>
      </w:r>
      <w:r>
        <w:rPr>
          <w:rFonts w:ascii="Arial" w:eastAsia="Arial" w:hAnsi="Arial" w:cs="Arial"/>
          <w:b w:val="0"/>
          <w:i w:val="0"/>
          <w:color w:val="000000"/>
          <w:sz w:val="20"/>
          <w:u w:val="none"/>
        </w:rPr>
        <w:t>MJA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Sleepy Joe': Donald Trump Roasts Joe Biden. Internet Says Trump Is Best Comedian" w:history="1">
        <w:r>
          <w:rPr>
            <w:rFonts w:ascii="Arial" w:eastAsia="Arial" w:hAnsi="Arial" w:cs="Arial"/>
            <w:b/>
            <w:i w:val="0"/>
            <w:color w:val="0077CC"/>
            <w:sz w:val="20"/>
            <w:u w:val="single"/>
          </w:rPr>
          <w:t>'Sleepy Joe': Donald Trump Roasts Joe Biden. Internet Says Trump Is Best Comedian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26, 2025</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Joe Biden arrives at Slavery Museum" w:history="1">
        <w:r>
          <w:rPr>
            <w:rFonts w:ascii="Arial" w:eastAsia="Arial" w:hAnsi="Arial" w:cs="Arial"/>
            <w:b/>
            <w:i w:val="0"/>
            <w:color w:val="0077CC"/>
            <w:sz w:val="20"/>
            <w:u w:val="single"/>
          </w:rPr>
          <w:t>Joe Biden arrives at Slavery Museum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03, 2024</w:t>
        <w:tab/>
      </w:r>
      <w:r>
        <w:rPr>
          <w:rFonts w:ascii="Arial" w:eastAsia="Arial" w:hAnsi="Arial" w:cs="Arial"/>
          <w:b w:val="0"/>
          <w:i w:val="0"/>
          <w:color w:val="000000"/>
          <w:sz w:val="20"/>
          <w:u w:val="none"/>
        </w:rPr>
        <w:t>Africa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Anthony Fauci Responds to Joe Biden's Pardon" w:history="1">
        <w:r>
          <w:rPr>
            <w:rFonts w:ascii="Arial" w:eastAsia="Arial" w:hAnsi="Arial" w:cs="Arial"/>
            <w:b/>
            <w:i w:val="0"/>
            <w:color w:val="0077CC"/>
            <w:sz w:val="20"/>
            <w:u w:val="single"/>
          </w:rPr>
          <w:t>Anthony Fauci Responds to Joe Biden's Pardon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Andrew Stanton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The Final Corruption of Joe Biden" w:history="1">
        <w:r>
          <w:rPr>
            <w:rFonts w:ascii="Arial" w:eastAsia="Arial" w:hAnsi="Arial" w:cs="Arial"/>
            <w:b/>
            <w:i w:val="0"/>
            <w:color w:val="0077CC"/>
            <w:sz w:val="20"/>
            <w:u w:val="single"/>
          </w:rPr>
          <w:t>The Final Corruption of Joe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22,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International Joe Biden delivered his last message as U.S. president and left a dark warning" w:history="1">
        <w:r>
          <w:rPr>
            <w:rFonts w:ascii="Arial" w:eastAsia="Arial" w:hAnsi="Arial" w:cs="Arial"/>
            <w:b/>
            <w:i w:val="0"/>
            <w:color w:val="0077CC"/>
            <w:sz w:val="20"/>
            <w:u w:val="single"/>
          </w:rPr>
          <w:t>International Joe Biden delivered his last message as U.S. president and left a dark warning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15,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Kamala Harris Really 'Disappointed' With Boss Joe Biden: Here's Why" w:history="1">
        <w:r>
          <w:rPr>
            <w:rFonts w:ascii="Arial" w:eastAsia="Arial" w:hAnsi="Arial" w:cs="Arial"/>
            <w:b/>
            <w:i w:val="0"/>
            <w:color w:val="0077CC"/>
            <w:sz w:val="20"/>
            <w:u w:val="single"/>
          </w:rPr>
          <w:t>Kamala Harris Really 'Disappointed' With Boss Joe Biden: Here's Why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16, 2025</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President Joe Biden's Schedule" w:history="1">
        <w:r>
          <w:rPr>
            <w:rFonts w:ascii="Arial" w:eastAsia="Arial" w:hAnsi="Arial" w:cs="Arial"/>
            <w:b/>
            <w:i w:val="0"/>
            <w:color w:val="0077CC"/>
            <w:sz w:val="20"/>
            <w:u w:val="single"/>
          </w:rPr>
          <w:t>President Joe Biden's Schedule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07, 2025</w:t>
        <w:tab/>
      </w:r>
      <w:r>
        <w:rPr>
          <w:rFonts w:ascii="Arial" w:eastAsia="Arial" w:hAnsi="Arial" w:cs="Arial"/>
          <w:b w:val="0"/>
          <w:i w:val="0"/>
          <w:color w:val="000000"/>
          <w:sz w:val="20"/>
          <w:u w:val="none"/>
        </w:rPr>
        <w:t>DC Daybook - Policy &amp; News Events</w:t>
        <w:tab/>
      </w:r>
      <w:r>
        <w:rPr>
          <w:rFonts w:ascii="Arial" w:eastAsia="Arial" w:hAnsi="Arial" w:cs="Arial"/>
          <w:b w:val="0"/>
          <w:i w:val="0"/>
          <w:color w:val="000000"/>
          <w:sz w:val="20"/>
          <w:u w:val="none"/>
        </w:rPr>
        <w:t>WAWHHSE; Biden Calendar</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Joe Biden's 'inspirational' outgoing letter to Donald Trump revealed" w:history="1">
        <w:r>
          <w:rPr>
            <w:rFonts w:ascii="Arial" w:eastAsia="Arial" w:hAnsi="Arial" w:cs="Arial"/>
            <w:b/>
            <w:i w:val="0"/>
            <w:color w:val="0077CC"/>
            <w:sz w:val="20"/>
            <w:u w:val="single"/>
          </w:rPr>
          <w:t>Joe Biden's 'inspirational' outgoing letter to Donald Trump revealed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22, 2025</w:t>
        <w:tab/>
      </w:r>
      <w:r>
        <w:rPr>
          <w:rFonts w:ascii="Arial" w:eastAsia="Arial" w:hAnsi="Arial" w:cs="Arial"/>
          <w:b w:val="0"/>
          <w:i w:val="0"/>
          <w:color w:val="000000"/>
          <w:sz w:val="20"/>
          <w:u w:val="none"/>
        </w:rPr>
        <w:t>USA Today Online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Donald Trump Shares Details of Joe Biden's Letter to Him" w:history="1">
        <w:r>
          <w:rPr>
            <w:rFonts w:ascii="Arial" w:eastAsia="Arial" w:hAnsi="Arial" w:cs="Arial"/>
            <w:b/>
            <w:i w:val="0"/>
            <w:color w:val="0077CC"/>
            <w:sz w:val="20"/>
            <w:u w:val="single"/>
          </w:rPr>
          <w:t>Donald Trump Shares Details of Joe Biden's Letter to Him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21,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Gabe Whisnant</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Marina highlights Joe Biden's actions on climate change" w:history="1">
        <w:r>
          <w:rPr>
            <w:rFonts w:ascii="Arial" w:eastAsia="Arial" w:hAnsi="Arial" w:cs="Arial"/>
            <w:b/>
            <w:i w:val="0"/>
            <w:color w:val="0077CC"/>
            <w:sz w:val="20"/>
            <w:u w:val="single"/>
          </w:rPr>
          <w:t>Marina highlights Joe Biden's actions on climate change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The award Lionel Messi and Pope Francis received from Joe Biden" w:history="1">
        <w:r>
          <w:rPr>
            <w:rFonts w:ascii="Arial" w:eastAsia="Arial" w:hAnsi="Arial" w:cs="Arial"/>
            <w:b/>
            <w:i w:val="0"/>
            <w:color w:val="0077CC"/>
            <w:sz w:val="20"/>
            <w:u w:val="single"/>
          </w:rPr>
          <w:t>The award Lionel Messi and Pope Francis received from Joe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13,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Joe Biden Emerges From Political Hibernation On X Amid Reports He Wants Back Into Democrats' Future" w:history="1">
        <w:r>
          <w:rPr>
            <w:rFonts w:ascii="Arial" w:eastAsia="Arial" w:hAnsi="Arial" w:cs="Arial"/>
            <w:b/>
            <w:i w:val="0"/>
            <w:color w:val="0077CC"/>
            <w:sz w:val="20"/>
            <w:u w:val="single"/>
          </w:rPr>
          <w:t>Joe Biden Emerges From Political Hibernation On X Amid Reports He Wants Back Into Democrats' Future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24, 2025</w:t>
        <w:tab/>
      </w:r>
      <w:r>
        <w:rPr>
          <w:rFonts w:ascii="Arial" w:eastAsia="Arial" w:hAnsi="Arial" w:cs="Arial"/>
          <w:b w:val="0"/>
          <w:i w:val="0"/>
          <w:color w:val="000000"/>
          <w:sz w:val="20"/>
          <w:u w:val="none"/>
        </w:rPr>
        <w:t>The Daily Caller</w:t>
        <w:tab/>
      </w:r>
      <w:r>
        <w:rPr>
          <w:rFonts w:ascii="Arial" w:eastAsia="Arial" w:hAnsi="Arial" w:cs="Arial"/>
          <w:b w:val="0"/>
          <w:i w:val="0"/>
          <w:color w:val="000000"/>
          <w:sz w:val="20"/>
          <w:u w:val="none"/>
        </w:rPr>
        <w:t>POLITICS</w:t>
        <w:tab/>
      </w:r>
      <w:r>
        <w:rPr>
          <w:rFonts w:ascii="Arial" w:eastAsia="Arial" w:hAnsi="Arial" w:cs="Arial"/>
          <w:b w:val="0"/>
          <w:i w:val="0"/>
          <w:color w:val="000000"/>
          <w:sz w:val="20"/>
          <w:u w:val="none"/>
        </w:rPr>
        <w:t>Reagan Reese White House Correspondent reagan@dailycaller.com Reagan Reese is the White House Correspondent for the Daily Caller. She previously served as an education reporter at the Daily Caller News Foundation. Before that, she graduated from Hillsdale College with a degree in Rhetoric, where she played softball. She now serves as a standout outfielder on the Caller softball team. Author Image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Inaugurations through the years: See historical photos from FDR to Joe Biden" w:history="1">
        <w:r>
          <w:rPr>
            <w:rFonts w:ascii="Arial" w:eastAsia="Arial" w:hAnsi="Arial" w:cs="Arial"/>
            <w:b/>
            <w:i w:val="0"/>
            <w:color w:val="0077CC"/>
            <w:sz w:val="20"/>
            <w:u w:val="single"/>
          </w:rPr>
          <w:t>Inaugurations through the years: See historical photos from FDR to Joe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18, 2025</w:t>
        <w:tab/>
      </w:r>
      <w:r>
        <w:rPr>
          <w:rFonts w:ascii="Arial" w:eastAsia="Arial" w:hAnsi="Arial" w:cs="Arial"/>
          <w:b w:val="0"/>
          <w:i w:val="0"/>
          <w:color w:val="000000"/>
          <w:sz w:val="20"/>
          <w:u w:val="none"/>
        </w:rPr>
        <w:t>University Wire</w:t>
        <w:tab/>
      </w:r>
      <w:r>
        <w:rPr>
          <w:rFonts w:ascii="Arial" w:eastAsia="Arial" w:hAnsi="Arial" w:cs="Arial"/>
          <w:b w:val="0"/>
          <w:i w:val="0"/>
          <w:color w:val="000000"/>
          <w:sz w:val="20"/>
          <w:u w:val="none"/>
        </w:rPr>
        <w:t>NEWS; Pg. 1</w:t>
        <w:tab/>
      </w:r>
      <w:r>
        <w:rPr>
          <w:rFonts w:ascii="Arial" w:eastAsia="Arial" w:hAnsi="Arial" w:cs="Arial"/>
          <w:b w:val="0"/>
          <w:i w:val="0"/>
          <w:color w:val="000000"/>
          <w:sz w:val="20"/>
          <w:u w:val="none"/>
        </w:rPr>
        <w:t>James Powel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Hunter Biden China Photos Emerge After Joe Biden Pardons Son" w:history="1">
        <w:r>
          <w:rPr>
            <w:rFonts w:ascii="Arial" w:eastAsia="Arial" w:hAnsi="Arial" w:cs="Arial"/>
            <w:b/>
            <w:i w:val="0"/>
            <w:color w:val="0077CC"/>
            <w:sz w:val="20"/>
            <w:u w:val="single"/>
          </w:rPr>
          <w:t>Hunter Biden China Photos Emerge After Joe Biden Pardons Son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24, 2024</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Billal Rahman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Joe Biden thanks Claudia Sheinbaum for historic fentanyl seizure" w:history="1">
        <w:r>
          <w:rPr>
            <w:rFonts w:ascii="Arial" w:eastAsia="Arial" w:hAnsi="Arial" w:cs="Arial"/>
            <w:b/>
            <w:i w:val="0"/>
            <w:color w:val="0077CC"/>
            <w:sz w:val="20"/>
            <w:u w:val="single"/>
          </w:rPr>
          <w:t>Joe Biden thanks Claudia Sheinbaum for historic fentanyl seizure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07, 2024</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Joe Biden Is Getting Ripped For 'Pathetic' Army vs. Navy Decision" w:history="1">
        <w:r>
          <w:rPr>
            <w:rFonts w:ascii="Arial" w:eastAsia="Arial" w:hAnsi="Arial" w:cs="Arial"/>
            <w:b/>
            <w:i w:val="0"/>
            <w:color w:val="0077CC"/>
            <w:sz w:val="20"/>
            <w:u w:val="single"/>
          </w:rPr>
          <w:t>Joe Biden Is Getting Ripped For 'Pathetic' Army vs. Navy Decision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15, 2024</w:t>
        <w:tab/>
      </w:r>
      <w:r>
        <w:rPr>
          <w:rFonts w:ascii="Arial" w:eastAsia="Arial" w:hAnsi="Arial" w:cs="Arial"/>
          <w:b w:val="0"/>
          <w:i w:val="0"/>
          <w:color w:val="000000"/>
          <w:sz w:val="20"/>
          <w:u w:val="none"/>
        </w:rPr>
        <w:t>The Spun</w:t>
        <w:tab/>
      </w:r>
      <w:r>
        <w:rPr>
          <w:rFonts w:ascii="Arial" w:eastAsia="Arial" w:hAnsi="Arial" w:cs="Arial"/>
          <w:b w:val="0"/>
          <w:i w:val="0"/>
          <w:color w:val="000000"/>
          <w:sz w:val="20"/>
          <w:u w:val="none"/>
        </w:rPr>
        <w:t>MILITARY NEWS &amp; SPORTS: COLLEGE FOOTBALL NEWS</w:t>
        <w:tab/>
      </w:r>
      <w:r>
        <w:rPr>
          <w:rFonts w:ascii="Arial" w:eastAsia="Arial" w:hAnsi="Arial" w:cs="Arial"/>
          <w:b w:val="0"/>
          <w:i w:val="0"/>
          <w:color w:val="000000"/>
          <w:sz w:val="20"/>
          <w:u w:val="none"/>
        </w:rPr>
        <w:t>Andrew Holleran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Joe Biden drops ice cream and misnames Ukraine on Harvard visit" w:history="1">
        <w:r>
          <w:rPr>
            <w:rFonts w:ascii="Arial" w:eastAsia="Arial" w:hAnsi="Arial" w:cs="Arial"/>
            <w:b/>
            <w:i w:val="0"/>
            <w:color w:val="0077CC"/>
            <w:sz w:val="20"/>
            <w:u w:val="single"/>
          </w:rPr>
          <w:t>Joe Biden drops ice cream and misnames Ukraine on Harvard visit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18, 2025</w:t>
        <w:tab/>
      </w:r>
      <w:r>
        <w:rPr>
          <w:rFonts w:ascii="Arial" w:eastAsia="Arial" w:hAnsi="Arial" w:cs="Arial"/>
          <w:b w:val="0"/>
          <w:i w:val="0"/>
          <w:color w:val="000000"/>
          <w:sz w:val="20"/>
          <w:u w:val="none"/>
        </w:rPr>
        <w:t>thetimes.co.uk</w:t>
        <w:tab/>
      </w:r>
      <w:r>
        <w:rPr>
          <w:rFonts w:ascii="Arial" w:eastAsia="Arial" w:hAnsi="Arial" w:cs="Arial"/>
          <w:b w:val="0"/>
          <w:i w:val="0"/>
          <w:color w:val="000000"/>
          <w:sz w:val="20"/>
          <w:u w:val="none"/>
        </w:rPr>
        <w:t>David Charter, Washington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Joe Biden skewers Donald Trump with scathing takedown about 'hatchet job'" w:history="1">
        <w:r>
          <w:rPr>
            <w:rFonts w:ascii="Arial" w:eastAsia="Arial" w:hAnsi="Arial" w:cs="Arial"/>
            <w:b/>
            <w:i w:val="0"/>
            <w:color w:val="0077CC"/>
            <w:sz w:val="20"/>
            <w:u w:val="single"/>
          </w:rPr>
          <w:t>Joe Biden skewers Donald Trump with scathing takedown about 'hatchet job'</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mirror.co.uk</w:t>
        <w:tab/>
      </w:r>
      <w:r>
        <w:rPr>
          <w:rFonts w:ascii="Arial" w:eastAsia="Arial" w:hAnsi="Arial" w:cs="Arial"/>
          <w:b w:val="0"/>
          <w:i w:val="0"/>
          <w:color w:val="000000"/>
          <w:sz w:val="20"/>
          <w:u w:val="none"/>
        </w:rPr>
        <w:t>US NEWS; Version:3</w:t>
        <w:tab/>
      </w:r>
      <w:r>
        <w:rPr>
          <w:rFonts w:ascii="Arial" w:eastAsia="Arial" w:hAnsi="Arial" w:cs="Arial"/>
          <w:b w:val="0"/>
          <w:i w:val="0"/>
          <w:color w:val="000000"/>
          <w:sz w:val="20"/>
          <w:u w:val="none"/>
        </w:rPr>
        <w:t>By, Bradley Jolly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Joe Biden pardons son Hunter over gun and tax charges" w:history="1">
        <w:r>
          <w:rPr>
            <w:rFonts w:ascii="Arial" w:eastAsia="Arial" w:hAnsi="Arial" w:cs="Arial"/>
            <w:b/>
            <w:i w:val="0"/>
            <w:color w:val="0077CC"/>
            <w:sz w:val="20"/>
            <w:u w:val="single"/>
          </w:rPr>
          <w:t>Joe Biden pardons son Hunter over gun and tax charges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02, 2024</w:t>
        <w:tab/>
      </w:r>
      <w:r>
        <w:rPr>
          <w:rFonts w:ascii="Arial" w:eastAsia="Arial" w:hAnsi="Arial" w:cs="Arial"/>
          <w:b w:val="0"/>
          <w:i w:val="0"/>
          <w:color w:val="000000"/>
          <w:sz w:val="20"/>
          <w:u w:val="none"/>
        </w:rPr>
        <w:t>Financial Times Online</w:t>
        <w:tab/>
      </w:r>
      <w:r>
        <w:rPr>
          <w:rFonts w:ascii="Arial" w:eastAsia="Arial" w:hAnsi="Arial" w:cs="Arial"/>
          <w:b w:val="0"/>
          <w:i w:val="0"/>
          <w:color w:val="000000"/>
          <w:sz w:val="20"/>
          <w:u w:val="none"/>
        </w:rPr>
        <w:t>Aime Williams and Stefania Palma in Washington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Joe Biden's COVID nation" w:history="1">
        <w:r>
          <w:rPr>
            <w:rFonts w:ascii="Arial" w:eastAsia="Arial" w:hAnsi="Arial" w:cs="Arial"/>
            <w:b/>
            <w:i w:val="0"/>
            <w:color w:val="0077CC"/>
            <w:sz w:val="20"/>
            <w:u w:val="single"/>
          </w:rPr>
          <w:t>Joe Biden's COVID 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13, 2024</w:t>
        <w:tab/>
      </w:r>
      <w:r>
        <w:rPr>
          <w:rFonts w:ascii="Arial" w:eastAsia="Arial" w:hAnsi="Arial" w:cs="Arial"/>
          <w:b w:val="0"/>
          <w:i w:val="0"/>
          <w:color w:val="000000"/>
          <w:sz w:val="20"/>
          <w:u w:val="none"/>
        </w:rPr>
        <w:t>Chicago Daily Herald</w:t>
        <w:tab/>
      </w:r>
      <w:r>
        <w:rPr>
          <w:rFonts w:ascii="Arial" w:eastAsia="Arial" w:hAnsi="Arial" w:cs="Arial"/>
          <w:b w:val="0"/>
          <w:i w:val="0"/>
          <w:color w:val="000000"/>
          <w:sz w:val="20"/>
          <w:u w:val="none"/>
        </w:rPr>
        <w:t>AGD; Pg. 6</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Heading1"/>
        <w:keepNext w:val="0"/>
        <w:spacing w:after="200" w:line="340" w:lineRule="atLeast"/>
        <w:ind w:left="0" w:right="0" w:firstLine="0"/>
        <w:jc w:val="center"/>
      </w:pPr>
      <w:hyperlink r:id="rId17" w:history="1">
        <w:r>
          <w:rPr>
            <w:rFonts w:ascii="arial" w:eastAsia="arial" w:hAnsi="arial" w:cs="arial"/>
            <w:b/>
            <w:i/>
            <w:strike w:val="0"/>
            <w:color w:val="0077CC"/>
            <w:sz w:val="28"/>
            <w:u w:val="single"/>
            <w:vertAlign w:val="baseline"/>
          </w:rPr>
          <w:t>Joe Biden</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CTV Television, Inc. CTV NATIONAL NEWS 23:00:00 ET</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 Monday</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CTV Televisions, Inc. All Rights Reserved</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OMAR SACHEDINA</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5"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OMAR SACHEDINA: In the final hours of his presidency,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issued a series of final pardons to five of his family members, Dr. Anthony Fauci who helped lead the US pandemic response. General Mark Millie, former chairman of the Joint Chiefs of Staff, who has been critical of Trump, and members of the house committee that investigated the January 6th attack on the US Capitol. And joining me now is CTV News political analyst Eric Ham. Eric, perhaps no huge surprise, President Trump delivered a stinging critique of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legacy just as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listening in just steps away. What did he have to say?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HAM (CTV News US Political Analyst): Well, he really went after his legacy, saying that basically now is the golden age, that the country was broken. Only Donald Trump can fix it. And clearly what we saw was a man who was really speaking in very grandiose terms versus a man who was actually focused on being a fixer. The question now becomes what happens next?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SACHEDINA: A lot of promises, as you mentioned. We heard many of those today. He's telegraphed what he will do even before today. The question now is, can he actually deliver? How will Trump 2.0 be different from Trump 1.0?</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 Donald Trump has always been able to make the sale, to market these big ideas, and now he's actually has, he has to deliver on them. He has to be able to get things done. And I think where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leaned into showing America that he could fix things, that he could actually pass legislation and make them laws, Donald Trump now has to be able to do that. The one thing that he has crit, that he criticized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basically for doing today, he has to be able to show that he can not only have the big idea, but he can actually bring it to fruition.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SACHEDINA: Well the countdown is on. He's got four years. Eric Ham, thank you so much.</w:t>
      </w:r>
    </w:p>
    <w:p>
      <w:pPr>
        <w:pStyle w:val="Normal1"/>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pStyle w:val="Normal1"/>
        <w:spacing w:line="60" w:lineRule="exact"/>
      </w:pPr>
      <w:r>
        <w:pict>
          <v:line id="_x0000_s1026" style="position:absolute;z-index:251659264" from="0,2pt" to="512pt,2pt" strokecolor="#009ddb" strokeweight="2pt">
            <v:stroke linestyle="single"/>
            <w10:wrap type="topAndBottom"/>
          </v:line>
        </w:pict>
      </w:r>
    </w:p>
    <w:p>
      <w:pPr>
        <w:pStyle w:val="Normal1"/>
        <w:spacing w:line="120" w:lineRule="exact"/>
      </w:pP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LEGISLATION (76%); POLITICS (76%); 2021 US CAPITOL RIOTS (73%)</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JOINT CHIEFS OF STAFF (57%)</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TELEVISION EQUIPMENT (73%)</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(92%); DONALD TRUMP (89%); ANTHONY FAUCI (73%)</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2025</w:t>
      </w:r>
    </w:p>
    <w:p>
      <w:pPr>
        <w:pStyle w:val="Normal1"/>
      </w:pPr>
    </w:p>
    <w:p>
      <w:pPr>
        <w:pStyle w:val="Normal1"/>
        <w:ind w:left="200"/>
        <w:sectPr>
          <w:type w:val="continuous"/>
          <w:pgMar w:top="840" w:right="1000" w:bottom="840" w:left="1000" w:header="400" w:footer="400"/>
          <w:pgNumType w:fmt="decimal"/>
          <w:cols w:space="720"/>
        </w:sectPr>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pgSz w:w="12240" w:h="15840"/>
          <w:pgMar w:top="840" w:right="1000" w:bottom="840" w:left="1000" w:header="400" w:footer="400"/>
          <w:pgNumType w:fmt="decimal"/>
          <w:cols w:space="720"/>
          <w:titlePg w:val="0"/>
        </w:sectPr>
      </w:pPr>
    </w:p>
    <w:p>
      <w:pPr>
        <w:pStyle w:val="Normal2"/>
      </w:pPr>
    </w:p>
    <w:p>
      <w:pPr>
        <w:pStyle w:val="Heading10"/>
        <w:keepNext w:val="0"/>
        <w:spacing w:after="200" w:line="340" w:lineRule="atLeast"/>
        <w:ind w:left="0" w:right="0" w:firstLine="0"/>
        <w:jc w:val="center"/>
      </w:pPr>
      <w:hyperlink r:id="rId24" w:history="1">
        <w:r>
          <w:rPr>
            <w:rFonts w:ascii="arial" w:eastAsia="arial" w:hAnsi="arial" w:cs="arial"/>
            <w:b/>
            <w:i/>
            <w:strike w:val="0"/>
            <w:color w:val="0077CC"/>
            <w:sz w:val="28"/>
            <w:u w:val="single"/>
            <w:vertAlign w:val="baseline"/>
          </w:rPr>
          <w:t>Joe Biden</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CTV Television, Inc. CTV NATIONAL NEWS 23:00:00 ET</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 Monday</w:t>
      </w:r>
    </w:p>
    <w:p>
      <w:pPr>
        <w:pStyle w:val="Normal2"/>
        <w:keepNext w:val="0"/>
        <w:spacing w:after="0" w:line="240" w:lineRule="atLeast"/>
        <w:ind w:right="0"/>
        <w:jc w:val="both"/>
      </w:pPr>
      <w:bookmarkStart w:id="3" w:name="Bookmark_2"/>
      <w:bookmarkEnd w:id="3"/>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CTV Televisions, Inc. All Rights Reserved</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OMAR SACHEDINA</w:t>
      </w:r>
    </w:p>
    <w:p>
      <w:pPr>
        <w:pStyle w:val="Normal2"/>
        <w:keepNext/>
        <w:spacing w:before="240" w:after="0" w:line="340" w:lineRule="atLeast"/>
        <w:ind w:left="0" w:right="0" w:firstLine="0"/>
        <w:jc w:val="left"/>
      </w:pPr>
      <w:bookmarkStart w:id="4" w:name="Body_0"/>
      <w:bookmarkEnd w:id="4"/>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28" style="position:absolute;z-index:251661312"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OMAR SACHEDINA: In the final hours of his presidency,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issued a series of final pardons to five of his family members, Dr. Anthony Fauci who helped lead the US pandemic response. General Mark Millie, former chairman of the Joint Chiefs of Staff, who has been critical of Trump, and members of the house committee that investigated the January 6th attack on the US Capitol. And joining me now is CTV News political analyst Eric Ham. Eric, perhaps no huge surprise, President Trump delivered a stinging critique of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legacy just as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listening in just steps away. What did he have to say?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HAM (CTV News US Political Analyst): Well, he really went after his legacy, saying that basically now is the golden age, that the country was broken. Only Donald Trump can fix it. And clearly what we saw was a man who was really speaking in very grandiose terms versus a man who was actually focused on being a fixer. The question now becomes what happens next?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SACHEDINA: A lot of promises, as you mentioned. We heard many of those today. He's telegraphed what he will do even before today. The question now is, can he actually deliver? How will Trump 2.0 be different from Trump 1.0?</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 Donald Trump has always been able to make the sale, to market these big ideas, and now he's actually has, he has to deliver on them. He has to be able to get things done. And I think where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leaned into showing America that he could fix things, that he could actually pass legislation and make them laws, Donald Trump now has to be able to do that. The one thing that he has crit, that he criticized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basically for doing today, he has to be able to show that he can not only have the big idea, but he can actually bring it to fruition.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SACHEDINA: Well the countdown is on. He's got four years. Eric Ham, thank you so much.</w:t>
      </w:r>
    </w:p>
    <w:p>
      <w:pPr>
        <w:pStyle w:val="Normal2"/>
        <w:keepNext/>
        <w:spacing w:before="240" w:after="0" w:line="340" w:lineRule="atLeast"/>
        <w:ind w:left="0" w:right="0" w:firstLine="0"/>
        <w:jc w:val="left"/>
      </w:pPr>
      <w:bookmarkStart w:id="5" w:name="Classification_0"/>
      <w:bookmarkEnd w:id="5"/>
      <w:r>
        <w:rPr>
          <w:rFonts w:ascii="arial" w:eastAsia="arial" w:hAnsi="arial" w:cs="arial"/>
          <w:b/>
          <w:i w:val="0"/>
          <w:strike w:val="0"/>
          <w:noProof w:val="0"/>
          <w:color w:val="000000"/>
          <w:position w:val="0"/>
          <w:sz w:val="28"/>
          <w:u w:val="none"/>
          <w:vertAlign w:val="baseline"/>
        </w:rPr>
        <w:t>Classification</w:t>
      </w:r>
    </w:p>
    <w:p>
      <w:pPr>
        <w:pStyle w:val="Normal2"/>
        <w:spacing w:line="60" w:lineRule="exact"/>
      </w:pPr>
      <w:r>
        <w:pict>
          <v:line id="_x0000_s1029" style="position:absolute;z-index:251662336" from="0,2pt" to="512pt,2pt" strokecolor="#009ddb" strokeweight="2pt">
            <v:stroke linestyle="single"/>
            <w10:wrap type="topAndBottom"/>
          </v:line>
        </w:pict>
      </w:r>
    </w:p>
    <w:p>
      <w:pPr>
        <w:pStyle w:val="Normal2"/>
        <w:spacing w:line="120" w:lineRule="exact"/>
      </w:pP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LEGISLATION (76%); POLITICS (76%); 2021 US CAPITOL RIOTS (73%)</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JOINT CHIEFS OF STAFF (57%)</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TELEVISION EQUIPMENT (73%)</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(92%); DONALD TRUMP (89%); ANTHONY FAUCI (73%)</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2025</w:t>
      </w:r>
    </w:p>
    <w:p>
      <w:pPr>
        <w:pStyle w:val="Normal2"/>
      </w:pPr>
    </w:p>
    <w:p>
      <w:pPr>
        <w:pStyle w:val="Normal2"/>
        <w:ind w:left="200"/>
        <w:sectPr>
          <w:type w:val="continuous"/>
          <w:pgMar w:top="840" w:right="1000" w:bottom="840" w:left="1000" w:header="400" w:footer="400"/>
          <w:pgNumType w:fmt="decimal"/>
          <w:cols w:space="720"/>
        </w:sectPr>
      </w:pPr>
      <w:r>
        <w:br/>
      </w:r>
      <w:r>
        <w:pict>
          <v:line id="_x0000_s1030"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pgSz w:w="12240" w:h="15840"/>
          <w:pgMar w:top="840" w:right="1000" w:bottom="840" w:left="1000" w:header="400" w:footer="400"/>
          <w:pgNumType w:fmt="decimal"/>
          <w:cols w:space="720"/>
          <w:titlePg w:val="0"/>
        </w:sectPr>
      </w:pPr>
    </w:p>
    <w:p>
      <w:pPr>
        <w:pStyle w:val="Normal3"/>
      </w:pPr>
    </w:p>
    <w:p>
      <w:pPr>
        <w:pStyle w:val="Heading11"/>
        <w:keepNext w:val="0"/>
        <w:spacing w:after="200" w:line="340" w:lineRule="atLeast"/>
        <w:ind w:left="0" w:right="0" w:firstLine="0"/>
        <w:jc w:val="center"/>
      </w:pPr>
      <w:hyperlink r:id="rId31" w:history="1">
        <w:r>
          <w:rPr>
            <w:rFonts w:ascii="arial" w:eastAsia="arial" w:hAnsi="arial" w:cs="arial"/>
            <w:b/>
            <w:i/>
            <w:strike w:val="0"/>
            <w:color w:val="0077CC"/>
            <w:sz w:val="28"/>
            <w:u w:val="single"/>
            <w:vertAlign w:val="baseline"/>
          </w:rPr>
          <w:t xml:space="preserve">Evaluating </w:t>
        </w:r>
      </w:hyperlink>
      <w:hyperlink r:id="rId32" w:history="1">
        <w:r>
          <w:rPr>
            <w:rFonts w:ascii="arial" w:eastAsia="arial" w:hAnsi="arial" w:cs="arial"/>
            <w:b/>
            <w:i/>
            <w:strike w:val="0"/>
            <w:color w:val="0077CC"/>
            <w:sz w:val="28"/>
            <w:u w:val="single"/>
            <w:vertAlign w:val="baseline"/>
          </w:rPr>
          <w:t>Joe Biden</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Sentinel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2025 Sunday</w:t>
      </w:r>
    </w:p>
    <w:p>
      <w:pPr>
        <w:pStyle w:val="Normal3"/>
        <w:keepNext w:val="0"/>
        <w:spacing w:after="0" w:line="240" w:lineRule="atLeast"/>
        <w:ind w:right="0"/>
        <w:jc w:val="both"/>
      </w:pPr>
      <w:bookmarkStart w:id="6" w:name="Bookmark_3"/>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Omega Printers &amp; Publishers Pvt Ltd, distributed by Contify.com All Rights Reserved</w:t>
      </w:r>
    </w:p>
    <w:p>
      <w:pPr>
        <w:pStyle w:val="Normal3"/>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0;height:0"/>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1088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Amitava Mukherjee</w:t>
      </w:r>
    </w:p>
    <w:p>
      <w:pPr>
        <w:pStyle w:val="Normal3"/>
        <w:keepNext/>
        <w:spacing w:before="240" w:after="0" w:line="340" w:lineRule="atLeast"/>
        <w:ind w:left="0" w:right="0" w:firstLine="0"/>
        <w:jc w:val="left"/>
      </w:pPr>
      <w:bookmarkStart w:id="7" w:name="Body_1"/>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2"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the 45thUS President, will demit office on the 20thof this month. Impartially speaking, only four US Presidents in the 20thcentury-Woodrow Wilson, Franklin D. Roosevelt, John F. Kennedy, and Richard Nixon-have left noteworthy marks in the world's political landscape. In American history, Woodrow Wilson is remembered for his progressive reforms and his intervention in the First World War on the side of a free and democratic world. Franklin Roosevelt conceptualised the use of atomic energy in the days to come. It is only a different matter that his successor, Harry Truman, misused it by dropping atom bombs on Hiroshima and Nagasaki. Even today, the liberal democratic world talks of John F. Kennedy for his contributions to liberalism and world peace. Nixon should also be remembered for positive as well as negative reasons. He ended American combat involvement in Vietnam, took some steps towards detente with the Soviet Union and brought about the historic thaw with China. But he had indirectly supported genocide by the Pakistan army during the Bangladesh liberation war.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would we place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in the annals of American history?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the outgoing President has both his supporters and detractors . The Observer , an influential British Sunday newspaper, provided space for castigating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severely. Simon Tisdall, a columnist on international affairs, avers that the US government was in possession of intelligence feedback for quite some time that Vladimir Putin was gearing up for a full-scale invasion of Ukraine, but Washington just sat back and did precious little to thwart Putin's plan. True,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could have forewarned Putin that both the US and NATO would come forward to help Ukraine, and that might have some sobering effect on Putin's designs. But this cannot be denied also that at a later stage the NATO and the US have supplied sophisticated weaponry to Kiev and that has helped Ukraine thwart Russian invasions for such a long time. Foreign Affairs, the influential American journal, has stood by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Jessica Mathews, a distinguished writer, has averred in the Foreign Affairs that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meaningfully came to Ukraine's help by staying just behind, and not by leading military supplies to Kiev.</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more intense debate will continue to take place over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's decision to opt out of the Afghan war scenario. It will give rise to the following question: Did the US get anything by quitting Afghanistan? The raison d'tre of the US involvement in Afghanistan was to stamp out terrorism and nip in the bud any possibility of further attacks on the US in its homeland, and here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perhaps right, judging the question from a purely American interest angle. Al-Qaeda was defeated. Osama bin Laden was killed, and the Islamic State in the Middle East was vanquished. There was little love lost between the Taliban and the Al-Qaeda in Afghanistan. So if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thought that time was opportune for the US to depart from Afghanistan, he cannot be faulted.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Impartial judgement would, however, come to the conclusion that the US had lost the Afghan war long back. By the time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took office, the US had spent twenty years fighting in Afghanistan at a cost of more than USD 2 trillion. At the beginning Washington settled for a low profile approach hoping that a limited number of special forces and air power would suffice. It did not, and ultimately the US had to deploy one lakh troops and had to suffer large numbers of casualties. However, there is a moral side that the US must answer. Its intervention in Afghanistan meant something more than mere safeguarding of the US homeland from terrorist attacks. It had a latent promise to defeat fundamentalism, usher in a modern way of life, and spread education in Afghanistan. The victory of the Taliban pointed out that Washington had failed to measure up to all such promises. By coming to the aid of the mujahideen after the Soviet invasion of Afghanistan, the US needlessly created a cesspool, and it left the scenario in disgrace.</w:t>
      </w:r>
    </w:p>
    <w:p>
      <w:pPr>
        <w:pStyle w:val="Normal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domestic record is impressive. He opened up avenues for new businesses, created 16 million jobs, and boosted wages for workers. He also curbed illegal immigration, and his Inflation Reduction Act helped to control runaway prices to some extent. Donald Trump's charges of rampant immigration during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time really do not hold water.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is in the arena of American foreign policy that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will have to be judged carefully. Here he reversed Trump's policy of isolationism and made the Asia-Pacific the pivot of the US' foreign affairs approach, an aspect largely neglected by George Bush, Barack Obama, and Donald Trump administrations. A number of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initiatives in this field can be cited: the elevation of the Quadrilateral Security Dialogue (QUAD) from foreign ministers level to the level of heads of states, the creation of AUKUS, a new security arrangement consisting of Australia, the United Kingdom, and the United States for forging deterrence against China in the Indian Ocean and in the Pacific, and several trilateral summits in the Near and Far East.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has his failures also. The two most notable of them are his policies in regard to Israel and Iran. The US under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failed to take advantage of the Abraham Accord, which had paved the way for normalisation of Israel's relations with Bahrain, Morocco, Sudan, and the United Arab Emirates. The task left was to strike an agreement between Israel and Saudi Arabia. For it, the US should have pressured Tel Aviv not to indulge in further eviction of Palestinians from the West Bank. But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inexplicable softness towards Israel stood in the way of a rapprochement. Outwardly he is talking about a two-state solution-Palestine and Israel on the territory of the former Mandatory Palestine. Israel opposes it. That did not prevent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from transporting large amounts of weaponry to Israel in the current war over the Gaza Strip.</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failure is over Iran. Donald Trump had exited from the Iran nuclear deal. Democrats described it as catastrophic. But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appointees for course correction started playing to the gallery of American public opinion in order to prove that they were also similarly hard on Iran as the American common people. So, the exercise failed.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could not salvage the situation.</w:t>
      </w:r>
    </w:p>
    <w:p>
      <w:pPr>
        <w:pStyle w:val="Normal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is not any extraordinary material. But within his limitations, he tried his best to reshape the international order.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is a senior journalist and commentator).</w:t>
      </w:r>
    </w:p>
    <w:p>
      <w:pPr>
        <w:pStyle w:val="Normal3"/>
        <w:keepNext/>
        <w:spacing w:before="240" w:after="0" w:line="340" w:lineRule="atLeast"/>
        <w:ind w:left="0" w:right="0" w:firstLine="0"/>
        <w:jc w:val="left"/>
      </w:pPr>
      <w:bookmarkStart w:id="8" w:name="Classification_1"/>
      <w:bookmarkEnd w:id="8"/>
      <w:r>
        <w:rPr>
          <w:rFonts w:ascii="arial" w:eastAsia="arial" w:hAnsi="arial" w:cs="arial"/>
          <w:b/>
          <w:i w:val="0"/>
          <w:strike w:val="0"/>
          <w:noProof w:val="0"/>
          <w:color w:val="000000"/>
          <w:position w:val="0"/>
          <w:sz w:val="28"/>
          <w:u w:val="none"/>
          <w:vertAlign w:val="baseline"/>
        </w:rPr>
        <w:t>Classification</w:t>
      </w:r>
    </w:p>
    <w:p>
      <w:pPr>
        <w:pStyle w:val="Normal3"/>
        <w:spacing w:line="60" w:lineRule="exact"/>
      </w:pPr>
      <w:r>
        <w:pict>
          <v:line id="_x0000_s1033" style="position:absolute;z-index:251665408" from="0,2pt" to="512pt,2pt" strokecolor="#009ddb" strokeweight="2pt">
            <v:stroke linestyle="single"/>
            <w10:wrap type="topAndBottom"/>
          </v:line>
        </w:pict>
      </w:r>
    </w:p>
    <w:p>
      <w:pPr>
        <w:pStyle w:val="Normal3"/>
        <w:spacing w:line="120" w:lineRule="exact"/>
      </w:pP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HISTORY (90%); LIBERALISM (90%); NATIONAL SECURITY &amp; FOREIGN RELATIONS (90%); US PRESIDENTS (90%); WAR &amp; CONFLICT (90%); INTERNATIONAL GOVERNMENTAL ORGANIZATIONS (89%); INTERNATIONAL RELATIONS &amp; NATIONAL SECURITY (89%); TERRORISM (89%); TERRORISM &amp; COUNTERTERRORISM (89%); TERRORIST ORGANIZATIONS (89%); WRITERS (89%); AL-QAEDA (85%); HUMAN RIGHTS VIOLATIONS (78%); RUSSIA-UKRAINE CONFLICTS (78%); WORLD WAR I (78%); ARMIES (77%); ETHNIC CONFLICTS (76%); NEGATIVE NEWS (76%); NUCLEAR WEAPONS (76%); TALIBAN (76%); WEAPONS &amp; ARMS (76%); BOMBS &amp; EXPLOSIVE DEVICES (71%); 2014 UKRAINIAN PROTESTS &amp; UPRISING (69%); MUSLIMS &amp; ISLAM (67%); ISLAMIC STATE IN IRAQ &amp; THE LEVANT (63%); INTERNATIONAL ASSISTANCE (51%); OSAMA BIN LADEN'S DEATH (50%); RELIGION (50%)</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WRITERS (89%); ARMIES (77%); NUCLEAR WEAPONS (76%)</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(90%); JOHN F KENNEDY (90%); VLADIMIR PUTIN (79%); RICHARD NIXON (73%); OSAMA BIN LADEN (50%)</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KIYEV, UKRAINE (92%); UNITED STATES (96%); AFGHANISTAN (94%); UKRAINE (92%); MIDDLE EAST (79%); PAKISTAN (79%); RUSSIA (79%); VIETNAM (76%)</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3"/>
      </w:pPr>
    </w:p>
    <w:p>
      <w:pPr>
        <w:pStyle w:val="Normal3"/>
        <w:ind w:left="200"/>
        <w:sectPr>
          <w:type w:val="continuous"/>
          <w:pgMar w:top="840" w:right="1000" w:bottom="840" w:left="1000" w:header="400" w:footer="400"/>
          <w:pgNumType w:fmt="decimal"/>
          <w:cols w:space="720"/>
        </w:sectPr>
      </w:pPr>
      <w:r>
        <w:br/>
      </w:r>
      <w:r>
        <w:pict>
          <v:line id="_x0000_s1034"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pgSz w:w="12240" w:h="15840"/>
          <w:pgMar w:top="840" w:right="1000" w:bottom="840" w:left="1000" w:header="400" w:footer="400"/>
          <w:pgNumType w:fmt="decimal"/>
          <w:cols w:space="720"/>
          <w:titlePg w:val="0"/>
        </w:sectPr>
      </w:pPr>
    </w:p>
    <w:p>
      <w:pPr>
        <w:pStyle w:val="Normal4"/>
      </w:pPr>
    </w:p>
    <w:p>
      <w:pPr>
        <w:pStyle w:val="Heading12"/>
        <w:keepNext w:val="0"/>
        <w:spacing w:after="200" w:line="340" w:lineRule="atLeast"/>
        <w:ind w:left="0" w:right="0" w:firstLine="0"/>
        <w:jc w:val="center"/>
      </w:pPr>
      <w:hyperlink r:id="rId39" w:history="1">
        <w:r>
          <w:rPr>
            <w:rFonts w:ascii="arial" w:eastAsia="arial" w:hAnsi="arial" w:cs="arial"/>
            <w:b/>
            <w:i/>
            <w:strike w:val="0"/>
            <w:color w:val="0077CC"/>
            <w:sz w:val="28"/>
            <w:u w:val="single"/>
            <w:vertAlign w:val="baseline"/>
          </w:rPr>
          <w:t xml:space="preserve">Trump now says </w:t>
        </w:r>
      </w:hyperlink>
      <w:hyperlink r:id="rId40" w:history="1">
        <w:r>
          <w:rPr>
            <w:rFonts w:ascii="arial" w:eastAsia="arial" w:hAnsi="arial" w:cs="arial"/>
            <w:b/>
            <w:i/>
            <w:strike w:val="0"/>
            <w:color w:val="0077CC"/>
            <w:sz w:val="28"/>
            <w:u w:val="single"/>
            <w:vertAlign w:val="baseline"/>
          </w:rPr>
          <w:t>Joe Biden</w:t>
        </w:r>
      </w:hyperlink>
      <w:hyperlink r:id="rId41" w:history="1">
        <w:r>
          <w:rPr>
            <w:rFonts w:ascii="arial" w:eastAsia="arial" w:hAnsi="arial" w:cs="arial"/>
            <w:b/>
            <w:i/>
            <w:strike w:val="0"/>
            <w:color w:val="0077CC"/>
            <w:sz w:val="28"/>
            <w:u w:val="single"/>
            <w:vertAlign w:val="baseline"/>
          </w:rPr>
          <w:t>'s pardons are void</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2025 Monday</w:t>
      </w:r>
    </w:p>
    <w:p>
      <w:pPr>
        <w:pStyle w:val="Normal4"/>
        <w:keepNext w:val="0"/>
        <w:spacing w:after="0" w:line="240" w:lineRule="atLeast"/>
        <w:ind w:right="0"/>
        <w:jc w:val="both"/>
      </w:pPr>
      <w:bookmarkStart w:id="9" w:name="Bookmark_4"/>
      <w:bookmarkEnd w:id="9"/>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4"/>
        <w:keepNext/>
        <w:spacing w:before="240" w:after="0" w:line="340" w:lineRule="atLeast"/>
        <w:ind w:left="0" w:right="0" w:firstLine="0"/>
        <w:jc w:val="left"/>
      </w:pPr>
      <w:bookmarkStart w:id="10" w:name="Body_2"/>
      <w:bookmarkEnd w:id="10"/>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5"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w:t>
      </w: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xml:space="preserve"> assured that the pardons granted by his predecessor, Democrat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are "null and void" and "worthless,"</w:t>
      </w:r>
      <w:r>
        <w:rPr>
          <w:rFonts w:ascii="arial" w:eastAsia="arial" w:hAnsi="arial" w:cs="arial"/>
          <w:b w:val="0"/>
          <w:i w:val="0"/>
          <w:strike w:val="0"/>
          <w:noProof w:val="0"/>
          <w:color w:val="000000"/>
          <w:position w:val="0"/>
          <w:sz w:val="20"/>
          <w:u w:val="none"/>
          <w:vertAlign w:val="baseline"/>
        </w:rPr>
        <w:t xml:space="preserve"> since they were signed by what he </w:t>
      </w:r>
      <w:r>
        <w:rPr>
          <w:rFonts w:ascii="arial" w:eastAsia="arial" w:hAnsi="arial" w:cs="arial"/>
          <w:b/>
          <w:i w:val="0"/>
          <w:strike w:val="0"/>
          <w:noProof w:val="0"/>
          <w:color w:val="000000"/>
          <w:position w:val="0"/>
          <w:sz w:val="20"/>
          <w:u w:val="none"/>
          <w:vertAlign w:val="baseline"/>
        </w:rPr>
        <w:t>calls an automatic pen (autopen).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pardons that 'sleepy'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granted to the</w:t>
      </w:r>
      <w:r>
        <w:rPr>
          <w:rFonts w:ascii="arial" w:eastAsia="arial" w:hAnsi="arial" w:cs="arial"/>
          <w:b/>
          <w:i w:val="0"/>
          <w:strike w:val="0"/>
          <w:noProof w:val="0"/>
          <w:color w:val="000000"/>
          <w:position w:val="0"/>
          <w:sz w:val="20"/>
          <w:u w:val="none"/>
          <w:vertAlign w:val="baseline"/>
        </w:rPr>
        <w:t xml:space="preserve"> Political Thugs Committee</w:t>
      </w:r>
      <w:r>
        <w:rPr>
          <w:rFonts w:ascii="arial" w:eastAsia="arial" w:hAnsi="arial" w:cs="arial"/>
          <w:b w:val="0"/>
          <w:i w:val="0"/>
          <w:strike w:val="0"/>
          <w:noProof w:val="0"/>
          <w:color w:val="000000"/>
          <w:position w:val="0"/>
          <w:sz w:val="20"/>
          <w:u w:val="none"/>
          <w:vertAlign w:val="baseline"/>
        </w:rPr>
        <w:t xml:space="preserve"> (in reference to the Congressional Committee in charge of investigating him), and many others, </w:t>
      </w:r>
      <w:r>
        <w:rPr>
          <w:rFonts w:ascii="arial" w:eastAsia="arial" w:hAnsi="arial" w:cs="arial"/>
          <w:b/>
          <w:i w:val="0"/>
          <w:strike w:val="0"/>
          <w:noProof w:val="0"/>
          <w:color w:val="000000"/>
          <w:position w:val="0"/>
          <w:sz w:val="20"/>
          <w:u w:val="none"/>
          <w:vertAlign w:val="baseline"/>
        </w:rPr>
        <w:t>are declared null, void, and of no effect</w:t>
      </w:r>
      <w:r>
        <w:rPr>
          <w:rFonts w:ascii="arial" w:eastAsia="arial" w:hAnsi="arial" w:cs="arial"/>
          <w:b w:val="0"/>
          <w:i w:val="0"/>
          <w:strike w:val="0"/>
          <w:noProof w:val="0"/>
          <w:color w:val="000000"/>
          <w:position w:val="0"/>
          <w:sz w:val="20"/>
          <w:u w:val="none"/>
          <w:vertAlign w:val="baseline"/>
        </w:rPr>
        <w:t>, due to the fact that they were issued by an Autopen," Trump wrote on his Social Truth network last early morning.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current U.S. president further suggests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was not exactly aware of these pardons</w:t>
      </w:r>
      <w:r>
        <w:rPr>
          <w:rFonts w:ascii="arial" w:eastAsia="arial" w:hAnsi="arial" w:cs="arial"/>
          <w:b w:val="0"/>
          <w:i w:val="0"/>
          <w:strike w:val="0"/>
          <w:noProof w:val="0"/>
          <w:color w:val="000000"/>
          <w:position w:val="0"/>
          <w:sz w:val="20"/>
          <w:u w:val="none"/>
          <w:vertAlign w:val="baseline"/>
        </w:rPr>
        <w:t xml:space="preserve"> that were imposed on him by his advisors. "In other words,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didn't sign them, but, even more importantly, he</w:t>
      </w:r>
      <w:r>
        <w:rPr>
          <w:rFonts w:ascii="arial" w:eastAsia="arial" w:hAnsi="arial" w:cs="arial"/>
          <w:b/>
          <w:i w:val="0"/>
          <w:strike w:val="0"/>
          <w:noProof w:val="0"/>
          <w:color w:val="000000"/>
          <w:position w:val="0"/>
          <w:sz w:val="20"/>
          <w:u w:val="none"/>
          <w:vertAlign w:val="baseline"/>
        </w:rPr>
        <w:t xml:space="preserve"> didn't know about them!</w:t>
      </w:r>
      <w:r>
        <w:rPr>
          <w:rFonts w:ascii="arial" w:eastAsia="arial" w:hAnsi="arial" w:cs="arial"/>
          <w:b w:val="0"/>
          <w:i w:val="0"/>
          <w:strike w:val="0"/>
          <w:noProof w:val="0"/>
          <w:color w:val="000000"/>
          <w:position w:val="0"/>
          <w:sz w:val="20"/>
          <w:u w:val="none"/>
          <w:vertAlign w:val="baseline"/>
        </w:rPr>
        <w:t xml:space="preserve"> The documents that were necessary for the pardon </w:t>
      </w:r>
      <w:r>
        <w:rPr>
          <w:rFonts w:ascii="arial" w:eastAsia="arial" w:hAnsi="arial" w:cs="arial"/>
          <w:b/>
          <w:i w:val="0"/>
          <w:strike w:val="0"/>
          <w:noProof w:val="0"/>
          <w:color w:val="000000"/>
          <w:position w:val="0"/>
          <w:sz w:val="20"/>
          <w:u w:val="none"/>
          <w:vertAlign w:val="baseline"/>
        </w:rPr>
        <w:t xml:space="preserve">were not explained to him or approved by </w:t>
      </w:r>
      <w:r>
        <w:rPr>
          <w:rFonts w:ascii="arial" w:eastAsia="arial" w:hAnsi="arial" w:cs="arial"/>
          <w:b/>
          <w:i/>
          <w:strike w:val="0"/>
          <w:noProof w:val="0"/>
          <w:color w:val="000000"/>
          <w:position w:val="0"/>
          <w:sz w:val="20"/>
          <w:u w:val="single"/>
          <w:vertAlign w:val="baseline"/>
        </w:rPr>
        <w:t>Biden</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Trump added. </w:t>
      </w:r>
    </w:p>
    <w:p>
      <w:pPr>
        <w:pStyle w:val="Normal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He claims </w:t>
      </w:r>
      <w:r>
        <w:rPr>
          <w:rFonts w:ascii="arial" w:eastAsia="arial" w:hAnsi="arial" w:cs="arial"/>
          <w:b/>
          <w:i/>
          <w:strike w:val="0"/>
          <w:noProof w:val="0"/>
          <w:color w:val="000000"/>
          <w:position w:val="0"/>
          <w:sz w:val="20"/>
          <w:u w:val="single"/>
          <w:vertAlign w:val="baseline"/>
        </w:rPr>
        <w:t>Biden</w:t>
      </w:r>
      <w:r>
        <w:rPr>
          <w:rFonts w:ascii="arial" w:eastAsia="arial" w:hAnsi="arial" w:cs="arial"/>
          <w:b/>
          <w:i w:val="0"/>
          <w:strike w:val="0"/>
          <w:noProof w:val="0"/>
          <w:color w:val="000000"/>
          <w:position w:val="0"/>
          <w:sz w:val="20"/>
          <w:u w:val="none"/>
          <w:vertAlign w:val="baseline"/>
        </w:rPr>
        <w:t xml:space="preserve"> was misled.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knew nothing about them, and those who did know about them</w:t>
      </w:r>
      <w:r>
        <w:rPr>
          <w:rFonts w:ascii="arial" w:eastAsia="arial" w:hAnsi="arial" w:cs="arial"/>
          <w:b/>
          <w:i w:val="0"/>
          <w:strike w:val="0"/>
          <w:noProof w:val="0"/>
          <w:color w:val="000000"/>
          <w:position w:val="0"/>
          <w:sz w:val="20"/>
          <w:u w:val="none"/>
          <w:vertAlign w:val="baseline"/>
        </w:rPr>
        <w:t xml:space="preserve"> may have committed a crime</w:t>
      </w:r>
      <w:r>
        <w:rPr>
          <w:rFonts w:ascii="arial" w:eastAsia="arial" w:hAnsi="arial" w:cs="arial"/>
          <w:b w:val="0"/>
          <w:i w:val="0"/>
          <w:strike w:val="0"/>
          <w:noProof w:val="0"/>
          <w:color w:val="000000"/>
          <w:position w:val="0"/>
          <w:sz w:val="20"/>
          <w:u w:val="none"/>
          <w:vertAlign w:val="baseline"/>
        </w:rPr>
        <w:t xml:space="preserve">. Therefore, those on the Political Thugs Committee, who </w:t>
      </w:r>
      <w:r>
        <w:rPr>
          <w:rFonts w:ascii="arial" w:eastAsia="arial" w:hAnsi="arial" w:cs="arial"/>
          <w:b/>
          <w:i w:val="0"/>
          <w:strike w:val="0"/>
          <w:noProof w:val="0"/>
          <w:color w:val="000000"/>
          <w:position w:val="0"/>
          <w:sz w:val="20"/>
          <w:u w:val="none"/>
          <w:vertAlign w:val="baseline"/>
        </w:rPr>
        <w:t>destroyed and removed ALL evidence obtained</w:t>
      </w:r>
      <w:r>
        <w:rPr>
          <w:rFonts w:ascii="arial" w:eastAsia="arial" w:hAnsi="arial" w:cs="arial"/>
          <w:b w:val="0"/>
          <w:i w:val="0"/>
          <w:strike w:val="0"/>
          <w:noProof w:val="0"/>
          <w:color w:val="000000"/>
          <w:position w:val="0"/>
          <w:sz w:val="20"/>
          <w:u w:val="none"/>
          <w:vertAlign w:val="baseline"/>
        </w:rPr>
        <w:t xml:space="preserve"> during their two-year witch hunt against me and many other innocent people, must fully understand that they are subject to investigation at the highest level," the Republican president stressed.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certain is that they were probably responsible for documents that </w:t>
      </w:r>
      <w:r>
        <w:rPr>
          <w:rFonts w:ascii="arial" w:eastAsia="arial" w:hAnsi="arial" w:cs="arial"/>
          <w:b/>
          <w:i w:val="0"/>
          <w:strike w:val="0"/>
          <w:noProof w:val="0"/>
          <w:color w:val="000000"/>
          <w:position w:val="0"/>
          <w:sz w:val="20"/>
          <w:u w:val="none"/>
          <w:vertAlign w:val="baseline"/>
        </w:rPr>
        <w:t xml:space="preserve">were signed in their name without the knowledge or consent </w:t>
      </w:r>
      <w:r>
        <w:rPr>
          <w:rFonts w:ascii="arial" w:eastAsia="arial" w:hAnsi="arial" w:cs="arial"/>
          <w:b w:val="0"/>
          <w:i w:val="0"/>
          <w:strike w:val="0"/>
          <w:noProof w:val="0"/>
          <w:color w:val="000000"/>
          <w:position w:val="0"/>
          <w:sz w:val="20"/>
          <w:u w:val="none"/>
          <w:vertAlign w:val="baseline"/>
        </w:rPr>
        <w:t xml:space="preserve">of the worst president in the history of our country, the corrupt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insists Trump.</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leaving office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announced his decision to </w:t>
      </w:r>
      <w:r>
        <w:rPr>
          <w:rFonts w:ascii="arial" w:eastAsia="arial" w:hAnsi="arial" w:cs="arial"/>
          <w:b/>
          <w:i w:val="0"/>
          <w:strike w:val="0"/>
          <w:noProof w:val="0"/>
          <w:color w:val="000000"/>
          <w:position w:val="0"/>
          <w:sz w:val="20"/>
          <w:u w:val="none"/>
          <w:vertAlign w:val="baseline"/>
        </w:rPr>
        <w:t xml:space="preserve">commute "disproportionate" prison sentences </w:t>
      </w:r>
      <w:r>
        <w:rPr>
          <w:rFonts w:ascii="arial" w:eastAsia="arial" w:hAnsi="arial" w:cs="arial"/>
          <w:b w:val="0"/>
          <w:i w:val="0"/>
          <w:strike w:val="0"/>
          <w:noProof w:val="0"/>
          <w:color w:val="000000"/>
          <w:position w:val="0"/>
          <w:sz w:val="20"/>
          <w:u w:val="none"/>
          <w:vertAlign w:val="baseline"/>
        </w:rPr>
        <w:t>imposed on nearly 2,500 prisoners serving sentences for "non-violent drug-related crimes."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also commuted the </w:t>
      </w:r>
      <w:r>
        <w:rPr>
          <w:rFonts w:ascii="arial" w:eastAsia="arial" w:hAnsi="arial" w:cs="arial"/>
          <w:b/>
          <w:i w:val="0"/>
          <w:strike w:val="0"/>
          <w:noProof w:val="0"/>
          <w:color w:val="000000"/>
          <w:position w:val="0"/>
          <w:sz w:val="20"/>
          <w:u w:val="none"/>
          <w:vertAlign w:val="baseline"/>
        </w:rPr>
        <w:t>sentences of 37 of the 40 federal death row inmates</w:t>
      </w:r>
      <w:r>
        <w:rPr>
          <w:rFonts w:ascii="arial" w:eastAsia="arial" w:hAnsi="arial" w:cs="arial"/>
          <w:b w:val="0"/>
          <w:i w:val="0"/>
          <w:strike w:val="0"/>
          <w:noProof w:val="0"/>
          <w:color w:val="000000"/>
          <w:position w:val="0"/>
          <w:sz w:val="20"/>
          <w:u w:val="none"/>
          <w:vertAlign w:val="baseline"/>
        </w:rPr>
        <w:t xml:space="preserve">, converting their punishments to life imprisonment, and pardoned his son Hunter, who was on trial for </w:t>
      </w:r>
      <w:r>
        <w:rPr>
          <w:rFonts w:ascii="arial" w:eastAsia="arial" w:hAnsi="arial" w:cs="arial"/>
          <w:b/>
          <w:i w:val="0"/>
          <w:strike w:val="0"/>
          <w:noProof w:val="0"/>
          <w:color w:val="000000"/>
          <w:position w:val="0"/>
          <w:sz w:val="20"/>
          <w:u w:val="none"/>
          <w:vertAlign w:val="baseline"/>
        </w:rPr>
        <w:t>weapons and tax crimes</w:t>
      </w:r>
      <w:r>
        <w:rPr>
          <w:rFonts w:ascii="arial" w:eastAsia="arial" w:hAnsi="arial" w:cs="arial"/>
          <w:b w:val="0"/>
          <w:i w:val="0"/>
          <w:strike w:val="0"/>
          <w:noProof w:val="0"/>
          <w:color w:val="000000"/>
          <w:position w:val="0"/>
          <w:sz w:val="20"/>
          <w:u w:val="none"/>
          <w:vertAlign w:val="baseline"/>
        </w:rPr>
        <w:t>, and senior officials such as Anthony Fauci, the man responsible for fighting the pandemic, among others.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w:t>
      </w: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xml:space="preserve"> assured that the pardons granted by his predecessor, Democrat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are "null and void" and "have no value"</w:t>
      </w:r>
      <w:r>
        <w:rPr>
          <w:rFonts w:ascii="arial" w:eastAsia="arial" w:hAnsi="arial" w:cs="arial"/>
          <w:b w:val="0"/>
          <w:i w:val="0"/>
          <w:strike w:val="0"/>
          <w:noProof w:val="0"/>
          <w:color w:val="000000"/>
          <w:position w:val="0"/>
          <w:sz w:val="20"/>
          <w:u w:val="none"/>
          <w:vertAlign w:val="baseline"/>
        </w:rPr>
        <w:t xml:space="preserve">, since they were signed by what he </w:t>
      </w:r>
      <w:r>
        <w:rPr>
          <w:rFonts w:ascii="arial" w:eastAsia="arial" w:hAnsi="arial" w:cs="arial"/>
          <w:b/>
          <w:i w:val="0"/>
          <w:strike w:val="0"/>
          <w:noProof w:val="0"/>
          <w:color w:val="000000"/>
          <w:position w:val="0"/>
          <w:sz w:val="20"/>
          <w:u w:val="none"/>
          <w:vertAlign w:val="baseline"/>
        </w:rPr>
        <w:t>calls an automatic pen (autopen).</w:t>
      </w:r>
    </w:p>
    <w:p>
      <w:pPr>
        <w:pStyle w:val="Normal4"/>
        <w:keepNext/>
        <w:spacing w:before="240" w:after="0" w:line="340" w:lineRule="atLeast"/>
        <w:ind w:left="0" w:right="0" w:firstLine="0"/>
        <w:jc w:val="left"/>
      </w:pPr>
      <w:bookmarkStart w:id="11" w:name="Classification_2"/>
      <w:bookmarkEnd w:id="11"/>
      <w:r>
        <w:rPr>
          <w:rFonts w:ascii="arial" w:eastAsia="arial" w:hAnsi="arial" w:cs="arial"/>
          <w:b/>
          <w:i w:val="0"/>
          <w:strike w:val="0"/>
          <w:noProof w:val="0"/>
          <w:color w:val="000000"/>
          <w:position w:val="0"/>
          <w:sz w:val="28"/>
          <w:u w:val="none"/>
          <w:vertAlign w:val="baseline"/>
        </w:rPr>
        <w:t>Classification</w:t>
      </w:r>
    </w:p>
    <w:p>
      <w:pPr>
        <w:pStyle w:val="Normal4"/>
        <w:spacing w:line="60" w:lineRule="exact"/>
      </w:pPr>
      <w:r>
        <w:pict>
          <v:line id="_x0000_s1036" style="position:absolute;z-index:251668480" from="0,2pt" to="512pt,2pt" strokecolor="#009ddb" strokeweight="2pt">
            <v:stroke linestyle="single"/>
            <w10:wrap type="topAndBottom"/>
          </v:line>
        </w:pict>
      </w:r>
    </w:p>
    <w:p>
      <w:pPr>
        <w:pStyle w:val="Normal4"/>
        <w:spacing w:line="120" w:lineRule="exact"/>
      </w:pP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PERSONAL NEWS (90%); PARDONS (90%); US DEMOCRATIC PARTY (90%); US PRESIDENTS (90%); CRIME, LAW ENFORCEMENT &amp; CORRECTIONS (89%); INVESTIGATIONS (89%); NEGATIVE NEWS (89%); CRIMINAL OFFENSES (87%); JAIL SENTENCING (87%); PRISONERS (87%); SENTENCING (87%); US REPUBLICAN PARTY (79%); APPROVALS (78%); NEGATIVE MISC NEWS (76%); CAPITAL PUNISHMENT (71%); CORRECTIONS (71%); LIFE SENTENCING (71%); WEAPONS &amp; ARMS (71%); CONTROLLED SUBSTANCES CRIME (66%); Mundo (%)</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DONALD TRUMP (90%); ANTHONY FAUCI (73%)</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2025</w:t>
      </w:r>
    </w:p>
    <w:p>
      <w:pPr>
        <w:pStyle w:val="Normal4"/>
      </w:pPr>
    </w:p>
    <w:p>
      <w:pPr>
        <w:pStyle w:val="Normal4"/>
        <w:ind w:left="200"/>
        <w:sectPr>
          <w:type w:val="continuous"/>
          <w:pgMar w:top="840" w:right="1000" w:bottom="840" w:left="1000" w:header="400" w:footer="400"/>
          <w:pgNumType w:fmt="decimal"/>
          <w:cols w:space="720"/>
        </w:sectPr>
      </w:pPr>
      <w:r>
        <w:br/>
      </w:r>
      <w:r>
        <w:pict>
          <v:line id="_x0000_s1037"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2"/>
          <w:headerReference w:type="default" r:id="rId43"/>
          <w:footerReference w:type="even" r:id="rId44"/>
          <w:footerReference w:type="default" r:id="rId45"/>
          <w:headerReference w:type="first" r:id="rId46"/>
          <w:footerReference w:type="first" r:id="rId47"/>
          <w:pgSz w:w="12240" w:h="15840"/>
          <w:pgMar w:top="840" w:right="1000" w:bottom="840" w:left="1000" w:header="400" w:footer="400"/>
          <w:pgNumType w:fmt="decimal"/>
          <w:cols w:space="720"/>
          <w:titlePg w:val="0"/>
        </w:sectPr>
      </w:pPr>
    </w:p>
    <w:p>
      <w:pPr>
        <w:pStyle w:val="Normal5"/>
      </w:pPr>
    </w:p>
    <w:p>
      <w:pPr>
        <w:pStyle w:val="Heading13"/>
        <w:keepNext w:val="0"/>
        <w:spacing w:after="200" w:line="340" w:lineRule="atLeast"/>
        <w:ind w:left="0" w:right="0" w:firstLine="0"/>
        <w:jc w:val="center"/>
      </w:pPr>
      <w:hyperlink r:id="rId48" w:history="1">
        <w:r>
          <w:rPr>
            <w:rFonts w:ascii="arial" w:eastAsia="arial" w:hAnsi="arial" w:cs="arial"/>
            <w:b/>
            <w:i/>
            <w:strike w:val="0"/>
            <w:color w:val="0077CC"/>
            <w:sz w:val="28"/>
            <w:u w:val="single"/>
            <w:vertAlign w:val="baseline"/>
          </w:rPr>
          <w:t xml:space="preserve">Trump now says </w:t>
        </w:r>
      </w:hyperlink>
      <w:hyperlink r:id="rId49" w:history="1">
        <w:r>
          <w:rPr>
            <w:rFonts w:ascii="arial" w:eastAsia="arial" w:hAnsi="arial" w:cs="arial"/>
            <w:b/>
            <w:i/>
            <w:strike w:val="0"/>
            <w:color w:val="0077CC"/>
            <w:sz w:val="28"/>
            <w:u w:val="single"/>
            <w:vertAlign w:val="baseline"/>
          </w:rPr>
          <w:t>Joe Biden</w:t>
        </w:r>
      </w:hyperlink>
      <w:hyperlink r:id="rId50" w:history="1">
        <w:r>
          <w:rPr>
            <w:rFonts w:ascii="arial" w:eastAsia="arial" w:hAnsi="arial" w:cs="arial"/>
            <w:b/>
            <w:i/>
            <w:strike w:val="0"/>
            <w:color w:val="0077CC"/>
            <w:sz w:val="28"/>
            <w:u w:val="single"/>
            <w:vertAlign w:val="baseline"/>
          </w:rPr>
          <w:t>'s pardons are void</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2025 Monday</w:t>
      </w:r>
    </w:p>
    <w:p>
      <w:pPr>
        <w:pStyle w:val="Normal5"/>
        <w:keepNext w:val="0"/>
        <w:spacing w:after="0" w:line="240" w:lineRule="atLeast"/>
        <w:ind w:right="0"/>
        <w:jc w:val="both"/>
      </w:pPr>
      <w:bookmarkStart w:id="12" w:name="Bookmark_5"/>
      <w:bookmarkEnd w:id="12"/>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5"/>
        <w:keepNext/>
        <w:spacing w:before="240" w:after="0" w:line="340" w:lineRule="atLeast"/>
        <w:ind w:left="0" w:right="0" w:firstLine="0"/>
        <w:jc w:val="left"/>
      </w:pPr>
      <w:bookmarkStart w:id="13" w:name="Body_3"/>
      <w:bookmarkEnd w:id="13"/>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38" style="position:absolute;z-index:251670528"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now says pardons granted by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are void Do you want to advertise here?                                Your browser does not support audio playback. 0:00    </w:t>
      </w:r>
      <w:r>
        <w:rPr>
          <w:rFonts w:ascii="arial" w:eastAsia="arial" w:hAnsi="arial" w:cs="arial"/>
          <w:b/>
          <w:i w:val="0"/>
          <w:strike w:val="0"/>
          <w:noProof w:val="0"/>
          <w:color w:val="000000"/>
          <w:position w:val="0"/>
          <w:sz w:val="20"/>
          <w:u w:val="none"/>
          <w:vertAlign w:val="baseline"/>
        </w:rPr>
        <w:t>Playlist</w:t>
      </w:r>
    </w:p>
    <w:p>
      <w:pPr>
        <w:pStyle w:val="Normal5"/>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Pomares rookie sensation in tournament opener      </w:t>
      </w:r>
    </w:p>
    <w:p>
      <w:pPr>
        <w:pStyle w:val="Normal5"/>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Canada's prime minister seeks to strengthen relations with Europe in the face of tensions with the U.S.    </w:t>
      </w:r>
    </w:p>
    <w:p>
      <w:pPr>
        <w:pStyle w:val="Normal5"/>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Chinese buses on the Managua-Bluefields route are used as cargo trucks due to the lack of canasteras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Donald Trump assured that the pardons granted by his predecessor, Democrat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are "null and void" and "worthless", since they were signed by what he calls an automatic pen (autopen).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pardons that 'sleepy'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granted to the Political Thugs Committee (in reference to the Congressional Committee in charge of investigating him), and many others, are declared null, void, and of no effect, due to the fact that they were issued by an Autopen," Trump wrote on his Social Truth network last early morning.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U.S. president further suggests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not exactly aware of these pardons that were imposed on him by his advisers.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words,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did not sign them, but, even more importantly, he did not know about them! The documents that were necessary for the pardon were not explained to him or approved by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Trump added.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knew nothing about them, and those who did may have committed a crime. Therefore, those on the Political Thugs Committee, who destroyed and removed ALL evidence obtained during their two-year witch hunt against me and many other innocent people, must fully understand that they are subject to investigation at the highest level," the Republican president stressed.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certain is that they were probably responsible for documents that were signed in their name without the knowledge or consent of the worst president in the history of our country, the corrupt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insists Trump.</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leaving office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announced his decision to commute "disproportionate" prison sentences imposed on nearly 2,500 prisoners serving sentences for "non-violent drug-related crimes."</w:t>
      </w:r>
    </w:p>
    <w:p>
      <w:pPr>
        <w:pStyle w:val="Normal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also commuted the sentences of 37 of the 40 federal death row inmates, converting their punishments to life imprisonment, and pardoned his son Hunter, who was on trial for weapons and tax crimes, and senior officials such as Anthony Fauci, the man responsible for fighting the pandemic, among others.</w:t>
      </w:r>
    </w:p>
    <w:p>
      <w:pPr>
        <w:pStyle w:val="Normal5"/>
        <w:keepNext/>
        <w:spacing w:before="240" w:after="0" w:line="340" w:lineRule="atLeast"/>
        <w:ind w:left="0" w:right="0" w:firstLine="0"/>
        <w:jc w:val="left"/>
      </w:pPr>
      <w:bookmarkStart w:id="14" w:name="Classification_3"/>
      <w:bookmarkEnd w:id="14"/>
      <w:r>
        <w:rPr>
          <w:rFonts w:ascii="arial" w:eastAsia="arial" w:hAnsi="arial" w:cs="arial"/>
          <w:b/>
          <w:i w:val="0"/>
          <w:strike w:val="0"/>
          <w:noProof w:val="0"/>
          <w:color w:val="000000"/>
          <w:position w:val="0"/>
          <w:sz w:val="28"/>
          <w:u w:val="none"/>
          <w:vertAlign w:val="baseline"/>
        </w:rPr>
        <w:t>Classification</w:t>
      </w:r>
    </w:p>
    <w:p>
      <w:pPr>
        <w:pStyle w:val="Normal5"/>
        <w:spacing w:line="60" w:lineRule="exact"/>
      </w:pPr>
      <w:r>
        <w:pict>
          <v:line id="_x0000_s1039" style="position:absolute;z-index:251671552" from="0,2pt" to="512pt,2pt" strokecolor="#009ddb" strokeweight="2pt">
            <v:stroke linestyle="single"/>
            <w10:wrap type="topAndBottom"/>
          </v:line>
        </w:pict>
      </w:r>
    </w:p>
    <w:p>
      <w:pPr>
        <w:pStyle w:val="Normal5"/>
        <w:spacing w:line="120" w:lineRule="exact"/>
      </w:pP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PERSONAL NEWS (90%); PARDONS (89%); US PRESIDENTS (89%); CRIME, LAW ENFORCEMENT &amp; CORRECTIONS (88%); INVESTIGATIONS (88%); NEGATIVE NEWS (88%); CRIMINAL OFFENSES (86%); JAIL SENTENCING (86%); PRISONERS (86%); SENTENCING (86%); APPROVALS (78%); COMMUTATION OF SENTENCE (78%); US DEMOCRATIC PARTY (78%); GOVERNMENT BODIES &amp; OFFICES (77%); HEADS OF STATE &amp; GOVERNMENT (77%); US REPUBLICAN PARTY (76%); NEGATIVE MISC NEWS (73%); PRIME MINISTERS (72%); CAPITAL PUNISHMENT (69%); CORRECTIONS (69%); LIFE SENTENCING (69%); WEAPONS &amp; ARMS (69%); CONTROLLED SUBSTANCES CRIME (64%); Internacionales       (%)</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DONALD TRUMP (90%); ANTHONY FAUCI (72%)</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 CANADA (73%)</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2025</w:t>
      </w:r>
    </w:p>
    <w:p>
      <w:pPr>
        <w:pStyle w:val="Normal5"/>
      </w:pPr>
    </w:p>
    <w:p>
      <w:pPr>
        <w:pStyle w:val="Normal5"/>
        <w:ind w:left="200"/>
        <w:sectPr>
          <w:type w:val="continuous"/>
          <w:pgMar w:top="840" w:right="1000" w:bottom="840" w:left="1000" w:header="400" w:footer="400"/>
          <w:pgNumType w:fmt="decimal"/>
          <w:cols w:space="720"/>
        </w:sectPr>
      </w:pPr>
      <w:r>
        <w:br/>
      </w:r>
      <w:r>
        <w:pict>
          <v:line id="_x0000_s1040"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51"/>
          <w:headerReference w:type="default" r:id="rId52"/>
          <w:footerReference w:type="even" r:id="rId53"/>
          <w:footerReference w:type="default" r:id="rId54"/>
          <w:headerReference w:type="first" r:id="rId55"/>
          <w:footerReference w:type="first" r:id="rId56"/>
          <w:pgSz w:w="12240" w:h="15840"/>
          <w:pgMar w:top="840" w:right="1000" w:bottom="840" w:left="1000" w:header="400" w:footer="400"/>
          <w:pgNumType w:fmt="decimal"/>
          <w:cols w:space="720"/>
          <w:titlePg w:val="0"/>
        </w:sectPr>
      </w:pPr>
    </w:p>
    <w:p>
      <w:pPr>
        <w:pStyle w:val="Normal6"/>
      </w:pPr>
    </w:p>
    <w:p>
      <w:pPr>
        <w:pStyle w:val="Heading14"/>
        <w:keepNext w:val="0"/>
        <w:spacing w:after="200" w:line="340" w:lineRule="atLeast"/>
        <w:ind w:left="0" w:right="0" w:firstLine="0"/>
        <w:jc w:val="center"/>
      </w:pPr>
      <w:hyperlink r:id="rId57" w:history="1">
        <w:r>
          <w:rPr>
            <w:rFonts w:ascii="arial" w:eastAsia="arial" w:hAnsi="arial" w:cs="arial"/>
            <w:b/>
            <w:i/>
            <w:strike w:val="0"/>
            <w:color w:val="0077CC"/>
            <w:sz w:val="28"/>
            <w:u w:val="single"/>
            <w:vertAlign w:val="baseline"/>
          </w:rPr>
          <w:t>Joe Biden</w:t>
        </w:r>
      </w:hyperlink>
      <w:hyperlink r:id="rId58" w:history="1">
        <w:r>
          <w:rPr>
            <w:rFonts w:ascii="arial" w:eastAsia="arial" w:hAnsi="arial" w:cs="arial"/>
            <w:b/>
            <w:i/>
            <w:strike w:val="0"/>
            <w:color w:val="0077CC"/>
            <w:sz w:val="28"/>
            <w:u w:val="single"/>
            <w:vertAlign w:val="baseline"/>
          </w:rPr>
          <w:t xml:space="preserve"> Signs With CAA</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Wrap</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2025 Monday 7:50 PM EST</w:t>
      </w:r>
    </w:p>
    <w:p>
      <w:pPr>
        <w:pStyle w:val="Normal6"/>
        <w:keepNext w:val="0"/>
        <w:spacing w:after="0" w:line="240" w:lineRule="atLeast"/>
        <w:ind w:right="0"/>
        <w:jc w:val="both"/>
      </w:pPr>
      <w:bookmarkStart w:id="15" w:name="Bookmark_6"/>
      <w:bookmarkEnd w:id="15"/>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The Wrap </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Umberto Gonzalez</w:t>
      </w:r>
    </w:p>
    <w:p>
      <w:pPr>
        <w:pStyle w:val="Normal6"/>
        <w:keepNext/>
        <w:spacing w:before="240" w:after="0" w:line="340" w:lineRule="atLeast"/>
        <w:ind w:left="0" w:right="0" w:firstLine="0"/>
        <w:jc w:val="left"/>
      </w:pPr>
      <w:bookmarkStart w:id="16" w:name="Body_4"/>
      <w:bookmarkEnd w:id="16"/>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1" style="position:absolute;z-index:251673600" from="0,2pt" to="512pt,2pt" strokecolor="#009ddb" strokeweight="2pt">
            <v:stroke linestyle="single"/>
            <w10:wrap type="topAndBottom"/>
          </v:line>
        </w:pict>
      </w:r>
    </w:p>
    <w:p>
      <w:pPr>
        <w:pStyle w:val="Normal6"/>
      </w:pP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February 3rd, 2025 ( </w:t>
      </w:r>
      <w:hyperlink r:id="rId59" w:history="1">
        <w:r>
          <w:rPr>
            <w:rFonts w:ascii="arial" w:eastAsia="arial" w:hAnsi="arial" w:cs="arial"/>
            <w:b w:val="0"/>
            <w:i/>
            <w:strike w:val="0"/>
            <w:noProof w:val="0"/>
            <w:color w:val="0077CC"/>
            <w:position w:val="0"/>
            <w:sz w:val="20"/>
            <w:u w:val="single"/>
            <w:vertAlign w:val="baseline"/>
          </w:rPr>
          <w:t>The Wrap</w:t>
        </w:r>
      </w:hyperlink>
      <w:r>
        <w:rPr>
          <w:rFonts w:ascii="arial" w:eastAsia="arial" w:hAnsi="arial" w:cs="arial"/>
          <w:b w:val="0"/>
          <w:i w:val="0"/>
          <w:strike w:val="0"/>
          <w:noProof w:val="0"/>
          <w:color w:val="000000"/>
          <w:position w:val="0"/>
          <w:sz w:val="20"/>
          <w:u w:val="none"/>
          <w:vertAlign w:val="baseline"/>
        </w:rPr>
        <w:t xml:space="preserve">  - Delivered by  </w:t>
      </w:r>
      <w:hyperlink r:id="rId60"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has signed with Creative Artists Agency (CAA), the agency announced on Monday.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previously represented by CAA from 2017 to 2020 following his eight-year term as the 47th Vice President of the United States. While a CAA client from 2017 to 2020, 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published his #1 New York Times bestselling memoir, 'Promise Me, Dad,' launched the 42-date 'American Promise' tour, which sold more than 85,000 tickets nationwide, and headlined numerous speaking engagements.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is one of America's most respected and influential voices in national and global affairs,' said Richard Lovett, Co-Chairman of CAA. 'His lifelong commitment to public service is one of unity, optimism, dignity, and possibility. We are profoundly honored to partner with him again.'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final hours as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issued preemptive pardons for Dr. Anthony Fauci, retired Gen. Mark Milley, members of the House committee that investigated the Jan. 6 attack on the capitol, and his own family in a sweeping move meant to guard against revenge from incoming president Donald Trump.</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entered Trump's inauguration, news broke that he had pardoned his brothers, sister and their spouses - James B.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Sara Jones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Valerie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Owen, John T. Owens and Francis W.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family has been subjected to unrelenting attacks and threats, motivated solely by a desire to hurt me-the worst kind of partisan politics.Unfortunately, I have no reason to believe these attacks will end,'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said of the surprising move, which runs counter to </w:t>
      </w:r>
      <w:hyperlink r:id="rId61" w:history="1">
        <w:r>
          <w:rPr>
            <w:rFonts w:ascii="arial" w:eastAsia="arial" w:hAnsi="arial" w:cs="arial"/>
            <w:b/>
            <w:i/>
            <w:strike w:val="0"/>
            <w:noProof w:val="0"/>
            <w:color w:val="0077CC"/>
            <w:position w:val="0"/>
            <w:sz w:val="20"/>
            <w:u w:val="single"/>
            <w:vertAlign w:val="baseline"/>
          </w:rPr>
          <w:t>Biden</w:t>
        </w:r>
      </w:hyperlink>
      <w:hyperlink r:id="rId62" w:history="1">
        <w:r>
          <w:rPr>
            <w:rFonts w:ascii="arial" w:eastAsia="arial" w:hAnsi="arial" w:cs="arial"/>
            <w:b w:val="0"/>
            <w:i/>
            <w:strike w:val="0"/>
            <w:noProof w:val="0"/>
            <w:color w:val="0077CC"/>
            <w:position w:val="0"/>
            <w:sz w:val="20"/>
            <w:u w:val="single"/>
            <w:vertAlign w:val="baseline"/>
          </w:rPr>
          <w:t>'s stanceon preemptive pardons when he first took office.</w:t>
        </w:r>
      </w:hyperlink>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63" w:history="1">
        <w:r>
          <w:rPr>
            <w:rFonts w:ascii="arial" w:eastAsia="arial" w:hAnsi="arial" w:cs="arial"/>
            <w:b/>
            <w:i/>
            <w:strike w:val="0"/>
            <w:noProof w:val="0"/>
            <w:color w:val="0077CC"/>
            <w:position w:val="0"/>
            <w:sz w:val="20"/>
            <w:u w:val="single"/>
            <w:vertAlign w:val="baseline"/>
          </w:rPr>
          <w:t>Joe Biden</w:t>
        </w:r>
      </w:hyperlink>
      <w:hyperlink r:id="rId64" w:history="1">
        <w:r>
          <w:rPr>
            <w:rFonts w:ascii="arial" w:eastAsia="arial" w:hAnsi="arial" w:cs="arial"/>
            <w:b w:val="0"/>
            <w:i/>
            <w:strike w:val="0"/>
            <w:noProof w:val="0"/>
            <w:color w:val="0077CC"/>
            <w:position w:val="0"/>
            <w:sz w:val="20"/>
            <w:u w:val="single"/>
            <w:vertAlign w:val="baseline"/>
          </w:rPr>
          <w:t xml:space="preserve"> Signs With CAA appeared first on</w:t>
        </w:r>
      </w:hyperlink>
      <w:r>
        <w:rPr>
          <w:rFonts w:ascii="arial" w:eastAsia="arial" w:hAnsi="arial" w:cs="arial"/>
          <w:b w:val="0"/>
          <w:i w:val="0"/>
          <w:strike w:val="0"/>
          <w:noProof w:val="0"/>
          <w:color w:val="000000"/>
          <w:position w:val="0"/>
          <w:sz w:val="20"/>
          <w:u w:val="none"/>
          <w:vertAlign w:val="baseline"/>
        </w:rPr>
        <w:t> </w:t>
      </w:r>
      <w:hyperlink r:id="rId65" w:history="1">
        <w:r>
          <w:rPr>
            <w:rFonts w:ascii="arial" w:eastAsia="arial" w:hAnsi="arial" w:cs="arial"/>
            <w:b w:val="0"/>
            <w:i/>
            <w:strike w:val="0"/>
            <w:noProof w:val="0"/>
            <w:color w:val="0077CC"/>
            <w:position w:val="0"/>
            <w:sz w:val="20"/>
            <w:u w:val="single"/>
            <w:vertAlign w:val="baseline"/>
          </w:rPr>
          <w:t>TheWrap.</w:t>
        </w:r>
      </w:hyperlink>
    </w:p>
    <w:p>
      <w:pPr>
        <w:pStyle w:val="Normal6"/>
        <w:keepNext w:val="0"/>
        <w:spacing w:before="240" w:after="0" w:line="260" w:lineRule="atLeast"/>
        <w:ind w:left="0" w:right="0" w:firstLine="0"/>
        <w:jc w:val="both"/>
      </w:pPr>
      <w:hyperlink r:id="rId66" w:history="1">
        <w:r>
          <w:rPr>
            <w:rFonts w:ascii="arial" w:eastAsia="arial" w:hAnsi="arial" w:cs="arial"/>
            <w:b w:val="0"/>
            <w:i/>
            <w:strike w:val="0"/>
            <w:color w:val="0077CC"/>
            <w:sz w:val="20"/>
            <w:u w:val="single"/>
            <w:vertAlign w:val="baseline"/>
          </w:rPr>
          <w:t>Link to the original story.</w:t>
        </w:r>
      </w:hyperlink>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
        <w:spacing w:line="60" w:lineRule="exact"/>
      </w:pPr>
      <w:r>
        <w:pict>
          <v:line id="_x0000_s1042" style="position:absolute;z-index:251674624"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6"/>
        <w:keepNext/>
        <w:spacing w:before="240" w:after="0" w:line="340" w:lineRule="atLeast"/>
        <w:ind w:left="0" w:right="0" w:firstLine="0"/>
        <w:jc w:val="left"/>
      </w:pPr>
      <w:bookmarkStart w:id="17" w:name="Classification_4"/>
      <w:bookmarkEnd w:id="17"/>
      <w:r>
        <w:rPr>
          <w:rFonts w:ascii="arial" w:eastAsia="arial" w:hAnsi="arial" w:cs="arial"/>
          <w:b/>
          <w:i w:val="0"/>
          <w:strike w:val="0"/>
          <w:noProof w:val="0"/>
          <w:color w:val="000000"/>
          <w:position w:val="0"/>
          <w:sz w:val="28"/>
          <w:u w:val="none"/>
          <w:vertAlign w:val="baseline"/>
        </w:rPr>
        <w:t>Classification</w:t>
      </w:r>
    </w:p>
    <w:p>
      <w:pPr>
        <w:pStyle w:val="Normal6"/>
        <w:spacing w:line="60" w:lineRule="exact"/>
      </w:pPr>
      <w:r>
        <w:pict>
          <v:line id="_x0000_s1043" style="position:absolute;z-index:251675648" from="0,2pt" to="512pt,2pt" strokecolor="#009ddb" strokeweight="2pt">
            <v:stroke linestyle="single"/>
            <w10:wrap type="topAndBottom"/>
          </v:line>
        </w:pict>
      </w:r>
    </w:p>
    <w:p>
      <w:pPr>
        <w:pStyle w:val="Normal6"/>
        <w:spacing w:line="120" w:lineRule="exact"/>
      </w:pP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105650</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2021 US CAPITOL RIOTS (78%); BLOGS &amp; MESSAGE BOARDS (78%); TRUMP'S FIRST 100 DAYS (78%); ELECTIONS &amp; POLITICS (73%); PARTISANSHIP (73%); POLITICS (73%); BESTSELLERS (71%); Media (%); CAA (%);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CREATIVE ARTISTS AGENCY INC (90%)</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VICE PRESIDENT OF THE UNITED STATES (57%)</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NAICS711110 THEATER COMPANIES &amp; DINNER THEATERS (90%); SIC7922 THEATRICAL PRODUCERS (EXCEPT MOTION PICTURE) &amp; MISCELLANEOUS THEATRICAL SERVICES (90%); BLOGS &amp; MESSAGE BOARDS (78%); BESTSELLERS (71%)</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(95%); DONALD TRUMP (73%); ANTHONY FAUCI (54%)</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2025</w:t>
      </w:r>
    </w:p>
    <w:p>
      <w:pPr>
        <w:pStyle w:val="Normal6"/>
      </w:pPr>
    </w:p>
    <w:p>
      <w:pPr>
        <w:pStyle w:val="Normal6"/>
        <w:ind w:left="200"/>
        <w:sectPr>
          <w:type w:val="continuous"/>
          <w:pgMar w:top="840" w:right="1000" w:bottom="840" w:left="1000" w:header="400" w:footer="400"/>
          <w:pgNumType w:fmt="decimal"/>
          <w:cols w:space="720"/>
        </w:sectPr>
      </w:pPr>
      <w:r>
        <w:br/>
      </w:r>
      <w:r>
        <w:pict>
          <v:line id="_x0000_s1044"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67"/>
          <w:headerReference w:type="default" r:id="rId68"/>
          <w:footerReference w:type="even" r:id="rId69"/>
          <w:footerReference w:type="default" r:id="rId70"/>
          <w:headerReference w:type="first" r:id="rId71"/>
          <w:footerReference w:type="first" r:id="rId72"/>
          <w:pgSz w:w="12240" w:h="15840"/>
          <w:pgMar w:top="840" w:right="1000" w:bottom="840" w:left="1000" w:header="400" w:footer="400"/>
          <w:pgNumType w:fmt="decimal"/>
          <w:cols w:space="720"/>
          <w:titlePg w:val="0"/>
        </w:sectPr>
      </w:pPr>
    </w:p>
    <w:p>
      <w:pPr>
        <w:pStyle w:val="Normal7"/>
      </w:pPr>
    </w:p>
    <w:p>
      <w:pPr>
        <w:pStyle w:val="Heading15"/>
        <w:keepNext w:val="0"/>
        <w:spacing w:after="200" w:line="340" w:lineRule="atLeast"/>
        <w:ind w:left="0" w:right="0" w:firstLine="0"/>
        <w:jc w:val="center"/>
      </w:pPr>
      <w:hyperlink r:id="rId73" w:history="1">
        <w:r>
          <w:rPr>
            <w:rFonts w:ascii="arial" w:eastAsia="arial" w:hAnsi="arial" w:cs="arial"/>
            <w:b/>
            <w:i/>
            <w:strike w:val="0"/>
            <w:color w:val="0077CC"/>
            <w:sz w:val="28"/>
            <w:u w:val="single"/>
            <w:vertAlign w:val="baseline"/>
          </w:rPr>
          <w:t xml:space="preserve">Donald Trump says </w:t>
        </w:r>
      </w:hyperlink>
      <w:hyperlink r:id="rId74" w:history="1">
        <w:r>
          <w:rPr>
            <w:rFonts w:ascii="arial" w:eastAsia="arial" w:hAnsi="arial" w:cs="arial"/>
            <w:b/>
            <w:i/>
            <w:strike w:val="0"/>
            <w:color w:val="0077CC"/>
            <w:sz w:val="28"/>
            <w:u w:val="single"/>
            <w:vertAlign w:val="baseline"/>
          </w:rPr>
          <w:t>Joe Biden</w:t>
        </w:r>
      </w:hyperlink>
      <w:hyperlink r:id="rId75" w:history="1">
        <w:r>
          <w:rPr>
            <w:rFonts w:ascii="arial" w:eastAsia="arial" w:hAnsi="arial" w:cs="arial"/>
            <w:b/>
            <w:i/>
            <w:strike w:val="0"/>
            <w:color w:val="0077CC"/>
            <w:sz w:val="28"/>
            <w:u w:val="single"/>
            <w:vertAlign w:val="baseline"/>
          </w:rPr>
          <w:t>'s pardons are void</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2025 Monday</w:t>
      </w:r>
    </w:p>
    <w:p>
      <w:pPr>
        <w:pStyle w:val="Normal7"/>
        <w:keepNext w:val="0"/>
        <w:spacing w:after="0" w:line="240" w:lineRule="atLeast"/>
        <w:ind w:right="0"/>
        <w:jc w:val="both"/>
      </w:pPr>
      <w:bookmarkStart w:id="18" w:name="Bookmark_7"/>
      <w:bookmarkEnd w:id="18"/>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7"/>
        <w:keepNext/>
        <w:spacing w:before="240" w:after="0" w:line="340" w:lineRule="atLeast"/>
        <w:ind w:left="0" w:right="0" w:firstLine="0"/>
        <w:jc w:val="left"/>
      </w:pPr>
      <w:bookmarkStart w:id="19" w:name="Body_5"/>
      <w:bookmarkEnd w:id="19"/>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5" style="position:absolute;z-index:25167769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US President Donald Trump assured that the pardons granted by his predecessor, Democrat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are "null and void" and "worthless", since they were signed by what he calls an automatic pen (autopen).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pardons that 'sleepy'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granted to the Political Thugs Committee (in reference to the Congressional Committee in charge of investigating him), and many others, are declared null, void, and of no effect, due to the fact that they were issued by an Autopen," Trump wrote on his Social Truth network last early morning.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U.S. president further suggests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not exactly aware of these pardons that were imposed on him by his advisors.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words,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didn't sign them, but, even more importantly, he didn't know about them! The documents that were necessary for the pardon were not explained to him or approved by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Trump added.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knew nothing about them, and those who did may have committed a crime. Therefore, those on the Political Thugs Committee, who destroyed and removed ALL evidence obtained during their two-year witch hunt against me and many other innocent people, must fully understand that they are subject to investigation at the highest level," the Republican president stressed.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certain is that they were probably responsible for documents that were signed in their name without the knowledge or consent of the worst president in the history of our country, the corrupt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insists Trump.</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leaving office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announced his decision to commute "disproportionate" prison sentences imposed on nearly 2,500 prisoners serving sentences for "non-violent drug-related crimes."</w:t>
      </w:r>
    </w:p>
    <w:p>
      <w:pPr>
        <w:pStyle w:val="Normal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also commuted the sentences of 37 of the 40 federal death row inmates, converting their punishments to life imprisonment, and pardoned his son Hunter, who was on trial for weapons and tax crimes, and senior officials such as Anthony Fauci, the man responsible for fighting the pandemic, among others. </w:t>
      </w:r>
    </w:p>
    <w:p>
      <w:pPr>
        <w:pStyle w:val="Normal7"/>
        <w:keepNext/>
        <w:spacing w:before="240" w:after="0" w:line="340" w:lineRule="atLeast"/>
        <w:ind w:left="0" w:right="0" w:firstLine="0"/>
        <w:jc w:val="left"/>
      </w:pPr>
      <w:bookmarkStart w:id="20" w:name="Classification_5"/>
      <w:bookmarkEnd w:id="20"/>
      <w:r>
        <w:rPr>
          <w:rFonts w:ascii="arial" w:eastAsia="arial" w:hAnsi="arial" w:cs="arial"/>
          <w:b/>
          <w:i w:val="0"/>
          <w:strike w:val="0"/>
          <w:noProof w:val="0"/>
          <w:color w:val="000000"/>
          <w:position w:val="0"/>
          <w:sz w:val="28"/>
          <w:u w:val="none"/>
          <w:vertAlign w:val="baseline"/>
        </w:rPr>
        <w:t>Classification</w:t>
      </w:r>
    </w:p>
    <w:p>
      <w:pPr>
        <w:pStyle w:val="Normal7"/>
        <w:spacing w:line="60" w:lineRule="exact"/>
      </w:pPr>
      <w:r>
        <w:pict>
          <v:line id="_x0000_s1046" style="position:absolute;z-index:251678720" from="0,2pt" to="512pt,2pt" strokecolor="#009ddb" strokeweight="2pt">
            <v:stroke linestyle="single"/>
            <w10:wrap type="topAndBottom"/>
          </v:line>
        </w:pict>
      </w:r>
    </w:p>
    <w:p>
      <w:pPr>
        <w:pStyle w:val="Normal7"/>
        <w:spacing w:line="120" w:lineRule="exact"/>
      </w:pP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PERSONAL NEWS (90%); PARDONS (90%); US DEMOCRATIC PARTY (90%); US PRESIDENTS (90%); CRIME, LAW ENFORCEMENT &amp; CORRECTIONS (89%); INVESTIGATIONS (89%); NEGATIVE NEWS (89%); CRIMINAL OFFENSES (87%); JAIL SENTENCING (87%); PRISONERS (87%); SENTENCING (87%); US REPUBLICAN PARTY (79%); APPROVALS (78%); COMMUTATION OF SENTENCE (78%); NEGATIVE MISC NEWS (76%); CAPITAL PUNISHMENT (72%); CORRECTIONS (72%); LIFE SENTENCING (72%); WEAPONS &amp; ARMS (72%); CONTROLLED SUBSTANCES CRIME (67%)</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DONALD TRUMP (90%); ANTHONY FAUCI (73%)</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2025</w:t>
      </w:r>
    </w:p>
    <w:p>
      <w:pPr>
        <w:pStyle w:val="Normal7"/>
      </w:pPr>
    </w:p>
    <w:p>
      <w:pPr>
        <w:pStyle w:val="Normal7"/>
        <w:ind w:left="200"/>
        <w:sectPr>
          <w:type w:val="continuous"/>
          <w:pgMar w:top="840" w:right="1000" w:bottom="840" w:left="1000" w:header="400" w:footer="400"/>
          <w:pgNumType w:fmt="decimal"/>
          <w:cols w:space="720"/>
        </w:sectPr>
      </w:pPr>
      <w:r>
        <w:br/>
      </w:r>
      <w:r>
        <w:pict>
          <v:line id="_x0000_s1047"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76"/>
          <w:headerReference w:type="default" r:id="rId77"/>
          <w:footerReference w:type="even" r:id="rId78"/>
          <w:footerReference w:type="default" r:id="rId79"/>
          <w:headerReference w:type="first" r:id="rId80"/>
          <w:footerReference w:type="first" r:id="rId81"/>
          <w:pgSz w:w="12240" w:h="15840"/>
          <w:pgMar w:top="840" w:right="1000" w:bottom="840" w:left="1000" w:header="400" w:footer="400"/>
          <w:pgNumType w:fmt="decimal"/>
          <w:cols w:space="720"/>
          <w:titlePg w:val="0"/>
        </w:sectPr>
      </w:pPr>
    </w:p>
    <w:p>
      <w:pPr>
        <w:pStyle w:val="Normal8"/>
      </w:pPr>
    </w:p>
    <w:p>
      <w:pPr>
        <w:pStyle w:val="Heading16"/>
        <w:keepNext w:val="0"/>
        <w:spacing w:after="200" w:line="340" w:lineRule="atLeast"/>
        <w:ind w:left="0" w:right="0" w:firstLine="0"/>
        <w:jc w:val="center"/>
      </w:pPr>
      <w:hyperlink r:id="rId82" w:history="1">
        <w:r>
          <w:rPr>
            <w:rFonts w:ascii="arial" w:eastAsia="arial" w:hAnsi="arial" w:cs="arial"/>
            <w:b/>
            <w:i/>
            <w:strike w:val="0"/>
            <w:color w:val="0077CC"/>
            <w:sz w:val="28"/>
            <w:u w:val="single"/>
            <w:vertAlign w:val="baseline"/>
          </w:rPr>
          <w:t>Joe Biden</w:t>
        </w:r>
      </w:hyperlink>
      <w:hyperlink r:id="rId83" w:history="1">
        <w:r>
          <w:rPr>
            <w:rFonts w:ascii="arial" w:eastAsia="arial" w:hAnsi="arial" w:cs="arial"/>
            <w:b/>
            <w:i/>
            <w:strike w:val="0"/>
            <w:color w:val="0077CC"/>
            <w:sz w:val="28"/>
            <w:u w:val="single"/>
            <w:vertAlign w:val="baseline"/>
          </w:rPr>
          <w:t xml:space="preserve"> Named in JFK Files: What to Know</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2025 Wednesday 11:00 AM EST</w:t>
      </w:r>
    </w:p>
    <w:p>
      <w:pPr>
        <w:pStyle w:val="Normal8"/>
        <w:keepNext w:val="0"/>
        <w:spacing w:after="0" w:line="240" w:lineRule="atLeast"/>
        <w:ind w:right="0"/>
        <w:jc w:val="both"/>
      </w:pPr>
      <w:bookmarkStart w:id="21" w:name="Bookmark_8"/>
      <w:bookmarkEnd w:id="21"/>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8"/>
        <w:keepNext w:val="0"/>
        <w:spacing w:before="120" w:after="0" w:line="220" w:lineRule="atLeast"/>
        <w:ind w:left="0" w:right="0" w:firstLine="0"/>
        <w:jc w:val="left"/>
      </w:pPr>
      <w:r>
        <w:br/>
      </w:r>
      <w:r>
        <w:pict>
          <v:shape id="_x0000_i1048" type="#_x0000_t75" style="width:166.48pt;height:42.74pt">
            <v:imagedata r:id="rId84"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Bickerton</w:t>
      </w: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 letter in the JFK files that was sent to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has gone viral on social media.</w:t>
      </w:r>
    </w:p>
    <w:p>
      <w:pPr>
        <w:pStyle w:val="Normal8"/>
        <w:keepNext/>
        <w:spacing w:before="240" w:after="0" w:line="340" w:lineRule="atLeast"/>
        <w:ind w:left="0" w:right="0" w:firstLine="0"/>
        <w:jc w:val="left"/>
      </w:pPr>
      <w:bookmarkStart w:id="22" w:name="Body_6"/>
      <w:bookmarkEnd w:id="22"/>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49" style="position:absolute;z-index:251680768" from="0,2pt" to="512pt,2pt" strokecolor="#009ddb" strokeweight="2pt">
            <v:stroke linestyle="single"/>
            <w10:wrap type="topAndBottom"/>
          </v:line>
        </w:pict>
      </w:r>
    </w:p>
    <w:p>
      <w:pPr>
        <w:pStyle w:val="Normal8"/>
      </w:pPr>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 saw the release of the remaining files related to the 1963 assassination of President John F. Kennedy. These included details of a letter sent in 1994 to then-Senator </w:t>
      </w:r>
      <w:hyperlink r:id="rId85" w:history="1">
        <w:r>
          <w:rPr>
            <w:rFonts w:ascii="arial" w:eastAsia="arial" w:hAnsi="arial" w:cs="arial"/>
            <w:b/>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which described him as a "traitor" and was signed "John F. Kennedy Jr."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investigation conducted at the time found no evidence the deceased president's son sent the letter, and the document was already in the public domain due to a prior freedom of information request.</w:t>
      </w:r>
    </w:p>
    <w:p>
      <w:pPr>
        <w:pStyle w:val="Normal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Newsweek </w:t>
      </w:r>
      <w:r>
        <w:rPr>
          <w:rFonts w:ascii="arial" w:eastAsia="arial" w:hAnsi="arial" w:cs="arial"/>
          <w:b w:val="0"/>
          <w:i w:val="0"/>
          <w:strike w:val="0"/>
          <w:noProof w:val="0"/>
          <w:color w:val="000000"/>
          <w:position w:val="0"/>
          <w:sz w:val="20"/>
          <w:u w:val="none"/>
          <w:vertAlign w:val="baseline"/>
        </w:rPr>
        <w:t xml:space="preserve">reached out to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via email for comment on Wednesday outside of regular office hours.</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Kennedy's assassination on November 22, 1963, in Dallas is one of the most well-known events in modern American history. The subsequent Warren Commission concluded the assassin, Lee Harvey Oswald, acted alone, though various </w:t>
      </w:r>
      <w:hyperlink r:id="rId86" w:history="1">
        <w:r>
          <w:rPr>
            <w:rFonts w:ascii="arial" w:eastAsia="arial" w:hAnsi="arial" w:cs="arial"/>
            <w:b w:val="0"/>
            <w:i/>
            <w:strike w:val="0"/>
            <w:noProof w:val="0"/>
            <w:color w:val="0077CC"/>
            <w:position w:val="0"/>
            <w:sz w:val="20"/>
            <w:u w:val="single"/>
            <w:vertAlign w:val="baseline"/>
          </w:rPr>
          <w:t>theories alleging a wider conspiracy</w:t>
        </w:r>
      </w:hyperlink>
      <w:r>
        <w:rPr>
          <w:rFonts w:ascii="arial" w:eastAsia="arial" w:hAnsi="arial" w:cs="arial"/>
          <w:b w:val="0"/>
          <w:i w:val="0"/>
          <w:strike w:val="0"/>
          <w:noProof w:val="0"/>
          <w:color w:val="000000"/>
          <w:position w:val="0"/>
          <w:sz w:val="20"/>
          <w:u w:val="none"/>
          <w:vertAlign w:val="baseline"/>
        </w:rPr>
        <w:t xml:space="preserve"> have remained popular with the American public.</w:t>
      </w:r>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it resurfaced thanks to Tuesday's document release, the letter was shared on X (formerly </w:t>
      </w:r>
      <w:hyperlink r:id="rId87"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by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critics, including Russell Brand and </w:t>
      </w:r>
      <w:hyperlink r:id="rId88" w:history="1">
        <w:r>
          <w:rPr>
            <w:rFonts w:ascii="arial" w:eastAsia="arial" w:hAnsi="arial" w:cs="arial"/>
            <w:b w:val="0"/>
            <w:i/>
            <w:strike w:val="0"/>
            <w:noProof w:val="0"/>
            <w:color w:val="0077CC"/>
            <w:position w:val="0"/>
            <w:sz w:val="20"/>
            <w:u w:val="single"/>
            <w:vertAlign w:val="baseline"/>
          </w:rPr>
          <w:t>Newsmax</w:t>
        </w:r>
      </w:hyperlink>
      <w:r>
        <w:rPr>
          <w:rFonts w:ascii="arial" w:eastAsia="arial" w:hAnsi="arial" w:cs="arial"/>
          <w:b w:val="0"/>
          <w:i w:val="0"/>
          <w:strike w:val="0"/>
          <w:noProof w:val="0"/>
          <w:color w:val="000000"/>
          <w:position w:val="0"/>
          <w:sz w:val="20"/>
          <w:u w:val="none"/>
          <w:vertAlign w:val="baseline"/>
        </w:rPr>
        <w:t xml:space="preserve"> host David J. Harris Jr., where it went viral, racking up millions of views.</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records released on Tuesday included a Federal Bureau of Investigation report on a handwritten letter dated 8/26/1994, which was sent to then-Senator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The letter began "Dear Sen.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You are a traitor..." and was signed by John F. Kennedy Jr., the late president's son who died in a 1999 plane crash.</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Comedian turned Christian commentator Russell Brand shared the letter on X, writing: "WAIT!! Did JFK Jr. warn us that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was a traitor to America before he was killed!?" The post was widely shared, receiving over 65,000 likes and 2.9 million views.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J. Harris Jr., a host on conservative-leaning network Newsmax, also shared the letter on X, writing: "NEW: JFK. Jr. called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 'traitor' in 1994. </w:t>
      </w:r>
      <w:r>
        <w:rPr>
          <w:rFonts w:ascii="arial" w:eastAsia="arial" w:hAnsi="arial" w:cs="arial"/>
          <w:b/>
          <w:i/>
          <w:strike w:val="0"/>
          <w:noProof w:val="0"/>
          <w:color w:val="000000"/>
          <w:position w:val="0"/>
          <w:sz w:val="20"/>
          <w:u w:val="single"/>
          <w:vertAlign w:val="baseline"/>
        </w:rPr>
        <w:t>Joe</w:t>
      </w:r>
      <w:r>
        <w:rPr>
          <w:rFonts w:ascii="arial" w:eastAsia="arial" w:hAnsi="arial" w:cs="arial"/>
          <w:b w:val="0"/>
          <w:i w:val="0"/>
          <w:strike w:val="0"/>
          <w:noProof w:val="0"/>
          <w:color w:val="000000"/>
          <w:position w:val="0"/>
          <w:sz w:val="20"/>
          <w:u w:val="none"/>
          <w:vertAlign w:val="baseline"/>
        </w:rPr>
        <w:t xml:space="preserve"> was a senator then, decades before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became President and compromised U.S. national security by assisting family members that sold foreign influence."</w:t>
      </w:r>
    </w:p>
    <w:p>
      <w:pPr>
        <w:pStyle w:val="Normal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has </w:t>
      </w:r>
      <w:hyperlink r:id="rId89" w:history="1">
        <w:r>
          <w:rPr>
            <w:rFonts w:ascii="arial" w:eastAsia="arial" w:hAnsi="arial" w:cs="arial"/>
            <w:b w:val="0"/>
            <w:i/>
            <w:strike w:val="0"/>
            <w:noProof w:val="0"/>
            <w:color w:val="0077CC"/>
            <w:position w:val="0"/>
            <w:sz w:val="20"/>
            <w:u w:val="single"/>
            <w:vertAlign w:val="baseline"/>
          </w:rPr>
          <w:t>consistently denied Republican claims</w:t>
        </w:r>
      </w:hyperlink>
      <w:r>
        <w:rPr>
          <w:rFonts w:ascii="arial" w:eastAsia="arial" w:hAnsi="arial" w:cs="arial"/>
          <w:b w:val="0"/>
          <w:i w:val="0"/>
          <w:strike w:val="0"/>
          <w:noProof w:val="0"/>
          <w:color w:val="000000"/>
          <w:position w:val="0"/>
          <w:sz w:val="20"/>
          <w:u w:val="none"/>
          <w:vertAlign w:val="baseline"/>
        </w:rPr>
        <w:t xml:space="preserve"> that, as vice president, he used his office to support the business interests of his son,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was also posted on X by "The Redheaded libertarian," an account with over 860,000 followers that wrote, "In 1994, JFK Jr issued this message to Senator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what several influencers said, the alleged letter to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already in the public domain. Lead Stories reported it had been released in response to a previous Freedom of Information Act request, and it was shared on social media as early as 2020 by one X account.</w:t>
      </w:r>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 Stories noted that while the letter was signed "John F. Kennedy Jr.," there is no indication he was the actual author. The </w:t>
      </w:r>
      <w:hyperlink r:id="rId90" w:history="1">
        <w:r>
          <w:rPr>
            <w:rFonts w:ascii="arial" w:eastAsia="arial" w:hAnsi="arial" w:cs="arial"/>
            <w:b w:val="0"/>
            <w:i/>
            <w:strike w:val="0"/>
            <w:noProof w:val="0"/>
            <w:color w:val="0077CC"/>
            <w:position w:val="0"/>
            <w:sz w:val="20"/>
            <w:u w:val="single"/>
            <w:vertAlign w:val="baseline"/>
          </w:rPr>
          <w:t>FBI</w:t>
        </w:r>
      </w:hyperlink>
      <w:r>
        <w:rPr>
          <w:rFonts w:ascii="arial" w:eastAsia="arial" w:hAnsi="arial" w:cs="arial"/>
          <w:b w:val="0"/>
          <w:i w:val="0"/>
          <w:strike w:val="0"/>
          <w:noProof w:val="0"/>
          <w:color w:val="000000"/>
          <w:position w:val="0"/>
          <w:sz w:val="20"/>
          <w:u w:val="none"/>
          <w:vertAlign w:val="baseline"/>
        </w:rPr>
        <w:t xml:space="preserve"> did investigate the letter, but the case closed in December 1994 with the agency noting that "although latent fingerprints were developed by the laboratory, there are no suspects at this time wherein latent comparisons can be made."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described the author as "anonymous" in its documentation, indicating that it did not believe Kennedy Jr. was the real author.</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files released this week didn't contain any major bombshells challenging the official account of President Kennedy's murder, though conspiracy theories will doubtless remain.</w:t>
      </w:r>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Attorney General </w:t>
      </w:r>
      <w:hyperlink r:id="rId91" w:history="1">
        <w:r>
          <w:rPr>
            <w:rFonts w:ascii="arial" w:eastAsia="arial" w:hAnsi="arial" w:cs="arial"/>
            <w:b w:val="0"/>
            <w:i/>
            <w:strike w:val="0"/>
            <w:noProof w:val="0"/>
            <w:color w:val="0077CC"/>
            <w:position w:val="0"/>
            <w:sz w:val="20"/>
            <w:u w:val="single"/>
            <w:vertAlign w:val="baseline"/>
          </w:rPr>
          <w:t>Pam Bondi</w:t>
        </w:r>
      </w:hyperlink>
      <w:r>
        <w:rPr>
          <w:rFonts w:ascii="arial" w:eastAsia="arial" w:hAnsi="arial" w:cs="arial"/>
          <w:b w:val="0"/>
          <w:i w:val="0"/>
          <w:strike w:val="0"/>
          <w:noProof w:val="0"/>
          <w:color w:val="000000"/>
          <w:position w:val="0"/>
          <w:sz w:val="20"/>
          <w:u w:val="none"/>
          <w:vertAlign w:val="baseline"/>
        </w:rPr>
        <w:t xml:space="preserve"> released some files related to the </w:t>
      </w:r>
      <w:hyperlink r:id="rId92" w:history="1">
        <w:r>
          <w:rPr>
            <w:rFonts w:ascii="arial" w:eastAsia="arial" w:hAnsi="arial" w:cs="arial"/>
            <w:b w:val="0"/>
            <w:i/>
            <w:strike w:val="0"/>
            <w:noProof w:val="0"/>
            <w:color w:val="0077CC"/>
            <w:position w:val="0"/>
            <w:sz w:val="20"/>
            <w:u w:val="single"/>
            <w:vertAlign w:val="baseline"/>
          </w:rPr>
          <w:t>Jeffrey Epstein</w:t>
        </w:r>
      </w:hyperlink>
      <w:r>
        <w:rPr>
          <w:rFonts w:ascii="arial" w:eastAsia="arial" w:hAnsi="arial" w:cs="arial"/>
          <w:b w:val="0"/>
          <w:i w:val="0"/>
          <w:strike w:val="0"/>
          <w:noProof w:val="0"/>
          <w:color w:val="000000"/>
          <w:position w:val="0"/>
          <w:sz w:val="20"/>
          <w:u w:val="none"/>
          <w:vertAlign w:val="baseline"/>
        </w:rPr>
        <w:t xml:space="preserve"> case, though they contained little new information, sparking a </w:t>
      </w:r>
      <w:hyperlink r:id="rId93" w:history="1">
        <w:r>
          <w:rPr>
            <w:rFonts w:ascii="arial" w:eastAsia="arial" w:hAnsi="arial" w:cs="arial"/>
            <w:b w:val="0"/>
            <w:i/>
            <w:strike w:val="0"/>
            <w:noProof w:val="0"/>
            <w:color w:val="0077CC"/>
            <w:position w:val="0"/>
            <w:sz w:val="20"/>
            <w:u w:val="single"/>
            <w:vertAlign w:val="baseline"/>
          </w:rPr>
          <w:t>backlash from some conservatives</w:t>
        </w:r>
      </w:hyperlink>
      <w:r>
        <w:rPr>
          <w:rFonts w:ascii="arial" w:eastAsia="arial" w:hAnsi="arial" w:cs="arial"/>
          <w:b w:val="0"/>
          <w:i w:val="0"/>
          <w:strike w:val="0"/>
          <w:noProof w:val="0"/>
          <w:color w:val="000000"/>
          <w:position w:val="0"/>
          <w:sz w:val="20"/>
          <w:u w:val="none"/>
          <w:vertAlign w:val="baseline"/>
        </w:rPr>
        <w:t xml:space="preserve"> on social media.</w:t>
      </w:r>
    </w:p>
    <w:p>
      <w:pPr>
        <w:pStyle w:val="Normal8"/>
        <w:keepNext w:val="0"/>
        <w:spacing w:before="240" w:after="0" w:line="260" w:lineRule="atLeast"/>
        <w:ind w:left="0" w:right="0" w:firstLine="0"/>
        <w:jc w:val="both"/>
      </w:pPr>
      <w:hyperlink r:id="rId94" w:history="1">
        <w:r>
          <w:rPr>
            <w:rFonts w:ascii="arial" w:eastAsia="arial" w:hAnsi="arial" w:cs="arial"/>
            <w:b w:val="0"/>
            <w:i/>
            <w:strike w:val="0"/>
            <w:color w:val="0077CC"/>
            <w:sz w:val="20"/>
            <w:u w:val="single"/>
            <w:vertAlign w:val="baseline"/>
          </w:rPr>
          <w:t>Link to Image</w:t>
        </w:r>
      </w:hyperlink>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50" style="position:absolute;z-index:251681792"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ROBERTO SCHMIDT/AFP/GETTY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US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speaking about the Israel-Hamas ceasefire and hostage deal in North Charleston, South Carolina, on January 19, 2025.</w:t>
      </w:r>
    </w:p>
    <w:p>
      <w:pPr>
        <w:pStyle w:val="Normal8"/>
        <w:keepNext/>
        <w:spacing w:before="240" w:after="0" w:line="340" w:lineRule="atLeast"/>
        <w:ind w:left="0" w:right="0" w:firstLine="0"/>
        <w:jc w:val="left"/>
      </w:pPr>
      <w:bookmarkStart w:id="23" w:name="Classification_6"/>
      <w:bookmarkEnd w:id="23"/>
      <w:r>
        <w:rPr>
          <w:rFonts w:ascii="arial" w:eastAsia="arial" w:hAnsi="arial" w:cs="arial"/>
          <w:b/>
          <w:i w:val="0"/>
          <w:strike w:val="0"/>
          <w:noProof w:val="0"/>
          <w:color w:val="000000"/>
          <w:position w:val="0"/>
          <w:sz w:val="28"/>
          <w:u w:val="none"/>
          <w:vertAlign w:val="baseline"/>
        </w:rPr>
        <w:t>Classification</w:t>
      </w:r>
    </w:p>
    <w:p>
      <w:pPr>
        <w:pStyle w:val="Normal8"/>
        <w:spacing w:line="60" w:lineRule="exact"/>
      </w:pPr>
      <w:r>
        <w:pict>
          <v:line id="_x0000_s1051" style="position:absolute;z-index:251682816" from="0,2pt" to="512pt,2pt" strokecolor="#009ddb" strokeweight="2pt">
            <v:stroke linestyle="single"/>
            <w10:wrap type="topAndBottom"/>
          </v:line>
        </w:pict>
      </w:r>
    </w:p>
    <w:p>
      <w:pPr>
        <w:pStyle w:val="Normal8"/>
        <w:spacing w:line="120" w:lineRule="exact"/>
      </w:pP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ASSASSINATION (91%); LEGISLATIVE BODIES (90%); NEGATIVE PERSONAL NEWS (90%); US PRESIDENTS (90%); INVESTIGATIONS (89%); SOCIAL MEDIA (89%); CONSERVATISM (79%); INTERNATIONAL RELATIONS &amp; NATIONAL SECURITY (79%); CONSPIRACY (78%); SOCIAL MEDIA INFLUENCERS (78%); CRIMINAL INVESTIGATIONS (77%); DEATH &amp; DYING (77%); SPECIAL INVESTIGATIVE FORCES (77%); US REPUBLICAN PARTY (77%); FREEDOM OF INFORMATION (76%); GOVERNMENT DEPARTMENTS &amp; AUTHORITIES (74%); NATIONAL SECURITY &amp; FOREIGN RELATIONS (74%); LAW ENFORCEMENT (72%); HISTORY (71%); AIRCRAFT ACCIDENTS (64%); Politics (%)</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HAMAS (59%); FEDERAL BUREAU OF INVESTIGATION (55%)</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(89%); SOCIAL MEDIA INFLUENCERS (78%); AIRCRAFT ACCIDENTS (64%)</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(91%); JOHN F KENNEDY (90%);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(79%)</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2025</w:t>
      </w:r>
    </w:p>
    <w:p>
      <w:pPr>
        <w:pStyle w:val="Normal8"/>
      </w:pPr>
    </w:p>
    <w:p>
      <w:pPr>
        <w:pStyle w:val="Normal8"/>
        <w:ind w:left="200"/>
        <w:sectPr>
          <w:type w:val="continuous"/>
          <w:pgMar w:top="840" w:right="1000" w:bottom="840" w:left="1000" w:header="400" w:footer="400"/>
          <w:pgNumType w:fmt="decimal"/>
          <w:cols w:space="720"/>
        </w:sectPr>
      </w:pPr>
      <w:r>
        <w:br/>
      </w:r>
      <w:r>
        <w:pict>
          <v:line id="_x0000_s1052"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95"/>
          <w:headerReference w:type="default" r:id="rId96"/>
          <w:footerReference w:type="even" r:id="rId97"/>
          <w:footerReference w:type="default" r:id="rId98"/>
          <w:headerReference w:type="first" r:id="rId99"/>
          <w:footerReference w:type="first" r:id="rId100"/>
          <w:pgSz w:w="12240" w:h="15840"/>
          <w:pgMar w:top="840" w:right="1000" w:bottom="840" w:left="1000" w:header="400" w:footer="400"/>
          <w:pgNumType w:fmt="decimal"/>
          <w:cols w:space="720"/>
          <w:titlePg w:val="0"/>
        </w:sectPr>
      </w:pPr>
    </w:p>
    <w:p>
      <w:pPr>
        <w:pStyle w:val="Normal9"/>
      </w:pPr>
    </w:p>
    <w:p>
      <w:pPr>
        <w:pStyle w:val="Heading17"/>
        <w:keepNext w:val="0"/>
        <w:spacing w:after="200" w:line="340" w:lineRule="atLeast"/>
        <w:ind w:left="0" w:right="0" w:firstLine="0"/>
        <w:jc w:val="center"/>
      </w:pPr>
      <w:hyperlink r:id="rId101" w:history="1">
        <w:r>
          <w:rPr>
            <w:rFonts w:ascii="arial" w:eastAsia="arial" w:hAnsi="arial" w:cs="arial"/>
            <w:b/>
            <w:i/>
            <w:strike w:val="0"/>
            <w:color w:val="0077CC"/>
            <w:sz w:val="28"/>
            <w:u w:val="single"/>
            <w:vertAlign w:val="baseline"/>
          </w:rPr>
          <w:t xml:space="preserve">Trump now says </w:t>
        </w:r>
      </w:hyperlink>
      <w:hyperlink r:id="rId102" w:history="1">
        <w:r>
          <w:rPr>
            <w:rFonts w:ascii="arial" w:eastAsia="arial" w:hAnsi="arial" w:cs="arial"/>
            <w:b/>
            <w:i/>
            <w:strike w:val="0"/>
            <w:color w:val="0077CC"/>
            <w:sz w:val="28"/>
            <w:u w:val="single"/>
            <w:vertAlign w:val="baseline"/>
          </w:rPr>
          <w:t>Joe Biden</w:t>
        </w:r>
      </w:hyperlink>
      <w:hyperlink r:id="rId103" w:history="1">
        <w:r>
          <w:rPr>
            <w:rFonts w:ascii="arial" w:eastAsia="arial" w:hAnsi="arial" w:cs="arial"/>
            <w:b/>
            <w:i/>
            <w:strike w:val="0"/>
            <w:color w:val="0077CC"/>
            <w:sz w:val="28"/>
            <w:u w:val="single"/>
            <w:vertAlign w:val="baseline"/>
          </w:rPr>
          <w:t>'s pardons are void</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2025 Monday</w:t>
      </w:r>
    </w:p>
    <w:p>
      <w:pPr>
        <w:pStyle w:val="Normal9"/>
        <w:keepNext w:val="0"/>
        <w:spacing w:after="0" w:line="240" w:lineRule="atLeast"/>
        <w:ind w:right="0"/>
        <w:jc w:val="both"/>
      </w:pPr>
      <w:bookmarkStart w:id="24" w:name="Bookmark_9"/>
      <w:bookmarkEnd w:id="24"/>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pStyle w:val="Normal9"/>
        <w:keepNext/>
        <w:spacing w:before="240" w:after="0" w:line="340" w:lineRule="atLeast"/>
        <w:ind w:left="0" w:right="0" w:firstLine="0"/>
        <w:jc w:val="left"/>
      </w:pPr>
      <w:bookmarkStart w:id="25" w:name="Body_7"/>
      <w:bookmarkEnd w:id="25"/>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3" style="position:absolute;z-index:251684864"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w:t>
      </w: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xml:space="preserve"> has assured that the pardons granted by his predecessor, Democrat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are "null and void" and "worthless", since they were signed by what he calls "an automatic pen" (autopen).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pardons that 'sleepy'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granted to the Political Thugs Committee (in reference to the Congressional Committee in charge of investigating him), and many others, are declared null, void, and of no effect, due to the fact that they were issued by an Autopen," Trump wrote on his Social Truth network last early morning.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U.S. president further suggests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not exactly aware of these pardons that were imposed on him by his advisers.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words,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did not sign them, but, even more importantly, he did not know about them! The documents that were necessary for the pardon were not explained to him or approved by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Trump</w:t>
      </w:r>
      <w:r>
        <w:rPr>
          <w:rFonts w:ascii="arial" w:eastAsia="arial" w:hAnsi="arial" w:cs="arial"/>
          <w:b w:val="0"/>
          <w:i w:val="0"/>
          <w:strike w:val="0"/>
          <w:noProof w:val="0"/>
          <w:color w:val="000000"/>
          <w:position w:val="0"/>
          <w:sz w:val="20"/>
          <w:u w:val="none"/>
          <w:vertAlign w:val="baseline"/>
        </w:rPr>
        <w:t xml:space="preserve"> added.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knew nothing about them, and those who did may have committed a crime. Therefore, those on the Political Thugs Committee, who destroyed and removed ALL evidence obtained during their two-year witch hunt against me and many other innocent people, must fully understand that they are subject to investigation at the highest level," the Republican president stressed.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certain is that they were probably responsible for documents that were signed in their name without the knowledge or consent of the worst president in the history of our country, the corrupt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insists </w:t>
      </w:r>
      <w:r>
        <w:rPr>
          <w:rFonts w:ascii="arial" w:eastAsia="arial" w:hAnsi="arial" w:cs="arial"/>
          <w:b/>
          <w:i w:val="0"/>
          <w:strike w:val="0"/>
          <w:noProof w:val="0"/>
          <w:color w:val="000000"/>
          <w:position w:val="0"/>
          <w:sz w:val="20"/>
          <w:u w:val="none"/>
          <w:vertAlign w:val="baseline"/>
        </w:rPr>
        <w:t>Trump</w:t>
      </w:r>
      <w:r>
        <w:rPr>
          <w:rFonts w:ascii="arial" w:eastAsia="arial" w:hAnsi="arial" w:cs="arial"/>
          <w:b w:val="0"/>
          <w:i w:val="0"/>
          <w:strike w:val="0"/>
          <w:noProof w:val="0"/>
          <w:color w:val="000000"/>
          <w:position w:val="0"/>
          <w:sz w:val="20"/>
          <w:u w:val="none"/>
          <w:vertAlign w:val="baseline"/>
        </w:rPr>
        <w: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leaving office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announced his decision to commute "disproportionate" prison sentences imposed on nearly 2,500 prisoners serving sentences for "non-violent drug-related crimes."</w:t>
      </w:r>
    </w:p>
    <w:p>
      <w:pPr>
        <w:pStyle w:val="Normal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also commuted the sentences of 37 of the 40 federal death row inmates, converting their punishments to life imprisonment, and pardoned his son </w:t>
      </w:r>
      <w:r>
        <w:rPr>
          <w:rFonts w:ascii="arial" w:eastAsia="arial" w:hAnsi="arial" w:cs="arial"/>
          <w:b/>
          <w:i w:val="0"/>
          <w:strike w:val="0"/>
          <w:noProof w:val="0"/>
          <w:color w:val="000000"/>
          <w:position w:val="0"/>
          <w:sz w:val="20"/>
          <w:u w:val="none"/>
          <w:vertAlign w:val="baseline"/>
        </w:rPr>
        <w:t>Hunter</w:t>
      </w:r>
      <w:r>
        <w:rPr>
          <w:rFonts w:ascii="arial" w:eastAsia="arial" w:hAnsi="arial" w:cs="arial"/>
          <w:b w:val="0"/>
          <w:i w:val="0"/>
          <w:strike w:val="0"/>
          <w:noProof w:val="0"/>
          <w:color w:val="000000"/>
          <w:position w:val="0"/>
          <w:sz w:val="20"/>
          <w:u w:val="none"/>
          <w:vertAlign w:val="baseline"/>
        </w:rPr>
        <w:t xml:space="preserve">, who was on trial for weapons and tax crimes, and senior officials such as </w:t>
      </w:r>
      <w:r>
        <w:rPr>
          <w:rFonts w:ascii="arial" w:eastAsia="arial" w:hAnsi="arial" w:cs="arial"/>
          <w:b/>
          <w:i w:val="0"/>
          <w:strike w:val="0"/>
          <w:noProof w:val="0"/>
          <w:color w:val="000000"/>
          <w:position w:val="0"/>
          <w:sz w:val="20"/>
          <w:u w:val="none"/>
          <w:vertAlign w:val="baseline"/>
        </w:rPr>
        <w:t>Anthony</w:t>
      </w:r>
      <w:r>
        <w:rPr>
          <w:rFonts w:ascii="arial" w:eastAsia="arial" w:hAnsi="arial" w:cs="arial"/>
          <w:b/>
          <w:i w:val="0"/>
          <w:strike w:val="0"/>
          <w:noProof w:val="0"/>
          <w:color w:val="000000"/>
          <w:position w:val="0"/>
          <w:sz w:val="20"/>
          <w:u w:val="none"/>
          <w:vertAlign w:val="baseline"/>
        </w:rPr>
        <w:t>Fauci</w:t>
      </w:r>
      <w:r>
        <w:rPr>
          <w:rFonts w:ascii="arial" w:eastAsia="arial" w:hAnsi="arial" w:cs="arial"/>
          <w:b w:val="0"/>
          <w:i w:val="0"/>
          <w:strike w:val="0"/>
          <w:noProof w:val="0"/>
          <w:color w:val="000000"/>
          <w:position w:val="0"/>
          <w:sz w:val="20"/>
          <w:u w:val="none"/>
          <w:vertAlign w:val="baseline"/>
        </w:rPr>
        <w:t>, the man responsible for fighting the pandemic, among others.</w:t>
      </w:r>
    </w:p>
    <w:p>
      <w:pPr>
        <w:pStyle w:val="Normal9"/>
        <w:keepNext/>
        <w:spacing w:before="240" w:after="0" w:line="340" w:lineRule="atLeast"/>
        <w:ind w:left="0" w:right="0" w:firstLine="0"/>
        <w:jc w:val="left"/>
      </w:pPr>
      <w:bookmarkStart w:id="26" w:name="Classification_7"/>
      <w:bookmarkEnd w:id="26"/>
      <w:r>
        <w:rPr>
          <w:rFonts w:ascii="arial" w:eastAsia="arial" w:hAnsi="arial" w:cs="arial"/>
          <w:b/>
          <w:i w:val="0"/>
          <w:strike w:val="0"/>
          <w:noProof w:val="0"/>
          <w:color w:val="000000"/>
          <w:position w:val="0"/>
          <w:sz w:val="28"/>
          <w:u w:val="none"/>
          <w:vertAlign w:val="baseline"/>
        </w:rPr>
        <w:t>Classification</w:t>
      </w:r>
    </w:p>
    <w:p>
      <w:pPr>
        <w:pStyle w:val="Normal9"/>
        <w:spacing w:line="60" w:lineRule="exact"/>
      </w:pPr>
      <w:r>
        <w:pict>
          <v:line id="_x0000_s1054" style="position:absolute;z-index:251685888" from="0,2pt" to="512pt,2pt" strokecolor="#009ddb" strokeweight="2pt">
            <v:stroke linestyle="single"/>
            <w10:wrap type="topAndBottom"/>
          </v:line>
        </w:pict>
      </w:r>
    </w:p>
    <w:p>
      <w:pPr>
        <w:pStyle w:val="Normal9"/>
        <w:spacing w:line="120" w:lineRule="exact"/>
      </w:pP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NEGATIVE PERSONAL NEWS (90%); PARDONS (90%); US DEMOCRATIC PARTY (90%); US PRESIDENTS (90%); CRIME, LAW ENFORCEMENT &amp; CORRECTIONS (89%); INVESTIGATIONS (89%); NEGATIVE NEWS (89%); CRIMINAL OFFENSES (87%); JAIL SENTENCING (87%); PRISONERS (87%); SENTENCING (87%); US REPUBLICAN PARTY (79%); APPROVALS (78%); COMMUTATION OF SENTENCE (78%); NEGATIVE MISC NEWS (76%); CAPITAL PUNISHMENT (72%); CORRECTIONS (72%); LIFE SENTENCING (72%); WEAPONS &amp; ARMS (72%); CONTROLLED SUBSTANCES CRIME (67%); Internacional (%);  Donald Trump (%);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DONALD TRUMP (91%)</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2025</w:t>
      </w:r>
    </w:p>
    <w:p>
      <w:pPr>
        <w:pStyle w:val="Normal9"/>
      </w:pPr>
    </w:p>
    <w:p>
      <w:pPr>
        <w:pStyle w:val="Normal9"/>
        <w:ind w:left="200"/>
        <w:sectPr>
          <w:type w:val="continuous"/>
          <w:pgMar w:top="840" w:right="1000" w:bottom="840" w:left="1000" w:header="400" w:footer="400"/>
          <w:pgNumType w:fmt="decimal"/>
          <w:cols w:space="720"/>
        </w:sectPr>
      </w:pPr>
      <w:r>
        <w:br/>
      </w:r>
      <w:r>
        <w:pict>
          <v:line id="_x0000_s1055"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104"/>
          <w:headerReference w:type="default" r:id="rId105"/>
          <w:footerReference w:type="even" r:id="rId106"/>
          <w:footerReference w:type="default" r:id="rId107"/>
          <w:headerReference w:type="first" r:id="rId108"/>
          <w:footerReference w:type="first" r:id="rId109"/>
          <w:pgSz w:w="12240" w:h="15840"/>
          <w:pgMar w:top="840" w:right="1000" w:bottom="840" w:left="1000" w:header="400" w:footer="400"/>
          <w:pgNumType w:fmt="decimal"/>
          <w:cols w:space="720"/>
          <w:titlePg w:val="0"/>
        </w:sectPr>
      </w:pPr>
    </w:p>
    <w:p>
      <w:pPr>
        <w:pStyle w:val="Normal10"/>
      </w:pPr>
    </w:p>
    <w:p>
      <w:pPr>
        <w:pStyle w:val="Heading18"/>
        <w:keepNext w:val="0"/>
        <w:spacing w:after="200" w:line="340" w:lineRule="atLeast"/>
        <w:ind w:left="0" w:right="0" w:firstLine="0"/>
        <w:jc w:val="center"/>
      </w:pPr>
      <w:hyperlink r:id="rId110" w:history="1">
        <w:r>
          <w:rPr>
            <w:rFonts w:ascii="arial" w:eastAsia="arial" w:hAnsi="arial" w:cs="arial"/>
            <w:b/>
            <w:i/>
            <w:strike w:val="0"/>
            <w:color w:val="0077CC"/>
            <w:sz w:val="28"/>
            <w:u w:val="single"/>
            <w:vertAlign w:val="baseline"/>
          </w:rPr>
          <w:t xml:space="preserve">Trump now says </w:t>
        </w:r>
      </w:hyperlink>
      <w:hyperlink r:id="rId111" w:history="1">
        <w:r>
          <w:rPr>
            <w:rFonts w:ascii="arial" w:eastAsia="arial" w:hAnsi="arial" w:cs="arial"/>
            <w:b/>
            <w:i/>
            <w:strike w:val="0"/>
            <w:color w:val="0077CC"/>
            <w:sz w:val="28"/>
            <w:u w:val="single"/>
            <w:vertAlign w:val="baseline"/>
          </w:rPr>
          <w:t>Joe Biden</w:t>
        </w:r>
      </w:hyperlink>
      <w:hyperlink r:id="rId112" w:history="1">
        <w:r>
          <w:rPr>
            <w:rFonts w:ascii="arial" w:eastAsia="arial" w:hAnsi="arial" w:cs="arial"/>
            <w:b/>
            <w:i/>
            <w:strike w:val="0"/>
            <w:color w:val="0077CC"/>
            <w:sz w:val="28"/>
            <w:u w:val="single"/>
            <w:vertAlign w:val="baseline"/>
          </w:rPr>
          <w:t>'s pardons are void</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2025 Monday</w:t>
      </w:r>
    </w:p>
    <w:p>
      <w:pPr>
        <w:pStyle w:val="Normal10"/>
        <w:keepNext w:val="0"/>
        <w:spacing w:after="0" w:line="240" w:lineRule="atLeast"/>
        <w:ind w:right="0"/>
        <w:jc w:val="both"/>
      </w:pPr>
      <w:bookmarkStart w:id="27" w:name="Bookmark_10"/>
      <w:bookmarkEnd w:id="27"/>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10"/>
        <w:keepNext/>
        <w:spacing w:before="240" w:after="0" w:line="340" w:lineRule="atLeast"/>
        <w:ind w:left="0" w:right="0" w:firstLine="0"/>
        <w:jc w:val="left"/>
      </w:pPr>
      <w:bookmarkStart w:id="28" w:name="Body_8"/>
      <w:bookmarkEnd w:id="28"/>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56" style="position:absolute;z-index:251687936"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Mar 17 (EFE) - US President Donald Trump said that the pardons granted by his predecessor, Democrat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are "null and void" and "worthless" because they were signed by what he calls an automatic pen (autopen).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pardons that 'sleepy'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granted to the Political Thugs Committee (in reference to the Congressional Committee in charge of investigating him), and many others, are declared null, void, and of no effect, due to the fact that they were issued by an Autopen," Trump wrote on his Social Truth network last early morning.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U.S. president further suggests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not exactly aware of these pardons that were imposed on him by his advisers.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words,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did not sign them, but, even more importantly, he did not know about them! The documents that were necessary for the pardon were not explained to him or approved by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Trump added.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knew nothing about them, and those who did may have committed a crime. Therefore, those on the Political Thugs Committee, who destroyed and removed ALL evidence obtained during their two-year witch hunt against me and many other innocent people, must fully understand that they are subject to investigation at the highest level," the Republican president stressed.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certain is that they were probably responsible for documents that were signed in their name without the knowledge or consent of the worst president in the history of our country, the corrupt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insists Trump.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leaving office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announced his decision to commute "disproportionate" prison sentences imposed on nearly 2,500 prisoners serving sentences for "non-violent drug-related crimes."</w:t>
      </w:r>
    </w:p>
    <w:p>
      <w:pPr>
        <w:pStyle w:val="Normal1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also commuted the sentences of 37 of the 40 federal death row inmates, converting their punishments to life imprisonment, and pardoned his son Hunter, who was on trial for weapons and tax crimes, and senior officials such as Anthony Fauci, the man responsible for fighting the pandemic, among others.</w:t>
      </w:r>
    </w:p>
    <w:p>
      <w:pPr>
        <w:pStyle w:val="Normal10"/>
        <w:keepNext/>
        <w:spacing w:before="240" w:after="0" w:line="340" w:lineRule="atLeast"/>
        <w:ind w:left="0" w:right="0" w:firstLine="0"/>
        <w:jc w:val="left"/>
      </w:pPr>
      <w:bookmarkStart w:id="29" w:name="Classification_8"/>
      <w:bookmarkEnd w:id="29"/>
      <w:r>
        <w:rPr>
          <w:rFonts w:ascii="arial" w:eastAsia="arial" w:hAnsi="arial" w:cs="arial"/>
          <w:b/>
          <w:i w:val="0"/>
          <w:strike w:val="0"/>
          <w:noProof w:val="0"/>
          <w:color w:val="000000"/>
          <w:position w:val="0"/>
          <w:sz w:val="28"/>
          <w:u w:val="none"/>
          <w:vertAlign w:val="baseline"/>
        </w:rPr>
        <w:t>Classification</w:t>
      </w:r>
    </w:p>
    <w:p>
      <w:pPr>
        <w:pStyle w:val="Normal10"/>
        <w:spacing w:line="60" w:lineRule="exact"/>
      </w:pPr>
      <w:r>
        <w:pict>
          <v:line id="_x0000_s1057" style="position:absolute;z-index:251688960" from="0,2pt" to="512pt,2pt" strokecolor="#009ddb" strokeweight="2pt">
            <v:stroke linestyle="single"/>
            <w10:wrap type="topAndBottom"/>
          </v:line>
        </w:pict>
      </w:r>
    </w:p>
    <w:p>
      <w:pPr>
        <w:pStyle w:val="Normal10"/>
        <w:spacing w:line="120" w:lineRule="exact"/>
      </w:pPr>
    </w:p>
    <w:p>
      <w:pPr>
        <w:pStyle w:val="Normal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PERSONAL NEWS (90%); PARDONS (90%); US DEMOCRATIC PARTY (90%); US PRESIDENTS (90%); CRIME, LAW ENFORCEMENT &amp; CORRECTIONS (89%); INVESTIGATIONS (89%); NEGATIVE NEWS (89%); CRIMINAL OFFENSES (87%); JAIL SENTENCING (87%); PRISONERS (87%); SENTENCING (87%); US REPUBLICAN PARTY (79%); APPROVALS (78%); COMMUTATION OF SENTENCE (78%); NEGATIVE MISC NEWS (76%); CAPITAL PUNISHMENT (71%); CORRECTIONS (71%); LIFE SENTENCING (71%); WEAPONS &amp; ARMS (71%); CONTROLLED SUBSTANCES CRIME (66%); TRI:JUSTICIA-INTERIOR-SUCESOS (%); JUSTICIA;POL:POLITICA (%); GOBIERNO (%)</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DONALD TRUMP (90%); ANTHONY FAUCI (73%)</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2025</w:t>
      </w:r>
    </w:p>
    <w:p>
      <w:pPr>
        <w:pStyle w:val="Normal10"/>
      </w:pPr>
    </w:p>
    <w:p>
      <w:pPr>
        <w:pStyle w:val="Normal10"/>
        <w:ind w:left="200"/>
        <w:sectPr>
          <w:type w:val="continuous"/>
          <w:pgMar w:top="840" w:right="1000" w:bottom="840" w:left="1000" w:header="400" w:footer="400"/>
          <w:pgNumType w:fmt="decimal"/>
          <w:cols w:space="720"/>
        </w:sectPr>
      </w:pPr>
      <w:r>
        <w:br/>
      </w:r>
      <w:r>
        <w:pict>
          <v:line id="_x0000_s1058"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113"/>
          <w:headerReference w:type="default" r:id="rId114"/>
          <w:footerReference w:type="even" r:id="rId115"/>
          <w:footerReference w:type="default" r:id="rId116"/>
          <w:headerReference w:type="first" r:id="rId117"/>
          <w:footerReference w:type="first" r:id="rId118"/>
          <w:pgSz w:w="12240" w:h="15840"/>
          <w:pgMar w:top="840" w:right="1000" w:bottom="840" w:left="1000" w:header="400" w:footer="400"/>
          <w:pgNumType w:fmt="decimal"/>
          <w:cols w:space="720"/>
          <w:titlePg w:val="0"/>
        </w:sectPr>
      </w:pPr>
    </w:p>
    <w:p>
      <w:pPr>
        <w:pStyle w:val="Normal11"/>
      </w:pPr>
    </w:p>
    <w:p>
      <w:pPr>
        <w:pStyle w:val="Heading19"/>
        <w:keepNext w:val="0"/>
        <w:spacing w:after="200" w:line="340" w:lineRule="atLeast"/>
        <w:ind w:left="0" w:right="0" w:firstLine="0"/>
        <w:jc w:val="center"/>
      </w:pPr>
      <w:hyperlink r:id="rId119" w:history="1">
        <w:r>
          <w:rPr>
            <w:rFonts w:ascii="arial" w:eastAsia="arial" w:hAnsi="arial" w:cs="arial"/>
            <w:b/>
            <w:i/>
            <w:strike w:val="0"/>
            <w:color w:val="0077CC"/>
            <w:sz w:val="28"/>
            <w:u w:val="single"/>
            <w:vertAlign w:val="baseline"/>
          </w:rPr>
          <w:t xml:space="preserve">Good Riddance, </w:t>
        </w:r>
      </w:hyperlink>
      <w:hyperlink r:id="rId120" w:history="1">
        <w:r>
          <w:rPr>
            <w:rFonts w:ascii="arial" w:eastAsia="arial" w:hAnsi="arial" w:cs="arial"/>
            <w:b/>
            <w:i/>
            <w:strike w:val="0"/>
            <w:color w:val="0077CC"/>
            <w:sz w:val="28"/>
            <w:u w:val="single"/>
            <w:vertAlign w:val="baseline"/>
          </w:rPr>
          <w:t>Joe Biden</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International Liberty</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2025 Sunday 4:29 PM EST</w:t>
      </w:r>
    </w:p>
    <w:p>
      <w:pPr>
        <w:pStyle w:val="Normal11"/>
        <w:keepNext w:val="0"/>
        <w:spacing w:after="0" w:line="240" w:lineRule="atLeast"/>
        <w:ind w:right="0"/>
        <w:jc w:val="both"/>
      </w:pPr>
      <w:bookmarkStart w:id="30" w:name="Bookmark_11"/>
      <w:bookmarkEnd w:id="3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International Liberty</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11"/>
        <w:keepNext/>
        <w:spacing w:before="240" w:after="0" w:line="340" w:lineRule="atLeast"/>
        <w:ind w:left="0" w:right="0" w:firstLine="0"/>
        <w:jc w:val="left"/>
      </w:pPr>
      <w:bookmarkStart w:id="31" w:name="Body_9"/>
      <w:bookmarkEnd w:id="3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59" style="position:absolute;z-index:251691008" from="0,2pt" to="512pt,2pt" strokecolor="#009ddb" strokeweight="2pt">
            <v:stroke linestyle="single"/>
            <w10:wrap type="topAndBottom"/>
          </v:line>
        </w:pict>
      </w:r>
    </w:p>
    <w:p>
      <w:pPr>
        <w:pStyle w:val="Normal11"/>
      </w:pP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19th, 2025 (</w:t>
      </w:r>
      <w:hyperlink r:id="rId121" w:history="1">
        <w:r>
          <w:rPr>
            <w:rFonts w:ascii="arial" w:eastAsia="arial" w:hAnsi="arial" w:cs="arial"/>
            <w:b w:val="0"/>
            <w:i/>
            <w:strike w:val="0"/>
            <w:noProof w:val="0"/>
            <w:color w:val="0077CC"/>
            <w:position w:val="0"/>
            <w:sz w:val="20"/>
            <w:u w:val="single"/>
            <w:vertAlign w:val="baseline"/>
          </w:rPr>
          <w:t>International Liberty</w:t>
        </w:r>
      </w:hyperlink>
      <w:r>
        <w:rPr>
          <w:rFonts w:ascii="arial" w:eastAsia="arial" w:hAnsi="arial" w:cs="arial"/>
          <w:b w:val="0"/>
          <w:i w:val="0"/>
          <w:strike w:val="0"/>
          <w:noProof w:val="0"/>
          <w:color w:val="000000"/>
          <w:position w:val="0"/>
          <w:sz w:val="20"/>
          <w:u w:val="none"/>
          <w:vertAlign w:val="baseline"/>
        </w:rPr>
        <w:t xml:space="preserve"> — Delivered by </w:t>
      </w:r>
      <w:hyperlink r:id="rId122"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last full day of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's dismal presidency, so let's do </w:t>
      </w:r>
      <w:hyperlink r:id="rId123" w:history="1">
        <w:r>
          <w:rPr>
            <w:rFonts w:ascii="arial" w:eastAsia="arial" w:hAnsi="arial" w:cs="arial"/>
            <w:b w:val="0"/>
            <w:i/>
            <w:strike w:val="0"/>
            <w:noProof w:val="0"/>
            <w:color w:val="0077CC"/>
            <w:position w:val="0"/>
            <w:sz w:val="20"/>
            <w:u w:val="single"/>
            <w:vertAlign w:val="baseline"/>
          </w:rPr>
          <w:t>what we did with Justin Trudeau and reflect on his pathetic legacy.</w:t>
        </w:r>
      </w:hyperlink>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already provided </w:t>
      </w:r>
      <w:hyperlink r:id="rId124" w:history="1">
        <w:r>
          <w:rPr>
            <w:rFonts w:ascii="arial" w:eastAsia="arial" w:hAnsi="arial" w:cs="arial"/>
            <w:b w:val="0"/>
            <w:i/>
            <w:strike w:val="0"/>
            <w:noProof w:val="0"/>
            <w:color w:val="0077CC"/>
            <w:position w:val="0"/>
            <w:sz w:val="20"/>
            <w:u w:val="single"/>
            <w:vertAlign w:val="baseline"/>
          </w:rPr>
          <w:t xml:space="preserve">my own economic assessment of </w:t>
        </w:r>
      </w:hyperlink>
      <w:hyperlink r:id="rId125" w:history="1">
        <w:r>
          <w:rPr>
            <w:rFonts w:ascii="arial" w:eastAsia="arial" w:hAnsi="arial" w:cs="arial"/>
            <w:b/>
            <w:i/>
            <w:strike w:val="0"/>
            <w:noProof w:val="0"/>
            <w:color w:val="0077CC"/>
            <w:position w:val="0"/>
            <w:sz w:val="20"/>
            <w:u w:val="single"/>
            <w:vertAlign w:val="baseline"/>
          </w:rPr>
          <w:t>Biden</w:t>
        </w:r>
      </w:hyperlink>
      <w:hyperlink r:id="rId126" w:history="1">
        <w:r>
          <w:rPr>
            <w:rFonts w:ascii="arial" w:eastAsia="arial" w:hAnsi="arial" w:cs="arial"/>
            <w:b w:val="0"/>
            <w:i/>
            <w:strike w:val="0"/>
            <w:noProof w:val="0"/>
            <w:color w:val="0077CC"/>
            <w:position w:val="0"/>
            <w:sz w:val="20"/>
            <w:u w:val="single"/>
            <w:vertAlign w:val="baseline"/>
          </w:rPr>
          <w:t>'s record, so now let's review how he is seen by others.</w:t>
        </w:r>
      </w:hyperlink>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start with the American people. According to </w:t>
      </w:r>
      <w:hyperlink r:id="rId127" w:history="1">
        <w:r>
          <w:rPr>
            <w:rFonts w:ascii="arial" w:eastAsia="arial" w:hAnsi="arial" w:cs="arial"/>
            <w:b w:val="0"/>
            <w:i/>
            <w:strike w:val="0"/>
            <w:noProof w:val="0"/>
            <w:color w:val="0077CC"/>
            <w:position w:val="0"/>
            <w:sz w:val="20"/>
            <w:u w:val="single"/>
            <w:vertAlign w:val="baseline"/>
          </w:rPr>
          <w:t xml:space="preserve">a new poll, they think </w:t>
        </w:r>
      </w:hyperlink>
      <w:hyperlink r:id="rId128" w:history="1">
        <w:r>
          <w:rPr>
            <w:rFonts w:ascii="arial" w:eastAsia="arial" w:hAnsi="arial" w:cs="arial"/>
            <w:b/>
            <w:i/>
            <w:strike w:val="0"/>
            <w:noProof w:val="0"/>
            <w:color w:val="0077CC"/>
            <w:position w:val="0"/>
            <w:sz w:val="20"/>
            <w:u w:val="single"/>
            <w:vertAlign w:val="baseline"/>
          </w:rPr>
          <w:t>Biden</w:t>
        </w:r>
      </w:hyperlink>
      <w:hyperlink r:id="rId129" w:history="1">
        <w:r>
          <w:rPr>
            <w:rFonts w:ascii="arial" w:eastAsia="arial" w:hAnsi="arial" w:cs="arial"/>
            <w:b w:val="0"/>
            <w:i/>
            <w:strike w:val="0"/>
            <w:noProof w:val="0"/>
            <w:color w:val="0077CC"/>
            <w:position w:val="0"/>
            <w:sz w:val="20"/>
            <w:u w:val="single"/>
            <w:vertAlign w:val="baseline"/>
          </w:rPr>
          <w:t xml:space="preserve"> accomplished nothing.</w:t>
        </w:r>
      </w:hyperlink>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what it's worth, I wish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accomplished nothing.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that he accomplished nothing good.</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he's done several bad things. Lots of spending (the </w:t>
      </w:r>
      <w:hyperlink r:id="rId130" w:history="1">
        <w:r>
          <w:rPr>
            <w:rFonts w:ascii="arial" w:eastAsia="arial" w:hAnsi="arial" w:cs="arial"/>
            <w:b w:val="0"/>
            <w:i/>
            <w:strike w:val="0"/>
            <w:noProof w:val="0"/>
            <w:color w:val="0077CC"/>
            <w:position w:val="0"/>
            <w:sz w:val="20"/>
            <w:u w:val="single"/>
            <w:vertAlign w:val="baseline"/>
          </w:rPr>
          <w:t xml:space="preserve">fake stimulus and the </w:t>
        </w:r>
      </w:hyperlink>
      <w:r>
        <w:rPr>
          <w:rFonts w:ascii="arial" w:eastAsia="arial" w:hAnsi="arial" w:cs="arial"/>
          <w:b w:val="0"/>
          <w:i w:val="0"/>
          <w:strike w:val="0"/>
          <w:noProof w:val="0"/>
          <w:color w:val="000000"/>
          <w:position w:val="0"/>
          <w:sz w:val="20"/>
          <w:u w:val="none"/>
          <w:vertAlign w:val="baseline"/>
        </w:rPr>
        <w:t> </w:t>
      </w:r>
      <w:hyperlink r:id="rId131" w:history="1">
        <w:r>
          <w:rPr>
            <w:rFonts w:ascii="arial" w:eastAsia="arial" w:hAnsi="arial" w:cs="arial"/>
            <w:b w:val="0"/>
            <w:i/>
            <w:strike w:val="0"/>
            <w:noProof w:val="0"/>
            <w:color w:val="0077CC"/>
            <w:position w:val="0"/>
            <w:sz w:val="20"/>
            <w:u w:val="single"/>
            <w:vertAlign w:val="baseline"/>
          </w:rPr>
          <w:t xml:space="preserve">so-called Inflation Reduction Act) and lots of cronyism (the </w:t>
        </w:r>
      </w:hyperlink>
      <w:r>
        <w:rPr>
          <w:rFonts w:ascii="arial" w:eastAsia="arial" w:hAnsi="arial" w:cs="arial"/>
          <w:b w:val="0"/>
          <w:i w:val="0"/>
          <w:strike w:val="0"/>
          <w:noProof w:val="0"/>
          <w:color w:val="000000"/>
          <w:position w:val="0"/>
          <w:sz w:val="20"/>
          <w:u w:val="none"/>
          <w:vertAlign w:val="baseline"/>
        </w:rPr>
        <w:t> </w:t>
      </w:r>
      <w:hyperlink r:id="rId132" w:history="1">
        <w:r>
          <w:rPr>
            <w:rFonts w:ascii="arial" w:eastAsia="arial" w:hAnsi="arial" w:cs="arial"/>
            <w:b w:val="0"/>
            <w:i/>
            <w:strike w:val="0"/>
            <w:noProof w:val="0"/>
            <w:color w:val="0077CC"/>
            <w:position w:val="0"/>
            <w:sz w:val="20"/>
            <w:u w:val="single"/>
            <w:vertAlign w:val="baseline"/>
          </w:rPr>
          <w:t xml:space="preserve">infrastructure boondoggle, the </w:t>
        </w:r>
      </w:hyperlink>
      <w:r>
        <w:rPr>
          <w:rFonts w:ascii="arial" w:eastAsia="arial" w:hAnsi="arial" w:cs="arial"/>
          <w:b w:val="0"/>
          <w:i w:val="0"/>
          <w:strike w:val="0"/>
          <w:noProof w:val="0"/>
          <w:color w:val="000000"/>
          <w:position w:val="0"/>
          <w:sz w:val="20"/>
          <w:u w:val="none"/>
          <w:vertAlign w:val="baseline"/>
        </w:rPr>
        <w:t> </w:t>
      </w:r>
      <w:hyperlink r:id="rId133" w:history="1">
        <w:r>
          <w:rPr>
            <w:rFonts w:ascii="arial" w:eastAsia="arial" w:hAnsi="arial" w:cs="arial"/>
            <w:b w:val="0"/>
            <w:i/>
            <w:strike w:val="0"/>
            <w:noProof w:val="0"/>
            <w:color w:val="0077CC"/>
            <w:position w:val="0"/>
            <w:sz w:val="20"/>
            <w:u w:val="single"/>
            <w:vertAlign w:val="baseline"/>
          </w:rPr>
          <w:t xml:space="preserve">semiconductor industry giveaway, and the </w:t>
        </w:r>
      </w:hyperlink>
      <w:r>
        <w:rPr>
          <w:rFonts w:ascii="arial" w:eastAsia="arial" w:hAnsi="arial" w:cs="arial"/>
          <w:b w:val="0"/>
          <w:i w:val="0"/>
          <w:strike w:val="0"/>
          <w:noProof w:val="0"/>
          <w:color w:val="000000"/>
          <w:position w:val="0"/>
          <w:sz w:val="20"/>
          <w:u w:val="none"/>
          <w:vertAlign w:val="baseline"/>
        </w:rPr>
        <w:t> </w:t>
      </w:r>
      <w:hyperlink r:id="rId134" w:history="1">
        <w:r>
          <w:rPr>
            <w:rFonts w:ascii="arial" w:eastAsia="arial" w:hAnsi="arial" w:cs="arial"/>
            <w:b w:val="0"/>
            <w:i/>
            <w:strike w:val="0"/>
            <w:noProof w:val="0"/>
            <w:color w:val="0077CC"/>
            <w:position w:val="0"/>
            <w:sz w:val="20"/>
            <w:u w:val="single"/>
            <w:vertAlign w:val="baseline"/>
          </w:rPr>
          <w:t xml:space="preserve">green energy handouts), along with more intervention (on </w:t>
        </w:r>
      </w:hyperlink>
      <w:r>
        <w:rPr>
          <w:rFonts w:ascii="arial" w:eastAsia="arial" w:hAnsi="arial" w:cs="arial"/>
          <w:b w:val="0"/>
          <w:i w:val="0"/>
          <w:strike w:val="0"/>
          <w:noProof w:val="0"/>
          <w:color w:val="000000"/>
          <w:position w:val="0"/>
          <w:sz w:val="20"/>
          <w:u w:val="none"/>
          <w:vertAlign w:val="baseline"/>
        </w:rPr>
        <w:t> </w:t>
      </w:r>
      <w:hyperlink r:id="rId135" w:history="1">
        <w:r>
          <w:rPr>
            <w:rFonts w:ascii="arial" w:eastAsia="arial" w:hAnsi="arial" w:cs="arial"/>
            <w:b w:val="0"/>
            <w:i/>
            <w:strike w:val="0"/>
            <w:noProof w:val="0"/>
            <w:color w:val="0077CC"/>
            <w:position w:val="0"/>
            <w:sz w:val="20"/>
            <w:u w:val="single"/>
            <w:vertAlign w:val="baseline"/>
          </w:rPr>
          <w:t>antitrust).</w:t>
        </w:r>
      </w:hyperlink>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let's look at some excerpts from George Will's </w:t>
      </w:r>
      <w:hyperlink r:id="rId136" w:history="1">
        <w:r>
          <w:rPr>
            <w:rFonts w:ascii="arial" w:eastAsia="arial" w:hAnsi="arial" w:cs="arial"/>
            <w:b w:val="0"/>
            <w:i/>
            <w:strike w:val="0"/>
            <w:noProof w:val="0"/>
            <w:color w:val="0077CC"/>
            <w:position w:val="0"/>
            <w:sz w:val="20"/>
            <w:u w:val="single"/>
            <w:vertAlign w:val="baseline"/>
          </w:rPr>
          <w:t xml:space="preserve">assessment of </w:t>
        </w:r>
      </w:hyperlink>
      <w:hyperlink r:id="rId137" w:history="1">
        <w:r>
          <w:rPr>
            <w:rFonts w:ascii="arial" w:eastAsia="arial" w:hAnsi="arial" w:cs="arial"/>
            <w:b/>
            <w:i/>
            <w:strike w:val="0"/>
            <w:noProof w:val="0"/>
            <w:color w:val="0077CC"/>
            <w:position w:val="0"/>
            <w:sz w:val="20"/>
            <w:u w:val="single"/>
            <w:vertAlign w:val="baseline"/>
          </w:rPr>
          <w:t>Biden</w:t>
        </w:r>
      </w:hyperlink>
      <w:hyperlink r:id="rId138" w:history="1">
        <w:r>
          <w:rPr>
            <w:rFonts w:ascii="arial" w:eastAsia="arial" w:hAnsi="arial" w:cs="arial"/>
            <w:b w:val="0"/>
            <w:i/>
            <w:strike w:val="0"/>
            <w:noProof w:val="0"/>
            <w:color w:val="0077CC"/>
            <w:position w:val="0"/>
            <w:sz w:val="20"/>
            <w:u w:val="single"/>
            <w:vertAlign w:val="baseline"/>
          </w:rPr>
          <w:t xml:space="preserve"> in the Washington Post.</w:t>
        </w:r>
      </w:hyperlink>
    </w:p>
    <w:p>
      <w:pPr>
        <w:pStyle w:val="Normal1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's failed presidency is ending with a blizzard of decisions that validate voters' rejection of his vice president Two months into his presidency, the seeds of its ruin were sown with the American Rescue Plan The predicted result, inflation, was exacerbated by the Inflation Reduction Act's torrent of subsidies in the service of 'industrial policy.'</w:t>
      </w:r>
      <w:hyperlink r:id="rId139" w:history="1">
        <w:r>
          <w:rPr>
            <w:rFonts w:ascii="arial" w:eastAsia="arial" w:hAnsi="arial" w:cs="arial"/>
            <w:b w:val="0"/>
            <w:i/>
            <w:strike w:val="0"/>
            <w:noProof w:val="0"/>
            <w:color w:val="0077CC"/>
            <w:position w:val="0"/>
            <w:sz w:val="20"/>
            <w:u w:val="single"/>
            <w:vertAlign w:val="baseline"/>
          </w:rPr>
          <w:t xml:space="preserve"> No prior president used mass communications more insultingly to more Americans than </w:t>
        </w:r>
      </w:hyperlink>
      <w:hyperlink r:id="rId140" w:history="1">
        <w:r>
          <w:rPr>
            <w:rFonts w:ascii="arial" w:eastAsia="arial" w:hAnsi="arial" w:cs="arial"/>
            <w:b/>
            <w:i/>
            <w:strike w:val="0"/>
            <w:noProof w:val="0"/>
            <w:color w:val="0077CC"/>
            <w:position w:val="0"/>
            <w:sz w:val="20"/>
            <w:u w:val="single"/>
            <w:vertAlign w:val="baseline"/>
          </w:rPr>
          <w:t>Biden</w:t>
        </w:r>
      </w:hyperlink>
      <w:hyperlink r:id="rId141" w:history="1">
        <w:r>
          <w:rPr>
            <w:rFonts w:ascii="arial" w:eastAsia="arial" w:hAnsi="arial" w:cs="arial"/>
            <w:b w:val="0"/>
            <w:i/>
            <w:strike w:val="0"/>
            <w:noProof w:val="0"/>
            <w:color w:val="0077CC"/>
            <w:position w:val="0"/>
            <w:sz w:val="20"/>
            <w:u w:val="single"/>
            <w:vertAlign w:val="baseline"/>
          </w:rPr>
          <w:t xml:space="preserve"> did with his hyperbolic warnings about the danger of Americans imposing 'Jim Crow 2.0' and voting for 'semi-fascism.' The </w:t>
        </w:r>
      </w:hyperlink>
      <w:hyperlink r:id="rId142" w:history="1">
        <w:r>
          <w:rPr>
            <w:rFonts w:ascii="arial" w:eastAsia="arial" w:hAnsi="arial" w:cs="arial"/>
            <w:b/>
            <w:i/>
            <w:strike w:val="0"/>
            <w:noProof w:val="0"/>
            <w:color w:val="0077CC"/>
            <w:position w:val="0"/>
            <w:sz w:val="20"/>
            <w:u w:val="single"/>
            <w:vertAlign w:val="baseline"/>
          </w:rPr>
          <w:t>Biden</w:t>
        </w:r>
      </w:hyperlink>
      <w:hyperlink r:id="rId143" w:history="1">
        <w:r>
          <w:rPr>
            <w:rFonts w:ascii="arial" w:eastAsia="arial" w:hAnsi="arial" w:cs="arial"/>
            <w:b w:val="0"/>
            <w:i/>
            <w:strike w:val="0"/>
            <w:noProof w:val="0"/>
            <w:color w:val="0077CC"/>
            <w:position w:val="0"/>
            <w:sz w:val="20"/>
            <w:u w:val="single"/>
            <w:vertAlign w:val="baseline"/>
          </w:rPr>
          <w:t xml:space="preserve"> administration's extralegal overreaching earned many judicial rebukes. These concerned, inter alia, an eviction moratorium, a vaccine mandate, student loan forgiveness, and pressuring social media companies to intensify censorship ('content moderation') of speech ('disinformation') annoying to the administration.</w:t>
        </w:r>
      </w:hyperlink>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Williamson, opining for the Dispatch, might be even harsher.</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some of what </w:t>
      </w:r>
      <w:hyperlink r:id="rId144" w:history="1">
        <w:r>
          <w:rPr>
            <w:rFonts w:ascii="arial" w:eastAsia="arial" w:hAnsi="arial" w:cs="arial"/>
            <w:b w:val="0"/>
            <w:i/>
            <w:strike w:val="0"/>
            <w:noProof w:val="0"/>
            <w:color w:val="0077CC"/>
            <w:position w:val="0"/>
            <w:sz w:val="20"/>
            <w:u w:val="single"/>
            <w:vertAlign w:val="baseline"/>
          </w:rPr>
          <w:t>he wrote.</w:t>
        </w:r>
      </w:hyperlink>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naturally wants to be charitable toward him as his failure as a politician and his failure as a father are fused together in the waning days of his presidency, a period dominated by his dishonest and impolitic pardon of his son Hunter There is simply no way to tell the truth about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's life and career without kicking him while he is down The defining qualities of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the political man were arrogance and dishonesty, compounded by stupidity. </w:t>
      </w:r>
      <w:hyperlink r:id="rId145" w:history="1">
        <w:r>
          <w:rPr>
            <w:rFonts w:ascii="arial" w:eastAsia="arial" w:hAnsi="arial" w:cs="arial"/>
            <w:b/>
            <w:i/>
            <w:strike w:val="0"/>
            <w:noProof w:val="0"/>
            <w:color w:val="0077CC"/>
            <w:position w:val="0"/>
            <w:sz w:val="20"/>
            <w:u w:val="single"/>
            <w:vertAlign w:val="baseline"/>
          </w:rPr>
          <w:t>Biden</w:t>
        </w:r>
      </w:hyperlink>
      <w:hyperlink r:id="rId146" w:history="1">
        <w:r>
          <w:rPr>
            <w:rFonts w:ascii="arial" w:eastAsia="arial" w:hAnsi="arial" w:cs="arial"/>
            <w:b w:val="0"/>
            <w:i/>
            <w:strike w:val="0"/>
            <w:noProof w:val="0"/>
            <w:color w:val="0077CC"/>
            <w:position w:val="0"/>
            <w:sz w:val="20"/>
            <w:u w:val="single"/>
            <w:vertAlign w:val="baseline"/>
          </w:rPr>
          <w:t xml:space="preserve"> will forever be paired with Trump in the history books and will be the smaller figure—Shemp to Trump's Curly. One could go through the greatest hits: his creepy handsiness, his reality-proof incompetence in the face of persistent corrosive inflation, his lawlessness on student loans, his stupidity on uranium, allowing the chaos at the border to fester and intensify But what sticks in my mind about </w:t>
        </w:r>
      </w:hyperlink>
      <w:hyperlink r:id="rId147" w:history="1">
        <w:r>
          <w:rPr>
            <w:rFonts w:ascii="arial" w:eastAsia="arial" w:hAnsi="arial" w:cs="arial"/>
            <w:b/>
            <w:i/>
            <w:strike w:val="0"/>
            <w:noProof w:val="0"/>
            <w:color w:val="0077CC"/>
            <w:position w:val="0"/>
            <w:sz w:val="20"/>
            <w:u w:val="single"/>
            <w:vertAlign w:val="baseline"/>
          </w:rPr>
          <w:t>Biden</w:t>
        </w:r>
      </w:hyperlink>
      <w:hyperlink r:id="rId148" w:history="1">
        <w:r>
          <w:rPr>
            <w:rFonts w:ascii="arial" w:eastAsia="arial" w:hAnsi="arial" w:cs="arial"/>
            <w:b w:val="0"/>
            <w:i/>
            <w:strike w:val="0"/>
            <w:noProof w:val="0"/>
            <w:color w:val="0077CC"/>
            <w:position w:val="0"/>
            <w:sz w:val="20"/>
            <w:u w:val="single"/>
            <w:vertAlign w:val="baseline"/>
          </w:rPr>
          <w:t xml:space="preserve"> is his slander of an obscure nobody, truck driver Curtis Dunn, whom he spent years lying about. Dunn was the other driver in the accident in which </w:t>
        </w:r>
      </w:hyperlink>
      <w:hyperlink r:id="rId149" w:history="1">
        <w:r>
          <w:rPr>
            <w:rFonts w:ascii="arial" w:eastAsia="arial" w:hAnsi="arial" w:cs="arial"/>
            <w:b/>
            <w:i/>
            <w:strike w:val="0"/>
            <w:noProof w:val="0"/>
            <w:color w:val="0077CC"/>
            <w:position w:val="0"/>
            <w:sz w:val="20"/>
            <w:u w:val="single"/>
            <w:vertAlign w:val="baseline"/>
          </w:rPr>
          <w:t>Biden</w:t>
        </w:r>
      </w:hyperlink>
      <w:hyperlink r:id="rId150" w:history="1">
        <w:r>
          <w:rPr>
            <w:rFonts w:ascii="arial" w:eastAsia="arial" w:hAnsi="arial" w:cs="arial"/>
            <w:b w:val="0"/>
            <w:i/>
            <w:strike w:val="0"/>
            <w:noProof w:val="0"/>
            <w:color w:val="0077CC"/>
            <w:position w:val="0"/>
            <w:sz w:val="20"/>
            <w:u w:val="single"/>
            <w:vertAlign w:val="baseline"/>
          </w:rPr>
          <w:t xml:space="preserve">'s first wife and his infant daughter died, an accident investigators at the time said was almost certainly caused by Mrs. </w:t>
        </w:r>
      </w:hyperlink>
      <w:hyperlink r:id="rId151" w:history="1">
        <w:r>
          <w:rPr>
            <w:rFonts w:ascii="arial" w:eastAsia="arial" w:hAnsi="arial" w:cs="arial"/>
            <w:b/>
            <w:i/>
            <w:strike w:val="0"/>
            <w:noProof w:val="0"/>
            <w:color w:val="0077CC"/>
            <w:position w:val="0"/>
            <w:sz w:val="20"/>
            <w:u w:val="single"/>
            <w:vertAlign w:val="baseline"/>
          </w:rPr>
          <w:t>Biden</w:t>
        </w:r>
      </w:hyperlink>
      <w:hyperlink r:id="rId152" w:history="1">
        <w:r>
          <w:rPr>
            <w:rFonts w:ascii="arial" w:eastAsia="arial" w:hAnsi="arial" w:cs="arial"/>
            <w:b w:val="0"/>
            <w:i/>
            <w:strike w:val="0"/>
            <w:noProof w:val="0"/>
            <w:color w:val="0077CC"/>
            <w:position w:val="0"/>
            <w:sz w:val="20"/>
            <w:u w:val="single"/>
            <w:vertAlign w:val="baseline"/>
          </w:rPr>
          <w:t xml:space="preserve">, who apparently pulled into oncoming traffic with the baby in her lap. </w:t>
        </w:r>
      </w:hyperlink>
      <w:hyperlink r:id="rId153" w:history="1">
        <w:r>
          <w:rPr>
            <w:rFonts w:ascii="arial" w:eastAsia="arial" w:hAnsi="arial" w:cs="arial"/>
            <w:b/>
            <w:i/>
            <w:strike w:val="0"/>
            <w:noProof w:val="0"/>
            <w:color w:val="0077CC"/>
            <w:position w:val="0"/>
            <w:sz w:val="20"/>
            <w:u w:val="single"/>
            <w:vertAlign w:val="baseline"/>
          </w:rPr>
          <w:t>Biden</w:t>
        </w:r>
      </w:hyperlink>
      <w:hyperlink r:id="rId154" w:history="1">
        <w:r>
          <w:rPr>
            <w:rFonts w:ascii="arial" w:eastAsia="arial" w:hAnsi="arial" w:cs="arial"/>
            <w:b w:val="0"/>
            <w:i/>
            <w:strike w:val="0"/>
            <w:noProof w:val="0"/>
            <w:color w:val="0077CC"/>
            <w:position w:val="0"/>
            <w:sz w:val="20"/>
            <w:u w:val="single"/>
            <w:vertAlign w:val="baseline"/>
          </w:rPr>
          <w:t xml:space="preserve"> repeatedly claimed that Dunn was a drunk driver, a menace 'who drank his lunch,' even though there was absolutely no evidence that this was true. It was, politically speaking, a better story, and </w:t>
        </w:r>
      </w:hyperlink>
      <w:hyperlink r:id="rId155" w:history="1">
        <w:r>
          <w:rPr>
            <w:rFonts w:ascii="arial" w:eastAsia="arial" w:hAnsi="arial" w:cs="arial"/>
            <w:b/>
            <w:i/>
            <w:strike w:val="0"/>
            <w:noProof w:val="0"/>
            <w:color w:val="0077CC"/>
            <w:position w:val="0"/>
            <w:sz w:val="20"/>
            <w:u w:val="single"/>
            <w:vertAlign w:val="baseline"/>
          </w:rPr>
          <w:t>Biden</w:t>
        </w:r>
      </w:hyperlink>
      <w:hyperlink r:id="rId156" w:history="1">
        <w:r>
          <w:rPr>
            <w:rFonts w:ascii="arial" w:eastAsia="arial" w:hAnsi="arial" w:cs="arial"/>
            <w:b w:val="0"/>
            <w:i/>
            <w:strike w:val="0"/>
            <w:noProof w:val="0"/>
            <w:color w:val="0077CC"/>
            <w:position w:val="0"/>
            <w:sz w:val="20"/>
            <w:u w:val="single"/>
            <w:vertAlign w:val="baseline"/>
          </w:rPr>
          <w:t xml:space="preserve"> has always put his own selfish, greasy little interests ahead of those of ordinary people in the real world.</w:t>
        </w:r>
      </w:hyperlink>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close with the observation that I'll be glad when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is gone, but that </w:t>
      </w:r>
      <w:hyperlink r:id="rId157" w:history="1">
        <w:r>
          <w:rPr>
            <w:rFonts w:ascii="arial" w:eastAsia="arial" w:hAnsi="arial" w:cs="arial"/>
            <w:b w:val="0"/>
            <w:i/>
            <w:strike w:val="0"/>
            <w:noProof w:val="0"/>
            <w:color w:val="0077CC"/>
            <w:position w:val="0"/>
            <w:sz w:val="20"/>
            <w:u w:val="single"/>
            <w:vertAlign w:val="baseline"/>
          </w:rPr>
          <w:t>doesn't mean I'm overly excited that Trump is coming back.</w:t>
        </w:r>
      </w:hyperlink>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there is a higher likelihood that we'll get some good policies (</w:t>
      </w:r>
      <w:hyperlink r:id="rId158" w:history="1">
        <w:r>
          <w:rPr>
            <w:rFonts w:ascii="arial" w:eastAsia="arial" w:hAnsi="arial" w:cs="arial"/>
            <w:b w:val="0"/>
            <w:i/>
            <w:strike w:val="0"/>
            <w:noProof w:val="0"/>
            <w:color w:val="0077CC"/>
            <w:position w:val="0"/>
            <w:sz w:val="20"/>
            <w:u w:val="single"/>
            <w:vertAlign w:val="baseline"/>
          </w:rPr>
          <w:t xml:space="preserve">tax cuts and </w:t>
        </w:r>
      </w:hyperlink>
      <w:r>
        <w:rPr>
          <w:rFonts w:ascii="arial" w:eastAsia="arial" w:hAnsi="arial" w:cs="arial"/>
          <w:b w:val="0"/>
          <w:i w:val="0"/>
          <w:strike w:val="0"/>
          <w:noProof w:val="0"/>
          <w:color w:val="000000"/>
          <w:position w:val="0"/>
          <w:sz w:val="20"/>
          <w:u w:val="none"/>
          <w:vertAlign w:val="baseline"/>
        </w:rPr>
        <w:t> </w:t>
      </w:r>
      <w:hyperlink r:id="rId159" w:history="1">
        <w:r>
          <w:rPr>
            <w:rFonts w:ascii="arial" w:eastAsia="arial" w:hAnsi="arial" w:cs="arial"/>
            <w:b w:val="0"/>
            <w:i/>
            <w:strike w:val="0"/>
            <w:noProof w:val="0"/>
            <w:color w:val="0077CC"/>
            <w:position w:val="0"/>
            <w:sz w:val="20"/>
            <w:u w:val="single"/>
            <w:vertAlign w:val="baseline"/>
          </w:rPr>
          <w:t>deregulation) to offset Trump's bad policies (</w:t>
        </w:r>
      </w:hyperlink>
      <w:r>
        <w:rPr>
          <w:rFonts w:ascii="arial" w:eastAsia="arial" w:hAnsi="arial" w:cs="arial"/>
          <w:b w:val="0"/>
          <w:i w:val="0"/>
          <w:strike w:val="0"/>
          <w:noProof w:val="0"/>
          <w:color w:val="000000"/>
          <w:position w:val="0"/>
          <w:sz w:val="20"/>
          <w:u w:val="none"/>
          <w:vertAlign w:val="baseline"/>
        </w:rPr>
        <w:t> </w:t>
      </w:r>
      <w:hyperlink r:id="rId160" w:history="1">
        <w:r>
          <w:rPr>
            <w:rFonts w:ascii="arial" w:eastAsia="arial" w:hAnsi="arial" w:cs="arial"/>
            <w:b w:val="0"/>
            <w:i/>
            <w:strike w:val="0"/>
            <w:noProof w:val="0"/>
            <w:color w:val="0077CC"/>
            <w:position w:val="0"/>
            <w:sz w:val="20"/>
            <w:u w:val="single"/>
            <w:vertAlign w:val="baseline"/>
          </w:rPr>
          <w:t xml:space="preserve">too much spending and </w:t>
        </w:r>
      </w:hyperlink>
      <w:r>
        <w:rPr>
          <w:rFonts w:ascii="arial" w:eastAsia="arial" w:hAnsi="arial" w:cs="arial"/>
          <w:b w:val="0"/>
          <w:i w:val="0"/>
          <w:strike w:val="0"/>
          <w:noProof w:val="0"/>
          <w:color w:val="000000"/>
          <w:position w:val="0"/>
          <w:sz w:val="20"/>
          <w:u w:val="none"/>
          <w:vertAlign w:val="baseline"/>
        </w:rPr>
        <w:t> </w:t>
      </w:r>
      <w:hyperlink r:id="rId161" w:history="1">
        <w:r>
          <w:rPr>
            <w:rFonts w:ascii="arial" w:eastAsia="arial" w:hAnsi="arial" w:cs="arial"/>
            <w:b w:val="0"/>
            <w:i/>
            <w:strike w:val="0"/>
            <w:noProof w:val="0"/>
            <w:color w:val="0077CC"/>
            <w:position w:val="0"/>
            <w:sz w:val="20"/>
            <w:u w:val="single"/>
            <w:vertAlign w:val="baseline"/>
          </w:rPr>
          <w:t>protectionism).</w:t>
        </w:r>
      </w:hyperlink>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worry that Trump will reinvigorate the left and that this will lead to a Democratic Congress in 2026 and the frightening prospect of a President AOC (or someone similarly terrible) in 2028.</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easy </w:t>
      </w:r>
      <w:hyperlink r:id="rId162" w:history="1">
        <w:r>
          <w:rPr>
            <w:rFonts w:ascii="arial" w:eastAsia="arial" w:hAnsi="arial" w:cs="arial"/>
            <w:b w:val="0"/>
            <w:i/>
            <w:strike w:val="0"/>
            <w:noProof w:val="0"/>
            <w:color w:val="0077CC"/>
            <w:position w:val="0"/>
            <w:sz w:val="20"/>
            <w:u w:val="single"/>
            <w:vertAlign w:val="baseline"/>
          </w:rPr>
          <w:t>being a libertarian!</w:t>
        </w:r>
      </w:hyperlink>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
        <w:spacing w:line="60" w:lineRule="exact"/>
      </w:pPr>
      <w:r>
        <w:pict>
          <v:line id="_x0000_s1060" style="position:absolute;z-index:251692032"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1"/>
        <w:keepNext/>
        <w:spacing w:before="240" w:after="0" w:line="340" w:lineRule="atLeast"/>
        <w:ind w:left="0" w:right="0" w:firstLine="0"/>
        <w:jc w:val="left"/>
      </w:pPr>
      <w:bookmarkStart w:id="32" w:name="Classification_9"/>
      <w:bookmarkEnd w:id="32"/>
      <w:r>
        <w:rPr>
          <w:rFonts w:ascii="arial" w:eastAsia="arial" w:hAnsi="arial" w:cs="arial"/>
          <w:b/>
          <w:i w:val="0"/>
          <w:strike w:val="0"/>
          <w:noProof w:val="0"/>
          <w:color w:val="000000"/>
          <w:position w:val="0"/>
          <w:sz w:val="28"/>
          <w:u w:val="none"/>
          <w:vertAlign w:val="baseline"/>
        </w:rPr>
        <w:t>Classification</w:t>
      </w:r>
    </w:p>
    <w:p>
      <w:pPr>
        <w:pStyle w:val="Normal11"/>
        <w:spacing w:line="60" w:lineRule="exact"/>
      </w:pPr>
      <w:r>
        <w:pict>
          <v:line id="_x0000_s1061" style="position:absolute;z-index:251693056" from="0,2pt" to="512pt,2pt" strokecolor="#009ddb" strokeweight="2pt">
            <v:stroke linestyle="single"/>
            <w10:wrap type="topAndBottom"/>
          </v:line>
        </w:pict>
      </w:r>
    </w:p>
    <w:p>
      <w:pPr>
        <w:pStyle w:val="Normal11"/>
        <w:spacing w:line="120" w:lineRule="exact"/>
      </w:pP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INFLATION (90%); BLOGS &amp; MESSAGE BOARDS (78%); ELECTIONS &amp; POLITICS (78%); FASCISM (78%); NEGATIVE BUSINESS NEWS (78%); ONLINE CENSORSHIP (78%); POLITICAL &amp; SOCIAL IDEOLOGIES (78%); TYPES OF GOVERNMENT (78%); VOTERS &amp; VOTING (78%); DISINFORMATION &amp; MISINFORMATION (74%); STUDENT EXPENSES &amp; FINANCING (74%); CENSORSHIP (73%); SOCIAL MEDIA (73%); HEALTH CARE REGULATION &amp; POLICY (65%); MANDATORY VACCINATIONS (62%); SOCIAL MEDIA CENSORSHIP (62%); STUDENT LOAN FORGIVENESS &amp; REPAYMENT PROGRAMS (62%); STUDENT LOANS (62%); Big Government (%); Corruption (%);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 Politicians (%)</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ONLINE CENSORSHIP (78%); MEDIA &amp; TELECOMMUNICATIONS (73%); SOCIAL MEDIA (73%); ELECTRONICS (68%); ENERGY &amp; UTILITIES (68%); SEMICONDUCTORS (68%); HEALTH CARE REGULATION &amp; POLICY (65%); DEBT FORGIVENESS (62%); MANDATORY VACCINATIONS (62%); SOCIAL MEDIA CENSORSHIP (62%); STUDENT LOAN FORGIVENESS &amp; REPAYMENT PROGRAMS (62%); STUDENT LOANS (62%)</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2025</w:t>
      </w:r>
    </w:p>
    <w:p>
      <w:pPr>
        <w:pStyle w:val="Normal11"/>
      </w:pPr>
    </w:p>
    <w:p>
      <w:pPr>
        <w:pStyle w:val="Normal11"/>
        <w:ind w:left="200"/>
        <w:sectPr>
          <w:type w:val="continuous"/>
          <w:pgMar w:top="840" w:right="1000" w:bottom="840" w:left="1000" w:header="400" w:footer="400"/>
          <w:pgNumType w:fmt="decimal"/>
          <w:cols w:space="720"/>
        </w:sectPr>
      </w:pPr>
      <w:r>
        <w:br/>
      </w:r>
      <w:r>
        <w:pict>
          <v:line id="_x0000_s1062"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163"/>
          <w:headerReference w:type="default" r:id="rId164"/>
          <w:footerReference w:type="even" r:id="rId165"/>
          <w:footerReference w:type="default" r:id="rId166"/>
          <w:headerReference w:type="first" r:id="rId167"/>
          <w:footerReference w:type="first" r:id="rId168"/>
          <w:pgSz w:w="12240" w:h="15840"/>
          <w:pgMar w:top="840" w:right="1000" w:bottom="840" w:left="1000" w:header="400" w:footer="400"/>
          <w:pgNumType w:fmt="decimal"/>
          <w:cols w:space="720"/>
          <w:titlePg w:val="0"/>
        </w:sectPr>
      </w:pPr>
    </w:p>
    <w:p>
      <w:pPr>
        <w:pStyle w:val="Normal12"/>
      </w:pPr>
    </w:p>
    <w:p>
      <w:pPr>
        <w:pStyle w:val="Heading110"/>
        <w:keepNext w:val="0"/>
        <w:spacing w:after="200" w:line="340" w:lineRule="atLeast"/>
        <w:ind w:left="0" w:right="0" w:firstLine="0"/>
        <w:jc w:val="center"/>
      </w:pPr>
      <w:hyperlink r:id="rId169" w:history="1">
        <w:r>
          <w:rPr>
            <w:rFonts w:ascii="arial" w:eastAsia="arial" w:hAnsi="arial" w:cs="arial"/>
            <w:b/>
            <w:i/>
            <w:strike w:val="0"/>
            <w:color w:val="0077CC"/>
            <w:sz w:val="28"/>
            <w:u w:val="single"/>
            <w:vertAlign w:val="baseline"/>
          </w:rPr>
          <w:t>Joe Biden</w:t>
        </w:r>
      </w:hyperlink>
      <w:hyperlink r:id="rId170" w:history="1">
        <w:r>
          <w:rPr>
            <w:rFonts w:ascii="arial" w:eastAsia="arial" w:hAnsi="arial" w:cs="arial"/>
            <w:b/>
            <w:i/>
            <w:strike w:val="0"/>
            <w:color w:val="0077CC"/>
            <w:sz w:val="28"/>
            <w:u w:val="single"/>
            <w:vertAlign w:val="baseline"/>
          </w:rPr>
          <w:t xml:space="preserve"> humiliated over 'meltdown' after shouting about Donald Trump in rambling speech</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Express Online</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 8:32 AM GMT</w:t>
      </w:r>
    </w:p>
    <w:p>
      <w:pPr>
        <w:pStyle w:val="Normal12"/>
        <w:keepNext w:val="0"/>
        <w:spacing w:after="0" w:line="240" w:lineRule="atLeast"/>
        <w:ind w:right="0"/>
        <w:jc w:val="both"/>
      </w:pPr>
      <w:bookmarkStart w:id="33" w:name="Bookmark_12"/>
      <w:bookmarkEnd w:id="33"/>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Northern and Shell Media Publications All Rights Reserved</w:t>
      </w:r>
    </w:p>
    <w:p>
      <w:pPr>
        <w:pStyle w:val="Normal12"/>
        <w:keepNext w:val="0"/>
        <w:spacing w:before="120" w:after="0" w:line="220" w:lineRule="atLeast"/>
        <w:ind w:left="0" w:right="0" w:firstLine="0"/>
        <w:jc w:val="left"/>
      </w:pPr>
      <w:r>
        <w:br/>
      </w:r>
      <w:r>
        <w:pict>
          <v:shape id="_x0000_i1063" type="#_x0000_t75" style="width:187.48pt;height:39pt">
            <v:imagedata r:id="rId17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Carlson</w:t>
      </w:r>
    </w:p>
    <w:p>
      <w:pPr>
        <w:pStyle w:val="Normal12"/>
        <w:keepNext/>
        <w:spacing w:before="240" w:after="0" w:line="340" w:lineRule="atLeast"/>
        <w:ind w:left="0" w:right="0" w:firstLine="0"/>
        <w:jc w:val="left"/>
      </w:pPr>
      <w:bookmarkStart w:id="34" w:name="Body_10"/>
      <w:bookmarkEnd w:id="34"/>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4" style="position:absolute;z-index:25169510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gave a speech at the national conference of Advocates, Counselors and Representatives for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gave his first public speech since leaving office on Tuesday - and had a 'meltdown' live on stage.</w:t>
      </w:r>
    </w:p>
    <w:p>
      <w:pPr>
        <w:pStyle w:val="Normal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who was mocked for his bedtime, appeared at the Advocates, Counselors, and Representatives for the Disabled conference on Tuesday, where he started off speaking softly about implementing protection acts under his term.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he randomly started shouting, waking up all the crying liberals in the audience, in a bizarre moment.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1990, I was the cosponsor of the Americans Disabilities Act as a United States Senator. It was one of the most consequential civil rights laws in American history,"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said.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later shouted: SIMPLE DIGNITY, everyone, everyone deserves to be treated with dignity. Regardless of economics, regardless of who they are..."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supports have claimed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impassioned remarks and loudness were once again due to his mental decline.</w:t>
      </w:r>
    </w:p>
    <w:p>
      <w:pPr>
        <w:pStyle w:val="Normal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has been mocked for his bedroom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is having a meltdown. Not sure what he is talking about since as usual he makes zero sense," one person wrote on X.</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added: "Wtf is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rambling about rn in Chicago dems are really bulking this old man rn. This is elder abuse. YIKES."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people defended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heated words about the Disabilities Act. "It's so good to hear him again, full of fire and calling out liars," a user said.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echoed: "The man that brought true competence and dignity to the Presidency. Miss him a lot right now!"</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82-year-old Democrat, who left office on Jan 20, has largely stayed out of the limelight until now.</w:t>
      </w:r>
    </w:p>
    <w:p>
      <w:pPr>
        <w:pStyle w:val="Normal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appearance comes as Democrats are attempting to regroup following significant losses in the 2024 elections, while President Trump continues to criticize his predecessor three months after returning to office.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press secretary Karoline Leavitt took a shot at the former president’s age when asked about his speech earlier in the day.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shocked that he is speaking at nighttime,” Leavitt said during Tuesday’s White House press briefing. “I thought his bedtime was much earlier than his speech tonight.”</w:t>
      </w:r>
    </w:p>
    <w:p>
      <w:pPr>
        <w:pStyle w:val="Normal12"/>
        <w:keepNext/>
        <w:spacing w:before="240" w:after="0" w:line="340" w:lineRule="atLeast"/>
        <w:ind w:left="0" w:right="0" w:firstLine="0"/>
        <w:jc w:val="left"/>
      </w:pPr>
      <w:bookmarkStart w:id="35" w:name="Classification_10"/>
      <w:bookmarkEnd w:id="35"/>
      <w:r>
        <w:rPr>
          <w:rFonts w:ascii="arial" w:eastAsia="arial" w:hAnsi="arial" w:cs="arial"/>
          <w:b/>
          <w:i w:val="0"/>
          <w:strike w:val="0"/>
          <w:noProof w:val="0"/>
          <w:color w:val="000000"/>
          <w:position w:val="0"/>
          <w:sz w:val="28"/>
          <w:u w:val="none"/>
          <w:vertAlign w:val="baseline"/>
        </w:rPr>
        <w:t>Classification</w:t>
      </w:r>
    </w:p>
    <w:p>
      <w:pPr>
        <w:pStyle w:val="Normal12"/>
        <w:spacing w:line="60" w:lineRule="exact"/>
      </w:pPr>
      <w:r>
        <w:pict>
          <v:line id="_x0000_s1065" style="position:absolute;z-index:251696128" from="0,2pt" to="512pt,2pt" strokecolor="#009ddb" strokeweight="2pt">
            <v:stroke linestyle="single"/>
            <w10:wrap type="topAndBottom"/>
          </v:line>
        </w:pict>
      </w:r>
    </w:p>
    <w:p>
      <w:pPr>
        <w:pStyle w:val="Normal12"/>
        <w:spacing w:line="120" w:lineRule="exact"/>
      </w:pP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 Web Publication</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WEBDE</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CONFERENCES &amp; CONVENTIONS (90%); US DEMOCRATIC PARTY (89%); LEGISLATIVE BODIES (78%); LIBERALISM (78%); PRESS CONFERENCES (78%); POLITICAL PARTIES (75%); US CONGRESS (75%); CIVIL RIGHTS (71%); DISABLED PERSONS (71%); ELDER ABUSE (65%); HISTORY (54%); HUMAN RIGHTS &amp; CIVIL LIBERTIES LAW (54%)</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DONALD TRUMP (89%)</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12"/>
      </w:pPr>
    </w:p>
    <w:p>
      <w:pPr>
        <w:pStyle w:val="Normal12"/>
        <w:ind w:left="200"/>
        <w:sectPr>
          <w:type w:val="continuous"/>
          <w:pgMar w:top="840" w:right="1000" w:bottom="840" w:left="1000" w:header="400" w:footer="400"/>
          <w:pgNumType w:fmt="decimal"/>
          <w:cols w:space="720"/>
        </w:sectPr>
      </w:pPr>
      <w:r>
        <w:br/>
      </w:r>
      <w:r>
        <w:pict>
          <v:line id="_x0000_s1066"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72"/>
          <w:headerReference w:type="default" r:id="rId173"/>
          <w:footerReference w:type="even" r:id="rId174"/>
          <w:footerReference w:type="default" r:id="rId175"/>
          <w:headerReference w:type="first" r:id="rId176"/>
          <w:footerReference w:type="first" r:id="rId177"/>
          <w:pgSz w:w="12240" w:h="15840"/>
          <w:pgMar w:top="840" w:right="1000" w:bottom="840" w:left="1000" w:header="400" w:footer="400"/>
          <w:pgNumType w:fmt="decimal"/>
          <w:cols w:space="720"/>
          <w:titlePg w:val="0"/>
        </w:sectPr>
      </w:pPr>
    </w:p>
    <w:p>
      <w:pPr>
        <w:pStyle w:val="Normal13"/>
      </w:pPr>
    </w:p>
    <w:p>
      <w:pPr>
        <w:pStyle w:val="Heading111"/>
        <w:keepNext w:val="0"/>
        <w:spacing w:after="200" w:line="340" w:lineRule="atLeast"/>
        <w:ind w:left="0" w:right="0" w:firstLine="0"/>
        <w:jc w:val="center"/>
      </w:pPr>
      <w:hyperlink r:id="rId178" w:history="1">
        <w:r>
          <w:rPr>
            <w:rFonts w:ascii="arial" w:eastAsia="arial" w:hAnsi="arial" w:cs="arial"/>
            <w:b/>
            <w:i/>
            <w:strike w:val="0"/>
            <w:color w:val="0077CC"/>
            <w:sz w:val="28"/>
            <w:u w:val="single"/>
            <w:vertAlign w:val="baseline"/>
          </w:rPr>
          <w:t xml:space="preserve">US: </w:t>
        </w:r>
      </w:hyperlink>
      <w:hyperlink r:id="rId179" w:history="1">
        <w:r>
          <w:rPr>
            <w:rFonts w:ascii="arial" w:eastAsia="arial" w:hAnsi="arial" w:cs="arial"/>
            <w:b/>
            <w:i/>
            <w:strike w:val="0"/>
            <w:color w:val="0077CC"/>
            <w:sz w:val="28"/>
            <w:u w:val="single"/>
            <w:vertAlign w:val="baseline"/>
          </w:rPr>
          <w:t>Joe Biden</w:t>
        </w:r>
      </w:hyperlink>
      <w:hyperlink r:id="rId180" w:history="1">
        <w:r>
          <w:rPr>
            <w:rFonts w:ascii="arial" w:eastAsia="arial" w:hAnsi="arial" w:cs="arial"/>
            <w:b/>
            <w:i/>
            <w:strike w:val="0"/>
            <w:color w:val="0077CC"/>
            <w:sz w:val="28"/>
            <w:u w:val="single"/>
            <w:vertAlign w:val="baseline"/>
          </w:rPr>
          <w:t xml:space="preserve"> fumes as arsonist sets fire to Pennsylvania governor's residence</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Post (Nigeria)</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 8:47 PM EST</w:t>
      </w:r>
    </w:p>
    <w:p>
      <w:pPr>
        <w:pStyle w:val="Normal13"/>
        <w:keepNext w:val="0"/>
        <w:spacing w:after="0" w:line="240" w:lineRule="atLeast"/>
        <w:ind w:right="0"/>
        <w:jc w:val="both"/>
      </w:pPr>
      <w:bookmarkStart w:id="36" w:name="Bookmark_13"/>
      <w:bookmarkEnd w:id="3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Daily Post Media Ltd  All Rights Reserved</w:t>
      </w:r>
    </w:p>
    <w:p>
      <w:pPr>
        <w:pStyle w:val="Normal13"/>
        <w:keepNext w:val="0"/>
        <w:spacing w:before="120" w:after="0" w:line="220" w:lineRule="atLeast"/>
        <w:ind w:left="0" w:right="0" w:firstLine="0"/>
        <w:jc w:val="left"/>
      </w:pPr>
      <w:r>
        <w:br/>
      </w:r>
      <w:r>
        <w:pict>
          <v:shape id="_x0000_i1067" type="#_x0000_t75" style="width:153.77pt;height:27.75pt">
            <v:imagedata r:id="rId18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Ochogwu Sunday</w:t>
      </w:r>
    </w:p>
    <w:p>
      <w:pPr>
        <w:pStyle w:val="Normal13"/>
        <w:keepNext/>
        <w:spacing w:before="240" w:after="0" w:line="340" w:lineRule="atLeast"/>
        <w:ind w:left="0" w:right="0" w:firstLine="0"/>
        <w:jc w:val="left"/>
      </w:pPr>
      <w:bookmarkStart w:id="37" w:name="Body_11"/>
      <w:bookmarkEnd w:id="3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68" style="position:absolute;z-index:251698176" from="0,2pt" to="512pt,2pt" strokecolor="#009ddb" strokeweight="2pt">
            <v:stroke linestyle="single"/>
            <w10:wrap type="topAndBottom"/>
          </v:line>
        </w:pict>
      </w:r>
    </w:p>
    <w:p>
      <w:pPr>
        <w:pStyle w:val="Normal13"/>
      </w:pPr>
    </w:p>
    <w:p>
      <w:pPr>
        <w:pStyle w:val="Normal13"/>
        <w:keepNext w:val="0"/>
        <w:spacing w:before="240" w:after="0" w:line="260" w:lineRule="atLeast"/>
        <w:ind w:left="0" w:right="0" w:firstLine="0"/>
        <w:jc w:val="both"/>
      </w:pPr>
      <w:hyperlink r:id="rId182" w:history="1">
        <w:r>
          <w:rPr>
            <w:rFonts w:ascii="arial" w:eastAsia="arial" w:hAnsi="arial" w:cs="arial"/>
            <w:b w:val="0"/>
            <w:i/>
            <w:strike w:val="0"/>
            <w:color w:val="0077CC"/>
            <w:sz w:val="20"/>
            <w:u w:val="single"/>
            <w:vertAlign w:val="baseline"/>
          </w:rPr>
          <w:t>Link to Image</w:t>
        </w:r>
      </w:hyperlink>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of the United States,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has condemned the attack on the residence of Pennsylvania Governor, Josh Shapiro.</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 POST reports that a suspected arsonist had broken into Shapiro's mansion on Sunday and set it on fire, forcing the governor and his family to flee.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which has been condemned by various leaders, was the latest in a string of partisan political attacks in the United States.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while condemning the incident on Monday, said "this kind of violence is becoming far too common in our society", stating that he doesn't "give a damn if it's coming from one particular side or the other."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Reacting,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in a post on his official Facebook page, said he and his wife, Jill Tracy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are "disgusted by the attack on the Shapiro family and their home during the first night of Passover."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however, said that they are relieved that the governor and his family "are safe and grateful to the first responders."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place for this type of evil in America, and as I told the Governor yesterday, we must stand united against hatred and violence,"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posted.</w:t>
      </w:r>
    </w:p>
    <w:p>
      <w:pPr>
        <w:pStyle w:val="Normal13"/>
        <w:keepNext w:val="0"/>
        <w:spacing w:before="240" w:after="0" w:line="260" w:lineRule="atLeast"/>
        <w:ind w:left="0" w:right="0" w:firstLine="0"/>
        <w:jc w:val="both"/>
      </w:pPr>
      <w:hyperlink r:id="rId183" w:history="1">
        <w:r>
          <w:rPr>
            <w:rFonts w:ascii="arial" w:eastAsia="arial" w:hAnsi="arial" w:cs="arial"/>
            <w:b w:val="0"/>
            <w:i/>
            <w:strike w:val="0"/>
            <w:color w:val="0077CC"/>
            <w:sz w:val="20"/>
            <w:u w:val="single"/>
            <w:vertAlign w:val="baseline"/>
          </w:rPr>
          <w:t xml:space="preserve">US: </w:t>
        </w:r>
      </w:hyperlink>
      <w:hyperlink r:id="rId184" w:history="1">
        <w:r>
          <w:rPr>
            <w:rFonts w:ascii="arial" w:eastAsia="arial" w:hAnsi="arial" w:cs="arial"/>
            <w:b/>
            <w:i/>
            <w:strike w:val="0"/>
            <w:color w:val="0077CC"/>
            <w:sz w:val="20"/>
            <w:u w:val="single"/>
            <w:vertAlign w:val="baseline"/>
          </w:rPr>
          <w:t>Joe Biden</w:t>
        </w:r>
      </w:hyperlink>
      <w:hyperlink r:id="rId185" w:history="1">
        <w:r>
          <w:rPr>
            <w:rFonts w:ascii="arial" w:eastAsia="arial" w:hAnsi="arial" w:cs="arial"/>
            <w:b w:val="0"/>
            <w:i/>
            <w:strike w:val="0"/>
            <w:color w:val="0077CC"/>
            <w:sz w:val="20"/>
            <w:u w:val="single"/>
            <w:vertAlign w:val="baseline"/>
          </w:rPr>
          <w:t xml:space="preserve"> fumes as arsonist sets fire to Pennsylvania governor's residence</w:t>
        </w:r>
      </w:hyperlink>
    </w:p>
    <w:p>
      <w:pPr>
        <w:pStyle w:val="Normal13"/>
        <w:keepNext/>
        <w:spacing w:before="240" w:after="0" w:line="340" w:lineRule="atLeast"/>
        <w:ind w:left="0" w:right="0" w:firstLine="0"/>
        <w:jc w:val="left"/>
      </w:pPr>
      <w:bookmarkStart w:id="38" w:name="Classification_11"/>
      <w:bookmarkEnd w:id="38"/>
      <w:r>
        <w:rPr>
          <w:rFonts w:ascii="arial" w:eastAsia="arial" w:hAnsi="arial" w:cs="arial"/>
          <w:b/>
          <w:i w:val="0"/>
          <w:strike w:val="0"/>
          <w:noProof w:val="0"/>
          <w:color w:val="000000"/>
          <w:position w:val="0"/>
          <w:sz w:val="28"/>
          <w:u w:val="none"/>
          <w:vertAlign w:val="baseline"/>
        </w:rPr>
        <w:t>Classification</w:t>
      </w:r>
    </w:p>
    <w:p>
      <w:pPr>
        <w:pStyle w:val="Normal13"/>
        <w:spacing w:line="60" w:lineRule="exact"/>
      </w:pPr>
      <w:r>
        <w:pict>
          <v:line id="_x0000_s1069" style="position:absolute;z-index:251699200" from="0,2pt" to="512pt,2pt" strokecolor="#009ddb" strokeweight="2pt">
            <v:stroke linestyle="single"/>
            <w10:wrap type="topAndBottom"/>
          </v:line>
        </w:pict>
      </w:r>
    </w:p>
    <w:p>
      <w:pPr>
        <w:pStyle w:val="Normal13"/>
        <w:spacing w:line="120" w:lineRule="exact"/>
      </w:pPr>
    </w:p>
    <w:p>
      <w:pPr>
        <w:pStyle w:val="Normal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670243881</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ARSON (96%); GOVERNORS (93%); US PRESIDENTS (79%); NEGATIVE MISC NEWS (78%); ELECTIONS &amp; POLITICS (73%); EMERGENCY SERVICES (73%); PARTISANSHIP (73%); INTERNET SOCIAL NETWORKING (69%); PASSOVER (53%)</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(54%)</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(54%)</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(54%); SIC7374 COMPUTER PROCESSING &amp; DATA PREPARATION &amp; PROCESSING SERVICES (54%); INTERNET SOCIAL NETWORKING (69%)</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(93%);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(79%); JOSH SHAPIRO (79%)</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PENNSYLVANIA, USA (94%); UNITED STATES (94%); EUROPE (92%); NIGERIA (92%); FRANCE (79%); WESTERN EUROPE (58%); Pennsylvania &amp; Val d'Oise; United States &amp; France; Americas, Northern America; Europe, Western Europe</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13"/>
      </w:pPr>
    </w:p>
    <w:p>
      <w:pPr>
        <w:pStyle w:val="Normal13"/>
        <w:ind w:left="200"/>
        <w:sectPr>
          <w:type w:val="continuous"/>
          <w:pgMar w:top="840" w:right="1000" w:bottom="840" w:left="1000" w:header="400" w:footer="400"/>
          <w:pgNumType w:fmt="decimal"/>
          <w:cols w:space="720"/>
        </w:sectPr>
      </w:pPr>
      <w:r>
        <w:br/>
      </w:r>
      <w:r>
        <w:pict>
          <v:line id="_x0000_s1070"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86"/>
          <w:headerReference w:type="default" r:id="rId187"/>
          <w:footerReference w:type="even" r:id="rId188"/>
          <w:footerReference w:type="default" r:id="rId189"/>
          <w:headerReference w:type="first" r:id="rId190"/>
          <w:footerReference w:type="first" r:id="rId191"/>
          <w:pgSz w:w="12240" w:h="15840"/>
          <w:pgMar w:top="840" w:right="1000" w:bottom="840" w:left="1000" w:header="400" w:footer="400"/>
          <w:pgNumType w:fmt="decimal"/>
          <w:cols w:space="720"/>
          <w:titlePg w:val="0"/>
        </w:sectPr>
      </w:pPr>
    </w:p>
    <w:p>
      <w:pPr>
        <w:pStyle w:val="Normal14"/>
      </w:pPr>
    </w:p>
    <w:p>
      <w:pPr>
        <w:pStyle w:val="Heading112"/>
        <w:keepNext w:val="0"/>
        <w:spacing w:after="200" w:line="340" w:lineRule="atLeast"/>
        <w:ind w:left="0" w:right="0" w:firstLine="0"/>
        <w:jc w:val="center"/>
      </w:pPr>
      <w:hyperlink r:id="rId192" w:history="1">
        <w:r>
          <w:rPr>
            <w:rFonts w:ascii="arial" w:eastAsia="arial" w:hAnsi="arial" w:cs="arial"/>
            <w:b/>
            <w:i/>
            <w:strike w:val="0"/>
            <w:color w:val="0077CC"/>
            <w:sz w:val="28"/>
            <w:u w:val="single"/>
            <w:vertAlign w:val="baseline"/>
          </w:rPr>
          <w:t>Joe Biden</w:t>
        </w:r>
      </w:hyperlink>
      <w:hyperlink r:id="rId193" w:history="1">
        <w:r>
          <w:rPr>
            <w:rFonts w:ascii="arial" w:eastAsia="arial" w:hAnsi="arial" w:cs="arial"/>
            <w:b/>
            <w:i/>
            <w:strike w:val="0"/>
            <w:color w:val="0077CC"/>
            <w:sz w:val="28"/>
            <w:u w:val="single"/>
            <w:vertAlign w:val="baseline"/>
          </w:rPr>
          <w:t xml:space="preserve"> Draws Mixed Reactions After Forcefully Defending Social Security</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2025 Tuesday 7:38 PM EST</w:t>
      </w:r>
    </w:p>
    <w:p>
      <w:pPr>
        <w:pStyle w:val="Normal14"/>
        <w:keepNext w:val="0"/>
        <w:spacing w:after="0" w:line="240" w:lineRule="atLeast"/>
        <w:ind w:right="0"/>
        <w:jc w:val="both"/>
      </w:pPr>
      <w:bookmarkStart w:id="39" w:name="Bookmark_14"/>
      <w:bookmarkEnd w:id="39"/>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14"/>
        <w:keepNext w:val="0"/>
        <w:spacing w:before="120" w:after="0" w:line="220" w:lineRule="atLeast"/>
        <w:ind w:left="0" w:right="0" w:firstLine="0"/>
        <w:jc w:val="left"/>
      </w:pPr>
      <w:r>
        <w:br/>
      </w:r>
      <w:r>
        <w:pict>
          <v:shape id="_x0000_i1071" type="#_x0000_t75" style="width:166.48pt;height:42.74pt">
            <v:imagedata r:id="rId84"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1185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Sonam Sheth</w:t>
      </w: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drew mixed reactions from Democrats and Republicans alike when he resurfaced to defend Social Security on Tuesday.</w:t>
      </w:r>
    </w:p>
    <w:p>
      <w:pPr>
        <w:pStyle w:val="Normal14"/>
        <w:keepNext/>
        <w:spacing w:before="240" w:after="0" w:line="340" w:lineRule="atLeast"/>
        <w:ind w:left="0" w:right="0" w:firstLine="0"/>
        <w:jc w:val="left"/>
      </w:pPr>
      <w:bookmarkStart w:id="40" w:name="Body_12"/>
      <w:bookmarkEnd w:id="40"/>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2" style="position:absolute;z-index:251701248" from="0,2pt" to="512pt,2pt" strokecolor="#009ddb" strokeweight="2pt">
            <v:stroke linestyle="single"/>
            <w10:wrap type="topAndBottom"/>
          </v:line>
        </w:pict>
      </w:r>
    </w:p>
    <w:p>
      <w:pPr>
        <w:pStyle w:val="Normal14"/>
      </w:pP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w:t>
      </w:r>
      <w:hyperlink r:id="rId194" w:history="1">
        <w:r>
          <w:rPr>
            <w:rFonts w:ascii="arial" w:eastAsia="arial" w:hAnsi="arial" w:cs="arial"/>
            <w:b/>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drew mixed reactions when he took the stage Tuesday—his first major public appearance since leaving office—and forcefully defended the Social Security Administration (SSA) as it stares in the face of looming layoffs and the shuttering of crucial services that benefit millions of Americans.</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1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82, has largely stayed out of the public eye since he left the White House. But the former president returned this week to highlight the </w:t>
      </w:r>
      <w:hyperlink r:id="rId195" w:history="1">
        <w:r>
          <w:rPr>
            <w:rFonts w:ascii="arial" w:eastAsia="arial" w:hAnsi="arial" w:cs="arial"/>
            <w:b w:val="0"/>
            <w:i/>
            <w:strike w:val="0"/>
            <w:noProof w:val="0"/>
            <w:color w:val="0077CC"/>
            <w:position w:val="0"/>
            <w:sz w:val="20"/>
            <w:u w:val="single"/>
            <w:vertAlign w:val="baseline"/>
          </w:rPr>
          <w:t>Democratic Party</w:t>
        </w:r>
      </w:hyperlink>
      <w:r>
        <w:rPr>
          <w:rFonts w:ascii="arial" w:eastAsia="arial" w:hAnsi="arial" w:cs="arial"/>
          <w:b w:val="0"/>
          <w:i w:val="0"/>
          <w:strike w:val="0"/>
          <w:noProof w:val="0"/>
          <w:color w:val="000000"/>
          <w:position w:val="0"/>
          <w:sz w:val="20"/>
          <w:u w:val="none"/>
          <w:vertAlign w:val="baseline"/>
        </w:rPr>
        <w:t>'s concerns about the Trump administration's cuts to the Social Security Administration, threatening a critical program that 73 million elderly and disabled Americans rely on.</w:t>
      </w:r>
    </w:p>
    <w:p>
      <w:pPr>
        <w:pStyle w:val="Normal1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comments on Tuesday came as the SSA is planning to lay off 7,000 employees. The agency also </w:t>
      </w:r>
      <w:hyperlink r:id="rId196" w:history="1">
        <w:r>
          <w:rPr>
            <w:rFonts w:ascii="arial" w:eastAsia="arial" w:hAnsi="arial" w:cs="arial"/>
            <w:b w:val="0"/>
            <w:i/>
            <w:strike w:val="0"/>
            <w:noProof w:val="0"/>
            <w:color w:val="0077CC"/>
            <w:position w:val="0"/>
            <w:sz w:val="20"/>
            <w:u w:val="single"/>
            <w:vertAlign w:val="baseline"/>
          </w:rPr>
          <w:t>recently reneged on a plan</w:t>
        </w:r>
      </w:hyperlink>
      <w:r>
        <w:rPr>
          <w:rFonts w:ascii="arial" w:eastAsia="arial" w:hAnsi="arial" w:cs="arial"/>
          <w:b w:val="0"/>
          <w:i w:val="0"/>
          <w:strike w:val="0"/>
          <w:noProof w:val="0"/>
          <w:color w:val="000000"/>
          <w:position w:val="0"/>
          <w:sz w:val="20"/>
          <w:u w:val="none"/>
          <w:vertAlign w:val="baseline"/>
        </w:rPr>
        <w:t xml:space="preserve"> to cut off phone services after public backlash over the cuts, which would have disproportionately affected elderly and disabled SSA recipients.</w:t>
      </w: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hyperlink r:id="rId197"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has publicly pledged to safeguard Social Security, which pays out $1.5 trillion every year to retirees, survivors, disabled and poor Americans.</w:t>
      </w: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hyperlink r:id="rId198" w:history="1">
        <w:r>
          <w:rPr>
            <w:rFonts w:ascii="arial" w:eastAsia="arial" w:hAnsi="arial" w:cs="arial"/>
            <w:b w:val="0"/>
            <w:i/>
            <w:strike w:val="0"/>
            <w:noProof w:val="0"/>
            <w:color w:val="0077CC"/>
            <w:position w:val="0"/>
            <w:sz w:val="20"/>
            <w:u w:val="single"/>
            <w:vertAlign w:val="baseline"/>
          </w:rPr>
          <w:t>SpaceX</w:t>
        </w:r>
      </w:hyperlink>
      <w:r>
        <w:rPr>
          <w:rFonts w:ascii="arial" w:eastAsia="arial" w:hAnsi="arial" w:cs="arial"/>
          <w:b w:val="0"/>
          <w:i w:val="0"/>
          <w:strike w:val="0"/>
          <w:noProof w:val="0"/>
          <w:color w:val="000000"/>
          <w:position w:val="0"/>
          <w:sz w:val="20"/>
          <w:u w:val="none"/>
          <w:vertAlign w:val="baseline"/>
        </w:rPr>
        <w:t xml:space="preserve"> CEO and Department of Government Efficiency (DOGE) head </w:t>
      </w:r>
      <w:hyperlink r:id="rId199" w:history="1">
        <w:r>
          <w:rPr>
            <w:rFonts w:ascii="arial" w:eastAsia="arial" w:hAnsi="arial" w:cs="arial"/>
            <w:b w:val="0"/>
            <w:i/>
            <w:strike w:val="0"/>
            <w:noProof w:val="0"/>
            <w:color w:val="0077CC"/>
            <w:position w:val="0"/>
            <w:sz w:val="20"/>
            <w:u w:val="single"/>
            <w:vertAlign w:val="baseline"/>
          </w:rPr>
          <w:t>Elon Musk</w:t>
        </w:r>
      </w:hyperlink>
      <w:r>
        <w:rPr>
          <w:rFonts w:ascii="arial" w:eastAsia="arial" w:hAnsi="arial" w:cs="arial"/>
          <w:b w:val="0"/>
          <w:i w:val="0"/>
          <w:strike w:val="0"/>
          <w:noProof w:val="0"/>
          <w:color w:val="000000"/>
          <w:position w:val="0"/>
          <w:sz w:val="20"/>
          <w:u w:val="none"/>
          <w:vertAlign w:val="baseline"/>
        </w:rPr>
        <w:t xml:space="preserve"> has denigrated the program, which Americans pay into, as "the biggest Ponzi scheme of all time."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Musk have also suggested, without evidence, that Social Security benefits are being fraudulently paid out to millions of dead people.</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1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address in Chicago to the national conference of Advocates, Counselors and Representatives for the Disabled drew varying reactions from </w:t>
      </w:r>
      <w:hyperlink r:id="rId200"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and </w:t>
      </w:r>
      <w:hyperlink r:id="rId201"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alike.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 To Activism, a liberal group that tracks the Trump administration's moves, posted on X, formerly Twitter: "BREAKING NEWS: A fiery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delivers the first speech since leaving office and he calls for DIGNITY for every single person who lives in this country. 'It's who we are as Americans. That's what it's about.' I miss him."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Blaze, a right-wing media outlet, struck a different tone, writing on X: "A confused and lost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is already rambling into the microphone over blaring music during his first speech since leaving office."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Surowiecki, an economics reporter and contributor at </w:t>
      </w:r>
      <w:r>
        <w:rPr>
          <w:rFonts w:ascii="arial" w:eastAsia="arial" w:hAnsi="arial" w:cs="arial"/>
          <w:b w:val="0"/>
          <w:i/>
          <w:strike w:val="0"/>
          <w:noProof w:val="0"/>
          <w:color w:val="000000"/>
          <w:position w:val="0"/>
          <w:sz w:val="20"/>
          <w:u w:val="none"/>
          <w:vertAlign w:val="baseline"/>
        </w:rPr>
        <w:t>The Atlantic</w:t>
      </w:r>
      <w:r>
        <w:rPr>
          <w:rFonts w:ascii="arial" w:eastAsia="arial" w:hAnsi="arial" w:cs="arial"/>
          <w:b w:val="0"/>
          <w:i w:val="0"/>
          <w:strike w:val="0"/>
          <w:noProof w:val="0"/>
          <w:color w:val="000000"/>
          <w:position w:val="0"/>
          <w:sz w:val="20"/>
          <w:u w:val="none"/>
          <w:vertAlign w:val="baseline"/>
        </w:rPr>
        <w:t xml:space="preserve">, wrote before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address: "There is no one the country needs to hear from less right now than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echoed that sentiment.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takes a special level of chutzpah as the man most responsible for reelecting Donald Trump to decide it's your voice that is missing in this moment," a person who worked closely with the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campaign told Politico. "The country would be better served if he rode off into the sunset."</w:t>
      </w:r>
    </w:p>
    <w:p>
      <w:pPr>
        <w:pStyle w:val="Normal1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drew the ire of members of his own party when he initially refused to bow out of the 2024 presidential race following a disastrous debate performance against Trump. Though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did eventually drop out and then Vice President </w:t>
      </w:r>
      <w:hyperlink r:id="rId202" w:history="1">
        <w:r>
          <w:rPr>
            <w:rFonts w:ascii="arial" w:eastAsia="arial" w:hAnsi="arial" w:cs="arial"/>
            <w:b w:val="0"/>
            <w:i/>
            <w:strike w:val="0"/>
            <w:noProof w:val="0"/>
            <w:color w:val="0077CC"/>
            <w:position w:val="0"/>
            <w:sz w:val="20"/>
            <w:u w:val="single"/>
            <w:vertAlign w:val="baseline"/>
          </w:rPr>
          <w:t>Kamala Harris</w:t>
        </w:r>
      </w:hyperlink>
      <w:r>
        <w:rPr>
          <w:rFonts w:ascii="arial" w:eastAsia="arial" w:hAnsi="arial" w:cs="arial"/>
          <w:b w:val="0"/>
          <w:i w:val="0"/>
          <w:strike w:val="0"/>
          <w:noProof w:val="0"/>
          <w:color w:val="000000"/>
          <w:position w:val="0"/>
          <w:sz w:val="20"/>
          <w:u w:val="none"/>
          <w:vertAlign w:val="baseline"/>
        </w:rPr>
        <w:t xml:space="preserve"> replaced him as the Democratic nominee, many Democrats still blamed him for the party's loss in the 2024 election.</w:t>
      </w: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46th president was joined on Tuesday by a bipartisan group of former lawmakers, including former </w:t>
      </w:r>
      <w:hyperlink r:id="rId203"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Senator </w:t>
      </w:r>
      <w:hyperlink r:id="rId204" w:history="1">
        <w:r>
          <w:rPr>
            <w:rFonts w:ascii="arial" w:eastAsia="arial" w:hAnsi="arial" w:cs="arial"/>
            <w:b w:val="0"/>
            <w:i/>
            <w:strike w:val="0"/>
            <w:noProof w:val="0"/>
            <w:color w:val="0077CC"/>
            <w:position w:val="0"/>
            <w:sz w:val="20"/>
            <w:u w:val="single"/>
            <w:vertAlign w:val="baseline"/>
          </w:rPr>
          <w:t>Roy Blunt</w:t>
        </w:r>
      </w:hyperlink>
      <w:r>
        <w:rPr>
          <w:rFonts w:ascii="arial" w:eastAsia="arial" w:hAnsi="arial" w:cs="arial"/>
          <w:b w:val="0"/>
          <w:i w:val="0"/>
          <w:strike w:val="0"/>
          <w:noProof w:val="0"/>
          <w:color w:val="000000"/>
          <w:position w:val="0"/>
          <w:sz w:val="20"/>
          <w:u w:val="none"/>
          <w:vertAlign w:val="baseline"/>
        </w:rPr>
        <w:t xml:space="preserve"> of Missouri, former Democratic Senator Debbie Stabenow of Michigan and former Social Security Administrator Martin O'Malley.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O'Malley, in his remarks, accused Trump and Musk of having "gutted" the SSA "with a chainsaw." He also described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as "the greatest defender of Social Security" in the last 20 years.</w:t>
      </w:r>
    </w:p>
    <w:p>
      <w:pPr>
        <w:pStyle w:val="Normal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in his keynote address, described Social Security as a "sacred promise" from the government and touted his administration's efforts to make the agency more "efficient and more effective" at delivering on benefits.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 also pointed to the fact that he signed the bipartisan Social Security Fairness Act into law as one of his last actions before leaving office. The legislation restored benefits to public service workers, including firefighters, police officers, and teachers who had their payments reduced despite paying into the system.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other things,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on Tuesday accused Trump and Musk of taking a "hatchet" to Social Security, referring to the Trump administration's steep cuts to the SSA that have imposed significant consequences on recipients across the country.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Washington Post</w:t>
      </w:r>
      <w:r>
        <w:rPr>
          <w:rFonts w:ascii="arial" w:eastAsia="arial" w:hAnsi="arial" w:cs="arial"/>
          <w:b w:val="0"/>
          <w:i w:val="0"/>
          <w:strike w:val="0"/>
          <w:noProof w:val="0"/>
          <w:color w:val="000000"/>
          <w:position w:val="0"/>
          <w:sz w:val="20"/>
          <w:u w:val="none"/>
          <w:vertAlign w:val="baseline"/>
        </w:rPr>
        <w:t xml:space="preserve"> published a lengthy report last month detailing how the agency has been hobbled by its website repeatedly crashing, long call wait times, overloaded servers and staffing shortages.</w:t>
      </w:r>
    </w:p>
    <w:p>
      <w:pPr>
        <w:pStyle w:val="Normal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also referred to the Silicon Valley motto, espoused by Musk, to "move fast and break things."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they're certainly breaking things," the former president said in his address, later adding, "Who do they think they are?"</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official X account for the SSA wrote after </w:t>
      </w:r>
      <w:r>
        <w:rPr>
          <w:rFonts w:ascii="arial" w:eastAsia="arial" w:hAnsi="arial" w:cs="arial"/>
          <w:b/>
          <w:i/>
          <w:strike w:val="0"/>
          <w:noProof w:val="0"/>
          <w:color w:val="000000"/>
          <w:position w:val="0"/>
          <w:sz w:val="20"/>
          <w:u w:val="single"/>
          <w:vertAlign w:val="baseline"/>
        </w:rPr>
        <w:t>Biden</w:t>
      </w:r>
      <w:r>
        <w:rPr>
          <w:rFonts w:ascii="arial" w:eastAsia="arial" w:hAnsi="arial" w:cs="arial"/>
          <w:b/>
          <w:i w:val="0"/>
          <w:strike w:val="0"/>
          <w:noProof w:val="0"/>
          <w:color w:val="000000"/>
          <w:position w:val="0"/>
          <w:sz w:val="20"/>
          <w:u w:val="none"/>
          <w:vertAlign w:val="baseline"/>
        </w:rPr>
        <w:t xml:space="preserve">'s address: </w:t>
      </w:r>
      <w:r>
        <w:rPr>
          <w:rFonts w:ascii="arial" w:eastAsia="arial" w:hAnsi="arial" w:cs="arial"/>
          <w:b w:val="0"/>
          <w:i w:val="0"/>
          <w:strike w:val="0"/>
          <w:noProof w:val="0"/>
          <w:color w:val="000000"/>
          <w:position w:val="0"/>
          <w:sz w:val="20"/>
          <w:u w:val="none"/>
          <w:vertAlign w:val="baseline"/>
        </w:rPr>
        <w:t xml:space="preserve">"Former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is lying to Americans."</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White House press secretary Karoline Leavitt mocked </w:t>
      </w:r>
      <w:r>
        <w:rPr>
          <w:rFonts w:ascii="arial" w:eastAsia="arial" w:hAnsi="arial" w:cs="arial"/>
          <w:b/>
          <w:i/>
          <w:strike w:val="0"/>
          <w:noProof w:val="0"/>
          <w:color w:val="000000"/>
          <w:position w:val="0"/>
          <w:sz w:val="20"/>
          <w:u w:val="single"/>
          <w:vertAlign w:val="baseline"/>
        </w:rPr>
        <w:t>Biden</w:t>
      </w:r>
      <w:r>
        <w:rPr>
          <w:rFonts w:ascii="arial" w:eastAsia="arial" w:hAnsi="arial" w:cs="arial"/>
          <w:b/>
          <w:i w:val="0"/>
          <w:strike w:val="0"/>
          <w:noProof w:val="0"/>
          <w:color w:val="000000"/>
          <w:position w:val="0"/>
          <w:sz w:val="20"/>
          <w:u w:val="none"/>
          <w:vertAlign w:val="baseline"/>
        </w:rPr>
        <w:t xml:space="preserve"> ahead of his address on Tuesday, telling reporters at a press briefing:</w:t>
      </w:r>
      <w:r>
        <w:rPr>
          <w:rFonts w:ascii="arial" w:eastAsia="arial" w:hAnsi="arial" w:cs="arial"/>
          <w:b w:val="0"/>
          <w:i w:val="0"/>
          <w:strike w:val="0"/>
          <w:noProof w:val="0"/>
          <w:color w:val="000000"/>
          <w:position w:val="0"/>
          <w:sz w:val="20"/>
          <w:u w:val="none"/>
          <w:vertAlign w:val="baseline"/>
        </w:rPr>
        <w:t xml:space="preserve"> "I'm shocked that he is speaking at nighttime. I would have thought his bedtime was much earlier than his speech tonight.</w:t>
      </w: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make this very clear ahead of former President </w:t>
      </w:r>
      <w:hyperlink r:id="rId205" w:history="1">
        <w:r>
          <w:rPr>
            <w:rFonts w:ascii="arial" w:eastAsia="arial" w:hAnsi="arial" w:cs="arial"/>
            <w:b/>
            <w:i/>
            <w:strike w:val="0"/>
            <w:noProof w:val="0"/>
            <w:color w:val="0077CC"/>
            <w:position w:val="0"/>
            <w:sz w:val="20"/>
            <w:u w:val="single"/>
            <w:vertAlign w:val="baseline"/>
          </w:rPr>
          <w:t>Biden</w:t>
        </w:r>
      </w:hyperlink>
      <w:hyperlink r:id="rId206" w:history="1">
        <w:r>
          <w:rPr>
            <w:rFonts w:ascii="arial" w:eastAsia="arial" w:hAnsi="arial" w:cs="arial"/>
            <w:b w:val="0"/>
            <w:i/>
            <w:strike w:val="0"/>
            <w:noProof w:val="0"/>
            <w:color w:val="0077CC"/>
            <w:position w:val="0"/>
            <w:sz w:val="20"/>
            <w:u w:val="single"/>
            <w:vertAlign w:val="baseline"/>
          </w:rPr>
          <w:t>'s</w:t>
        </w:r>
      </w:hyperlink>
      <w:r>
        <w:rPr>
          <w:rFonts w:ascii="arial" w:eastAsia="arial" w:hAnsi="arial" w:cs="arial"/>
          <w:b w:val="0"/>
          <w:i w:val="0"/>
          <w:strike w:val="0"/>
          <w:noProof w:val="0"/>
          <w:color w:val="000000"/>
          <w:position w:val="0"/>
          <w:sz w:val="20"/>
          <w:u w:val="none"/>
          <w:vertAlign w:val="baseline"/>
        </w:rPr>
        <w:t xml:space="preserve"> remarks: The president, this president, President </w:t>
      </w:r>
      <w:hyperlink r:id="rId207" w:history="1">
        <w:r>
          <w:rPr>
            <w:rFonts w:ascii="arial" w:eastAsia="arial" w:hAnsi="arial" w:cs="arial"/>
            <w:b w:val="0"/>
            <w:i/>
            <w:strike w:val="0"/>
            <w:noProof w:val="0"/>
            <w:color w:val="0077CC"/>
            <w:position w:val="0"/>
            <w:sz w:val="20"/>
            <w:u w:val="single"/>
            <w:vertAlign w:val="baseline"/>
          </w:rPr>
          <w:t>Trump</w:t>
        </w:r>
      </w:hyperlink>
      <w:r>
        <w:rPr>
          <w:rFonts w:ascii="arial" w:eastAsia="arial" w:hAnsi="arial" w:cs="arial"/>
          <w:b w:val="0"/>
          <w:i w:val="0"/>
          <w:strike w:val="0"/>
          <w:noProof w:val="0"/>
          <w:color w:val="000000"/>
          <w:position w:val="0"/>
          <w:sz w:val="20"/>
          <w:u w:val="none"/>
          <w:vertAlign w:val="baseline"/>
        </w:rPr>
        <w:t>, is absolutely certain about protecting Social Security benefits for law-abiding, tax-paying American citizens and seniors who have paid into this program. He will always protect that program. He campaigned on it."</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David Axelrod, a key architect of Barack Obama's presidential campaigns, wrote on X before </w:t>
      </w:r>
      <w:r>
        <w:rPr>
          <w:rFonts w:ascii="arial" w:eastAsia="arial" w:hAnsi="arial" w:cs="arial"/>
          <w:b/>
          <w:i/>
          <w:strike w:val="0"/>
          <w:noProof w:val="0"/>
          <w:color w:val="000000"/>
          <w:position w:val="0"/>
          <w:sz w:val="20"/>
          <w:u w:val="single"/>
          <w:vertAlign w:val="baseline"/>
        </w:rPr>
        <w:t>Biden</w:t>
      </w:r>
      <w:r>
        <w:rPr>
          <w:rFonts w:ascii="arial" w:eastAsia="arial" w:hAnsi="arial" w:cs="arial"/>
          <w:b/>
          <w:i w:val="0"/>
          <w:strike w:val="0"/>
          <w:noProof w:val="0"/>
          <w:color w:val="000000"/>
          <w:position w:val="0"/>
          <w:sz w:val="20"/>
          <w:u w:val="none"/>
          <w:vertAlign w:val="baseline"/>
        </w:rPr>
        <w:t>'s speech: "</w:t>
      </w:r>
      <w:r>
        <w:rPr>
          <w:rFonts w:ascii="arial" w:eastAsia="arial" w:hAnsi="arial" w:cs="arial"/>
          <w:b w:val="0"/>
          <w:i w:val="0"/>
          <w:strike w:val="0"/>
          <w:noProof w:val="0"/>
          <w:color w:val="000000"/>
          <w:position w:val="0"/>
          <w:sz w:val="20"/>
          <w:u w:val="none"/>
          <w:vertAlign w:val="baseline"/>
        </w:rPr>
        <w:t xml:space="preserve">Of course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has the standing as a former president and the right of every citizen to speak out. And his admonitions that Social Security is under threat are important. But you have to know Trump is excited to see his favorite foil back in the fray."</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House Minority Leader Hakeem Jeffries said in a call with reporters earlier Tuesday: </w:t>
      </w:r>
      <w:r>
        <w:rPr>
          <w:rFonts w:ascii="arial" w:eastAsia="arial" w:hAnsi="arial" w:cs="arial"/>
          <w:b w:val="0"/>
          <w:i w:val="0"/>
          <w:strike w:val="0"/>
          <w:noProof w:val="0"/>
          <w:color w:val="000000"/>
          <w:position w:val="0"/>
          <w:sz w:val="20"/>
          <w:u w:val="none"/>
          <w:vertAlign w:val="baseline"/>
        </w:rPr>
        <w:t xml:space="preserve">"This is an all hands on deck moment, which is why 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voice in this moment is so important."</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O'Malley said before Tuesday's address: </w:t>
      </w:r>
      <w:r>
        <w:rPr>
          <w:rFonts w:ascii="arial" w:eastAsia="arial" w:hAnsi="arial" w:cs="arial"/>
          <w:b w:val="0"/>
          <w:i w:val="0"/>
          <w:strike w:val="0"/>
          <w:noProof w:val="0"/>
          <w:color w:val="000000"/>
          <w:position w:val="0"/>
          <w:sz w:val="20"/>
          <w:u w:val="none"/>
          <w:vertAlign w:val="baseline"/>
        </w:rPr>
        <w:t>"Social Security is a sacred promise between generations. We are deeply grateful to the President for joining us at ACRD to discuss how we can keep that promise for all Americans."</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Independent Senator Angus King of Maine, who typically caucuses with Democrats, told </w:t>
      </w:r>
      <w:r>
        <w:rPr>
          <w:rFonts w:ascii="arial" w:eastAsia="arial" w:hAnsi="arial" w:cs="arial"/>
          <w:b/>
          <w:i/>
          <w:strike w:val="0"/>
          <w:noProof w:val="0"/>
          <w:color w:val="000000"/>
          <w:position w:val="0"/>
          <w:sz w:val="20"/>
          <w:u w:val="none"/>
          <w:vertAlign w:val="baseline"/>
        </w:rPr>
        <w:t>The Post</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"What's going on is the destruction of the agency from the inside out, and it's accelerating. I have people approaching me all the time in their 70s and 80s, and they're beside themselves. They don't know what's coming."</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bipartisan group of lawmakers recently asked the SSA in a letter to clarify its retroactivity policy surrounding the Social Security Fairness Act, particularly for those who were wrongly advised by SSA staff in earlier years.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senators asked the agency to revise its policy and grant eligible Americans the full scope of back payments allowed by law, saying the SSA should issue "maximum retroactivity payments to all spouses who were protected on prior applications."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SSA has not yet issued a formal response to the letter.</w:t>
      </w:r>
    </w:p>
    <w:p>
      <w:pPr>
        <w:pStyle w:val="Normal1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Associated Press contributed reporting to this story.</w:t>
      </w:r>
    </w:p>
    <w:p>
      <w:pPr>
        <w:pStyle w:val="Normal14"/>
        <w:keepNext w:val="0"/>
        <w:spacing w:before="240" w:after="0" w:line="260" w:lineRule="atLeast"/>
        <w:ind w:left="0" w:right="0" w:firstLine="0"/>
        <w:jc w:val="both"/>
      </w:pPr>
      <w:hyperlink r:id="rId208" w:history="1">
        <w:r>
          <w:rPr>
            <w:rFonts w:ascii="arial" w:eastAsia="arial" w:hAnsi="arial" w:cs="arial"/>
            <w:b w:val="0"/>
            <w:i/>
            <w:strike w:val="0"/>
            <w:color w:val="0077CC"/>
            <w:sz w:val="20"/>
            <w:u w:val="single"/>
            <w:vertAlign w:val="baseline"/>
          </w:rPr>
          <w:t>Link to Image</w:t>
        </w:r>
      </w:hyperlink>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73" style="position:absolute;z-index:251702272"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 Y. Huh/AP</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speaks at the Advocates, Counselors, and Representatives for the Disabled conference in Chicago, Tuesday, April 15, 2025.</w:t>
      </w:r>
    </w:p>
    <w:p>
      <w:pPr>
        <w:pStyle w:val="Normal14"/>
        <w:keepNext/>
        <w:spacing w:before="240" w:after="0" w:line="340" w:lineRule="atLeast"/>
        <w:ind w:left="0" w:right="0" w:firstLine="0"/>
        <w:jc w:val="left"/>
      </w:pPr>
      <w:bookmarkStart w:id="41" w:name="Classification_12"/>
      <w:bookmarkEnd w:id="41"/>
      <w:r>
        <w:rPr>
          <w:rFonts w:ascii="arial" w:eastAsia="arial" w:hAnsi="arial" w:cs="arial"/>
          <w:b/>
          <w:i w:val="0"/>
          <w:strike w:val="0"/>
          <w:noProof w:val="0"/>
          <w:color w:val="000000"/>
          <w:position w:val="0"/>
          <w:sz w:val="28"/>
          <w:u w:val="none"/>
          <w:vertAlign w:val="baseline"/>
        </w:rPr>
        <w:t>Classification</w:t>
      </w:r>
    </w:p>
    <w:p>
      <w:pPr>
        <w:pStyle w:val="Normal14"/>
        <w:spacing w:line="60" w:lineRule="exact"/>
      </w:pPr>
      <w:r>
        <w:pict>
          <v:line id="_x0000_s1074" style="position:absolute;z-index:251703296" from="0,2pt" to="512pt,2pt" strokecolor="#009ddb" strokeweight="2pt">
            <v:stroke linestyle="single"/>
            <w10:wrap type="topAndBottom"/>
          </v:line>
        </w:pict>
      </w:r>
    </w:p>
    <w:p>
      <w:pPr>
        <w:pStyle w:val="Normal14"/>
        <w:spacing w:line="120" w:lineRule="exact"/>
      </w:pP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SOCIAL SECURITY (91%); LAYOFFS &amp; DISMISSALS (90%); NEGATIVE BUSINESS NEWS (90%); POLITICAL PARTIES (90%); SENIOR CITIZENS (90%); US DEMOCRATIC PARTY (90%); US REPUBLICAN PARTY (90%); US SOCIAL SECURITY (90%); ACTIVISM (79%); CAMPAIGNS &amp; ELECTIONS (79%); GOVERNMENT &amp; PUBLIC ADMINISTRATION (79%); GOVERNMENT BODIES &amp; OFFICES (79%); LIBERALISM (79%); US PRESIDENTIAL CANDIDATES 2008 (79%); US PRESIDENTIAL CANDIDATES 2012 (79%); US PRESIDENTIAL CANDIDATES 2024 (79%); US PRESIDENTIAL ELECTIONS (79%); CONSERVATIVE MEDIA (78%); RETIREMENT &amp; RETIREES (78%); LAYOFFS (77%); DISABLED PERSONS (75%); HEADS OF GOVERNMENT ELECTIONS (73%); US DEPARTMENT OF GOVERNMENT EFFICIENCY (71%); PONZI SCHEMES (66%); CONFERENCES &amp; CONVENTIONS (64%); Politics (%)</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SOCIAL SECURITY ADMINISTRATION (91%)</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CONSERVATIVE MEDIA (78%); TELEPHONE SERVICES (54%)</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(92%); DONALD TRUMP (90%); ELON MUSK (79%)</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14"/>
      </w:pPr>
    </w:p>
    <w:p>
      <w:pPr>
        <w:pStyle w:val="Normal14"/>
        <w:ind w:left="200"/>
        <w:sectPr>
          <w:type w:val="continuous"/>
          <w:pgMar w:top="840" w:right="1000" w:bottom="840" w:left="1000" w:header="400" w:footer="400"/>
          <w:pgNumType w:fmt="decimal"/>
          <w:cols w:space="720"/>
        </w:sectPr>
      </w:pPr>
      <w:r>
        <w:br/>
      </w:r>
      <w:r>
        <w:pict>
          <v:line id="_x0000_s1075"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209"/>
          <w:headerReference w:type="default" r:id="rId210"/>
          <w:footerReference w:type="even" r:id="rId211"/>
          <w:footerReference w:type="default" r:id="rId212"/>
          <w:headerReference w:type="first" r:id="rId213"/>
          <w:footerReference w:type="first" r:id="rId214"/>
          <w:pgSz w:w="12240" w:h="15840"/>
          <w:pgMar w:top="840" w:right="1000" w:bottom="840" w:left="1000" w:header="400" w:footer="400"/>
          <w:pgNumType w:fmt="decimal"/>
          <w:cols w:space="720"/>
          <w:titlePg w:val="0"/>
        </w:sectPr>
      </w:pPr>
    </w:p>
    <w:p>
      <w:pPr>
        <w:pStyle w:val="Normal15"/>
      </w:pPr>
    </w:p>
    <w:p>
      <w:pPr>
        <w:pStyle w:val="Heading113"/>
        <w:keepNext w:val="0"/>
        <w:spacing w:after="200" w:line="340" w:lineRule="atLeast"/>
        <w:ind w:left="0" w:right="0" w:firstLine="0"/>
        <w:jc w:val="center"/>
      </w:pPr>
      <w:hyperlink r:id="rId215" w:history="1">
        <w:r>
          <w:rPr>
            <w:rFonts w:ascii="arial" w:eastAsia="arial" w:hAnsi="arial" w:cs="arial"/>
            <w:b/>
            <w:i/>
            <w:strike w:val="0"/>
            <w:color w:val="0077CC"/>
            <w:sz w:val="28"/>
            <w:u w:val="single"/>
            <w:vertAlign w:val="baseline"/>
          </w:rPr>
          <w:t xml:space="preserve">Trump says </w:t>
        </w:r>
      </w:hyperlink>
      <w:hyperlink r:id="rId216" w:history="1">
        <w:r>
          <w:rPr>
            <w:rFonts w:ascii="arial" w:eastAsia="arial" w:hAnsi="arial" w:cs="arial"/>
            <w:b/>
            <w:i/>
            <w:strike w:val="0"/>
            <w:color w:val="0077CC"/>
            <w:sz w:val="28"/>
            <w:u w:val="single"/>
            <w:vertAlign w:val="baseline"/>
          </w:rPr>
          <w:t>Joe Biden</w:t>
        </w:r>
      </w:hyperlink>
      <w:hyperlink r:id="rId217" w:history="1">
        <w:r>
          <w:rPr>
            <w:rFonts w:ascii="arial" w:eastAsia="arial" w:hAnsi="arial" w:cs="arial"/>
            <w:b/>
            <w:i/>
            <w:strike w:val="0"/>
            <w:color w:val="0077CC"/>
            <w:sz w:val="28"/>
            <w:u w:val="single"/>
            <w:vertAlign w:val="baseline"/>
          </w:rPr>
          <w:t>'s pardons are null and void</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2025 Monday</w:t>
      </w:r>
    </w:p>
    <w:p>
      <w:pPr>
        <w:pStyle w:val="Normal15"/>
        <w:keepNext w:val="0"/>
        <w:spacing w:after="0" w:line="240" w:lineRule="atLeast"/>
        <w:ind w:right="0"/>
        <w:jc w:val="both"/>
      </w:pPr>
      <w:bookmarkStart w:id="42" w:name="Bookmark_15"/>
      <w:bookmarkEnd w:id="42"/>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pStyle w:val="Normal15"/>
        <w:keepNext/>
        <w:spacing w:before="240" w:after="0" w:line="340" w:lineRule="atLeast"/>
        <w:ind w:left="0" w:right="0" w:firstLine="0"/>
        <w:jc w:val="left"/>
      </w:pPr>
      <w:bookmarkStart w:id="43" w:name="Body_13"/>
      <w:bookmarkEnd w:id="43"/>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6" style="position:absolute;z-index:25170534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Donald Trump assured that the pardons granted by his predecessor, Democrat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are "null and void" and "worthless," since they were signed by what he calls an automatic pen (autopen).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pardons that 'sleepy'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granted to the Political Thugs Committee (in reference to the Congressional Committee in charge of investigating him), and many others, are declared null, void, and of no effect, due to the fact that they were issued by an Autopen," Trump wrote on his Social Truth network last early morning.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U.S. president further suggests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not exactly aware of these pardons that were imposed on him by his advisers.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words,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did not sign them, but, even more importantly, he did not know about them! The documents that were necessary for the pardon were not explained to him or approved by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Trump added.</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knew nothing about them, and those who did may have committed a crime. Therefore, those on the Political Thugs Committee, who destroyed and removed ALL evidence obtained during their two-year witch hunt against me and many other innocent people, must fully understand that they are subject to investigation at the highest level," the Republican president stressed.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certain is that they were probably responsible for documents that were signed in their name without the knowledge or consent of the worst president in the history of our country, the corrupt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insists Trump.</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leaving office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announced his decision to commute "disproportionate" prison sentences imposed on nearly 2,500 prisoners serving sentences for "non-violent drug-related crimes."</w:t>
      </w:r>
    </w:p>
    <w:p>
      <w:pPr>
        <w:pStyle w:val="Normal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also commuted the sentences of 37 of the 40 federal death row inmates, converting their punishments to life imprisonment, and pardoned his son Hunter, who was on trial for weapons and tax crimes, and senior officials such as Anthony Fauci, the man responsible for fighting the pandemic, among others.</w:t>
      </w:r>
    </w:p>
    <w:p>
      <w:pPr>
        <w:pStyle w:val="Normal15"/>
        <w:keepNext/>
        <w:spacing w:before="240" w:after="0" w:line="340" w:lineRule="atLeast"/>
        <w:ind w:left="0" w:right="0" w:firstLine="0"/>
        <w:jc w:val="left"/>
      </w:pPr>
      <w:bookmarkStart w:id="44" w:name="Classification_13"/>
      <w:bookmarkEnd w:id="44"/>
      <w:r>
        <w:rPr>
          <w:rFonts w:ascii="arial" w:eastAsia="arial" w:hAnsi="arial" w:cs="arial"/>
          <w:b/>
          <w:i w:val="0"/>
          <w:strike w:val="0"/>
          <w:noProof w:val="0"/>
          <w:color w:val="000000"/>
          <w:position w:val="0"/>
          <w:sz w:val="28"/>
          <w:u w:val="none"/>
          <w:vertAlign w:val="baseline"/>
        </w:rPr>
        <w:t>Classification</w:t>
      </w:r>
    </w:p>
    <w:p>
      <w:pPr>
        <w:pStyle w:val="Normal15"/>
        <w:spacing w:line="60" w:lineRule="exact"/>
      </w:pPr>
      <w:r>
        <w:pict>
          <v:line id="_x0000_s1077" style="position:absolute;z-index:251706368" from="0,2pt" to="512pt,2pt" strokecolor="#009ddb" strokeweight="2pt">
            <v:stroke linestyle="single"/>
            <w10:wrap type="topAndBottom"/>
          </v:line>
        </w:pict>
      </w:r>
    </w:p>
    <w:p>
      <w:pPr>
        <w:pStyle w:val="Normal15"/>
        <w:spacing w:line="120" w:lineRule="exact"/>
      </w:pP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PERSONAL NEWS (90%); PARDONS (90%); US DEMOCRATIC PARTY (90%); US PRESIDENTS (90%); CRIME, LAW ENFORCEMENT &amp; CORRECTIONS (89%); INVESTIGATIONS (89%); NEGATIVE NEWS (89%); CRIMINAL OFFENSES (87%); JAIL SENTENCING (87%); PRISONERS (87%); SENTENCING (87%); US REPUBLICAN PARTY (79%); APPROVALS (78%); COMMUTATION OF SENTENCE (78%); NEGATIVE MISC NEWS (76%); CAPITAL PUNISHMENT (72%); CORRECTIONS (72%); LIFE SENTENCING (72%); WEAPONS &amp; ARMS (72%); CONTROLLED SUBSTANCES CRIME (67%)</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DONALD TRUMP (90%); ANTHONY FAUCI (73%)</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2025</w:t>
      </w:r>
    </w:p>
    <w:p>
      <w:pPr>
        <w:pStyle w:val="Normal15"/>
      </w:pPr>
    </w:p>
    <w:p>
      <w:pPr>
        <w:pStyle w:val="Normal15"/>
        <w:ind w:left="200"/>
        <w:sectPr>
          <w:type w:val="continuous"/>
          <w:pgMar w:top="840" w:right="1000" w:bottom="840" w:left="1000" w:header="400" w:footer="400"/>
          <w:pgNumType w:fmt="decimal"/>
          <w:cols w:space="720"/>
        </w:sectPr>
      </w:pPr>
      <w:r>
        <w:br/>
      </w:r>
      <w:r>
        <w:pict>
          <v:line id="_x0000_s1078"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218"/>
          <w:headerReference w:type="default" r:id="rId219"/>
          <w:footerReference w:type="even" r:id="rId220"/>
          <w:footerReference w:type="default" r:id="rId221"/>
          <w:headerReference w:type="first" r:id="rId222"/>
          <w:footerReference w:type="first" r:id="rId223"/>
          <w:pgSz w:w="12240" w:h="15840"/>
          <w:pgMar w:top="840" w:right="1000" w:bottom="840" w:left="1000" w:header="400" w:footer="400"/>
          <w:pgNumType w:fmt="decimal"/>
          <w:cols w:space="720"/>
          <w:titlePg w:val="0"/>
        </w:sectPr>
      </w:pPr>
    </w:p>
    <w:p>
      <w:pPr>
        <w:pStyle w:val="Normal16"/>
      </w:pPr>
    </w:p>
    <w:p>
      <w:pPr>
        <w:pStyle w:val="Heading114"/>
        <w:keepNext w:val="0"/>
        <w:spacing w:after="200" w:line="340" w:lineRule="atLeast"/>
        <w:ind w:left="0" w:right="0" w:firstLine="0"/>
        <w:jc w:val="center"/>
      </w:pPr>
      <w:hyperlink r:id="rId224" w:history="1">
        <w:r>
          <w:rPr>
            <w:rFonts w:ascii="arial" w:eastAsia="arial" w:hAnsi="arial" w:cs="arial"/>
            <w:b/>
            <w:i/>
            <w:strike w:val="0"/>
            <w:color w:val="0077CC"/>
            <w:sz w:val="28"/>
            <w:u w:val="single"/>
            <w:vertAlign w:val="baseline"/>
          </w:rPr>
          <w:t xml:space="preserve">All pardons granted by </w:t>
        </w:r>
      </w:hyperlink>
      <w:hyperlink r:id="rId225" w:history="1">
        <w:r>
          <w:rPr>
            <w:rFonts w:ascii="arial" w:eastAsia="arial" w:hAnsi="arial" w:cs="arial"/>
            <w:b/>
            <w:i/>
            <w:strike w:val="0"/>
            <w:color w:val="0077CC"/>
            <w:sz w:val="28"/>
            <w:u w:val="single"/>
            <w:vertAlign w:val="baseline"/>
          </w:rPr>
          <w:t>Joe Biden</w:t>
        </w:r>
      </w:hyperlink>
      <w:hyperlink r:id="rId226" w:history="1">
        <w:r>
          <w:rPr>
            <w:rFonts w:ascii="arial" w:eastAsia="arial" w:hAnsi="arial" w:cs="arial"/>
            <w:b/>
            <w:i/>
            <w:strike w:val="0"/>
            <w:color w:val="0077CC"/>
            <w:sz w:val="28"/>
            <w:u w:val="single"/>
            <w:vertAlign w:val="baseline"/>
          </w:rPr>
          <w:t xml:space="preserve"> are now void: Trump</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2025 Monday</w:t>
      </w:r>
    </w:p>
    <w:p>
      <w:pPr>
        <w:pStyle w:val="Normal16"/>
        <w:keepNext w:val="0"/>
        <w:spacing w:after="0" w:line="240" w:lineRule="atLeast"/>
        <w:ind w:right="0"/>
        <w:jc w:val="both"/>
      </w:pPr>
      <w:bookmarkStart w:id="45" w:name="Bookmark_16"/>
      <w:bookmarkEnd w:id="45"/>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16"/>
        <w:keepNext/>
        <w:spacing w:before="240" w:after="0" w:line="340" w:lineRule="atLeast"/>
        <w:ind w:left="0" w:right="0" w:firstLine="0"/>
        <w:jc w:val="left"/>
      </w:pPr>
      <w:bookmarkStart w:id="46" w:name="Body_14"/>
      <w:bookmarkEnd w:id="46"/>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79" style="position:absolute;z-index:25170841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Washington.- </w:t>
      </w:r>
      <w:r>
        <w:rPr>
          <w:rFonts w:ascii="arial" w:eastAsia="arial" w:hAnsi="arial" w:cs="arial"/>
          <w:b w:val="0"/>
          <w:i w:val="0"/>
          <w:strike w:val="0"/>
          <w:noProof w:val="0"/>
          <w:color w:val="000000"/>
          <w:position w:val="0"/>
          <w:sz w:val="20"/>
          <w:u w:val="none"/>
          <w:vertAlign w:val="baseline"/>
        </w:rPr>
        <w:t xml:space="preserve">US President Donald Trump assured that the pardons granted by his predecessor, Democrat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are "null and void" and "worthless", given that they were signed by what he calls an automatic pen (autopen).</w:t>
      </w:r>
    </w:p>
    <w:p>
      <w:pPr>
        <w:pStyle w:val="Normal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pardons that 'sleepy'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i w:val="0"/>
          <w:strike w:val="0"/>
          <w:noProof w:val="0"/>
          <w:color w:val="000000"/>
          <w:position w:val="0"/>
          <w:sz w:val="20"/>
          <w:u w:val="none"/>
          <w:vertAlign w:val="baseline"/>
        </w:rPr>
        <w:t xml:space="preserve"> granted to the Political Thugs Committee (in reference to the Congressional Committee in charge of investigating him), and many others, are declared null, void, and of no effect, due to the fact that they were issued by an Autopen," Trump wrote on his Social Truth network.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the New Yorker further suggests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not exactly aware of these pardons that were imposed on him by his advisers.</w:t>
      </w:r>
    </w:p>
    <w:p>
      <w:pPr>
        <w:pStyle w:val="Normal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"In other words,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i w:val="0"/>
          <w:strike w:val="0"/>
          <w:noProof w:val="0"/>
          <w:color w:val="000000"/>
          <w:position w:val="0"/>
          <w:sz w:val="20"/>
          <w:u w:val="none"/>
          <w:vertAlign w:val="baseline"/>
        </w:rPr>
        <w:t xml:space="preserve"> did not sign them, but, even more importantly, he didn't know about them!. The documents that were necessary for the pardon were not explained to him or approved by </w:t>
      </w:r>
      <w:r>
        <w:rPr>
          <w:rFonts w:ascii="arial" w:eastAsia="arial" w:hAnsi="arial" w:cs="arial"/>
          <w:b/>
          <w:i/>
          <w:strike w:val="0"/>
          <w:noProof w:val="0"/>
          <w:color w:val="000000"/>
          <w:position w:val="0"/>
          <w:sz w:val="20"/>
          <w:u w:val="single"/>
          <w:vertAlign w:val="baseline"/>
        </w:rPr>
        <w:t>Biden</w:t>
      </w:r>
      <w:r>
        <w:rPr>
          <w:rFonts w:ascii="arial" w:eastAsia="arial" w:hAnsi="arial" w:cs="arial"/>
          <w:b/>
          <w:i w:val="0"/>
          <w:strike w:val="0"/>
          <w:noProof w:val="0"/>
          <w:color w:val="000000"/>
          <w:position w:val="0"/>
          <w:sz w:val="20"/>
          <w:u w:val="none"/>
          <w:vertAlign w:val="baseline"/>
        </w:rPr>
        <w:t>," Trump added.</w:t>
      </w:r>
    </w:p>
    <w:p>
      <w:pPr>
        <w:pStyle w:val="Normal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"He knew nothing about them, and those who did may have committed a crime. Therefore, those on the Political Thugs Committee, who destroyed and removed ALL evidence obtained during their two-year witch hunt against me and many other innocent people, must fully understand that they are subject to investigation at the highest level," the Republican president stressed.</w:t>
      </w:r>
    </w:p>
    <w:p>
      <w:pPr>
        <w:pStyle w:val="Normal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 is certain is that they were probably responsible for documents that were signed in their name without the knowledge or consent of the worst president in the history of our country, the corrupt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i w:val="0"/>
          <w:strike w:val="0"/>
          <w:noProof w:val="0"/>
          <w:color w:val="000000"/>
          <w:position w:val="0"/>
          <w:sz w:val="20"/>
          <w:u w:val="none"/>
          <w:vertAlign w:val="baseline"/>
        </w:rPr>
        <w:t>!", Trump insisted.</w:t>
      </w:r>
    </w:p>
    <w:p>
      <w:pPr>
        <w:pStyle w:val="Normal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HE WAS RELEASING DRUG PRISONERS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leaving office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announced his decision to commute "disproportionate" prison sentences imposed on nearly 2,500 prisoners serving sentences for "non-violent drug offenses."</w:t>
      </w:r>
    </w:p>
    <w:p>
      <w:pPr>
        <w:pStyle w:val="Normal1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also commuted the sentences of 37 of the 40 federal death row inmates, converting their punishments to life imprisonment, and pardoned his son Hunter, who was on trial for weapons and tax crimes, and senior officials such as Anthony Fauci, the man responsible for fighting the pandemic, among others. </w:t>
      </w:r>
    </w:p>
    <w:p>
      <w:pPr>
        <w:pStyle w:val="Normal16"/>
        <w:keepNext/>
        <w:spacing w:before="240" w:after="0" w:line="340" w:lineRule="atLeast"/>
        <w:ind w:left="0" w:right="0" w:firstLine="0"/>
        <w:jc w:val="left"/>
      </w:pPr>
      <w:bookmarkStart w:id="47" w:name="Classification_14"/>
      <w:bookmarkEnd w:id="47"/>
      <w:r>
        <w:rPr>
          <w:rFonts w:ascii="arial" w:eastAsia="arial" w:hAnsi="arial" w:cs="arial"/>
          <w:b/>
          <w:i w:val="0"/>
          <w:strike w:val="0"/>
          <w:noProof w:val="0"/>
          <w:color w:val="000000"/>
          <w:position w:val="0"/>
          <w:sz w:val="28"/>
          <w:u w:val="none"/>
          <w:vertAlign w:val="baseline"/>
        </w:rPr>
        <w:t>Classification</w:t>
      </w:r>
    </w:p>
    <w:p>
      <w:pPr>
        <w:pStyle w:val="Normal16"/>
        <w:spacing w:line="60" w:lineRule="exact"/>
      </w:pPr>
      <w:r>
        <w:pict>
          <v:line id="_x0000_s1080" style="position:absolute;z-index:251709440" from="0,2pt" to="512pt,2pt" strokecolor="#009ddb" strokeweight="2pt">
            <v:stroke linestyle="single"/>
            <w10:wrap type="topAndBottom"/>
          </v:line>
        </w:pict>
      </w:r>
    </w:p>
    <w:p>
      <w:pPr>
        <w:pStyle w:val="Normal16"/>
        <w:spacing w:line="120" w:lineRule="exact"/>
      </w:pP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PERSONAL NEWS (90%); PARDONS (90%); US DEMOCRATIC PARTY (90%); CRIME, LAW ENFORCEMENT &amp; CORRECTIONS (89%); INVESTIGATIONS (89%); NEGATIVE NEWS (89%); PRISONERS (89%); US PRESIDENTS (89%); CORRECTIONS (87%); JAIL SENTENCING (87%); SENTENCING (87%); US REPUBLICAN PARTY (79%); APPROVALS (78%); COMMUTATION OF SENTENCE (78%); NEGATIVE MISC NEWS (76%); CAPITAL PUNISHMENT (72%); CONTROLLED SUBSTANCES CRIME (72%); CRIMINAL OFFENSES (72%); LIFE SENTENCING (72%); WEAPONS &amp; ARMS (72%); Mi Nación (%)</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DONALD TRUMP (90%); ANTHONY FAUCI (73%)</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2025</w:t>
      </w:r>
    </w:p>
    <w:p>
      <w:pPr>
        <w:pStyle w:val="Normal16"/>
      </w:pPr>
    </w:p>
    <w:p>
      <w:pPr>
        <w:pStyle w:val="Normal16"/>
        <w:ind w:left="200"/>
        <w:sectPr>
          <w:type w:val="continuous"/>
          <w:pgMar w:top="840" w:right="1000" w:bottom="840" w:left="1000" w:header="400" w:footer="400"/>
          <w:pgNumType w:fmt="decimal"/>
          <w:cols w:space="720"/>
        </w:sectPr>
      </w:pPr>
      <w:r>
        <w:br/>
      </w:r>
      <w:r>
        <w:pict>
          <v:line id="_x0000_s1081"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227"/>
          <w:headerReference w:type="default" r:id="rId228"/>
          <w:footerReference w:type="even" r:id="rId229"/>
          <w:footerReference w:type="default" r:id="rId230"/>
          <w:headerReference w:type="first" r:id="rId231"/>
          <w:footerReference w:type="first" r:id="rId232"/>
          <w:pgSz w:w="12240" w:h="15840"/>
          <w:pgMar w:top="840" w:right="1000" w:bottom="840" w:left="1000" w:header="400" w:footer="400"/>
          <w:pgNumType w:fmt="decimal"/>
          <w:cols w:space="720"/>
          <w:titlePg w:val="0"/>
        </w:sectPr>
      </w:pPr>
    </w:p>
    <w:p>
      <w:pPr>
        <w:pStyle w:val="Normal17"/>
      </w:pPr>
    </w:p>
    <w:p>
      <w:pPr>
        <w:pStyle w:val="Heading115"/>
        <w:keepNext w:val="0"/>
        <w:spacing w:after="200" w:line="340" w:lineRule="atLeast"/>
        <w:ind w:left="0" w:right="0" w:firstLine="0"/>
        <w:jc w:val="center"/>
      </w:pPr>
      <w:hyperlink r:id="rId233" w:history="1">
        <w:r>
          <w:rPr>
            <w:rFonts w:ascii="arial" w:eastAsia="arial" w:hAnsi="arial" w:cs="arial"/>
            <w:b/>
            <w:i/>
            <w:strike w:val="0"/>
            <w:color w:val="0077CC"/>
            <w:sz w:val="28"/>
            <w:u w:val="single"/>
            <w:vertAlign w:val="baseline"/>
          </w:rPr>
          <w:t>Joe Biden</w:t>
        </w:r>
      </w:hyperlink>
      <w:hyperlink r:id="rId234" w:history="1">
        <w:r>
          <w:rPr>
            <w:rFonts w:ascii="arial" w:eastAsia="arial" w:hAnsi="arial" w:cs="arial"/>
            <w:b/>
            <w:i/>
            <w:strike w:val="0"/>
            <w:color w:val="0077CC"/>
            <w:sz w:val="28"/>
            <w:u w:val="single"/>
            <w:vertAlign w:val="baseline"/>
          </w:rPr>
          <w:t xml:space="preserve"> Autopen Drama Explained</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2025 Monday 7:17 AM EST</w:t>
      </w:r>
    </w:p>
    <w:p>
      <w:pPr>
        <w:pStyle w:val="Normal17"/>
        <w:keepNext w:val="0"/>
        <w:spacing w:after="0" w:line="240" w:lineRule="atLeast"/>
        <w:ind w:right="0"/>
        <w:jc w:val="both"/>
      </w:pPr>
      <w:bookmarkStart w:id="48" w:name="Bookmark_17"/>
      <w:bookmarkEnd w:id="48"/>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17"/>
        <w:keepNext w:val="0"/>
        <w:spacing w:before="120" w:after="0" w:line="220" w:lineRule="atLeast"/>
        <w:ind w:left="0" w:right="0" w:firstLine="0"/>
        <w:jc w:val="left"/>
      </w:pPr>
      <w:r>
        <w:br/>
      </w:r>
      <w:r>
        <w:pict>
          <v:shape id="_x0000_i1082" type="#_x0000_t75" style="width:166.48pt;height:42.74pt">
            <v:imagedata r:id="rId84"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Sophie Clark</w:t>
      </w:r>
    </w:p>
    <w:p>
      <w:pPr>
        <w:pStyle w:val="Normal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Donald Trump is attempting to nullify pardons signed by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as he is claiming they were signed with an autopen, despite autopens being legally binding.</w:t>
      </w:r>
    </w:p>
    <w:p>
      <w:pPr>
        <w:pStyle w:val="Normal17"/>
        <w:keepNext/>
        <w:spacing w:before="240" w:after="0" w:line="340" w:lineRule="atLeast"/>
        <w:ind w:left="0" w:right="0" w:firstLine="0"/>
        <w:jc w:val="left"/>
      </w:pPr>
      <w:bookmarkStart w:id="49" w:name="Body_15"/>
      <w:bookmarkEnd w:id="49"/>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3" style="position:absolute;z-index:251711488" from="0,2pt" to="512pt,2pt" strokecolor="#009ddb" strokeweight="2pt">
            <v:stroke linestyle="single"/>
            <w10:wrap type="topAndBottom"/>
          </v:line>
        </w:pict>
      </w:r>
    </w:p>
    <w:p>
      <w:pPr>
        <w:pStyle w:val="Normal17"/>
      </w:pP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hyperlink r:id="rId235"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is using analysis from </w:t>
      </w:r>
      <w:hyperlink r:id="rId236" w:history="1">
        <w:r>
          <w:rPr>
            <w:rFonts w:ascii="arial" w:eastAsia="arial" w:hAnsi="arial" w:cs="arial"/>
            <w:b w:val="0"/>
            <w:i/>
            <w:strike w:val="0"/>
            <w:noProof w:val="0"/>
            <w:color w:val="0077CC"/>
            <w:position w:val="0"/>
            <w:sz w:val="20"/>
            <w:u w:val="single"/>
            <w:vertAlign w:val="baseline"/>
          </w:rPr>
          <w:t>The Heritage Foundation</w:t>
        </w:r>
      </w:hyperlink>
      <w:r>
        <w:rPr>
          <w:rFonts w:ascii="arial" w:eastAsia="arial" w:hAnsi="arial" w:cs="arial"/>
          <w:b w:val="0"/>
          <w:i w:val="0"/>
          <w:strike w:val="0"/>
          <w:noProof w:val="0"/>
          <w:color w:val="000000"/>
          <w:position w:val="0"/>
          <w:sz w:val="20"/>
          <w:u w:val="none"/>
          <w:vertAlign w:val="baseline"/>
        </w:rPr>
        <w:t xml:space="preserve"> to accuse </w:t>
      </w:r>
      <w:hyperlink r:id="rId237" w:history="1">
        <w:r>
          <w:rPr>
            <w:rFonts w:ascii="arial" w:eastAsia="arial" w:hAnsi="arial" w:cs="arial"/>
            <w:b/>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of not physically signing several documents, including key pardons.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Oversight Project, a branch of The Heritage Foundation — the think tank that wrote Project 2025 — is claiming that the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White House used an automated signature to place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name on several key documents that happen to counter Trump's agenda.</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w:t>
      </w:r>
      <w:r>
        <w:rPr>
          <w:rFonts w:ascii="arial" w:eastAsia="arial" w:hAnsi="arial" w:cs="arial"/>
          <w:b w:val="0"/>
          <w:i/>
          <w:strike w:val="0"/>
          <w:noProof w:val="0"/>
          <w:color w:val="000000"/>
          <w:position w:val="0"/>
          <w:sz w:val="20"/>
          <w:u w:val="none"/>
          <w:vertAlign w:val="baseline"/>
        </w:rPr>
        <w:t>New York Post</w:t>
      </w:r>
      <w:r>
        <w:rPr>
          <w:rFonts w:ascii="arial" w:eastAsia="arial" w:hAnsi="arial" w:cs="arial"/>
          <w:b w:val="0"/>
          <w:i w:val="0"/>
          <w:strike w:val="0"/>
          <w:noProof w:val="0"/>
          <w:color w:val="000000"/>
          <w:position w:val="0"/>
          <w:sz w:val="20"/>
          <w:u w:val="none"/>
          <w:vertAlign w:val="baseline"/>
        </w:rPr>
        <w:t xml:space="preserve">, this is corroborated by an anonymous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staffer who it claims took unilateral decisions on what the president was signing by affixing an auto-signature. However, per the newspaper'sreporting: "The </w:t>
      </w:r>
      <w:r>
        <w:rPr>
          <w:rFonts w:ascii="arial" w:eastAsia="arial" w:hAnsi="arial" w:cs="arial"/>
          <w:b w:val="0"/>
          <w:i/>
          <w:strike w:val="0"/>
          <w:noProof w:val="0"/>
          <w:color w:val="000000"/>
          <w:position w:val="0"/>
          <w:sz w:val="20"/>
          <w:u w:val="none"/>
          <w:vertAlign w:val="baseline"/>
        </w:rPr>
        <w:t>Post</w:t>
      </w:r>
      <w:r>
        <w:rPr>
          <w:rFonts w:ascii="arial" w:eastAsia="arial" w:hAnsi="arial" w:cs="arial"/>
          <w:b w:val="0"/>
          <w:i w:val="0"/>
          <w:strike w:val="0"/>
          <w:noProof w:val="0"/>
          <w:color w:val="000000"/>
          <w:position w:val="0"/>
          <w:sz w:val="20"/>
          <w:u w:val="none"/>
          <w:vertAlign w:val="baseline"/>
        </w:rPr>
        <w:t xml:space="preserve"> is not publishing that staffer's name due to the lack of concrete evidence and refutations by other colleagues."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signatures picked by The Heritage Foundation are from the National Archives. The National Archives do not display original copies of documents, but digitized versions.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copies use a computer-generated signature for where the President signed the document, meaning that online copies of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signature appear to be auto-signed, but they're not the original version. There is photographic proof of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signing many of the documents that The Heritage Foundation is claiming were signed by autopen.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same for documents from the Trump administration that are on the National Archives site.</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is using the allegations of an autopen signature to attempt to void the pardons offered by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to political opponents of Trump and MAGA.</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did use an autopen, the Justice Department (DOJ) in 2005 stated: "The President need not personally perform the physical act of affixing his signature to a bill he approves and decides to sign in order for the bill to become law," so Trump's argument is not legally valid.</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17"/>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t>
      </w:r>
      <w:hyperlink r:id="rId238" w:history="1">
        <w:r>
          <w:rPr>
            <w:rFonts w:ascii="arial" w:eastAsia="arial" w:hAnsi="arial" w:cs="arial"/>
            <w:b w:val="0"/>
            <w:i/>
            <w:strike w:val="0"/>
            <w:noProof w:val="0"/>
            <w:color w:val="0077CC"/>
            <w:position w:val="0"/>
            <w:sz w:val="20"/>
            <w:u w:val="single"/>
            <w:vertAlign w:val="baseline"/>
          </w:rPr>
          <w:t>offered 11th-hour pre-emptive pardons to the January 6 Committee and Dr Anthony Fauci</w:t>
        </w:r>
      </w:hyperlink>
      <w:r>
        <w:rPr>
          <w:rFonts w:ascii="arial" w:eastAsia="arial" w:hAnsi="arial" w:cs="arial"/>
          <w:b w:val="0"/>
          <w:i w:val="0"/>
          <w:strike w:val="0"/>
          <w:noProof w:val="0"/>
          <w:color w:val="000000"/>
          <w:position w:val="0"/>
          <w:sz w:val="20"/>
          <w:u w:val="none"/>
          <w:vertAlign w:val="baseline"/>
        </w:rPr>
        <w:t xml:space="preserve">, as well as to his own son, </w:t>
      </w:r>
      <w:hyperlink r:id="rId239" w:history="1">
        <w:r>
          <w:rPr>
            <w:rFonts w:ascii="arial" w:eastAsia="arial" w:hAnsi="arial" w:cs="arial"/>
            <w:b w:val="0"/>
            <w:i/>
            <w:strike w:val="0"/>
            <w:noProof w:val="0"/>
            <w:color w:val="0077CC"/>
            <w:position w:val="0"/>
            <w:sz w:val="20"/>
            <w:u w:val="single"/>
            <w:vertAlign w:val="baseline"/>
          </w:rPr>
          <w:t xml:space="preserve">Hunter </w:t>
        </w:r>
      </w:hyperlink>
      <w:hyperlink r:id="rId240" w:history="1">
        <w:r>
          <w:rPr>
            <w:rFonts w:ascii="arial" w:eastAsia="arial" w:hAnsi="arial" w:cs="arial"/>
            <w:b/>
            <w:i/>
            <w:strike w:val="0"/>
            <w:noProof w:val="0"/>
            <w:color w:val="0077CC"/>
            <w:position w:val="0"/>
            <w:sz w:val="20"/>
            <w:u w:val="single"/>
            <w:vertAlign w:val="baseline"/>
          </w:rPr>
          <w:t>Biden</w:t>
        </w:r>
      </w:hyperlink>
      <w:r>
        <w:rPr>
          <w:rFonts w:ascii="arial" w:eastAsia="arial" w:hAnsi="arial" w:cs="arial"/>
          <w:b w:val="0"/>
          <w:i w:val="0"/>
          <w:strike w:val="0"/>
          <w:noProof w:val="0"/>
          <w:color w:val="000000"/>
          <w:position w:val="0"/>
          <w:sz w:val="20"/>
          <w:u w:val="none"/>
          <w:vertAlign w:val="baseline"/>
        </w:rPr>
        <w:t>, General Mark Milley, and Jerry Lundergan on January 19, before Trump took office. He said the pardons for Milley, Fauci and the January 6 Committee were there to protect them from future political retribution that Trump may take against them.</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it appears that </w:t>
      </w:r>
      <w:hyperlink r:id="rId241" w:history="1">
        <w:r>
          <w:rPr>
            <w:rFonts w:ascii="arial" w:eastAsia="arial" w:hAnsi="arial" w:cs="arial"/>
            <w:b w:val="0"/>
            <w:i/>
            <w:strike w:val="0"/>
            <w:noProof w:val="0"/>
            <w:color w:val="0077CC"/>
            <w:position w:val="0"/>
            <w:sz w:val="20"/>
            <w:u w:val="single"/>
            <w:vertAlign w:val="baseline"/>
          </w:rPr>
          <w:t>Trump is attempting political retribution</w:t>
        </w:r>
      </w:hyperlink>
      <w:r>
        <w:rPr>
          <w:rFonts w:ascii="arial" w:eastAsia="arial" w:hAnsi="arial" w:cs="arial"/>
          <w:b w:val="0"/>
          <w:i w:val="0"/>
          <w:strike w:val="0"/>
          <w:noProof w:val="0"/>
          <w:color w:val="000000"/>
          <w:position w:val="0"/>
          <w:sz w:val="20"/>
          <w:u w:val="none"/>
          <w:vertAlign w:val="baseline"/>
        </w:rPr>
        <w:t xml:space="preserve"> by claiming that the pardons are not real.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though an automated signature is legally binding, per a </w:t>
      </w:r>
      <w:hyperlink r:id="rId242" w:history="1">
        <w:r>
          <w:rPr>
            <w:rFonts w:ascii="arial" w:eastAsia="arial" w:hAnsi="arial" w:cs="arial"/>
            <w:b w:val="0"/>
            <w:i/>
            <w:strike w:val="0"/>
            <w:noProof w:val="0"/>
            <w:color w:val="0077CC"/>
            <w:position w:val="0"/>
            <w:sz w:val="20"/>
            <w:u w:val="single"/>
            <w:vertAlign w:val="baseline"/>
          </w:rPr>
          <w:t>Department of Justice</w:t>
        </w:r>
      </w:hyperlink>
      <w:r>
        <w:rPr>
          <w:rFonts w:ascii="arial" w:eastAsia="arial" w:hAnsi="arial" w:cs="arial"/>
          <w:b w:val="0"/>
          <w:i w:val="0"/>
          <w:strike w:val="0"/>
          <w:noProof w:val="0"/>
          <w:color w:val="000000"/>
          <w:position w:val="0"/>
          <w:sz w:val="20"/>
          <w:u w:val="none"/>
          <w:vertAlign w:val="baseline"/>
        </w:rPr>
        <w:t xml:space="preserve"> precedent, a </w:t>
      </w:r>
      <w:hyperlink r:id="rId243" w:history="1">
        <w:r>
          <w:rPr>
            <w:rFonts w:ascii="arial" w:eastAsia="arial" w:hAnsi="arial" w:cs="arial"/>
            <w:b w:val="0"/>
            <w:i/>
            <w:strike w:val="0"/>
            <w:noProof w:val="0"/>
            <w:color w:val="0077CC"/>
            <w:position w:val="0"/>
            <w:sz w:val="20"/>
            <w:u w:val="single"/>
            <w:vertAlign w:val="baseline"/>
          </w:rPr>
          <w:t>CNN</w:t>
        </w:r>
      </w:hyperlink>
      <w:r>
        <w:rPr>
          <w:rFonts w:ascii="arial" w:eastAsia="arial" w:hAnsi="arial" w:cs="arial"/>
          <w:b w:val="0"/>
          <w:i w:val="0"/>
          <w:strike w:val="0"/>
          <w:noProof w:val="0"/>
          <w:color w:val="000000"/>
          <w:position w:val="0"/>
          <w:sz w:val="20"/>
          <w:u w:val="none"/>
          <w:vertAlign w:val="baseline"/>
        </w:rPr>
        <w:t xml:space="preserve"> article from 2024 displayed how much effort the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administration put into making sure the then-president signed bills in person, including flying bills to South Korea and St Croix.</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article noted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did use an autopen in his presidency to sign a Federal Aviation Authority (FAA) funding bill to ensure that the FAA received the $105 billion authorized to it from a bipartisan </w:t>
      </w:r>
      <w:hyperlink r:id="rId244" w:history="1">
        <w:r>
          <w:rPr>
            <w:rFonts w:ascii="arial" w:eastAsia="arial" w:hAnsi="arial" w:cs="arial"/>
            <w:b w:val="0"/>
            <w:i/>
            <w:strike w:val="0"/>
            <w:noProof w:val="0"/>
            <w:color w:val="0077CC"/>
            <w:position w:val="0"/>
            <w:sz w:val="20"/>
            <w:u w:val="single"/>
            <w:vertAlign w:val="baseline"/>
          </w:rPr>
          <w:t>Senate</w:t>
        </w:r>
      </w:hyperlink>
      <w:r>
        <w:rPr>
          <w:rFonts w:ascii="arial" w:eastAsia="arial" w:hAnsi="arial" w:cs="arial"/>
          <w:b w:val="0"/>
          <w:i w:val="0"/>
          <w:strike w:val="0"/>
          <w:noProof w:val="0"/>
          <w:color w:val="000000"/>
          <w:position w:val="0"/>
          <w:sz w:val="20"/>
          <w:u w:val="none"/>
          <w:vertAlign w:val="baseline"/>
        </w:rPr>
        <w:t xml:space="preserve"> bill.</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president to experiment with an automated signature — as in, a signature that did not require him to physically put pen to paper — was Thomas Jefferson, who used a polygraph device to write letters simultaneously. The first president to use an automated pen for government work was Harry Truman, and the first to use an autopen for legislation was </w:t>
      </w:r>
      <w:hyperlink r:id="rId245" w:history="1">
        <w:r>
          <w:rPr>
            <w:rFonts w:ascii="arial" w:eastAsia="arial" w:hAnsi="arial" w:cs="arial"/>
            <w:b w:val="0"/>
            <w:i/>
            <w:strike w:val="0"/>
            <w:noProof w:val="0"/>
            <w:color w:val="0077CC"/>
            <w:position w:val="0"/>
            <w:sz w:val="20"/>
            <w:u w:val="single"/>
            <w:vertAlign w:val="baseline"/>
          </w:rPr>
          <w:t>Barack Obama</w:t>
        </w:r>
      </w:hyperlink>
      <w:r>
        <w:rPr>
          <w:rFonts w:ascii="arial" w:eastAsia="arial" w:hAnsi="arial" w:cs="arial"/>
          <w:b w:val="0"/>
          <w:i w:val="0"/>
          <w:strike w:val="0"/>
          <w:noProof w:val="0"/>
          <w:color w:val="000000"/>
          <w:position w:val="0"/>
          <w:sz w:val="20"/>
          <w:u w:val="none"/>
          <w:vertAlign w:val="baseline"/>
        </w:rPr>
        <w:t>, who used it once.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autopen allegations are part of MAGA's larger conspiracy that claims the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White House was covering up for his alleged cognitive decline while in office.</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1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Jeff Clark, leader of the White House Office of Information and Regulatory Affairs, said on X</w:t>
      </w:r>
      <w:r>
        <w:rPr>
          <w:rFonts w:ascii="arial" w:eastAsia="arial" w:hAnsi="arial" w:cs="arial"/>
          <w:b w:val="0"/>
          <w:i w:val="0"/>
          <w:strike w:val="0"/>
          <w:noProof w:val="0"/>
          <w:color w:val="000000"/>
          <w:position w:val="0"/>
          <w:sz w:val="20"/>
          <w:u w:val="none"/>
          <w:vertAlign w:val="baseline"/>
        </w:rPr>
        <w:t xml:space="preserve">: "There is a political group that does not believe in signature verification for mail-in election ballots. Unsurprisingly, that same group is fine with one or more aides of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controlling an autopen of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signature, despite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clearly having been senile for all or most of his time in office."</w:t>
      </w:r>
    </w:p>
    <w:p>
      <w:pPr>
        <w:pStyle w:val="Normal1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Donald Trump on Truth Social</w:t>
      </w:r>
      <w:r>
        <w:rPr>
          <w:rFonts w:ascii="arial" w:eastAsia="arial" w:hAnsi="arial" w:cs="arial"/>
          <w:b w:val="0"/>
          <w:i w:val="0"/>
          <w:strike w:val="0"/>
          <w:noProof w:val="0"/>
          <w:color w:val="000000"/>
          <w:position w:val="0"/>
          <w:sz w:val="20"/>
          <w:u w:val="none"/>
          <w:vertAlign w:val="baseline"/>
        </w:rPr>
        <w:t xml:space="preserve">: "The "Pardons" that Sleepy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gave to the Unselect Committee of Political Thugs, and many others, are hereby declared VOID, VACANT, AND OF NO FURTHER FORCE OR EFFECT, because of the fact that they were done by Autopen."</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Trump will attempt to fully remove the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-era pardons through his own executive orders remains to be seen. His Truth Social announcement has no legal standing, as the president cannot make legal declarations over social media.</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does attempt to abolish the pardons via an executive order, that decision will likely end up in court.</w:t>
      </w:r>
    </w:p>
    <w:p>
      <w:pPr>
        <w:pStyle w:val="Normal17"/>
        <w:keepNext w:val="0"/>
        <w:spacing w:before="240" w:after="0" w:line="260" w:lineRule="atLeast"/>
        <w:ind w:left="0" w:right="0" w:firstLine="0"/>
        <w:jc w:val="both"/>
      </w:pPr>
      <w:hyperlink r:id="rId246" w:history="1">
        <w:r>
          <w:rPr>
            <w:rFonts w:ascii="arial" w:eastAsia="arial" w:hAnsi="arial" w:cs="arial"/>
            <w:b w:val="0"/>
            <w:i/>
            <w:strike w:val="0"/>
            <w:color w:val="0077CC"/>
            <w:sz w:val="20"/>
            <w:u w:val="single"/>
            <w:vertAlign w:val="baseline"/>
          </w:rPr>
          <w:t>Link to Image</w:t>
        </w:r>
      </w:hyperlink>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084" style="position:absolute;z-index:251712512"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signing bill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Harnik/AP Photo</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,signs a presidential memorandum that will establish the first-ever White House Initiative on Women's Health Research in the Oval Office of the White House, Monday, Nov. 13, 2023, in Washington.</w:t>
      </w:r>
    </w:p>
    <w:p>
      <w:pPr>
        <w:pStyle w:val="Normal17"/>
        <w:keepNext/>
        <w:spacing w:before="240" w:after="0" w:line="340" w:lineRule="atLeast"/>
        <w:ind w:left="0" w:right="0" w:firstLine="0"/>
        <w:jc w:val="left"/>
      </w:pPr>
      <w:bookmarkStart w:id="50" w:name="Classification_15"/>
      <w:bookmarkEnd w:id="50"/>
      <w:r>
        <w:rPr>
          <w:rFonts w:ascii="arial" w:eastAsia="arial" w:hAnsi="arial" w:cs="arial"/>
          <w:b/>
          <w:i w:val="0"/>
          <w:strike w:val="0"/>
          <w:noProof w:val="0"/>
          <w:color w:val="000000"/>
          <w:position w:val="0"/>
          <w:sz w:val="28"/>
          <w:u w:val="none"/>
          <w:vertAlign w:val="baseline"/>
        </w:rPr>
        <w:t>Classification</w:t>
      </w:r>
    </w:p>
    <w:p>
      <w:pPr>
        <w:pStyle w:val="Normal17"/>
        <w:spacing w:line="60" w:lineRule="exact"/>
      </w:pPr>
      <w:r>
        <w:pict>
          <v:line id="_x0000_s1085" style="position:absolute;z-index:251713536" from="0,2pt" to="512pt,2pt" strokecolor="#009ddb" strokeweight="2pt">
            <v:stroke linestyle="single"/>
            <w10:wrap type="topAndBottom"/>
          </v:line>
        </w:pict>
      </w:r>
    </w:p>
    <w:p>
      <w:pPr>
        <w:pStyle w:val="Normal17"/>
        <w:spacing w:line="120" w:lineRule="exact"/>
      </w:pPr>
    </w:p>
    <w:p>
      <w:pPr>
        <w:pStyle w:val="Normal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NATIONAL ARCHIVES (90%); RESEARCH INSTITUTES (90%); GOVERNMENT BODIES &amp; OFFICES (89%); JUSTICE DEPARTMENTS (89%); AVIATION ADMINISTRATION (86%); LAW ENFORCEMENT (86%); BIPARTISANSHIP (79%); ELECTIONS &amp; POLITICS (79%); MAKE AMERICA GREAT AGAIN MOVEMENT (79%); NEGATIVE PERSONAL NEWS (78%); US FEDERAL GOVERNMENT (78%); LEGISLATION (77%); Politics (%)</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THE HERITAGE FOUNDATION (94%)</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ARCHIVE COLLECTIONS (90%); NATIONAL ARCHIVES (90%); AVIATION ADMINISTRATION (86%)</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(93%); DONALD TRUMP (89%);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(79%); ANTHONY FAUCI (74%)</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2025</w:t>
      </w:r>
    </w:p>
    <w:p>
      <w:pPr>
        <w:pStyle w:val="Normal17"/>
      </w:pPr>
    </w:p>
    <w:p>
      <w:pPr>
        <w:pStyle w:val="Normal17"/>
        <w:ind w:left="200"/>
        <w:sectPr>
          <w:type w:val="continuous"/>
          <w:pgMar w:top="840" w:right="1000" w:bottom="840" w:left="1000" w:header="400" w:footer="400"/>
          <w:pgNumType w:fmt="decimal"/>
          <w:cols w:space="720"/>
        </w:sectPr>
      </w:pPr>
      <w:r>
        <w:br/>
      </w:r>
      <w:r>
        <w:pict>
          <v:line id="_x0000_s1086"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247"/>
          <w:headerReference w:type="default" r:id="rId248"/>
          <w:footerReference w:type="even" r:id="rId249"/>
          <w:footerReference w:type="default" r:id="rId250"/>
          <w:headerReference w:type="first" r:id="rId251"/>
          <w:footerReference w:type="first" r:id="rId252"/>
          <w:pgSz w:w="12240" w:h="15840"/>
          <w:pgMar w:top="840" w:right="1000" w:bottom="840" w:left="1000" w:header="400" w:footer="400"/>
          <w:pgNumType w:fmt="decimal"/>
          <w:cols w:space="720"/>
          <w:titlePg w:val="0"/>
        </w:sectPr>
      </w:pPr>
    </w:p>
    <w:p>
      <w:pPr>
        <w:pStyle w:val="Normal18"/>
      </w:pPr>
    </w:p>
    <w:p>
      <w:pPr>
        <w:pStyle w:val="Heading116"/>
        <w:keepNext w:val="0"/>
        <w:spacing w:after="200" w:line="340" w:lineRule="atLeast"/>
        <w:ind w:left="0" w:right="0" w:firstLine="0"/>
        <w:jc w:val="center"/>
      </w:pPr>
      <w:hyperlink r:id="rId253" w:history="1">
        <w:r>
          <w:rPr>
            <w:rFonts w:ascii="arial" w:eastAsia="arial" w:hAnsi="arial" w:cs="arial"/>
            <w:b/>
            <w:i/>
            <w:strike w:val="0"/>
            <w:color w:val="0077CC"/>
            <w:sz w:val="28"/>
            <w:u w:val="single"/>
            <w:vertAlign w:val="baseline"/>
          </w:rPr>
          <w:t xml:space="preserve">United States: Donald Trump claims </w:t>
        </w:r>
      </w:hyperlink>
      <w:hyperlink r:id="rId254" w:history="1">
        <w:r>
          <w:rPr>
            <w:rFonts w:ascii="arial" w:eastAsia="arial" w:hAnsi="arial" w:cs="arial"/>
            <w:b/>
            <w:i/>
            <w:strike w:val="0"/>
            <w:color w:val="0077CC"/>
            <w:sz w:val="28"/>
            <w:u w:val="single"/>
            <w:vertAlign w:val="baseline"/>
          </w:rPr>
          <w:t>Joe Biden</w:t>
        </w:r>
      </w:hyperlink>
      <w:hyperlink r:id="rId255" w:history="1">
        <w:r>
          <w:rPr>
            <w:rFonts w:ascii="arial" w:eastAsia="arial" w:hAnsi="arial" w:cs="arial"/>
            <w:b/>
            <w:i/>
            <w:strike w:val="0"/>
            <w:color w:val="0077CC"/>
            <w:sz w:val="28"/>
            <w:u w:val="single"/>
            <w:vertAlign w:val="baseline"/>
          </w:rPr>
          <w:t>'s pardons are void</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2025 Monday</w:t>
      </w:r>
    </w:p>
    <w:p>
      <w:pPr>
        <w:pStyle w:val="Normal18"/>
        <w:keepNext w:val="0"/>
        <w:spacing w:after="0" w:line="240" w:lineRule="atLeast"/>
        <w:ind w:right="0"/>
        <w:jc w:val="both"/>
      </w:pPr>
      <w:bookmarkStart w:id="51" w:name="Bookmark_18"/>
      <w:bookmarkEnd w:id="51"/>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18"/>
        <w:keepNext/>
        <w:spacing w:before="240" w:after="0" w:line="340" w:lineRule="atLeast"/>
        <w:ind w:left="0" w:right="0" w:firstLine="0"/>
        <w:jc w:val="left"/>
      </w:pPr>
      <w:bookmarkStart w:id="52" w:name="Body_16"/>
      <w:bookmarkEnd w:id="52"/>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87" style="position:absolute;z-index:25171558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Donald Trump assured that the pardons granted by his predecessor, Democrat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are "null and void" and "worthless," since they were signed by what he calls an automatic autopen pen. "The pardons that 'sleepy'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granted to the Political Thugs Committee in reference to the Congressional Committee charged with investigating him, and many others, are declared null, void, and of no effect, because they were issued by an Autopen," Trump wrote on his Truth Social network early last night.The current US president further suggests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did not exactly know about these pardons that were imposed on him by his advisors. "In other words,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did not sign them, but, even more importantly, he did not know about them at all!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documents that were necessary for the pardon were not explained to him or approved by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Trump added. "He knew nothing about them, and those who did know about them may have committed a crime. Therefore, those on the Political Thugs Committee, who destroyed and eliminated all the evidence obtained during their two-year witch hunt against me and many other innocent people, must fully understand that they are subject to investigation at the highest level," the Republican president stressed. "What is certain is that they were probably responsible for documents that were signed in their name without the knowledge or consent of the worst president in the history of our country, corrupt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insists Trump.Before leaving office,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announced his decision to commute "disproportionate" prison sentences imposed on nearly 2,500 prisoners serving sentences for "non-violent drug offenses."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also commuted the sentences of 37 of the 40 federal death row inmates, converting their punishments to life imprisonment, and pardoned his son Hunter, who was on trial for weapons and tax crimes, and senior officials such as Anthony Fauci, the man responsible for fighting the pandemic, among others.</w:t>
      </w:r>
    </w:p>
    <w:p>
      <w:pPr>
        <w:pStyle w:val="Normal18"/>
        <w:keepNext/>
        <w:spacing w:before="240" w:after="0" w:line="340" w:lineRule="atLeast"/>
        <w:ind w:left="0" w:right="0" w:firstLine="0"/>
        <w:jc w:val="left"/>
      </w:pPr>
      <w:bookmarkStart w:id="53" w:name="Classification_16"/>
      <w:bookmarkEnd w:id="53"/>
      <w:r>
        <w:rPr>
          <w:rFonts w:ascii="arial" w:eastAsia="arial" w:hAnsi="arial" w:cs="arial"/>
          <w:b/>
          <w:i w:val="0"/>
          <w:strike w:val="0"/>
          <w:noProof w:val="0"/>
          <w:color w:val="000000"/>
          <w:position w:val="0"/>
          <w:sz w:val="28"/>
          <w:u w:val="none"/>
          <w:vertAlign w:val="baseline"/>
        </w:rPr>
        <w:t>Classification</w:t>
      </w:r>
    </w:p>
    <w:p>
      <w:pPr>
        <w:pStyle w:val="Normal18"/>
        <w:spacing w:line="60" w:lineRule="exact"/>
      </w:pPr>
      <w:r>
        <w:pict>
          <v:line id="_x0000_s1088" style="position:absolute;z-index:251716608" from="0,2pt" to="512pt,2pt" strokecolor="#009ddb" strokeweight="2pt">
            <v:stroke linestyle="single"/>
            <w10:wrap type="topAndBottom"/>
          </v:line>
        </w:pict>
      </w:r>
    </w:p>
    <w:p>
      <w:pPr>
        <w:pStyle w:val="Normal18"/>
        <w:spacing w:line="120" w:lineRule="exact"/>
      </w:pPr>
    </w:p>
    <w:p>
      <w:pPr>
        <w:pStyle w:val="Normal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PRESIDENTS (91%); NEGATIVE PERSONAL NEWS (90%); PARDONS (90%); US DEMOCRATIC PARTY (90%); CRIME, LAW ENFORCEMENT &amp; CORRECTIONS (89%); INVESTIGATIONS (89%); NEGATIVE NEWS (89%); JAIL SENTENCING (87%); PRISONERS (87%); SENTENCING (87%); US REPUBLICAN PARTY (79%); APPROVALS (78%); COMMUTATION OF SENTENCE (78%); CRIMINAL OFFENSES (76%); NEGATIVE MISC NEWS (76%); CAPITAL PUNISHMENT (72%); CORRECTIONS (72%); LIFE SENTENCING (72%); WEAPONS &amp; ARMS (72%); CONTROLLED SUBSTANCES CRIME (71%)</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DONALD TRUMP (90%); ANTHONY FAUCI (73%)</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2025</w:t>
      </w:r>
    </w:p>
    <w:p>
      <w:pPr>
        <w:pStyle w:val="Normal18"/>
      </w:pPr>
    </w:p>
    <w:p>
      <w:pPr>
        <w:pStyle w:val="Normal18"/>
        <w:ind w:left="200"/>
        <w:sectPr>
          <w:type w:val="continuous"/>
          <w:pgMar w:top="840" w:right="1000" w:bottom="840" w:left="1000" w:header="400" w:footer="400"/>
          <w:pgNumType w:fmt="decimal"/>
          <w:cols w:space="720"/>
        </w:sectPr>
      </w:pPr>
      <w:r>
        <w:br/>
      </w:r>
      <w:r>
        <w:pict>
          <v:line id="_x0000_s1089"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256"/>
          <w:headerReference w:type="default" r:id="rId257"/>
          <w:footerReference w:type="even" r:id="rId258"/>
          <w:footerReference w:type="default" r:id="rId259"/>
          <w:headerReference w:type="first" r:id="rId260"/>
          <w:footerReference w:type="first" r:id="rId261"/>
          <w:pgSz w:w="12240" w:h="15840"/>
          <w:pgMar w:top="840" w:right="1000" w:bottom="840" w:left="1000" w:header="400" w:footer="400"/>
          <w:pgNumType w:fmt="decimal"/>
          <w:cols w:space="720"/>
          <w:titlePg w:val="0"/>
        </w:sectPr>
      </w:pPr>
    </w:p>
    <w:p>
      <w:pPr>
        <w:pStyle w:val="Normal19"/>
      </w:pPr>
    </w:p>
    <w:p>
      <w:pPr>
        <w:pStyle w:val="Heading117"/>
        <w:keepNext w:val="0"/>
        <w:spacing w:after="200" w:line="340" w:lineRule="atLeast"/>
        <w:ind w:left="0" w:right="0" w:firstLine="0"/>
        <w:jc w:val="center"/>
      </w:pPr>
      <w:hyperlink r:id="rId262" w:history="1">
        <w:r>
          <w:rPr>
            <w:rFonts w:ascii="arial" w:eastAsia="arial" w:hAnsi="arial" w:cs="arial"/>
            <w:b/>
            <w:i/>
            <w:strike w:val="0"/>
            <w:color w:val="0077CC"/>
            <w:sz w:val="28"/>
            <w:u w:val="single"/>
            <w:vertAlign w:val="baseline"/>
          </w:rPr>
          <w:t xml:space="preserve">Trump terminates </w:t>
        </w:r>
      </w:hyperlink>
      <w:hyperlink r:id="rId263" w:history="1">
        <w:r>
          <w:rPr>
            <w:rFonts w:ascii="arial" w:eastAsia="arial" w:hAnsi="arial" w:cs="arial"/>
            <w:b/>
            <w:i/>
            <w:strike w:val="0"/>
            <w:color w:val="0077CC"/>
            <w:sz w:val="28"/>
            <w:u w:val="single"/>
            <w:vertAlign w:val="baseline"/>
          </w:rPr>
          <w:t>Joe Biden</w:t>
        </w:r>
      </w:hyperlink>
      <w:hyperlink r:id="rId264" w:history="1">
        <w:r>
          <w:rPr>
            <w:rFonts w:ascii="arial" w:eastAsia="arial" w:hAnsi="arial" w:cs="arial"/>
            <w:b/>
            <w:i/>
            <w:strike w:val="0"/>
            <w:color w:val="0077CC"/>
            <w:sz w:val="28"/>
            <w:u w:val="single"/>
            <w:vertAlign w:val="baseline"/>
          </w:rPr>
          <w:t>'s oil deal with Venezuela</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Post (Nigeria)</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2025 Wednesday 8:28 PM EST</w:t>
      </w:r>
    </w:p>
    <w:p>
      <w:pPr>
        <w:pStyle w:val="Normal19"/>
        <w:keepNext w:val="0"/>
        <w:spacing w:after="0" w:line="240" w:lineRule="atLeast"/>
        <w:ind w:right="0"/>
        <w:jc w:val="both"/>
      </w:pPr>
      <w:bookmarkStart w:id="54" w:name="Bookmark_19"/>
      <w:bookmarkEnd w:id="54"/>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Daily Post Media Ltd  All Rights Reserved</w:t>
      </w:r>
    </w:p>
    <w:p>
      <w:pPr>
        <w:pStyle w:val="Normal19"/>
        <w:keepNext w:val="0"/>
        <w:spacing w:before="120" w:after="0" w:line="220" w:lineRule="atLeast"/>
        <w:ind w:left="0" w:right="0" w:firstLine="0"/>
        <w:jc w:val="left"/>
      </w:pPr>
      <w:r>
        <w:br/>
      </w:r>
      <w:r>
        <w:pict>
          <v:shape id="_x0000_i1090" type="#_x0000_t75" style="width:153.77pt;height:27.75pt">
            <v:imagedata r:id="rId18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OIL AND GAS NEWS, South America news &amp; VENEZUELA NEWS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 Silas</w:t>
      </w:r>
    </w:p>
    <w:p>
      <w:pPr>
        <w:pStyle w:val="Normal19"/>
        <w:keepNext/>
        <w:spacing w:before="240" w:after="0" w:line="340" w:lineRule="atLeast"/>
        <w:ind w:left="0" w:right="0" w:firstLine="0"/>
        <w:jc w:val="left"/>
      </w:pPr>
      <w:bookmarkStart w:id="55" w:name="Body_17"/>
      <w:bookmarkEnd w:id="55"/>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1" style="position:absolute;z-index:251718656" from="0,2pt" to="512pt,2pt" strokecolor="#009ddb" strokeweight="2pt">
            <v:stroke linestyle="single"/>
            <w10:wrap type="topAndBottom"/>
          </v:line>
        </w:pict>
      </w:r>
    </w:p>
    <w:p>
      <w:pPr>
        <w:pStyle w:val="Normal19"/>
      </w:pPr>
    </w:p>
    <w:p>
      <w:pPr>
        <w:pStyle w:val="Normal19"/>
        <w:keepNext w:val="0"/>
        <w:spacing w:before="240" w:after="0" w:line="260" w:lineRule="atLeast"/>
        <w:ind w:left="0" w:right="0" w:firstLine="0"/>
        <w:jc w:val="both"/>
      </w:pPr>
      <w:hyperlink r:id="rId265" w:history="1">
        <w:r>
          <w:rPr>
            <w:rFonts w:ascii="arial" w:eastAsia="arial" w:hAnsi="arial" w:cs="arial"/>
            <w:b w:val="0"/>
            <w:i/>
            <w:strike w:val="0"/>
            <w:color w:val="0077CC"/>
            <w:sz w:val="20"/>
            <w:u w:val="single"/>
            <w:vertAlign w:val="baseline"/>
          </w:rPr>
          <w:t>Link to Image</w:t>
        </w:r>
      </w:hyperlink>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States President Donald Trump has announced a reversal of the concessions granted in an oil transaction agreement with Venezuela by his predecessor,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more than two years ago.</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Truth Social on Wednesday, Trump stated that he was "reversing the concessions" of the "oil transaction agreement, dated 26 November 2022."</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agreement, made in 2022, allowed the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administration to grant Chevron a licence to expand its production in Venezuela and export the country's crude oil to the United States.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Trump did not mention Chevron in his post.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hereby reversing the concessions that Crooked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gave to Nicolás Maduro, of Venezuela, on the oil transaction agreement, dated 26 November 2022, and also having to do with electoral conditions within Venezuela, which have not been met by the Maduro regime," Trump said.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therefore ordering that the ineffective and unmet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'Concession Agreement' be terminated as of the 1 March option to renew. Thank you for your attention to this matter!" he added.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Venezuelan President Nicolás Maduro and his government have consistently rejected U.S. sanctions, describing them as illegitimate measures amounting to an "economic war" designed to cripple Venezuela.</w:t>
      </w:r>
    </w:p>
    <w:p>
      <w:pPr>
        <w:pStyle w:val="Normal19"/>
        <w:keepNext w:val="0"/>
        <w:spacing w:before="240" w:after="0" w:line="260" w:lineRule="atLeast"/>
        <w:ind w:left="0" w:right="0" w:firstLine="0"/>
        <w:jc w:val="both"/>
      </w:pPr>
      <w:hyperlink r:id="rId266" w:history="1">
        <w:r>
          <w:rPr>
            <w:rFonts w:ascii="arial" w:eastAsia="arial" w:hAnsi="arial" w:cs="arial"/>
            <w:b w:val="0"/>
            <w:i/>
            <w:strike w:val="0"/>
            <w:color w:val="0077CC"/>
            <w:sz w:val="20"/>
            <w:u w:val="single"/>
            <w:vertAlign w:val="baseline"/>
          </w:rPr>
          <w:t xml:space="preserve">Trump terminates </w:t>
        </w:r>
      </w:hyperlink>
      <w:hyperlink r:id="rId267" w:history="1">
        <w:r>
          <w:rPr>
            <w:rFonts w:ascii="arial" w:eastAsia="arial" w:hAnsi="arial" w:cs="arial"/>
            <w:b/>
            <w:i/>
            <w:strike w:val="0"/>
            <w:color w:val="0077CC"/>
            <w:sz w:val="20"/>
            <w:u w:val="single"/>
            <w:vertAlign w:val="baseline"/>
          </w:rPr>
          <w:t>Joe Biden</w:t>
        </w:r>
      </w:hyperlink>
      <w:hyperlink r:id="rId268" w:history="1">
        <w:r>
          <w:rPr>
            <w:rFonts w:ascii="arial" w:eastAsia="arial" w:hAnsi="arial" w:cs="arial"/>
            <w:b w:val="0"/>
            <w:i/>
            <w:strike w:val="0"/>
            <w:color w:val="0077CC"/>
            <w:sz w:val="20"/>
            <w:u w:val="single"/>
            <w:vertAlign w:val="baseline"/>
          </w:rPr>
          <w:t>'s oil deal with Venezuela</w:t>
        </w:r>
      </w:hyperlink>
    </w:p>
    <w:p>
      <w:pPr>
        <w:pStyle w:val="Normal19"/>
        <w:keepNext/>
        <w:spacing w:before="240" w:after="0" w:line="340" w:lineRule="atLeast"/>
        <w:ind w:left="0" w:right="0" w:firstLine="0"/>
        <w:jc w:val="left"/>
      </w:pPr>
      <w:bookmarkStart w:id="56" w:name="Classification_17"/>
      <w:bookmarkEnd w:id="56"/>
      <w:r>
        <w:rPr>
          <w:rFonts w:ascii="arial" w:eastAsia="arial" w:hAnsi="arial" w:cs="arial"/>
          <w:b/>
          <w:i w:val="0"/>
          <w:strike w:val="0"/>
          <w:noProof w:val="0"/>
          <w:color w:val="000000"/>
          <w:position w:val="0"/>
          <w:sz w:val="28"/>
          <w:u w:val="none"/>
          <w:vertAlign w:val="baseline"/>
        </w:rPr>
        <w:t>Classification</w:t>
      </w:r>
    </w:p>
    <w:p>
      <w:pPr>
        <w:pStyle w:val="Normal19"/>
        <w:spacing w:line="60" w:lineRule="exact"/>
      </w:pPr>
      <w:r>
        <w:pict>
          <v:line id="_x0000_s1092" style="position:absolute;z-index:251719680" from="0,2pt" to="512pt,2pt" strokecolor="#009ddb" strokeweight="2pt">
            <v:stroke linestyle="single"/>
            <w10:wrap type="topAndBottom"/>
          </v:line>
        </w:pict>
      </w:r>
    </w:p>
    <w:p>
      <w:pPr>
        <w:pStyle w:val="Normal19"/>
        <w:spacing w:line="120" w:lineRule="exact"/>
      </w:pPr>
    </w:p>
    <w:p>
      <w:pPr>
        <w:pStyle w:val="Normal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670243881</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AGREEMENTS (90%); US PRESIDENTS (90%)</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OIL &amp; GAS INDUSTRY (91%)</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DONALD TRUMP (91%)</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VENEZUELA, BOLIVARIAN REPUBLIC OF (98%); UNITED STATES (94%); NIGERIA (92%); SOUTH AMERICA (92%); United States &amp; Venezuela; Americas, Northern America; Americas, South America</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Pr>
        <w:pStyle w:val="Normal19"/>
      </w:pPr>
    </w:p>
    <w:p>
      <w:pPr>
        <w:pStyle w:val="Normal19"/>
        <w:ind w:left="200"/>
        <w:sectPr>
          <w:type w:val="continuous"/>
          <w:pgMar w:top="840" w:right="1000" w:bottom="840" w:left="1000" w:header="400" w:footer="400"/>
          <w:pgNumType w:fmt="decimal"/>
          <w:cols w:space="720"/>
        </w:sectPr>
      </w:pPr>
      <w:r>
        <w:br/>
      </w:r>
      <w:r>
        <w:pict>
          <v:line id="_x0000_s1093"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269"/>
          <w:headerReference w:type="default" r:id="rId270"/>
          <w:footerReference w:type="even" r:id="rId271"/>
          <w:footerReference w:type="default" r:id="rId272"/>
          <w:headerReference w:type="first" r:id="rId273"/>
          <w:footerReference w:type="first" r:id="rId274"/>
          <w:pgSz w:w="12240" w:h="15840"/>
          <w:pgMar w:top="840" w:right="1000" w:bottom="840" w:left="1000" w:header="400" w:footer="400"/>
          <w:pgNumType w:fmt="decimal"/>
          <w:cols w:space="720"/>
          <w:titlePg w:val="0"/>
        </w:sectPr>
      </w:pPr>
    </w:p>
    <w:p>
      <w:pPr>
        <w:pStyle w:val="Normal20"/>
      </w:pPr>
    </w:p>
    <w:p>
      <w:pPr>
        <w:pStyle w:val="Heading118"/>
        <w:keepNext w:val="0"/>
        <w:spacing w:after="200" w:line="340" w:lineRule="atLeast"/>
        <w:ind w:left="0" w:right="0" w:firstLine="0"/>
        <w:jc w:val="center"/>
      </w:pPr>
      <w:hyperlink r:id="rId275" w:history="1">
        <w:r>
          <w:rPr>
            <w:rFonts w:ascii="arial" w:eastAsia="arial" w:hAnsi="arial" w:cs="arial"/>
            <w:b/>
            <w:i/>
            <w:strike w:val="0"/>
            <w:color w:val="0077CC"/>
            <w:sz w:val="28"/>
            <w:u w:val="single"/>
            <w:vertAlign w:val="baseline"/>
          </w:rPr>
          <w:t xml:space="preserve">What is autopen, device </w:t>
        </w:r>
      </w:hyperlink>
      <w:hyperlink r:id="rId276" w:history="1">
        <w:r>
          <w:rPr>
            <w:rFonts w:ascii="arial" w:eastAsia="arial" w:hAnsi="arial" w:cs="arial"/>
            <w:b/>
            <w:i/>
            <w:strike w:val="0"/>
            <w:color w:val="0077CC"/>
            <w:sz w:val="28"/>
            <w:u w:val="single"/>
            <w:vertAlign w:val="baseline"/>
          </w:rPr>
          <w:t>Joe Biden</w:t>
        </w:r>
      </w:hyperlink>
      <w:hyperlink r:id="rId277" w:history="1">
        <w:r>
          <w:rPr>
            <w:rFonts w:ascii="arial" w:eastAsia="arial" w:hAnsi="arial" w:cs="arial"/>
            <w:b/>
            <w:i/>
            <w:strike w:val="0"/>
            <w:color w:val="0077CC"/>
            <w:sz w:val="28"/>
            <w:u w:val="single"/>
            <w:vertAlign w:val="baseline"/>
          </w:rPr>
          <w:t xml:space="preserve"> allegedly used to sign pardon documents?</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2025 Monday 11:57 PM GMT</w:t>
      </w:r>
    </w:p>
    <w:p>
      <w:pPr>
        <w:pStyle w:val="Normal20"/>
        <w:keepNext w:val="0"/>
        <w:spacing w:after="0" w:line="240" w:lineRule="atLeast"/>
        <w:ind w:right="0"/>
        <w:jc w:val="both"/>
      </w:pPr>
      <w:bookmarkStart w:id="57" w:name="Bookmark_20"/>
      <w:bookmarkEnd w:id="57"/>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20"/>
        <w:keepNext w:val="0"/>
        <w:spacing w:before="120" w:after="0" w:line="220" w:lineRule="atLeast"/>
        <w:ind w:left="0" w:right="0" w:firstLine="0"/>
        <w:jc w:val="left"/>
      </w:pPr>
      <w:r>
        <w:br/>
      </w:r>
      <w:r>
        <w:pict>
          <v:shape id="_x0000_i1094" type="#_x0000_t75" style="width:102.76pt;height:45.01pt">
            <v:imagedata r:id="rId278"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pStyle w:val="Normal20"/>
        <w:keepNext/>
        <w:spacing w:before="240" w:after="0" w:line="340" w:lineRule="atLeast"/>
        <w:ind w:left="0" w:right="0" w:firstLine="0"/>
        <w:jc w:val="left"/>
      </w:pPr>
      <w:bookmarkStart w:id="58" w:name="Body_18"/>
      <w:bookmarkEnd w:id="58"/>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5" style="position:absolute;z-index:25172172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autopen is in the news after US President Donald Trump accused his predecessor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of using the mechanical device to sign the pardoning documents. The US president has said that all pardons signed by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are invalid. In a post on Truth Social, he said, "The 'Pardons' that Sleepy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gave to the Unselect Committee of Political Thugs, and many others, are hereby declared VOID, VACANT, AND OF NO FURTHER FORCE OR EFFECT because of the fact that they were done by Autopen. In other words,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did not sign them but, more importantly, he did not know anything about them!"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in his final moments as president, had issued preemptive pardons to several individuals,</w:t>
      </w:r>
    </w:p>
    <w:p>
      <w:pPr>
        <w:pStyle w:val="Normal20"/>
        <w:keepNext w:val="0"/>
        <w:spacing w:before="240" w:after="0" w:line="260" w:lineRule="atLeast"/>
        <w:ind w:left="0" w:right="0" w:firstLine="0"/>
        <w:jc w:val="both"/>
      </w:pPr>
      <w:hyperlink r:id="rId279" w:history="1">
        <w:r>
          <w:rPr>
            <w:rFonts w:ascii="arial" w:eastAsia="arial" w:hAnsi="arial" w:cs="arial"/>
            <w:b/>
            <w:i/>
            <w:strike w:val="0"/>
            <w:color w:val="0077CC"/>
            <w:sz w:val="20"/>
            <w:u w:val="single"/>
            <w:vertAlign w:val="baseline"/>
          </w:rPr>
          <w:t>including his family members</w:t>
        </w:r>
      </w:hyperlink>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brothers James and Francis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sister Valerie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Owens, and their spouses.</w:t>
      </w:r>
    </w:p>
    <w:p>
      <w:pPr>
        <w:pStyle w:val="Normal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is Autopen?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autopen is a mechanical machine that copies a person's signature. It helps people like politicians, business leaders, and celebrities to sign multiple papers quickly.</w:t>
      </w:r>
    </w:p>
    <w:p>
      <w:pPr>
        <w:pStyle w:val="Normal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How does Autopen work?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person's signature is saved in the machine. A robotic arm or pen copies the signature onto papers. It looks like a handwritten signature, but it's made by the machine. This technology has been used for many years. This isn't the first instance where Autopen has made headlines. Former US president Barack Obama used an autopen to affix his signature to a bill extending three provisions of the Patriot Act. It happened during the G8 Summit in France in May 2011. According to Daily Mail, there are at least 25 copies of Trump's signature on official government papers. It indicated that he, the machine, is used to sign documents during his presidency.</w:t>
      </w:r>
    </w:p>
    <w:p>
      <w:pPr>
        <w:pStyle w:val="Normal20"/>
        <w:keepNext w:val="0"/>
        <w:spacing w:before="240" w:after="0" w:line="260" w:lineRule="atLeast"/>
        <w:ind w:left="0" w:right="0" w:firstLine="0"/>
        <w:jc w:val="both"/>
      </w:pPr>
      <w:hyperlink r:id="rId280" w:history="1">
        <w:r>
          <w:rPr>
            <w:rFonts w:ascii="arial" w:eastAsia="arial" w:hAnsi="arial" w:cs="arial"/>
            <w:b w:val="0"/>
            <w:i/>
            <w:strike w:val="0"/>
            <w:color w:val="0077CC"/>
            <w:sz w:val="20"/>
            <w:u w:val="single"/>
            <w:vertAlign w:val="baseline"/>
          </w:rPr>
          <w:t>Link to Image</w:t>
        </w:r>
      </w:hyperlink>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096" style="position:absolute;z-index:251722752"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autopen, device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allegedly used to sign pardon documents?</w:t>
      </w:r>
    </w:p>
    <w:p>
      <w:pPr>
        <w:pStyle w:val="Normal20"/>
        <w:keepNext/>
        <w:spacing w:before="240" w:after="0" w:line="340" w:lineRule="atLeast"/>
        <w:ind w:left="0" w:right="0" w:firstLine="0"/>
        <w:jc w:val="left"/>
      </w:pPr>
      <w:bookmarkStart w:id="59" w:name="Classification_18"/>
      <w:bookmarkEnd w:id="59"/>
      <w:r>
        <w:rPr>
          <w:rFonts w:ascii="arial" w:eastAsia="arial" w:hAnsi="arial" w:cs="arial"/>
          <w:b/>
          <w:i w:val="0"/>
          <w:strike w:val="0"/>
          <w:noProof w:val="0"/>
          <w:color w:val="000000"/>
          <w:position w:val="0"/>
          <w:sz w:val="28"/>
          <w:u w:val="none"/>
          <w:vertAlign w:val="baseline"/>
        </w:rPr>
        <w:t>Classification</w:t>
      </w:r>
    </w:p>
    <w:p>
      <w:pPr>
        <w:pStyle w:val="Normal20"/>
        <w:spacing w:line="60" w:lineRule="exact"/>
      </w:pPr>
      <w:r>
        <w:pict>
          <v:line id="_x0000_s1097" style="position:absolute;z-index:251723776" from="0,2pt" to="512pt,2pt" strokecolor="#009ddb" strokeweight="2pt">
            <v:stroke linestyle="single"/>
            <w10:wrap type="topAndBottom"/>
          </v:line>
        </w:pict>
      </w:r>
    </w:p>
    <w:p>
      <w:pPr>
        <w:pStyle w:val="Normal20"/>
        <w:spacing w:line="120" w:lineRule="exact"/>
      </w:pP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PERSONAL NEWS (90%); US PRESIDENTS (90%); ELECTIONS &amp; POLITICS (78%); POLITICS (78%); TALKS &amp; MEETINGS (73%); ROBOTICS (66%); US PATRIOT ACT (65%)</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GROUP OF EIGHT (G8) (52%)</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ROBOTICS (66%)</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BARACK OBAMA (58%); DONALD TRUMP (58%)</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 FRANCE (52%)</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2025</w:t>
      </w:r>
    </w:p>
    <w:p>
      <w:pPr>
        <w:pStyle w:val="Normal20"/>
      </w:pPr>
    </w:p>
    <w:p>
      <w:pPr>
        <w:pStyle w:val="Normal20"/>
        <w:ind w:left="200"/>
        <w:sectPr>
          <w:type w:val="continuous"/>
          <w:pgMar w:top="840" w:right="1000" w:bottom="840" w:left="1000" w:header="400" w:footer="400"/>
          <w:pgNumType w:fmt="decimal"/>
          <w:cols w:space="720"/>
        </w:sectPr>
      </w:pPr>
      <w:r>
        <w:br/>
      </w:r>
      <w:r>
        <w:pict>
          <v:line id="_x0000_s1098"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281"/>
          <w:headerReference w:type="default" r:id="rId282"/>
          <w:footerReference w:type="even" r:id="rId283"/>
          <w:footerReference w:type="default" r:id="rId284"/>
          <w:headerReference w:type="first" r:id="rId285"/>
          <w:footerReference w:type="first" r:id="rId286"/>
          <w:pgSz w:w="12240" w:h="15840"/>
          <w:pgMar w:top="840" w:right="1000" w:bottom="840" w:left="1000" w:header="400" w:footer="400"/>
          <w:pgNumType w:fmt="decimal"/>
          <w:cols w:space="720"/>
          <w:titlePg w:val="0"/>
        </w:sectPr>
      </w:pPr>
    </w:p>
    <w:p>
      <w:pPr>
        <w:pStyle w:val="Normal21"/>
      </w:pPr>
    </w:p>
    <w:p>
      <w:pPr>
        <w:pStyle w:val="Heading119"/>
        <w:keepNext w:val="0"/>
        <w:spacing w:after="200" w:line="340" w:lineRule="atLeast"/>
        <w:ind w:left="0" w:right="0" w:firstLine="0"/>
        <w:jc w:val="center"/>
      </w:pPr>
      <w:hyperlink r:id="rId287" w:history="1">
        <w:r>
          <w:rPr>
            <w:rFonts w:ascii="arial" w:eastAsia="arial" w:hAnsi="arial" w:cs="arial"/>
            <w:b/>
            <w:i/>
            <w:strike w:val="0"/>
            <w:color w:val="0077CC"/>
            <w:sz w:val="28"/>
            <w:u w:val="single"/>
            <w:vertAlign w:val="baseline"/>
          </w:rPr>
          <w:t xml:space="preserve">PRESIDENT </w:t>
        </w:r>
      </w:hyperlink>
      <w:hyperlink r:id="rId288" w:history="1">
        <w:r>
          <w:rPr>
            <w:rFonts w:ascii="arial" w:eastAsia="arial" w:hAnsi="arial" w:cs="arial"/>
            <w:b/>
            <w:i/>
            <w:strike w:val="0"/>
            <w:color w:val="0077CC"/>
            <w:sz w:val="28"/>
            <w:u w:val="single"/>
            <w:vertAlign w:val="baseline"/>
          </w:rPr>
          <w:t>JOE BIDEN</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ABC News Transcript THE VIEW 11:14 AM EST</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2024 Wednesday</w:t>
      </w:r>
    </w:p>
    <w:p>
      <w:pPr>
        <w:pStyle w:val="Normal21"/>
        <w:keepNext w:val="0"/>
        <w:spacing w:after="0" w:line="240" w:lineRule="atLeast"/>
        <w:ind w:right="0"/>
        <w:jc w:val="both"/>
      </w:pPr>
      <w:bookmarkStart w:id="60" w:name="Bookmark_21"/>
      <w:bookmarkEnd w:id="6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American Broadcasting Companies, Inc. All Rights Reserved</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5785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WHOOPI GOLDBERG</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Reporters:</w:t>
      </w:r>
      <w:r>
        <w:rPr>
          <w:rFonts w:ascii="arial" w:eastAsia="arial" w:hAnsi="arial" w:cs="arial"/>
          <w:b w:val="0"/>
          <w:i w:val="0"/>
          <w:strike w:val="0"/>
          <w:noProof w:val="0"/>
          <w:color w:val="000000"/>
          <w:position w:val="0"/>
          <w:sz w:val="20"/>
          <w:u w:val="none"/>
          <w:vertAlign w:val="baseline"/>
        </w:rPr>
        <w:t> WHOOPI GOLDBERG (NEW YORK, NY USA)</w:t>
      </w:r>
    </w:p>
    <w:p>
      <w:pPr>
        <w:pStyle w:val="Normal21"/>
        <w:keepNext/>
        <w:spacing w:before="240" w:after="0" w:line="340" w:lineRule="atLeast"/>
        <w:ind w:left="0" w:right="0" w:firstLine="0"/>
        <w:jc w:val="left"/>
      </w:pPr>
      <w:bookmarkStart w:id="61" w:name="Body_19"/>
      <w:bookmarkEnd w:id="6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099" style="position:absolute;z-index:251725824"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PRESIDENCY, HARRIS, DIVERSITY, TRUMP, VAWA, UN, GAZA, LEGACY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50 years of proud public service,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stepped up to lead us out of the dark of a very divisive era and became one of the most substantial presidents of the past half-century. We are beyond honored to welcome the 46th president of the United States to our table,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said, we said hi before. We'll say it again.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(inaudible).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love you. They love you.</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Sounds better when you're (inaudible).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that's, ha. That's true.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welcome, welcome back to "The View," sir.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good to be back to "The View," it really is.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nice to have you here.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delight to be here.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get us started.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Mr. President, it was only two months ago that you decided to step aside from seeking re-election, putting your country first, above any personal ambition, and passing, and passing...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(inaudible)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torch to the vice...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AUDIENCE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love you, </w:t>
      </w:r>
      <w:r>
        <w:rPr>
          <w:rFonts w:ascii="arial" w:eastAsia="arial" w:hAnsi="arial" w:cs="arial"/>
          <w:b/>
          <w:i/>
          <w:strike w:val="0"/>
          <w:noProof w:val="0"/>
          <w:color w:val="000000"/>
          <w:position w:val="0"/>
          <w:sz w:val="20"/>
          <w:u w:val="single"/>
          <w:vertAlign w:val="baseline"/>
        </w:rPr>
        <w:t>Joe</w:t>
      </w:r>
      <w:r>
        <w:rPr>
          <w:rFonts w:ascii="arial" w:eastAsia="arial" w:hAnsi="arial" w:cs="arial"/>
          <w:b w:val="0"/>
          <w:i w:val="0"/>
          <w:strike w:val="0"/>
          <w:noProof w:val="0"/>
          <w:color w:val="000000"/>
          <w:position w:val="0"/>
          <w:sz w:val="20"/>
          <w:u w:val="none"/>
          <w:vertAlign w:val="baseline"/>
        </w:rPr>
        <w: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having one of the Beatles at the table. And you passed the torch to Vice President Kamala Harris. What have these past two months felt like, and are you at peace with your decision?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at peace with my decision. Look, when I ran for the first, this, for my - this last term, I said that I was - I felt, saw myself as a transition president.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Transitioning to a new generation of leadership. Now, I only look 40, but I'm, but I'm 180 years old. I've been around forever. And, but what happened was we were having so many, so much success in getting things done that people thought we couldn't get done...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found myself having used more time than I would have ordinarily to, you know, pass that torch.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working with Kamala, she is bright, she is tough, she's honorable, and the thing I like about her and one thing we share in common is we have an optimistic view of the future here.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this is, there's nothing we can't do. I mean, there really isn't. Anyway, but that's, that's what happened, and so, finally, I, I decided that it was better. And I - I, I said what I, I meant what I said. It was the greatest honor in the world, sitting behind the Resolute Desk as President of the United States. But, but I, and I loved it, but...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did it...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...sounds corny, but I love my country more.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right. That's such an incredible, that's an incredible thing that you did, actually.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President, the Vice President has been working hard to get her message out to voters and she's been drawing large crowds. You know, crowds are a thing for some people. There is momentum among Democrats...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long as you count right...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 momentum among Democrats that we're seeing. As the only person who has ever beaten Trump, what advice have you given the Vice President about how to win?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herself.</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she is smart as hell, number one.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tough. She was a first-rate prosecutor, she is a United States senator of significant consequence, and as vice president there wasn't a single thing that I did that she couldn't do. And so, I was able to delegate her responsibility on everything from foreign policy to domestic policy.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the one thing we have in common, she and I, two basic things that are different - departed from some Democrats, some past Democratic notions. We thought the way to build this country and build the economy, which was left in - in tatters...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to build the middle class.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to build, you know, build the middle class from the bottom-up and increase, give the poor folks an opportunity, give the middle class a chance to grow, and the wealthy could still do well. They should start paying their taxes, but, you know...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should, yes.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but (inaudible)...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and the other thing is that I don't know all of a sudden how we're, we're so down on the prospects of America. There's nothing, nothing, nothing we've ever set out to do we haven't been able to do as a people, and we've done it together. Nothing, nothing. And so, I just think she is, she has the energy, she has the intelligence, she has the grit, she has the stamina and she has the guts to do the right thing.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Mr. President, we all agree at this table it's very selfless of you to pass the baton and step aside.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perception that perhaps your hand was forced, and some pointed fingers to Speaker Nancy Pelosi, who you have a long relationship with and accomplished many things with. Did, did you feel that your hand was forced, and what is your relationship with Speaker Pelosi now?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relationship is fine. Look, I, I never fully believed the assertions that somehow there was this overwhelming reluctance of my running again. I didn't sense that.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although the polling (inaudible) said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polling was different," the fact of the matter is my polling was about - you know, where, always within range of beating this guy.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but what I did was, I think there were, and it makes sense, there were some folks who would like to see me step aside so they have a chance to, to move on. I, I get that. That, that's just human nature. But that wasn't the reason that I, I stepped down.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stepped down because I started thinking about it. You know, it's hard to think, I know you're only 30. But, but it's hard to think of, it's hard for me to even say how old I am. No, I'm serious. I, I don't (inaudible) if you, I'm, I'm like...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Why's that?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 give my word. It's like, "Holy God, that can't be right." That, that just, that just can't be right. So...</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your age, by the way.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you're not. No.</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gives you vertigo. Yes, it does. I am. I'm your age.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woman close to me is as old as I am. None. None.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I'm telling, you, sweetheart, I am.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they are.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Mr., and...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AUDIENCE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Mr. President, do you think, had you stayed in the race, would you have won?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 I, I was confident I, I, I would beat Trump.</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Listen...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loser.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like the way they did it. I'm going to just say it out loud...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nobody says it out loud. I didn't like the way it was done publicly. I thought they could have...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...done this in a different way. Because we didn't need to hear all the inner fighting. I didn't like it, I'm saying it to you. I, you were my ride-or-die. I was going where, wherever you were going, that's where I was going. So, I just wanted to say that, because I always felt you were going to probably do four years, and then try to figure out where to go with Kamala. Then he just wouldn't, he was like a, a, a bug. He just kept being there. He was like a, like a bug right there, bzzz, zzz, zzz. So, you felt...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Slap him down.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Okay?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what was needed, and you did it, and I just want to say thank you. But thank you for everything you've done in my entire lifetime.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I want to say thank you to you as well, because, you know, one of the things you promised when you came in, you said you were going to have an administration that looked like America.</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so many other things, you delivered. You gave us a very diverse cabinet, you gave us the first Black woman in the Supreme Court.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gave us Kamala Harris, the first woman president, vice president. You gave us Becerra, Cardona, Mayorkas...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...Guzman, all the people, you know, so thank you, thank you, thank you for that. And why, so, so, like, in case people don't know, you're, like, a straight white guy, so why was representation so important to you?</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dull straight white guy. Known for liking chocolate chip ice cream and Ray-Ban sunglasses. What the hell?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was representation so important to you?</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look, you know, I think, I think people need, our kids need to have - aspirations. And when they look and they see a woman president, they look and they see a Supreme Court justice, they look and see the leaders being women, all those young girls who have aspirations go, "God, I," I know it's going to sound corny.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know, when I, I remember when we moved from Scranton, Pennsylvania, which was an Irish-Catholic neighborhood I lived in, it was - it was not poor, but it was a middle class neighborhood. We moved down to Delaware when coal died, and we didn't, my dad didn't work in the mines, but he lived in Delaware before, until he was a junior in high school.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moved back to Claymont, Delaware, and I had moved into a community that was, had, didn't have many Catholics. And, in, in, in the neighborhood we moved into. And I remember things like one of my friend's sister, who's a lovely girl, asked me to go to her ninth - grade dance, and I didn't have any interest, but I, I said yes. And I remember him coming over and saying, "Mom says she can't go because you're a Catholic."</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can remember when John Kennedy got elected president.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Yep.</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yes.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it, I, I know it sounds corny now...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Catholic president.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but it, it meant something. I wasn't, I wasn't looking to be president, but I thought, God, finally, you know, this is moving.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and so, I think it matters. I mean, I think, I, I, I watch young women, the way they respond. I watch young Hispanics, I watch young Blacks, I watch, looking at people and saying, "Well, they can do it, I can do that."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"It's open for me." And I think, I think we not only have the most diverse administration in history, I think we have the most qualified.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(inaudible) 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Mr. President, I have to take a break. You know, the other great thing about you is you learned during the 50 years of service you've given.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evolved, and I love a person evolves, because I'm trying so hard. Much more with...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the way you are.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after this. And since we've been lucky enough to have him as a guest 10 times over the last 10 years, we'll be showing highlights of his past appearances throughout the show.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Uh-oh.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show.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Uh-oh.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right back.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CLIP: THE VIEW, SEPTEMBER 24, 2007</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you scared to go on shows like this rather than on "Meet the Press?"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"Meet the Press" is easy. You guys are tough.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SHERRI SHEPHERD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Are you afraid we might ask about your booty?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Well, the honest, the honest-to-God truth is I was hoping you would.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BREAK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back. It makes you want to dance, but we're back with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(inaudible) dance.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Joy's got the next question.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All right, let's go down memory lane for a second, because Trump started his political campaign by calling Mexicans "rapists." Remember that?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sure do.</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still jokes about Paul Pelosi nearly being beaten to death. He thinks that's funny. Let's see what else. He hinted that the "Second Amendment people" could do something against Hillary Clinton.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he's calling for a televised military tribunal for Liz Cheney. These are his past statements and ideas. He's - now, but now he's blaming rhetoric from you, that, that you inspired these two assassination attempts. After all of the calls for violence, you know, "Take them out," and all the rest of it, you know what it is, don't you think that that is just unbelievable, and what do you say to that?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think he is the most unusual president. No, look, when, when I ran, I said I was running, one of the first major speeches I made was for Independence Hall, about democracy.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democracy was at stake.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restore the soul of this country."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ran for three reasons. I said I wanted to restore the soul of the country, meaning a sense of decency and honor.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Yep.</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Secondly, I wanted to - make the middle class grow, because when it grows, everybody does well. And thirdly, I wanted to bring the country back together. And I was told we couldn't do any, any of those things, but we've gotten a lot of them done. And look, Trump is...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Careful.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 a lot of socially redeeming value there.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 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you think?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but, but here's the thing. He really does not, does not believe in democracy and the guardrails that our system has set up...</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abuse of power. And look at what he does and what he says, and look what he did.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what he - and...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on January 6th.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not on just, January 6th was absolutely bizarre...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period.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Bizarre. I was, you know, on January 6th, I was sitting in my office, waiting to get ready to be sworn in, and I was going to make a speech on another subject. And the, and I went out and I made a speech on democracy, I made a speech on why this is ridiculous, why this cannot stand.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think about it. And look, one of the things I've spent most of my career doing was consistently, for 50 years, is foreign policy.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and the, the way in which the rest of the world was looking at this...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bizarre.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can tell you now, every major international meeting I go to, and I, and I know all these women and men because I've been around so damn long, and I know them well, personally. And no matter what their politics are as they're going out, if it's the G20, the G7, all these meetings, they'll go like this. "Can, he can't, he, he's not"...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AUDIENCE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terrified.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I'm not joking.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probably terrifying to them.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ends if he...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That's right.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love that.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 well, the idea that he fails to understand the value of partners, the value of alliances, the value of bringing the world together to bring things - anyway, I, I just...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he values Kim Jong-un.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yeah, by the way, his...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isn't he just trying to, isn't he just trying to stay out of jail?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ahead...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face it.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trying to stay out of jail...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values himself above everything else.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But I, I do...</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I'm not sure he even understands what he's doing.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but I...</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well.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have a question for you, Mr. President. This year marks the 30th anniversary of the Violence Against Women Act, which you call your proudest legislative accomplishment in all the years you've served as senator, vice president, and president of the United States. It's so personal to you. Can you tell our viewers why?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dad was a really honorable and noble man. Never went to college, was a very well-read guy, and had great character, and he used to say, "The greatest thing of all is abuse of power."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ultimate sin was to abuse a child or a woman.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I, what I did when I was chairman of the district, I mean, I looked and saw all, I mean, when I held these hearings, you remember - you may remember.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nothing.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but, but, but all kidding aside, when I held these hearings it was like, "What's he doing?"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 people started coming forward...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people telling their stories...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extent of the abuse. And I'm so damn proud. My, my daughter Ashley, she is, she got her, she has her master's, anyway, she's a social worker in Philadelphia.</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she's providing housing for abused women...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and, and women who have, coming out of incarceration, to work with them, because it's, there's so many opportunities for people to correct their lives and - get things back in shape, and, but it's just, it's just simply, I mean, the idea, anyway. So, it was the single most consequential thing, in my view that I've emotionally ever done.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when I started it, it got very little support.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became, it, it, it's now part of the ethic of America.</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that.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great thing, 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better for it. So, we're taking another break, because our, you know...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talking too long, I apologize.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no, no, it's not you, it's not you.</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keep the lights 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to pay our salaries.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just like you being here, you know? But I'm supposed to let y'all know that, to come back, take your break and come back, because we have more with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THE VIEW, APRIL 22, 2010</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HASSELBACK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get up there, healthcare bill's signed, and you throw the F-bomb and I'm thinking, oh, man.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HASSELBACK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might be one we knew we shouldn't say too. Were you surprised that you got the pass from him on that?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(clears throat))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comment?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just thankful my mother couldn't hear it or see it.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BREAK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THE VIEW, MARCH 24, 2020</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heard you commit to picking a woman for the ticket. I have told people endlessly that I've turned it down and they should stop asking me. But do you have a short list...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don't, now, don't, don't turn it down yet. Come on, you got to think more about this, okay?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I, I, I have to, I must stay here, </w:t>
      </w:r>
      <w:r>
        <w:rPr>
          <w:rFonts w:ascii="arial" w:eastAsia="arial" w:hAnsi="arial" w:cs="arial"/>
          <w:b/>
          <w:i/>
          <w:strike w:val="0"/>
          <w:noProof w:val="0"/>
          <w:color w:val="000000"/>
          <w:position w:val="0"/>
          <w:sz w:val="20"/>
          <w:u w:val="single"/>
          <w:vertAlign w:val="baseline"/>
        </w:rPr>
        <w:t>Joe</w:t>
      </w:r>
      <w:r>
        <w:rPr>
          <w:rFonts w:ascii="arial" w:eastAsia="arial" w:hAnsi="arial" w:cs="arial"/>
          <w:b w:val="0"/>
          <w:i w:val="0"/>
          <w:strike w:val="0"/>
          <w:noProof w:val="0"/>
          <w:color w:val="000000"/>
          <w:position w:val="0"/>
          <w:sz w:val="20"/>
          <w:u w:val="none"/>
          <w:vertAlign w:val="baseline"/>
        </w:rPr>
        <w:t>. I must stay here.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we're back, and that was me trying to get a job with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Alyssa has the next question.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President, you spoke at the UN General Assembly yesterday. As the Middle East feels like a powder keg, Israel and Hamas' war ranges on, now it seems to have expanded to Hezbollah and the north. How real is an all-out war in the Middle East, and is a ceasefire still in reach? And would you require all hostages to be released alive in order to have a ceasefire?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is part of the ceasefire would the exchange of those hostages, number one. Number two, an all-out war is possible, but I think there's also the opportunity is still in play to have a settlement that could fundamentally change the whole region.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I, look, one of the things that I've found is there's, the Arab world very much wants to have a settlement, because they know what it does for them.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willing to - make arrangements with Israel and alliances with - if Israel changes some policies. And I, there's, I've known Bibi Netanyahu for a long, long time, and I'm, I'm a very strong supporter of Israel, I make no bones about it.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years ago I was a Zionist. All a Zionist means is that there needs to be an Israel.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fact is, though, that Bibi has a picture I signed for him when he was a young member of the, of the embassy here in the United States, and, it was an 8x10 picture he asked me to sign. I wrote, "Bibi, I love you, but I don't agree with a damn thing you say or do. </w:t>
      </w:r>
      <w:r>
        <w:rPr>
          <w:rFonts w:ascii="arial" w:eastAsia="arial" w:hAnsi="arial" w:cs="arial"/>
          <w:b/>
          <w:i/>
          <w:strike w:val="0"/>
          <w:noProof w:val="0"/>
          <w:color w:val="000000"/>
          <w:position w:val="0"/>
          <w:sz w:val="20"/>
          <w:u w:val="single"/>
          <w:vertAlign w:val="baseline"/>
        </w:rPr>
        <w:t>Joe</w:t>
      </w:r>
      <w:r>
        <w:rPr>
          <w:rFonts w:ascii="arial" w:eastAsia="arial" w:hAnsi="arial" w:cs="arial"/>
          <w:b w:val="0"/>
          <w:i w:val="0"/>
          <w:strike w:val="0"/>
          <w:noProof w:val="0"/>
          <w:color w:val="000000"/>
          <w:position w:val="0"/>
          <w:sz w:val="20"/>
          <w:u w:val="none"/>
          <w:vertAlign w:val="baseline"/>
        </w:rPr>
        <w: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do, and it's right. I don't agree with his position. There needs to be a two-state solution, ultimately.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needs to happen. There's a way to do it, and they have a possibility. I don't want to exaggerate it, but a possibility, if we can deal with a ceasefire in Lebanon, that it can move into dealing with the West Bank. But we also have Gaza to deal with.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but it's possible, and I'm using every bit of energy I have with my team, and you know, from the Defense Department, you know it well...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this done. There's a desire to see change. I mean, in the region.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And peace.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and, well, well, peace is - exactly right. But, you know, one of the things is that, I'll, I'll end this by saying there's certain inflection points in history where what happens in the very near term sets the course for the world for the next six or seven decades.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God.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we're at one of those places.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chance to really, for example, we put NATO together. You know it well.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Added, I added two countries to NATO, stopped Putin. Now - you know, Trump says if he gets elected he wants to get the hell out of NATO.</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able to put together what they call "the quad" in the, in the, in the South Pacific...</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area to increase the, and we have a chance to reorder the world in a way that is not, not Shangri-la, but it is real.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Fundamental changes.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reflect the changes that are taking place now. And look what's happening with, with just what we're doing with the, with climate.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there's so many things that are, so many opportunities, and I, I know, you know, I, I had those, that craniotomy because I had an aneurysm years ago.</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doctor was trying to explain to me whether it was - they're genetic or congenital. And I said, "I, I, I don't care. Just, we'll take care of it, we're okay." He looked at me and he said, "You know what your problem is, Senator?" I said, "No." He said, "You're a congenital optimist."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am, because...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Americans ever worked on that we haven't gotten done.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ask you, that's true.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in January, you're leaving Washington after 50 years of public service. How, you've been the best. How do you want the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administration remembered, and how do you want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the man, remembered?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when I got elected when I was 29 years old, you have to be 30 to be sworn in.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thought there must be some secret in Delaware. That my - did I have some secret. I said, "Yeah. Have you figured out what's worth losing over."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you figured out what's worth losing over? Because if you haven't figured that out, you should be in another business. There's so many things that are worth losing over if, if, you - you got to keep trying. And what I want to be remembered for is being honest at what I've done, straight up, and I think I used to drive Barack crazy.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morning we'd meet at 9:00 for eight years, and then we'd end the day together, and all the sayings, and I'd say to him, "Barack, remember, all politics is personal, including international."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 Mm-hmm.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build relationships. It matters to build trust. It matters, it matters, it matters. And I just think the environment is such that we can get so much done, but we have to focus. We have to believe in ourselves again. And that's what I like most about Kamala.</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believes in America. She believes in our capacity. She believes in who we are. And I, I, I don't know, I just, in terms of, I'm less concerned about what my legacy is, but what, I, and I, although I'm leaving, you're not, you're - stuck with me. I'm not going away.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right, that's right.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not done yet.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there's...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many other things that I want to do in terms of the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Institute at Penn on foreign policy, and the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Institute in Delaware on domestic policy, to keep the things going that we started. And I think we can get them done.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Okay.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to tell you, I, our thanks to you for coming and sitting with us.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come 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been extraordinary for the country, and we are so proud to have had you at this table more than once, but to have you here at this table as the President of the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I'm proud of you all here.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kind of great.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(UNITED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am.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(inaudible). We'll be right back.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BREAK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care what y'all wrote on that monitor. I'm talking about what we just did.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wild and wonderful was that?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exciting, it really was.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 it was great to have him here. And he's very, he's kissy. He's, like, affectionate guy. I love that about him.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warm and wonderful.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I know we talked a little about his legacy, but I truly believe that his legacy will be etched in the history books as Washington, as someone when he put that ego aside and put his country first.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he, he's also so decent.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 that's definitely his legacy.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good man. He reminds you of the times you could look up to politicians...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were, they were called to serve, and they were good people. It feels like, sadly, right now it's a bit of a dying breed in what we're seeing, but I believe that people like him can be, you know...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still believes in the country.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 was very struck...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fact that his, his love for the country, but also thinking about the international community and how much...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BEHAR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role impacts the world.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ALYSSA FARAH GRIFFIN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that's (inaudible).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I've known the man for...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 - yeah, 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30 years...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has never changed. This is a man who's never been affected by the trappings of power.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Mm-hmm.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NAVARRO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always been about service. And yesterday, when he said, when he talked about leaving power and the need to leave power, and he said it in front of the UN, I thought it was so significant.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amazing. And, and Paul, Paul is just so, he's like, "We got to go, Whoop. We got to go," and so, because we got to go, we'll go. We'll be right back.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BREAK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a great day, everyone. Take a little time to enjoy the view, and, go, Liberty.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HAINES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WHOOPI GOLDBERG ("THE VIEW")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w:t>
      </w:r>
    </w:p>
    <w:p>
      <w:pPr>
        <w:pStyle w:val="Normal21"/>
        <w:keepNext/>
        <w:spacing w:before="240" w:after="0" w:line="340" w:lineRule="atLeast"/>
        <w:ind w:left="0" w:right="0" w:firstLine="0"/>
        <w:jc w:val="left"/>
      </w:pPr>
      <w:bookmarkStart w:id="62" w:name="Classification_19"/>
      <w:bookmarkEnd w:id="62"/>
      <w:r>
        <w:rPr>
          <w:rFonts w:ascii="arial" w:eastAsia="arial" w:hAnsi="arial" w:cs="arial"/>
          <w:b/>
          <w:i w:val="0"/>
          <w:strike w:val="0"/>
          <w:noProof w:val="0"/>
          <w:color w:val="000000"/>
          <w:position w:val="0"/>
          <w:sz w:val="28"/>
          <w:u w:val="none"/>
          <w:vertAlign w:val="baseline"/>
        </w:rPr>
        <w:t>Classification</w:t>
      </w:r>
    </w:p>
    <w:p>
      <w:pPr>
        <w:pStyle w:val="Normal21"/>
        <w:spacing w:line="60" w:lineRule="exact"/>
      </w:pPr>
      <w:r>
        <w:pict>
          <v:line id="_x0000_s1100" style="position:absolute;z-index:251726848" from="0,2pt" to="512pt,2pt" strokecolor="#009ddb" strokeweight="2pt">
            <v:stroke linestyle="single"/>
            <w10:wrap type="topAndBottom"/>
          </v:line>
        </w:pict>
      </w:r>
    </w:p>
    <w:p>
      <w:pPr>
        <w:pStyle w:val="Normal21"/>
        <w:spacing w:line="120" w:lineRule="exact"/>
      </w:pP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TRANSCRIPTS (78%); US PRESIDENTS (78%)</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NETWORK TELEVISION (79%); BROADCASTING INDUSTRY (73%)</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(95%); KAMALA HARRIS (92%); WHOOPI GOLDBERG (90%)</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(96%)</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2024</w:t>
      </w:r>
    </w:p>
    <w:p>
      <w:pPr>
        <w:pStyle w:val="Normal21"/>
      </w:pPr>
    </w:p>
    <w:p>
      <w:pPr>
        <w:pStyle w:val="Normal21"/>
        <w:ind w:left="200"/>
        <w:sectPr>
          <w:type w:val="continuous"/>
          <w:pgMar w:top="840" w:right="1000" w:bottom="840" w:left="1000" w:header="400" w:footer="400"/>
          <w:pgNumType w:fmt="decimal"/>
          <w:cols w:space="720"/>
        </w:sectPr>
      </w:pPr>
      <w:r>
        <w:br/>
      </w:r>
      <w:r>
        <w:pict>
          <v:line id="_x0000_s1101"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289"/>
          <w:headerReference w:type="default" r:id="rId290"/>
          <w:footerReference w:type="even" r:id="rId291"/>
          <w:footerReference w:type="default" r:id="rId292"/>
          <w:headerReference w:type="first" r:id="rId293"/>
          <w:footerReference w:type="first" r:id="rId294"/>
          <w:pgSz w:w="12240" w:h="15840"/>
          <w:pgMar w:top="840" w:right="1000" w:bottom="840" w:left="1000" w:header="400" w:footer="400"/>
          <w:pgNumType w:fmt="decimal"/>
          <w:cols w:space="720"/>
          <w:titlePg w:val="0"/>
        </w:sectPr>
      </w:pPr>
    </w:p>
    <w:p>
      <w:pPr>
        <w:pStyle w:val="Normal22"/>
      </w:pPr>
    </w:p>
    <w:p>
      <w:pPr>
        <w:pStyle w:val="Heading120"/>
        <w:keepNext w:val="0"/>
        <w:spacing w:after="200" w:line="340" w:lineRule="atLeast"/>
        <w:ind w:left="0" w:right="0" w:firstLine="0"/>
        <w:jc w:val="center"/>
      </w:pPr>
      <w:hyperlink r:id="rId295" w:history="1">
        <w:r>
          <w:rPr>
            <w:rFonts w:ascii="arial" w:eastAsia="arial" w:hAnsi="arial" w:cs="arial"/>
            <w:b/>
            <w:i/>
            <w:strike w:val="0"/>
            <w:color w:val="0077CC"/>
            <w:sz w:val="28"/>
            <w:u w:val="single"/>
            <w:vertAlign w:val="baseline"/>
          </w:rPr>
          <w:t xml:space="preserve">Donald Trump reveals with a tease what he admired most about </w:t>
        </w:r>
      </w:hyperlink>
      <w:hyperlink r:id="rId296" w:history="1">
        <w:r>
          <w:rPr>
            <w:rFonts w:ascii="arial" w:eastAsia="arial" w:hAnsi="arial" w:cs="arial"/>
            <w:b/>
            <w:i/>
            <w:strike w:val="0"/>
            <w:color w:val="0077CC"/>
            <w:sz w:val="28"/>
            <w:u w:val="single"/>
            <w:vertAlign w:val="baseline"/>
          </w:rPr>
          <w:t>Joe Biden</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2025 Thursday</w:t>
      </w:r>
    </w:p>
    <w:p>
      <w:pPr>
        <w:pStyle w:val="Normal22"/>
        <w:keepNext w:val="0"/>
        <w:spacing w:after="0" w:line="240" w:lineRule="atLeast"/>
        <w:ind w:right="0"/>
        <w:jc w:val="both"/>
      </w:pPr>
      <w:bookmarkStart w:id="63" w:name="Bookmark_22"/>
      <w:bookmarkEnd w:id="63"/>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2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pStyle w:val="Normal22"/>
        <w:keepNext/>
        <w:spacing w:before="240" w:after="0" w:line="340" w:lineRule="atLeast"/>
        <w:ind w:left="0" w:right="0" w:firstLine="0"/>
        <w:jc w:val="left"/>
      </w:pPr>
      <w:bookmarkStart w:id="64" w:name="Body_20"/>
      <w:bookmarkEnd w:id="64"/>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02" style="position:absolute;z-index:25172889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STATES - In a recent interview with Fox News, U.S. President Donald Trump said that the only thing he "totally admires" about his predecessor, former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is his great ability to fall asleep.</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mockery towards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came during a conversation with host Laura Ingraham, on the program "The Ingraham Angle", where several political topics were discussed.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questioned about his sleeping habits, Trump took the opportunity to make the comment about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assuring that he would never be able to sleep the way the former president demonstrated he could.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the one thing I totally admire about sleepy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is this: he would go to a beach, lay down on a cot, barely be able to move his feet through the sand, lay down and within minutes he was asleep and there were cameras watching him.... I could never sleep like that."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continued his hilarious criticism by claiming that's the only thing he thought was "wonderful" about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and then capped off the comment by saying "this man was a disaster."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"The only thing I totally admired about Sleepy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is the following; he'd go to a beach, he'd lay down on a cot, barely able to get his feet through the sand, within minutes he's sleeping."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only thing I think was wonderful."???????? pic.twitter.com/De0l1Xr4fZ</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Breaking911 (@Breaking911) March 19, 2025</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be interested in: 'Will pay off U.S. debt': Trump on $5 million golden visas</w:t>
      </w:r>
    </w:p>
    <w:p>
      <w:pPr>
        <w:pStyle w:val="Normal22"/>
        <w:keepNext/>
        <w:spacing w:before="240" w:after="0" w:line="340" w:lineRule="atLeast"/>
        <w:ind w:left="0" w:right="0" w:firstLine="0"/>
        <w:jc w:val="left"/>
      </w:pPr>
      <w:bookmarkStart w:id="65" w:name="Classification_20"/>
      <w:bookmarkEnd w:id="65"/>
      <w:r>
        <w:rPr>
          <w:rFonts w:ascii="arial" w:eastAsia="arial" w:hAnsi="arial" w:cs="arial"/>
          <w:b/>
          <w:i w:val="0"/>
          <w:strike w:val="0"/>
          <w:noProof w:val="0"/>
          <w:color w:val="000000"/>
          <w:position w:val="0"/>
          <w:sz w:val="28"/>
          <w:u w:val="none"/>
          <w:vertAlign w:val="baseline"/>
        </w:rPr>
        <w:t>Classification</w:t>
      </w:r>
    </w:p>
    <w:p>
      <w:pPr>
        <w:pStyle w:val="Normal22"/>
        <w:spacing w:line="60" w:lineRule="exact"/>
      </w:pPr>
      <w:r>
        <w:pict>
          <v:line id="_x0000_s1103" style="position:absolute;z-index:251729920" from="0,2pt" to="512pt,2pt" strokecolor="#009ddb" strokeweight="2pt">
            <v:stroke linestyle="single"/>
            <w10:wrap type="topAndBottom"/>
          </v:line>
        </w:pict>
      </w:r>
    </w:p>
    <w:p>
      <w:pPr>
        <w:pStyle w:val="Normal22"/>
        <w:spacing w:line="120" w:lineRule="exact"/>
      </w:pPr>
    </w:p>
    <w:p>
      <w:pPr>
        <w:pStyle w:val="Normal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INTERVIEWS (90%); SLEEP (90%); US PRESIDENTS (90%); PUBLIC DEBT (73%)</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(91%)</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(91%); SIC4833 TELEVISION BROADCASTING STATIONS (91%)</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DONALD TRUMP (90%)</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(91%)</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2025</w:t>
      </w:r>
    </w:p>
    <w:p>
      <w:pPr>
        <w:pStyle w:val="Normal22"/>
      </w:pPr>
    </w:p>
    <w:p>
      <w:pPr>
        <w:pStyle w:val="Normal22"/>
        <w:ind w:left="200"/>
        <w:sectPr>
          <w:type w:val="continuous"/>
          <w:pgMar w:top="840" w:right="1000" w:bottom="840" w:left="1000" w:header="400" w:footer="400"/>
          <w:pgNumType w:fmt="decimal"/>
          <w:cols w:space="720"/>
        </w:sectPr>
      </w:pPr>
      <w:r>
        <w:br/>
      </w:r>
      <w:r>
        <w:pict>
          <v:line id="_x0000_s1104"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297"/>
          <w:headerReference w:type="default" r:id="rId298"/>
          <w:footerReference w:type="even" r:id="rId299"/>
          <w:footerReference w:type="default" r:id="rId300"/>
          <w:headerReference w:type="first" r:id="rId301"/>
          <w:footerReference w:type="first" r:id="rId302"/>
          <w:pgSz w:w="12240" w:h="15840"/>
          <w:pgMar w:top="840" w:right="1000" w:bottom="840" w:left="1000" w:header="400" w:footer="400"/>
          <w:pgNumType w:fmt="decimal"/>
          <w:cols w:space="720"/>
          <w:titlePg w:val="0"/>
        </w:sectPr>
      </w:pPr>
    </w:p>
    <w:p>
      <w:pPr>
        <w:pStyle w:val="Normal23"/>
      </w:pPr>
    </w:p>
    <w:p>
      <w:pPr>
        <w:pStyle w:val="Heading121"/>
        <w:keepNext w:val="0"/>
        <w:spacing w:after="200" w:line="340" w:lineRule="atLeast"/>
        <w:ind w:left="0" w:right="0" w:firstLine="0"/>
        <w:jc w:val="center"/>
      </w:pPr>
      <w:hyperlink r:id="rId303" w:history="1">
        <w:r>
          <w:rPr>
            <w:rFonts w:ascii="arial" w:eastAsia="arial" w:hAnsi="arial" w:cs="arial"/>
            <w:b/>
            <w:i/>
            <w:strike w:val="0"/>
            <w:color w:val="0077CC"/>
            <w:sz w:val="28"/>
            <w:u w:val="single"/>
            <w:vertAlign w:val="baseline"/>
          </w:rPr>
          <w:t xml:space="preserve">Trump invalidates pardons granted by </w:t>
        </w:r>
      </w:hyperlink>
      <w:hyperlink r:id="rId304" w:history="1">
        <w:r>
          <w:rPr>
            <w:rFonts w:ascii="arial" w:eastAsia="arial" w:hAnsi="arial" w:cs="arial"/>
            <w:b/>
            <w:i/>
            <w:strike w:val="0"/>
            <w:color w:val="0077CC"/>
            <w:sz w:val="28"/>
            <w:u w:val="single"/>
            <w:vertAlign w:val="baseline"/>
          </w:rPr>
          <w:t>Joe Biden</w:t>
        </w:r>
      </w:hyperlink>
      <w:hyperlink r:id="rId305" w:history="1">
        <w:r>
          <w:rPr>
            <w:rFonts w:ascii="arial" w:eastAsia="arial" w:hAnsi="arial" w:cs="arial"/>
            <w:b/>
            <w:i/>
            <w:strike w:val="0"/>
            <w:color w:val="0077CC"/>
            <w:sz w:val="28"/>
            <w:u w:val="single"/>
            <w:vertAlign w:val="baseline"/>
          </w:rPr>
          <w:t>; alleges use of automatic signature</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2025 Monday</w:t>
      </w:r>
    </w:p>
    <w:p>
      <w:pPr>
        <w:pStyle w:val="Normal23"/>
        <w:keepNext w:val="0"/>
        <w:spacing w:after="0" w:line="240" w:lineRule="atLeast"/>
        <w:ind w:right="0"/>
        <w:jc w:val="both"/>
      </w:pPr>
      <w:bookmarkStart w:id="66" w:name="Bookmark_23"/>
      <w:bookmarkEnd w:id="6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2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23"/>
        <w:keepNext/>
        <w:spacing w:before="240" w:after="0" w:line="340" w:lineRule="atLeast"/>
        <w:ind w:left="0" w:right="0" w:firstLine="0"/>
        <w:jc w:val="left"/>
      </w:pPr>
      <w:bookmarkStart w:id="67" w:name="Body_21"/>
      <w:bookmarkEnd w:id="6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5" style="position:absolute;z-index:25173196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Washington.- </w:t>
      </w:r>
      <w:r>
        <w:rPr>
          <w:rFonts w:ascii="arial" w:eastAsia="arial" w:hAnsi="arial" w:cs="arial"/>
          <w:b w:val="0"/>
          <w:i w:val="0"/>
          <w:strike w:val="0"/>
          <w:noProof w:val="0"/>
          <w:color w:val="000000"/>
          <w:position w:val="0"/>
          <w:sz w:val="20"/>
          <w:u w:val="none"/>
          <w:vertAlign w:val="baseline"/>
        </w:rPr>
        <w:t xml:space="preserve">US President </w:t>
      </w:r>
      <w:r>
        <w:rPr>
          <w:rFonts w:ascii="arial" w:eastAsia="arial" w:hAnsi="arial" w:cs="arial"/>
          <w:b/>
          <w:i w:val="0"/>
          <w:strike w:val="0"/>
          <w:noProof w:val="0"/>
          <w:color w:val="000000"/>
          <w:position w:val="0"/>
          <w:sz w:val="20"/>
          <w:u w:val="none"/>
          <w:vertAlign w:val="baseline"/>
        </w:rPr>
        <w:t xml:space="preserve">Donald Trump assured that the pardons granted by his predecessor, Democrat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i w:val="0"/>
          <w:strike w:val="0"/>
          <w:noProof w:val="0"/>
          <w:color w:val="000000"/>
          <w:position w:val="0"/>
          <w:sz w:val="20"/>
          <w:u w:val="none"/>
          <w:vertAlign w:val="baseline"/>
        </w:rPr>
        <w:t>, are "null and void"</w:t>
      </w:r>
      <w:r>
        <w:rPr>
          <w:rFonts w:ascii="arial" w:eastAsia="arial" w:hAnsi="arial" w:cs="arial"/>
          <w:b w:val="0"/>
          <w:i w:val="0"/>
          <w:strike w:val="0"/>
          <w:noProof w:val="0"/>
          <w:color w:val="000000"/>
          <w:position w:val="0"/>
          <w:sz w:val="20"/>
          <w:u w:val="none"/>
          <w:vertAlign w:val="baseline"/>
        </w:rPr>
        <w:t xml:space="preserve"> and "worthless", since they were signed by what he calls an automatic pen (autopen).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pardons that 'sleepy'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granted to the Political Thugs Committee (in reference to the Congressional Committee in charge of investigating him), and many others, are declared null, void, and of no effect, because they were issued by an Autopen," Trump wrote on his Social Truth network early last night.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U.S. president further suggests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i w:val="0"/>
          <w:strike w:val="0"/>
          <w:noProof w:val="0"/>
          <w:color w:val="000000"/>
          <w:position w:val="0"/>
          <w:sz w:val="20"/>
          <w:u w:val="none"/>
          <w:vertAlign w:val="baseline"/>
        </w:rPr>
        <w:t xml:space="preserve"> was not exactly aware of these pardons</w:t>
      </w:r>
      <w:r>
        <w:rPr>
          <w:rFonts w:ascii="arial" w:eastAsia="arial" w:hAnsi="arial" w:cs="arial"/>
          <w:b w:val="0"/>
          <w:i w:val="0"/>
          <w:strike w:val="0"/>
          <w:noProof w:val="0"/>
          <w:color w:val="000000"/>
          <w:position w:val="0"/>
          <w:sz w:val="20"/>
          <w:u w:val="none"/>
          <w:vertAlign w:val="baseline"/>
        </w:rPr>
        <w:t xml:space="preserve"> that were imposed on him by his advisors.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other words,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i w:val="0"/>
          <w:strike w:val="0"/>
          <w:noProof w:val="0"/>
          <w:color w:val="000000"/>
          <w:position w:val="0"/>
          <w:sz w:val="20"/>
          <w:u w:val="none"/>
          <w:vertAlign w:val="baseline"/>
        </w:rPr>
        <w:t xml:space="preserve"> did not sign them,</w:t>
      </w:r>
      <w:r>
        <w:rPr>
          <w:rFonts w:ascii="arial" w:eastAsia="arial" w:hAnsi="arial" w:cs="arial"/>
          <w:b w:val="0"/>
          <w:i w:val="0"/>
          <w:strike w:val="0"/>
          <w:noProof w:val="0"/>
          <w:color w:val="000000"/>
          <w:position w:val="0"/>
          <w:sz w:val="20"/>
          <w:u w:val="none"/>
          <w:vertAlign w:val="baseline"/>
        </w:rPr>
        <w:t xml:space="preserve"> but, even more importantly, he knew nothing about them! The documents that were necessary for the pardon were not explained to him or approved by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Trump added.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knew nothing about them, and </w:t>
      </w:r>
      <w:r>
        <w:rPr>
          <w:rFonts w:ascii="arial" w:eastAsia="arial" w:hAnsi="arial" w:cs="arial"/>
          <w:b/>
          <w:i w:val="0"/>
          <w:strike w:val="0"/>
          <w:noProof w:val="0"/>
          <w:color w:val="000000"/>
          <w:position w:val="0"/>
          <w:sz w:val="20"/>
          <w:u w:val="none"/>
          <w:vertAlign w:val="baseline"/>
        </w:rPr>
        <w:t>those who did may have committed a crime.</w:t>
      </w:r>
      <w:r>
        <w:rPr>
          <w:rFonts w:ascii="arial" w:eastAsia="arial" w:hAnsi="arial" w:cs="arial"/>
          <w:b w:val="0"/>
          <w:i w:val="0"/>
          <w:strike w:val="0"/>
          <w:noProof w:val="0"/>
          <w:color w:val="000000"/>
          <w:position w:val="0"/>
          <w:sz w:val="20"/>
          <w:u w:val="none"/>
          <w:vertAlign w:val="baseline"/>
        </w:rPr>
        <w:t xml:space="preserve"> Therefore, those on the Political Thugs Committee, who destroyed and removed ALL evidence obtained during their two-year witch hunt against me and many other innocent people, must fully understand that they are subject to investigation at the highest level," the Republican president stressed.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truth is that</w:t>
      </w:r>
      <w:r>
        <w:rPr>
          <w:rFonts w:ascii="arial" w:eastAsia="arial" w:hAnsi="arial" w:cs="arial"/>
          <w:b/>
          <w:i w:val="0"/>
          <w:strike w:val="0"/>
          <w:noProof w:val="0"/>
          <w:color w:val="000000"/>
          <w:position w:val="0"/>
          <w:sz w:val="20"/>
          <w:u w:val="none"/>
          <w:vertAlign w:val="baseline"/>
        </w:rPr>
        <w:t xml:space="preserve"> they were</w:t>
      </w:r>
      <w:r>
        <w:rPr>
          <w:rFonts w:ascii="arial" w:eastAsia="arial" w:hAnsi="arial" w:cs="arial"/>
          <w:b w:val="0"/>
          <w:i w:val="0"/>
          <w:strike w:val="0"/>
          <w:noProof w:val="0"/>
          <w:color w:val="000000"/>
          <w:position w:val="0"/>
          <w:sz w:val="20"/>
          <w:u w:val="none"/>
          <w:vertAlign w:val="baseline"/>
        </w:rPr>
        <w:t xml:space="preserve"> probably</w:t>
      </w:r>
      <w:r>
        <w:rPr>
          <w:rFonts w:ascii="arial" w:eastAsia="arial" w:hAnsi="arial" w:cs="arial"/>
          <w:b/>
          <w:i w:val="0"/>
          <w:strike w:val="0"/>
          <w:noProof w:val="0"/>
          <w:color w:val="000000"/>
          <w:position w:val="0"/>
          <w:sz w:val="20"/>
          <w:u w:val="none"/>
          <w:vertAlign w:val="baseline"/>
        </w:rPr>
        <w:t xml:space="preserve"> responsible for documents that were signed in their name</w:t>
      </w:r>
      <w:r>
        <w:rPr>
          <w:rFonts w:ascii="arial" w:eastAsia="arial" w:hAnsi="arial" w:cs="arial"/>
          <w:b w:val="0"/>
          <w:i w:val="0"/>
          <w:strike w:val="0"/>
          <w:noProof w:val="0"/>
          <w:color w:val="000000"/>
          <w:position w:val="0"/>
          <w:sz w:val="20"/>
          <w:u w:val="none"/>
          <w:vertAlign w:val="baseline"/>
        </w:rPr>
        <w:t xml:space="preserve"> without the knowledge or consent of the worst president in the history of our country, the corrupt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insists Trump.</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leaving office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announced his decision to </w:t>
      </w:r>
      <w:r>
        <w:rPr>
          <w:rFonts w:ascii="arial" w:eastAsia="arial" w:hAnsi="arial" w:cs="arial"/>
          <w:b/>
          <w:i w:val="0"/>
          <w:strike w:val="0"/>
          <w:noProof w:val="0"/>
          <w:color w:val="000000"/>
          <w:position w:val="0"/>
          <w:sz w:val="20"/>
          <w:u w:val="none"/>
          <w:vertAlign w:val="baseline"/>
        </w:rPr>
        <w:t>commute "disproportionate" prison sentences imposed on nearly 2,500 prisoners</w:t>
      </w:r>
      <w:r>
        <w:rPr>
          <w:rFonts w:ascii="arial" w:eastAsia="arial" w:hAnsi="arial" w:cs="arial"/>
          <w:b w:val="0"/>
          <w:i w:val="0"/>
          <w:strike w:val="0"/>
          <w:noProof w:val="0"/>
          <w:color w:val="000000"/>
          <w:position w:val="0"/>
          <w:sz w:val="20"/>
          <w:u w:val="none"/>
          <w:vertAlign w:val="baseline"/>
        </w:rPr>
        <w:t xml:space="preserve"> serving sentences for "non-violent drug-related crimes."</w:t>
      </w:r>
    </w:p>
    <w:p>
      <w:pPr>
        <w:pStyle w:val="Normal2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also commuted the sentences of 37 of the 40 federal death row inmates, converting their punishments to life imprisonment, and </w:t>
      </w:r>
      <w:r>
        <w:rPr>
          <w:rFonts w:ascii="arial" w:eastAsia="arial" w:hAnsi="arial" w:cs="arial"/>
          <w:b/>
          <w:i w:val="0"/>
          <w:strike w:val="0"/>
          <w:noProof w:val="0"/>
          <w:color w:val="000000"/>
          <w:position w:val="0"/>
          <w:sz w:val="20"/>
          <w:u w:val="none"/>
          <w:vertAlign w:val="baseline"/>
        </w:rPr>
        <w:t>pardoned his son Hunter,</w:t>
      </w:r>
      <w:r>
        <w:rPr>
          <w:rFonts w:ascii="arial" w:eastAsia="arial" w:hAnsi="arial" w:cs="arial"/>
          <w:b w:val="0"/>
          <w:i w:val="0"/>
          <w:strike w:val="0"/>
          <w:noProof w:val="0"/>
          <w:color w:val="000000"/>
          <w:position w:val="0"/>
          <w:sz w:val="20"/>
          <w:u w:val="none"/>
          <w:vertAlign w:val="baseline"/>
        </w:rPr>
        <w:t xml:space="preserve"> who was being prosecuted for weapons and tax crimes, and high-ranking officials such as Anthony Fauci, the man responsible for fighting the pandemic, among others.</w:t>
      </w:r>
    </w:p>
    <w:p>
      <w:pPr>
        <w:pStyle w:val="Normal23"/>
        <w:keepNext/>
        <w:spacing w:before="240" w:after="0" w:line="340" w:lineRule="atLeast"/>
        <w:ind w:left="0" w:right="0" w:firstLine="0"/>
        <w:jc w:val="left"/>
      </w:pPr>
      <w:bookmarkStart w:id="68" w:name="Classification_21"/>
      <w:bookmarkEnd w:id="68"/>
      <w:r>
        <w:rPr>
          <w:rFonts w:ascii="arial" w:eastAsia="arial" w:hAnsi="arial" w:cs="arial"/>
          <w:b/>
          <w:i w:val="0"/>
          <w:strike w:val="0"/>
          <w:noProof w:val="0"/>
          <w:color w:val="000000"/>
          <w:position w:val="0"/>
          <w:sz w:val="28"/>
          <w:u w:val="none"/>
          <w:vertAlign w:val="baseline"/>
        </w:rPr>
        <w:t>Classification</w:t>
      </w:r>
    </w:p>
    <w:p>
      <w:pPr>
        <w:pStyle w:val="Normal23"/>
        <w:spacing w:line="60" w:lineRule="exact"/>
      </w:pPr>
      <w:r>
        <w:pict>
          <v:line id="_x0000_s1106" style="position:absolute;z-index:251732992" from="0,2pt" to="512pt,2pt" strokecolor="#009ddb" strokeweight="2pt">
            <v:stroke linestyle="single"/>
            <w10:wrap type="topAndBottom"/>
          </v:line>
        </w:pict>
      </w:r>
    </w:p>
    <w:p>
      <w:pPr>
        <w:pStyle w:val="Normal23"/>
        <w:spacing w:line="120" w:lineRule="exact"/>
      </w:pP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PERSONAL NEWS (90%); PARDONS (90%); US DEMOCRATIC PARTY (90%); US PRESIDENTS (90%); CRIME, LAW ENFORCEMENT &amp; CORRECTIONS (89%); INVESTIGATIONS (89%); NEGATIVE NEWS (89%); CRIMINAL OFFENSES (87%); JAIL SENTENCING (87%); PRISONERS (87%); SENTENCING (87%); US REPUBLICAN PARTY (79%); APPROVALS (78%); COMMUTATION OF SENTENCE (78%); NEGATIVE MISC NEWS (77%); CAPITAL PUNISHMENT (72%); CORRECTIONS (72%); LIFE SENTENCING (72%); WEAPONS &amp; ARMS (72%); CONTROLLED SUBSTANCES CRIME (67%); Internacional (%)</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DONALD TRUMP (90%); ANTHONY FAUCI (73%)</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2025</w:t>
      </w:r>
    </w:p>
    <w:p>
      <w:pPr>
        <w:pStyle w:val="Normal23"/>
      </w:pPr>
    </w:p>
    <w:p>
      <w:pPr>
        <w:pStyle w:val="Normal23"/>
        <w:ind w:left="200"/>
        <w:sectPr>
          <w:type w:val="continuous"/>
          <w:pgMar w:top="840" w:right="1000" w:bottom="840" w:left="1000" w:header="400" w:footer="400"/>
          <w:pgNumType w:fmt="decimal"/>
          <w:cols w:space="720"/>
        </w:sectPr>
      </w:pPr>
      <w:r>
        <w:br/>
      </w:r>
      <w:r>
        <w:pict>
          <v:line id="_x0000_s1107"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306"/>
          <w:headerReference w:type="default" r:id="rId307"/>
          <w:footerReference w:type="even" r:id="rId308"/>
          <w:footerReference w:type="default" r:id="rId309"/>
          <w:headerReference w:type="first" r:id="rId310"/>
          <w:footerReference w:type="first" r:id="rId311"/>
          <w:pgSz w:w="12240" w:h="15840"/>
          <w:pgMar w:top="840" w:right="1000" w:bottom="840" w:left="1000" w:header="400" w:footer="400"/>
          <w:pgNumType w:fmt="decimal"/>
          <w:cols w:space="720"/>
          <w:titlePg w:val="0"/>
        </w:sectPr>
      </w:pPr>
    </w:p>
    <w:p>
      <w:pPr>
        <w:pStyle w:val="Normal24"/>
      </w:pPr>
    </w:p>
    <w:p>
      <w:pPr>
        <w:pStyle w:val="Heading122"/>
        <w:keepNext w:val="0"/>
        <w:spacing w:after="200" w:line="340" w:lineRule="atLeast"/>
        <w:ind w:left="0" w:right="0" w:firstLine="0"/>
        <w:jc w:val="center"/>
      </w:pPr>
      <w:hyperlink r:id="rId312" w:history="1">
        <w:r>
          <w:rPr>
            <w:rFonts w:ascii="arial" w:eastAsia="arial" w:hAnsi="arial" w:cs="arial"/>
            <w:b/>
            <w:i/>
            <w:strike w:val="0"/>
            <w:color w:val="0077CC"/>
            <w:sz w:val="28"/>
            <w:u w:val="single"/>
            <w:vertAlign w:val="baseline"/>
          </w:rPr>
          <w:t xml:space="preserve">George Clooney Reveals If He Regrets Turning Against </w:t>
        </w:r>
      </w:hyperlink>
      <w:hyperlink r:id="rId313" w:history="1">
        <w:r>
          <w:rPr>
            <w:rFonts w:ascii="arial" w:eastAsia="arial" w:hAnsi="arial" w:cs="arial"/>
            <w:b/>
            <w:i/>
            <w:strike w:val="0"/>
            <w:color w:val="0077CC"/>
            <w:sz w:val="28"/>
            <w:u w:val="single"/>
            <w:vertAlign w:val="baseline"/>
          </w:rPr>
          <w:t>Joe Biden</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Spun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 2:01 PM EST</w:t>
      </w:r>
    </w:p>
    <w:p>
      <w:pPr>
        <w:pStyle w:val="Normal24"/>
        <w:keepNext w:val="0"/>
        <w:spacing w:after="0" w:line="240" w:lineRule="atLeast"/>
        <w:ind w:right="0"/>
        <w:jc w:val="both"/>
      </w:pPr>
      <w:bookmarkStart w:id="69" w:name="Bookmark_24"/>
      <w:bookmarkEnd w:id="69"/>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ABG-SI LLC. Sports Illustrated Is A Registered Trademark Of ABG-SI LLC. Use of this Site Constitutes Acceptance of our Terms of Use and Privary Policy.  All Rights Reserved</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Rosvoglou</w:t>
      </w:r>
    </w:p>
    <w:p>
      <w:pPr>
        <w:pStyle w:val="Normal24"/>
        <w:keepNext/>
        <w:spacing w:before="240" w:after="0" w:line="340" w:lineRule="atLeast"/>
        <w:ind w:left="0" w:right="0" w:firstLine="0"/>
        <w:jc w:val="left"/>
      </w:pPr>
      <w:bookmarkStart w:id="70" w:name="Body_22"/>
      <w:bookmarkEnd w:id="70"/>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08" style="position:absolute;z-index:25173504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July 2024, Academy Award winner George Clooney told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to drop out of the presidential election.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Clooney, a longtime Democrat, shared his thoughts on the 2024 presidential election in </w:t>
      </w:r>
      <w:hyperlink r:id="rId314" w:history="1">
        <w:r>
          <w:rPr>
            <w:rFonts w:ascii="arial" w:eastAsia="arial" w:hAnsi="arial" w:cs="arial"/>
            <w:b w:val="0"/>
            <w:i/>
            <w:strike w:val="0"/>
            <w:noProof w:val="0"/>
            <w:color w:val="0077CC"/>
            <w:position w:val="0"/>
            <w:sz w:val="20"/>
            <w:u w:val="single"/>
            <w:vertAlign w:val="baseline"/>
          </w:rPr>
          <w:t>an op-ed for The New York Times</w:t>
        </w:r>
      </w:hyperlink>
      <w:r>
        <w:rPr>
          <w:rFonts w:ascii="arial" w:eastAsia="arial" w:hAnsi="arial" w:cs="arial"/>
          <w:b w:val="0"/>
          <w:i w:val="0"/>
          <w:strike w:val="0"/>
          <w:noProof w:val="0"/>
          <w:color w:val="000000"/>
          <w:position w:val="0"/>
          <w:sz w:val="20"/>
          <w:u w:val="none"/>
          <w:vertAlign w:val="baseline"/>
        </w:rPr>
        <w:t xml:space="preserve">. His biggest concern about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his age. He just didn't think the former president was the best candidate for the position at 82 years old.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love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As a senator. As a vice president and as president. I consider him a friend, and I believe in him. Believe in his character. Believe in his morals. In the last four years, he's won many of the battles he's faced," Clooney wrote. "But the one battle he cannot win is the fight against time."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recent interview with CNN, Clooney was asked about his decision to publicly turn on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He made it clear that he has zero regrets.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Clooney ultimately believes he was doing his "civic duty" by questioning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candidacy.</w:t>
      </w: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know if it was brave," </w:t>
      </w:r>
      <w:hyperlink r:id="rId315" w:history="1">
        <w:r>
          <w:rPr>
            <w:rFonts w:ascii="arial" w:eastAsia="arial" w:hAnsi="arial" w:cs="arial"/>
            <w:b w:val="0"/>
            <w:i/>
            <w:strike w:val="0"/>
            <w:noProof w:val="0"/>
            <w:color w:val="0077CC"/>
            <w:position w:val="0"/>
            <w:sz w:val="20"/>
            <w:u w:val="single"/>
            <w:vertAlign w:val="baseline"/>
          </w:rPr>
          <w:t>Clooney said, via Variety</w:t>
        </w:r>
      </w:hyperlink>
      <w:r>
        <w:rPr>
          <w:rFonts w:ascii="arial" w:eastAsia="arial" w:hAnsi="arial" w:cs="arial"/>
          <w:b w:val="0"/>
          <w:i w:val="0"/>
          <w:strike w:val="0"/>
          <w:noProof w:val="0"/>
          <w:color w:val="000000"/>
          <w:position w:val="0"/>
          <w:sz w:val="20"/>
          <w:u w:val="none"/>
          <w:vertAlign w:val="baseline"/>
        </w:rPr>
        <w:t>. "It was a civic duty because I found that people on my side of the street - you know, I'm a Democrat in Kentucky so I get it - when I saw people on my side of the street not telling the truth I thought that was time to... some people [are mad], sure. That's OK, you know, listen the idea of freedom of speech is you can't demand freedom of speech and then say, 'But don't say bad things about me.'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deal, you have to take your stand if you believe in it. Take a stand, stand for it and then deal with the consequences. That's the rules, so when people criticize me - they criticized me for my stance against the war 20 years ago, people picketed my movies and they put me on a deck of cards - I have to take that, that's fair. I'm OK with that, I'm OK with criticism for where I stand. I defend their right to criticize me as much as I defend my right to criticize them."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of the day, Clooney's political views haven't changed. He just simply didn't think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fit for the job. </w:t>
      </w:r>
    </w:p>
    <w:p>
      <w:pPr>
        <w:pStyle w:val="Normal24"/>
        <w:keepNext w:val="0"/>
        <w:spacing w:before="240" w:after="0" w:line="260" w:lineRule="atLeast"/>
        <w:ind w:left="0" w:right="0" w:firstLine="0"/>
        <w:jc w:val="both"/>
      </w:pPr>
      <w:hyperlink r:id="rId316" w:history="1">
        <w:r>
          <w:rPr>
            <w:rFonts w:ascii="arial" w:eastAsia="arial" w:hAnsi="arial" w:cs="arial"/>
            <w:b/>
            <w:i/>
            <w:strike w:val="0"/>
            <w:color w:val="0077CC"/>
            <w:sz w:val="20"/>
            <w:u w:val="single"/>
            <w:vertAlign w:val="baseline"/>
          </w:rPr>
          <w:t>Related: Legendary Actor Praises Travis Kelce For His Acting Skills</w:t>
        </w:r>
      </w:hyperlink>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09" style="position:absolute;z-index:251736064"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Actors With The Most Nominees In Oscars History (2:12)</w:t>
      </w:r>
    </w:p>
    <w:p>
      <w:pPr>
        <w:pStyle w:val="Normal24"/>
        <w:keepNext/>
        <w:spacing w:before="240" w:after="0" w:line="340" w:lineRule="atLeast"/>
        <w:ind w:left="0" w:right="0" w:firstLine="0"/>
        <w:jc w:val="left"/>
      </w:pPr>
      <w:bookmarkStart w:id="71" w:name="Classification_22"/>
      <w:bookmarkEnd w:id="71"/>
      <w:r>
        <w:rPr>
          <w:rFonts w:ascii="arial" w:eastAsia="arial" w:hAnsi="arial" w:cs="arial"/>
          <w:b/>
          <w:i w:val="0"/>
          <w:strike w:val="0"/>
          <w:noProof w:val="0"/>
          <w:color w:val="000000"/>
          <w:position w:val="0"/>
          <w:sz w:val="28"/>
          <w:u w:val="none"/>
          <w:vertAlign w:val="baseline"/>
        </w:rPr>
        <w:t>Classification</w:t>
      </w:r>
    </w:p>
    <w:p>
      <w:pPr>
        <w:pStyle w:val="Normal24"/>
        <w:spacing w:line="60" w:lineRule="exact"/>
      </w:pPr>
      <w:r>
        <w:pict>
          <v:line id="_x0000_s1110" style="position:absolute;z-index:251737088" from="0,2pt" to="512pt,2pt" strokecolor="#009ddb" strokeweight="2pt">
            <v:stroke linestyle="single"/>
            <w10:wrap type="topAndBottom"/>
          </v:line>
        </w:pict>
      </w:r>
    </w:p>
    <w:p>
      <w:pPr>
        <w:pStyle w:val="Normal24"/>
        <w:spacing w:line="120" w:lineRule="exact"/>
      </w:pPr>
    </w:p>
    <w:p>
      <w:pPr>
        <w:pStyle w:val="Normal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671192196</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EDITORIALS &amp; OPINIONS (99%); CAMPAIGNS &amp; ELECTIONS (90%); ELECTIONS (90%); HEADS OF GOVERNMENT ELECTIONS (90%); US DEMOCRATIC PARTY (90%); US PRESIDENTIAL CANDIDATES 2008 (90%); US PRESIDENTIAL CANDIDATES 2012 (90%); US PRESIDENTIAL CANDIDATES 2024 (90%); US PRESIDENTIAL ELECTIONS (90%); ACADEMY AWARDS (89%); ACTORS &amp; ACTRESSES (78%); ENTERTAINMENT &amp; ARTS AWARDS (78%); INTERVIEWS (78%); LEGISLATIVE BODIES (78%); POLITICAL CANDIDATES (78%); FREEDOM OF SPEECH (77%); CELEBRITIES (73%)</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ACADEMY AWARDS (89%); ACTORS &amp; ACTRESSES (78%); ENTERTAINMENT &amp; ARTS AWARDS (78%); CELEBRITIES (73%)</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(93%); GEORGE CLOONEY (92%)</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 New York &amp; Kentucky; United States; Americas, Northern America</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24"/>
      </w:pPr>
    </w:p>
    <w:p>
      <w:pPr>
        <w:pStyle w:val="Normal24"/>
        <w:ind w:left="200"/>
        <w:sectPr>
          <w:type w:val="continuous"/>
          <w:pgMar w:top="840" w:right="1000" w:bottom="840" w:left="1000" w:header="400" w:footer="400"/>
          <w:pgNumType w:fmt="decimal"/>
          <w:cols w:space="720"/>
        </w:sectPr>
      </w:pPr>
      <w:r>
        <w:br/>
      </w:r>
      <w:r>
        <w:pict>
          <v:line id="_x0000_s1111"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317"/>
          <w:headerReference w:type="default" r:id="rId318"/>
          <w:footerReference w:type="even" r:id="rId319"/>
          <w:footerReference w:type="default" r:id="rId320"/>
          <w:headerReference w:type="first" r:id="rId321"/>
          <w:footerReference w:type="first" r:id="rId322"/>
          <w:pgSz w:w="12240" w:h="15840"/>
          <w:pgMar w:top="840" w:right="1000" w:bottom="840" w:left="1000" w:header="400" w:footer="400"/>
          <w:pgNumType w:fmt="decimal"/>
          <w:cols w:space="720"/>
          <w:titlePg w:val="0"/>
        </w:sectPr>
      </w:pPr>
    </w:p>
    <w:p>
      <w:pPr>
        <w:pStyle w:val="Normal25"/>
      </w:pPr>
    </w:p>
    <w:p>
      <w:pPr>
        <w:pStyle w:val="Heading123"/>
        <w:keepNext w:val="0"/>
        <w:spacing w:after="200" w:line="340" w:lineRule="atLeast"/>
        <w:ind w:left="0" w:right="0" w:firstLine="0"/>
        <w:jc w:val="center"/>
      </w:pPr>
      <w:hyperlink r:id="rId323" w:history="1">
        <w:r>
          <w:rPr>
            <w:rFonts w:ascii="arial" w:eastAsia="arial" w:hAnsi="arial" w:cs="arial"/>
            <w:b/>
            <w:i/>
            <w:strike w:val="0"/>
            <w:color w:val="0077CC"/>
            <w:sz w:val="28"/>
            <w:u w:val="single"/>
            <w:vertAlign w:val="baseline"/>
          </w:rPr>
          <w:t xml:space="preserve">Stephen A. Smith Accuses Politician Of Covering Up For </w:t>
        </w:r>
      </w:hyperlink>
      <w:hyperlink r:id="rId324" w:history="1">
        <w:r>
          <w:rPr>
            <w:rFonts w:ascii="arial" w:eastAsia="arial" w:hAnsi="arial" w:cs="arial"/>
            <w:b/>
            <w:i/>
            <w:strike w:val="0"/>
            <w:color w:val="0077CC"/>
            <w:sz w:val="28"/>
            <w:u w:val="single"/>
            <w:vertAlign w:val="baseline"/>
          </w:rPr>
          <w:t>Joe Biden</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Spun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2025 Sunday 3:01 AM EST</w:t>
      </w:r>
    </w:p>
    <w:p>
      <w:pPr>
        <w:pStyle w:val="Normal25"/>
        <w:keepNext w:val="0"/>
        <w:spacing w:after="0" w:line="240" w:lineRule="atLeast"/>
        <w:ind w:right="0"/>
        <w:jc w:val="both"/>
      </w:pPr>
      <w:bookmarkStart w:id="72" w:name="Bookmark_25"/>
      <w:bookmarkEnd w:id="72"/>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ABG-SI LLC. Sports Illustrated Is A Registered Trademark Of ABG-SI LLC. Use of this Site Constitutes Acceptance of our Terms of Use and Privary Policy.  All Rights Reserved</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 NEWS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Tzvi Machlin</w:t>
      </w:r>
    </w:p>
    <w:p>
      <w:pPr>
        <w:pStyle w:val="Normal25"/>
        <w:keepNext/>
        <w:spacing w:before="240" w:after="0" w:line="340" w:lineRule="atLeast"/>
        <w:ind w:left="0" w:right="0" w:firstLine="0"/>
        <w:jc w:val="left"/>
      </w:pPr>
      <w:bookmarkStart w:id="73" w:name="Body_23"/>
      <w:bookmarkEnd w:id="73"/>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12" style="position:absolute;z-index:251739136"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Stephen A. Smith spoke extensively about politics on the latest edition of his show. But when he interviewed one nationally prominent politician, things got a bit testy on the subject of former U.S.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Smith's guest on Saturday's edition of The Stephen A. Smith Show was U.S. Senator Cory Booker, who recently broke the record for the longest filibuster in senate history, speaking on the chamber floor for 25 hours and 2 minutes.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amid discussing his feat of stamina, Smith decided to bring up the old topic of the former president's apparent decline in 2024 prior to his dropping out of the presidential race against Donald Trump.</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accused Booker and the Democratic Party of hiding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from the American people right up until he dropped out of the race.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brought up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Smith said. "And the legislation he obviously signed off on. I ask this question, what about people who look at the Democrat Party and say, 'you know this man was debilitated, and you have the Republicans leaning on the fact that you hid that from the American people.' And they think that plays a role in the things that are being held against you right now, as a party. To that you say what."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Booker dismissed the question, stating that he didn't think it was an issue before talking about a recent call he had with the former president.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even know why that's an issue," Booker said.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called me today... he got very argumentative, not argumentative with me, but very fired up when he was talking to me.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man. I never saw it. This man would literally call me up to discuss policy. I've met no president like him."</w:t>
      </w:r>
    </w:p>
    <w:p>
      <w:pPr>
        <w:pStyle w:val="Normal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Cuban interview, Donald Trump's tariffs, Ja Morant, Kamala Harris/Barack Obama</w:t>
      </w:r>
      <w:hyperlink r:id="rId325" w:history="1">
        <w:r>
          <w:rPr>
            <w:rFonts w:ascii="arial" w:eastAsia="arial" w:hAnsi="arial" w:cs="arial"/>
            <w:b w:val="0"/>
            <w:i/>
            <w:strike w:val="0"/>
            <w:noProof w:val="0"/>
            <w:color w:val="0077CC"/>
            <w:position w:val="0"/>
            <w:sz w:val="20"/>
            <w:u w:val="single"/>
            <w:vertAlign w:val="baseline"/>
          </w:rPr>
          <w:t>https://t.co/ZedkBMCQlF</w:t>
        </w:r>
      </w:hyperlink>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Stephen A Smith (@stephenasmith)</w:t>
      </w:r>
    </w:p>
    <w:p>
      <w:pPr>
        <w:pStyle w:val="Normal25"/>
        <w:keepNext w:val="0"/>
        <w:spacing w:before="240" w:after="0" w:line="260" w:lineRule="atLeast"/>
        <w:ind w:left="0" w:right="0" w:firstLine="0"/>
        <w:jc w:val="both"/>
      </w:pPr>
      <w:hyperlink r:id="rId326" w:history="1">
        <w:r>
          <w:rPr>
            <w:rFonts w:ascii="arial" w:eastAsia="arial" w:hAnsi="arial" w:cs="arial"/>
            <w:b w:val="0"/>
            <w:i/>
            <w:strike w:val="0"/>
            <w:color w:val="0077CC"/>
            <w:sz w:val="20"/>
            <w:u w:val="single"/>
            <w:vertAlign w:val="baseline"/>
          </w:rPr>
          <w:t>April 4, 2025</w:t>
        </w:r>
      </w:hyperlink>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controversy over President Trump's tariffs and the financial impact they're having on the economy, Smith had stated that he blames the Democratic Party for Trump's actions for not being stronger in the last election.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may be a leap in logic to some, it's a feeling that has been held pretty strongly by many of the president's detractors since his election back in November.</w:t>
      </w:r>
    </w:p>
    <w:p>
      <w:pPr>
        <w:pStyle w:val="Normal25"/>
        <w:keepNext w:val="0"/>
        <w:spacing w:before="240" w:after="0" w:line="260" w:lineRule="atLeast"/>
        <w:ind w:left="0" w:right="0" w:firstLine="0"/>
        <w:jc w:val="both"/>
      </w:pPr>
      <w:hyperlink r:id="rId327" w:history="1">
        <w:r>
          <w:rPr>
            <w:rFonts w:ascii="arial" w:eastAsia="arial" w:hAnsi="arial" w:cs="arial"/>
            <w:b/>
            <w:i/>
            <w:strike w:val="0"/>
            <w:color w:val="0077CC"/>
            <w:sz w:val="20"/>
            <w:u w:val="single"/>
            <w:vertAlign w:val="baseline"/>
          </w:rPr>
          <w:t>Related: 'You're Guilty' - Stephen A. Smith Blasts Democrats In Political Rant</w:t>
        </w:r>
      </w:hyperlink>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13" style="position:absolute;z-index:251740160"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Money ESPN Pays Stephen A. Smith (1:02)</w:t>
      </w:r>
    </w:p>
    <w:p>
      <w:pPr>
        <w:pStyle w:val="Normal25"/>
        <w:keepNext/>
        <w:spacing w:before="240" w:after="0" w:line="340" w:lineRule="atLeast"/>
        <w:ind w:left="0" w:right="0" w:firstLine="0"/>
        <w:jc w:val="left"/>
      </w:pPr>
      <w:bookmarkStart w:id="74" w:name="Classification_23"/>
      <w:bookmarkEnd w:id="74"/>
      <w:r>
        <w:rPr>
          <w:rFonts w:ascii="arial" w:eastAsia="arial" w:hAnsi="arial" w:cs="arial"/>
          <w:b/>
          <w:i w:val="0"/>
          <w:strike w:val="0"/>
          <w:noProof w:val="0"/>
          <w:color w:val="000000"/>
          <w:position w:val="0"/>
          <w:sz w:val="28"/>
          <w:u w:val="none"/>
          <w:vertAlign w:val="baseline"/>
        </w:rPr>
        <w:t>Classification</w:t>
      </w:r>
    </w:p>
    <w:p>
      <w:pPr>
        <w:pStyle w:val="Normal25"/>
        <w:spacing w:line="60" w:lineRule="exact"/>
      </w:pPr>
      <w:r>
        <w:pict>
          <v:line id="_x0000_s1114" style="position:absolute;z-index:251741184" from="0,2pt" to="512pt,2pt" strokecolor="#009ddb" strokeweight="2pt">
            <v:stroke linestyle="single"/>
            <w10:wrap type="topAndBottom"/>
          </v:line>
        </w:pict>
      </w:r>
    </w:p>
    <w:p>
      <w:pPr>
        <w:pStyle w:val="Normal25"/>
        <w:spacing w:line="120" w:lineRule="exact"/>
      </w:pP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671192196</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(91%); LEGISLATIVE BODIES (90%); POLITICAL PARTIES (90%); POLITICS (90%); US DEMOCRATIC PARTY (90%); US PRESIDENTS (90%); US CONGRESS (79%); US REPUBLICAN PARTY (79%); CAMPAIGNS &amp; ELECTIONS (78%); FILIBUSTER (78%); INTERVIEWS (78%); HEADS OF GOVERNMENT ELECTIONS (77%); US PRESIDENTIAL CANDIDATES 2008 (77%); US PRESIDENTIAL CANDIDATES 2012 (77%); US PRESIDENTIAL ELECTIONS (77%); TAXES &amp; TAXATION (74%)</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(93%); DONALD TRUMP (89%); CORY BOOKER (79%); KAMALA HARRIS (79%); BARACK OBAMA (58%); MARK CUBAN (57%)</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(95%); EUROPE (90%); IRELAND (79%); NORTHERN EUROPE (73%); Munster, Oregon &amp; Texas; United States &amp; Ireland; Americas, Northern America; Europe, Northern Europe</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2025</w:t>
      </w:r>
    </w:p>
    <w:p>
      <w:pPr>
        <w:pStyle w:val="Normal25"/>
      </w:pPr>
    </w:p>
    <w:p>
      <w:pPr>
        <w:pStyle w:val="Normal25"/>
        <w:ind w:left="200"/>
        <w:sectPr>
          <w:type w:val="continuous"/>
          <w:pgMar w:top="840" w:right="1000" w:bottom="840" w:left="1000" w:header="400" w:footer="400"/>
          <w:pgNumType w:fmt="decimal"/>
          <w:cols w:space="720"/>
        </w:sectPr>
      </w:pPr>
      <w:r>
        <w:br/>
      </w:r>
      <w:r>
        <w:pict>
          <v:line id="_x0000_s1115"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328"/>
          <w:headerReference w:type="default" r:id="rId329"/>
          <w:footerReference w:type="even" r:id="rId330"/>
          <w:footerReference w:type="default" r:id="rId331"/>
          <w:headerReference w:type="first" r:id="rId332"/>
          <w:footerReference w:type="first" r:id="rId333"/>
          <w:pgSz w:w="12240" w:h="15840"/>
          <w:pgMar w:top="840" w:right="1000" w:bottom="840" w:left="1000" w:header="400" w:footer="400"/>
          <w:pgNumType w:fmt="decimal"/>
          <w:cols w:space="720"/>
          <w:titlePg w:val="0"/>
        </w:sectPr>
      </w:pPr>
    </w:p>
    <w:p>
      <w:pPr>
        <w:pStyle w:val="Normal26"/>
      </w:pPr>
    </w:p>
    <w:p>
      <w:pPr>
        <w:pStyle w:val="Heading124"/>
        <w:keepNext w:val="0"/>
        <w:spacing w:after="200" w:line="340" w:lineRule="atLeast"/>
        <w:ind w:left="0" w:right="0" w:firstLine="0"/>
        <w:jc w:val="center"/>
      </w:pPr>
      <w:hyperlink r:id="rId334" w:history="1">
        <w:r>
          <w:rPr>
            <w:rFonts w:ascii="arial" w:eastAsia="arial" w:hAnsi="arial" w:cs="arial"/>
            <w:b/>
            <w:i/>
            <w:strike w:val="0"/>
            <w:color w:val="0077CC"/>
            <w:sz w:val="28"/>
            <w:u w:val="single"/>
            <w:vertAlign w:val="baseline"/>
          </w:rPr>
          <w:t xml:space="preserve">Trump declares </w:t>
        </w:r>
      </w:hyperlink>
      <w:hyperlink r:id="rId335" w:history="1">
        <w:r>
          <w:rPr>
            <w:rFonts w:ascii="arial" w:eastAsia="arial" w:hAnsi="arial" w:cs="arial"/>
            <w:b/>
            <w:i/>
            <w:strike w:val="0"/>
            <w:color w:val="0077CC"/>
            <w:sz w:val="28"/>
            <w:u w:val="single"/>
            <w:vertAlign w:val="baseline"/>
          </w:rPr>
          <w:t>Joe Biden</w:t>
        </w:r>
      </w:hyperlink>
      <w:hyperlink r:id="rId336" w:history="1">
        <w:r>
          <w:rPr>
            <w:rFonts w:ascii="arial" w:eastAsia="arial" w:hAnsi="arial" w:cs="arial"/>
            <w:b/>
            <w:i/>
            <w:strike w:val="0"/>
            <w:color w:val="0077CC"/>
            <w:sz w:val="28"/>
            <w:u w:val="single"/>
            <w:vertAlign w:val="baseline"/>
          </w:rPr>
          <w:t>'s pardons void because of autopen signatures; US GOVERNMENT</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EFE - English Newswire</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2025 Monday 8:24 AM GMT</w:t>
      </w:r>
    </w:p>
    <w:p>
      <w:pPr>
        <w:pStyle w:val="Normal26"/>
        <w:keepNext w:val="0"/>
        <w:spacing w:after="0" w:line="240" w:lineRule="atLeast"/>
        <w:ind w:right="0"/>
        <w:jc w:val="both"/>
      </w:pPr>
      <w:bookmarkStart w:id="75" w:name="Bookmark_26"/>
      <w:bookmarkEnd w:id="75"/>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Agencia EFE S.A. All Rights Reserved</w:t>
      </w:r>
    </w:p>
    <w:p>
      <w:pPr>
        <w:pStyle w:val="Normal26"/>
        <w:keepNext w:val="0"/>
        <w:spacing w:before="120" w:after="0" w:line="220" w:lineRule="atLeast"/>
        <w:ind w:left="0" w:right="0" w:firstLine="0"/>
        <w:jc w:val="left"/>
      </w:pPr>
      <w:r>
        <w:br/>
      </w:r>
      <w:r>
        <w:pict>
          <v:shape id="_x0000_i1116" type="#_x0000_t75" style="width:52.49pt;height:41.24pt">
            <v:imagedata r:id="rId337"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26"/>
        <w:keepNext/>
        <w:spacing w:before="240" w:after="0" w:line="340" w:lineRule="atLeast"/>
        <w:ind w:left="0" w:right="0" w:firstLine="0"/>
        <w:jc w:val="left"/>
      </w:pPr>
      <w:bookmarkStart w:id="76" w:name="Body_24"/>
      <w:bookmarkEnd w:id="76"/>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17" style="position:absolute;z-index:251743232" from="0,2pt" to="512pt,2pt" strokecolor="#009ddb" strokeweight="2pt">
            <v:stroke linestyle="single"/>
            <w10:wrap type="topAndBottom"/>
          </v:line>
        </w:pict>
      </w:r>
    </w:p>
    <w:p>
      <w:pPr>
        <w:pStyle w:val="Normal26"/>
      </w:pP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Mar 17 (EFE).- US President Donald Trump said that the pardons granted by his predecessor, Democrat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were void since they were signed using an autopen, a device that reproduces a person's signature.</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Mar 17 (EFE).- US President Donald Trump said that the pardons granted by his predecessor, Democrat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were void since they were signed using an autopen, a device that reproduces a person's signature.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'Pardons' that Sleepy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gave to the Unselect Committee of Political Thugs, and many others, are hereby declared VOID, VACANT, AND OF NO FURTHER FORCE OR EFFECT, because of the fact that they were done by Autopen," Trump wrote on his Truth Social network early Monday.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also suggested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unaware of these pardons, which were imposed on him by his advisers.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words,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did not sign them but, more importantly, he did not know anything about them! The necessary Pardoning Documents were not explained to, or approved by,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Trump added.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knew nothing about them, and the people that did may have committed a crime. Those on the Unselect Committee, who destroyed and deleted ALL evidence obtained during their two-year Witch Hunt of me, and many other innocent people, should fully understand that they are subject to investigation at the highest level," the Republican president emphasized.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is, they were probably responsible for the Documents that were signed on their behalf without the knowledge or consent of the Worst President in the History of our Country, Corrupt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Trump said.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leaving office,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announced his decision to commute the "disproportionate" prison sentences imposed on nearly 2,500 prisoners for non-violent drug offenses.</w:t>
      </w:r>
    </w:p>
    <w:p>
      <w:pPr>
        <w:pStyle w:val="Normal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also commuted the sentences of 37 of the 40 federal death row inmates, converting their sentences to life imprisonment, and pardoned his son, Hunter, who was being prosecuted for weapons and tax offenses, and senior officials such as Anthony Fauci, who was one of the lead members of White House's Covid-19 response team, among others. EFE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rml/pd</w:t>
      </w:r>
    </w:p>
    <w:p>
      <w:pPr>
        <w:pStyle w:val="Normal26"/>
        <w:keepNext/>
        <w:spacing w:before="240" w:after="0" w:line="340" w:lineRule="atLeast"/>
        <w:ind w:left="0" w:right="0" w:firstLine="0"/>
        <w:jc w:val="left"/>
      </w:pPr>
      <w:bookmarkStart w:id="77" w:name="Classification_24"/>
      <w:bookmarkEnd w:id="77"/>
      <w:r>
        <w:rPr>
          <w:rFonts w:ascii="arial" w:eastAsia="arial" w:hAnsi="arial" w:cs="arial"/>
          <w:b/>
          <w:i w:val="0"/>
          <w:strike w:val="0"/>
          <w:noProof w:val="0"/>
          <w:color w:val="000000"/>
          <w:position w:val="0"/>
          <w:sz w:val="28"/>
          <w:u w:val="none"/>
          <w:vertAlign w:val="baseline"/>
        </w:rPr>
        <w:t>Classification</w:t>
      </w:r>
    </w:p>
    <w:p>
      <w:pPr>
        <w:pStyle w:val="Normal26"/>
        <w:spacing w:line="60" w:lineRule="exact"/>
      </w:pPr>
      <w:r>
        <w:pict>
          <v:line id="_x0000_s1118" style="position:absolute;z-index:251744256" from="0,2pt" to="512pt,2pt" strokecolor="#009ddb" strokeweight="2pt">
            <v:stroke linestyle="single"/>
            <w10:wrap type="topAndBottom"/>
          </v:line>
        </w:pict>
      </w:r>
    </w:p>
    <w:p>
      <w:pPr>
        <w:pStyle w:val="Normal26"/>
        <w:spacing w:line="120" w:lineRule="exact"/>
      </w:pPr>
    </w:p>
    <w:p>
      <w:pPr>
        <w:pStyle w:val="Normal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PRESIDENTS (91%); NEGATIVE PERSONAL NEWS (90%); PARDONS (90%); US DEMOCRATIC PARTY (90%); JAIL SENTENCING (89%); PRISONERS (89%); SENTENCING (89%); US FEDERAL GOVERNMENT (89%); CAPITAL PUNISHMENT (79%); COMMUTATION OF SENTENCE (79%); CORRECTIONS (79%); CRIME, LAW ENFORCEMENT &amp; CORRECTIONS (79%); LIFE SENTENCING (79%); NEGATIVE MISC NEWS (79%); NEGATIVE NEWS (79%); WEAPONS &amp; ARMS (79%); APPROVALS (78%); US REPUBLICAN PARTY (78%); CONTROLLED SUBSTANCES CRIME (74%); INVESTIGATIONS (72%); COVID-19 CORONAVIRUS (68%); COVID CORONAVIRUS (63%); Crime, law and justice; Judiciary (system of justice); Court administration (%); Politics; Government (%)</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DONALD TRUMP (91%); ANTHONY FAUCI (58%)</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2025</w:t>
      </w:r>
    </w:p>
    <w:p>
      <w:pPr>
        <w:pStyle w:val="Normal26"/>
      </w:pPr>
    </w:p>
    <w:p>
      <w:pPr>
        <w:pStyle w:val="Normal26"/>
        <w:ind w:left="200"/>
        <w:sectPr>
          <w:type w:val="continuous"/>
          <w:pgMar w:top="840" w:right="1000" w:bottom="840" w:left="1000" w:header="400" w:footer="400"/>
          <w:pgNumType w:fmt="decimal"/>
          <w:cols w:space="720"/>
        </w:sectPr>
      </w:pPr>
      <w:r>
        <w:br/>
      </w:r>
      <w:r>
        <w:pict>
          <v:line id="_x0000_s1119"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338"/>
          <w:headerReference w:type="default" r:id="rId339"/>
          <w:footerReference w:type="even" r:id="rId340"/>
          <w:footerReference w:type="default" r:id="rId341"/>
          <w:headerReference w:type="first" r:id="rId342"/>
          <w:footerReference w:type="first" r:id="rId343"/>
          <w:pgSz w:w="12240" w:h="15840"/>
          <w:pgMar w:top="840" w:right="1000" w:bottom="840" w:left="1000" w:header="400" w:footer="400"/>
          <w:pgNumType w:fmt="decimal"/>
          <w:cols w:space="720"/>
          <w:titlePg w:val="0"/>
        </w:sectPr>
      </w:pPr>
    </w:p>
    <w:p>
      <w:pPr>
        <w:pStyle w:val="Normal27"/>
      </w:pPr>
    </w:p>
    <w:p>
      <w:pPr>
        <w:pStyle w:val="Heading125"/>
        <w:keepNext w:val="0"/>
        <w:spacing w:after="200" w:line="340" w:lineRule="atLeast"/>
        <w:ind w:left="0" w:right="0" w:firstLine="0"/>
        <w:jc w:val="center"/>
      </w:pPr>
      <w:hyperlink r:id="rId344" w:history="1">
        <w:r>
          <w:rPr>
            <w:rFonts w:ascii="arial" w:eastAsia="arial" w:hAnsi="arial" w:cs="arial"/>
            <w:b/>
            <w:i/>
            <w:strike w:val="0"/>
            <w:color w:val="0077CC"/>
            <w:sz w:val="28"/>
            <w:u w:val="single"/>
            <w:vertAlign w:val="baseline"/>
          </w:rPr>
          <w:t xml:space="preserve">Trump ends </w:t>
        </w:r>
      </w:hyperlink>
      <w:hyperlink r:id="rId345" w:history="1">
        <w:r>
          <w:rPr>
            <w:rFonts w:ascii="arial" w:eastAsia="arial" w:hAnsi="arial" w:cs="arial"/>
            <w:b/>
            <w:i/>
            <w:strike w:val="0"/>
            <w:color w:val="0077CC"/>
            <w:sz w:val="28"/>
            <w:u w:val="single"/>
            <w:vertAlign w:val="baseline"/>
          </w:rPr>
          <w:t>Joe Biden</w:t>
        </w:r>
      </w:hyperlink>
      <w:hyperlink r:id="rId346" w:history="1">
        <w:r>
          <w:rPr>
            <w:rFonts w:ascii="arial" w:eastAsia="arial" w:hAnsi="arial" w:cs="arial"/>
            <w:b/>
            <w:i/>
            <w:strike w:val="0"/>
            <w:color w:val="0077CC"/>
            <w:sz w:val="28"/>
            <w:u w:val="single"/>
            <w:vertAlign w:val="baseline"/>
          </w:rPr>
          <w:t>'s access to classified information</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2025 Saturday</w:t>
      </w:r>
    </w:p>
    <w:p>
      <w:pPr>
        <w:pStyle w:val="Normal27"/>
        <w:keepNext w:val="0"/>
        <w:spacing w:after="0" w:line="240" w:lineRule="atLeast"/>
        <w:ind w:right="0"/>
        <w:jc w:val="both"/>
      </w:pPr>
      <w:bookmarkStart w:id="78" w:name="Bookmark_27"/>
      <w:bookmarkEnd w:id="78"/>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2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251 words</w:t>
      </w:r>
    </w:p>
    <w:p>
      <w:pPr>
        <w:pStyle w:val="Normal27"/>
        <w:keepNext/>
        <w:spacing w:before="240" w:after="0" w:line="340" w:lineRule="atLeast"/>
        <w:ind w:left="0" w:right="0" w:firstLine="0"/>
        <w:jc w:val="left"/>
      </w:pPr>
      <w:bookmarkStart w:id="79" w:name="Body_25"/>
      <w:bookmarkEnd w:id="79"/>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20" style="position:absolute;z-index:25174630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Donald Trump announced Friday that he will revoke access to classified information to his predecessor,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(2021-2025), and stop him from receiving documents from the various intelligence agencies on a daily basis.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need for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to continue to receive access to classified information. Therefore, we will immediately revoke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's security clearances and suspend his daily intelligence briefings," he reported on his social network, Truth Social.</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Trump blocks all aid to South Africa for "seizing" land and criticizing Israel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justified this move by claiming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himself set this precedent "when he ordered the Intelligence Community (IC) to prevent the 45th president of the United States (Trump) from accessing national security details, a courtesy extended to former presidents."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Hur report revealed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suffers from 'poor memory' and that, even at his 'best,' he could not be trusted with sensitive information. I will always protect our national security," the Republican leader stated.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Federal judge blocks Trump's plan to fire thousands of USAID employees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he mentioned refers to the investigation conducted last February by Robert Hur, a special prosecutor at the Justice Department, in which he concluded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had shown poor memory during questioning about his handling of documents during his time as vice president.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JOE</w:t>
      </w:r>
      <w:r>
        <w:rPr>
          <w:rFonts w:ascii="arial" w:eastAsia="arial" w:hAnsi="arial" w:cs="arial"/>
          <w:b w:val="0"/>
          <w:i w:val="0"/>
          <w:strike w:val="0"/>
          <w:noProof w:val="0"/>
          <w:color w:val="000000"/>
          <w:position w:val="0"/>
          <w:sz w:val="20"/>
          <w:u w:val="none"/>
          <w:vertAlign w:val="baseline"/>
        </w:rPr>
        <w:t>, YOU'RE FIRED. LET'S MAKE AMERICA GREAT AGAIN!" sentenced Donald Trump.</w:t>
      </w:r>
    </w:p>
    <w:p>
      <w:pPr>
        <w:pStyle w:val="Normal27"/>
        <w:keepNext/>
        <w:spacing w:before="240" w:after="0" w:line="340" w:lineRule="atLeast"/>
        <w:ind w:left="0" w:right="0" w:firstLine="0"/>
        <w:jc w:val="left"/>
      </w:pPr>
      <w:bookmarkStart w:id="80" w:name="Classification_25"/>
      <w:bookmarkEnd w:id="80"/>
      <w:r>
        <w:rPr>
          <w:rFonts w:ascii="arial" w:eastAsia="arial" w:hAnsi="arial" w:cs="arial"/>
          <w:b/>
          <w:i w:val="0"/>
          <w:strike w:val="0"/>
          <w:noProof w:val="0"/>
          <w:color w:val="000000"/>
          <w:position w:val="0"/>
          <w:sz w:val="28"/>
          <w:u w:val="none"/>
          <w:vertAlign w:val="baseline"/>
        </w:rPr>
        <w:t>Classification</w:t>
      </w:r>
    </w:p>
    <w:p>
      <w:pPr>
        <w:pStyle w:val="Normal27"/>
        <w:spacing w:line="60" w:lineRule="exact"/>
      </w:pPr>
      <w:r>
        <w:pict>
          <v:line id="_x0000_s1121" style="position:absolute;z-index:251747328" from="0,2pt" to="512pt,2pt" strokecolor="#009ddb" strokeweight="2pt">
            <v:stroke linestyle="single"/>
            <w10:wrap type="topAndBottom"/>
          </v:line>
        </w:pict>
      </w:r>
    </w:p>
    <w:p>
      <w:pPr>
        <w:pStyle w:val="Normal27"/>
        <w:spacing w:line="120" w:lineRule="exact"/>
      </w:pPr>
    </w:p>
    <w:p>
      <w:pPr>
        <w:pStyle w:val="Normal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INTELLIGENCE SERVICES (90%); INTERNATIONAL RELATIONS &amp; NATIONAL SECURITY (90%); INVESTIGATIONS (90%); NATIONAL SECURITY (90%); NATIONAL SECURITY &amp; FOREIGN RELATIONS (90%); US PRESIDENTS (90%); GOVERNMENT BODIES &amp; OFFICES (78%); MAKE AMERICA GREAT AGAIN MOVEMENT (78%); DISMISSALS (71%); JUDGES (71%); LAW ENFORCEMENT (71%); INTERNATIONAL ASSISTANCE (70%); PUBLIC PROSECUTORS (66%); SENTENCING (66%); JUSTICE DEPARTMENTS (65%)</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JUSTICE (52%)</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PUBLIC PROSECUTORS (66%)</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(93%); DONALD TRUMP (91%)</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 SOUTH AFRICA (79%)</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2025</w:t>
      </w:r>
    </w:p>
    <w:p>
      <w:pPr>
        <w:pStyle w:val="Normal27"/>
      </w:pPr>
    </w:p>
    <w:p>
      <w:pPr>
        <w:pStyle w:val="Normal27"/>
        <w:ind w:left="200"/>
        <w:sectPr>
          <w:type w:val="continuous"/>
          <w:pgMar w:top="840" w:right="1000" w:bottom="840" w:left="1000" w:header="400" w:footer="400"/>
          <w:pgNumType w:fmt="decimal"/>
          <w:cols w:space="720"/>
        </w:sectPr>
      </w:pPr>
      <w:r>
        <w:br/>
      </w:r>
      <w:r>
        <w:pict>
          <v:line id="_x0000_s1122"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347"/>
          <w:headerReference w:type="default" r:id="rId348"/>
          <w:footerReference w:type="even" r:id="rId349"/>
          <w:footerReference w:type="default" r:id="rId350"/>
          <w:headerReference w:type="first" r:id="rId351"/>
          <w:footerReference w:type="first" r:id="rId352"/>
          <w:pgSz w:w="12240" w:h="15840"/>
          <w:pgMar w:top="840" w:right="1000" w:bottom="840" w:left="1000" w:header="400" w:footer="400"/>
          <w:pgNumType w:fmt="decimal"/>
          <w:cols w:space="720"/>
          <w:titlePg w:val="0"/>
        </w:sectPr>
      </w:pPr>
    </w:p>
    <w:p>
      <w:pPr>
        <w:pStyle w:val="Normal28"/>
      </w:pPr>
    </w:p>
    <w:p>
      <w:pPr>
        <w:pStyle w:val="Heading126"/>
        <w:keepNext w:val="0"/>
        <w:spacing w:after="200" w:line="340" w:lineRule="atLeast"/>
        <w:ind w:left="0" w:right="0" w:firstLine="0"/>
        <w:jc w:val="center"/>
      </w:pPr>
      <w:hyperlink r:id="rId353" w:history="1">
        <w:r>
          <w:rPr>
            <w:rFonts w:ascii="arial" w:eastAsia="arial" w:hAnsi="arial" w:cs="arial"/>
            <w:b/>
            <w:i/>
            <w:strike w:val="0"/>
            <w:color w:val="0077CC"/>
            <w:sz w:val="28"/>
            <w:u w:val="single"/>
            <w:vertAlign w:val="baseline"/>
          </w:rPr>
          <w:t xml:space="preserve">Jimmy Carter died happy knowing he wasn't the worst: Donald Trump mocks </w:t>
        </w:r>
      </w:hyperlink>
      <w:hyperlink r:id="rId354" w:history="1">
        <w:r>
          <w:rPr>
            <w:rFonts w:ascii="arial" w:eastAsia="arial" w:hAnsi="arial" w:cs="arial"/>
            <w:b/>
            <w:i/>
            <w:strike w:val="0"/>
            <w:color w:val="0077CC"/>
            <w:sz w:val="28"/>
            <w:u w:val="single"/>
            <w:vertAlign w:val="baseline"/>
          </w:rPr>
          <w:t>Joe Biden</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2025 Friday</w:t>
      </w:r>
    </w:p>
    <w:p>
      <w:pPr>
        <w:pStyle w:val="Normal28"/>
        <w:keepNext w:val="0"/>
        <w:spacing w:after="0" w:line="240" w:lineRule="atLeast"/>
        <w:ind w:right="0"/>
        <w:jc w:val="both"/>
      </w:pPr>
      <w:bookmarkStart w:id="81" w:name="Bookmark_28"/>
      <w:bookmarkEnd w:id="81"/>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28"/>
        <w:keepNext w:val="0"/>
        <w:spacing w:before="120" w:after="0" w:line="220" w:lineRule="atLeast"/>
        <w:ind w:left="0" w:right="0" w:firstLine="0"/>
        <w:jc w:val="left"/>
      </w:pPr>
      <w:r>
        <w:br/>
      </w:r>
      <w:r>
        <w:pict>
          <v:shape id="_x0000_i1123" type="#_x0000_t75" style="width:15.19pt;height:15.19pt">
            <v:imagedata r:id="rId355"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28"/>
        <w:keepNext/>
        <w:spacing w:before="240" w:after="0" w:line="340" w:lineRule="atLeast"/>
        <w:ind w:left="0" w:right="0" w:firstLine="0"/>
        <w:jc w:val="left"/>
      </w:pPr>
      <w:bookmarkStart w:id="82" w:name="Body_26"/>
      <w:bookmarkEnd w:id="82"/>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24" style="position:absolute;z-index:25174937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April 18 -- US President Donald Trump on Thursday mocked his predecessor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saying that his tenure was so terrible that former president Jimmy Carter "died a happy man" knowing that there was someone "worse" than him.</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made the remarks while taking questions from the press during his meeting with Italian Prime Minister Giorgia Meloni at the White House.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you had like the last administration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's), the only thing they were good at was cheating in elections," Trump told reporters. "That's about all they could do. They couldn't do anything. They were useless. They were incompetent."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"Worst administration in the history of our country. Worse than Jimmy Carter. Jimmy Carter died a happy man. You know why? Because he wasn't the worst.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was."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 Carter, the 39th president of the United States, died last year on December 29 at age 100.</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Independent, prior to his death, Trump had long mocked Carter's term in office, calling it the "worst" in history.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the 2024 campaign, he compared the two Democratic leaders, describing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as "the worst" who made Carter look "brilliant".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following Carter's death, Trump offered up some fairly gracious words about the former president's life and time in the White House. He also attended Carter's funeral along with the other living presidents.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challenges Jimmy faced as President came at a pivotal time for our country and he did everything in his power to improve the lives of all Americans. For that, we all owe him a debt of gratitude," Trump said, according to The Independent.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Carter was a "good man" who was "very consequential, far more than most presidents, after he left the Oval Office."</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356" w:history="1">
        <w:r>
          <w:rPr>
            <w:rFonts w:ascii="arial" w:eastAsia="arial" w:hAnsi="arial" w:cs="arial"/>
            <w:b w:val="0"/>
            <w:i/>
            <w:strike w:val="0"/>
            <w:noProof w:val="0"/>
            <w:color w:val="0077CC"/>
            <w:position w:val="0"/>
            <w:sz w:val="20"/>
            <w:u w:val="single"/>
            <w:vertAlign w:val="baseline"/>
          </w:rPr>
          <w:t>contentservices@htdigital.in</w:t>
        </w:r>
      </w:hyperlink>
    </w:p>
    <w:p>
      <w:pPr>
        <w:pStyle w:val="Normal28"/>
        <w:keepNext/>
        <w:spacing w:before="240" w:after="0" w:line="340" w:lineRule="atLeast"/>
        <w:ind w:left="0" w:right="0" w:firstLine="0"/>
        <w:jc w:val="left"/>
      </w:pPr>
      <w:bookmarkStart w:id="83" w:name="Classification_26"/>
      <w:bookmarkEnd w:id="83"/>
      <w:r>
        <w:rPr>
          <w:rFonts w:ascii="arial" w:eastAsia="arial" w:hAnsi="arial" w:cs="arial"/>
          <w:b/>
          <w:i w:val="0"/>
          <w:strike w:val="0"/>
          <w:noProof w:val="0"/>
          <w:color w:val="000000"/>
          <w:position w:val="0"/>
          <w:sz w:val="28"/>
          <w:u w:val="none"/>
          <w:vertAlign w:val="baseline"/>
        </w:rPr>
        <w:t>Classification</w:t>
      </w:r>
    </w:p>
    <w:p>
      <w:pPr>
        <w:pStyle w:val="Normal28"/>
        <w:spacing w:line="60" w:lineRule="exact"/>
      </w:pPr>
      <w:r>
        <w:pict>
          <v:line id="_x0000_s1125" style="position:absolute;z-index:251750400" from="0,2pt" to="512pt,2pt" strokecolor="#009ddb" strokeweight="2pt">
            <v:stroke linestyle="single"/>
            <w10:wrap type="topAndBottom"/>
          </v:line>
        </w:pict>
      </w:r>
    </w:p>
    <w:p>
      <w:pPr>
        <w:pStyle w:val="Normal28"/>
        <w:spacing w:line="120" w:lineRule="exact"/>
      </w:pPr>
    </w:p>
    <w:p>
      <w:pPr>
        <w:pStyle w:val="Normal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DEATH &amp; DYING (78%); ELECTIONS (78%); GOVERNMENT BODIES &amp; OFFICES (78%); HEADS OF STATE &amp; GOVERNMENT (78%); PRIME MINISTERS (76%); POLITICAL PARTIES (70%)</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(78%)</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(93%); JIMMY CARTER (91%); GIORGIA MELONI (57%)</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 INDIA (92%); ITALY (57%)</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2025</w:t>
      </w:r>
    </w:p>
    <w:p>
      <w:pPr>
        <w:pStyle w:val="Normal28"/>
      </w:pPr>
    </w:p>
    <w:p>
      <w:pPr>
        <w:pStyle w:val="Normal28"/>
        <w:ind w:left="200"/>
        <w:sectPr>
          <w:type w:val="continuous"/>
          <w:pgMar w:top="840" w:right="1000" w:bottom="840" w:left="1000" w:header="400" w:footer="400"/>
          <w:pgNumType w:fmt="decimal"/>
          <w:cols w:space="720"/>
        </w:sectPr>
      </w:pPr>
      <w:r>
        <w:br/>
      </w:r>
      <w:r>
        <w:pict>
          <v:line id="_x0000_s1126"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357"/>
          <w:headerReference w:type="default" r:id="rId358"/>
          <w:footerReference w:type="even" r:id="rId359"/>
          <w:footerReference w:type="default" r:id="rId360"/>
          <w:headerReference w:type="first" r:id="rId361"/>
          <w:footerReference w:type="first" r:id="rId362"/>
          <w:pgSz w:w="12240" w:h="15840"/>
          <w:pgMar w:top="840" w:right="1000" w:bottom="840" w:left="1000" w:header="400" w:footer="400"/>
          <w:pgNumType w:fmt="decimal"/>
          <w:cols w:space="720"/>
          <w:titlePg w:val="0"/>
        </w:sectPr>
      </w:pPr>
    </w:p>
    <w:p>
      <w:pPr>
        <w:pStyle w:val="Normal29"/>
      </w:pPr>
    </w:p>
    <w:p>
      <w:pPr>
        <w:pStyle w:val="Heading127"/>
        <w:keepNext w:val="0"/>
        <w:spacing w:after="200" w:line="340" w:lineRule="atLeast"/>
        <w:ind w:left="0" w:right="0" w:firstLine="0"/>
        <w:jc w:val="center"/>
      </w:pPr>
      <w:hyperlink r:id="rId363" w:history="1">
        <w:r>
          <w:rPr>
            <w:rFonts w:ascii="arial" w:eastAsia="arial" w:hAnsi="arial" w:cs="arial"/>
            <w:b/>
            <w:i/>
            <w:strike w:val="0"/>
            <w:color w:val="0077CC"/>
            <w:sz w:val="28"/>
            <w:u w:val="single"/>
            <w:vertAlign w:val="baseline"/>
          </w:rPr>
          <w:t>Joe Biden</w:t>
        </w:r>
      </w:hyperlink>
      <w:hyperlink r:id="rId364" w:history="1">
        <w:r>
          <w:rPr>
            <w:rFonts w:ascii="arial" w:eastAsia="arial" w:hAnsi="arial" w:cs="arial"/>
            <w:b/>
            <w:i/>
            <w:strike w:val="0"/>
            <w:color w:val="0077CC"/>
            <w:sz w:val="28"/>
            <w:u w:val="single"/>
            <w:vertAlign w:val="baseline"/>
          </w:rPr>
          <w:t>'s Indictment</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Nation Blogs</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2025 Monday 3:41 PM EST</w:t>
      </w:r>
    </w:p>
    <w:p>
      <w:pPr>
        <w:pStyle w:val="Normal29"/>
        <w:keepNext w:val="0"/>
        <w:spacing w:after="0" w:line="240" w:lineRule="atLeast"/>
        <w:ind w:right="0"/>
        <w:jc w:val="both"/>
      </w:pPr>
      <w:bookmarkStart w:id="84" w:name="Bookmark_29"/>
      <w:bookmarkEnd w:id="84"/>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2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The Nation Blogs </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1093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Jeet Heer</w:t>
      </w:r>
    </w:p>
    <w:p>
      <w:pPr>
        <w:pStyle w:val="Normal29"/>
        <w:keepNext/>
        <w:spacing w:before="240" w:after="0" w:line="340" w:lineRule="atLeast"/>
        <w:ind w:left="0" w:right="0" w:firstLine="0"/>
        <w:jc w:val="left"/>
      </w:pPr>
      <w:bookmarkStart w:id="85" w:name="Body_27"/>
      <w:bookmarkEnd w:id="85"/>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27" style="position:absolute;z-index:251752448" from="0,2pt" to="512pt,2pt" strokecolor="#009ddb" strokeweight="2pt">
            <v:stroke linestyle="single"/>
            <w10:wrap type="topAndBottom"/>
          </v:line>
        </w:pict>
      </w:r>
    </w:p>
    <w:p>
      <w:pPr>
        <w:pStyle w:val="Normal29"/>
      </w:pP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27th, 2025 ( </w:t>
      </w:r>
      <w:hyperlink r:id="rId365" w:history="1">
        <w:r>
          <w:rPr>
            <w:rFonts w:ascii="arial" w:eastAsia="arial" w:hAnsi="arial" w:cs="arial"/>
            <w:b w:val="0"/>
            <w:i/>
            <w:strike w:val="0"/>
            <w:noProof w:val="0"/>
            <w:color w:val="0077CC"/>
            <w:position w:val="0"/>
            <w:sz w:val="20"/>
            <w:u w:val="single"/>
            <w:vertAlign w:val="baseline"/>
          </w:rPr>
          <w:t>The Nation Blogs</w:t>
        </w:r>
      </w:hyperlink>
      <w:r>
        <w:rPr>
          <w:rFonts w:ascii="arial" w:eastAsia="arial" w:hAnsi="arial" w:cs="arial"/>
          <w:b w:val="0"/>
          <w:i w:val="0"/>
          <w:strike w:val="0"/>
          <w:noProof w:val="0"/>
          <w:color w:val="000000"/>
          <w:position w:val="0"/>
          <w:sz w:val="20"/>
          <w:u w:val="none"/>
          <w:vertAlign w:val="baseline"/>
        </w:rPr>
        <w:t xml:space="preserve">  - Delivered by  </w:t>
      </w:r>
      <w:hyperlink r:id="rId366"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27, 2025</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president's unexpectedly powerful farewell address rightly condemned the very oligarchy he empowered.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delivers his farewell address from the Oval Office on January 15.(Mandel Ngan / Pool/Getty Images)</w:t>
      </w:r>
    </w:p>
    <w:p>
      <w:pPr>
        <w:pStyle w:val="Normal29"/>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unexpectedly saved the best for last. No one ever accused the former president of being an outstanding orator. In his last two years in office he was increasingly halting and confused in his public speeches. But on January 15, less than a week before his successor was sworn in,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delivered  </w:t>
      </w:r>
      <w:hyperlink r:id="rId367" w:history="1">
        <w:r>
          <w:rPr>
            <w:rFonts w:ascii="arial" w:eastAsia="arial" w:hAnsi="arial" w:cs="arial"/>
            <w:b w:val="0"/>
            <w:i/>
            <w:strike w:val="0"/>
            <w:noProof w:val="0"/>
            <w:color w:val="0077CC"/>
            <w:position w:val="0"/>
            <w:sz w:val="20"/>
            <w:u w:val="single"/>
            <w:vertAlign w:val="baseline"/>
          </w:rPr>
          <w:t>an outstanding farewell address-one that should be especially welcomed by progressives and liberals.</w:t>
        </w:r>
      </w:hyperlink>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part of the speech was taken up in expressing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deep commitment to American democracy and pluralism. He also outlined the achievements of his administration, with an emphasis on rebuilding on the economy. This boasting was understandable: although there is much in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record to criticize, he has launched the largest public spending on social policy in generations and invested serious money in tackling in climate change. With Trump returning to the White House,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performed a necessary service by celebrating a progressive economic vision that serves as both an alternative to Trumpism and a launching pad for future Democratic administrations.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real meat of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speech came not from his laundry list of accomplishments but his dark foreboding about the threats to American democracy.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warned: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an oligarchy is taking shape in America of extreme wealth, power and influence that literally threatens our entire democracy, our basic rights and freedoms and a fair shot for everyone to get ahead. We see the consequences all across America.</w:t>
      </w:r>
    </w:p>
    <w:p>
      <w:pPr>
        <w:pStyle w:val="Normal2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compared this oligarchy to the robber barons of the 19th century. Those robber barons eventually provoked a popular reaction leading to trust busting and progressive taxation.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Specifying the nature of this oligarchy,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cited one of the most famous of all farewell addresses, Dwight Eisenhower's 1961 warning of 'the dangers of the military-industrial complex.' Quoting Eisenhower,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raised the spectre of 'the disastrous rise of misplaced power.' The new concern,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advised, was 'the potential rise of a tech-industrial complex that could pose real dangers for our country as well.' Thanks to the tech lords, 'Americans are being buried under an avalanche of misinformation and disinformation enabling the abuse of power.'</w:t>
      </w:r>
    </w:p>
    <w:p>
      <w:pPr>
        <w:pStyle w:val="Normal2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also insisted that 'the existential threat of climate change has never been clearer. Just look across the country, from California to North Carolina.'</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Issue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all wise words-ones that Democrats should heed as they rebuild their shattered party. Yet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speech was double edged, serving not just as a pre-emptive strike against the coming abuses of the Trump administration but also, if we are honest, as a rebuke to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own record.</w:t>
      </w: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warning of oligarchy,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sounded as if he had suddenly shed his lifelong identity as a milquetoast centrist and been possessed by the spirit of Bernie Sanders. Indeed, the Vermont Senator himself seemed aware of this fact. The following day, Sanders  </w:t>
      </w:r>
      <w:hyperlink r:id="rId368" w:history="1">
        <w:r>
          <w:rPr>
            <w:rFonts w:ascii="arial" w:eastAsia="arial" w:hAnsi="arial" w:cs="arial"/>
            <w:b w:val="0"/>
            <w:i/>
            <w:strike w:val="0"/>
            <w:noProof w:val="0"/>
            <w:color w:val="0077CC"/>
            <w:position w:val="0"/>
            <w:sz w:val="20"/>
            <w:u w:val="single"/>
            <w:vertAlign w:val="baseline"/>
          </w:rPr>
          <w:t xml:space="preserve">grilled billionaire Scott Bessen, Trump's nominee to be Treasury Secretary and quoted </w:t>
        </w:r>
      </w:hyperlink>
      <w:hyperlink r:id="rId369" w:history="1">
        <w:r>
          <w:rPr>
            <w:rFonts w:ascii="arial" w:eastAsia="arial" w:hAnsi="arial" w:cs="arial"/>
            <w:b/>
            <w:i/>
            <w:strike w:val="0"/>
            <w:noProof w:val="0"/>
            <w:color w:val="0077CC"/>
            <w:position w:val="0"/>
            <w:sz w:val="20"/>
            <w:u w:val="single"/>
            <w:vertAlign w:val="baseline"/>
          </w:rPr>
          <w:t>Biden</w:t>
        </w:r>
      </w:hyperlink>
      <w:hyperlink r:id="rId370" w:history="1">
        <w:r>
          <w:rPr>
            <w:rFonts w:ascii="arial" w:eastAsia="arial" w:hAnsi="arial" w:cs="arial"/>
            <w:b w:val="0"/>
            <w:i/>
            <w:strike w:val="0"/>
            <w:noProof w:val="0"/>
            <w:color w:val="0077CC"/>
            <w:position w:val="0"/>
            <w:sz w:val="20"/>
            <w:u w:val="single"/>
            <w:vertAlign w:val="baseline"/>
          </w:rPr>
          <w:t xml:space="preserve">'s admonishment about oligarchy. Bessen tartly noted that </w:t>
        </w:r>
      </w:hyperlink>
      <w:hyperlink r:id="rId371" w:history="1">
        <w:r>
          <w:rPr>
            <w:rFonts w:ascii="arial" w:eastAsia="arial" w:hAnsi="arial" w:cs="arial"/>
            <w:b/>
            <w:i/>
            <w:strike w:val="0"/>
            <w:noProof w:val="0"/>
            <w:color w:val="0077CC"/>
            <w:position w:val="0"/>
            <w:sz w:val="20"/>
            <w:u w:val="single"/>
            <w:vertAlign w:val="baseline"/>
          </w:rPr>
          <w:t>Biden</w:t>
        </w:r>
      </w:hyperlink>
      <w:hyperlink r:id="rId372" w:history="1">
        <w:r>
          <w:rPr>
            <w:rFonts w:ascii="arial" w:eastAsia="arial" w:hAnsi="arial" w:cs="arial"/>
            <w:b w:val="0"/>
            <w:i/>
            <w:strike w:val="0"/>
            <w:noProof w:val="0"/>
            <w:color w:val="0077CC"/>
            <w:position w:val="0"/>
            <w:sz w:val="20"/>
            <w:u w:val="single"/>
            <w:vertAlign w:val="baseline"/>
          </w:rPr>
          <w:t xml:space="preserve"> gave the Presidential Medal of Freedom 'to two people who would qualify as oligarchs.'</w:t>
        </w:r>
      </w:hyperlink>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Alas, Bessen had a point.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did in fact give the nation's highest civilian honor to two billionaires, George Soros and David Rubenstein, both examples of the outsized power of money in American democracy. The award to Rubenstein is particularly egregious since he is crony capitalist who has built his fortune thanks to close ties to government officials.</w:t>
      </w: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reformulate Bessen's retort: if you talk the talk, you have to walk the walk. You can't talk like Bernie Sanders if you're actually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-the 'Senator from MBNA' who has been cozying up to plutocrats his entire life. Speaking to wealthy donors in 2019, then  </w:t>
      </w:r>
      <w:hyperlink r:id="rId373" w:history="1">
        <w:r>
          <w:rPr>
            <w:rFonts w:ascii="arial" w:eastAsia="arial" w:hAnsi="arial" w:cs="arial"/>
            <w:b w:val="0"/>
            <w:i/>
            <w:strike w:val="0"/>
            <w:noProof w:val="0"/>
            <w:color w:val="0077CC"/>
            <w:position w:val="0"/>
            <w:sz w:val="20"/>
            <w:u w:val="single"/>
            <w:vertAlign w:val="baseline"/>
          </w:rPr>
          <w:t xml:space="preserve">candidate </w:t>
        </w:r>
      </w:hyperlink>
      <w:hyperlink r:id="rId374" w:history="1">
        <w:r>
          <w:rPr>
            <w:rFonts w:ascii="arial" w:eastAsia="arial" w:hAnsi="arial" w:cs="arial"/>
            <w:b/>
            <w:i/>
            <w:strike w:val="0"/>
            <w:noProof w:val="0"/>
            <w:color w:val="0077CC"/>
            <w:position w:val="0"/>
            <w:sz w:val="20"/>
            <w:u w:val="single"/>
            <w:vertAlign w:val="baseline"/>
          </w:rPr>
          <w:t>Joe Biden</w:t>
        </w:r>
      </w:hyperlink>
      <w:hyperlink r:id="rId375" w:history="1">
        <w:r>
          <w:rPr>
            <w:rFonts w:ascii="arial" w:eastAsia="arial" w:hAnsi="arial" w:cs="arial"/>
            <w:b w:val="0"/>
            <w:i/>
            <w:strike w:val="0"/>
            <w:noProof w:val="0"/>
            <w:color w:val="0077CC"/>
            <w:position w:val="0"/>
            <w:sz w:val="20"/>
            <w:u w:val="single"/>
            <w:vertAlign w:val="baseline"/>
          </w:rPr>
          <w:t xml:space="preserve"> reassured them that he planned no large tax hikes. Under his presidency, 'No one's standard of living will change, nothing would fundamentally change.' In other words, </w:t>
        </w:r>
      </w:hyperlink>
      <w:hyperlink r:id="rId376" w:history="1">
        <w:r>
          <w:rPr>
            <w:rFonts w:ascii="arial" w:eastAsia="arial" w:hAnsi="arial" w:cs="arial"/>
            <w:b/>
            <w:i/>
            <w:strike w:val="0"/>
            <w:noProof w:val="0"/>
            <w:color w:val="0077CC"/>
            <w:position w:val="0"/>
            <w:sz w:val="20"/>
            <w:u w:val="single"/>
            <w:vertAlign w:val="baseline"/>
          </w:rPr>
          <w:t>Biden</w:t>
        </w:r>
      </w:hyperlink>
      <w:hyperlink r:id="rId377" w:history="1">
        <w:r>
          <w:rPr>
            <w:rFonts w:ascii="arial" w:eastAsia="arial" w:hAnsi="arial" w:cs="arial"/>
            <w:b w:val="0"/>
            <w:i/>
            <w:strike w:val="0"/>
            <w:noProof w:val="0"/>
            <w:color w:val="0077CC"/>
            <w:position w:val="0"/>
            <w:sz w:val="20"/>
            <w:u w:val="single"/>
            <w:vertAlign w:val="baseline"/>
          </w:rPr>
          <w:t xml:space="preserve"> was never a threat to the oligarchy.</w:t>
        </w:r>
      </w:hyperlink>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contradiction between words and actions applies to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caution about a 'tech-industrial complex.' In  </w:t>
      </w:r>
      <w:hyperlink r:id="rId378" w:history="1">
        <w:r>
          <w:rPr>
            <w:rFonts w:ascii="arial" w:eastAsia="arial" w:hAnsi="arial" w:cs="arial"/>
            <w:b w:val="0"/>
            <w:i/>
            <w:strike w:val="0"/>
            <w:noProof w:val="0"/>
            <w:color w:val="0077CC"/>
            <w:position w:val="0"/>
            <w:sz w:val="20"/>
            <w:u w:val="single"/>
            <w:vertAlign w:val="baseline"/>
          </w:rPr>
          <w:t xml:space="preserve">a speech delivered to the State Department the same day as his farewell address, </w:t>
        </w:r>
      </w:hyperlink>
      <w:hyperlink r:id="rId379" w:history="1">
        <w:r>
          <w:rPr>
            <w:rFonts w:ascii="arial" w:eastAsia="arial" w:hAnsi="arial" w:cs="arial"/>
            <w:b/>
            <w:i/>
            <w:strike w:val="0"/>
            <w:noProof w:val="0"/>
            <w:color w:val="0077CC"/>
            <w:position w:val="0"/>
            <w:sz w:val="20"/>
            <w:u w:val="single"/>
            <w:vertAlign w:val="baseline"/>
          </w:rPr>
          <w:t>Biden</w:t>
        </w:r>
      </w:hyperlink>
      <w:hyperlink r:id="rId380" w:history="1">
        <w:r>
          <w:rPr>
            <w:rFonts w:ascii="arial" w:eastAsia="arial" w:hAnsi="arial" w:cs="arial"/>
            <w:b w:val="0"/>
            <w:i/>
            <w:strike w:val="0"/>
            <w:noProof w:val="0"/>
            <w:color w:val="0077CC"/>
            <w:position w:val="0"/>
            <w:sz w:val="20"/>
            <w:u w:val="single"/>
            <w:vertAlign w:val="baseline"/>
          </w:rPr>
          <w:t xml:space="preserve"> boasted about all the new spending on military technology undertaken by his administration as part of a program of military Keynesianism. </w:t>
        </w:r>
      </w:hyperlink>
      <w:hyperlink r:id="rId381" w:history="1">
        <w:r>
          <w:rPr>
            <w:rFonts w:ascii="arial" w:eastAsia="arial" w:hAnsi="arial" w:cs="arial"/>
            <w:b/>
            <w:i/>
            <w:strike w:val="0"/>
            <w:noProof w:val="0"/>
            <w:color w:val="0077CC"/>
            <w:position w:val="0"/>
            <w:sz w:val="20"/>
            <w:u w:val="single"/>
            <w:vertAlign w:val="baseline"/>
          </w:rPr>
          <w:t>Biden</w:t>
        </w:r>
      </w:hyperlink>
      <w:hyperlink r:id="rId382" w:history="1">
        <w:r>
          <w:rPr>
            <w:rFonts w:ascii="arial" w:eastAsia="arial" w:hAnsi="arial" w:cs="arial"/>
            <w:b w:val="0"/>
            <w:i/>
            <w:strike w:val="0"/>
            <w:noProof w:val="0"/>
            <w:color w:val="0077CC"/>
            <w:position w:val="0"/>
            <w:sz w:val="20"/>
            <w:u w:val="single"/>
            <w:vertAlign w:val="baseline"/>
          </w:rPr>
          <w:t xml:space="preserve"> crowed that:</w:t>
        </w:r>
      </w:hyperlink>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increased our military power, making the most significant investments in the Defense Industrial Base in decades.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increased the technology power, taking the lead on artificial intelligence and other technologies of the future.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also significantly strengthened the defense industrial base, investing almost $1.3 trillion in procurement and research and development. In real dollars, that's more than America did in any four-year period during the Cold War.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'tech-industrial complex' is a new manifestation of the military-industrial complex, then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has immeasurably strengthened its grip on our economy and our politics. It is public funding that is making tech lords like Elon Musk (who has billions in government contracts) stronger. Once again,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is the architect of the very oligarchy he decries.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'swipe left below to view more authors'Swipe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further contradiction in fighting the existential threat posed by climate change while pushing for a renewed great power competition with China-as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has done. Any real climate solution will require international cooperation, not economic nationalism.</w:t>
      </w:r>
    </w:p>
    <w:p>
      <w:pPr>
        <w:pStyle w:val="Normal2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parting rebuke to oligarchy is welcome. But if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wants to see why plutocracy now threatens America he needs to begin by looking in the mirror.</w:t>
      </w:r>
    </w:p>
    <w:p>
      <w:pPr>
        <w:pStyle w:val="Normal29"/>
        <w:keepNext w:val="0"/>
        <w:spacing w:before="240" w:after="0" w:line="260" w:lineRule="atLeast"/>
        <w:ind w:left="0" w:right="0" w:firstLine="0"/>
        <w:jc w:val="both"/>
      </w:pPr>
      <w:hyperlink r:id="rId383" w:history="1">
        <w:r>
          <w:rPr>
            <w:rFonts w:ascii="arial" w:eastAsia="arial" w:hAnsi="arial" w:cs="arial"/>
            <w:b w:val="0"/>
            <w:i/>
            <w:strike w:val="0"/>
            <w:color w:val="0077CC"/>
            <w:sz w:val="20"/>
            <w:u w:val="single"/>
            <w:vertAlign w:val="baseline"/>
          </w:rPr>
          <w:t>Jeet Heer</w:t>
        </w:r>
      </w:hyperlink>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Jeet Heer is a national affairs correspondent for The Nation and host of the weekly Nation podcast,  </w:t>
      </w:r>
      <w:hyperlink r:id="rId384" w:history="1">
        <w:r>
          <w:rPr>
            <w:rFonts w:ascii="arial" w:eastAsia="arial" w:hAnsi="arial" w:cs="arial"/>
            <w:b w:val="0"/>
            <w:i/>
            <w:strike w:val="0"/>
            <w:noProof w:val="0"/>
            <w:color w:val="0077CC"/>
            <w:position w:val="0"/>
            <w:sz w:val="20"/>
            <w:u w:val="single"/>
            <w:vertAlign w:val="baseline"/>
          </w:rPr>
          <w:t>The Time of Monsters. He also pens the monthly column '</w:t>
        </w:r>
      </w:hyperlink>
      <w:r>
        <w:rPr>
          <w:rFonts w:ascii="arial" w:eastAsia="arial" w:hAnsi="arial" w:cs="arial"/>
          <w:b w:val="0"/>
          <w:i w:val="0"/>
          <w:strike w:val="0"/>
          <w:noProof w:val="0"/>
          <w:color w:val="000000"/>
          <w:position w:val="0"/>
          <w:sz w:val="20"/>
          <w:u w:val="none"/>
          <w:vertAlign w:val="baseline"/>
        </w:rPr>
        <w:t> </w:t>
      </w:r>
      <w:hyperlink r:id="rId385" w:history="1">
        <w:r>
          <w:rPr>
            <w:rFonts w:ascii="arial" w:eastAsia="arial" w:hAnsi="arial" w:cs="arial"/>
            <w:b w:val="0"/>
            <w:i/>
            <w:strike w:val="0"/>
            <w:noProof w:val="0"/>
            <w:color w:val="0077CC"/>
            <w:position w:val="0"/>
            <w:sz w:val="20"/>
            <w:u w:val="single"/>
            <w:vertAlign w:val="baseline"/>
          </w:rPr>
          <w:t>Morbid Symptoms.' The author of</w:t>
        </w:r>
      </w:hyperlink>
      <w:r>
        <w:rPr>
          <w:rFonts w:ascii="arial" w:eastAsia="arial" w:hAnsi="arial" w:cs="arial"/>
          <w:b w:val="0"/>
          <w:i w:val="0"/>
          <w:strike w:val="0"/>
          <w:noProof w:val="0"/>
          <w:color w:val="000000"/>
          <w:position w:val="0"/>
          <w:sz w:val="20"/>
          <w:u w:val="none"/>
          <w:vertAlign w:val="baseline"/>
        </w:rPr>
        <w:t> </w:t>
      </w:r>
      <w:hyperlink r:id="rId386" w:history="1">
        <w:r>
          <w:rPr>
            <w:rFonts w:ascii="arial" w:eastAsia="arial" w:hAnsi="arial" w:cs="arial"/>
            <w:b w:val="0"/>
            <w:i/>
            <w:strike w:val="0"/>
            <w:noProof w:val="0"/>
            <w:color w:val="0077CC"/>
            <w:position w:val="0"/>
            <w:sz w:val="20"/>
            <w:u w:val="single"/>
            <w:vertAlign w:val="baseline"/>
          </w:rPr>
          <w:t>In Love with Art: Francoise Mouly's Adventures in Comics with Art Spiegelman(2013) and</w:t>
        </w:r>
      </w:hyperlink>
      <w:r>
        <w:rPr>
          <w:rFonts w:ascii="arial" w:eastAsia="arial" w:hAnsi="arial" w:cs="arial"/>
          <w:b w:val="0"/>
          <w:i w:val="0"/>
          <w:strike w:val="0"/>
          <w:noProof w:val="0"/>
          <w:color w:val="000000"/>
          <w:position w:val="0"/>
          <w:sz w:val="20"/>
          <w:u w:val="none"/>
          <w:vertAlign w:val="baseline"/>
        </w:rPr>
        <w:t> </w:t>
      </w:r>
      <w:hyperlink r:id="rId387" w:history="1">
        <w:r>
          <w:rPr>
            <w:rFonts w:ascii="arial" w:eastAsia="arial" w:hAnsi="arial" w:cs="arial"/>
            <w:b w:val="0"/>
            <w:i/>
            <w:strike w:val="0"/>
            <w:noProof w:val="0"/>
            <w:color w:val="0077CC"/>
            <w:position w:val="0"/>
            <w:sz w:val="20"/>
            <w:u w:val="single"/>
            <w:vertAlign w:val="baseline"/>
          </w:rPr>
          <w:t>Sweet Lechery: Reviews, Essays and Profiles(2014), Heer has written for numerous publications, including The New Yorker, The Paris Review, Virginia Quarterly Review, The American Prospect, The Guardian,The New Republic,and The Boston Globe.</w:t>
        </w:r>
      </w:hyperlink>
    </w:p>
    <w:p>
      <w:pPr>
        <w:pStyle w:val="Normal29"/>
        <w:keepNext w:val="0"/>
        <w:spacing w:before="240" w:after="0" w:line="260" w:lineRule="atLeast"/>
        <w:ind w:left="0" w:right="0" w:firstLine="0"/>
        <w:jc w:val="both"/>
      </w:pPr>
      <w:hyperlink r:id="rId388" w:history="1">
        <w:r>
          <w:rPr>
            <w:rFonts w:ascii="arial" w:eastAsia="arial" w:hAnsi="arial" w:cs="arial"/>
            <w:b w:val="0"/>
            <w:i/>
            <w:strike w:val="0"/>
            <w:color w:val="0077CC"/>
            <w:sz w:val="20"/>
            <w:u w:val="single"/>
            <w:vertAlign w:val="baseline"/>
          </w:rPr>
          <w:t>Link to the original story.</w:t>
        </w:r>
      </w:hyperlink>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9"/>
        <w:spacing w:line="60" w:lineRule="exact"/>
      </w:pPr>
      <w:r>
        <w:pict>
          <v:line id="_x0000_s1128" style="position:absolute;z-index:251753472"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29"/>
        <w:keepNext/>
        <w:spacing w:before="240" w:after="0" w:line="340" w:lineRule="atLeast"/>
        <w:ind w:left="0" w:right="0" w:firstLine="0"/>
        <w:jc w:val="left"/>
      </w:pPr>
      <w:bookmarkStart w:id="86" w:name="Classification_27"/>
      <w:bookmarkEnd w:id="86"/>
      <w:r>
        <w:rPr>
          <w:rFonts w:ascii="arial" w:eastAsia="arial" w:hAnsi="arial" w:cs="arial"/>
          <w:b/>
          <w:i w:val="0"/>
          <w:strike w:val="0"/>
          <w:noProof w:val="0"/>
          <w:color w:val="000000"/>
          <w:position w:val="0"/>
          <w:sz w:val="28"/>
          <w:u w:val="none"/>
          <w:vertAlign w:val="baseline"/>
        </w:rPr>
        <w:t>Classification</w:t>
      </w:r>
    </w:p>
    <w:p>
      <w:pPr>
        <w:pStyle w:val="Normal29"/>
        <w:spacing w:line="60" w:lineRule="exact"/>
      </w:pPr>
      <w:r>
        <w:pict>
          <v:line id="_x0000_s1129" style="position:absolute;z-index:251754496" from="0,2pt" to="512pt,2pt" strokecolor="#009ddb" strokeweight="2pt">
            <v:stroke linestyle="single"/>
            <w10:wrap type="topAndBottom"/>
          </v:line>
        </w:pict>
      </w:r>
    </w:p>
    <w:p>
      <w:pPr>
        <w:pStyle w:val="Normal29"/>
        <w:spacing w:line="120" w:lineRule="exact"/>
      </w:pP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103220</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OLIGARCHIES (90%); TYPES OF GOVERNMENT (90%); DEMOCRACIES (89%); NEGATIVE NEWS (89%); LIBERALISM (78%); PUBLIC POLICY (78%); TRUMPISM (78%); US DEMOCRATIC PARTY (78%); DISINFORMATION &amp; MISINFORMATION (70%); HUMAN RIGHTS (68%); TAXES &amp; TAXATION (50%)</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GETTY IMAGES INC (58%)</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NAICS518210 COMPUTING INFRASTRUCTURE PROVIDERS, DATA PROCESSING, WEB HOSTING, AND RELATED SERVICES (58%); NAICS541430 GRAPHIC DESIGN SERVICES (58%); NAICS541922 COMMERCIAL PHOTOGRAPHY (58%); SIC7336 COMMERCIAL ART &amp; GRAPHIC DESIGN SERVICES (58%); SIC7374 COMPUTER PROCESSING &amp; DATA PREPARATION &amp; PROCESSING SERVICES (58%); DEFENSE INDUSTRY (60%)</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(92%); DONALD TRUMP (79%)</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NORTH CAROLINA, USA (79%); UNITED STATES (94%)</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2025</w:t>
      </w:r>
    </w:p>
    <w:p>
      <w:pPr>
        <w:pStyle w:val="Normal29"/>
      </w:pPr>
    </w:p>
    <w:p>
      <w:pPr>
        <w:pStyle w:val="Normal29"/>
        <w:ind w:left="200"/>
        <w:sectPr>
          <w:type w:val="continuous"/>
          <w:pgMar w:top="840" w:right="1000" w:bottom="840" w:left="1000" w:header="400" w:footer="400"/>
          <w:pgNumType w:fmt="decimal"/>
          <w:cols w:space="720"/>
        </w:sectPr>
      </w:pPr>
      <w:r>
        <w:br/>
      </w:r>
      <w:r>
        <w:pict>
          <v:line id="_x0000_s1130"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389"/>
          <w:headerReference w:type="default" r:id="rId390"/>
          <w:footerReference w:type="even" r:id="rId391"/>
          <w:footerReference w:type="default" r:id="rId392"/>
          <w:headerReference w:type="first" r:id="rId393"/>
          <w:footerReference w:type="first" r:id="rId394"/>
          <w:pgSz w:w="12240" w:h="15840"/>
          <w:pgMar w:top="840" w:right="1000" w:bottom="840" w:left="1000" w:header="400" w:footer="400"/>
          <w:pgNumType w:fmt="decimal"/>
          <w:cols w:space="720"/>
          <w:titlePg w:val="0"/>
        </w:sectPr>
      </w:pPr>
    </w:p>
    <w:p>
      <w:pPr>
        <w:pStyle w:val="Normal30"/>
      </w:pPr>
    </w:p>
    <w:p>
      <w:pPr>
        <w:pStyle w:val="Heading128"/>
        <w:keepNext w:val="0"/>
        <w:spacing w:after="200" w:line="340" w:lineRule="atLeast"/>
        <w:ind w:left="0" w:right="0" w:firstLine="0"/>
        <w:jc w:val="center"/>
      </w:pPr>
      <w:hyperlink r:id="rId395" w:history="1">
        <w:r>
          <w:rPr>
            <w:rFonts w:ascii="arial" w:eastAsia="arial" w:hAnsi="arial" w:cs="arial"/>
            <w:b/>
            <w:i/>
            <w:strike w:val="0"/>
            <w:color w:val="0077CC"/>
            <w:sz w:val="28"/>
            <w:u w:val="single"/>
            <w:vertAlign w:val="baseline"/>
          </w:rPr>
          <w:t xml:space="preserve">Trump cancels </w:t>
        </w:r>
      </w:hyperlink>
      <w:hyperlink r:id="rId396" w:history="1">
        <w:r>
          <w:rPr>
            <w:rFonts w:ascii="arial" w:eastAsia="arial" w:hAnsi="arial" w:cs="arial"/>
            <w:b/>
            <w:i/>
            <w:strike w:val="0"/>
            <w:color w:val="0077CC"/>
            <w:sz w:val="28"/>
            <w:u w:val="single"/>
            <w:vertAlign w:val="baseline"/>
          </w:rPr>
          <w:t>Joe Biden</w:t>
        </w:r>
      </w:hyperlink>
      <w:hyperlink r:id="rId397" w:history="1">
        <w:r>
          <w:rPr>
            <w:rFonts w:ascii="arial" w:eastAsia="arial" w:hAnsi="arial" w:cs="arial"/>
            <w:b/>
            <w:i/>
            <w:strike w:val="0"/>
            <w:color w:val="0077CC"/>
            <w:sz w:val="28"/>
            <w:u w:val="single"/>
            <w:vertAlign w:val="baseline"/>
          </w:rPr>
          <w:t>'s last minute pardons, declares them 'void' and 'vacant'</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Financial Express</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2025 Monday 6:30 AM EST</w:t>
      </w:r>
    </w:p>
    <w:p>
      <w:pPr>
        <w:pStyle w:val="Normal30"/>
        <w:keepNext w:val="0"/>
        <w:spacing w:after="0" w:line="240" w:lineRule="atLeast"/>
        <w:ind w:right="0"/>
        <w:jc w:val="both"/>
      </w:pPr>
      <w:bookmarkStart w:id="87" w:name="Bookmark_30"/>
      <w:bookmarkEnd w:id="87"/>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Financial Express, distributed by Contify.com All Rights Reserved</w:t>
      </w:r>
    </w:p>
    <w:p>
      <w:pPr>
        <w:pStyle w:val="Normal30"/>
        <w:keepNext w:val="0"/>
        <w:spacing w:before="120" w:after="0" w:line="220" w:lineRule="atLeast"/>
        <w:ind w:left="0" w:right="0" w:firstLine="0"/>
        <w:jc w:val="left"/>
      </w:pPr>
      <w:r>
        <w:br/>
      </w:r>
      <w:r>
        <w:pict>
          <v:shape id="_x0000_i1131" type="#_x0000_t75" style="width:0;height:0"/>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 Online</w:t>
      </w:r>
    </w:p>
    <w:p>
      <w:pPr>
        <w:pStyle w:val="Normal30"/>
        <w:keepNext/>
        <w:spacing w:before="240" w:after="0" w:line="340" w:lineRule="atLeast"/>
        <w:ind w:left="0" w:right="0" w:firstLine="0"/>
        <w:jc w:val="left"/>
      </w:pPr>
      <w:bookmarkStart w:id="88" w:name="Body_28"/>
      <w:bookmarkEnd w:id="88"/>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32" style="position:absolute;z-index:25175654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alleged that any pardons linked to the committee are illegitimate, claiming they were authorised using an autopen-a device that replicates signatures-without proper approval.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sharp critique of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US President Donald Trump asserted that presidential pardons issued under former President are "void, vacant, and of no further force or effect," claiming they were signed using an autopen without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direct knowledge or approval.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on his Truth Social account, Trump took aim at members of the House Select Committee investigating the January 6th Capitol riot, referring to them as the "Unselect Committee of Political Thugs." He alleged that any pardons linked to the committee are illegitimate, claiming they were authorised using an autopen-a device that replicates signatures-without proper approval.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"Pardons" that Sleepy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gave to the Unselect Committee of Political Thugs, and many others, are hereby declared VOID, VACANT, AND OF NO FURTHER FORCE OR EFFECT, because of the fact that they were done by Autopen. In other words,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did not sign them but, more importantly, he did not know anything about them!" said Trump.</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necessary Pardoning Documents were not explained to, or approved by,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He knew nothing about them, and the people that did may have committed a crime," Trump wrote.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further accused members of the January 6th committee of "destroying and deleting ALL evidence" from their investigation. He suggested they could face legal scrutiny while also continuing his criticism of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on the Unselect Committee, who destroyed and deleted ALL evidence obtained during their two year Witch Hunt of me, and many other innocent people, should fully understand that they are subject to investigation at the highest level. The fact is, they were probably responsible for the Documents that were signed on their behalf without the knowledge or consent of the Worst President in the History of our Country, Crooked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added Trump to his statement.</w:t>
      </w:r>
    </w:p>
    <w:p>
      <w:pPr>
        <w:pStyle w:val="Normal30"/>
        <w:keepNext/>
        <w:spacing w:before="240" w:after="0" w:line="340" w:lineRule="atLeast"/>
        <w:ind w:left="0" w:right="0" w:firstLine="0"/>
        <w:jc w:val="left"/>
      </w:pPr>
      <w:bookmarkStart w:id="89" w:name="Classification_28"/>
      <w:bookmarkEnd w:id="89"/>
      <w:r>
        <w:rPr>
          <w:rFonts w:ascii="arial" w:eastAsia="arial" w:hAnsi="arial" w:cs="arial"/>
          <w:b/>
          <w:i w:val="0"/>
          <w:strike w:val="0"/>
          <w:noProof w:val="0"/>
          <w:color w:val="000000"/>
          <w:position w:val="0"/>
          <w:sz w:val="28"/>
          <w:u w:val="none"/>
          <w:vertAlign w:val="baseline"/>
        </w:rPr>
        <w:t>Classification</w:t>
      </w:r>
    </w:p>
    <w:p>
      <w:pPr>
        <w:pStyle w:val="Normal30"/>
        <w:spacing w:line="60" w:lineRule="exact"/>
      </w:pPr>
      <w:r>
        <w:pict>
          <v:line id="_x0000_s1133" style="position:absolute;z-index:251757568" from="0,2pt" to="512pt,2pt" strokecolor="#009ddb" strokeweight="2pt">
            <v:stroke linestyle="single"/>
            <w10:wrap type="topAndBottom"/>
          </v:line>
        </w:pict>
      </w:r>
    </w:p>
    <w:p>
      <w:pPr>
        <w:pStyle w:val="Normal30"/>
        <w:spacing w:line="120" w:lineRule="exact"/>
      </w:pPr>
    </w:p>
    <w:p>
      <w:pPr>
        <w:pStyle w:val="Normal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PERSONAL NEWS (90%); PARDONS (90%); INVESTIGATIONS (89%); 2021 US CAPITOL RIOTS (79%); PRESIDENTIAL POWERS (79%); NEGATIVE NEWS (78%); APPROVALS (77%); CRIME, LAW ENFORCEMENT &amp; CORRECTIONS (73%)</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DONALD TRUMP (90%)</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2025</w:t>
      </w:r>
    </w:p>
    <w:p>
      <w:pPr>
        <w:pStyle w:val="Normal30"/>
      </w:pPr>
    </w:p>
    <w:p>
      <w:pPr>
        <w:pStyle w:val="Normal30"/>
        <w:ind w:left="200"/>
        <w:sectPr>
          <w:type w:val="continuous"/>
          <w:pgMar w:top="840" w:right="1000" w:bottom="840" w:left="1000" w:header="400" w:footer="400"/>
          <w:pgNumType w:fmt="decimal"/>
          <w:cols w:space="720"/>
        </w:sectPr>
      </w:pPr>
      <w:r>
        <w:br/>
      </w:r>
      <w:r>
        <w:pict>
          <v:line id="_x0000_s1134"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398"/>
          <w:headerReference w:type="default" r:id="rId399"/>
          <w:footerReference w:type="even" r:id="rId400"/>
          <w:footerReference w:type="default" r:id="rId401"/>
          <w:headerReference w:type="first" r:id="rId402"/>
          <w:footerReference w:type="first" r:id="rId403"/>
          <w:pgSz w:w="12240" w:h="15840"/>
          <w:pgMar w:top="840" w:right="1000" w:bottom="840" w:left="1000" w:header="400" w:footer="400"/>
          <w:pgNumType w:fmt="decimal"/>
          <w:cols w:space="720"/>
          <w:titlePg w:val="0"/>
        </w:sectPr>
      </w:pPr>
    </w:p>
    <w:p>
      <w:pPr>
        <w:pStyle w:val="Normal31"/>
      </w:pPr>
    </w:p>
    <w:p>
      <w:pPr>
        <w:pStyle w:val="Heading129"/>
        <w:keepNext w:val="0"/>
        <w:spacing w:after="200" w:line="340" w:lineRule="atLeast"/>
        <w:ind w:left="0" w:right="0" w:firstLine="0"/>
        <w:jc w:val="center"/>
      </w:pPr>
      <w:hyperlink r:id="rId404" w:history="1">
        <w:r>
          <w:rPr>
            <w:rFonts w:ascii="arial" w:eastAsia="arial" w:hAnsi="arial" w:cs="arial"/>
            <w:b/>
            <w:i/>
            <w:strike w:val="0"/>
            <w:color w:val="0077CC"/>
            <w:sz w:val="28"/>
            <w:u w:val="single"/>
            <w:vertAlign w:val="baseline"/>
          </w:rPr>
          <w:t>Joe Biden</w:t>
        </w:r>
      </w:hyperlink>
      <w:hyperlink r:id="rId405" w:history="1">
        <w:r>
          <w:rPr>
            <w:rFonts w:ascii="arial" w:eastAsia="arial" w:hAnsi="arial" w:cs="arial"/>
            <w:b/>
            <w:i/>
            <w:strike w:val="0"/>
            <w:color w:val="0077CC"/>
            <w:sz w:val="28"/>
            <w:u w:val="single"/>
            <w:vertAlign w:val="baseline"/>
          </w:rPr>
          <w:t xml:space="preserve"> Welcomes First Great-Grandchild</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2025 Wednesday 5:39 PM EST</w:t>
      </w:r>
    </w:p>
    <w:p>
      <w:pPr>
        <w:pStyle w:val="Normal31"/>
        <w:keepNext w:val="0"/>
        <w:spacing w:after="0" w:line="240" w:lineRule="atLeast"/>
        <w:ind w:right="0"/>
        <w:jc w:val="both"/>
      </w:pPr>
      <w:bookmarkStart w:id="90" w:name="Bookmark_31"/>
      <w:bookmarkEnd w:id="9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31"/>
        <w:keepNext w:val="0"/>
        <w:spacing w:before="120" w:after="0" w:line="220" w:lineRule="atLeast"/>
        <w:ind w:left="0" w:right="0" w:firstLine="0"/>
        <w:jc w:val="left"/>
      </w:pPr>
      <w:r>
        <w:br/>
      </w:r>
      <w:r>
        <w:pict>
          <v:shape id="_x0000_i1135" type="#_x0000_t75" style="width:166.48pt;height:42.74pt">
            <v:imagedata r:id="rId84"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Venegas</w:t>
      </w: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is believed to be the first sitting president to become a great-grandfather while in office.</w:t>
      </w:r>
    </w:p>
    <w:p>
      <w:pPr>
        <w:pStyle w:val="Normal31"/>
        <w:keepNext/>
        <w:spacing w:before="240" w:after="0" w:line="340" w:lineRule="atLeast"/>
        <w:ind w:left="0" w:right="0" w:firstLine="0"/>
        <w:jc w:val="left"/>
      </w:pPr>
      <w:bookmarkStart w:id="91" w:name="Body_29"/>
      <w:bookmarkEnd w:id="9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36" style="position:absolute;z-index:251759616" from="0,2pt" to="512pt,2pt" strokecolor="#009ddb" strokeweight="2pt">
            <v:stroke linestyle="single"/>
            <w10:wrap type="topAndBottom"/>
          </v:line>
        </w:pict>
      </w:r>
    </w:p>
    <w:p>
      <w:pPr>
        <w:pStyle w:val="Normal31"/>
      </w:pP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hyperlink r:id="rId406" w:history="1">
        <w:r>
          <w:rPr>
            <w:rFonts w:ascii="arial" w:eastAsia="arial" w:hAnsi="arial" w:cs="arial"/>
            <w:b/>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entered a new chapter of his family life on Wednesday when become a great-grandfather for the first time.</w:t>
      </w:r>
    </w:p>
    <w:p>
      <w:pPr>
        <w:pStyle w:val="Normal3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new arrival,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82, is believed to be the first sitting president to become a great-grandfather while in office.</w:t>
      </w:r>
    </w:p>
    <w:p>
      <w:pPr>
        <w:pStyle w:val="Normal3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granddaughter Naomi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Neal welcomed her first child, a boy named William Brannon Neal IV, with her husband, Peter Neal, on Wednesday. The baby was born at Cedars-Sinai Medical Center in Los Angeles.</w:t>
      </w:r>
    </w:p>
    <w:p>
      <w:pPr>
        <w:pStyle w:val="Normal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who was in Los Angeles and saw the baby at the hospital, announced the birth at the end of an official briefing on wildfires in Southern California.</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lady </w:t>
      </w:r>
      <w:hyperlink r:id="rId407" w:history="1">
        <w:r>
          <w:rPr>
            <w:rFonts w:ascii="arial" w:eastAsia="arial" w:hAnsi="arial" w:cs="arial"/>
            <w:b w:val="0"/>
            <w:i/>
            <w:strike w:val="0"/>
            <w:noProof w:val="0"/>
            <w:color w:val="0077CC"/>
            <w:position w:val="0"/>
            <w:sz w:val="20"/>
            <w:u w:val="single"/>
            <w:vertAlign w:val="baseline"/>
          </w:rPr>
          <w:t xml:space="preserve">Jill </w:t>
        </w:r>
      </w:hyperlink>
      <w:hyperlink r:id="rId408" w:history="1">
        <w:r>
          <w:rPr>
            <w:rFonts w:ascii="arial" w:eastAsia="arial" w:hAnsi="arial" w:cs="arial"/>
            <w:b/>
            <w:i/>
            <w:strike w:val="0"/>
            <w:noProof w:val="0"/>
            <w:color w:val="0077CC"/>
            <w:position w:val="0"/>
            <w:sz w:val="20"/>
            <w:u w:val="single"/>
            <w:vertAlign w:val="baseline"/>
          </w:rPr>
          <w:t>Biden</w:t>
        </w:r>
      </w:hyperlink>
      <w:r>
        <w:rPr>
          <w:rFonts w:ascii="arial" w:eastAsia="arial" w:hAnsi="arial" w:cs="arial"/>
          <w:b w:val="0"/>
          <w:i w:val="0"/>
          <w:strike w:val="0"/>
          <w:noProof w:val="0"/>
          <w:color w:val="000000"/>
          <w:position w:val="0"/>
          <w:sz w:val="20"/>
          <w:u w:val="none"/>
          <w:vertAlign w:val="baseline"/>
        </w:rPr>
        <w:t xml:space="preserve"> shared the news on </w:t>
      </w:r>
      <w:hyperlink r:id="rId409" w:history="1">
        <w:r>
          <w:rPr>
            <w:rFonts w:ascii="arial" w:eastAsia="arial" w:hAnsi="arial" w:cs="arial"/>
            <w:b w:val="0"/>
            <w:i/>
            <w:strike w:val="0"/>
            <w:noProof w:val="0"/>
            <w:color w:val="0077CC"/>
            <w:position w:val="0"/>
            <w:sz w:val="20"/>
            <w:u w:val="single"/>
            <w:vertAlign w:val="baseline"/>
          </w:rPr>
          <w:t>Instagram</w:t>
        </w:r>
      </w:hyperlink>
      <w:r>
        <w:rPr>
          <w:rFonts w:ascii="arial" w:eastAsia="arial" w:hAnsi="arial" w:cs="arial"/>
          <w:b w:val="0"/>
          <w:i w:val="0"/>
          <w:strike w:val="0"/>
          <w:noProof w:val="0"/>
          <w:color w:val="000000"/>
          <w:position w:val="0"/>
          <w:sz w:val="20"/>
          <w:u w:val="none"/>
          <w:vertAlign w:val="baseline"/>
        </w:rPr>
        <w:t xml:space="preserve"> with a photo of the proud great-grandparents holding their newest family member.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Bidens spent about 40 minutes visiting the hospital with Naomi and baby William. The White House later confirmed Naomi had delivered via a planned cesarean section, as the president had shared was the plan earlier the day in an interview with </w:t>
      </w:r>
      <w:r>
        <w:rPr>
          <w:rFonts w:ascii="arial" w:eastAsia="arial" w:hAnsi="arial" w:cs="arial"/>
          <w:b w:val="0"/>
          <w:i/>
          <w:strike w:val="0"/>
          <w:noProof w:val="0"/>
          <w:color w:val="000000"/>
          <w:position w:val="0"/>
          <w:sz w:val="20"/>
          <w:u w:val="none"/>
          <w:vertAlign w:val="baseline"/>
        </w:rPr>
        <w:t>USA Today</w:t>
      </w:r>
      <w:r>
        <w:rPr>
          <w:rFonts w:ascii="arial" w:eastAsia="arial" w:hAnsi="arial" w:cs="arial"/>
          <w:b w:val="0"/>
          <w:i w:val="0"/>
          <w:strike w:val="0"/>
          <w:noProof w:val="0"/>
          <w:color w:val="000000"/>
          <w:position w:val="0"/>
          <w:sz w:val="20"/>
          <w:u w:val="none"/>
          <w:vertAlign w:val="baseline"/>
        </w:rPr>
        <w: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good news is, I'm a great-grandfather as of today,"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told reporters, adding that his granddaughter gave birth to "a 10-pound, four-ounce" baby boy.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comes after the president and first lady arrived in Los Angeles late Monday after traveling to New Orleans to mourn with the community after the deadly New Year's Day vehicle attack in the French Quarter.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also had an event scheduled Tuesday in California to announce new national monuments. However, it was postponed due to ongoing wildfires in California.</w:t>
      </w:r>
    </w:p>
    <w:p>
      <w:pPr>
        <w:pStyle w:val="Normal3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Who Is Naomi </w:t>
      </w:r>
      <w:r>
        <w:rPr>
          <w:rFonts w:ascii="arial" w:eastAsia="arial" w:hAnsi="arial" w:cs="arial"/>
          <w:b/>
          <w:i/>
          <w:strike w:val="0"/>
          <w:noProof w:val="0"/>
          <w:color w:val="000000"/>
          <w:position w:val="0"/>
          <w:sz w:val="20"/>
          <w:u w:val="single"/>
          <w:vertAlign w:val="baseline"/>
        </w:rPr>
        <w:t>Biden</w:t>
      </w:r>
      <w:r>
        <w:rPr>
          <w:rFonts w:ascii="arial" w:eastAsia="arial" w:hAnsi="arial" w:cs="arial"/>
          <w:b/>
          <w:i w:val="0"/>
          <w:strike w:val="0"/>
          <w:noProof w:val="0"/>
          <w:color w:val="000000"/>
          <w:position w:val="0"/>
          <w:sz w:val="20"/>
          <w:u w:val="none"/>
          <w:vertAlign w:val="baseline"/>
        </w:rPr>
        <w:t>?</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Naomi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31, the eldest daughter of </w:t>
      </w:r>
      <w:hyperlink r:id="rId410" w:history="1">
        <w:r>
          <w:rPr>
            <w:rFonts w:ascii="arial" w:eastAsia="arial" w:hAnsi="arial" w:cs="arial"/>
            <w:b w:val="0"/>
            <w:i/>
            <w:strike w:val="0"/>
            <w:noProof w:val="0"/>
            <w:color w:val="0077CC"/>
            <w:position w:val="0"/>
            <w:sz w:val="20"/>
            <w:u w:val="single"/>
            <w:vertAlign w:val="baseline"/>
          </w:rPr>
          <w:t xml:space="preserve">Hunter </w:t>
        </w:r>
      </w:hyperlink>
      <w:hyperlink r:id="rId411" w:history="1">
        <w:r>
          <w:rPr>
            <w:rFonts w:ascii="arial" w:eastAsia="arial" w:hAnsi="arial" w:cs="arial"/>
            <w:b/>
            <w:i/>
            <w:strike w:val="0"/>
            <w:noProof w:val="0"/>
            <w:color w:val="0077CC"/>
            <w:position w:val="0"/>
            <w:sz w:val="20"/>
            <w:u w:val="single"/>
            <w:vertAlign w:val="baseline"/>
          </w:rPr>
          <w:t>Biden</w:t>
        </w:r>
      </w:hyperlink>
      <w:r>
        <w:rPr>
          <w:rFonts w:ascii="arial" w:eastAsia="arial" w:hAnsi="arial" w:cs="arial"/>
          <w:b w:val="0"/>
          <w:i w:val="0"/>
          <w:strike w:val="0"/>
          <w:noProof w:val="0"/>
          <w:color w:val="000000"/>
          <w:position w:val="0"/>
          <w:sz w:val="20"/>
          <w:u w:val="none"/>
          <w:vertAlign w:val="baseline"/>
        </w:rPr>
        <w:t xml:space="preserve"> and his former wife Kathleen Buhle, has been in the public eye in recent years. Her November 2022 wedding to Peter Neal was held in an outdoor ceremony on the South Lawn of the White House and made history as the first of its kind for a president's grandchild.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Naomi revealed her pregnancy on Election Day on November 5, posting a playful selfie with her baby bump and the caption, "We Voted."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now a grandfather, has four other children.</w:t>
      </w:r>
    </w:p>
    <w:p>
      <w:pPr>
        <w:pStyle w:val="Normal3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i w:val="0"/>
          <w:strike w:val="0"/>
          <w:noProof w:val="0"/>
          <w:color w:val="000000"/>
          <w:position w:val="0"/>
          <w:sz w:val="20"/>
          <w:u w:val="none"/>
          <w:vertAlign w:val="baseline"/>
        </w:rPr>
        <w:t xml:space="preserve">previously told </w:t>
      </w:r>
      <w:r>
        <w:rPr>
          <w:rFonts w:ascii="arial" w:eastAsia="arial" w:hAnsi="arial" w:cs="arial"/>
          <w:b/>
          <w:i/>
          <w:strike w:val="0"/>
          <w:noProof w:val="0"/>
          <w:color w:val="000000"/>
          <w:position w:val="0"/>
          <w:sz w:val="20"/>
          <w:u w:val="none"/>
          <w:vertAlign w:val="baseline"/>
        </w:rPr>
        <w:t>USA Today</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"I'm about to be a great-grandfather, Jesus God."</w:t>
      </w:r>
    </w:p>
    <w:p>
      <w:pPr>
        <w:pStyle w:val="Normal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First lady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i w:val="0"/>
          <w:strike w:val="0"/>
          <w:noProof w:val="0"/>
          <w:color w:val="000000"/>
          <w:position w:val="0"/>
          <w:sz w:val="20"/>
          <w:u w:val="none"/>
          <w:vertAlign w:val="baseline"/>
        </w:rPr>
        <w:t xml:space="preserve"> said in the caption of an Instagram post:</w:t>
      </w:r>
      <w:r>
        <w:rPr>
          <w:rFonts w:ascii="arial" w:eastAsia="arial" w:hAnsi="arial" w:cs="arial"/>
          <w:b w:val="0"/>
          <w:i w:val="0"/>
          <w:strike w:val="0"/>
          <w:noProof w:val="0"/>
          <w:color w:val="000000"/>
          <w:position w:val="0"/>
          <w:sz w:val="20"/>
          <w:u w:val="none"/>
          <w:vertAlign w:val="baseline"/>
        </w:rPr>
        <w:t xml:space="preserve"> ""We are proud to introduce you to our great-grandson: William Brannon Neal, IV."</w:t>
      </w:r>
    </w:p>
    <w:p>
      <w:pPr>
        <w:pStyle w:val="Normal3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it is unclear when Naomi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and the baby will be discharged from the hospital,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will continue to closely monitor ongoing response efforts to the devastating wildfires ravaging Los Angeles this week as he heads back to Washington.</w:t>
      </w:r>
    </w:p>
    <w:p>
      <w:pPr>
        <w:pStyle w:val="Normal3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This article includes reporting from The Associated Press.</w:t>
      </w:r>
    </w:p>
    <w:p>
      <w:pPr>
        <w:pStyle w:val="Normal31"/>
        <w:keepNext w:val="0"/>
        <w:spacing w:before="240" w:after="0" w:line="260" w:lineRule="atLeast"/>
        <w:ind w:left="0" w:right="0" w:firstLine="0"/>
        <w:jc w:val="both"/>
      </w:pPr>
      <w:hyperlink r:id="rId412" w:history="1">
        <w:r>
          <w:rPr>
            <w:rFonts w:ascii="arial" w:eastAsia="arial" w:hAnsi="arial" w:cs="arial"/>
            <w:b w:val="0"/>
            <w:i/>
            <w:strike w:val="0"/>
            <w:color w:val="0077CC"/>
            <w:sz w:val="20"/>
            <w:u w:val="single"/>
            <w:vertAlign w:val="baseline"/>
          </w:rPr>
          <w:t>Link to Image</w:t>
        </w:r>
      </w:hyperlink>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37" style="position:absolute;z-index:251760640"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Naomi </w:t>
      </w:r>
      <w:r>
        <w:rPr>
          <w:rFonts w:ascii="arial" w:eastAsia="arial" w:hAnsi="arial" w:cs="arial"/>
          <w:b/>
          <w:i/>
          <w:strike w:val="0"/>
          <w:noProof w:val="0"/>
          <w:color w:val="000000"/>
          <w:position w:val="0"/>
          <w:sz w:val="20"/>
          <w:u w:val="single"/>
          <w:vertAlign w:val="baseline"/>
        </w:rPr>
        <w:t>Biden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Harnik/AP</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's granddaughter Naomi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attends the lighting of National Christmas Tree on the Ellipse of the White House in Washington, Nov. 30, 2022.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has entered a new chapter of his family life, becoming a great-grandfather for the first time on Wednesday.</w:t>
      </w:r>
    </w:p>
    <w:p>
      <w:pPr>
        <w:pStyle w:val="Normal31"/>
        <w:keepNext/>
        <w:spacing w:before="240" w:after="0" w:line="340" w:lineRule="atLeast"/>
        <w:ind w:left="0" w:right="0" w:firstLine="0"/>
        <w:jc w:val="left"/>
      </w:pPr>
      <w:bookmarkStart w:id="92" w:name="Classification_29"/>
      <w:bookmarkEnd w:id="92"/>
      <w:r>
        <w:rPr>
          <w:rFonts w:ascii="arial" w:eastAsia="arial" w:hAnsi="arial" w:cs="arial"/>
          <w:b/>
          <w:i w:val="0"/>
          <w:strike w:val="0"/>
          <w:noProof w:val="0"/>
          <w:color w:val="000000"/>
          <w:position w:val="0"/>
          <w:sz w:val="28"/>
          <w:u w:val="none"/>
          <w:vertAlign w:val="baseline"/>
        </w:rPr>
        <w:t>Classification</w:t>
      </w:r>
    </w:p>
    <w:p>
      <w:pPr>
        <w:pStyle w:val="Normal31"/>
        <w:spacing w:line="60" w:lineRule="exact"/>
      </w:pPr>
      <w:r>
        <w:pict>
          <v:line id="_x0000_s1138" style="position:absolute;z-index:251761664" from="0,2pt" to="512pt,2pt" strokecolor="#009ddb" strokeweight="2pt">
            <v:stroke linestyle="single"/>
            <w10:wrap type="topAndBottom"/>
          </v:line>
        </w:pict>
      </w:r>
    </w:p>
    <w:p>
      <w:pPr>
        <w:pStyle w:val="Normal31"/>
        <w:spacing w:line="120" w:lineRule="exact"/>
      </w:pP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GRANDCHILDREN (91%); PREGNANCY &amp; CHILDBIRTH (91%); GRANDPARENTS (90%); INFANTS &amp; TODDLERS (90%); INTERVIEWS (79%); CAMPAIGNS &amp; ELECTIONS (78%); FAMILY (78%); WEDDINGS &amp; ENGAGEMENTS (76%); DELAYS &amp; POSTPONEMENTS (75%); SELFIES (74%); WILDFIRES (74%); News (%)</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CEDARS-SINAI MEDICAL CENTER (57%)</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SELFIES (74%); PRESS AGENCY RELEASES (70%)</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(93%);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(92%);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(92%)</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(94%); NEW ORLEANS, LA, USA (79%); CALIFORNIA, USA (93%); LOUISIANA, USA (79%); UNITED STATES (93%)</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2025</w:t>
      </w:r>
    </w:p>
    <w:p>
      <w:pPr>
        <w:pStyle w:val="Normal31"/>
      </w:pPr>
    </w:p>
    <w:p>
      <w:pPr>
        <w:pStyle w:val="Normal31"/>
        <w:ind w:left="200"/>
        <w:sectPr>
          <w:type w:val="continuous"/>
          <w:pgMar w:top="840" w:right="1000" w:bottom="840" w:left="1000" w:header="400" w:footer="400"/>
          <w:pgNumType w:fmt="decimal"/>
          <w:cols w:space="720"/>
        </w:sectPr>
      </w:pPr>
      <w:r>
        <w:br/>
      </w:r>
      <w:r>
        <w:pict>
          <v:line id="_x0000_s1139"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413"/>
          <w:headerReference w:type="default" r:id="rId414"/>
          <w:footerReference w:type="even" r:id="rId415"/>
          <w:footerReference w:type="default" r:id="rId416"/>
          <w:headerReference w:type="first" r:id="rId417"/>
          <w:footerReference w:type="first" r:id="rId418"/>
          <w:pgSz w:w="12240" w:h="15840"/>
          <w:pgMar w:top="840" w:right="1000" w:bottom="840" w:left="1000" w:header="400" w:footer="400"/>
          <w:pgNumType w:fmt="decimal"/>
          <w:cols w:space="720"/>
          <w:titlePg w:val="0"/>
        </w:sectPr>
      </w:pPr>
    </w:p>
    <w:p>
      <w:pPr>
        <w:pStyle w:val="Normal32"/>
      </w:pPr>
    </w:p>
    <w:p>
      <w:pPr>
        <w:pStyle w:val="Heading130"/>
        <w:keepNext w:val="0"/>
        <w:spacing w:after="200" w:line="340" w:lineRule="atLeast"/>
        <w:ind w:left="0" w:right="0" w:firstLine="0"/>
        <w:jc w:val="center"/>
      </w:pPr>
      <w:hyperlink r:id="rId419" w:history="1">
        <w:r>
          <w:rPr>
            <w:rFonts w:ascii="arial" w:eastAsia="arial" w:hAnsi="arial" w:cs="arial"/>
            <w:b/>
            <w:i/>
            <w:strike w:val="0"/>
            <w:color w:val="0077CC"/>
            <w:sz w:val="28"/>
            <w:u w:val="single"/>
            <w:vertAlign w:val="baseline"/>
          </w:rPr>
          <w:t xml:space="preserve">'No need': Donald Trump revokes </w:t>
        </w:r>
      </w:hyperlink>
      <w:hyperlink r:id="rId420" w:history="1">
        <w:r>
          <w:rPr>
            <w:rFonts w:ascii="arial" w:eastAsia="arial" w:hAnsi="arial" w:cs="arial"/>
            <w:b/>
            <w:i/>
            <w:strike w:val="0"/>
            <w:color w:val="0077CC"/>
            <w:sz w:val="28"/>
            <w:u w:val="single"/>
            <w:vertAlign w:val="baseline"/>
          </w:rPr>
          <w:t>Joe Biden</w:t>
        </w:r>
      </w:hyperlink>
      <w:hyperlink r:id="rId421" w:history="1">
        <w:r>
          <w:rPr>
            <w:rFonts w:ascii="arial" w:eastAsia="arial" w:hAnsi="arial" w:cs="arial"/>
            <w:b/>
            <w:i/>
            <w:strike w:val="0"/>
            <w:color w:val="0077CC"/>
            <w:sz w:val="28"/>
            <w:u w:val="single"/>
            <w:vertAlign w:val="baseline"/>
          </w:rPr>
          <w:t>'s security clearances</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2025 11:58 PM EST</w:t>
      </w:r>
    </w:p>
    <w:p>
      <w:pPr>
        <w:pStyle w:val="Normal32"/>
        <w:keepNext w:val="0"/>
        <w:spacing w:after="0" w:line="240" w:lineRule="atLeast"/>
        <w:ind w:right="0"/>
        <w:jc w:val="both"/>
      </w:pPr>
      <w:bookmarkStart w:id="93" w:name="Bookmark_32"/>
      <w:bookmarkEnd w:id="93"/>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Gannett Media Corp  All Rights Reserved</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Zac Anderson, USA TODAY</w:t>
      </w:r>
    </w:p>
    <w:p>
      <w:pPr>
        <w:pStyle w:val="Normal32"/>
        <w:keepNext/>
        <w:spacing w:before="240" w:after="0" w:line="340" w:lineRule="atLeast"/>
        <w:ind w:left="0" w:right="0" w:firstLine="0"/>
        <w:jc w:val="left"/>
      </w:pPr>
      <w:bookmarkStart w:id="94" w:name="Body_30"/>
      <w:bookmarkEnd w:id="94"/>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40" style="position:absolute;z-index:251763712" from="0,2pt" to="512pt,2pt" strokecolor="#009ddb" strokeweight="2pt">
            <v:stroke linestyle="single"/>
            <w10:wrap type="topAndBottom"/>
          </v:line>
        </w:pict>
      </w:r>
    </w:p>
    <w:p>
      <w:pPr>
        <w:pStyle w:val="Normal32"/>
      </w:pP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hyperlink r:id="rId422"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said Friday he is revoking former President</w:t>
      </w:r>
      <w:hyperlink r:id="rId423" w:history="1">
        <w:r>
          <w:rPr>
            <w:rFonts w:ascii="arial" w:eastAsia="arial" w:hAnsi="arial" w:cs="arial"/>
            <w:b w:val="0"/>
            <w:i/>
            <w:strike w:val="0"/>
            <w:noProof w:val="0"/>
            <w:color w:val="0077CC"/>
            <w:position w:val="0"/>
            <w:sz w:val="20"/>
            <w:u w:val="single"/>
            <w:vertAlign w:val="baseline"/>
          </w:rPr>
          <w:t xml:space="preserve"> </w:t>
        </w:r>
      </w:hyperlink>
      <w:hyperlink r:id="rId424" w:history="1">
        <w:r>
          <w:rPr>
            <w:rFonts w:ascii="arial" w:eastAsia="arial" w:hAnsi="arial" w:cs="arial"/>
            <w:b/>
            <w:i/>
            <w:strike w:val="0"/>
            <w:noProof w:val="0"/>
            <w:color w:val="0077CC"/>
            <w:position w:val="0"/>
            <w:sz w:val="20"/>
            <w:u w:val="single"/>
            <w:vertAlign w:val="baseline"/>
          </w:rPr>
          <w:t>Joe Biden</w:t>
        </w:r>
      </w:hyperlink>
      <w:hyperlink r:id="rId425" w:history="1">
        <w:r>
          <w:rPr>
            <w:rFonts w:ascii="arial" w:eastAsia="arial" w:hAnsi="arial" w:cs="arial"/>
            <w:b w:val="0"/>
            <w:i/>
            <w:strike w:val="0"/>
            <w:noProof w:val="0"/>
            <w:color w:val="0077CC"/>
            <w:position w:val="0"/>
            <w:sz w:val="20"/>
            <w:u w:val="single"/>
            <w:vertAlign w:val="baseline"/>
          </w:rPr>
          <w:t>'s</w:t>
        </w:r>
      </w:hyperlink>
      <w:r>
        <w:rPr>
          <w:rFonts w:ascii="arial" w:eastAsia="arial" w:hAnsi="arial" w:cs="arial"/>
          <w:b w:val="0"/>
          <w:i w:val="0"/>
          <w:strike w:val="0"/>
          <w:noProof w:val="0"/>
          <w:color w:val="000000"/>
          <w:position w:val="0"/>
          <w:sz w:val="20"/>
          <w:u w:val="none"/>
          <w:vertAlign w:val="baseline"/>
        </w:rPr>
        <w:t xml:space="preserve"> security clearances and access to intelligence reports after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t>
      </w:r>
      <w:hyperlink r:id="rId426" w:history="1">
        <w:r>
          <w:rPr>
            <w:rFonts w:ascii="arial" w:eastAsia="arial" w:hAnsi="arial" w:cs="arial"/>
            <w:b w:val="0"/>
            <w:i/>
            <w:strike w:val="0"/>
            <w:noProof w:val="0"/>
            <w:color w:val="0077CC"/>
            <w:position w:val="0"/>
            <w:sz w:val="20"/>
            <w:u w:val="single"/>
            <w:vertAlign w:val="baseline"/>
          </w:rPr>
          <w:t>did the same thing to Trump in 2021</w:t>
        </w:r>
      </w:hyperlink>
      <w:r>
        <w:rPr>
          <w:rFonts w:ascii="arial" w:eastAsia="arial" w:hAnsi="arial" w:cs="arial"/>
          <w:b w:val="0"/>
          <w:i w:val="0"/>
          <w:strike w:val="0"/>
          <w:noProof w:val="0"/>
          <w:color w:val="000000"/>
          <w:position w:val="0"/>
          <w:sz w:val="20"/>
          <w:u w:val="none"/>
          <w:vertAlign w:val="baseline"/>
        </w:rPr>
        <w: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need for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to continue receiving access to classified information," </w:t>
      </w:r>
      <w:hyperlink r:id="rId427" w:history="1">
        <w:r>
          <w:rPr>
            <w:rFonts w:ascii="arial" w:eastAsia="arial" w:hAnsi="arial" w:cs="arial"/>
            <w:b w:val="0"/>
            <w:i/>
            <w:strike w:val="0"/>
            <w:noProof w:val="0"/>
            <w:color w:val="0077CC"/>
            <w:position w:val="0"/>
            <w:sz w:val="20"/>
            <w:u w:val="single"/>
            <w:vertAlign w:val="baseline"/>
          </w:rPr>
          <w:t>Trump wrote on Truth Social.</w:t>
        </w:r>
      </w:hyperlink>
      <w:r>
        <w:rPr>
          <w:rFonts w:ascii="arial" w:eastAsia="arial" w:hAnsi="arial" w:cs="arial"/>
          <w:b w:val="0"/>
          <w:i w:val="0"/>
          <w:strike w:val="0"/>
          <w:noProof w:val="0"/>
          <w:color w:val="000000"/>
          <w:position w:val="0"/>
          <w:sz w:val="20"/>
          <w:u w:val="none"/>
          <w:vertAlign w:val="baseline"/>
        </w:rPr>
        <w:t xml:space="preserve"> "Therefore, we are immediately revoking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’s Security Clearances and stopping his daily Intelligence Briefings."</w:t>
      </w:r>
    </w:p>
    <w:p>
      <w:pPr>
        <w:pStyle w:val="Normal3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cut Trump off from intelligence reports shortly after taking office in 2021. The decision came a month after a mob of Trump supporters stormed the U.S. Capitol on Jan. 6, 2021.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said Trump's "erratic behavior unrelated to the insurrection" warranted the move. The intelligence information traditionally is provided to former presidents.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need for him to have the intelligence briefings,”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said at the time. “What value is giving him an intelligence briefing? What impact does he have at all, other than the fact he might slip and say something?”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said in a social media post Friday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"set this precedent in 2021" and jabbed at him, saying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"even in his 'prime,' could not be trusted with sensitive information."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also has </w:t>
      </w:r>
      <w:hyperlink r:id="rId428" w:history="1">
        <w:r>
          <w:rPr>
            <w:rFonts w:ascii="arial" w:eastAsia="arial" w:hAnsi="arial" w:cs="arial"/>
            <w:b w:val="0"/>
            <w:i/>
            <w:strike w:val="0"/>
            <w:noProof w:val="0"/>
            <w:color w:val="0077CC"/>
            <w:position w:val="0"/>
            <w:sz w:val="20"/>
            <w:u w:val="single"/>
            <w:vertAlign w:val="baseline"/>
          </w:rPr>
          <w:t>revoked the security clearances</w:t>
        </w:r>
      </w:hyperlink>
      <w:r>
        <w:rPr>
          <w:rFonts w:ascii="arial" w:eastAsia="arial" w:hAnsi="arial" w:cs="arial"/>
          <w:b w:val="0"/>
          <w:i w:val="0"/>
          <w:strike w:val="0"/>
          <w:noProof w:val="0"/>
          <w:color w:val="000000"/>
          <w:position w:val="0"/>
          <w:sz w:val="20"/>
          <w:u w:val="none"/>
          <w:vertAlign w:val="baseline"/>
        </w:rPr>
        <w:t xml:space="preserve"> of former intelligence officials who signed a 2020 letter stating emails from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computer bore “all the classic earmarks of a Russian information operation." And he ended security details from John Bolton and Anthony Fauci, high-profile figures in his first administration he has clashed with.</w:t>
      </w:r>
    </w:p>
    <w:p>
      <w:pPr>
        <w:pStyle w:val="Normal32"/>
        <w:keepNext w:val="0"/>
        <w:spacing w:before="240" w:after="0" w:line="260" w:lineRule="atLeast"/>
        <w:ind w:left="0" w:right="0" w:firstLine="0"/>
        <w:jc w:val="both"/>
      </w:pPr>
      <w:hyperlink r:id="rId429" w:history="1">
        <w:r>
          <w:rPr>
            <w:rFonts w:ascii="arial" w:eastAsia="arial" w:hAnsi="arial" w:cs="arial"/>
            <w:b w:val="0"/>
            <w:i/>
            <w:strike w:val="0"/>
            <w:color w:val="0077CC"/>
            <w:sz w:val="20"/>
            <w:u w:val="single"/>
            <w:vertAlign w:val="baseline"/>
          </w:rPr>
          <w:t>Link to Image</w:t>
        </w:r>
      </w:hyperlink>
    </w:p>
    <w:p>
      <w:pPr>
        <w:pStyle w:val="Normal32"/>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430" w:history="1">
        <w:r>
          <w:rPr>
            <w:rFonts w:ascii="arial" w:eastAsia="arial" w:hAnsi="arial" w:cs="arial"/>
            <w:b w:val="0"/>
            <w:i/>
            <w:strike w:val="0"/>
            <w:noProof w:val="0"/>
            <w:color w:val="0077CC"/>
            <w:position w:val="0"/>
            <w:sz w:val="20"/>
            <w:u w:val="single"/>
            <w:vertAlign w:val="baseline"/>
          </w:rPr>
          <w:t xml:space="preserve">'No need': Donald Trump revokes </w:t>
        </w:r>
      </w:hyperlink>
      <w:hyperlink r:id="rId431" w:history="1">
        <w:r>
          <w:rPr>
            <w:rFonts w:ascii="arial" w:eastAsia="arial" w:hAnsi="arial" w:cs="arial"/>
            <w:b/>
            <w:i/>
            <w:strike w:val="0"/>
            <w:noProof w:val="0"/>
            <w:color w:val="0077CC"/>
            <w:position w:val="0"/>
            <w:sz w:val="20"/>
            <w:u w:val="single"/>
            <w:vertAlign w:val="baseline"/>
          </w:rPr>
          <w:t>Joe Biden</w:t>
        </w:r>
      </w:hyperlink>
      <w:hyperlink r:id="rId432" w:history="1">
        <w:r>
          <w:rPr>
            <w:rFonts w:ascii="arial" w:eastAsia="arial" w:hAnsi="arial" w:cs="arial"/>
            <w:b w:val="0"/>
            <w:i/>
            <w:strike w:val="0"/>
            <w:noProof w:val="0"/>
            <w:color w:val="0077CC"/>
            <w:position w:val="0"/>
            <w:sz w:val="20"/>
            <w:u w:val="single"/>
            <w:vertAlign w:val="baseline"/>
          </w:rPr>
          <w:t>'s security clearances</w:t>
        </w:r>
      </w:hyperlink>
    </w:p>
    <w:p>
      <w:pPr>
        <w:pStyle w:val="Normal32"/>
        <w:keepNext/>
        <w:spacing w:before="240" w:after="0" w:line="340" w:lineRule="atLeast"/>
        <w:ind w:left="0" w:right="0" w:firstLine="0"/>
        <w:jc w:val="left"/>
      </w:pPr>
      <w:bookmarkStart w:id="95" w:name="Classification_30"/>
      <w:bookmarkEnd w:id="95"/>
      <w:r>
        <w:rPr>
          <w:rFonts w:ascii="arial" w:eastAsia="arial" w:hAnsi="arial" w:cs="arial"/>
          <w:b/>
          <w:i w:val="0"/>
          <w:strike w:val="0"/>
          <w:noProof w:val="0"/>
          <w:color w:val="000000"/>
          <w:position w:val="0"/>
          <w:sz w:val="28"/>
          <w:u w:val="none"/>
          <w:vertAlign w:val="baseline"/>
        </w:rPr>
        <w:t>Classification</w:t>
      </w:r>
    </w:p>
    <w:p>
      <w:pPr>
        <w:pStyle w:val="Normal32"/>
        <w:spacing w:line="60" w:lineRule="exact"/>
      </w:pPr>
      <w:r>
        <w:pict>
          <v:line id="_x0000_s1141" style="position:absolute;z-index:251764736" from="0,2pt" to="512pt,2pt" strokecolor="#009ddb" strokeweight="2pt">
            <v:stroke linestyle="single"/>
            <w10:wrap type="topAndBottom"/>
          </v:line>
        </w:pict>
      </w:r>
    </w:p>
    <w:p>
      <w:pPr>
        <w:pStyle w:val="Normal32"/>
        <w:spacing w:line="120" w:lineRule="exact"/>
      </w:pP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INTELLIGENCE SERVICES (90%); 2021 US CAPITOL RIOTS (78%); NATIONAL SECURITY &amp; FOREIGN RELATIONS (73%); SOCIAL MEDIA (73%)</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(73%)</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(93%); ANTHONY FAUCI (58%)</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Americas, Northern America</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2025</w:t>
      </w:r>
    </w:p>
    <w:p>
      <w:pPr>
        <w:pStyle w:val="Normal32"/>
      </w:pPr>
    </w:p>
    <w:p>
      <w:pPr>
        <w:pStyle w:val="Normal32"/>
        <w:ind w:left="200"/>
        <w:sectPr>
          <w:type w:val="continuous"/>
          <w:pgMar w:top="840" w:right="1000" w:bottom="840" w:left="1000" w:header="400" w:footer="400"/>
          <w:pgNumType w:fmt="decimal"/>
          <w:cols w:space="720"/>
        </w:sectPr>
      </w:pPr>
      <w:r>
        <w:br/>
      </w:r>
      <w:r>
        <w:pict>
          <v:line id="_x0000_s1142"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433"/>
          <w:headerReference w:type="default" r:id="rId434"/>
          <w:footerReference w:type="even" r:id="rId435"/>
          <w:footerReference w:type="default" r:id="rId436"/>
          <w:headerReference w:type="first" r:id="rId437"/>
          <w:footerReference w:type="first" r:id="rId438"/>
          <w:pgSz w:w="12240" w:h="15840"/>
          <w:pgMar w:top="840" w:right="1000" w:bottom="840" w:left="1000" w:header="400" w:footer="400"/>
          <w:pgNumType w:fmt="decimal"/>
          <w:cols w:space="720"/>
          <w:titlePg w:val="0"/>
        </w:sectPr>
      </w:pPr>
    </w:p>
    <w:p>
      <w:pPr>
        <w:pStyle w:val="Normal33"/>
      </w:pPr>
    </w:p>
    <w:p>
      <w:pPr>
        <w:pStyle w:val="Heading131"/>
        <w:keepNext w:val="0"/>
        <w:spacing w:after="200" w:line="340" w:lineRule="atLeast"/>
        <w:ind w:left="0" w:right="0" w:firstLine="0"/>
        <w:jc w:val="center"/>
      </w:pPr>
      <w:hyperlink r:id="rId439" w:history="1">
        <w:r>
          <w:rPr>
            <w:rFonts w:ascii="arial" w:eastAsia="arial" w:hAnsi="arial" w:cs="arial"/>
            <w:b/>
            <w:i/>
            <w:strike w:val="0"/>
            <w:color w:val="0077CC"/>
            <w:sz w:val="28"/>
            <w:u w:val="single"/>
            <w:vertAlign w:val="baseline"/>
          </w:rPr>
          <w:t xml:space="preserve">Thank you, </w:t>
        </w:r>
      </w:hyperlink>
      <w:hyperlink r:id="rId440" w:history="1">
        <w:r>
          <w:rPr>
            <w:rFonts w:ascii="arial" w:eastAsia="arial" w:hAnsi="arial" w:cs="arial"/>
            <w:b/>
            <w:i/>
            <w:strike w:val="0"/>
            <w:color w:val="0077CC"/>
            <w:sz w:val="28"/>
            <w:u w:val="single"/>
            <w:vertAlign w:val="baseline"/>
          </w:rPr>
          <w:t>Joe Biden</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Haaretz (English)</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2025 Thursday</w:t>
      </w:r>
    </w:p>
    <w:p>
      <w:pPr>
        <w:pStyle w:val="Normal33"/>
        <w:keepNext w:val="0"/>
        <w:spacing w:after="0" w:line="240" w:lineRule="atLeast"/>
        <w:ind w:right="0"/>
        <w:jc w:val="both"/>
      </w:pPr>
      <w:bookmarkStart w:id="96" w:name="Bookmark_33"/>
      <w:bookmarkEnd w:id="9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Haaretz Daily Newspaper Ltd Provided by Syndigate Media Inc. All Rights Reserved</w:t>
      </w:r>
    </w:p>
    <w:p>
      <w:pPr>
        <w:pStyle w:val="Normal33"/>
        <w:keepNext w:val="0"/>
        <w:spacing w:before="120" w:after="0" w:line="220" w:lineRule="atLeast"/>
        <w:ind w:left="0" w:right="0" w:firstLine="0"/>
        <w:jc w:val="left"/>
      </w:pPr>
      <w:r>
        <w:br/>
      </w:r>
      <w:r>
        <w:pict>
          <v:shape id="_x0000_i1143" type="#_x0000_t75" style="width:15.19pt;height:15.19pt">
            <v:imagedata r:id="rId355"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pStyle w:val="Normal33"/>
        <w:keepNext/>
        <w:spacing w:before="240" w:after="0" w:line="340" w:lineRule="atLeast"/>
        <w:ind w:left="0" w:right="0" w:firstLine="0"/>
        <w:jc w:val="left"/>
      </w:pPr>
      <w:bookmarkStart w:id="97" w:name="Body_31"/>
      <w:bookmarkEnd w:id="9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44" style="position:absolute;z-index:25176678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 that U.S. President Donald Trump made roughly six weeks before his inauguration gave new hope to Israelis who support a hostage deal.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hostages are not released prior to January 20, 2025, the date that I proudly assume office as President of the United States, there will be ALL HELL TO PAY in the Middle East, and for those in charge who perpetrated these atrocities against humanity," he wrote on social media.</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did this hope prove vain. The date of his inauguration served as a deadline for signing the deal between Israel and Hamas.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day before Trump entered the White House, three Israelis – Romi Gonen, Emily Damari and Doron Steinbrecher – were freed from captivity and returned to Israel.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disputes that Trump's threat was effective. But we should not cooperate with attempts to portray the former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as having contributed nothing to freeing the hostages.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to the media this week, Trump assailed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saying the deal should have been signed long ago, and that if he hadn't won the presidential election, all the hostages would have died. Six months ago, he noted, 11 dead hostages were still alive.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wasn't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who delayed the hostages' release. The deal Israel and Hamas signed was drafted thanks to intensive mediation by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and his aides, and it has been on the table since May.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and Hamas were on the brink of signing it when Prime Minister Benjamin Netanyahu decided to backtrack. Throughout the process, the commitment shown by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and his aides to the effort to free the Israeli hostages was greater than that shown by the Israeli government, as was their empathy for the hostages' families. Indeed, one could argue that Netanyahu delayed signing the deal so that he could offer it as a gift to Trump.</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be ungrateful for Israelis to cooperate with the narrative that Trump is trying to sell in his battle with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The truth is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stood with Israel at its worst moment, when it was still reeling from Hamas' attack on October 7, 2023.</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moment," he said, "we must be crystal clear: We stand with Israel. We stand with Israel. And we will make sure Israel has what it needs to take care of its citizens, defend itself, and respond to this attack." That is what he told the entire world three days after the massacre, and he kept his promise.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his "don't" to Hezbollah and Iran; the military aid he provided, including Iron Dome rockets; the aircraft carriers he sent; his assistance on the night of the Iranian rocket attack; and of course his complete commitment to securing the hostage deal,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did Israel a great service.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this he deserves our thanks.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above article is Haaretz's lead editorial, as published in the Hebrew and English newspapers in Israel.</w:t>
      </w:r>
    </w:p>
    <w:p>
      <w:pPr>
        <w:pStyle w:val="Normal33"/>
        <w:keepNext w:val="0"/>
        <w:spacing w:before="240" w:after="0" w:line="260" w:lineRule="atLeast"/>
        <w:ind w:left="0" w:right="0" w:firstLine="0"/>
        <w:jc w:val="both"/>
      </w:pPr>
      <w:hyperlink r:id="rId441" w:history="1">
        <w:r>
          <w:rPr>
            <w:rFonts w:ascii="arial" w:eastAsia="arial" w:hAnsi="arial" w:cs="arial"/>
            <w:b w:val="0"/>
            <w:i/>
            <w:strike w:val="0"/>
            <w:color w:val="0077CC"/>
            <w:sz w:val="20"/>
            <w:u w:val="single"/>
            <w:vertAlign w:val="baseline"/>
          </w:rPr>
          <w:t xml:space="preserve">Thank you, </w:t>
        </w:r>
      </w:hyperlink>
      <w:hyperlink r:id="rId442" w:history="1">
        <w:r>
          <w:rPr>
            <w:rFonts w:ascii="arial" w:eastAsia="arial" w:hAnsi="arial" w:cs="arial"/>
            <w:b/>
            <w:i/>
            <w:strike w:val="0"/>
            <w:color w:val="0077CC"/>
            <w:sz w:val="20"/>
            <w:u w:val="single"/>
            <w:vertAlign w:val="baseline"/>
          </w:rPr>
          <w:t>Joe Biden</w:t>
        </w:r>
      </w:hyperlink>
      <w:hyperlink r:id="rId443" w:history="1">
        <w:r>
          <w:rPr>
            <w:rFonts w:ascii="arial" w:eastAsia="arial" w:hAnsi="arial" w:cs="arial"/>
            <w:b w:val="0"/>
            <w:i/>
            <w:strike w:val="0"/>
            <w:color w:val="0077CC"/>
            <w:sz w:val="20"/>
            <w:u w:val="single"/>
            <w:vertAlign w:val="baseline"/>
          </w:rPr>
          <w:t xml:space="preserve"> - Media</w:t>
        </w:r>
      </w:hyperlink>
    </w:p>
    <w:p>
      <w:pPr>
        <w:pStyle w:val="Normal33"/>
        <w:keepNext/>
        <w:spacing w:before="240" w:after="0" w:line="340" w:lineRule="atLeast"/>
        <w:ind w:left="0" w:right="0" w:firstLine="0"/>
        <w:jc w:val="left"/>
      </w:pPr>
      <w:bookmarkStart w:id="98" w:name="Classification_31"/>
      <w:bookmarkEnd w:id="98"/>
      <w:r>
        <w:rPr>
          <w:rFonts w:ascii="arial" w:eastAsia="arial" w:hAnsi="arial" w:cs="arial"/>
          <w:b/>
          <w:i w:val="0"/>
          <w:strike w:val="0"/>
          <w:noProof w:val="0"/>
          <w:color w:val="000000"/>
          <w:position w:val="0"/>
          <w:sz w:val="28"/>
          <w:u w:val="none"/>
          <w:vertAlign w:val="baseline"/>
        </w:rPr>
        <w:t>Classification</w:t>
      </w:r>
    </w:p>
    <w:p>
      <w:pPr>
        <w:pStyle w:val="Normal33"/>
        <w:spacing w:line="60" w:lineRule="exact"/>
      </w:pPr>
      <w:r>
        <w:pict>
          <v:line id="_x0000_s1145" style="position:absolute;z-index:251767808" from="0,2pt" to="512pt,2pt" strokecolor="#009ddb" strokeweight="2pt">
            <v:stroke linestyle="single"/>
            <w10:wrap type="topAndBottom"/>
          </v:line>
        </w:pict>
      </w:r>
    </w:p>
    <w:p>
      <w:pPr>
        <w:pStyle w:val="Normal33"/>
        <w:spacing w:line="120" w:lineRule="exact"/>
      </w:pP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2732</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HOSTAGE TAKING (94%); HAMAS (90%); US PRESIDENTS (90%); 2023 GAZA-ISRAEL CONFLICT (78%); GOVERNMENT BODIES &amp; OFFICES (78%); HEADS OF STATE &amp; GOVERNMENT (78%); TERRORIST ATTACKS (78%); US PRESIDENTIAL CANDIDATES 2008 (78%); US PRESIDENTIAL CANDIDATES 2012 (78%); CAMPAIGNS &amp; ELECTIONS (77%); BOMBINGS (75%); FOREIGN AID (74%); ELECTIONS (73%); HEADS OF GOVERNMENT ELECTIONS (73%); HEZBOLLAH (73%); DEATH &amp; DYING (72%); NATIONAL SECURITY &amp; FOREIGN RELATIONS (69%); PRIME MINISTERS (66%); INTERNATIONAL ASSISTANCE (60%)</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MILITARY VESSELS (60%); NAVAL VESSELS (60%)</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(92%); DONALD TRUMP (90%); BENJAMIN NETANYAHU (79%)</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ISRAEL (94%); UNITED STATES (92%); MIDDLE EAST (79%)</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2025</w:t>
      </w:r>
    </w:p>
    <w:p>
      <w:pPr>
        <w:pStyle w:val="Normal33"/>
      </w:pPr>
    </w:p>
    <w:p>
      <w:pPr>
        <w:pStyle w:val="Normal33"/>
        <w:ind w:left="200"/>
        <w:sectPr>
          <w:type w:val="continuous"/>
          <w:pgMar w:top="840" w:right="1000" w:bottom="840" w:left="1000" w:header="400" w:footer="400"/>
          <w:pgNumType w:fmt="decimal"/>
          <w:cols w:space="720"/>
        </w:sectPr>
      </w:pPr>
      <w:r>
        <w:br/>
      </w:r>
      <w:r>
        <w:pict>
          <v:line id="_x0000_s1146"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444"/>
          <w:headerReference w:type="default" r:id="rId445"/>
          <w:footerReference w:type="even" r:id="rId446"/>
          <w:footerReference w:type="default" r:id="rId447"/>
          <w:headerReference w:type="first" r:id="rId448"/>
          <w:footerReference w:type="first" r:id="rId449"/>
          <w:pgSz w:w="12240" w:h="15840"/>
          <w:pgMar w:top="840" w:right="1000" w:bottom="840" w:left="1000" w:header="400" w:footer="400"/>
          <w:pgNumType w:fmt="decimal"/>
          <w:cols w:space="720"/>
          <w:titlePg w:val="0"/>
        </w:sectPr>
      </w:pPr>
    </w:p>
    <w:p>
      <w:pPr>
        <w:pStyle w:val="Normal34"/>
      </w:pPr>
    </w:p>
    <w:p>
      <w:pPr>
        <w:pStyle w:val="Heading132"/>
        <w:keepNext w:val="0"/>
        <w:spacing w:after="200" w:line="340" w:lineRule="atLeast"/>
        <w:ind w:left="0" w:right="0" w:firstLine="0"/>
        <w:jc w:val="center"/>
      </w:pPr>
      <w:hyperlink r:id="rId450" w:history="1">
        <w:r>
          <w:rPr>
            <w:rFonts w:ascii="arial" w:eastAsia="arial" w:hAnsi="arial" w:cs="arial"/>
            <w:b/>
            <w:i/>
            <w:strike w:val="0"/>
            <w:color w:val="0077CC"/>
            <w:sz w:val="28"/>
            <w:u w:val="single"/>
            <w:vertAlign w:val="baseline"/>
          </w:rPr>
          <w:t xml:space="preserve">Armed Forces Farewell Honoring President </w:t>
        </w:r>
      </w:hyperlink>
      <w:hyperlink r:id="rId451" w:history="1">
        <w:r>
          <w:rPr>
            <w:rFonts w:ascii="arial" w:eastAsia="arial" w:hAnsi="arial" w:cs="arial"/>
            <w:b/>
            <w:i/>
            <w:strike w:val="0"/>
            <w:color w:val="0077CC"/>
            <w:sz w:val="28"/>
            <w:u w:val="single"/>
            <w:vertAlign w:val="baseline"/>
          </w:rPr>
          <w:t>Joe Biden</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2025 Wednesday 11:47 PM  EST</w:t>
      </w:r>
    </w:p>
    <w:p>
      <w:pPr>
        <w:pStyle w:val="Normal34"/>
        <w:keepNext w:val="0"/>
        <w:spacing w:after="0" w:line="240" w:lineRule="atLeast"/>
        <w:ind w:right="0"/>
        <w:jc w:val="both"/>
      </w:pPr>
      <w:bookmarkStart w:id="99" w:name="Bookmark_34"/>
      <w:bookmarkEnd w:id="99"/>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34"/>
        <w:keepNext w:val="0"/>
        <w:spacing w:before="120" w:after="0" w:line="220" w:lineRule="atLeast"/>
        <w:ind w:left="0" w:right="0" w:firstLine="0"/>
        <w:jc w:val="left"/>
      </w:pPr>
      <w:r>
        <w:br/>
      </w:r>
      <w:r>
        <w:pict>
          <v:shape id="_x0000_i1147" type="#_x0000_t75" style="width:15.19pt;height:15.19pt">
            <v:imagedata r:id="rId355"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34"/>
        <w:keepNext/>
        <w:spacing w:before="240" w:after="0" w:line="340" w:lineRule="atLeast"/>
        <w:ind w:left="0" w:right="0" w:firstLine="0"/>
        <w:jc w:val="left"/>
      </w:pPr>
      <w:bookmarkStart w:id="100" w:name="Body_32"/>
      <w:bookmarkEnd w:id="100"/>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48" style="position:absolute;z-index:25176985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Defense issued the following news: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Armed Forces Farewell Honoring President </w:t>
      </w:r>
      <w:r>
        <w:rPr>
          <w:rFonts w:ascii="arial" w:eastAsia="arial" w:hAnsi="arial" w:cs="arial"/>
          <w:b/>
          <w:i/>
          <w:strike w:val="0"/>
          <w:noProof w:val="0"/>
          <w:color w:val="000000"/>
          <w:position w:val="0"/>
          <w:sz w:val="20"/>
          <w:u w:val="single"/>
          <w:vertAlign w:val="baseline"/>
        </w:rPr>
        <w:t>Joe Biden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Secretary of Defense Lloyd J. Austin III and Chairman of the Joint Chiefs of Staff Air Force Gen. Charles Q. Brown Jr. will host an Armed Forces Farewell honoring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at 2 p.m. EST, Thursday, Jan. 16, 2025, at Conmy Hall, Joint Base Myer - Henderson Hall.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35 spaces for press, which will be filled on a first-come, first-served basis. Up to five video/network cameras can be accommodated, also first-come, first-served. Note that camera crews will be included in the 35 spaces.</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Media interested in covering this event must RSVP by 7:30 a.m., EST Thursday, Jan. 16, 2025, to be put on the credentialed list. Please respond to Ms. Sue Gough at </w:t>
      </w:r>
      <w:hyperlink r:id="rId452" w:history="1">
        <w:r>
          <w:rPr>
            <w:rFonts w:ascii="arial" w:eastAsia="arial" w:hAnsi="arial" w:cs="arial"/>
            <w:b w:val="0"/>
            <w:i/>
            <w:strike w:val="0"/>
            <w:noProof w:val="0"/>
            <w:color w:val="0077CC"/>
            <w:position w:val="0"/>
            <w:sz w:val="20"/>
            <w:u w:val="single"/>
            <w:vertAlign w:val="baseline"/>
          </w:rPr>
          <w:t>susan.l.gough.civ@mail.mil</w:t>
        </w:r>
      </w:hyperlink>
      <w:r>
        <w:rPr>
          <w:rFonts w:ascii="arial" w:eastAsia="arial" w:hAnsi="arial" w:cs="arial"/>
          <w:b w:val="0"/>
          <w:i w:val="0"/>
          <w:strike w:val="0"/>
          <w:noProof w:val="0"/>
          <w:color w:val="000000"/>
          <w:position w:val="0"/>
          <w:sz w:val="20"/>
          <w:u w:val="none"/>
          <w:vertAlign w:val="baseline"/>
        </w:rPr>
        <w:t xml:space="preserve"> with name, outlet, position, email and phone number. Please note that any outlet, including still photographers, which has a representative on the White House in-town travel pool for Thursday's event will not be put on the credentialed list.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that all press covering the event must travel to Conmy Hall from the Pentagon as a group via shuttle. Press must be at the Pentagon by 10 a.m. to board the shuttle. Additional details regarding security screening, parking, shuttle location, etc., will be provided to those on the credentialed list.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ceremony will also be livestreamed on defense.gov and broadcast on Channel 2 in the Pentagon.</w:t>
      </w:r>
    </w:p>
    <w:p>
      <w:pPr>
        <w:pStyle w:val="Normal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president Austin Defense Secretary Brown chairman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453" w:history="1">
        <w:r>
          <w:rPr>
            <w:rFonts w:ascii="arial" w:eastAsia="arial" w:hAnsi="arial" w:cs="arial"/>
            <w:b w:val="0"/>
            <w:i/>
            <w:strike w:val="0"/>
            <w:noProof w:val="0"/>
            <w:color w:val="0077CC"/>
            <w:position w:val="0"/>
            <w:sz w:val="20"/>
            <w:u w:val="single"/>
            <w:vertAlign w:val="baseline"/>
          </w:rPr>
          <w:t>https://www.defense.gov/News/Advisories/Advisory/Article/4031008/armed-forces-farewell-honoring-president-</w:t>
        </w:r>
      </w:hyperlink>
      <w:hyperlink r:id="rId454" w:history="1">
        <w:r>
          <w:rPr>
            <w:rFonts w:ascii="arial" w:eastAsia="arial" w:hAnsi="arial" w:cs="arial"/>
            <w:b/>
            <w:i/>
            <w:strike w:val="0"/>
            <w:noProof w:val="0"/>
            <w:color w:val="0077CC"/>
            <w:position w:val="0"/>
            <w:sz w:val="20"/>
            <w:u w:val="single"/>
            <w:vertAlign w:val="baseline"/>
          </w:rPr>
          <w:t>joe-biden</w:t>
        </w:r>
      </w:hyperlink>
      <w:hyperlink r:id="rId455" w:history="1">
        <w:r>
          <w:rPr>
            <w:rFonts w:ascii="arial" w:eastAsia="arial" w:hAnsi="arial" w:cs="arial"/>
            <w:b w:val="0"/>
            <w:i/>
            <w:strike w:val="0"/>
            <w:noProof w:val="0"/>
            <w:color w:val="0077CC"/>
            <w:position w:val="0"/>
            <w:sz w:val="20"/>
            <w:u w:val="single"/>
            <w:vertAlign w:val="baseline"/>
          </w:rPr>
          <w:t>/</w:t>
        </w:r>
      </w:hyperlink>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MSTRUCK-8996890 MSTRUCK</w:t>
      </w:r>
    </w:p>
    <w:p>
      <w:pPr>
        <w:pStyle w:val="Normal34"/>
        <w:keepNext/>
        <w:spacing w:before="240" w:after="0" w:line="340" w:lineRule="atLeast"/>
        <w:ind w:left="0" w:right="0" w:firstLine="0"/>
        <w:jc w:val="left"/>
      </w:pPr>
      <w:bookmarkStart w:id="101" w:name="Classification_32"/>
      <w:bookmarkEnd w:id="101"/>
      <w:r>
        <w:rPr>
          <w:rFonts w:ascii="arial" w:eastAsia="arial" w:hAnsi="arial" w:cs="arial"/>
          <w:b/>
          <w:i w:val="0"/>
          <w:strike w:val="0"/>
          <w:noProof w:val="0"/>
          <w:color w:val="000000"/>
          <w:position w:val="0"/>
          <w:sz w:val="28"/>
          <w:u w:val="none"/>
          <w:vertAlign w:val="baseline"/>
        </w:rPr>
        <w:t>Classification</w:t>
      </w:r>
    </w:p>
    <w:p>
      <w:pPr>
        <w:pStyle w:val="Normal34"/>
        <w:spacing w:line="60" w:lineRule="exact"/>
      </w:pPr>
      <w:r>
        <w:pict>
          <v:line id="_x0000_s1149" style="position:absolute;z-index:251770880" from="0,2pt" to="512pt,2pt" strokecolor="#009ddb" strokeweight="2pt">
            <v:stroke linestyle="single"/>
            <w10:wrap type="topAndBottom"/>
          </v:line>
        </w:pict>
      </w:r>
    </w:p>
    <w:p>
      <w:pPr>
        <w:pStyle w:val="Normal34"/>
        <w:spacing w:line="120" w:lineRule="exact"/>
      </w:pP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DEFENSE DEPARTMENTS (91%); ARMED FORCES (90%); CALENDARS (90%); GOVERNMENT BODIES &amp; OFFICES (90%); NATIONAL SECURITY &amp; FOREIGN RELATIONS (90%); NEWS REPORTING (90%); US FEDERAL GOVERNMENT (90%); GOVERNMENT ADVISORS &amp; MINISTERS (89%); AIR FORCES (78%); GOVERNMENT DEPARTMENTS &amp; AUTHORITIES (78%); TRENDS &amp; EVENTS (78%); PHOTOGRAPHY (70%)</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DEFENSE (91%); JOINT CHIEFS OF STAFF (84%)</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DEFENSE DEPARTMENTS (91%); ARMED FORCES (90%); NEWS REPORTING (90%); AIR FORCES (78%); PHOTOGRAPHY (70%); STREAMING MEDIA (70%); LIVE STREAMING (50%)</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(90%)</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2025</w:t>
      </w:r>
    </w:p>
    <w:p>
      <w:pPr>
        <w:pStyle w:val="Normal34"/>
      </w:pPr>
    </w:p>
    <w:p>
      <w:pPr>
        <w:pStyle w:val="Normal34"/>
        <w:ind w:left="200"/>
        <w:sectPr>
          <w:type w:val="continuous"/>
          <w:pgMar w:top="840" w:right="1000" w:bottom="840" w:left="1000" w:header="400" w:footer="400"/>
          <w:pgNumType w:fmt="decimal"/>
          <w:cols w:space="720"/>
        </w:sectPr>
      </w:pPr>
      <w:r>
        <w:br/>
      </w:r>
      <w:r>
        <w:pict>
          <v:line id="_x0000_s1150"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456"/>
          <w:headerReference w:type="default" r:id="rId457"/>
          <w:footerReference w:type="even" r:id="rId458"/>
          <w:footerReference w:type="default" r:id="rId459"/>
          <w:headerReference w:type="first" r:id="rId460"/>
          <w:footerReference w:type="first" r:id="rId461"/>
          <w:pgSz w:w="12240" w:h="15840"/>
          <w:pgMar w:top="840" w:right="1000" w:bottom="840" w:left="1000" w:header="400" w:footer="400"/>
          <w:pgNumType w:fmt="decimal"/>
          <w:cols w:space="720"/>
          <w:titlePg w:val="0"/>
        </w:sectPr>
      </w:pPr>
    </w:p>
    <w:p>
      <w:pPr>
        <w:pStyle w:val="Normal35"/>
      </w:pPr>
    </w:p>
    <w:p>
      <w:pPr>
        <w:pStyle w:val="Heading133"/>
        <w:keepNext w:val="0"/>
        <w:spacing w:after="200" w:line="340" w:lineRule="atLeast"/>
        <w:ind w:left="0" w:right="0" w:firstLine="0"/>
        <w:jc w:val="center"/>
      </w:pPr>
      <w:hyperlink r:id="rId462" w:history="1">
        <w:r>
          <w:rPr>
            <w:rFonts w:ascii="arial" w:eastAsia="arial" w:hAnsi="arial" w:cs="arial"/>
            <w:b/>
            <w:i/>
            <w:strike w:val="0"/>
            <w:color w:val="0077CC"/>
            <w:sz w:val="28"/>
            <w:u w:val="single"/>
            <w:vertAlign w:val="baseline"/>
          </w:rPr>
          <w:t xml:space="preserve">Donald Trump follows in AMLO's footsteps: Withdrew security from </w:t>
        </w:r>
      </w:hyperlink>
      <w:hyperlink r:id="rId463" w:history="1">
        <w:r>
          <w:rPr>
            <w:rFonts w:ascii="arial" w:eastAsia="arial" w:hAnsi="arial" w:cs="arial"/>
            <w:b/>
            <w:i/>
            <w:strike w:val="0"/>
            <w:color w:val="0077CC"/>
            <w:sz w:val="28"/>
            <w:u w:val="single"/>
            <w:vertAlign w:val="baseline"/>
          </w:rPr>
          <w:t>Joe Biden</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2025 Friday</w:t>
      </w:r>
    </w:p>
    <w:p>
      <w:pPr>
        <w:pStyle w:val="Normal35"/>
        <w:keepNext w:val="0"/>
        <w:spacing w:after="0" w:line="240" w:lineRule="atLeast"/>
        <w:ind w:right="0"/>
        <w:jc w:val="both"/>
      </w:pPr>
      <w:bookmarkStart w:id="102" w:name="Bookmark_35"/>
      <w:bookmarkEnd w:id="102"/>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3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3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35"/>
        <w:keepNext/>
        <w:spacing w:before="240" w:after="0" w:line="340" w:lineRule="atLeast"/>
        <w:ind w:left="0" w:right="0" w:firstLine="0"/>
        <w:jc w:val="left"/>
      </w:pPr>
      <w:bookmarkStart w:id="103" w:name="Body_33"/>
      <w:bookmarkEnd w:id="103"/>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51" style="position:absolute;z-index:251772928"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Donald Trump followed in the footsteps of Andrés Manuel López Obrador (AMLO) by withdrawing security from his predecessor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announced his intention through a publication on Truth Social: "It is no longer necessary for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to receive access to classified information." he said.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measure is even reminiscent of former Mexican President AMLO, who during his administration, withdrew the millionaire pensions to former presidents and eliminated the presidential general staff.</w:t>
      </w:r>
    </w:p>
    <w:p>
      <w:pPr>
        <w:pStyle w:val="Normal3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Donald Trump follows in AMLO's footsteps: He withdrew security from </w:t>
      </w:r>
      <w:r>
        <w:rPr>
          <w:rFonts w:ascii="arial" w:eastAsia="arial" w:hAnsi="arial" w:cs="arial"/>
          <w:b/>
          <w:i/>
          <w:strike w:val="0"/>
          <w:noProof w:val="0"/>
          <w:color w:val="000000"/>
          <w:position w:val="0"/>
          <w:sz w:val="20"/>
          <w:u w:val="single"/>
          <w:vertAlign w:val="baseline"/>
        </w:rPr>
        <w:t>Joe Biden</w:t>
      </w:r>
      <w:r>
        <w:rPr>
          <w:rFonts w:ascii="arial" w:eastAsia="arial" w:hAnsi="arial" w:cs="arial"/>
          <w:b/>
          <w:i w:val="0"/>
          <w:strike w:val="0"/>
          <w:noProof w:val="0"/>
          <w:color w:val="000000"/>
          <w:position w:val="0"/>
          <w:sz w:val="20"/>
          <w:u w:val="none"/>
          <w:vertAlign w:val="baseline"/>
        </w:rPr>
        <w: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as happened four years ago, but with the roles reversed, President Donald Trump announced that he will withdraw former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's access to confidential information.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immediately revoke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's security clearances and suspend his daily intelligence briefings," Donald Trump communicated via his Social Truth network.</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InternationalDonald Trump announces White House Office of Faith in defense of ChristianityInternationalUSAID: Donald Trump's government reveals spending $20 million on Sesame Street program in IraqInternationalPanama Canal denies having eliminated US ship chargesInternationalDonald Trump signs decree: transgender athletes may not participate in women's sportsInternationalDonald Trump confirms USAID closure with official farewell on this date after Elon Musk's effortsInternationalDonald Trump says he deserves the Nobel Peace Prize.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Explaining the reasons, Donald Trump assured that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suffers from "bad memory" and that he could not even be trusted with confidential information even at his "best".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continued his disqualifications against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and warned him that "he is fired" from all matters concerning U.S. security information.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measure was interpreted as a retaliation against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since when the Democrat assumed the presidency in 2021, he was the first to withdraw access to security details from Donald Trump.</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set this precedent in 2021, when he ordered the Intelligence Community (IC) to prevent the 45th president of the United States (Me!) from accessing national security details, a courtesy extended to former presidents."</w:t>
      </w:r>
    </w:p>
    <w:p>
      <w:pPr>
        <w:pStyle w:val="Normal3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 did AMLO do with Mexico's former presidents? Donald Trump repeats history with </w:t>
      </w:r>
      <w:r>
        <w:rPr>
          <w:rFonts w:ascii="arial" w:eastAsia="arial" w:hAnsi="arial" w:cs="arial"/>
          <w:b/>
          <w:i/>
          <w:strike w:val="0"/>
          <w:noProof w:val="0"/>
          <w:color w:val="000000"/>
          <w:position w:val="0"/>
          <w:sz w:val="20"/>
          <w:u w:val="single"/>
          <w:vertAlign w:val="baseline"/>
        </w:rPr>
        <w:t>Joe Biden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campaign, the then candidate for Morena, AMLO, promised a series of policies that would affect Mexico's former presidents, such as lawsuits against them or the withdrawal of their millionaire pensions.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last measure was implemented, under the argument of "republican austerity", shortly after winning the presidency, and the high amounts received by former presidents became known:</w:t>
      </w:r>
    </w:p>
    <w:p>
      <w:pPr>
        <w:pStyle w:val="Normal35"/>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Felipe Calderón: 54 million 262 thousand 111 thousand pesos.</w:t>
      </w:r>
    </w:p>
    <w:p>
      <w:pPr>
        <w:pStyle w:val="Normal35"/>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Carlos Salinas de Gortari: 42 million 881 thousand 810 pesos.</w:t>
      </w:r>
    </w:p>
    <w:p>
      <w:pPr>
        <w:pStyle w:val="Normal35"/>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Ernesto Zedillo: 37 million 847 thousand 184 pesos</w:t>
      </w:r>
    </w:p>
    <w:p>
      <w:pPr>
        <w:pStyle w:val="Normal35"/>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Luis Echeverría: 44 million, 185 thousand 832 pesos.</w:t>
      </w:r>
    </w:p>
    <w:p>
      <w:pPr>
        <w:pStyle w:val="Normal35"/>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Vicente Fox: 48 million 942 thousand 394 pesos.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of the transcendental measures was the elimination of the Presidential General Staff, the military body in charge of protecting the head of state and his family.</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then president-elect said that in its place, there would be an "assistantship" of 10 women and 10 men, who would not be armed and who would receive training "not necessarily in security".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years after those measures, President Donald Trump decided to follow in AMLO's footsteps by attacking the former president of his country, revoking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's access to security matters.</w:t>
      </w:r>
    </w:p>
    <w:p>
      <w:pPr>
        <w:pStyle w:val="Normal35"/>
        <w:keepNext/>
        <w:spacing w:before="240" w:after="0" w:line="340" w:lineRule="atLeast"/>
        <w:ind w:left="0" w:right="0" w:firstLine="0"/>
        <w:jc w:val="left"/>
      </w:pPr>
      <w:bookmarkStart w:id="104" w:name="Classification_33"/>
      <w:bookmarkEnd w:id="104"/>
      <w:r>
        <w:rPr>
          <w:rFonts w:ascii="arial" w:eastAsia="arial" w:hAnsi="arial" w:cs="arial"/>
          <w:b/>
          <w:i w:val="0"/>
          <w:strike w:val="0"/>
          <w:noProof w:val="0"/>
          <w:color w:val="000000"/>
          <w:position w:val="0"/>
          <w:sz w:val="28"/>
          <w:u w:val="none"/>
          <w:vertAlign w:val="baseline"/>
        </w:rPr>
        <w:t>Classification</w:t>
      </w:r>
    </w:p>
    <w:p>
      <w:pPr>
        <w:pStyle w:val="Normal35"/>
        <w:spacing w:line="60" w:lineRule="exact"/>
      </w:pPr>
      <w:r>
        <w:pict>
          <v:line id="_x0000_s1152" style="position:absolute;z-index:251773952" from="0,2pt" to="512pt,2pt" strokecolor="#009ddb" strokeweight="2pt">
            <v:stroke linestyle="single"/>
            <w10:wrap type="topAndBottom"/>
          </v:line>
        </w:pict>
      </w:r>
    </w:p>
    <w:p>
      <w:pPr>
        <w:pStyle w:val="Normal35"/>
        <w:spacing w:line="120" w:lineRule="exact"/>
      </w:pPr>
    </w:p>
    <w:p>
      <w:pPr>
        <w:pStyle w:val="Normal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PRESIDENTS (90%); NATIONAL SECURITY (89%); US DEMOCRATIC PARTY (79%); US REPUBLICAN PARTY (79%); NATIONAL SECURITY &amp; FOREIGN RELATIONS (78%); NEGATIVE NEWS (78%); THIS DAY IN HISTORY (78%); WEALTHY PEOPLE (76%); INTELLIGENCE SERVICES (73%); AWARDS &amp; PRIZES (70%); GENDER IDENTITY (66%); TRANSGENDER ATHLETES (66%); NOBEL PRIZES (65%); INTERNATIONAL ASSISTANCE (51%); SUITS &amp; CLAIMS (50%); Ultimas-noticias (%)</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DONALD TRUMP (93%); ANDRES MANUEL LOPEZ OBRADOR (92%); ELON MUSK (79%); VICENTE FOX QUESADA (79%); FELIPE CALDERON (58%)</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MEXICO (93%); UNITED STATES (92%)</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2025</w:t>
      </w:r>
    </w:p>
    <w:p>
      <w:pPr>
        <w:pStyle w:val="Normal35"/>
      </w:pPr>
    </w:p>
    <w:p>
      <w:pPr>
        <w:pStyle w:val="Normal35"/>
        <w:ind w:left="200"/>
        <w:sectPr>
          <w:type w:val="continuous"/>
          <w:pgMar w:top="840" w:right="1000" w:bottom="840" w:left="1000" w:header="400" w:footer="400"/>
          <w:pgNumType w:fmt="decimal"/>
          <w:cols w:space="720"/>
        </w:sectPr>
      </w:pPr>
      <w:r>
        <w:br/>
      </w:r>
      <w:r>
        <w:pict>
          <v:line id="_x0000_s1153"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464"/>
          <w:headerReference w:type="default" r:id="rId465"/>
          <w:footerReference w:type="even" r:id="rId466"/>
          <w:footerReference w:type="default" r:id="rId467"/>
          <w:headerReference w:type="first" r:id="rId468"/>
          <w:footerReference w:type="first" r:id="rId469"/>
          <w:pgSz w:w="12240" w:h="15840"/>
          <w:pgMar w:top="840" w:right="1000" w:bottom="840" w:left="1000" w:header="400" w:footer="400"/>
          <w:pgNumType w:fmt="decimal"/>
          <w:cols w:space="720"/>
          <w:titlePg w:val="0"/>
        </w:sectPr>
      </w:pPr>
    </w:p>
    <w:p>
      <w:pPr>
        <w:pStyle w:val="Normal36"/>
      </w:pPr>
    </w:p>
    <w:p>
      <w:pPr>
        <w:pStyle w:val="Heading134"/>
        <w:keepNext w:val="0"/>
        <w:spacing w:after="200" w:line="340" w:lineRule="atLeast"/>
        <w:ind w:left="0" w:right="0" w:firstLine="0"/>
        <w:jc w:val="center"/>
      </w:pPr>
      <w:hyperlink r:id="rId470" w:history="1">
        <w:r>
          <w:rPr>
            <w:rFonts w:ascii="arial" w:eastAsia="arial" w:hAnsi="arial" w:cs="arial"/>
            <w:b/>
            <w:i/>
            <w:strike w:val="0"/>
            <w:color w:val="0077CC"/>
            <w:sz w:val="28"/>
            <w:u w:val="single"/>
            <w:vertAlign w:val="baseline"/>
          </w:rPr>
          <w:t xml:space="preserve">'Was certainly involved': Was Jill </w:t>
        </w:r>
      </w:hyperlink>
      <w:hyperlink r:id="rId471" w:history="1">
        <w:r>
          <w:rPr>
            <w:rFonts w:ascii="arial" w:eastAsia="arial" w:hAnsi="arial" w:cs="arial"/>
            <w:b/>
            <w:i/>
            <w:strike w:val="0"/>
            <w:color w:val="0077CC"/>
            <w:sz w:val="28"/>
            <w:u w:val="single"/>
            <w:vertAlign w:val="baseline"/>
          </w:rPr>
          <w:t>Joe Biden</w:t>
        </w:r>
      </w:hyperlink>
      <w:hyperlink r:id="rId472" w:history="1">
        <w:r>
          <w:rPr>
            <w:rFonts w:ascii="arial" w:eastAsia="arial" w:hAnsi="arial" w:cs="arial"/>
            <w:b/>
            <w:i/>
            <w:strike w:val="0"/>
            <w:color w:val="0077CC"/>
            <w:sz w:val="28"/>
            <w:u w:val="single"/>
            <w:vertAlign w:val="baseline"/>
          </w:rPr>
          <w:t>'s 'autopen' and ran the White House? Trump's bold accusation</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Economic Times</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2025 Friday</w:t>
      </w:r>
    </w:p>
    <w:p>
      <w:pPr>
        <w:pStyle w:val="Normal36"/>
        <w:keepNext w:val="0"/>
        <w:spacing w:after="0" w:line="240" w:lineRule="atLeast"/>
        <w:ind w:right="0"/>
        <w:jc w:val="both"/>
      </w:pPr>
      <w:bookmarkStart w:id="105" w:name="Bookmark_36"/>
      <w:bookmarkEnd w:id="105"/>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INTERNATIONAL-NEWS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36"/>
        <w:keepNext/>
        <w:spacing w:before="240" w:after="0" w:line="340" w:lineRule="atLeast"/>
        <w:ind w:left="0" w:right="0" w:firstLine="0"/>
        <w:jc w:val="left"/>
      </w:pPr>
      <w:bookmarkStart w:id="106" w:name="Body_34"/>
      <w:bookmarkEnd w:id="106"/>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54" style="position:absolute;z-index:25177600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US President Donald Trump claimed that his predecessor,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used an autopen to grant presidential pardons. Trump claimed "many" pardons issued by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are void because the former president signed them with "autopen" - a device which reproduces a person's signature - rather than by hand. Trump did not provide evidence for his claim - which was posted on Truth Social.Over a month after making such claims, Trump in an exclusive interview with Fox News has addressed whether former First Lady of the United States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's autopen?ALSO READ: </w:t>
      </w:r>
    </w:p>
    <w:p>
      <w:pPr>
        <w:pStyle w:val="Normal36"/>
        <w:keepNext w:val="0"/>
        <w:spacing w:before="200" w:after="0" w:line="260" w:lineRule="atLeast"/>
        <w:ind w:left="0" w:right="0" w:firstLine="0"/>
        <w:jc w:val="both"/>
      </w:pPr>
      <w:hyperlink r:id="rId473" w:history="1">
        <w:r>
          <w:rPr>
            <w:rFonts w:ascii="arial" w:eastAsia="arial" w:hAnsi="arial" w:cs="arial"/>
            <w:b w:val="0"/>
            <w:i/>
            <w:strike w:val="0"/>
            <w:color w:val="0077CC"/>
            <w:sz w:val="20"/>
            <w:u w:val="single"/>
            <w:vertAlign w:val="baseline"/>
          </w:rPr>
          <w:t>Is Trump's presidency crumbling? President's approval ratings sink to new low as he breaks his own record</w:t>
        </w:r>
      </w:hyperlink>
      <w:r>
        <w:rPr>
          <w:rFonts w:ascii="arial" w:eastAsia="arial" w:hAnsi="arial" w:cs="arial"/>
          <w:b w:val="0"/>
          <w:i w:val="0"/>
          <w:strike w:val="0"/>
          <w:noProof w:val="0"/>
          <w:color w:val="000000"/>
          <w:position w:val="0"/>
          <w:sz w:val="20"/>
          <w:u w:val="none"/>
          <w:vertAlign w:val="baseline"/>
        </w:rPr>
        <w:t xml:space="preserve">'She was certainly involved'President Trump offered his take on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role in the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administration when Trump was asked whether he believed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former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's "autopen." "No, I don't think so," Trump said, but argued "she was certainly involved because he gave her the last meeting to preside over with the Cabinet," Trump was quoted as saying by Fox News.Trump was referring to the former first lady's controversial attendance at one of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last Cabinet meetings in September 2024. First Lady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led much of the public portion of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’s final Cabinet meeting.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opened the meeting by discussing the need for Congress to pass a short-term funding bill but quickly turned the focus to his wife. The amount of alleged influence the former first lady had over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and his administration had been a frequent source of controversy well before the September Cabinet meeting. President Trump blamed the influence on the former president not solely on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but on what he called "radical left lunatics. "They [the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administration] had a lot of bad people. They had a lot of radical left lunatics in there, and I think he was perfect. He was perfect for them because he didn't have a clue," Trump said on Fox Noticias.</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health and cognitive function were concerns during his time in office, notably after his debate performance against then-GOP presidential nominee Trump last summer.ALSO READ: </w:t>
      </w:r>
      <w:hyperlink r:id="rId474" w:history="1">
        <w:r>
          <w:rPr>
            <w:rFonts w:ascii="arial" w:eastAsia="arial" w:hAnsi="arial" w:cs="arial"/>
            <w:b w:val="0"/>
            <w:i/>
            <w:strike w:val="0"/>
            <w:noProof w:val="0"/>
            <w:color w:val="0077CC"/>
            <w:position w:val="0"/>
            <w:sz w:val="20"/>
            <w:u w:val="single"/>
            <w:vertAlign w:val="baseline"/>
          </w:rPr>
          <w:t>Trump's NASA pick grilled in Senate: Was Elon Musk present at Mar-a-Lago during Jared Isaacman-President meeting?</w:t>
        </w:r>
      </w:hyperlink>
      <w:r>
        <w:rPr>
          <w:rFonts w:ascii="arial" w:eastAsia="arial" w:hAnsi="arial" w:cs="arial"/>
          <w:b w:val="0"/>
          <w:i w:val="0"/>
          <w:strike w:val="0"/>
          <w:noProof w:val="0"/>
          <w:color w:val="000000"/>
          <w:position w:val="0"/>
          <w:sz w:val="20"/>
          <w:u w:val="none"/>
          <w:vertAlign w:val="baseline"/>
        </w:rPr>
        <w:t xml:space="preserve">What Trump said about his healthIn the months since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departure from the White House, recently released books have offered insight into the former president's health and fitness for office. Meanwhile, Trump has flaunted his mental and physical fitness for office. Following his annual physical at Walter Reed National Military Medical Center on Friday, Trump said overall he feels he’s in "very good shape."ALSO READ: </w:t>
      </w:r>
      <w:hyperlink r:id="rId475" w:history="1">
        <w:r>
          <w:rPr>
            <w:rFonts w:ascii="arial" w:eastAsia="arial" w:hAnsi="arial" w:cs="arial"/>
            <w:b w:val="0"/>
            <w:i/>
            <w:strike w:val="0"/>
            <w:noProof w:val="0"/>
            <w:color w:val="0077CC"/>
            <w:position w:val="0"/>
            <w:sz w:val="20"/>
            <w:u w:val="single"/>
            <w:vertAlign w:val="baseline"/>
          </w:rPr>
          <w:t>Elon Musk's DOGE is using personal data to remove immigrants from housing, jobs for Trump’s deportation plans</w:t>
        </w:r>
      </w:hyperlink>
      <w:r>
        <w:rPr>
          <w:rFonts w:ascii="arial" w:eastAsia="arial" w:hAnsi="arial" w:cs="arial"/>
          <w:b w:val="0"/>
          <w:i w:val="0"/>
          <w:strike w:val="0"/>
          <w:noProof w:val="0"/>
          <w:color w:val="000000"/>
          <w:position w:val="0"/>
          <w:sz w:val="20"/>
          <w:u w:val="none"/>
          <w:vertAlign w:val="baseline"/>
        </w:rPr>
        <w:t xml:space="preserve">The president told reporters on board Air Force One while en route to his home in West Palm Beach on Friday evening that the yearly presidential physical showed he has a "good heart, a good soul," and "overall, I think I'm in very — I felt I was in very good shape." Trump also shared he took a cognitive test, taking a slight dig 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"I think it’s a pretty well-known test. Whatever it is, I got every one — I got it all right... I’ve taken the cognitive test, I think, four times and I've gotten nothing wrong. That’s what the American people want," he said.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refused to take it, Kamala refused to take it." For Reprint Rights: timescontent.com</w:t>
      </w:r>
    </w:p>
    <w:p>
      <w:pPr>
        <w:pStyle w:val="Normal36"/>
        <w:keepNext/>
        <w:spacing w:before="240" w:after="0" w:line="340" w:lineRule="atLeast"/>
        <w:ind w:left="0" w:right="0" w:firstLine="0"/>
        <w:jc w:val="left"/>
      </w:pPr>
      <w:bookmarkStart w:id="107" w:name="Classification_34"/>
      <w:bookmarkEnd w:id="107"/>
      <w:r>
        <w:rPr>
          <w:rFonts w:ascii="arial" w:eastAsia="arial" w:hAnsi="arial" w:cs="arial"/>
          <w:b/>
          <w:i w:val="0"/>
          <w:strike w:val="0"/>
          <w:noProof w:val="0"/>
          <w:color w:val="000000"/>
          <w:position w:val="0"/>
          <w:sz w:val="28"/>
          <w:u w:val="none"/>
          <w:vertAlign w:val="baseline"/>
        </w:rPr>
        <w:t>Classification</w:t>
      </w:r>
    </w:p>
    <w:p>
      <w:pPr>
        <w:pStyle w:val="Normal36"/>
        <w:spacing w:line="60" w:lineRule="exact"/>
      </w:pPr>
      <w:r>
        <w:pict>
          <v:line id="_x0000_s1155" style="position:absolute;z-index:251777024" from="0,2pt" to="512pt,2pt" strokecolor="#009ddb" strokeweight="2pt">
            <v:stroke linestyle="single"/>
            <w10:wrap type="topAndBottom"/>
          </v:line>
        </w:pict>
      </w:r>
    </w:p>
    <w:p>
      <w:pPr>
        <w:pStyle w:val="Normal36"/>
        <w:spacing w:line="120" w:lineRule="exact"/>
      </w:pPr>
    </w:p>
    <w:p>
      <w:pPr>
        <w:pStyle w:val="Normal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CABINET OFFICES (90%); PARDONS (90%); PRESIDENTIAL POWERS (90%); TALKS &amp; MEETINGS (90%); POLITICAL PARTIES (86%); PHYSICAL FITNESS (84%); INTERVIEWS (78%); LEGISLATIVE BODIES (78%); US PRESIDENTIAL CANDIDATES 2008 (78%); US PRESIDENTIAL CANDIDATES 2012 (78%); US REPUBLICAN PARTY (78%); GOVERNMENT ADVISORS &amp; MINISTERS (73%); DIET, NUTRITION &amp; FITNESS (64%); EXERCISE &amp; FITNESS (64%)</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(92%)</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(92%); SIC4833 TELEVISION BROADCASTING STATIONS (92%)</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(94%); DONALD TRUMP (93%);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(93%); ELON MUSK (79%)</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2025</w:t>
      </w:r>
    </w:p>
    <w:p>
      <w:pPr>
        <w:pStyle w:val="Normal36"/>
      </w:pPr>
    </w:p>
    <w:p>
      <w:pPr>
        <w:pStyle w:val="Normal36"/>
        <w:ind w:left="200"/>
        <w:sectPr>
          <w:type w:val="continuous"/>
          <w:pgMar w:top="840" w:right="1000" w:bottom="840" w:left="1000" w:header="400" w:footer="400"/>
          <w:pgNumType w:fmt="decimal"/>
          <w:cols w:space="720"/>
        </w:sectPr>
      </w:pPr>
      <w:r>
        <w:br/>
      </w:r>
      <w:r>
        <w:pict>
          <v:line id="_x0000_s1156"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476"/>
          <w:headerReference w:type="default" r:id="rId477"/>
          <w:footerReference w:type="even" r:id="rId478"/>
          <w:footerReference w:type="default" r:id="rId479"/>
          <w:headerReference w:type="first" r:id="rId480"/>
          <w:footerReference w:type="first" r:id="rId481"/>
          <w:pgSz w:w="12240" w:h="15840"/>
          <w:pgMar w:top="840" w:right="1000" w:bottom="840" w:left="1000" w:header="400" w:footer="400"/>
          <w:pgNumType w:fmt="decimal"/>
          <w:cols w:space="720"/>
          <w:titlePg w:val="0"/>
        </w:sectPr>
      </w:pPr>
    </w:p>
    <w:p>
      <w:pPr>
        <w:pStyle w:val="Normal37"/>
      </w:pPr>
    </w:p>
    <w:p>
      <w:pPr>
        <w:pStyle w:val="Heading135"/>
        <w:keepNext w:val="0"/>
        <w:spacing w:after="200" w:line="340" w:lineRule="atLeast"/>
        <w:ind w:left="0" w:right="0" w:firstLine="0"/>
        <w:jc w:val="center"/>
      </w:pPr>
      <w:hyperlink r:id="rId482" w:history="1">
        <w:r>
          <w:rPr>
            <w:rFonts w:ascii="arial" w:eastAsia="arial" w:hAnsi="arial" w:cs="arial"/>
            <w:b/>
            <w:i/>
            <w:strike w:val="0"/>
            <w:color w:val="0077CC"/>
            <w:sz w:val="28"/>
            <w:u w:val="single"/>
            <w:vertAlign w:val="baseline"/>
          </w:rPr>
          <w:t xml:space="preserve">Trump drops hints on prosecuting </w:t>
        </w:r>
      </w:hyperlink>
      <w:hyperlink r:id="rId483" w:history="1">
        <w:r>
          <w:rPr>
            <w:rFonts w:ascii="arial" w:eastAsia="arial" w:hAnsi="arial" w:cs="arial"/>
            <w:b/>
            <w:i/>
            <w:strike w:val="0"/>
            <w:color w:val="0077CC"/>
            <w:sz w:val="28"/>
            <w:u w:val="single"/>
            <w:vertAlign w:val="baseline"/>
          </w:rPr>
          <w:t>Joe Biden</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Sunday Star-Times (Auckland, New Zealand)</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2025 Sunday</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Print Edition</w:t>
      </w:r>
    </w:p>
    <w:p>
      <w:pPr>
        <w:pStyle w:val="Normal37"/>
        <w:keepNext w:val="0"/>
        <w:spacing w:after="0" w:line="240" w:lineRule="atLeast"/>
        <w:ind w:right="0"/>
        <w:jc w:val="both"/>
      </w:pPr>
      <w:bookmarkStart w:id="108" w:name="Bookmark_37"/>
      <w:bookmarkEnd w:id="108"/>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 Stuff Limited All Rights Reserved</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31</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836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Aaron Blake</w:t>
      </w:r>
    </w:p>
    <w:p>
      <w:pPr>
        <w:pStyle w:val="Normal37"/>
        <w:keepNext/>
        <w:spacing w:before="240" w:after="0" w:line="340" w:lineRule="atLeast"/>
        <w:ind w:left="0" w:right="0" w:firstLine="0"/>
        <w:jc w:val="left"/>
      </w:pPr>
      <w:bookmarkStart w:id="109" w:name="Body_35"/>
      <w:bookmarkEnd w:id="109"/>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57" style="position:absolute;z-index:251779072"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States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after Election Day 2016, Donald Trump made big news by suggesting that he didn't really want to see Hillary Clinton prosecuted. This despite him having told Clinton to her face that if he were president, "You'd be in jail." It was taken as a sign that his talk about siccing investigators on his foes - a violation of long-standing norms - was all so much campaign bluster.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In fact, Trump not only proceeded to talk about investigations of various political opponents, but we gradually learned he actually did things to try to make them happen - albeit unsuccessfully. That was true of Clinton, former secretary of state John F. Kerry and former top FBI officials James B. Comey and Andrew McCabe.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all of that - and given that now-President Trump seemingly has even more motivation to target his foes now after his indictments - one of the biggest questions of his presidency is how much he intends to do it again.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sure sounds like he might go right to the top.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gave the first interview of his second term on Thursday to a familiar ally: Fox News host Sean Hannity. And Trump suggestively spoke - repeatedly - about the fact that former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had pre-emptively pardoned family members and House January 6 committee figures, but not himself.</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let's make clear from the outset that, despite many accusations and years of investigation by House Republicans, they did not find any real evidence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had committed crimes or benefited directly from some of his family's questionable business deals.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Furthermore, Trump and others have often suggested that retribution would be justified by claiming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behind Trump's indictments. In fact, there is no real evidence of that or anything comparable to Trump's first-term actions. About the firmest thing Republicans have pointed to is a 2022 New York Times report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had privately complained about Trump not having been indicted.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Hannity interview, Trump brought up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failure to pardon himself no fewer than four times, often saying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not pardoning himself reflected bad advice.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has very bad advisers," Trump said. "Somebody advised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to give pardons to everybody but him."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the funny thing - maybe the sad thing - is he didn't give himself a pardon," Trump said. "And if you look at it, it all had to do with him. I mean, the money went to him."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pardoned everybody, but he didn't pardon himself," Trump added at another point.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remember this: Those people that he pardoned are now mandated, because they got a pardon, to testify. And they can't take the Fifth."</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(Translation: Those people can no longer avoid questions by asserting Fifth Amendment protections against self-incrimination, because they've been pardoned.)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Hannity directly asked, "Should Congress investigate that?" - apparently referring to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pre-emptive pardons. But perhaps tellingly, Trump took it as a question about his attorney general investigating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gave a noncommittal answer but suggested his calculus was now different than it was with Clinton.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always against that with presidents and Hillary Clinton; I could have had Hillary Clinton - a big number done on her," Trump said, adding: "I went through four years of hell by this scum that we had to deal with. I went through four years of hell. I spent millions of dollars in legal fees and I won, but I did it the hard way. It's really hard to say that they shouldn't have to go through it also. It is very hard to say that." Then Trump repeated: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 remember this: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got very bad advice like he has in everything."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Hannity told Trump that he was being told to turn the subject to the economy because he was running out of time, Trump objected, saying, "I don't care."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more important, because right now the economy is going to do great," Trump said.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Trump returned to the "more important" point he had made repeatedly before - about the bad advice.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have to understand he had bad advisers on almost everything," Trump said.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clearly a point of emphasis, judging by Trump's repeating the talking point over and over and making sure he got it in one last time, even when Hannity wanted to move 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for some reason really wanted everyone to remember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not pardoning himself was a bad idea and even pointed to how people could be made to testify fully. He also mentioned how "the money" - it's not clear what money - went to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terribly subtle.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read that? It's certainly possible this is Trump being provocative. But those who would like to dismiss this as bluster are ignoring plenty of history.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Trump not only seems to have more motivation this time - as he effectively told Hannity - but he'll be surrounded by people who are more loyal to him.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Washington Post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pardoned everybody but he didn't pardon himself": Donald Trump seems to have former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in his sights. AP</w:t>
      </w:r>
    </w:p>
    <w:p>
      <w:pPr>
        <w:pStyle w:val="Normal37"/>
        <w:keepNext/>
        <w:spacing w:before="240" w:after="0" w:line="340" w:lineRule="atLeast"/>
        <w:ind w:left="0" w:right="0" w:firstLine="0"/>
        <w:jc w:val="left"/>
      </w:pPr>
      <w:bookmarkStart w:id="110" w:name="Classification_35"/>
      <w:bookmarkEnd w:id="110"/>
      <w:r>
        <w:rPr>
          <w:rFonts w:ascii="arial" w:eastAsia="arial" w:hAnsi="arial" w:cs="arial"/>
          <w:b/>
          <w:i w:val="0"/>
          <w:strike w:val="0"/>
          <w:noProof w:val="0"/>
          <w:color w:val="000000"/>
          <w:position w:val="0"/>
          <w:sz w:val="28"/>
          <w:u w:val="none"/>
          <w:vertAlign w:val="baseline"/>
        </w:rPr>
        <w:t>Classification</w:t>
      </w:r>
    </w:p>
    <w:p>
      <w:pPr>
        <w:pStyle w:val="Normal37"/>
        <w:spacing w:line="60" w:lineRule="exact"/>
      </w:pPr>
      <w:r>
        <w:pict>
          <v:line id="_x0000_s1158" style="position:absolute;z-index:251780096" from="0,2pt" to="512pt,2pt" strokecolor="#009ddb" strokeweight="2pt">
            <v:stroke linestyle="single"/>
            <w10:wrap type="topAndBottom"/>
          </v:line>
        </w:pict>
      </w:r>
    </w:p>
    <w:p>
      <w:pPr>
        <w:pStyle w:val="Normal37"/>
        <w:spacing w:line="120" w:lineRule="exact"/>
      </w:pPr>
    </w:p>
    <w:p>
      <w:pPr>
        <w:pStyle w:val="Normal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ELECTIONS (90%); INVESTIGATIONS (90%); INDICTMENTS (89%); INTERVIEWS (89%); NEGATIVE NEWS (89%); PARDONS (86%); CRIMINAL OFFENSES (78%); ELECTIONS &amp; POLITICS (78%); GOVERNMENT BODIES &amp; OFFICES (78%); GOVERNMENT ADVISORS &amp; MINISTERS (77%); LAW ENFORCEMENT (76%); CRIME, LAW ENFORCEMENT &amp; CORRECTIONS (73%); INDICTMENTS OF DONALD TRUMP (72%); NATIONAL SECURITY &amp; FOREIGN RELATIONS (70%)</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(68%)</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FEDERAL BUREAU OF INVESTIGATION (56%)</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(68%); SIC4833 TELEVISION BROADCASTING STATIONS (68%)</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(89%); HILLARY RODHAM CLINTON (79%); JOHN KERRY (79%); SEAN HANNITY (70%); JAMES COMEY (56%)</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2025</w:t>
      </w:r>
    </w:p>
    <w:p>
      <w:pPr>
        <w:pStyle w:val="Normal37"/>
      </w:pPr>
    </w:p>
    <w:p>
      <w:pPr>
        <w:pStyle w:val="Normal37"/>
        <w:ind w:left="200"/>
        <w:sectPr>
          <w:type w:val="continuous"/>
          <w:pgMar w:top="840" w:right="1000" w:bottom="840" w:left="1000" w:header="400" w:footer="400"/>
          <w:pgNumType w:fmt="decimal"/>
          <w:cols w:space="720"/>
        </w:sectPr>
      </w:pPr>
      <w:r>
        <w:br/>
      </w:r>
      <w:r>
        <w:pict>
          <v:line id="_x0000_s1159"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484"/>
          <w:headerReference w:type="default" r:id="rId485"/>
          <w:footerReference w:type="even" r:id="rId486"/>
          <w:footerReference w:type="default" r:id="rId487"/>
          <w:headerReference w:type="first" r:id="rId488"/>
          <w:footerReference w:type="first" r:id="rId489"/>
          <w:pgSz w:w="12240" w:h="15840"/>
          <w:pgMar w:top="840" w:right="1000" w:bottom="840" w:left="1000" w:header="400" w:footer="400"/>
          <w:pgNumType w:fmt="decimal"/>
          <w:cols w:space="720"/>
          <w:titlePg w:val="0"/>
        </w:sectPr>
      </w:pPr>
    </w:p>
    <w:p>
      <w:pPr>
        <w:pStyle w:val="Normal38"/>
      </w:pPr>
    </w:p>
    <w:p>
      <w:pPr>
        <w:pStyle w:val="Heading136"/>
        <w:keepNext w:val="0"/>
        <w:spacing w:after="200" w:line="340" w:lineRule="atLeast"/>
        <w:ind w:left="0" w:right="0" w:firstLine="0"/>
        <w:jc w:val="center"/>
      </w:pPr>
      <w:hyperlink r:id="rId490" w:history="1">
        <w:r>
          <w:rPr>
            <w:rFonts w:ascii="arial" w:eastAsia="arial" w:hAnsi="arial" w:cs="arial"/>
            <w:b/>
            <w:i/>
            <w:strike w:val="0"/>
            <w:color w:val="0077CC"/>
            <w:sz w:val="28"/>
            <w:u w:val="single"/>
            <w:vertAlign w:val="baseline"/>
          </w:rPr>
          <w:t xml:space="preserve">Donald Trump mocks </w:t>
        </w:r>
      </w:hyperlink>
      <w:hyperlink r:id="rId491" w:history="1">
        <w:r>
          <w:rPr>
            <w:rFonts w:ascii="arial" w:eastAsia="arial" w:hAnsi="arial" w:cs="arial"/>
            <w:b/>
            <w:i/>
            <w:strike w:val="0"/>
            <w:color w:val="0077CC"/>
            <w:sz w:val="28"/>
            <w:u w:val="single"/>
            <w:vertAlign w:val="baseline"/>
          </w:rPr>
          <w:t>Joe Biden</w:t>
        </w:r>
      </w:hyperlink>
      <w:hyperlink r:id="rId492" w:history="1">
        <w:r>
          <w:rPr>
            <w:rFonts w:ascii="arial" w:eastAsia="arial" w:hAnsi="arial" w:cs="arial"/>
            <w:b/>
            <w:i/>
            <w:strike w:val="0"/>
            <w:color w:val="0077CC"/>
            <w:sz w:val="28"/>
            <w:u w:val="single"/>
            <w:vertAlign w:val="baseline"/>
          </w:rPr>
          <w:t>, says Jimmy Carter 'died happy' knowing he wasn't the worst</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2025 Friday</w:t>
      </w:r>
    </w:p>
    <w:p>
      <w:pPr>
        <w:pStyle w:val="Normal38"/>
        <w:keepNext w:val="0"/>
        <w:spacing w:after="0" w:line="240" w:lineRule="atLeast"/>
        <w:ind w:right="0"/>
        <w:jc w:val="both"/>
      </w:pPr>
      <w:bookmarkStart w:id="111" w:name="Bookmark_38"/>
      <w:bookmarkEnd w:id="111"/>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38"/>
        <w:keepNext w:val="0"/>
        <w:spacing w:before="120" w:after="0" w:line="220" w:lineRule="atLeast"/>
        <w:ind w:left="0" w:right="0" w:firstLine="0"/>
        <w:jc w:val="left"/>
      </w:pPr>
      <w:r>
        <w:br/>
      </w:r>
      <w:r>
        <w:pict>
          <v:shape id="_x0000_i1160" type="#_x0000_t75" style="width:15.19pt;height:15.19pt">
            <v:imagedata r:id="rId355"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38"/>
        <w:keepNext/>
        <w:spacing w:before="240" w:after="0" w:line="340" w:lineRule="atLeast"/>
        <w:ind w:left="0" w:right="0" w:firstLine="0"/>
        <w:jc w:val="left"/>
      </w:pPr>
      <w:bookmarkStart w:id="112" w:name="Body_36"/>
      <w:bookmarkEnd w:id="112"/>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61" style="position:absolute;z-index:25178214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April 18 -- US President Donald Trump on Thursday mocked his predecessor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saying that his tenure was so terrible that former president Jimmy Carter "died a happy man" knowing that there was someone "worse" than him.</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made the remarks while taking questions from the press during his meeting with Italian Prime Minister Giorgia Meloni at the White House.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you had like the last administration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's), the only thing they were good at was cheating in elections," Trump told reporters. "That's about all they could do. They couldn't do anything. They were useless. They were incompetent."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"Worst administration in the history of our country. Worse than Jimmy Carter. Jimmy Carter died a happy man. You know why? Because he wasn't the worst.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was."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 Carter, the 39th president of the United States, died last year on December 29 at age 100.</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Independent, prior to his death, Trump had long mocked Carter's term in office, calling it the "worst" in history.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the 2024 campaign, he compared the two Democratic leaders, describing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as "the worst" who made Carter look "brilliant".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following Carter's death, Trump offered up some fairly gracious words about the former president's life and time in the White House. He also attended Carter's funeral along with the other living presidents.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challenges Jimmy faced as President came at a pivotal time for our country and he did everything in his power to improve the lives of all Americans. For that, we all owe him a debt of gratitude," Trump said, according to The Independent.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Carter was a "good man" who was "very consequential, far more than most presidents, after he left the Oval Office."</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493" w:history="1">
        <w:r>
          <w:rPr>
            <w:rFonts w:ascii="arial" w:eastAsia="arial" w:hAnsi="arial" w:cs="arial"/>
            <w:b w:val="0"/>
            <w:i/>
            <w:strike w:val="0"/>
            <w:noProof w:val="0"/>
            <w:color w:val="0077CC"/>
            <w:position w:val="0"/>
            <w:sz w:val="20"/>
            <w:u w:val="single"/>
            <w:vertAlign w:val="baseline"/>
          </w:rPr>
          <w:t>contentservices@htdigital.in</w:t>
        </w:r>
      </w:hyperlink>
    </w:p>
    <w:p>
      <w:pPr>
        <w:pStyle w:val="Normal38"/>
        <w:keepNext/>
        <w:spacing w:before="240" w:after="0" w:line="340" w:lineRule="atLeast"/>
        <w:ind w:left="0" w:right="0" w:firstLine="0"/>
        <w:jc w:val="left"/>
      </w:pPr>
      <w:bookmarkStart w:id="113" w:name="Classification_36"/>
      <w:bookmarkEnd w:id="113"/>
      <w:r>
        <w:rPr>
          <w:rFonts w:ascii="arial" w:eastAsia="arial" w:hAnsi="arial" w:cs="arial"/>
          <w:b/>
          <w:i w:val="0"/>
          <w:strike w:val="0"/>
          <w:noProof w:val="0"/>
          <w:color w:val="000000"/>
          <w:position w:val="0"/>
          <w:sz w:val="28"/>
          <w:u w:val="none"/>
          <w:vertAlign w:val="baseline"/>
        </w:rPr>
        <w:t>Classification</w:t>
      </w:r>
    </w:p>
    <w:p>
      <w:pPr>
        <w:pStyle w:val="Normal38"/>
        <w:spacing w:line="60" w:lineRule="exact"/>
      </w:pPr>
      <w:r>
        <w:pict>
          <v:line id="_x0000_s1162" style="position:absolute;z-index:251783168" from="0,2pt" to="512pt,2pt" strokecolor="#009ddb" strokeweight="2pt">
            <v:stroke linestyle="single"/>
            <w10:wrap type="topAndBottom"/>
          </v:line>
        </w:pict>
      </w:r>
    </w:p>
    <w:p>
      <w:pPr>
        <w:pStyle w:val="Normal38"/>
        <w:spacing w:line="120" w:lineRule="exact"/>
      </w:pP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DEATH &amp; DYING (78%); ELECTIONS (78%); GOVERNMENT BODIES &amp; OFFICES (78%); HEADS OF STATE &amp; GOVERNMENT (78%); PRIME MINISTERS (76%); POLITICAL PARTIES (70%)</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(78%)</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(93%); JIMMY CARTER (91%); GIORGIA MELONI (57%)</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 INDIA (92%); ITALY (57%)</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2025</w:t>
      </w:r>
    </w:p>
    <w:p>
      <w:pPr>
        <w:pStyle w:val="Normal38"/>
      </w:pPr>
    </w:p>
    <w:p>
      <w:pPr>
        <w:pStyle w:val="Normal38"/>
        <w:ind w:left="200"/>
        <w:sectPr>
          <w:type w:val="continuous"/>
          <w:pgMar w:top="840" w:right="1000" w:bottom="840" w:left="1000" w:header="400" w:footer="400"/>
          <w:pgNumType w:fmt="decimal"/>
          <w:cols w:space="720"/>
        </w:sectPr>
      </w:pPr>
      <w:r>
        <w:br/>
      </w:r>
      <w:r>
        <w:pict>
          <v:line id="_x0000_s1163"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494"/>
          <w:headerReference w:type="default" r:id="rId495"/>
          <w:footerReference w:type="even" r:id="rId496"/>
          <w:footerReference w:type="default" r:id="rId497"/>
          <w:headerReference w:type="first" r:id="rId498"/>
          <w:footerReference w:type="first" r:id="rId499"/>
          <w:pgSz w:w="12240" w:h="15840"/>
          <w:pgMar w:top="840" w:right="1000" w:bottom="840" w:left="1000" w:header="400" w:footer="400"/>
          <w:pgNumType w:fmt="decimal"/>
          <w:cols w:space="720"/>
          <w:titlePg w:val="0"/>
        </w:sectPr>
      </w:pPr>
    </w:p>
    <w:p>
      <w:pPr>
        <w:pStyle w:val="Normal39"/>
      </w:pPr>
    </w:p>
    <w:p>
      <w:pPr>
        <w:pStyle w:val="Heading137"/>
        <w:keepNext w:val="0"/>
        <w:spacing w:after="200" w:line="340" w:lineRule="atLeast"/>
        <w:ind w:left="0" w:right="0" w:firstLine="0"/>
        <w:jc w:val="center"/>
      </w:pPr>
      <w:hyperlink r:id="rId500" w:history="1">
        <w:r>
          <w:rPr>
            <w:rFonts w:ascii="arial" w:eastAsia="arial" w:hAnsi="arial" w:cs="arial"/>
            <w:b/>
            <w:i/>
            <w:strike w:val="0"/>
            <w:color w:val="0077CC"/>
            <w:sz w:val="28"/>
            <w:u w:val="single"/>
            <w:vertAlign w:val="baseline"/>
          </w:rPr>
          <w:t xml:space="preserve">Harry Sisson Snapchat scandal: Anti-Trump TikTok influencer's link with </w:t>
        </w:r>
      </w:hyperlink>
      <w:hyperlink r:id="rId501" w:history="1">
        <w:r>
          <w:rPr>
            <w:rFonts w:ascii="arial" w:eastAsia="arial" w:hAnsi="arial" w:cs="arial"/>
            <w:b/>
            <w:i/>
            <w:strike w:val="0"/>
            <w:color w:val="0077CC"/>
            <w:sz w:val="28"/>
            <w:u w:val="single"/>
            <w:vertAlign w:val="baseline"/>
          </w:rPr>
          <w:t>Joe Biden</w:t>
        </w:r>
      </w:hyperlink>
      <w:hyperlink r:id="rId502" w:history="1">
        <w:r>
          <w:rPr>
            <w:rFonts w:ascii="arial" w:eastAsia="arial" w:hAnsi="arial" w:cs="arial"/>
            <w:b/>
            <w:i/>
            <w:strike w:val="0"/>
            <w:color w:val="0077CC"/>
            <w:sz w:val="28"/>
            <w:u w:val="single"/>
            <w:vertAlign w:val="baseline"/>
          </w:rPr>
          <w:t xml:space="preserve"> revealed</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Economic Times</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2025 Thursday</w:t>
      </w:r>
    </w:p>
    <w:p>
      <w:pPr>
        <w:pStyle w:val="Normal39"/>
        <w:keepNext w:val="0"/>
        <w:spacing w:after="0" w:line="240" w:lineRule="atLeast"/>
        <w:ind w:right="0"/>
        <w:jc w:val="both"/>
      </w:pPr>
      <w:bookmarkStart w:id="114" w:name="Bookmark_39"/>
      <w:bookmarkEnd w:id="114"/>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INTERNATIONAL-NEWS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1412 words</w:t>
      </w:r>
    </w:p>
    <w:p>
      <w:pPr>
        <w:pStyle w:val="Normal39"/>
        <w:keepNext/>
        <w:spacing w:before="240" w:after="0" w:line="340" w:lineRule="atLeast"/>
        <w:ind w:left="0" w:right="0" w:firstLine="0"/>
        <w:jc w:val="left"/>
      </w:pPr>
      <w:bookmarkStart w:id="115" w:name="Body_37"/>
      <w:bookmarkEnd w:id="115"/>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64" style="position:absolute;z-index:25178521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Harry Sisson, the DNC's favourite has found himself embroiled in a big controversy after being accused of lying to women in order to get them to send him nudes. Eleven women have publicly called out Harry Sisson, 23, claiming the Irish influencer with 1.8 million followers on TikTok led them on by claiming they were exclusive and getting them to send him explicit pics.He regularly shares anti-Trump posts and simpering messages in support of figures such as Kamala Harris and Tim Walz.How does Harry Sisson know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?Harry Sisson, who once interviewed former US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has been accused of using his status as a rising star among Dem influencers to manipulate a gullible “roster” of women online.ALSO READ: </w:t>
      </w:r>
    </w:p>
    <w:p>
      <w:pPr>
        <w:pStyle w:val="Normal39"/>
        <w:keepNext w:val="0"/>
        <w:spacing w:before="240" w:after="0" w:line="260" w:lineRule="atLeast"/>
        <w:ind w:left="0" w:right="0" w:firstLine="0"/>
        <w:jc w:val="both"/>
      </w:pPr>
      <w:hyperlink r:id="rId503" w:history="1">
        <w:r>
          <w:rPr>
            <w:rFonts w:ascii="arial" w:eastAsia="arial" w:hAnsi="arial" w:cs="arial"/>
            <w:b w:val="0"/>
            <w:i/>
            <w:strike w:val="0"/>
            <w:color w:val="0077CC"/>
            <w:sz w:val="20"/>
            <w:u w:val="single"/>
            <w:vertAlign w:val="baseline"/>
          </w:rPr>
          <w:t xml:space="preserve">Harry Sisson Snapchat scandal: This TikTok influencer and </w:t>
        </w:r>
      </w:hyperlink>
      <w:hyperlink r:id="rId504" w:history="1">
        <w:r>
          <w:rPr>
            <w:rFonts w:ascii="arial" w:eastAsia="arial" w:hAnsi="arial" w:cs="arial"/>
            <w:b/>
            <w:i/>
            <w:strike w:val="0"/>
            <w:color w:val="0077CC"/>
            <w:sz w:val="20"/>
            <w:u w:val="single"/>
            <w:vertAlign w:val="baseline"/>
          </w:rPr>
          <w:t>Biden</w:t>
        </w:r>
      </w:hyperlink>
      <w:hyperlink r:id="rId505" w:history="1">
        <w:r>
          <w:rPr>
            <w:rFonts w:ascii="arial" w:eastAsia="arial" w:hAnsi="arial" w:cs="arial"/>
            <w:b w:val="0"/>
            <w:i/>
            <w:strike w:val="0"/>
            <w:color w:val="0077CC"/>
            <w:sz w:val="20"/>
            <w:u w:val="single"/>
            <w:vertAlign w:val="baseline"/>
          </w:rPr>
          <w:t xml:space="preserve"> fan lured women to share explicit videos</w:t>
        </w:r>
      </w:hyperlink>
      <w:r>
        <w:rPr>
          <w:rFonts w:ascii="arial" w:eastAsia="arial" w:hAnsi="arial" w:cs="arial"/>
          <w:b w:val="0"/>
          <w:i w:val="0"/>
          <w:strike w:val="0"/>
          <w:noProof w:val="0"/>
          <w:color w:val="000000"/>
          <w:position w:val="0"/>
          <w:sz w:val="20"/>
          <w:u w:val="none"/>
          <w:vertAlign w:val="baseline"/>
        </w:rPr>
        <w:t xml:space="preserve">Born in 2002, Harry Sisson is a 23-year-old TikTok influencer who started posting on the social media app in the year 2020. At that time, he was pursuing his higher studies and is currently a student at the New York University. His account gained attention after he posted a series of videos supporting the Democratic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back in high school.Sisson has since risen in fame and met popular political figures such as former Presidents Barack Obama and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Sisson built up a huge following in the run-up to the 2024 presidential election for his posts in support of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and even interviewed the then-commander in chief in May. According to the pinned videos on his TikTok profile, he’s previously met with former Presidents Barack Obama and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both Democrats.Harry Sisson was probably the biggest TikTok creator backing the then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with his whole chest. “I gotta be honest, it doesn’t feel good,” Sisson had said while watching a contingent of young liberals turn against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“It doesn’t feel good at all.”Harry also met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in December and at that time the ex President told the creator, “I hear a lot of great things about you,” as the two shook hands. "It was an honor and a privilege to meet 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in the Oval Office. He’s a good man and I’m incredibly thankful for his dedication to the country. Thank you for an amazing 4 years," Sisson wrote in an Instagram post.ALSO READ: </w:t>
      </w:r>
      <w:hyperlink r:id="rId506" w:history="1">
        <w:r>
          <w:rPr>
            <w:rFonts w:ascii="arial" w:eastAsia="arial" w:hAnsi="arial" w:cs="arial"/>
            <w:b w:val="0"/>
            <w:i/>
            <w:strike w:val="0"/>
            <w:noProof w:val="0"/>
            <w:color w:val="0077CC"/>
            <w:position w:val="0"/>
            <w:sz w:val="20"/>
            <w:u w:val="single"/>
            <w:vertAlign w:val="baseline"/>
          </w:rPr>
          <w:t>Democrat influencer Harry Sisson under attack for manipulating women to share explicit videos: Who is he?</w:t>
        </w:r>
      </w:hyperlink>
      <w:r>
        <w:rPr>
          <w:rFonts w:ascii="arial" w:eastAsia="arial" w:hAnsi="arial" w:cs="arial"/>
          <w:b w:val="0"/>
          <w:i w:val="0"/>
          <w:strike w:val="0"/>
          <w:noProof w:val="0"/>
          <w:color w:val="000000"/>
          <w:position w:val="0"/>
          <w:sz w:val="20"/>
          <w:u w:val="none"/>
          <w:vertAlign w:val="baseline"/>
        </w:rPr>
        <w:t xml:space="preserve">Harry Sisson snapchat scandalThe Democrat content creator and influencer has been caught in a humongous social media scandal. As per the posts going viral on X, Sisson allegedly convinced nearly a dozen women to share explicit photos of themselves via Snapchat.Sarah Fields, a conservative influencer and Republican State delegate in Texas, brought the story to light after a number of the women involved posted their version of events on TikTok.“Harry Sisson convinced 11 different women that ‘he had no roster,’ and ‘respected them for more than their bodies,’ while persuading them to send explicit photos of themselves through Snapchat, including one from a domestic abuse survivor,” Fields claimed in a now-viral thread on X.“When the women discovered each other one by one, he called them all insane and attempted to coerce one of them into telling the public that the photos were ‘fake.”One of the women, Carlee Hosch, shared a picture of a message Sisson allegedly sent her on Snapchat in which he denied he was “getting nudes from a bunch of girls.”rry Sisson, the DNC's favourite has found himself embroiled in a big controversy after being accused of lying to women in order to get them to send him nudes. Eleven women have publicly called out Harry Sisson, 23, claiming the Irish influencer with 1.8 million followers on TikTok led them on by claiming they were exclusive and getting them to send him explicit pics.He regularly shares anti-Trump posts and simpering messages in support of figures such as Kamala Harris and Tim Walz.How does Harry Sisson know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?Harry Sisson, who once interviewed former US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has been accused of using his status as a rising star among Dem influencers to manipulate a gullible “roster” of women online.ALSO READ: </w:t>
      </w:r>
      <w:hyperlink r:id="rId507" w:history="1">
        <w:r>
          <w:rPr>
            <w:rFonts w:ascii="arial" w:eastAsia="arial" w:hAnsi="arial" w:cs="arial"/>
            <w:b w:val="0"/>
            <w:i/>
            <w:strike w:val="0"/>
            <w:noProof w:val="0"/>
            <w:color w:val="0077CC"/>
            <w:position w:val="0"/>
            <w:sz w:val="20"/>
            <w:u w:val="single"/>
            <w:vertAlign w:val="baseline"/>
          </w:rPr>
          <w:t xml:space="preserve">Harry Sisson Snapchat scandal: This TikTok influencer and </w:t>
        </w:r>
      </w:hyperlink>
      <w:hyperlink r:id="rId508" w:history="1">
        <w:r>
          <w:rPr>
            <w:rFonts w:ascii="arial" w:eastAsia="arial" w:hAnsi="arial" w:cs="arial"/>
            <w:b/>
            <w:i/>
            <w:strike w:val="0"/>
            <w:noProof w:val="0"/>
            <w:color w:val="0077CC"/>
            <w:position w:val="0"/>
            <w:sz w:val="20"/>
            <w:u w:val="single"/>
            <w:vertAlign w:val="baseline"/>
          </w:rPr>
          <w:t>Biden</w:t>
        </w:r>
      </w:hyperlink>
      <w:hyperlink r:id="rId509" w:history="1">
        <w:r>
          <w:rPr>
            <w:rFonts w:ascii="arial" w:eastAsia="arial" w:hAnsi="arial" w:cs="arial"/>
            <w:b w:val="0"/>
            <w:i/>
            <w:strike w:val="0"/>
            <w:noProof w:val="0"/>
            <w:color w:val="0077CC"/>
            <w:position w:val="0"/>
            <w:sz w:val="20"/>
            <w:u w:val="single"/>
            <w:vertAlign w:val="baseline"/>
          </w:rPr>
          <w:t xml:space="preserve"> fan lured women to share explicit videos</w:t>
        </w:r>
      </w:hyperlink>
      <w:r>
        <w:rPr>
          <w:rFonts w:ascii="arial" w:eastAsia="arial" w:hAnsi="arial" w:cs="arial"/>
          <w:b w:val="0"/>
          <w:i w:val="0"/>
          <w:strike w:val="0"/>
          <w:noProof w:val="0"/>
          <w:color w:val="000000"/>
          <w:position w:val="0"/>
          <w:sz w:val="20"/>
          <w:u w:val="none"/>
          <w:vertAlign w:val="baseline"/>
        </w:rPr>
        <w:t xml:space="preserve">Born in 2002, Harry Sisson is a 23-year-old TikTok influencer who started posting on the social media app in the year 2020. At that time, he was pursuing his higher studies and is currently a student at the New York University. His account gained attention after he posted a series of videos supporting the Democratic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back in high school.Sisson has since risen in fame and met popular political figures such as former Presidents Barack Obama and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Sisson built up a huge following in the run-up to the 2024 presidential election for his posts in support of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and even interviewed the then-commander in chief in May. According to the pinned videos on his TikTok profile, he’s previously met with former Presidents Barack Obama and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both Democrats.Harry Sisson was probably the biggest TikTok creator backing the then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with his whole chest. “I gotta be honest, it doesn’t feel good,” Sisson had said while watching a contingent of young liberals turn against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“It doesn’t feel good at all.”Harry also met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in December and at that time the ex President told the creator, “I hear a lot of great things about you,” as the two shook hands. "It was an honor and a privilege to meet 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in the Oval Office. He’s a good man and I’m incredibly thankful for his dedication to the country. Thank you for an amazing 4 years," Sisson wrote in an Instagram post.ALSO READ: </w:t>
      </w:r>
      <w:hyperlink r:id="rId510" w:history="1">
        <w:r>
          <w:rPr>
            <w:rFonts w:ascii="arial" w:eastAsia="arial" w:hAnsi="arial" w:cs="arial"/>
            <w:b w:val="0"/>
            <w:i/>
            <w:strike w:val="0"/>
            <w:noProof w:val="0"/>
            <w:color w:val="0077CC"/>
            <w:position w:val="0"/>
            <w:sz w:val="20"/>
            <w:u w:val="single"/>
            <w:vertAlign w:val="baseline"/>
          </w:rPr>
          <w:t>Democrat influencer Harry Sisson under attack for manipulating women to share explicit videos: Who is he?</w:t>
        </w:r>
      </w:hyperlink>
      <w:r>
        <w:rPr>
          <w:rFonts w:ascii="arial" w:eastAsia="arial" w:hAnsi="arial" w:cs="arial"/>
          <w:b w:val="0"/>
          <w:i w:val="0"/>
          <w:strike w:val="0"/>
          <w:noProof w:val="0"/>
          <w:color w:val="000000"/>
          <w:position w:val="0"/>
          <w:sz w:val="20"/>
          <w:u w:val="none"/>
          <w:vertAlign w:val="baseline"/>
        </w:rPr>
        <w:t xml:space="preserve">Harry Sisson snapchat scandalThe Democrat content creator and influencer has been caught in a humongous social media scandal. As per the posts going viral on X, Sisson allegedly convinced nearly a dozen women to share explicit photos of themselves via Snapchat.Sarah Fields, a conservative influencer and Republican State delegate in Texas, brought the story to light after a number of the women involved posted their version of events on TikTok.“Harry Sisson convinced 11 different women that ‘he had no roster,’ and ‘respected them for more than their bodies,’ while persuading them to send explicit photos of themselves through Snapchat, including one from a domestic abuse survivor,” Fields claimed in a now-viral thread on X.“When the women discovered each other one by one, he called them all insane and attempted to coerce one of them into telling the public that the photos were ‘fake.”One of the women, Carlee Hosch, shared a picture of a message Sisson allegedly sent her on Snapchat in which he denied he was “getting nudes from a bunch of girls.”ALSO READ: </w:t>
      </w:r>
      <w:hyperlink r:id="rId511" w:history="1">
        <w:r>
          <w:rPr>
            <w:rFonts w:ascii="arial" w:eastAsia="arial" w:hAnsi="arial" w:cs="arial"/>
            <w:b w:val="0"/>
            <w:i/>
            <w:strike w:val="0"/>
            <w:noProof w:val="0"/>
            <w:color w:val="0077CC"/>
            <w:position w:val="0"/>
            <w:sz w:val="20"/>
            <w:u w:val="single"/>
            <w:vertAlign w:val="baseline"/>
          </w:rPr>
          <w:t>'Elon, I want to thank you': Trump makes it official, makes big statement amid Tesla Takedown protests</w:t>
        </w:r>
      </w:hyperlink>
      <w:r>
        <w:rPr>
          <w:rFonts w:ascii="arial" w:eastAsia="arial" w:hAnsi="arial" w:cs="arial"/>
          <w:b w:val="0"/>
          <w:i w:val="0"/>
          <w:strike w:val="0"/>
          <w:noProof w:val="0"/>
          <w:color w:val="000000"/>
          <w:position w:val="0"/>
          <w:sz w:val="20"/>
          <w:u w:val="none"/>
          <w:vertAlign w:val="baseline"/>
        </w:rPr>
        <w:t xml:space="preserve">“Right now, I can’t do exclusivity,” the message reads. “Not because I’m getting nudes from a bunch of girls or f–king girls and stuff (I don’t hook up with anyone ever) but because I just don’t think I’d be able to commit 100% to somerhing [sic].”Hosch also claimed she was “wooed” into setting up a private chat where she shared nudes with an influencer believed to be Sisson, according to a viral TikTok video that does not name Sisson directly.In the video, she claims Sisson described her as “wifey material.” Then, after six months of talking, he told her he didn’t want anything serious, sparking an argument.ALSO READ: </w:t>
      </w:r>
      <w:hyperlink r:id="rId512" w:history="1">
        <w:r>
          <w:rPr>
            <w:rFonts w:ascii="arial" w:eastAsia="arial" w:hAnsi="arial" w:cs="arial"/>
            <w:b w:val="0"/>
            <w:i/>
            <w:strike w:val="0"/>
            <w:noProof w:val="0"/>
            <w:color w:val="0077CC"/>
            <w:position w:val="0"/>
            <w:sz w:val="20"/>
            <w:u w:val="single"/>
            <w:vertAlign w:val="baseline"/>
          </w:rPr>
          <w:t>US military plans chat leak: Who added Atlantic editor in the group? Trump's big revelation</w:t>
        </w:r>
      </w:hyperlink>
      <w:r>
        <w:rPr>
          <w:rFonts w:ascii="arial" w:eastAsia="arial" w:hAnsi="arial" w:cs="arial"/>
          <w:b w:val="0"/>
          <w:i w:val="0"/>
          <w:strike w:val="0"/>
          <w:noProof w:val="0"/>
          <w:color w:val="000000"/>
          <w:position w:val="0"/>
          <w:sz w:val="20"/>
          <w:u w:val="none"/>
          <w:vertAlign w:val="baseline"/>
        </w:rPr>
        <w:t>“I never lied to you,” Sisson reportedly wrote in response over Snapchat. “We were not exclusive and I made it abundantly clear I didn’t want that and you said that was fine. I haven’t done anything that wasn’t allowed within the parameters we set. What and why are you screenshotting.” The fallout left many online divided, with some calling his action “predatory” and “gross,” while others said the whole story was a tempest in a teacup.Harry Sisson did not respond immediately to requests for comment. His most recent post on X shows a selfie of him on the street, and does not directly reference the claims made about him. “Feeling good today! Let’s continue to fight for democracy and stay focused on stopping Trump,” he wrote. For Reprint Rights: timescontent.com</w:t>
      </w:r>
    </w:p>
    <w:p>
      <w:pPr>
        <w:pStyle w:val="Normal39"/>
        <w:keepNext/>
        <w:spacing w:before="240" w:after="0" w:line="340" w:lineRule="atLeast"/>
        <w:ind w:left="0" w:right="0" w:firstLine="0"/>
        <w:jc w:val="left"/>
      </w:pPr>
      <w:bookmarkStart w:id="116" w:name="Classification_37"/>
      <w:bookmarkEnd w:id="116"/>
      <w:r>
        <w:rPr>
          <w:rFonts w:ascii="arial" w:eastAsia="arial" w:hAnsi="arial" w:cs="arial"/>
          <w:b/>
          <w:i w:val="0"/>
          <w:strike w:val="0"/>
          <w:noProof w:val="0"/>
          <w:color w:val="000000"/>
          <w:position w:val="0"/>
          <w:sz w:val="28"/>
          <w:u w:val="none"/>
          <w:vertAlign w:val="baseline"/>
        </w:rPr>
        <w:t>Classification</w:t>
      </w:r>
    </w:p>
    <w:p>
      <w:pPr>
        <w:pStyle w:val="Normal39"/>
        <w:spacing w:line="60" w:lineRule="exact"/>
      </w:pPr>
      <w:r>
        <w:pict>
          <v:line id="_x0000_s1165" style="position:absolute;z-index:251786240" from="0,2pt" to="512pt,2pt" strokecolor="#009ddb" strokeweight="2pt">
            <v:stroke linestyle="single"/>
            <w10:wrap type="topAndBottom"/>
          </v:line>
        </w:pict>
      </w:r>
    </w:p>
    <w:p>
      <w:pPr>
        <w:pStyle w:val="Normal39"/>
        <w:spacing w:line="120" w:lineRule="exact"/>
      </w:pPr>
    </w:p>
    <w:p>
      <w:pPr>
        <w:pStyle w:val="Normal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SOCIAL MEDIA INFLUENCERS (93%); SHORT FORM VIDEOS (91%); INTERNET SOCIAL NETWORKING (90%); NEGATIVE MISC NEWS (90%); NEGATIVE NEWS (90%); NEGATIVE PERSONAL NEWS (90%); PHOTO &amp; VIDEO SHARING (90%); US PRESIDENTIAL CANDIDATES 2024 (90%); SCANDALS (89%); SOCIAL MEDIA (89%); US DEMOCRATIC PARTY (89%); LIBERALISM (78%); POLITICAL PARTIES (78%); US PRESIDENTIAL CANDIDATES 2008 (77%); US PRESIDENTIAL CANDIDATES 2012 (77%); MARKET MANIPULATION (76%); TALKS &amp; MEETINGS (75%); US REPUBLICAN PARTY (75%); VIRAL VIDEOS (74%); CONSERVATISM (72%); ONLINE MARKETING &amp; ADVERTISING (72%); ELECTIONS (70%); HEADS OF GOVERNMENT ELECTIONS (70%); CAMPAIGNS &amp; ELECTIONS (66%)</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INFLUENCERS (93%); SHORT FORM VIDEOS (91%); INTERNET SOCIAL NETWORKING (90%); PHOTO &amp; VIDEO SHARING (90%); SOCIAL MEDIA (89%); INTERNET VIDEO (77%); MARKET MANIPULATION (76%); VIRAL VIDEOS (74%); ONLINE MARKETING &amp; ADVERTISING (72%)</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(92%); KAMALA HARRIS (79%); TIMOTHY J WALZ (75%); BARACK OBAMA (56%)</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2025</w:t>
      </w:r>
    </w:p>
    <w:p>
      <w:pPr>
        <w:pStyle w:val="Normal39"/>
      </w:pPr>
    </w:p>
    <w:p>
      <w:pPr>
        <w:pStyle w:val="Normal39"/>
        <w:ind w:left="200"/>
        <w:sectPr>
          <w:type w:val="continuous"/>
          <w:pgMar w:top="840" w:right="1000" w:bottom="840" w:left="1000" w:header="400" w:footer="400"/>
          <w:pgNumType w:fmt="decimal"/>
          <w:cols w:space="720"/>
        </w:sectPr>
      </w:pPr>
      <w:r>
        <w:br/>
      </w:r>
      <w:r>
        <w:pict>
          <v:line id="_x0000_s1166"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513"/>
          <w:headerReference w:type="default" r:id="rId514"/>
          <w:footerReference w:type="even" r:id="rId515"/>
          <w:footerReference w:type="default" r:id="rId516"/>
          <w:headerReference w:type="first" r:id="rId517"/>
          <w:footerReference w:type="first" r:id="rId518"/>
          <w:pgSz w:w="12240" w:h="15840"/>
          <w:pgMar w:top="840" w:right="1000" w:bottom="840" w:left="1000" w:header="400" w:footer="400"/>
          <w:pgNumType w:fmt="decimal"/>
          <w:cols w:space="720"/>
          <w:titlePg w:val="0"/>
        </w:sectPr>
      </w:pPr>
    </w:p>
    <w:p>
      <w:pPr>
        <w:pStyle w:val="Normal40"/>
      </w:pPr>
    </w:p>
    <w:p>
      <w:pPr>
        <w:pStyle w:val="Heading138"/>
        <w:keepNext w:val="0"/>
        <w:spacing w:after="200" w:line="340" w:lineRule="atLeast"/>
        <w:ind w:left="0" w:right="0" w:firstLine="0"/>
        <w:jc w:val="center"/>
      </w:pPr>
      <w:hyperlink r:id="rId519" w:history="1">
        <w:r>
          <w:rPr>
            <w:rFonts w:ascii="arial" w:eastAsia="arial" w:hAnsi="arial" w:cs="arial"/>
            <w:b/>
            <w:i/>
            <w:strike w:val="0"/>
            <w:color w:val="0077CC"/>
            <w:sz w:val="28"/>
            <w:u w:val="single"/>
            <w:vertAlign w:val="baseline"/>
          </w:rPr>
          <w:t xml:space="preserve">Trump Reveals the One Thing He Admires About 'Sleepy </w:t>
        </w:r>
      </w:hyperlink>
      <w:hyperlink r:id="rId520" w:history="1">
        <w:r>
          <w:rPr>
            <w:rFonts w:ascii="arial" w:eastAsia="arial" w:hAnsi="arial" w:cs="arial"/>
            <w:b/>
            <w:i/>
            <w:strike w:val="0"/>
            <w:color w:val="0077CC"/>
            <w:sz w:val="28"/>
            <w:u w:val="single"/>
            <w:vertAlign w:val="baseline"/>
          </w:rPr>
          <w:t>Joe</w:t>
        </w:r>
      </w:hyperlink>
      <w:hyperlink r:id="rId521" w:history="1">
        <w:r>
          <w:rPr>
            <w:rFonts w:ascii="arial" w:eastAsia="arial" w:hAnsi="arial" w:cs="arial"/>
            <w:b/>
            <w:i/>
            <w:strike w:val="0"/>
            <w:color w:val="0077CC"/>
            <w:sz w:val="28"/>
            <w:u w:val="single"/>
            <w:vertAlign w:val="baseline"/>
          </w:rPr>
          <w:t xml:space="preserve">' </w:t>
        </w:r>
      </w:hyperlink>
      <w:hyperlink r:id="rId522" w:history="1">
        <w:r>
          <w:rPr>
            <w:rFonts w:ascii="arial" w:eastAsia="arial" w:hAnsi="arial" w:cs="arial"/>
            <w:b/>
            <w:i/>
            <w:strike w:val="0"/>
            <w:color w:val="0077CC"/>
            <w:sz w:val="28"/>
            <w:u w:val="single"/>
            <w:vertAlign w:val="baseline"/>
          </w:rPr>
          <w:t>Biden</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2025 Thursday 12:56 PM EST</w:t>
      </w:r>
    </w:p>
    <w:p>
      <w:pPr>
        <w:pStyle w:val="Normal40"/>
        <w:keepNext w:val="0"/>
        <w:spacing w:after="0" w:line="240" w:lineRule="atLeast"/>
        <w:ind w:right="0"/>
        <w:jc w:val="both"/>
      </w:pPr>
      <w:bookmarkStart w:id="117" w:name="Bookmark_40"/>
      <w:bookmarkEnd w:id="117"/>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4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Mediaite </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Gilmour</w:t>
      </w:r>
    </w:p>
    <w:p>
      <w:pPr>
        <w:pStyle w:val="Normal40"/>
        <w:keepNext/>
        <w:spacing w:before="240" w:after="0" w:line="340" w:lineRule="atLeast"/>
        <w:ind w:left="0" w:right="0" w:firstLine="0"/>
        <w:jc w:val="left"/>
      </w:pPr>
      <w:bookmarkStart w:id="118" w:name="Body_38"/>
      <w:bookmarkEnd w:id="118"/>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67" style="position:absolute;z-index:251788288" from="0,2pt" to="512pt,2pt" strokecolor="#009ddb" strokeweight="2pt">
            <v:stroke linestyle="single"/>
            <w10:wrap type="topAndBottom"/>
          </v:line>
        </w:pict>
      </w:r>
    </w:p>
    <w:p>
      <w:pPr>
        <w:pStyle w:val="Normal40"/>
      </w:pP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20th, 2025 ( </w:t>
      </w:r>
      <w:hyperlink r:id="rId523"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524"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Donald Trump revealed that the one thing he admired about former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was his ability to nap and relax during trips to the beach - admitting he could never do that himself and functions best on 'little sleep.'</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'Sleepy </w:t>
      </w:r>
      <w:r>
        <w:rPr>
          <w:rFonts w:ascii="arial" w:eastAsia="arial" w:hAnsi="arial" w:cs="arial"/>
          <w:b/>
          <w:i/>
          <w:strike w:val="0"/>
          <w:noProof w:val="0"/>
          <w:color w:val="000000"/>
          <w:position w:val="0"/>
          <w:sz w:val="20"/>
          <w:u w:val="single"/>
          <w:vertAlign w:val="baseline"/>
        </w:rPr>
        <w:t>Joe</w:t>
      </w:r>
      <w:r>
        <w:rPr>
          <w:rFonts w:ascii="arial" w:eastAsia="arial" w:hAnsi="arial" w:cs="arial"/>
          <w:b w:val="0"/>
          <w:i w:val="0"/>
          <w:strike w:val="0"/>
          <w:noProof w:val="0"/>
          <w:color w:val="000000"/>
          <w:position w:val="0"/>
          <w:sz w:val="20"/>
          <w:u w:val="none"/>
          <w:vertAlign w:val="baseline"/>
        </w:rPr>
        <w:t xml:space="preserve">' has long been a favorite insult of Trump's, photos of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vacationing during his presidency became primary fodder for Republicans and MAGA supporters in previous years.</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National Committee even pushed a  </w:t>
      </w:r>
      <w:hyperlink r:id="rId525" w:history="1">
        <w:r>
          <w:rPr>
            <w:rFonts w:ascii="arial" w:eastAsia="arial" w:hAnsi="arial" w:cs="arial"/>
            <w:b w:val="0"/>
            <w:i/>
            <w:strike w:val="0"/>
            <w:noProof w:val="0"/>
            <w:color w:val="0077CC"/>
            <w:position w:val="0"/>
            <w:sz w:val="20"/>
            <w:u w:val="single"/>
            <w:vertAlign w:val="baseline"/>
          </w:rPr>
          <w:t xml:space="preserve">debunked and incorrect analysis in 2024 that claimed </w:t>
        </w:r>
      </w:hyperlink>
      <w:hyperlink r:id="rId526" w:history="1">
        <w:r>
          <w:rPr>
            <w:rFonts w:ascii="arial" w:eastAsia="arial" w:hAnsi="arial" w:cs="arial"/>
            <w:b/>
            <w:i/>
            <w:strike w:val="0"/>
            <w:noProof w:val="0"/>
            <w:color w:val="0077CC"/>
            <w:position w:val="0"/>
            <w:sz w:val="20"/>
            <w:u w:val="single"/>
            <w:vertAlign w:val="baseline"/>
          </w:rPr>
          <w:t>Biden</w:t>
        </w:r>
      </w:hyperlink>
      <w:hyperlink r:id="rId527" w:history="1">
        <w:r>
          <w:rPr>
            <w:rFonts w:ascii="arial" w:eastAsia="arial" w:hAnsi="arial" w:cs="arial"/>
            <w:b w:val="0"/>
            <w:i/>
            <w:strike w:val="0"/>
            <w:noProof w:val="0"/>
            <w:color w:val="0077CC"/>
            <w:position w:val="0"/>
            <w:sz w:val="20"/>
            <w:u w:val="single"/>
            <w:vertAlign w:val="baseline"/>
          </w:rPr>
          <w:t xml:space="preserve"> spent 40 percent of his time in office on vacation with video of the then-president sitting on a chair at the beach. All in all, the aim was simple: to paint </w:t>
        </w:r>
      </w:hyperlink>
      <w:hyperlink r:id="rId528" w:history="1">
        <w:r>
          <w:rPr>
            <w:rFonts w:ascii="arial" w:eastAsia="arial" w:hAnsi="arial" w:cs="arial"/>
            <w:b/>
            <w:i/>
            <w:strike w:val="0"/>
            <w:noProof w:val="0"/>
            <w:color w:val="0077CC"/>
            <w:position w:val="0"/>
            <w:sz w:val="20"/>
            <w:u w:val="single"/>
            <w:vertAlign w:val="baseline"/>
          </w:rPr>
          <w:t>Biden</w:t>
        </w:r>
      </w:hyperlink>
      <w:hyperlink r:id="rId529" w:history="1">
        <w:r>
          <w:rPr>
            <w:rFonts w:ascii="arial" w:eastAsia="arial" w:hAnsi="arial" w:cs="arial"/>
            <w:b w:val="0"/>
            <w:i/>
            <w:strike w:val="0"/>
            <w:noProof w:val="0"/>
            <w:color w:val="0077CC"/>
            <w:position w:val="0"/>
            <w:sz w:val="20"/>
            <w:u w:val="single"/>
            <w:vertAlign w:val="baseline"/>
          </w:rPr>
          <w:t xml:space="preserve"> as incompetent and unable to lead the country.</w:t>
        </w:r>
      </w:hyperlink>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interview with Fox News host Laura Ingraham, which aired on Wednesday's edition of The Ingraham Angle, Trump was asked about how he manages on so little sleep.</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do?' Ingraham asked. 'You are like me, you don't need sleep at all. You don't need a lot of sleep. When you can't fall asleep, how do you go back to sleep?'</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pivoted to jibe at his predecessor: 'The only thing I admired about sleepy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is the following: He'd go to a beach, lay down on a cot - barely able to get his feet through the sand - he'd lay down and within minutes he's sleeping and have cameras watching.'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never do that,' the president laughed. 'I would never be able to sleep like that. That's the only thing that I think that was wonderful. It was a disaster, this man was a disaster.'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answering the question, he said: 'I don't sleep much. You don't sleep much. A lot of people that love what they are doing don't sleep much, I find. And so far it's been okay.'</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the first time Trump has  </w:t>
      </w:r>
      <w:hyperlink r:id="rId530" w:history="1">
        <w:r>
          <w:rPr>
            <w:rFonts w:ascii="arial" w:eastAsia="arial" w:hAnsi="arial" w:cs="arial"/>
            <w:b w:val="0"/>
            <w:i/>
            <w:strike w:val="0"/>
            <w:noProof w:val="0"/>
            <w:color w:val="0077CC"/>
            <w:position w:val="0"/>
            <w:sz w:val="20"/>
            <w:u w:val="single"/>
            <w:vertAlign w:val="baseline"/>
          </w:rPr>
          <w:t xml:space="preserve">mocked the footage of </w:t>
        </w:r>
      </w:hyperlink>
      <w:hyperlink r:id="rId531" w:history="1">
        <w:r>
          <w:rPr>
            <w:rFonts w:ascii="arial" w:eastAsia="arial" w:hAnsi="arial" w:cs="arial"/>
            <w:b/>
            <w:i/>
            <w:strike w:val="0"/>
            <w:noProof w:val="0"/>
            <w:color w:val="0077CC"/>
            <w:position w:val="0"/>
            <w:sz w:val="20"/>
            <w:u w:val="single"/>
            <w:vertAlign w:val="baseline"/>
          </w:rPr>
          <w:t>Biden</w:t>
        </w:r>
      </w:hyperlink>
      <w:hyperlink r:id="rId532" w:history="1">
        <w:r>
          <w:rPr>
            <w:rFonts w:ascii="arial" w:eastAsia="arial" w:hAnsi="arial" w:cs="arial"/>
            <w:b w:val="0"/>
            <w:i/>
            <w:strike w:val="0"/>
            <w:noProof w:val="0"/>
            <w:color w:val="0077CC"/>
            <w:position w:val="0"/>
            <w:sz w:val="20"/>
            <w:u w:val="single"/>
            <w:vertAlign w:val="baseline"/>
          </w:rPr>
          <w:t xml:space="preserve"> at the beach. In August 2024, months before the presidential election and after the Democratic president had dropped out of the race, </w:t>
        </w:r>
      </w:hyperlink>
      <w:hyperlink r:id="rId533" w:history="1">
        <w:r>
          <w:rPr>
            <w:rFonts w:ascii="arial" w:eastAsia="arial" w:hAnsi="arial" w:cs="arial"/>
            <w:b/>
            <w:i/>
            <w:strike w:val="0"/>
            <w:noProof w:val="0"/>
            <w:color w:val="0077CC"/>
            <w:position w:val="0"/>
            <w:sz w:val="20"/>
            <w:u w:val="single"/>
            <w:vertAlign w:val="baseline"/>
          </w:rPr>
          <w:t>Biden</w:t>
        </w:r>
      </w:hyperlink>
      <w:hyperlink r:id="rId534" w:history="1">
        <w:r>
          <w:rPr>
            <w:rFonts w:ascii="arial" w:eastAsia="arial" w:hAnsi="arial" w:cs="arial"/>
            <w:b w:val="0"/>
            <w:i/>
            <w:strike w:val="0"/>
            <w:noProof w:val="0"/>
            <w:color w:val="0077CC"/>
            <w:position w:val="0"/>
            <w:sz w:val="20"/>
            <w:u w:val="single"/>
            <w:vertAlign w:val="baseline"/>
          </w:rPr>
          <w:t xml:space="preserve"> vacationed in Rehoboth, Delaware.</w:t>
        </w:r>
      </w:hyperlink>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slammed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and claimed Chinese President Xi Jinping and North Korean dictator Kim Jong-Un would not sleep at a beach in front of cameras.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above via Fox News.</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535" w:history="1">
        <w:r>
          <w:rPr>
            <w:rFonts w:ascii="arial" w:eastAsia="arial" w:hAnsi="arial" w:cs="arial"/>
            <w:b w:val="0"/>
            <w:i/>
            <w:strike w:val="0"/>
            <w:noProof w:val="0"/>
            <w:color w:val="0077CC"/>
            <w:position w:val="0"/>
            <w:sz w:val="20"/>
            <w:u w:val="single"/>
            <w:vertAlign w:val="baseline"/>
          </w:rPr>
          <w:t xml:space="preserve">Trump Reveals the One Thing He Admires About 'Sleepy </w:t>
        </w:r>
      </w:hyperlink>
      <w:hyperlink r:id="rId536" w:history="1">
        <w:r>
          <w:rPr>
            <w:rFonts w:ascii="arial" w:eastAsia="arial" w:hAnsi="arial" w:cs="arial"/>
            <w:b/>
            <w:i/>
            <w:strike w:val="0"/>
            <w:noProof w:val="0"/>
            <w:color w:val="0077CC"/>
            <w:position w:val="0"/>
            <w:sz w:val="20"/>
            <w:u w:val="single"/>
            <w:vertAlign w:val="baseline"/>
          </w:rPr>
          <w:t>Joe</w:t>
        </w:r>
      </w:hyperlink>
      <w:hyperlink r:id="rId537" w:history="1">
        <w:r>
          <w:rPr>
            <w:rFonts w:ascii="arial" w:eastAsia="arial" w:hAnsi="arial" w:cs="arial"/>
            <w:b w:val="0"/>
            <w:i/>
            <w:strike w:val="0"/>
            <w:noProof w:val="0"/>
            <w:color w:val="0077CC"/>
            <w:position w:val="0"/>
            <w:sz w:val="20"/>
            <w:u w:val="single"/>
            <w:vertAlign w:val="baseline"/>
          </w:rPr>
          <w:t xml:space="preserve">' </w:t>
        </w:r>
      </w:hyperlink>
      <w:hyperlink r:id="rId538" w:history="1">
        <w:r>
          <w:rPr>
            <w:rFonts w:ascii="arial" w:eastAsia="arial" w:hAnsi="arial" w:cs="arial"/>
            <w:b/>
            <w:i/>
            <w:strike w:val="0"/>
            <w:noProof w:val="0"/>
            <w:color w:val="0077CC"/>
            <w:position w:val="0"/>
            <w:sz w:val="20"/>
            <w:u w:val="single"/>
            <w:vertAlign w:val="baseline"/>
          </w:rPr>
          <w:t>Biden</w:t>
        </w:r>
      </w:hyperlink>
      <w:hyperlink r:id="rId539" w:history="1">
        <w:r>
          <w:rPr>
            <w:rFonts w:ascii="arial" w:eastAsia="arial" w:hAnsi="arial" w:cs="arial"/>
            <w:b w:val="0"/>
            <w:i/>
            <w:strike w:val="0"/>
            <w:noProof w:val="0"/>
            <w:color w:val="0077CC"/>
            <w:position w:val="0"/>
            <w:sz w:val="20"/>
            <w:u w:val="single"/>
            <w:vertAlign w:val="baseline"/>
          </w:rPr>
          <w:t xml:space="preserve"> first appeared on</w:t>
        </w:r>
      </w:hyperlink>
      <w:r>
        <w:rPr>
          <w:rFonts w:ascii="arial" w:eastAsia="arial" w:hAnsi="arial" w:cs="arial"/>
          <w:b w:val="0"/>
          <w:i w:val="0"/>
          <w:strike w:val="0"/>
          <w:noProof w:val="0"/>
          <w:color w:val="000000"/>
          <w:position w:val="0"/>
          <w:sz w:val="20"/>
          <w:u w:val="none"/>
          <w:vertAlign w:val="baseline"/>
        </w:rPr>
        <w:t> </w:t>
      </w:r>
      <w:hyperlink r:id="rId540" w:history="1">
        <w:r>
          <w:rPr>
            <w:rFonts w:ascii="arial" w:eastAsia="arial" w:hAnsi="arial" w:cs="arial"/>
            <w:b w:val="0"/>
            <w:i/>
            <w:strike w:val="0"/>
            <w:noProof w:val="0"/>
            <w:color w:val="0077CC"/>
            <w:position w:val="0"/>
            <w:sz w:val="20"/>
            <w:u w:val="single"/>
            <w:vertAlign w:val="baseline"/>
          </w:rPr>
          <w:t>Mediaite.</w:t>
        </w:r>
      </w:hyperlink>
    </w:p>
    <w:p>
      <w:pPr>
        <w:pStyle w:val="Normal40"/>
        <w:keepNext w:val="0"/>
        <w:spacing w:before="240" w:after="0" w:line="260" w:lineRule="atLeast"/>
        <w:ind w:left="0" w:right="0" w:firstLine="0"/>
        <w:jc w:val="both"/>
      </w:pPr>
      <w:hyperlink r:id="rId541" w:history="1">
        <w:r>
          <w:rPr>
            <w:rFonts w:ascii="arial" w:eastAsia="arial" w:hAnsi="arial" w:cs="arial"/>
            <w:b w:val="0"/>
            <w:i/>
            <w:strike w:val="0"/>
            <w:color w:val="0077CC"/>
            <w:sz w:val="20"/>
            <w:u w:val="single"/>
            <w:vertAlign w:val="baseline"/>
          </w:rPr>
          <w:t>Link to the original story.</w:t>
        </w:r>
      </w:hyperlink>
    </w:p>
    <w:p>
      <w:pPr>
        <w:pStyle w:val="Normal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0"/>
        <w:spacing w:line="60" w:lineRule="exact"/>
      </w:pPr>
      <w:r>
        <w:pict>
          <v:line id="_x0000_s1168" style="position:absolute;z-index:251789312" from="0,2pt" to="512pt,2pt" strokecolor="#009ddb" strokeweight="2pt">
            <v:stroke linestyle="single"/>
            <w10:wrap type="topAndBottom"/>
          </v:line>
        </w:pict>
      </w:r>
    </w:p>
    <w:p>
      <w:pPr>
        <w:pStyle w:val="Normal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40"/>
        <w:keepNext/>
        <w:spacing w:before="240" w:after="0" w:line="340" w:lineRule="atLeast"/>
        <w:ind w:left="0" w:right="0" w:firstLine="0"/>
        <w:jc w:val="left"/>
      </w:pPr>
      <w:bookmarkStart w:id="119" w:name="Classification_38"/>
      <w:bookmarkEnd w:id="119"/>
      <w:r>
        <w:rPr>
          <w:rFonts w:ascii="arial" w:eastAsia="arial" w:hAnsi="arial" w:cs="arial"/>
          <w:b/>
          <w:i w:val="0"/>
          <w:strike w:val="0"/>
          <w:noProof w:val="0"/>
          <w:color w:val="000000"/>
          <w:position w:val="0"/>
          <w:sz w:val="28"/>
          <w:u w:val="none"/>
          <w:vertAlign w:val="baseline"/>
        </w:rPr>
        <w:t>Classification</w:t>
      </w:r>
    </w:p>
    <w:p>
      <w:pPr>
        <w:pStyle w:val="Normal40"/>
        <w:spacing w:line="60" w:lineRule="exact"/>
      </w:pPr>
      <w:r>
        <w:pict>
          <v:line id="_x0000_s1169" style="position:absolute;z-index:251790336" from="0,2pt" to="512pt,2pt" strokecolor="#009ddb" strokeweight="2pt">
            <v:stroke linestyle="single"/>
            <w10:wrap type="topAndBottom"/>
          </v:line>
        </w:pict>
      </w:r>
    </w:p>
    <w:p>
      <w:pPr>
        <w:pStyle w:val="Normal40"/>
        <w:spacing w:line="120" w:lineRule="exact"/>
      </w:pPr>
    </w:p>
    <w:p>
      <w:pPr>
        <w:pStyle w:val="Normal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BEACHES (89%); POLITICAL PARTIES (89%); US REPUBLICAN PARTY (89%); BLOGS &amp; MESSAGE BOARDS (78%); HEADS OF STATE &amp; GOVERNMENT (78%); INTERVIEWS (78%); MAKE AMERICA GREAT AGAIN MOVEMENT (78%); US PRESIDENTIAL CANDIDATES 2008 (78%); US PRESIDENTIAL CANDIDATES 2012 (78%); CAMPAIGNS &amp; ELECTIONS (76%); ELECTIONS (73%); HEADS OF GOVERNMENT ELECTIONS (73%); DICTATORSHIPS (60%); TV (%); Donald Trump (%); Fox News (%);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 Laura Ingraham (%); The Ingraham Angle (%)</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(70%)</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REPUBLICAN NATIONAL COMMITTEE (57%)</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(70%); SIC4833 TELEVISION BROADCASTING STATIONS (70%); BLOGS &amp; MESSAGE BOARDS (78%)</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(93%); DONALD TRUMP (92%); XI JINPING (79%); KIM JONG UN (50%)</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DELAWARE, USA (79%); CHINA (79%)</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2025</w:t>
      </w:r>
    </w:p>
    <w:p>
      <w:pPr>
        <w:pStyle w:val="Normal40"/>
      </w:pPr>
    </w:p>
    <w:p>
      <w:pPr>
        <w:pStyle w:val="Normal40"/>
        <w:ind w:left="200"/>
        <w:sectPr>
          <w:type w:val="continuous"/>
          <w:pgMar w:top="840" w:right="1000" w:bottom="840" w:left="1000" w:header="400" w:footer="400"/>
          <w:pgNumType w:fmt="decimal"/>
          <w:cols w:space="720"/>
        </w:sectPr>
      </w:pPr>
      <w:r>
        <w:br/>
      </w:r>
      <w:r>
        <w:pict>
          <v:line id="_x0000_s1170"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542"/>
          <w:headerReference w:type="default" r:id="rId543"/>
          <w:footerReference w:type="even" r:id="rId544"/>
          <w:footerReference w:type="default" r:id="rId545"/>
          <w:headerReference w:type="first" r:id="rId546"/>
          <w:footerReference w:type="first" r:id="rId547"/>
          <w:pgSz w:w="12240" w:h="15840"/>
          <w:pgMar w:top="840" w:right="1000" w:bottom="840" w:left="1000" w:header="400" w:footer="400"/>
          <w:pgNumType w:fmt="decimal"/>
          <w:cols w:space="720"/>
          <w:titlePg w:val="0"/>
        </w:sectPr>
      </w:pPr>
    </w:p>
    <w:p>
      <w:pPr>
        <w:pStyle w:val="Normal41"/>
      </w:pPr>
    </w:p>
    <w:p>
      <w:pPr>
        <w:pStyle w:val="Heading139"/>
        <w:keepNext w:val="0"/>
        <w:spacing w:after="200" w:line="340" w:lineRule="atLeast"/>
        <w:ind w:left="0" w:right="0" w:firstLine="0"/>
        <w:jc w:val="center"/>
      </w:pPr>
      <w:hyperlink r:id="rId548" w:history="1">
        <w:r>
          <w:rPr>
            <w:rFonts w:ascii="arial" w:eastAsia="arial" w:hAnsi="arial" w:cs="arial"/>
            <w:b/>
            <w:i/>
            <w:strike w:val="0"/>
            <w:color w:val="0077CC"/>
            <w:sz w:val="28"/>
            <w:u w:val="single"/>
            <w:vertAlign w:val="baseline"/>
          </w:rPr>
          <w:t xml:space="preserve">Sit down with </w:t>
        </w:r>
      </w:hyperlink>
      <w:hyperlink r:id="rId549" w:history="1">
        <w:r>
          <w:rPr>
            <w:rFonts w:ascii="arial" w:eastAsia="arial" w:hAnsi="arial" w:cs="arial"/>
            <w:b/>
            <w:i/>
            <w:strike w:val="0"/>
            <w:color w:val="0077CC"/>
            <w:sz w:val="28"/>
            <w:u w:val="single"/>
            <w:vertAlign w:val="baseline"/>
          </w:rPr>
          <w:t>Joe Biden</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2025 6:46 PM EST</w:t>
      </w:r>
    </w:p>
    <w:p>
      <w:pPr>
        <w:pStyle w:val="Normal41"/>
        <w:keepNext w:val="0"/>
        <w:spacing w:after="0" w:line="240" w:lineRule="atLeast"/>
        <w:ind w:right="0"/>
        <w:jc w:val="both"/>
      </w:pPr>
      <w:bookmarkStart w:id="120" w:name="Bookmark_41"/>
      <w:bookmarkEnd w:id="12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Gannett Media Corp  All Rights Reserved</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41"/>
        <w:keepNext/>
        <w:spacing w:before="240" w:after="0" w:line="340" w:lineRule="atLeast"/>
        <w:ind w:left="0" w:right="0" w:firstLine="0"/>
        <w:jc w:val="left"/>
      </w:pPr>
      <w:bookmarkStart w:id="121" w:name="Body_39"/>
      <w:bookmarkEnd w:id="12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71" style="position:absolute;z-index:251792384"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Hey there! It’s Rebecca Morin, senior national news reporter at USA TODAY. I hope all the On Politics readers are staying safe from the wildfires in California.</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What </w:t>
      </w:r>
      <w:r>
        <w:rPr>
          <w:rFonts w:ascii="arial" w:eastAsia="arial" w:hAnsi="arial" w:cs="arial"/>
          <w:b/>
          <w:i/>
          <w:strike w:val="0"/>
          <w:noProof w:val="0"/>
          <w:color w:val="000000"/>
          <w:position w:val="0"/>
          <w:sz w:val="20"/>
          <w:u w:val="single"/>
          <w:vertAlign w:val="baseline"/>
        </w:rPr>
        <w:t>Biden</w:t>
      </w:r>
      <w:r>
        <w:rPr>
          <w:rFonts w:ascii="arial" w:eastAsia="arial" w:hAnsi="arial" w:cs="arial"/>
          <w:b/>
          <w:i w:val="0"/>
          <w:strike w:val="0"/>
          <w:noProof w:val="0"/>
          <w:color w:val="000000"/>
          <w:position w:val="0"/>
          <w:sz w:val="20"/>
          <w:u w:val="none"/>
          <w:vertAlign w:val="baseline"/>
        </w:rPr>
        <w:t xml:space="preserve"> said in an exclusive sit down interview with USA TODAY</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s one-term presidency is coming to an end in </w:t>
      </w:r>
      <w:r>
        <w:rPr>
          <w:rFonts w:ascii="arial" w:eastAsia="arial" w:hAnsi="arial" w:cs="arial"/>
          <w:b w:val="0"/>
          <w:i/>
          <w:strike w:val="0"/>
          <w:noProof w:val="0"/>
          <w:color w:val="000000"/>
          <w:position w:val="0"/>
          <w:sz w:val="20"/>
          <w:u w:val="none"/>
          <w:vertAlign w:val="baseline"/>
        </w:rPr>
        <w:t>less than two weeks</w:t>
      </w:r>
      <w:r>
        <w:rPr>
          <w:rFonts w:ascii="arial" w:eastAsia="arial" w:hAnsi="arial" w:cs="arial"/>
          <w:b w:val="0"/>
          <w:i w:val="0"/>
          <w:strike w:val="0"/>
          <w:noProof w:val="0"/>
          <w:color w:val="000000"/>
          <w:position w:val="0"/>
          <w:sz w:val="20"/>
          <w:u w:val="none"/>
          <w:vertAlign w:val="baseline"/>
        </w:rPr>
        <w:t xml:space="preserve">. In his final days in office, the 82-year-old sat down with none other than USA TODAY’s </w:t>
      </w:r>
      <w:r>
        <w:rPr>
          <w:rFonts w:ascii="arial" w:eastAsia="arial" w:hAnsi="arial" w:cs="arial"/>
          <w:b/>
          <w:i w:val="0"/>
          <w:strike w:val="0"/>
          <w:noProof w:val="0"/>
          <w:color w:val="000000"/>
          <w:position w:val="0"/>
          <w:sz w:val="20"/>
          <w:u w:val="none"/>
          <w:vertAlign w:val="baseline"/>
        </w:rPr>
        <w:t>Susan Page</w:t>
      </w:r>
      <w:r>
        <w:rPr>
          <w:rFonts w:ascii="arial" w:eastAsia="arial" w:hAnsi="arial" w:cs="arial"/>
          <w:b w:val="0"/>
          <w:i w:val="0"/>
          <w:strike w:val="0"/>
          <w:noProof w:val="0"/>
          <w:color w:val="000000"/>
          <w:position w:val="0"/>
          <w:sz w:val="20"/>
          <w:u w:val="none"/>
          <w:vertAlign w:val="baseline"/>
        </w:rPr>
        <w:t xml:space="preserve"> for a nearly one-hour long interview. Page, our Washington Bureau chief, has interviewed the past 10 presidents. In her interview with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the president discussed his legacy and also revealed that he believes he could have </w:t>
      </w:r>
      <w:r>
        <w:rPr>
          <w:rFonts w:ascii="arial" w:eastAsia="arial" w:hAnsi="arial" w:cs="arial"/>
          <w:b w:val="0"/>
          <w:i/>
          <w:strike w:val="0"/>
          <w:noProof w:val="0"/>
          <w:color w:val="000000"/>
          <w:position w:val="0"/>
          <w:sz w:val="20"/>
          <w:u w:val="none"/>
          <w:vertAlign w:val="baseline"/>
        </w:rPr>
        <w:t>won his reelection bid</w:t>
      </w:r>
      <w:r>
        <w:rPr>
          <w:rFonts w:ascii="arial" w:eastAsia="arial" w:hAnsi="arial" w:cs="arial"/>
          <w:b w:val="0"/>
          <w:i w:val="0"/>
          <w:strike w:val="0"/>
          <w:noProof w:val="0"/>
          <w:color w:val="000000"/>
          <w:position w:val="0"/>
          <w:sz w:val="20"/>
          <w:u w:val="none"/>
          <w:vertAlign w:val="baseline"/>
        </w:rPr>
        <w:t xml:space="preserve">. </w:t>
      </w:r>
      <w:hyperlink r:id="rId550" w:history="1">
        <w:r>
          <w:rPr>
            <w:rFonts w:ascii="arial" w:eastAsia="arial" w:hAnsi="arial" w:cs="arial"/>
            <w:b w:val="0"/>
            <w:i/>
            <w:strike w:val="0"/>
            <w:noProof w:val="0"/>
            <w:color w:val="0077CC"/>
            <w:position w:val="0"/>
            <w:sz w:val="20"/>
            <w:u w:val="single"/>
            <w:vertAlign w:val="baseline"/>
          </w:rPr>
          <w:t>Read more.</w:t>
        </w:r>
      </w:hyperlink>
    </w:p>
    <w:p>
      <w:pPr>
        <w:pStyle w:val="Normal41"/>
        <w:keepNext w:val="0"/>
        <w:numPr>
          <w:numId w:val="9"/>
        </w:numPr>
        <w:spacing w:before="24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Watch Susan Page discuss her exclusive interview with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on the </w:t>
      </w:r>
      <w:hyperlink r:id="rId551" w:history="1">
        <w:r>
          <w:rPr>
            <w:rFonts w:ascii="arial" w:eastAsia="arial" w:hAnsi="arial" w:cs="arial"/>
            <w:b w:val="0"/>
            <w:i/>
            <w:strike w:val="0"/>
            <w:noProof w:val="0"/>
            <w:color w:val="0077CC"/>
            <w:position w:val="0"/>
            <w:sz w:val="20"/>
            <w:u w:val="single"/>
            <w:vertAlign w:val="baseline"/>
          </w:rPr>
          <w:t>election, his family and his legacy.</w:t>
        </w:r>
      </w:hyperlink>
    </w:p>
    <w:p>
      <w:pPr>
        <w:pStyle w:val="Normal41"/>
        <w:keepNext w:val="0"/>
        <w:numPr>
          <w:numId w:val="10"/>
        </w:numPr>
        <w:spacing w:before="24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Read the transcript of USA TODAY’s </w:t>
      </w:r>
      <w:hyperlink r:id="rId552" w:history="1">
        <w:r>
          <w:rPr>
            <w:rFonts w:ascii="arial" w:eastAsia="arial" w:hAnsi="arial" w:cs="arial"/>
            <w:b w:val="0"/>
            <w:i/>
            <w:strike w:val="0"/>
            <w:noProof w:val="0"/>
            <w:color w:val="0077CC"/>
            <w:position w:val="0"/>
            <w:sz w:val="20"/>
            <w:u w:val="single"/>
            <w:vertAlign w:val="baseline"/>
          </w:rPr>
          <w:t xml:space="preserve">interview with </w:t>
        </w:r>
      </w:hyperlink>
      <w:hyperlink r:id="rId553" w:history="1">
        <w:r>
          <w:rPr>
            <w:rFonts w:ascii="arial" w:eastAsia="arial" w:hAnsi="arial" w:cs="arial"/>
            <w:b/>
            <w:i/>
            <w:strike w:val="0"/>
            <w:noProof w:val="0"/>
            <w:color w:val="0077CC"/>
            <w:position w:val="0"/>
            <w:sz w:val="20"/>
            <w:u w:val="single"/>
            <w:vertAlign w:val="baseline"/>
          </w:rPr>
          <w:t>Biden</w:t>
        </w:r>
      </w:hyperlink>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wide-ranging interview,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also laid out his </w:t>
      </w:r>
      <w:r>
        <w:rPr>
          <w:rFonts w:ascii="arial" w:eastAsia="arial" w:hAnsi="arial" w:cs="arial"/>
          <w:b w:val="0"/>
          <w:i/>
          <w:strike w:val="0"/>
          <w:noProof w:val="0"/>
          <w:color w:val="000000"/>
          <w:position w:val="0"/>
          <w:sz w:val="20"/>
          <w:u w:val="none"/>
          <w:vertAlign w:val="baseline"/>
        </w:rPr>
        <w:t>greatest fears</w:t>
      </w:r>
      <w:r>
        <w:rPr>
          <w:rFonts w:ascii="arial" w:eastAsia="arial" w:hAnsi="arial" w:cs="arial"/>
          <w:b w:val="0"/>
          <w:i w:val="0"/>
          <w:strike w:val="0"/>
          <w:noProof w:val="0"/>
          <w:color w:val="000000"/>
          <w:position w:val="0"/>
          <w:sz w:val="20"/>
          <w:u w:val="none"/>
          <w:vertAlign w:val="baseline"/>
        </w:rPr>
        <w:t xml:space="preserve"> about President-elect </w:t>
      </w: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xml:space="preserve">’s second term (like rolling back climate actions passed in Congress) and how </w:t>
      </w:r>
      <w:r>
        <w:rPr>
          <w:rFonts w:ascii="arial" w:eastAsia="arial" w:hAnsi="arial" w:cs="arial"/>
          <w:b w:val="0"/>
          <w:i/>
          <w:strike w:val="0"/>
          <w:noProof w:val="0"/>
          <w:color w:val="000000"/>
          <w:position w:val="0"/>
          <w:sz w:val="20"/>
          <w:u w:val="none"/>
          <w:vertAlign w:val="baseline"/>
        </w:rPr>
        <w:t xml:space="preserve">he hopes </w:t>
      </w:r>
      <w:r>
        <w:rPr>
          <w:rFonts w:ascii="arial" w:eastAsia="arial" w:hAnsi="arial" w:cs="arial"/>
          <w:b w:val="0"/>
          <w:i w:val="0"/>
          <w:strike w:val="0"/>
          <w:noProof w:val="0"/>
          <w:color w:val="000000"/>
          <w:position w:val="0"/>
          <w:sz w:val="20"/>
          <w:u w:val="none"/>
          <w:vertAlign w:val="baseline"/>
        </w:rPr>
        <w:t xml:space="preserve">his legacy is remembered (with “honesty and integrity.”) </w:t>
      </w:r>
      <w:hyperlink r:id="rId554" w:history="1">
        <w:r>
          <w:rPr>
            <w:rFonts w:ascii="arial" w:eastAsia="arial" w:hAnsi="arial" w:cs="arial"/>
            <w:b w:val="0"/>
            <w:i/>
            <w:strike w:val="0"/>
            <w:noProof w:val="0"/>
            <w:color w:val="0077CC"/>
            <w:position w:val="0"/>
            <w:sz w:val="20"/>
            <w:u w:val="single"/>
            <w:vertAlign w:val="baseline"/>
          </w:rPr>
          <w:t xml:space="preserve">Takeaways from </w:t>
        </w:r>
      </w:hyperlink>
      <w:hyperlink r:id="rId555" w:history="1">
        <w:r>
          <w:rPr>
            <w:rFonts w:ascii="arial" w:eastAsia="arial" w:hAnsi="arial" w:cs="arial"/>
            <w:b/>
            <w:i/>
            <w:strike w:val="0"/>
            <w:noProof w:val="0"/>
            <w:color w:val="0077CC"/>
            <w:position w:val="0"/>
            <w:sz w:val="20"/>
            <w:u w:val="single"/>
            <w:vertAlign w:val="baseline"/>
          </w:rPr>
          <w:t>Biden</w:t>
        </w:r>
      </w:hyperlink>
      <w:hyperlink r:id="rId556" w:history="1">
        <w:r>
          <w:rPr>
            <w:rFonts w:ascii="arial" w:eastAsia="arial" w:hAnsi="arial" w:cs="arial"/>
            <w:b w:val="0"/>
            <w:i/>
            <w:strike w:val="0"/>
            <w:noProof w:val="0"/>
            <w:color w:val="0077CC"/>
            <w:position w:val="0"/>
            <w:sz w:val="20"/>
            <w:u w:val="single"/>
            <w:vertAlign w:val="baseline"/>
          </w:rPr>
          <w:t>’s interview.</w:t>
        </w:r>
      </w:hyperlink>
    </w:p>
    <w:p>
      <w:pPr>
        <w:pStyle w:val="Normal41"/>
        <w:keepNext w:val="0"/>
        <w:numPr>
          <w:numId w:val="11"/>
        </w:numPr>
        <w:spacing w:before="24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 rare compliment?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said Trump was ‘very complimentary’ about some of his </w:t>
      </w:r>
      <w:hyperlink r:id="rId557" w:history="1">
        <w:r>
          <w:rPr>
            <w:rFonts w:ascii="arial" w:eastAsia="arial" w:hAnsi="arial" w:cs="arial"/>
            <w:b w:val="0"/>
            <w:i/>
            <w:strike w:val="0"/>
            <w:noProof w:val="0"/>
            <w:color w:val="0077CC"/>
            <w:position w:val="0"/>
            <w:sz w:val="20"/>
            <w:u w:val="single"/>
            <w:vertAlign w:val="baseline"/>
          </w:rPr>
          <w:t>economic policies in meeting</w:t>
        </w:r>
      </w:hyperlink>
    </w:p>
    <w:p>
      <w:pPr>
        <w:pStyle w:val="Normal41"/>
        <w:keepNext w:val="0"/>
        <w:numPr>
          <w:numId w:val="12"/>
        </w:numPr>
        <w:spacing w:before="24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Where will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t>
      </w:r>
      <w:hyperlink r:id="rId558" w:history="1">
        <w:r>
          <w:rPr>
            <w:rFonts w:ascii="arial" w:eastAsia="arial" w:hAnsi="arial" w:cs="arial"/>
            <w:b w:val="0"/>
            <w:i/>
            <w:strike w:val="0"/>
            <w:noProof w:val="0"/>
            <w:color w:val="0077CC"/>
            <w:position w:val="0"/>
            <w:sz w:val="20"/>
            <w:u w:val="single"/>
            <w:vertAlign w:val="baseline"/>
          </w:rPr>
          <w:t>build his presidential library?</w:t>
        </w:r>
      </w:hyperlink>
    </w:p>
    <w:p>
      <w:pPr>
        <w:pStyle w:val="Normal41"/>
        <w:keepNext w:val="0"/>
        <w:numPr>
          <w:numId w:val="13"/>
        </w:numPr>
        <w:spacing w:before="24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 new title for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great grandfather.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says his granddaughter, Naomi, scheduled to </w:t>
      </w:r>
      <w:hyperlink r:id="rId559" w:history="1">
        <w:r>
          <w:rPr>
            <w:rFonts w:ascii="arial" w:eastAsia="arial" w:hAnsi="arial" w:cs="arial"/>
            <w:b w:val="0"/>
            <w:i/>
            <w:strike w:val="0"/>
            <w:noProof w:val="0"/>
            <w:color w:val="0077CC"/>
            <w:position w:val="0"/>
            <w:sz w:val="20"/>
            <w:u w:val="single"/>
            <w:vertAlign w:val="baseline"/>
          </w:rPr>
          <w:t>have C-section on Wednesday</w:t>
        </w:r>
      </w:hyperlink>
    </w:p>
    <w:p>
      <w:pPr>
        <w:pStyle w:val="Normal41"/>
        <w:keepNext w:val="0"/>
        <w:spacing w:before="240" w:after="0" w:line="260" w:lineRule="atLeast"/>
        <w:ind w:left="0" w:right="0" w:firstLine="0"/>
        <w:jc w:val="both"/>
      </w:pPr>
      <w:hyperlink r:id="rId560" w:history="1">
        <w:r>
          <w:rPr>
            <w:rFonts w:ascii="arial" w:eastAsia="arial" w:hAnsi="arial" w:cs="arial"/>
            <w:b w:val="0"/>
            <w:i/>
            <w:strike w:val="0"/>
            <w:color w:val="0077CC"/>
            <w:sz w:val="20"/>
            <w:u w:val="single"/>
            <w:vertAlign w:val="baseline"/>
          </w:rPr>
          <w:t>Link to Image</w:t>
        </w:r>
      </w:hyperlink>
    </w:p>
    <w:p>
      <w:pPr>
        <w:pStyle w:val="Normal4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politics pit stop</w:t>
      </w:r>
    </w:p>
    <w:p>
      <w:pPr>
        <w:pStyle w:val="Normal41"/>
        <w:keepNext w:val="0"/>
        <w:numPr>
          <w:numId w:val="14"/>
        </w:numPr>
        <w:spacing w:before="24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Trump invites indicted Brazilian ex-president, </w:t>
      </w:r>
      <w:hyperlink r:id="rId561" w:history="1">
        <w:r>
          <w:rPr>
            <w:rFonts w:ascii="arial" w:eastAsia="arial" w:hAnsi="arial" w:cs="arial"/>
            <w:b w:val="0"/>
            <w:i/>
            <w:strike w:val="0"/>
            <w:noProof w:val="0"/>
            <w:color w:val="0077CC"/>
            <w:position w:val="0"/>
            <w:sz w:val="20"/>
            <w:u w:val="single"/>
            <w:vertAlign w:val="baseline"/>
          </w:rPr>
          <w:t>Jair Bolsonaro, to inauguration</w:t>
        </w:r>
      </w:hyperlink>
    </w:p>
    <w:p>
      <w:pPr>
        <w:pStyle w:val="Normal41"/>
        <w:keepNext w:val="0"/>
        <w:numPr>
          <w:numId w:val="15"/>
        </w:numPr>
        <w:spacing w:before="240" w:after="0" w:line="260" w:lineRule="atLeast"/>
        <w:ind w:right="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administration expands benefits for veterans with </w:t>
      </w:r>
      <w:hyperlink r:id="rId562" w:history="1">
        <w:r>
          <w:rPr>
            <w:rFonts w:ascii="arial" w:eastAsia="arial" w:hAnsi="arial" w:cs="arial"/>
            <w:b w:val="0"/>
            <w:i/>
            <w:strike w:val="0"/>
            <w:noProof w:val="0"/>
            <w:color w:val="0077CC"/>
            <w:position w:val="0"/>
            <w:sz w:val="20"/>
            <w:u w:val="single"/>
            <w:vertAlign w:val="baseline"/>
          </w:rPr>
          <w:t>cancer exposed to burn pits</w:t>
        </w:r>
      </w:hyperlink>
    </w:p>
    <w:p>
      <w:pPr>
        <w:pStyle w:val="Normal41"/>
        <w:keepNext w:val="0"/>
        <w:numPr>
          <w:numId w:val="16"/>
        </w:numPr>
        <w:spacing w:before="24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Are government offices closed on the Jan. 9 national day of mourning? </w:t>
      </w:r>
      <w:hyperlink r:id="rId563" w:history="1">
        <w:r>
          <w:rPr>
            <w:rFonts w:ascii="arial" w:eastAsia="arial" w:hAnsi="arial" w:cs="arial"/>
            <w:b w:val="0"/>
            <w:i/>
            <w:strike w:val="0"/>
            <w:noProof w:val="0"/>
            <w:color w:val="0077CC"/>
            <w:position w:val="0"/>
            <w:sz w:val="20"/>
            <w:u w:val="single"/>
            <w:vertAlign w:val="baseline"/>
          </w:rPr>
          <w:t>Here’s what to know.</w:t>
        </w:r>
      </w:hyperlink>
    </w:p>
    <w:p>
      <w:pPr>
        <w:pStyle w:val="Normal41"/>
        <w:keepNext w:val="0"/>
        <w:numPr>
          <w:numId w:val="17"/>
        </w:numPr>
        <w:spacing w:before="24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California Native tribes embrace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step to preserve their </w:t>
      </w:r>
      <w:hyperlink r:id="rId564" w:history="1">
        <w:r>
          <w:rPr>
            <w:rFonts w:ascii="arial" w:eastAsia="arial" w:hAnsi="arial" w:cs="arial"/>
            <w:b w:val="0"/>
            <w:i/>
            <w:strike w:val="0"/>
            <w:noProof w:val="0"/>
            <w:color w:val="0077CC"/>
            <w:position w:val="0"/>
            <w:sz w:val="20"/>
            <w:u w:val="single"/>
            <w:vertAlign w:val="baseline"/>
          </w:rPr>
          <w:t>homelands and “true history”</w:t>
        </w:r>
      </w:hyperlink>
    </w:p>
    <w:p>
      <w:pPr>
        <w:pStyle w:val="Normal41"/>
        <w:keepNext w:val="0"/>
        <w:numPr>
          <w:numId w:val="18"/>
        </w:numPr>
        <w:spacing w:before="240" w:after="0" w:line="260" w:lineRule="atLeast"/>
        <w:ind w:right="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officials warn health insurance costs</w:t>
      </w:r>
      <w:hyperlink r:id="rId565" w:history="1">
        <w:r>
          <w:rPr>
            <w:rFonts w:ascii="arial" w:eastAsia="arial" w:hAnsi="arial" w:cs="arial"/>
            <w:b w:val="0"/>
            <w:i/>
            <w:strike w:val="0"/>
            <w:noProof w:val="0"/>
            <w:color w:val="0077CC"/>
            <w:position w:val="0"/>
            <w:sz w:val="20"/>
            <w:u w:val="single"/>
            <w:vertAlign w:val="baseline"/>
          </w:rPr>
          <w:t xml:space="preserve"> could "skyrocket" in 2026</w:t>
        </w:r>
      </w:hyperlink>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Attorney general to release Trump report on election charges</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Attorney General Merrick Garland will release part of special counsel Jack Smith's report about election interference charges against Donald Trump before he takes office, even though the charges against the president-elect were dismissed. However, the Department of Justice will withhold part of the report about classified documents. The move comes after a federal judge blocked the release of the entire report. </w:t>
      </w:r>
      <w:hyperlink r:id="rId566" w:history="1">
        <w:r>
          <w:rPr>
            <w:rFonts w:ascii="arial" w:eastAsia="arial" w:hAnsi="arial" w:cs="arial"/>
            <w:b w:val="0"/>
            <w:i/>
            <w:strike w:val="0"/>
            <w:noProof w:val="0"/>
            <w:color w:val="0077CC"/>
            <w:position w:val="0"/>
            <w:sz w:val="20"/>
            <w:u w:val="single"/>
            <w:vertAlign w:val="baseline"/>
          </w:rPr>
          <w:t>Read more.</w:t>
        </w:r>
      </w:hyperlink>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does Trump want Greenland and the Panama Canal so badly?</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has made it clear: he wants to acquire Greenland and the Panama Canal. But the big question is: why? The short answer: Trump is jockeying for geopolitical supremacy over China and Russia – two global powers that are also expansionist-minded. </w:t>
      </w:r>
      <w:hyperlink r:id="rId567" w:history="1">
        <w:r>
          <w:rPr>
            <w:rFonts w:ascii="arial" w:eastAsia="arial" w:hAnsi="arial" w:cs="arial"/>
            <w:b w:val="0"/>
            <w:i/>
            <w:strike w:val="0"/>
            <w:noProof w:val="0"/>
            <w:color w:val="0077CC"/>
            <w:position w:val="0"/>
            <w:sz w:val="20"/>
            <w:u w:val="single"/>
            <w:vertAlign w:val="baseline"/>
          </w:rPr>
          <w:t>Read more.</w:t>
        </w:r>
      </w:hyperlink>
    </w:p>
    <w:p>
      <w:pPr>
        <w:pStyle w:val="Normal41"/>
        <w:keepNext w:val="0"/>
        <w:numPr>
          <w:numId w:val="19"/>
        </w:numPr>
        <w:spacing w:before="240" w:after="0" w:line="260" w:lineRule="atLeast"/>
        <w:ind w:right="0"/>
        <w:jc w:val="both"/>
      </w:pPr>
      <w:r>
        <w:rPr>
          <w:rFonts w:ascii="arial" w:eastAsia="arial" w:hAnsi="arial" w:cs="arial"/>
          <w:b w:val="0"/>
          <w:i w:val="0"/>
          <w:strike w:val="0"/>
          <w:noProof w:val="0"/>
          <w:color w:val="000000"/>
          <w:position w:val="0"/>
          <w:sz w:val="20"/>
          <w:u w:val="none"/>
          <w:vertAlign w:val="baseline"/>
        </w:rPr>
        <w:t>Secretary of State Antony Blinken said Trump’s bid to take over Greenland is "obviously not a good" idea and</w:t>
      </w:r>
      <w:hyperlink r:id="rId568" w:history="1">
        <w:r>
          <w:rPr>
            <w:rFonts w:ascii="arial" w:eastAsia="arial" w:hAnsi="arial" w:cs="arial"/>
            <w:b w:val="0"/>
            <w:i/>
            <w:strike w:val="0"/>
            <w:noProof w:val="0"/>
            <w:color w:val="0077CC"/>
            <w:position w:val="0"/>
            <w:sz w:val="20"/>
            <w:u w:val="single"/>
            <w:vertAlign w:val="baseline"/>
          </w:rPr>
          <w:t xml:space="preserve"> that it would not happen.</w:t>
        </w:r>
      </w:hyperlink>
    </w:p>
    <w:p>
      <w:pPr>
        <w:pStyle w:val="Normal41"/>
        <w:keepNext w:val="0"/>
        <w:numPr>
          <w:numId w:val="20"/>
        </w:numPr>
        <w:spacing w:before="240" w:after="0" w:line="260" w:lineRule="atLeast"/>
        <w:ind w:right="0"/>
        <w:jc w:val="both"/>
      </w:pPr>
      <w:r>
        <w:rPr>
          <w:rFonts w:ascii="arial" w:eastAsia="arial" w:hAnsi="arial" w:cs="arial"/>
          <w:b w:val="0"/>
          <w:i w:val="0"/>
          <w:strike w:val="0"/>
          <w:noProof w:val="0"/>
          <w:color w:val="000000"/>
          <w:position w:val="0"/>
          <w:sz w:val="20"/>
          <w:u w:val="none"/>
          <w:vertAlign w:val="baseline"/>
        </w:rPr>
        <w:t>Trump wants to buy not-for-sale Greenland. Denmark's first move?</w:t>
      </w:r>
      <w:hyperlink r:id="rId569" w:history="1">
        <w:r>
          <w:rPr>
            <w:rFonts w:ascii="arial" w:eastAsia="arial" w:hAnsi="arial" w:cs="arial"/>
            <w:b w:val="0"/>
            <w:i/>
            <w:strike w:val="0"/>
            <w:noProof w:val="0"/>
            <w:color w:val="0077CC"/>
            <w:position w:val="0"/>
            <w:sz w:val="20"/>
            <w:u w:val="single"/>
            <w:vertAlign w:val="baseline"/>
          </w:rPr>
          <w:t xml:space="preserve"> Alter its royal coat of arms.</w:t>
        </w:r>
      </w:hyperlink>
    </w:p>
    <w:p>
      <w:pPr>
        <w:pStyle w:val="Normal4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Got a burning question, or comment, for On Politics? </w:t>
      </w:r>
      <w:hyperlink r:id="rId570" w:history="1">
        <w:r>
          <w:rPr>
            <w:rFonts w:ascii="arial" w:eastAsia="arial" w:hAnsi="arial" w:cs="arial"/>
            <w:b w:val="0"/>
            <w:i/>
            <w:strike w:val="0"/>
            <w:noProof w:val="0"/>
            <w:color w:val="0077CC"/>
            <w:position w:val="0"/>
            <w:sz w:val="20"/>
            <w:u w:val="single"/>
            <w:vertAlign w:val="baseline"/>
          </w:rPr>
          <w:t>You can submit them here</w:t>
        </w:r>
      </w:hyperlink>
      <w:r>
        <w:rPr>
          <w:rFonts w:ascii="arial" w:eastAsia="arial" w:hAnsi="arial" w:cs="arial"/>
          <w:b w:val="0"/>
          <w:i/>
          <w:strike w:val="0"/>
          <w:noProof w:val="0"/>
          <w:color w:val="000000"/>
          <w:position w:val="0"/>
          <w:sz w:val="20"/>
          <w:u w:val="none"/>
          <w:vertAlign w:val="baseline"/>
        </w:rPr>
        <w:t xml:space="preserve"> or send me an email at </w:t>
      </w:r>
      <w:hyperlink r:id="rId571" w:history="1">
        <w:r>
          <w:rPr>
            <w:rFonts w:ascii="arial" w:eastAsia="arial" w:hAnsi="arial" w:cs="arial"/>
            <w:b w:val="0"/>
            <w:i/>
            <w:strike w:val="0"/>
            <w:noProof w:val="0"/>
            <w:color w:val="0077CC"/>
            <w:position w:val="0"/>
            <w:sz w:val="20"/>
            <w:u w:val="single"/>
            <w:vertAlign w:val="baseline"/>
          </w:rPr>
          <w:t>rdmorin@usatoday.com</w:t>
        </w:r>
      </w:hyperlink>
      <w:r>
        <w:rPr>
          <w:rFonts w:ascii="arial" w:eastAsia="arial" w:hAnsi="arial" w:cs="arial"/>
          <w:b w:val="0"/>
          <w:i/>
          <w:strike w:val="0"/>
          <w:noProof w:val="0"/>
          <w:color w:val="000000"/>
          <w:position w:val="0"/>
          <w:sz w:val="20"/>
          <w:u w:val="none"/>
          <w:vertAlign w:val="baseline"/>
        </w:rPr>
        <w:t>.</w:t>
      </w:r>
    </w:p>
    <w:p>
      <w:pPr>
        <w:pStyle w:val="Normal41"/>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572" w:history="1">
        <w:r>
          <w:rPr>
            <w:rFonts w:ascii="arial" w:eastAsia="arial" w:hAnsi="arial" w:cs="arial"/>
            <w:b w:val="0"/>
            <w:i/>
            <w:strike w:val="0"/>
            <w:noProof w:val="0"/>
            <w:color w:val="0077CC"/>
            <w:position w:val="0"/>
            <w:sz w:val="20"/>
            <w:u w:val="single"/>
            <w:vertAlign w:val="baseline"/>
          </w:rPr>
          <w:t xml:space="preserve">Sit down with </w:t>
        </w:r>
      </w:hyperlink>
      <w:hyperlink r:id="rId573" w:history="1">
        <w:r>
          <w:rPr>
            <w:rFonts w:ascii="arial" w:eastAsia="arial" w:hAnsi="arial" w:cs="arial"/>
            <w:b/>
            <w:i/>
            <w:strike w:val="0"/>
            <w:noProof w:val="0"/>
            <w:color w:val="0077CC"/>
            <w:position w:val="0"/>
            <w:sz w:val="20"/>
            <w:u w:val="single"/>
            <w:vertAlign w:val="baseline"/>
          </w:rPr>
          <w:t>Joe Biden</w:t>
        </w:r>
      </w:hyperlink>
    </w:p>
    <w:p>
      <w:pPr>
        <w:pStyle w:val="Normal41"/>
        <w:keepNext/>
        <w:spacing w:before="240" w:after="0" w:line="340" w:lineRule="atLeast"/>
        <w:ind w:left="0" w:right="0" w:firstLine="0"/>
        <w:jc w:val="left"/>
      </w:pPr>
      <w:bookmarkStart w:id="122" w:name="Classification_39"/>
      <w:bookmarkEnd w:id="122"/>
      <w:r>
        <w:rPr>
          <w:rFonts w:ascii="arial" w:eastAsia="arial" w:hAnsi="arial" w:cs="arial"/>
          <w:b/>
          <w:i w:val="0"/>
          <w:strike w:val="0"/>
          <w:noProof w:val="0"/>
          <w:color w:val="000000"/>
          <w:position w:val="0"/>
          <w:sz w:val="28"/>
          <w:u w:val="none"/>
          <w:vertAlign w:val="baseline"/>
        </w:rPr>
        <w:t>Classification</w:t>
      </w:r>
    </w:p>
    <w:p>
      <w:pPr>
        <w:pStyle w:val="Normal41"/>
        <w:spacing w:line="60" w:lineRule="exact"/>
      </w:pPr>
      <w:r>
        <w:pict>
          <v:line id="_x0000_s1172" style="position:absolute;z-index:251793408" from="0,2pt" to="512pt,2pt" strokecolor="#009ddb" strokeweight="2pt">
            <v:stroke linestyle="single"/>
            <w10:wrap type="topAndBottom"/>
          </v:line>
        </w:pict>
      </w:r>
    </w:p>
    <w:p>
      <w:pPr>
        <w:pStyle w:val="Normal41"/>
        <w:spacing w:line="120" w:lineRule="exact"/>
      </w:pPr>
    </w:p>
    <w:p>
      <w:pPr>
        <w:pStyle w:val="Normal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INTERVIEWS (91%); ELECTIONS &amp; POLITICS (90%); POLITICS (90%); GOVERNMENT BODIES &amp; OFFICES (89%); US FEDERAL GOVERNMENT (79%); US PRESIDENTS (79%); CAMPAIGNS &amp; ELECTIONS (78%); ELECTIONS (78%); FIRES (78%); GOVERNMENT &amp; PUBLIC ADMINISTRATION (78%); NATIONAL SECURITY &amp; FOREIGN RELATIONS (78%); PUBLIC POLICY (78%); TAKEOVERS (78%); TRANSCRIPTS (78%); WILDFIRES (78%); PRESIDENTIAL LIBRARIES (77%); ELECTION CRIME (74%); GOVERNMENT ADVISORS &amp; MINISTERS (73%); GRANDPARENTS (73%); JUDGES (73%); LIBRARIES (73%); NATIONAL ARCHIVES (70%); INDICTMENTS (69%); JUSTICE DEPARTMENTS (69%); GRANDCHILDREN (68%); ATTORNEYS GENERAL (66%); SURGERY &amp; TRANSPLANTATION (66%); ECONOMIC NEWS (51%)</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LIBRARIES (73%); NATIONAL ARCHIVES (70%); ATTORNEYS GENERAL (66%); HEALTH INSURANCE (50%)</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(90%);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(89%); JAIR BOLSONARO (79%); MERRICK B GARLAND (78%); ANTONY BLINKEN (73%)</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(92%); ARKANSAS, USA (79%); UNITED STATES (94%); CHINA (92%); EUROPE (92%); PANAMA (92%); ASIA (90%); RUSSIA (88%); EASTERN ASIA (79%); EASTERN EUROPE (58%); Arkansas &amp; Iowa; United States, China &amp; Russia; Americas, Northern America; Asia, Eastern Asia; Europe, Eastern Europe</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2025</w:t>
      </w:r>
    </w:p>
    <w:p>
      <w:pPr>
        <w:pStyle w:val="Normal41"/>
      </w:pPr>
    </w:p>
    <w:p>
      <w:pPr>
        <w:pStyle w:val="Normal41"/>
        <w:ind w:left="200"/>
        <w:sectPr>
          <w:type w:val="continuous"/>
          <w:pgMar w:top="840" w:right="1000" w:bottom="840" w:left="1000" w:header="400" w:footer="400"/>
          <w:pgNumType w:fmt="decimal"/>
          <w:cols w:space="720"/>
        </w:sectPr>
      </w:pPr>
      <w:r>
        <w:br/>
      </w:r>
      <w:r>
        <w:pict>
          <v:line id="_x0000_s1173"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574"/>
          <w:headerReference w:type="default" r:id="rId575"/>
          <w:footerReference w:type="even" r:id="rId576"/>
          <w:footerReference w:type="default" r:id="rId577"/>
          <w:headerReference w:type="first" r:id="rId578"/>
          <w:footerReference w:type="first" r:id="rId579"/>
          <w:pgSz w:w="12240" w:h="15840"/>
          <w:pgMar w:top="840" w:right="1000" w:bottom="840" w:left="1000" w:header="400" w:footer="400"/>
          <w:pgNumType w:fmt="decimal"/>
          <w:cols w:space="720"/>
          <w:titlePg w:val="0"/>
        </w:sectPr>
      </w:pPr>
    </w:p>
    <w:p>
      <w:pPr>
        <w:pStyle w:val="Normal42"/>
      </w:pPr>
    </w:p>
    <w:p>
      <w:pPr>
        <w:pStyle w:val="Heading140"/>
        <w:keepNext w:val="0"/>
        <w:spacing w:after="200" w:line="340" w:lineRule="atLeast"/>
        <w:ind w:left="0" w:right="0" w:firstLine="0"/>
        <w:jc w:val="center"/>
      </w:pPr>
      <w:hyperlink r:id="rId580" w:history="1">
        <w:r>
          <w:rPr>
            <w:rFonts w:ascii="arial" w:eastAsia="arial" w:hAnsi="arial" w:cs="arial"/>
            <w:b/>
            <w:i/>
            <w:strike w:val="0"/>
            <w:color w:val="0077CC"/>
            <w:sz w:val="28"/>
            <w:u w:val="single"/>
            <w:vertAlign w:val="baseline"/>
          </w:rPr>
          <w:t>Joe Biden</w:t>
        </w:r>
      </w:hyperlink>
      <w:hyperlink r:id="rId581" w:history="1">
        <w:r>
          <w:rPr>
            <w:rFonts w:ascii="arial" w:eastAsia="arial" w:hAnsi="arial" w:cs="arial"/>
            <w:b/>
            <w:i/>
            <w:strike w:val="0"/>
            <w:color w:val="0077CC"/>
            <w:sz w:val="28"/>
            <w:u w:val="single"/>
            <w:vertAlign w:val="baseline"/>
          </w:rPr>
          <w:t xml:space="preserve"> Pardons His Son</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CTV Television, Inc. CTV NATIONAL NEWS 23:00:00 ET</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2024 Sunday</w:t>
      </w:r>
    </w:p>
    <w:p>
      <w:pPr>
        <w:pStyle w:val="Normal42"/>
        <w:keepNext w:val="0"/>
        <w:spacing w:after="0" w:line="240" w:lineRule="atLeast"/>
        <w:ind w:right="0"/>
        <w:jc w:val="both"/>
      </w:pPr>
      <w:bookmarkStart w:id="123" w:name="Bookmark_42"/>
      <w:bookmarkEnd w:id="123"/>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CTV Televisions, Inc. All Rights Reserved</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HEATHER BUTTS</w:t>
      </w:r>
    </w:p>
    <w:p>
      <w:pPr>
        <w:pStyle w:val="Normal42"/>
        <w:keepNext/>
        <w:spacing w:before="240" w:after="0" w:line="340" w:lineRule="atLeast"/>
        <w:ind w:left="0" w:right="0" w:firstLine="0"/>
        <w:jc w:val="left"/>
      </w:pPr>
      <w:bookmarkStart w:id="124" w:name="Body_40"/>
      <w:bookmarkEnd w:id="124"/>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74" style="position:absolute;z-index:25179545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HEATHER BUTTS: And there is major news from Washington tonight.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has pardoned his son Hunter, sparing him a possible prison sentence for federal felony gun and tax convictions. It comes weeks before he was set to receive his punishment. In a statement released this evening,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said, today I signed a pardon for my son Hunter, alleging the prosecution of his son was politically motivated, and a miscarriage of justice. For more on this, we turn to Eric Ham, CTV's political analyst. Eric, this reverses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's past promises not to use the powers of the presidency for the benefit of his family.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ERIC HAM (CTV Political Analyst): That's right. And this is a reversal that now we see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is putting his finger on the scale, saying that this was a political prosecution of his son. And clearly what he's doing is he's not only letting his son off the hook, he's also criticizing the Department of Justice that he now leads, as well as the judicial system as he heads out the door.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BUTTS: Okay. And, Eric, as he heads out the door is right. So what reaction do you expect from the Trump administration?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 I think that's a really good question, because we know all throughout the campaign Donald Trump made clear that he would pardon all of J 6th insurrectionists, and so I think this is a question that will be posed to him, and it'll be clear to see what he says.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BUTTS: Eric, thanks.</w:t>
      </w:r>
    </w:p>
    <w:p>
      <w:pPr>
        <w:pStyle w:val="Normal42"/>
        <w:keepNext/>
        <w:spacing w:before="240" w:after="0" w:line="340" w:lineRule="atLeast"/>
        <w:ind w:left="0" w:right="0" w:firstLine="0"/>
        <w:jc w:val="left"/>
      </w:pPr>
      <w:bookmarkStart w:id="125" w:name="Classification_40"/>
      <w:bookmarkEnd w:id="125"/>
      <w:r>
        <w:rPr>
          <w:rFonts w:ascii="arial" w:eastAsia="arial" w:hAnsi="arial" w:cs="arial"/>
          <w:b/>
          <w:i w:val="0"/>
          <w:strike w:val="0"/>
          <w:noProof w:val="0"/>
          <w:color w:val="000000"/>
          <w:position w:val="0"/>
          <w:sz w:val="28"/>
          <w:u w:val="none"/>
          <w:vertAlign w:val="baseline"/>
        </w:rPr>
        <w:t>Classification</w:t>
      </w:r>
    </w:p>
    <w:p>
      <w:pPr>
        <w:pStyle w:val="Normal42"/>
        <w:spacing w:line="60" w:lineRule="exact"/>
      </w:pPr>
      <w:r>
        <w:pict>
          <v:line id="_x0000_s1175" style="position:absolute;z-index:251796480" from="0,2pt" to="512pt,2pt" strokecolor="#009ddb" strokeweight="2pt">
            <v:stroke linestyle="single"/>
            <w10:wrap type="topAndBottom"/>
          </v:line>
        </w:pict>
      </w:r>
    </w:p>
    <w:p>
      <w:pPr>
        <w:pStyle w:val="Normal42"/>
        <w:spacing w:line="120" w:lineRule="exact"/>
      </w:pPr>
    </w:p>
    <w:p>
      <w:pPr>
        <w:pStyle w:val="Normal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CRIME, LAW ENFORCEMENT &amp; CORRECTIONS (90%); CRIMINAL CONVICTIONS (90%); ELECTIONS &amp; POLITICS (90%); PARDONS (90%); POLITICS (90%); SENTENCING (90%); FELONIES (78%); GOVERNMENT BODIES &amp; OFFICES (78%); JAIL SENTENCING (78%); PRESIDENTIAL POWERS (78%); JUSTICE DEPARTMENTS (77%); LAW ENFORCEMENT (71%)</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JUSTICE (53%)</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TELEVISION EQUIPMENT (73%)</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DONALD TRUMP (78%)</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2024</w:t>
      </w:r>
    </w:p>
    <w:p>
      <w:pPr>
        <w:pStyle w:val="Normal42"/>
      </w:pPr>
    </w:p>
    <w:p>
      <w:pPr>
        <w:pStyle w:val="Normal42"/>
        <w:ind w:left="200"/>
        <w:sectPr>
          <w:type w:val="continuous"/>
          <w:pgMar w:top="840" w:right="1000" w:bottom="840" w:left="1000" w:header="400" w:footer="400"/>
          <w:pgNumType w:fmt="decimal"/>
          <w:cols w:space="720"/>
        </w:sectPr>
      </w:pPr>
      <w:r>
        <w:br/>
      </w:r>
      <w:r>
        <w:pict>
          <v:line id="_x0000_s1176"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582"/>
          <w:headerReference w:type="default" r:id="rId583"/>
          <w:footerReference w:type="even" r:id="rId584"/>
          <w:footerReference w:type="default" r:id="rId585"/>
          <w:headerReference w:type="first" r:id="rId586"/>
          <w:footerReference w:type="first" r:id="rId587"/>
          <w:pgSz w:w="12240" w:h="15840"/>
          <w:pgMar w:top="840" w:right="1000" w:bottom="840" w:left="1000" w:header="400" w:footer="400"/>
          <w:pgNumType w:fmt="decimal"/>
          <w:cols w:space="720"/>
          <w:titlePg w:val="0"/>
        </w:sectPr>
      </w:pPr>
    </w:p>
    <w:p>
      <w:pPr>
        <w:pStyle w:val="Normal43"/>
      </w:pPr>
    </w:p>
    <w:p>
      <w:pPr>
        <w:pStyle w:val="Heading141"/>
        <w:keepNext w:val="0"/>
        <w:spacing w:after="200" w:line="340" w:lineRule="atLeast"/>
        <w:ind w:left="0" w:right="0" w:firstLine="0"/>
        <w:jc w:val="center"/>
      </w:pPr>
      <w:hyperlink r:id="rId588" w:history="1">
        <w:r>
          <w:rPr>
            <w:rFonts w:ascii="arial" w:eastAsia="arial" w:hAnsi="arial" w:cs="arial"/>
            <w:b/>
            <w:i/>
            <w:strike w:val="0"/>
            <w:color w:val="0077CC"/>
            <w:sz w:val="28"/>
            <w:u w:val="single"/>
            <w:vertAlign w:val="baseline"/>
          </w:rPr>
          <w:t xml:space="preserve">Why Donald Trump's Claims About </w:t>
        </w:r>
      </w:hyperlink>
      <w:hyperlink r:id="rId589" w:history="1">
        <w:r>
          <w:rPr>
            <w:rFonts w:ascii="arial" w:eastAsia="arial" w:hAnsi="arial" w:cs="arial"/>
            <w:b/>
            <w:i/>
            <w:strike w:val="0"/>
            <w:color w:val="0077CC"/>
            <w:sz w:val="28"/>
            <w:u w:val="single"/>
            <w:vertAlign w:val="baseline"/>
          </w:rPr>
          <w:t>Joe Biden</w:t>
        </w:r>
      </w:hyperlink>
      <w:hyperlink r:id="rId590" w:history="1">
        <w:r>
          <w:rPr>
            <w:rFonts w:ascii="arial" w:eastAsia="arial" w:hAnsi="arial" w:cs="arial"/>
            <w:b/>
            <w:i/>
            <w:strike w:val="0"/>
            <w:color w:val="0077CC"/>
            <w:sz w:val="28"/>
            <w:u w:val="single"/>
            <w:vertAlign w:val="baseline"/>
          </w:rPr>
          <w:t>'s Signature Could Struggle</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2025 Tuesday 4:23 PM EST</w:t>
      </w:r>
    </w:p>
    <w:p>
      <w:pPr>
        <w:pStyle w:val="Normal43"/>
        <w:keepNext w:val="0"/>
        <w:spacing w:after="0" w:line="240" w:lineRule="atLeast"/>
        <w:ind w:right="0"/>
        <w:jc w:val="both"/>
      </w:pPr>
      <w:bookmarkStart w:id="126" w:name="Bookmark_43"/>
      <w:bookmarkEnd w:id="12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43"/>
        <w:keepNext w:val="0"/>
        <w:spacing w:before="120" w:after="0" w:line="220" w:lineRule="atLeast"/>
        <w:ind w:left="0" w:right="0" w:firstLine="0"/>
        <w:jc w:val="left"/>
      </w:pPr>
      <w:r>
        <w:br/>
      </w:r>
      <w:r>
        <w:pict>
          <v:shape id="_x0000_i1177" type="#_x0000_t75" style="width:166.48pt;height:42.74pt">
            <v:imagedata r:id="rId84"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O'Driscoll</w:t>
      </w:r>
    </w:p>
    <w:p>
      <w:pPr>
        <w:pStyle w:val="Normal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Trump claims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pardons are "vacant" and "void", experts told Newsweek otherwise.</w:t>
      </w:r>
    </w:p>
    <w:p>
      <w:pPr>
        <w:pStyle w:val="Normal43"/>
        <w:keepNext/>
        <w:spacing w:before="240" w:after="0" w:line="340" w:lineRule="atLeast"/>
        <w:ind w:left="0" w:right="0" w:firstLine="0"/>
        <w:jc w:val="left"/>
      </w:pPr>
      <w:bookmarkStart w:id="127" w:name="Body_41"/>
      <w:bookmarkEnd w:id="12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78" style="position:absolute;z-index:25179852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's preemptive pardons for Trump enemies are legal and binding, several attorneys have told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hyperlink r:id="rId591"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wrote on Monday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pardons for the January 6 committee are invalid because they were signed with an autopen.</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2024 presidential election, Donald Trump vowed over 100 times that he would prosecute and jail his political enemies.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 Trump declare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pardons invalid, he could seek the prosecution of the January 6 committee, which wrote a report criticizing the president for his supporters' riot at the Capitol building.</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he left office,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preemptively pardoned the January 6 committee.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preemptive pardon prevents an incoming administration from bringing any criminal charges against someone who has not already been accused of a crime.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wrote on his social media site, Truth Social, on Monday that </w:t>
      </w:r>
      <w:hyperlink r:id="rId592" w:history="1">
        <w:r>
          <w:rPr>
            <w:rFonts w:ascii="arial" w:eastAsia="arial" w:hAnsi="arial" w:cs="arial"/>
            <w:b/>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's pardoning of the committee members was "void, vacant and of no further effect" because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allegedly used an autopen—a device that replicates a person's signature.</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'Void' and 'Vacant'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March 17, Trump wrote on Truth Social: "The 'Pardons' that Sleepy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gave to the Unselect Committee of Political Thugs, and many others, are hereby declared VOID, VACANT, AND OF NO FURTHER FORCE OR EFFECT, because of the fact that they were done by Autopen," he wrote on Truth Social.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words,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did not sign them but, more importantly, he did not know anything about them! The necessary Pardoning Documents were not explained to, or approved by,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He knew nothing about them, and the people that did may have committed a crime."</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repeatedly claimed that the January 6 committee, led by Democratic Representative Bennie Thompson of Mississippi and former </w:t>
      </w:r>
      <w:hyperlink r:id="rId593"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Representative </w:t>
      </w:r>
      <w:hyperlink r:id="rId594" w:history="1">
        <w:r>
          <w:rPr>
            <w:rFonts w:ascii="arial" w:eastAsia="arial" w:hAnsi="arial" w:cs="arial"/>
            <w:b w:val="0"/>
            <w:i/>
            <w:strike w:val="0"/>
            <w:noProof w:val="0"/>
            <w:color w:val="0077CC"/>
            <w:position w:val="0"/>
            <w:sz w:val="20"/>
            <w:u w:val="single"/>
            <w:vertAlign w:val="baseline"/>
          </w:rPr>
          <w:t>Liz Cheney</w:t>
        </w:r>
      </w:hyperlink>
      <w:r>
        <w:rPr>
          <w:rFonts w:ascii="arial" w:eastAsia="arial" w:hAnsi="arial" w:cs="arial"/>
          <w:b w:val="0"/>
          <w:i w:val="0"/>
          <w:strike w:val="0"/>
          <w:noProof w:val="0"/>
          <w:color w:val="000000"/>
          <w:position w:val="0"/>
          <w:sz w:val="20"/>
          <w:u w:val="none"/>
          <w:vertAlign w:val="baseline"/>
        </w:rPr>
        <w:t xml:space="preserve"> of Wyoming, "destroyed" evidence and should be prosecuted.</w:t>
      </w:r>
    </w:p>
    <w:p>
      <w:pPr>
        <w:pStyle w:val="Normal4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also issued preemptive pardons to Dr. </w:t>
      </w:r>
      <w:hyperlink r:id="rId595" w:history="1">
        <w:r>
          <w:rPr>
            <w:rFonts w:ascii="arial" w:eastAsia="arial" w:hAnsi="arial" w:cs="arial"/>
            <w:b w:val="0"/>
            <w:i/>
            <w:strike w:val="0"/>
            <w:noProof w:val="0"/>
            <w:color w:val="0077CC"/>
            <w:position w:val="0"/>
            <w:sz w:val="20"/>
            <w:u w:val="single"/>
            <w:vertAlign w:val="baseline"/>
          </w:rPr>
          <w:t>Anthony Fauci</w:t>
        </w:r>
      </w:hyperlink>
      <w:r>
        <w:rPr>
          <w:rFonts w:ascii="arial" w:eastAsia="arial" w:hAnsi="arial" w:cs="arial"/>
          <w:b w:val="0"/>
          <w:i w:val="0"/>
          <w:strike w:val="0"/>
          <w:noProof w:val="0"/>
          <w:color w:val="000000"/>
          <w:position w:val="0"/>
          <w:sz w:val="20"/>
          <w:u w:val="none"/>
          <w:vertAlign w:val="baseline"/>
        </w:rPr>
        <w:t>, who led the country's response to the COVID-19 pandemic, and retired General Mark Milley, the former chairman of the Joint Chiefs of Staff, who has been highly critical of Trump's actions during the riot at the Capitol on January 6, 2021.</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4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president of the West Coast Trial Lawyers law firm in California, Neama Rahmani, told </w:t>
      </w:r>
      <w:r>
        <w:rPr>
          <w:rFonts w:ascii="arial" w:eastAsia="arial" w:hAnsi="arial" w:cs="arial"/>
          <w:b/>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that the use of an autopen does not invalidate any presidential document.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requirement that a pardon or other executive order have the President's physical signature.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is authority, not the physical act of signing or an ink signature. As long as the President has authorized the use of the autopen, documents signed with an autopen are legally valid," said Rahmani, a former federal prosecutor.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consistent with the </w:t>
      </w:r>
      <w:hyperlink r:id="rId596" w:history="1">
        <w:r>
          <w:rPr>
            <w:rFonts w:ascii="arial" w:eastAsia="arial" w:hAnsi="arial" w:cs="arial"/>
            <w:b w:val="0"/>
            <w:i/>
            <w:strike w:val="0"/>
            <w:noProof w:val="0"/>
            <w:color w:val="0077CC"/>
            <w:position w:val="0"/>
            <w:sz w:val="20"/>
            <w:u w:val="single"/>
            <w:vertAlign w:val="baseline"/>
          </w:rPr>
          <w:t>Department of Justice</w:t>
        </w:r>
      </w:hyperlink>
      <w:r>
        <w:rPr>
          <w:rFonts w:ascii="arial" w:eastAsia="arial" w:hAnsi="arial" w:cs="arial"/>
          <w:b w:val="0"/>
          <w:i w:val="0"/>
          <w:strike w:val="0"/>
          <w:noProof w:val="0"/>
          <w:color w:val="000000"/>
          <w:position w:val="0"/>
          <w:sz w:val="20"/>
          <w:u w:val="none"/>
          <w:vertAlign w:val="baseline"/>
        </w:rPr>
        <w:t xml:space="preserve">'s Office of Legal Counsel opinion on this issue. Trump or others who are challenging the pardons will have to establish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did not authorize the autopen signatures or the pardons themselves," he said.</w:t>
      </w:r>
    </w:p>
    <w:p>
      <w:pPr>
        <w:pStyle w:val="Normal4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Los Angeles, California, attorney John J. Perlstein</w:t>
      </w:r>
      <w:r>
        <w:rPr>
          <w:rFonts w:ascii="arial" w:eastAsia="arial" w:hAnsi="arial" w:cs="arial"/>
          <w:b w:val="0"/>
          <w:i w:val="0"/>
          <w:strike w:val="0"/>
          <w:noProof w:val="0"/>
          <w:color w:val="000000"/>
          <w:position w:val="0"/>
          <w:sz w:val="20"/>
          <w:u w:val="none"/>
          <w:vertAlign w:val="baseline"/>
        </w:rPr>
        <w:t xml:space="preserve">, agreed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autopen signature was valid.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Constitution, pardons do not even need to be in writing," Perlstein told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has the right to grant trusted members of his Cabinet the right to formally sign his name, meaning even if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team used an auto signature, pardons would still be valid," he said.</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may seek to have some of the January 6 committee arrested for allegedly hiding evidence, but that would immediately be challenged in federal court. Under the constitution, members of </w:t>
      </w:r>
      <w:hyperlink r:id="rId597" w:history="1">
        <w:r>
          <w:rPr>
            <w:rFonts w:ascii="arial" w:eastAsia="arial" w:hAnsi="arial" w:cs="arial"/>
            <w:b w:val="0"/>
            <w:i/>
            <w:strike w:val="0"/>
            <w:noProof w:val="0"/>
            <w:color w:val="0077CC"/>
            <w:position w:val="0"/>
            <w:sz w:val="20"/>
            <w:u w:val="single"/>
            <w:vertAlign w:val="baseline"/>
          </w:rPr>
          <w:t>Congress</w:t>
        </w:r>
      </w:hyperlink>
      <w:r>
        <w:rPr>
          <w:rFonts w:ascii="arial" w:eastAsia="arial" w:hAnsi="arial" w:cs="arial"/>
          <w:b w:val="0"/>
          <w:i w:val="0"/>
          <w:strike w:val="0"/>
          <w:noProof w:val="0"/>
          <w:color w:val="000000"/>
          <w:position w:val="0"/>
          <w:sz w:val="20"/>
          <w:u w:val="none"/>
          <w:vertAlign w:val="baseline"/>
        </w:rPr>
        <w:t xml:space="preserve"> also have immunity for legitimate acts committed in the furtherance of their work.</w:t>
      </w:r>
    </w:p>
    <w:p>
      <w:pPr>
        <w:pStyle w:val="Normal43"/>
        <w:keepNext w:val="0"/>
        <w:spacing w:before="240" w:after="0" w:line="260" w:lineRule="atLeast"/>
        <w:ind w:left="0" w:right="0" w:firstLine="0"/>
        <w:jc w:val="both"/>
      </w:pPr>
      <w:hyperlink r:id="rId598" w:history="1">
        <w:r>
          <w:rPr>
            <w:rFonts w:ascii="arial" w:eastAsia="arial" w:hAnsi="arial" w:cs="arial"/>
            <w:b w:val="0"/>
            <w:i/>
            <w:strike w:val="0"/>
            <w:color w:val="0077CC"/>
            <w:sz w:val="20"/>
            <w:u w:val="single"/>
            <w:vertAlign w:val="baseline"/>
          </w:rPr>
          <w:t>Link to Image</w:t>
        </w:r>
      </w:hyperlink>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
        <w:spacing w:line="60" w:lineRule="exact"/>
      </w:pPr>
      <w:r>
        <w:pict>
          <v:line id="_x0000_s1179" style="position:absolute;z-index:251799552" from="0,2pt" to="512pt,2pt" strokecolor="#009ddb" strokeweight="2pt">
            <v:stroke linestyle="single"/>
            <w10:wrap type="topAndBottom"/>
          </v:line>
        </w:pic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Brendan Smialowski/Getty Images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Donald Trump speaks to reporters aboard Air Force One while flying to Washington, DC, from Florida, on March 16, 2025.</w:t>
      </w:r>
    </w:p>
    <w:p>
      <w:pPr>
        <w:pStyle w:val="Normal43"/>
        <w:keepNext/>
        <w:spacing w:before="240" w:after="0" w:line="340" w:lineRule="atLeast"/>
        <w:ind w:left="0" w:right="0" w:firstLine="0"/>
        <w:jc w:val="left"/>
      </w:pPr>
      <w:bookmarkStart w:id="128" w:name="Classification_41"/>
      <w:bookmarkEnd w:id="128"/>
      <w:r>
        <w:rPr>
          <w:rFonts w:ascii="arial" w:eastAsia="arial" w:hAnsi="arial" w:cs="arial"/>
          <w:b/>
          <w:i w:val="0"/>
          <w:strike w:val="0"/>
          <w:noProof w:val="0"/>
          <w:color w:val="000000"/>
          <w:position w:val="0"/>
          <w:sz w:val="28"/>
          <w:u w:val="none"/>
          <w:vertAlign w:val="baseline"/>
        </w:rPr>
        <w:t>Classification</w:t>
      </w:r>
    </w:p>
    <w:p>
      <w:pPr>
        <w:pStyle w:val="Normal43"/>
        <w:spacing w:line="60" w:lineRule="exact"/>
      </w:pPr>
      <w:r>
        <w:pict>
          <v:line id="_x0000_s1180" style="position:absolute;z-index:251800576" from="0,2pt" to="512pt,2pt" strokecolor="#009ddb" strokeweight="2pt">
            <v:stroke linestyle="single"/>
            <w10:wrap type="topAndBottom"/>
          </v:line>
        </w:pict>
      </w:r>
    </w:p>
    <w:p>
      <w:pPr>
        <w:pStyle w:val="Normal43"/>
        <w:spacing w:line="120" w:lineRule="exact"/>
      </w:pPr>
    </w:p>
    <w:p>
      <w:pPr>
        <w:pStyle w:val="Normal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NEWS (90%); NEGATIVE PERSONAL NEWS (90%); PARDONS (90%); CRIME, LAW ENFORCEMENT &amp; CORRECTIONS (89%); LAW &amp; LEGAL SYSTEM (89%); LAWYERS (89%); EXECUTIVE ORDERS (79%); PRESIDENTIAL POWERS (79%); US PRESIDENTIAL CANDIDATES 2012 (79%); US PRESIDENTIAL CANDIDATES 2024 (79%); GOVERNMENT BODIES &amp; OFFICES (78%); JUSTICE DEPARTMENTS (78%); PUBLIC PROSECUTORS (78%); US PRESIDENTIAL CANDIDATES 2008 (78%); CRIMINAL OFFENSES (76%); RIOTS (75%); LAW ENFORCEMENT (74%); US FEDERAL GOVERNMENT (74%); ELECTIONS (73%); HEADS OF GOVERNMENT ELECTIONS (73%); CAMPAIGNS &amp; ELECTIONS (72%); US REPUBLICAN PARTY (67%); COVID-19 CORONAVIRUS (66%); APPROVALS (63%); COVID CORONAVIRUS (60%); INFECTIOUS DISEASE (60%); SOCIAL MEDIA (53%); EPIDEMICS (50%); News (%)</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LAWYERS (89%); PUBLIC PROSECUTORS (78%); SOCIAL MEDIA (53%)</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LIZ CHENEY (79%); ANTHONY FAUCI (73%); BENNIE THOMPSON (57%)</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2025</w:t>
      </w:r>
    </w:p>
    <w:p>
      <w:pPr>
        <w:pStyle w:val="Normal43"/>
      </w:pPr>
    </w:p>
    <w:p>
      <w:pPr>
        <w:pStyle w:val="Normal43"/>
        <w:ind w:left="200"/>
        <w:sectPr>
          <w:type w:val="continuous"/>
          <w:pgMar w:top="840" w:right="1000" w:bottom="840" w:left="1000" w:header="400" w:footer="400"/>
          <w:pgNumType w:fmt="decimal"/>
          <w:cols w:space="720"/>
        </w:sectPr>
      </w:pPr>
      <w:r>
        <w:br/>
      </w:r>
      <w:r>
        <w:pict>
          <v:line id="_x0000_s1181"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599"/>
          <w:headerReference w:type="default" r:id="rId600"/>
          <w:footerReference w:type="even" r:id="rId601"/>
          <w:footerReference w:type="default" r:id="rId602"/>
          <w:headerReference w:type="first" r:id="rId603"/>
          <w:footerReference w:type="first" r:id="rId604"/>
          <w:pgSz w:w="12240" w:h="15840"/>
          <w:pgMar w:top="840" w:right="1000" w:bottom="840" w:left="1000" w:header="400" w:footer="400"/>
          <w:pgNumType w:fmt="decimal"/>
          <w:cols w:space="720"/>
          <w:titlePg w:val="0"/>
        </w:sectPr>
      </w:pPr>
    </w:p>
    <w:p>
      <w:pPr>
        <w:pStyle w:val="Normal44"/>
      </w:pPr>
    </w:p>
    <w:p>
      <w:pPr>
        <w:pStyle w:val="Heading142"/>
        <w:keepNext w:val="0"/>
        <w:spacing w:after="200" w:line="340" w:lineRule="atLeast"/>
        <w:ind w:left="0" w:right="0" w:firstLine="0"/>
        <w:jc w:val="center"/>
      </w:pPr>
      <w:hyperlink r:id="rId605" w:history="1">
        <w:r>
          <w:rPr>
            <w:rFonts w:ascii="arial" w:eastAsia="arial" w:hAnsi="arial" w:cs="arial"/>
            <w:b/>
            <w:i/>
            <w:strike w:val="0"/>
            <w:color w:val="0077CC"/>
            <w:sz w:val="28"/>
            <w:u w:val="single"/>
            <w:vertAlign w:val="baseline"/>
          </w:rPr>
          <w:t>Joe Biden</w:t>
        </w:r>
      </w:hyperlink>
      <w:hyperlink r:id="rId606" w:history="1">
        <w:r>
          <w:rPr>
            <w:rFonts w:ascii="arial" w:eastAsia="arial" w:hAnsi="arial" w:cs="arial"/>
            <w:b/>
            <w:i/>
            <w:strike w:val="0"/>
            <w:color w:val="0077CC"/>
            <w:sz w:val="28"/>
            <w:u w:val="single"/>
            <w:vertAlign w:val="baseline"/>
          </w:rPr>
          <w:t>, Jill want to come back to politics, Democrats not sure how to respond</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2025 Saturday</w:t>
      </w:r>
    </w:p>
    <w:p>
      <w:pPr>
        <w:pStyle w:val="Normal44"/>
        <w:keepNext w:val="0"/>
        <w:spacing w:after="0" w:line="240" w:lineRule="atLeast"/>
        <w:ind w:right="0"/>
        <w:jc w:val="both"/>
      </w:pPr>
      <w:bookmarkStart w:id="129" w:name="Bookmark_44"/>
      <w:bookmarkEnd w:id="129"/>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44"/>
        <w:keepNext/>
        <w:spacing w:before="240" w:after="0" w:line="340" w:lineRule="atLeast"/>
        <w:ind w:left="0" w:right="0" w:firstLine="0"/>
        <w:jc w:val="left"/>
      </w:pPr>
      <w:bookmarkStart w:id="130" w:name="Body_42"/>
      <w:bookmarkEnd w:id="130"/>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82" style="position:absolute;z-index:25180262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months out of office and now both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and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are ready to work for the Democratic Party in times of its leadership crisis. An NBC report said that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told some Democratic leaders that he would raise funds and do anything else to gain the lost ground and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said she's also ready to campaign for fellow Democrats. But this throws the party in a quandary and the leadership is not certain whether they want the Bidens back as the wounds of the 2024 election are still fresh.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NBC report mentioned a private meeting between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and Democratic National Committee chairman Ken Martin where Bideb offered to help the party. But Democrats are not convinced given the lowest approval rate of the party -- after its election loss for which the party insides blame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his indecisiveness on whether to contest the election which left Kamala Harris a brief window to campaign in which too she had to toe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lines. After leaving the White House, the Bidens have settled in Delaware and both of them are planning to write a book. Recently, the Donald Trump administration has ended the Secret Service protection for their children Hinter and Ashley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which shocked the Bidens as there was no warning about it.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won't reply to Trump's jibe. And it's a strategyThough Donald Trump mentions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several times a day,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would not reply to these everyday attacks, according to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advisers. They believe it's not wise for the former president to respond publicly to every accusation Trump makes as that would make it look like a Trump versus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contest.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now wants his surrogates to respond to Trump's attacks.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the report said, has found a new role in which she comforts those who are "unnerved by the tumult in Washington". “She is finding herself comforting people. More and more, as she’s out and about, people come up to her who are looking for reassurance," a person close to her told NBC. For Reprint Rights: timescontent.com</w:t>
      </w:r>
    </w:p>
    <w:p>
      <w:pPr>
        <w:pStyle w:val="Normal44"/>
        <w:keepNext/>
        <w:spacing w:before="240" w:after="0" w:line="340" w:lineRule="atLeast"/>
        <w:ind w:left="0" w:right="0" w:firstLine="0"/>
        <w:jc w:val="left"/>
      </w:pPr>
      <w:bookmarkStart w:id="131" w:name="Classification_42"/>
      <w:bookmarkEnd w:id="131"/>
      <w:r>
        <w:rPr>
          <w:rFonts w:ascii="arial" w:eastAsia="arial" w:hAnsi="arial" w:cs="arial"/>
          <w:b/>
          <w:i w:val="0"/>
          <w:strike w:val="0"/>
          <w:noProof w:val="0"/>
          <w:color w:val="000000"/>
          <w:position w:val="0"/>
          <w:sz w:val="28"/>
          <w:u w:val="none"/>
          <w:vertAlign w:val="baseline"/>
        </w:rPr>
        <w:t>Classification</w:t>
      </w:r>
    </w:p>
    <w:p>
      <w:pPr>
        <w:pStyle w:val="Normal44"/>
        <w:spacing w:line="60" w:lineRule="exact"/>
      </w:pPr>
      <w:r>
        <w:pict>
          <v:line id="_x0000_s1183" style="position:absolute;z-index:251803648" from="0,2pt" to="512pt,2pt" strokecolor="#009ddb" strokeweight="2pt">
            <v:stroke linestyle="single"/>
            <w10:wrap type="topAndBottom"/>
          </v:line>
        </w:pict>
      </w:r>
    </w:p>
    <w:p>
      <w:pPr>
        <w:pStyle w:val="Normal44"/>
        <w:spacing w:line="120" w:lineRule="exact"/>
      </w:pPr>
    </w:p>
    <w:p>
      <w:pPr>
        <w:pStyle w:val="Normal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(92%); ELECTIONS &amp; POLITICS (90%); POLITICS (90%); US DEMOCRATIC PARTY (90%); TALKS &amp; MEETINGS (73%)</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DEMOCRATIC NATIONAL COMMITTEE (56%)</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NAICS813940 POLITICAL ORGANIZATIONS (56%); SIC8651 POLITICAL ORGANIZATIONS (56%)</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(93%); DONALD TRUMP (89%); KAMALA HARRIS (79%)</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DELAWARE, USA (79%); UNITED STATES (79%)</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2025</w:t>
      </w:r>
    </w:p>
    <w:p>
      <w:pPr>
        <w:pStyle w:val="Normal44"/>
      </w:pPr>
    </w:p>
    <w:p>
      <w:pPr>
        <w:pStyle w:val="Normal44"/>
        <w:ind w:left="200"/>
        <w:sectPr>
          <w:type w:val="continuous"/>
          <w:pgMar w:top="840" w:right="1000" w:bottom="840" w:left="1000" w:header="400" w:footer="400"/>
          <w:pgNumType w:fmt="decimal"/>
          <w:cols w:space="720"/>
        </w:sectPr>
      </w:pPr>
      <w:r>
        <w:br/>
      </w:r>
      <w:r>
        <w:pict>
          <v:line id="_x0000_s1184"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607"/>
          <w:headerReference w:type="default" r:id="rId608"/>
          <w:footerReference w:type="even" r:id="rId609"/>
          <w:footerReference w:type="default" r:id="rId610"/>
          <w:headerReference w:type="first" r:id="rId611"/>
          <w:footerReference w:type="first" r:id="rId612"/>
          <w:pgSz w:w="12240" w:h="15840"/>
          <w:pgMar w:top="840" w:right="1000" w:bottom="840" w:left="1000" w:header="400" w:footer="400"/>
          <w:pgNumType w:fmt="decimal"/>
          <w:cols w:space="720"/>
          <w:titlePg w:val="0"/>
        </w:sectPr>
      </w:pPr>
    </w:p>
    <w:p>
      <w:pPr>
        <w:pStyle w:val="Normal45"/>
      </w:pPr>
    </w:p>
    <w:p>
      <w:pPr>
        <w:pStyle w:val="Heading143"/>
        <w:keepNext w:val="0"/>
        <w:spacing w:after="200" w:line="340" w:lineRule="atLeast"/>
        <w:ind w:left="0" w:right="0" w:firstLine="0"/>
        <w:jc w:val="center"/>
      </w:pPr>
      <w:hyperlink r:id="rId613" w:history="1">
        <w:r>
          <w:rPr>
            <w:rFonts w:ascii="arial" w:eastAsia="arial" w:hAnsi="arial" w:cs="arial"/>
            <w:b/>
            <w:i/>
            <w:strike w:val="0"/>
            <w:color w:val="0077CC"/>
            <w:sz w:val="28"/>
            <w:u w:val="single"/>
            <w:vertAlign w:val="baseline"/>
          </w:rPr>
          <w:t xml:space="preserve">United States. Donald Trump revokes pardons of predecessor </w:t>
        </w:r>
      </w:hyperlink>
      <w:hyperlink r:id="rId614" w:history="1">
        <w:r>
          <w:rPr>
            <w:rFonts w:ascii="arial" w:eastAsia="arial" w:hAnsi="arial" w:cs="arial"/>
            <w:b/>
            <w:i/>
            <w:strike w:val="0"/>
            <w:color w:val="0077CC"/>
            <w:sz w:val="28"/>
            <w:u w:val="single"/>
            <w:vertAlign w:val="baseline"/>
          </w:rPr>
          <w:t>Joe Biden</w:t>
        </w:r>
      </w:hyperlink>
      <w:hyperlink r:id="rId615" w:history="1">
        <w:r>
          <w:rPr>
            <w:rFonts w:ascii="arial" w:eastAsia="arial" w:hAnsi="arial" w:cs="arial"/>
            <w:b/>
            <w:i/>
            <w:strike w:val="0"/>
            <w:color w:val="0077CC"/>
            <w:sz w:val="28"/>
            <w:u w:val="single"/>
            <w:vertAlign w:val="baseline"/>
          </w:rPr>
          <w:t xml:space="preserve"> citing irregularities</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2025 Monday</w:t>
      </w:r>
    </w:p>
    <w:p>
      <w:pPr>
        <w:pStyle w:val="Normal45"/>
        <w:keepNext w:val="0"/>
        <w:spacing w:after="0" w:line="240" w:lineRule="atLeast"/>
        <w:ind w:right="0"/>
        <w:jc w:val="both"/>
      </w:pPr>
      <w:bookmarkStart w:id="132" w:name="Bookmark_45"/>
      <w:bookmarkEnd w:id="132"/>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4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4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45"/>
        <w:keepNext/>
        <w:spacing w:before="240" w:after="0" w:line="340" w:lineRule="atLeast"/>
        <w:ind w:left="0" w:right="0" w:firstLine="0"/>
        <w:jc w:val="left"/>
      </w:pPr>
      <w:bookmarkStart w:id="133" w:name="Body_43"/>
      <w:bookmarkEnd w:id="133"/>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85" style="position:absolute;z-index:251805696"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President Donald Trump annulled the pardons granted by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i w:val="0"/>
          <w:strike w:val="0"/>
          <w:noProof w:val="0"/>
          <w:color w:val="000000"/>
          <w:position w:val="0"/>
          <w:sz w:val="20"/>
          <w:u w:val="none"/>
          <w:vertAlign w:val="baseline"/>
        </w:rPr>
        <w:t>, arguing that they were signed with an automatic machine without his knowledge or approval, in an unprecedented move.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w:t>
      </w:r>
      <w:r>
        <w:rPr>
          <w:rFonts w:ascii="arial" w:eastAsia="arial" w:hAnsi="arial" w:cs="arial"/>
          <w:b/>
          <w:i w:val="0"/>
          <w:strike w:val="0"/>
          <w:noProof w:val="0"/>
          <w:color w:val="000000"/>
          <w:position w:val="0"/>
          <w:sz w:val="20"/>
          <w:u w:val="none"/>
          <w:vertAlign w:val="baseline"/>
        </w:rPr>
        <w:t>S</w:t>
      </w:r>
      <w:r>
        <w:rPr>
          <w:rFonts w:ascii="arial" w:eastAsia="arial" w:hAnsi="arial" w:cs="arial"/>
          <w:b w:val="0"/>
          <w:i w:val="0"/>
          <w:strike w:val="0"/>
          <w:noProof w:val="0"/>
          <w:color w:val="000000"/>
          <w:position w:val="0"/>
          <w:sz w:val="20"/>
          <w:u w:val="none"/>
          <w:vertAlign w:val="baseline"/>
        </w:rPr>
        <w:t xml:space="preserve">. President </w:t>
      </w: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xml:space="preserve"> on </w:t>
      </w:r>
      <w:r>
        <w:rPr>
          <w:rFonts w:ascii="arial" w:eastAsia="arial" w:hAnsi="arial" w:cs="arial"/>
          <w:b/>
          <w:i w:val="0"/>
          <w:strike w:val="0"/>
          <w:noProof w:val="0"/>
          <w:color w:val="000000"/>
          <w:position w:val="0"/>
          <w:sz w:val="20"/>
          <w:u w:val="none"/>
          <w:vertAlign w:val="baseline"/>
        </w:rPr>
        <w:t>Monday, March 17,</w:t>
      </w:r>
      <w:r>
        <w:rPr>
          <w:rFonts w:ascii="arial" w:eastAsia="arial" w:hAnsi="arial" w:cs="arial"/>
          <w:b w:val="0"/>
          <w:i w:val="0"/>
          <w:strike w:val="0"/>
          <w:noProof w:val="0"/>
          <w:color w:val="000000"/>
          <w:position w:val="0"/>
          <w:sz w:val="20"/>
          <w:u w:val="none"/>
          <w:vertAlign w:val="baseline"/>
        </w:rPr>
        <w:t xml:space="preserve"> nullified all pardons approved by his predecessor,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val="0"/>
          <w:strike w:val="0"/>
          <w:noProof w:val="0"/>
          <w:color w:val="000000"/>
          <w:position w:val="0"/>
          <w:sz w:val="20"/>
          <w:u w:val="none"/>
          <w:vertAlign w:val="baseline"/>
        </w:rPr>
        <w:t>Washington</w:t>
      </w:r>
      <w:r>
        <w:rPr>
          <w:rFonts w:ascii="arial" w:eastAsia="arial" w:hAnsi="arial" w:cs="arial"/>
          <w:b/>
          <w:i w:val="0"/>
          <w:strike w:val="0"/>
          <w:noProof w:val="0"/>
          <w:color w:val="000000"/>
          <w:position w:val="0"/>
          <w:sz w:val="20"/>
          <w:u w:val="none"/>
          <w:vertAlign w:val="baseline"/>
        </w:rPr>
        <w:t xml:space="preserve">D.C. </w:t>
      </w:r>
      <w:r>
        <w:rPr>
          <w:rFonts w:ascii="arial" w:eastAsia="arial" w:hAnsi="arial" w:cs="arial"/>
          <w:b w:val="0"/>
          <w:i w:val="0"/>
          <w:strike w:val="0"/>
          <w:noProof w:val="0"/>
          <w:color w:val="000000"/>
          <w:position w:val="0"/>
          <w:sz w:val="20"/>
          <w:u w:val="none"/>
          <w:vertAlign w:val="baseline"/>
        </w:rPr>
        <w:t>Trump alleged that the initials were made through an automatic device known as '</w:t>
      </w:r>
      <w:r>
        <w:rPr>
          <w:rFonts w:ascii="arial" w:eastAsia="arial" w:hAnsi="arial" w:cs="arial"/>
          <w:b/>
          <w:i w:val="0"/>
          <w:strike w:val="0"/>
          <w:noProof w:val="0"/>
          <w:color w:val="000000"/>
          <w:position w:val="0"/>
          <w:sz w:val="20"/>
          <w:u w:val="none"/>
          <w:vertAlign w:val="baseline"/>
        </w:rPr>
        <w:t>autopen</w:t>
      </w:r>
      <w:r>
        <w:rPr>
          <w:rFonts w:ascii="arial" w:eastAsia="arial" w:hAnsi="arial" w:cs="arial"/>
          <w:b w:val="0"/>
          <w:i w:val="0"/>
          <w:strike w:val="0"/>
          <w:noProof w:val="0"/>
          <w:color w:val="000000"/>
          <w:position w:val="0"/>
          <w:sz w:val="20"/>
          <w:u w:val="none"/>
          <w:vertAlign w:val="baseline"/>
        </w:rPr>
        <w:t xml:space="preserve">'. Furthermore,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not aware of them nor did he personally authorize them, he claimed on his social network </w:t>
      </w:r>
      <w:r>
        <w:rPr>
          <w:rFonts w:ascii="arial" w:eastAsia="arial" w:hAnsi="arial" w:cs="arial"/>
          <w:b/>
          <w:i w:val="0"/>
          <w:strike w:val="0"/>
          <w:noProof w:val="0"/>
          <w:color w:val="000000"/>
          <w:position w:val="0"/>
          <w:sz w:val="20"/>
          <w:u w:val="none"/>
          <w:vertAlign w:val="baseline"/>
        </w:rPr>
        <w:t>Truth Social</w:t>
      </w:r>
      <w:r>
        <w:rPr>
          <w:rFonts w:ascii="arial" w:eastAsia="arial" w:hAnsi="arial" w:cs="arial"/>
          <w:b w:val="0"/>
          <w:i w:val="0"/>
          <w:strike w:val="0"/>
          <w:noProof w:val="0"/>
          <w:color w:val="000000"/>
          <w:position w:val="0"/>
          <w:sz w:val="20"/>
          <w:u w:val="none"/>
          <w:vertAlign w:val="baseline"/>
        </w:rPr>
        <w: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announcement, the president declared the pardons granted by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null, void and of no force and effect</w:t>
      </w:r>
      <w:r>
        <w:rPr>
          <w:rFonts w:ascii="arial" w:eastAsia="arial" w:hAnsi="arial" w:cs="arial"/>
          <w:b w:val="0"/>
          <w:i w:val="0"/>
          <w:strike w:val="0"/>
          <w:noProof w:val="0"/>
          <w:color w:val="000000"/>
          <w:position w:val="0"/>
          <w:sz w:val="20"/>
          <w:u w:val="none"/>
          <w:vertAlign w:val="baseline"/>
        </w:rPr>
        <w:t xml:space="preserve">. Among them are those granted to members of the committee that investigated the assault on the </w:t>
      </w:r>
      <w:r>
        <w:rPr>
          <w:rFonts w:ascii="arial" w:eastAsia="arial" w:hAnsi="arial" w:cs="arial"/>
          <w:b/>
          <w:i w:val="0"/>
          <w:strike w:val="0"/>
          <w:noProof w:val="0"/>
          <w:color w:val="000000"/>
          <w:position w:val="0"/>
          <w:sz w:val="20"/>
          <w:u w:val="none"/>
          <w:vertAlign w:val="baseline"/>
        </w:rPr>
        <w:t>Capitol</w:t>
      </w:r>
      <w:r>
        <w:rPr>
          <w:rFonts w:ascii="arial" w:eastAsia="arial" w:hAnsi="arial" w:cs="arial"/>
          <w:b w:val="0"/>
          <w:i w:val="0"/>
          <w:strike w:val="0"/>
          <w:noProof w:val="0"/>
          <w:color w:val="000000"/>
          <w:position w:val="0"/>
          <w:sz w:val="20"/>
          <w:u w:val="none"/>
          <w:vertAlign w:val="baseline"/>
        </w:rPr>
        <w:t xml:space="preserve"> on January 6, 2021. As well as to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family members, including his son </w:t>
      </w:r>
      <w:r>
        <w:rPr>
          <w:rFonts w:ascii="arial" w:eastAsia="arial" w:hAnsi="arial" w:cs="arial"/>
          <w:b/>
          <w:i w:val="0"/>
          <w:strike w:val="0"/>
          <w:noProof w:val="0"/>
          <w:color w:val="000000"/>
          <w:position w:val="0"/>
          <w:sz w:val="20"/>
          <w:u w:val="none"/>
          <w:vertAlign w:val="baseline"/>
        </w:rPr>
        <w:t>Hunter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xml:space="preserve"> argues that the use of autopen, a tool that replicates signatures automatically, legally invalidates these acts of clemency.</w:t>
      </w:r>
    </w:p>
    <w:p>
      <w:pPr>
        <w:pStyle w:val="Normal4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i w:val="0"/>
          <w:strike w:val="0"/>
          <w:noProof w:val="0"/>
          <w:color w:val="000000"/>
          <w:position w:val="0"/>
          <w:sz w:val="20"/>
          <w:u w:val="none"/>
          <w:vertAlign w:val="baseline"/>
        </w:rPr>
        <w:t>'s pardons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leaving office on January 20, 2025, </w:t>
      </w:r>
      <w:r>
        <w:rPr>
          <w:rFonts w:ascii="arial" w:eastAsia="arial" w:hAnsi="arial" w:cs="arial"/>
          <w:b/>
          <w:i/>
          <w:strike w:val="0"/>
          <w:noProof w:val="0"/>
          <w:color w:val="000000"/>
          <w:position w:val="0"/>
          <w:sz w:val="20"/>
          <w:u w:val="single"/>
          <w:vertAlign w:val="baseline"/>
        </w:rPr>
        <w:t>Joe Biden</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issued a series of pardons that included nearly 2,500 </w:t>
      </w:r>
      <w:r>
        <w:rPr>
          <w:rFonts w:ascii="arial" w:eastAsia="arial" w:hAnsi="arial" w:cs="arial"/>
          <w:b/>
          <w:i w:val="0"/>
          <w:strike w:val="0"/>
          <w:noProof w:val="0"/>
          <w:color w:val="000000"/>
          <w:position w:val="0"/>
          <w:sz w:val="20"/>
          <w:u w:val="none"/>
          <w:vertAlign w:val="baseline"/>
        </w:rPr>
        <w:t>people convicted of</w:t>
      </w:r>
      <w:r>
        <w:rPr>
          <w:rFonts w:ascii="arial" w:eastAsia="arial" w:hAnsi="arial" w:cs="arial"/>
          <w:b w:val="0"/>
          <w:i w:val="0"/>
          <w:strike w:val="0"/>
          <w:noProof w:val="0"/>
          <w:color w:val="000000"/>
          <w:position w:val="0"/>
          <w:sz w:val="20"/>
          <w:u w:val="none"/>
          <w:vertAlign w:val="baseline"/>
        </w:rPr>
        <w:t xml:space="preserve"> non-violent drug-related </w:t>
      </w:r>
      <w:r>
        <w:rPr>
          <w:rFonts w:ascii="arial" w:eastAsia="arial" w:hAnsi="arial" w:cs="arial"/>
          <w:b/>
          <w:i w:val="0"/>
          <w:strike w:val="0"/>
          <w:noProof w:val="0"/>
          <w:color w:val="000000"/>
          <w:position w:val="0"/>
          <w:sz w:val="20"/>
          <w:u w:val="none"/>
          <w:vertAlign w:val="baseline"/>
        </w:rPr>
        <w:t>crimes</w:t>
      </w:r>
      <w:r>
        <w:rPr>
          <w:rFonts w:ascii="arial" w:eastAsia="arial" w:hAnsi="arial" w:cs="arial"/>
          <w:b w:val="0"/>
          <w:i w:val="0"/>
          <w:strike w:val="0"/>
          <w:noProof w:val="0"/>
          <w:color w:val="000000"/>
          <w:position w:val="0"/>
          <w:sz w:val="20"/>
          <w:u w:val="none"/>
          <w:vertAlign w:val="baseline"/>
        </w:rPr>
        <w:t xml:space="preserve">. In addition to commuting the sentences of 37 of 40 </w:t>
      </w:r>
      <w:r>
        <w:rPr>
          <w:rFonts w:ascii="arial" w:eastAsia="arial" w:hAnsi="arial" w:cs="arial"/>
          <w:b/>
          <w:i w:val="0"/>
          <w:strike w:val="0"/>
          <w:noProof w:val="0"/>
          <w:color w:val="000000"/>
          <w:position w:val="0"/>
          <w:sz w:val="20"/>
          <w:u w:val="none"/>
          <w:vertAlign w:val="baseline"/>
        </w:rPr>
        <w:t>federal death</w:t>
      </w:r>
      <w:r>
        <w:rPr>
          <w:rFonts w:ascii="arial" w:eastAsia="arial" w:hAnsi="arial" w:cs="arial"/>
          <w:b w:val="0"/>
          <w:i w:val="0"/>
          <w:strike w:val="0"/>
          <w:noProof w:val="0"/>
          <w:color w:val="000000"/>
          <w:position w:val="0"/>
          <w:sz w:val="20"/>
          <w:u w:val="none"/>
          <w:vertAlign w:val="baseline"/>
        </w:rPr>
        <w:t xml:space="preserve"> row inmates, converting them to </w:t>
      </w:r>
      <w:r>
        <w:rPr>
          <w:rFonts w:ascii="arial" w:eastAsia="arial" w:hAnsi="arial" w:cs="arial"/>
          <w:b/>
          <w:i w:val="0"/>
          <w:strike w:val="0"/>
          <w:noProof w:val="0"/>
          <w:color w:val="000000"/>
          <w:position w:val="0"/>
          <w:sz w:val="20"/>
          <w:u w:val="none"/>
          <w:vertAlign w:val="baseline"/>
        </w:rPr>
        <w:t>life imprisonment.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granted preemptive pardons to figures such as </w:t>
      </w:r>
      <w:r>
        <w:rPr>
          <w:rFonts w:ascii="arial" w:eastAsia="arial" w:hAnsi="arial" w:cs="arial"/>
          <w:b/>
          <w:i w:val="0"/>
          <w:strike w:val="0"/>
          <w:noProof w:val="0"/>
          <w:color w:val="000000"/>
          <w:position w:val="0"/>
          <w:sz w:val="20"/>
          <w:u w:val="none"/>
          <w:vertAlign w:val="baseline"/>
        </w:rPr>
        <w:t>Anthony Fauci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Liz Cheney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Mark Milley</w:t>
      </w:r>
      <w:r>
        <w:rPr>
          <w:rFonts w:ascii="arial" w:eastAsia="arial" w:hAnsi="arial" w:cs="arial"/>
          <w:b w:val="0"/>
          <w:i w:val="0"/>
          <w:strike w:val="0"/>
          <w:noProof w:val="0"/>
          <w:color w:val="000000"/>
          <w:position w:val="0"/>
          <w:sz w:val="20"/>
          <w:u w:val="none"/>
          <w:vertAlign w:val="baseline"/>
        </w:rPr>
        <w:t>, arguing the need to protect them from possible political retaliation from the incoming Trump administration.</w:t>
      </w:r>
    </w:p>
    <w:p>
      <w:pPr>
        <w:pStyle w:val="Normal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Donald Trump's autopen controversy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central argument lies in the use of the autopen, a device historically employed by presidents such as </w:t>
      </w:r>
      <w:r>
        <w:rPr>
          <w:rFonts w:ascii="arial" w:eastAsia="arial" w:hAnsi="arial" w:cs="arial"/>
          <w:b/>
          <w:i w:val="0"/>
          <w:strike w:val="0"/>
          <w:noProof w:val="0"/>
          <w:color w:val="000000"/>
          <w:position w:val="0"/>
          <w:sz w:val="20"/>
          <w:u w:val="none"/>
          <w:vertAlign w:val="baseline"/>
        </w:rPr>
        <w:t>Barack Obama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George W. Bush</w:t>
      </w:r>
      <w:r>
        <w:rPr>
          <w:rFonts w:ascii="arial" w:eastAsia="arial" w:hAnsi="arial" w:cs="arial"/>
          <w:b w:val="0"/>
          <w:i w:val="0"/>
          <w:strike w:val="0"/>
          <w:noProof w:val="0"/>
          <w:color w:val="000000"/>
          <w:position w:val="0"/>
          <w:sz w:val="20"/>
          <w:u w:val="none"/>
          <w:vertAlign w:val="baseline"/>
        </w:rPr>
        <w:t xml:space="preserve"> to sign documents in their absence. According to Trump,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didn't sign them, but, more importantly, he didn't know about them!"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finger-pointing was backed up by a recent </w:t>
      </w:r>
      <w:r>
        <w:rPr>
          <w:rFonts w:ascii="arial" w:eastAsia="arial" w:hAnsi="arial" w:cs="arial"/>
          <w:b/>
          <w:i w:val="0"/>
          <w:strike w:val="0"/>
          <w:noProof w:val="0"/>
          <w:color w:val="000000"/>
          <w:position w:val="0"/>
          <w:sz w:val="20"/>
          <w:u w:val="none"/>
          <w:vertAlign w:val="baseline"/>
        </w:rPr>
        <w:t>Heritage Foundation</w:t>
      </w:r>
      <w:r>
        <w:rPr>
          <w:rFonts w:ascii="arial" w:eastAsia="arial" w:hAnsi="arial" w:cs="arial"/>
          <w:b w:val="0"/>
          <w:i w:val="0"/>
          <w:strike w:val="0"/>
          <w:noProof w:val="0"/>
          <w:color w:val="000000"/>
          <w:position w:val="0"/>
          <w:sz w:val="20"/>
          <w:u w:val="none"/>
          <w:vertAlign w:val="baseline"/>
        </w:rPr>
        <w:t xml:space="preserve"> report, which suggested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used this tool to initial multiple executive orders, including pardons, during his last days in office.</w:t>
      </w:r>
    </w:p>
    <w:p>
      <w:pPr>
        <w:pStyle w:val="Normal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Reactions and possible implications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there are no official pronouncements from the </w:t>
      </w:r>
      <w:r>
        <w:rPr>
          <w:rFonts w:ascii="arial" w:eastAsia="arial" w:hAnsi="arial" w:cs="arial"/>
          <w:b/>
          <w:i w:val="0"/>
          <w:strike w:val="0"/>
          <w:noProof w:val="0"/>
          <w:color w:val="000000"/>
          <w:position w:val="0"/>
          <w:sz w:val="20"/>
          <w:u w:val="none"/>
          <w:vertAlign w:val="baseline"/>
        </w:rPr>
        <w:t>White</w:t>
      </w:r>
      <w:r>
        <w:rPr>
          <w:rFonts w:ascii="arial" w:eastAsia="arial" w:hAnsi="arial" w:cs="arial"/>
          <w:b w:val="0"/>
          <w:i w:val="0"/>
          <w:strike w:val="0"/>
          <w:noProof w:val="0"/>
          <w:color w:val="000000"/>
          <w:position w:val="0"/>
          <w:sz w:val="20"/>
          <w:u w:val="none"/>
          <w:vertAlign w:val="baseline"/>
        </w:rPr>
        <w:t xml:space="preserve"> House,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or legal experts confirming or denying the validity of the annulment. However, judicial precedents indicate that the presidential pardon power, established in the U.S </w:t>
      </w:r>
      <w:r>
        <w:rPr>
          <w:rFonts w:ascii="arial" w:eastAsia="arial" w:hAnsi="arial" w:cs="arial"/>
          <w:b/>
          <w:i w:val="0"/>
          <w:strike w:val="0"/>
          <w:noProof w:val="0"/>
          <w:color w:val="000000"/>
          <w:position w:val="0"/>
          <w:sz w:val="20"/>
          <w:u w:val="none"/>
          <w:vertAlign w:val="baseline"/>
        </w:rPr>
        <w:t>. Constitution</w:t>
      </w:r>
      <w:r>
        <w:rPr>
          <w:rFonts w:ascii="arial" w:eastAsia="arial" w:hAnsi="arial" w:cs="arial"/>
          <w:b w:val="0"/>
          <w:i w:val="0"/>
          <w:strike w:val="0"/>
          <w:noProof w:val="0"/>
          <w:color w:val="000000"/>
          <w:position w:val="0"/>
          <w:sz w:val="20"/>
          <w:u w:val="none"/>
          <w:vertAlign w:val="baseline"/>
        </w:rPr>
        <w:t>, is broad and difficult to revoke, except in cases of proven fraud.</w:t>
      </w:r>
    </w:p>
    <w:p>
      <w:pPr>
        <w:pStyle w:val="Normal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xml:space="preserve"> asserted that those who managed these pardons "may have committed a crime." Along these lines, he </w:t>
      </w:r>
      <w:r>
        <w:rPr>
          <w:rFonts w:ascii="arial" w:eastAsia="arial" w:hAnsi="arial" w:cs="arial"/>
          <w:b/>
          <w:i w:val="0"/>
          <w:strike w:val="0"/>
          <w:noProof w:val="0"/>
          <w:color w:val="000000"/>
          <w:position w:val="0"/>
          <w:sz w:val="20"/>
          <w:u w:val="none"/>
          <w:vertAlign w:val="baseline"/>
        </w:rPr>
        <w:t>threatened to initiate</w:t>
      </w:r>
      <w:r>
        <w:rPr>
          <w:rFonts w:ascii="arial" w:eastAsia="arial" w:hAnsi="arial" w:cs="arial"/>
          <w:b w:val="0"/>
          <w:i w:val="0"/>
          <w:strike w:val="0"/>
          <w:noProof w:val="0"/>
          <w:color w:val="000000"/>
          <w:position w:val="0"/>
          <w:sz w:val="20"/>
          <w:u w:val="none"/>
          <w:vertAlign w:val="baseline"/>
        </w:rPr>
        <w:t xml:space="preserve"> "an investigation at the highest level" against those involved.</w:t>
      </w:r>
    </w:p>
    <w:p>
      <w:pPr>
        <w:pStyle w:val="Normal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An unprecedented event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decision marks a milestone in U.S. political history, directly challenging the legitimacy of previous presidential acts. The overturned pardons include high-profile measures, such as the pardon of </w:t>
      </w:r>
      <w:r>
        <w:rPr>
          <w:rFonts w:ascii="arial" w:eastAsia="arial" w:hAnsi="arial" w:cs="arial"/>
          <w:b/>
          <w:i w:val="0"/>
          <w:strike w:val="0"/>
          <w:noProof w:val="0"/>
          <w:color w:val="000000"/>
          <w:position w:val="0"/>
          <w:sz w:val="20"/>
          <w:u w:val="none"/>
          <w:vertAlign w:val="baseline"/>
        </w:rPr>
        <w:t xml:space="preserve">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for tax and gun possession offenses, intensifying the debate over the use of clemency power in politically sensitive contexts.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FS.</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Pamela Cortez, the woman shot outside PortovialDiscoverNayib Bukele responds to Rafael Correa, who compared him to FujimoriDiscoverYukon Gold|Sponsored by TaboolaSponsored by TaboolaRead MoreCork: Stop Buying Lottery Tickets And Do This InsteadRead MoreSkipVerónica Abad says agreement with Correísmo could topple Daniel NoboaDiscoverU.S. Senators call for accountability for the agreement with CorreaDiscoverU.S. Senators call for accountability for the agreement with Daniel NoboaDiscoverU.S. Senators call for accountability for the agreement with CorreaDiscoverU.S. Senators call for accountability for the agreement with Daniel NoboaDiscoverU.S. senators call for Rafael Correa to be held accountable for corruptionDiscover       </w:t>
      </w:r>
    </w:p>
    <w:p>
      <w:pPr>
        <w:pStyle w:val="Normal45"/>
        <w:keepNext/>
        <w:spacing w:before="240" w:after="0" w:line="340" w:lineRule="atLeast"/>
        <w:ind w:left="0" w:right="0" w:firstLine="0"/>
        <w:jc w:val="left"/>
      </w:pPr>
      <w:bookmarkStart w:id="134" w:name="Classification_43"/>
      <w:bookmarkEnd w:id="134"/>
      <w:r>
        <w:rPr>
          <w:rFonts w:ascii="arial" w:eastAsia="arial" w:hAnsi="arial" w:cs="arial"/>
          <w:b/>
          <w:i w:val="0"/>
          <w:strike w:val="0"/>
          <w:noProof w:val="0"/>
          <w:color w:val="000000"/>
          <w:position w:val="0"/>
          <w:sz w:val="28"/>
          <w:u w:val="none"/>
          <w:vertAlign w:val="baseline"/>
        </w:rPr>
        <w:t>Classification</w:t>
      </w:r>
    </w:p>
    <w:p>
      <w:pPr>
        <w:pStyle w:val="Normal45"/>
        <w:spacing w:line="60" w:lineRule="exact"/>
      </w:pPr>
      <w:r>
        <w:pict>
          <v:line id="_x0000_s1186" style="position:absolute;z-index:251806720" from="0,2pt" to="512pt,2pt" strokecolor="#009ddb" strokeweight="2pt">
            <v:stroke linestyle="single"/>
            <w10:wrap type="topAndBottom"/>
          </v:line>
        </w:pict>
      </w:r>
    </w:p>
    <w:p>
      <w:pPr>
        <w:pStyle w:val="Normal45"/>
        <w:spacing w:line="120" w:lineRule="exact"/>
      </w:pPr>
    </w:p>
    <w:p>
      <w:pPr>
        <w:pStyle w:val="Normal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NEWS (90%); NEGATIVE PERSONAL NEWS (90%); PARDONS (90%); CRIME, LAW ENFORCEMENT &amp; CORRECTIONS (89%); INVESTIGATIONS (89%); EXECUTIVE ORDERS (79%); PRESIDENTIAL POWERS (79%); APPROVALS (78%); COMMUTATION OF SENTENCE (78%); FRAUD &amp; FINANCIAL CRIME (77%); LIFE SENTENCING (74%); LAW &amp; LEGAL SYSTEM (73%); CRIMINAL OFFENSES (71%); JAIL SENTENCING (71%); PRISONERS (71%); SHOOTINGS (71%); Internacional (%)</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DONALD TRUMP (90%);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(79%); LIZ CHENEY (79%); BARACK OBAMA (59%); GEORGE W BUSH (59%); ANTHONY FAUCI (58%)</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(93%)</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2025</w:t>
      </w:r>
    </w:p>
    <w:p>
      <w:pPr>
        <w:pStyle w:val="Normal45"/>
      </w:pPr>
    </w:p>
    <w:p>
      <w:pPr>
        <w:pStyle w:val="Normal45"/>
        <w:ind w:left="200"/>
        <w:sectPr>
          <w:type w:val="continuous"/>
          <w:pgMar w:top="840" w:right="1000" w:bottom="840" w:left="1000" w:header="400" w:footer="400"/>
          <w:pgNumType w:fmt="decimal"/>
          <w:cols w:space="720"/>
        </w:sectPr>
      </w:pPr>
      <w:r>
        <w:br/>
      </w:r>
      <w:r>
        <w:pict>
          <v:line id="_x0000_s1187"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616"/>
          <w:headerReference w:type="default" r:id="rId617"/>
          <w:footerReference w:type="even" r:id="rId618"/>
          <w:footerReference w:type="default" r:id="rId619"/>
          <w:headerReference w:type="first" r:id="rId620"/>
          <w:footerReference w:type="first" r:id="rId621"/>
          <w:pgSz w:w="12240" w:h="15840"/>
          <w:pgMar w:top="840" w:right="1000" w:bottom="840" w:left="1000" w:header="400" w:footer="400"/>
          <w:pgNumType w:fmt="decimal"/>
          <w:cols w:space="720"/>
          <w:titlePg w:val="0"/>
        </w:sectPr>
      </w:pPr>
    </w:p>
    <w:p>
      <w:pPr>
        <w:pStyle w:val="Normal46"/>
      </w:pPr>
    </w:p>
    <w:p>
      <w:pPr>
        <w:pStyle w:val="Heading144"/>
        <w:keepNext w:val="0"/>
        <w:spacing w:after="200" w:line="340" w:lineRule="atLeast"/>
        <w:ind w:left="0" w:right="0" w:firstLine="0"/>
        <w:jc w:val="center"/>
      </w:pPr>
      <w:hyperlink r:id="rId622" w:history="1">
        <w:r>
          <w:rPr>
            <w:rFonts w:ascii="arial" w:eastAsia="arial" w:hAnsi="arial" w:cs="arial"/>
            <w:b/>
            <w:i/>
            <w:strike w:val="0"/>
            <w:color w:val="0077CC"/>
            <w:sz w:val="28"/>
            <w:u w:val="single"/>
            <w:vertAlign w:val="baseline"/>
          </w:rPr>
          <w:t xml:space="preserve">Donald Trump revokes </w:t>
        </w:r>
      </w:hyperlink>
      <w:hyperlink r:id="rId623" w:history="1">
        <w:r>
          <w:rPr>
            <w:rFonts w:ascii="arial" w:eastAsia="arial" w:hAnsi="arial" w:cs="arial"/>
            <w:b/>
            <w:i/>
            <w:strike w:val="0"/>
            <w:color w:val="0077CC"/>
            <w:sz w:val="28"/>
            <w:u w:val="single"/>
            <w:vertAlign w:val="baseline"/>
          </w:rPr>
          <w:t>Joe Biden</w:t>
        </w:r>
      </w:hyperlink>
      <w:hyperlink r:id="rId624" w:history="1">
        <w:r>
          <w:rPr>
            <w:rFonts w:ascii="arial" w:eastAsia="arial" w:hAnsi="arial" w:cs="arial"/>
            <w:b/>
            <w:i/>
            <w:strike w:val="0"/>
            <w:color w:val="0077CC"/>
            <w:sz w:val="28"/>
            <w:u w:val="single"/>
            <w:vertAlign w:val="baseline"/>
          </w:rPr>
          <w:t>’s security clearance</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FT.com</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2025 Sunday</w:t>
      </w:r>
    </w:p>
    <w:p>
      <w:pPr>
        <w:pStyle w:val="Normal46"/>
        <w:keepNext w:val="0"/>
        <w:spacing w:after="0" w:line="240" w:lineRule="atLeast"/>
        <w:ind w:right="0"/>
        <w:jc w:val="both"/>
      </w:pPr>
      <w:bookmarkStart w:id="135" w:name="Bookmark_46"/>
      <w:bookmarkEnd w:id="135"/>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Financial Times Ltd. All Rights Reserved Please do not cut and paste FT articles and redistribute by email or post to the web.</w:t>
      </w:r>
    </w:p>
    <w:p>
      <w:pPr>
        <w:pStyle w:val="Normal46"/>
        <w:keepNext w:val="0"/>
        <w:spacing w:before="120" w:after="0" w:line="220" w:lineRule="atLeast"/>
        <w:ind w:left="0" w:right="0" w:firstLine="0"/>
        <w:jc w:val="left"/>
      </w:pPr>
      <w:r>
        <w:br/>
      </w:r>
      <w:r>
        <w:pict>
          <v:shape id="_x0000_i1188" type="#_x0000_t75" style="width:59.24pt;height:80.99pt">
            <v:imagedata r:id="rId625"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Steff Chávez in Washington</w:t>
      </w:r>
    </w:p>
    <w:p>
      <w:pPr>
        <w:pStyle w:val="Normal46"/>
        <w:keepNext/>
        <w:spacing w:before="240" w:after="0" w:line="340" w:lineRule="atLeast"/>
        <w:ind w:left="0" w:right="0" w:firstLine="0"/>
        <w:jc w:val="left"/>
      </w:pPr>
      <w:bookmarkStart w:id="136" w:name="Body_44"/>
      <w:bookmarkEnd w:id="136"/>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89" style="position:absolute;z-index:25180876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Donald Trump has revoked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’s security clearance, barring his predecessor from receiving daily intelligence briefings as he continues a political revenge campaign throughout Washington.</w:t>
      </w:r>
    </w:p>
    <w:p>
      <w:pPr>
        <w:pStyle w:val="Normal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need for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to continue receiving access to classified information. Therefore, we are immediately revoking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’s Security Clearances, and stopping his daily Intelligence Briefings,” </w:t>
      </w:r>
      <w:hyperlink r:id="rId626" w:history="1">
        <w:r>
          <w:rPr>
            <w:rFonts w:ascii="arial" w:eastAsia="arial" w:hAnsi="arial" w:cs="arial"/>
            <w:b w:val="0"/>
            <w:i/>
            <w:strike w:val="0"/>
            <w:noProof w:val="0"/>
            <w:color w:val="0077CC"/>
            <w:position w:val="0"/>
            <w:sz w:val="20"/>
            <w:u w:val="single"/>
            <w:vertAlign w:val="baseline"/>
          </w:rPr>
          <w:t xml:space="preserve"> Trump</w:t>
        </w:r>
      </w:hyperlink>
      <w:r>
        <w:rPr>
          <w:rFonts w:ascii="arial" w:eastAsia="arial" w:hAnsi="arial" w:cs="arial"/>
          <w:b w:val="0"/>
          <w:i w:val="0"/>
          <w:strike w:val="0"/>
          <w:noProof w:val="0"/>
          <w:color w:val="000000"/>
          <w:position w:val="0"/>
          <w:sz w:val="20"/>
          <w:u w:val="none"/>
          <w:vertAlign w:val="baseline"/>
        </w:rPr>
        <w:t xml:space="preserve"> wrote on his Truth Social platform on Friday.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president’s move was payback for when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pulled Trump’s security clearance in the wake of the January 6 2021 attack on the Capitol. “He set this precedent in 2021,” Trump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revocation was the latest in a campaign of retribution from Trump, which began hours after he was sworn in for a second term. He has already revoked the security clearance and protective detail for John Bolton, his former national security adviser who has become one his harshest critics.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cancelled protection for Anthony Fauci, the immunologist who spearheaded the country’s response to the Covid-19 pandemic, and for former secretary of state Mike Pompeo.</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courtesy, former presidents traditionally continue to receive daily intelligence briefings, which can include classified information.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secret service protection is still in place.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Trump also revoked the security clearances of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former secretary of state Antony Blinken and national security adviser Jake Sullivan, according to US media reports.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cancelled security clearances for deputy attorney-general Lisa Monaco, who oversaw the justice department’s investigation into the January 6 attack, as well as New York attorney-general Letitia James and Manhattan district attorney Alvin Bragg, who led the civil fraud and criminal “hush money” proceedings against Trump, respectively.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pledged during the campaign to go after his political enemies in government, with his vendetta extending to the intelligence community and law enforcement. </w:t>
      </w:r>
    </w:p>
    <w:p>
      <w:pPr>
        <w:pStyle w:val="Normal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w:t>
      </w:r>
      <w:hyperlink r:id="rId627" w:history="1">
        <w:r>
          <w:rPr>
            <w:rFonts w:ascii="arial" w:eastAsia="arial" w:hAnsi="arial" w:cs="arial"/>
            <w:b w:val="0"/>
            <w:i/>
            <w:strike w:val="0"/>
            <w:noProof w:val="0"/>
            <w:color w:val="0077CC"/>
            <w:position w:val="0"/>
            <w:sz w:val="20"/>
            <w:u w:val="single"/>
            <w:vertAlign w:val="baseline"/>
          </w:rPr>
          <w:t xml:space="preserve"> FBI agents sued</w:t>
        </w:r>
      </w:hyperlink>
      <w:r>
        <w:rPr>
          <w:rFonts w:ascii="arial" w:eastAsia="arial" w:hAnsi="arial" w:cs="arial"/>
          <w:b w:val="0"/>
          <w:i w:val="0"/>
          <w:strike w:val="0"/>
          <w:noProof w:val="0"/>
          <w:color w:val="000000"/>
          <w:position w:val="0"/>
          <w:sz w:val="20"/>
          <w:u w:val="none"/>
          <w:vertAlign w:val="baseline"/>
        </w:rPr>
        <w:t xml:space="preserve"> the Trump administration to prevent it from publicly naming staff involved in a probe into the January 6 attack, which sought to overturn the results of the 2020 election.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again will the immense power of the state be weaponised to persecute political opponents,” Trump said in his second inaugural address.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first night in office, he signed an executive order on the “weaponisation” of government, authorising sweeping reviews of US intelligence and other agencies to rectify “past misconduct” through “appropriate action”.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justifying taking away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clearance, Trump cited the </w:t>
      </w:r>
      <w:hyperlink r:id="rId628" w:history="1">
        <w:r>
          <w:rPr>
            <w:rFonts w:ascii="arial" w:eastAsia="arial" w:hAnsi="arial" w:cs="arial"/>
            <w:b w:val="0"/>
            <w:i/>
            <w:strike w:val="0"/>
            <w:noProof w:val="0"/>
            <w:color w:val="0077CC"/>
            <w:position w:val="0"/>
            <w:sz w:val="20"/>
            <w:u w:val="single"/>
            <w:vertAlign w:val="baseline"/>
          </w:rPr>
          <w:t xml:space="preserve"> politically damaging 2024 report</w:t>
        </w:r>
      </w:hyperlink>
      <w:r>
        <w:rPr>
          <w:rFonts w:ascii="arial" w:eastAsia="arial" w:hAnsi="arial" w:cs="arial"/>
          <w:b w:val="0"/>
          <w:i w:val="0"/>
          <w:strike w:val="0"/>
          <w:noProof w:val="0"/>
          <w:color w:val="000000"/>
          <w:position w:val="0"/>
          <w:sz w:val="20"/>
          <w:u w:val="none"/>
          <w:vertAlign w:val="baseline"/>
        </w:rPr>
        <w:t xml:space="preserve"> by Robert Hur, the justice department special counsel who said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a “well-meaning, elderly man with a poor memory”.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Hur Report revealed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suffers from ‘poor memory’ and, even in his ‘prime,’ could not be trusted with sensitive information,” Trump said. “I will always protect our National Security — </w:t>
      </w:r>
      <w:r>
        <w:rPr>
          <w:rFonts w:ascii="arial" w:eastAsia="arial" w:hAnsi="arial" w:cs="arial"/>
          <w:b/>
          <w:i/>
          <w:strike w:val="0"/>
          <w:noProof w:val="0"/>
          <w:color w:val="000000"/>
          <w:position w:val="0"/>
          <w:sz w:val="20"/>
          <w:u w:val="single"/>
          <w:vertAlign w:val="baseline"/>
        </w:rPr>
        <w:t>JOE</w:t>
      </w:r>
      <w:r>
        <w:rPr>
          <w:rFonts w:ascii="arial" w:eastAsia="arial" w:hAnsi="arial" w:cs="arial"/>
          <w:b w:val="0"/>
          <w:i w:val="0"/>
          <w:strike w:val="0"/>
          <w:noProof w:val="0"/>
          <w:color w:val="000000"/>
          <w:position w:val="0"/>
          <w:sz w:val="20"/>
          <w:u w:val="none"/>
          <w:vertAlign w:val="baseline"/>
        </w:rPr>
        <w:t>, YOU’RE FIRED. MAKE AMERICA GREAT AGAIN!”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no immediate response from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w:t>
      </w:r>
    </w:p>
    <w:p>
      <w:pPr>
        <w:pStyle w:val="Normal46"/>
        <w:keepNext/>
        <w:spacing w:before="240" w:after="0" w:line="340" w:lineRule="atLeast"/>
        <w:ind w:left="0" w:right="0" w:firstLine="0"/>
        <w:jc w:val="left"/>
      </w:pPr>
      <w:bookmarkStart w:id="137" w:name="Classification_44"/>
      <w:bookmarkEnd w:id="137"/>
      <w:r>
        <w:rPr>
          <w:rFonts w:ascii="arial" w:eastAsia="arial" w:hAnsi="arial" w:cs="arial"/>
          <w:b/>
          <w:i w:val="0"/>
          <w:strike w:val="0"/>
          <w:noProof w:val="0"/>
          <w:color w:val="000000"/>
          <w:position w:val="0"/>
          <w:sz w:val="28"/>
          <w:u w:val="none"/>
          <w:vertAlign w:val="baseline"/>
        </w:rPr>
        <w:t>Classification</w:t>
      </w:r>
    </w:p>
    <w:p>
      <w:pPr>
        <w:pStyle w:val="Normal46"/>
        <w:spacing w:line="60" w:lineRule="exact"/>
      </w:pPr>
      <w:r>
        <w:pict>
          <v:line id="_x0000_s1190" style="position:absolute;z-index:251809792" from="0,2pt" to="512pt,2pt" strokecolor="#009ddb" strokeweight="2pt">
            <v:stroke linestyle="single"/>
            <w10:wrap type="topAndBottom"/>
          </v:line>
        </w:pict>
      </w:r>
    </w:p>
    <w:p>
      <w:pPr>
        <w:pStyle w:val="Normal46"/>
        <w:spacing w:line="120" w:lineRule="exact"/>
      </w:pPr>
    </w:p>
    <w:p>
      <w:pPr>
        <w:pStyle w:val="Normal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NATIONAL SECURITY &amp; FOREIGN RELATIONS (91%); CLASSIFIED INFORMATION (90%); GOVERNMENT ADVISORS &amp; MINISTERS (90%); NATIONAL SECURITY (90%); NEGATIVE PERSONAL NEWS (90%); 2021 US CAPITOL RIOTS (89%); CRIME, LAW ENFORCEMENT &amp; CORRECTIONS (89%); GOVERNMENT BODIES &amp; OFFICES (89%); LAW ENFORCEMENT (89%); SPECIAL INVESTIGATIVE FORCES (89%); ATTORNEYS GENERAL (86%); INVESTIGATIONS (86%); ELECTIONS &amp; POLITICS (78%); EXECUTIVE ORDERS (78%); GOVERNMENT &amp; PUBLIC ADMINISTRATION (78%); INTELLIGENCE SERVICES (78%); MAKE AMERICA GREAT AGAIN MOVEMENT (78%); NEGATIVE NEWS (78%); COVID-19 CORONAVIRUS (73%); SUITS &amp; CLAIMS (71%); JUSTICE DEPARTMENTS (70%); PUBLIC PROSECUTORS (70%); PANDEMICS (68%); COVID CORONAVIRUS (67%); INFECTIOUS DISEASE (67%); FRAUD &amp; FINANCIAL CRIME (64%); EPIDEMICS (53%)</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CLASSIFIED INFORMATION (90%); ATTORNEYS GENERAL (86%); PUBLIC PROSECUTORS (70%)</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(93%);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(93%); ANTONY BLINKEN (79%); MIKE POMPEO (79%); ALVIN BRAGG (78%); ANTHONY FAUCI (73%)</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NY, USA (79%); NEW YORK, USA (79%); UNITED STATES (94%)</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2025</w:t>
      </w:r>
    </w:p>
    <w:p>
      <w:pPr>
        <w:pStyle w:val="Normal46"/>
      </w:pPr>
    </w:p>
    <w:p>
      <w:pPr>
        <w:pStyle w:val="Normal46"/>
        <w:ind w:left="200"/>
        <w:sectPr>
          <w:type w:val="continuous"/>
          <w:pgMar w:top="840" w:right="1000" w:bottom="840" w:left="1000" w:header="400" w:footer="400"/>
          <w:pgNumType w:fmt="decimal"/>
          <w:cols w:space="720"/>
        </w:sectPr>
      </w:pPr>
      <w:r>
        <w:br/>
      </w:r>
      <w:r>
        <w:pict>
          <v:line id="_x0000_s1191"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629"/>
          <w:headerReference w:type="default" r:id="rId630"/>
          <w:footerReference w:type="even" r:id="rId631"/>
          <w:footerReference w:type="default" r:id="rId632"/>
          <w:headerReference w:type="first" r:id="rId633"/>
          <w:footerReference w:type="first" r:id="rId634"/>
          <w:pgSz w:w="12240" w:h="15840"/>
          <w:pgMar w:top="840" w:right="1000" w:bottom="840" w:left="1000" w:header="400" w:footer="400"/>
          <w:pgNumType w:fmt="decimal"/>
          <w:cols w:space="720"/>
          <w:titlePg w:val="0"/>
        </w:sectPr>
      </w:pPr>
    </w:p>
    <w:p>
      <w:pPr>
        <w:pStyle w:val="Normal47"/>
      </w:pPr>
    </w:p>
    <w:p>
      <w:pPr>
        <w:pStyle w:val="Heading145"/>
        <w:keepNext w:val="0"/>
        <w:spacing w:after="200" w:line="340" w:lineRule="atLeast"/>
        <w:ind w:left="0" w:right="0" w:firstLine="0"/>
        <w:jc w:val="center"/>
      </w:pPr>
      <w:hyperlink r:id="rId635" w:history="1">
        <w:r>
          <w:rPr>
            <w:rFonts w:ascii="arial" w:eastAsia="arial" w:hAnsi="arial" w:cs="arial"/>
            <w:b/>
            <w:i/>
            <w:strike w:val="0"/>
            <w:color w:val="0077CC"/>
            <w:sz w:val="28"/>
            <w:u w:val="single"/>
            <w:vertAlign w:val="baseline"/>
          </w:rPr>
          <w:t xml:space="preserve">Trump Fumes at 'Crooked </w:t>
        </w:r>
      </w:hyperlink>
      <w:hyperlink r:id="rId636" w:history="1">
        <w:r>
          <w:rPr>
            <w:rFonts w:ascii="arial" w:eastAsia="arial" w:hAnsi="arial" w:cs="arial"/>
            <w:b/>
            <w:i/>
            <w:strike w:val="0"/>
            <w:color w:val="0077CC"/>
            <w:sz w:val="28"/>
            <w:u w:val="single"/>
            <w:vertAlign w:val="baseline"/>
          </w:rPr>
          <w:t>Joe Biden</w:t>
        </w:r>
      </w:hyperlink>
      <w:hyperlink r:id="rId637" w:history="1">
        <w:r>
          <w:rPr>
            <w:rFonts w:ascii="arial" w:eastAsia="arial" w:hAnsi="arial" w:cs="arial"/>
            <w:b/>
            <w:i/>
            <w:strike w:val="0"/>
            <w:color w:val="0077CC"/>
            <w:sz w:val="28"/>
            <w:u w:val="single"/>
            <w:vertAlign w:val="baseline"/>
          </w:rPr>
          <w:t>' and Zelensky for 'Allowing' Russian Invasion of Ukraine</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 2:58 PM EST</w:t>
      </w:r>
    </w:p>
    <w:p>
      <w:pPr>
        <w:pStyle w:val="Normal47"/>
        <w:keepNext w:val="0"/>
        <w:spacing w:after="0" w:line="240" w:lineRule="atLeast"/>
        <w:ind w:right="0"/>
        <w:jc w:val="both"/>
      </w:pPr>
      <w:bookmarkStart w:id="138" w:name="Bookmark_47"/>
      <w:bookmarkEnd w:id="138"/>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4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Mediaite </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Griffing</w:t>
      </w:r>
    </w:p>
    <w:p>
      <w:pPr>
        <w:pStyle w:val="Normal47"/>
        <w:keepNext/>
        <w:spacing w:before="240" w:after="0" w:line="340" w:lineRule="atLeast"/>
        <w:ind w:left="0" w:right="0" w:firstLine="0"/>
        <w:jc w:val="left"/>
      </w:pPr>
      <w:bookmarkStart w:id="139" w:name="Body_45"/>
      <w:bookmarkEnd w:id="139"/>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92" style="position:absolute;z-index:251811840" from="0,2pt" to="512pt,2pt" strokecolor="#009ddb" strokeweight="2pt">
            <v:stroke linestyle="single"/>
            <w10:wrap type="topAndBottom"/>
          </v:line>
        </w:pict>
      </w:r>
    </w:p>
    <w:p>
      <w:pPr>
        <w:pStyle w:val="Normal47"/>
      </w:pP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14th, 2025 ( </w:t>
      </w:r>
      <w:hyperlink r:id="rId638"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 Delivered by  </w:t>
      </w:r>
      <w:hyperlink r:id="rId63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Mystyslav Chernov/AP photo</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Donald Trump fumed at his predecessor, former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and Ukrainian President Volodymyr Zelensky on Monday, accusing them of doing a 'horrible job' by 'allowing' Russia to invade Ukraine.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long raised eyebrows with his framing of the brutal Russian invasion of Ukraine, which has killed hundreds of thousands of soldiers, devastated Ukrainian cities, and resulted in millions of Ukrainian refugees.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 between Russia and Ukraine is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war, not mine. I just got here, and for four years during my term, had no problem in preventing it from happening. President [Vladimir] Putin, and everyone else, respected your President!' Trump posted on his Truth Social platform, adding: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NOTHING TO DO WITH THIS WAR, BUT AM WORKING DILIGENTLY TO GET THE DEATH AND DESTRUCTION TO STOP. If the 2020 Presidential Election was not RIGGED, and it was, in so many ways, that horrible War would never have happened. President Zelenskyy and Crooked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did an absolutely horrible job in allowing this travesty to begin. There were so many ways of preventing it from ever starting. But that is the past. Now we have to get it to STOP, AND FAST. SO SAD!</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latest screed followed a 60 Minutes interview with Zelensky that aired on Sunday night and angered the president. Trump posted a lengthy attack on the show and CBS, calling for the network to lose its broadcast license. 'They did not one, but TWO, major stories on 'TRUMP,' one having to do with Ukraine, which I say is a War that would never have happened if the 2020 Election had not been RIGGED, in other words, if I were President and, the other story was having to do with Greenland, casting our Country, as led by me, falsely, inaccurately, and fraudulently,'  </w:t>
      </w:r>
      <w:hyperlink r:id="rId640" w:history="1">
        <w:r>
          <w:rPr>
            <w:rFonts w:ascii="arial" w:eastAsia="arial" w:hAnsi="arial" w:cs="arial"/>
            <w:b w:val="0"/>
            <w:i/>
            <w:strike w:val="0"/>
            <w:noProof w:val="0"/>
            <w:color w:val="0077CC"/>
            <w:position w:val="0"/>
            <w:sz w:val="20"/>
            <w:u w:val="single"/>
            <w:vertAlign w:val="baseline"/>
          </w:rPr>
          <w:t>wrote Trump in his lengthy post.</w:t>
        </w:r>
      </w:hyperlink>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interview on 60 Minutes, Scott Pelley asked Zelensky to weigh in on Trump's rhetoric, 'When President Trump called you a dictator and said that Ukraine started this war, what did you think?'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sadly, Russian narratives are prevailing in the U.S.. How is it possible to witness our losses and our suffering, to understand what the Russians are doing, and to still believe that they are not the aggressors, that they did not start this war? This speaks to the enormous influence of Russia's information policy on America, on U.S. politics, and U.S. politicians,' Zelensky replied.</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Russian ballistic missiles hit near a university in Ukraine over the weekend, killing over 30 people. The BBC  </w:t>
      </w:r>
      <w:hyperlink r:id="rId641" w:history="1">
        <w:r>
          <w:rPr>
            <w:rFonts w:ascii="arial" w:eastAsia="arial" w:hAnsi="arial" w:cs="arial"/>
            <w:b w:val="0"/>
            <w:i/>
            <w:strike w:val="0"/>
            <w:noProof w:val="0"/>
            <w:color w:val="0077CC"/>
            <w:position w:val="0"/>
            <w:sz w:val="20"/>
            <w:u w:val="single"/>
            <w:vertAlign w:val="baseline"/>
          </w:rPr>
          <w:t>reported, 'At least 34 people have been killed and 117 injured, including 15 children, after a Russian attack on the centre of Sumy, according to Ukrainian authorities.'The post</w:t>
        </w:r>
      </w:hyperlink>
    </w:p>
    <w:p>
      <w:pPr>
        <w:pStyle w:val="Normal47"/>
        <w:keepNext w:val="0"/>
        <w:spacing w:before="240" w:after="0" w:line="260" w:lineRule="atLeast"/>
        <w:ind w:left="0" w:right="0" w:firstLine="0"/>
        <w:jc w:val="both"/>
      </w:pPr>
      <w:hyperlink r:id="rId642" w:history="1">
        <w:r>
          <w:rPr>
            <w:rFonts w:ascii="arial" w:eastAsia="arial" w:hAnsi="arial" w:cs="arial"/>
            <w:b w:val="0"/>
            <w:i/>
            <w:strike w:val="0"/>
            <w:color w:val="0077CC"/>
            <w:sz w:val="20"/>
            <w:u w:val="single"/>
            <w:vertAlign w:val="baseline"/>
          </w:rPr>
          <w:t xml:space="preserve">Trump Fumes at 'Crooked </w:t>
        </w:r>
      </w:hyperlink>
      <w:hyperlink r:id="rId643" w:history="1">
        <w:r>
          <w:rPr>
            <w:rFonts w:ascii="arial" w:eastAsia="arial" w:hAnsi="arial" w:cs="arial"/>
            <w:b/>
            <w:i/>
            <w:strike w:val="0"/>
            <w:color w:val="0077CC"/>
            <w:sz w:val="20"/>
            <w:u w:val="single"/>
            <w:vertAlign w:val="baseline"/>
          </w:rPr>
          <w:t>Joe Biden</w:t>
        </w:r>
      </w:hyperlink>
      <w:hyperlink r:id="rId644" w:history="1">
        <w:r>
          <w:rPr>
            <w:rFonts w:ascii="arial" w:eastAsia="arial" w:hAnsi="arial" w:cs="arial"/>
            <w:b w:val="0"/>
            <w:i/>
            <w:strike w:val="0"/>
            <w:color w:val="0077CC"/>
            <w:sz w:val="20"/>
            <w:u w:val="single"/>
            <w:vertAlign w:val="baseline"/>
          </w:rPr>
          <w:t>' and Zelensky for 'Allowing' Russian Invasion of Ukraine first appeared on</w:t>
        </w:r>
      </w:hyperlink>
      <w:r>
        <w:rPr>
          <w:rFonts w:ascii="arial" w:eastAsia="arial" w:hAnsi="arial" w:cs="arial"/>
          <w:b w:val="0"/>
          <w:i w:val="0"/>
          <w:strike w:val="0"/>
          <w:noProof w:val="0"/>
          <w:color w:val="000000"/>
          <w:position w:val="0"/>
          <w:sz w:val="20"/>
          <w:u w:val="none"/>
          <w:vertAlign w:val="baseline"/>
        </w:rPr>
        <w:t> </w:t>
      </w:r>
      <w:hyperlink r:id="rId645" w:history="1">
        <w:r>
          <w:rPr>
            <w:rFonts w:ascii="arial" w:eastAsia="arial" w:hAnsi="arial" w:cs="arial"/>
            <w:b w:val="0"/>
            <w:i/>
            <w:strike w:val="0"/>
            <w:noProof w:val="0"/>
            <w:color w:val="0077CC"/>
            <w:position w:val="0"/>
            <w:sz w:val="20"/>
            <w:u w:val="single"/>
            <w:vertAlign w:val="baseline"/>
          </w:rPr>
          <w:t>Mediaite.</w:t>
        </w:r>
      </w:hyperlink>
    </w:p>
    <w:p>
      <w:pPr>
        <w:pStyle w:val="Normal47"/>
        <w:keepNext w:val="0"/>
        <w:spacing w:before="240" w:after="0" w:line="260" w:lineRule="atLeast"/>
        <w:ind w:left="0" w:right="0" w:firstLine="0"/>
        <w:jc w:val="both"/>
      </w:pPr>
      <w:hyperlink r:id="rId646" w:history="1">
        <w:r>
          <w:rPr>
            <w:rFonts w:ascii="arial" w:eastAsia="arial" w:hAnsi="arial" w:cs="arial"/>
            <w:b w:val="0"/>
            <w:i/>
            <w:strike w:val="0"/>
            <w:color w:val="0077CC"/>
            <w:sz w:val="20"/>
            <w:u w:val="single"/>
            <w:vertAlign w:val="baseline"/>
          </w:rPr>
          <w:t>Link to the original story.</w:t>
        </w:r>
      </w:hyperlink>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7"/>
        <w:spacing w:line="60" w:lineRule="exact"/>
      </w:pPr>
      <w:r>
        <w:pict>
          <v:line id="_x0000_s1193" style="position:absolute;z-index:251812864"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47"/>
        <w:keepNext/>
        <w:spacing w:before="240" w:after="0" w:line="340" w:lineRule="atLeast"/>
        <w:ind w:left="0" w:right="0" w:firstLine="0"/>
        <w:jc w:val="left"/>
      </w:pPr>
      <w:bookmarkStart w:id="140" w:name="Classification_45"/>
      <w:bookmarkEnd w:id="140"/>
      <w:r>
        <w:rPr>
          <w:rFonts w:ascii="arial" w:eastAsia="arial" w:hAnsi="arial" w:cs="arial"/>
          <w:b/>
          <w:i w:val="0"/>
          <w:strike w:val="0"/>
          <w:noProof w:val="0"/>
          <w:color w:val="000000"/>
          <w:position w:val="0"/>
          <w:sz w:val="28"/>
          <w:u w:val="none"/>
          <w:vertAlign w:val="baseline"/>
        </w:rPr>
        <w:t>Classification</w:t>
      </w:r>
    </w:p>
    <w:p>
      <w:pPr>
        <w:pStyle w:val="Normal47"/>
        <w:spacing w:line="60" w:lineRule="exact"/>
      </w:pPr>
      <w:r>
        <w:pict>
          <v:line id="_x0000_s1194" style="position:absolute;z-index:251813888" from="0,2pt" to="512pt,2pt" strokecolor="#009ddb" strokeweight="2pt">
            <v:stroke linestyle="single"/>
            <w10:wrap type="topAndBottom"/>
          </v:line>
        </w:pict>
      </w:r>
    </w:p>
    <w:p>
      <w:pPr>
        <w:pStyle w:val="Normal47"/>
        <w:spacing w:line="120" w:lineRule="exact"/>
      </w:pP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110714</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RUSSIA-UKRAINE CONFLICTS (92%); 2014 UKRAINIAN PROTESTS &amp; UPRISING (90%); 2022 RUSSIAN WAR ON UKRAINE (90%); ELECTIONS &amp; POLITICS (89%); INTERVIEWS (89%); POLITICS (89%); US PRESIDENTIAL ELECTIONS (89%); CAMPAIGNS &amp; ELECTIONS (79%); ELECTION FRAUD (79%); HEADS OF STATE &amp; GOVERNMENT (79%); NATIONAL SECURITY &amp; FOREIGN RELATIONS (79%); BLOGS &amp; MESSAGE BOARDS (78%); ELECTIONS (78%); HEADS OF GOVERNMENT ELECTIONS (78%); US PRESIDENTIAL CANDIDATES 2008 (78%); US PRESIDENTIAL CANDIDATES 2012 (78%); US PRESIDENTIAL CANDIDATES 2020 (78%); WEAPONS &amp; ARMS (76%); FINES &amp; PENALTIES (72%); REFUGEES (71%); Politics (%); Donald Trump (%); Russia (%); Scott Pelley (%); Ukraine (%); Volodymyr Zelensky (%)</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BROADCASTING INDUSTRY (64%)</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(92%); DONALD TRUMP (91%); VOLODYMR ZELENSKY (79%); VLADIMIR PUTIN (59%)</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RUSSIA (97%); UKRAINE (95%); UNITED STATES (92%)</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47"/>
      </w:pPr>
    </w:p>
    <w:p>
      <w:pPr>
        <w:pStyle w:val="Normal47"/>
        <w:ind w:left="200"/>
        <w:sectPr>
          <w:type w:val="continuous"/>
          <w:pgMar w:top="840" w:right="1000" w:bottom="840" w:left="1000" w:header="400" w:footer="400"/>
          <w:pgNumType w:fmt="decimal"/>
          <w:cols w:space="720"/>
        </w:sectPr>
      </w:pPr>
      <w:r>
        <w:br/>
      </w:r>
      <w:r>
        <w:pict>
          <v:line id="_x0000_s1195"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647"/>
          <w:headerReference w:type="default" r:id="rId648"/>
          <w:footerReference w:type="even" r:id="rId649"/>
          <w:footerReference w:type="default" r:id="rId650"/>
          <w:headerReference w:type="first" r:id="rId651"/>
          <w:footerReference w:type="first" r:id="rId652"/>
          <w:pgSz w:w="12240" w:h="15840"/>
          <w:pgMar w:top="840" w:right="1000" w:bottom="840" w:left="1000" w:header="400" w:footer="400"/>
          <w:pgNumType w:fmt="decimal"/>
          <w:cols w:space="720"/>
          <w:titlePg w:val="0"/>
        </w:sectPr>
      </w:pPr>
    </w:p>
    <w:p>
      <w:pPr>
        <w:pStyle w:val="Normal48"/>
      </w:pPr>
    </w:p>
    <w:p>
      <w:pPr>
        <w:pStyle w:val="Heading146"/>
        <w:keepNext w:val="0"/>
        <w:spacing w:after="200" w:line="340" w:lineRule="atLeast"/>
        <w:ind w:left="0" w:right="0" w:firstLine="0"/>
        <w:jc w:val="center"/>
      </w:pPr>
      <w:hyperlink r:id="rId653" w:history="1">
        <w:r>
          <w:rPr>
            <w:rFonts w:ascii="arial" w:eastAsia="arial" w:hAnsi="arial" w:cs="arial"/>
            <w:b/>
            <w:i/>
            <w:strike w:val="0"/>
            <w:color w:val="0077CC"/>
            <w:sz w:val="28"/>
            <w:u w:val="single"/>
            <w:vertAlign w:val="baseline"/>
          </w:rPr>
          <w:t xml:space="preserve">Crooked </w:t>
        </w:r>
      </w:hyperlink>
      <w:hyperlink r:id="rId654" w:history="1">
        <w:r>
          <w:rPr>
            <w:rFonts w:ascii="arial" w:eastAsia="arial" w:hAnsi="arial" w:cs="arial"/>
            <w:b/>
            <w:i/>
            <w:strike w:val="0"/>
            <w:color w:val="0077CC"/>
            <w:sz w:val="28"/>
            <w:u w:val="single"/>
            <w:vertAlign w:val="baseline"/>
          </w:rPr>
          <w:t>Joe Biden</w:t>
        </w:r>
      </w:hyperlink>
      <w:hyperlink r:id="rId655" w:history="1">
        <w:r>
          <w:rPr>
            <w:rFonts w:ascii="arial" w:eastAsia="arial" w:hAnsi="arial" w:cs="arial"/>
            <w:b/>
            <w:i/>
            <w:strike w:val="0"/>
            <w:color w:val="0077CC"/>
            <w:sz w:val="28"/>
            <w:u w:val="single"/>
            <w:vertAlign w:val="baseline"/>
          </w:rPr>
          <w:t xml:space="preserve"> and Zelenskyy did horrible job: Trump reacts to Ukraine invite</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2025 Tuesday 12:57 AM GMT</w:t>
      </w:r>
    </w:p>
    <w:p>
      <w:pPr>
        <w:pStyle w:val="Normal48"/>
        <w:keepNext w:val="0"/>
        <w:spacing w:after="0" w:line="240" w:lineRule="atLeast"/>
        <w:ind w:right="0"/>
        <w:jc w:val="both"/>
      </w:pPr>
      <w:bookmarkStart w:id="141" w:name="Bookmark_48"/>
      <w:bookmarkEnd w:id="141"/>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48"/>
        <w:keepNext w:val="0"/>
        <w:spacing w:before="120" w:after="0" w:line="220" w:lineRule="atLeast"/>
        <w:ind w:left="0" w:right="0" w:firstLine="0"/>
        <w:jc w:val="left"/>
      </w:pPr>
      <w:r>
        <w:br/>
      </w:r>
      <w:r>
        <w:pict>
          <v:shape id="_x0000_i1196" type="#_x0000_t75" style="width:102.76pt;height:45.01pt">
            <v:imagedata r:id="rId278"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pStyle w:val="Normal48"/>
        <w:keepNext/>
        <w:spacing w:before="240" w:after="0" w:line="340" w:lineRule="atLeast"/>
        <w:ind w:left="0" w:right="0" w:firstLine="0"/>
        <w:jc w:val="left"/>
      </w:pPr>
      <w:bookmarkStart w:id="142" w:name="Body_46"/>
      <w:bookmarkEnd w:id="142"/>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97" style="position:absolute;z-index:25181593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Donald Trump has blamed his predecessor,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and Ukrainian</w:t>
      </w:r>
    </w:p>
    <w:p>
      <w:pPr>
        <w:pStyle w:val="Normal48"/>
        <w:keepNext w:val="0"/>
        <w:spacing w:before="240" w:after="0" w:line="260" w:lineRule="atLeast"/>
        <w:ind w:left="0" w:right="0" w:firstLine="0"/>
        <w:jc w:val="both"/>
      </w:pPr>
      <w:hyperlink r:id="rId656" w:history="1">
        <w:r>
          <w:rPr>
            <w:rFonts w:ascii="arial" w:eastAsia="arial" w:hAnsi="arial" w:cs="arial"/>
            <w:b w:val="0"/>
            <w:i/>
            <w:strike w:val="0"/>
            <w:color w:val="0077CC"/>
            <w:sz w:val="20"/>
            <w:u w:val="single"/>
            <w:vertAlign w:val="baseline"/>
          </w:rPr>
          <w:t>President Volodymyr Zelensky</w:t>
        </w:r>
      </w:hyperlink>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not stopping the war between Russia and Ukraine. In response to Ukrainian President Volodymyr Zelenskyy invite to visit the war-afflicted zone, on Monday, Trump wrote on his Truth Social platform, "The War between Russia and Ukraine is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war, not mine. I just got here, and for four years during my term, had no problem in preventing it from happening. President Putin, and everyone else, respected your President!" "I HAD NOTHING TO DO WITH THIS WAR, BUT AM WORKING DILIGENTLY TO GET THE DEATH AND DESTRUCTION TO STOP. If the 2020 Presidential Election was not RIGGED, and it was, in so many ways, that horrible War would never have happened. President Zelenskyy and Crooked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did an absolutely horrible job in allowing this travesty to begin. There were so many ways of preventing it from ever starting. But that is the past. Now we have to get it to STOP, AND FAST. SO SAD!" he added.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attempting to negotiate a peace agreement in order to bring the war to an end. As per reports, Trump's strategy involves Ukraine giving up its request to join NATO. Moreover, the US troops would not be deployed as part of any peacekeeping mission. Trump's representative, Steve Witkoff, is believed to be having close communication with the Russian counterpart.</w:t>
      </w:r>
    </w:p>
    <w:p>
      <w:pPr>
        <w:pStyle w:val="Normal48"/>
        <w:keepNext w:val="0"/>
        <w:spacing w:before="240" w:after="0" w:line="260" w:lineRule="atLeast"/>
        <w:ind w:left="0" w:right="0" w:firstLine="0"/>
        <w:jc w:val="both"/>
      </w:pPr>
      <w:hyperlink r:id="rId657" w:history="1">
        <w:r>
          <w:rPr>
            <w:rFonts w:ascii="arial" w:eastAsia="arial" w:hAnsi="arial" w:cs="arial"/>
            <w:b w:val="0"/>
            <w:i/>
            <w:strike w:val="0"/>
            <w:color w:val="0077CC"/>
            <w:sz w:val="20"/>
            <w:u w:val="single"/>
            <w:vertAlign w:val="baseline"/>
          </w:rPr>
          <w:t>US envoy Steve Witkoff met Russian President Vladimir Putin</w:t>
        </w:r>
      </w:hyperlink>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 Petersburg for talks aimed at finding a peaceful solution to the war in Ukraine. The meeting took place at the city's presidential library on Friday.DEADLY RUSSIAN ATTACK IN SUMYA lethal</w:t>
      </w:r>
    </w:p>
    <w:p>
      <w:pPr>
        <w:pStyle w:val="Normal48"/>
        <w:keepNext w:val="0"/>
        <w:spacing w:before="240" w:after="0" w:line="260" w:lineRule="atLeast"/>
        <w:ind w:left="0" w:right="0" w:firstLine="0"/>
        <w:jc w:val="both"/>
      </w:pPr>
      <w:hyperlink r:id="rId658" w:history="1">
        <w:r>
          <w:rPr>
            <w:rFonts w:ascii="arial" w:eastAsia="arial" w:hAnsi="arial" w:cs="arial"/>
            <w:b w:val="0"/>
            <w:i/>
            <w:strike w:val="0"/>
            <w:color w:val="0077CC"/>
            <w:sz w:val="20"/>
            <w:u w:val="single"/>
            <w:vertAlign w:val="baseline"/>
          </w:rPr>
          <w:t>Russian missile attack struck the northeastern Ukrainian city of Sumy</w:t>
        </w:r>
      </w:hyperlink>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attack killed at least 35 people, making it amongst the most deadly attacks in the conflict, according to Ukraine. Russia said the attack targeted a meeting of Ukrainian army commanders. Russia reported that 60 Ukrainian troops were killed. However, numerous civilians were also casualties and injured, as per the Ukrainian authorities. Ukraine has accused Russia of using missiles and drones to hit civilian places like schools, hospitals, apartment buildings, and train stations. After the attack on Sumy, Ukrainian President Volodymyr Zelensky said, "Only completely deranged scum can do something like this." Russia's defense ministry said Ukraine was to blame for placing military operations in cities and using civilians as human shields. "The Kyiv regime continues to use the Ukrainian population as a human shield," the ministry said in a statement.</w:t>
      </w:r>
    </w:p>
    <w:p>
      <w:pPr>
        <w:pStyle w:val="Normal48"/>
        <w:keepNext w:val="0"/>
        <w:spacing w:before="240" w:after="0" w:line="260" w:lineRule="atLeast"/>
        <w:ind w:left="0" w:right="0" w:firstLine="0"/>
        <w:jc w:val="both"/>
      </w:pPr>
      <w:hyperlink r:id="rId659" w:history="1">
        <w:r>
          <w:rPr>
            <w:rFonts w:ascii="arial" w:eastAsia="arial" w:hAnsi="arial" w:cs="arial"/>
            <w:b w:val="0"/>
            <w:i/>
            <w:strike w:val="0"/>
            <w:color w:val="0077CC"/>
            <w:sz w:val="20"/>
            <w:u w:val="single"/>
            <w:vertAlign w:val="baseline"/>
          </w:rPr>
          <w:t>Link to Image</w:t>
        </w:r>
      </w:hyperlink>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198" style="position:absolute;z-index:251816960"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Crooked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and Zelenskyy did horrible job: Trump reacts to Ukraine invite</w:t>
      </w:r>
    </w:p>
    <w:p>
      <w:pPr>
        <w:pStyle w:val="Normal48"/>
        <w:keepNext/>
        <w:spacing w:before="240" w:after="0" w:line="340" w:lineRule="atLeast"/>
        <w:ind w:left="0" w:right="0" w:firstLine="0"/>
        <w:jc w:val="left"/>
      </w:pPr>
      <w:bookmarkStart w:id="143" w:name="Classification_46"/>
      <w:bookmarkEnd w:id="143"/>
      <w:r>
        <w:rPr>
          <w:rFonts w:ascii="arial" w:eastAsia="arial" w:hAnsi="arial" w:cs="arial"/>
          <w:b/>
          <w:i w:val="0"/>
          <w:strike w:val="0"/>
          <w:noProof w:val="0"/>
          <w:color w:val="000000"/>
          <w:position w:val="0"/>
          <w:sz w:val="28"/>
          <w:u w:val="none"/>
          <w:vertAlign w:val="baseline"/>
        </w:rPr>
        <w:t>Classification</w:t>
      </w:r>
    </w:p>
    <w:p>
      <w:pPr>
        <w:pStyle w:val="Normal48"/>
        <w:spacing w:line="60" w:lineRule="exact"/>
      </w:pPr>
      <w:r>
        <w:pict>
          <v:line id="_x0000_s1199" style="position:absolute;z-index:251817984" from="0,2pt" to="512pt,2pt" strokecolor="#009ddb" strokeweight="2pt">
            <v:stroke linestyle="single"/>
            <w10:wrap type="topAndBottom"/>
          </v:line>
        </w:pict>
      </w:r>
    </w:p>
    <w:p>
      <w:pPr>
        <w:pStyle w:val="Normal48"/>
        <w:spacing w:line="120" w:lineRule="exact"/>
      </w:pPr>
    </w:p>
    <w:p>
      <w:pPr>
        <w:pStyle w:val="Normal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RUSSIA-UKRAINE CONFLICTS (90%); US PRESIDENTS (90%); ARMED FORCES (89%); NATIONAL SECURITY &amp; FOREIGN RELATIONS (89%); WEAPONS &amp; ARMS (89%); AGREEMENTS (78%); ARMIES (78%); BOMBINGS (78%); GOVERNMENT BODIES &amp; OFFICES (78%); HEADS OF STATE &amp; GOVERNMENT (78%); NEGATIVE NEWS (78%); TALKS &amp; MEETINGS (78%); US PRESIDENTIAL CANDIDATES 2008 (78%); US PRESIDENTIAL CANDIDATES 2012 (78%); US PRESIDENTIAL CANDIDATES 2020 (78%); WAR &amp; CONFLICT (78%); CAMPAIGNS &amp; ELECTIONS (77%); MILITARY OPERATIONS (74%); NATIONAL ARCHIVES (74%); ELECTIONS (73%); HEADS OF GOVERNMENT ELECTIONS (73%); PEACE PROCESS (73%); PRESIDENTIAL LIBRARIES (73%); PEACEKEEPING (71%); DEFENSE DEPARTMENTS (70%); INTERNATIONAL RELATIONS (52%); TREATIES &amp; AGREEMENTS (52%); LIBRARIES (50%)</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ARMED FORCES (89%); ARMIES (78%); MILITARY OPERATIONS (74%); NATIONAL ARCHIVES (74%); DEFENSE DEPARTMENTS (70%); LIBRARIES (50%); RAIL STATIONS &amp; TERMINALS (50%)</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(92%); DONALD TRUMP (79%); VLADIMIR PUTIN (59%)</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KIYEV, UKRAINE (79%); SAINT PETERSBURG, RUSSIA (58%); RUSSIA (96%); UKRAINE (95%); UNITED STATES (92%)</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48"/>
      </w:pPr>
    </w:p>
    <w:p>
      <w:pPr>
        <w:pStyle w:val="Normal48"/>
        <w:ind w:left="200"/>
        <w:sectPr>
          <w:type w:val="continuous"/>
          <w:pgMar w:top="840" w:right="1000" w:bottom="840" w:left="1000" w:header="400" w:footer="400"/>
          <w:pgNumType w:fmt="decimal"/>
          <w:cols w:space="720"/>
        </w:sectPr>
      </w:pPr>
      <w:r>
        <w:br/>
      </w:r>
      <w:r>
        <w:pict>
          <v:line id="_x0000_s1200"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660"/>
          <w:headerReference w:type="default" r:id="rId661"/>
          <w:footerReference w:type="even" r:id="rId662"/>
          <w:footerReference w:type="default" r:id="rId663"/>
          <w:headerReference w:type="first" r:id="rId664"/>
          <w:footerReference w:type="first" r:id="rId665"/>
          <w:pgSz w:w="12240" w:h="15840"/>
          <w:pgMar w:top="840" w:right="1000" w:bottom="840" w:left="1000" w:header="400" w:footer="400"/>
          <w:pgNumType w:fmt="decimal"/>
          <w:cols w:space="720"/>
          <w:titlePg w:val="0"/>
        </w:sectPr>
      </w:pPr>
    </w:p>
    <w:p>
      <w:pPr>
        <w:pStyle w:val="Normal49"/>
      </w:pPr>
    </w:p>
    <w:p>
      <w:pPr>
        <w:pStyle w:val="Heading147"/>
        <w:keepNext w:val="0"/>
        <w:spacing w:after="200" w:line="340" w:lineRule="atLeast"/>
        <w:ind w:left="0" w:right="0" w:firstLine="0"/>
        <w:jc w:val="center"/>
      </w:pPr>
      <w:hyperlink r:id="rId666" w:history="1">
        <w:r>
          <w:rPr>
            <w:rFonts w:ascii="arial" w:eastAsia="arial" w:hAnsi="arial" w:cs="arial"/>
            <w:b/>
            <w:i/>
            <w:strike w:val="0"/>
            <w:color w:val="0077CC"/>
            <w:sz w:val="28"/>
            <w:u w:val="single"/>
            <w:vertAlign w:val="baseline"/>
          </w:rPr>
          <w:t xml:space="preserve">Will President </w:t>
        </w:r>
      </w:hyperlink>
      <w:hyperlink r:id="rId667" w:history="1">
        <w:r>
          <w:rPr>
            <w:rFonts w:ascii="arial" w:eastAsia="arial" w:hAnsi="arial" w:cs="arial"/>
            <w:b/>
            <w:i/>
            <w:strike w:val="0"/>
            <w:color w:val="0077CC"/>
            <w:sz w:val="28"/>
            <w:u w:val="single"/>
            <w:vertAlign w:val="baseline"/>
          </w:rPr>
          <w:t>Joe Biden</w:t>
        </w:r>
      </w:hyperlink>
      <w:hyperlink r:id="rId668" w:history="1">
        <w:r>
          <w:rPr>
            <w:rFonts w:ascii="arial" w:eastAsia="arial" w:hAnsi="arial" w:cs="arial"/>
            <w:b/>
            <w:i/>
            <w:strike w:val="0"/>
            <w:color w:val="0077CC"/>
            <w:sz w:val="28"/>
            <w:u w:val="single"/>
            <w:vertAlign w:val="baseline"/>
          </w:rPr>
          <w:t xml:space="preserve"> attend Donald Trump's inauguration?</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2025 Thursday</w:t>
      </w:r>
    </w:p>
    <w:p>
      <w:pPr>
        <w:pStyle w:val="Normal49"/>
        <w:keepNext w:val="0"/>
        <w:spacing w:after="0" w:line="240" w:lineRule="atLeast"/>
        <w:ind w:right="0"/>
        <w:jc w:val="both"/>
      </w:pPr>
      <w:bookmarkStart w:id="144" w:name="Bookmark_49"/>
      <w:bookmarkEnd w:id="144"/>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4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4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 words</w:t>
      </w:r>
    </w:p>
    <w:p>
      <w:pPr>
        <w:pStyle w:val="Normal49"/>
        <w:keepNext/>
        <w:spacing w:before="240" w:after="0" w:line="340" w:lineRule="atLeast"/>
        <w:ind w:left="0" w:right="0" w:firstLine="0"/>
        <w:jc w:val="left"/>
      </w:pPr>
      <w:bookmarkStart w:id="145" w:name="Body_47"/>
      <w:bookmarkEnd w:id="145"/>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01" style="position:absolute;z-index:25182003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defeated Kamala Harris in the U.S. elections in November 2024 and for this reason he will be at the head of the White House for the next four years. This Monday, January 20, he will be sworn in and assume </w:t>
      </w:r>
      <w:r>
        <w:rPr>
          <w:rFonts w:ascii="arial" w:eastAsia="arial" w:hAnsi="arial" w:cs="arial"/>
          <w:b/>
          <w:i w:val="0"/>
          <w:strike w:val="0"/>
          <w:noProof w:val="0"/>
          <w:color w:val="000000"/>
          <w:position w:val="0"/>
          <w:sz w:val="20"/>
          <w:u w:val="none"/>
          <w:vertAlign w:val="baseline"/>
        </w:rPr>
        <w:t>his second term as president.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 ceremony generates expectation all over the world: many are wondering how it will be, who will attend and if outgoing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will attend the inauguration.</w:t>
      </w:r>
    </w:p>
    <w:p>
      <w:pPr>
        <w:pStyle w:val="Normal4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At what point will </w:t>
      </w:r>
      <w:r>
        <w:rPr>
          <w:rFonts w:ascii="arial" w:eastAsia="arial" w:hAnsi="arial" w:cs="arial"/>
          <w:b/>
          <w:i/>
          <w:strike w:val="0"/>
          <w:noProof w:val="0"/>
          <w:color w:val="000000"/>
          <w:position w:val="0"/>
          <w:sz w:val="20"/>
          <w:u w:val="single"/>
          <w:vertAlign w:val="baseline"/>
        </w:rPr>
        <w:t>Joe Biden</w:t>
      </w:r>
      <w:r>
        <w:rPr>
          <w:rFonts w:ascii="arial" w:eastAsia="arial" w:hAnsi="arial" w:cs="arial"/>
          <w:b/>
          <w:i w:val="0"/>
          <w:strike w:val="0"/>
          <w:noProof w:val="0"/>
          <w:color w:val="000000"/>
          <w:position w:val="0"/>
          <w:sz w:val="20"/>
          <w:u w:val="none"/>
          <w:vertAlign w:val="baseline"/>
        </w:rPr>
        <w:t xml:space="preserve"> be with Donald Trump at his inauguration?</w:t>
      </w:r>
    </w:p>
    <w:p>
      <w:pPr>
        <w:pStyle w:val="Normal4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inauguration ceremony is expected to be peaceful</w:t>
      </w:r>
      <w:r>
        <w:rPr>
          <w:rFonts w:ascii="arial" w:eastAsia="arial" w:hAnsi="arial" w:cs="arial"/>
          <w:b w:val="0"/>
          <w:i w:val="0"/>
          <w:strike w:val="0"/>
          <w:noProof w:val="0"/>
          <w:color w:val="000000"/>
          <w:position w:val="0"/>
          <w:sz w:val="20"/>
          <w:u w:val="none"/>
          <w:vertAlign w:val="baseline"/>
        </w:rPr>
        <w:t xml:space="preserve">, unlike four years ago, when Trump lost the election and investigations linked him to the attack on the Capitol, which occurred just when Congress was supposed to certify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's victory.</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inauguration ceremony will be peaceful.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time,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must relinquish his mandate and, according to the schedule, on January 20, </w:t>
      </w:r>
      <w:r>
        <w:rPr>
          <w:rFonts w:ascii="arial" w:eastAsia="arial" w:hAnsi="arial" w:cs="arial"/>
          <w:b/>
          <w:i w:val="0"/>
          <w:strike w:val="0"/>
          <w:noProof w:val="0"/>
          <w:color w:val="000000"/>
          <w:position w:val="0"/>
          <w:sz w:val="20"/>
          <w:u w:val="none"/>
          <w:vertAlign w:val="baseline"/>
        </w:rPr>
        <w:t xml:space="preserve">outgoing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i w:val="0"/>
          <w:strike w:val="0"/>
          <w:noProof w:val="0"/>
          <w:color w:val="000000"/>
          <w:position w:val="0"/>
          <w:sz w:val="20"/>
          <w:u w:val="none"/>
          <w:vertAlign w:val="baseline"/>
        </w:rPr>
        <w:t xml:space="preserve"> will receive President-elect Donald Trump at the White House</w:t>
      </w:r>
      <w:r>
        <w:rPr>
          <w:rFonts w:ascii="arial" w:eastAsia="arial" w:hAnsi="arial" w:cs="arial"/>
          <w:b w:val="0"/>
          <w:i w:val="0"/>
          <w:strike w:val="0"/>
          <w:noProof w:val="0"/>
          <w:color w:val="000000"/>
          <w:position w:val="0"/>
          <w:sz w:val="20"/>
          <w:u w:val="none"/>
          <w:vertAlign w:val="baseline"/>
        </w:rPr>
        <w:t xml:space="preserve"> with a reception.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Afterwards, </w:t>
      </w:r>
      <w:r>
        <w:rPr>
          <w:rFonts w:ascii="arial" w:eastAsia="arial" w:hAnsi="arial" w:cs="arial"/>
          <w:b/>
          <w:i w:val="0"/>
          <w:strike w:val="0"/>
          <w:noProof w:val="0"/>
          <w:color w:val="000000"/>
          <w:position w:val="0"/>
          <w:sz w:val="20"/>
          <w:u w:val="none"/>
          <w:vertAlign w:val="baseline"/>
        </w:rPr>
        <w:t>the two will move to the Capitol for the presidential oath of office</w:t>
      </w:r>
      <w:r>
        <w:rPr>
          <w:rFonts w:ascii="arial" w:eastAsia="arial" w:hAnsi="arial" w:cs="arial"/>
          <w:b w:val="0"/>
          <w:i w:val="0"/>
          <w:strike w:val="0"/>
          <w:noProof w:val="0"/>
          <w:color w:val="000000"/>
          <w:position w:val="0"/>
          <w:sz w:val="20"/>
          <w:u w:val="none"/>
          <w:vertAlign w:val="baseline"/>
        </w:rPr>
        <w:t>, which will begin at 11 a.m., and the inaugural address, symbolizing the peaceful transfer of power.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citizens will come to Washington to attend the ceremony. In addition, it will be possible to watch live events and performances taking place that day, so </w:t>
      </w:r>
      <w:r>
        <w:rPr>
          <w:rFonts w:ascii="arial" w:eastAsia="arial" w:hAnsi="arial" w:cs="arial"/>
          <w:b/>
          <w:i w:val="0"/>
          <w:strike w:val="0"/>
          <w:noProof w:val="0"/>
          <w:color w:val="000000"/>
          <w:position w:val="0"/>
          <w:sz w:val="20"/>
          <w:u w:val="none"/>
          <w:vertAlign w:val="baseline"/>
        </w:rPr>
        <w:t>everyone will be able to witness this happening.</w:t>
      </w:r>
    </w:p>
    <w:p>
      <w:pPr>
        <w:pStyle w:val="Normal4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will receive President-elect Donald Trump at the White House.</w:t>
      </w:r>
      <w:r>
        <w:rPr>
          <w:rFonts w:ascii="arial" w:eastAsia="arial" w:hAnsi="arial" w:cs="arial"/>
          <w:b/>
          <w:i w:val="0"/>
          <w:strike w:val="0"/>
          <w:noProof w:val="0"/>
          <w:color w:val="000000"/>
          <w:position w:val="0"/>
          <w:sz w:val="20"/>
          <w:u w:val="none"/>
          <w:vertAlign w:val="baseline"/>
        </w:rPr>
        <w:t>The full agenda of Donald Trump's inauguration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inauguration </w:t>
      </w:r>
      <w:r>
        <w:rPr>
          <w:rFonts w:ascii="arial" w:eastAsia="arial" w:hAnsi="arial" w:cs="arial"/>
          <w:b/>
          <w:i w:val="0"/>
          <w:strike w:val="0"/>
          <w:noProof w:val="0"/>
          <w:color w:val="000000"/>
          <w:position w:val="0"/>
          <w:sz w:val="20"/>
          <w:u w:val="none"/>
          <w:vertAlign w:val="baseline"/>
        </w:rPr>
        <w:t>will be accompanied by a series of protocol activities and celebrations</w:t>
      </w:r>
      <w:r>
        <w:rPr>
          <w:rFonts w:ascii="arial" w:eastAsia="arial" w:hAnsi="arial" w:cs="arial"/>
          <w:b w:val="0"/>
          <w:i w:val="0"/>
          <w:strike w:val="0"/>
          <w:noProof w:val="0"/>
          <w:color w:val="000000"/>
          <w:position w:val="0"/>
          <w:sz w:val="20"/>
          <w:u w:val="none"/>
          <w:vertAlign w:val="baseline"/>
        </w:rPr>
        <w:t xml:space="preserve"> organized for four consecutive days.</w:t>
      </w:r>
    </w:p>
    <w:p>
      <w:pPr>
        <w:pStyle w:val="Normal49"/>
        <w:keepNext w:val="0"/>
        <w:numPr>
          <w:numId w:val="21"/>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Saturday, January 18:</w:t>
      </w:r>
      <w:r>
        <w:rPr>
          <w:rFonts w:ascii="arial" w:eastAsia="arial" w:hAnsi="arial" w:cs="arial"/>
          <w:b w:val="0"/>
          <w:i w:val="0"/>
          <w:strike w:val="0"/>
          <w:noProof w:val="0"/>
          <w:color w:val="000000"/>
          <w:position w:val="0"/>
          <w:sz w:val="20"/>
          <w:u w:val="none"/>
          <w:vertAlign w:val="baseline"/>
        </w:rPr>
        <w:t xml:space="preserve"> The celebrations will begin at Trump Sterling, Trump's golf club in Virginia, with a reception and fireworks.</w:t>
      </w:r>
    </w:p>
    <w:p>
      <w:pPr>
        <w:pStyle w:val="Normal49"/>
        <w:keepNext w:val="0"/>
        <w:numPr>
          <w:numId w:val="22"/>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Sunday, Jan. 19:</w:t>
      </w:r>
      <w:r>
        <w:rPr>
          <w:rFonts w:ascii="arial" w:eastAsia="arial" w:hAnsi="arial" w:cs="arial"/>
          <w:b w:val="0"/>
          <w:i w:val="0"/>
          <w:strike w:val="0"/>
          <w:noProof w:val="0"/>
          <w:color w:val="000000"/>
          <w:position w:val="0"/>
          <w:sz w:val="20"/>
          <w:u w:val="none"/>
          <w:vertAlign w:val="baseline"/>
        </w:rPr>
        <w:t xml:space="preserve"> Trump will visit Arlington National Cemetery to lay a wreath at the Tomb of the Unknown Soldier and then lead an event at the Capital One Arena in Washington, D.C., focused on his re-election. The day will close with a candlelight dinner for donors and key figures.</w:t>
      </w:r>
    </w:p>
    <w:p>
      <w:pPr>
        <w:pStyle w:val="Normal49"/>
        <w:keepNext w:val="0"/>
        <w:numPr>
          <w:numId w:val="23"/>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 xml:space="preserve">Monday, Jan. 20: </w:t>
      </w:r>
      <w:r>
        <w:rPr>
          <w:rFonts w:ascii="arial" w:eastAsia="arial" w:hAnsi="arial" w:cs="arial"/>
          <w:b w:val="0"/>
          <w:i w:val="0"/>
          <w:strike w:val="0"/>
          <w:noProof w:val="0"/>
          <w:color w:val="000000"/>
          <w:position w:val="0"/>
          <w:sz w:val="20"/>
          <w:u w:val="none"/>
          <w:vertAlign w:val="baseline"/>
        </w:rPr>
        <w:t>Trump will attend Mass at St. John's Church before being sworn in alongside Vice President J.D.. Vance at the Capitol at 11 a.m. under the theme "Our Enduring Democracy: a Constitutional Promise." He will then review troops, lead the inaugural parade and culminate the day with three inaugural balls where he will give speeches.</w:t>
      </w:r>
    </w:p>
    <w:p>
      <w:pPr>
        <w:pStyle w:val="Normal49"/>
        <w:keepNext w:val="0"/>
        <w:numPr>
          <w:numId w:val="24"/>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Tuesday, January 21:</w:t>
      </w:r>
      <w:r>
        <w:rPr>
          <w:rFonts w:ascii="arial" w:eastAsia="arial" w:hAnsi="arial" w:cs="arial"/>
          <w:b w:val="0"/>
          <w:i w:val="0"/>
          <w:strike w:val="0"/>
          <w:noProof w:val="0"/>
          <w:color w:val="000000"/>
          <w:position w:val="0"/>
          <w:sz w:val="20"/>
          <w:u w:val="none"/>
          <w:vertAlign w:val="baseline"/>
        </w:rPr>
        <w:t xml:space="preserve"> The new president will participate in a service at the Washington National Cathedral, funded by a record $170 million fundraiser, with contributions from companies such as Amazon and Meta.</w:t>
      </w:r>
    </w:p>
    <w:p>
      <w:pPr>
        <w:pStyle w:val="Normal49"/>
        <w:keepNext/>
        <w:spacing w:before="240" w:after="0" w:line="340" w:lineRule="atLeast"/>
        <w:ind w:left="0" w:right="0" w:firstLine="0"/>
        <w:jc w:val="left"/>
      </w:pPr>
      <w:bookmarkStart w:id="146" w:name="Classification_47"/>
      <w:bookmarkEnd w:id="146"/>
      <w:r>
        <w:rPr>
          <w:rFonts w:ascii="arial" w:eastAsia="arial" w:hAnsi="arial" w:cs="arial"/>
          <w:b/>
          <w:i w:val="0"/>
          <w:strike w:val="0"/>
          <w:noProof w:val="0"/>
          <w:color w:val="000000"/>
          <w:position w:val="0"/>
          <w:sz w:val="28"/>
          <w:u w:val="none"/>
          <w:vertAlign w:val="baseline"/>
        </w:rPr>
        <w:t>Classification</w:t>
      </w:r>
    </w:p>
    <w:p>
      <w:pPr>
        <w:pStyle w:val="Normal49"/>
        <w:spacing w:line="60" w:lineRule="exact"/>
      </w:pPr>
      <w:r>
        <w:pict>
          <v:line id="_x0000_s1202" style="position:absolute;z-index:251821056" from="0,2pt" to="512pt,2pt" strokecolor="#009ddb" strokeweight="2pt">
            <v:stroke linestyle="single"/>
            <w10:wrap type="topAndBottom"/>
          </v:line>
        </w:pict>
      </w:r>
    </w:p>
    <w:p>
      <w:pPr>
        <w:pStyle w:val="Normal49"/>
        <w:spacing w:line="120" w:lineRule="exact"/>
      </w:pP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TRUMP'S FIRST 100 DAYS (91%); CALENDARS (90%); ELECTIONS (90%); US FEDERAL ELECTIONS (90%); TRENDS &amp; EVENTS (89%);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FIRST 100 DAYS (78%); CAMPAIGNS &amp; ELECTIONS (78%); DEMOCRACIES (78%); TYPES OF GOVERNMENT (78%); WITNESSES (77%); FUNDRAISING (71%); RELIGIOUS FACILITIES (60%); mundo (%)</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J D VANCE (79%); KAMALA HARRIS (79%)</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VIRGINIA, USA (79%); WASHINGTON DC, USA (79%); UNITED STATES (94%)</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Pr>
        <w:pStyle w:val="Normal49"/>
      </w:pPr>
    </w:p>
    <w:p>
      <w:pPr>
        <w:pStyle w:val="Normal49"/>
        <w:ind w:left="200"/>
        <w:sectPr>
          <w:type w:val="continuous"/>
          <w:pgMar w:top="840" w:right="1000" w:bottom="840" w:left="1000" w:header="400" w:footer="400"/>
          <w:pgNumType w:fmt="decimal"/>
          <w:cols w:space="720"/>
        </w:sectPr>
      </w:pPr>
      <w:r>
        <w:br/>
      </w:r>
      <w:r>
        <w:pict>
          <v:line id="_x0000_s1203"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669"/>
          <w:headerReference w:type="default" r:id="rId670"/>
          <w:footerReference w:type="even" r:id="rId671"/>
          <w:footerReference w:type="default" r:id="rId672"/>
          <w:headerReference w:type="first" r:id="rId673"/>
          <w:footerReference w:type="first" r:id="rId674"/>
          <w:pgSz w:w="12240" w:h="15840"/>
          <w:pgMar w:top="840" w:right="1000" w:bottom="840" w:left="1000" w:header="400" w:footer="400"/>
          <w:pgNumType w:fmt="decimal"/>
          <w:cols w:space="720"/>
          <w:titlePg w:val="0"/>
        </w:sectPr>
      </w:pPr>
    </w:p>
    <w:p>
      <w:pPr>
        <w:pStyle w:val="Normal50"/>
      </w:pPr>
    </w:p>
    <w:p>
      <w:pPr>
        <w:pStyle w:val="Heading148"/>
        <w:keepNext w:val="0"/>
        <w:spacing w:after="200" w:line="340" w:lineRule="atLeast"/>
        <w:ind w:left="0" w:right="0" w:firstLine="0"/>
        <w:jc w:val="center"/>
      </w:pPr>
      <w:hyperlink r:id="rId675" w:history="1">
        <w:r>
          <w:rPr>
            <w:rFonts w:ascii="arial" w:eastAsia="arial" w:hAnsi="arial" w:cs="arial"/>
            <w:b/>
            <w:i/>
            <w:strike w:val="0"/>
            <w:color w:val="0077CC"/>
            <w:sz w:val="28"/>
            <w:u w:val="single"/>
            <w:vertAlign w:val="baseline"/>
          </w:rPr>
          <w:t>Joe Biden</w:t>
        </w:r>
      </w:hyperlink>
      <w:hyperlink r:id="rId676" w:history="1">
        <w:r>
          <w:rPr>
            <w:rFonts w:ascii="arial" w:eastAsia="arial" w:hAnsi="arial" w:cs="arial"/>
            <w:b/>
            <w:i/>
            <w:strike w:val="0"/>
            <w:color w:val="0077CC"/>
            <w:sz w:val="28"/>
            <w:u w:val="single"/>
            <w:vertAlign w:val="baseline"/>
          </w:rPr>
          <w:t xml:space="preserve"> drops his ice cream and calls Ukraine Iraq in gaffe-filled Harvard trip</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Express Online</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2025 Friday 6:47 PM GMT</w:t>
      </w:r>
    </w:p>
    <w:p>
      <w:pPr>
        <w:pStyle w:val="Normal50"/>
        <w:keepNext w:val="0"/>
        <w:spacing w:after="0" w:line="240" w:lineRule="atLeast"/>
        <w:ind w:right="0"/>
        <w:jc w:val="both"/>
      </w:pPr>
      <w:bookmarkStart w:id="147" w:name="Bookmark_50"/>
      <w:bookmarkEnd w:id="147"/>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Northern and Shell Media Publications All Rights Reserved</w:t>
      </w:r>
    </w:p>
    <w:p>
      <w:pPr>
        <w:pStyle w:val="Normal50"/>
        <w:keepNext w:val="0"/>
        <w:spacing w:before="120" w:after="0" w:line="220" w:lineRule="atLeast"/>
        <w:ind w:left="0" w:right="0" w:firstLine="0"/>
        <w:jc w:val="left"/>
      </w:pPr>
      <w:r>
        <w:br/>
      </w:r>
      <w:r>
        <w:pict>
          <v:shape id="_x0000_i1204" type="#_x0000_t75" style="width:187.48pt;height:39pt">
            <v:imagedata r:id="rId17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323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Barltrop</w:t>
      </w:r>
    </w:p>
    <w:p>
      <w:pPr>
        <w:pStyle w:val="Normal50"/>
        <w:keepNext/>
        <w:spacing w:before="240" w:after="0" w:line="340" w:lineRule="atLeast"/>
        <w:ind w:left="0" w:right="0" w:firstLine="0"/>
        <w:jc w:val="left"/>
      </w:pPr>
      <w:bookmarkStart w:id="148" w:name="Body_48"/>
      <w:bookmarkEnd w:id="148"/>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05" style="position:absolute;z-index:25182310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's visit was filled with 'gaffes', according to the student newspaper </w:t>
      </w:r>
    </w:p>
    <w:p>
      <w:pPr>
        <w:pStyle w:val="Normal5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mistakenly called Ukraine Iraq and dropped his ice cream in a "gaffe" filled clandestine trip to Harvard University, according to its student newspaper. The Harvard Crimson revealed his visit came as a surprise to students on Wednesday 17 April, after he was secretly invited to speak at a small politics seminar by senior advisor and Harvard fellow, Mike Donilon.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data-mce-linkchecker-status="valid"</w:t>
      </w:r>
    </w:p>
    <w:p>
      <w:pPr>
        <w:pStyle w:val="Normal5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reportedly arrived shortly before 3pm for a photo opportunity with the Institute of Politics Student Advisory Committee, before heading to the private seminar with a select group of around 50 students. The Harvard Crimson reported: “His appearance was marked by gaffes of the sort that became political lightning rods during the 2024 presidential race, including mistakenly referring to Ukraine as Iraq while discussing Russia’s invasion before Donilon corrected him."</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added: "When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bit into an ice cream bar after the talk, the partially melted dessert fell to the floor.”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82-year-old's appearance was not advertised online, making one of his few public outings since the Presidential race ever more exclusive.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visit was organised weeks before Harvard's confrontation with President Trump, which came to boiling point after it refused demands to change hiring and courses.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Harvard potentially faces its tax-exempt status being revoked, and a £1.5 billion funding freeze.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 reportedly celebrated Harvard's refusal, saying: “Harvard stepped up in a way no one else has. You should be really thankful.”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word got out about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visit, a group of pro-Palestinian students attempted to disrupt the event by protesting outside the building, where they chanted, rang bells, and hammered drums.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attendee said the noise was faint and indistinguishable inside, but audible, reported The Harvard Crimson.</w:t>
      </w:r>
    </w:p>
    <w:p>
      <w:pPr>
        <w:pStyle w:val="Normal50"/>
        <w:keepNext/>
        <w:spacing w:before="240" w:after="0" w:line="340" w:lineRule="atLeast"/>
        <w:ind w:left="0" w:right="0" w:firstLine="0"/>
        <w:jc w:val="left"/>
      </w:pPr>
      <w:bookmarkStart w:id="149" w:name="Classification_48"/>
      <w:bookmarkEnd w:id="149"/>
      <w:r>
        <w:rPr>
          <w:rFonts w:ascii="arial" w:eastAsia="arial" w:hAnsi="arial" w:cs="arial"/>
          <w:b/>
          <w:i w:val="0"/>
          <w:strike w:val="0"/>
          <w:noProof w:val="0"/>
          <w:color w:val="000000"/>
          <w:position w:val="0"/>
          <w:sz w:val="28"/>
          <w:u w:val="none"/>
          <w:vertAlign w:val="baseline"/>
        </w:rPr>
        <w:t>Classification</w:t>
      </w:r>
    </w:p>
    <w:p>
      <w:pPr>
        <w:pStyle w:val="Normal50"/>
        <w:spacing w:line="60" w:lineRule="exact"/>
      </w:pPr>
      <w:r>
        <w:pict>
          <v:line id="_x0000_s1206" style="position:absolute;z-index:251824128" from="0,2pt" to="512pt,2pt" strokecolor="#009ddb" strokeweight="2pt">
            <v:stroke linestyle="single"/>
            <w10:wrap type="topAndBottom"/>
          </v:line>
        </w:pict>
      </w:r>
    </w:p>
    <w:p>
      <w:pPr>
        <w:pStyle w:val="Normal50"/>
        <w:spacing w:line="120" w:lineRule="exact"/>
      </w:pPr>
    </w:p>
    <w:p>
      <w:pPr>
        <w:pStyle w:val="Normal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 Web Publication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WEBDE</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POLITICS (90%); STUDENTS &amp; STUDENT LIFE (90%); US PRESIDENTIAL CANDIDATES 2008 (90%); US PRESIDENTIAL CANDIDATES 2012 (90%); STUDENT ORGANIZATIONS (78%); US PRESIDENTIAL CANDIDATES 2024 (78%); HEADS OF GOVERNMENT ELECTIONS (73%); ONLINE MARKETING &amp; ADVERTISING (73%); PROTESTS &amp; DEMONSTRATIONS (73%); TAX EXEMPTIONS (50%)</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HARVARD UNIVERSITY (94%)</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ONLINE MARKETING &amp; ADVERTISING (73%)</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(93%); DONALD TRUMP (58%)</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IRAQ (93%); UKRAINE (91%)</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2025</w:t>
      </w:r>
    </w:p>
    <w:p>
      <w:pPr>
        <w:pStyle w:val="Normal50"/>
      </w:pPr>
    </w:p>
    <w:p>
      <w:pPr>
        <w:pStyle w:val="Normal50"/>
        <w:ind w:left="200"/>
        <w:sectPr>
          <w:type w:val="continuous"/>
          <w:pgMar w:top="840" w:right="1000" w:bottom="840" w:left="1000" w:header="400" w:footer="400"/>
          <w:pgNumType w:fmt="decimal"/>
          <w:cols w:space="720"/>
        </w:sectPr>
      </w:pPr>
      <w:r>
        <w:br/>
      </w:r>
      <w:r>
        <w:pict>
          <v:line id="_x0000_s1207"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677"/>
          <w:headerReference w:type="default" r:id="rId678"/>
          <w:footerReference w:type="even" r:id="rId679"/>
          <w:footerReference w:type="default" r:id="rId680"/>
          <w:headerReference w:type="first" r:id="rId681"/>
          <w:footerReference w:type="first" r:id="rId682"/>
          <w:pgSz w:w="12240" w:h="15840"/>
          <w:pgMar w:top="840" w:right="1000" w:bottom="840" w:left="1000" w:header="400" w:footer="400"/>
          <w:pgNumType w:fmt="decimal"/>
          <w:cols w:space="720"/>
          <w:titlePg w:val="0"/>
        </w:sectPr>
      </w:pPr>
    </w:p>
    <w:p>
      <w:pPr>
        <w:pStyle w:val="Normal51"/>
      </w:pPr>
    </w:p>
    <w:p>
      <w:pPr>
        <w:pStyle w:val="Heading149"/>
        <w:keepNext w:val="0"/>
        <w:spacing w:after="200" w:line="340" w:lineRule="atLeast"/>
        <w:ind w:left="0" w:right="0" w:firstLine="0"/>
        <w:jc w:val="center"/>
      </w:pPr>
      <w:hyperlink r:id="rId683" w:history="1">
        <w:r>
          <w:rPr>
            <w:rFonts w:ascii="arial" w:eastAsia="arial" w:hAnsi="arial" w:cs="arial"/>
            <w:b/>
            <w:i/>
            <w:strike w:val="0"/>
            <w:color w:val="0077CC"/>
            <w:sz w:val="28"/>
            <w:u w:val="single"/>
            <w:vertAlign w:val="baseline"/>
          </w:rPr>
          <w:t>Joe Biden</w:t>
        </w:r>
      </w:hyperlink>
      <w:hyperlink r:id="rId684" w:history="1">
        <w:r>
          <w:rPr>
            <w:rFonts w:ascii="arial" w:eastAsia="arial" w:hAnsi="arial" w:cs="arial"/>
            <w:b/>
            <w:i/>
            <w:strike w:val="0"/>
            <w:color w:val="0077CC"/>
            <w:sz w:val="28"/>
            <w:u w:val="single"/>
            <w:vertAlign w:val="baseline"/>
          </w:rPr>
          <w:t xml:space="preserve"> becomes a great-grandfather</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2025 Wednesday</w:t>
      </w:r>
    </w:p>
    <w:p>
      <w:pPr>
        <w:pStyle w:val="Normal51"/>
        <w:keepNext w:val="0"/>
        <w:spacing w:after="0" w:line="240" w:lineRule="atLeast"/>
        <w:ind w:right="0"/>
        <w:jc w:val="both"/>
      </w:pPr>
      <w:bookmarkStart w:id="150" w:name="Bookmark_51"/>
      <w:bookmarkEnd w:id="15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5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5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288 words</w:t>
      </w:r>
    </w:p>
    <w:p>
      <w:pPr>
        <w:pStyle w:val="Normal51"/>
        <w:keepNext/>
        <w:spacing w:before="240" w:after="0" w:line="340" w:lineRule="atLeast"/>
        <w:ind w:left="0" w:right="0" w:firstLine="0"/>
        <w:jc w:val="left"/>
      </w:pPr>
      <w:bookmarkStart w:id="151" w:name="Body_49"/>
      <w:bookmarkEnd w:id="15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08" style="position:absolute;z-index:25182617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added a new title Wednesday: great-grandfather.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Granddaughter Naomi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Neal gave birth to her first child, a son, a boy, with husband Peter Neal at Cedars-Sinai Medical Center in Los Angeles. The baby's name is William Brannon Neal IV, according to an Instagram post by the first lady that included a photo of her and the president with their new great-grandchild.</w:t>
      </w:r>
    </w:p>
    <w:p>
      <w:pPr>
        <w:pStyle w:val="Normal5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who was in Los Angeles and saw the baby at the hospital, announced the birth at the end of an official briefing on the wildfires in Southern California.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good news is that I'm a great-grandfather as of today,"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said.</w:t>
      </w:r>
    </w:p>
    <w:p>
      <w:pPr>
        <w:pStyle w:val="Normal5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and his wife, first lady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spent about 40 minutes visiting Naomi and the baby, the White House reported.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had told USA Today in an interview published Wednesday that his granddaughter would have a C-section that day.</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and first lady arrived in Los Angeles Monday night after visiting New Orleans to accompany the community in the wake of the deadly New Year's Eve attack in the French Quarter. The president had an event scheduled Tuesday in California, but his announcement of new national monuments was postponed due to the wildfires.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Naomi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31, is the eldest daughter of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and his ex-wife, Kathleen Buhle.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now a grandfather, has four other children, including a 4-year-old Beau, who is now an uncle.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new addition,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82, is presumably the first sitting president to become a great-grandfather while in office.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Naomi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and Peter Neal were married in November 2022 during a White House ceremony.</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announced her pregnancy on Election Day, Nov. 5, with a selfie on Instagram of her pregnant belly with the caption, "We voted."</w:t>
      </w:r>
    </w:p>
    <w:p>
      <w:pPr>
        <w:pStyle w:val="Normal51"/>
        <w:keepNext/>
        <w:spacing w:before="240" w:after="0" w:line="340" w:lineRule="atLeast"/>
        <w:ind w:left="0" w:right="0" w:firstLine="0"/>
        <w:jc w:val="left"/>
      </w:pPr>
      <w:bookmarkStart w:id="152" w:name="Classification_49"/>
      <w:bookmarkEnd w:id="152"/>
      <w:r>
        <w:rPr>
          <w:rFonts w:ascii="arial" w:eastAsia="arial" w:hAnsi="arial" w:cs="arial"/>
          <w:b/>
          <w:i w:val="0"/>
          <w:strike w:val="0"/>
          <w:noProof w:val="0"/>
          <w:color w:val="000000"/>
          <w:position w:val="0"/>
          <w:sz w:val="28"/>
          <w:u w:val="none"/>
          <w:vertAlign w:val="baseline"/>
        </w:rPr>
        <w:t>Classification</w:t>
      </w:r>
    </w:p>
    <w:p>
      <w:pPr>
        <w:pStyle w:val="Normal51"/>
        <w:spacing w:line="60" w:lineRule="exact"/>
      </w:pPr>
      <w:r>
        <w:pict>
          <v:line id="_x0000_s1209" style="position:absolute;z-index:251827200" from="0,2pt" to="512pt,2pt" strokecolor="#009ddb" strokeweight="2pt">
            <v:stroke linestyle="single"/>
            <w10:wrap type="topAndBottom"/>
          </v:line>
        </w:pict>
      </w:r>
    </w:p>
    <w:p>
      <w:pPr>
        <w:pStyle w:val="Normal51"/>
        <w:spacing w:line="120" w:lineRule="exact"/>
      </w:pPr>
    </w:p>
    <w:p>
      <w:pPr>
        <w:pStyle w:val="Normal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GRANDCHILDREN (91%); INFANTS &amp; TODDLERS (90%); PREGNANCY &amp; CHILDBIRTH (90%); US PRESIDENTS (90%); INTERVIEWS (78%); WEDDINGS &amp; ENGAGEMENTS (77%); SELFIES (76%); DELAYS &amp; POSTPONEMENTS (75%); SURGERY &amp; TRANSPLANTATION (72%); CAMPAIGNS &amp; ELECTIONS (68%)</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CEDARS-SINAI MEDICAL CENTER (84%)</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SELFIES (76%)</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(92%);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(79%)</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(93%); NEW ORLEANS, LA, USA (79%); CALIFORNIA, USA (93%); UNITED STATES (92%)</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2025</w:t>
      </w:r>
    </w:p>
    <w:p>
      <w:pPr>
        <w:pStyle w:val="Normal51"/>
      </w:pPr>
    </w:p>
    <w:p>
      <w:pPr>
        <w:pStyle w:val="Normal51"/>
        <w:ind w:left="200"/>
        <w:sectPr>
          <w:type w:val="continuous"/>
          <w:pgMar w:top="840" w:right="1000" w:bottom="840" w:left="1000" w:header="400" w:footer="400"/>
          <w:pgNumType w:fmt="decimal"/>
          <w:cols w:space="720"/>
        </w:sectPr>
      </w:pPr>
      <w:r>
        <w:br/>
      </w:r>
      <w:r>
        <w:pict>
          <v:line id="_x0000_s1210"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685"/>
          <w:headerReference w:type="default" r:id="rId686"/>
          <w:footerReference w:type="even" r:id="rId687"/>
          <w:footerReference w:type="default" r:id="rId688"/>
          <w:headerReference w:type="first" r:id="rId689"/>
          <w:footerReference w:type="first" r:id="rId690"/>
          <w:pgSz w:w="12240" w:h="15840"/>
          <w:pgMar w:top="840" w:right="1000" w:bottom="840" w:left="1000" w:header="400" w:footer="400"/>
          <w:pgNumType w:fmt="decimal"/>
          <w:cols w:space="720"/>
          <w:titlePg w:val="0"/>
        </w:sectPr>
      </w:pPr>
    </w:p>
    <w:p>
      <w:pPr>
        <w:pStyle w:val="Normal52"/>
      </w:pPr>
    </w:p>
    <w:p>
      <w:pPr>
        <w:pStyle w:val="Heading150"/>
        <w:keepNext w:val="0"/>
        <w:spacing w:after="200" w:line="340" w:lineRule="atLeast"/>
        <w:ind w:left="0" w:right="0" w:firstLine="0"/>
        <w:jc w:val="center"/>
      </w:pPr>
      <w:hyperlink r:id="rId691" w:history="1">
        <w:r>
          <w:rPr>
            <w:rFonts w:ascii="arial" w:eastAsia="arial" w:hAnsi="arial" w:cs="arial"/>
            <w:b/>
            <w:i/>
            <w:strike w:val="0"/>
            <w:color w:val="0077CC"/>
            <w:sz w:val="28"/>
            <w:u w:val="single"/>
            <w:vertAlign w:val="baseline"/>
          </w:rPr>
          <w:t xml:space="preserve">João Lourenço Meets With </w:t>
        </w:r>
      </w:hyperlink>
      <w:hyperlink r:id="rId692" w:history="1">
        <w:r>
          <w:rPr>
            <w:rFonts w:ascii="arial" w:eastAsia="arial" w:hAnsi="arial" w:cs="arial"/>
            <w:b/>
            <w:i/>
            <w:strike w:val="0"/>
            <w:color w:val="0077CC"/>
            <w:sz w:val="28"/>
            <w:u w:val="single"/>
            <w:vertAlign w:val="baseline"/>
          </w:rPr>
          <w:t>Joe Biden</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Angola Press Agency</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03, 2024</w:t>
      </w:r>
    </w:p>
    <w:p>
      <w:pPr>
        <w:pStyle w:val="Normal52"/>
        <w:keepNext w:val="0"/>
        <w:spacing w:after="0" w:line="240" w:lineRule="atLeast"/>
        <w:ind w:right="0"/>
        <w:jc w:val="both"/>
      </w:pPr>
      <w:bookmarkStart w:id="153" w:name="Bookmark_52"/>
      <w:bookmarkEnd w:id="153"/>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Angola Press Agency Distributed by AllAfrica Global Media All Rights Reserved</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Luanda </w:t>
      </w:r>
    </w:p>
    <w:p>
      <w:pPr>
        <w:pStyle w:val="Normal52"/>
        <w:keepNext/>
        <w:spacing w:before="240" w:after="0" w:line="340" w:lineRule="atLeast"/>
        <w:ind w:left="0" w:right="0" w:firstLine="0"/>
        <w:jc w:val="left"/>
      </w:pPr>
      <w:bookmarkStart w:id="154" w:name="Body_50"/>
      <w:bookmarkEnd w:id="154"/>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11" style="position:absolute;z-index:25182924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Angolan President João Lourenço will meet Tuesday in Luanda with his US counterpart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who is on a three-day state visit to the country to consolidate the strategic partnership.</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'face-to-face' between the two Heads of State will take place at the Presidential Palace of Cidade Alta, in Luanda, with the strategy of bilateral cooperation relations at the center of the agenda.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meeting, the two Presidents will have the opportunity to assess the effectiveness of existing agreements and to outline new areas of investment, involving the private sector.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United States arrived in Luanda Monday afternoon, at the invitation of his Angolan counterpart, João Lourenço. This is the first state visit by a US President to Angola.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of the US President recognizes Angola's role as a regional leader and reaffirms the true transformation of the relationship between the United States of America and the Republic of Angola.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countries work together to address critical challenges, such as improving infrastructure in Africa and enhancing economic opportunities and sustainable development on the continent.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expansion of technologies and scientific cooperation, the strengthening of peace and security, and the strengthening of food security are also other priorities defined by the two countries in their strategic relationship.</w:t>
      </w:r>
    </w:p>
    <w:p>
      <w:pPr>
        <w:pStyle w:val="Normal5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's state visit to Angola is attracting great international attention, with more than 180 foreign journalists following the event.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on, Tuesday,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will visit the Museum of Slavery, where he will deliver a speech to highlight the enduring strength and relevance of U.S. relations with Angola and Africa in general, and in addressing a wide range of global challenges.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Located at Morro da Cruz, in Luanda, the National Museum of Slavery is an important cultural heritage of Angola that is dedicated to the preservation of the collective memory of the 500 years of slavery to which Angolans were subjected.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American statesman will travel to the province of Benguela, where he will learn about the food processing factory of the Grupo Carrinho, as well as visit the Port of Lobito, which is an important infrastructure of the Lobito Corridor.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Founded on March 24, 1928, the Port of Lobito is one of the largest seaport compounds in the country.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's agenda in Benguela also includes participation in the Angola-US Business Forum, where he is expected to announce several memorandums in the health, trade and food security sectors.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participating in this last activity,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will depart from Catumbela International Airport, aboard 'Air Force One', bound for Sal Island (Cape Verde) and later return to the USA.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Bilateral Relations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Angola and the US are strategic partners, with political-diplomatic and cooperation relations that have seen a remarkable increase for 30 years, leading to the signing of several legal instruments in the social, commercial and business fields.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2023, trade between the U.S. and Angola totaled approximately $1.77 billion, making Angola US's fourth-largest trading partner in sub-Saharan Africa.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Angola and the United States established formal diplomatic relations in 1993.DC/ART/DOJ</w:t>
      </w:r>
    </w:p>
    <w:p>
      <w:pPr>
        <w:pStyle w:val="Normal52"/>
        <w:keepNext/>
        <w:spacing w:before="240" w:after="0" w:line="340" w:lineRule="atLeast"/>
        <w:ind w:left="0" w:right="0" w:firstLine="0"/>
        <w:jc w:val="left"/>
      </w:pPr>
      <w:bookmarkStart w:id="155" w:name="Classification_50"/>
      <w:bookmarkEnd w:id="155"/>
      <w:r>
        <w:rPr>
          <w:rFonts w:ascii="arial" w:eastAsia="arial" w:hAnsi="arial" w:cs="arial"/>
          <w:b/>
          <w:i w:val="0"/>
          <w:strike w:val="0"/>
          <w:noProof w:val="0"/>
          <w:color w:val="000000"/>
          <w:position w:val="0"/>
          <w:sz w:val="28"/>
          <w:u w:val="none"/>
          <w:vertAlign w:val="baseline"/>
        </w:rPr>
        <w:t>Classification</w:t>
      </w:r>
    </w:p>
    <w:p>
      <w:pPr>
        <w:pStyle w:val="Normal52"/>
        <w:spacing w:line="60" w:lineRule="exact"/>
      </w:pPr>
      <w:r>
        <w:pict>
          <v:line id="_x0000_s1212" style="position:absolute;z-index:251830272" from="0,2pt" to="512pt,2pt" strokecolor="#009ddb" strokeweight="2pt">
            <v:stroke linestyle="single"/>
            <w10:wrap type="topAndBottom"/>
          </v:line>
        </w:pict>
      </w:r>
    </w:p>
    <w:p>
      <w:pPr>
        <w:pStyle w:val="Normal52"/>
        <w:spacing w:line="120" w:lineRule="exact"/>
      </w:pPr>
    </w:p>
    <w:p>
      <w:pPr>
        <w:pStyle w:val="Normal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ALLIANCES &amp; PARTNERSHIPS (90%); INTERNATIONAL RELATIONS (90%); STRATEGIC PARTNERSHIPS (90%); TALKS &amp; MEETINGS (90%); US PRESIDENTS (90%); INTERGOVERNMENTAL TALKS (89%); INTERNATIONAL RELATIONS &amp; NATIONAL SECURITY (89%); NATIONAL SECURITY &amp; FOREIGN RELATIONS (89%); FOOD SECURITY (87%); AGREEMENTS (78%); GOVERNMENT BODIES &amp; OFFICES (78%); HEADS OF STATE &amp; GOVERNMENT (78%); FOREIGN POLICY (76%); JOURNALISM (73%); SUSTAINABLE DEVELOPMENT (67%); SUSTAINABILITY (66%); CUSTOMS &amp; CULTURAL HERITAGE (64%); MEMORY (62%); HARBORS &amp; PORTS (60%); Angola (%); United States, Canada and Africa (%); Governance (%)</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CULTURAL TOURISM (78%); FOOD &amp; BEVERAGE (75%); MUSEUMS &amp; GALLERIES (69%); SUSTAINABLE DEVELOPMENT (67%); AIRPORTS (66%); HARBORS &amp; PORTS (60%)</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(92%)</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LUANDA, ANGOLA (94%); ANGOLA (99%); UNITED STATES (98%); AFRICA (93%); CABO VERDE (79%); CANADA (79%); NORTH AMERICA (79%)</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2024</w:t>
      </w:r>
    </w:p>
    <w:p>
      <w:pPr>
        <w:pStyle w:val="Normal52"/>
      </w:pPr>
    </w:p>
    <w:p>
      <w:pPr>
        <w:pStyle w:val="Normal52"/>
        <w:ind w:left="200"/>
        <w:sectPr>
          <w:type w:val="continuous"/>
          <w:pgMar w:top="840" w:right="1000" w:bottom="840" w:left="1000" w:header="400" w:footer="400"/>
          <w:pgNumType w:fmt="decimal"/>
          <w:cols w:space="720"/>
        </w:sectPr>
      </w:pPr>
      <w:r>
        <w:br/>
      </w:r>
      <w:r>
        <w:pict>
          <v:line id="_x0000_s1213"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693"/>
          <w:headerReference w:type="default" r:id="rId694"/>
          <w:footerReference w:type="even" r:id="rId695"/>
          <w:footerReference w:type="default" r:id="rId696"/>
          <w:headerReference w:type="first" r:id="rId697"/>
          <w:footerReference w:type="first" r:id="rId698"/>
          <w:pgSz w:w="12240" w:h="15840"/>
          <w:pgMar w:top="840" w:right="1000" w:bottom="840" w:left="1000" w:header="400" w:footer="400"/>
          <w:pgNumType w:fmt="decimal"/>
          <w:cols w:space="720"/>
          <w:titlePg w:val="0"/>
        </w:sectPr>
      </w:pPr>
    </w:p>
    <w:p>
      <w:pPr>
        <w:pStyle w:val="Normal53"/>
      </w:pPr>
    </w:p>
    <w:p>
      <w:pPr>
        <w:pStyle w:val="Heading151"/>
        <w:keepNext w:val="0"/>
        <w:spacing w:after="200" w:line="340" w:lineRule="atLeast"/>
        <w:ind w:left="0" w:right="0" w:firstLine="0"/>
        <w:jc w:val="center"/>
      </w:pPr>
      <w:hyperlink r:id="rId699" w:history="1">
        <w:r>
          <w:rPr>
            <w:rFonts w:ascii="arial" w:eastAsia="arial" w:hAnsi="arial" w:cs="arial"/>
            <w:b/>
            <w:i/>
            <w:strike w:val="0"/>
            <w:color w:val="0077CC"/>
            <w:sz w:val="28"/>
            <w:u w:val="single"/>
            <w:vertAlign w:val="baseline"/>
          </w:rPr>
          <w:t xml:space="preserve">George Clooney Calls Urging </w:t>
        </w:r>
      </w:hyperlink>
      <w:hyperlink r:id="rId700" w:history="1">
        <w:r>
          <w:rPr>
            <w:rFonts w:ascii="arial" w:eastAsia="arial" w:hAnsi="arial" w:cs="arial"/>
            <w:b/>
            <w:i/>
            <w:strike w:val="0"/>
            <w:color w:val="0077CC"/>
            <w:sz w:val="28"/>
            <w:u w:val="single"/>
            <w:vertAlign w:val="baseline"/>
          </w:rPr>
          <w:t>Joe Biden</w:t>
        </w:r>
      </w:hyperlink>
      <w:hyperlink r:id="rId701" w:history="1">
        <w:r>
          <w:rPr>
            <w:rFonts w:ascii="arial" w:eastAsia="arial" w:hAnsi="arial" w:cs="arial"/>
            <w:b/>
            <w:i/>
            <w:strike w:val="0"/>
            <w:color w:val="0077CC"/>
            <w:sz w:val="28"/>
            <w:u w:val="single"/>
            <w:vertAlign w:val="baseline"/>
          </w:rPr>
          <w:t xml:space="preserve"> To Step Down Was 'Civic Duty', Reacts To Backlash</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 7:04 PM EST</w:t>
      </w:r>
    </w:p>
    <w:p>
      <w:pPr>
        <w:pStyle w:val="Normal53"/>
        <w:keepNext w:val="0"/>
        <w:spacing w:after="0" w:line="240" w:lineRule="atLeast"/>
        <w:ind w:right="0"/>
        <w:jc w:val="both"/>
      </w:pPr>
      <w:bookmarkStart w:id="156" w:name="Bookmark_53"/>
      <w:bookmarkEnd w:id="15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TIMES GLOBAL BROADCASTING COMPANY LIMITED  All Rights Reserved</w:t>
      </w:r>
    </w:p>
    <w:p>
      <w:pPr>
        <w:pStyle w:val="Normal53"/>
        <w:keepNext w:val="0"/>
        <w:spacing w:before="120" w:after="0" w:line="220" w:lineRule="atLeast"/>
        <w:ind w:left="0" w:right="0" w:firstLine="0"/>
        <w:jc w:val="left"/>
      </w:pPr>
      <w:r>
        <w:br/>
      </w:r>
      <w:r>
        <w:pict>
          <v:shape id="_x0000_i1214" type="#_x0000_t75" style="width:200.28pt;height:22.5pt">
            <v:imagedata r:id="rId702"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LATEST</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53"/>
        <w:keepNext/>
        <w:spacing w:before="240" w:after="0" w:line="340" w:lineRule="atLeast"/>
        <w:ind w:left="0" w:right="0" w:firstLine="0"/>
        <w:jc w:val="left"/>
      </w:pPr>
      <w:bookmarkStart w:id="157" w:name="Body_51"/>
      <w:bookmarkEnd w:id="15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15" style="position:absolute;z-index:251832320"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Hollywood star and activist George Clooney recently opened up about why he publicly urged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to step down from the 2024 election race. He felt that it wasn't about being brave; it was simply his </w:t>
      </w:r>
      <w:r>
        <w:rPr>
          <w:rFonts w:ascii="arial" w:eastAsia="arial" w:hAnsi="arial" w:cs="arial"/>
          <w:b w:val="0"/>
          <w:i/>
          <w:strike w:val="0"/>
          <w:noProof w:val="0"/>
          <w:color w:val="000000"/>
          <w:position w:val="0"/>
          <w:sz w:val="20"/>
          <w:u w:val="none"/>
          <w:vertAlign w:val="baseline"/>
        </w:rPr>
        <w:t>civic duty</w:t>
      </w:r>
      <w:r>
        <w:rPr>
          <w:rFonts w:ascii="arial" w:eastAsia="arial" w:hAnsi="arial" w:cs="arial"/>
          <w:b w:val="0"/>
          <w:i w:val="0"/>
          <w:strike w:val="0"/>
          <w:noProof w:val="0"/>
          <w:color w:val="000000"/>
          <w:position w:val="0"/>
          <w:sz w:val="20"/>
          <w:u w:val="none"/>
          <w:vertAlign w:val="baseline"/>
        </w:rPr>
        <w:t>.</w:t>
      </w:r>
    </w:p>
    <w:p>
      <w:pPr>
        <w:pStyle w:val="Normal5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George Clooney on </w:t>
      </w:r>
      <w:r>
        <w:rPr>
          <w:rFonts w:ascii="arial" w:eastAsia="arial" w:hAnsi="arial" w:cs="arial"/>
          <w:b/>
          <w:i/>
          <w:strike w:val="0"/>
          <w:noProof w:val="0"/>
          <w:color w:val="000000"/>
          <w:position w:val="0"/>
          <w:sz w:val="20"/>
          <w:u w:val="single"/>
          <w:vertAlign w:val="baseline"/>
        </w:rPr>
        <w:t>Joe Biden</w:t>
      </w:r>
      <w:r>
        <w:rPr>
          <w:rFonts w:ascii="arial" w:eastAsia="arial" w:hAnsi="arial" w:cs="arial"/>
          <w:b/>
          <w:i w:val="0"/>
          <w:strike w:val="0"/>
          <w:noProof w:val="0"/>
          <w:color w:val="000000"/>
          <w:position w:val="0"/>
          <w:sz w:val="20"/>
          <w:u w:val="none"/>
          <w:vertAlign w:val="baseline"/>
        </w:rPr>
        <w:t xml:space="preserve"> criticism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interaction, the actor acknowledged that some Democrats were upset by his decision, but emphasised that speaking the truth outweighed concerns about popularity. He told CNN's Jake Tapper, "I found that people on my side of the street. I'm a Democrat in Kentucky, so I get it, when I saw people on my side of the street not telling the truth, I thought that was time to... some people [are mad], sure. That's OK, you know, listen to the idea of freedom of speech is you can't demand freedom of speech and then say, 'But don't say bad things about me.'"</w:t>
      </w:r>
      <w:r>
        <w:rPr>
          <w:rFonts w:ascii="arial" w:eastAsia="arial" w:hAnsi="arial" w:cs="arial"/>
          <w:b/>
          <w:i w:val="0"/>
          <w:strike w:val="0"/>
          <w:noProof w:val="0"/>
          <w:color w:val="000000"/>
          <w:position w:val="0"/>
          <w:sz w:val="20"/>
          <w:u w:val="none"/>
          <w:vertAlign w:val="baseline"/>
        </w:rPr>
        <w:t xml:space="preserve">ALSO READ: </w:t>
      </w:r>
      <w:hyperlink r:id="rId703" w:history="1">
        <w:r>
          <w:rPr>
            <w:rFonts w:ascii="arial" w:eastAsia="arial" w:hAnsi="arial" w:cs="arial"/>
            <w:b/>
            <w:i/>
            <w:strike w:val="0"/>
            <w:noProof w:val="0"/>
            <w:color w:val="0077CC"/>
            <w:position w:val="0"/>
            <w:sz w:val="20"/>
            <w:u w:val="single"/>
            <w:vertAlign w:val="baseline"/>
          </w:rPr>
          <w:t>George Clooney Bids Goodbye To Romantic Films, Here's Why He Won't Return To Genre</w:t>
        </w:r>
      </w:hyperlink>
      <w:r>
        <w:rPr>
          <w:rFonts w:ascii="arial" w:eastAsia="arial" w:hAnsi="arial" w:cs="arial"/>
          <w:b w:val="0"/>
          <w:i w:val="0"/>
          <w:strike w:val="0"/>
          <w:noProof w:val="0"/>
          <w:color w:val="000000"/>
          <w:position w:val="0"/>
          <w:sz w:val="20"/>
          <w:u w:val="none"/>
          <w:vertAlign w:val="baseline"/>
        </w:rPr>
        <w:t xml:space="preserve"> The Oscar-winning actor is no stranger to political controversy. He recalled facing backlash for his stance against the Iraq war over 20 years ago, saying, "People picketed my movies, I was even put on a deck of cards. I had to deal with that then, and I can deal with it now." "That's the deal, you have to take your stand if you believe in it. Take a stand, stand for it and then deal with the consequences. I'm OK with criticism for where I stand. I defend their right to criticise me as much as I defend my right to criticise them," he added.For the unversed, George Clooney sparked national debate when he penned an op-ed in The New York Times on July 10, urging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to drop out of the race following his lacklustre performance during a televised debate against Donald Trump. This came just weeks after the actor helped host a high-profile Hollywood fundraiser that raised $28 million for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campaign. In the article, George stated that the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he met at the fundraiser was not the same energetic leader from previous years. "This is about age. Nothing more. But also nothing that can be reversed," he wrote. Clooney warned that keeping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in the race would risk losing not just the presidency, but also control of Congress.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eventually did step down, a move Clooney hailed as "the most selfless act" by a U.S. president since George Washington. Speaking later at the Venice Film Festival, he praised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decision to prioritise the country over personal ambition.</w:t>
      </w:r>
      <w:r>
        <w:rPr>
          <w:rFonts w:ascii="arial" w:eastAsia="arial" w:hAnsi="arial" w:cs="arial"/>
          <w:b/>
          <w:i w:val="0"/>
          <w:strike w:val="0"/>
          <w:noProof w:val="0"/>
          <w:color w:val="000000"/>
          <w:position w:val="0"/>
          <w:sz w:val="20"/>
          <w:u w:val="none"/>
          <w:vertAlign w:val="baseline"/>
        </w:rPr>
        <w:t xml:space="preserve">On George Clooney's professional front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exit, Clooney supported Vice President Kamala Harris as the Democratic nominee. While politics continues to be part of his public life, the actor is also currently starring in the Broadway production of </w:t>
      </w:r>
      <w:r>
        <w:rPr>
          <w:rFonts w:ascii="arial" w:eastAsia="arial" w:hAnsi="arial" w:cs="arial"/>
          <w:b w:val="0"/>
          <w:i/>
          <w:strike w:val="0"/>
          <w:noProof w:val="0"/>
          <w:color w:val="000000"/>
          <w:position w:val="0"/>
          <w:sz w:val="20"/>
          <w:u w:val="none"/>
          <w:vertAlign w:val="baseline"/>
        </w:rPr>
        <w:t>Good Night and Good Luck.</w:t>
      </w:r>
    </w:p>
    <w:p>
      <w:pPr>
        <w:pStyle w:val="Normal53"/>
        <w:keepNext/>
        <w:spacing w:before="240" w:after="0" w:line="340" w:lineRule="atLeast"/>
        <w:ind w:left="0" w:right="0" w:firstLine="0"/>
        <w:jc w:val="left"/>
      </w:pPr>
      <w:bookmarkStart w:id="158" w:name="Classification_51"/>
      <w:bookmarkEnd w:id="158"/>
      <w:r>
        <w:rPr>
          <w:rFonts w:ascii="arial" w:eastAsia="arial" w:hAnsi="arial" w:cs="arial"/>
          <w:b/>
          <w:i w:val="0"/>
          <w:strike w:val="0"/>
          <w:noProof w:val="0"/>
          <w:color w:val="000000"/>
          <w:position w:val="0"/>
          <w:sz w:val="28"/>
          <w:u w:val="none"/>
          <w:vertAlign w:val="baseline"/>
        </w:rPr>
        <w:t>Classification</w:t>
      </w:r>
    </w:p>
    <w:p>
      <w:pPr>
        <w:pStyle w:val="Normal53"/>
        <w:spacing w:line="60" w:lineRule="exact"/>
      </w:pPr>
      <w:r>
        <w:pict>
          <v:line id="_x0000_s1216" style="position:absolute;z-index:251833344" from="0,2pt" to="512pt,2pt" strokecolor="#009ddb" strokeweight="2pt">
            <v:stroke linestyle="single"/>
            <w10:wrap type="topAndBottom"/>
          </v:line>
        </w:pict>
      </w:r>
    </w:p>
    <w:p>
      <w:pPr>
        <w:pStyle w:val="Normal53"/>
        <w:spacing w:line="120" w:lineRule="exact"/>
      </w:pPr>
    </w:p>
    <w:p>
      <w:pPr>
        <w:pStyle w:val="Normal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ACTORS &amp; ACTRESSES (90%); CELEBRITIES (90%); FREEDOM OF SPEECH (90%); ACTIVISM (89%); ELECTIONS (89%); FILM (89%); US DEMOCRATIC PARTY (89%); ACADEMY AWARDS (79%); TRENDS &amp; EVENTS (79%); US PRESIDENTS (79%);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2024 ELECTION WITHDRAWAL (78%); ELECTIONS &amp; POLITICS (78%); POLITICAL CANDIDATES (78%); POLITICAL DEBATES (78%); POLITICAL PARTIES (78%); POLITICS (78%); FESTIVALS (74%); FILM FESTIVALS (74%); ARTS FESTIVALS &amp; EXHIBITIONS (67%); ENTERTAINMENT &amp; ARTS AWARDS (66%); FUNDRAISING (65%)</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CELEBRITIES (90%); FILM (89%); ACADEMY AWARDS (79%); MOVIE INDUSTRY (79%); BROADCASTING INDUSTRY (74%); FESTIVALS (74%); FILM FESTIVALS (74%); ARTS FESTIVALS &amp; EXHIBITIONS (67%); ENTERTAINMENT &amp; ARTS AWARDS (66%)</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(93%); GEORGE CLOONEY (90%); DONALD TRUMP (79%); KAMALA HARRIS (79%)</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KENTUCKY, USA (92%); CALIFORNIA, USA (79%); NORTH CAROLINA, USA (79%); UNITED STATES (94%); IRAQ (92%); ASIA (88%); WESTERN ASIA (79%); California, Kentucky &amp; North Carolina; United States &amp; Iraq; Americas, Northern America; Asia, Western Asia</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53"/>
      </w:pPr>
    </w:p>
    <w:p>
      <w:pPr>
        <w:pStyle w:val="Normal53"/>
        <w:ind w:left="200"/>
        <w:sectPr>
          <w:type w:val="continuous"/>
          <w:pgMar w:top="840" w:right="1000" w:bottom="840" w:left="1000" w:header="400" w:footer="400"/>
          <w:pgNumType w:fmt="decimal"/>
          <w:cols w:space="720"/>
        </w:sectPr>
      </w:pPr>
      <w:r>
        <w:br/>
      </w:r>
      <w:r>
        <w:pict>
          <v:line id="_x0000_s1217"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704"/>
          <w:headerReference w:type="default" r:id="rId705"/>
          <w:footerReference w:type="even" r:id="rId706"/>
          <w:footerReference w:type="default" r:id="rId707"/>
          <w:headerReference w:type="first" r:id="rId708"/>
          <w:footerReference w:type="first" r:id="rId709"/>
          <w:pgSz w:w="12240" w:h="15840"/>
          <w:pgMar w:top="840" w:right="1000" w:bottom="840" w:left="1000" w:header="400" w:footer="400"/>
          <w:pgNumType w:fmt="decimal"/>
          <w:cols w:space="720"/>
          <w:titlePg w:val="0"/>
        </w:sectPr>
      </w:pPr>
    </w:p>
    <w:p>
      <w:pPr>
        <w:pStyle w:val="Normal54"/>
      </w:pPr>
    </w:p>
    <w:p>
      <w:pPr>
        <w:pStyle w:val="Heading152"/>
        <w:keepNext w:val="0"/>
        <w:spacing w:after="200" w:line="340" w:lineRule="atLeast"/>
        <w:ind w:left="0" w:right="0" w:firstLine="0"/>
        <w:jc w:val="center"/>
      </w:pPr>
      <w:hyperlink r:id="rId710" w:history="1">
        <w:r>
          <w:rPr>
            <w:rFonts w:ascii="arial" w:eastAsia="arial" w:hAnsi="arial" w:cs="arial"/>
            <w:b/>
            <w:i/>
            <w:strike w:val="0"/>
            <w:color w:val="0077CC"/>
            <w:sz w:val="28"/>
            <w:u w:val="single"/>
            <w:vertAlign w:val="baseline"/>
          </w:rPr>
          <w:t xml:space="preserve">Trump revokes Secret Service protection for Hunter and Ashley, sons of former President </w:t>
        </w:r>
      </w:hyperlink>
      <w:hyperlink r:id="rId711" w:history="1">
        <w:r>
          <w:rPr>
            <w:rFonts w:ascii="arial" w:eastAsia="arial" w:hAnsi="arial" w:cs="arial"/>
            <w:b/>
            <w:i/>
            <w:strike w:val="0"/>
            <w:color w:val="0077CC"/>
            <w:sz w:val="28"/>
            <w:u w:val="single"/>
            <w:vertAlign w:val="baseline"/>
          </w:rPr>
          <w:t>Joe Biden</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2025 Wednesday</w:t>
      </w:r>
    </w:p>
    <w:p>
      <w:pPr>
        <w:pStyle w:val="Normal54"/>
        <w:keepNext w:val="0"/>
        <w:spacing w:after="0" w:line="240" w:lineRule="atLeast"/>
        <w:ind w:right="0"/>
        <w:jc w:val="both"/>
      </w:pPr>
      <w:bookmarkStart w:id="159" w:name="Bookmark_54"/>
      <w:bookmarkEnd w:id="159"/>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5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5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 words</w:t>
      </w:r>
    </w:p>
    <w:p>
      <w:pPr>
        <w:pStyle w:val="Normal54"/>
        <w:keepNext/>
        <w:spacing w:before="240" w:after="0" w:line="340" w:lineRule="atLeast"/>
        <w:ind w:left="0" w:right="0" w:firstLine="0"/>
        <w:jc w:val="left"/>
      </w:pPr>
      <w:bookmarkStart w:id="160" w:name="Body_52"/>
      <w:bookmarkEnd w:id="160"/>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18" style="position:absolute;z-index:25183539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President of the United States, announced Monday that he will revoke Secret Service protection for Hunter and Ashley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children of former Democratic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Truth Social, the Republican pointed out that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has the protection of up to 18 Secret Service agents, a detachment that, he claimed, has been funded by U.S. taxpayers, although the cost is not publicly disclosed.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effective immediately,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will no longer receive Secret Service protection," Trump reported, and advanced that Ashley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who has the protection of 13 agents, "will be removed from the list."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Trump's announcement comes hours after a reporter asked him if he would revoke Secret Service protection for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we've done it with many. I would say if there's 18 with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that's something I'll review this afternoon. I'm going to review it," he said earlier Monday, during a tour of the John F. Kennedy Center for the Performing Arts in Washington, D.C.</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United States, the 1958 Former Presidents Act (FPA) gives former presidents and their spouses lifetime Secret Service protection. The benefit also applies to immediate family members under the age of 16 and ends once the president leaves office, unless extended for security reasons.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shortly before leaving office,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extended the protection for his children for six months, until July, according to U.S. press and news agencies.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convicted last year on weapons and tax charges.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pardoned him at the end of his term, breaking an earlier promise not to interfere in his son's legal problems.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cehr</w:t>
      </w:r>
    </w:p>
    <w:p>
      <w:pPr>
        <w:pStyle w:val="Normal54"/>
        <w:keepNext/>
        <w:spacing w:before="240" w:after="0" w:line="340" w:lineRule="atLeast"/>
        <w:ind w:left="0" w:right="0" w:firstLine="0"/>
        <w:jc w:val="left"/>
      </w:pPr>
      <w:bookmarkStart w:id="161" w:name="Classification_52"/>
      <w:bookmarkEnd w:id="161"/>
      <w:r>
        <w:rPr>
          <w:rFonts w:ascii="arial" w:eastAsia="arial" w:hAnsi="arial" w:cs="arial"/>
          <w:b/>
          <w:i w:val="0"/>
          <w:strike w:val="0"/>
          <w:noProof w:val="0"/>
          <w:color w:val="000000"/>
          <w:position w:val="0"/>
          <w:sz w:val="28"/>
          <w:u w:val="none"/>
          <w:vertAlign w:val="baseline"/>
        </w:rPr>
        <w:t>Classification</w:t>
      </w:r>
    </w:p>
    <w:p>
      <w:pPr>
        <w:pStyle w:val="Normal54"/>
        <w:spacing w:line="60" w:lineRule="exact"/>
      </w:pPr>
      <w:r>
        <w:pict>
          <v:line id="_x0000_s1219" style="position:absolute;z-index:251836416" from="0,2pt" to="512pt,2pt" strokecolor="#009ddb" strokeweight="2pt">
            <v:stroke linestyle="single"/>
            <w10:wrap type="topAndBottom"/>
          </v:line>
        </w:pict>
      </w:r>
    </w:p>
    <w:p>
      <w:pPr>
        <w:pStyle w:val="Normal54"/>
        <w:spacing w:line="120" w:lineRule="exact"/>
      </w:pPr>
    </w:p>
    <w:p>
      <w:pPr>
        <w:pStyle w:val="Normal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SPECIAL INVESTIGATIVE FORCES (90%); US PRESIDENTS (90%); US REPUBLICAN PARTY (90%); NEWS REPORTING (74%); NEGATIVE PERSONAL NEWS (73%); PARDONS (64%); VISUAL &amp; PERFORMING ARTS (52%)</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JOHN F KENNEDY CENTER FOR THE PERFORMING ARTS (54%)</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NEWS REPORTING (74%); PERFORMING ARTS CENTERS (71%)</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(92%); DONALD TRUMP (91%)</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(94%)</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2025</w:t>
      </w:r>
    </w:p>
    <w:p>
      <w:pPr>
        <w:pStyle w:val="Normal54"/>
      </w:pPr>
    </w:p>
    <w:p>
      <w:pPr>
        <w:pStyle w:val="Normal54"/>
        <w:ind w:left="200"/>
        <w:sectPr>
          <w:type w:val="continuous"/>
          <w:pgMar w:top="840" w:right="1000" w:bottom="840" w:left="1000" w:header="400" w:footer="400"/>
          <w:pgNumType w:fmt="decimal"/>
          <w:cols w:space="720"/>
        </w:sectPr>
      </w:pPr>
      <w:r>
        <w:br/>
      </w:r>
      <w:r>
        <w:pict>
          <v:line id="_x0000_s1220"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712"/>
          <w:headerReference w:type="default" r:id="rId713"/>
          <w:footerReference w:type="even" r:id="rId714"/>
          <w:footerReference w:type="default" r:id="rId715"/>
          <w:headerReference w:type="first" r:id="rId716"/>
          <w:footerReference w:type="first" r:id="rId717"/>
          <w:pgSz w:w="12240" w:h="15840"/>
          <w:pgMar w:top="840" w:right="1000" w:bottom="840" w:left="1000" w:header="400" w:footer="400"/>
          <w:pgNumType w:fmt="decimal"/>
          <w:cols w:space="720"/>
          <w:titlePg w:val="0"/>
        </w:sectPr>
      </w:pPr>
    </w:p>
    <w:p>
      <w:pPr>
        <w:pStyle w:val="Normal55"/>
      </w:pPr>
    </w:p>
    <w:p>
      <w:pPr>
        <w:pStyle w:val="Heading153"/>
        <w:keepNext w:val="0"/>
        <w:spacing w:after="200" w:line="340" w:lineRule="atLeast"/>
        <w:ind w:left="0" w:right="0" w:firstLine="0"/>
        <w:jc w:val="center"/>
      </w:pPr>
      <w:hyperlink r:id="rId718" w:history="1">
        <w:r>
          <w:rPr>
            <w:rFonts w:ascii="arial" w:eastAsia="arial" w:hAnsi="arial" w:cs="arial"/>
            <w:b/>
            <w:i/>
            <w:strike w:val="0"/>
            <w:color w:val="0077CC"/>
            <w:sz w:val="28"/>
            <w:u w:val="single"/>
            <w:vertAlign w:val="baseline"/>
          </w:rPr>
          <w:t>Joe Biden</w:t>
        </w:r>
      </w:hyperlink>
      <w:hyperlink r:id="rId719" w:history="1">
        <w:r>
          <w:rPr>
            <w:rFonts w:ascii="arial" w:eastAsia="arial" w:hAnsi="arial" w:cs="arial"/>
            <w:b/>
            <w:i/>
            <w:strike w:val="0"/>
            <w:color w:val="0077CC"/>
            <w:sz w:val="28"/>
            <w:u w:val="single"/>
            <w:vertAlign w:val="baseline"/>
          </w:rPr>
          <w:t xml:space="preserve"> becomes a great-grandfather</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2025 Wednesday</w:t>
      </w:r>
    </w:p>
    <w:p>
      <w:pPr>
        <w:pStyle w:val="Normal55"/>
        <w:keepNext w:val="0"/>
        <w:spacing w:after="0" w:line="240" w:lineRule="atLeast"/>
        <w:ind w:right="0"/>
        <w:jc w:val="both"/>
      </w:pPr>
      <w:bookmarkStart w:id="162" w:name="Bookmark_55"/>
      <w:bookmarkEnd w:id="162"/>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5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5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55"/>
        <w:keepNext/>
        <w:spacing w:before="240" w:after="0" w:line="340" w:lineRule="atLeast"/>
        <w:ind w:left="0" w:right="0" w:firstLine="0"/>
        <w:jc w:val="left"/>
      </w:pPr>
      <w:bookmarkStart w:id="163" w:name="Body_53"/>
      <w:bookmarkEnd w:id="163"/>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21" style="position:absolute;z-index:25183846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added a new title Wednesday: great-grandfather.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Granddaughter Naomi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Neal gave birth to her first child, a son, a boy, with husband Peter Neal at Cedars-Sinai Medical Center in Los Angeles. The baby's name is William Brannon Neal IV, according to an Instagram post from the first lady that included a photo of her and the president with their new great-grandchild.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ADVERTISEMENT</w:t>
      </w:r>
    </w:p>
    <w:p>
      <w:pPr>
        <w:pStyle w:val="Normal5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who was in Los Angeles and saw the baby at the hospital, announced the birth at the end of an official briefing on the Southern California wildfires.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good news is that I'm a great-grandfather as of today,"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said.</w:t>
      </w:r>
    </w:p>
    <w:p>
      <w:pPr>
        <w:pStyle w:val="Normal5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and his wife, first lady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spent about 40 minutes visiting Naomi and the baby, the White House reported.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had told USA Today in an interview published Wednesday that his granddaughter would have a C-section that day.</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and first lady arrived in Los Angeles Monday night after visiting New Orleans to accompany the community in the wake of the deadly New Year's Eve attack in the French Quarter. The president had an event scheduled Tuesday in California, but his announcement of new national monuments was postponed due to the wildfires.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Naomi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31, is the eldest daughter of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and his ex-wife, Kathleen Buhle.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now a grandfather, has four other children, including a 4-year-old Beau, who is now an uncle.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ADVERTISEMENT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new addition,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82, is presumably the first sitting president to become a great-grandfather while in office.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Naomi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and Peter Neal were married in November 2022 during a White House ceremony.</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announced her pregnancy on Election Day, Nov. 5, with a selfie on Instagram of her pregnant belly with the caption, "We voted."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was translated from English by an AP editor with the help of a generative artificial intelligence tool.</w:t>
      </w:r>
    </w:p>
    <w:p>
      <w:pPr>
        <w:pStyle w:val="Normal55"/>
        <w:keepNext/>
        <w:spacing w:before="240" w:after="0" w:line="340" w:lineRule="atLeast"/>
        <w:ind w:left="0" w:right="0" w:firstLine="0"/>
        <w:jc w:val="left"/>
      </w:pPr>
      <w:bookmarkStart w:id="164" w:name="Classification_53"/>
      <w:bookmarkEnd w:id="164"/>
      <w:r>
        <w:rPr>
          <w:rFonts w:ascii="arial" w:eastAsia="arial" w:hAnsi="arial" w:cs="arial"/>
          <w:b/>
          <w:i w:val="0"/>
          <w:strike w:val="0"/>
          <w:noProof w:val="0"/>
          <w:color w:val="000000"/>
          <w:position w:val="0"/>
          <w:sz w:val="28"/>
          <w:u w:val="none"/>
          <w:vertAlign w:val="baseline"/>
        </w:rPr>
        <w:t>Classification</w:t>
      </w:r>
    </w:p>
    <w:p>
      <w:pPr>
        <w:pStyle w:val="Normal55"/>
        <w:spacing w:line="60" w:lineRule="exact"/>
      </w:pPr>
      <w:r>
        <w:pict>
          <v:line id="_x0000_s1222" style="position:absolute;z-index:251839488" from="0,2pt" to="512pt,2pt" strokecolor="#009ddb" strokeweight="2pt">
            <v:stroke linestyle="single"/>
            <w10:wrap type="topAndBottom"/>
          </v:line>
        </w:pict>
      </w:r>
    </w:p>
    <w:p>
      <w:pPr>
        <w:pStyle w:val="Normal55"/>
        <w:spacing w:line="120" w:lineRule="exact"/>
      </w:pPr>
    </w:p>
    <w:p>
      <w:pPr>
        <w:pStyle w:val="Normal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GRANDCHILDREN (91%); INFANTS &amp; TODDLERS (90%); PREGNANCY &amp; CHILDBIRTH (90%); US PRESIDENTS (90%); INTERVIEWS (78%); WEDDINGS &amp; ENGAGEMENTS (77%); SELFIES (76%); DELAYS &amp; POSTPONEMENTS (75%); SURGERY &amp; TRANSPLANTATION (72%); WILDFIRES (70%); CAMPAIGNS &amp; ELECTIONS (68%); ARTIFICIAL INTELLIGENCE (50%); GENERATIVE AI (50%); Mundo (%)</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CEDARS-SINAI MEDICAL CENTER (84%)</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SELFIES (76%); ARTIFICIAL INTELLIGENCE (50%); GENERATIVE AI (50%)</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(92%);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(79%)</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(93%); NEW ORLEANS, LA, USA (79%); CALIFORNIA, USA (93%); UNITED STATES (92%)</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2025</w:t>
      </w:r>
    </w:p>
    <w:p>
      <w:pPr>
        <w:pStyle w:val="Normal55"/>
      </w:pPr>
    </w:p>
    <w:p>
      <w:pPr>
        <w:pStyle w:val="Normal55"/>
        <w:ind w:left="200"/>
        <w:sectPr>
          <w:type w:val="continuous"/>
          <w:pgMar w:top="840" w:right="1000" w:bottom="840" w:left="1000" w:header="400" w:footer="400"/>
          <w:pgNumType w:fmt="decimal"/>
          <w:cols w:space="720"/>
        </w:sectPr>
      </w:pPr>
      <w:r>
        <w:br/>
      </w:r>
      <w:r>
        <w:pict>
          <v:line id="_x0000_s1223"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720"/>
          <w:headerReference w:type="default" r:id="rId721"/>
          <w:footerReference w:type="even" r:id="rId722"/>
          <w:footerReference w:type="default" r:id="rId723"/>
          <w:headerReference w:type="first" r:id="rId724"/>
          <w:footerReference w:type="first" r:id="rId725"/>
          <w:pgSz w:w="12240" w:h="15840"/>
          <w:pgMar w:top="840" w:right="1000" w:bottom="840" w:left="1000" w:header="400" w:footer="400"/>
          <w:pgNumType w:fmt="decimal"/>
          <w:cols w:space="720"/>
          <w:titlePg w:val="0"/>
        </w:sectPr>
      </w:pPr>
    </w:p>
    <w:p>
      <w:pPr>
        <w:pStyle w:val="Normal56"/>
      </w:pPr>
    </w:p>
    <w:p>
      <w:pPr>
        <w:pStyle w:val="Heading154"/>
        <w:keepNext w:val="0"/>
        <w:spacing w:after="200" w:line="340" w:lineRule="atLeast"/>
        <w:ind w:left="0" w:right="0" w:firstLine="0"/>
        <w:jc w:val="center"/>
      </w:pPr>
      <w:hyperlink r:id="rId726" w:history="1">
        <w:r>
          <w:rPr>
            <w:rFonts w:ascii="arial" w:eastAsia="arial" w:hAnsi="arial" w:cs="arial"/>
            <w:b/>
            <w:i/>
            <w:strike w:val="0"/>
            <w:color w:val="0077CC"/>
            <w:sz w:val="28"/>
            <w:u w:val="single"/>
            <w:vertAlign w:val="baseline"/>
          </w:rPr>
          <w:t xml:space="preserve">President </w:t>
        </w:r>
      </w:hyperlink>
      <w:hyperlink r:id="rId727" w:history="1">
        <w:r>
          <w:rPr>
            <w:rFonts w:ascii="arial" w:eastAsia="arial" w:hAnsi="arial" w:cs="arial"/>
            <w:b/>
            <w:i/>
            <w:strike w:val="0"/>
            <w:color w:val="0077CC"/>
            <w:sz w:val="28"/>
            <w:u w:val="single"/>
            <w:vertAlign w:val="baseline"/>
          </w:rPr>
          <w:t>Joe Biden</w:t>
        </w:r>
      </w:hyperlink>
      <w:hyperlink r:id="rId728" w:history="1">
        <w:r>
          <w:rPr>
            <w:rFonts w:ascii="arial" w:eastAsia="arial" w:hAnsi="arial" w:cs="arial"/>
            <w:b/>
            <w:i/>
            <w:strike w:val="0"/>
            <w:color w:val="0077CC"/>
            <w:sz w:val="28"/>
            <w:u w:val="single"/>
            <w:vertAlign w:val="baseline"/>
          </w:rPr>
          <w:t xml:space="preserve"> becomes great-grandfather</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Belfast Telegraph Online</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2025 Wednesday 9:10 PM GMT</w:t>
      </w:r>
    </w:p>
    <w:p>
      <w:pPr>
        <w:pStyle w:val="Normal56"/>
        <w:keepNext w:val="0"/>
        <w:spacing w:after="0" w:line="240" w:lineRule="atLeast"/>
        <w:ind w:right="0"/>
        <w:jc w:val="both"/>
      </w:pPr>
      <w:bookmarkStart w:id="165" w:name="Bookmark_56"/>
      <w:bookmarkEnd w:id="165"/>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Independent News &amp; Media (Northern Ireland) All Rights Reserved</w:t>
      </w:r>
    </w:p>
    <w:p>
      <w:pPr>
        <w:pStyle w:val="Normal56"/>
        <w:keepNext w:val="0"/>
        <w:spacing w:before="120" w:after="0" w:line="220" w:lineRule="atLeast"/>
        <w:ind w:left="0" w:right="0" w:firstLine="0"/>
        <w:jc w:val="left"/>
      </w:pPr>
      <w:r>
        <w:br/>
      </w:r>
      <w:r>
        <w:pict>
          <v:shape id="_x0000_i1224" type="#_x0000_t75" style="width:164.23pt;height:41.99pt">
            <v:imagedata r:id="rId729"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298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Associated Press Reporters</w:t>
      </w:r>
    </w:p>
    <w:p>
      <w:pPr>
        <w:pStyle w:val="Normal56"/>
        <w:keepNext/>
        <w:spacing w:before="240" w:after="0" w:line="340" w:lineRule="atLeast"/>
        <w:ind w:left="0" w:right="0" w:firstLine="0"/>
        <w:jc w:val="left"/>
      </w:pPr>
      <w:bookmarkStart w:id="166" w:name="Body_54"/>
      <w:bookmarkEnd w:id="166"/>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25" style="position:absolute;z-index:251841536"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has become a great-grandfather.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granddaughter Naomi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Neal gave birth to her first child, a boy, with husband Peter Neal at Cedars-Sinai Medical Centre in Los Angeles.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baby’s name is William Brannon Neal IV, according to an Instagram post from first lady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that included a photo of her and her husband with their great-grandson.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who was in Los Angeles and saw the baby at the hospital, announced the birth at the end of an official briefing on wildfires in southern California.</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good news is I’m a great-grandfather as of today,” Mr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said.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and his wife spent about 40 minutes visiting Mrs Neal and the baby, the White House said. Mr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had told USA Today in an interview published on Wednesday that she was having a Caesarian section that day.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and first lady arrived in Los Angeles late on Monday after visiting New Orleans to mourn with the community after the deadly New Year’s Day vehicle attack in the French Quarter.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an event scheduled on Tuesday in California but his announcement of new national monuments was postponed because of the wildfires.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Neal, 31, is the eldest daughter of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and his former wife, Kathleen Buhle.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now a grandfather, has four other children, including a four-year-old son, Beau, who is now an uncle.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new addition,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82, is believed to be the first sitting president to become a great-grandfather while in office.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Naomi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and Peter Neal were married in November 2022 during an elaborate White House ceremony that was the first involving a president’s granddaughter and the first held outdoors on the South Lawn.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announced her pregnancy on Election Day, November 5, with an Instagram selfie of her baby bump captioned, “We Voted”.</w:t>
      </w:r>
    </w:p>
    <w:p>
      <w:pPr>
        <w:pStyle w:val="Normal56"/>
        <w:keepNext/>
        <w:spacing w:before="240" w:after="0" w:line="340" w:lineRule="atLeast"/>
        <w:ind w:left="0" w:right="0" w:firstLine="0"/>
        <w:jc w:val="left"/>
      </w:pPr>
      <w:bookmarkStart w:id="167" w:name="Classification_54"/>
      <w:bookmarkEnd w:id="167"/>
      <w:r>
        <w:rPr>
          <w:rFonts w:ascii="arial" w:eastAsia="arial" w:hAnsi="arial" w:cs="arial"/>
          <w:b/>
          <w:i w:val="0"/>
          <w:strike w:val="0"/>
          <w:noProof w:val="0"/>
          <w:color w:val="000000"/>
          <w:position w:val="0"/>
          <w:sz w:val="28"/>
          <w:u w:val="none"/>
          <w:vertAlign w:val="baseline"/>
        </w:rPr>
        <w:t>Classification</w:t>
      </w:r>
    </w:p>
    <w:p>
      <w:pPr>
        <w:pStyle w:val="Normal56"/>
        <w:spacing w:line="60" w:lineRule="exact"/>
      </w:pPr>
      <w:r>
        <w:pict>
          <v:line id="_x0000_s1226" style="position:absolute;z-index:251842560" from="0,2pt" to="512pt,2pt" strokecolor="#009ddb" strokeweight="2pt">
            <v:stroke linestyle="single"/>
            <w10:wrap type="topAndBottom"/>
          </v:line>
        </w:pict>
      </w:r>
    </w:p>
    <w:p>
      <w:pPr>
        <w:pStyle w:val="Normal56"/>
        <w:spacing w:line="120" w:lineRule="exact"/>
      </w:pP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 Web Publication</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WEBBELT</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GRANDCHILDREN (90%); INFANTS &amp; TODDLERS (90%); PREGNANCY &amp; CHILDBIRTH (90%); US PRESIDENTS (90%); INTERNET SOCIAL NETWORKING (89%); INTERVIEWS (78%); SELFIES (78%); WEDDINGS &amp; ENGAGEMENTS (78%); DELAYS &amp; POSTPONEMENTS (75%); CAMPAIGNS &amp; ELECTIONS (63%)</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SOCIAL NETWORKING (89%); SELFIES (78%)</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(92%);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(79%)</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(92%); NEW ORLEANS, LA, USA (79%); CALIFORNIA, USA (93%); UNITED STATES (92%); NORTHERN IRELAND (79%)</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2025</w:t>
      </w:r>
    </w:p>
    <w:p>
      <w:pPr>
        <w:pStyle w:val="Normal56"/>
      </w:pPr>
    </w:p>
    <w:p>
      <w:pPr>
        <w:pStyle w:val="Normal56"/>
        <w:ind w:left="200"/>
        <w:sectPr>
          <w:type w:val="continuous"/>
          <w:pgMar w:top="840" w:right="1000" w:bottom="840" w:left="1000" w:header="400" w:footer="400"/>
          <w:pgNumType w:fmt="decimal"/>
          <w:cols w:space="720"/>
        </w:sectPr>
      </w:pPr>
      <w:r>
        <w:br/>
      </w:r>
      <w:r>
        <w:pict>
          <v:line id="_x0000_s1227"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730"/>
          <w:headerReference w:type="default" r:id="rId731"/>
          <w:footerReference w:type="even" r:id="rId732"/>
          <w:footerReference w:type="default" r:id="rId733"/>
          <w:headerReference w:type="first" r:id="rId734"/>
          <w:footerReference w:type="first" r:id="rId735"/>
          <w:pgSz w:w="12240" w:h="15840"/>
          <w:pgMar w:top="840" w:right="1000" w:bottom="840" w:left="1000" w:header="400" w:footer="400"/>
          <w:pgNumType w:fmt="decimal"/>
          <w:cols w:space="720"/>
          <w:titlePg w:val="0"/>
        </w:sectPr>
      </w:pPr>
    </w:p>
    <w:p>
      <w:pPr>
        <w:pStyle w:val="Normal57"/>
      </w:pPr>
    </w:p>
    <w:p>
      <w:pPr>
        <w:pStyle w:val="Heading155"/>
        <w:keepNext w:val="0"/>
        <w:spacing w:after="200" w:line="340" w:lineRule="atLeast"/>
        <w:ind w:left="0" w:right="0" w:firstLine="0"/>
        <w:jc w:val="center"/>
      </w:pPr>
      <w:hyperlink r:id="rId736" w:history="1">
        <w:r>
          <w:rPr>
            <w:rFonts w:ascii="arial" w:eastAsia="arial" w:hAnsi="arial" w:cs="arial"/>
            <w:b/>
            <w:i/>
            <w:strike w:val="0"/>
            <w:color w:val="0077CC"/>
            <w:sz w:val="28"/>
            <w:u w:val="single"/>
            <w:vertAlign w:val="baseline"/>
          </w:rPr>
          <w:t>Joe Biden</w:t>
        </w:r>
      </w:hyperlink>
      <w:hyperlink r:id="rId737" w:history="1">
        <w:r>
          <w:rPr>
            <w:rFonts w:ascii="arial" w:eastAsia="arial" w:hAnsi="arial" w:cs="arial"/>
            <w:b/>
            <w:i/>
            <w:strike w:val="0"/>
            <w:color w:val="0077CC"/>
            <w:sz w:val="28"/>
            <w:u w:val="single"/>
            <w:vertAlign w:val="baseline"/>
          </w:rPr>
          <w:t xml:space="preserve"> asleep at the wheel of government</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Prairie Pundit</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2024 Thursday 12:22 PM EST</w:t>
      </w:r>
    </w:p>
    <w:p>
      <w:pPr>
        <w:pStyle w:val="Normal57"/>
        <w:keepNext w:val="0"/>
        <w:spacing w:after="0" w:line="240" w:lineRule="atLeast"/>
        <w:ind w:right="0"/>
        <w:jc w:val="both"/>
      </w:pPr>
      <w:bookmarkStart w:id="168" w:name="Bookmark_57"/>
      <w:bookmarkEnd w:id="168"/>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5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Prairie Pundit </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 words</w:t>
      </w:r>
    </w:p>
    <w:p>
      <w:pPr>
        <w:pStyle w:val="Normal57"/>
        <w:keepNext/>
        <w:spacing w:before="240" w:after="0" w:line="340" w:lineRule="atLeast"/>
        <w:ind w:left="0" w:right="0" w:firstLine="0"/>
        <w:jc w:val="left"/>
      </w:pPr>
      <w:bookmarkStart w:id="169" w:name="Body_55"/>
      <w:bookmarkEnd w:id="169"/>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28" style="position:absolute;z-index:251844608" from="0,2pt" to="512pt,2pt" strokecolor="#009ddb" strokeweight="2pt">
            <v:stroke linestyle="single"/>
            <w10:wrap type="topAndBottom"/>
          </v:line>
        </w:pict>
      </w:r>
    </w:p>
    <w:p>
      <w:pPr>
        <w:pStyle w:val="Normal57"/>
      </w:pPr>
    </w:p>
    <w:p>
      <w:pPr>
        <w:pStyle w:val="Normal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December 12th, 2024 ( </w:t>
      </w:r>
      <w:hyperlink r:id="rId738" w:history="1">
        <w:r>
          <w:rPr>
            <w:rFonts w:ascii="arial" w:eastAsia="arial" w:hAnsi="arial" w:cs="arial"/>
            <w:b w:val="0"/>
            <w:i/>
            <w:strike w:val="0"/>
            <w:noProof w:val="0"/>
            <w:color w:val="0077CC"/>
            <w:position w:val="0"/>
            <w:sz w:val="20"/>
            <w:u w:val="single"/>
            <w:vertAlign w:val="baseline"/>
          </w:rPr>
          <w:t>Prairie Pundit</w:t>
        </w:r>
      </w:hyperlink>
      <w:r>
        <w:rPr>
          <w:rFonts w:ascii="arial" w:eastAsia="arial" w:hAnsi="arial" w:cs="arial"/>
          <w:b w:val="0"/>
          <w:i w:val="0"/>
          <w:strike w:val="0"/>
          <w:noProof w:val="0"/>
          <w:color w:val="000000"/>
          <w:position w:val="0"/>
          <w:sz w:val="20"/>
          <w:u w:val="none"/>
          <w:vertAlign w:val="baseline"/>
        </w:rPr>
        <w:t xml:space="preserve">  - Delivered by  </w:t>
      </w:r>
      <w:hyperlink r:id="rId73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40" w:after="0" w:line="260" w:lineRule="atLeast"/>
        <w:ind w:left="0" w:right="0" w:firstLine="0"/>
        <w:jc w:val="both"/>
      </w:pPr>
      <w:hyperlink r:id="rId740" w:history="1">
        <w:r>
          <w:rPr>
            <w:rFonts w:ascii="arial" w:eastAsia="arial" w:hAnsi="arial" w:cs="arial"/>
            <w:b w:val="0"/>
            <w:i/>
            <w:strike w:val="0"/>
            <w:color w:val="0077CC"/>
            <w:sz w:val="20"/>
            <w:u w:val="single"/>
            <w:vertAlign w:val="baseline"/>
          </w:rPr>
          <w:t xml:space="preserve">DC Daily Journal:President </w:t>
        </w:r>
      </w:hyperlink>
      <w:hyperlink r:id="rId741" w:history="1">
        <w:r>
          <w:rPr>
            <w:rFonts w:ascii="arial" w:eastAsia="arial" w:hAnsi="arial" w:cs="arial"/>
            <w:b/>
            <w:i/>
            <w:strike w:val="0"/>
            <w:color w:val="0077CC"/>
            <w:sz w:val="20"/>
            <w:u w:val="single"/>
            <w:vertAlign w:val="baseline"/>
          </w:rPr>
          <w:t>Joe Biden</w:t>
        </w:r>
      </w:hyperlink>
      <w:hyperlink r:id="rId742" w:history="1">
        <w:r>
          <w:rPr>
            <w:rFonts w:ascii="arial" w:eastAsia="arial" w:hAnsi="arial" w:cs="arial"/>
            <w:b w:val="0"/>
            <w:i/>
            <w:strike w:val="0"/>
            <w:color w:val="0077CC"/>
            <w:sz w:val="20"/>
            <w:u w:val="single"/>
            <w:vertAlign w:val="baseline"/>
          </w:rPr>
          <w:t xml:space="preserve"> is effectively creating a perfect storm for Donald Trump to deal with as soon as he is inaugurated into the office of the President in January in the new year. He's sitting on his hands and letting disasters get worse and worse while Trump is sitting in the wings, waiting for his chance to turn things around as the head of the executive branch once more.</w:t>
        </w:r>
      </w:hyperlink>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recent reports that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is planning on doing nothing to prevent the masses of migrants trying to reach the U.S. southern border ahead of when Donald Trump is inaugurated. There's been reports of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falling asleep at important meetings. There's been reports of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completely checking out on foreign issues, even though he is still President for a month and change longer.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just letting the issues America faces get worse and brew. He's checked out and there's nothing anyone can do to get him or his administration to lift a finger, and it feels like a move of revenge against Donald Trump because of his huge win this past November. In fact, one of America's top foreign threats in the Chinese Communist Party regime is as emboldened as ever with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sleeping at the wheel.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has recently demonstrated its most significant military presence near Taiwan in decades, with a dramatic show of force by its navy and coast guard. This move coincides with a period of transition in the United States leadership, as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appears to wind down his duties in anticipation of handing over responsibilities to President-elect Donald Trump.</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report from the Wall Street Journal on Tuesday, the Chinese navy deployed a substantial force of 60 ships and 30 coast guard vessels off Taiwan's coast this week, marking what is believed to be China's largest display of military power near the island since the 1996 Taiwan Strait Crisis. The increased military activity signals heightened tensions in the region and comes at a time when 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has been less visible on the world stage.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just a few of the things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has done and not done as president. His irresponsibility has made him the worst president in US history. Trump will have a lot to clean up after he takes office on January 20, 2025.</w:t>
      </w:r>
    </w:p>
    <w:p>
      <w:pPr>
        <w:pStyle w:val="Normal57"/>
        <w:keepNext w:val="0"/>
        <w:spacing w:before="240" w:after="0" w:line="260" w:lineRule="atLeast"/>
        <w:ind w:left="0" w:right="0" w:firstLine="0"/>
        <w:jc w:val="both"/>
      </w:pPr>
      <w:hyperlink r:id="rId743" w:history="1">
        <w:r>
          <w:rPr>
            <w:rFonts w:ascii="arial" w:eastAsia="arial" w:hAnsi="arial" w:cs="arial"/>
            <w:b w:val="0"/>
            <w:i/>
            <w:strike w:val="0"/>
            <w:color w:val="0077CC"/>
            <w:sz w:val="20"/>
            <w:u w:val="single"/>
            <w:vertAlign w:val="baseline"/>
          </w:rPr>
          <w:t>Link to the original story.</w:t>
        </w:r>
      </w:hyperlink>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7"/>
        <w:spacing w:line="60" w:lineRule="exact"/>
      </w:pPr>
      <w:r>
        <w:pict>
          <v:line id="_x0000_s1229" style="position:absolute;z-index:251845632"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57"/>
        <w:keepNext/>
        <w:spacing w:before="240" w:after="0" w:line="340" w:lineRule="atLeast"/>
        <w:ind w:left="0" w:right="0" w:firstLine="0"/>
        <w:jc w:val="left"/>
      </w:pPr>
      <w:bookmarkStart w:id="170" w:name="Classification_55"/>
      <w:bookmarkEnd w:id="170"/>
      <w:r>
        <w:rPr>
          <w:rFonts w:ascii="arial" w:eastAsia="arial" w:hAnsi="arial" w:cs="arial"/>
          <w:b/>
          <w:i w:val="0"/>
          <w:strike w:val="0"/>
          <w:noProof w:val="0"/>
          <w:color w:val="000000"/>
          <w:position w:val="0"/>
          <w:sz w:val="28"/>
          <w:u w:val="none"/>
          <w:vertAlign w:val="baseline"/>
        </w:rPr>
        <w:t>Classification</w:t>
      </w:r>
    </w:p>
    <w:p>
      <w:pPr>
        <w:pStyle w:val="Normal57"/>
        <w:spacing w:line="60" w:lineRule="exact"/>
      </w:pPr>
      <w:r>
        <w:pict>
          <v:line id="_x0000_s1230" style="position:absolute;z-index:251846656" from="0,2pt" to="512pt,2pt" strokecolor="#009ddb" strokeweight="2pt">
            <v:stroke linestyle="single"/>
            <w10:wrap type="topAndBottom"/>
          </v:line>
        </w:pict>
      </w:r>
    </w:p>
    <w:p>
      <w:pPr>
        <w:pStyle w:val="Normal57"/>
        <w:spacing w:line="120" w:lineRule="exact"/>
      </w:pPr>
    </w:p>
    <w:p>
      <w:pPr>
        <w:pStyle w:val="Normal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102145</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DRIVER BEHAVIOR (90%); DRIVER FATIGUE (90%); ARMED FORCES (89%); NATIONAL SECURITY &amp; FOREIGN RELATIONS (89%); NAVIES (86%); BLOGS &amp; MESSAGE BOARDS (78%); COMMUNISM (78%); HISTORY (78%); TRUMP'S FIRST 100 DAYS (78%); US PRESIDENTS (78%); POLITICAL PARTIES (73%); INTERNATIONAL RELATIONS (50%);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WALL STREET JOURNAL (52%)</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DRIVER BEHAVIOR (90%); DRIVER FATIGUE (90%); ARMED FORCES (89%); NAVIES (86%); BLOGS &amp; MESSAGE BOARDS (78%); MILITARY VESSELS (69%); MARINE VESSELS (63%)</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DONALD TRUMP (90%)</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CHINA (93%); TAIWAN (93%)</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2024</w:t>
      </w:r>
    </w:p>
    <w:p>
      <w:pPr>
        <w:pStyle w:val="Normal57"/>
      </w:pPr>
    </w:p>
    <w:p>
      <w:pPr>
        <w:pStyle w:val="Normal57"/>
        <w:ind w:left="200"/>
        <w:sectPr>
          <w:type w:val="continuous"/>
          <w:pgMar w:top="840" w:right="1000" w:bottom="840" w:left="1000" w:header="400" w:footer="400"/>
          <w:pgNumType w:fmt="decimal"/>
          <w:cols w:space="720"/>
        </w:sectPr>
      </w:pPr>
      <w:r>
        <w:br/>
      </w:r>
      <w:r>
        <w:pict>
          <v:line id="_x0000_s1231"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744"/>
          <w:headerReference w:type="default" r:id="rId745"/>
          <w:footerReference w:type="even" r:id="rId746"/>
          <w:footerReference w:type="default" r:id="rId747"/>
          <w:headerReference w:type="first" r:id="rId748"/>
          <w:footerReference w:type="first" r:id="rId749"/>
          <w:pgSz w:w="12240" w:h="15840"/>
          <w:pgMar w:top="840" w:right="1000" w:bottom="840" w:left="1000" w:header="400" w:footer="400"/>
          <w:pgNumType w:fmt="decimal"/>
          <w:cols w:space="720"/>
          <w:titlePg w:val="0"/>
        </w:sectPr>
      </w:pPr>
    </w:p>
    <w:p>
      <w:pPr>
        <w:pStyle w:val="Normal58"/>
      </w:pPr>
    </w:p>
    <w:p>
      <w:pPr>
        <w:pStyle w:val="Heading156"/>
        <w:keepNext w:val="0"/>
        <w:spacing w:after="200" w:line="340" w:lineRule="atLeast"/>
        <w:ind w:left="0" w:right="0" w:firstLine="0"/>
        <w:jc w:val="center"/>
      </w:pPr>
      <w:hyperlink r:id="rId750" w:history="1">
        <w:r>
          <w:rPr>
            <w:rFonts w:ascii="arial" w:eastAsia="arial" w:hAnsi="arial" w:cs="arial"/>
            <w:b/>
            <w:i/>
            <w:strike w:val="0"/>
            <w:color w:val="0077CC"/>
            <w:sz w:val="28"/>
            <w:u w:val="single"/>
            <w:vertAlign w:val="baseline"/>
          </w:rPr>
          <w:t xml:space="preserve">US News: Donald Trump Revokes </w:t>
        </w:r>
      </w:hyperlink>
      <w:hyperlink r:id="rId751" w:history="1">
        <w:r>
          <w:rPr>
            <w:rFonts w:ascii="arial" w:eastAsia="arial" w:hAnsi="arial" w:cs="arial"/>
            <w:b/>
            <w:i/>
            <w:strike w:val="0"/>
            <w:color w:val="0077CC"/>
            <w:sz w:val="28"/>
            <w:u w:val="single"/>
            <w:vertAlign w:val="baseline"/>
          </w:rPr>
          <w:t>Joe Biden</w:t>
        </w:r>
      </w:hyperlink>
      <w:hyperlink r:id="rId752" w:history="1">
        <w:r>
          <w:rPr>
            <w:rFonts w:ascii="arial" w:eastAsia="arial" w:hAnsi="arial" w:cs="arial"/>
            <w:b/>
            <w:i/>
            <w:strike w:val="0"/>
            <w:color w:val="0077CC"/>
            <w:sz w:val="28"/>
            <w:u w:val="single"/>
            <w:vertAlign w:val="baseline"/>
          </w:rPr>
          <w:t>'s Security Clearance, Ending Intelligence Briefings</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2025 Saturday</w:t>
      </w:r>
    </w:p>
    <w:p>
      <w:pPr>
        <w:pStyle w:val="Normal58"/>
        <w:keepNext w:val="0"/>
        <w:spacing w:after="0" w:line="240" w:lineRule="atLeast"/>
        <w:ind w:right="0"/>
        <w:jc w:val="both"/>
      </w:pPr>
      <w:bookmarkStart w:id="171" w:name="Bookmark_58"/>
      <w:bookmarkEnd w:id="171"/>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58"/>
        <w:keepNext w:val="0"/>
        <w:spacing w:before="120" w:after="0" w:line="220" w:lineRule="atLeast"/>
        <w:ind w:left="0" w:right="0" w:firstLine="0"/>
        <w:jc w:val="left"/>
      </w:pPr>
      <w:r>
        <w:br/>
      </w:r>
      <w:r>
        <w:pict>
          <v:shape id="_x0000_i1232" type="#_x0000_t75" style="width:187.48pt;height:37.5pt">
            <v:imagedata r:id="rId753"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58"/>
        <w:keepNext/>
        <w:spacing w:before="240" w:after="0" w:line="340" w:lineRule="atLeast"/>
        <w:ind w:left="0" w:right="0" w:firstLine="0"/>
        <w:jc w:val="left"/>
      </w:pPr>
      <w:bookmarkStart w:id="172" w:name="Body_56"/>
      <w:bookmarkEnd w:id="172"/>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33" style="position:absolute;z-index:251848704" from="0,2pt" to="512pt,2pt" strokecolor="#009ddb" strokeweight="2pt">
            <v:stroke linestyle="single"/>
            <w10:wrap type="topAndBottom"/>
          </v:line>
        </w:pict>
      </w:r>
    </w:p>
    <w:p>
      <w:pPr>
        <w:pStyle w:val="Normal58"/>
      </w:pPr>
    </w:p>
    <w:p>
      <w:pPr>
        <w:pStyle w:val="Normal58"/>
        <w:keepNext w:val="0"/>
        <w:spacing w:before="240" w:after="0" w:line="260" w:lineRule="atLeast"/>
        <w:ind w:left="0" w:right="0" w:firstLine="0"/>
        <w:jc w:val="both"/>
      </w:pPr>
      <w:hyperlink r:id="rId754" w:history="1">
        <w:r>
          <w:rPr>
            <w:rFonts w:ascii="arial" w:eastAsia="arial" w:hAnsi="arial" w:cs="arial"/>
            <w:b w:val="0"/>
            <w:i/>
            <w:strike w:val="0"/>
            <w:color w:val="0077CC"/>
            <w:sz w:val="20"/>
            <w:u w:val="single"/>
            <w:vertAlign w:val="baseline"/>
          </w:rPr>
          <w:t>Link to Image</w:t>
        </w:r>
      </w:hyperlink>
    </w:p>
    <w:p>
      <w:pPr>
        <w:pStyle w:val="Normal58"/>
        <w:keepNext w:val="0"/>
        <w:spacing w:before="240" w:after="0" w:line="260" w:lineRule="atLeast"/>
        <w:ind w:left="0" w:right="0" w:firstLine="0"/>
        <w:jc w:val="both"/>
      </w:pPr>
      <w:hyperlink r:id="rId755" w:history="1">
        <w:r>
          <w:rPr>
            <w:rFonts w:ascii="arial" w:eastAsia="arial" w:hAnsi="arial" w:cs="arial"/>
            <w:b w:val="0"/>
            <w:i/>
            <w:strike w:val="0"/>
            <w:color w:val="0077CC"/>
            <w:sz w:val="20"/>
            <w:u w:val="single"/>
            <w:vertAlign w:val="baseline"/>
          </w:rPr>
          <w:t>Link to Story</w:t>
        </w:r>
      </w:hyperlink>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Donald Trump on Friday stated that he would revoke former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's security clearance and put an end to the daily intelligence briefings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has been receiving, calling it a retaliation for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decision to do the same to him in 2021.Also Read: Govt confirms PM Modi's US visit, meet with President Trump from Feb 12-13 amid deportation row</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made this announcement on social media shortly after arriving at Mar-a-Lago for the weekend, as reported by Associated Press.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need for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to continue receiving access to classified information. Therefore, we are immediately revoking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's Security Clearances, and stopping his daily Intelligence Briefings," Trump wrote."He set this precedent in 2021, when he instructed the Intelligence Community (IC) to stop the 45th President of the United States (ME!) from accessing details on National Security, a courtesy provided to former Presidents."</w:t>
      </w:r>
    </w:p>
    <w:p>
      <w:pPr>
        <w:pStyle w:val="Normal5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didn't immediately comment on the move.</w:t>
      </w:r>
    </w:p>
    <w:p>
      <w:pPr>
        <w:pStyle w:val="Normal5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ended Trump's intelligence briefings after Trump helped spur efforts to overturn the 2020 presidential election and incited the Jan. 6, 2021, attack on the Capitol. At the time,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said Trump's"erratic" behavior should prevent him from getting the intel briefings.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always protect our National Security - </w:t>
      </w:r>
      <w:r>
        <w:rPr>
          <w:rFonts w:ascii="arial" w:eastAsia="arial" w:hAnsi="arial" w:cs="arial"/>
          <w:b/>
          <w:i/>
          <w:strike w:val="0"/>
          <w:noProof w:val="0"/>
          <w:color w:val="000000"/>
          <w:position w:val="0"/>
          <w:sz w:val="20"/>
          <w:u w:val="single"/>
          <w:vertAlign w:val="baseline"/>
        </w:rPr>
        <w:t>JOE</w:t>
      </w:r>
      <w:r>
        <w:rPr>
          <w:rFonts w:ascii="arial" w:eastAsia="arial" w:hAnsi="arial" w:cs="arial"/>
          <w:b w:val="0"/>
          <w:i w:val="0"/>
          <w:strike w:val="0"/>
          <w:noProof w:val="0"/>
          <w:color w:val="000000"/>
          <w:position w:val="0"/>
          <w:sz w:val="20"/>
          <w:u w:val="none"/>
          <w:vertAlign w:val="baseline"/>
        </w:rPr>
        <w:t xml:space="preserve">, YOU'RE FIRED.Also Read: Donald Trump plans to spend $100 million on 'beautiful' ballroom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rejected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post, Trump cited the special counsel report last year into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handling of classified documents, saying,"The Hur Report revealed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suffers from poor memory' and, even in his prime,' could not be trusted with sensitive information."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need for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to continue receiving access to classified information.He ended his post by saying,"I will always protect our National Security - </w:t>
      </w:r>
      <w:r>
        <w:rPr>
          <w:rFonts w:ascii="arial" w:eastAsia="arial" w:hAnsi="arial" w:cs="arial"/>
          <w:b/>
          <w:i/>
          <w:strike w:val="0"/>
          <w:noProof w:val="0"/>
          <w:color w:val="000000"/>
          <w:position w:val="0"/>
          <w:sz w:val="20"/>
          <w:u w:val="single"/>
          <w:vertAlign w:val="baseline"/>
        </w:rPr>
        <w:t>JOE</w:t>
      </w:r>
      <w:r>
        <w:rPr>
          <w:rFonts w:ascii="arial" w:eastAsia="arial" w:hAnsi="arial" w:cs="arial"/>
          <w:b w:val="0"/>
          <w:i w:val="0"/>
          <w:strike w:val="0"/>
          <w:noProof w:val="0"/>
          <w:color w:val="000000"/>
          <w:position w:val="0"/>
          <w:sz w:val="20"/>
          <w:u w:val="none"/>
          <w:vertAlign w:val="baseline"/>
        </w:rPr>
        <w:t>, YOU'RE FIRED. MAKE AMERICA GREAT AGAIN!"MENAFN08022025007365015876ID1109182727</w:t>
      </w:r>
    </w:p>
    <w:p>
      <w:pPr>
        <w:pStyle w:val="Normal58"/>
        <w:keepNext/>
        <w:spacing w:before="240" w:after="0" w:line="340" w:lineRule="atLeast"/>
        <w:ind w:left="0" w:right="0" w:firstLine="0"/>
        <w:jc w:val="left"/>
      </w:pPr>
      <w:bookmarkStart w:id="173" w:name="Classification_56"/>
      <w:bookmarkEnd w:id="173"/>
      <w:r>
        <w:rPr>
          <w:rFonts w:ascii="arial" w:eastAsia="arial" w:hAnsi="arial" w:cs="arial"/>
          <w:b/>
          <w:i w:val="0"/>
          <w:strike w:val="0"/>
          <w:noProof w:val="0"/>
          <w:color w:val="000000"/>
          <w:position w:val="0"/>
          <w:sz w:val="28"/>
          <w:u w:val="none"/>
          <w:vertAlign w:val="baseline"/>
        </w:rPr>
        <w:t>Classification</w:t>
      </w:r>
    </w:p>
    <w:p>
      <w:pPr>
        <w:pStyle w:val="Normal58"/>
        <w:spacing w:line="60" w:lineRule="exact"/>
      </w:pPr>
      <w:r>
        <w:pict>
          <v:line id="_x0000_s1234" style="position:absolute;z-index:251849728" from="0,2pt" to="512pt,2pt" strokecolor="#009ddb" strokeweight="2pt">
            <v:stroke linestyle="single"/>
            <w10:wrap type="topAndBottom"/>
          </v:line>
        </w:pict>
      </w:r>
    </w:p>
    <w:p>
      <w:pPr>
        <w:pStyle w:val="Normal58"/>
        <w:spacing w:line="120" w:lineRule="exact"/>
      </w:pPr>
    </w:p>
    <w:p>
      <w:pPr>
        <w:pStyle w:val="Normal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NATIONAL SECURITY (90%); NATIONAL SECURITY &amp; FOREIGN RELATIONS (90%); US PRESIDENTS (90%); 2021 US CAPITOL RIOTS (78%); MAKE AMERICA GREAT AGAIN MOVEMENT (78%); US PRESIDENTIAL CANDIDATES 2008 (78%); US PRESIDENTIAL CANDIDATES 2012 (78%); US PRESIDENTIAL CANDIDATES 2020 (78%); ELECTIONS (73%); HEADS OF GOVERNMENT ELECTIONS (73%); INTELLIGENCE SERVICES (73%); INTERNATIONAL RELATIONS (71%); CAMPAIGNS &amp; ELECTIONS (66%); DEPORTATION (56%)</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ASSOCIATED PRESS (56%)</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SIC7383 NEWS SYNDICATES (56%)</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DONALD TRUMP (93%)</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2025</w:t>
      </w:r>
    </w:p>
    <w:p>
      <w:pPr>
        <w:pStyle w:val="Normal58"/>
      </w:pPr>
    </w:p>
    <w:p>
      <w:pPr>
        <w:pStyle w:val="Normal58"/>
        <w:ind w:left="200"/>
        <w:sectPr>
          <w:type w:val="continuous"/>
          <w:pgMar w:top="840" w:right="1000" w:bottom="840" w:left="1000" w:header="400" w:footer="400"/>
          <w:pgNumType w:fmt="decimal"/>
          <w:cols w:space="720"/>
        </w:sectPr>
      </w:pPr>
      <w:r>
        <w:br/>
      </w:r>
      <w:r>
        <w:pict>
          <v:line id="_x0000_s1235"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756"/>
          <w:headerReference w:type="default" r:id="rId757"/>
          <w:footerReference w:type="even" r:id="rId758"/>
          <w:footerReference w:type="default" r:id="rId759"/>
          <w:headerReference w:type="first" r:id="rId760"/>
          <w:footerReference w:type="first" r:id="rId761"/>
          <w:pgSz w:w="12240" w:h="15840"/>
          <w:pgMar w:top="840" w:right="1000" w:bottom="840" w:left="1000" w:header="400" w:footer="400"/>
          <w:pgNumType w:fmt="decimal"/>
          <w:cols w:space="720"/>
          <w:titlePg w:val="0"/>
        </w:sectPr>
      </w:pPr>
    </w:p>
    <w:p>
      <w:pPr>
        <w:pStyle w:val="Normal59"/>
      </w:pPr>
    </w:p>
    <w:p>
      <w:pPr>
        <w:pStyle w:val="Heading157"/>
        <w:keepNext w:val="0"/>
        <w:spacing w:after="200" w:line="340" w:lineRule="atLeast"/>
        <w:ind w:left="0" w:right="0" w:firstLine="0"/>
        <w:jc w:val="center"/>
      </w:pPr>
      <w:hyperlink r:id="rId762" w:history="1">
        <w:r>
          <w:rPr>
            <w:rFonts w:ascii="arial" w:eastAsia="arial" w:hAnsi="arial" w:cs="arial"/>
            <w:b/>
            <w:i/>
            <w:strike w:val="0"/>
            <w:color w:val="0077CC"/>
            <w:sz w:val="28"/>
            <w:u w:val="single"/>
            <w:vertAlign w:val="baseline"/>
          </w:rPr>
          <w:t xml:space="preserve">The Legacy of </w:t>
        </w:r>
      </w:hyperlink>
      <w:hyperlink r:id="rId763" w:history="1">
        <w:r>
          <w:rPr>
            <w:rFonts w:ascii="arial" w:eastAsia="arial" w:hAnsi="arial" w:cs="arial"/>
            <w:b/>
            <w:i/>
            <w:strike w:val="0"/>
            <w:color w:val="0077CC"/>
            <w:sz w:val="28"/>
            <w:u w:val="single"/>
            <w:vertAlign w:val="baseline"/>
          </w:rPr>
          <w:t>Joe Biden</w:t>
        </w:r>
      </w:hyperlink>
      <w:hyperlink r:id="rId764" w:history="1">
        <w:r>
          <w:rPr>
            <w:rFonts w:ascii="arial" w:eastAsia="arial" w:hAnsi="arial" w:cs="arial"/>
            <w:b/>
            <w:i/>
            <w:strike w:val="0"/>
            <w:color w:val="0077CC"/>
            <w:sz w:val="28"/>
            <w:u w:val="single"/>
            <w:vertAlign w:val="baseline"/>
          </w:rPr>
          <w:t xml:space="preserve"> - The Spire</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Spire: College of the Holy Cross</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2024 Friday</w:t>
      </w:r>
    </w:p>
    <w:p>
      <w:pPr>
        <w:pStyle w:val="Normal59"/>
        <w:keepNext w:val="0"/>
        <w:spacing w:after="0" w:line="240" w:lineRule="atLeast"/>
        <w:ind w:right="0"/>
        <w:jc w:val="both"/>
      </w:pPr>
      <w:bookmarkStart w:id="174" w:name="Bookmark_59"/>
      <w:bookmarkEnd w:id="174"/>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5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UWIRE via U-Wire All Rights Reserved</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876 words</w:t>
      </w:r>
    </w:p>
    <w:p>
      <w:pPr>
        <w:pStyle w:val="Normal59"/>
        <w:keepNext/>
        <w:spacing w:before="240" w:after="0" w:line="340" w:lineRule="atLeast"/>
        <w:ind w:left="0" w:right="0" w:firstLine="0"/>
        <w:jc w:val="left"/>
      </w:pPr>
      <w:bookmarkStart w:id="175" w:name="Body_57"/>
      <w:bookmarkEnd w:id="175"/>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36" style="position:absolute;z-index:25185177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Rego '26</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Opinions Editor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Originally, I entertained the idea of titling this article The Death of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though I ultimately decided against it. This was largely because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is in fact still the President of the United States, though also because of the outcome of the election- which would have better fitted different circumstances. Yet, I digress slightly.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and am not the biggest fan of 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as some of my prior opinions would suggest. I personally think that domestically the 46th president offered a questionable record and internationally much about which to be worried. These range from Afghanistan to the border to inflation. The man who promised a return to normalcy was not able to fulfill such, as I think time slowly will tell.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to belittle the great laborings of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who did attempt to reinvigorate the United States and safeguard her integrity. Among his great accomplishments, I think of the CHIPS Act and the AUKUS Agreements, which will both be pivotal in the decades to come. Likewise, I will admit that his Infrastructure Bill was largely bipartisan, healthy for rebuilding America and worthy of remembering. But over all there is one thing that will really define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legacy; that is of course the political coup against him.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coup because in many ways, that is exactly what it was. There was no indication from the President himself that he planned to step down, and from many of his closest allies, it wasn't until day that they openly turned against him. Of course, there were many voices from across the country calling for his removal, but even so, when the announcement of his decline to run again arrived, many were quite surprised.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Something that constantly bothers me about the ousting of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was just how swift the narrative changed against him. For years, it was clear that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was old and ailing, yet for three and a half years, people who questioned the health of the President were written off as hacks. And then all of a sudden, when put on a stage with Donald Trump, everyone started turning against him. His fate was sealed after the assassination attempt on his opponent, and the knives were drawn out.</w:t>
      </w:r>
    </w:p>
    <w:p>
      <w:pPr>
        <w:pStyle w:val="Normal5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was put in a difficult position and his legacy will be remembered as such. Yet, interestingly enough, I personally believe the President's story was ironically improved with the current electoral outcome. The way he looked when he met with Trump to discuss the transition certainly supports my claim- smiling and promising a peaceful transfer certainly suggests an abnormal level of contentment for a man who has called Trump a bevy of names. Now, I'm not suggesting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is secretly a MAGA-supporter or something (as that one picture of him with the hat would suggest), but there is certainly something nuanced about a Trump victory for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see, in a world where Kamala Harris won, I doubt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would be more than a footnote in history. To speak frankly,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was only supposed to be a transitional candidate- from 20th Century Democrats to his 21st counterparts- and thus a man that simply fit the job for the moment. Vice President Harris's election would have been the real culmination of the party since 2020, a final shattering of the glass ceiling. Really, being the guy who stepped down isn't nearly as interesting as being the first female president (or for that matter, the first black president, as his boss had been before him).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Kamala Harris did not win, and that I think completely changed how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will be remembered. You see, instead of being the man who presided over a lack-luster, transitional administration,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is instead the only person to defeatTrump and was then shamefully shafted out of the White House. For the rest of his life, whether true or not,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can say that were he still the Democratic candidate, he would have defeated Trump. More bluntly, he can say that the Democrats screwed themselves over. If a little bit vindicative, it certainly sounds much more memorable.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Hence, I did not name this article The Death of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because that is simply not the case. The 46th President has secured his fate as a semi-martyr to the struggle against Trump and for decades we will wonder if kicking him out then and there was the right choice.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this said, we should do our best to remember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for actions and accomplishments as he exits office in January. The bills he passed will have continued effects upon our nation, and so too will the many mishaps and debacles have ramifications the world over.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's tenure was quite strange and perhaps a little cruel when you think about it; a man so clearly deteriorating probably should've never ran for office in the first place, but even so, the sudden and paranoid coup against him was decidedly worse.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him or hate him,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should be able to enjoy the last days in office. His legacy has been largely sealed, and now it's time to rest. We can't pretend he hasn't had a rough go of it, and if he wants to smile it out and stand vindicated as he exits, I think he very well has the right to do such.</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Featured image courtesy of The New Yorker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 Edited by Annamaria DeCamp '27</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 Edited by Zexuan Qu '28</w:t>
      </w:r>
    </w:p>
    <w:p>
      <w:pPr>
        <w:pStyle w:val="Normal59"/>
        <w:keepNext/>
        <w:spacing w:before="240" w:after="0" w:line="340" w:lineRule="atLeast"/>
        <w:ind w:left="0" w:right="0" w:firstLine="0"/>
        <w:jc w:val="left"/>
      </w:pPr>
      <w:bookmarkStart w:id="176" w:name="Classification_57"/>
      <w:bookmarkEnd w:id="176"/>
      <w:r>
        <w:rPr>
          <w:rFonts w:ascii="arial" w:eastAsia="arial" w:hAnsi="arial" w:cs="arial"/>
          <w:b/>
          <w:i w:val="0"/>
          <w:strike w:val="0"/>
          <w:noProof w:val="0"/>
          <w:color w:val="000000"/>
          <w:position w:val="0"/>
          <w:sz w:val="28"/>
          <w:u w:val="none"/>
          <w:vertAlign w:val="baseline"/>
        </w:rPr>
        <w:t>Classification</w:t>
      </w:r>
    </w:p>
    <w:p>
      <w:pPr>
        <w:pStyle w:val="Normal59"/>
        <w:spacing w:line="60" w:lineRule="exact"/>
      </w:pPr>
      <w:r>
        <w:pict>
          <v:line id="_x0000_s1237" style="position:absolute;z-index:251852800" from="0,2pt" to="512pt,2pt" strokecolor="#009ddb" strokeweight="2pt">
            <v:stroke linestyle="single"/>
            <w10:wrap type="topAndBottom"/>
          </v:line>
        </w:pict>
      </w:r>
    </w:p>
    <w:p>
      <w:pPr>
        <w:pStyle w:val="Normal59"/>
        <w:spacing w:line="120" w:lineRule="exact"/>
      </w:pP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AGREEMENTS (78%); MAKE AMERICA GREAT AGAIN MOVEMENT (78%); BIPARTISANSHIP (77%); CAMPAIGNS &amp; ELECTIONS (77%); TALKS &amp; MEETINGS (77%); ASSASSINATION (72%); RESIGNATIONS (72%); COUPS (70%)</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DONALD TRUMP (79%)</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WORCESTER, MA, USA (74%); UNITED STATES (93%); AFGHANISTAN (73%); Worcester; MA</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2024</w:t>
      </w:r>
    </w:p>
    <w:p>
      <w:pPr>
        <w:pStyle w:val="Normal59"/>
      </w:pPr>
    </w:p>
    <w:p>
      <w:pPr>
        <w:pStyle w:val="Normal59"/>
        <w:ind w:left="200"/>
        <w:sectPr>
          <w:type w:val="continuous"/>
          <w:pgMar w:top="840" w:right="1000" w:bottom="840" w:left="1000" w:header="400" w:footer="400"/>
          <w:pgNumType w:fmt="decimal"/>
          <w:cols w:space="720"/>
        </w:sectPr>
      </w:pPr>
      <w:r>
        <w:br/>
      </w:r>
      <w:r>
        <w:pict>
          <v:line id="_x0000_s1238"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765"/>
          <w:headerReference w:type="default" r:id="rId766"/>
          <w:footerReference w:type="even" r:id="rId767"/>
          <w:footerReference w:type="default" r:id="rId768"/>
          <w:headerReference w:type="first" r:id="rId769"/>
          <w:footerReference w:type="first" r:id="rId770"/>
          <w:pgSz w:w="12240" w:h="15840"/>
          <w:pgMar w:top="840" w:right="1000" w:bottom="840" w:left="1000" w:header="400" w:footer="400"/>
          <w:pgNumType w:fmt="decimal"/>
          <w:cols w:space="720"/>
          <w:titlePg w:val="0"/>
        </w:sectPr>
      </w:pPr>
    </w:p>
    <w:p>
      <w:pPr>
        <w:pStyle w:val="Normal60"/>
      </w:pPr>
    </w:p>
    <w:p>
      <w:pPr>
        <w:pStyle w:val="Heading158"/>
        <w:keepNext w:val="0"/>
        <w:spacing w:after="200" w:line="340" w:lineRule="atLeast"/>
        <w:ind w:left="0" w:right="0" w:firstLine="0"/>
        <w:jc w:val="center"/>
      </w:pPr>
      <w:hyperlink r:id="rId771" w:history="1">
        <w:r>
          <w:rPr>
            <w:rFonts w:ascii="arial" w:eastAsia="arial" w:hAnsi="arial" w:cs="arial"/>
            <w:b/>
            <w:i/>
            <w:strike w:val="0"/>
            <w:color w:val="0077CC"/>
            <w:sz w:val="28"/>
            <w:u w:val="single"/>
            <w:vertAlign w:val="baseline"/>
          </w:rPr>
          <w:t xml:space="preserve">'Befuddled' And Exhausted During Debate Prep: All The Allegations About </w:t>
        </w:r>
      </w:hyperlink>
      <w:hyperlink r:id="rId772" w:history="1">
        <w:r>
          <w:rPr>
            <w:rFonts w:ascii="arial" w:eastAsia="arial" w:hAnsi="arial" w:cs="arial"/>
            <w:b/>
            <w:i/>
            <w:strike w:val="0"/>
            <w:color w:val="0077CC"/>
            <w:sz w:val="28"/>
            <w:u w:val="single"/>
            <w:vertAlign w:val="baseline"/>
          </w:rPr>
          <w:t>Joe Biden</w:t>
        </w:r>
      </w:hyperlink>
      <w:hyperlink r:id="rId773" w:history="1">
        <w:r>
          <w:rPr>
            <w:rFonts w:ascii="arial" w:eastAsia="arial" w:hAnsi="arial" w:cs="arial"/>
            <w:b/>
            <w:i/>
            <w:strike w:val="0"/>
            <w:color w:val="0077CC"/>
            <w:sz w:val="28"/>
            <w:u w:val="single"/>
            <w:vertAlign w:val="baseline"/>
          </w:rPr>
          <w:t>'s Mental Decline In New Books</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Forbes.com</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2025 Tuesday</w:t>
      </w:r>
    </w:p>
    <w:p>
      <w:pPr>
        <w:pStyle w:val="Normal60"/>
        <w:keepNext w:val="0"/>
        <w:spacing w:after="0" w:line="240" w:lineRule="atLeast"/>
        <w:ind w:right="0"/>
        <w:jc w:val="both"/>
      </w:pPr>
      <w:bookmarkStart w:id="177" w:name="Bookmark_60"/>
      <w:bookmarkEnd w:id="177"/>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Forbes LLC All Rights Reserved</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Dorn, Forbes Staff</w:t>
      </w:r>
    </w:p>
    <w:p>
      <w:pPr>
        <w:pStyle w:val="Normal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 am convinced that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s inner circle was convinced that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was capable of governing,  author Chris Whipple told NPR.</w:t>
      </w:r>
    </w:p>
    <w:p>
      <w:pPr>
        <w:pStyle w:val="Normal60"/>
        <w:keepNext/>
        <w:spacing w:before="240" w:after="0" w:line="340" w:lineRule="atLeast"/>
        <w:ind w:left="0" w:right="0" w:firstLine="0"/>
        <w:jc w:val="left"/>
      </w:pPr>
      <w:bookmarkStart w:id="178" w:name="Body_58"/>
      <w:bookmarkEnd w:id="178"/>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39" style="position:absolute;z-index:251854848" from="0,2pt" to="512pt,2pt" strokecolor="#009ddb" strokeweight="2pt">
            <v:stroke linestyle="single"/>
            <w10:wrap type="topAndBottom"/>
          </v:line>
        </w:pict>
      </w:r>
    </w:p>
    <w:p>
      <w:pPr>
        <w:pStyle w:val="Normal60"/>
      </w:pP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Topline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appeared exhausted and disconnected from reality during his 2024 campaign, but his inner circle was  delusional  and genuinely believed he could win, according to a new book, among several in recent months with damning new allegations about the former president s mental state amid the collapse of his presidential campaign last year.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&lt;figure&gt;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&lt;figcaption&gt;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poses backstage on opening night of "Othello" on Broadway at The Barrymore Theatre on March 23, 2025 in New York City. (Photo by Bruce Glikas/WireImage)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Glikas/WireImage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&lt;/figcaption&gt;&lt;/figure&gt;</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Key Facts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CBS producer and author Chris Whipple s book,  Uncharted: How Trump Beat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Harris, and the Odds in the Wildest Campaign in History, reportedly detailshow top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adviser Ron Klain described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as  fatigued, befuddled, and disengaged,  in the lead-up to the debate, and said he ended one debate-prep session early and fell asleep by the pool.</w:t>
      </w:r>
    </w:p>
    <w:p>
      <w:pPr>
        <w:pStyle w:val="Normal6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so preoccupied with foreign policy, Klain said he  wondered half-seriously if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thought he was president of NATO,  Whipple wrote.</w:t>
      </w:r>
    </w:p>
    <w:p>
      <w:pPr>
        <w:pStyle w:val="Normal6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didn t look well  and  didn t sound vital  several days after the debate at a donor event, where he used a path of fluorescent tape on the floor to guide his steps and a teleprompter for what were supposed to be unscripted remarks, The Hill reporter and author Amie Parnes and NBC reporter Jonathan Allenwrotein  Fight: Inside the Wildest Battle for the White House.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s Jake Tapper, who moderated the Trump-</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debate, and Axios  Alex Thompson, coauthored a third yet-to-be-released book,  Original Sin: 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 Decline, Its Cover-up, and His Disastrous Choice to Run Again,  in which they say,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his family and his team let their self-interest and fear of another Trump term justify trying to put an at times addled old man in the Oval Office.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Whipple concluded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 inner circle genuinely believed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capable of serving another term, characterizing the mindset as  delusion and denial,  rather than a cover-up similarly, Klain told the Guardian in response to Whipple s book that he  never doubted the president s mental acuity,  but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failed, or refused, to grasp what was required to be successful in the campaign.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confidence of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and his inner circle, Democratic National Committee officials were working on contingency plans for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 potential exit from the race as early as 2023 and aides to Kamala Harris even  strategized around the possibility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might die in office,  according to  Fight. </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Tangent</w:t>
      </w:r>
    </w:p>
    <w:p>
      <w:pPr>
        <w:pStyle w:val="Normal6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plans to write a book about his presidency and his decision to exit the race,multiple outletsreported in January.</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Crucial Quote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convinced that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s inner circle was convinced that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was capable of governing, and they believed that he could do it for another four years,  Whipple told NPR. People who visited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in the Oval Office said he was  on top of every nuance of Middle Eastern policy  Whipple wrote in his book, concluding that,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behind closed doors, was governing capably,  but he wasn t mentally or physically equipped to run a successful campaign.</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Key Background</w:t>
      </w:r>
    </w:p>
    <w:p>
      <w:pPr>
        <w:pStyle w:val="Normal6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82, publicly dismissed polls that showed voters did not want him to run for another term and insisted he could beat Trump since he had done it before, despite showing blatant signs of aging in both public and private that grew more frequent as the 2024 campaign season neared.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 political career effectively ended moments into his June 26 debate with Trump, when he lost his train of thought and continued his shaky performance throughout the 90-minute program. He announced his decision to step down on July 21, amid growing calls from Democrats in Congress to withdraw. Trump s decisive win over Harris, and Republicans  dominance in House and Senate races, left the Democratic party in tatters without a clear messaging strategy or prominent leaders. Many still blame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for the 2024 fiasco.Polls showthe party s popularity has dropped to record lows.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however, has remained defiant that he could have beaten Trump, he toldUSA Todayin an interview published in January, though he seemed to acknowledge for the first time he might not have been healthy enough to serve another term.  Who the hell knows?  he said when asked the question.</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Further Reading</w:t>
      </w:r>
    </w:p>
    <w:p>
      <w:pPr>
        <w:pStyle w:val="Normal6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Admits He Might Be Too Old To Have Served Another Term(Forbes)</w:t>
      </w:r>
    </w:p>
    <w:p>
      <w:pPr>
        <w:pStyle w:val="Normal6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Loses Train Of Thought And Corrects Himself Repeatedly In Debate With Trump(Forbes)</w:t>
      </w:r>
    </w:p>
    <w:p>
      <w:pPr>
        <w:pStyle w:val="Normal6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Drops Out Of 2024 Race Here s What Happens Next(Forbes)</w:t>
      </w:r>
    </w:p>
    <w:p>
      <w:pPr>
        <w:pStyle w:val="Normal60"/>
        <w:keepNext/>
        <w:spacing w:before="240" w:after="0" w:line="340" w:lineRule="atLeast"/>
        <w:ind w:left="0" w:right="0" w:firstLine="0"/>
        <w:jc w:val="left"/>
      </w:pPr>
      <w:bookmarkStart w:id="179" w:name="Classification_58"/>
      <w:bookmarkEnd w:id="179"/>
      <w:r>
        <w:rPr>
          <w:rFonts w:ascii="arial" w:eastAsia="arial" w:hAnsi="arial" w:cs="arial"/>
          <w:b/>
          <w:i w:val="0"/>
          <w:strike w:val="0"/>
          <w:noProof w:val="0"/>
          <w:color w:val="000000"/>
          <w:position w:val="0"/>
          <w:sz w:val="28"/>
          <w:u w:val="none"/>
          <w:vertAlign w:val="baseline"/>
        </w:rPr>
        <w:t>Classification</w:t>
      </w:r>
    </w:p>
    <w:p>
      <w:pPr>
        <w:pStyle w:val="Normal60"/>
        <w:spacing w:line="60" w:lineRule="exact"/>
      </w:pPr>
      <w:r>
        <w:pict>
          <v:line id="_x0000_s1240" style="position:absolute;z-index:251855872" from="0,2pt" to="512pt,2pt" strokecolor="#009ddb" strokeweight="2pt">
            <v:stroke linestyle="single"/>
            <w10:wrap type="topAndBottom"/>
          </v:line>
        </w:pict>
      </w:r>
    </w:p>
    <w:p>
      <w:pPr>
        <w:pStyle w:val="Normal60"/>
        <w:spacing w:line="120" w:lineRule="exact"/>
      </w:pPr>
    </w:p>
    <w:p>
      <w:pPr>
        <w:pStyle w:val="Normal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WRITERS (90%); US PRESIDENTS (89%); CAMPAIGNS &amp; ELECTIONS (78%); INTERNATIONAL RELATIONS &amp; NATIONAL SECURITY (78%); US DEMOCRATIC PARTY (78%); US PRESIDENTIAL CANDIDATES 2008 (78%); US PRESIDENTIAL CANDIDATES 2012 (78%); US PRESIDENTIAL ELECTIONS (78%); THEATER (76%); POLITICAL PARTIES (73%); INTELLIGENCE &amp; COGNITION (72%); FOREIGN POLICY (67%); NATIONAL SECURITY &amp; FOREIGN RELATIONS (67%); INTERNATIONAL RELATIONS (53%); Business (%)</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DEMOCRATIC NATIONAL COMMITTEE (51%)</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NAICS813940 POLITICAL ORGANIZATIONS (51%); SIC8651 POLITICAL ORGANIZATIONS (51%); WRITERS (90%)</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(95%); KAMALA HARRIS (92%); DONALD TRUMP (89%); RON KLAIN (78%)</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NY, USA (72%); NEW YORK, USA (79%); UNITED STATES (79%)</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60"/>
      </w:pPr>
    </w:p>
    <w:p>
      <w:pPr>
        <w:pStyle w:val="Normal60"/>
        <w:ind w:left="200"/>
        <w:sectPr>
          <w:type w:val="continuous"/>
          <w:pgMar w:top="840" w:right="1000" w:bottom="840" w:left="1000" w:header="400" w:footer="400"/>
          <w:pgNumType w:fmt="decimal"/>
          <w:cols w:space="720"/>
        </w:sectPr>
      </w:pPr>
      <w:r>
        <w:br/>
      </w:r>
      <w:r>
        <w:pict>
          <v:line id="_x0000_s1241"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774"/>
          <w:headerReference w:type="default" r:id="rId775"/>
          <w:footerReference w:type="even" r:id="rId776"/>
          <w:footerReference w:type="default" r:id="rId777"/>
          <w:headerReference w:type="first" r:id="rId778"/>
          <w:footerReference w:type="first" r:id="rId779"/>
          <w:pgSz w:w="12240" w:h="15840"/>
          <w:pgMar w:top="840" w:right="1000" w:bottom="840" w:left="1000" w:header="400" w:footer="400"/>
          <w:pgNumType w:fmt="decimal"/>
          <w:cols w:space="720"/>
          <w:titlePg w:val="0"/>
        </w:sectPr>
      </w:pPr>
    </w:p>
    <w:p>
      <w:pPr>
        <w:pStyle w:val="Normal61"/>
      </w:pPr>
    </w:p>
    <w:p>
      <w:pPr>
        <w:pStyle w:val="Heading159"/>
        <w:keepNext w:val="0"/>
        <w:spacing w:after="200" w:line="340" w:lineRule="atLeast"/>
        <w:ind w:left="0" w:right="0" w:firstLine="0"/>
        <w:jc w:val="center"/>
      </w:pPr>
      <w:hyperlink r:id="rId780" w:history="1">
        <w:r>
          <w:rPr>
            <w:rFonts w:ascii="arial" w:eastAsia="arial" w:hAnsi="arial" w:cs="arial"/>
            <w:b/>
            <w:i/>
            <w:strike w:val="0"/>
            <w:color w:val="0077CC"/>
            <w:sz w:val="28"/>
            <w:u w:val="single"/>
            <w:vertAlign w:val="baseline"/>
          </w:rPr>
          <w:t xml:space="preserve">Man nails </w:t>
        </w:r>
      </w:hyperlink>
      <w:hyperlink r:id="rId781" w:history="1">
        <w:r>
          <w:rPr>
            <w:rFonts w:ascii="arial" w:eastAsia="arial" w:hAnsi="arial" w:cs="arial"/>
            <w:b/>
            <w:i/>
            <w:strike w:val="0"/>
            <w:color w:val="0077CC"/>
            <w:sz w:val="28"/>
            <w:u w:val="single"/>
            <w:vertAlign w:val="baseline"/>
          </w:rPr>
          <w:t>Joe Biden</w:t>
        </w:r>
      </w:hyperlink>
      <w:hyperlink r:id="rId782" w:history="1">
        <w:r>
          <w:rPr>
            <w:rFonts w:ascii="arial" w:eastAsia="arial" w:hAnsi="arial" w:cs="arial"/>
            <w:b/>
            <w:i/>
            <w:strike w:val="0"/>
            <w:color w:val="0077CC"/>
            <w:sz w:val="28"/>
            <w:u w:val="single"/>
            <w:vertAlign w:val="baseline"/>
          </w:rPr>
          <w:t xml:space="preserve"> Halloween costume</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South West News Service (SWNS)</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2024 Wednesday 3:10 PM EST</w:t>
      </w:r>
    </w:p>
    <w:p>
      <w:pPr>
        <w:pStyle w:val="Normal61"/>
        <w:keepNext w:val="0"/>
        <w:spacing w:after="0" w:line="240" w:lineRule="atLeast"/>
        <w:ind w:right="0"/>
        <w:jc w:val="both"/>
      </w:pPr>
      <w:bookmarkStart w:id="180" w:name="Bookmark_61"/>
      <w:bookmarkEnd w:id="180"/>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South West News Service (SWNS) Limited  All Rights Reserved</w:t>
      </w:r>
    </w:p>
    <w:p>
      <w:pPr>
        <w:pStyle w:val="Normal61"/>
        <w:keepNext w:val="0"/>
        <w:spacing w:before="120" w:after="0" w:line="220" w:lineRule="atLeast"/>
        <w:ind w:left="0" w:right="0" w:firstLine="0"/>
        <w:jc w:val="left"/>
      </w:pPr>
      <w:r>
        <w:br/>
      </w:r>
      <w:r>
        <w:pict>
          <v:shape id="_x0000_i1242" type="#_x0000_t75" style="width:0;height:0"/>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SWNSlottievonhenning (lottie vonhenning)</w:t>
      </w:r>
    </w:p>
    <w:p>
      <w:pPr>
        <w:pStyle w:val="Normal61"/>
        <w:keepNext/>
        <w:spacing w:before="240" w:after="0" w:line="340" w:lineRule="atLeast"/>
        <w:ind w:left="0" w:right="0" w:firstLine="0"/>
        <w:jc w:val="left"/>
      </w:pPr>
      <w:bookmarkStart w:id="181" w:name="Body_59"/>
      <w:bookmarkEnd w:id="18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43" style="position:absolute;z-index:25185792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SWSMjoe - by Ottilie Von Henning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man nailed his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Halloween costume - even drawing crowds of people asking for pictures.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O'Connor, 68, bears a remarkable resemblance to 46th President of the United States.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for this year's Halloween, Kevin finally decided to put the thought into action and dressed up as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Dolled up in aviator sunglasses, a suit and an American flag pin from his mother-in-law, he stepped out onto the streets of Salem, Massachusetts, last week (Oct 24).</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Kevin was immediately swarmed with people asking for photos with some thinking he was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at first.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a business owner from Salem, said: "It's been so wonderful to see such a positive reaction from people.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political statement or anything - just a good excuse to get dressed up and have fun.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enjoyed feeling like a kid again going outside and playing dress up!"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Kevin's daughter Kristen, who captured the scene on camera, has felt her dad looks like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for years, was ecstatic to see the reaction.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Kristen, a digital graphic designer in Rockwell, Massachusetts, said: "As a family, we've said he looks like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for ages.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got further confirmed when my dad started wearing aviator sunglasses and a mask during COVID, at which point people would stop him in the street thinking it was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"Especially now he has the walk down, there's no telling the difference.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even had a friend of mine who works on a SWAT team tell me someone asked him if he was in Salem because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there after seeing my dad walking about.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plan to head back out this week for actual Halloween and make sure he gets an ice cream!"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ENDS</w:t>
      </w:r>
    </w:p>
    <w:p>
      <w:pPr>
        <w:pStyle w:val="Normal61"/>
        <w:keepNext/>
        <w:spacing w:before="240" w:after="0" w:line="340" w:lineRule="atLeast"/>
        <w:ind w:left="0" w:right="0" w:firstLine="0"/>
        <w:jc w:val="left"/>
      </w:pPr>
      <w:bookmarkStart w:id="182" w:name="Classification_59"/>
      <w:bookmarkEnd w:id="182"/>
      <w:r>
        <w:rPr>
          <w:rFonts w:ascii="arial" w:eastAsia="arial" w:hAnsi="arial" w:cs="arial"/>
          <w:b/>
          <w:i w:val="0"/>
          <w:strike w:val="0"/>
          <w:noProof w:val="0"/>
          <w:color w:val="000000"/>
          <w:position w:val="0"/>
          <w:sz w:val="28"/>
          <w:u w:val="none"/>
          <w:vertAlign w:val="baseline"/>
        </w:rPr>
        <w:t>Classification</w:t>
      </w:r>
    </w:p>
    <w:p>
      <w:pPr>
        <w:pStyle w:val="Normal61"/>
        <w:spacing w:line="60" w:lineRule="exact"/>
      </w:pPr>
      <w:r>
        <w:pict>
          <v:line id="_x0000_s1244" style="position:absolute;z-index:251858944" from="0,2pt" to="512pt,2pt" strokecolor="#009ddb" strokeweight="2pt">
            <v:stroke linestyle="single"/>
            <w10:wrap type="topAndBottom"/>
          </v:line>
        </w:pict>
      </w:r>
    </w:p>
    <w:p>
      <w:pPr>
        <w:pStyle w:val="Normal61"/>
        <w:spacing w:line="120" w:lineRule="exact"/>
      </w:pPr>
    </w:p>
    <w:p>
      <w:pPr>
        <w:pStyle w:val="Normal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671979992</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HALLOWEEN (91%); US PRESIDENTS (74%); VISUAL ARTISTS (73%); GRAPHIC DESIGN SERVICES (70%); COVID CORONAVIRUS (50%)</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VISUAL ARTISTS (73%); GRAPHIC DESIGN SERVICES (70%)</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(93%)</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MASSACHUSETTS, USA (93%); UNITED STATES (94%); Missouri &amp; Massachusetts; United States; Americas, Northern America</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2025</w:t>
      </w:r>
    </w:p>
    <w:p>
      <w:pPr>
        <w:pStyle w:val="Normal61"/>
      </w:pPr>
    </w:p>
    <w:p>
      <w:pPr>
        <w:pStyle w:val="Normal61"/>
        <w:ind w:left="200"/>
        <w:sectPr>
          <w:type w:val="continuous"/>
          <w:pgMar w:top="840" w:right="1000" w:bottom="840" w:left="1000" w:header="400" w:footer="400"/>
          <w:pgNumType w:fmt="decimal"/>
          <w:cols w:space="720"/>
        </w:sectPr>
      </w:pPr>
      <w:r>
        <w:br/>
      </w:r>
      <w:r>
        <w:pict>
          <v:line id="_x0000_s1245"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783"/>
          <w:headerReference w:type="default" r:id="rId784"/>
          <w:footerReference w:type="even" r:id="rId785"/>
          <w:footerReference w:type="default" r:id="rId786"/>
          <w:headerReference w:type="first" r:id="rId787"/>
          <w:footerReference w:type="first" r:id="rId788"/>
          <w:pgSz w:w="12240" w:h="15840"/>
          <w:pgMar w:top="840" w:right="1000" w:bottom="840" w:left="1000" w:header="400" w:footer="400"/>
          <w:pgNumType w:fmt="decimal"/>
          <w:cols w:space="720"/>
          <w:titlePg w:val="0"/>
        </w:sectPr>
      </w:pPr>
    </w:p>
    <w:p>
      <w:pPr>
        <w:pStyle w:val="Normal62"/>
      </w:pPr>
    </w:p>
    <w:p>
      <w:pPr>
        <w:pStyle w:val="Heading160"/>
        <w:keepNext w:val="0"/>
        <w:spacing w:after="200" w:line="340" w:lineRule="atLeast"/>
        <w:ind w:left="0" w:right="0" w:firstLine="0"/>
        <w:jc w:val="center"/>
      </w:pPr>
      <w:hyperlink r:id="rId789" w:history="1">
        <w:r>
          <w:rPr>
            <w:rFonts w:ascii="arial" w:eastAsia="arial" w:hAnsi="arial" w:cs="arial"/>
            <w:b/>
            <w:i/>
            <w:strike w:val="0"/>
            <w:color w:val="0077CC"/>
            <w:sz w:val="28"/>
            <w:u w:val="single"/>
            <w:vertAlign w:val="baseline"/>
          </w:rPr>
          <w:t xml:space="preserve">Trump reveals one thing he admires about 'sleepy' </w:t>
        </w:r>
      </w:hyperlink>
      <w:hyperlink r:id="rId790" w:history="1">
        <w:r>
          <w:rPr>
            <w:rFonts w:ascii="arial" w:eastAsia="arial" w:hAnsi="arial" w:cs="arial"/>
            <w:b/>
            <w:i/>
            <w:strike w:val="0"/>
            <w:color w:val="0077CC"/>
            <w:sz w:val="28"/>
            <w:u w:val="single"/>
            <w:vertAlign w:val="baseline"/>
          </w:rPr>
          <w:t>Joe Biden</w:t>
        </w:r>
      </w:hyperlink>
      <w:hyperlink r:id="rId791" w:history="1">
        <w:r>
          <w:rPr>
            <w:rFonts w:ascii="arial" w:eastAsia="arial" w:hAnsi="arial" w:cs="arial"/>
            <w:b/>
            <w:i/>
            <w:strike w:val="0"/>
            <w:color w:val="0077CC"/>
            <w:sz w:val="28"/>
            <w:u w:val="single"/>
            <w:vertAlign w:val="baseline"/>
          </w:rPr>
          <w:t>, hilariously roasts his predecessor. Watch video</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Economic Times</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2025 Friday</w:t>
      </w:r>
    </w:p>
    <w:p>
      <w:pPr>
        <w:pStyle w:val="Normal62"/>
        <w:keepNext w:val="0"/>
        <w:spacing w:after="0" w:line="240" w:lineRule="atLeast"/>
        <w:ind w:right="0"/>
        <w:jc w:val="both"/>
      </w:pPr>
      <w:bookmarkStart w:id="183" w:name="Bookmark_62"/>
      <w:bookmarkEnd w:id="183"/>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INTERNATIONAL-NEWS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pStyle w:val="Normal62"/>
        <w:keepNext/>
        <w:spacing w:before="240" w:after="0" w:line="340" w:lineRule="atLeast"/>
        <w:ind w:left="0" w:right="0" w:firstLine="0"/>
        <w:jc w:val="left"/>
      </w:pPr>
      <w:bookmarkStart w:id="184" w:name="Body_60"/>
      <w:bookmarkEnd w:id="184"/>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46" style="position:absolute;z-index:251860992"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Donald Trump has revealed the "only thing" he "totally admired" about his predecessor- former US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Trump hilariously roasted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's sleeping habits during a recent interview with Fox News.Trump was speaking with Laura Ingraham who is the host of Fox News’ ‘The Ingraham Angle’ in which he discussed several policy matters. Trump on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sleepy habitsThe US President was questioned about his own sleeping habits when he took aim at his predecessor. "Well, the only thing I totally admired about sleepy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is the following," Mr Trump said."He'd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go to a beach; he'd lay down on a cot – barely able to get his feet through the sand – he'd lay down and within minutes he's sleeping and you have cameras watching him."I could never do that – I would never be able to sleep like that. "That's about the only thing I think that was wonderful ... this man was a disaster."Finally answering the question, he said: “I don’t sleep much. You don’t sleep much. A lot of people that love what they are doing don’t sleep much, I find. And so far it’s been okay.”ALSO READ: </w:t>
      </w:r>
    </w:p>
    <w:p>
      <w:pPr>
        <w:pStyle w:val="Normal62"/>
        <w:keepNext w:val="0"/>
        <w:spacing w:before="200" w:after="0" w:line="260" w:lineRule="atLeast"/>
        <w:ind w:left="0" w:right="0" w:firstLine="0"/>
        <w:jc w:val="both"/>
      </w:pPr>
      <w:hyperlink r:id="rId792" w:history="1">
        <w:r>
          <w:rPr>
            <w:rFonts w:ascii="arial" w:eastAsia="arial" w:hAnsi="arial" w:cs="arial"/>
            <w:b w:val="0"/>
            <w:i/>
            <w:strike w:val="0"/>
            <w:color w:val="0077CC"/>
            <w:sz w:val="20"/>
            <w:u w:val="single"/>
            <w:vertAlign w:val="baseline"/>
          </w:rPr>
          <w:t>'First send Elon Musk's mother to Mars if you want me to...': Neil deGrasse Tyson's jab at SpaceX CEO</w:t>
        </w:r>
      </w:hyperlink>
      <w:r>
        <w:rPr>
          <w:rFonts w:ascii="arial" w:eastAsia="arial" w:hAnsi="arial" w:cs="arial"/>
          <w:b w:val="0"/>
          <w:i w:val="0"/>
          <w:strike w:val="0"/>
          <w:noProof w:val="0"/>
          <w:color w:val="000000"/>
          <w:position w:val="0"/>
          <w:sz w:val="20"/>
          <w:u w:val="none"/>
          <w:vertAlign w:val="baseline"/>
        </w:rPr>
        <w:t xml:space="preserve">Trump mocks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“Sleepy </w:t>
      </w:r>
      <w:r>
        <w:rPr>
          <w:rFonts w:ascii="arial" w:eastAsia="arial" w:hAnsi="arial" w:cs="arial"/>
          <w:b/>
          <w:i/>
          <w:strike w:val="0"/>
          <w:noProof w:val="0"/>
          <w:color w:val="000000"/>
          <w:position w:val="0"/>
          <w:sz w:val="20"/>
          <w:u w:val="single"/>
          <w:vertAlign w:val="baseline"/>
        </w:rPr>
        <w:t>Joe</w:t>
      </w:r>
      <w:r>
        <w:rPr>
          <w:rFonts w:ascii="arial" w:eastAsia="arial" w:hAnsi="arial" w:cs="arial"/>
          <w:b w:val="0"/>
          <w:i w:val="0"/>
          <w:strike w:val="0"/>
          <w:noProof w:val="0"/>
          <w:color w:val="000000"/>
          <w:position w:val="0"/>
          <w:sz w:val="20"/>
          <w:u w:val="none"/>
          <w:vertAlign w:val="baseline"/>
        </w:rPr>
        <w:t xml:space="preserve">” has long been a favorite insult of Trump’s, photos of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vacationing during his presidency became primary fodder for Republicans and MAGA supporters in previous years.It’s not the first time Trump has mocked the footage of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at the beach. In August 2024, months before the presidential election and after the Democratic president had dropped out of the race,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vacationed in Rehoboth, Delaware. Trump slammed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and claimed Chinese President Xi Jinping and North Korean dictator Kim Jong-Un would not sleep at a beach in front of cameras.The Republican National Committee even pushed a debunked and incorrect analysis in 2024 that claimed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spent 40 percent of his time in office on vacation with video of the then-president sitting on a chair at the beach. All in all, the aim was simple: to paint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as incompetent and unable to lead the country.ALSO READ: </w:t>
      </w:r>
      <w:hyperlink r:id="rId793" w:history="1">
        <w:r>
          <w:rPr>
            <w:rFonts w:ascii="arial" w:eastAsia="arial" w:hAnsi="arial" w:cs="arial"/>
            <w:b w:val="0"/>
            <w:i/>
            <w:strike w:val="0"/>
            <w:noProof w:val="0"/>
            <w:color w:val="0077CC"/>
            <w:position w:val="0"/>
            <w:sz w:val="20"/>
            <w:u w:val="single"/>
            <w:vertAlign w:val="baseline"/>
          </w:rPr>
          <w:t>This website allegedly exposed personal information about Tesla owners amid a wave of attacks. Check details</w:t>
        </w:r>
      </w:hyperlink>
      <w:r>
        <w:rPr>
          <w:rFonts w:ascii="arial" w:eastAsia="arial" w:hAnsi="arial" w:cs="arial"/>
          <w:b w:val="0"/>
          <w:i w:val="0"/>
          <w:strike w:val="0"/>
          <w:noProof w:val="0"/>
          <w:color w:val="000000"/>
          <w:position w:val="0"/>
          <w:sz w:val="20"/>
          <w:u w:val="none"/>
          <w:vertAlign w:val="baseline"/>
        </w:rPr>
        <w:t xml:space="preserve">During the 2020 election presidential campaign, Trump had mocked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's verbal blunders on the campaign trail and suggested they should effectively end his presidential bid. Trump had repeatedly dubbed the former US vice president "Sleepy </w:t>
      </w:r>
      <w:r>
        <w:rPr>
          <w:rFonts w:ascii="arial" w:eastAsia="arial" w:hAnsi="arial" w:cs="arial"/>
          <w:b/>
          <w:i/>
          <w:strike w:val="0"/>
          <w:noProof w:val="0"/>
          <w:color w:val="000000"/>
          <w:position w:val="0"/>
          <w:sz w:val="20"/>
          <w:u w:val="single"/>
          <w:vertAlign w:val="baseline"/>
        </w:rPr>
        <w:t>Joe</w:t>
      </w:r>
      <w:r>
        <w:rPr>
          <w:rFonts w:ascii="arial" w:eastAsia="arial" w:hAnsi="arial" w:cs="arial"/>
          <w:b w:val="0"/>
          <w:i w:val="0"/>
          <w:strike w:val="0"/>
          <w:noProof w:val="0"/>
          <w:color w:val="000000"/>
          <w:position w:val="0"/>
          <w:sz w:val="20"/>
          <w:u w:val="none"/>
          <w:vertAlign w:val="baseline"/>
        </w:rPr>
        <w:t xml:space="preserve">". Trump had also recounted his shock when Mr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mistakenly said in a TV debate this week that 150 million people had been killed by guns in America. “I said that is a horrible thing, that is the end of his evening, that is the end of his political career,” Mr Trump said. “Then, after the debate, they are saying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had a great night last night. I don’t get it.” For Reprint Rights: timescontent.com</w:t>
      </w:r>
    </w:p>
    <w:p>
      <w:pPr>
        <w:pStyle w:val="Normal62"/>
        <w:keepNext/>
        <w:spacing w:before="240" w:after="0" w:line="340" w:lineRule="atLeast"/>
        <w:ind w:left="0" w:right="0" w:firstLine="0"/>
        <w:jc w:val="left"/>
      </w:pPr>
      <w:bookmarkStart w:id="185" w:name="Classification_60"/>
      <w:bookmarkEnd w:id="185"/>
      <w:r>
        <w:rPr>
          <w:rFonts w:ascii="arial" w:eastAsia="arial" w:hAnsi="arial" w:cs="arial"/>
          <w:b/>
          <w:i w:val="0"/>
          <w:strike w:val="0"/>
          <w:noProof w:val="0"/>
          <w:color w:val="000000"/>
          <w:position w:val="0"/>
          <w:sz w:val="28"/>
          <w:u w:val="none"/>
          <w:vertAlign w:val="baseline"/>
        </w:rPr>
        <w:t>Classification</w:t>
      </w:r>
    </w:p>
    <w:p>
      <w:pPr>
        <w:pStyle w:val="Normal62"/>
        <w:spacing w:line="60" w:lineRule="exact"/>
      </w:pPr>
      <w:r>
        <w:pict>
          <v:line id="_x0000_s1247" style="position:absolute;z-index:251862016" from="0,2pt" to="512pt,2pt" strokecolor="#009ddb" strokeweight="2pt">
            <v:stroke linestyle="single"/>
            <w10:wrap type="topAndBottom"/>
          </v:line>
        </w:pict>
      </w:r>
    </w:p>
    <w:p>
      <w:pPr>
        <w:pStyle w:val="Normal62"/>
        <w:spacing w:line="120" w:lineRule="exact"/>
      </w:pP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SLEEP (90%); HEADS OF GOVERNMENT ELECTIONS (89%); SHOOTINGS (89%); US PRESIDENTIAL CANDIDATES 2008 (89%); US PRESIDENTIAL CANDIDATES 2012 (89%); US PRESIDENTIAL ELECTIONS (89%); US REPUBLICAN PARTY (89%); BEACHES (88%); CAMPAIGNS &amp; ELECTIONS (88%); POLITICAL PARTIES (86%); ELECTIONS (78%); ELECTIONS &amp; POLITICS (78%); HEADS OF STATE &amp; GOVERNMENT (78%); INTERVIEWS (78%); MAKE AMERICA GREAT AGAIN MOVEMENT (78%); NEGATIVE PERSONAL NEWS (78%); US PRESIDENTIAL CANDIDATES 2020 (78%); NEGATIVE NEWS (71%); SPACE PROGRAMS (65%); POLITICAL DEBATES (63%); DICTATORSHIPS (61%)</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(91%)</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(91%); SIC4833 TELEVISION BROADCASTING STATIONS (91%); SPACE TOURISM (70%); SPACE PROGRAMS (65%)</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DONALD TRUMP (91%); ELON MUSK (79%); XI JINPING (79%); KIM JONG UN (50%)</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DELAWARE, USA (79%); UNITED STATES (94%); CHINA (79%)</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2025</w:t>
      </w:r>
    </w:p>
    <w:p>
      <w:pPr>
        <w:pStyle w:val="Normal62"/>
      </w:pPr>
    </w:p>
    <w:p>
      <w:pPr>
        <w:pStyle w:val="Normal62"/>
        <w:ind w:left="200"/>
        <w:sectPr>
          <w:type w:val="continuous"/>
          <w:pgMar w:top="840" w:right="1000" w:bottom="840" w:left="1000" w:header="400" w:footer="400"/>
          <w:pgNumType w:fmt="decimal"/>
          <w:cols w:space="720"/>
        </w:sectPr>
      </w:pPr>
      <w:r>
        <w:br/>
      </w:r>
      <w:r>
        <w:pict>
          <v:line id="_x0000_s1248"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794"/>
          <w:headerReference w:type="default" r:id="rId795"/>
          <w:footerReference w:type="even" r:id="rId796"/>
          <w:footerReference w:type="default" r:id="rId797"/>
          <w:headerReference w:type="first" r:id="rId798"/>
          <w:footerReference w:type="first" r:id="rId799"/>
          <w:pgSz w:w="12240" w:h="15840"/>
          <w:pgMar w:top="840" w:right="1000" w:bottom="840" w:left="1000" w:header="400" w:footer="400"/>
          <w:pgNumType w:fmt="decimal"/>
          <w:cols w:space="720"/>
          <w:titlePg w:val="0"/>
        </w:sectPr>
      </w:pPr>
    </w:p>
    <w:p>
      <w:pPr>
        <w:pStyle w:val="Normal63"/>
      </w:pPr>
    </w:p>
    <w:p>
      <w:pPr>
        <w:pStyle w:val="Heading161"/>
        <w:keepNext w:val="0"/>
        <w:spacing w:after="200" w:line="340" w:lineRule="atLeast"/>
        <w:ind w:left="0" w:right="0" w:firstLine="0"/>
        <w:jc w:val="center"/>
      </w:pPr>
      <w:hyperlink r:id="rId800" w:history="1">
        <w:r>
          <w:rPr>
            <w:rFonts w:ascii="arial" w:eastAsia="arial" w:hAnsi="arial" w:cs="arial"/>
            <w:b/>
            <w:i/>
            <w:strike w:val="0"/>
            <w:color w:val="0077CC"/>
            <w:sz w:val="28"/>
            <w:u w:val="single"/>
            <w:vertAlign w:val="baseline"/>
          </w:rPr>
          <w:t xml:space="preserve">Trump declares pardons issued by </w:t>
        </w:r>
      </w:hyperlink>
      <w:hyperlink r:id="rId801" w:history="1">
        <w:r>
          <w:rPr>
            <w:rFonts w:ascii="arial" w:eastAsia="arial" w:hAnsi="arial" w:cs="arial"/>
            <w:b/>
            <w:i/>
            <w:strike w:val="0"/>
            <w:color w:val="0077CC"/>
            <w:sz w:val="28"/>
            <w:u w:val="single"/>
            <w:vertAlign w:val="baseline"/>
          </w:rPr>
          <w:t>Joe Biden</w:t>
        </w:r>
      </w:hyperlink>
      <w:hyperlink r:id="rId802" w:history="1">
        <w:r>
          <w:rPr>
            <w:rFonts w:ascii="arial" w:eastAsia="arial" w:hAnsi="arial" w:cs="arial"/>
            <w:b/>
            <w:i/>
            <w:strike w:val="0"/>
            <w:color w:val="0077CC"/>
            <w:sz w:val="28"/>
            <w:u w:val="single"/>
            <w:vertAlign w:val="baseline"/>
          </w:rPr>
          <w:t xml:space="preserve"> void: Done by autopen, he knew nothing</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2025 Monday 11:20 AM GMT</w:t>
      </w:r>
    </w:p>
    <w:p>
      <w:pPr>
        <w:pStyle w:val="Normal63"/>
        <w:keepNext w:val="0"/>
        <w:spacing w:after="0" w:line="240" w:lineRule="atLeast"/>
        <w:ind w:right="0"/>
        <w:jc w:val="both"/>
      </w:pPr>
      <w:bookmarkStart w:id="186" w:name="Bookmark_63"/>
      <w:bookmarkEnd w:id="18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63"/>
        <w:keepNext w:val="0"/>
        <w:spacing w:before="120" w:after="0" w:line="220" w:lineRule="atLeast"/>
        <w:ind w:left="0" w:right="0" w:firstLine="0"/>
        <w:jc w:val="left"/>
      </w:pPr>
      <w:r>
        <w:br/>
      </w:r>
      <w:r>
        <w:pict>
          <v:shape id="_x0000_i1249" type="#_x0000_t75" style="width:102.76pt;height:45.01pt">
            <v:imagedata r:id="rId278"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63"/>
        <w:keepNext/>
        <w:spacing w:before="240" w:after="0" w:line="340" w:lineRule="atLeast"/>
        <w:ind w:left="0" w:right="0" w:firstLine="0"/>
        <w:jc w:val="left"/>
      </w:pPr>
      <w:bookmarkStart w:id="187" w:name="Body_61"/>
      <w:bookmarkEnd w:id="18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50" style="position:absolute;z-index:251864064"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States President Donald Trump has declared null and void the pardons issued by his predecessor,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in the final hours of his presidency. Trump argued that the pardons, signed using an autopen-a device that replicates a person's signature-were executed without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direct approval or knowledge. He further suggested that those who facilitated the pardons might have committed a crime. In a post on Truth Social, Trump denounced the legitimacy of the pardons, particularly those granted to members of the House committee that investigated the January 6 attack on the Capitol.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'Pardons' that Sleepy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gave to the Unselect Committee of Political Thugs, and many others, are hereby declared VOID, VACANT, AND OF NO FURTHER FORCE OR EFFECT, because of the fact that they were done by Autopen. In other words,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did not sign them but, more importantly, he did not know anything about them!" Trump wrote. He further claimed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had not been properly briefed on the pardons. "The necessary Pardoning Documents were not explained to, or approved by,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He knew nothing about them, and the people that did may have committed a crime. Therefore, those on the Unselect Committee, who destroyed and deleted ALL evidence obtained during their two-year Witch Hunt of me, and many other innocent people, should fully understand that they are subject to investigation at the highest level. The fact is, they were probably responsible for the Documents that were signed on their behalf without the knowledge or consent of the Worst President in the History of our Country, Crooked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he added.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in his final moments as president, had issued preemptive pardons to several individuals,</w:t>
      </w:r>
    </w:p>
    <w:p>
      <w:pPr>
        <w:pStyle w:val="Normal63"/>
        <w:keepNext w:val="0"/>
        <w:spacing w:before="240" w:after="0" w:line="260" w:lineRule="atLeast"/>
        <w:ind w:left="0" w:right="0" w:firstLine="0"/>
        <w:jc w:val="both"/>
      </w:pPr>
      <w:hyperlink r:id="rId803" w:history="1">
        <w:r>
          <w:rPr>
            <w:rFonts w:ascii="arial" w:eastAsia="arial" w:hAnsi="arial" w:cs="arial"/>
            <w:b/>
            <w:i/>
            <w:strike w:val="0"/>
            <w:color w:val="0077CC"/>
            <w:sz w:val="20"/>
            <w:u w:val="single"/>
            <w:vertAlign w:val="baseline"/>
          </w:rPr>
          <w:t>including his family members</w:t>
        </w:r>
      </w:hyperlink>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brothers James and Francis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sister Valerie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Owens, and their spouses. He defended the decision, saying his family had been subjected to politically motivated attacks. "My family has been subjected to unrelenting attacks and threats, motivated solely by a desire to hurt me-the worst kind of partisan politics,"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stated in the White House announcement. In addition to his family,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also pardoned high-profile figures such as Dr Anthony Fauci, former Director of the National Institute of Allergy and Infectious Diseases, and retired General Mark Milley, former Chairman of the Joint Chiefs of Staff. Members of the House committee that investigated the January 6 Capitol attack were also granted pardons. These preemptive pardons were issued just minutes before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left office and were widely interpreted as an attempt to shield key figures from possible legal action under Trump's administration.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move was met with significant controversy, with critics questioning whether such sweeping pardons were justified. However,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maintained that the issuance of these pardons was not an acknowledgement of any wrongdoing by the recipients. "The issuance of these pardons should not be mistaken as an acknowledgement that they engaged in any wrongdoing, nor should acceptance be misconstrued as an admission of guilt for any offence," he said. Beyond the preemptive pardons,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had also</w:t>
      </w:r>
    </w:p>
    <w:p>
      <w:pPr>
        <w:pStyle w:val="Normal63"/>
        <w:keepNext w:val="0"/>
        <w:spacing w:before="240" w:after="0" w:line="260" w:lineRule="atLeast"/>
        <w:ind w:left="0" w:right="0" w:firstLine="0"/>
        <w:jc w:val="both"/>
      </w:pPr>
      <w:hyperlink r:id="rId804" w:history="1">
        <w:r>
          <w:rPr>
            <w:rFonts w:ascii="arial" w:eastAsia="arial" w:hAnsi="arial" w:cs="arial"/>
            <w:b/>
            <w:i/>
            <w:strike w:val="0"/>
            <w:color w:val="0077CC"/>
            <w:sz w:val="20"/>
            <w:u w:val="single"/>
            <w:vertAlign w:val="baseline"/>
          </w:rPr>
          <w:t>commuted the sentences of nearly 2,500 individuals</w:t>
        </w:r>
      </w:hyperlink>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convicted of non-violent drug offences, a move the White House described as the largest single-day act of clemency in US history. "Those whose sentences were commuted were serving disproportionately long sentences compared to what they would receive today,"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stated. He described it as "an important step toward righting historic wrongs, correcting sentencing disparities, and providing deserving individuals the opportunity to return to their families."</w:t>
      </w:r>
    </w:p>
    <w:p>
      <w:pPr>
        <w:pStyle w:val="Normal63"/>
        <w:keepNext w:val="0"/>
        <w:spacing w:before="240" w:after="0" w:line="260" w:lineRule="atLeast"/>
        <w:ind w:left="0" w:right="0" w:firstLine="0"/>
        <w:jc w:val="both"/>
      </w:pPr>
      <w:hyperlink r:id="rId805" w:history="1">
        <w:r>
          <w:rPr>
            <w:rFonts w:ascii="arial" w:eastAsia="arial" w:hAnsi="arial" w:cs="arial"/>
            <w:b w:val="0"/>
            <w:i/>
            <w:strike w:val="0"/>
            <w:color w:val="0077CC"/>
            <w:sz w:val="20"/>
            <w:u w:val="single"/>
            <w:vertAlign w:val="baseline"/>
          </w:rPr>
          <w:t>Link to Image</w:t>
        </w:r>
      </w:hyperlink>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51" style="position:absolute;z-index:251865088"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declares pardons issued by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void: Done by autopen, he knew nothing</w:t>
      </w:r>
    </w:p>
    <w:p>
      <w:pPr>
        <w:pStyle w:val="Normal63"/>
        <w:keepNext/>
        <w:spacing w:before="240" w:after="0" w:line="340" w:lineRule="atLeast"/>
        <w:ind w:left="0" w:right="0" w:firstLine="0"/>
        <w:jc w:val="left"/>
      </w:pPr>
      <w:bookmarkStart w:id="188" w:name="Classification_61"/>
      <w:bookmarkEnd w:id="188"/>
      <w:r>
        <w:rPr>
          <w:rFonts w:ascii="arial" w:eastAsia="arial" w:hAnsi="arial" w:cs="arial"/>
          <w:b/>
          <w:i w:val="0"/>
          <w:strike w:val="0"/>
          <w:noProof w:val="0"/>
          <w:color w:val="000000"/>
          <w:position w:val="0"/>
          <w:sz w:val="28"/>
          <w:u w:val="none"/>
          <w:vertAlign w:val="baseline"/>
        </w:rPr>
        <w:t>Classification</w:t>
      </w:r>
    </w:p>
    <w:p>
      <w:pPr>
        <w:pStyle w:val="Normal63"/>
        <w:spacing w:line="60" w:lineRule="exact"/>
      </w:pPr>
      <w:r>
        <w:pict>
          <v:line id="_x0000_s1252" style="position:absolute;z-index:251866112" from="0,2pt" to="512pt,2pt" strokecolor="#009ddb" strokeweight="2pt">
            <v:stroke linestyle="single"/>
            <w10:wrap type="topAndBottom"/>
          </v:line>
        </w:pict>
      </w:r>
    </w:p>
    <w:p>
      <w:pPr>
        <w:pStyle w:val="Normal63"/>
        <w:spacing w:line="120" w:lineRule="exact"/>
      </w:pPr>
    </w:p>
    <w:p>
      <w:pPr>
        <w:pStyle w:val="Normal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CRIME, LAW ENFORCEMENT &amp; CORRECTIONS (90%); NEGATIVE NEWS (90%); PARDONS (90%); 2021 US CAPITOL RIOTS (89%); INVESTIGATIONS (89%); US PRESIDENTS (89%); ELECTIONS &amp; POLITICS (78%); PARTISANSHIP (78%); POLITICS (78%); APPROVALS (77%); LITIGATION (76%); LAW &amp; LEGAL SYSTEM (65%)</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DONALD TRUMP (79%); ANTHONY FAUCI (73%)</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2025</w:t>
      </w:r>
    </w:p>
    <w:p>
      <w:pPr>
        <w:pStyle w:val="Normal63"/>
      </w:pPr>
    </w:p>
    <w:p>
      <w:pPr>
        <w:pStyle w:val="Normal63"/>
        <w:ind w:left="200"/>
        <w:sectPr>
          <w:type w:val="continuous"/>
          <w:pgMar w:top="840" w:right="1000" w:bottom="840" w:left="1000" w:header="400" w:footer="400"/>
          <w:pgNumType w:fmt="decimal"/>
          <w:cols w:space="720"/>
        </w:sectPr>
      </w:pPr>
      <w:r>
        <w:br/>
      </w:r>
      <w:r>
        <w:pict>
          <v:line id="_x0000_s1253"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806"/>
          <w:headerReference w:type="default" r:id="rId807"/>
          <w:footerReference w:type="even" r:id="rId808"/>
          <w:footerReference w:type="default" r:id="rId809"/>
          <w:headerReference w:type="first" r:id="rId810"/>
          <w:footerReference w:type="first" r:id="rId811"/>
          <w:pgSz w:w="12240" w:h="15840"/>
          <w:pgMar w:top="840" w:right="1000" w:bottom="840" w:left="1000" w:header="400" w:footer="400"/>
          <w:pgNumType w:fmt="decimal"/>
          <w:cols w:space="720"/>
          <w:titlePg w:val="0"/>
        </w:sectPr>
      </w:pPr>
    </w:p>
    <w:p>
      <w:pPr>
        <w:pStyle w:val="Normal64"/>
      </w:pPr>
    </w:p>
    <w:p>
      <w:pPr>
        <w:pStyle w:val="Heading162"/>
        <w:keepNext w:val="0"/>
        <w:spacing w:after="200" w:line="340" w:lineRule="atLeast"/>
        <w:ind w:left="0" w:right="0" w:firstLine="0"/>
        <w:jc w:val="center"/>
      </w:pPr>
      <w:hyperlink r:id="rId812" w:history="1">
        <w:r>
          <w:rPr>
            <w:rFonts w:ascii="arial" w:eastAsia="arial" w:hAnsi="arial" w:cs="arial"/>
            <w:b/>
            <w:i/>
            <w:strike w:val="0"/>
            <w:color w:val="0077CC"/>
            <w:sz w:val="28"/>
            <w:u w:val="single"/>
            <w:vertAlign w:val="baseline"/>
          </w:rPr>
          <w:t xml:space="preserve">Could </w:t>
        </w:r>
      </w:hyperlink>
      <w:hyperlink r:id="rId813" w:history="1">
        <w:r>
          <w:rPr>
            <w:rFonts w:ascii="arial" w:eastAsia="arial" w:hAnsi="arial" w:cs="arial"/>
            <w:b/>
            <w:i/>
            <w:strike w:val="0"/>
            <w:color w:val="0077CC"/>
            <w:sz w:val="28"/>
            <w:u w:val="single"/>
            <w:vertAlign w:val="baseline"/>
          </w:rPr>
          <w:t>Joe Biden</w:t>
        </w:r>
      </w:hyperlink>
      <w:hyperlink r:id="rId814" w:history="1">
        <w:r>
          <w:rPr>
            <w:rFonts w:ascii="arial" w:eastAsia="arial" w:hAnsi="arial" w:cs="arial"/>
            <w:b/>
            <w:i/>
            <w:strike w:val="0"/>
            <w:color w:val="0077CC"/>
            <w:sz w:val="28"/>
            <w:u w:val="single"/>
            <w:vertAlign w:val="baseline"/>
          </w:rPr>
          <w:t xml:space="preserve"> return to the campaign trail? Report suggests he might do that</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Baltimore Sun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2025 Sunday</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64"/>
        <w:keepNext w:val="0"/>
        <w:spacing w:after="0" w:line="240" w:lineRule="atLeast"/>
        <w:ind w:right="0"/>
        <w:jc w:val="both"/>
      </w:pPr>
      <w:bookmarkStart w:id="189" w:name="Bookmark_64"/>
      <w:bookmarkEnd w:id="189"/>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Baltimore Sun Company All Rights Reserved</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B; Pg. 2</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Jamel Valencia Sinclair National Desk</w:t>
      </w:r>
    </w:p>
    <w:p>
      <w:pPr>
        <w:pStyle w:val="Normal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As the Democratic Party navigates its unpopularity and looks for a path forward, the role of former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in shaping its future remains a topic of debate. Chip Somodevilla/Pool Photo via AP</w:t>
      </w:r>
    </w:p>
    <w:p>
      <w:pPr>
        <w:pStyle w:val="Normal64"/>
        <w:keepNext/>
        <w:spacing w:before="240" w:after="0" w:line="340" w:lineRule="atLeast"/>
        <w:ind w:left="0" w:right="0" w:firstLine="0"/>
        <w:jc w:val="left"/>
      </w:pPr>
      <w:bookmarkStart w:id="190" w:name="Body_62"/>
      <w:bookmarkEnd w:id="190"/>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54" style="position:absolute;z-index:251868160"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Could former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return to the political stage? A recent report raises the possibility, suggesting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is ready to lend a hand as the Democratic Party grapples with its declining popularity.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NBC News reported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along with his wife, former First Lady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has offered to support the party's efforts to rebuild and regain traction.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report,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offer came after a meeting with Democratic National Committee Chairman Ken Martin, where he reportedly expressed a willingness to help with fundraising and strategy as Democrats address their shrinking base.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comes as the Democratic Party faces a significant challenge in the polls. A recent NBC News poll revealed that just 27% of registered voters view the Democratic Party positively - its lowest approval rating since the network began tracking these numbers in 1990. The drop in popularity marks a difficult moment for the party as it struggles to find a clear path forward.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potential return to the political scene might seem like a solution to some, the idea isn't universally embraced within the Democratic Party. A major supporter of the former president, speaking anonymously, questioned whether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return would resonate with voters, telling NBC News, "Who's going to want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back in the game?"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President Donald Trump was asked about the prospect of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re-entering politics during a Friday appearance in the Oval Office. Trump responded, "I hope so."</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Democratic Party navigates its unpopularity,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potential role in shaping its future remains a topic of debate.</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Have a news tip? Contact Jamel Valencia at </w:t>
      </w:r>
      <w:hyperlink r:id="rId815" w:history="1">
        <w:r>
          <w:rPr>
            <w:rFonts w:ascii="arial" w:eastAsia="arial" w:hAnsi="arial" w:cs="arial"/>
            <w:b w:val="0"/>
            <w:i/>
            <w:strike w:val="0"/>
            <w:noProof w:val="0"/>
            <w:color w:val="0077CC"/>
            <w:position w:val="0"/>
            <w:sz w:val="20"/>
            <w:u w:val="single"/>
            <w:vertAlign w:val="baseline"/>
          </w:rPr>
          <w:t>jevalencia@sbgtv.com</w:t>
        </w:r>
      </w:hyperlink>
    </w:p>
    <w:p>
      <w:pPr>
        <w:pStyle w:val="Normal64"/>
        <w:keepNext/>
        <w:spacing w:before="240" w:after="0" w:line="340" w:lineRule="atLeast"/>
        <w:ind w:left="0" w:right="0" w:firstLine="0"/>
        <w:jc w:val="left"/>
      </w:pPr>
      <w:bookmarkStart w:id="191" w:name="Classification_62"/>
      <w:bookmarkEnd w:id="191"/>
      <w:r>
        <w:rPr>
          <w:rFonts w:ascii="arial" w:eastAsia="arial" w:hAnsi="arial" w:cs="arial"/>
          <w:b/>
          <w:i w:val="0"/>
          <w:strike w:val="0"/>
          <w:noProof w:val="0"/>
          <w:color w:val="000000"/>
          <w:position w:val="0"/>
          <w:sz w:val="28"/>
          <w:u w:val="none"/>
          <w:vertAlign w:val="baseline"/>
        </w:rPr>
        <w:t>Classification</w:t>
      </w:r>
    </w:p>
    <w:p>
      <w:pPr>
        <w:pStyle w:val="Normal64"/>
        <w:spacing w:line="60" w:lineRule="exact"/>
      </w:pPr>
      <w:r>
        <w:pict>
          <v:line id="_x0000_s1255" style="position:absolute;z-index:251869184" from="0,2pt" to="512pt,2pt" strokecolor="#009ddb" strokeweight="2pt">
            <v:stroke linestyle="single"/>
            <w10:wrap type="topAndBottom"/>
          </v:line>
        </w:pict>
      </w:r>
    </w:p>
    <w:p>
      <w:pPr>
        <w:pStyle w:val="Normal64"/>
        <w:spacing w:line="120" w:lineRule="exact"/>
      </w:pPr>
    </w:p>
    <w:p>
      <w:pPr>
        <w:pStyle w:val="Normal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(94%); POLLS &amp; SURVEYS (90%); CAMPAIGNS &amp; ELECTIONS (78%); ELECTIONS &amp; POLITICS (78%); POLITICS (78%); VOTERS &amp; VOTING (74%); FUNDRAISING (73%); TALKS &amp; MEETINGS (73%); VOTER REGISTRATION (69%)</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NBC UNIVERSAL INC (93%);  DEMOCRATIC NATIONAL COMMITTEE (57%)</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DEMOCRATIC NATIONAL COMMITTEE (57%)</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(93%); SIC4833 TELEVISION BROADCASTING STATIONS (93%); NAICS813940 POLITICAL ORGANIZATIONS (57%); SIC8651 POLITICAL ORGANIZATIONS (57%)</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(93%); DONALD TRUMP (79%);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(79%)</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2025</w:t>
      </w:r>
    </w:p>
    <w:p>
      <w:pPr>
        <w:pStyle w:val="Normal64"/>
      </w:pPr>
    </w:p>
    <w:p>
      <w:pPr>
        <w:pStyle w:val="Normal64"/>
        <w:ind w:left="200"/>
        <w:sectPr>
          <w:type w:val="continuous"/>
          <w:pgMar w:top="840" w:right="1000" w:bottom="840" w:left="1000" w:header="400" w:footer="400"/>
          <w:pgNumType w:fmt="decimal"/>
          <w:cols w:space="720"/>
        </w:sectPr>
      </w:pPr>
      <w:r>
        <w:br/>
      </w:r>
      <w:r>
        <w:pict>
          <v:line id="_x0000_s1256"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816"/>
          <w:headerReference w:type="default" r:id="rId817"/>
          <w:footerReference w:type="even" r:id="rId818"/>
          <w:footerReference w:type="default" r:id="rId819"/>
          <w:headerReference w:type="first" r:id="rId820"/>
          <w:footerReference w:type="first" r:id="rId821"/>
          <w:pgSz w:w="12240" w:h="15840"/>
          <w:pgMar w:top="840" w:right="1000" w:bottom="840" w:left="1000" w:header="400" w:footer="400"/>
          <w:pgNumType w:fmt="decimal"/>
          <w:cols w:space="720"/>
          <w:titlePg w:val="0"/>
        </w:sectPr>
      </w:pPr>
    </w:p>
    <w:p>
      <w:pPr>
        <w:pStyle w:val="Normal65"/>
      </w:pPr>
    </w:p>
    <w:p>
      <w:pPr>
        <w:pStyle w:val="Heading163"/>
        <w:keepNext w:val="0"/>
        <w:spacing w:after="200" w:line="340" w:lineRule="atLeast"/>
        <w:ind w:left="0" w:right="0" w:firstLine="0"/>
        <w:jc w:val="center"/>
      </w:pPr>
      <w:hyperlink r:id="rId822" w:history="1">
        <w:r>
          <w:rPr>
            <w:rFonts w:ascii="arial" w:eastAsia="arial" w:hAnsi="arial" w:cs="arial"/>
            <w:b/>
            <w:i/>
            <w:strike w:val="0"/>
            <w:color w:val="0077CC"/>
            <w:sz w:val="28"/>
            <w:u w:val="single"/>
            <w:vertAlign w:val="baseline"/>
          </w:rPr>
          <w:t xml:space="preserve">'Othello' premiere photos: Jennifer Lopez, Katie Holmes, </w:t>
        </w:r>
      </w:hyperlink>
      <w:hyperlink r:id="rId823" w:history="1">
        <w:r>
          <w:rPr>
            <w:rFonts w:ascii="arial" w:eastAsia="arial" w:hAnsi="arial" w:cs="arial"/>
            <w:b/>
            <w:i/>
            <w:strike w:val="0"/>
            <w:color w:val="0077CC"/>
            <w:sz w:val="28"/>
            <w:u w:val="single"/>
            <w:vertAlign w:val="baseline"/>
          </w:rPr>
          <w:t>Joe Biden</w:t>
        </w:r>
      </w:hyperlink>
      <w:hyperlink r:id="rId824" w:history="1">
        <w:r>
          <w:rPr>
            <w:rFonts w:ascii="arial" w:eastAsia="arial" w:hAnsi="arial" w:cs="arial"/>
            <w:b/>
            <w:i/>
            <w:strike w:val="0"/>
            <w:color w:val="0077CC"/>
            <w:sz w:val="28"/>
            <w:u w:val="single"/>
            <w:vertAlign w:val="baseline"/>
          </w:rPr>
          <w:t>, more stars light up Broadway</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2025 9:43 PM EST</w:t>
      </w:r>
    </w:p>
    <w:p>
      <w:pPr>
        <w:pStyle w:val="Normal65"/>
        <w:keepNext w:val="0"/>
        <w:spacing w:after="0" w:line="240" w:lineRule="atLeast"/>
        <w:ind w:right="0"/>
        <w:jc w:val="both"/>
      </w:pPr>
      <w:bookmarkStart w:id="192" w:name="Bookmark_65"/>
      <w:bookmarkEnd w:id="192"/>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Gannett Media Corp  All Rights Reserved</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LATEST &amp; ENTERTAINMENT: CELEBRITY GOSSIP</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Edward Segarra, USA TODAY</w:t>
      </w:r>
    </w:p>
    <w:p>
      <w:pPr>
        <w:pStyle w:val="Normal65"/>
        <w:keepNext/>
        <w:spacing w:before="240" w:after="0" w:line="340" w:lineRule="atLeast"/>
        <w:ind w:left="0" w:right="0" w:firstLine="0"/>
        <w:jc w:val="left"/>
      </w:pPr>
      <w:bookmarkStart w:id="193" w:name="Body_63"/>
      <w:bookmarkEnd w:id="193"/>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57" style="position:absolute;z-index:251871232" from="0,2pt" to="512pt,2pt" strokecolor="#009ddb" strokeweight="2pt">
            <v:stroke linestyle="single"/>
            <w10:wrap type="topAndBottom"/>
          </v:line>
        </w:pict>
      </w:r>
    </w:p>
    <w:p>
      <w:pPr>
        <w:pStyle w:val="Normal65"/>
      </w:pPr>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Broadway premiere of </w:t>
      </w:r>
      <w:hyperlink r:id="rId825" w:history="1">
        <w:r>
          <w:rPr>
            <w:rFonts w:ascii="arial" w:eastAsia="arial" w:hAnsi="arial" w:cs="arial"/>
            <w:b w:val="0"/>
            <w:i/>
            <w:strike w:val="0"/>
            <w:noProof w:val="0"/>
            <w:color w:val="0077CC"/>
            <w:position w:val="0"/>
            <w:sz w:val="20"/>
            <w:u w:val="single"/>
            <w:vertAlign w:val="baseline"/>
          </w:rPr>
          <w:t>"Othello"</w:t>
        </w:r>
      </w:hyperlink>
      <w:r>
        <w:rPr>
          <w:rFonts w:ascii="arial" w:eastAsia="arial" w:hAnsi="arial" w:cs="arial"/>
          <w:b w:val="0"/>
          <w:i w:val="0"/>
          <w:strike w:val="0"/>
          <w:noProof w:val="0"/>
          <w:color w:val="000000"/>
          <w:position w:val="0"/>
          <w:sz w:val="20"/>
          <w:u w:val="none"/>
          <w:vertAlign w:val="baseline"/>
        </w:rPr>
        <w:t xml:space="preserve"> was anything but a tragedy. </w:t>
      </w:r>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a bevy of stars flocked to the Barrymore Theatre in New York City to check out the opening night revival of the classic </w:t>
      </w:r>
      <w:hyperlink r:id="rId826" w:history="1">
        <w:r>
          <w:rPr>
            <w:rFonts w:ascii="arial" w:eastAsia="arial" w:hAnsi="arial" w:cs="arial"/>
            <w:b w:val="0"/>
            <w:i/>
            <w:strike w:val="0"/>
            <w:noProof w:val="0"/>
            <w:color w:val="0077CC"/>
            <w:position w:val="0"/>
            <w:sz w:val="20"/>
            <w:u w:val="single"/>
            <w:vertAlign w:val="baseline"/>
          </w:rPr>
          <w:t>William Shakespeare</w:t>
        </w:r>
      </w:hyperlink>
      <w:r>
        <w:rPr>
          <w:rFonts w:ascii="arial" w:eastAsia="arial" w:hAnsi="arial" w:cs="arial"/>
          <w:b w:val="0"/>
          <w:i w:val="0"/>
          <w:strike w:val="0"/>
          <w:noProof w:val="0"/>
          <w:color w:val="000000"/>
          <w:position w:val="0"/>
          <w:sz w:val="20"/>
          <w:u w:val="none"/>
          <w:vertAlign w:val="baseline"/>
        </w:rPr>
        <w:t xml:space="preserve"> play, which stars award-winning actors </w:t>
      </w:r>
      <w:hyperlink r:id="rId827" w:history="1">
        <w:r>
          <w:rPr>
            <w:rFonts w:ascii="arial" w:eastAsia="arial" w:hAnsi="arial" w:cs="arial"/>
            <w:b w:val="0"/>
            <w:i/>
            <w:strike w:val="0"/>
            <w:noProof w:val="0"/>
            <w:color w:val="0077CC"/>
            <w:position w:val="0"/>
            <w:sz w:val="20"/>
            <w:u w:val="single"/>
            <w:vertAlign w:val="baseline"/>
          </w:rPr>
          <w:t>Denzel Washington</w:t>
        </w:r>
      </w:hyperlink>
      <w:r>
        <w:rPr>
          <w:rFonts w:ascii="arial" w:eastAsia="arial" w:hAnsi="arial" w:cs="arial"/>
          <w:b w:val="0"/>
          <w:i w:val="0"/>
          <w:strike w:val="0"/>
          <w:noProof w:val="0"/>
          <w:color w:val="000000"/>
          <w:position w:val="0"/>
          <w:sz w:val="20"/>
          <w:u w:val="none"/>
          <w:vertAlign w:val="baseline"/>
        </w:rPr>
        <w:t xml:space="preserve"> and </w:t>
      </w:r>
      <w:hyperlink r:id="rId828" w:history="1">
        <w:r>
          <w:rPr>
            <w:rFonts w:ascii="arial" w:eastAsia="arial" w:hAnsi="arial" w:cs="arial"/>
            <w:b w:val="0"/>
            <w:i/>
            <w:strike w:val="0"/>
            <w:noProof w:val="0"/>
            <w:color w:val="0077CC"/>
            <w:position w:val="0"/>
            <w:sz w:val="20"/>
            <w:u w:val="single"/>
            <w:vertAlign w:val="baseline"/>
          </w:rPr>
          <w:t>Jake Gyllenhaal</w:t>
        </w:r>
      </w:hyperlink>
      <w:r>
        <w:rPr>
          <w:rFonts w:ascii="arial" w:eastAsia="arial" w:hAnsi="arial" w:cs="arial"/>
          <w:b w:val="0"/>
          <w:i w:val="0"/>
          <w:strike w:val="0"/>
          <w:noProof w:val="0"/>
          <w:color w:val="000000"/>
          <w:position w:val="0"/>
          <w:sz w:val="20"/>
          <w:u w:val="none"/>
          <w:vertAlign w:val="baseline"/>
        </w:rPr>
        <w:t xml:space="preserve"> as Othello and Iago, respectively.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Hollywood heavyweights are joined by a supporting cast that includes Molly Osborne and Andrew Burnap.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Othello follows a venerated Marine Corps general (Washington), who is driven to jealousy and rage by his conniving junior officer Iago (Gyllenhaal). Incensed when he is passed over for a promotion, Iago sets out to poison Othello against his virtuous young wife, Desdemona (Osborne), claiming she is having an affair with the handsome lieutenant Cassio (Burnap).</w:t>
      </w:r>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and Gyllenhaal's performances earned praise from USA TODAY's Patrick Ryan, who called the play a </w:t>
      </w:r>
      <w:hyperlink r:id="rId829" w:history="1">
        <w:r>
          <w:rPr>
            <w:rFonts w:ascii="arial" w:eastAsia="arial" w:hAnsi="arial" w:cs="arial"/>
            <w:b w:val="0"/>
            <w:i/>
            <w:strike w:val="0"/>
            <w:noProof w:val="0"/>
            <w:color w:val="0077CC"/>
            <w:position w:val="0"/>
            <w:sz w:val="20"/>
            <w:u w:val="single"/>
            <w:vertAlign w:val="baseline"/>
          </w:rPr>
          <w:t>"formidable showcase for the actors"</w:t>
        </w:r>
      </w:hyperlink>
      <w:r>
        <w:rPr>
          <w:rFonts w:ascii="arial" w:eastAsia="arial" w:hAnsi="arial" w:cs="arial"/>
          <w:b w:val="0"/>
          <w:i w:val="0"/>
          <w:strike w:val="0"/>
          <w:noProof w:val="0"/>
          <w:color w:val="000000"/>
          <w:position w:val="0"/>
          <w:sz w:val="20"/>
          <w:u w:val="none"/>
          <w:vertAlign w:val="baseline"/>
        </w:rPr>
        <w:t xml:space="preserve"> in a review following the show's debut.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out all the stars who hit the "Othello" premiere.</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Jennifer Lopez and Emme Maribel Muñiz</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Denzel Washington, former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i w:val="0"/>
          <w:strike w:val="0"/>
          <w:noProof w:val="0"/>
          <w:color w:val="000000"/>
          <w:position w:val="0"/>
          <w:sz w:val="20"/>
          <w:u w:val="none"/>
          <w:vertAlign w:val="baseline"/>
        </w:rPr>
        <w:t xml:space="preserve"> and Jake Gyllenhaal</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Martha Stewart</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Katie Holmes</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Anna Wintour and Colman Domingo</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Angela Bassett</w:t>
      </w:r>
    </w:p>
    <w:p>
      <w:pPr>
        <w:pStyle w:val="Normal6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Contributing: Patrick Ryan, USA TODAY</w:t>
      </w:r>
    </w:p>
    <w:p>
      <w:pPr>
        <w:pStyle w:val="Normal65"/>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830" w:history="1">
        <w:r>
          <w:rPr>
            <w:rFonts w:ascii="arial" w:eastAsia="arial" w:hAnsi="arial" w:cs="arial"/>
            <w:b w:val="0"/>
            <w:i/>
            <w:strike w:val="0"/>
            <w:noProof w:val="0"/>
            <w:color w:val="0077CC"/>
            <w:position w:val="0"/>
            <w:sz w:val="20"/>
            <w:u w:val="single"/>
            <w:vertAlign w:val="baseline"/>
          </w:rPr>
          <w:t xml:space="preserve">'Othello' premiere photos: Jennifer Lopez, Katie Holmes, </w:t>
        </w:r>
      </w:hyperlink>
      <w:hyperlink r:id="rId831" w:history="1">
        <w:r>
          <w:rPr>
            <w:rFonts w:ascii="arial" w:eastAsia="arial" w:hAnsi="arial" w:cs="arial"/>
            <w:b/>
            <w:i/>
            <w:strike w:val="0"/>
            <w:noProof w:val="0"/>
            <w:color w:val="0077CC"/>
            <w:position w:val="0"/>
            <w:sz w:val="20"/>
            <w:u w:val="single"/>
            <w:vertAlign w:val="baseline"/>
          </w:rPr>
          <w:t>Joe Biden</w:t>
        </w:r>
      </w:hyperlink>
      <w:hyperlink r:id="rId832" w:history="1">
        <w:r>
          <w:rPr>
            <w:rFonts w:ascii="arial" w:eastAsia="arial" w:hAnsi="arial" w:cs="arial"/>
            <w:b w:val="0"/>
            <w:i/>
            <w:strike w:val="0"/>
            <w:noProof w:val="0"/>
            <w:color w:val="0077CC"/>
            <w:position w:val="0"/>
            <w:sz w:val="20"/>
            <w:u w:val="single"/>
            <w:vertAlign w:val="baseline"/>
          </w:rPr>
          <w:t>, more stars light up Broadway</w:t>
        </w:r>
      </w:hyperlink>
    </w:p>
    <w:p>
      <w:pPr>
        <w:pStyle w:val="Normal65"/>
        <w:keepNext/>
        <w:spacing w:before="240" w:after="0" w:line="340" w:lineRule="atLeast"/>
        <w:ind w:left="0" w:right="0" w:firstLine="0"/>
        <w:jc w:val="left"/>
      </w:pPr>
      <w:bookmarkStart w:id="194" w:name="Classification_63"/>
      <w:bookmarkEnd w:id="194"/>
      <w:r>
        <w:rPr>
          <w:rFonts w:ascii="arial" w:eastAsia="arial" w:hAnsi="arial" w:cs="arial"/>
          <w:b/>
          <w:i w:val="0"/>
          <w:strike w:val="0"/>
          <w:noProof w:val="0"/>
          <w:color w:val="000000"/>
          <w:position w:val="0"/>
          <w:sz w:val="28"/>
          <w:u w:val="none"/>
          <w:vertAlign w:val="baseline"/>
        </w:rPr>
        <w:t>Classification</w:t>
      </w:r>
    </w:p>
    <w:p>
      <w:pPr>
        <w:pStyle w:val="Normal65"/>
        <w:spacing w:line="60" w:lineRule="exact"/>
      </w:pPr>
      <w:r>
        <w:pict>
          <v:line id="_x0000_s1258" style="position:absolute;z-index:251872256" from="0,2pt" to="512pt,2pt" strokecolor="#009ddb" strokeweight="2pt">
            <v:stroke linestyle="single"/>
            <w10:wrap type="topAndBottom"/>
          </v:line>
        </w:pict>
      </w:r>
    </w:p>
    <w:p>
      <w:pPr>
        <w:pStyle w:val="Normal65"/>
        <w:spacing w:line="120" w:lineRule="exact"/>
      </w:pPr>
    </w:p>
    <w:p>
      <w:pPr>
        <w:pStyle w:val="Normal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ACTORS &amp; ACTRESSES (90%); THEATER (90%); SHOW BUSINESS &amp; CELEBRITIES (79%); CELEBRITIES (78%); SHOW BUSINESS &amp; CELEBRITY GOSSIP (74%)</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(90%); SHOW BUSINESS &amp; CELEBRITIES (79%); CELEBRITIES (78%); SHOW BUSINESS &amp; CELEBRITY GOSSIP (74%)</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DENZEL WASHINGTON (90%); JAKE GYLLENHAAL (90%); JENNIFER LOPEZ (90%);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(89%); ANGELA BASSETT (79%); KATIE HOLMES (78%); ANNA WINTOUR (53%); MARTHA STEWART (50%)</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NY, USA (73%); NEW YORK, USA (92%); CALIFORNIA, USA (79%); NORTH CAROLINA, USA (79%); KYUSHU, JAPAN (58%); JAPAN (79%); ASIA (73%); EASTERN ASIA (73%); North Carolina, New York, California, Maine &amp; Oita Prefecture; United States &amp; Japan; Americas, Northern America; Asia, Eastern Asia</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2025</w:t>
      </w:r>
    </w:p>
    <w:p>
      <w:pPr>
        <w:pStyle w:val="Normal65"/>
      </w:pPr>
    </w:p>
    <w:p>
      <w:pPr>
        <w:pStyle w:val="Normal65"/>
        <w:ind w:left="200"/>
        <w:sectPr>
          <w:type w:val="continuous"/>
          <w:pgMar w:top="840" w:right="1000" w:bottom="840" w:left="1000" w:header="400" w:footer="400"/>
          <w:pgNumType w:fmt="decimal"/>
          <w:cols w:space="720"/>
        </w:sectPr>
      </w:pPr>
      <w:r>
        <w:br/>
      </w:r>
      <w:r>
        <w:pict>
          <v:line id="_x0000_s1259"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833"/>
          <w:headerReference w:type="default" r:id="rId834"/>
          <w:footerReference w:type="even" r:id="rId835"/>
          <w:footerReference w:type="default" r:id="rId836"/>
          <w:headerReference w:type="first" r:id="rId837"/>
          <w:footerReference w:type="first" r:id="rId838"/>
          <w:pgSz w:w="12240" w:h="15840"/>
          <w:pgMar w:top="840" w:right="1000" w:bottom="840" w:left="1000" w:header="400" w:footer="400"/>
          <w:pgNumType w:fmt="decimal"/>
          <w:cols w:space="720"/>
          <w:titlePg w:val="0"/>
        </w:sectPr>
      </w:pPr>
    </w:p>
    <w:p>
      <w:pPr>
        <w:pStyle w:val="Normal66"/>
      </w:pPr>
    </w:p>
    <w:p>
      <w:pPr>
        <w:pStyle w:val="Heading164"/>
        <w:keepNext w:val="0"/>
        <w:spacing w:after="200" w:line="340" w:lineRule="atLeast"/>
        <w:ind w:left="0" w:right="0" w:firstLine="0"/>
        <w:jc w:val="center"/>
      </w:pPr>
      <w:hyperlink r:id="rId839" w:history="1">
        <w:r>
          <w:rPr>
            <w:rFonts w:ascii="arial" w:eastAsia="arial" w:hAnsi="arial" w:cs="arial"/>
            <w:b/>
            <w:i/>
            <w:strike w:val="0"/>
            <w:color w:val="0077CC"/>
            <w:sz w:val="28"/>
            <w:u w:val="single"/>
            <w:vertAlign w:val="baseline"/>
          </w:rPr>
          <w:t xml:space="preserve">Watch President </w:t>
        </w:r>
      </w:hyperlink>
      <w:hyperlink r:id="rId840" w:history="1">
        <w:r>
          <w:rPr>
            <w:rFonts w:ascii="arial" w:eastAsia="arial" w:hAnsi="arial" w:cs="arial"/>
            <w:b/>
            <w:i/>
            <w:strike w:val="0"/>
            <w:color w:val="0077CC"/>
            <w:sz w:val="28"/>
            <w:u w:val="single"/>
            <w:vertAlign w:val="baseline"/>
          </w:rPr>
          <w:t>Joe Biden</w:t>
        </w:r>
      </w:hyperlink>
      <w:hyperlink r:id="rId841" w:history="1">
        <w:r>
          <w:rPr>
            <w:rFonts w:ascii="arial" w:eastAsia="arial" w:hAnsi="arial" w:cs="arial"/>
            <w:b/>
            <w:i/>
            <w:strike w:val="0"/>
            <w:color w:val="0077CC"/>
            <w:sz w:val="28"/>
            <w:u w:val="single"/>
            <w:vertAlign w:val="baseline"/>
          </w:rPr>
          <w:t>'s farewell address from the Oval Office</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2025 10:13 AM EST</w:t>
      </w:r>
    </w:p>
    <w:p>
      <w:pPr>
        <w:pStyle w:val="Normal66"/>
        <w:keepNext w:val="0"/>
        <w:spacing w:after="0" w:line="240" w:lineRule="atLeast"/>
        <w:ind w:right="0"/>
        <w:jc w:val="both"/>
      </w:pPr>
      <w:bookmarkStart w:id="195" w:name="Bookmark_66"/>
      <w:bookmarkEnd w:id="195"/>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Gannett Media Corp  All Rights Reserved</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 words</w:t>
      </w:r>
    </w:p>
    <w:p>
      <w:pPr>
        <w:pStyle w:val="Normal66"/>
        <w:keepNext/>
        <w:spacing w:before="240" w:after="0" w:line="340" w:lineRule="atLeast"/>
        <w:ind w:left="0" w:right="0" w:firstLine="0"/>
        <w:jc w:val="left"/>
      </w:pPr>
      <w:bookmarkStart w:id="196" w:name="Body_64"/>
      <w:bookmarkEnd w:id="196"/>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60" style="position:absolute;z-index:251874304" from="0,2pt" to="512pt,2pt" strokecolor="#009ddb" strokeweight="2pt">
            <v:stroke linestyle="single"/>
            <w10:wrap type="topAndBottom"/>
          </v:line>
        </w:pict>
      </w:r>
    </w:p>
    <w:p>
      <w:pPr>
        <w:pStyle w:val="Normal66"/>
      </w:pPr>
    </w:p>
    <w:p>
      <w:pPr>
        <w:pStyle w:val="Normal66"/>
        <w:keepNext w:val="0"/>
        <w:spacing w:before="240" w:after="0" w:line="260" w:lineRule="atLeast"/>
        <w:ind w:left="0" w:right="0" w:firstLine="0"/>
        <w:jc w:val="both"/>
      </w:pPr>
      <w:hyperlink r:id="rId842" w:history="1">
        <w:r>
          <w:rPr>
            <w:rFonts w:ascii="arial" w:eastAsia="arial" w:hAnsi="arial" w:cs="arial"/>
            <w:b w:val="0"/>
            <w:i/>
            <w:strike w:val="0"/>
            <w:color w:val="0077CC"/>
            <w:sz w:val="20"/>
            <w:u w:val="single"/>
            <w:vertAlign w:val="baseline"/>
          </w:rPr>
          <w:t xml:space="preserve">President </w:t>
        </w:r>
      </w:hyperlink>
      <w:hyperlink r:id="rId843" w:history="1">
        <w:r>
          <w:rPr>
            <w:rFonts w:ascii="arial" w:eastAsia="arial" w:hAnsi="arial" w:cs="arial"/>
            <w:b/>
            <w:i/>
            <w:strike w:val="0"/>
            <w:color w:val="0077CC"/>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will give his</w:t>
      </w:r>
      <w:hyperlink r:id="rId844" w:history="1">
        <w:r>
          <w:rPr>
            <w:rFonts w:ascii="arial" w:eastAsia="arial" w:hAnsi="arial" w:cs="arial"/>
            <w:b w:val="0"/>
            <w:i/>
            <w:strike w:val="0"/>
            <w:noProof w:val="0"/>
            <w:color w:val="0077CC"/>
            <w:position w:val="0"/>
            <w:sz w:val="20"/>
            <w:u w:val="single"/>
            <w:vertAlign w:val="baseline"/>
          </w:rPr>
          <w:t xml:space="preserve"> farewell primetime address</w:t>
        </w:r>
      </w:hyperlink>
      <w:r>
        <w:rPr>
          <w:rFonts w:ascii="arial" w:eastAsia="arial" w:hAnsi="arial" w:cs="arial"/>
          <w:b w:val="0"/>
          <w:i w:val="0"/>
          <w:strike w:val="0"/>
          <w:noProof w:val="0"/>
          <w:color w:val="000000"/>
          <w:position w:val="0"/>
          <w:sz w:val="20"/>
          <w:u w:val="none"/>
          <w:vertAlign w:val="baseline"/>
        </w:rPr>
        <w:t xml:space="preserve"> to the nation Wednesday as he enters the final days of his administration and as </w:t>
      </w:r>
      <w:hyperlink r:id="rId845" w:history="1">
        <w:r>
          <w:rPr>
            <w:rFonts w:ascii="arial" w:eastAsia="arial" w:hAnsi="arial" w:cs="arial"/>
            <w:b w:val="0"/>
            <w:i/>
            <w:strike w:val="0"/>
            <w:noProof w:val="0"/>
            <w:color w:val="0077CC"/>
            <w:position w:val="0"/>
            <w:sz w:val="20"/>
            <w:u w:val="single"/>
            <w:vertAlign w:val="baseline"/>
          </w:rPr>
          <w:t>President-elect Donald Trump</w:t>
        </w:r>
      </w:hyperlink>
      <w:r>
        <w:rPr>
          <w:rFonts w:ascii="arial" w:eastAsia="arial" w:hAnsi="arial" w:cs="arial"/>
          <w:b w:val="0"/>
          <w:i w:val="0"/>
          <w:strike w:val="0"/>
          <w:noProof w:val="0"/>
          <w:color w:val="000000"/>
          <w:position w:val="0"/>
          <w:sz w:val="20"/>
          <w:u w:val="none"/>
          <w:vertAlign w:val="baseline"/>
        </w:rPr>
        <w:t xml:space="preserve"> prepares to return to the White House.</w:t>
      </w:r>
    </w:p>
    <w:p>
      <w:pPr>
        <w:pStyle w:val="Normal6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82, pushed through major pieces of legislation during his term to unleash historic infrastructure spending, a resurgence of clean-energy factories and investments in the microchip industry to </w:t>
      </w:r>
      <w:hyperlink r:id="rId846" w:history="1">
        <w:r>
          <w:rPr>
            <w:rFonts w:ascii="arial" w:eastAsia="arial" w:hAnsi="arial" w:cs="arial"/>
            <w:b w:val="0"/>
            <w:i/>
            <w:strike w:val="0"/>
            <w:noProof w:val="0"/>
            <w:color w:val="0077CC"/>
            <w:position w:val="0"/>
            <w:sz w:val="20"/>
            <w:u w:val="single"/>
            <w:vertAlign w:val="baseline"/>
          </w:rPr>
          <w:t>catch up to China</w:t>
        </w:r>
      </w:hyperlink>
      <w:r>
        <w:rPr>
          <w:rFonts w:ascii="arial" w:eastAsia="arial" w:hAnsi="arial" w:cs="arial"/>
          <w:b w:val="0"/>
          <w:i w:val="0"/>
          <w:strike w:val="0"/>
          <w:noProof w:val="0"/>
          <w:color w:val="000000"/>
          <w:position w:val="0"/>
          <w:sz w:val="20"/>
          <w:u w:val="none"/>
          <w:vertAlign w:val="baseline"/>
        </w:rPr>
        <w:t>, while also renewing ties with the country's international allies.</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those achievements were eclipsed by </w:t>
      </w:r>
      <w:hyperlink r:id="rId847" w:history="1">
        <w:r>
          <w:rPr>
            <w:rFonts w:ascii="arial" w:eastAsia="arial" w:hAnsi="arial" w:cs="arial"/>
            <w:b w:val="0"/>
            <w:i/>
            <w:strike w:val="0"/>
            <w:noProof w:val="0"/>
            <w:color w:val="0077CC"/>
            <w:position w:val="0"/>
            <w:sz w:val="20"/>
            <w:u w:val="single"/>
            <w:vertAlign w:val="baseline"/>
          </w:rPr>
          <w:t>record-low</w:t>
        </w:r>
      </w:hyperlink>
      <w:r>
        <w:rPr>
          <w:rFonts w:ascii="arial" w:eastAsia="arial" w:hAnsi="arial" w:cs="arial"/>
          <w:b w:val="0"/>
          <w:i w:val="0"/>
          <w:strike w:val="0"/>
          <w:noProof w:val="0"/>
          <w:color w:val="000000"/>
          <w:position w:val="0"/>
          <w:sz w:val="20"/>
          <w:u w:val="none"/>
          <w:vertAlign w:val="baseline"/>
        </w:rPr>
        <w:t> </w:t>
      </w:r>
      <w:hyperlink r:id="rId848" w:history="1">
        <w:r>
          <w:rPr>
            <w:rFonts w:ascii="arial" w:eastAsia="arial" w:hAnsi="arial" w:cs="arial"/>
            <w:b w:val="0"/>
            <w:i/>
            <w:strike w:val="0"/>
            <w:noProof w:val="0"/>
            <w:color w:val="0077CC"/>
            <w:position w:val="0"/>
            <w:sz w:val="20"/>
            <w:u w:val="single"/>
            <w:vertAlign w:val="baseline"/>
          </w:rPr>
          <w:t xml:space="preserve"> approval ratings</w:t>
        </w:r>
      </w:hyperlink>
      <w:r>
        <w:rPr>
          <w:rFonts w:ascii="arial" w:eastAsia="arial" w:hAnsi="arial" w:cs="arial"/>
          <w:b w:val="0"/>
          <w:i w:val="0"/>
          <w:strike w:val="0"/>
          <w:noProof w:val="0"/>
          <w:color w:val="000000"/>
          <w:position w:val="0"/>
          <w:sz w:val="20"/>
          <w:u w:val="none"/>
          <w:vertAlign w:val="baseline"/>
        </w:rPr>
        <w:t xml:space="preserve"> amid </w:t>
      </w:r>
      <w:hyperlink r:id="rId849" w:history="1">
        <w:r>
          <w:rPr>
            <w:rFonts w:ascii="arial" w:eastAsia="arial" w:hAnsi="arial" w:cs="arial"/>
            <w:b w:val="0"/>
            <w:i/>
            <w:strike w:val="0"/>
            <w:noProof w:val="0"/>
            <w:color w:val="0077CC"/>
            <w:position w:val="0"/>
            <w:sz w:val="20"/>
            <w:u w:val="single"/>
            <w:vertAlign w:val="baseline"/>
          </w:rPr>
          <w:t>raging wars</w:t>
        </w:r>
      </w:hyperlink>
      <w:r>
        <w:rPr>
          <w:rFonts w:ascii="arial" w:eastAsia="arial" w:hAnsi="arial" w:cs="arial"/>
          <w:b w:val="0"/>
          <w:i w:val="0"/>
          <w:strike w:val="0"/>
          <w:noProof w:val="0"/>
          <w:color w:val="000000"/>
          <w:position w:val="0"/>
          <w:sz w:val="20"/>
          <w:u w:val="none"/>
          <w:vertAlign w:val="baseline"/>
        </w:rPr>
        <w:t xml:space="preserve"> in Eastern Europe and the Middle East.</w:t>
      </w:r>
    </w:p>
    <w:p>
      <w:pPr>
        <w:pStyle w:val="Normal6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the Democrat's nominee for president until late July, when he </w:t>
      </w:r>
      <w:hyperlink r:id="rId850" w:history="1">
        <w:r>
          <w:rPr>
            <w:rFonts w:ascii="arial" w:eastAsia="arial" w:hAnsi="arial" w:cs="arial"/>
            <w:b w:val="0"/>
            <w:i/>
            <w:strike w:val="0"/>
            <w:noProof w:val="0"/>
            <w:color w:val="0077CC"/>
            <w:position w:val="0"/>
            <w:sz w:val="20"/>
            <w:u w:val="single"/>
            <w:vertAlign w:val="baseline"/>
          </w:rPr>
          <w:t>dropped out of the race following a poor debate performance</w:t>
        </w:r>
      </w:hyperlink>
      <w:r>
        <w:rPr>
          <w:rFonts w:ascii="arial" w:eastAsia="arial" w:hAnsi="arial" w:cs="arial"/>
          <w:b w:val="0"/>
          <w:i w:val="0"/>
          <w:strike w:val="0"/>
          <w:noProof w:val="0"/>
          <w:color w:val="000000"/>
          <w:position w:val="0"/>
          <w:sz w:val="20"/>
          <w:u w:val="none"/>
          <w:vertAlign w:val="baseline"/>
        </w:rPr>
        <w:t xml:space="preserve">. He went on to endorse Vice President </w:t>
      </w:r>
      <w:hyperlink r:id="rId851" w:history="1">
        <w:r>
          <w:rPr>
            <w:rFonts w:ascii="arial" w:eastAsia="arial" w:hAnsi="arial" w:cs="arial"/>
            <w:b w:val="0"/>
            <w:i/>
            <w:strike w:val="0"/>
            <w:noProof w:val="0"/>
            <w:color w:val="0077CC"/>
            <w:position w:val="0"/>
            <w:sz w:val="20"/>
            <w:u w:val="single"/>
            <w:vertAlign w:val="baseline"/>
          </w:rPr>
          <w:t>Kamala Harris</w:t>
        </w:r>
      </w:hyperlink>
      <w:r>
        <w:rPr>
          <w:rFonts w:ascii="arial" w:eastAsia="arial" w:hAnsi="arial" w:cs="arial"/>
          <w:b w:val="0"/>
          <w:i w:val="0"/>
          <w:strike w:val="0"/>
          <w:noProof w:val="0"/>
          <w:color w:val="000000"/>
          <w:position w:val="0"/>
          <w:sz w:val="20"/>
          <w:u w:val="none"/>
          <w:vertAlign w:val="baseline"/>
        </w:rPr>
        <w:t>, who eventually lost to Trump in November.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how you can watch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final address.</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When is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i w:val="0"/>
          <w:strike w:val="0"/>
          <w:noProof w:val="0"/>
          <w:color w:val="000000"/>
          <w:position w:val="0"/>
          <w:sz w:val="20"/>
          <w:u w:val="none"/>
          <w:vertAlign w:val="baseline"/>
        </w:rPr>
        <w:t>’s farewell address?</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address from the Oval Office is scheduled to begin at 8 p.m. ET, according to the</w:t>
      </w:r>
      <w:hyperlink r:id="rId852" w:history="1">
        <w:r>
          <w:rPr>
            <w:rFonts w:ascii="arial" w:eastAsia="arial" w:hAnsi="arial" w:cs="arial"/>
            <w:b w:val="0"/>
            <w:i/>
            <w:strike w:val="0"/>
            <w:noProof w:val="0"/>
            <w:color w:val="0077CC"/>
            <w:position w:val="0"/>
            <w:sz w:val="20"/>
            <w:u w:val="single"/>
            <w:vertAlign w:val="baseline"/>
          </w:rPr>
          <w:t xml:space="preserve"> White House</w:t>
        </w:r>
      </w:hyperlink>
      <w:r>
        <w:rPr>
          <w:rFonts w:ascii="arial" w:eastAsia="arial" w:hAnsi="arial" w:cs="arial"/>
          <w:b w:val="0"/>
          <w:i w:val="0"/>
          <w:strike w:val="0"/>
          <w:noProof w:val="0"/>
          <w:color w:val="000000"/>
          <w:position w:val="0"/>
          <w:sz w:val="20"/>
          <w:u w:val="none"/>
          <w:vertAlign w:val="baseline"/>
        </w:rPr>
        <w:t>.</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Watch </w:t>
      </w:r>
      <w:r>
        <w:rPr>
          <w:rFonts w:ascii="arial" w:eastAsia="arial" w:hAnsi="arial" w:cs="arial"/>
          <w:b/>
          <w:i/>
          <w:strike w:val="0"/>
          <w:noProof w:val="0"/>
          <w:color w:val="000000"/>
          <w:position w:val="0"/>
          <w:sz w:val="20"/>
          <w:u w:val="single"/>
          <w:vertAlign w:val="baseline"/>
        </w:rPr>
        <w:t>Joe Biden</w:t>
      </w:r>
      <w:r>
        <w:rPr>
          <w:rFonts w:ascii="arial" w:eastAsia="arial" w:hAnsi="arial" w:cs="arial"/>
          <w:b/>
          <w:i w:val="0"/>
          <w:strike w:val="0"/>
          <w:noProof w:val="0"/>
          <w:color w:val="000000"/>
          <w:position w:val="0"/>
          <w:sz w:val="20"/>
          <w:u w:val="none"/>
          <w:vertAlign w:val="baseline"/>
        </w:rPr>
        <w:t>’s farewell address</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major networks are expected to broadcast the address. USA TODAY will also livestream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address on Wednesday night. You can watch the embedded video below or on </w:t>
      </w:r>
      <w:hyperlink r:id="rId853" w:history="1">
        <w:r>
          <w:rPr>
            <w:rFonts w:ascii="arial" w:eastAsia="arial" w:hAnsi="arial" w:cs="arial"/>
            <w:b w:val="0"/>
            <w:i/>
            <w:strike w:val="0"/>
            <w:noProof w:val="0"/>
            <w:color w:val="0077CC"/>
            <w:position w:val="0"/>
            <w:sz w:val="20"/>
            <w:u w:val="single"/>
            <w:vertAlign w:val="baseline"/>
          </w:rPr>
          <w:t>USA TODAY's YouTube channel</w:t>
        </w:r>
      </w:hyperlink>
      <w:r>
        <w:rPr>
          <w:rFonts w:ascii="arial" w:eastAsia="arial" w:hAnsi="arial" w:cs="arial"/>
          <w:b w:val="0"/>
          <w:i w:val="0"/>
          <w:strike w:val="0"/>
          <w:noProof w:val="0"/>
          <w:color w:val="000000"/>
          <w:position w:val="0"/>
          <w:sz w:val="20"/>
          <w:u w:val="none"/>
          <w:vertAlign w:val="baseline"/>
        </w:rPr>
        <w:t>.</w:t>
      </w:r>
    </w:p>
    <w:p>
      <w:pPr>
        <w:pStyle w:val="Normal6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Contributing: Joey Garrison</w:t>
      </w:r>
    </w:p>
    <w:p>
      <w:pPr>
        <w:pStyle w:val="Normal66"/>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Fernando Cervantes Jr. is a trending news reporter for USA TODAY. Reach him at  </w:t>
      </w:r>
      <w:hyperlink r:id="rId854" w:history="1">
        <w:r>
          <w:rPr>
            <w:rFonts w:ascii="arial" w:eastAsia="arial" w:hAnsi="arial" w:cs="arial"/>
            <w:b w:val="0"/>
            <w:i/>
            <w:strike w:val="0"/>
            <w:noProof w:val="0"/>
            <w:color w:val="0077CC"/>
            <w:position w:val="0"/>
            <w:sz w:val="20"/>
            <w:u w:val="single"/>
            <w:vertAlign w:val="baseline"/>
          </w:rPr>
          <w:t>fernando.cervantes@gannett.co</w:t>
        </w:r>
      </w:hyperlink>
      <w:r>
        <w:rPr>
          <w:rFonts w:ascii="arial" w:eastAsia="arial" w:hAnsi="arial" w:cs="arial"/>
          <w:b w:val="0"/>
          <w:i/>
          <w:strike w:val="0"/>
          <w:noProof w:val="0"/>
          <w:color w:val="000000"/>
          <w:position w:val="0"/>
          <w:sz w:val="20"/>
          <w:u w:val="none"/>
          <w:vertAlign w:val="baseline"/>
        </w:rPr>
        <w:t xml:space="preserve"> m and follow him on X @fern_cerv_.</w:t>
      </w:r>
    </w:p>
    <w:p>
      <w:pPr>
        <w:pStyle w:val="Normal66"/>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855" w:history="1">
        <w:r>
          <w:rPr>
            <w:rFonts w:ascii="arial" w:eastAsia="arial" w:hAnsi="arial" w:cs="arial"/>
            <w:b w:val="0"/>
            <w:i/>
            <w:strike w:val="0"/>
            <w:noProof w:val="0"/>
            <w:color w:val="0077CC"/>
            <w:position w:val="0"/>
            <w:sz w:val="20"/>
            <w:u w:val="single"/>
            <w:vertAlign w:val="baseline"/>
          </w:rPr>
          <w:t xml:space="preserve">Watch President </w:t>
        </w:r>
      </w:hyperlink>
      <w:hyperlink r:id="rId856" w:history="1">
        <w:r>
          <w:rPr>
            <w:rFonts w:ascii="arial" w:eastAsia="arial" w:hAnsi="arial" w:cs="arial"/>
            <w:b/>
            <w:i/>
            <w:strike w:val="0"/>
            <w:noProof w:val="0"/>
            <w:color w:val="0077CC"/>
            <w:position w:val="0"/>
            <w:sz w:val="20"/>
            <w:u w:val="single"/>
            <w:vertAlign w:val="baseline"/>
          </w:rPr>
          <w:t>Joe Biden</w:t>
        </w:r>
      </w:hyperlink>
      <w:hyperlink r:id="rId857" w:history="1">
        <w:r>
          <w:rPr>
            <w:rFonts w:ascii="arial" w:eastAsia="arial" w:hAnsi="arial" w:cs="arial"/>
            <w:b w:val="0"/>
            <w:i/>
            <w:strike w:val="0"/>
            <w:noProof w:val="0"/>
            <w:color w:val="0077CC"/>
            <w:position w:val="0"/>
            <w:sz w:val="20"/>
            <w:u w:val="single"/>
            <w:vertAlign w:val="baseline"/>
          </w:rPr>
          <w:t>'s farewell address from the Oval Office</w:t>
        </w:r>
      </w:hyperlink>
    </w:p>
    <w:p>
      <w:pPr>
        <w:pStyle w:val="Normal66"/>
        <w:keepNext/>
        <w:spacing w:before="240" w:after="0" w:line="340" w:lineRule="atLeast"/>
        <w:ind w:left="0" w:right="0" w:firstLine="0"/>
        <w:jc w:val="left"/>
      </w:pPr>
      <w:bookmarkStart w:id="197" w:name="Classification_64"/>
      <w:bookmarkEnd w:id="197"/>
      <w:r>
        <w:rPr>
          <w:rFonts w:ascii="arial" w:eastAsia="arial" w:hAnsi="arial" w:cs="arial"/>
          <w:b/>
          <w:i w:val="0"/>
          <w:strike w:val="0"/>
          <w:noProof w:val="0"/>
          <w:color w:val="000000"/>
          <w:position w:val="0"/>
          <w:sz w:val="28"/>
          <w:u w:val="none"/>
          <w:vertAlign w:val="baseline"/>
        </w:rPr>
        <w:t>Classification</w:t>
      </w:r>
    </w:p>
    <w:p>
      <w:pPr>
        <w:pStyle w:val="Normal66"/>
        <w:spacing w:line="60" w:lineRule="exact"/>
      </w:pPr>
      <w:r>
        <w:pict>
          <v:line id="_x0000_s1261" style="position:absolute;z-index:251875328" from="0,2pt" to="512pt,2pt" strokecolor="#009ddb" strokeweight="2pt">
            <v:stroke linestyle="single"/>
            <w10:wrap type="topAndBottom"/>
          </v:line>
        </w:pict>
      </w:r>
    </w:p>
    <w:p>
      <w:pPr>
        <w:pStyle w:val="Normal66"/>
        <w:spacing w:line="120" w:lineRule="exact"/>
      </w:pPr>
    </w:p>
    <w:p>
      <w:pPr>
        <w:pStyle w:val="Normal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DEMOCRATIC PARTY (79%); INTERNET SOCIAL NETWORKING (78%); TRENDS (76%); LEGISLATION (72%); MANUFACTURING FACILITIES (71%)</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GANNETT CO INC (62%)</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GCI (NYSE) (62%)</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NAICS551112 OFFICES OF OTHER HOLDING COMPANIES (62%); SIC6719 OFFICES OF HOLDING COMPANIES, NEC (62%); SIC2711 NEWSPAPERS: PUBLISHING, OR PUBLISHING &amp; PRINTING (62%); INTERNET SOCIAL NETWORKING (78%); STREAMING MEDIA (78%); LIVE STREAMING (73%); ALTERNATIVE &amp; RENEWABLE ENERGY (71%); MANUFACTURING FACILITIES (71%); COMPUTER CHIPS (56%)</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(92%); DONALD TRUMP (79%); KAMALA HARRIS (79%)</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CHINA (92%); ASIA (88%); EASTERN ASIA (79%); EUROPE (79%); MIDDLE EAST (73%); EASTERN EUROPE (56%); Texas; United States &amp; China; Americas, Northern America; Asia, Eastern Asia</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2025</w:t>
      </w:r>
    </w:p>
    <w:p>
      <w:pPr>
        <w:pStyle w:val="Normal66"/>
      </w:pPr>
    </w:p>
    <w:p>
      <w:pPr>
        <w:pStyle w:val="Normal66"/>
        <w:ind w:left="200"/>
        <w:sectPr>
          <w:type w:val="continuous"/>
          <w:pgMar w:top="840" w:right="1000" w:bottom="840" w:left="1000" w:header="400" w:footer="400"/>
          <w:pgNumType w:fmt="decimal"/>
          <w:cols w:space="720"/>
        </w:sectPr>
      </w:pPr>
      <w:r>
        <w:br/>
      </w:r>
      <w:r>
        <w:pict>
          <v:line id="_x0000_s1262"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858"/>
          <w:headerReference w:type="default" r:id="rId859"/>
          <w:footerReference w:type="even" r:id="rId860"/>
          <w:footerReference w:type="default" r:id="rId861"/>
          <w:headerReference w:type="first" r:id="rId862"/>
          <w:footerReference w:type="first" r:id="rId863"/>
          <w:pgSz w:w="12240" w:h="15840"/>
          <w:pgMar w:top="840" w:right="1000" w:bottom="840" w:left="1000" w:header="400" w:footer="400"/>
          <w:pgNumType w:fmt="decimal"/>
          <w:cols w:space="720"/>
          <w:titlePg w:val="0"/>
        </w:sectPr>
      </w:pPr>
    </w:p>
    <w:p>
      <w:pPr>
        <w:pStyle w:val="Normal67"/>
      </w:pPr>
    </w:p>
    <w:p>
      <w:pPr>
        <w:pStyle w:val="Heading165"/>
        <w:keepNext w:val="0"/>
        <w:spacing w:after="200" w:line="340" w:lineRule="atLeast"/>
        <w:ind w:left="0" w:right="0" w:firstLine="0"/>
        <w:jc w:val="center"/>
      </w:pPr>
      <w:hyperlink r:id="rId864" w:history="1">
        <w:r>
          <w:rPr>
            <w:rFonts w:ascii="arial" w:eastAsia="arial" w:hAnsi="arial" w:cs="arial"/>
            <w:b/>
            <w:i/>
            <w:strike w:val="0"/>
            <w:color w:val="0077CC"/>
            <w:sz w:val="28"/>
            <w:u w:val="single"/>
            <w:vertAlign w:val="baseline"/>
          </w:rPr>
          <w:t>Joe Biden</w:t>
        </w:r>
      </w:hyperlink>
      <w:hyperlink r:id="rId865" w:history="1">
        <w:r>
          <w:rPr>
            <w:rFonts w:ascii="arial" w:eastAsia="arial" w:hAnsi="arial" w:cs="arial"/>
            <w:b/>
            <w:i/>
            <w:strike w:val="0"/>
            <w:color w:val="0077CC"/>
            <w:sz w:val="28"/>
            <w:u w:val="single"/>
            <w:vertAlign w:val="baseline"/>
          </w:rPr>
          <w:t xml:space="preserve"> Signs With CAA</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Variety</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2025</w:t>
      </w:r>
    </w:p>
    <w:p>
      <w:pPr>
        <w:pStyle w:val="Normal67"/>
        <w:keepNext w:val="0"/>
        <w:spacing w:after="0" w:line="240" w:lineRule="atLeast"/>
        <w:ind w:right="0"/>
        <w:jc w:val="both"/>
      </w:pPr>
      <w:bookmarkStart w:id="198" w:name="Bookmark_67"/>
      <w:bookmarkEnd w:id="198"/>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Penske Media Corporation All Rights Reserved</w:t>
      </w:r>
    </w:p>
    <w:p>
      <w:pPr>
        <w:pStyle w:val="Normal67"/>
        <w:keepNext w:val="0"/>
        <w:spacing w:before="120" w:after="0" w:line="220" w:lineRule="atLeast"/>
        <w:ind w:left="0" w:right="0" w:firstLine="0"/>
        <w:jc w:val="left"/>
      </w:pPr>
      <w:r>
        <w:br/>
      </w:r>
      <w:r>
        <w:pict>
          <v:shape id="_x0000_i1263" type="#_x0000_t75" style="width:112.49pt;height:50.99pt">
            <v:imagedata r:id="rId866"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Katcy Stephan</w:t>
      </w:r>
    </w:p>
    <w:p>
      <w:pPr>
        <w:pStyle w:val="Normal67"/>
        <w:keepNext/>
        <w:spacing w:before="240" w:after="0" w:line="340" w:lineRule="atLeast"/>
        <w:ind w:left="0" w:right="0" w:firstLine="0"/>
        <w:jc w:val="left"/>
      </w:pPr>
      <w:bookmarkStart w:id="199" w:name="Body_65"/>
      <w:bookmarkEnd w:id="199"/>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64" style="position:absolute;z-index:25187737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has signed with CAA. 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previously represented by CAA from 2017 to 2020, following his eight-year term as the 47th Vice President of the United States.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 CAA client from 2017 to 2020, 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published his #1 New York Times bestselling memoir, "Promise Me, Dad," launched the 42-date "American Promise" tour, which sold more than 85,000 tickets nationwide, and headlined numerous speaking engagements.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is one of America's most respected and influential voices in national and global affairs," said CAA co-chairman Richard Lovett. "His lifelong commitment to public service is one of unity, optimism, dignity, and possibility. We are profoundly honored to partner with him again."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w:t>
      </w:r>
      <w:hyperlink r:id="rId867" w:history="1">
        <w:r>
          <w:rPr>
            <w:rFonts w:ascii="arial" w:eastAsia="arial" w:hAnsi="arial" w:cs="arial"/>
            <w:b w:val="0"/>
            <w:i/>
            <w:strike w:val="0"/>
            <w:noProof w:val="0"/>
            <w:color w:val="0077CC"/>
            <w:position w:val="0"/>
            <w:sz w:val="20"/>
            <w:u w:val="single"/>
            <w:vertAlign w:val="baseline"/>
          </w:rPr>
          <w:t>final presidential address</w:t>
        </w:r>
      </w:hyperlink>
      <w:r>
        <w:rPr>
          <w:rFonts w:ascii="arial" w:eastAsia="arial" w:hAnsi="arial" w:cs="arial"/>
          <w:b w:val="0"/>
          <w:i w:val="0"/>
          <w:strike w:val="0"/>
          <w:noProof w:val="0"/>
          <w:color w:val="000000"/>
          <w:position w:val="0"/>
          <w:sz w:val="20"/>
          <w:u w:val="none"/>
          <w:vertAlign w:val="baseline"/>
        </w:rPr>
        <w:t xml:space="preserve">on Jan. 15,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delivered a dire warning against the dangers of big tech and a social media landscape without a fact-checking. "Today, an oligarchy is taking shape in America of extreme wealth, power and influence that literally threatens our entire democracy, our basic rights and freedoms, and a fair shot for everyone to get ahead," he said.</w:t>
      </w:r>
    </w:p>
    <w:p>
      <w:pPr>
        <w:pStyle w:val="Normal6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emphasized that "social media giving up on fact-checking" could pose a great danger to the freedom of information and the pursuit of truth in the U.S., adding that "the free press is crumbling" and giving way to an "avalanche of misinformation and disinformation enabling the abuse of power."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called for an 18-year term limit for Supreme Court justices, which has remained a hot-button issue following the overturning of Roe v. Wade in 2022.</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Variety</w:t>
      </w:r>
    </w:p>
    <w:p>
      <w:pPr>
        <w:pStyle w:val="Normal67"/>
        <w:keepNext w:val="0"/>
        <w:spacing w:before="240" w:after="0" w:line="260" w:lineRule="atLeast"/>
        <w:ind w:left="0" w:right="0" w:firstLine="0"/>
        <w:jc w:val="both"/>
      </w:pPr>
      <w:hyperlink r:id="rId868" w:history="1">
        <w:r>
          <w:rPr>
            <w:rFonts w:ascii="arial" w:eastAsia="arial" w:hAnsi="arial" w:cs="arial"/>
            <w:b w:val="0"/>
            <w:i/>
            <w:strike w:val="0"/>
            <w:color w:val="0077CC"/>
            <w:sz w:val="20"/>
            <w:u w:val="single"/>
            <w:vertAlign w:val="baseline"/>
          </w:rPr>
          <w:t>Veteran Agent Hildy Gottlieb Retires From CAA After 48-Year Career</w:t>
        </w:r>
      </w:hyperlink>
      <w:r>
        <w:rPr>
          <w:rFonts w:ascii="arial" w:eastAsia="arial" w:hAnsi="arial" w:cs="arial"/>
          <w:b w:val="0"/>
          <w:i w:val="0"/>
          <w:strike w:val="0"/>
          <w:noProof w:val="0"/>
          <w:color w:val="000000"/>
          <w:position w:val="0"/>
          <w:sz w:val="20"/>
          <w:u w:val="none"/>
          <w:vertAlign w:val="baseline"/>
        </w:rPr>
        <w:t> </w:t>
      </w:r>
      <w:hyperlink r:id="rId869" w:history="1">
        <w:r>
          <w:rPr>
            <w:rFonts w:ascii="arial" w:eastAsia="arial" w:hAnsi="arial" w:cs="arial"/>
            <w:b w:val="0"/>
            <w:i/>
            <w:strike w:val="0"/>
            <w:noProof w:val="0"/>
            <w:color w:val="0077CC"/>
            <w:position w:val="0"/>
            <w:sz w:val="20"/>
            <w:u w:val="single"/>
            <w:vertAlign w:val="baseline"/>
          </w:rPr>
          <w:t>CAA Signs Digital Sports Influencer Katie Feeney</w:t>
        </w:r>
      </w:hyperlink>
      <w:r>
        <w:rPr>
          <w:rFonts w:ascii="arial" w:eastAsia="arial" w:hAnsi="arial" w:cs="arial"/>
          <w:b w:val="0"/>
          <w:i w:val="0"/>
          <w:strike w:val="0"/>
          <w:noProof w:val="0"/>
          <w:color w:val="000000"/>
          <w:position w:val="0"/>
          <w:sz w:val="20"/>
          <w:u w:val="none"/>
          <w:vertAlign w:val="baseline"/>
        </w:rPr>
        <w:t> </w:t>
      </w:r>
      <w:hyperlink r:id="rId870" w:history="1">
        <w:r>
          <w:rPr>
            <w:rFonts w:ascii="arial" w:eastAsia="arial" w:hAnsi="arial" w:cs="arial"/>
            <w:b w:val="0"/>
            <w:i/>
            <w:strike w:val="0"/>
            <w:noProof w:val="0"/>
            <w:color w:val="0077CC"/>
            <w:position w:val="0"/>
            <w:sz w:val="20"/>
            <w:u w:val="single"/>
            <w:vertAlign w:val="baseline"/>
          </w:rPr>
          <w:t>Indie Film From Beyoncé 'Lemonade' Collaborator Pulled From Sundance by Irate Financier Over Director's Alleged 'Secret' Cut (EXCLUSIVE)</w:t>
        </w:r>
      </w:hyperlink>
    </w:p>
    <w:p>
      <w:pPr>
        <w:pStyle w:val="Normal67"/>
        <w:keepNext/>
        <w:spacing w:before="240" w:after="0" w:line="340" w:lineRule="atLeast"/>
        <w:ind w:left="0" w:right="0" w:firstLine="0"/>
        <w:jc w:val="left"/>
      </w:pPr>
      <w:bookmarkStart w:id="200" w:name="Classification_65"/>
      <w:bookmarkEnd w:id="200"/>
      <w:r>
        <w:rPr>
          <w:rFonts w:ascii="arial" w:eastAsia="arial" w:hAnsi="arial" w:cs="arial"/>
          <w:b/>
          <w:i w:val="0"/>
          <w:strike w:val="0"/>
          <w:noProof w:val="0"/>
          <w:color w:val="000000"/>
          <w:position w:val="0"/>
          <w:sz w:val="28"/>
          <w:u w:val="none"/>
          <w:vertAlign w:val="baseline"/>
        </w:rPr>
        <w:t>Classification</w:t>
      </w:r>
    </w:p>
    <w:p>
      <w:pPr>
        <w:pStyle w:val="Normal67"/>
        <w:spacing w:line="60" w:lineRule="exact"/>
      </w:pPr>
      <w:r>
        <w:pict>
          <v:line id="_x0000_s1265" style="position:absolute;z-index:251878400" from="0,2pt" to="512pt,2pt" strokecolor="#009ddb" strokeweight="2pt">
            <v:stroke linestyle="single"/>
            <w10:wrap type="topAndBottom"/>
          </v:line>
        </w:pict>
      </w:r>
    </w:p>
    <w:p>
      <w:pPr>
        <w:pStyle w:val="Normal67"/>
        <w:spacing w:line="120" w:lineRule="exact"/>
      </w:pP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VarietyLexisNexis</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FACT CHECKING (90%); TYPES OF GOVERNMENT (90%); OLIGARCHIES (78%); TERM LIMITS (78%); SOCIAL MEDIA INFLUENCERS (75%); HUMAN RIGHTS (74%); DEMOCRACIES (73%); GOVERNMENT BODIES &amp; OFFICES (73%); BESTSELLERS (72%); DISINFORMATION &amp; MISINFORMATION (72%); NEGATIVE NEWS (72%); LAW COURTS &amp; TRIBUNALS (63%); SUPREME COURTS (50%)</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VICE PRESIDENT OF THE UNITED STATES (84%)</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INFLUENCERS (75%); BESTSELLERS (72%)</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BEYONCE KNOWLES (50%)</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2025</w:t>
      </w:r>
    </w:p>
    <w:p>
      <w:pPr>
        <w:pStyle w:val="Normal67"/>
      </w:pPr>
    </w:p>
    <w:p>
      <w:pPr>
        <w:pStyle w:val="Normal67"/>
        <w:ind w:left="200"/>
        <w:sectPr>
          <w:type w:val="continuous"/>
          <w:pgMar w:top="840" w:right="1000" w:bottom="840" w:left="1000" w:header="400" w:footer="400"/>
          <w:pgNumType w:fmt="decimal"/>
          <w:cols w:space="720"/>
        </w:sectPr>
      </w:pPr>
      <w:r>
        <w:br/>
      </w:r>
      <w:r>
        <w:pict>
          <v:line id="_x0000_s1266" style="position:absolute;z-index:25187942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871"/>
          <w:headerReference w:type="default" r:id="rId872"/>
          <w:footerReference w:type="even" r:id="rId873"/>
          <w:footerReference w:type="default" r:id="rId874"/>
          <w:headerReference w:type="first" r:id="rId875"/>
          <w:footerReference w:type="first" r:id="rId876"/>
          <w:pgSz w:w="12240" w:h="15840"/>
          <w:pgMar w:top="840" w:right="1000" w:bottom="840" w:left="1000" w:header="400" w:footer="400"/>
          <w:pgNumType w:fmt="decimal"/>
          <w:cols w:space="720"/>
          <w:titlePg w:val="0"/>
        </w:sectPr>
      </w:pPr>
    </w:p>
    <w:p>
      <w:pPr>
        <w:pStyle w:val="Normal68"/>
      </w:pPr>
    </w:p>
    <w:p>
      <w:pPr>
        <w:pStyle w:val="Heading166"/>
        <w:keepNext w:val="0"/>
        <w:spacing w:after="200" w:line="340" w:lineRule="atLeast"/>
        <w:ind w:left="0" w:right="0" w:firstLine="0"/>
        <w:jc w:val="center"/>
      </w:pPr>
      <w:hyperlink r:id="rId877" w:history="1">
        <w:r>
          <w:rPr>
            <w:rFonts w:ascii="arial" w:eastAsia="arial" w:hAnsi="arial" w:cs="arial"/>
            <w:b/>
            <w:i/>
            <w:strike w:val="0"/>
            <w:color w:val="0077CC"/>
            <w:sz w:val="28"/>
            <w:u w:val="single"/>
            <w:vertAlign w:val="baseline"/>
          </w:rPr>
          <w:t>Joe Biden</w:t>
        </w:r>
      </w:hyperlink>
      <w:hyperlink r:id="rId878" w:history="1">
        <w:r>
          <w:rPr>
            <w:rFonts w:ascii="arial" w:eastAsia="arial" w:hAnsi="arial" w:cs="arial"/>
            <w:b/>
            <w:i/>
            <w:strike w:val="0"/>
            <w:color w:val="0077CC"/>
            <w:sz w:val="28"/>
            <w:u w:val="single"/>
            <w:vertAlign w:val="baseline"/>
          </w:rPr>
          <w:t xml:space="preserve"> most consequential president in US history - Nancy Pelosi</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Post (Nigeria)</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2025 Friday 8:34 AM EST</w:t>
      </w:r>
    </w:p>
    <w:p>
      <w:pPr>
        <w:pStyle w:val="Normal68"/>
        <w:keepNext w:val="0"/>
        <w:spacing w:after="0" w:line="240" w:lineRule="atLeast"/>
        <w:ind w:right="0"/>
        <w:jc w:val="both"/>
      </w:pPr>
      <w:bookmarkStart w:id="201" w:name="Bookmark_68"/>
      <w:bookmarkEnd w:id="201"/>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Daily Post Media Ltd  All Rights Reserved</w:t>
      </w:r>
    </w:p>
    <w:p>
      <w:pPr>
        <w:pStyle w:val="Normal68"/>
        <w:keepNext w:val="0"/>
        <w:spacing w:before="120" w:after="0" w:line="220" w:lineRule="atLeast"/>
        <w:ind w:left="0" w:right="0" w:firstLine="0"/>
        <w:jc w:val="left"/>
      </w:pPr>
      <w:r>
        <w:br/>
      </w:r>
      <w:r>
        <w:pict>
          <v:shape id="_x0000_i1267" type="#_x0000_t75" style="width:153.77pt;height:27.75pt">
            <v:imagedata r:id="rId18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&amp; US POLITICS NEWS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Seun Opejobi</w:t>
      </w:r>
    </w:p>
    <w:p>
      <w:pPr>
        <w:pStyle w:val="Normal68"/>
        <w:keepNext/>
        <w:spacing w:before="240" w:after="0" w:line="340" w:lineRule="atLeast"/>
        <w:ind w:left="0" w:right="0" w:firstLine="0"/>
        <w:jc w:val="left"/>
      </w:pPr>
      <w:bookmarkStart w:id="202" w:name="Body_66"/>
      <w:bookmarkEnd w:id="202"/>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68" style="position:absolute;z-index:251880448" from="0,2pt" to="512pt,2pt" strokecolor="#009ddb" strokeweight="2pt">
            <v:stroke linestyle="single"/>
            <w10:wrap type="topAndBottom"/>
          </v:line>
        </w:pict>
      </w:r>
    </w:p>
    <w:p>
      <w:pPr>
        <w:pStyle w:val="Normal68"/>
      </w:pPr>
    </w:p>
    <w:p>
      <w:pPr>
        <w:pStyle w:val="Normal68"/>
        <w:keepNext w:val="0"/>
        <w:spacing w:before="240" w:after="0" w:line="260" w:lineRule="atLeast"/>
        <w:ind w:left="0" w:right="0" w:firstLine="0"/>
        <w:jc w:val="both"/>
      </w:pPr>
      <w:hyperlink r:id="rId879" w:history="1">
        <w:r>
          <w:rPr>
            <w:rFonts w:ascii="arial" w:eastAsia="arial" w:hAnsi="arial" w:cs="arial"/>
            <w:b w:val="0"/>
            <w:i/>
            <w:strike w:val="0"/>
            <w:color w:val="0077CC"/>
            <w:sz w:val="20"/>
            <w:u w:val="single"/>
            <w:vertAlign w:val="baseline"/>
          </w:rPr>
          <w:t>Link to Image</w:t>
        </w:r>
      </w:hyperlink>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Speaker of the United States House of Representatives, Nancy Pelosi, has described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as one of the most consequential presidents in American history.</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Pelosi made the statement during her farewell speech to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and Vice President Kamala Harris on Wednesday.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 United States was fortunate to have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as president because he understood the country's values.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52nd Speaker of the US House praised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for his leadership role in uniting members of the North Atlantic Treaty Organization, NATO.</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is one of the most consequential presidents in American history.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wisdom and magnificent leadership of 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and Vice President Kamala Harris, our nation has been graced by four historic years of progress, hope, and unity for American families.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deep experience and global relationships rivalled by none, 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has masterfully led America on the world stage.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visionary leadership, America has been unequivocal in its commitment to defending democracy here at home and around the world - and our NATO alliance is stronger and more unified than ever.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was fortunate to have a strong, steady, and wise commander-in-chief, honouring and promoting American values in the global arena.</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and Vice President Harris, with the partnership of Democrats in Congress, have built a towering legacy of extraordinary achievement for the American people."</w:t>
      </w:r>
    </w:p>
    <w:p>
      <w:pPr>
        <w:pStyle w:val="Normal68"/>
        <w:keepNext w:val="0"/>
        <w:spacing w:before="240" w:after="0" w:line="260" w:lineRule="atLeast"/>
        <w:ind w:left="0" w:right="0" w:firstLine="0"/>
        <w:jc w:val="both"/>
      </w:pPr>
      <w:hyperlink r:id="rId880" w:history="1">
        <w:r>
          <w:rPr>
            <w:rFonts w:ascii="arial" w:eastAsia="arial" w:hAnsi="arial" w:cs="arial"/>
            <w:b/>
            <w:i/>
            <w:strike w:val="0"/>
            <w:color w:val="0077CC"/>
            <w:sz w:val="20"/>
            <w:u w:val="single"/>
            <w:vertAlign w:val="baseline"/>
          </w:rPr>
          <w:t>Joe Biden</w:t>
        </w:r>
      </w:hyperlink>
      <w:hyperlink r:id="rId881" w:history="1">
        <w:r>
          <w:rPr>
            <w:rFonts w:ascii="arial" w:eastAsia="arial" w:hAnsi="arial" w:cs="arial"/>
            <w:b w:val="0"/>
            <w:i/>
            <w:strike w:val="0"/>
            <w:color w:val="0077CC"/>
            <w:sz w:val="20"/>
            <w:u w:val="single"/>
            <w:vertAlign w:val="baseline"/>
          </w:rPr>
          <w:t xml:space="preserve"> most consequential president in US history - Nancy Pelosi</w:t>
        </w:r>
      </w:hyperlink>
    </w:p>
    <w:p>
      <w:pPr>
        <w:pStyle w:val="Normal68"/>
        <w:keepNext/>
        <w:spacing w:before="240" w:after="0" w:line="340" w:lineRule="atLeast"/>
        <w:ind w:left="0" w:right="0" w:firstLine="0"/>
        <w:jc w:val="left"/>
      </w:pPr>
      <w:bookmarkStart w:id="203" w:name="Classification_66"/>
      <w:bookmarkEnd w:id="203"/>
      <w:r>
        <w:rPr>
          <w:rFonts w:ascii="arial" w:eastAsia="arial" w:hAnsi="arial" w:cs="arial"/>
          <w:b/>
          <w:i w:val="0"/>
          <w:strike w:val="0"/>
          <w:noProof w:val="0"/>
          <w:color w:val="000000"/>
          <w:position w:val="0"/>
          <w:sz w:val="28"/>
          <w:u w:val="none"/>
          <w:vertAlign w:val="baseline"/>
        </w:rPr>
        <w:t>Classification</w:t>
      </w:r>
    </w:p>
    <w:p>
      <w:pPr>
        <w:pStyle w:val="Normal68"/>
        <w:spacing w:line="60" w:lineRule="exact"/>
      </w:pPr>
      <w:r>
        <w:pict>
          <v:line id="_x0000_s1269" style="position:absolute;z-index:251881472" from="0,2pt" to="512pt,2pt" strokecolor="#009ddb" strokeweight="2pt">
            <v:stroke linestyle="single"/>
            <w10:wrap type="topAndBottom"/>
          </v:line>
        </w:pict>
      </w:r>
    </w:p>
    <w:p>
      <w:pPr>
        <w:pStyle w:val="Normal68"/>
        <w:spacing w:line="120" w:lineRule="exact"/>
      </w:pP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670243881</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&amp; PUBLIC ADMINISTRATION (90%); HISTORY (90%); INTERNATIONAL GOVERNMENTAL ORGANIZATIONS (90%); LEGISLATIVE BODIES (90%); US CONGRESS (90%); US PRESIDENTS (90%); US DEMOCRATIC PARTY (79%); DEMOCRACIES (78%); POLITICS (78%); TYPES OF GOVERNMENT (78%)</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HOUSE OF REPRESENTATIVES (84%); NORTH ATLANTIC TREATY ORGANIZATION (56%)</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(95%); KAMALA HARRIS (93%); NANCY PELOSI (89%)</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(97%); NIGERIA (92%); United States; Americas, Northern America</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2025</w:t>
      </w:r>
    </w:p>
    <w:p>
      <w:pPr>
        <w:pStyle w:val="Normal68"/>
      </w:pPr>
    </w:p>
    <w:p>
      <w:pPr>
        <w:pStyle w:val="Normal68"/>
        <w:ind w:left="200"/>
        <w:sectPr>
          <w:type w:val="continuous"/>
          <w:pgMar w:top="840" w:right="1000" w:bottom="840" w:left="1000" w:header="400" w:footer="400"/>
          <w:pgNumType w:fmt="decimal"/>
          <w:cols w:space="720"/>
        </w:sectPr>
      </w:pPr>
      <w:r>
        <w:br/>
      </w:r>
      <w:r>
        <w:pict>
          <v:line id="_x0000_s1270" style="position:absolute;z-index:25188249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882"/>
          <w:headerReference w:type="default" r:id="rId883"/>
          <w:footerReference w:type="even" r:id="rId884"/>
          <w:footerReference w:type="default" r:id="rId885"/>
          <w:headerReference w:type="first" r:id="rId886"/>
          <w:footerReference w:type="first" r:id="rId887"/>
          <w:pgSz w:w="12240" w:h="15840"/>
          <w:pgMar w:top="840" w:right="1000" w:bottom="840" w:left="1000" w:header="400" w:footer="400"/>
          <w:pgNumType w:fmt="decimal"/>
          <w:cols w:space="720"/>
          <w:titlePg w:val="0"/>
        </w:sectPr>
      </w:pPr>
    </w:p>
    <w:p>
      <w:pPr>
        <w:pStyle w:val="Normal69"/>
      </w:pPr>
    </w:p>
    <w:p>
      <w:pPr>
        <w:pStyle w:val="Heading167"/>
        <w:keepNext w:val="0"/>
        <w:spacing w:after="200" w:line="340" w:lineRule="atLeast"/>
        <w:ind w:left="0" w:right="0" w:firstLine="0"/>
        <w:jc w:val="center"/>
      </w:pPr>
      <w:hyperlink r:id="rId888" w:history="1">
        <w:r>
          <w:rPr>
            <w:rFonts w:ascii="arial" w:eastAsia="arial" w:hAnsi="arial" w:cs="arial"/>
            <w:b/>
            <w:i/>
            <w:strike w:val="0"/>
            <w:color w:val="0077CC"/>
            <w:sz w:val="28"/>
            <w:u w:val="single"/>
            <w:vertAlign w:val="baseline"/>
          </w:rPr>
          <w:t xml:space="preserve">President </w:t>
        </w:r>
      </w:hyperlink>
      <w:hyperlink r:id="rId889" w:history="1">
        <w:r>
          <w:rPr>
            <w:rFonts w:ascii="arial" w:eastAsia="arial" w:hAnsi="arial" w:cs="arial"/>
            <w:b/>
            <w:i/>
            <w:strike w:val="0"/>
            <w:color w:val="0077CC"/>
            <w:sz w:val="28"/>
            <w:u w:val="single"/>
            <w:vertAlign w:val="baseline"/>
          </w:rPr>
          <w:t>Joe Biden</w:t>
        </w:r>
      </w:hyperlink>
      <w:hyperlink r:id="rId890" w:history="1">
        <w:r>
          <w:rPr>
            <w:rFonts w:ascii="arial" w:eastAsia="arial" w:hAnsi="arial" w:cs="arial"/>
            <w:b/>
            <w:i/>
            <w:strike w:val="0"/>
            <w:color w:val="0077CC"/>
            <w:sz w:val="28"/>
            <w:u w:val="single"/>
            <w:vertAlign w:val="baseline"/>
          </w:rPr>
          <w:t xml:space="preserve"> Lands in Benguela</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Angola Press Agency</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04, 2024</w:t>
      </w:r>
    </w:p>
    <w:p>
      <w:pPr>
        <w:pStyle w:val="Normal69"/>
        <w:keepNext w:val="0"/>
        <w:spacing w:after="0" w:line="240" w:lineRule="atLeast"/>
        <w:ind w:right="0"/>
        <w:jc w:val="both"/>
      </w:pPr>
      <w:bookmarkStart w:id="204" w:name="Bookmark_69"/>
      <w:bookmarkEnd w:id="204"/>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Angola Press Agency Distributed by AllAfrica Global Media All Rights Reserved</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Benguela </w:t>
      </w:r>
    </w:p>
    <w:p>
      <w:pPr>
        <w:pStyle w:val="Normal69"/>
        <w:keepNext/>
        <w:spacing w:before="240" w:after="0" w:line="340" w:lineRule="atLeast"/>
        <w:ind w:left="0" w:right="0" w:firstLine="0"/>
        <w:jc w:val="left"/>
      </w:pPr>
      <w:bookmarkStart w:id="205" w:name="Body_67"/>
      <w:bookmarkEnd w:id="205"/>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71" style="position:absolute;z-index:25188352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of the United States of America,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arrived on Wednesday at Catumbela International Airport (Angola's western Benguela province), to participate in the Multilateral Summit on the Lobito Corridor.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Upon his arrival,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received welcome greetings from Angolan President João Lourenço. The two statesmen join their counterparts from DR Congo, Félix Tchissekedi, Zambia's Hakainde Hichilem, and Tanzanian Vice President Philip Mpango, who are also participating in the Summit.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brief moments,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interacted with the cultural group Bimba das Acácias, which presented a welcome cultural exhibition. On the occasion, he showed off some dance steps and played drum.</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Issues related to the development and expansion of the Lobito Corridor will be at the center of the discussions, which take place at the facilities of the largest manufacturing unit in the country.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expectation at this summit is the announcement of new investments in the Corridor's infrastructure, especially in its second phase.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phase includes the construction of 800 new kilometers of the railway line that crosses Angola, DRC and Zambia, which will add to the 1,344 km already existing and which are being renewed.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aim is to reduce the transit time for goods from southern Zambia and the DRC and vice versa, from the current 45 days to less than a week.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Monday in Angola, on this trip to Benguela,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will also learn about the factory of the Grupo Carrinho and will visit the Port of Lobito, which is an important infrastructure of the Lobito Corridor.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visited the National Museum of Slavery in Luanda province on Tuesday, where he spoke to hundreds of people, including government officials, parliamentarians, diplomats and members of civil society.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Lobito Corridor is a strategic route of great economic and logistical importance for Angola, neighboring countries and the Southern African region. It connects the Port of Lobito, located on Angola's Atlantic coast, with the country's inland regions and landlocked countries such as the Democratic Republic of Congo (DRC) and Zambia.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important corridor serves as an essential route for the export and import of goods, particularly minerals such as copper, cobalt, and other resources mined in the DRC and Zambia. It offers access to the global market, reducing logistics costs for these countries.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continuous investments and international partnerships, the Lobito Corridor has the potential to become one of the main transport and trade hubs in Africa, it also stimulates the economic growth of Angola's inland provinces.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has invested significantly in the Lobito Corridor, with a recent financial contribution of US$1.3 billion.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amount was made official in May 2024, as part of agreements signed between the US and Angolan governments.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funding is earmarked for three major corridor-related infrastructure projects, with a focus on transport, renewable energy and connectivity. CRB/DOJ</w:t>
      </w:r>
    </w:p>
    <w:p>
      <w:pPr>
        <w:pStyle w:val="Normal69"/>
        <w:keepNext/>
        <w:spacing w:before="240" w:after="0" w:line="340" w:lineRule="atLeast"/>
        <w:ind w:left="0" w:right="0" w:firstLine="0"/>
        <w:jc w:val="left"/>
      </w:pPr>
      <w:bookmarkStart w:id="206" w:name="Classification_67"/>
      <w:bookmarkEnd w:id="206"/>
      <w:r>
        <w:rPr>
          <w:rFonts w:ascii="arial" w:eastAsia="arial" w:hAnsi="arial" w:cs="arial"/>
          <w:b/>
          <w:i w:val="0"/>
          <w:strike w:val="0"/>
          <w:noProof w:val="0"/>
          <w:color w:val="000000"/>
          <w:position w:val="0"/>
          <w:sz w:val="28"/>
          <w:u w:val="none"/>
          <w:vertAlign w:val="baseline"/>
        </w:rPr>
        <w:t>Classification</w:t>
      </w:r>
    </w:p>
    <w:p>
      <w:pPr>
        <w:pStyle w:val="Normal69"/>
        <w:spacing w:line="60" w:lineRule="exact"/>
      </w:pPr>
      <w:r>
        <w:pict>
          <v:line id="_x0000_s1272" style="position:absolute;z-index:251884544" from="0,2pt" to="512pt,2pt" strokecolor="#009ddb" strokeweight="2pt">
            <v:stroke linestyle="single"/>
            <w10:wrap type="topAndBottom"/>
          </v:line>
        </w:pict>
      </w:r>
    </w:p>
    <w:p>
      <w:pPr>
        <w:pStyle w:val="Normal69"/>
        <w:spacing w:line="120" w:lineRule="exact"/>
      </w:pP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LOGISTICS (89%); US PRESIDENTS (89%); AGREEMENTS (78%); DEMOCRACIES (78%); EMERGING MARKETS (78%); EXPORT TRADE (78%); GOVERNMENT &amp; PUBLIC ADMINISTRATION (78%); GOVERNMENT BODIES &amp; OFFICES (78%); IMPORT TRADE (78%); INTERNATIONAL TRADE (78%); PUBLIC OFFICIALS (78%); SOCIETY, SOCIAL ASSISTANCE &amp; LIFESTYLE (78%); CUSTOMS &amp; CULTURAL HERITAGE (75%); ECONOMIC STIMULUS (69%); ECONOMIC GROWTH (62%); NEWS BRIEFS (56%); Angola (%); United States, Canada and Africa (%); Transport and Shipping (%); Industry and Infrastructure (%)</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AIRPORTS (78%); HEAVY &amp; CIVIL CONSTRUCTION (78%); MANUFACTURING (78%); NEW CONSTRUCTION (78%); TRANSPORTATION INFRASTRUCTURE (78%); CULTURAL TOURISM (75%); ENERGY &amp; UTILITIES (73%); MUSEUMS &amp; GALLERIES (70%); ALTERNATIVE &amp; RENEWABLE ENERGY (66%)</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(91%)</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LUANDA, ANGOLA (79%); ANGOLA (99%); DEMOCRATIC REPUBLIC OF THE CONGO (95%); UNITED STATES (94%); ZAMBIA (94%); AFRICA (93%); CANADA (79%); NORTH AMERICA (79%); SOUTHERN AFRICA (79%); TANZANIA (79%)</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2024</w:t>
      </w:r>
    </w:p>
    <w:p>
      <w:pPr>
        <w:pStyle w:val="Normal69"/>
      </w:pPr>
    </w:p>
    <w:p>
      <w:pPr>
        <w:pStyle w:val="Normal69"/>
        <w:ind w:left="200"/>
        <w:sectPr>
          <w:type w:val="continuous"/>
          <w:pgMar w:top="840" w:right="1000" w:bottom="840" w:left="1000" w:header="400" w:footer="400"/>
          <w:pgNumType w:fmt="decimal"/>
          <w:cols w:space="720"/>
        </w:sectPr>
      </w:pPr>
      <w:r>
        <w:br/>
      </w:r>
      <w:r>
        <w:pict>
          <v:line id="_x0000_s1273" style="position:absolute;z-index:25188556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891"/>
          <w:headerReference w:type="default" r:id="rId892"/>
          <w:footerReference w:type="even" r:id="rId893"/>
          <w:footerReference w:type="default" r:id="rId894"/>
          <w:headerReference w:type="first" r:id="rId895"/>
          <w:footerReference w:type="first" r:id="rId896"/>
          <w:pgSz w:w="12240" w:h="15840"/>
          <w:pgMar w:top="840" w:right="1000" w:bottom="840" w:left="1000" w:header="400" w:footer="400"/>
          <w:pgNumType w:fmt="decimal"/>
          <w:cols w:space="720"/>
          <w:titlePg w:val="0"/>
        </w:sectPr>
      </w:pPr>
    </w:p>
    <w:p>
      <w:pPr>
        <w:pStyle w:val="Normal70"/>
      </w:pPr>
    </w:p>
    <w:p>
      <w:pPr>
        <w:pStyle w:val="Heading168"/>
        <w:keepNext w:val="0"/>
        <w:spacing w:after="200" w:line="340" w:lineRule="atLeast"/>
        <w:ind w:left="0" w:right="0" w:firstLine="0"/>
        <w:jc w:val="center"/>
      </w:pPr>
      <w:hyperlink r:id="rId897" w:history="1">
        <w:r>
          <w:rPr>
            <w:rFonts w:ascii="arial" w:eastAsia="arial" w:hAnsi="arial" w:cs="arial"/>
            <w:b/>
            <w:i/>
            <w:strike w:val="0"/>
            <w:color w:val="0077CC"/>
            <w:sz w:val="28"/>
            <w:u w:val="single"/>
            <w:vertAlign w:val="baseline"/>
          </w:rPr>
          <w:t xml:space="preserve">Ex-President </w:t>
        </w:r>
      </w:hyperlink>
      <w:hyperlink r:id="rId898" w:history="1">
        <w:r>
          <w:rPr>
            <w:rFonts w:ascii="arial" w:eastAsia="arial" w:hAnsi="arial" w:cs="arial"/>
            <w:b/>
            <w:i/>
            <w:strike w:val="0"/>
            <w:color w:val="0077CC"/>
            <w:sz w:val="28"/>
            <w:u w:val="single"/>
            <w:vertAlign w:val="baseline"/>
          </w:rPr>
          <w:t>Joe Biden</w:t>
        </w:r>
      </w:hyperlink>
      <w:hyperlink r:id="rId899" w:history="1">
        <w:r>
          <w:rPr>
            <w:rFonts w:ascii="arial" w:eastAsia="arial" w:hAnsi="arial" w:cs="arial"/>
            <w:b/>
            <w:i/>
            <w:strike w:val="0"/>
            <w:color w:val="0077CC"/>
            <w:sz w:val="28"/>
            <w:u w:val="single"/>
            <w:vertAlign w:val="baseline"/>
          </w:rPr>
          <w:t xml:space="preserve"> blasts Trump's actions as destructive, divisive</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 (United News of India)</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w:t>
      </w:r>
    </w:p>
    <w:p>
      <w:pPr>
        <w:pStyle w:val="Normal70"/>
        <w:keepNext w:val="0"/>
        <w:spacing w:after="0" w:line="240" w:lineRule="atLeast"/>
        <w:ind w:right="0"/>
        <w:jc w:val="both"/>
      </w:pPr>
      <w:bookmarkStart w:id="207" w:name="Bookmark_70"/>
      <w:bookmarkEnd w:id="207"/>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UNI All Rights Reserved</w:t>
      </w:r>
    </w:p>
    <w:p>
      <w:pPr>
        <w:pStyle w:val="Normal70"/>
        <w:keepNext w:val="0"/>
        <w:spacing w:before="120" w:after="0" w:line="220" w:lineRule="atLeast"/>
        <w:ind w:left="0" w:right="0" w:firstLine="0"/>
        <w:jc w:val="left"/>
      </w:pPr>
      <w:r>
        <w:br/>
      </w:r>
      <w:r>
        <w:pict>
          <v:shape id="_x0000_i1274" type="#_x0000_t75" style="width:15.19pt;height:15.19pt">
            <v:imagedata r:id="rId355"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70"/>
        <w:keepNext/>
        <w:spacing w:before="240" w:after="0" w:line="340" w:lineRule="atLeast"/>
        <w:ind w:left="0" w:right="0" w:firstLine="0"/>
        <w:jc w:val="left"/>
      </w:pPr>
      <w:bookmarkStart w:id="208" w:name="Body_68"/>
      <w:bookmarkEnd w:id="208"/>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75" style="position:absolute;z-index:25188659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April 16 -- Former US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has warned that America is a country where "nobody's king", as he lambasted President Donald Trump's early actions as destructive.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first remarks after leaving office,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also warned that further Social Security cuts could affect millions of Americans.</w:t>
      </w:r>
    </w:p>
    <w:p>
      <w:pPr>
        <w:pStyle w:val="Normal7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remarks in Chicago at the 2025 national conference of Advocates, Counselors, and Representatives for the Disabled marked his first public rebuttal of the Trump administration in the early days of his post-presidential life.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uttering Trump's name,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called the Republican White House's actions so far "breathtaking" in terms of their level of destruction during a 27-minute address before disability advocates at a downtown Chicago hotel.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"Fewer than 100 days, this new administration has made so - has done so much damage and so much destruction. It's kind of breathtaking that it could happen that soon,"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said, NPR reported.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Democratic president warned the country has never been "this divided."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"Nobody's king. Nobody's the boss. Everybody has a shot. All people are asking for is a shot,"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said. "Honesty, decency, where hard work is rewarded. Have some faith in each other. Fairness, simple fairness. We can't go on like this as a divided nation, as divided as we are."</w:t>
      </w:r>
    </w:p>
    <w:p>
      <w:pPr>
        <w:pStyle w:val="Normal7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also responded to Musk's claims that Social Security is a "Ponzi scheme", but referred to Trump's influential adviser as "one of them."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 hell are they talking about? People earn these benefits. They paid into that benefit. They rely on that benefit,"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said. "And no one, no one, no one should take it away."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Trump has continued to disparage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in the early days of his presidency, including a Truth Social on Monday which dubbed him "Crooked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the former Democratic president had been keeping quiet in his Trump critiques prior to Tuesday's address.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Security Administration has endured its share of controversy under Trump's second term, including a lawsuit over Trump's decision to allow Musk's Department of Government Efficiency, or DOGE, to access Social Security numbers.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Musk also slashed thousands of jobs at the SSA, with more planned - and recipients have reported massive outages on an online benefits portal.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introducing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at the conference, former Social Security Administration Commissioner Martin O'Malley said Trump and Musk have "gutted the Social Security Administration with a chainsaw".</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the Trump administration claims about dead people and illegal immigrants receiving benefits fraudulently "a big lie".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people aren't buying it," O'Malley said. "They're not buying it because it's not true."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been sounding the alarm on potential cuts to Social Security for months, which they fear will be used to subsidize tax cuts for the wealthy. Gov. JB Pritzker last month accused Trump and Musk of gutting the Social Security Administration and requiring recipients to show up in person "to prove that they deserve to get social security."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Security Administration last month announced a plan that would have required in-person identity checks for new and existing recipients. That plan, however, was partially reversed, with the Social Security Administration saying that people who aren't able to use an online portal can complete their claim on the phone, instead of in-person. Those changes began on April 14.</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White House press secretary Karoline Leavitt took a jab 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during Tuesday's White House briefing.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shocked that he is speaking at nighttime," Leavitt said. "I thought his bedtime was much earlier than his speech tonight."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 RN</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United News of India. For any query with respect to this article or any other content requirement, please contact Editor at </w:t>
      </w:r>
      <w:hyperlink r:id="rId900" w:history="1">
        <w:r>
          <w:rPr>
            <w:rFonts w:ascii="arial" w:eastAsia="arial" w:hAnsi="arial" w:cs="arial"/>
            <w:b w:val="0"/>
            <w:i/>
            <w:strike w:val="0"/>
            <w:noProof w:val="0"/>
            <w:color w:val="0077CC"/>
            <w:position w:val="0"/>
            <w:sz w:val="20"/>
            <w:u w:val="single"/>
            <w:vertAlign w:val="baseline"/>
          </w:rPr>
          <w:t>contentservices@htdigital.in</w:t>
        </w:r>
      </w:hyperlink>
    </w:p>
    <w:p>
      <w:pPr>
        <w:pStyle w:val="Normal70"/>
        <w:keepNext/>
        <w:spacing w:before="240" w:after="0" w:line="340" w:lineRule="atLeast"/>
        <w:ind w:left="0" w:right="0" w:firstLine="0"/>
        <w:jc w:val="left"/>
      </w:pPr>
      <w:bookmarkStart w:id="209" w:name="Classification_68"/>
      <w:bookmarkEnd w:id="209"/>
      <w:r>
        <w:rPr>
          <w:rFonts w:ascii="arial" w:eastAsia="arial" w:hAnsi="arial" w:cs="arial"/>
          <w:b/>
          <w:i w:val="0"/>
          <w:strike w:val="0"/>
          <w:noProof w:val="0"/>
          <w:color w:val="000000"/>
          <w:position w:val="0"/>
          <w:sz w:val="28"/>
          <w:u w:val="none"/>
          <w:vertAlign w:val="baseline"/>
        </w:rPr>
        <w:t>Classification</w:t>
      </w:r>
    </w:p>
    <w:p>
      <w:pPr>
        <w:pStyle w:val="Normal70"/>
        <w:spacing w:line="60" w:lineRule="exact"/>
      </w:pPr>
      <w:r>
        <w:pict>
          <v:line id="_x0000_s1276" style="position:absolute;z-index:251887616" from="0,2pt" to="512pt,2pt" strokecolor="#009ddb" strokeweight="2pt">
            <v:stroke linestyle="single"/>
            <w10:wrap type="topAndBottom"/>
          </v:line>
        </w:pict>
      </w:r>
    </w:p>
    <w:p>
      <w:pPr>
        <w:pStyle w:val="Normal70"/>
        <w:spacing w:line="120" w:lineRule="exact"/>
      </w:pPr>
    </w:p>
    <w:p>
      <w:pPr>
        <w:pStyle w:val="Normal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SOCIAL SECURITY (89%); US SOCIAL SECURITY (89%); US REPUBLICAN PARTY (79%); GOVERNMENT &amp; PUBLIC ADMINISTRATION (78%); GOVERNMENT BODIES &amp; OFFICES (78%); NATIONAL SECURITY &amp; FOREIGN RELATIONS (77%); US DEPARTMENT OF GOVERNMENT EFFICIENCY (77%); CONFERENCES &amp; CONVENTIONS (76%); DISABLED PERSONS (76%); SUITS &amp; CLAIMS (70%); FRAUD &amp; FINANCIAL CRIME (69%); LITIGATION (64%); PONZI SCHEMES (64%); ILLEGAL IMMIGRANTS (50%); IMMIGRATION, CITIZENSHIP &amp; DISPLACEMENT (50%)</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HOTELS &amp; MOTELS (54%)</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(92%); DONALD TRUMP (91%); MARTIN O'MALLEY (54%)</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CHICAGO, IL, USA (88%); UNITED STATES (95%)</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70"/>
      </w:pPr>
    </w:p>
    <w:p>
      <w:pPr>
        <w:pStyle w:val="Normal70"/>
        <w:ind w:left="200"/>
        <w:sectPr>
          <w:type w:val="continuous"/>
          <w:pgMar w:top="840" w:right="1000" w:bottom="840" w:left="1000" w:header="400" w:footer="400"/>
          <w:pgNumType w:fmt="decimal"/>
          <w:cols w:space="720"/>
        </w:sectPr>
      </w:pPr>
      <w:r>
        <w:br/>
      </w:r>
      <w:r>
        <w:pict>
          <v:line id="_x0000_s1277" style="position:absolute;z-index:25188864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901"/>
          <w:headerReference w:type="default" r:id="rId902"/>
          <w:footerReference w:type="even" r:id="rId903"/>
          <w:footerReference w:type="default" r:id="rId904"/>
          <w:headerReference w:type="first" r:id="rId905"/>
          <w:footerReference w:type="first" r:id="rId906"/>
          <w:pgSz w:w="12240" w:h="15840"/>
          <w:pgMar w:top="840" w:right="1000" w:bottom="840" w:left="1000" w:header="400" w:footer="400"/>
          <w:pgNumType w:fmt="decimal"/>
          <w:cols w:space="720"/>
          <w:titlePg w:val="0"/>
        </w:sectPr>
      </w:pPr>
    </w:p>
    <w:p>
      <w:pPr>
        <w:pStyle w:val="Normal71"/>
      </w:pPr>
    </w:p>
    <w:p>
      <w:pPr>
        <w:pStyle w:val="Heading169"/>
        <w:keepNext w:val="0"/>
        <w:spacing w:after="200" w:line="340" w:lineRule="atLeast"/>
        <w:ind w:left="0" w:right="0" w:firstLine="0"/>
        <w:jc w:val="center"/>
      </w:pPr>
      <w:hyperlink r:id="rId907" w:history="1">
        <w:r>
          <w:rPr>
            <w:rFonts w:ascii="arial" w:eastAsia="arial" w:hAnsi="arial" w:cs="arial"/>
            <w:b/>
            <w:i/>
            <w:strike w:val="0"/>
            <w:color w:val="0077CC"/>
            <w:sz w:val="28"/>
            <w:u w:val="single"/>
            <w:vertAlign w:val="baseline"/>
          </w:rPr>
          <w:t>Joe Biden</w:t>
        </w:r>
      </w:hyperlink>
      <w:hyperlink r:id="rId908" w:history="1">
        <w:r>
          <w:rPr>
            <w:rFonts w:ascii="arial" w:eastAsia="arial" w:hAnsi="arial" w:cs="arial"/>
            <w:b/>
            <w:i/>
            <w:strike w:val="0"/>
            <w:color w:val="0077CC"/>
            <w:sz w:val="28"/>
            <w:u w:val="single"/>
            <w:vertAlign w:val="baseline"/>
          </w:rPr>
          <w:t xml:space="preserve"> pardons Anthony Fauci, Liz Cheney</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 Monday 1:03 PM EST</w:t>
      </w:r>
    </w:p>
    <w:p>
      <w:pPr>
        <w:pStyle w:val="Normal71"/>
        <w:keepNext w:val="0"/>
        <w:spacing w:after="0" w:line="240" w:lineRule="atLeast"/>
        <w:ind w:right="0"/>
        <w:jc w:val="both"/>
      </w:pPr>
      <w:bookmarkStart w:id="210" w:name="Bookmark_71"/>
      <w:bookmarkEnd w:id="210"/>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7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71"/>
        <w:keepNext/>
        <w:spacing w:before="240" w:after="0" w:line="340" w:lineRule="atLeast"/>
        <w:ind w:left="0" w:right="0" w:firstLine="0"/>
        <w:jc w:val="left"/>
      </w:pPr>
      <w:bookmarkStart w:id="211" w:name="Body_69"/>
      <w:bookmarkEnd w:id="21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78" style="position:absolute;z-index:251889664" from="0,2pt" to="512pt,2pt" strokecolor="#009ddb" strokeweight="2pt">
            <v:stroke linestyle="single"/>
            <w10:wrap type="topAndBottom"/>
          </v:line>
        </w:pict>
      </w:r>
    </w:p>
    <w:p>
      <w:pPr>
        <w:pStyle w:val="Normal71"/>
      </w:pPr>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20th, 2025 ( </w:t>
      </w:r>
      <w:hyperlink r:id="rId909"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910"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has pardoned Dr. Anthony Fauci, retired Gen. Mark Milley and members of the House committee that investigated the Jan. 6 attack on the Capitol, using the extraordinary powers of his office in his final hours to guard against potential revenge bythe incoming Trump administration.</w:t>
      </w:r>
    </w:p>
    <w:p>
      <w:pPr>
        <w:pStyle w:val="Normal7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is also extending pardons to members and staff of the Jan. 6 Committee, including former Reps. Liz Cheney and Adam Kinzinger, both Republicans, as well as the U.S. Capitol and D.C. Metropolitan police officers who testified before the committee.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by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comes after Donald Trump warned ofan enemies listfilled with those who have crossed him politically or sought to hold him accountable for his attemptto overturn his 2020 election lossand his role in the storming of the U.S. Capitol on Jan. 6, 2021.Trump has selected Cabinet nominees who backed his election liesand who have pledged to punish those involved in efforts to investigate him.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issuance of these pardons should not be mistaken as an acknowledgment that any individual engaged in any wrongdoing, nor should acceptance be misconstrued as an admission of guilt for any offense,'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said in a statement. 'Our nation owes these public servants a debt of gratitude for their tireless commitment to our country.'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customary for a President to grant clemency at the end of his term, but those acts of mercy are usually offered to everyday Americans who have been convicted of crimes. But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has used the power in the broadest and most untested way possible: to pardon those who have not even been investigated yet. And with the acceptance comes a tacit admission of guilt or wrongdoing, even though those who have been pardoned have not been formally accused of any crimes.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Republished with permission of the Associated Press.</w:t>
      </w:r>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911" w:history="1">
        <w:r>
          <w:rPr>
            <w:rFonts w:ascii="arial" w:eastAsia="arial" w:hAnsi="arial" w:cs="arial"/>
            <w:b/>
            <w:i/>
            <w:strike w:val="0"/>
            <w:noProof w:val="0"/>
            <w:color w:val="0077CC"/>
            <w:position w:val="0"/>
            <w:sz w:val="20"/>
            <w:u w:val="single"/>
            <w:vertAlign w:val="baseline"/>
          </w:rPr>
          <w:t>Joe Biden</w:t>
        </w:r>
      </w:hyperlink>
      <w:hyperlink r:id="rId912" w:history="1">
        <w:r>
          <w:rPr>
            <w:rFonts w:ascii="arial" w:eastAsia="arial" w:hAnsi="arial" w:cs="arial"/>
            <w:b w:val="0"/>
            <w:i/>
            <w:strike w:val="0"/>
            <w:noProof w:val="0"/>
            <w:color w:val="0077CC"/>
            <w:position w:val="0"/>
            <w:sz w:val="20"/>
            <w:u w:val="single"/>
            <w:vertAlign w:val="baseline"/>
          </w:rPr>
          <w:t xml:space="preserve"> pardons Anthony Fauci, Liz Cheney appeared first on</w:t>
        </w:r>
      </w:hyperlink>
      <w:r>
        <w:rPr>
          <w:rFonts w:ascii="arial" w:eastAsia="arial" w:hAnsi="arial" w:cs="arial"/>
          <w:b w:val="0"/>
          <w:i w:val="0"/>
          <w:strike w:val="0"/>
          <w:noProof w:val="0"/>
          <w:color w:val="000000"/>
          <w:position w:val="0"/>
          <w:sz w:val="20"/>
          <w:u w:val="none"/>
          <w:vertAlign w:val="baseline"/>
        </w:rPr>
        <w:t> </w:t>
      </w:r>
      <w:hyperlink r:id="rId913"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71"/>
        <w:keepNext w:val="0"/>
        <w:spacing w:before="240" w:after="0" w:line="260" w:lineRule="atLeast"/>
        <w:ind w:left="0" w:right="0" w:firstLine="0"/>
        <w:jc w:val="both"/>
      </w:pPr>
      <w:hyperlink r:id="rId914" w:history="1">
        <w:r>
          <w:rPr>
            <w:rFonts w:ascii="arial" w:eastAsia="arial" w:hAnsi="arial" w:cs="arial"/>
            <w:b w:val="0"/>
            <w:i/>
            <w:strike w:val="0"/>
            <w:color w:val="0077CC"/>
            <w:sz w:val="20"/>
            <w:u w:val="single"/>
            <w:vertAlign w:val="baseline"/>
          </w:rPr>
          <w:t>Link to the original story.</w:t>
        </w:r>
      </w:hyperlink>
    </w:p>
    <w:p>
      <w:pPr>
        <w:pStyle w:val="Normal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1"/>
        <w:spacing w:line="60" w:lineRule="exact"/>
      </w:pPr>
      <w:r>
        <w:pict>
          <v:line id="_x0000_s1279" style="position:absolute;z-index:251890688" from="0,2pt" to="512pt,2pt" strokecolor="#009ddb" strokeweight="2pt">
            <v:stroke linestyle="single"/>
            <w10:wrap type="topAndBottom"/>
          </v:line>
        </w:pic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71"/>
        <w:keepNext/>
        <w:spacing w:before="240" w:after="0" w:line="340" w:lineRule="atLeast"/>
        <w:ind w:left="0" w:right="0" w:firstLine="0"/>
        <w:jc w:val="left"/>
      </w:pPr>
      <w:bookmarkStart w:id="212" w:name="Classification_69"/>
      <w:bookmarkEnd w:id="212"/>
      <w:r>
        <w:rPr>
          <w:rFonts w:ascii="arial" w:eastAsia="arial" w:hAnsi="arial" w:cs="arial"/>
          <w:b/>
          <w:i w:val="0"/>
          <w:strike w:val="0"/>
          <w:noProof w:val="0"/>
          <w:color w:val="000000"/>
          <w:position w:val="0"/>
          <w:sz w:val="28"/>
          <w:u w:val="none"/>
          <w:vertAlign w:val="baseline"/>
        </w:rPr>
        <w:t>Classification</w:t>
      </w:r>
    </w:p>
    <w:p>
      <w:pPr>
        <w:pStyle w:val="Normal71"/>
        <w:spacing w:line="60" w:lineRule="exact"/>
      </w:pPr>
      <w:r>
        <w:pict>
          <v:line id="_x0000_s1280" style="position:absolute;z-index:251891712" from="0,2pt" to="512pt,2pt" strokecolor="#009ddb" strokeweight="2pt">
            <v:stroke linestyle="single"/>
            <w10:wrap type="topAndBottom"/>
          </v:line>
        </w:pict>
      </w:r>
    </w:p>
    <w:p>
      <w:pPr>
        <w:pStyle w:val="Normal71"/>
        <w:spacing w:line="120" w:lineRule="exact"/>
      </w:pPr>
    </w:p>
    <w:p>
      <w:pPr>
        <w:pStyle w:val="Normal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2021 US CAPITOL RIOTS (90%); ELECTIONS &amp; POLITICS (90%); INVESTIGATIONS (90%); PARDONS (90%); POLITICS (90%); CRIME, LAW ENFORCEMENT &amp; CORRECTIONS (89%); NEGATIVE NEWS (89%); CRIMINAL OFFENSES (87%); CIVIL SERVICES (79%); ELECTIONS (79%); LOBBYING (79%); BLOGS &amp; MESSAGE BOARDS (78%); US REPUBLICAN PARTY (78%); TESTIMONY (77%); ADMISSIONS &amp; CONFESSIONS (75%); LAW ENFORCEMENT (75%); POLICE FORCES (70%); CRIMINAL CONVICTIONS (66%); Federal (%); Headlines (%)</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METROPOLITAN BANK HOLDING CORP (56%);  ASSOCIATED PRESS (51%)</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MCB (NYSE) (56%)</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NAICS522110 COMMERCIAL BANKING (56%); SIC6029 COMMERCIAL BANKS, NEC (56%); SIC7383 NEWS SYNDICATES (51%); BLOGS &amp; MESSAGE BOARDS (78%)</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LIZ CHENEY (93%); DONALD TRUMP (92%);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(92%); ANTHONY FAUCI (88%); MAXINE DEXTER (79%); ADAM KINZINGER (55%)</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(93%); UNITED STATES (93%)</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71"/>
      </w:pPr>
    </w:p>
    <w:p>
      <w:pPr>
        <w:pStyle w:val="Normal71"/>
        <w:ind w:left="200"/>
        <w:sectPr>
          <w:type w:val="continuous"/>
          <w:pgMar w:top="840" w:right="1000" w:bottom="840" w:left="1000" w:header="400" w:footer="400"/>
          <w:pgNumType w:fmt="decimal"/>
          <w:cols w:space="720"/>
        </w:sectPr>
      </w:pPr>
      <w:r>
        <w:br/>
      </w:r>
      <w:r>
        <w:pict>
          <v:line id="_x0000_s1281" style="position:absolute;z-index:25189273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915"/>
          <w:headerReference w:type="default" r:id="rId916"/>
          <w:footerReference w:type="even" r:id="rId917"/>
          <w:footerReference w:type="default" r:id="rId918"/>
          <w:headerReference w:type="first" r:id="rId919"/>
          <w:footerReference w:type="first" r:id="rId920"/>
          <w:pgSz w:w="12240" w:h="15840"/>
          <w:pgMar w:top="840" w:right="1000" w:bottom="840" w:left="1000" w:header="400" w:footer="400"/>
          <w:pgNumType w:fmt="decimal"/>
          <w:cols w:space="720"/>
          <w:titlePg w:val="0"/>
        </w:sectPr>
      </w:pPr>
    </w:p>
    <w:p>
      <w:pPr>
        <w:pStyle w:val="Normal72"/>
      </w:pPr>
    </w:p>
    <w:p>
      <w:pPr>
        <w:pStyle w:val="Heading170"/>
        <w:keepNext w:val="0"/>
        <w:spacing w:after="200" w:line="340" w:lineRule="atLeast"/>
        <w:ind w:left="0" w:right="0" w:firstLine="0"/>
        <w:jc w:val="center"/>
      </w:pPr>
      <w:hyperlink r:id="rId921" w:history="1">
        <w:r>
          <w:rPr>
            <w:rFonts w:ascii="arial" w:eastAsia="arial" w:hAnsi="arial" w:cs="arial"/>
            <w:b/>
            <w:i/>
            <w:strike w:val="0"/>
            <w:color w:val="0077CC"/>
            <w:sz w:val="28"/>
            <w:u w:val="single"/>
            <w:vertAlign w:val="baseline"/>
          </w:rPr>
          <w:t>Joe Biden</w:t>
        </w:r>
      </w:hyperlink>
      <w:hyperlink r:id="rId922" w:history="1">
        <w:r>
          <w:rPr>
            <w:rFonts w:ascii="arial" w:eastAsia="arial" w:hAnsi="arial" w:cs="arial"/>
            <w:b/>
            <w:i/>
            <w:strike w:val="0"/>
            <w:color w:val="0077CC"/>
            <w:sz w:val="28"/>
            <w:u w:val="single"/>
            <w:vertAlign w:val="baseline"/>
          </w:rPr>
          <w:t>'s bitter legacy</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2025 Friday</w:t>
      </w:r>
    </w:p>
    <w:p>
      <w:pPr>
        <w:pStyle w:val="Normal72"/>
        <w:keepNext w:val="0"/>
        <w:spacing w:after="0" w:line="240" w:lineRule="atLeast"/>
        <w:ind w:right="0"/>
        <w:jc w:val="both"/>
      </w:pPr>
      <w:bookmarkStart w:id="213" w:name="Bookmark_72"/>
      <w:bookmarkEnd w:id="213"/>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7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7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72"/>
        <w:keepNext/>
        <w:spacing w:before="240" w:after="0" w:line="340" w:lineRule="atLeast"/>
        <w:ind w:left="0" w:right="0" w:firstLine="0"/>
        <w:jc w:val="left"/>
      </w:pPr>
      <w:bookmarkStart w:id="214" w:name="Body_70"/>
      <w:bookmarkEnd w:id="214"/>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82" style="position:absolute;z-index:25189376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days before leaving the White House,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bid farewell to the office of President of the United States on Wednesday with a speech in which he claimed his term as a period of economic transformation and warned of the dangers lurking for democracy.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televised testament was inevitably overshadowed by the bitter reality that the main mission of his presidency, to turn Donald Trump into a parenthesis of history, has failed. The parenthesis is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The message of hope with which he arrived in 2021 has been forgotten and his figure forever tinged with frustration.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be unfair, however, to forget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won the bipartisan support of Congress to approve nearly $2 trillion in pandemic recovery aid, plus $1.2 trillion in infrastructure and green transition investments that will provide jobs and transform the U.S. for years to come. The election showed that voters did not connect recovery to these measures. Worse, frustration over high inflation, caused in part by this outpouring of money, obscured everything else.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leaves the economy growing at 3%, has created 17 million jobs in his tenure and brought inflation under control, but those are successes that Trump is going to capitalize on.</w:t>
      </w:r>
    </w:p>
    <w:p>
      <w:pPr>
        <w:pStyle w:val="Normal7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restored dignity to the presidency and to institutions in general. Seeing that Republicans were unable to outrun Trump, he warned voters that he was an existential danger to democracy and stopped him again in the 2022 election.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cannot be blamed for a responsibility that belongs to the Republicans, but at some point he lacked forcefulness or overconfidence to anchor that message. The slowness of the prosecution of the former president's crimes did the rest. Today, the institutions are equally or more threatened than in 2016.</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international front,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leaves forced to share with Trump the credit for a fragile truce in Gaza. Voters have watched Israel humiliate US diplomacy for months, unable to qualify its military support in the face of ethnic cleansing with imperialist ambitions. The promised and necessary withdrawal from Afghanistan was tainted by the sense of chaos of the operation and the sadness of the return to the horror of the Taliban. His staunch defense of NATO and firmness in the face of Russian expansionism are overshadowed by tepid aid to Ukraine and a massive spending spree that voters do not understand.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has been a pillar of Atlanticism and the rules-based world order, but he cannot ensure that his legacy will be a safer and more peaceful world.</w:t>
      </w:r>
    </w:p>
    <w:p>
      <w:pPr>
        <w:pStyle w:val="Normal7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wanted to emulate President Eisenhower in his farewell. The old general warned in 1961 that the "military-industrial complex" had disproportionate power that threatened institutions. On Wednesday,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warned against what he called the "technology-industrial complex." The term will be useful in naming what is happening: the threat to democracy from the concentration of power in the tech oligarchy, which has adopted Trump as its protégé. That unleashed power of the oligarchs has also been forged under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presidency and not exactly in a disguised manner.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mere contrast with Donald Trump ensures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 gracious place in history. But the president who came to return the U.S. and the world to a path of prosperity and democratic stability, and in large part did so, leaves with the impotence of not having been able to secure that legacy in the face of the advancing forces of chaos. </w:t>
      </w:r>
    </w:p>
    <w:p>
      <w:pPr>
        <w:pStyle w:val="Normal72"/>
        <w:keepNext/>
        <w:spacing w:before="240" w:after="0" w:line="340" w:lineRule="atLeast"/>
        <w:ind w:left="0" w:right="0" w:firstLine="0"/>
        <w:jc w:val="left"/>
      </w:pPr>
      <w:bookmarkStart w:id="215" w:name="Classification_70"/>
      <w:bookmarkEnd w:id="215"/>
      <w:r>
        <w:rPr>
          <w:rFonts w:ascii="arial" w:eastAsia="arial" w:hAnsi="arial" w:cs="arial"/>
          <w:b/>
          <w:i w:val="0"/>
          <w:strike w:val="0"/>
          <w:noProof w:val="0"/>
          <w:color w:val="000000"/>
          <w:position w:val="0"/>
          <w:sz w:val="28"/>
          <w:u w:val="none"/>
          <w:vertAlign w:val="baseline"/>
        </w:rPr>
        <w:t>Classification</w:t>
      </w:r>
    </w:p>
    <w:p>
      <w:pPr>
        <w:pStyle w:val="Normal72"/>
        <w:spacing w:line="60" w:lineRule="exact"/>
      </w:pPr>
      <w:r>
        <w:pict>
          <v:line id="_x0000_s1283" style="position:absolute;z-index:251894784" from="0,2pt" to="512pt,2pt" strokecolor="#009ddb" strokeweight="2pt">
            <v:stroke linestyle="single"/>
            <w10:wrap type="topAndBottom"/>
          </v:line>
        </w:pict>
      </w:r>
    </w:p>
    <w:p>
      <w:pPr>
        <w:pStyle w:val="Normal72"/>
        <w:spacing w:line="120" w:lineRule="exact"/>
      </w:pPr>
    </w:p>
    <w:p>
      <w:pPr>
        <w:pStyle w:val="Normal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DEMOCRACIES (90%); TYPES OF GOVERNMENT (90%); US PRESIDENTS (90%); INFLATION (89%); US REPUBLICAN PARTY (89%); VOTERS &amp; VOTING (89%); NATIONAL SECURITY &amp; FOREIGN RELATIONS (88%); BIPARTISANSHIP (78%); HUMAN RIGHTS VIOLATIONS (78%); INTERNATIONAL GOVERNMENTAL ORGANIZATIONS (78%); OLIGARCHIES (78%); ECONOMIC GROWTH (77%); JOB CREATION (77%); NEGATIVE NEWS (76%); EMPLOYMENT GROWTH (73%); APPROVALS (69%); WAR &amp; CONFLICT (69%); CEASEFIRES (67%); TALIBAN (66%); Opinión (%);  Joseph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  Estados Unidos (%);  Donald Trump (%);  Política (%)</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DEFENSE INDUSTRY (66%); DEFENSE INDUSTRY REGULATION &amp; POLICY (66%)</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(93%); DONALD TRUMP (90%)</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ISRAEL (92%); UNITED STATES (92%); AFGHANISTAN (79%); STATE OF PALESTINE (79%); UKRAINE (79%)</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Pr>
        <w:pStyle w:val="Normal72"/>
      </w:pPr>
    </w:p>
    <w:p>
      <w:pPr>
        <w:pStyle w:val="Normal72"/>
        <w:ind w:left="200"/>
        <w:sectPr>
          <w:type w:val="continuous"/>
          <w:pgMar w:top="840" w:right="1000" w:bottom="840" w:left="1000" w:header="400" w:footer="400"/>
          <w:pgNumType w:fmt="decimal"/>
          <w:cols w:space="720"/>
        </w:sectPr>
      </w:pPr>
      <w:r>
        <w:br/>
      </w:r>
      <w:r>
        <w:pict>
          <v:line id="_x0000_s1284" style="position:absolute;z-index:25189580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923"/>
          <w:headerReference w:type="default" r:id="rId924"/>
          <w:footerReference w:type="even" r:id="rId925"/>
          <w:footerReference w:type="default" r:id="rId926"/>
          <w:headerReference w:type="first" r:id="rId927"/>
          <w:footerReference w:type="first" r:id="rId928"/>
          <w:pgSz w:w="12240" w:h="15840"/>
          <w:pgMar w:top="840" w:right="1000" w:bottom="840" w:left="1000" w:header="400" w:footer="400"/>
          <w:pgNumType w:fmt="decimal"/>
          <w:cols w:space="720"/>
          <w:titlePg w:val="0"/>
        </w:sectPr>
      </w:pPr>
    </w:p>
    <w:p>
      <w:pPr>
        <w:pStyle w:val="Normal73"/>
      </w:pPr>
    </w:p>
    <w:p>
      <w:pPr>
        <w:pStyle w:val="Heading171"/>
        <w:keepNext w:val="0"/>
        <w:spacing w:after="200" w:line="340" w:lineRule="atLeast"/>
        <w:ind w:left="0" w:right="0" w:firstLine="0"/>
        <w:jc w:val="center"/>
      </w:pPr>
      <w:hyperlink r:id="rId929" w:history="1">
        <w:r>
          <w:rPr>
            <w:rFonts w:ascii="arial" w:eastAsia="arial" w:hAnsi="arial" w:cs="arial"/>
            <w:b/>
            <w:i/>
            <w:strike w:val="0"/>
            <w:color w:val="0077CC"/>
            <w:sz w:val="28"/>
            <w:u w:val="single"/>
            <w:vertAlign w:val="baseline"/>
          </w:rPr>
          <w:t>Joe Biden</w:t>
        </w:r>
      </w:hyperlink>
      <w:hyperlink r:id="rId930" w:history="1">
        <w:r>
          <w:rPr>
            <w:rFonts w:ascii="arial" w:eastAsia="arial" w:hAnsi="arial" w:cs="arial"/>
            <w:b/>
            <w:i/>
            <w:strike w:val="0"/>
            <w:color w:val="0077CC"/>
            <w:sz w:val="28"/>
            <w:u w:val="single"/>
            <w:vertAlign w:val="baseline"/>
          </w:rPr>
          <w:t xml:space="preserve"> Dons Timeless Black Shoes at Trump Inauguration 2025</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Footwearnews</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w:t>
      </w:r>
    </w:p>
    <w:p>
      <w:pPr>
        <w:pStyle w:val="Normal73"/>
        <w:keepNext w:val="0"/>
        <w:spacing w:after="0" w:line="240" w:lineRule="atLeast"/>
        <w:ind w:right="0"/>
        <w:jc w:val="both"/>
      </w:pPr>
      <w:bookmarkStart w:id="216" w:name="Bookmark_73"/>
      <w:bookmarkEnd w:id="21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Penske Media Corporation All Rights Reserved</w:t>
      </w:r>
    </w:p>
    <w:p>
      <w:pPr>
        <w:pStyle w:val="Normal73"/>
        <w:keepNext w:val="0"/>
        <w:spacing w:before="120" w:after="0" w:line="220" w:lineRule="atLeast"/>
        <w:ind w:left="0" w:right="0" w:firstLine="0"/>
        <w:jc w:val="left"/>
      </w:pPr>
      <w:r>
        <w:br/>
      </w:r>
      <w:r>
        <w:pict>
          <v:shape id="_x0000_i1285" type="#_x0000_t75" style="width:112.49pt;height:50.99pt">
            <v:imagedata r:id="rId93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Allie Fasanella</w:t>
      </w:r>
    </w:p>
    <w:p>
      <w:pPr>
        <w:pStyle w:val="Normal73"/>
        <w:keepNext/>
        <w:spacing w:before="240" w:after="0" w:line="340" w:lineRule="atLeast"/>
        <w:ind w:left="0" w:right="0" w:firstLine="0"/>
        <w:jc w:val="left"/>
      </w:pPr>
      <w:bookmarkStart w:id="217" w:name="Body_71"/>
      <w:bookmarkEnd w:id="21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86" style="position:absolute;z-index:25189683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wore classic black men's dress shoes to the inauguration of President Donald Trump in Washington, D.C., on Monday.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U.S. president sported oxfords with thick soles that bore a resemblance to a lace-up style by Cole Haan. The style's cushioned midsole design was similar to the footwear brand's </w:t>
      </w:r>
      <w:hyperlink r:id="rId932" w:history="1">
        <w:r>
          <w:rPr>
            <w:rFonts w:ascii="arial" w:eastAsia="arial" w:hAnsi="arial" w:cs="arial"/>
            <w:b w:val="0"/>
            <w:i/>
            <w:strike w:val="0"/>
            <w:noProof w:val="0"/>
            <w:color w:val="0077CC"/>
            <w:position w:val="0"/>
            <w:sz w:val="20"/>
            <w:u w:val="single"/>
            <w:vertAlign w:val="baseline"/>
          </w:rPr>
          <w:t>ØriginalGrand Remastered Wingtip Oxfords</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paired the classic shoes with a navy suit and navy wool overcoat for the ceremony.</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features of his footwear included smooth leather uppers and cushioned collars. It would make sense if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wearing </w:t>
      </w:r>
      <w:hyperlink r:id="rId933" w:history="1">
        <w:r>
          <w:rPr>
            <w:rFonts w:ascii="arial" w:eastAsia="arial" w:hAnsi="arial" w:cs="arial"/>
            <w:b w:val="0"/>
            <w:i/>
            <w:strike w:val="0"/>
            <w:noProof w:val="0"/>
            <w:color w:val="0077CC"/>
            <w:position w:val="0"/>
            <w:sz w:val="20"/>
            <w:u w:val="single"/>
            <w:vertAlign w:val="baseline"/>
          </w:rPr>
          <w:t>Cole Haan shoes</w:t>
        </w:r>
      </w:hyperlink>
      <w:r>
        <w:rPr>
          <w:rFonts w:ascii="arial" w:eastAsia="arial" w:hAnsi="arial" w:cs="arial"/>
          <w:b w:val="0"/>
          <w:i w:val="0"/>
          <w:strike w:val="0"/>
          <w:noProof w:val="0"/>
          <w:color w:val="000000"/>
          <w:position w:val="0"/>
          <w:sz w:val="20"/>
          <w:u w:val="none"/>
          <w:vertAlign w:val="baseline"/>
        </w:rPr>
        <w:t xml:space="preserve"> as this isn't the first time he's stepped out in the brand.</w:t>
      </w:r>
    </w:p>
    <w:p>
      <w:pPr>
        <w:pStyle w:val="Normal7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Donald Trump,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and Melania Trump enter the White House. </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March, the 46th president of the United States was seen in </w:t>
      </w:r>
      <w:hyperlink r:id="rId934" w:history="1">
        <w:r>
          <w:rPr>
            <w:rFonts w:ascii="arial" w:eastAsia="arial" w:hAnsi="arial" w:cs="arial"/>
            <w:b w:val="0"/>
            <w:i/>
            <w:strike w:val="0"/>
            <w:noProof w:val="0"/>
            <w:color w:val="0077CC"/>
            <w:position w:val="0"/>
            <w:sz w:val="20"/>
            <w:u w:val="single"/>
            <w:vertAlign w:val="baseline"/>
          </w:rPr>
          <w:t>Cole Haan's Zerøgrand leather wingtip brogue oxfords</w:t>
        </w:r>
      </w:hyperlink>
      <w:r>
        <w:rPr>
          <w:rFonts w:ascii="arial" w:eastAsia="arial" w:hAnsi="arial" w:cs="arial"/>
          <w:b w:val="0"/>
          <w:i w:val="0"/>
          <w:strike w:val="0"/>
          <w:noProof w:val="0"/>
          <w:color w:val="000000"/>
          <w:position w:val="0"/>
          <w:sz w:val="20"/>
          <w:u w:val="none"/>
          <w:vertAlign w:val="baseline"/>
        </w:rPr>
        <w:t>, which are crafted with a slightly chunkier sole. According to the website, they feature a FlowerFoam EVA midsole made from 25 percent dandelion rubber.</w:t>
      </w:r>
    </w:p>
    <w:p>
      <w:pPr>
        <w:pStyle w:val="Normal7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wears black leather shoes on Jan. 20.</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head of state was also photographed in black loafers with cushioned midsoles at the White House earlier this month. When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isn't wearing formal shoes, he often dons sneakers from best-selling brands like Hoka, On Running, and Skechers.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2024, he was pictured in </w:t>
      </w:r>
      <w:hyperlink r:id="rId935" w:history="1">
        <w:r>
          <w:rPr>
            <w:rFonts w:ascii="arial" w:eastAsia="arial" w:hAnsi="arial" w:cs="arial"/>
            <w:b w:val="0"/>
            <w:i/>
            <w:strike w:val="0"/>
            <w:noProof w:val="0"/>
            <w:color w:val="0077CC"/>
            <w:position w:val="0"/>
            <w:sz w:val="20"/>
            <w:u w:val="single"/>
            <w:vertAlign w:val="baseline"/>
          </w:rPr>
          <w:t>Hoka's Transport shoes</w:t>
        </w:r>
      </w:hyperlink>
      <w:r>
        <w:rPr>
          <w:rFonts w:ascii="arial" w:eastAsia="arial" w:hAnsi="arial" w:cs="arial"/>
          <w:b w:val="0"/>
          <w:i w:val="0"/>
          <w:strike w:val="0"/>
          <w:noProof w:val="0"/>
          <w:color w:val="000000"/>
          <w:position w:val="0"/>
          <w:sz w:val="20"/>
          <w:u w:val="none"/>
          <w:vertAlign w:val="baseline"/>
        </w:rPr>
        <w:t xml:space="preserve"> equipped with a cushioned footbed for added stability. And in 2023, he stepped out in Skechers' signature Slip-ins. On another occasion, while out biking in Delaware,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seen in On's Cloudflow 4 sneakers.</w:t>
      </w:r>
    </w:p>
    <w:p>
      <w:pPr>
        <w:pStyle w:val="Normal7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arrives at the White House in black loafers on Jan. 2, 2025.</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Looking back at his shoe style through the years, it's evident that the politician favors shoes with plenty of supportive cushioning underfoot, whether he's donning dress shoes or sneakers.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his wife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the former first lady and educator popped in a purple ensemble complete with purple suede pumps for the big day.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click on the gallery to discover all the shoes at the 2025 inauguration.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Melania and Ivanka Trump,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and More Trump Inauguration 2025 Shoes [PHOTOS]</w:t>
      </w:r>
    </w:p>
    <w:p>
      <w:pPr>
        <w:pStyle w:val="Normal73"/>
        <w:keepNext w:val="0"/>
        <w:spacing w:before="240" w:after="0" w:line="260" w:lineRule="atLeast"/>
        <w:ind w:left="0" w:right="0" w:firstLine="0"/>
        <w:jc w:val="both"/>
      </w:pPr>
      <w:hyperlink r:id="rId936" w:history="1">
        <w:r>
          <w:rPr>
            <w:rFonts w:ascii="arial" w:eastAsia="arial" w:hAnsi="arial" w:cs="arial"/>
            <w:b w:val="0"/>
            <w:i/>
            <w:strike w:val="0"/>
            <w:color w:val="0077CC"/>
            <w:sz w:val="20"/>
            <w:u w:val="single"/>
            <w:vertAlign w:val="baseline"/>
          </w:rPr>
          <w:t>View Gallery19 Images</w:t>
        </w:r>
      </w:hyperlink>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Launch Gallery: </w:t>
      </w:r>
      <w:hyperlink r:id="rId937" w:history="1">
        <w:r>
          <w:rPr>
            <w:rFonts w:ascii="arial" w:eastAsia="arial" w:hAnsi="arial" w:cs="arial"/>
            <w:b w:val="0"/>
            <w:i/>
            <w:strike w:val="0"/>
            <w:noProof w:val="0"/>
            <w:color w:val="0077CC"/>
            <w:position w:val="0"/>
            <w:sz w:val="20"/>
            <w:u w:val="single"/>
            <w:vertAlign w:val="baseline"/>
          </w:rPr>
          <w:t xml:space="preserve">Melania and Ivanka Trump, Jill </w:t>
        </w:r>
      </w:hyperlink>
      <w:hyperlink r:id="rId938" w:history="1">
        <w:r>
          <w:rPr>
            <w:rFonts w:ascii="arial" w:eastAsia="arial" w:hAnsi="arial" w:cs="arial"/>
            <w:b/>
            <w:i/>
            <w:strike w:val="0"/>
            <w:noProof w:val="0"/>
            <w:color w:val="0077CC"/>
            <w:position w:val="0"/>
            <w:sz w:val="20"/>
            <w:u w:val="single"/>
            <w:vertAlign w:val="baseline"/>
          </w:rPr>
          <w:t>Biden</w:t>
        </w:r>
      </w:hyperlink>
      <w:hyperlink r:id="rId939" w:history="1">
        <w:r>
          <w:rPr>
            <w:rFonts w:ascii="arial" w:eastAsia="arial" w:hAnsi="arial" w:cs="arial"/>
            <w:b w:val="0"/>
            <w:i/>
            <w:strike w:val="0"/>
            <w:noProof w:val="0"/>
            <w:color w:val="0077CC"/>
            <w:position w:val="0"/>
            <w:sz w:val="20"/>
            <w:u w:val="single"/>
            <w:vertAlign w:val="baseline"/>
          </w:rPr>
          <w:t xml:space="preserve"> and More Trump Inauguration 2025 Shoes [PHOTOS]</w:t>
        </w:r>
      </w:hyperlink>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Footwear News</w:t>
      </w:r>
    </w:p>
    <w:p>
      <w:pPr>
        <w:pStyle w:val="Normal73"/>
        <w:keepNext w:val="0"/>
        <w:spacing w:before="240" w:after="0" w:line="260" w:lineRule="atLeast"/>
        <w:ind w:left="0" w:right="0" w:firstLine="0"/>
        <w:jc w:val="both"/>
      </w:pPr>
      <w:hyperlink r:id="rId940" w:history="1">
        <w:r>
          <w:rPr>
            <w:rFonts w:ascii="arial" w:eastAsia="arial" w:hAnsi="arial" w:cs="arial"/>
            <w:b w:val="0"/>
            <w:i/>
            <w:strike w:val="0"/>
            <w:color w:val="0077CC"/>
            <w:sz w:val="20"/>
            <w:u w:val="single"/>
            <w:vertAlign w:val="baseline"/>
          </w:rPr>
          <w:t>Melania Trump Brings Somber Shoes to Jimmy Carter's Funeral at Washington National Cathedral</w:t>
        </w:r>
      </w:hyperlink>
      <w:r>
        <w:rPr>
          <w:rFonts w:ascii="arial" w:eastAsia="arial" w:hAnsi="arial" w:cs="arial"/>
          <w:b w:val="0"/>
          <w:i w:val="0"/>
          <w:strike w:val="0"/>
          <w:noProof w:val="0"/>
          <w:color w:val="000000"/>
          <w:position w:val="0"/>
          <w:sz w:val="20"/>
          <w:u w:val="none"/>
          <w:vertAlign w:val="baseline"/>
        </w:rPr>
        <w:t> </w:t>
      </w:r>
      <w:hyperlink r:id="rId941" w:history="1">
        <w:r>
          <w:rPr>
            <w:rFonts w:ascii="arial" w:eastAsia="arial" w:hAnsi="arial" w:cs="arial"/>
            <w:b w:val="0"/>
            <w:i/>
            <w:strike w:val="0"/>
            <w:noProof w:val="0"/>
            <w:color w:val="0077CC"/>
            <w:position w:val="0"/>
            <w:sz w:val="20"/>
            <w:u w:val="single"/>
            <w:vertAlign w:val="baseline"/>
          </w:rPr>
          <w:t xml:space="preserve">First Lady Jill </w:t>
        </w:r>
      </w:hyperlink>
      <w:hyperlink r:id="rId942" w:history="1">
        <w:r>
          <w:rPr>
            <w:rFonts w:ascii="arial" w:eastAsia="arial" w:hAnsi="arial" w:cs="arial"/>
            <w:b/>
            <w:i/>
            <w:strike w:val="0"/>
            <w:noProof w:val="0"/>
            <w:color w:val="0077CC"/>
            <w:position w:val="0"/>
            <w:sz w:val="20"/>
            <w:u w:val="single"/>
            <w:vertAlign w:val="baseline"/>
          </w:rPr>
          <w:t>Biden</w:t>
        </w:r>
      </w:hyperlink>
      <w:hyperlink r:id="rId943" w:history="1">
        <w:r>
          <w:rPr>
            <w:rFonts w:ascii="arial" w:eastAsia="arial" w:hAnsi="arial" w:cs="arial"/>
            <w:b w:val="0"/>
            <w:i/>
            <w:strike w:val="0"/>
            <w:noProof w:val="0"/>
            <w:color w:val="0077CC"/>
            <w:position w:val="0"/>
            <w:sz w:val="20"/>
            <w:u w:val="single"/>
            <w:vertAlign w:val="baseline"/>
          </w:rPr>
          <w:t xml:space="preserve"> Attends Former President Jimmy Carter's Funeral Wearing Dior J'Adior Slingback Heels</w:t>
        </w:r>
      </w:hyperlink>
    </w:p>
    <w:p>
      <w:pPr>
        <w:pStyle w:val="Normal73"/>
        <w:keepNext/>
        <w:spacing w:before="240" w:after="0" w:line="340" w:lineRule="atLeast"/>
        <w:ind w:left="0" w:right="0" w:firstLine="0"/>
        <w:jc w:val="left"/>
      </w:pPr>
      <w:bookmarkStart w:id="218" w:name="Classification_71"/>
      <w:bookmarkEnd w:id="218"/>
      <w:r>
        <w:rPr>
          <w:rFonts w:ascii="arial" w:eastAsia="arial" w:hAnsi="arial" w:cs="arial"/>
          <w:b/>
          <w:i w:val="0"/>
          <w:strike w:val="0"/>
          <w:noProof w:val="0"/>
          <w:color w:val="000000"/>
          <w:position w:val="0"/>
          <w:sz w:val="28"/>
          <w:u w:val="none"/>
          <w:vertAlign w:val="baseline"/>
        </w:rPr>
        <w:t>Classification</w:t>
      </w:r>
    </w:p>
    <w:p>
      <w:pPr>
        <w:pStyle w:val="Normal73"/>
        <w:spacing w:line="60" w:lineRule="exact"/>
      </w:pPr>
      <w:r>
        <w:pict>
          <v:line id="_x0000_s1287" style="position:absolute;z-index:251897856" from="0,2pt" to="512pt,2pt" strokecolor="#009ddb" strokeweight="2pt">
            <v:stroke linestyle="single"/>
            <w10:wrap type="topAndBottom"/>
          </v:line>
        </w:pict>
      </w:r>
    </w:p>
    <w:p>
      <w:pPr>
        <w:pStyle w:val="Normal73"/>
        <w:spacing w:line="120" w:lineRule="exact"/>
      </w:pPr>
    </w:p>
    <w:p>
      <w:pPr>
        <w:pStyle w:val="Normal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Footwear NewsLexisNexis</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TRUMP'S FIRST 100 DAYS (91%); US PRESIDENTS (90%); GOVERNMENT BODIES &amp; OFFICES (78%); HEADS OF STATE &amp; GOVERNMENT (78%); ELECTIONS &amp; POLITICS (73%)</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FOOTWEAR (90%); CLOTHING LABELS (78%); FOOTWEAR INDUSTRY (78%)</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MELANIA TRUMP (94%); IVANKA TRUMP (91%); DONALD TRUMP (90%); JIMMY CARTER (58%)</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DELAWARE, USA (79%); WASHINGTON DC, USA (79%); UNITED STATES (94%)</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73"/>
      </w:pPr>
    </w:p>
    <w:p>
      <w:pPr>
        <w:pStyle w:val="Normal73"/>
        <w:ind w:left="200"/>
        <w:sectPr>
          <w:type w:val="continuous"/>
          <w:pgMar w:top="840" w:right="1000" w:bottom="840" w:left="1000" w:header="400" w:footer="400"/>
          <w:pgNumType w:fmt="decimal"/>
          <w:cols w:space="720"/>
        </w:sectPr>
      </w:pPr>
      <w:r>
        <w:br/>
      </w:r>
      <w:r>
        <w:pict>
          <v:line id="_x0000_s1288" style="position:absolute;z-index:251898880"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944"/>
          <w:headerReference w:type="default" r:id="rId945"/>
          <w:footerReference w:type="even" r:id="rId946"/>
          <w:footerReference w:type="default" r:id="rId947"/>
          <w:headerReference w:type="first" r:id="rId948"/>
          <w:footerReference w:type="first" r:id="rId949"/>
          <w:pgSz w:w="12240" w:h="15840"/>
          <w:pgMar w:top="840" w:right="1000" w:bottom="840" w:left="1000" w:header="400" w:footer="400"/>
          <w:pgNumType w:fmt="decimal"/>
          <w:cols w:space="720"/>
          <w:titlePg w:val="0"/>
        </w:sectPr>
      </w:pPr>
    </w:p>
    <w:p>
      <w:pPr>
        <w:pStyle w:val="Normal74"/>
      </w:pPr>
    </w:p>
    <w:p>
      <w:pPr>
        <w:pStyle w:val="Heading172"/>
        <w:keepNext w:val="0"/>
        <w:spacing w:after="200" w:line="340" w:lineRule="atLeast"/>
        <w:ind w:left="0" w:right="0" w:firstLine="0"/>
        <w:jc w:val="center"/>
      </w:pPr>
      <w:hyperlink r:id="rId950" w:history="1">
        <w:r>
          <w:rPr>
            <w:rFonts w:ascii="arial" w:eastAsia="arial" w:hAnsi="arial" w:cs="arial"/>
            <w:b/>
            <w:i/>
            <w:strike w:val="0"/>
            <w:color w:val="0077CC"/>
            <w:sz w:val="28"/>
            <w:u w:val="single"/>
            <w:vertAlign w:val="baseline"/>
          </w:rPr>
          <w:t xml:space="preserve">'Wow' - Everyone Has Same Reaction To </w:t>
        </w:r>
      </w:hyperlink>
      <w:hyperlink r:id="rId951" w:history="1">
        <w:r>
          <w:rPr>
            <w:rFonts w:ascii="arial" w:eastAsia="arial" w:hAnsi="arial" w:cs="arial"/>
            <w:b/>
            <w:i/>
            <w:strike w:val="0"/>
            <w:color w:val="0077CC"/>
            <w:sz w:val="28"/>
            <w:u w:val="single"/>
            <w:vertAlign w:val="baseline"/>
          </w:rPr>
          <w:t>Joe Biden</w:t>
        </w:r>
      </w:hyperlink>
      <w:hyperlink r:id="rId952" w:history="1">
        <w:r>
          <w:rPr>
            <w:rFonts w:ascii="arial" w:eastAsia="arial" w:hAnsi="arial" w:cs="arial"/>
            <w:b/>
            <w:i/>
            <w:strike w:val="0"/>
            <w:color w:val="0077CC"/>
            <w:sz w:val="28"/>
            <w:u w:val="single"/>
            <w:vertAlign w:val="baseline"/>
          </w:rPr>
          <w:t xml:space="preserve"> Agent Announcement</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Spun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2025 Monday 8:35 PM EST</w:t>
      </w:r>
    </w:p>
    <w:p>
      <w:pPr>
        <w:pStyle w:val="Normal74"/>
        <w:keepNext w:val="0"/>
        <w:spacing w:after="0" w:line="240" w:lineRule="atLeast"/>
        <w:ind w:right="0"/>
        <w:jc w:val="both"/>
      </w:pPr>
      <w:bookmarkStart w:id="219" w:name="Bookmark_74"/>
      <w:bookmarkEnd w:id="219"/>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ABG-SI LLC. Sports Illustrated Is A Registered Trademark Of ABG-SI LLC. Use of this Site Constitutes Acceptance of our Terms of Use and Privary Policy.  All Rights Reserved</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353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Holleran</w:t>
      </w:r>
    </w:p>
    <w:p>
      <w:pPr>
        <w:pStyle w:val="Normal74"/>
        <w:keepNext/>
        <w:spacing w:before="240" w:after="0" w:line="340" w:lineRule="atLeast"/>
        <w:ind w:left="0" w:right="0" w:firstLine="0"/>
        <w:jc w:val="left"/>
      </w:pPr>
      <w:bookmarkStart w:id="220" w:name="Body_72"/>
      <w:bookmarkEnd w:id="220"/>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89" style="position:absolute;z-index:251899904"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is now being represented by one of the biggest agencies in the world.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agency, which also represents some of the biggest athletes and celebrities in the world, has officially signed the former President of the United States on Monday afternoon.</w:t>
      </w:r>
    </w:p>
    <w:p>
      <w:pPr>
        <w:pStyle w:val="Normal7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82, announced on Monday that he has signed with CAA for representation following his time in the White House. The former U.S. President left office in January.</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Variety </w:t>
      </w:r>
      <w:hyperlink r:id="rId953" w:history="1">
        <w:r>
          <w:rPr>
            <w:rFonts w:ascii="arial" w:eastAsia="arial" w:hAnsi="arial" w:cs="arial"/>
            <w:b w:val="0"/>
            <w:i/>
            <w:strike w:val="0"/>
            <w:noProof w:val="0"/>
            <w:color w:val="0077CC"/>
            <w:position w:val="0"/>
            <w:sz w:val="20"/>
            <w:u w:val="single"/>
            <w:vertAlign w:val="baseline"/>
          </w:rPr>
          <w:t>first reported the news: </w:t>
        </w:r>
      </w:hyperlink>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has signed with CAA. 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previously represented by CAA from 2017 to 2020, following his eight-year term as the 47th Vice President of the United States. While a CAA client from 2017 to 2020, 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published his #1 New York Times bestselling memoir, "Promise Me, Dad," launched the 42-date "American Promise" tour, which sold more than 85,000 tickets nationwide, and headlined numerous speaking engagements.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CAA is excited.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is one of America's most respected and influential voices in national and global affairs," said CAA co-chairman Richard Lovett. "His lifelong commitment to public service is one of unity, optimism, dignity, and possibility. We are profoundly honored to partner with him again."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Reactions are pouring in on social media. At 82 years old, you would think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would be at an age where he didn't want to sell books or do speaking tours for lots of money, but that's apparently not the case.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work hard, you will be rewarded. keep pushing," one fan joked.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for his second chapter," one fan added.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thing I told all the leftists who wanted to "teach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 lesson" was that he was going to end up fine at the end of this. And he will. You didn't screw him over. You screwed the rest of us over," one fan dded.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"Focusing on the important things and putting in the good work," one fan added.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many people is </w:t>
      </w:r>
      <w:r>
        <w:rPr>
          <w:rFonts w:ascii="arial" w:eastAsia="arial" w:hAnsi="arial" w:cs="arial"/>
          <w:b/>
          <w:i/>
          <w:strike w:val="0"/>
          <w:noProof w:val="0"/>
          <w:color w:val="000000"/>
          <w:position w:val="0"/>
          <w:sz w:val="20"/>
          <w:u w:val="single"/>
          <w:vertAlign w:val="baseline"/>
        </w:rPr>
        <w:t>Joe</w:t>
      </w:r>
      <w:r>
        <w:rPr>
          <w:rFonts w:ascii="arial" w:eastAsia="arial" w:hAnsi="arial" w:cs="arial"/>
          <w:b w:val="0"/>
          <w:i w:val="0"/>
          <w:strike w:val="0"/>
          <w:noProof w:val="0"/>
          <w:color w:val="000000"/>
          <w:position w:val="0"/>
          <w:sz w:val="20"/>
          <w:u w:val="none"/>
          <w:vertAlign w:val="baseline"/>
        </w:rPr>
        <w:t xml:space="preserve"> supporting?" one fan added.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literally gasped and lol'd," one fan added.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room, </w:t>
      </w:r>
      <w:r>
        <w:rPr>
          <w:rFonts w:ascii="arial" w:eastAsia="arial" w:hAnsi="arial" w:cs="arial"/>
          <w:b/>
          <w:i/>
          <w:strike w:val="0"/>
          <w:noProof w:val="0"/>
          <w:color w:val="000000"/>
          <w:position w:val="0"/>
          <w:sz w:val="20"/>
          <w:u w:val="single"/>
          <w:vertAlign w:val="baseline"/>
        </w:rPr>
        <w:t>Joe</w:t>
      </w:r>
      <w:r>
        <w:rPr>
          <w:rFonts w:ascii="arial" w:eastAsia="arial" w:hAnsi="arial" w:cs="arial"/>
          <w:b w:val="0"/>
          <w:i w:val="0"/>
          <w:strike w:val="0"/>
          <w:noProof w:val="0"/>
          <w:color w:val="000000"/>
          <w:position w:val="0"/>
          <w:sz w:val="20"/>
          <w:u w:val="none"/>
          <w:vertAlign w:val="baseline"/>
        </w:rPr>
        <w:t>," one fan added.</w:t>
      </w:r>
    </w:p>
    <w:p>
      <w:pPr>
        <w:pStyle w:val="Normal7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Signs With CAA </w:t>
      </w:r>
      <w:hyperlink r:id="rId954" w:history="1">
        <w:r>
          <w:rPr>
            <w:rFonts w:ascii="arial" w:eastAsia="arial" w:hAnsi="arial" w:cs="arial"/>
            <w:b w:val="0"/>
            <w:i/>
            <w:strike w:val="0"/>
            <w:noProof w:val="0"/>
            <w:color w:val="0077CC"/>
            <w:position w:val="0"/>
            <w:sz w:val="20"/>
            <w:u w:val="single"/>
            <w:vertAlign w:val="baseline"/>
          </w:rPr>
          <w:t>https://t.co/1aMnADPoKm</w:t>
        </w:r>
      </w:hyperlink>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Variety (@Variety)</w:t>
      </w:r>
    </w:p>
    <w:p>
      <w:pPr>
        <w:pStyle w:val="Normal74"/>
        <w:keepNext w:val="0"/>
        <w:spacing w:before="240" w:after="0" w:line="260" w:lineRule="atLeast"/>
        <w:ind w:left="0" w:right="0" w:firstLine="0"/>
        <w:jc w:val="both"/>
      </w:pPr>
      <w:hyperlink r:id="rId955" w:history="1">
        <w:r>
          <w:rPr>
            <w:rFonts w:ascii="arial" w:eastAsia="arial" w:hAnsi="arial" w:cs="arial"/>
            <w:b w:val="0"/>
            <w:i/>
            <w:strike w:val="0"/>
            <w:color w:val="0077CC"/>
            <w:sz w:val="20"/>
            <w:u w:val="single"/>
            <w:vertAlign w:val="baseline"/>
          </w:rPr>
          <w:t>February 3, 2025</w:t>
        </w:r>
      </w:hyperlink>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surprising move, to say the least.</w:t>
      </w:r>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4"/>
        <w:spacing w:line="60" w:lineRule="exact"/>
      </w:pPr>
      <w:r>
        <w:pict>
          <v:line id="_x0000_s1290" style="position:absolute;z-index:251900928"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Lawyer Is Turning Heads (1:31)</w:t>
      </w:r>
    </w:p>
    <w:p>
      <w:pPr>
        <w:pStyle w:val="Normal74"/>
        <w:keepNext/>
        <w:spacing w:before="240" w:after="0" w:line="340" w:lineRule="atLeast"/>
        <w:ind w:left="0" w:right="0" w:firstLine="0"/>
        <w:jc w:val="left"/>
      </w:pPr>
      <w:bookmarkStart w:id="221" w:name="Classification_72"/>
      <w:bookmarkEnd w:id="221"/>
      <w:r>
        <w:rPr>
          <w:rFonts w:ascii="arial" w:eastAsia="arial" w:hAnsi="arial" w:cs="arial"/>
          <w:b/>
          <w:i w:val="0"/>
          <w:strike w:val="0"/>
          <w:noProof w:val="0"/>
          <w:color w:val="000000"/>
          <w:position w:val="0"/>
          <w:sz w:val="28"/>
          <w:u w:val="none"/>
          <w:vertAlign w:val="baseline"/>
        </w:rPr>
        <w:t>Classification</w:t>
      </w:r>
    </w:p>
    <w:p>
      <w:pPr>
        <w:pStyle w:val="Normal74"/>
        <w:spacing w:line="60" w:lineRule="exact"/>
      </w:pPr>
      <w:r>
        <w:pict>
          <v:line id="_x0000_s1291" style="position:absolute;z-index:251901952" from="0,2pt" to="512pt,2pt" strokecolor="#009ddb" strokeweight="2pt">
            <v:stroke linestyle="single"/>
            <w10:wrap type="topAndBottom"/>
          </v:line>
        </w:pict>
      </w:r>
    </w:p>
    <w:p>
      <w:pPr>
        <w:pStyle w:val="Normal74"/>
        <w:spacing w:line="120" w:lineRule="exact"/>
      </w:pPr>
    </w:p>
    <w:p>
      <w:pPr>
        <w:pStyle w:val="Normal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671192196</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PRESIDENTS (91%); CELEBRITIES (90%); BESTSELLERS (74%)</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CELEBRITIES (90%); BESTSELLERS (74%)</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(95%)</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(96%); Tennessee &amp; Maine; United States; Americas, Northern America</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2025</w:t>
      </w:r>
    </w:p>
    <w:p>
      <w:pPr>
        <w:pStyle w:val="Normal74"/>
      </w:pPr>
    </w:p>
    <w:p>
      <w:pPr>
        <w:pStyle w:val="Normal74"/>
        <w:ind w:left="200"/>
        <w:sectPr>
          <w:type w:val="continuous"/>
          <w:pgMar w:top="840" w:right="1000" w:bottom="840" w:left="1000" w:header="400" w:footer="400"/>
          <w:pgNumType w:fmt="decimal"/>
          <w:cols w:space="720"/>
        </w:sectPr>
      </w:pPr>
      <w:r>
        <w:br/>
      </w:r>
      <w:r>
        <w:pict>
          <v:line id="_x0000_s1292" style="position:absolute;z-index:25190297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956"/>
          <w:headerReference w:type="default" r:id="rId957"/>
          <w:footerReference w:type="even" r:id="rId958"/>
          <w:footerReference w:type="default" r:id="rId959"/>
          <w:headerReference w:type="first" r:id="rId960"/>
          <w:footerReference w:type="first" r:id="rId961"/>
          <w:pgSz w:w="12240" w:h="15840"/>
          <w:pgMar w:top="840" w:right="1000" w:bottom="840" w:left="1000" w:header="400" w:footer="400"/>
          <w:pgNumType w:fmt="decimal"/>
          <w:cols w:space="720"/>
          <w:titlePg w:val="0"/>
        </w:sectPr>
      </w:pPr>
    </w:p>
    <w:p>
      <w:pPr>
        <w:pStyle w:val="Normal75"/>
      </w:pPr>
    </w:p>
    <w:p>
      <w:pPr>
        <w:pStyle w:val="Heading173"/>
        <w:keepNext w:val="0"/>
        <w:spacing w:after="200" w:line="340" w:lineRule="atLeast"/>
        <w:ind w:left="0" w:right="0" w:firstLine="0"/>
        <w:jc w:val="center"/>
      </w:pPr>
      <w:hyperlink r:id="rId962" w:history="1">
        <w:r>
          <w:rPr>
            <w:rFonts w:ascii="arial" w:eastAsia="arial" w:hAnsi="arial" w:cs="arial"/>
            <w:b/>
            <w:i/>
            <w:strike w:val="0"/>
            <w:color w:val="0077CC"/>
            <w:sz w:val="28"/>
            <w:u w:val="single"/>
            <w:vertAlign w:val="baseline"/>
          </w:rPr>
          <w:t xml:space="preserve">Ashley Moody not surprised </w:t>
        </w:r>
      </w:hyperlink>
      <w:hyperlink r:id="rId963" w:history="1">
        <w:r>
          <w:rPr>
            <w:rFonts w:ascii="arial" w:eastAsia="arial" w:hAnsi="arial" w:cs="arial"/>
            <w:b/>
            <w:i/>
            <w:strike w:val="0"/>
            <w:color w:val="0077CC"/>
            <w:sz w:val="28"/>
            <w:u w:val="single"/>
            <w:vertAlign w:val="baseline"/>
          </w:rPr>
          <w:t>Joe Biden</w:t>
        </w:r>
      </w:hyperlink>
      <w:hyperlink r:id="rId964" w:history="1">
        <w:r>
          <w:rPr>
            <w:rFonts w:ascii="arial" w:eastAsia="arial" w:hAnsi="arial" w:cs="arial"/>
            <w:b/>
            <w:i/>
            <w:strike w:val="0"/>
            <w:color w:val="0077CC"/>
            <w:sz w:val="28"/>
            <w:u w:val="single"/>
            <w:vertAlign w:val="baseline"/>
          </w:rPr>
          <w:t>'s security clearance got yanked</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2025 Saturday 2:45 PM EST</w:t>
      </w:r>
    </w:p>
    <w:p>
      <w:pPr>
        <w:pStyle w:val="Normal75"/>
        <w:keepNext w:val="0"/>
        <w:spacing w:after="0" w:line="240" w:lineRule="atLeast"/>
        <w:ind w:right="0"/>
        <w:jc w:val="both"/>
      </w:pPr>
      <w:bookmarkStart w:id="222" w:name="Bookmark_75"/>
      <w:bookmarkEnd w:id="222"/>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7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Florida Politics </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 Gancarski</w:t>
      </w:r>
    </w:p>
    <w:p>
      <w:pPr>
        <w:pStyle w:val="Normal75"/>
        <w:keepNext/>
        <w:spacing w:before="240" w:after="0" w:line="340" w:lineRule="atLeast"/>
        <w:ind w:left="0" w:right="0" w:firstLine="0"/>
        <w:jc w:val="left"/>
      </w:pPr>
      <w:bookmarkStart w:id="223" w:name="Body_73"/>
      <w:bookmarkEnd w:id="223"/>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293" style="position:absolute;z-index:251904000" from="0,2pt" to="512pt,2pt" strokecolor="#009ddb" strokeweight="2pt">
            <v:stroke linestyle="single"/>
            <w10:wrap type="topAndBottom"/>
          </v:line>
        </w:pict>
      </w:r>
    </w:p>
    <w:p>
      <w:pPr>
        <w:pStyle w:val="Normal75"/>
      </w:pPr>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February 8th, 2025 ( </w:t>
      </w:r>
      <w:hyperlink r:id="rId965" w:history="1">
        <w:r>
          <w:rPr>
            <w:rFonts w:ascii="arial" w:eastAsia="arial" w:hAnsi="arial" w:cs="arial"/>
            <w:b w:val="0"/>
            <w:i/>
            <w:strike w:val="0"/>
            <w:noProof w:val="0"/>
            <w:color w:val="0077CC"/>
            <w:position w:val="0"/>
            <w:sz w:val="20"/>
            <w:u w:val="single"/>
            <w:vertAlign w:val="baseline"/>
          </w:rPr>
          <w:t>Florida Politics</w:t>
        </w:r>
      </w:hyperlink>
      <w:r>
        <w:rPr>
          <w:rFonts w:ascii="arial" w:eastAsia="arial" w:hAnsi="arial" w:cs="arial"/>
          <w:b w:val="0"/>
          <w:i w:val="0"/>
          <w:strike w:val="0"/>
          <w:noProof w:val="0"/>
          <w:color w:val="000000"/>
          <w:position w:val="0"/>
          <w:sz w:val="20"/>
          <w:u w:val="none"/>
          <w:vertAlign w:val="baseline"/>
        </w:rPr>
        <w:t xml:space="preserve">  - Delivered by  </w:t>
      </w:r>
      <w:hyperlink r:id="rId966"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Florida's newest Senator is on board with the most recent former President being kept out of the loop on national security issues.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all, she says theJoe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administration was leak prone and that the Delaware Democrat was cognitively compromised with people around him eager to exploit his issues.</w:t>
      </w:r>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surprising to me, and really, if you've been paying attention, this shouldn't be surprising to anyone,' said Sen.  </w:t>
      </w:r>
      <w:hyperlink r:id="rId967" w:history="1">
        <w:r>
          <w:rPr>
            <w:rFonts w:ascii="arial" w:eastAsia="arial" w:hAnsi="arial" w:cs="arial"/>
            <w:b w:val="0"/>
            <w:i/>
            <w:strike w:val="0"/>
            <w:noProof w:val="0"/>
            <w:color w:val="0077CC"/>
            <w:position w:val="0"/>
            <w:sz w:val="20"/>
            <w:u w:val="single"/>
            <w:vertAlign w:val="baseline"/>
          </w:rPr>
          <w:t>Ashley Moody on</w:t>
        </w:r>
      </w:hyperlink>
      <w:r>
        <w:rPr>
          <w:rFonts w:ascii="arial" w:eastAsia="arial" w:hAnsi="arial" w:cs="arial"/>
          <w:b w:val="0"/>
          <w:i w:val="0"/>
          <w:strike w:val="0"/>
          <w:noProof w:val="0"/>
          <w:color w:val="000000"/>
          <w:position w:val="0"/>
          <w:sz w:val="20"/>
          <w:u w:val="none"/>
          <w:vertAlign w:val="baseline"/>
        </w:rPr>
        <w:t> </w:t>
      </w:r>
      <w:hyperlink r:id="rId968" w:history="1">
        <w:r>
          <w:rPr>
            <w:rFonts w:ascii="arial" w:eastAsia="arial" w:hAnsi="arial" w:cs="arial"/>
            <w:b w:val="0"/>
            <w:i/>
            <w:strike w:val="0"/>
            <w:noProof w:val="0"/>
            <w:color w:val="0077CC"/>
            <w:position w:val="0"/>
            <w:sz w:val="20"/>
            <w:u w:val="single"/>
            <w:vertAlign w:val="baseline"/>
          </w:rPr>
          <w:t>Fox News Saturday.</w:t>
        </w:r>
      </w:hyperlink>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Plant City Republican appointed to replace current Secretary of StateMarco Rubio laid out the rationale.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just three months ago that we saw an investigation launched over information that was leaked over Israeli's plans to attack Iran. That might have come out of that administration. And it wasn't too long ago that we had a report showing diminished faculties of the President and (he is) someone who has people around them that want to use information or relationships,' Moody said.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PresidentDonald Trump says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did the same to him.</w:t>
      </w:r>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need for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to continue receiving access to classified information. Therefore, we are immediately revoking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's Security Clearances, and stopping his daily Intelligence Briefings,' </w:t>
      </w:r>
      <w:hyperlink r:id="rId969" w:history="1">
        <w:r>
          <w:rPr>
            <w:rFonts w:ascii="arial" w:eastAsia="arial" w:hAnsi="arial" w:cs="arial"/>
            <w:b w:val="0"/>
            <w:i/>
            <w:strike w:val="0"/>
            <w:noProof w:val="0"/>
            <w:color w:val="0077CC"/>
            <w:position w:val="0"/>
            <w:sz w:val="20"/>
            <w:u w:val="single"/>
            <w:vertAlign w:val="baseline"/>
          </w:rPr>
          <w:t>Trump posted to Truth Social. 'He set this precedent in 2021, when he instructed the Intelligence Community (IC) to stop the 45th President of the United States (ME!) from accessing details on National Security, a courtesy provided to former Presidents.'</w:t>
        </w:r>
      </w:hyperlink>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further defense of Trump's decision, Moody also said Saturday that 'the security of this nation has been put at risk over the last four years and you've had to have been asleep, not to notice that.'</w:t>
      </w:r>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970" w:history="1">
        <w:r>
          <w:rPr>
            <w:rFonts w:ascii="arial" w:eastAsia="arial" w:hAnsi="arial" w:cs="arial"/>
            <w:b w:val="0"/>
            <w:i/>
            <w:strike w:val="0"/>
            <w:noProof w:val="0"/>
            <w:color w:val="0077CC"/>
            <w:position w:val="0"/>
            <w:sz w:val="20"/>
            <w:u w:val="single"/>
            <w:vertAlign w:val="baseline"/>
          </w:rPr>
          <w:t xml:space="preserve">Ashley Moody not surprised </w:t>
        </w:r>
      </w:hyperlink>
      <w:hyperlink r:id="rId971" w:history="1">
        <w:r>
          <w:rPr>
            <w:rFonts w:ascii="arial" w:eastAsia="arial" w:hAnsi="arial" w:cs="arial"/>
            <w:b/>
            <w:i/>
            <w:strike w:val="0"/>
            <w:noProof w:val="0"/>
            <w:color w:val="0077CC"/>
            <w:position w:val="0"/>
            <w:sz w:val="20"/>
            <w:u w:val="single"/>
            <w:vertAlign w:val="baseline"/>
          </w:rPr>
          <w:t>Joe Biden</w:t>
        </w:r>
      </w:hyperlink>
      <w:hyperlink r:id="rId972" w:history="1">
        <w:r>
          <w:rPr>
            <w:rFonts w:ascii="arial" w:eastAsia="arial" w:hAnsi="arial" w:cs="arial"/>
            <w:b w:val="0"/>
            <w:i/>
            <w:strike w:val="0"/>
            <w:noProof w:val="0"/>
            <w:color w:val="0077CC"/>
            <w:position w:val="0"/>
            <w:sz w:val="20"/>
            <w:u w:val="single"/>
            <w:vertAlign w:val="baseline"/>
          </w:rPr>
          <w:t>'s security clearance got yanked appeared first on</w:t>
        </w:r>
      </w:hyperlink>
      <w:r>
        <w:rPr>
          <w:rFonts w:ascii="arial" w:eastAsia="arial" w:hAnsi="arial" w:cs="arial"/>
          <w:b w:val="0"/>
          <w:i w:val="0"/>
          <w:strike w:val="0"/>
          <w:noProof w:val="0"/>
          <w:color w:val="000000"/>
          <w:position w:val="0"/>
          <w:sz w:val="20"/>
          <w:u w:val="none"/>
          <w:vertAlign w:val="baseline"/>
        </w:rPr>
        <w:t> </w:t>
      </w:r>
      <w:hyperlink r:id="rId973" w:history="1">
        <w:r>
          <w:rPr>
            <w:rFonts w:ascii="arial" w:eastAsia="arial" w:hAnsi="arial" w:cs="arial"/>
            <w:b w:val="0"/>
            <w:i/>
            <w:strike w:val="0"/>
            <w:noProof w:val="0"/>
            <w:color w:val="0077CC"/>
            <w:position w:val="0"/>
            <w:sz w:val="20"/>
            <w:u w:val="single"/>
            <w:vertAlign w:val="baseline"/>
          </w:rPr>
          <w:t>Florida Politics - Campaigns &amp; Elections. Lobbying &amp; Government..</w:t>
        </w:r>
      </w:hyperlink>
    </w:p>
    <w:p>
      <w:pPr>
        <w:pStyle w:val="Normal75"/>
        <w:keepNext w:val="0"/>
        <w:spacing w:before="240" w:after="0" w:line="260" w:lineRule="atLeast"/>
        <w:ind w:left="0" w:right="0" w:firstLine="0"/>
        <w:jc w:val="both"/>
      </w:pPr>
      <w:hyperlink r:id="rId974" w:history="1">
        <w:r>
          <w:rPr>
            <w:rFonts w:ascii="arial" w:eastAsia="arial" w:hAnsi="arial" w:cs="arial"/>
            <w:b w:val="0"/>
            <w:i/>
            <w:strike w:val="0"/>
            <w:color w:val="0077CC"/>
            <w:sz w:val="20"/>
            <w:u w:val="single"/>
            <w:vertAlign w:val="baseline"/>
          </w:rPr>
          <w:t>Link to the original story.</w:t>
        </w:r>
      </w:hyperlink>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5"/>
        <w:spacing w:line="60" w:lineRule="exact"/>
      </w:pPr>
      <w:r>
        <w:pict>
          <v:line id="_x0000_s1294" style="position:absolute;z-index:251905024"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75"/>
        <w:keepNext/>
        <w:spacing w:before="240" w:after="0" w:line="340" w:lineRule="atLeast"/>
        <w:ind w:left="0" w:right="0" w:firstLine="0"/>
        <w:jc w:val="left"/>
      </w:pPr>
      <w:bookmarkStart w:id="224" w:name="Classification_73"/>
      <w:bookmarkEnd w:id="224"/>
      <w:r>
        <w:rPr>
          <w:rFonts w:ascii="arial" w:eastAsia="arial" w:hAnsi="arial" w:cs="arial"/>
          <w:b/>
          <w:i w:val="0"/>
          <w:strike w:val="0"/>
          <w:noProof w:val="0"/>
          <w:color w:val="000000"/>
          <w:position w:val="0"/>
          <w:sz w:val="28"/>
          <w:u w:val="none"/>
          <w:vertAlign w:val="baseline"/>
        </w:rPr>
        <w:t>Classification</w:t>
      </w:r>
    </w:p>
    <w:p>
      <w:pPr>
        <w:pStyle w:val="Normal75"/>
        <w:spacing w:line="60" w:lineRule="exact"/>
      </w:pPr>
      <w:r>
        <w:pict>
          <v:line id="_x0000_s1295" style="position:absolute;z-index:251906048" from="0,2pt" to="512pt,2pt" strokecolor="#009ddb" strokeweight="2pt">
            <v:stroke linestyle="single"/>
            <w10:wrap type="topAndBottom"/>
          </v:line>
        </w:pict>
      </w:r>
    </w:p>
    <w:p>
      <w:pPr>
        <w:pStyle w:val="Normal75"/>
        <w:spacing w:line="120" w:lineRule="exact"/>
      </w:pPr>
    </w:p>
    <w:p>
      <w:pPr>
        <w:pStyle w:val="Normal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10009352</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LEGISLATIVE BODIES (90%); NATIONAL SECURITY (90%); NATIONAL SECURITY &amp; FOREIGN RELATIONS (90%); INTERNATIONAL RELATIONS &amp; NATIONAL SECURITY (89%); LOBBYING (89%); POLITICS (89%); ELECTIONS (79%); BLOGS &amp; MESSAGE BOARDS (78%); US DEMOCRATIC PARTY (78%); US REPUBLICAN PARTY (78%); APPOINTMENTS (73%); US PRESIDENTS (73%); INTELLIGENCE SERVICES (72%); INVESTIGATIONS (69%); Federal (%); Headlines (%); Ashley Moody (%);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(70%)</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(70%); SIC4833 TELEVISION BROADCASTING STATIONS (70%); BLOGS &amp; MESSAGE BOARDS (78%)</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DONALD TRUMP (79%)</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(95%); DELAWARE, USA (79%); UNITED STATES (79%)</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2025</w:t>
      </w:r>
    </w:p>
    <w:p>
      <w:pPr>
        <w:pStyle w:val="Normal75"/>
      </w:pPr>
    </w:p>
    <w:p>
      <w:pPr>
        <w:pStyle w:val="Normal75"/>
        <w:ind w:left="200"/>
        <w:sectPr>
          <w:type w:val="continuous"/>
          <w:pgMar w:top="840" w:right="1000" w:bottom="840" w:left="1000" w:header="400" w:footer="400"/>
          <w:pgNumType w:fmt="decimal"/>
          <w:cols w:space="720"/>
        </w:sectPr>
      </w:pPr>
      <w:r>
        <w:br/>
      </w:r>
      <w:r>
        <w:pict>
          <v:line id="_x0000_s1296" style="position:absolute;z-index:25190707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975"/>
          <w:headerReference w:type="default" r:id="rId976"/>
          <w:footerReference w:type="even" r:id="rId977"/>
          <w:footerReference w:type="default" r:id="rId978"/>
          <w:headerReference w:type="first" r:id="rId979"/>
          <w:footerReference w:type="first" r:id="rId980"/>
          <w:pgSz w:w="12240" w:h="15840"/>
          <w:pgMar w:top="840" w:right="1000" w:bottom="840" w:left="1000" w:header="400" w:footer="400"/>
          <w:pgNumType w:fmt="decimal"/>
          <w:cols w:space="720"/>
          <w:titlePg w:val="0"/>
        </w:sectPr>
      </w:pPr>
    </w:p>
    <w:p>
      <w:pPr>
        <w:pStyle w:val="Normal76"/>
      </w:pPr>
    </w:p>
    <w:p>
      <w:pPr>
        <w:pStyle w:val="Heading174"/>
        <w:keepNext w:val="0"/>
        <w:spacing w:after="200" w:line="340" w:lineRule="atLeast"/>
        <w:ind w:left="0" w:right="0" w:firstLine="0"/>
        <w:jc w:val="center"/>
      </w:pPr>
      <w:hyperlink r:id="rId981" w:history="1">
        <w:r>
          <w:rPr>
            <w:rFonts w:ascii="arial" w:eastAsia="arial" w:hAnsi="arial" w:cs="arial"/>
            <w:b/>
            <w:i/>
            <w:strike w:val="0"/>
            <w:color w:val="0077CC"/>
            <w:sz w:val="28"/>
            <w:u w:val="single"/>
            <w:vertAlign w:val="baseline"/>
          </w:rPr>
          <w:t>Joe Biden</w:t>
        </w:r>
      </w:hyperlink>
      <w:hyperlink r:id="rId982" w:history="1">
        <w:r>
          <w:rPr>
            <w:rFonts w:ascii="arial" w:eastAsia="arial" w:hAnsi="arial" w:cs="arial"/>
            <w:b/>
            <w:i/>
            <w:strike w:val="0"/>
            <w:color w:val="0077CC"/>
            <w:sz w:val="28"/>
            <w:u w:val="single"/>
            <w:vertAlign w:val="baseline"/>
          </w:rPr>
          <w:t xml:space="preserve"> pardons his son, Hunter</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PM(ABC Transcript)</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2024 Monday</w:t>
      </w:r>
    </w:p>
    <w:p>
      <w:pPr>
        <w:pStyle w:val="Normal76"/>
        <w:keepNext w:val="0"/>
        <w:spacing w:after="0" w:line="240" w:lineRule="atLeast"/>
        <w:ind w:right="0"/>
        <w:jc w:val="both"/>
      </w:pPr>
      <w:bookmarkStart w:id="225" w:name="Bookmark_76"/>
      <w:bookmarkEnd w:id="225"/>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Australian Broadcasting Corporation All Rights Reserved</w:t>
      </w:r>
    </w:p>
    <w:p>
      <w:pPr>
        <w:pStyle w:val="Normal76"/>
        <w:keepNext w:val="0"/>
        <w:spacing w:before="120" w:after="0" w:line="220" w:lineRule="atLeast"/>
        <w:ind w:left="0" w:right="0" w:firstLine="0"/>
        <w:jc w:val="left"/>
      </w:pPr>
      <w:r>
        <w:br/>
      </w:r>
      <w:r>
        <w:pict>
          <v:shape id="_x0000_i1297" type="#_x0000_t75" style="width:509.12pt;height:59.01pt">
            <v:imagedata r:id="rId983"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pStyle w:val="Normal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Outgoing US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has raised eyebrows with a controversial residential pardon of his son, Hunter.</w:t>
      </w:r>
    </w:p>
    <w:p>
      <w:pPr>
        <w:pStyle w:val="Normal76"/>
        <w:keepNext/>
        <w:spacing w:before="240" w:after="0" w:line="340" w:lineRule="atLeast"/>
        <w:ind w:left="0" w:right="0" w:firstLine="0"/>
        <w:jc w:val="left"/>
      </w:pPr>
      <w:bookmarkStart w:id="226" w:name="Body_74"/>
      <w:bookmarkEnd w:id="226"/>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298" style="position:absolute;z-index:25190809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Nick Grimm:</w:t>
      </w:r>
      <w:r>
        <w:rPr>
          <w:rFonts w:ascii="arial" w:eastAsia="arial" w:hAnsi="arial" w:cs="arial"/>
          <w:b w:val="0"/>
          <w:i w:val="0"/>
          <w:strike w:val="0"/>
          <w:noProof w:val="0"/>
          <w:color w:val="000000"/>
          <w:position w:val="0"/>
          <w:sz w:val="20"/>
          <w:u w:val="none"/>
          <w:vertAlign w:val="baseline"/>
        </w:rPr>
        <w:t xml:space="preserve"> Throughout the lead up to the US election, there was plenty of speculation about whether President-elect Donald Trump would pardon himself and the January 6th insurrectionists if he returned to the White House. But as the Republican prepares for his inauguration next month, Democrat incumbent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has raised eyebrows with a controversial presidential pardon of his own. After repeatedly insisting he wouldn't pardon his son Hunter, the outgoing US President has done exactly that. Next, North America correspondent Barbara Miller has more from Washington. Barbara, somewhat awkward and difficult decision for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How's he gone about justifying it?</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Barbara Miller:</w:t>
      </w:r>
      <w:r>
        <w:rPr>
          <w:rFonts w:ascii="arial" w:eastAsia="arial" w:hAnsi="arial" w:cs="arial"/>
          <w:b w:val="0"/>
          <w:i w:val="0"/>
          <w:strike w:val="0"/>
          <w:noProof w:val="0"/>
          <w:color w:val="000000"/>
          <w:position w:val="0"/>
          <w:sz w:val="20"/>
          <w:u w:val="none"/>
          <w:vertAlign w:val="baseline"/>
        </w:rPr>
        <w:t xml:space="preserve"> Yes, he acknowledges that it was difficult. He says he wrestled with the decision, which he says he made just this weekend. And essentially he argues that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his surviving son, has been singled out because of who he is. He says that the charges in the two cases he faced came about only after several of his political opponents in Congress instigated them to attack me and oppose my election. And the president saying that no reasonable person would look at the facts of the cases and reach any other conclusion than that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singled out. Enough is enough, says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as he announces this pardon. And that's for two cases. One is a gun possession case. He was found guilty by a court in Delaware of lying on a form when he purchased a gun. He said he wasn't addicted to drugs and he had written in his own memoir that he was. And the other case is one in California. He pleaded guilty a couple of months ago to charges of tax evasion. And he was due to be sentenced in that case and in the other Delaware case later this month.</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Nick Grimm:</w:t>
      </w:r>
      <w:r>
        <w:rPr>
          <w:rFonts w:ascii="arial" w:eastAsia="arial" w:hAnsi="arial" w:cs="arial"/>
          <w:b w:val="0"/>
          <w:i w:val="0"/>
          <w:strike w:val="0"/>
          <w:noProof w:val="0"/>
          <w:color w:val="000000"/>
          <w:position w:val="0"/>
          <w:sz w:val="20"/>
          <w:u w:val="none"/>
          <w:vertAlign w:val="baseline"/>
        </w:rPr>
        <w:t xml:space="preserve"> And of course, we often hear about presidential pardons towards the end of a term. But of course, at the moment, we're also getting a lot of speculation about what Donald Trump may do when once he enters the White House. So what do we make of the timing of this announcement?</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Barbara Miller:</w:t>
      </w:r>
      <w:r>
        <w:rPr>
          <w:rFonts w:ascii="arial" w:eastAsia="arial" w:hAnsi="arial" w:cs="arial"/>
          <w:b w:val="0"/>
          <w:i w:val="0"/>
          <w:strike w:val="0"/>
          <w:noProof w:val="0"/>
          <w:color w:val="000000"/>
          <w:position w:val="0"/>
          <w:sz w:val="20"/>
          <w:u w:val="none"/>
          <w:vertAlign w:val="baseline"/>
        </w:rPr>
        <w:t xml:space="preserve"> Well, this is the end of the biggest holiday weekend of the year in the US. It's Thanksgiving.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has been as he is every year. He's been on Nantucket. It's an exclusive island in Massachusetts. He goes there with his family, including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They go through various traditions and they've all come together there. So it's, I guess, a sentimental time for many Americans for the Bidens. And he's made this decision. He's done it after the cases against Donald Trump look to have been dismissed. The special prosecutor in two of the cases moving to drop those cases. The Hush Money case in New York has been put on ice and a case in Georgia is also on ice. So essentially, he's lost the election. He's seen Donald Trump's cases fall apart. Essentially, he's also about to go on an overseas trip to Angola. So I think he's chosen this timing perhaps a little bit earlier than we might have imagined for his pardons to be announced because he wants to get ahead of the sentencing of his son, which would have taken place in a couple of weeks time in both the cases back to back, essentially.</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Nick Grimm:</w:t>
      </w:r>
      <w:r>
        <w:rPr>
          <w:rFonts w:ascii="arial" w:eastAsia="arial" w:hAnsi="arial" w:cs="arial"/>
          <w:b w:val="0"/>
          <w:i w:val="0"/>
          <w:strike w:val="0"/>
          <w:noProof w:val="0"/>
          <w:color w:val="000000"/>
          <w:position w:val="0"/>
          <w:sz w:val="20"/>
          <w:u w:val="none"/>
          <w:vertAlign w:val="baseline"/>
        </w:rPr>
        <w:t xml:space="preserve"> So what happens now?</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Barbara Miller:</w:t>
      </w:r>
      <w:r>
        <w:rPr>
          <w:rFonts w:ascii="arial" w:eastAsia="arial" w:hAnsi="arial" w:cs="arial"/>
          <w:b w:val="0"/>
          <w:i w:val="0"/>
          <w:strike w:val="0"/>
          <w:noProof w:val="0"/>
          <w:color w:val="000000"/>
          <w:position w:val="0"/>
          <w:sz w:val="20"/>
          <w:u w:val="none"/>
          <w:vertAlign w:val="baseline"/>
        </w:rPr>
        <w:t xml:space="preserve"> Well, a judge has to formally sort of sign off on the pardon. I don't think that we would see any opposition to that. What certainly happens is that the criticisms that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is weaponising the justice system or using it to his own advantage are increased from his or what was his opposition from the political opposition, the Republicans. And we've seen Donald Trump post on his social media platform that this decision is such an abuse and miscarriage of justice. And Donald Trump asking whether the pardon would include the January 6 hostages, as he calls them. These are people who were convicted and are serving jail time in the wake of the assault on the US Capitol on January the 6th, 2021. Donald Trump had previously suggested ahead of his election that he would pardon those people. It's not clear whether he means all of them or some of them. But from the fact that this that the J6, as he calls them, that the J6 convicted felons are front of mind for him, it would suggest that perhaps he feels now emboldened in perhaps pardoning him. And of course, in terms of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we may get further pardons for him. And there is pressure or there is a campaign, for example, that's been brought to the president's attention or to his office to pardon Julian Assange, for example. So this is the time of year where anyone who wants someone pardons tries to make that case to the president. I don't think any of the pardons that he might issue between now and January the 20th will be quite as extraordinary, though, as this one he's issued to his son, Hunter.</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Nick Grimm:</w:t>
      </w:r>
      <w:r>
        <w:rPr>
          <w:rFonts w:ascii="arial" w:eastAsia="arial" w:hAnsi="arial" w:cs="arial"/>
          <w:b w:val="0"/>
          <w:i w:val="0"/>
          <w:strike w:val="0"/>
          <w:noProof w:val="0"/>
          <w:color w:val="000000"/>
          <w:position w:val="0"/>
          <w:sz w:val="20"/>
          <w:u w:val="none"/>
          <w:vertAlign w:val="baseline"/>
        </w:rPr>
        <w:t xml:space="preserve"> Barbara Miller there.</w:t>
      </w:r>
    </w:p>
    <w:p>
      <w:pPr>
        <w:pStyle w:val="Normal76"/>
        <w:keepNext/>
        <w:spacing w:before="240" w:after="0" w:line="340" w:lineRule="atLeast"/>
        <w:ind w:left="0" w:right="0" w:firstLine="0"/>
        <w:jc w:val="left"/>
      </w:pPr>
      <w:bookmarkStart w:id="227" w:name="Classification_74"/>
      <w:bookmarkEnd w:id="227"/>
      <w:r>
        <w:rPr>
          <w:rFonts w:ascii="arial" w:eastAsia="arial" w:hAnsi="arial" w:cs="arial"/>
          <w:b/>
          <w:i w:val="0"/>
          <w:strike w:val="0"/>
          <w:noProof w:val="0"/>
          <w:color w:val="000000"/>
          <w:position w:val="0"/>
          <w:sz w:val="28"/>
          <w:u w:val="none"/>
          <w:vertAlign w:val="baseline"/>
        </w:rPr>
        <w:t>Classification</w:t>
      </w:r>
    </w:p>
    <w:p>
      <w:pPr>
        <w:pStyle w:val="Normal76"/>
        <w:spacing w:line="60" w:lineRule="exact"/>
      </w:pPr>
      <w:r>
        <w:pict>
          <v:line id="_x0000_s1299" style="position:absolute;z-index:251909120" from="0,2pt" to="512pt,2pt" strokecolor="#009ddb" strokeweight="2pt">
            <v:stroke linestyle="single"/>
            <w10:wrap type="topAndBottom"/>
          </v:line>
        </w:pict>
      </w:r>
    </w:p>
    <w:p>
      <w:pPr>
        <w:pStyle w:val="Normal76"/>
        <w:spacing w:line="120" w:lineRule="exact"/>
      </w:pPr>
    </w:p>
    <w:p>
      <w:pPr>
        <w:pStyle w:val="Normal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(90%); PARDONS (90%); US FEDERAL ELECTIONS (90%); US PRESIDENTS (90%); PRESIDENTIAL POWERS (89%); ELECTIONS &amp; POLITICS (78%); TRANSCRIPTS (78%); US DEMOCRATIC PARTY (78%); US REPUBLICAN PARTY (78%); CRIMINAL CONVICTIONS (73%); GUILTY PLEAS (73%); SENTENCING (69%); VERDICTS (69%); TAX FRAUD (68%); TAX LAW (67%); HOLIDAYS &amp; OBSERVANCES (64%); PUBLIC PROSECUTORS (64%); THANKSGIVING (60%); ADDICTION (50%)</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PUBLIC PROSECUTORS (64%)</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DONALD TRUMP (89%)</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DELAWARE, USA (92%); CALIFORNIA, USA (79%); MASSACHUSETTS, USA (79%); NEW YORK, USA (79%); UNITED STATES (95%); NORTH AMERICA (79%)</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2024</w:t>
      </w:r>
    </w:p>
    <w:p>
      <w:pPr>
        <w:pStyle w:val="Normal76"/>
      </w:pPr>
    </w:p>
    <w:p>
      <w:pPr>
        <w:pStyle w:val="Normal76"/>
        <w:ind w:left="200"/>
        <w:sectPr>
          <w:type w:val="continuous"/>
          <w:pgMar w:top="840" w:right="1000" w:bottom="840" w:left="1000" w:header="400" w:footer="400"/>
          <w:pgNumType w:fmt="decimal"/>
          <w:cols w:space="720"/>
        </w:sectPr>
      </w:pPr>
      <w:r>
        <w:br/>
      </w:r>
      <w:r>
        <w:pict>
          <v:line id="_x0000_s1300" style="position:absolute;z-index:251910144"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984"/>
          <w:headerReference w:type="default" r:id="rId985"/>
          <w:footerReference w:type="even" r:id="rId986"/>
          <w:footerReference w:type="default" r:id="rId987"/>
          <w:headerReference w:type="first" r:id="rId988"/>
          <w:footerReference w:type="first" r:id="rId989"/>
          <w:pgSz w:w="12240" w:h="15840"/>
          <w:pgMar w:top="840" w:right="1000" w:bottom="840" w:left="1000" w:header="400" w:footer="400"/>
          <w:pgNumType w:fmt="decimal"/>
          <w:cols w:space="720"/>
          <w:titlePg w:val="0"/>
        </w:sectPr>
      </w:pPr>
    </w:p>
    <w:p>
      <w:pPr>
        <w:pStyle w:val="Normal77"/>
      </w:pPr>
    </w:p>
    <w:p>
      <w:pPr>
        <w:pStyle w:val="Heading175"/>
        <w:keepNext w:val="0"/>
        <w:spacing w:after="200" w:line="340" w:lineRule="atLeast"/>
        <w:ind w:left="0" w:right="0" w:firstLine="0"/>
        <w:jc w:val="center"/>
      </w:pPr>
      <w:hyperlink r:id="rId990" w:history="1">
        <w:r>
          <w:rPr>
            <w:rFonts w:ascii="arial" w:eastAsia="arial" w:hAnsi="arial" w:cs="arial"/>
            <w:b/>
            <w:i/>
            <w:strike w:val="0"/>
            <w:color w:val="0077CC"/>
            <w:sz w:val="28"/>
            <w:u w:val="single"/>
            <w:vertAlign w:val="baseline"/>
          </w:rPr>
          <w:t>Joe Biden</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CTV Television, Inc. CTV NATIONAL NEWS 23:00:00 ET</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2024 Wednesday</w:t>
      </w:r>
    </w:p>
    <w:p>
      <w:pPr>
        <w:pStyle w:val="Normal77"/>
        <w:keepNext w:val="0"/>
        <w:spacing w:after="0" w:line="240" w:lineRule="atLeast"/>
        <w:ind w:right="0"/>
        <w:jc w:val="both"/>
      </w:pPr>
      <w:bookmarkStart w:id="228" w:name="Bookmark_77"/>
      <w:bookmarkEnd w:id="228"/>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CTV Televisions, Inc. All Rights Reserved</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237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OMAR SACHEDINA</w:t>
      </w:r>
    </w:p>
    <w:p>
      <w:pPr>
        <w:pStyle w:val="Normal77"/>
        <w:keepNext/>
        <w:spacing w:before="240" w:after="0" w:line="340" w:lineRule="atLeast"/>
        <w:ind w:left="0" w:right="0" w:firstLine="0"/>
        <w:jc w:val="left"/>
      </w:pPr>
      <w:bookmarkStart w:id="229" w:name="Body_75"/>
      <w:bookmarkEnd w:id="229"/>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01" style="position:absolute;z-index:251911168"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OMAR SACHEDINA: And let's bring in CTV's chief political correspondent Vassy Kapelos. Vassy, Donald Trump's line is that when it comes to policy,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and Kamala Harris are essentially the same person. How does Harris chart her on course in this campaign without alienating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supporters? And does tonight's speech by the president helped her?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VASSY KAPELOS (CTV Chief Political Correspondent): Yeah, I think it's such an important question, especially coming on the heels of basically a pitch perfect political campaign for Kamala Harris over the last 72 hours. I thought one notable thing was she's campaigning right now, she was not among the 39 people in the Oval Office, or those on the lawn after to greet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which signifies to me that her priority is that campaign, and that she knows she has to chart her own course. The one risk I would identify out of the speech for Kamala Harris, for the vice president moving forward in her nominee, in her nomineeship I should say, or her campaign, is that he made it all about understandably a fight to save democracy. She likely will have to make her campaign about more than just that, because clearly it hadn't worked for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so far. That's the one risk I'd identify coming out of tonight. She realizes though, I think it's pretty clear, she's got a chart her own path going forward. Omar.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SACHEDINA: And her own message. All right, Vassy, thank you.</w:t>
      </w:r>
    </w:p>
    <w:p>
      <w:pPr>
        <w:pStyle w:val="Normal77"/>
        <w:keepNext/>
        <w:spacing w:before="240" w:after="0" w:line="340" w:lineRule="atLeast"/>
        <w:ind w:left="0" w:right="0" w:firstLine="0"/>
        <w:jc w:val="left"/>
      </w:pPr>
      <w:bookmarkStart w:id="230" w:name="Classification_75"/>
      <w:bookmarkEnd w:id="230"/>
      <w:r>
        <w:rPr>
          <w:rFonts w:ascii="arial" w:eastAsia="arial" w:hAnsi="arial" w:cs="arial"/>
          <w:b/>
          <w:i w:val="0"/>
          <w:strike w:val="0"/>
          <w:noProof w:val="0"/>
          <w:color w:val="000000"/>
          <w:position w:val="0"/>
          <w:sz w:val="28"/>
          <w:u w:val="none"/>
          <w:vertAlign w:val="baseline"/>
        </w:rPr>
        <w:t>Classification</w:t>
      </w:r>
    </w:p>
    <w:p>
      <w:pPr>
        <w:pStyle w:val="Normal77"/>
        <w:spacing w:line="60" w:lineRule="exact"/>
      </w:pPr>
      <w:r>
        <w:pict>
          <v:line id="_x0000_s1302" style="position:absolute;z-index:251912192" from="0,2pt" to="512pt,2pt" strokecolor="#009ddb" strokeweight="2pt">
            <v:stroke linestyle="single"/>
            <w10:wrap type="topAndBottom"/>
          </v:line>
        </w:pict>
      </w:r>
    </w:p>
    <w:p>
      <w:pPr>
        <w:pStyle w:val="Normal77"/>
        <w:spacing w:line="120" w:lineRule="exact"/>
      </w:pPr>
    </w:p>
    <w:p>
      <w:pPr>
        <w:pStyle w:val="Normal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(78%); POLITICS (78%); TYPES OF GOVERNMENT (78%); DEMOCRACIES (73%)</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TELEVISION EQUIPMENT (73%)</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(93%); KAMALA HARRIS (93%); DONALD TRUMP (79%)</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2024</w:t>
      </w:r>
    </w:p>
    <w:p>
      <w:pPr>
        <w:pStyle w:val="Normal77"/>
      </w:pPr>
    </w:p>
    <w:p>
      <w:pPr>
        <w:pStyle w:val="Normal77"/>
        <w:ind w:left="200"/>
        <w:sectPr>
          <w:type w:val="continuous"/>
          <w:pgMar w:top="840" w:right="1000" w:bottom="840" w:left="1000" w:header="400" w:footer="400"/>
          <w:pgNumType w:fmt="decimal"/>
          <w:cols w:space="720"/>
        </w:sectPr>
      </w:pPr>
      <w:r>
        <w:br/>
      </w:r>
      <w:r>
        <w:pict>
          <v:line id="_x0000_s1303" style="position:absolute;z-index:251913216"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991"/>
          <w:headerReference w:type="default" r:id="rId992"/>
          <w:footerReference w:type="even" r:id="rId993"/>
          <w:footerReference w:type="default" r:id="rId994"/>
          <w:headerReference w:type="first" r:id="rId995"/>
          <w:footerReference w:type="first" r:id="rId996"/>
          <w:pgSz w:w="12240" w:h="15840"/>
          <w:pgMar w:top="840" w:right="1000" w:bottom="840" w:left="1000" w:header="400" w:footer="400"/>
          <w:pgNumType w:fmt="decimal"/>
          <w:cols w:space="720"/>
          <w:titlePg w:val="0"/>
        </w:sectPr>
      </w:pPr>
    </w:p>
    <w:p>
      <w:pPr>
        <w:pStyle w:val="Normal78"/>
      </w:pPr>
    </w:p>
    <w:p>
      <w:pPr>
        <w:pStyle w:val="Heading176"/>
        <w:keepNext w:val="0"/>
        <w:spacing w:after="200" w:line="340" w:lineRule="atLeast"/>
        <w:ind w:left="0" w:right="0" w:firstLine="0"/>
        <w:jc w:val="center"/>
      </w:pPr>
      <w:hyperlink r:id="rId997" w:history="1">
        <w:r>
          <w:rPr>
            <w:rFonts w:ascii="arial" w:eastAsia="arial" w:hAnsi="arial" w:cs="arial"/>
            <w:b/>
            <w:i/>
            <w:strike w:val="0"/>
            <w:color w:val="0077CC"/>
            <w:sz w:val="28"/>
            <w:u w:val="single"/>
            <w:vertAlign w:val="baseline"/>
          </w:rPr>
          <w:t xml:space="preserve">Sens. Johnson, Grassley to the National Archives: The American People Deserve a Full Accounting of </w:t>
        </w:r>
      </w:hyperlink>
      <w:hyperlink r:id="rId998" w:history="1">
        <w:r>
          <w:rPr>
            <w:rFonts w:ascii="arial" w:eastAsia="arial" w:hAnsi="arial" w:cs="arial"/>
            <w:b/>
            <w:i/>
            <w:strike w:val="0"/>
            <w:color w:val="0077CC"/>
            <w:sz w:val="28"/>
            <w:u w:val="single"/>
            <w:vertAlign w:val="baseline"/>
          </w:rPr>
          <w:t>Joe Biden</w:t>
        </w:r>
      </w:hyperlink>
      <w:hyperlink r:id="rId999" w:history="1">
        <w:r>
          <w:rPr>
            <w:rFonts w:ascii="arial" w:eastAsia="arial" w:hAnsi="arial" w:cs="arial"/>
            <w:b/>
            <w:i/>
            <w:strike w:val="0"/>
            <w:color w:val="0077CC"/>
            <w:sz w:val="28"/>
            <w:u w:val="single"/>
            <w:vertAlign w:val="baseline"/>
          </w:rPr>
          <w:t>'s Activities</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2025 Monday 10:47 PM  EST</w:t>
      </w:r>
    </w:p>
    <w:p>
      <w:pPr>
        <w:pStyle w:val="Normal78"/>
        <w:keepNext w:val="0"/>
        <w:spacing w:after="0" w:line="240" w:lineRule="atLeast"/>
        <w:ind w:right="0"/>
        <w:jc w:val="both"/>
      </w:pPr>
      <w:bookmarkStart w:id="231" w:name="Bookmark_78"/>
      <w:bookmarkEnd w:id="231"/>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78"/>
        <w:keepNext w:val="0"/>
        <w:spacing w:before="120" w:after="0" w:line="220" w:lineRule="atLeast"/>
        <w:ind w:left="0" w:right="0" w:firstLine="0"/>
        <w:jc w:val="left"/>
      </w:pPr>
      <w:r>
        <w:br/>
      </w:r>
      <w:r>
        <w:pict>
          <v:shape id="_x0000_i1304" type="#_x0000_t75" style="width:15.19pt;height:15.19pt">
            <v:imagedata r:id="rId355"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78"/>
        <w:keepNext/>
        <w:spacing w:before="240" w:after="0" w:line="340" w:lineRule="atLeast"/>
        <w:ind w:left="0" w:right="0" w:firstLine="0"/>
        <w:jc w:val="left"/>
      </w:pPr>
      <w:bookmarkStart w:id="232" w:name="Body_76"/>
      <w:bookmarkEnd w:id="232"/>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05" style="position:absolute;z-index:251914240"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Ron Johnson, R-Wisconsin, issued the following news release: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Sens. Johnson, Grassley to the National Archives: The American People Deserve a Full Accounting of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's Activities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On Wednesday, Permanent Subcommittee on Investigations Chairman Ron Johnson (R-Wis.) and Senate Judiciary Committee Chairman Chuck Grassley (R-Iowa) sent a letter to the National Archives and Records Administration (NARA) highlighting multiple requests -- some dating back to June 2021 -- for records relating to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and his family business dealings. For years, NARA failed to provide the requested records, but now that both Sens. Johnson and Grassley hold gavels, they are reiterating their previous requests.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2021, we have conducted oversight of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's use of multiple pseudonyms and personal email addresses for official government business when he served as Vice President. Despite our multiple requests for information, the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White House failed to respond. Our offices have also sent five letters to the National Archives and Records Administration (NARA), requesting documents in NARA's possession that are vital to our oversight. Unfortunately, as we will explain, NARA has also failed to provide all the information that we have sought involving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the senators wrote.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former 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is no longer in office and he pardoned his son Hunter and other family members, we believe it is of importance to review these records so the American people have a full accounting of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and his family's activities while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was in government," the senators continued.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Chairman Johnson's letter on Fox News.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text of the letter can be found here.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000" w:history="1">
        <w:r>
          <w:rPr>
            <w:rFonts w:ascii="arial" w:eastAsia="arial" w:hAnsi="arial" w:cs="arial"/>
            <w:b w:val="0"/>
            <w:i/>
            <w:strike w:val="0"/>
            <w:noProof w:val="0"/>
            <w:color w:val="0077CC"/>
            <w:position w:val="0"/>
            <w:sz w:val="20"/>
            <w:u w:val="single"/>
            <w:vertAlign w:val="baseline"/>
          </w:rPr>
          <w:t>https://www.ronjohnson.senate.gov/2025/2/sens-johnson-grassley-to-the-national-archives-the-american-people-deserve-a-full-accounting-of-</w:t>
        </w:r>
      </w:hyperlink>
      <w:hyperlink r:id="rId1001" w:history="1">
        <w:r>
          <w:rPr>
            <w:rFonts w:ascii="arial" w:eastAsia="arial" w:hAnsi="arial" w:cs="arial"/>
            <w:b/>
            <w:i/>
            <w:strike w:val="0"/>
            <w:noProof w:val="0"/>
            <w:color w:val="0077CC"/>
            <w:position w:val="0"/>
            <w:sz w:val="20"/>
            <w:u w:val="single"/>
            <w:vertAlign w:val="baseline"/>
          </w:rPr>
          <w:t>joe-biden</w:t>
        </w:r>
      </w:hyperlink>
      <w:hyperlink r:id="rId1002" w:history="1">
        <w:r>
          <w:rPr>
            <w:rFonts w:ascii="arial" w:eastAsia="arial" w:hAnsi="arial" w:cs="arial"/>
            <w:b w:val="0"/>
            <w:i/>
            <w:strike w:val="0"/>
            <w:noProof w:val="0"/>
            <w:color w:val="0077CC"/>
            <w:position w:val="0"/>
            <w:sz w:val="20"/>
            <w:u w:val="single"/>
            <w:vertAlign w:val="baseline"/>
          </w:rPr>
          <w:t>-s-activities</w:t>
        </w:r>
      </w:hyperlink>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MSTRUCK-9074372 MSTRUCK</w:t>
      </w:r>
    </w:p>
    <w:p>
      <w:pPr>
        <w:pStyle w:val="Normal78"/>
        <w:keepNext/>
        <w:spacing w:before="240" w:after="0" w:line="340" w:lineRule="atLeast"/>
        <w:ind w:left="0" w:right="0" w:firstLine="0"/>
        <w:jc w:val="left"/>
      </w:pPr>
      <w:bookmarkStart w:id="233" w:name="Classification_76"/>
      <w:bookmarkEnd w:id="233"/>
      <w:r>
        <w:rPr>
          <w:rFonts w:ascii="arial" w:eastAsia="arial" w:hAnsi="arial" w:cs="arial"/>
          <w:b/>
          <w:i w:val="0"/>
          <w:strike w:val="0"/>
          <w:noProof w:val="0"/>
          <w:color w:val="000000"/>
          <w:position w:val="0"/>
          <w:sz w:val="28"/>
          <w:u w:val="none"/>
          <w:vertAlign w:val="baseline"/>
        </w:rPr>
        <w:t>Classification</w:t>
      </w:r>
    </w:p>
    <w:p>
      <w:pPr>
        <w:pStyle w:val="Normal78"/>
        <w:spacing w:line="60" w:lineRule="exact"/>
      </w:pPr>
      <w:r>
        <w:pict>
          <v:line id="_x0000_s1306" style="position:absolute;z-index:251915264" from="0,2pt" to="512pt,2pt" strokecolor="#009ddb" strokeweight="2pt">
            <v:stroke linestyle="single"/>
            <w10:wrap type="topAndBottom"/>
          </v:line>
        </w:pict>
      </w:r>
    </w:p>
    <w:p>
      <w:pPr>
        <w:pStyle w:val="Normal78"/>
        <w:spacing w:line="120" w:lineRule="exact"/>
      </w:pPr>
    </w:p>
    <w:p>
      <w:pPr>
        <w:pStyle w:val="Normal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NATIONAL ARCHIVES (93%); LEGISLATIVE BODIES (90%); US REPUBLICAN PARTY (90%); NEGATIVE PERSONAL NEWS (79%); GOVERNMENT &amp; PUBLIC ADMINISTRATION (77%); FAMILY COMPANIES (75%); PRESS RELEASES (73%)</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(63%)</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ARCHIVES &amp; RECORDS ADMINISTRATION (83%)</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(63%); SIC4833 TELEVISION BROADCASTING STATIONS (63%); ARCHIVE COLLECTIONS (93%); NATIONAL ARCHIVES (93%)</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RON JOHNSON (90%); TIM JOHNSON (90%); CHUCK GRASSLEY (79%)</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IOWA, USA (79%); WISCONSIN, USA (79%); UNITED STATES (95%)</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2025</w:t>
      </w:r>
    </w:p>
    <w:p>
      <w:pPr>
        <w:pStyle w:val="Normal78"/>
      </w:pPr>
    </w:p>
    <w:p>
      <w:pPr>
        <w:pStyle w:val="Normal78"/>
        <w:ind w:left="200"/>
        <w:sectPr>
          <w:type w:val="continuous"/>
          <w:pgMar w:top="840" w:right="1000" w:bottom="840" w:left="1000" w:header="400" w:footer="400"/>
          <w:pgNumType w:fmt="decimal"/>
          <w:cols w:space="720"/>
        </w:sectPr>
      </w:pPr>
      <w:r>
        <w:br/>
      </w:r>
      <w:r>
        <w:pict>
          <v:line id="_x0000_s1307" style="position:absolute;z-index:25191628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1003"/>
          <w:headerReference w:type="default" r:id="rId1004"/>
          <w:footerReference w:type="even" r:id="rId1005"/>
          <w:footerReference w:type="default" r:id="rId1006"/>
          <w:headerReference w:type="first" r:id="rId1007"/>
          <w:footerReference w:type="first" r:id="rId1008"/>
          <w:pgSz w:w="12240" w:h="15840"/>
          <w:pgMar w:top="840" w:right="1000" w:bottom="840" w:left="1000" w:header="400" w:footer="400"/>
          <w:pgNumType w:fmt="decimal"/>
          <w:cols w:space="720"/>
          <w:titlePg w:val="0"/>
        </w:sectPr>
      </w:pPr>
    </w:p>
    <w:p>
      <w:pPr>
        <w:pStyle w:val="Normal79"/>
      </w:pPr>
    </w:p>
    <w:p>
      <w:pPr>
        <w:pStyle w:val="Heading177"/>
        <w:keepNext w:val="0"/>
        <w:spacing w:after="200" w:line="340" w:lineRule="atLeast"/>
        <w:ind w:left="0" w:right="0" w:firstLine="0"/>
        <w:jc w:val="center"/>
      </w:pPr>
      <w:hyperlink r:id="rId1009" w:history="1">
        <w:r>
          <w:rPr>
            <w:rFonts w:ascii="arial" w:eastAsia="arial" w:hAnsi="arial" w:cs="arial"/>
            <w:b/>
            <w:i/>
            <w:strike w:val="0"/>
            <w:color w:val="0077CC"/>
            <w:sz w:val="28"/>
            <w:u w:val="single"/>
            <w:vertAlign w:val="baseline"/>
          </w:rPr>
          <w:t xml:space="preserve">President </w:t>
        </w:r>
      </w:hyperlink>
      <w:hyperlink r:id="rId1010" w:history="1">
        <w:r>
          <w:rPr>
            <w:rFonts w:ascii="arial" w:eastAsia="arial" w:hAnsi="arial" w:cs="arial"/>
            <w:b/>
            <w:i/>
            <w:strike w:val="0"/>
            <w:color w:val="0077CC"/>
            <w:sz w:val="28"/>
            <w:u w:val="single"/>
            <w:vertAlign w:val="baseline"/>
          </w:rPr>
          <w:t>Joe Biden</w:t>
        </w:r>
      </w:hyperlink>
      <w:hyperlink r:id="rId1011" w:history="1">
        <w:r>
          <w:rPr>
            <w:rFonts w:ascii="arial" w:eastAsia="arial" w:hAnsi="arial" w:cs="arial"/>
            <w:b/>
            <w:i/>
            <w:strike w:val="0"/>
            <w:color w:val="0077CC"/>
            <w:sz w:val="28"/>
            <w:u w:val="single"/>
            <w:vertAlign w:val="baseline"/>
          </w:rPr>
          <w:t xml:space="preserve"> Arrives in Angola</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Angola Press Agency</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02, 2024</w:t>
      </w:r>
    </w:p>
    <w:p>
      <w:pPr>
        <w:pStyle w:val="Normal79"/>
        <w:keepNext w:val="0"/>
        <w:spacing w:after="0" w:line="240" w:lineRule="atLeast"/>
        <w:ind w:right="0"/>
        <w:jc w:val="both"/>
      </w:pPr>
      <w:bookmarkStart w:id="234" w:name="Bookmark_79"/>
      <w:bookmarkEnd w:id="234"/>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Angola Press Agency Distributed by AllAfrica Global Media All Rights Reserved</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Luanda </w:t>
      </w:r>
    </w:p>
    <w:p>
      <w:pPr>
        <w:pStyle w:val="Normal79"/>
        <w:keepNext/>
        <w:spacing w:before="240" w:after="0" w:line="340" w:lineRule="atLeast"/>
        <w:ind w:left="0" w:right="0" w:firstLine="0"/>
        <w:jc w:val="left"/>
      </w:pPr>
      <w:bookmarkStart w:id="235" w:name="Body_77"/>
      <w:bookmarkEnd w:id="235"/>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08" style="position:absolute;z-index:25191731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of the United States,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arrived in Luanda on Monday afternoon for a three-day state visit, focused on consolidating the strategic partnership.</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'Air Force One' plane, the mythical blue and white 747 that carries the US President, landed at 5:30 pm at February 4 International Airport.</w:t>
      </w:r>
    </w:p>
    <w:p>
      <w:pPr>
        <w:pStyle w:val="Normal7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who is in Angola at the invitation of his counterpart João Lourenço, was received at the Presidential Complex of the 04 de Fevereiro International Airport by the Angolan Minister of Foreign Affairs, Téte António.</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reception committee included the Chargé d'Affaires and Acting Ambassador of the United States to Angola, James Story, the Angolan Ambassador to the United States, Agostinho Van-Dúnem, among other personalities from the Angolan Government and the American administration.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of the US President recognizes Angola's role as a regional leader and will reaffirm the true transformation of the relationship between both states.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countries work together to address pressing and critical challenges, such as improving infrastructure in Africa and enhancing economic opportunities and sustainable development on the continent.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expansion of technologies and scientific cooperation, the strengthening of peace and security, and the strengthening of food security are also other priorities defined by the parties in their strategic relationship.</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visit, they will have the opportunity to assess the effectiveness of existing agreements and to project new areas of investment, involving the private sector in particular.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three-day visit, the highlight will be a meeting with the Angolan Head of State, João Lourenço, on Tuesday, to address the future strategy of bilateral cooperation relations.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same day,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is going to visit the Museum of Slavery, where he will deliver a speech to highlight the enduring strength and relevance of U.S. relations with Angola and Africa, overall, in addressing a wide range of global challenges.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Located in Morro da Cruz, in the city of Luanda, the National Museum of Slavery is an important cultural heritage of Angola that is dedicated to the preservation of the collective memory of the 500 years of slavery to which Angolans were subjected.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Inaugurated in 1997, this important information system is filled with artifacts of high historical value that preserve and report the long history of slavery in Angolan territory.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will travel to the province of Benguela, where he will learn about the Grupo Cart factory, as well as visit the Port of Lobito, an important infrastructure of the Lobito Corridor.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Founded on March 24, 1928, the Porto is one of the largest seaport compounds in the country.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Port is the head of the Benguela Railway, which brings cargo from the city of Tenque, in the Democratic Republic of Congo.</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's agenda in Benguela also includes participation in the Angola/US Business Forum.</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leaves the country on Wednesday, from Catumbela airport, in Benguela province.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Bilateral Relations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Angola and the US are strategic partners, with political-diplomatic and cooperation relations that have increased significantly for 30 years, leading to the signing of several legal instruments in the social, commercial and business fields.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rapprochement with the Americans has made Angola the third largest creditor of the US with a debt that has grown by 223 percent in the last seven years.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arrival of João Lourenço to the Government in 2017 led to a redefinition of the country's priorities in terms of relations with the main world powers, with a more open approach to the United States of America (USA).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Therefore,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's visit is a new window for attracting new American investors, who can take advantage of the improved business environment in Angola to diversify their investments.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hoped that with this State mission, the two countries will find platforms of understanding adjusted to the reality of their respective peoples, capable of providing mutual advantages and diversifying existing cooperation.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 cooperation relations between the two countries have their legal framework based on a General Agreement that operates in the most varied areas of the country's economic and social life, with a strong presence in the areas of infrastructure, trade, industry, agriculture, health, media, transport, food security, among others. DC/ART/DOJ</w:t>
      </w:r>
    </w:p>
    <w:p>
      <w:pPr>
        <w:pStyle w:val="Normal79"/>
        <w:keepNext/>
        <w:spacing w:before="240" w:after="0" w:line="340" w:lineRule="atLeast"/>
        <w:ind w:left="0" w:right="0" w:firstLine="0"/>
        <w:jc w:val="left"/>
      </w:pPr>
      <w:bookmarkStart w:id="236" w:name="Classification_77"/>
      <w:bookmarkEnd w:id="236"/>
      <w:r>
        <w:rPr>
          <w:rFonts w:ascii="arial" w:eastAsia="arial" w:hAnsi="arial" w:cs="arial"/>
          <w:b/>
          <w:i w:val="0"/>
          <w:strike w:val="0"/>
          <w:noProof w:val="0"/>
          <w:color w:val="000000"/>
          <w:position w:val="0"/>
          <w:sz w:val="28"/>
          <w:u w:val="none"/>
          <w:vertAlign w:val="baseline"/>
        </w:rPr>
        <w:t>Classification</w:t>
      </w:r>
    </w:p>
    <w:p>
      <w:pPr>
        <w:pStyle w:val="Normal79"/>
        <w:spacing w:line="60" w:lineRule="exact"/>
      </w:pPr>
      <w:r>
        <w:pict>
          <v:line id="_x0000_s1309" style="position:absolute;z-index:251918336" from="0,2pt" to="512pt,2pt" strokecolor="#009ddb" strokeweight="2pt">
            <v:stroke linestyle="single"/>
            <w10:wrap type="topAndBottom"/>
          </v:line>
        </w:pict>
      </w:r>
    </w:p>
    <w:p>
      <w:pPr>
        <w:pStyle w:val="Normal79"/>
        <w:spacing w:line="120" w:lineRule="exact"/>
      </w:pPr>
    </w:p>
    <w:p>
      <w:pPr>
        <w:pStyle w:val="Normal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PRESIDENTS (91%); ALLIANCES &amp; PARTNERSHIPS (90%); NATIONAL SECURITY &amp; FOREIGN RELATIONS (90%); STRATEGIC PARTNERSHIPS (90%); GOVERNMENT BODIES &amp; OFFICES (89%); INTERNATIONAL RELATIONS (89%); INTERNATIONAL RELATIONS &amp; NATIONAL SECURITY (89%); SLAVERY (89%); INTERGOVERNMENTAL TALKS (88%); AGREEMENTS (78%); HEADS OF STATE &amp; GOVERNMENT (78%); STATE DEPARTMENTS &amp; FOREIGN SERVICES (78%); TALKS &amp; MEETINGS (78%); CUSTOMS &amp; CULTURAL HERITAGE (77%); EMBASSIES &amp; CONSULATES (76%); FOREIGN RELATIONS (76%); FOREIGN POLICY (75%); DEMOCRACIES (73%); GOVERNMENT ADVISORS &amp; MINISTERS (73%); HISTORY (68%); FOOD SECURITY (67%); SUSTAINABILITY (67%); SUSTAINABLE DEVELOPMENT (67%); HARBORS &amp; PORTS (60%); Angola (%); United States, Canada and Africa (%)</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AIRPORTS (90%); MUSEUMS &amp; GALLERIES (89%); CULTURAL TOURISM (78%); SUSTAINABLE DEVELOPMENT (67%); HARBORS &amp; PORTS (60%)</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(93%)</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LUANDA, ANGOLA (93%); ANGOLA (99%); UNITED STATES (98%); AFRICA (93%); CANADA (79%); DEMOCRATIC REPUBLIC OF THE CONGO (79%); NORTH AMERICA (79%)</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2024</w:t>
      </w:r>
    </w:p>
    <w:p>
      <w:pPr>
        <w:pStyle w:val="Normal79"/>
      </w:pPr>
    </w:p>
    <w:p>
      <w:pPr>
        <w:pStyle w:val="Normal79"/>
        <w:ind w:left="200"/>
        <w:sectPr>
          <w:type w:val="continuous"/>
          <w:pgMar w:top="840" w:right="1000" w:bottom="840" w:left="1000" w:header="400" w:footer="400"/>
          <w:pgNumType w:fmt="decimal"/>
          <w:cols w:space="720"/>
        </w:sectPr>
      </w:pPr>
      <w:r>
        <w:br/>
      </w:r>
      <w:r>
        <w:pict>
          <v:line id="_x0000_s1310" style="position:absolute;z-index:25191936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1012"/>
          <w:headerReference w:type="default" r:id="rId1013"/>
          <w:footerReference w:type="even" r:id="rId1014"/>
          <w:footerReference w:type="default" r:id="rId1015"/>
          <w:headerReference w:type="first" r:id="rId1016"/>
          <w:footerReference w:type="first" r:id="rId1017"/>
          <w:pgSz w:w="12240" w:h="15840"/>
          <w:pgMar w:top="840" w:right="1000" w:bottom="840" w:left="1000" w:header="400" w:footer="400"/>
          <w:pgNumType w:fmt="decimal"/>
          <w:cols w:space="720"/>
          <w:titlePg w:val="0"/>
        </w:sectPr>
      </w:pPr>
    </w:p>
    <w:p>
      <w:pPr>
        <w:pStyle w:val="Normal80"/>
      </w:pPr>
    </w:p>
    <w:p>
      <w:pPr>
        <w:pStyle w:val="Heading178"/>
        <w:keepNext w:val="0"/>
        <w:spacing w:after="200" w:line="340" w:lineRule="atLeast"/>
        <w:ind w:left="0" w:right="0" w:firstLine="0"/>
        <w:jc w:val="center"/>
      </w:pPr>
      <w:hyperlink r:id="rId1018" w:history="1">
        <w:r>
          <w:rPr>
            <w:rFonts w:ascii="arial" w:eastAsia="arial" w:hAnsi="arial" w:cs="arial"/>
            <w:b/>
            <w:i/>
            <w:strike w:val="0"/>
            <w:color w:val="0077CC"/>
            <w:sz w:val="28"/>
            <w:u w:val="single"/>
            <w:vertAlign w:val="baseline"/>
          </w:rPr>
          <w:t xml:space="preserve">President </w:t>
        </w:r>
      </w:hyperlink>
      <w:hyperlink r:id="rId1019" w:history="1">
        <w:r>
          <w:rPr>
            <w:rFonts w:ascii="arial" w:eastAsia="arial" w:hAnsi="arial" w:cs="arial"/>
            <w:b/>
            <w:i/>
            <w:strike w:val="0"/>
            <w:color w:val="0077CC"/>
            <w:sz w:val="28"/>
            <w:u w:val="single"/>
            <w:vertAlign w:val="baseline"/>
          </w:rPr>
          <w:t>Joe Biden</w:t>
        </w:r>
      </w:hyperlink>
      <w:hyperlink r:id="rId1020" w:history="1">
        <w:r>
          <w:rPr>
            <w:rFonts w:ascii="arial" w:eastAsia="arial" w:hAnsi="arial" w:cs="arial"/>
            <w:b/>
            <w:i/>
            <w:strike w:val="0"/>
            <w:color w:val="0077CC"/>
            <w:sz w:val="28"/>
            <w:u w:val="single"/>
            <w:vertAlign w:val="baseline"/>
          </w:rPr>
          <w:t xml:space="preserve"> arrives in Angola</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Africa Newswire</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2024 Monday</w:t>
      </w:r>
    </w:p>
    <w:p>
      <w:pPr>
        <w:pStyle w:val="Normal80"/>
        <w:keepNext w:val="0"/>
        <w:spacing w:after="0" w:line="240" w:lineRule="atLeast"/>
        <w:ind w:right="0"/>
        <w:jc w:val="both"/>
      </w:pPr>
      <w:bookmarkStart w:id="237" w:name="Bookmark_80"/>
      <w:bookmarkEnd w:id="237"/>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Africa Newswire All Rights Reserved</w:t>
      </w:r>
    </w:p>
    <w:p>
      <w:pPr>
        <w:pStyle w:val="Normal80"/>
        <w:keepNext w:val="0"/>
        <w:spacing w:before="120" w:after="0" w:line="220" w:lineRule="atLeast"/>
        <w:ind w:left="0" w:right="0" w:firstLine="0"/>
        <w:jc w:val="left"/>
      </w:pPr>
      <w:r>
        <w:br/>
      </w:r>
      <w:r>
        <w:pict>
          <v:shape id="_x0000_i1311" type="#_x0000_t75" style="width:0;height:0"/>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pStyle w:val="Normal80"/>
        <w:keepNext/>
        <w:spacing w:before="240" w:after="0" w:line="340" w:lineRule="atLeast"/>
        <w:ind w:left="0" w:right="0" w:firstLine="0"/>
        <w:jc w:val="left"/>
      </w:pPr>
      <w:bookmarkStart w:id="238" w:name="Body_78"/>
      <w:bookmarkEnd w:id="238"/>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12" style="position:absolute;z-index:251920384"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02 Dec 2024 (Angola Press News Agency) The President of the United States,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arrived in Luanda on Monday afternoon for a three-day state visit, focused on consolidating the strategic partnership.</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'Air Force One' plane, the mythical blue and white 747 that carries the US President, landed at 5:30 pm at February 4 International Airport.</w:t>
      </w:r>
    </w:p>
    <w:p>
      <w:pPr>
        <w:pStyle w:val="Normal8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who is in Angola at the invitation of his counterpart João Lourenço, was received at the Presidential Complex of the 04 de Fevereiro International Airport by the Angolan Minister of Foreign Affairs, Téte António.</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reception committee included the Chargé d'Affaires and Acting Ambassador of the United States to Angola, James Story, the Angolan Ambassador to the United States, Agostinho Van-Dúnem, among other personalities from the Angolan Government and the American administration.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of the US President recognizes Angola's role as a regional leader and will reaffirm the true transformation of the relationship between both states.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countries work together to address critical challenges, such as improving infrastructure in Africa and enhancing economic opportunities and sustainable development on the continent.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expansion of technologies and scientific cooperation, the strengthening of peace and security, and the strengthening of food security are also other priorities defined by the parties in their strategic relationship.</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visit, they will have the opportunity to assess the effectiveness of existing agreements and to project new areas of investment, involving the private sector in particular.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three-day visit, the highlight will be a meeting with the Angolan Head of State, João Lourenço, on Tuesday, to address the future strategy of bilateral cooperation relations.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same day,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is going to visit the Museum of Slavery, where he will deliver a speech to highlight the enduring strength and relevance of U.S. relations with Angola and Africa, overall, in addressing a wide range of global challenges.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Located in Morro da Cruz, in the city of Luanda, the National Museum of Slavery is an important cultural heritage of Angola that is dedicated to the preservation of the collective memory of the 500 years of slavery to which Angolans were subjected.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Inaugurated in 1997, this important information system is filled with artifacts of high historical value that preserve and report the long history of slavery in Angolan territory.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will travel to the province of Benguela, where he will learn about the Grupo Carrinho factory, as well as visit the Port of Lobito, an important infrastructure of the Lobito Corridor.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Founded on March 24, 1928, the Porto is one of the largest seaport compounds in the country.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Port is the head of the Benguela Railway, which brings cargo from the city of Tenque, in the Democratic Republic of Congo.</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's agenda in Benguela also includes participation in the Angola/US Business Forum.</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leaves the country on Wednesday, from Catumbela airport, in Benguela province.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Bilateral Relations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Angola and the US are strategic partners, with political-diplomatic and cooperation relations that have increased significantly for 30 years, leading to the signing of several legal instruments in the social, commercial and business fields.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rapprochement with the Americans has made Angola the third largest creditor of the US with a debt that has grown by 223 percent in the last seven years.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arrival of João Lourenço to the Government in 2017 led to a redefinition of the country's priorities in terms of relations with the main world powers, with a more open approach to the United States of America (USA).</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Therefore,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's visit is a new window for attracting new American investors, who can take advantage of the improved business environment in Angola to diversify their investments.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hoped that with this State mission, the two countries will find platforms of understanding adjusted to the reality of their respective peoples, capable of providing mutual advantages and diversifying existing cooperation.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 cooperation relations between the two countries have their legal framework based on a General Agreement that operates in the most varied areas of the country's economic and social life, with a strong presence in the areas of infrastructure, trade, industry, agriculture, health, media, transport, food security, among others.</w:t>
      </w:r>
    </w:p>
    <w:p>
      <w:pPr>
        <w:pStyle w:val="Normal80"/>
        <w:keepNext/>
        <w:spacing w:before="240" w:after="0" w:line="340" w:lineRule="atLeast"/>
        <w:ind w:left="0" w:right="0" w:firstLine="0"/>
        <w:jc w:val="left"/>
      </w:pPr>
      <w:bookmarkStart w:id="239" w:name="Classification_78"/>
      <w:bookmarkEnd w:id="239"/>
      <w:r>
        <w:rPr>
          <w:rFonts w:ascii="arial" w:eastAsia="arial" w:hAnsi="arial" w:cs="arial"/>
          <w:b/>
          <w:i w:val="0"/>
          <w:strike w:val="0"/>
          <w:noProof w:val="0"/>
          <w:color w:val="000000"/>
          <w:position w:val="0"/>
          <w:sz w:val="28"/>
          <w:u w:val="none"/>
          <w:vertAlign w:val="baseline"/>
        </w:rPr>
        <w:t>Classification</w:t>
      </w:r>
    </w:p>
    <w:p>
      <w:pPr>
        <w:pStyle w:val="Normal80"/>
        <w:spacing w:line="60" w:lineRule="exact"/>
      </w:pPr>
      <w:r>
        <w:pict>
          <v:line id="_x0000_s1313" style="position:absolute;z-index:251921408" from="0,2pt" to="512pt,2pt" strokecolor="#009ddb" strokeweight="2pt">
            <v:stroke linestyle="single"/>
            <w10:wrap type="topAndBottom"/>
          </v:line>
        </w:pict>
      </w:r>
    </w:p>
    <w:p>
      <w:pPr>
        <w:pStyle w:val="Normal80"/>
        <w:spacing w:line="120" w:lineRule="exact"/>
      </w:pPr>
    </w:p>
    <w:p>
      <w:pPr>
        <w:pStyle w:val="Normal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PRESIDENTS (91%); ALLIANCES &amp; PARTNERSHIPS (90%); NATIONAL SECURITY &amp; FOREIGN RELATIONS (90%); PRESS RELEASES (90%); STRATEGIC PARTNERSHIPS (90%); GOVERNMENT BODIES &amp; OFFICES (89%); INTERNATIONAL RELATIONS &amp; NATIONAL SECURITY (89%); SLAVERY (89%); AGREEMENTS (78%); HEADS OF STATE &amp; GOVERNMENT (78%); TALKS &amp; MEETINGS (78%); CUSTOMS &amp; CULTURAL HERITAGE (77%); EMBASSIES &amp; CONSULATES (76%); FOREIGN RELATIONS (76%); INTERNATIONAL RELATIONS (76%); STATE DEPARTMENTS &amp; FOREIGN SERVICES (76%); DEMOCRACIES (73%); GOVERNMENT ADVISORS &amp; MINISTERS (73%); INTERGOVERNMENTAL TALKS (72%); HISTORY (67%); FOOD SECURITY (66%); SUSTAINABILITY (66%); SUSTAINABLE DEVELOPMENT (66%); HARBORS &amp; PORTS (60%)</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AIRPORTS (90%); MUSEUMS &amp; GALLERIES (89%); PRESS AGENCY RELEASES (78%); CULTURAL TOURISM (77%); SUSTAINABLE DEVELOPMENT (66%); HARBORS &amp; PORTS (60%)</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(93%)</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LUANDA, ANGOLA (92%); ANGOLA (99%); UNITED STATES (97%); AFRICA (94%); DEMOCRATIC REPUBLIC OF THE CONGO (79%)</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2024</w:t>
      </w:r>
    </w:p>
    <w:p>
      <w:pPr>
        <w:pStyle w:val="Normal80"/>
      </w:pPr>
    </w:p>
    <w:p>
      <w:pPr>
        <w:pStyle w:val="Normal80"/>
        <w:ind w:left="200"/>
        <w:sectPr>
          <w:type w:val="continuous"/>
          <w:pgMar w:top="840" w:right="1000" w:bottom="840" w:left="1000" w:header="400" w:footer="400"/>
          <w:pgNumType w:fmt="decimal"/>
          <w:cols w:space="720"/>
        </w:sectPr>
      </w:pPr>
      <w:r>
        <w:br/>
      </w:r>
      <w:r>
        <w:pict>
          <v:line id="_x0000_s1314" style="position:absolute;z-index:251922432"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1021"/>
          <w:headerReference w:type="default" r:id="rId1022"/>
          <w:footerReference w:type="even" r:id="rId1023"/>
          <w:footerReference w:type="default" r:id="rId1024"/>
          <w:headerReference w:type="first" r:id="rId1025"/>
          <w:footerReference w:type="first" r:id="rId1026"/>
          <w:pgSz w:w="12240" w:h="15840"/>
          <w:pgMar w:top="840" w:right="1000" w:bottom="840" w:left="1000" w:header="400" w:footer="400"/>
          <w:pgNumType w:fmt="decimal"/>
          <w:cols w:space="720"/>
          <w:titlePg w:val="0"/>
        </w:sectPr>
      </w:pPr>
    </w:p>
    <w:p>
      <w:pPr>
        <w:pStyle w:val="Normal81"/>
      </w:pPr>
    </w:p>
    <w:p>
      <w:pPr>
        <w:pStyle w:val="Heading179"/>
        <w:keepNext w:val="0"/>
        <w:spacing w:after="200" w:line="340" w:lineRule="atLeast"/>
        <w:ind w:left="0" w:right="0" w:firstLine="0"/>
        <w:jc w:val="center"/>
      </w:pPr>
      <w:hyperlink r:id="rId1027" w:history="1">
        <w:r>
          <w:rPr>
            <w:rFonts w:ascii="arial" w:eastAsia="arial" w:hAnsi="arial" w:cs="arial"/>
            <w:b/>
            <w:i/>
            <w:strike w:val="0"/>
            <w:color w:val="0077CC"/>
            <w:sz w:val="28"/>
            <w:u w:val="single"/>
            <w:vertAlign w:val="baseline"/>
          </w:rPr>
          <w:t>Joe Biden</w:t>
        </w:r>
      </w:hyperlink>
      <w:hyperlink r:id="rId1028" w:history="1">
        <w:r>
          <w:rPr>
            <w:rFonts w:ascii="arial" w:eastAsia="arial" w:hAnsi="arial" w:cs="arial"/>
            <w:b/>
            <w:i/>
            <w:strike w:val="0"/>
            <w:color w:val="0077CC"/>
            <w:sz w:val="28"/>
            <w:u w:val="single"/>
            <w:vertAlign w:val="baseline"/>
          </w:rPr>
          <w:t xml:space="preserve"> refers to Hamas as 'Hezbollah' during ceasefire deal announcement</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2025 Thursday</w:t>
      </w:r>
    </w:p>
    <w:p>
      <w:pPr>
        <w:pStyle w:val="Normal81"/>
        <w:keepNext w:val="0"/>
        <w:spacing w:after="0" w:line="240" w:lineRule="atLeast"/>
        <w:ind w:right="0"/>
        <w:jc w:val="both"/>
      </w:pPr>
      <w:bookmarkStart w:id="240" w:name="Bookmark_81"/>
      <w:bookmarkEnd w:id="240"/>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81"/>
        <w:keepNext w:val="0"/>
        <w:spacing w:before="120" w:after="0" w:line="220" w:lineRule="atLeast"/>
        <w:ind w:left="0" w:right="0" w:firstLine="0"/>
        <w:jc w:val="left"/>
      </w:pPr>
      <w:r>
        <w:br/>
      </w:r>
      <w:r>
        <w:pict>
          <v:shape id="_x0000_i1315" type="#_x0000_t75" style="width:15.19pt;height:15.19pt">
            <v:imagedata r:id="rId355"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81"/>
        <w:keepNext/>
        <w:spacing w:before="240" w:after="0" w:line="340" w:lineRule="atLeast"/>
        <w:ind w:left="0" w:right="0" w:firstLine="0"/>
        <w:jc w:val="left"/>
      </w:pPr>
      <w:bookmarkStart w:id="241" w:name="Body_79"/>
      <w:bookmarkEnd w:id="24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16" style="position:absolute;z-index:251923456"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Jan. 16 -- United States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is no stranger to gaffes, especially throughout his presidential term's latter half. His newest one came while addressing a press conference on the ceasefire and hostage release agreement reached between Israel and Hamas. He mistakenly referred to Hamas as Hezbollah during the press conference.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is an Iran-backed militant group in Lebanon that challenged Israel from the latter's northern front during the Gaza war to support Hamas.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video shared by Sky News,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with Vice President Kamala Harris and US' Secretary of State Antony Blinken standing right behind him, declares that a "ceasefire and hostage deal has been reached between Israel and Hamas."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goes on to say, "More than fifteen months of conflict began with Hezbollah's brutal massacre on October 7th," while he actually meant Hamas, Gaza's militant group that launched a brutal surprise attack on Israel on October 7, 2023 which led to the 15-month long war.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along with Egypt and Qatar, brokered the much-needed ceasefire and hostage release deal between Israel and Hamas. The deal will put a stop to the 15-month long war between Israel and Gaza which sparked on October 7, 2023 after Hamas stormed Israel and killed around 1,210 people, mostly civilians, and took 251 people hostage. The retaliation by Israel, which went on for over a year, saw the death of over 46,000 Palestinians, mostly children and women.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ceasefire deal, which will come into effect from January 19, will be implemented in three phases, said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during the press conference.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deal is structured in three phases. Phase 1 will last six weeks, it includes a full and complete ceasefire, withdrawal of Israeli forces from all the populated areas of Gaza and the release of the number of hostages held by Hamas, including women, elderly and the wounded," said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during the address.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will release hundreds of Palestinian prisoners in exchange, he added. "During phase one, Palestinians can also return to their neighbourhoods in all areas of Gaza and a surge in humanitarian assistance in Gaza will begin and the innocent people can have greater access to these vital supplies," he added.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initiate phase 2, which includes the permanent end of the war, Israel will negotiate "necessary arrangements",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said. However, if the negotiations take longer than six weeks, the ceasefire will continue.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phase 2 begins, there will be an exchange of the release of the remaining living hostages including male soldiers and remaining Israeli forces will be removed from Gaza and the temporary ceasefire will become permanent," said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phase 3, any final remains of hostages who have been killed will return to their families and a major reconstruction plan for Gaza will begin," he added.</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1029" w:history="1">
        <w:r>
          <w:rPr>
            <w:rFonts w:ascii="arial" w:eastAsia="arial" w:hAnsi="arial" w:cs="arial"/>
            <w:b w:val="0"/>
            <w:i/>
            <w:strike w:val="0"/>
            <w:noProof w:val="0"/>
            <w:color w:val="0077CC"/>
            <w:position w:val="0"/>
            <w:sz w:val="20"/>
            <w:u w:val="single"/>
            <w:vertAlign w:val="baseline"/>
          </w:rPr>
          <w:t>contentservices@htdigital.in</w:t>
        </w:r>
      </w:hyperlink>
    </w:p>
    <w:p>
      <w:pPr>
        <w:pStyle w:val="Normal81"/>
        <w:keepNext/>
        <w:spacing w:before="240" w:after="0" w:line="340" w:lineRule="atLeast"/>
        <w:ind w:left="0" w:right="0" w:firstLine="0"/>
        <w:jc w:val="left"/>
      </w:pPr>
      <w:bookmarkStart w:id="242" w:name="Classification_79"/>
      <w:bookmarkEnd w:id="242"/>
      <w:r>
        <w:rPr>
          <w:rFonts w:ascii="arial" w:eastAsia="arial" w:hAnsi="arial" w:cs="arial"/>
          <w:b/>
          <w:i w:val="0"/>
          <w:strike w:val="0"/>
          <w:noProof w:val="0"/>
          <w:color w:val="000000"/>
          <w:position w:val="0"/>
          <w:sz w:val="28"/>
          <w:u w:val="none"/>
          <w:vertAlign w:val="baseline"/>
        </w:rPr>
        <w:t>Classification</w:t>
      </w:r>
    </w:p>
    <w:p>
      <w:pPr>
        <w:pStyle w:val="Normal81"/>
        <w:spacing w:line="60" w:lineRule="exact"/>
      </w:pPr>
      <w:r>
        <w:pict>
          <v:line id="_x0000_s1317" style="position:absolute;z-index:251924480" from="0,2pt" to="512pt,2pt" strokecolor="#009ddb" strokeweight="2pt">
            <v:stroke linestyle="single"/>
            <w10:wrap type="topAndBottom"/>
          </v:line>
        </w:pict>
      </w:r>
    </w:p>
    <w:p>
      <w:pPr>
        <w:pStyle w:val="Normal81"/>
        <w:spacing w:line="120" w:lineRule="exact"/>
      </w:pPr>
    </w:p>
    <w:p>
      <w:pPr>
        <w:pStyle w:val="Normal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HEZBOLLAH (92%); PRESS CONFERENCES (91%); CEASEFIRES (90%); HAMAS (90%); HOSTAGE TAKING (90%); WAR &amp; CONFLICT (90%); 2023 GAZA-ISRAEL CONFLICT (78%); AGREEMENTS (78%); ISRAELI-PALESTINIAN CONFLICTS (77%); HUMANITARIAN AID (76%); DEATH &amp; DYING (73%); GOVERNMENT ADVISORS &amp; MINISTERS (73%); GOVERNMENT BODIES &amp; OFFICES (73%); NATIONAL SECURITY &amp; FOREIGN RELATIONS (71%); FAMILY (69%)</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HAMAS (94%);  HEZBOLLAH (94%)</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(91%); KAMALA HARRIS (78%); ANTONY BLINKEN (58%)</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ISRAEL (97%); STATE OF PALESTINE (94%); UNITED STATES (92%); INDIA (91%); EGYPT (79%); LEBANON (79%)</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2025</w:t>
      </w:r>
    </w:p>
    <w:p>
      <w:pPr>
        <w:pStyle w:val="Normal81"/>
      </w:pPr>
    </w:p>
    <w:p>
      <w:pPr>
        <w:pStyle w:val="Normal81"/>
        <w:ind w:left="200"/>
        <w:sectPr>
          <w:type w:val="continuous"/>
          <w:pgMar w:top="840" w:right="1000" w:bottom="840" w:left="1000" w:header="400" w:footer="400"/>
          <w:pgNumType w:fmt="decimal"/>
          <w:cols w:space="720"/>
        </w:sectPr>
      </w:pPr>
      <w:r>
        <w:br/>
      </w:r>
      <w:r>
        <w:pict>
          <v:line id="_x0000_s1318" style="position:absolute;z-index:251925504"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1030"/>
          <w:headerReference w:type="default" r:id="rId1031"/>
          <w:footerReference w:type="even" r:id="rId1032"/>
          <w:footerReference w:type="default" r:id="rId1033"/>
          <w:headerReference w:type="first" r:id="rId1034"/>
          <w:footerReference w:type="first" r:id="rId1035"/>
          <w:pgSz w:w="12240" w:h="15840"/>
          <w:pgMar w:top="840" w:right="1000" w:bottom="840" w:left="1000" w:header="400" w:footer="400"/>
          <w:pgNumType w:fmt="decimal"/>
          <w:cols w:space="720"/>
          <w:titlePg w:val="0"/>
        </w:sectPr>
      </w:pPr>
    </w:p>
    <w:p>
      <w:pPr>
        <w:pStyle w:val="Normal82"/>
      </w:pPr>
    </w:p>
    <w:p>
      <w:pPr>
        <w:pStyle w:val="Heading180"/>
        <w:keepNext w:val="0"/>
        <w:spacing w:after="200" w:line="340" w:lineRule="atLeast"/>
        <w:ind w:left="0" w:right="0" w:firstLine="0"/>
        <w:jc w:val="center"/>
      </w:pPr>
      <w:hyperlink r:id="rId1036" w:history="1">
        <w:r>
          <w:rPr>
            <w:rFonts w:ascii="arial" w:eastAsia="arial" w:hAnsi="arial" w:cs="arial"/>
            <w:b/>
            <w:i/>
            <w:strike w:val="0"/>
            <w:color w:val="0077CC"/>
            <w:sz w:val="28"/>
            <w:u w:val="single"/>
            <w:vertAlign w:val="baseline"/>
          </w:rPr>
          <w:t xml:space="preserve">Trump's inauguration: images of the meeting with </w:t>
        </w:r>
      </w:hyperlink>
      <w:hyperlink r:id="rId1037" w:history="1">
        <w:r>
          <w:rPr>
            <w:rFonts w:ascii="arial" w:eastAsia="arial" w:hAnsi="arial" w:cs="arial"/>
            <w:b/>
            <w:i/>
            <w:strike w:val="0"/>
            <w:color w:val="0077CC"/>
            <w:sz w:val="28"/>
            <w:u w:val="single"/>
            <w:vertAlign w:val="baseline"/>
          </w:rPr>
          <w:t>Joe Biden</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 Monday</w:t>
      </w:r>
    </w:p>
    <w:p>
      <w:pPr>
        <w:pStyle w:val="Normal82"/>
        <w:keepNext w:val="0"/>
        <w:spacing w:after="0" w:line="240" w:lineRule="atLeast"/>
        <w:ind w:right="0"/>
        <w:jc w:val="both"/>
      </w:pPr>
      <w:bookmarkStart w:id="243" w:name="Bookmark_82"/>
      <w:bookmarkEnd w:id="243"/>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8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8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 words</w:t>
      </w:r>
    </w:p>
    <w:p>
      <w:pPr>
        <w:pStyle w:val="Normal82"/>
        <w:keepNext/>
        <w:spacing w:before="240" w:after="0" w:line="340" w:lineRule="atLeast"/>
        <w:ind w:left="0" w:right="0" w:firstLine="0"/>
        <w:jc w:val="left"/>
      </w:pPr>
      <w:bookmarkStart w:id="244" w:name="Body_80"/>
      <w:bookmarkEnd w:id="244"/>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19" style="position:absolute;z-index:251926528"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President-elect </w:t>
      </w:r>
      <w:r>
        <w:rPr>
          <w:rFonts w:ascii="arial" w:eastAsia="arial" w:hAnsi="arial" w:cs="arial"/>
          <w:b/>
          <w:i w:val="0"/>
          <w:strike w:val="0"/>
          <w:noProof w:val="0"/>
          <w:color w:val="000000"/>
          <w:position w:val="0"/>
          <w:sz w:val="20"/>
          <w:u w:val="none"/>
          <w:vertAlign w:val="baseline"/>
        </w:rPr>
        <w:t>Donald Trump</w:t>
      </w:r>
      <w:r>
        <w:rPr>
          <w:rFonts w:ascii="arial" w:eastAsia="arial" w:hAnsi="arial" w:cs="arial"/>
          <w:b w:val="0"/>
          <w:i w:val="0"/>
          <w:strike w:val="0"/>
          <w:noProof w:val="0"/>
          <w:color w:val="000000"/>
          <w:position w:val="0"/>
          <w:sz w:val="20"/>
          <w:u w:val="none"/>
          <w:vertAlign w:val="baseline"/>
        </w:rPr>
        <w:t xml:space="preserve"> kicked off his second </w:t>
      </w:r>
      <w:r>
        <w:rPr>
          <w:rFonts w:ascii="arial" w:eastAsia="arial" w:hAnsi="arial" w:cs="arial"/>
          <w:b/>
          <w:i w:val="0"/>
          <w:strike w:val="0"/>
          <w:noProof w:val="0"/>
          <w:color w:val="000000"/>
          <w:position w:val="0"/>
          <w:sz w:val="20"/>
          <w:u w:val="none"/>
          <w:vertAlign w:val="baseline"/>
        </w:rPr>
        <w:t>Inauguration Day</w:t>
      </w:r>
      <w:r>
        <w:rPr>
          <w:rFonts w:ascii="arial" w:eastAsia="arial" w:hAnsi="arial" w:cs="arial"/>
          <w:b w:val="0"/>
          <w:i w:val="0"/>
          <w:strike w:val="0"/>
          <w:noProof w:val="0"/>
          <w:color w:val="000000"/>
          <w:position w:val="0"/>
          <w:sz w:val="20"/>
          <w:u w:val="none"/>
          <w:vertAlign w:val="baseline"/>
        </w:rPr>
        <w:t xml:space="preserve"> with a church service at St. John's Church, accompanied by members of his family, administration and inner circle, as well as a small group of tech moguls. He later met at the </w:t>
      </w:r>
      <w:r>
        <w:rPr>
          <w:rFonts w:ascii="arial" w:eastAsia="arial" w:hAnsi="arial" w:cs="arial"/>
          <w:b/>
          <w:i w:val="0"/>
          <w:strike w:val="0"/>
          <w:noProof w:val="0"/>
          <w:color w:val="000000"/>
          <w:position w:val="0"/>
          <w:sz w:val="20"/>
          <w:u w:val="none"/>
          <w:vertAlign w:val="baseline"/>
        </w:rPr>
        <w:t>White</w:t>
      </w:r>
      <w:r>
        <w:rPr>
          <w:rFonts w:ascii="arial" w:eastAsia="arial" w:hAnsi="arial" w:cs="arial"/>
          <w:b w:val="0"/>
          <w:i w:val="0"/>
          <w:strike w:val="0"/>
          <w:noProof w:val="0"/>
          <w:color w:val="000000"/>
          <w:position w:val="0"/>
          <w:sz w:val="20"/>
          <w:u w:val="none"/>
          <w:vertAlign w:val="baseline"/>
        </w:rPr>
        <w:t xml:space="preserve"> House with his rival, outgoing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and First Lady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hosted a White House reception for the Trumps prior to the swearing-in ceremony at the U.S. Capitol. Also in attendance was Vice President </w:t>
      </w:r>
      <w:r>
        <w:rPr>
          <w:rFonts w:ascii="arial" w:eastAsia="arial" w:hAnsi="arial" w:cs="arial"/>
          <w:b/>
          <w:i w:val="0"/>
          <w:strike w:val="0"/>
          <w:noProof w:val="0"/>
          <w:color w:val="000000"/>
          <w:position w:val="0"/>
          <w:sz w:val="20"/>
          <w:u w:val="none"/>
          <w:vertAlign w:val="baseline"/>
        </w:rPr>
        <w:t>Kamala Harris</w:t>
      </w:r>
      <w:r>
        <w:rPr>
          <w:rFonts w:ascii="arial" w:eastAsia="arial" w:hAnsi="arial" w:cs="arial"/>
          <w:b w:val="0"/>
          <w:i w:val="0"/>
          <w:strike w:val="0"/>
          <w:noProof w:val="0"/>
          <w:color w:val="000000"/>
          <w:position w:val="0"/>
          <w:sz w:val="20"/>
          <w:u w:val="none"/>
          <w:vertAlign w:val="baseline"/>
        </w:rPr>
        <w:t>, who welcomed Vice President-elect JD Vance and his wife, Usha Vance.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those attending Monday morning's church service were </w:t>
      </w:r>
      <w:r>
        <w:rPr>
          <w:rFonts w:ascii="arial" w:eastAsia="arial" w:hAnsi="arial" w:cs="arial"/>
          <w:b/>
          <w:i w:val="0"/>
          <w:strike w:val="0"/>
          <w:noProof w:val="0"/>
          <w:color w:val="000000"/>
          <w:position w:val="0"/>
          <w:sz w:val="20"/>
          <w:u w:val="none"/>
          <w:vertAlign w:val="baseline"/>
        </w:rPr>
        <w:t>Elon Musk</w:t>
      </w:r>
      <w:r>
        <w:rPr>
          <w:rFonts w:ascii="arial" w:eastAsia="arial" w:hAnsi="arial" w:cs="arial"/>
          <w:b w:val="0"/>
          <w:i w:val="0"/>
          <w:strike w:val="0"/>
          <w:noProof w:val="0"/>
          <w:color w:val="000000"/>
          <w:position w:val="0"/>
          <w:sz w:val="20"/>
          <w:u w:val="none"/>
          <w:vertAlign w:val="baseline"/>
        </w:rPr>
        <w:t xml:space="preserve">, CEO of </w:t>
      </w:r>
      <w:r>
        <w:rPr>
          <w:rFonts w:ascii="arial" w:eastAsia="arial" w:hAnsi="arial" w:cs="arial"/>
          <w:b/>
          <w:i w:val="0"/>
          <w:strike w:val="0"/>
          <w:noProof w:val="0"/>
          <w:color w:val="000000"/>
          <w:position w:val="0"/>
          <w:sz w:val="20"/>
          <w:u w:val="none"/>
          <w:vertAlign w:val="baseline"/>
        </w:rPr>
        <w:t xml:space="preserve">Tesla </w:t>
      </w:r>
      <w:r>
        <w:rPr>
          <w:rFonts w:ascii="arial" w:eastAsia="arial" w:hAnsi="arial" w:cs="arial"/>
          <w:b w:val="0"/>
          <w:i w:val="0"/>
          <w:strike w:val="0"/>
          <w:noProof w:val="0"/>
          <w:color w:val="000000"/>
          <w:position w:val="0"/>
          <w:sz w:val="20"/>
          <w:u w:val="none"/>
          <w:vertAlign w:val="baseline"/>
        </w:rPr>
        <w:t xml:space="preserve">and the world's richest man; </w:t>
      </w:r>
      <w:r>
        <w:rPr>
          <w:rFonts w:ascii="arial" w:eastAsia="arial" w:hAnsi="arial" w:cs="arial"/>
          <w:b/>
          <w:i w:val="0"/>
          <w:strike w:val="0"/>
          <w:noProof w:val="0"/>
          <w:color w:val="000000"/>
          <w:position w:val="0"/>
          <w:sz w:val="20"/>
          <w:u w:val="none"/>
          <w:vertAlign w:val="baseline"/>
        </w:rPr>
        <w:t>Mark Zuckerberg</w:t>
      </w:r>
      <w:r>
        <w:rPr>
          <w:rFonts w:ascii="arial" w:eastAsia="arial" w:hAnsi="arial" w:cs="arial"/>
          <w:b w:val="0"/>
          <w:i w:val="0"/>
          <w:strike w:val="0"/>
          <w:noProof w:val="0"/>
          <w:color w:val="000000"/>
          <w:position w:val="0"/>
          <w:sz w:val="20"/>
          <w:u w:val="none"/>
          <w:vertAlign w:val="baseline"/>
        </w:rPr>
        <w:t xml:space="preserve">, founder of </w:t>
      </w:r>
      <w:r>
        <w:rPr>
          <w:rFonts w:ascii="arial" w:eastAsia="arial" w:hAnsi="arial" w:cs="arial"/>
          <w:b/>
          <w:i w:val="0"/>
          <w:strike w:val="0"/>
          <w:noProof w:val="0"/>
          <w:color w:val="000000"/>
          <w:position w:val="0"/>
          <w:sz w:val="20"/>
          <w:u w:val="none"/>
          <w:vertAlign w:val="baseline"/>
        </w:rPr>
        <w:t>Meta</w:t>
      </w:r>
      <w:r>
        <w:rPr>
          <w:rFonts w:ascii="arial" w:eastAsia="arial" w:hAnsi="arial" w:cs="arial"/>
          <w:b/>
          <w:i w:val="0"/>
          <w:strike w:val="0"/>
          <w:noProof w:val="0"/>
          <w:color w:val="000000"/>
          <w:position w:val="0"/>
          <w:sz w:val="20"/>
          <w:u w:val="none"/>
          <w:vertAlign w:val="baseline"/>
        </w:rPr>
        <w:t>Sundar Pichai</w:t>
      </w:r>
      <w:r>
        <w:rPr>
          <w:rFonts w:ascii="arial" w:eastAsia="arial" w:hAnsi="arial" w:cs="arial"/>
          <w:b w:val="0"/>
          <w:i w:val="0"/>
          <w:strike w:val="0"/>
          <w:noProof w:val="0"/>
          <w:color w:val="000000"/>
          <w:position w:val="0"/>
          <w:sz w:val="20"/>
          <w:u w:val="none"/>
          <w:vertAlign w:val="baseline"/>
        </w:rPr>
        <w:t xml:space="preserve">, CEO of </w:t>
      </w:r>
      <w:r>
        <w:rPr>
          <w:rFonts w:ascii="arial" w:eastAsia="arial" w:hAnsi="arial" w:cs="arial"/>
          <w:b/>
          <w:i w:val="0"/>
          <w:strike w:val="0"/>
          <w:noProof w:val="0"/>
          <w:color w:val="000000"/>
          <w:position w:val="0"/>
          <w:sz w:val="20"/>
          <w:u w:val="none"/>
          <w:vertAlign w:val="baseline"/>
        </w:rPr>
        <w:t>Google</w:t>
      </w:r>
      <w:r>
        <w:rPr>
          <w:rFonts w:ascii="arial" w:eastAsia="arial" w:hAnsi="arial" w:cs="arial"/>
          <w:b/>
          <w:i w:val="0"/>
          <w:strike w:val="0"/>
          <w:noProof w:val="0"/>
          <w:color w:val="000000"/>
          <w:position w:val="0"/>
          <w:sz w:val="20"/>
          <w:u w:val="none"/>
          <w:vertAlign w:val="baseline"/>
        </w:rPr>
        <w:t>Tim Cook</w:t>
      </w:r>
      <w:r>
        <w:rPr>
          <w:rFonts w:ascii="arial" w:eastAsia="arial" w:hAnsi="arial" w:cs="arial"/>
          <w:b w:val="0"/>
          <w:i w:val="0"/>
          <w:strike w:val="0"/>
          <w:noProof w:val="0"/>
          <w:color w:val="000000"/>
          <w:position w:val="0"/>
          <w:sz w:val="20"/>
          <w:u w:val="none"/>
          <w:vertAlign w:val="baseline"/>
        </w:rPr>
        <w:t xml:space="preserve">, CEO of </w:t>
      </w:r>
      <w:r>
        <w:rPr>
          <w:rFonts w:ascii="arial" w:eastAsia="arial" w:hAnsi="arial" w:cs="arial"/>
          <w:b/>
          <w:i w:val="0"/>
          <w:strike w:val="0"/>
          <w:noProof w:val="0"/>
          <w:color w:val="000000"/>
          <w:position w:val="0"/>
          <w:sz w:val="20"/>
          <w:u w:val="none"/>
          <w:vertAlign w:val="baseline"/>
        </w:rPr>
        <w:t>Apple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Jeff Bezos</w:t>
      </w:r>
      <w:r>
        <w:rPr>
          <w:rFonts w:ascii="arial" w:eastAsia="arial" w:hAnsi="arial" w:cs="arial"/>
          <w:b w:val="0"/>
          <w:i w:val="0"/>
          <w:strike w:val="0"/>
          <w:noProof w:val="0"/>
          <w:color w:val="000000"/>
          <w:position w:val="0"/>
          <w:sz w:val="20"/>
          <w:u w:val="none"/>
          <w:vertAlign w:val="baseline"/>
        </w:rPr>
        <w:t xml:space="preserve">, founder of </w:t>
      </w:r>
      <w:r>
        <w:rPr>
          <w:rFonts w:ascii="arial" w:eastAsia="arial" w:hAnsi="arial" w:cs="arial"/>
          <w:b/>
          <w:i w:val="0"/>
          <w:strike w:val="0"/>
          <w:noProof w:val="0"/>
          <w:color w:val="000000"/>
          <w:position w:val="0"/>
          <w:sz w:val="20"/>
          <w:u w:val="none"/>
          <w:vertAlign w:val="baseline"/>
        </w:rPr>
        <w:t>Amazon</w:t>
      </w:r>
      <w:r>
        <w:rPr>
          <w:rFonts w:ascii="arial" w:eastAsia="arial" w:hAnsi="arial" w:cs="arial"/>
          <w:b w:val="0"/>
          <w:i w:val="0"/>
          <w:strike w:val="0"/>
          <w:noProof w:val="0"/>
          <w:color w:val="000000"/>
          <w:position w:val="0"/>
          <w:sz w:val="20"/>
          <w:u w:val="none"/>
          <w:vertAlign w:val="baseline"/>
        </w:rPr>
        <w:t>. This group of technology leaders, previously at odds with Trump, now seeks to strengthen their relations with the president.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service at St. John's Church was the first event of the day and will be followed by the reception at the White House with the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family. Donald Trump will be sworn in as president at 12:00 noon (U.S. Eastern Time) in a ceremony that was moved inside the Capitol Rotunda due to weather conditions.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swearing-in ceremony, a farewell will be held for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and Vice President Kamala Harris, followed by a ceremonial signing ceremony and a presidential parade. The latter will be held inside the Capitol, the first time since 1985 that it has been held in an enclosed space.</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parade, Trump will participate in another signing ceremony in the Oval Office of the White House. To end the day, he will attend three inaugural balls, where he is expected to deliver a speech at each on Monday night.</w:t>
      </w:r>
    </w:p>
    <w:p>
      <w:pPr>
        <w:pStyle w:val="Normal82"/>
      </w:pPr>
    </w:p>
    <w:p>
      <w:pPr>
        <w:pStyle w:val="Normal82"/>
        <w:keepNext/>
        <w:spacing w:before="240" w:after="0" w:line="340" w:lineRule="atLeast"/>
        <w:ind w:left="0" w:right="0" w:firstLine="0"/>
        <w:jc w:val="left"/>
      </w:pPr>
      <w:bookmarkStart w:id="245" w:name="Classification_80"/>
      <w:bookmarkEnd w:id="245"/>
      <w:r>
        <w:rPr>
          <w:rFonts w:ascii="arial" w:eastAsia="arial" w:hAnsi="arial" w:cs="arial"/>
          <w:b/>
          <w:i w:val="0"/>
          <w:strike w:val="0"/>
          <w:noProof w:val="0"/>
          <w:color w:val="000000"/>
          <w:position w:val="0"/>
          <w:sz w:val="28"/>
          <w:u w:val="none"/>
          <w:vertAlign w:val="baseline"/>
        </w:rPr>
        <w:t>Classification</w:t>
      </w:r>
    </w:p>
    <w:p>
      <w:pPr>
        <w:pStyle w:val="Normal82"/>
        <w:spacing w:line="60" w:lineRule="exact"/>
      </w:pPr>
      <w:r>
        <w:pict>
          <v:line id="_x0000_s1320" style="position:absolute;z-index:251927552" from="0,2pt" to="512pt,2pt" strokecolor="#009ddb" strokeweight="2pt">
            <v:stroke linestyle="single"/>
            <w10:wrap type="topAndBottom"/>
          </v:line>
        </w:pict>
      </w:r>
    </w:p>
    <w:p>
      <w:pPr>
        <w:pStyle w:val="Normal82"/>
        <w:spacing w:line="120" w:lineRule="exact"/>
      </w:pPr>
    </w:p>
    <w:p>
      <w:pPr>
        <w:pStyle w:val="Normal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TRUMP'S FIRST 100 DAYS (92%);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FIRST 100 DAYS (90%); EXECUTIVES (90%); TRENDS &amp; EVENTS (90%); US PRESIDENTS (79%); WEALTHY PEOPLE (72%); WEATHER (50%); Today (%)</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(55%)</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(55%)</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(93%); KAMALA HARRIS (92%); DONALD TRUMP (91%); ELON MUSK (79%);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(79%); MARK ZUCKERBERG (79%); SUNDAR PICHAI (79%); J D VANCE (78%); JEFFREY P BEZOS (59%); TIM COOK (53%)</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(79%)</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Pr>
        <w:pStyle w:val="Normal82"/>
      </w:pPr>
    </w:p>
    <w:p>
      <w:pPr>
        <w:pStyle w:val="Normal82"/>
        <w:ind w:left="200"/>
        <w:sectPr>
          <w:type w:val="continuous"/>
          <w:pgMar w:top="840" w:right="1000" w:bottom="840" w:left="1000" w:header="400" w:footer="400"/>
          <w:pgNumType w:fmt="decimal"/>
          <w:cols w:space="720"/>
        </w:sectPr>
      </w:pPr>
      <w:r>
        <w:br/>
      </w:r>
      <w:r>
        <w:pict>
          <v:line id="_x0000_s1321" style="position:absolute;z-index:251928576"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1038"/>
          <w:headerReference w:type="default" r:id="rId1039"/>
          <w:footerReference w:type="even" r:id="rId1040"/>
          <w:footerReference w:type="default" r:id="rId1041"/>
          <w:headerReference w:type="first" r:id="rId1042"/>
          <w:footerReference w:type="first" r:id="rId1043"/>
          <w:pgSz w:w="12240" w:h="15840"/>
          <w:pgMar w:top="840" w:right="1000" w:bottom="840" w:left="1000" w:header="400" w:footer="400"/>
          <w:pgNumType w:fmt="decimal"/>
          <w:cols w:space="720"/>
          <w:titlePg w:val="0"/>
        </w:sectPr>
      </w:pPr>
    </w:p>
    <w:p>
      <w:pPr>
        <w:pStyle w:val="Normal83"/>
      </w:pPr>
    </w:p>
    <w:p>
      <w:pPr>
        <w:pStyle w:val="Heading181"/>
        <w:keepNext w:val="0"/>
        <w:spacing w:after="200" w:line="340" w:lineRule="atLeast"/>
        <w:ind w:left="0" w:right="0" w:firstLine="0"/>
        <w:jc w:val="center"/>
      </w:pPr>
      <w:hyperlink r:id="rId1044" w:history="1">
        <w:r>
          <w:rPr>
            <w:rFonts w:ascii="arial" w:eastAsia="arial" w:hAnsi="arial" w:cs="arial"/>
            <w:b/>
            <w:i/>
            <w:strike w:val="0"/>
            <w:color w:val="0077CC"/>
            <w:sz w:val="28"/>
            <w:u w:val="single"/>
            <w:vertAlign w:val="baseline"/>
          </w:rPr>
          <w:t xml:space="preserve">'Sleepy, crooked </w:t>
        </w:r>
      </w:hyperlink>
      <w:hyperlink r:id="rId1045" w:history="1">
        <w:r>
          <w:rPr>
            <w:rFonts w:ascii="arial" w:eastAsia="arial" w:hAnsi="arial" w:cs="arial"/>
            <w:b/>
            <w:i/>
            <w:strike w:val="0"/>
            <w:color w:val="0077CC"/>
            <w:sz w:val="28"/>
            <w:u w:val="single"/>
            <w:vertAlign w:val="baseline"/>
          </w:rPr>
          <w:t>Joe Biden</w:t>
        </w:r>
      </w:hyperlink>
      <w:hyperlink r:id="rId1046" w:history="1">
        <w:r>
          <w:rPr>
            <w:rFonts w:ascii="arial" w:eastAsia="arial" w:hAnsi="arial" w:cs="arial"/>
            <w:b/>
            <w:i/>
            <w:strike w:val="0"/>
            <w:color w:val="0077CC"/>
            <w:sz w:val="28"/>
            <w:u w:val="single"/>
            <w:vertAlign w:val="baseline"/>
          </w:rPr>
          <w:t xml:space="preserve"> used...': US President Donald Trump declares his predecessor's pardons invalid. Here's why</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Economic Times</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2025 Monday</w:t>
      </w:r>
    </w:p>
    <w:p>
      <w:pPr>
        <w:pStyle w:val="Normal83"/>
        <w:keepNext w:val="0"/>
        <w:spacing w:after="0" w:line="240" w:lineRule="atLeast"/>
        <w:ind w:right="0"/>
        <w:jc w:val="both"/>
      </w:pPr>
      <w:bookmarkStart w:id="246" w:name="Bookmark_83"/>
      <w:bookmarkEnd w:id="24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INTERNATIONAL-NEWS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pStyle w:val="Normal83"/>
        <w:keepNext/>
        <w:spacing w:before="240" w:after="0" w:line="340" w:lineRule="atLeast"/>
        <w:ind w:left="0" w:right="0" w:firstLine="0"/>
        <w:jc w:val="left"/>
      </w:pPr>
      <w:bookmarkStart w:id="247" w:name="Body_81"/>
      <w:bookmarkEnd w:id="24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22" style="position:absolute;z-index:251929600"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Donald Trump on Monday declared that all pardons issued by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are invalid, asserting they were executed without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knowledge using an autopen signature device."The "Pardons" that Sleepy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gave to the Unselect Committee of Political Thugs, and many others, are hereby declared VOID, VACANT, AND OF NO FURTHER FORCE OR EFFECT, because of the fact that they were done by Autopen. In other words,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did not sign them but, more importantly, he did not know anything about them!" Trump posted on Truth Social."The necessary Pardoning Documents were not explained to, or approved by,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knew nothing about them, and the people that did may have committed a crime. Therefore, those on the Unselect Committee, who destroyed and deleted ALL evidence obtained during their two year Witch Hunt of me, and many other innocent people, should fully understand that they are subject to investigation at the highest level. The fact is, they were probably responsible for the Documents that were signed on their behalf without the knowledge or consent of the Worst President in the History of our Country, Crooked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he continued.During his final hours as 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granted preemptive pardons to several individuals, including his siblings James and Francis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sister Valerie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Owens, and their spouses.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indicated these family members faced persistent attacks aimed at harming him through partisan politics.The pardons also extended to notable figures including Dr Anthony Fauci, former NIAID Director; retired General Mark Milley, former Joint Chiefs Chairman; and January 6 Capitol attack investigation committee members. These pardons aimed to shield recipients from possible political prosecution by the subsequent administration.Trump's challenge to autopen-signed pardons stands unprecedented. Presidents have routinely used autopens for signing official documents when unable to sign personally. Whilst legal experts generally accept such signatures as valid, the specific use of autopens for presidential pardons remains legally untested. For Reprint Rights: timescontent.com</w:t>
      </w:r>
    </w:p>
    <w:p>
      <w:pPr>
        <w:pStyle w:val="Normal83"/>
        <w:keepNext/>
        <w:spacing w:before="240" w:after="0" w:line="340" w:lineRule="atLeast"/>
        <w:ind w:left="0" w:right="0" w:firstLine="0"/>
        <w:jc w:val="left"/>
      </w:pPr>
      <w:bookmarkStart w:id="248" w:name="Classification_81"/>
      <w:bookmarkEnd w:id="248"/>
      <w:r>
        <w:rPr>
          <w:rFonts w:ascii="arial" w:eastAsia="arial" w:hAnsi="arial" w:cs="arial"/>
          <w:b/>
          <w:i w:val="0"/>
          <w:strike w:val="0"/>
          <w:noProof w:val="0"/>
          <w:color w:val="000000"/>
          <w:position w:val="0"/>
          <w:sz w:val="28"/>
          <w:u w:val="none"/>
          <w:vertAlign w:val="baseline"/>
        </w:rPr>
        <w:t>Classification</w:t>
      </w:r>
    </w:p>
    <w:p>
      <w:pPr>
        <w:pStyle w:val="Normal83"/>
        <w:spacing w:line="60" w:lineRule="exact"/>
      </w:pPr>
      <w:r>
        <w:pict>
          <v:line id="_x0000_s1323" style="position:absolute;z-index:251930624" from="0,2pt" to="512pt,2pt" strokecolor="#009ddb" strokeweight="2pt">
            <v:stroke linestyle="single"/>
            <w10:wrap type="topAndBottom"/>
          </v:line>
        </w:pict>
      </w:r>
    </w:p>
    <w:p>
      <w:pPr>
        <w:pStyle w:val="Normal83"/>
        <w:spacing w:line="120" w:lineRule="exact"/>
      </w:pP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PERSONAL NEWS (90%); PARDONS (90%); 2021 US CAPITOL RIOTS (78%); ELECTIONS &amp; POLITICS (78%); PARTISANSHIP (78%); POLITICS (78%); PRESIDENTIAL POWERS (78%); APPROVALS (74%); CRIME, LAW ENFORCEMENT &amp; CORRECTIONS (74%); NEGATIVE NEWS (74%); INVESTIGATIONS (73%); LAW &amp; LEGAL SYSTEM (73%)</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DONALD TRUMP (89%); ANTHONY FAUCI (58%)</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2025</w:t>
      </w:r>
    </w:p>
    <w:p>
      <w:pPr>
        <w:pStyle w:val="Normal83"/>
      </w:pPr>
    </w:p>
    <w:p>
      <w:pPr>
        <w:pStyle w:val="Normal83"/>
        <w:ind w:left="200"/>
        <w:sectPr>
          <w:type w:val="continuous"/>
          <w:pgMar w:top="840" w:right="1000" w:bottom="840" w:left="1000" w:header="400" w:footer="400"/>
          <w:pgNumType w:fmt="decimal"/>
          <w:cols w:space="720"/>
        </w:sectPr>
      </w:pPr>
      <w:r>
        <w:br/>
      </w:r>
      <w:r>
        <w:pict>
          <v:line id="_x0000_s1324" style="position:absolute;z-index:251931648"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1047"/>
          <w:headerReference w:type="default" r:id="rId1048"/>
          <w:footerReference w:type="even" r:id="rId1049"/>
          <w:footerReference w:type="default" r:id="rId1050"/>
          <w:headerReference w:type="first" r:id="rId1051"/>
          <w:footerReference w:type="first" r:id="rId1052"/>
          <w:pgSz w:w="12240" w:h="15840"/>
          <w:pgMar w:top="840" w:right="1000" w:bottom="840" w:left="1000" w:header="400" w:footer="400"/>
          <w:pgNumType w:fmt="decimal"/>
          <w:cols w:space="720"/>
          <w:titlePg w:val="0"/>
        </w:sectPr>
      </w:pPr>
    </w:p>
    <w:p>
      <w:pPr>
        <w:pStyle w:val="Normal84"/>
      </w:pPr>
    </w:p>
    <w:p>
      <w:pPr>
        <w:pStyle w:val="Heading182"/>
        <w:keepNext w:val="0"/>
        <w:spacing w:after="200" w:line="340" w:lineRule="atLeast"/>
        <w:ind w:left="0" w:right="0" w:firstLine="0"/>
        <w:jc w:val="center"/>
      </w:pPr>
      <w:hyperlink r:id="rId1053" w:history="1">
        <w:r>
          <w:rPr>
            <w:rFonts w:ascii="arial" w:eastAsia="arial" w:hAnsi="arial" w:cs="arial"/>
            <w:b/>
            <w:i/>
            <w:strike w:val="0"/>
            <w:color w:val="0077CC"/>
            <w:sz w:val="28"/>
            <w:u w:val="single"/>
            <w:vertAlign w:val="baseline"/>
          </w:rPr>
          <w:t xml:space="preserve">Where is </w:t>
        </w:r>
      </w:hyperlink>
      <w:hyperlink r:id="rId1054" w:history="1">
        <w:r>
          <w:rPr>
            <w:rFonts w:ascii="arial" w:eastAsia="arial" w:hAnsi="arial" w:cs="arial"/>
            <w:b/>
            <w:i/>
            <w:strike w:val="0"/>
            <w:color w:val="0077CC"/>
            <w:sz w:val="28"/>
            <w:u w:val="single"/>
            <w:vertAlign w:val="baseline"/>
          </w:rPr>
          <w:t>Joe Biden</w:t>
        </w:r>
      </w:hyperlink>
      <w:hyperlink r:id="rId1055" w:history="1">
        <w:r>
          <w:rPr>
            <w:rFonts w:ascii="arial" w:eastAsia="arial" w:hAnsi="arial" w:cs="arial"/>
            <w:b/>
            <w:i/>
            <w:strike w:val="0"/>
            <w:color w:val="0077CC"/>
            <w:sz w:val="28"/>
            <w:u w:val="single"/>
            <w:vertAlign w:val="baseline"/>
          </w:rPr>
          <w:t xml:space="preserve"> headed now?</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Economic Times</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2025 Tuesday</w:t>
      </w:r>
    </w:p>
    <w:p>
      <w:pPr>
        <w:pStyle w:val="Normal84"/>
        <w:keepNext w:val="0"/>
        <w:spacing w:after="0" w:line="240" w:lineRule="atLeast"/>
        <w:ind w:right="0"/>
        <w:jc w:val="both"/>
      </w:pPr>
      <w:bookmarkStart w:id="249" w:name="Bookmark_84"/>
      <w:bookmarkEnd w:id="249"/>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INTERNATIONAL-NEWS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 words</w:t>
      </w:r>
    </w:p>
    <w:p>
      <w:pPr>
        <w:pStyle w:val="Normal84"/>
        <w:keepNext/>
        <w:spacing w:before="240" w:after="0" w:line="340" w:lineRule="atLeast"/>
        <w:ind w:left="0" w:right="0" w:firstLine="0"/>
        <w:jc w:val="left"/>
      </w:pPr>
      <w:bookmarkStart w:id="250" w:name="Body_82"/>
      <w:bookmarkEnd w:id="250"/>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25" style="position:absolute;z-index:251932672"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Donald Trump's inauguration as the 47th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the 46th president, departed Washington, DC in a traditional send-off ceremony. The ceremony took place on the east front of the US Capitol.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and the former first lady took a final flight on Marine One. The helicopter flew over the capital city.From there,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will travel to Joint Base Andrews where he will board a “Special Air Mission” aircraft, part of the Air Force One fleet, for his onward journey.  This departure tradition began with Gerald Ford in 1977.  Before then, outgoing presidents typically left by train.The Bidens are expected to travel to central California, specifically Santa Ynez in Santa Barbara County, for personal time following the inauguration, according to three administration officials who spoke to NBC News. “the Bidens will travel by presidential aircraft to California to spend time in Santa Ynez in Santa Barbara County,” Senior White House correspondent Kelly O’Donnell reported. They will be staying at a private residence, the same location they used after the 2024 Democratic National Convention. Plans could change, officials noted, and their permanent residence after leaving the White House remains undetermined.  Possible locations include their homes in Rehobeth Beach and Wilmington, Delaware. For Reprint Rights: timescontent.com</w:t>
      </w:r>
    </w:p>
    <w:p>
      <w:pPr>
        <w:pStyle w:val="Normal84"/>
        <w:keepNext/>
        <w:spacing w:before="240" w:after="0" w:line="340" w:lineRule="atLeast"/>
        <w:ind w:left="0" w:right="0" w:firstLine="0"/>
        <w:jc w:val="left"/>
      </w:pPr>
      <w:bookmarkStart w:id="251" w:name="Classification_82"/>
      <w:bookmarkEnd w:id="251"/>
      <w:r>
        <w:rPr>
          <w:rFonts w:ascii="arial" w:eastAsia="arial" w:hAnsi="arial" w:cs="arial"/>
          <w:b/>
          <w:i w:val="0"/>
          <w:strike w:val="0"/>
          <w:noProof w:val="0"/>
          <w:color w:val="000000"/>
          <w:position w:val="0"/>
          <w:sz w:val="28"/>
          <w:u w:val="none"/>
          <w:vertAlign w:val="baseline"/>
        </w:rPr>
        <w:t>Classification</w:t>
      </w:r>
    </w:p>
    <w:p>
      <w:pPr>
        <w:pStyle w:val="Normal84"/>
        <w:spacing w:line="60" w:lineRule="exact"/>
      </w:pPr>
      <w:r>
        <w:pict>
          <v:line id="_x0000_s1326" style="position:absolute;z-index:251933696" from="0,2pt" to="512pt,2pt" strokecolor="#009ddb" strokeweight="2pt">
            <v:stroke linestyle="single"/>
            <w10:wrap type="topAndBottom"/>
          </v:line>
        </w:pict>
      </w:r>
    </w:p>
    <w:p>
      <w:pPr>
        <w:pStyle w:val="Normal84"/>
        <w:spacing w:line="120" w:lineRule="exact"/>
      </w:pPr>
    </w:p>
    <w:p>
      <w:pPr>
        <w:pStyle w:val="Normal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PUBLIC OFFICIALS (78%); TRUMP'S FIRST 100 DAYS (78%); US DEMOCRATIC PARTY (78%); ARMED FORCES (72%); POLITICAL PARTY CONVENTIONS (68%); CONFERENCES &amp; CONVENTIONS (52%); US DEMOCRATIC NATIONAL CONVENTIONS (52%)</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NBC UNIVERSAL INC (65%)</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(65%); SIC4833 TELEVISION BROADCASTING STATIONS (65%); AIRCRAFT (90%); ARMED FORCES (72%); HELICOPTERS (72%); TRAINS (71%)</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(92%); DONALD TRUMP (73%)</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SANTA BARBARA, CA, USA (87%); WILMINGTON, DE, USA (51%); CALIFORNIA, USA (92%); WASHINGTON DC, USA (92%); DELAWARE, USA (79%); UNITED STATES (92%)</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84"/>
      </w:pPr>
    </w:p>
    <w:p>
      <w:pPr>
        <w:pStyle w:val="Normal84"/>
        <w:ind w:left="200"/>
        <w:sectPr>
          <w:type w:val="continuous"/>
          <w:pgMar w:top="840" w:right="1000" w:bottom="840" w:left="1000" w:header="400" w:footer="400"/>
          <w:pgNumType w:fmt="decimal"/>
          <w:cols w:space="720"/>
        </w:sectPr>
      </w:pPr>
      <w:r>
        <w:br/>
      </w:r>
      <w:r>
        <w:pict>
          <v:line id="_x0000_s1327" style="position:absolute;z-index:251934720"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1056"/>
          <w:headerReference w:type="default" r:id="rId1057"/>
          <w:footerReference w:type="even" r:id="rId1058"/>
          <w:footerReference w:type="default" r:id="rId1059"/>
          <w:headerReference w:type="first" r:id="rId1060"/>
          <w:footerReference w:type="first" r:id="rId1061"/>
          <w:pgSz w:w="12240" w:h="15840"/>
          <w:pgMar w:top="840" w:right="1000" w:bottom="840" w:left="1000" w:header="400" w:footer="400"/>
          <w:pgNumType w:fmt="decimal"/>
          <w:cols w:space="720"/>
          <w:titlePg w:val="0"/>
        </w:sectPr>
      </w:pPr>
    </w:p>
    <w:p>
      <w:pPr>
        <w:pStyle w:val="Normal85"/>
      </w:pPr>
    </w:p>
    <w:p>
      <w:pPr>
        <w:pStyle w:val="Heading183"/>
        <w:keepNext w:val="0"/>
        <w:spacing w:after="200" w:line="340" w:lineRule="atLeast"/>
        <w:ind w:left="0" w:right="0" w:firstLine="0"/>
        <w:jc w:val="center"/>
      </w:pPr>
      <w:hyperlink r:id="rId1062" w:history="1">
        <w:r>
          <w:rPr>
            <w:rFonts w:ascii="arial" w:eastAsia="arial" w:hAnsi="arial" w:cs="arial"/>
            <w:b/>
            <w:i/>
            <w:strike w:val="0"/>
            <w:color w:val="0077CC"/>
            <w:sz w:val="28"/>
            <w:u w:val="single"/>
            <w:vertAlign w:val="baseline"/>
          </w:rPr>
          <w:t xml:space="preserve">Elon Musk slams </w:t>
        </w:r>
      </w:hyperlink>
      <w:hyperlink r:id="rId1063" w:history="1">
        <w:r>
          <w:rPr>
            <w:rFonts w:ascii="arial" w:eastAsia="arial" w:hAnsi="arial" w:cs="arial"/>
            <w:b/>
            <w:i/>
            <w:strike w:val="0"/>
            <w:color w:val="0077CC"/>
            <w:sz w:val="28"/>
            <w:u w:val="single"/>
            <w:vertAlign w:val="baseline"/>
          </w:rPr>
          <w:t>Joe Biden</w:t>
        </w:r>
      </w:hyperlink>
      <w:hyperlink r:id="rId1064" w:history="1">
        <w:r>
          <w:rPr>
            <w:rFonts w:ascii="arial" w:eastAsia="arial" w:hAnsi="arial" w:cs="arial"/>
            <w:b/>
            <w:i/>
            <w:strike w:val="0"/>
            <w:color w:val="0077CC"/>
            <w:sz w:val="28"/>
            <w:u w:val="single"/>
            <w:vertAlign w:val="baseline"/>
          </w:rPr>
          <w:t xml:space="preserve"> over illegal immigration: Calls it a one-party power grab</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2025 Tuesday 06:28 PM GMT</w:t>
      </w:r>
    </w:p>
    <w:p>
      <w:pPr>
        <w:pStyle w:val="Normal85"/>
        <w:keepNext w:val="0"/>
        <w:spacing w:after="0" w:line="240" w:lineRule="atLeast"/>
        <w:ind w:right="0"/>
        <w:jc w:val="both"/>
      </w:pPr>
      <w:bookmarkStart w:id="252" w:name="Bookmark_85"/>
      <w:bookmarkEnd w:id="252"/>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 Today All Rights Reserved</w:t>
      </w:r>
    </w:p>
    <w:p>
      <w:pPr>
        <w:pStyle w:val="Normal85"/>
        <w:keepNext w:val="0"/>
        <w:spacing w:before="120" w:after="0" w:line="220" w:lineRule="atLeast"/>
        <w:ind w:left="0" w:right="0" w:firstLine="0"/>
        <w:jc w:val="left"/>
      </w:pPr>
      <w:r>
        <w:br/>
      </w:r>
      <w:r>
        <w:pict>
          <v:shape id="_x0000_i1328" type="#_x0000_t75" style="width:102.76pt;height:45.01pt">
            <v:imagedata r:id="rId278"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264 words</w:t>
      </w:r>
    </w:p>
    <w:p>
      <w:pPr>
        <w:pStyle w:val="Normal85"/>
        <w:keepNext/>
        <w:spacing w:before="240" w:after="0" w:line="340" w:lineRule="atLeast"/>
        <w:ind w:left="0" w:right="0" w:firstLine="0"/>
        <w:jc w:val="left"/>
      </w:pPr>
      <w:bookmarkStart w:id="253" w:name="Body_83"/>
      <w:bookmarkEnd w:id="253"/>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29" style="position:absolute;z-index:251935744"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 billionaire Elon Musk took another swipe at former US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criticizing his handling of illegal immigration. Musk accused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of using illegal immigrants to establish a one-party rule in the country. On X, Musk quoted a post that showed Border Patrol apprehensions data on the US-Mexico border. According to US Customs and Border Patrol (CBP), the number peaked at over 300,000 in December FY2024. However, following the Trump administration's crackdown on illegal border crossings, the figure reportedly dropped to just over 11,000 last month. Elon Musk claimed that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was trying to bring in as many illegal immigrants as possible to secure a permanent one-party state, hinting that those crossing the border illegally would've voted only for Democrats. He wrote, "The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administration's goal was to maximize the flow of illegals into the USA to ensure permanent one-party rule. This will become increasingly obvious as time goes by."The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administration's goal was to maximize the flow of illegals into the USA to ensure permanent one-party rule.This will become increasingly obvious as time goes by.</w:t>
      </w:r>
    </w:p>
    <w:p>
      <w:pPr>
        <w:pStyle w:val="Normal85"/>
        <w:keepNext w:val="0"/>
        <w:spacing w:before="240" w:after="0" w:line="260" w:lineRule="atLeast"/>
        <w:ind w:left="0" w:right="0" w:firstLine="0"/>
        <w:jc w:val="both"/>
      </w:pPr>
      <w:hyperlink r:id="rId1065" w:history="1">
        <w:r>
          <w:rPr>
            <w:rFonts w:ascii="arial" w:eastAsia="arial" w:hAnsi="arial" w:cs="arial"/>
            <w:b w:val="0"/>
            <w:i/>
            <w:strike w:val="0"/>
            <w:color w:val="0077CC"/>
            <w:sz w:val="20"/>
            <w:u w:val="single"/>
            <w:vertAlign w:val="baseline"/>
          </w:rPr>
          <w:t>https://t.co/HkhtxCXouf</w:t>
        </w:r>
      </w:hyperlink>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Elon Musk (@elonmusk)</w:t>
      </w:r>
    </w:p>
    <w:p>
      <w:pPr>
        <w:pStyle w:val="Normal85"/>
        <w:keepNext w:val="0"/>
        <w:spacing w:before="240" w:after="0" w:line="260" w:lineRule="atLeast"/>
        <w:ind w:left="0" w:right="0" w:firstLine="0"/>
        <w:jc w:val="both"/>
      </w:pPr>
      <w:hyperlink r:id="rId1066" w:history="1">
        <w:r>
          <w:rPr>
            <w:rFonts w:ascii="arial" w:eastAsia="arial" w:hAnsi="arial" w:cs="arial"/>
            <w:b w:val="0"/>
            <w:i/>
            <w:strike w:val="0"/>
            <w:color w:val="0077CC"/>
            <w:sz w:val="20"/>
            <w:u w:val="single"/>
            <w:vertAlign w:val="baseline"/>
          </w:rPr>
          <w:t>March 18, 2025</w:t>
        </w:r>
      </w:hyperlink>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Crackdown on Illegal immigration is one of President Donald Trump's biggest agendas during his second term. Reuters reported that during his first month, the administration deported 37,660 people. According to Reuters, his administration deported 37,660 people in its first month significantly fewer than the 57,000 monthly removals carried out under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administration.</w:t>
      </w:r>
    </w:p>
    <w:p>
      <w:pPr>
        <w:pStyle w:val="Normal85"/>
        <w:keepNext w:val="0"/>
        <w:spacing w:before="240" w:after="0" w:line="260" w:lineRule="atLeast"/>
        <w:ind w:left="0" w:right="0" w:firstLine="0"/>
        <w:jc w:val="both"/>
      </w:pPr>
      <w:hyperlink r:id="rId1067" w:history="1">
        <w:r>
          <w:rPr>
            <w:rFonts w:ascii="arial" w:eastAsia="arial" w:hAnsi="arial" w:cs="arial"/>
            <w:b w:val="0"/>
            <w:i/>
            <w:strike w:val="0"/>
            <w:color w:val="0077CC"/>
            <w:sz w:val="20"/>
            <w:u w:val="single"/>
            <w:vertAlign w:val="baseline"/>
          </w:rPr>
          <w:t>Link to Image</w:t>
        </w:r>
      </w:hyperlink>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30" style="position:absolute;z-index:251936768"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Elon Musk slams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over illegal immigration: Calls it a one-party power grab</w:t>
      </w:r>
    </w:p>
    <w:p>
      <w:pPr>
        <w:pStyle w:val="Normal85"/>
        <w:keepNext/>
        <w:spacing w:before="240" w:after="0" w:line="340" w:lineRule="atLeast"/>
        <w:ind w:left="0" w:right="0" w:firstLine="0"/>
        <w:jc w:val="left"/>
      </w:pPr>
      <w:bookmarkStart w:id="254" w:name="Classification_83"/>
      <w:bookmarkEnd w:id="254"/>
      <w:r>
        <w:rPr>
          <w:rFonts w:ascii="arial" w:eastAsia="arial" w:hAnsi="arial" w:cs="arial"/>
          <w:b/>
          <w:i w:val="0"/>
          <w:strike w:val="0"/>
          <w:noProof w:val="0"/>
          <w:color w:val="000000"/>
          <w:position w:val="0"/>
          <w:sz w:val="28"/>
          <w:u w:val="none"/>
          <w:vertAlign w:val="baseline"/>
        </w:rPr>
        <w:t>Classification</w:t>
      </w:r>
    </w:p>
    <w:p>
      <w:pPr>
        <w:pStyle w:val="Normal85"/>
        <w:spacing w:line="60" w:lineRule="exact"/>
      </w:pPr>
      <w:r>
        <w:pict>
          <v:line id="_x0000_s1331" style="position:absolute;z-index:251937792" from="0,2pt" to="512pt,2pt" strokecolor="#009ddb" strokeweight="2pt">
            <v:stroke linestyle="single"/>
            <w10:wrap type="topAndBottom"/>
          </v:line>
        </w:pict>
      </w:r>
    </w:p>
    <w:p>
      <w:pPr>
        <w:pStyle w:val="Normal85"/>
        <w:spacing w:line="120" w:lineRule="exact"/>
      </w:pP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ILLEGAL IMMIGRANTS (97%); IMMIGRATION (96%); BORDER CONTROL (94%); IMMIGRATION, CITIZENSHIP &amp; DISPLACEMENT (94%); NATIONAL SECURITY &amp; FOREIGN RELATIONS (90%); TERRITORIAL &amp; NATIONAL BORDERS (90%); US PRESIDENTS (90%); DEPORTATION (89%); US DEMOCRATIC PARTY (78%); EXCISE &amp; CUSTOMS (73%)</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CUSTOMS &amp; BORDER PROTECTION (90%)</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ELON MUSK (94%);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DONALD TRUMP (89%)</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MEXICO (79%)</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2025</w:t>
      </w:r>
    </w:p>
    <w:p>
      <w:pPr>
        <w:pStyle w:val="Normal85"/>
      </w:pPr>
    </w:p>
    <w:p>
      <w:pPr>
        <w:pStyle w:val="Normal85"/>
        <w:ind w:left="200"/>
        <w:sectPr>
          <w:type w:val="continuous"/>
          <w:pgMar w:top="840" w:right="1000" w:bottom="840" w:left="1000" w:header="400" w:footer="400"/>
          <w:pgNumType w:fmt="decimal"/>
          <w:cols w:space="720"/>
        </w:sectPr>
      </w:pPr>
      <w:r>
        <w:br/>
      </w:r>
      <w:r>
        <w:pict>
          <v:line id="_x0000_s1332" style="position:absolute;z-index:25193881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1068"/>
          <w:headerReference w:type="default" r:id="rId1069"/>
          <w:footerReference w:type="even" r:id="rId1070"/>
          <w:footerReference w:type="default" r:id="rId1071"/>
          <w:headerReference w:type="first" r:id="rId1072"/>
          <w:footerReference w:type="first" r:id="rId1073"/>
          <w:pgSz w:w="12240" w:h="15840"/>
          <w:pgMar w:top="840" w:right="1000" w:bottom="840" w:left="1000" w:header="400" w:footer="400"/>
          <w:pgNumType w:fmt="decimal"/>
          <w:cols w:space="720"/>
          <w:titlePg w:val="0"/>
        </w:sectPr>
      </w:pPr>
    </w:p>
    <w:p>
      <w:pPr>
        <w:pStyle w:val="Normal86"/>
      </w:pPr>
    </w:p>
    <w:p>
      <w:pPr>
        <w:pStyle w:val="Heading184"/>
        <w:keepNext w:val="0"/>
        <w:spacing w:after="200" w:line="340" w:lineRule="atLeast"/>
        <w:ind w:left="0" w:right="0" w:firstLine="0"/>
        <w:jc w:val="center"/>
      </w:pPr>
      <w:hyperlink r:id="rId1074" w:history="1">
        <w:r>
          <w:rPr>
            <w:rFonts w:ascii="arial" w:eastAsia="arial" w:hAnsi="arial" w:cs="arial"/>
            <w:b/>
            <w:i/>
            <w:strike w:val="0"/>
            <w:color w:val="0077CC"/>
            <w:sz w:val="28"/>
            <w:u w:val="single"/>
            <w:vertAlign w:val="baseline"/>
          </w:rPr>
          <w:t>Joe Biden</w:t>
        </w:r>
      </w:hyperlink>
      <w:hyperlink r:id="rId1075" w:history="1">
        <w:r>
          <w:rPr>
            <w:rFonts w:ascii="arial" w:eastAsia="arial" w:hAnsi="arial" w:cs="arial"/>
            <w:b/>
            <w:i/>
            <w:strike w:val="0"/>
            <w:color w:val="0077CC"/>
            <w:sz w:val="28"/>
            <w:u w:val="single"/>
            <w:vertAlign w:val="baseline"/>
          </w:rPr>
          <w:t xml:space="preserve"> reappears at 'Othello' New York premiere</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2025 Monday</w:t>
      </w:r>
    </w:p>
    <w:p>
      <w:pPr>
        <w:pStyle w:val="Normal86"/>
        <w:keepNext w:val="0"/>
        <w:spacing w:after="0" w:line="240" w:lineRule="atLeast"/>
        <w:ind w:right="0"/>
        <w:jc w:val="both"/>
      </w:pPr>
      <w:bookmarkStart w:id="255" w:name="Bookmark_86"/>
      <w:bookmarkEnd w:id="255"/>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8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8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 words</w:t>
      </w:r>
    </w:p>
    <w:p>
      <w:pPr>
        <w:pStyle w:val="Normal86"/>
        <w:keepNext/>
        <w:spacing w:before="240" w:after="0" w:line="340" w:lineRule="atLeast"/>
        <w:ind w:left="0" w:right="0" w:firstLine="0"/>
        <w:jc w:val="left"/>
      </w:pPr>
      <w:bookmarkStart w:id="256" w:name="Body_84"/>
      <w:bookmarkEnd w:id="256"/>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33" style="position:absolute;z-index:25193984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former president of the United States,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(2021-2025), reappeared publicly this Sunday accompanied by his wife,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during the New York premiere of the new staging of Othello, by William Shakespeare.This is one of the first public appearances of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since he ceded power to Donald Trump last January 20. His first public act after leaving the White House was on March 15 in New York, during a meeting with young people simulating a model United Nations, although it was a low-profile event.On this occasion,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chose a more prominent setting, and his presence caused a furor at the Ethel Barrymore Theater on Broadway, in New York City.According to EFE, just minutes before the start of the play, some eight Secret Service vans arrived at the theater, causing surprise among the hundreds of onlookers who were in the vicinity, waiting to see some of the celebrities parading down the red carpet.When the former president and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got out of one of the vans, onlookers began to cheer, applaud and shout enthusiastically.The former president's attendance had not been previously announced. Once inside the theater,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and his wife were greeted with a standing ovation from the audience.Most of the attendees who come to see this new version of Othello, starring stars such as Denzel Washington and Jake Gyllenhaal, are also prominent figures in film and theater.Among those attending the event were singer Jennifer Lopez, actor Colman Domingo, actress Angela Bassett, actor Samuel L. Jackson and singer Ariana DeBose, among other luminaries.Among the audience, as EFE was able to verify, was also Karine Jean-Pierre, who was White House spokesperson during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term and who made history by becoming the first African-American and openly gay woman to assume that position.As reported this week by NBC, citing people close to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the former president is willing to get back under the spotlight to defend the Democrats.Specifically, he has told some party leaders that he is willing to fundraise, campaign and take whatever action is necessary for Democrats to regain ground and stop the dismantling of policies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himself pushed for during his tenure in the White House.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EHR       </w:t>
      </w:r>
    </w:p>
    <w:p>
      <w:pPr>
        <w:pStyle w:val="Normal86"/>
        <w:keepNext/>
        <w:spacing w:before="240" w:after="0" w:line="340" w:lineRule="atLeast"/>
        <w:ind w:left="0" w:right="0" w:firstLine="0"/>
        <w:jc w:val="left"/>
      </w:pPr>
      <w:bookmarkStart w:id="257" w:name="Classification_84"/>
      <w:bookmarkEnd w:id="257"/>
      <w:r>
        <w:rPr>
          <w:rFonts w:ascii="arial" w:eastAsia="arial" w:hAnsi="arial" w:cs="arial"/>
          <w:b/>
          <w:i w:val="0"/>
          <w:strike w:val="0"/>
          <w:noProof w:val="0"/>
          <w:color w:val="000000"/>
          <w:position w:val="0"/>
          <w:sz w:val="28"/>
          <w:u w:val="none"/>
          <w:vertAlign w:val="baseline"/>
        </w:rPr>
        <w:t>Classification</w:t>
      </w:r>
    </w:p>
    <w:p>
      <w:pPr>
        <w:pStyle w:val="Normal86"/>
        <w:spacing w:line="60" w:lineRule="exact"/>
      </w:pPr>
      <w:r>
        <w:pict>
          <v:line id="_x0000_s1334" style="position:absolute;z-index:251940864" from="0,2pt" to="512pt,2pt" strokecolor="#009ddb" strokeweight="2pt">
            <v:stroke linestyle="single"/>
            <w10:wrap type="topAndBottom"/>
          </v:line>
        </w:pict>
      </w:r>
    </w:p>
    <w:p>
      <w:pPr>
        <w:pStyle w:val="Normal86"/>
        <w:spacing w:line="120" w:lineRule="exact"/>
      </w:pPr>
    </w:p>
    <w:p>
      <w:pPr>
        <w:pStyle w:val="Normal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PRESIDENTS (90%); THEATER (89%); US DEMOCRATIC PARTY (89%); ACTORS &amp; ACTRESSES (88%); TRENDS &amp; EVENTS (75%); FILM (74%); AFRICAN AMERICANS (73%); LGBTQ+ PERSONS (73%); POLITICS (73%); TALKS &amp; MEETINGS (73%); UNITED NATIONS (56%)</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(88%); FILM (74%)</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(91%); COLMAN DOMINGO (79%); DONALD TRUMP (79%); JENNIFER LOPEZ (75%); ANGELA BASSETT (74%); DENZEL WASHINGTON (52%); JAKE GYLLENHAAL (52%)</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NY, USA (79%); NEW YORK, USA (93%); UNITED STATES (92%)</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2025</w:t>
      </w:r>
    </w:p>
    <w:p>
      <w:pPr>
        <w:pStyle w:val="Normal86"/>
      </w:pPr>
    </w:p>
    <w:p>
      <w:pPr>
        <w:pStyle w:val="Normal86"/>
        <w:ind w:left="200"/>
        <w:sectPr>
          <w:type w:val="continuous"/>
          <w:pgMar w:top="840" w:right="1000" w:bottom="840" w:left="1000" w:header="400" w:footer="400"/>
          <w:pgNumType w:fmt="decimal"/>
          <w:cols w:space="720"/>
        </w:sectPr>
      </w:pPr>
      <w:r>
        <w:br/>
      </w:r>
      <w:r>
        <w:pict>
          <v:line id="_x0000_s1335" style="position:absolute;z-index:251941888"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1076"/>
          <w:headerReference w:type="default" r:id="rId1077"/>
          <w:footerReference w:type="even" r:id="rId1078"/>
          <w:footerReference w:type="default" r:id="rId1079"/>
          <w:headerReference w:type="first" r:id="rId1080"/>
          <w:footerReference w:type="first" r:id="rId1081"/>
          <w:pgSz w:w="12240" w:h="15840"/>
          <w:pgMar w:top="840" w:right="1000" w:bottom="840" w:left="1000" w:header="400" w:footer="400"/>
          <w:pgNumType w:fmt="decimal"/>
          <w:cols w:space="720"/>
          <w:titlePg w:val="0"/>
        </w:sectPr>
      </w:pPr>
    </w:p>
    <w:p>
      <w:pPr>
        <w:pStyle w:val="Normal87"/>
      </w:pPr>
    </w:p>
    <w:p>
      <w:pPr>
        <w:pStyle w:val="Heading185"/>
        <w:keepNext w:val="0"/>
        <w:spacing w:after="200" w:line="340" w:lineRule="atLeast"/>
        <w:ind w:left="0" w:right="0" w:firstLine="0"/>
        <w:jc w:val="center"/>
      </w:pPr>
      <w:hyperlink r:id="rId1082" w:history="1">
        <w:r>
          <w:rPr>
            <w:rFonts w:ascii="arial" w:eastAsia="arial" w:hAnsi="arial" w:cs="arial"/>
            <w:b/>
            <w:i/>
            <w:strike w:val="0"/>
            <w:color w:val="0077CC"/>
            <w:sz w:val="28"/>
            <w:u w:val="single"/>
            <w:vertAlign w:val="baseline"/>
          </w:rPr>
          <w:t xml:space="preserve">President </w:t>
        </w:r>
      </w:hyperlink>
      <w:hyperlink r:id="rId1083" w:history="1">
        <w:r>
          <w:rPr>
            <w:rFonts w:ascii="arial" w:eastAsia="arial" w:hAnsi="arial" w:cs="arial"/>
            <w:b/>
            <w:i/>
            <w:strike w:val="0"/>
            <w:color w:val="0077CC"/>
            <w:sz w:val="28"/>
            <w:u w:val="single"/>
            <w:vertAlign w:val="baseline"/>
          </w:rPr>
          <w:t>Joe Biden</w:t>
        </w:r>
      </w:hyperlink>
      <w:hyperlink r:id="rId1084" w:history="1">
        <w:r>
          <w:rPr>
            <w:rFonts w:ascii="arial" w:eastAsia="arial" w:hAnsi="arial" w:cs="arial"/>
            <w:b/>
            <w:i/>
            <w:strike w:val="0"/>
            <w:color w:val="0077CC"/>
            <w:sz w:val="28"/>
            <w:u w:val="single"/>
            <w:vertAlign w:val="baseline"/>
          </w:rPr>
          <w:t>'s Schedule</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DC Daybook - Policy &amp; News Events</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2025 Thursday 00:00Invalid date found for VDI: (VDI not available) XCEDOCID: 2 LNI: 6DVD-PDR3-RRP4-T16H-00000-00. Date output 'as-is'. GMT</w:t>
      </w:r>
    </w:p>
    <w:p>
      <w:pPr>
        <w:pStyle w:val="Normal87"/>
        <w:keepNext w:val="0"/>
        <w:spacing w:after="0" w:line="240" w:lineRule="atLeast"/>
        <w:ind w:right="0"/>
        <w:jc w:val="both"/>
      </w:pPr>
      <w:bookmarkStart w:id="258" w:name="Bookmark_87"/>
      <w:bookmarkEnd w:id="258"/>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News Service, Inc. All Rights Reserved</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WAWHHSE;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Calendar</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229 words</w:t>
      </w:r>
    </w:p>
    <w:p>
      <w:pPr>
        <w:pStyle w:val="Normal87"/>
        <w:keepNext/>
        <w:spacing w:before="240" w:after="0" w:line="340" w:lineRule="atLeast"/>
        <w:ind w:left="0" w:right="0" w:firstLine="0"/>
        <w:jc w:val="left"/>
      </w:pPr>
      <w:bookmarkStart w:id="259" w:name="Body_85"/>
      <w:bookmarkEnd w:id="259"/>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36" style="position:absolute;z-index:251942912"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STATUS: Revised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Daily schedule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EVENT: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's Schedule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AGENDA: All times are local to the events.\nlo-- 8 a..m.: Receives the President's Daily Brief. Closed press.\nlc\nlo-- 9:05 a.m.: With Mrs.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the vice president and her husband, Doug Emhoff, departs the White House en route the National Cathedral. South Grounds. In-town travel pool.\nlc\nlo-- 10 a.m.: Delivers eulogy at the funeral service for former President Jimmy Carter.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lady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Vice President Harris and her husband, Doug Emhoff, also attend. Washington National Cathedral, 3101 Wisconsin Avenue NW, Washington, D.C.\nlc\nlo-- 12:15 p.m.: With Mrs.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the vice president and her husband, Dough Emhoff, departs the National Cathedra en route the White House. In-town travel pool.\nlc\nlo-- 12:35 p.m.: With Mrs.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the vice president and her husband, Doug Emhoff, arrives at the White House, South Grounds. In-town travel pool.\nlc\nlo-- 4:30 p.m.: Meets with senior White House and administration officials for a briefing on the full federal response to the wildfires across Los Angeles. White House, Roosevelt Room. In-house pool spray.\nlc\nlo-- Afternoon: With Mrs.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departs on travel to Italy.\nlc\nlo-- Note: The president is on travel to Rome, Italy and Vatican City, January 9-12.\nlc</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DATE: January 9, 2025</w:t>
      </w:r>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202-456-9570, </w:t>
      </w:r>
      <w:hyperlink r:id="rId1085" w:history="1">
        <w:r>
          <w:rPr>
            <w:rFonts w:ascii="arial" w:eastAsia="arial" w:hAnsi="arial" w:cs="arial"/>
            <w:b w:val="0"/>
            <w:i/>
            <w:strike w:val="0"/>
            <w:noProof w:val="0"/>
            <w:color w:val="0077CC"/>
            <w:position w:val="0"/>
            <w:sz w:val="20"/>
            <w:u w:val="single"/>
            <w:vertAlign w:val="baseline"/>
          </w:rPr>
          <w:t>press@who.eop.gov</w:t>
        </w:r>
      </w:hyperlink>
      <w:r>
        <w:rPr>
          <w:rFonts w:ascii="arial" w:eastAsia="arial" w:hAnsi="arial" w:cs="arial"/>
          <w:b w:val="0"/>
          <w:i w:val="0"/>
          <w:strike w:val="0"/>
          <w:noProof w:val="0"/>
          <w:color w:val="000000"/>
          <w:position w:val="0"/>
          <w:sz w:val="20"/>
          <w:u w:val="none"/>
          <w:vertAlign w:val="baseline"/>
        </w:rPr>
        <w:t xml:space="preserve"> (+WAWH001+)</w:t>
      </w:r>
    </w:p>
    <w:p>
      <w:pPr>
        <w:pStyle w:val="Normal87"/>
        <w:keepNext/>
        <w:spacing w:before="240" w:after="0" w:line="340" w:lineRule="atLeast"/>
        <w:ind w:left="0" w:right="0" w:firstLine="0"/>
        <w:jc w:val="left"/>
      </w:pPr>
      <w:bookmarkStart w:id="260" w:name="Classification_85"/>
      <w:bookmarkEnd w:id="260"/>
      <w:r>
        <w:rPr>
          <w:rFonts w:ascii="arial" w:eastAsia="arial" w:hAnsi="arial" w:cs="arial"/>
          <w:b/>
          <w:i w:val="0"/>
          <w:strike w:val="0"/>
          <w:noProof w:val="0"/>
          <w:color w:val="000000"/>
          <w:position w:val="0"/>
          <w:sz w:val="28"/>
          <w:u w:val="none"/>
          <w:vertAlign w:val="baseline"/>
        </w:rPr>
        <w:t>Classification</w:t>
      </w:r>
    </w:p>
    <w:p>
      <w:pPr>
        <w:pStyle w:val="Normal87"/>
        <w:spacing w:line="60" w:lineRule="exact"/>
      </w:pPr>
      <w:r>
        <w:pict>
          <v:line id="_x0000_s1337" style="position:absolute;z-index:251943936" from="0,2pt" to="512pt,2pt" strokecolor="#009ddb" strokeweight="2pt">
            <v:stroke linestyle="single"/>
            <w10:wrap type="topAndBottom"/>
          </v:line>
        </w:pict>
      </w:r>
    </w:p>
    <w:p>
      <w:pPr>
        <w:pStyle w:val="Normal87"/>
        <w:spacing w:line="120" w:lineRule="exact"/>
      </w:pPr>
    </w:p>
    <w:p>
      <w:pPr>
        <w:pStyle w:val="Normal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Event Schedules</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DEATH NOTICES &amp; OBITUARIES (87%); PUBLIC OFFICIALS (78%); TALKS &amp; MEETINGS (78%); RELIGIOUS FACILITIES (76%); CATHOLICS &amp; CATHOLICISM (71%); RELIGION (71%)</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(91%);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(79%); KAMALA HARRIS (79%); JIMMY CARTER (58%)</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ROME, ITALY (79%); WASHINGTON DC, USA (94%); UNITED STATES (93%); ITALY (90%); VATICAN CITY (52%); Washington; DC; US</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2025</w:t>
      </w:r>
    </w:p>
    <w:p>
      <w:pPr>
        <w:pStyle w:val="Normal87"/>
      </w:pPr>
    </w:p>
    <w:p>
      <w:pPr>
        <w:pStyle w:val="Normal87"/>
        <w:ind w:left="200"/>
        <w:sectPr>
          <w:type w:val="continuous"/>
          <w:pgMar w:top="840" w:right="1000" w:bottom="840" w:left="1000" w:header="400" w:footer="400"/>
          <w:pgNumType w:fmt="decimal"/>
          <w:cols w:space="720"/>
        </w:sectPr>
      </w:pPr>
      <w:r>
        <w:br/>
      </w:r>
      <w:r>
        <w:pict>
          <v:line id="_x0000_s1338" style="position:absolute;z-index:25194496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1086"/>
          <w:headerReference w:type="default" r:id="rId1087"/>
          <w:footerReference w:type="even" r:id="rId1088"/>
          <w:footerReference w:type="default" r:id="rId1089"/>
          <w:headerReference w:type="first" r:id="rId1090"/>
          <w:footerReference w:type="first" r:id="rId1091"/>
          <w:pgSz w:w="12240" w:h="15840"/>
          <w:pgMar w:top="840" w:right="1000" w:bottom="840" w:left="1000" w:header="400" w:footer="400"/>
          <w:pgNumType w:fmt="decimal"/>
          <w:cols w:space="720"/>
          <w:titlePg w:val="0"/>
        </w:sectPr>
      </w:pPr>
    </w:p>
    <w:p>
      <w:pPr>
        <w:pStyle w:val="Normal88"/>
      </w:pPr>
    </w:p>
    <w:p>
      <w:pPr>
        <w:pStyle w:val="Heading186"/>
        <w:keepNext w:val="0"/>
        <w:spacing w:after="200" w:line="340" w:lineRule="atLeast"/>
        <w:ind w:left="0" w:right="0" w:firstLine="0"/>
        <w:jc w:val="center"/>
      </w:pPr>
      <w:hyperlink r:id="rId1092" w:history="1">
        <w:r>
          <w:rPr>
            <w:rFonts w:ascii="arial" w:eastAsia="arial" w:hAnsi="arial" w:cs="arial"/>
            <w:b/>
            <w:i/>
            <w:strike w:val="0"/>
            <w:color w:val="0077CC"/>
            <w:sz w:val="28"/>
            <w:u w:val="single"/>
            <w:vertAlign w:val="baseline"/>
          </w:rPr>
          <w:t xml:space="preserve">Danica Patrick Mocked </w:t>
        </w:r>
      </w:hyperlink>
      <w:hyperlink r:id="rId1093" w:history="1">
        <w:r>
          <w:rPr>
            <w:rFonts w:ascii="arial" w:eastAsia="arial" w:hAnsi="arial" w:cs="arial"/>
            <w:b/>
            <w:i/>
            <w:strike w:val="0"/>
            <w:color w:val="0077CC"/>
            <w:sz w:val="28"/>
            <w:u w:val="single"/>
            <w:vertAlign w:val="baseline"/>
          </w:rPr>
          <w:t>Joe Biden</w:t>
        </w:r>
      </w:hyperlink>
      <w:hyperlink r:id="rId1094" w:history="1">
        <w:r>
          <w:rPr>
            <w:rFonts w:ascii="arial" w:eastAsia="arial" w:hAnsi="arial" w:cs="arial"/>
            <w:b/>
            <w:i/>
            <w:strike w:val="0"/>
            <w:color w:val="0077CC"/>
            <w:sz w:val="28"/>
            <w:u w:val="single"/>
            <w:vertAlign w:val="baseline"/>
          </w:rPr>
          <w:t xml:space="preserve"> During Television Appearance This Week</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Spun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2025 Friday 2:48 AM EST</w:t>
      </w:r>
    </w:p>
    <w:p>
      <w:pPr>
        <w:pStyle w:val="Normal88"/>
        <w:keepNext w:val="0"/>
        <w:spacing w:after="0" w:line="240" w:lineRule="atLeast"/>
        <w:ind w:right="0"/>
        <w:jc w:val="both"/>
      </w:pPr>
      <w:bookmarkStart w:id="261" w:name="Bookmark_88"/>
      <w:bookmarkEnd w:id="261"/>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ABG-SI LLC. Sports Illustrated Is A Registered Trademark Of ABG-SI LLC. Use of this Site Constitutes Acceptance of our Terms of Use and Privary Policy.  All Rights Reserved</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472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Hladik</w:t>
      </w:r>
    </w:p>
    <w:p>
      <w:pPr>
        <w:pStyle w:val="Normal88"/>
        <w:keepNext/>
        <w:spacing w:before="240" w:after="0" w:line="340" w:lineRule="atLeast"/>
        <w:ind w:left="0" w:right="0" w:firstLine="0"/>
        <w:jc w:val="left"/>
      </w:pPr>
      <w:bookmarkStart w:id="262" w:name="Body_86"/>
      <w:bookmarkEnd w:id="262"/>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39" style="position:absolute;z-index:25194598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Danica Patrick took a jab at former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during a media appearance this week.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had been largely apolitical throughout her racing career and into the beginning of her post-driving life. However, during the runup to the 2024 presidential election, the longtime NASCAR and IndyCar pro began openly expressing her views, which had often been right-leaning but now were distinctly in support of Republican candidate Donald Trump. Patrick later cast a presidential vote for the first time ever, helping Trump defeat Democrat Kamala Harris.</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felt like a calling. I'd love to hear some of your perspective on how it all feels because it's been a tidal wave of change in what you do and how people see you. Standing up for something is a powerful thing because it's when you're in your truth," </w:t>
      </w:r>
      <w:hyperlink r:id="rId1095" w:history="1">
        <w:r>
          <w:rPr>
            <w:rFonts w:ascii="arial" w:eastAsia="arial" w:hAnsi="arial" w:cs="arial"/>
            <w:b w:val="0"/>
            <w:i/>
            <w:strike w:val="0"/>
            <w:noProof w:val="0"/>
            <w:color w:val="0077CC"/>
            <w:position w:val="0"/>
            <w:sz w:val="20"/>
            <w:u w:val="single"/>
            <w:vertAlign w:val="baseline"/>
          </w:rPr>
          <w:t>Patrick said</w:t>
        </w:r>
      </w:hyperlink>
      <w:r>
        <w:rPr>
          <w:rFonts w:ascii="arial" w:eastAsia="arial" w:hAnsi="arial" w:cs="arial"/>
          <w:b w:val="0"/>
          <w:i w:val="0"/>
          <w:strike w:val="0"/>
          <w:noProof w:val="0"/>
          <w:color w:val="000000"/>
          <w:position w:val="0"/>
          <w:sz w:val="20"/>
          <w:u w:val="none"/>
          <w:vertAlign w:val="baseline"/>
        </w:rPr>
        <w:t>. "When you're in your truth, you're quite magnetic. It gains momentum really fast, because when we're doing what's meant for us, the universe just lines things up for us. It went really quickly for me."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frequently shares her political takes on social media or on her podcast, but she also appears on other mediums as well. This week, she spoke with the outlet Real America's Voice News about, among other things,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's use of an autopen to sign executive orders and pardons during his time in office.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some complaints from President Trump and others that the autopen-signed documents should be declared invalid.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unlikely that that will happen, but Patrick believes using an actual pen should be required in the future, conveying that point with a jab at those on the left.</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Autopen might identify as a human and, in particular, the President, and so then, of course, we have a question to answer," </w:t>
      </w:r>
      <w:hyperlink r:id="rId1096" w:history="1">
        <w:r>
          <w:rPr>
            <w:rFonts w:ascii="arial" w:eastAsia="arial" w:hAnsi="arial" w:cs="arial"/>
            <w:b w:val="0"/>
            <w:i/>
            <w:strike w:val="0"/>
            <w:noProof w:val="0"/>
            <w:color w:val="0077CC"/>
            <w:position w:val="0"/>
            <w:sz w:val="20"/>
            <w:u w:val="single"/>
            <w:vertAlign w:val="baseline"/>
          </w:rPr>
          <w:t>Patrick said</w:t>
        </w:r>
      </w:hyperlink>
      <w:r>
        <w:rPr>
          <w:rFonts w:ascii="arial" w:eastAsia="arial" w:hAnsi="arial" w:cs="arial"/>
          <w:b w:val="0"/>
          <w:i w:val="0"/>
          <w:strike w:val="0"/>
          <w:noProof w:val="0"/>
          <w:color w:val="000000"/>
          <w:position w:val="0"/>
          <w:sz w:val="20"/>
          <w:u w:val="none"/>
          <w:vertAlign w:val="baseline"/>
        </w:rPr>
        <w:t>. "But I think it would just unveil the more ridiculous nature of the left in terms of the ideologies and beliefs that they've been trying to push on people.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know, maybe this should be a gold standard for the President-that things need to be signed by him. We watched President Trump sign so many executive orders as soon as he got into office. So we should, as a baseline, start with the idea that they should sign all of their own documents."</w:t>
      </w:r>
    </w:p>
    <w:p>
      <w:pPr>
        <w:pStyle w:val="Normal88"/>
        <w:keepNext w:val="0"/>
        <w:spacing w:before="240" w:after="0" w:line="260" w:lineRule="atLeast"/>
        <w:ind w:left="0" w:right="0" w:firstLine="0"/>
        <w:jc w:val="both"/>
      </w:pPr>
      <w:hyperlink r:id="rId1097" w:history="1">
        <w:r>
          <w:rPr>
            <w:rFonts w:ascii="arial" w:eastAsia="arial" w:hAnsi="arial" w:cs="arial"/>
            <w:b w:val="0"/>
            <w:i/>
            <w:strike w:val="0"/>
            <w:color w:val="0077CC"/>
            <w:sz w:val="20"/>
            <w:u w:val="single"/>
            <w:vertAlign w:val="baseline"/>
          </w:rPr>
          <w:t xml:space="preserve">       View this post on Instagram            </w:t>
        </w:r>
      </w:hyperlink>
    </w:p>
    <w:p>
      <w:pPr>
        <w:pStyle w:val="Normal88"/>
        <w:keepNext w:val="0"/>
        <w:spacing w:before="240" w:after="0" w:line="260" w:lineRule="atLeast"/>
        <w:ind w:left="0" w:right="0" w:firstLine="0"/>
        <w:jc w:val="both"/>
      </w:pPr>
      <w:hyperlink r:id="rId1098" w:history="1">
        <w:r>
          <w:rPr>
            <w:rFonts w:ascii="arial" w:eastAsia="arial" w:hAnsi="arial" w:cs="arial"/>
            <w:b w:val="0"/>
            <w:i/>
            <w:strike w:val="0"/>
            <w:color w:val="0077CC"/>
            <w:sz w:val="20"/>
            <w:u w:val="single"/>
            <w:vertAlign w:val="baseline"/>
          </w:rPr>
          <w:t>A post shared by Real America's Voice News (@realamericasvoice)</w:t>
        </w:r>
      </w:hyperlink>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should be noted that Trump himself has used an autopen before, but </w:t>
      </w:r>
      <w:hyperlink r:id="rId1099" w:history="1">
        <w:r>
          <w:rPr>
            <w:rFonts w:ascii="arial" w:eastAsia="arial" w:hAnsi="arial" w:cs="arial"/>
            <w:b w:val="0"/>
            <w:i/>
            <w:strike w:val="0"/>
            <w:noProof w:val="0"/>
            <w:color w:val="0077CC"/>
            <w:position w:val="0"/>
            <w:sz w:val="20"/>
            <w:u w:val="single"/>
            <w:vertAlign w:val="baseline"/>
          </w:rPr>
          <w:t>claims he's only done so</w:t>
        </w:r>
      </w:hyperlink>
      <w:r>
        <w:rPr>
          <w:rFonts w:ascii="arial" w:eastAsia="arial" w:hAnsi="arial" w:cs="arial"/>
          <w:b w:val="0"/>
          <w:i w:val="0"/>
          <w:strike w:val="0"/>
          <w:noProof w:val="0"/>
          <w:color w:val="000000"/>
          <w:position w:val="0"/>
          <w:sz w:val="20"/>
          <w:u w:val="none"/>
          <w:vertAlign w:val="baseline"/>
        </w:rPr>
        <w:t xml:space="preserve"> to sign letters or other pieces of mail. Either way, the odds of this controversy resulting in any pardons being overturned seems slim.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back to Patrick though, her opinions are bound to tick some people off while also endearing her to others.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not going to stop saying what she believes in though, that much is clear.</w:t>
      </w:r>
    </w:p>
    <w:p>
      <w:pPr>
        <w:pStyle w:val="Normal88"/>
        <w:keepNext w:val="0"/>
        <w:spacing w:before="240" w:after="0" w:line="260" w:lineRule="atLeast"/>
        <w:ind w:left="0" w:right="0" w:firstLine="0"/>
        <w:jc w:val="both"/>
      </w:pPr>
      <w:hyperlink r:id="rId1100" w:history="1">
        <w:r>
          <w:rPr>
            <w:rFonts w:ascii="arial" w:eastAsia="arial" w:hAnsi="arial" w:cs="arial"/>
            <w:b/>
            <w:i/>
            <w:strike w:val="0"/>
            <w:color w:val="0077CC"/>
            <w:sz w:val="20"/>
            <w:u w:val="single"/>
            <w:vertAlign w:val="baseline"/>
          </w:rPr>
          <w:t>Related: Danica Patrick Refuses To Apologize For Changing Political Parties</w:t>
        </w:r>
      </w:hyperlink>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340" style="position:absolute;z-index:251947008"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Aaron Rodgers And Danica Patrick Broke Up (1:20)</w:t>
      </w:r>
    </w:p>
    <w:p>
      <w:pPr>
        <w:pStyle w:val="Normal88"/>
        <w:keepNext/>
        <w:spacing w:before="240" w:after="0" w:line="340" w:lineRule="atLeast"/>
        <w:ind w:left="0" w:right="0" w:firstLine="0"/>
        <w:jc w:val="left"/>
      </w:pPr>
      <w:bookmarkStart w:id="263" w:name="Classification_86"/>
      <w:bookmarkEnd w:id="263"/>
      <w:r>
        <w:rPr>
          <w:rFonts w:ascii="arial" w:eastAsia="arial" w:hAnsi="arial" w:cs="arial"/>
          <w:b/>
          <w:i w:val="0"/>
          <w:strike w:val="0"/>
          <w:noProof w:val="0"/>
          <w:color w:val="000000"/>
          <w:position w:val="0"/>
          <w:sz w:val="28"/>
          <w:u w:val="none"/>
          <w:vertAlign w:val="baseline"/>
        </w:rPr>
        <w:t>Classification</w:t>
      </w:r>
    </w:p>
    <w:p>
      <w:pPr>
        <w:pStyle w:val="Normal88"/>
        <w:spacing w:line="60" w:lineRule="exact"/>
      </w:pPr>
      <w:r>
        <w:pict>
          <v:line id="_x0000_s1341" style="position:absolute;z-index:251948032" from="0,2pt" to="512pt,2pt" strokecolor="#009ddb" strokeweight="2pt">
            <v:stroke linestyle="single"/>
            <w10:wrap type="topAndBottom"/>
          </v:line>
        </w:pict>
      </w:r>
    </w:p>
    <w:p>
      <w:pPr>
        <w:pStyle w:val="Normal88"/>
        <w:spacing w:line="120" w:lineRule="exact"/>
      </w:pP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671192196</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EXECUTIVE ORDERS (89%); ELECTIONS (78%); HEADS OF GOVERNMENT ELECTIONS (78%); INTERNET SOCIAL NETWORKING (78%); US DEMOCRATIC PARTY (78%); US PRESIDENTIAL CANDIDATES 2008 (78%); US PRESIDENTIAL CANDIDATES 2012 (78%); US PRESIDENTIAL CANDIDATES 2016 (78%); US PRESIDENTIAL CANDIDATES 2024 (78%); US PRESIDENTIAL ELECTIONS (78%); US REPUBLICAN PARTY (78%); CAMPAIGNS &amp; ELECTIONS (77%); POLITICAL CANDIDATES (77%); NASCAR RACING (73%); SOCIAL MEDIA (66%)</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SOCIAL NETWORKING (78%); SOCIAL MEDIA (66%); PODCASTING (51%)</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(92%); DANICA PATRICK (91%); DONALD TRUMP (91%); KAMALA HARRIS (79%)</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EUROPE (91%); FRANCE (79%); WESTERN EUROPE (59%); Val d'Oise, New Mexico &amp; Missouri; France &amp; United States; Europe, Western Europe; Americas, Northern America</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2025</w:t>
      </w:r>
    </w:p>
    <w:p>
      <w:pPr>
        <w:pStyle w:val="Normal88"/>
      </w:pPr>
    </w:p>
    <w:p>
      <w:pPr>
        <w:pStyle w:val="Normal88"/>
        <w:ind w:left="200"/>
        <w:sectPr>
          <w:type w:val="continuous"/>
          <w:pgMar w:top="840" w:right="1000" w:bottom="840" w:left="1000" w:header="400" w:footer="400"/>
          <w:pgNumType w:fmt="decimal"/>
          <w:cols w:space="720"/>
        </w:sectPr>
      </w:pPr>
      <w:r>
        <w:br/>
      </w:r>
      <w:r>
        <w:pict>
          <v:line id="_x0000_s1342" style="position:absolute;z-index:25194905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1101"/>
          <w:headerReference w:type="default" r:id="rId1102"/>
          <w:footerReference w:type="even" r:id="rId1103"/>
          <w:footerReference w:type="default" r:id="rId1104"/>
          <w:headerReference w:type="first" r:id="rId1105"/>
          <w:footerReference w:type="first" r:id="rId1106"/>
          <w:pgSz w:w="12240" w:h="15840"/>
          <w:pgMar w:top="840" w:right="1000" w:bottom="840" w:left="1000" w:header="400" w:footer="400"/>
          <w:pgNumType w:fmt="decimal"/>
          <w:cols w:space="720"/>
          <w:titlePg w:val="0"/>
        </w:sectPr>
      </w:pPr>
    </w:p>
    <w:p>
      <w:pPr>
        <w:pStyle w:val="Normal89"/>
      </w:pPr>
    </w:p>
    <w:p>
      <w:pPr>
        <w:pStyle w:val="Heading187"/>
        <w:keepNext w:val="0"/>
        <w:spacing w:after="200" w:line="340" w:lineRule="atLeast"/>
        <w:ind w:left="0" w:right="0" w:firstLine="0"/>
        <w:jc w:val="center"/>
      </w:pPr>
      <w:hyperlink r:id="rId1107" w:history="1">
        <w:r>
          <w:rPr>
            <w:rFonts w:ascii="arial" w:eastAsia="arial" w:hAnsi="arial" w:cs="arial"/>
            <w:b/>
            <w:i/>
            <w:strike w:val="0"/>
            <w:color w:val="0077CC"/>
            <w:sz w:val="28"/>
            <w:u w:val="single"/>
            <w:vertAlign w:val="baseline"/>
          </w:rPr>
          <w:t xml:space="preserve">Trump withdraws daily intelligence briefings to </w:t>
        </w:r>
      </w:hyperlink>
      <w:hyperlink r:id="rId1108" w:history="1">
        <w:r>
          <w:rPr>
            <w:rFonts w:ascii="arial" w:eastAsia="arial" w:hAnsi="arial" w:cs="arial"/>
            <w:b/>
            <w:i/>
            <w:strike w:val="0"/>
            <w:color w:val="0077CC"/>
            <w:sz w:val="28"/>
            <w:u w:val="single"/>
            <w:vertAlign w:val="baseline"/>
          </w:rPr>
          <w:t>Joe Biden</w:t>
        </w:r>
      </w:hyperlink>
      <w:hyperlink r:id="rId1109" w:history="1">
        <w:r>
          <w:rPr>
            <w:rFonts w:ascii="arial" w:eastAsia="arial" w:hAnsi="arial" w:cs="arial"/>
            <w:b/>
            <w:i/>
            <w:strike w:val="0"/>
            <w:color w:val="0077CC"/>
            <w:sz w:val="28"/>
            <w:u w:val="single"/>
            <w:vertAlign w:val="baseline"/>
          </w:rPr>
          <w:t>; strips security clearances from people in his administration</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2025 Tuesday</w:t>
      </w:r>
    </w:p>
    <w:p>
      <w:pPr>
        <w:pStyle w:val="Normal89"/>
        <w:keepNext w:val="0"/>
        <w:spacing w:after="0" w:line="240" w:lineRule="atLeast"/>
        <w:ind w:right="0"/>
        <w:jc w:val="both"/>
      </w:pPr>
      <w:bookmarkStart w:id="264" w:name="Bookmark_89"/>
      <w:bookmarkEnd w:id="264"/>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8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8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 words</w:t>
      </w:r>
    </w:p>
    <w:p>
      <w:pPr>
        <w:pStyle w:val="Normal89"/>
        <w:keepNext/>
        <w:spacing w:before="240" w:after="0" w:line="340" w:lineRule="atLeast"/>
        <w:ind w:left="0" w:right="0" w:firstLine="0"/>
        <w:jc w:val="left"/>
      </w:pPr>
      <w:bookmarkStart w:id="265" w:name="Body_87"/>
      <w:bookmarkEnd w:id="265"/>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43" style="position:absolute;z-index:25195008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The director of US National Intelligence, Tulsi Gabbard, announced Monday that, by order of the president, Donald Trump, she revoked the security clearances of prominent members of the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Administration (2021-2025) and withdrew the sending of daily reports to the former governor.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affects former Secretary of State Antony Blinken, former National Security Advisor Jake Sullivan, then Justice Department "number two" Lisa Monaco, attorneys Mark Zaid, Norman Eisen and Andrew Weissmann, New York Attorney General Letitia James, and New York District Attorney Alvin Bragg.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directive likewise includes the 51 intelligence officials who in October 2020 signed a letter indicating that the laptop controversy involving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son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had the hallmarks of a Russian intelligence operation.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had already warned in January, having just come to power for the second time, that he would proceed to suspend that group's security clearances. Gabbard considered the signed missive to be a "disinformation letter".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signing officials questioned the credibility of e-mails reported in The New York Post that allegedly came from a laptop that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had left at a repair store in Wilmington, Delaware.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those messages, when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was still vice president of the United States (2009-2017), Hunter introduced him to an executive of the Ukrainian natural gas firm Burisma Holdings, which was under investigation by Ukraine's then attorney general, Viktor Shokin (2015-2016).</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entourage has always maintained that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forced Shokin's dismissal through a phone call with the country's former president Petro Poroshenko to protect his son, who was advising the company.</w:t>
      </w:r>
    </w:p>
    <w:p>
      <w:pPr>
        <w:pStyle w:val="Normal89"/>
        <w:keepNext/>
        <w:spacing w:before="240" w:after="0" w:line="340" w:lineRule="atLeast"/>
        <w:ind w:left="0" w:right="0" w:firstLine="0"/>
        <w:jc w:val="left"/>
      </w:pPr>
      <w:bookmarkStart w:id="266" w:name="Classification_87"/>
      <w:bookmarkEnd w:id="266"/>
      <w:r>
        <w:rPr>
          <w:rFonts w:ascii="arial" w:eastAsia="arial" w:hAnsi="arial" w:cs="arial"/>
          <w:b/>
          <w:i w:val="0"/>
          <w:strike w:val="0"/>
          <w:noProof w:val="0"/>
          <w:color w:val="000000"/>
          <w:position w:val="0"/>
          <w:sz w:val="28"/>
          <w:u w:val="none"/>
          <w:vertAlign w:val="baseline"/>
        </w:rPr>
        <w:t>Classification</w:t>
      </w:r>
    </w:p>
    <w:p>
      <w:pPr>
        <w:pStyle w:val="Normal89"/>
        <w:spacing w:line="60" w:lineRule="exact"/>
      </w:pPr>
      <w:r>
        <w:pict>
          <v:line id="_x0000_s1344" style="position:absolute;z-index:251951104" from="0,2pt" to="512pt,2pt" strokecolor="#009ddb" strokeweight="2pt">
            <v:stroke linestyle="single"/>
            <w10:wrap type="topAndBottom"/>
          </v:line>
        </w:pict>
      </w:r>
    </w:p>
    <w:p>
      <w:pPr>
        <w:pStyle w:val="Normal89"/>
        <w:spacing w:line="120" w:lineRule="exact"/>
      </w:pPr>
    </w:p>
    <w:p>
      <w:pPr>
        <w:pStyle w:val="Normal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(92%); ATTORNEYS GENERAL (90%); HOLDING COMPANIES (90%); INTELLIGENCE SERVICES (90%); INVESTIGATIONS (90%); NATIONAL SECURITY &amp; FOREIGN RELATIONS (90%); GOVERNMENT ADVISORS &amp; MINISTERS (78%); INTERNATIONAL RELATIONS &amp; NATIONAL SECURITY (78%); NATIONAL SECURITY (78%); NEGATIVE PERSONAL NEWS (78%); JUSTICE DEPARTMENTS (76%); PUBLIC PROSECUTORS (76%); CRIMINAL INVESTIGATIONS (75%); LAW ENFORCEMENT (73%); GOVERNORS (72%)</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VICE PRESIDENT OF THE UNITED STATES (53%)</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ATTORNEYS GENERAL (90%); PUBLIC PROSECUTORS (76%); NATURAL GAS (73%)</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(92%); DONALD TRUMP (79%);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(79%); PETRO POROSHENKO (79%); TULSI GABBARD (79%); ALVIN BRAGG (73%); ANTONY BLINKEN (58%)</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WILMINGTON, DE, USA (54%); NEW YORK, USA (92%); DELAWARE, USA (79%); UNITED STATES (92%); UKRAINE (90%); RUSSIA (79%)</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2025</w:t>
      </w:r>
    </w:p>
    <w:p>
      <w:pPr>
        <w:pStyle w:val="Normal89"/>
      </w:pPr>
    </w:p>
    <w:p>
      <w:pPr>
        <w:pStyle w:val="Normal89"/>
        <w:ind w:left="200"/>
        <w:sectPr>
          <w:type w:val="continuous"/>
          <w:pgMar w:top="840" w:right="1000" w:bottom="840" w:left="1000" w:header="400" w:footer="400"/>
          <w:pgNumType w:fmt="decimal"/>
          <w:cols w:space="720"/>
        </w:sectPr>
      </w:pPr>
      <w:r>
        <w:br/>
      </w:r>
      <w:r>
        <w:pict>
          <v:line id="_x0000_s1345" style="position:absolute;z-index:25195212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1110"/>
          <w:headerReference w:type="default" r:id="rId1111"/>
          <w:footerReference w:type="even" r:id="rId1112"/>
          <w:footerReference w:type="default" r:id="rId1113"/>
          <w:headerReference w:type="first" r:id="rId1114"/>
          <w:footerReference w:type="first" r:id="rId1115"/>
          <w:pgSz w:w="12240" w:h="15840"/>
          <w:pgMar w:top="840" w:right="1000" w:bottom="840" w:left="1000" w:header="400" w:footer="400"/>
          <w:pgNumType w:fmt="decimal"/>
          <w:cols w:space="720"/>
          <w:titlePg w:val="0"/>
        </w:sectPr>
      </w:pPr>
    </w:p>
    <w:p>
      <w:pPr>
        <w:pStyle w:val="Normal90"/>
      </w:pPr>
    </w:p>
    <w:p>
      <w:pPr>
        <w:pStyle w:val="Heading188"/>
        <w:keepNext w:val="0"/>
        <w:spacing w:after="200" w:line="340" w:lineRule="atLeast"/>
        <w:ind w:left="0" w:right="0" w:firstLine="0"/>
        <w:jc w:val="center"/>
      </w:pPr>
      <w:hyperlink r:id="rId1116" w:history="1">
        <w:r>
          <w:rPr>
            <w:rFonts w:ascii="arial" w:eastAsia="arial" w:hAnsi="arial" w:cs="arial"/>
            <w:b/>
            <w:i/>
            <w:strike w:val="0"/>
            <w:color w:val="0077CC"/>
            <w:sz w:val="28"/>
            <w:u w:val="single"/>
            <w:vertAlign w:val="baseline"/>
          </w:rPr>
          <w:t xml:space="preserve">President </w:t>
        </w:r>
      </w:hyperlink>
      <w:hyperlink r:id="rId1117" w:history="1">
        <w:r>
          <w:rPr>
            <w:rFonts w:ascii="arial" w:eastAsia="arial" w:hAnsi="arial" w:cs="arial"/>
            <w:b/>
            <w:i/>
            <w:strike w:val="0"/>
            <w:color w:val="0077CC"/>
            <w:sz w:val="28"/>
            <w:u w:val="single"/>
            <w:vertAlign w:val="baseline"/>
          </w:rPr>
          <w:t>Joe Biden</w:t>
        </w:r>
      </w:hyperlink>
      <w:hyperlink r:id="rId1118" w:history="1">
        <w:r>
          <w:rPr>
            <w:rFonts w:ascii="arial" w:eastAsia="arial" w:hAnsi="arial" w:cs="arial"/>
            <w:b/>
            <w:i/>
            <w:strike w:val="0"/>
            <w:color w:val="0077CC"/>
            <w:sz w:val="28"/>
            <w:u w:val="single"/>
            <w:vertAlign w:val="baseline"/>
          </w:rPr>
          <w:t>'s Schedule</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DC Daybook - Policy &amp; News Events</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2025 Monday 00:00Invalid date found for VDI: (VDI not available) XCEDOCID: 0 LNI: 6DTB-VDS3-S4BS-D480-00000-00. Date output 'as-is'. GMT</w:t>
      </w:r>
    </w:p>
    <w:p>
      <w:pPr>
        <w:pStyle w:val="Normal90"/>
        <w:keepNext w:val="0"/>
        <w:spacing w:after="0" w:line="240" w:lineRule="atLeast"/>
        <w:ind w:right="0"/>
        <w:jc w:val="both"/>
      </w:pPr>
      <w:bookmarkStart w:id="267" w:name="Bookmark_90"/>
      <w:bookmarkEnd w:id="267"/>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News Service, Inc. All Rights Reserved</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WAWHHSE;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Calendar</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 words</w:t>
      </w:r>
    </w:p>
    <w:p>
      <w:pPr>
        <w:pStyle w:val="Normal90"/>
        <w:keepNext/>
        <w:spacing w:before="240" w:after="0" w:line="340" w:lineRule="atLeast"/>
        <w:ind w:left="0" w:right="0" w:firstLine="0"/>
        <w:jc w:val="left"/>
      </w:pPr>
      <w:bookmarkStart w:id="268" w:name="Body_88"/>
      <w:bookmarkEnd w:id="268"/>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46" style="position:absolute;z-index:25195315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STATUS: Revised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Daily schedule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EVENT: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's Schedule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AGENDA: All times are local to the events.\nlo-- 10 a.m.: Receives the Presidential Daily Brief. Closed press.\nlc\nlo-- 12:20 p.m.: With Mrs.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departs the White House en route Joint Base Andrews. South Grounds, Out-of-town pool.\nlc\nlo-- 1:20 p.m.: With Mrs.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arrives at Joint Base Andrews.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Out-of-town pool.\nlc\nlo-- 1:45 p.m.: With Mrs.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departs Joint Base Andrews en route New Orleans, La. Out-of-town pool.\nlc\nlo-- 3:35 p.m.: With Mrs.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arrives at Louis Armstrong New Orleans International Airport. Open press.\nlc\nlo-- 6 p.m.: With Mrs.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attends an Interfaith Prayer Service for Peace and Healing hosted by the Archdiocese of New Orleans at the Cathedral-Basilica of Saint Louis, King of France, and grieves with the families and community members impacted by the January 1 attack. New Orleans, La. Open press.\nlc\nlo-- 8 p.m.: With Mrs.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departs Louis Armstrong New Orleans International Airport en route Los Angeles, Calif. Out-of-town pool.\nlc\nlo-- 10 p.m.: With Mrs.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arrives at Los Angeles International Airport, Los Angeles, Calif. Open press.\nlc\nlo-- 10:10 p.m.: With Mrs.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departs Los Angeles International Airport en route Santa Monica Landing Zone. Out-of-town pool.\nlc</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DATE: January 6, 2025</w:t>
      </w:r>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202-456-9570, </w:t>
      </w:r>
      <w:hyperlink r:id="rId1119" w:history="1">
        <w:r>
          <w:rPr>
            <w:rFonts w:ascii="arial" w:eastAsia="arial" w:hAnsi="arial" w:cs="arial"/>
            <w:b w:val="0"/>
            <w:i/>
            <w:strike w:val="0"/>
            <w:noProof w:val="0"/>
            <w:color w:val="0077CC"/>
            <w:position w:val="0"/>
            <w:sz w:val="20"/>
            <w:u w:val="single"/>
            <w:vertAlign w:val="baseline"/>
          </w:rPr>
          <w:t>press@who.eop.gov</w:t>
        </w:r>
      </w:hyperlink>
      <w:r>
        <w:rPr>
          <w:rFonts w:ascii="arial" w:eastAsia="arial" w:hAnsi="arial" w:cs="arial"/>
          <w:b w:val="0"/>
          <w:i w:val="0"/>
          <w:strike w:val="0"/>
          <w:noProof w:val="0"/>
          <w:color w:val="000000"/>
          <w:position w:val="0"/>
          <w:sz w:val="20"/>
          <w:u w:val="none"/>
          <w:vertAlign w:val="baseline"/>
        </w:rPr>
        <w:t xml:space="preserve"> (+WAWH001+)</w:t>
      </w:r>
    </w:p>
    <w:p>
      <w:pPr>
        <w:pStyle w:val="Normal90"/>
        <w:keepNext/>
        <w:spacing w:before="240" w:after="0" w:line="340" w:lineRule="atLeast"/>
        <w:ind w:left="0" w:right="0" w:firstLine="0"/>
        <w:jc w:val="left"/>
      </w:pPr>
      <w:bookmarkStart w:id="269" w:name="Classification_88"/>
      <w:bookmarkEnd w:id="269"/>
      <w:r>
        <w:rPr>
          <w:rFonts w:ascii="arial" w:eastAsia="arial" w:hAnsi="arial" w:cs="arial"/>
          <w:b/>
          <w:i w:val="0"/>
          <w:strike w:val="0"/>
          <w:noProof w:val="0"/>
          <w:color w:val="000000"/>
          <w:position w:val="0"/>
          <w:sz w:val="28"/>
          <w:u w:val="none"/>
          <w:vertAlign w:val="baseline"/>
        </w:rPr>
        <w:t>Classification</w:t>
      </w:r>
    </w:p>
    <w:p>
      <w:pPr>
        <w:pStyle w:val="Normal90"/>
        <w:spacing w:line="60" w:lineRule="exact"/>
      </w:pPr>
      <w:r>
        <w:pict>
          <v:line id="_x0000_s1347" style="position:absolute;z-index:251954176" from="0,2pt" to="512pt,2pt" strokecolor="#009ddb" strokeweight="2pt">
            <v:stroke linestyle="single"/>
            <w10:wrap type="topAndBottom"/>
          </v:line>
        </w:pict>
      </w:r>
    </w:p>
    <w:p>
      <w:pPr>
        <w:pStyle w:val="Normal90"/>
        <w:spacing w:line="120" w:lineRule="exact"/>
      </w:pPr>
    </w:p>
    <w:p>
      <w:pPr>
        <w:pStyle w:val="Normal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Event Schedules</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RELIGION (90%); ECUMENISM &amp; INTERFAITH RELATIONS (68%)</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(92%)</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(94%); NEW ORLEANS, LA, USA (94%); CALIFORNIA, USA (93%); WASHINGTON DC, USA (93%); LOUISIANA, USA (92%); UNITED STATES (79%); Washington; DC; US</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2025</w:t>
      </w:r>
    </w:p>
    <w:p>
      <w:pPr>
        <w:pStyle w:val="Normal90"/>
      </w:pPr>
    </w:p>
    <w:p>
      <w:pPr>
        <w:pStyle w:val="Normal90"/>
        <w:ind w:left="200"/>
        <w:sectPr>
          <w:type w:val="continuous"/>
          <w:pgMar w:top="840" w:right="1000" w:bottom="840" w:left="1000" w:header="400" w:footer="400"/>
          <w:pgNumType w:fmt="decimal"/>
          <w:cols w:space="720"/>
        </w:sectPr>
      </w:pPr>
      <w:r>
        <w:br/>
      </w:r>
      <w:r>
        <w:pict>
          <v:line id="_x0000_s1348" style="position:absolute;z-index:25195520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1120"/>
          <w:headerReference w:type="default" r:id="rId1121"/>
          <w:footerReference w:type="even" r:id="rId1122"/>
          <w:footerReference w:type="default" r:id="rId1123"/>
          <w:headerReference w:type="first" r:id="rId1124"/>
          <w:footerReference w:type="first" r:id="rId1125"/>
          <w:pgSz w:w="12240" w:h="15840"/>
          <w:pgMar w:top="840" w:right="1000" w:bottom="840" w:left="1000" w:header="400" w:footer="400"/>
          <w:pgNumType w:fmt="decimal"/>
          <w:cols w:space="720"/>
          <w:titlePg w:val="0"/>
        </w:sectPr>
      </w:pPr>
    </w:p>
    <w:p>
      <w:pPr>
        <w:pStyle w:val="Normal91"/>
      </w:pPr>
    </w:p>
    <w:p>
      <w:pPr>
        <w:pStyle w:val="Heading189"/>
        <w:keepNext w:val="0"/>
        <w:spacing w:after="200" w:line="340" w:lineRule="atLeast"/>
        <w:ind w:left="0" w:right="0" w:firstLine="0"/>
        <w:jc w:val="center"/>
      </w:pPr>
      <w:hyperlink r:id="rId1126" w:history="1">
        <w:r>
          <w:rPr>
            <w:rFonts w:ascii="arial" w:eastAsia="arial" w:hAnsi="arial" w:cs="arial"/>
            <w:b/>
            <w:i/>
            <w:strike w:val="0"/>
            <w:color w:val="0077CC"/>
            <w:sz w:val="28"/>
            <w:u w:val="single"/>
            <w:vertAlign w:val="baseline"/>
          </w:rPr>
          <w:t xml:space="preserve">Politics class: </w:t>
        </w:r>
      </w:hyperlink>
      <w:hyperlink r:id="rId1127" w:history="1">
        <w:r>
          <w:rPr>
            <w:rFonts w:ascii="arial" w:eastAsia="arial" w:hAnsi="arial" w:cs="arial"/>
            <w:b/>
            <w:i/>
            <w:strike w:val="0"/>
            <w:color w:val="0077CC"/>
            <w:sz w:val="28"/>
            <w:u w:val="single"/>
            <w:vertAlign w:val="baseline"/>
          </w:rPr>
          <w:t>Joe Biden</w:t>
        </w:r>
      </w:hyperlink>
      <w:hyperlink r:id="rId1128" w:history="1">
        <w:r>
          <w:rPr>
            <w:rFonts w:ascii="arial" w:eastAsia="arial" w:hAnsi="arial" w:cs="arial"/>
            <w:b/>
            <w:i/>
            <w:strike w:val="0"/>
            <w:color w:val="0077CC"/>
            <w:sz w:val="28"/>
            <w:u w:val="single"/>
            <w:vertAlign w:val="baseline"/>
          </w:rPr>
          <w:t>’s tragic curtain call</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FT.com</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2025 Sunday</w:t>
      </w:r>
    </w:p>
    <w:p>
      <w:pPr>
        <w:pStyle w:val="Normal91"/>
        <w:keepNext w:val="0"/>
        <w:spacing w:after="0" w:line="240" w:lineRule="atLeast"/>
        <w:ind w:right="0"/>
        <w:jc w:val="both"/>
      </w:pPr>
      <w:bookmarkStart w:id="270" w:name="Bookmark_91"/>
      <w:bookmarkEnd w:id="270"/>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Financial Times Ltd. All Rights Reserved Please do not cut and paste FT articles and redistribute by email or post to the web.</w:t>
      </w:r>
    </w:p>
    <w:p>
      <w:pPr>
        <w:pStyle w:val="Normal91"/>
        <w:keepNext w:val="0"/>
        <w:spacing w:before="120" w:after="0" w:line="220" w:lineRule="atLeast"/>
        <w:ind w:left="0" w:right="0" w:firstLine="0"/>
        <w:jc w:val="left"/>
      </w:pPr>
      <w:r>
        <w:br/>
      </w:r>
      <w:r>
        <w:pict>
          <v:shape id="_x0000_i1349" type="#_x0000_t75" style="width:59.24pt;height:80.99pt">
            <v:imagedata r:id="rId625"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298 words</w:t>
      </w:r>
    </w:p>
    <w:p>
      <w:pPr>
        <w:pStyle w:val="Normal91"/>
        <w:keepNext/>
        <w:spacing w:before="240" w:after="0" w:line="340" w:lineRule="atLeast"/>
        <w:ind w:left="0" w:right="0" w:firstLine="0"/>
        <w:jc w:val="left"/>
      </w:pPr>
      <w:bookmarkStart w:id="271" w:name="Body_89"/>
      <w:bookmarkEnd w:id="27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50" style="position:absolute;z-index:25195622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This article picked by a teacher with suggested questions is part of the Financial Times free schools access programme. Details/registration </w:t>
      </w:r>
      <w:hyperlink r:id="rId1129" w:history="1">
        <w:r>
          <w:rPr>
            <w:rFonts w:ascii="arial" w:eastAsia="arial" w:hAnsi="arial" w:cs="arial"/>
            <w:b w:val="0"/>
            <w:i/>
            <w:strike w:val="0"/>
            <w:noProof w:val="0"/>
            <w:color w:val="0077CC"/>
            <w:position w:val="0"/>
            <w:sz w:val="20"/>
            <w:u w:val="single"/>
            <w:vertAlign w:val="baseline"/>
          </w:rPr>
          <w:t xml:space="preserve"> here</w:t>
        </w:r>
      </w:hyperlink>
      <w:r>
        <w:rPr>
          <w:rFonts w:ascii="arial" w:eastAsia="arial" w:hAnsi="arial" w:cs="arial"/>
          <w:b w:val="0"/>
          <w:i/>
          <w:strike w:val="0"/>
          <w:noProof w:val="0"/>
          <w:color w:val="000000"/>
          <w:position w:val="0"/>
          <w:sz w:val="20"/>
          <w:u w:val="none"/>
          <w:vertAlign w:val="baseline"/>
        </w:rPr>
        <w:t>.</w:t>
      </w: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our full range of </w:t>
      </w:r>
      <w:hyperlink r:id="rId1130" w:history="1">
        <w:r>
          <w:rPr>
            <w:rFonts w:ascii="arial" w:eastAsia="arial" w:hAnsi="arial" w:cs="arial"/>
            <w:b w:val="0"/>
            <w:i/>
            <w:strike w:val="0"/>
            <w:noProof w:val="0"/>
            <w:color w:val="0077CC"/>
            <w:position w:val="0"/>
            <w:sz w:val="20"/>
            <w:u w:val="single"/>
            <w:vertAlign w:val="baseline"/>
          </w:rPr>
          <w:t xml:space="preserve"> politics picks here</w:t>
        </w:r>
      </w:hyperlink>
      <w:r>
        <w:rPr>
          <w:rFonts w:ascii="arial" w:eastAsia="arial" w:hAnsi="arial" w:cs="arial"/>
          <w:b w:val="0"/>
          <w:i w:val="0"/>
          <w:strike w:val="0"/>
          <w:noProof w:val="0"/>
          <w:color w:val="000000"/>
          <w:position w:val="0"/>
          <w:sz w:val="20"/>
          <w:u w:val="none"/>
          <w:vertAlign w:val="baseline"/>
        </w:rPr>
        <w: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Specification: </w:t>
      </w:r>
    </w:p>
    <w:p>
      <w:pPr>
        <w:pStyle w:val="Normal91"/>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AQA Component 3.2.1.3: The executive branch of government: President</w:t>
      </w:r>
    </w:p>
    <w:p>
      <w:pPr>
        <w:pStyle w:val="Normal91"/>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Edexcel Component 3.4: Interpretations of the US presidency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Background: what you need to know</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article reviews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’s achievements as his presidency draws to a close. Use the article as a basis for an assessment of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handling of the economy, foreign affairs and other areas. Do you agree with the conclusion that he is to blame for the re-election of Donald Trump, whom he defeated in 2020 but whose return he proved powerless to stop?</w:t>
      </w:r>
    </w:p>
    <w:p>
      <w:pPr>
        <w:pStyle w:val="Normal9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Click the link below to read the article and then answer the questions:</w:t>
      </w:r>
    </w:p>
    <w:p>
      <w:pPr>
        <w:pStyle w:val="Normal91"/>
        <w:keepNext w:val="0"/>
        <w:spacing w:before="240" w:after="0" w:line="260" w:lineRule="atLeast"/>
        <w:ind w:left="0" w:right="0" w:firstLine="0"/>
        <w:jc w:val="both"/>
      </w:pPr>
      <w:hyperlink r:id="rId1131" w:history="1">
        <w:r>
          <w:rPr>
            <w:rFonts w:ascii="arial" w:eastAsia="arial" w:hAnsi="arial" w:cs="arial"/>
            <w:b w:val="0"/>
            <w:i/>
            <w:strike w:val="0"/>
            <w:color w:val="0077CC"/>
            <w:sz w:val="20"/>
            <w:u w:val="single"/>
            <w:vertAlign w:val="baseline"/>
          </w:rPr>
          <w:t xml:space="preserve"> </w:t>
        </w:r>
      </w:hyperlink>
      <w:hyperlink r:id="rId1132" w:history="1">
        <w:r>
          <w:rPr>
            <w:rFonts w:ascii="arial" w:eastAsia="arial" w:hAnsi="arial" w:cs="arial"/>
            <w:b/>
            <w:i/>
            <w:strike w:val="0"/>
            <w:color w:val="0077CC"/>
            <w:sz w:val="20"/>
            <w:u w:val="single"/>
            <w:vertAlign w:val="baseline"/>
          </w:rPr>
          <w:t>Joe Biden</w:t>
        </w:r>
      </w:hyperlink>
      <w:hyperlink r:id="rId1133" w:history="1">
        <w:r>
          <w:rPr>
            <w:rFonts w:ascii="arial" w:eastAsia="arial" w:hAnsi="arial" w:cs="arial"/>
            <w:b w:val="0"/>
            <w:i/>
            <w:strike w:val="0"/>
            <w:color w:val="0077CC"/>
            <w:sz w:val="20"/>
            <w:u w:val="single"/>
            <w:vertAlign w:val="baseline"/>
          </w:rPr>
          <w:t>’s tragic curtain call</w:t>
        </w:r>
      </w:hyperlink>
    </w:p>
    <w:p>
      <w:pPr>
        <w:pStyle w:val="Normal9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Question in the style of AQA Politics Paper 2</w:t>
      </w:r>
    </w:p>
    <w:p>
      <w:pPr>
        <w:pStyle w:val="Normal91"/>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Explain and analyse three factors that may limit the power of the US presidency.[9 marks]</w:t>
      </w:r>
    </w:p>
    <w:p>
      <w:pPr>
        <w:pStyle w:val="Normal9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Question in the style of Edexcel Politics Paper 3</w:t>
      </w:r>
    </w:p>
    <w:p>
      <w:pPr>
        <w:pStyle w:val="Normal91"/>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Evaluate the view that the most important influence on US presidential power is the office-holder’s response to events.You must consider this view and the alternative to this view in a balanced way. [30 marks]</w:t>
      </w:r>
      <w:r>
        <w:rPr>
          <w:rFonts w:ascii="arial" w:eastAsia="arial" w:hAnsi="arial" w:cs="arial"/>
          <w:b/>
          <w:i w:val="0"/>
          <w:strike w:val="0"/>
          <w:noProof w:val="0"/>
          <w:color w:val="000000"/>
          <w:position w:val="0"/>
          <w:sz w:val="20"/>
          <w:u w:val="none"/>
          <w:vertAlign w:val="baseline"/>
        </w:rPr>
        <w:t>TIP:</w:t>
      </w:r>
      <w:r>
        <w:rPr>
          <w:rFonts w:ascii="arial" w:eastAsia="arial" w:hAnsi="arial" w:cs="arial"/>
          <w:b w:val="0"/>
          <w:i w:val="0"/>
          <w:strike w:val="0"/>
          <w:noProof w:val="0"/>
          <w:color w:val="000000"/>
          <w:position w:val="0"/>
          <w:sz w:val="20"/>
          <w:u w:val="none"/>
          <w:vertAlign w:val="baseline"/>
        </w:rPr>
        <w:t xml:space="preserve"> You cannot answer a question on the US presidency with reference to just one holder of the office. Think about the handling of events by other recent presidents — for example, the response of Bush and Obama to the financial crisis of 2008-09, or Donald Trump’s handling of the 2020 Covid-19 pandemic. Other factors that may affect presidential power include constitutional limitations and the impact of midterm elections, which (for example in Trump’s first term) may cost the president control of one or both houses of Congress.</w:t>
      </w:r>
    </w:p>
    <w:p>
      <w:pPr>
        <w:pStyle w:val="Normal9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Graham Goodlad, Portsmouth High School</w:t>
      </w:r>
    </w:p>
    <w:p>
      <w:pPr>
        <w:pStyle w:val="Normal91"/>
        <w:keepNext/>
        <w:spacing w:before="240" w:after="0" w:line="340" w:lineRule="atLeast"/>
        <w:ind w:left="0" w:right="0" w:firstLine="0"/>
        <w:jc w:val="left"/>
      </w:pPr>
      <w:bookmarkStart w:id="272" w:name="Classification_89"/>
      <w:bookmarkEnd w:id="272"/>
      <w:r>
        <w:rPr>
          <w:rFonts w:ascii="arial" w:eastAsia="arial" w:hAnsi="arial" w:cs="arial"/>
          <w:b/>
          <w:i w:val="0"/>
          <w:strike w:val="0"/>
          <w:noProof w:val="0"/>
          <w:color w:val="000000"/>
          <w:position w:val="0"/>
          <w:sz w:val="28"/>
          <w:u w:val="none"/>
          <w:vertAlign w:val="baseline"/>
        </w:rPr>
        <w:t>Classification</w:t>
      </w:r>
    </w:p>
    <w:p>
      <w:pPr>
        <w:pStyle w:val="Normal91"/>
        <w:spacing w:line="60" w:lineRule="exact"/>
      </w:pPr>
      <w:r>
        <w:pict>
          <v:line id="_x0000_s1351" style="position:absolute;z-index:251957248" from="0,2pt" to="512pt,2pt" strokecolor="#009ddb" strokeweight="2pt">
            <v:stroke linestyle="single"/>
            <w10:wrap type="topAndBottom"/>
          </v:line>
        </w:pict>
      </w:r>
    </w:p>
    <w:p>
      <w:pPr>
        <w:pStyle w:val="Normal91"/>
        <w:spacing w:line="120" w:lineRule="exact"/>
      </w:pPr>
    </w:p>
    <w:p>
      <w:pPr>
        <w:pStyle w:val="Normal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EDUCATIONAL TESTING SERVICES (90%); ELECTIONS &amp; POLITICS (90%); POLITICS (90%); GOVERNMENT &amp; PUBLIC ADMINISTRATION (89%); PRESIDENTIAL POWERS (89%); CAMPAIGNS &amp; ELECTIONS (78%); ELECTIONS (77%); LEGISLATIVE BODIES (77%); MIDTERM ELECTIONS (77%); ECONOMIC CRISIS (73%); INTERNATIONAL RELATIONS &amp; NATIONAL SECURITY (73%); NATIONAL SECURITY &amp; FOREIGN RELATIONS (73%); COVID CORONAVIRUS (63%); COVID-19 CORONAVIRUS (63%); INFECTIOUS DISEASE (63%); EPIDEMICS (50%)</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FINANCIAL TIMES GROUP (91%)</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NAICS513110 NEWSPAPER PUBLISHERS (91%); SIC2711 NEWSPAPERS: PUBLISHING, OR PUBLISHING &amp; PRINTING (91%)</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(76%)</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2025</w:t>
      </w:r>
    </w:p>
    <w:p>
      <w:pPr>
        <w:pStyle w:val="Normal91"/>
      </w:pPr>
    </w:p>
    <w:p>
      <w:pPr>
        <w:pStyle w:val="Normal91"/>
        <w:ind w:left="200"/>
        <w:sectPr>
          <w:type w:val="continuous"/>
          <w:pgMar w:top="840" w:right="1000" w:bottom="840" w:left="1000" w:header="400" w:footer="400"/>
          <w:pgNumType w:fmt="decimal"/>
          <w:cols w:space="720"/>
        </w:sectPr>
      </w:pPr>
      <w:r>
        <w:br/>
      </w:r>
      <w:r>
        <w:pict>
          <v:line id="_x0000_s1352" style="position:absolute;z-index:25195827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1134"/>
          <w:headerReference w:type="default" r:id="rId1135"/>
          <w:footerReference w:type="even" r:id="rId1136"/>
          <w:footerReference w:type="default" r:id="rId1137"/>
          <w:headerReference w:type="first" r:id="rId1138"/>
          <w:footerReference w:type="first" r:id="rId1139"/>
          <w:pgSz w:w="12240" w:h="15840"/>
          <w:pgMar w:top="840" w:right="1000" w:bottom="840" w:left="1000" w:header="400" w:footer="400"/>
          <w:pgNumType w:fmt="decimal"/>
          <w:cols w:space="720"/>
          <w:titlePg w:val="0"/>
        </w:sectPr>
      </w:pPr>
    </w:p>
    <w:p>
      <w:pPr>
        <w:pStyle w:val="Normal92"/>
      </w:pPr>
    </w:p>
    <w:p>
      <w:pPr>
        <w:pStyle w:val="Heading190"/>
        <w:keepNext w:val="0"/>
        <w:spacing w:after="200" w:line="340" w:lineRule="atLeast"/>
        <w:ind w:left="0" w:right="0" w:firstLine="0"/>
        <w:jc w:val="center"/>
      </w:pPr>
      <w:hyperlink r:id="rId1140" w:history="1">
        <w:r>
          <w:rPr>
            <w:rFonts w:ascii="arial" w:eastAsia="arial" w:hAnsi="arial" w:cs="arial"/>
            <w:b/>
            <w:i/>
            <w:strike w:val="0"/>
            <w:color w:val="0077CC"/>
            <w:sz w:val="28"/>
            <w:u w:val="single"/>
            <w:vertAlign w:val="baseline"/>
          </w:rPr>
          <w:t>Joe Biden</w:t>
        </w:r>
      </w:hyperlink>
      <w:hyperlink r:id="rId1141" w:history="1">
        <w:r>
          <w:rPr>
            <w:rFonts w:ascii="arial" w:eastAsia="arial" w:hAnsi="arial" w:cs="arial"/>
            <w:b/>
            <w:i/>
            <w:strike w:val="0"/>
            <w:color w:val="0077CC"/>
            <w:sz w:val="28"/>
            <w:u w:val="single"/>
            <w:vertAlign w:val="baseline"/>
          </w:rPr>
          <w:t xml:space="preserve"> short range</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2024 Wednesday</w:t>
      </w:r>
    </w:p>
    <w:p>
      <w:pPr>
        <w:pStyle w:val="Normal92"/>
        <w:keepNext w:val="0"/>
        <w:spacing w:after="0" w:line="240" w:lineRule="atLeast"/>
        <w:ind w:right="0"/>
        <w:jc w:val="both"/>
      </w:pPr>
      <w:bookmarkStart w:id="273" w:name="Bookmark_92"/>
      <w:bookmarkEnd w:id="273"/>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9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9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pStyle w:val="Normal92"/>
        <w:keepNext/>
        <w:spacing w:before="240" w:after="0" w:line="340" w:lineRule="atLeast"/>
        <w:ind w:left="0" w:right="0" w:firstLine="0"/>
        <w:jc w:val="left"/>
      </w:pPr>
      <w:bookmarkStart w:id="274" w:name="Body_90"/>
      <w:bookmarkEnd w:id="274"/>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53" style="position:absolute;z-index:25195929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 class="p1"&gt;The outgoing President of the United States has authorized Ukraine to use long-range weapons on Russian territory. Perhaps it's worth remembering: the president is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Remember?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Apparently,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was not fit for the election campaign, but he is fit for the military campaign. At the end of their terms, there is usually news about public works. Mayors usually announce new buildings. This time, the US president announced new destruction.&lt;/p&gt;    &lt;p class="p1"&gt;With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decision, either Trump will take credit for avoiding a conflict on a global scale or, worse, he will be in charge of the world's largest military power in the third world war. "Ah, but there won't be a world war, Vladimir Putin is always bluffing." If that's the argument, why weren't long-range missiles allowed before? If Putin is bluffing, then there was never any justification for denying Ukraine the chance to defend itself effectively.&lt;/p&gt;    &lt;p class="p1"&gt;Hasn't Putin been bluffing for the last 1000 days? Has it only just started? Lucky for us, then. In the Kremlin, they must be dismayed by this timing: "Well, our policy has always been to retaliate with nuclear weapons if they attack our territory. Unfortunately, in the last week, as soon as they crossed what we said was our red line, we started bluffing. Boring."&lt;/p&gt;    &lt;p class="p1"&gt;Beyond the question of the end of the mandate, I would say that a gentleman who turns 82 today doesn't have much legitimacy to send us into a nuclear war. It would be more reasonable for that decision to be made by someone who had more to lose, someone with less interest in spending the rest of their life in a post-apocalyptic scenario.&lt;/p&gt;    &lt;p class="p1"&gt;Last weekend, Miss Universe 2024 was announced. She is Danish Victoria Kjær Theilvig and, as far as I can tell, she didn't call for world peace in her victory speech. It's such a difficult goal to achieve that, nowadays, even in beauty contests it's seen as unrealistic. I appreciate the fact that the pageant is called Miss Universe, because we have to safeguard against the possibility of there no longer being a world. Unlike the Miss Universe contest, there is unlikely to be a winner in the missile contest.&lt;/p&gt;         </w:t>
      </w:r>
    </w:p>
    <w:p>
      <w:pPr>
        <w:pStyle w:val="Normal92"/>
        <w:keepNext/>
        <w:spacing w:before="240" w:after="0" w:line="340" w:lineRule="atLeast"/>
        <w:ind w:left="0" w:right="0" w:firstLine="0"/>
        <w:jc w:val="left"/>
      </w:pPr>
      <w:bookmarkStart w:id="275" w:name="Classification_90"/>
      <w:bookmarkEnd w:id="275"/>
      <w:r>
        <w:rPr>
          <w:rFonts w:ascii="arial" w:eastAsia="arial" w:hAnsi="arial" w:cs="arial"/>
          <w:b/>
          <w:i w:val="0"/>
          <w:strike w:val="0"/>
          <w:noProof w:val="0"/>
          <w:color w:val="000000"/>
          <w:position w:val="0"/>
          <w:sz w:val="28"/>
          <w:u w:val="none"/>
          <w:vertAlign w:val="baseline"/>
        </w:rPr>
        <w:t>Classification</w:t>
      </w:r>
    </w:p>
    <w:p>
      <w:pPr>
        <w:pStyle w:val="Normal92"/>
        <w:spacing w:line="60" w:lineRule="exact"/>
      </w:pPr>
      <w:r>
        <w:pict>
          <v:line id="_x0000_s1354" style="position:absolute;z-index:251960320" from="0,2pt" to="512pt,2pt" strokecolor="#009ddb" strokeweight="2pt">
            <v:stroke linestyle="single"/>
            <w10:wrap type="topAndBottom"/>
          </v:line>
        </w:pict>
      </w:r>
    </w:p>
    <w:p>
      <w:pPr>
        <w:pStyle w:val="Normal92"/>
        <w:spacing w:line="120" w:lineRule="exact"/>
      </w:pPr>
    </w:p>
    <w:p>
      <w:pPr>
        <w:pStyle w:val="Normal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MILITARY OPERATIONS (90%); MILITARY WEAPONS (90%); NATIONAL SECURITY &amp; FOREIGN RELATIONS (90%); US PRESIDENTS (90%); WEAPONS &amp; ARMS (90%); ELECTIONS (78%); GOVERNMENT BODIES &amp; OFFICES (78%); MISSILE SYSTEMS (78%); NUCLEAR WEAPONS (78%); CAMPAIGNS &amp; ELECTIONS (72%); Opiniao (%)</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MILITARY OPERATIONS (90%); MILITARY WEAPONS (90%); MISSILE SYSTEMS (78%); NUCLEAR WEAPONS (78%)</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(93%); VLADIMIR PUTIN (78%)</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 RUSSIA (91%); UKRAINE (88%)</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2024</w:t>
      </w:r>
    </w:p>
    <w:p>
      <w:pPr>
        <w:pStyle w:val="Normal92"/>
      </w:pPr>
    </w:p>
    <w:p>
      <w:pPr>
        <w:pStyle w:val="Normal92"/>
        <w:ind w:left="200"/>
        <w:sectPr>
          <w:type w:val="continuous"/>
          <w:pgMar w:top="840" w:right="1000" w:bottom="840" w:left="1000" w:header="400" w:footer="400"/>
          <w:pgNumType w:fmt="decimal"/>
          <w:cols w:space="720"/>
        </w:sectPr>
      </w:pPr>
      <w:r>
        <w:br/>
      </w:r>
      <w:r>
        <w:pict>
          <v:line id="_x0000_s1355" style="position:absolute;z-index:251961344"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1142"/>
          <w:headerReference w:type="default" r:id="rId1143"/>
          <w:footerReference w:type="even" r:id="rId1144"/>
          <w:footerReference w:type="default" r:id="rId1145"/>
          <w:headerReference w:type="first" r:id="rId1146"/>
          <w:footerReference w:type="first" r:id="rId1147"/>
          <w:pgSz w:w="12240" w:h="15840"/>
          <w:pgMar w:top="840" w:right="1000" w:bottom="840" w:left="1000" w:header="400" w:footer="400"/>
          <w:pgNumType w:fmt="decimal"/>
          <w:cols w:space="720"/>
          <w:titlePg w:val="0"/>
        </w:sectPr>
      </w:pPr>
    </w:p>
    <w:p>
      <w:pPr>
        <w:pStyle w:val="Normal93"/>
      </w:pPr>
    </w:p>
    <w:p>
      <w:pPr>
        <w:pStyle w:val="Heading191"/>
        <w:keepNext w:val="0"/>
        <w:spacing w:after="200" w:line="340" w:lineRule="atLeast"/>
        <w:ind w:left="0" w:right="0" w:firstLine="0"/>
        <w:jc w:val="center"/>
      </w:pPr>
      <w:hyperlink r:id="rId1148" w:history="1">
        <w:r>
          <w:rPr>
            <w:rFonts w:ascii="arial" w:eastAsia="arial" w:hAnsi="arial" w:cs="arial"/>
            <w:b/>
            <w:i/>
            <w:strike w:val="0"/>
            <w:color w:val="0077CC"/>
            <w:sz w:val="28"/>
            <w:u w:val="single"/>
            <w:vertAlign w:val="baseline"/>
          </w:rPr>
          <w:t>Joe Biden</w:t>
        </w:r>
      </w:hyperlink>
      <w:hyperlink r:id="rId1149" w:history="1">
        <w:r>
          <w:rPr>
            <w:rFonts w:ascii="arial" w:eastAsia="arial" w:hAnsi="arial" w:cs="arial"/>
            <w:b/>
            <w:i/>
            <w:strike w:val="0"/>
            <w:color w:val="0077CC"/>
            <w:sz w:val="28"/>
            <w:u w:val="single"/>
            <w:vertAlign w:val="baseline"/>
          </w:rPr>
          <w:t>'s abuse of power</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Marquette Tribune: Marquette University</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2024 Wednesday</w:t>
      </w:r>
    </w:p>
    <w:p>
      <w:pPr>
        <w:pStyle w:val="Normal93"/>
        <w:keepNext w:val="0"/>
        <w:spacing w:after="0" w:line="240" w:lineRule="atLeast"/>
        <w:ind w:right="0"/>
        <w:jc w:val="both"/>
      </w:pPr>
      <w:bookmarkStart w:id="276" w:name="Bookmark_93"/>
      <w:bookmarkEnd w:id="27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9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UWIRE via U-Wire All Rights Reserved</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1</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93"/>
        <w:keepNext/>
        <w:spacing w:before="240" w:after="0" w:line="340" w:lineRule="atLeast"/>
        <w:ind w:left="0" w:right="0" w:firstLine="0"/>
        <w:jc w:val="left"/>
      </w:pPr>
      <w:bookmarkStart w:id="277" w:name="Body_91"/>
      <w:bookmarkEnd w:id="27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56" style="position:absolute;z-index:251962368"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his last weeks in office as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has exercised an abuse of power that is unconstitutional and should not be justified.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Dec. 1,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issued a full and unconditional pardon for his son,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even after he stated that he would not use his executive power to benefit family members. The pardon grants Hunter official forgiveness for any offenses that he may or may not have committed or participated in during the period from Jan. 1, 2014 through Dec. 1, 2024.</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faced sentencing for two criminal cases: federal tax evasion and federal gun charges. On Sept. 5, in a Los Angeles federal court, he plead guilty to three felony tax offenses and six misdemeanor tax offenses. He had failed to pay $1.4 million in taxes and filed false returns.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11, he was convicted of three felonies in his federal gun trial. He illegally bought and possessed a gun while addicted to crack cocaine. Hunter lied on the mandatory gun purchase form by saying he was not using or addicted to drugs, but the jurors of the court stated that he was well aware of his actions while filling out the form. The ruling was the first time a child of a sitting president was convicted of a crime.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pardon was issued about two weeks before his sentence hearings, which were Dec. 12 for the gun case and Dec. 16 for the tax case.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faced up to 25 years in prison for his federal tax evasion and 17 years for his federal gun conviction, both of which he should have readily served if chosen.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statement,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expressed how his decision stemmed from a presidential and paternal perspective. He claims that his son's case was "unfairly" prosecuted and was a "miscarriage of justice." While there is an understood sentiment and reasoning behind his executive order, it still does not justify his son's behavior.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Hunter plead guilty to his tax evasion, and a 12-person Delaware jury found him guilty of his gun charges. He underwent the same judicial process as any other citizen would, and he should face the consequences of his actions.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being said,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is not the only president who has issued controversial pardons. Gerald Ford and Bill Clinton both announced pardons that sparked conversation among the public. Similar to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Clinton pardoned a relative as well, his half-brother, Roger Clinton, in 2001 for a 1985 cocaine possession. Cases like these raise the question of when is it actually appropriate to issue this executive order because they can create conflict.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pardon is affecting his own legacy and the future presidency of president-elect, Donald Trump.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 Democrat's 2024 election loss,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is further impairing his legacy by setting a newfound precedent that Trump's legal team could take advantage of.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White House staff and administration are considering preemptive pardons for people who may be potentially prosecuted by Trump once he is in office. There are significant concerns that Trump will take the "enemies from within" to court as he has publicly indicated to over the years. This includes Kamala Harris, Nancy Pelosi and Liz Cheney.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face the challenge of protecting innocent people who have never been charged with crimes and may be unfairly prosecuted.</w:t>
      </w:r>
    </w:p>
    <w:p>
      <w:pPr>
        <w:pStyle w:val="Normal9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pardon for his son has caused a predicament within our judicial system. People in positions of power should not exercise their authority for their own benefit or the benefit of family members and loved ones. No one is above the law, not even the President's son.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was written by Rachel Lopera. She can be reached at [email protected]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photo of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used in the graphic for this column is courtesy of acaben on Flickr: CC BY-SA 2.0. The photo of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used in the graphic for this column is courtesy of Gage Skidmore: CC BY-SA 2.0.</w:t>
      </w:r>
    </w:p>
    <w:p>
      <w:pPr>
        <w:pStyle w:val="Normal93"/>
        <w:keepNext/>
        <w:spacing w:before="240" w:after="0" w:line="340" w:lineRule="atLeast"/>
        <w:ind w:left="0" w:right="0" w:firstLine="0"/>
        <w:jc w:val="left"/>
      </w:pPr>
      <w:bookmarkStart w:id="278" w:name="Classification_91"/>
      <w:bookmarkEnd w:id="278"/>
      <w:r>
        <w:rPr>
          <w:rFonts w:ascii="arial" w:eastAsia="arial" w:hAnsi="arial" w:cs="arial"/>
          <w:b/>
          <w:i w:val="0"/>
          <w:strike w:val="0"/>
          <w:noProof w:val="0"/>
          <w:color w:val="000000"/>
          <w:position w:val="0"/>
          <w:sz w:val="28"/>
          <w:u w:val="none"/>
          <w:vertAlign w:val="baseline"/>
        </w:rPr>
        <w:t>Classification</w:t>
      </w:r>
    </w:p>
    <w:p>
      <w:pPr>
        <w:pStyle w:val="Normal93"/>
        <w:spacing w:line="60" w:lineRule="exact"/>
      </w:pPr>
      <w:r>
        <w:pict>
          <v:line id="_x0000_s1357" style="position:absolute;z-index:251963392" from="0,2pt" to="512pt,2pt" strokecolor="#009ddb" strokeweight="2pt">
            <v:stroke linestyle="single"/>
            <w10:wrap type="topAndBottom"/>
          </v:line>
        </w:pict>
      </w:r>
    </w:p>
    <w:p>
      <w:pPr>
        <w:pStyle w:val="Normal93"/>
        <w:spacing w:line="120" w:lineRule="exact"/>
      </w:pPr>
    </w:p>
    <w:p>
      <w:pPr>
        <w:pStyle w:val="Normal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CRIMINAL OFFENSES (99%); CRIME, LAW ENFORCEMENT &amp; CORRECTIONS (92%); TAX FRAUD (91%); ADDICTION (90%); CRIMINAL CONVICTIONS (90%); FELONIES (90%); NEGATIVE NEWS (90%); PARDONS (90%); SENTENCING (90%); SUBSTANCE ABUSE (90%); TAXES &amp; TAXATION (90%); EXECUTIVE ORDERS (89%); FRAUD &amp; FINANCIAL CRIME (89%); GUILTY PLEAS (89%); JURY TRIALS (89%); TAX ENFORCEMENT (89%); COCAINE (88%); GOVERNMENT BODIES &amp; OFFICES (78%); LAW &amp; LEGAL SYSTEM (78%); MISDEMEANORS (78%); US DEMOCRATIC PARTY (78%); CRIMINAL JUSTICE (77%); CONTROLLED SUBSTANCES CRIME (76%); CORRECTIONS (76%); VERDICTS (75%); LAW COURTS &amp; TRIBUNALS (74%); JAIL SENTENCING (70%); EDITORIALS &amp; OPINIONS (59%); REPORTS, REVIEWS &amp; SECTIONS (59%)</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(89%); BILL CLINTON (79%); DONALD TRUMP (79%)</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MILWAUKEE, WI, USA (79%); DELAWARE, USA (78%); Milwaukee; WI</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2024</w:t>
      </w:r>
    </w:p>
    <w:p>
      <w:pPr>
        <w:pStyle w:val="Normal93"/>
      </w:pPr>
    </w:p>
    <w:p>
      <w:pPr>
        <w:pStyle w:val="Normal93"/>
        <w:ind w:left="200"/>
        <w:sectPr>
          <w:type w:val="continuous"/>
          <w:pgMar w:top="840" w:right="1000" w:bottom="840" w:left="1000" w:header="400" w:footer="400"/>
          <w:pgNumType w:fmt="decimal"/>
          <w:cols w:space="720"/>
        </w:sectPr>
      </w:pPr>
      <w:r>
        <w:br/>
      </w:r>
      <w:r>
        <w:pict>
          <v:line id="_x0000_s1358" style="position:absolute;z-index:251964416"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1150"/>
          <w:headerReference w:type="default" r:id="rId1151"/>
          <w:footerReference w:type="even" r:id="rId1152"/>
          <w:footerReference w:type="default" r:id="rId1153"/>
          <w:headerReference w:type="first" r:id="rId1154"/>
          <w:footerReference w:type="first" r:id="rId1155"/>
          <w:pgSz w:w="12240" w:h="15840"/>
          <w:pgMar w:top="840" w:right="1000" w:bottom="840" w:left="1000" w:header="400" w:footer="400"/>
          <w:pgNumType w:fmt="decimal"/>
          <w:cols w:space="720"/>
          <w:titlePg w:val="0"/>
        </w:sectPr>
      </w:pPr>
    </w:p>
    <w:p>
      <w:pPr>
        <w:pStyle w:val="Normal94"/>
      </w:pPr>
    </w:p>
    <w:p>
      <w:pPr>
        <w:pStyle w:val="Heading192"/>
        <w:keepNext w:val="0"/>
        <w:spacing w:after="200" w:line="340" w:lineRule="atLeast"/>
        <w:ind w:left="0" w:right="0" w:firstLine="0"/>
        <w:jc w:val="center"/>
      </w:pPr>
      <w:hyperlink r:id="rId1156" w:history="1">
        <w:r>
          <w:rPr>
            <w:rFonts w:ascii="arial" w:eastAsia="arial" w:hAnsi="arial" w:cs="arial"/>
            <w:b/>
            <w:i/>
            <w:strike w:val="0"/>
            <w:color w:val="0077CC"/>
            <w:sz w:val="28"/>
            <w:u w:val="single"/>
            <w:vertAlign w:val="baseline"/>
          </w:rPr>
          <w:t xml:space="preserve">Okengwu honoured with </w:t>
        </w:r>
      </w:hyperlink>
      <w:hyperlink r:id="rId1157" w:history="1">
        <w:r>
          <w:rPr>
            <w:rFonts w:ascii="arial" w:eastAsia="arial" w:hAnsi="arial" w:cs="arial"/>
            <w:b/>
            <w:i/>
            <w:strike w:val="0"/>
            <w:color w:val="0077CC"/>
            <w:sz w:val="28"/>
            <w:u w:val="single"/>
            <w:vertAlign w:val="baseline"/>
          </w:rPr>
          <w:t>Joe Biden</w:t>
        </w:r>
      </w:hyperlink>
      <w:hyperlink r:id="rId1158" w:history="1">
        <w:r>
          <w:rPr>
            <w:rFonts w:ascii="arial" w:eastAsia="arial" w:hAnsi="arial" w:cs="arial"/>
            <w:b/>
            <w:i/>
            <w:strike w:val="0"/>
            <w:color w:val="0077CC"/>
            <w:sz w:val="28"/>
            <w:u w:val="single"/>
            <w:vertAlign w:val="baseline"/>
          </w:rPr>
          <w:t>'s Lifetime Achievement Award 2025</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Nation (Nigeria)</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2025 Tuesday</w:t>
      </w:r>
    </w:p>
    <w:p>
      <w:pPr>
        <w:pStyle w:val="Normal94"/>
        <w:keepNext w:val="0"/>
        <w:spacing w:after="0" w:line="240" w:lineRule="atLeast"/>
        <w:ind w:right="0"/>
        <w:jc w:val="both"/>
      </w:pPr>
      <w:bookmarkStart w:id="279" w:name="Bookmark_94"/>
      <w:bookmarkEnd w:id="279"/>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Nation All Rights Reserved</w:t>
      </w:r>
    </w:p>
    <w:p>
      <w:pPr>
        <w:pStyle w:val="Normal94"/>
        <w:keepNext w:val="0"/>
        <w:spacing w:before="120" w:after="0" w:line="220" w:lineRule="atLeast"/>
        <w:ind w:left="0" w:right="0" w:firstLine="0"/>
        <w:jc w:val="left"/>
      </w:pPr>
      <w:r>
        <w:br/>
      </w:r>
      <w:r>
        <w:pict>
          <v:shape id="_x0000_i1359" type="#_x0000_t75" style="width:0;height:0"/>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246 words</w:t>
      </w:r>
    </w:p>
    <w:p>
      <w:pPr>
        <w:pStyle w:val="Normal94"/>
        <w:keepNext/>
        <w:spacing w:before="240" w:after="0" w:line="340" w:lineRule="atLeast"/>
        <w:ind w:left="0" w:right="0" w:firstLine="0"/>
        <w:jc w:val="left"/>
      </w:pPr>
      <w:bookmarkStart w:id="280" w:name="Body_92"/>
      <w:bookmarkEnd w:id="280"/>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60" style="position:absolute;z-index:251965440"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Managing Director of Win Homes Global Services Ltd, Engr. Stella Okengwu has been honored with the prominent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's Lifetime Achievement Award 2025.</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prestigious Lifetime Presidential Achievement Award by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is bestowed upon individuals who have demonstrated a lifelong commitment to building a stronger nation through volunteerism and public service.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incredible honour by 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recognizes Okengu's unwavering commitment and outstanding contributions to the real estate sector across the world.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honoured alongside with the Managing Director of Win Homes Global Services Ltd by the former U.S. President before handling over to his successor, Donald Trump are Michael Flynn, Dr. Alveda Thomas and Catalina Stube, Dr. Elisha Attai, Praise Fowowe, North Miami Mayor Alix, Ken Podziba, CEO of Bike New York and others.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recognition was no fluck as she has unarguably made visible impact in America where she resides and her motherland Nigeria.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Also; How to unlock untapped potential in oil industry, by Tinubu</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Okengwu love for her country Nigeria made her pioneered a huge investment of $250 million in the Nigerian economy by Nigerians in the diaspora.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however, been instrumental to hundreds of projects in Nigeria Lagos precisely, thereby, encouraging diasporans to subscribe in ensuring the repatriation of hundreds of millions of dollars back into the country through her company Winhomes Global Estate scheme.</w:t>
      </w:r>
    </w:p>
    <w:p>
      <w:pPr>
        <w:pStyle w:val="Normal94"/>
        <w:keepNext/>
        <w:spacing w:before="240" w:after="0" w:line="340" w:lineRule="atLeast"/>
        <w:ind w:left="0" w:right="0" w:firstLine="0"/>
        <w:jc w:val="left"/>
      </w:pPr>
      <w:bookmarkStart w:id="281" w:name="Classification_92"/>
      <w:bookmarkEnd w:id="281"/>
      <w:r>
        <w:rPr>
          <w:rFonts w:ascii="arial" w:eastAsia="arial" w:hAnsi="arial" w:cs="arial"/>
          <w:b/>
          <w:i w:val="0"/>
          <w:strike w:val="0"/>
          <w:noProof w:val="0"/>
          <w:color w:val="000000"/>
          <w:position w:val="0"/>
          <w:sz w:val="28"/>
          <w:u w:val="none"/>
          <w:vertAlign w:val="baseline"/>
        </w:rPr>
        <w:t>Classification</w:t>
      </w:r>
    </w:p>
    <w:p>
      <w:pPr>
        <w:pStyle w:val="Normal94"/>
        <w:spacing w:line="60" w:lineRule="exact"/>
      </w:pPr>
      <w:r>
        <w:pict>
          <v:line id="_x0000_s1361" style="position:absolute;z-index:251966464" from="0,2pt" to="512pt,2pt" strokecolor="#009ddb" strokeweight="2pt">
            <v:stroke linestyle="single"/>
            <w10:wrap type="topAndBottom"/>
          </v:line>
        </w:pict>
      </w:r>
    </w:p>
    <w:p>
      <w:pPr>
        <w:pStyle w:val="Normal94"/>
        <w:spacing w:line="120" w:lineRule="exact"/>
      </w:pP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AWARDS &amp; PRIZES (93%); EXECUTIVES (90%); MANAGERS &amp; SUPERVISORS (90%); US PRESIDENTS (73%)</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REAL ESTATE (78%); OIL &amp; GAS INDUSTRY (67%)</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(90%); DONALD TRUMP (73%)</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LAGOS, NIGERIA (58%); NIGERIA (94%); UNITED STATES (92%)</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Pr>
        <w:pStyle w:val="Normal94"/>
      </w:pPr>
    </w:p>
    <w:p>
      <w:pPr>
        <w:pStyle w:val="Normal94"/>
        <w:ind w:left="200"/>
        <w:sectPr>
          <w:type w:val="continuous"/>
          <w:pgMar w:top="840" w:right="1000" w:bottom="840" w:left="1000" w:header="400" w:footer="400"/>
          <w:pgNumType w:fmt="decimal"/>
          <w:cols w:space="720"/>
        </w:sectPr>
      </w:pPr>
      <w:r>
        <w:br/>
      </w:r>
      <w:r>
        <w:pict>
          <v:line id="_x0000_s1362" style="position:absolute;z-index:25196748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1159"/>
          <w:headerReference w:type="default" r:id="rId1160"/>
          <w:footerReference w:type="even" r:id="rId1161"/>
          <w:footerReference w:type="default" r:id="rId1162"/>
          <w:headerReference w:type="first" r:id="rId1163"/>
          <w:footerReference w:type="first" r:id="rId1164"/>
          <w:pgSz w:w="12240" w:h="15840"/>
          <w:pgMar w:top="840" w:right="1000" w:bottom="840" w:left="1000" w:header="400" w:footer="400"/>
          <w:pgNumType w:fmt="decimal"/>
          <w:cols w:space="720"/>
          <w:titlePg w:val="0"/>
        </w:sectPr>
      </w:pPr>
    </w:p>
    <w:p>
      <w:pPr>
        <w:pStyle w:val="Normal95"/>
      </w:pPr>
    </w:p>
    <w:p>
      <w:pPr>
        <w:pStyle w:val="Heading193"/>
        <w:keepNext w:val="0"/>
        <w:spacing w:after="200" w:line="340" w:lineRule="atLeast"/>
        <w:ind w:left="0" w:right="0" w:firstLine="0"/>
        <w:jc w:val="center"/>
      </w:pPr>
      <w:hyperlink r:id="rId1165" w:history="1">
        <w:r>
          <w:rPr>
            <w:rFonts w:ascii="arial" w:eastAsia="arial" w:hAnsi="arial" w:cs="arial"/>
            <w:b/>
            <w:i/>
            <w:strike w:val="0"/>
            <w:color w:val="0077CC"/>
            <w:sz w:val="28"/>
            <w:u w:val="single"/>
            <w:vertAlign w:val="baseline"/>
          </w:rPr>
          <w:t xml:space="preserve">'Dear President Trump...': Contents of </w:t>
        </w:r>
      </w:hyperlink>
      <w:hyperlink r:id="rId1166" w:history="1">
        <w:r>
          <w:rPr>
            <w:rFonts w:ascii="arial" w:eastAsia="arial" w:hAnsi="arial" w:cs="arial"/>
            <w:b/>
            <w:i/>
            <w:strike w:val="0"/>
            <w:color w:val="0077CC"/>
            <w:sz w:val="28"/>
            <w:u w:val="single"/>
            <w:vertAlign w:val="baseline"/>
          </w:rPr>
          <w:t>Joe Biden</w:t>
        </w:r>
      </w:hyperlink>
      <w:hyperlink r:id="rId1167" w:history="1">
        <w:r>
          <w:rPr>
            <w:rFonts w:ascii="arial" w:eastAsia="arial" w:hAnsi="arial" w:cs="arial"/>
            <w:b/>
            <w:i/>
            <w:strike w:val="0"/>
            <w:color w:val="0077CC"/>
            <w:sz w:val="28"/>
            <w:u w:val="single"/>
            <w:vertAlign w:val="baseline"/>
          </w:rPr>
          <w:t>'s letter to Trump revealed</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2025 Thursday</w:t>
      </w:r>
    </w:p>
    <w:p>
      <w:pPr>
        <w:pStyle w:val="Normal95"/>
        <w:keepNext w:val="0"/>
        <w:spacing w:after="0" w:line="240" w:lineRule="atLeast"/>
        <w:ind w:right="0"/>
        <w:jc w:val="both"/>
      </w:pPr>
      <w:bookmarkStart w:id="282" w:name="Bookmark_95"/>
      <w:bookmarkEnd w:id="282"/>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95"/>
        <w:keepNext/>
        <w:spacing w:before="240" w:after="0" w:line="340" w:lineRule="atLeast"/>
        <w:ind w:left="0" w:right="0" w:firstLine="0"/>
        <w:jc w:val="left"/>
      </w:pPr>
      <w:bookmarkStart w:id="283" w:name="Body_93"/>
      <w:bookmarkEnd w:id="283"/>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63" style="position:absolute;z-index:25196851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 President Trump, As I take leave of this sacred office I wish you and your family all the best in the next four years. The American people — and people around the world — look to this house for steadiness in the inevitable storms of history, and my prayer is that in the coming years will be a time of prosperity, peace, and grace for our nation. May God bless you and guide you as He has blessed and guided our beloved country since our founding,” read the letter left by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for Donald Trump, as reported by Fox News.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card was signed,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1-20-25.”It is a tradition for the outgoing presidents to leave a note for the incoming one. Even Donald Trump who did not attend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's inauguration and skipped all courtesy meetings left a note for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never revealed the content of that letter and about his letter to Trump as well,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said it's between him and Trump.Fox News said Donald Trump revealed the contents of the letter which he found inside the Resolute Desk in the Oval Office.Fox News reported that Trump looked for the letter after Fox correspondent Peter Doocy asked about it. "He may have. Don’t they leave it in the desk? I don’t know," Trump told Doocy before discovering the letter. "Thank you, Peter. It could have been years before we found this thing.""It was a very nice letter," Trump told reporters. "It was a little bit of an inspirational-type letter. Enjoy it, do a good job. Important, very important. How important the job is.""It was a positive, for him, in writing it," Trump continued. "I appreciated the letter."The tradition of leaving a letter to the successor began in 1989 when Ronald Regan left the first letter for George HW Bush. The tradition was carried on through Bill Clinton, George W Bush, Barack Obama, Trump and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For Reprint Rights: timescontent.com</w:t>
      </w:r>
    </w:p>
    <w:p>
      <w:pPr>
        <w:pStyle w:val="Normal95"/>
        <w:keepNext/>
        <w:spacing w:before="240" w:after="0" w:line="340" w:lineRule="atLeast"/>
        <w:ind w:left="0" w:right="0" w:firstLine="0"/>
        <w:jc w:val="left"/>
      </w:pPr>
      <w:bookmarkStart w:id="284" w:name="Classification_93"/>
      <w:bookmarkEnd w:id="284"/>
      <w:r>
        <w:rPr>
          <w:rFonts w:ascii="arial" w:eastAsia="arial" w:hAnsi="arial" w:cs="arial"/>
          <w:b/>
          <w:i w:val="0"/>
          <w:strike w:val="0"/>
          <w:noProof w:val="0"/>
          <w:color w:val="000000"/>
          <w:position w:val="0"/>
          <w:sz w:val="28"/>
          <w:u w:val="none"/>
          <w:vertAlign w:val="baseline"/>
        </w:rPr>
        <w:t>Classification</w:t>
      </w:r>
    </w:p>
    <w:p>
      <w:pPr>
        <w:pStyle w:val="Normal95"/>
        <w:spacing w:line="60" w:lineRule="exact"/>
      </w:pPr>
      <w:r>
        <w:pict>
          <v:line id="_x0000_s1364" style="position:absolute;z-index:251969536" from="0,2pt" to="512pt,2pt" strokecolor="#009ddb" strokeweight="2pt">
            <v:stroke linestyle="single"/>
            <w10:wrap type="topAndBottom"/>
          </v:line>
        </w:pict>
      </w:r>
    </w:p>
    <w:p>
      <w:pPr>
        <w:pStyle w:val="Normal95"/>
        <w:spacing w:line="120" w:lineRule="exact"/>
      </w:pPr>
    </w:p>
    <w:p>
      <w:pPr>
        <w:pStyle w:val="Normal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PRESIDENTS (79%);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FIRST 100 DAYS (78%); 2021 US PRESIDENTIAL INAUGURATION (73%)</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(94%)</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(94%); SIC4833 TELEVISION BROADCASTING STATIONS (94%)</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BARACK OBAMA (58%); BILL CLINTON (58%); GEORGE H W BUSH (58%); GEORGE W BUSH (58%)</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2025</w:t>
      </w:r>
    </w:p>
    <w:p>
      <w:pPr>
        <w:pStyle w:val="Normal95"/>
      </w:pPr>
    </w:p>
    <w:p>
      <w:pPr>
        <w:pStyle w:val="Normal95"/>
        <w:ind w:left="200"/>
        <w:sectPr>
          <w:type w:val="continuous"/>
          <w:pgMar w:top="840" w:right="1000" w:bottom="840" w:left="1000" w:header="400" w:footer="400"/>
          <w:pgNumType w:fmt="decimal"/>
          <w:cols w:space="720"/>
        </w:sectPr>
      </w:pPr>
      <w:r>
        <w:br/>
      </w:r>
      <w:r>
        <w:pict>
          <v:line id="_x0000_s1365" style="position:absolute;z-index:25197056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1168"/>
          <w:headerReference w:type="default" r:id="rId1169"/>
          <w:footerReference w:type="even" r:id="rId1170"/>
          <w:footerReference w:type="default" r:id="rId1171"/>
          <w:headerReference w:type="first" r:id="rId1172"/>
          <w:footerReference w:type="first" r:id="rId1173"/>
          <w:pgSz w:w="12240" w:h="15840"/>
          <w:pgMar w:top="840" w:right="1000" w:bottom="840" w:left="1000" w:header="400" w:footer="400"/>
          <w:pgNumType w:fmt="decimal"/>
          <w:cols w:space="720"/>
          <w:titlePg w:val="0"/>
        </w:sectPr>
      </w:pPr>
    </w:p>
    <w:p>
      <w:pPr>
        <w:pStyle w:val="Normal96"/>
      </w:pPr>
    </w:p>
    <w:p>
      <w:pPr>
        <w:pStyle w:val="Heading194"/>
        <w:keepNext w:val="0"/>
        <w:spacing w:after="200" w:line="340" w:lineRule="atLeast"/>
        <w:ind w:left="0" w:right="0" w:firstLine="0"/>
        <w:jc w:val="center"/>
      </w:pPr>
      <w:hyperlink r:id="rId1174" w:history="1">
        <w:r>
          <w:rPr>
            <w:rFonts w:ascii="arial" w:eastAsia="arial" w:hAnsi="arial" w:cs="arial"/>
            <w:b/>
            <w:i/>
            <w:strike w:val="0"/>
            <w:color w:val="0077CC"/>
            <w:sz w:val="28"/>
            <w:u w:val="single"/>
            <w:vertAlign w:val="baseline"/>
          </w:rPr>
          <w:t xml:space="preserve">By Pardoning Hunter, </w:t>
        </w:r>
      </w:hyperlink>
      <w:hyperlink r:id="rId1175" w:history="1">
        <w:r>
          <w:rPr>
            <w:rFonts w:ascii="arial" w:eastAsia="arial" w:hAnsi="arial" w:cs="arial"/>
            <w:b/>
            <w:i/>
            <w:strike w:val="0"/>
            <w:color w:val="0077CC"/>
            <w:sz w:val="28"/>
            <w:u w:val="single"/>
            <w:vertAlign w:val="baseline"/>
          </w:rPr>
          <w:t>Joe Biden</w:t>
        </w:r>
      </w:hyperlink>
      <w:hyperlink r:id="rId1176" w:history="1">
        <w:r>
          <w:rPr>
            <w:rFonts w:ascii="arial" w:eastAsia="arial" w:hAnsi="arial" w:cs="arial"/>
            <w:b/>
            <w:i/>
            <w:strike w:val="0"/>
            <w:color w:val="0077CC"/>
            <w:sz w:val="28"/>
            <w:u w:val="single"/>
            <w:vertAlign w:val="baseline"/>
          </w:rPr>
          <w:t xml:space="preserve"> Pardons Himself</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Legal and Policy Center</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2024 Monday 2:44 AM EST</w:t>
      </w:r>
    </w:p>
    <w:p>
      <w:pPr>
        <w:pStyle w:val="Normal96"/>
        <w:keepNext w:val="0"/>
        <w:spacing w:after="0" w:line="240" w:lineRule="atLeast"/>
        <w:ind w:right="0"/>
        <w:jc w:val="both"/>
      </w:pPr>
      <w:bookmarkStart w:id="285" w:name="Bookmark_96"/>
      <w:bookmarkEnd w:id="285"/>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9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National Legal and Policy Center</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96"/>
        <w:keepNext/>
        <w:spacing w:before="240" w:after="0" w:line="340" w:lineRule="atLeast"/>
        <w:ind w:left="0" w:right="0" w:firstLine="0"/>
        <w:jc w:val="left"/>
      </w:pPr>
      <w:bookmarkStart w:id="286" w:name="Body_94"/>
      <w:bookmarkEnd w:id="286"/>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66" style="position:absolute;z-index:251971584" from="0,2pt" to="512pt,2pt" strokecolor="#009ddb" strokeweight="2pt">
            <v:stroke linestyle="single"/>
            <w10:wrap type="topAndBottom"/>
          </v:line>
        </w:pict>
      </w:r>
    </w:p>
    <w:p>
      <w:pPr>
        <w:pStyle w:val="Normal96"/>
      </w:pP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1st, 2024 (</w:t>
      </w:r>
      <w:hyperlink r:id="rId1177" w:history="1">
        <w:r>
          <w:rPr>
            <w:rFonts w:ascii="arial" w:eastAsia="arial" w:hAnsi="arial" w:cs="arial"/>
            <w:b w:val="0"/>
            <w:i/>
            <w:strike w:val="0"/>
            <w:noProof w:val="0"/>
            <w:color w:val="0077CC"/>
            <w:position w:val="0"/>
            <w:sz w:val="20"/>
            <w:u w:val="single"/>
            <w:vertAlign w:val="baseline"/>
          </w:rPr>
          <w:t>National Legal and Policy Center</w:t>
        </w:r>
      </w:hyperlink>
      <w:r>
        <w:rPr>
          <w:rFonts w:ascii="arial" w:eastAsia="arial" w:hAnsi="arial" w:cs="arial"/>
          <w:b w:val="0"/>
          <w:i w:val="0"/>
          <w:strike w:val="0"/>
          <w:noProof w:val="0"/>
          <w:color w:val="000000"/>
          <w:position w:val="0"/>
          <w:sz w:val="20"/>
          <w:u w:val="none"/>
          <w:vertAlign w:val="baseline"/>
        </w:rPr>
        <w:t xml:space="preserve"> — Delivered by </w:t>
      </w:r>
      <w:hyperlink r:id="rId1178"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pardoning his son Hunter, 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actually pardoned himself. The investigation and prosecution of Hunter had one and only goal from its beginning to its end: to keep the investigation away from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have </w:t>
      </w:r>
      <w:hyperlink r:id="rId1179" w:history="1">
        <w:r>
          <w:rPr>
            <w:rFonts w:ascii="arial" w:eastAsia="arial" w:hAnsi="arial" w:cs="arial"/>
            <w:b w:val="0"/>
            <w:i/>
            <w:strike w:val="0"/>
            <w:noProof w:val="0"/>
            <w:color w:val="0077CC"/>
            <w:position w:val="0"/>
            <w:sz w:val="20"/>
            <w:u w:val="single"/>
            <w:vertAlign w:val="baseline"/>
          </w:rPr>
          <w:t>previously written:</w:t>
        </w:r>
      </w:hyperlink>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five years, (U.S. Attorney David) Weiss and his staff cooperated and strategized with Hunter's legal team. The New York Times came into possession of emails between the two parties showing that Weiss was willing to forgo any criminal charges. All this changed in the spring of 2023 with the testimony of IRS agents Gary Shapley and </w:t>
      </w:r>
      <w:r>
        <w:rPr>
          <w:rFonts w:ascii="arial" w:eastAsia="arial" w:hAnsi="arial" w:cs="arial"/>
          <w:b/>
          <w:i/>
          <w:strike w:val="0"/>
          <w:noProof w:val="0"/>
          <w:color w:val="000000"/>
          <w:position w:val="0"/>
          <w:sz w:val="20"/>
          <w:u w:val="single"/>
          <w:vertAlign w:val="baseline"/>
        </w:rPr>
        <w:t>Joe</w:t>
      </w:r>
      <w:r>
        <w:rPr>
          <w:rFonts w:ascii="arial" w:eastAsia="arial" w:hAnsi="arial" w:cs="arial"/>
          <w:b w:val="0"/>
          <w:i w:val="0"/>
          <w:strike w:val="0"/>
          <w:noProof w:val="0"/>
          <w:color w:val="000000"/>
          <w:position w:val="0"/>
          <w:sz w:val="20"/>
          <w:u w:val="none"/>
          <w:vertAlign w:val="baseline"/>
        </w:rPr>
        <w:t xml:space="preserve"> Ziegler. They told Comer's committee that the Justice Department prevented them from following evidence that could have led to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divulged sensitive information to Hunter's attorneys, and allowed the clock to run out on some felonies.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subsequent plea deal, whereby Hunter would plead guilty to misdemeanors and receive immunity for any other crimes, was still so favorable to Hunter that Judge Maryellen Noreika rejected it. She inquired specifically about Hunter's possible prosecution under the Foreign Agents Registration Act (FARA),</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2023, Attorney General Merrick Garland gave Weiss Special Counsel status, a move Garland had long resisted. It was a rear-guard action, calculated to keep the criminal investigation from reaching 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But to do so, Weiss had to conduct a real investigation and prosecution of Hunter, right up to the line, but never crossing it, of implicating the president.</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today </w:t>
      </w:r>
      <w:hyperlink r:id="rId1180" w:history="1">
        <w:r>
          <w:rPr>
            <w:rFonts w:ascii="arial" w:eastAsia="arial" w:hAnsi="arial" w:cs="arial"/>
            <w:b w:val="0"/>
            <w:i/>
            <w:strike w:val="0"/>
            <w:noProof w:val="0"/>
            <w:color w:val="0077CC"/>
            <w:position w:val="0"/>
            <w:sz w:val="20"/>
            <w:u w:val="single"/>
            <w:vertAlign w:val="baseline"/>
          </w:rPr>
          <w:t xml:space="preserve">claimed that his son was 'selectively' and 'unfairly' prosecuted, never explaining why, is so, these events have taken so long. Virtually any other defendant would have had his or her case adjudicated by now. Weiss only pushed the case forward when he was forced to. The delays proved important because Hunter can now be pardoned by a lame-duck President who cannot be damaged politically. </w:t>
        </w:r>
      </w:hyperlink>
      <w:hyperlink r:id="rId1181" w:history="1">
        <w:r>
          <w:rPr>
            <w:rFonts w:ascii="arial" w:eastAsia="arial" w:hAnsi="arial" w:cs="arial"/>
            <w:b/>
            <w:i/>
            <w:strike w:val="0"/>
            <w:noProof w:val="0"/>
            <w:color w:val="0077CC"/>
            <w:position w:val="0"/>
            <w:sz w:val="20"/>
            <w:u w:val="single"/>
            <w:vertAlign w:val="baseline"/>
          </w:rPr>
          <w:t>Joe Biden</w:t>
        </w:r>
      </w:hyperlink>
      <w:hyperlink r:id="rId1182" w:history="1">
        <w:r>
          <w:rPr>
            <w:rFonts w:ascii="arial" w:eastAsia="arial" w:hAnsi="arial" w:cs="arial"/>
            <w:b w:val="0"/>
            <w:i/>
            <w:strike w:val="0"/>
            <w:noProof w:val="0"/>
            <w:color w:val="0077CC"/>
            <w:position w:val="0"/>
            <w:sz w:val="20"/>
            <w:u w:val="single"/>
            <w:vertAlign w:val="baseline"/>
          </w:rPr>
          <w:t xml:space="preserve"> </w:t>
        </w:r>
      </w:hyperlink>
      <w:r>
        <w:rPr>
          <w:rFonts w:ascii="arial" w:eastAsia="arial" w:hAnsi="arial" w:cs="arial"/>
          <w:b w:val="0"/>
          <w:i w:val="0"/>
          <w:strike w:val="0"/>
          <w:noProof w:val="0"/>
          <w:color w:val="000000"/>
          <w:position w:val="0"/>
          <w:sz w:val="20"/>
          <w:u w:val="none"/>
          <w:vertAlign w:val="baseline"/>
        </w:rPr>
        <w:t> </w:t>
      </w:r>
      <w:hyperlink r:id="rId1183" w:history="1">
        <w:r>
          <w:rPr>
            <w:rFonts w:ascii="arial" w:eastAsia="arial" w:hAnsi="arial" w:cs="arial"/>
            <w:b w:val="0"/>
            <w:i/>
            <w:strike w:val="0"/>
            <w:noProof w:val="0"/>
            <w:color w:val="0077CC"/>
            <w:position w:val="0"/>
            <w:sz w:val="20"/>
            <w:u w:val="single"/>
            <w:vertAlign w:val="baseline"/>
          </w:rPr>
          <w:t>goes on:</w:t>
        </w:r>
      </w:hyperlink>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aggravating factors like use in a crime, multiple purchases, or buying a weapon as a straw purchaser, people are almost never brought to trial on felony charges solely for how they filled out a gun form. Those who were late paying their taxes because of serious addictions, but paid them back subsequently with interest and penalties, are typically given non-criminal resolutions. It is clear that Hunter was treated differently.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 potentially most serious of Hunter's crimes, the failure to register as a foreign agent was not prosecuted at all. And the FARA violations were only a glimpse of a much larger conspiracy involving his father.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is trying to get away with accepting bribes from foreign entities, among the greatest crimes ever committed by an American president.</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also previously </w:t>
      </w:r>
      <w:hyperlink r:id="rId1184" w:history="1">
        <w:r>
          <w:rPr>
            <w:rFonts w:ascii="arial" w:eastAsia="arial" w:hAnsi="arial" w:cs="arial"/>
            <w:b w:val="0"/>
            <w:i/>
            <w:strike w:val="0"/>
            <w:noProof w:val="0"/>
            <w:color w:val="0077CC"/>
            <w:position w:val="0"/>
            <w:sz w:val="20"/>
            <w:u w:val="single"/>
            <w:vertAlign w:val="baseline"/>
          </w:rPr>
          <w:t>wrote:</w:t>
        </w:r>
      </w:hyperlink>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and his family have been on the payroll of China for many years. Even as House Republicans, led by the House Oversight Committee Chairman James Comer (R-KY), carefully assembled and released whatever evidence they could pry loose from banks around the world, they were dismissed by the White House and much of the media as 'House Republicans.'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Hunter received millions from Chinese companies. Chinese firms may be allowed latitude to conduct economic activities, but all ultimately report to the state. A financial relationship between a Chinese entity and the family of a prominent American politician would not only be known Communist Party intelligence services but would likely be directed by them.</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w:t>
      </w:r>
      <w:hyperlink r:id="rId1185" w:history="1">
        <w:r>
          <w:rPr>
            <w:rFonts w:ascii="arial" w:eastAsia="arial" w:hAnsi="arial" w:cs="arial"/>
            <w:b w:val="0"/>
            <w:i/>
            <w:strike w:val="0"/>
            <w:noProof w:val="0"/>
            <w:color w:val="0077CC"/>
            <w:position w:val="0"/>
            <w:sz w:val="20"/>
            <w:u w:val="single"/>
            <w:vertAlign w:val="baseline"/>
          </w:rPr>
          <w:t xml:space="preserve">NLPC Counsel Paul Kamenar says that </w:t>
        </w:r>
      </w:hyperlink>
      <w:hyperlink r:id="rId1186" w:history="1">
        <w:r>
          <w:rPr>
            <w:rFonts w:ascii="arial" w:eastAsia="arial" w:hAnsi="arial" w:cs="arial"/>
            <w:b/>
            <w:i/>
            <w:strike w:val="0"/>
            <w:noProof w:val="0"/>
            <w:color w:val="0077CC"/>
            <w:position w:val="0"/>
            <w:sz w:val="20"/>
            <w:u w:val="single"/>
            <w:vertAlign w:val="baseline"/>
          </w:rPr>
          <w:t>Joe Biden</w:t>
        </w:r>
      </w:hyperlink>
      <w:hyperlink r:id="rId1187" w:history="1">
        <w:r>
          <w:rPr>
            <w:rFonts w:ascii="arial" w:eastAsia="arial" w:hAnsi="arial" w:cs="arial"/>
            <w:b w:val="0"/>
            <w:i/>
            <w:strike w:val="0"/>
            <w:noProof w:val="0"/>
            <w:color w:val="0077CC"/>
            <w:position w:val="0"/>
            <w:sz w:val="20"/>
            <w:u w:val="single"/>
            <w:vertAlign w:val="baseline"/>
          </w:rPr>
          <w:t xml:space="preserve"> may want to actually pardon himself:</w:t>
        </w:r>
      </w:hyperlink>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should pardon himself lest the new Attorney General Pam Bondi discover the cover-up by the FBI and other DOJ officials, including Merrick Garland of crimes by the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family.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credit: AP</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posts:</w:t>
      </w:r>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6"/>
        <w:spacing w:line="60" w:lineRule="exact"/>
      </w:pPr>
      <w:r>
        <w:pict>
          <v:line id="_x0000_s1367" style="position:absolute;z-index:251972608"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96"/>
        <w:keepNext/>
        <w:spacing w:before="240" w:after="0" w:line="340" w:lineRule="atLeast"/>
        <w:ind w:left="0" w:right="0" w:firstLine="0"/>
        <w:jc w:val="left"/>
      </w:pPr>
      <w:bookmarkStart w:id="287" w:name="Classification_94"/>
      <w:bookmarkEnd w:id="287"/>
      <w:r>
        <w:rPr>
          <w:rFonts w:ascii="arial" w:eastAsia="arial" w:hAnsi="arial" w:cs="arial"/>
          <w:b/>
          <w:i w:val="0"/>
          <w:strike w:val="0"/>
          <w:noProof w:val="0"/>
          <w:color w:val="000000"/>
          <w:position w:val="0"/>
          <w:sz w:val="28"/>
          <w:u w:val="none"/>
          <w:vertAlign w:val="baseline"/>
        </w:rPr>
        <w:t>Classification</w:t>
      </w:r>
    </w:p>
    <w:p>
      <w:pPr>
        <w:pStyle w:val="Normal96"/>
        <w:spacing w:line="60" w:lineRule="exact"/>
      </w:pPr>
      <w:r>
        <w:pict>
          <v:line id="_x0000_s1368" style="position:absolute;z-index:251973632" from="0,2pt" to="512pt,2pt" strokecolor="#009ddb" strokeweight="2pt">
            <v:stroke linestyle="single"/>
            <w10:wrap type="topAndBottom"/>
          </v:line>
        </w:pict>
      </w:r>
    </w:p>
    <w:p>
      <w:pPr>
        <w:pStyle w:val="Normal96"/>
        <w:spacing w:line="120" w:lineRule="exact"/>
      </w:pPr>
    </w:p>
    <w:p>
      <w:pPr>
        <w:pStyle w:val="Normal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CRIMINAL OFFENSES (94%); CRIME, LAW ENFORCEMENT &amp; CORRECTIONS (91%); CRIMINAL INVESTIGATIONS (90%); INVESTIGATIONS (90%); PARDONS (90%); FELONIES (89%); NEGATIVE NEWS (89%); GOVERNMENT BODIES &amp; OFFICES (79%); JUSTICE DEPARTMENTS (79%); ATTORNEYS GENERAL (78%); CONSPIRACY (78%); LAW &amp; LEGAL SYSTEM (78%); LAW ENFORCEMENT (78%); GUILTY PLEAS (77%); JUDGES (77%); MISDEMEANORS (77%); PLEA AGREEMENTS (77%); ILLEGAL WEAPONS (75%); TAXES &amp; TAXATION (75%); WEAPONS &amp; ARMS (75%); FINES &amp; PENALTIES (73%); BRIBERY (72%); Government Integrity Project (%); Featured News (%); FARA (%);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LEGAL &amp; POLICY CENTER (84%); US DEPARTMENT OF JUSTICE (56%)</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ATTORNEYS GENERAL (78%)</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(92%); MERRICK B GARLAND (79%)</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2024</w:t>
      </w:r>
    </w:p>
    <w:p>
      <w:pPr>
        <w:pStyle w:val="Normal96"/>
      </w:pPr>
    </w:p>
    <w:p>
      <w:pPr>
        <w:pStyle w:val="Normal96"/>
        <w:ind w:left="200"/>
        <w:sectPr>
          <w:type w:val="continuous"/>
          <w:pgMar w:top="840" w:right="1000" w:bottom="840" w:left="1000" w:header="400" w:footer="400"/>
          <w:pgNumType w:fmt="decimal"/>
          <w:cols w:space="720"/>
        </w:sectPr>
      </w:pPr>
      <w:r>
        <w:br/>
      </w:r>
      <w:r>
        <w:pict>
          <v:line id="_x0000_s1369" style="position:absolute;z-index:251974656"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1188"/>
          <w:headerReference w:type="default" r:id="rId1189"/>
          <w:footerReference w:type="even" r:id="rId1190"/>
          <w:footerReference w:type="default" r:id="rId1191"/>
          <w:headerReference w:type="first" r:id="rId1192"/>
          <w:footerReference w:type="first" r:id="rId1193"/>
          <w:pgSz w:w="12240" w:h="15840"/>
          <w:pgMar w:top="840" w:right="1000" w:bottom="840" w:left="1000" w:header="400" w:footer="400"/>
          <w:pgNumType w:fmt="decimal"/>
          <w:cols w:space="720"/>
          <w:titlePg w:val="0"/>
        </w:sectPr>
      </w:pPr>
    </w:p>
    <w:p>
      <w:pPr>
        <w:pStyle w:val="Normal97"/>
      </w:pPr>
    </w:p>
    <w:p>
      <w:pPr>
        <w:pStyle w:val="Heading195"/>
        <w:keepNext w:val="0"/>
        <w:spacing w:after="200" w:line="340" w:lineRule="atLeast"/>
        <w:ind w:left="0" w:right="0" w:firstLine="0"/>
        <w:jc w:val="center"/>
      </w:pPr>
      <w:hyperlink r:id="rId1194" w:history="1">
        <w:r>
          <w:rPr>
            <w:rFonts w:ascii="arial" w:eastAsia="arial" w:hAnsi="arial" w:cs="arial"/>
            <w:b/>
            <w:i/>
            <w:strike w:val="0"/>
            <w:color w:val="0077CC"/>
            <w:sz w:val="28"/>
            <w:u w:val="single"/>
            <w:vertAlign w:val="baseline"/>
          </w:rPr>
          <w:t>Joe Biden</w:t>
        </w:r>
      </w:hyperlink>
      <w:hyperlink r:id="rId1195" w:history="1">
        <w:r>
          <w:rPr>
            <w:rFonts w:ascii="arial" w:eastAsia="arial" w:hAnsi="arial" w:cs="arial"/>
            <w:b/>
            <w:i/>
            <w:strike w:val="0"/>
            <w:color w:val="0077CC"/>
            <w:sz w:val="28"/>
            <w:u w:val="single"/>
            <w:vertAlign w:val="baseline"/>
          </w:rPr>
          <w:t xml:space="preserve"> Has 1 Word To Describe President Trump's Second Term</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Spun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 12:54 AM EST</w:t>
      </w:r>
    </w:p>
    <w:p>
      <w:pPr>
        <w:pStyle w:val="Normal97"/>
        <w:keepNext w:val="0"/>
        <w:spacing w:after="0" w:line="240" w:lineRule="atLeast"/>
        <w:ind w:right="0"/>
        <w:jc w:val="both"/>
      </w:pPr>
      <w:bookmarkStart w:id="288" w:name="Bookmark_97"/>
      <w:bookmarkEnd w:id="288"/>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ABG-SI LLC. Sports Illustrated Is A Registered Trademark Of ABG-SI LLC. Use of this Site Constitutes Acceptance of our Terms of Use and Privary Policy.  All Rights Reserved</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271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Rosvoglou</w:t>
      </w:r>
    </w:p>
    <w:p>
      <w:pPr>
        <w:pStyle w:val="Normal97"/>
        <w:keepNext/>
        <w:spacing w:before="240" w:after="0" w:line="340" w:lineRule="atLeast"/>
        <w:ind w:left="0" w:right="0" w:firstLine="0"/>
        <w:jc w:val="left"/>
      </w:pPr>
      <w:bookmarkStart w:id="289" w:name="Body_95"/>
      <w:bookmarkEnd w:id="289"/>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70" style="position:absolute;z-index:251975680"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former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made his first public remarks since leaving the White House. As you'd expect, he shared his thoughts on President Donald Trump and his current administration. </w:t>
      </w:r>
    </w:p>
    <w:p>
      <w:pPr>
        <w:pStyle w:val="Normal9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spent a considerable amount of time ripping Trump for cutting 7,000 Social Security Administration jobs since returning to the White House in January. That move was made by the new Department of Government Efficiency.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at the Advocates, Counselors and Representatives for the Disabled conference this Tuesday,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said the job that Trump has done in his second term is "breathtaking." Unsurprisingly, he said in a sarcastic way. </w:t>
      </w:r>
    </w:p>
    <w:p>
      <w:pPr>
        <w:pStyle w:val="Normal9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ultimately believes the Trump administration has done a ton of damage to America in a short amount of time.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are they doing this now? Well, they're following that old line from tech startups. The quote is 'Move fast, break things.' They're certainly breaking things,"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said. "It is devastating for millions of people, and the psychological pressure we put people under by having this debate is absolutely devastating.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fewer than 100 days, this new administration has made so much damage and so much destruction. It's kind of breathtaking." </w:t>
      </w:r>
    </w:p>
    <w:p>
      <w:pPr>
        <w:pStyle w:val="Normal9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claims the United States has never been </w:t>
      </w:r>
      <w:r>
        <w:rPr>
          <w:rFonts w:ascii="arial" w:eastAsia="arial" w:hAnsi="arial" w:cs="arial"/>
          <w:b w:val="0"/>
          <w:i/>
          <w:strike w:val="0"/>
          <w:noProof w:val="0"/>
          <w:color w:val="000000"/>
          <w:position w:val="0"/>
          <w:sz w:val="20"/>
          <w:u w:val="none"/>
          <w:vertAlign w:val="baseline"/>
        </w:rPr>
        <w:t xml:space="preserve">this divided </w:t>
      </w:r>
      <w:r>
        <w:rPr>
          <w:rFonts w:ascii="arial" w:eastAsia="arial" w:hAnsi="arial" w:cs="arial"/>
          <w:b w:val="0"/>
          <w:i w:val="0"/>
          <w:strike w:val="0"/>
          <w:noProof w:val="0"/>
          <w:color w:val="000000"/>
          <w:position w:val="0"/>
          <w:sz w:val="20"/>
          <w:u w:val="none"/>
          <w:vertAlign w:val="baseline"/>
        </w:rPr>
        <w:t>in his life.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can't go on like this as a divided nation, as divided as we are. Like I said, I've been doing this a long time. It's never been this divided,"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said. "Granted, it's roughly 30%, but it's a 30% that has no heart."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had to guess, it's only a matter of time before Trump fires back 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w:t>
      </w:r>
    </w:p>
    <w:p>
      <w:pPr>
        <w:pStyle w:val="Normal97"/>
        <w:keepNext w:val="0"/>
        <w:spacing w:before="240" w:after="0" w:line="260" w:lineRule="atLeast"/>
        <w:ind w:left="0" w:right="0" w:firstLine="0"/>
        <w:jc w:val="both"/>
      </w:pPr>
      <w:hyperlink r:id="rId1196" w:history="1">
        <w:r>
          <w:rPr>
            <w:rFonts w:ascii="arial" w:eastAsia="arial" w:hAnsi="arial" w:cs="arial"/>
            <w:b/>
            <w:i/>
            <w:strike w:val="0"/>
            <w:color w:val="0077CC"/>
            <w:sz w:val="20"/>
            <w:u w:val="single"/>
            <w:vertAlign w:val="baseline"/>
          </w:rPr>
          <w:t>Related: President Trump's Official Weight Is Turning Heads</w:t>
        </w:r>
      </w:hyperlink>
    </w:p>
    <w:p>
      <w:pPr>
        <w:pStyle w:val="Normal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7"/>
        <w:spacing w:line="60" w:lineRule="exact"/>
      </w:pPr>
      <w:r>
        <w:pict>
          <v:line id="_x0000_s1371" style="position:absolute;z-index:251976704" from="0,2pt" to="512pt,2pt" strokecolor="#009ddb" strokeweight="2pt">
            <v:stroke linestyle="single"/>
            <w10:wrap type="topAndBottom"/>
          </v:line>
        </w:pic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Look Into Melania Trump's Younger Years (1:35)</w:t>
      </w:r>
    </w:p>
    <w:p>
      <w:pPr>
        <w:pStyle w:val="Normal97"/>
        <w:keepNext/>
        <w:spacing w:before="240" w:after="0" w:line="340" w:lineRule="atLeast"/>
        <w:ind w:left="0" w:right="0" w:firstLine="0"/>
        <w:jc w:val="left"/>
      </w:pPr>
      <w:bookmarkStart w:id="290" w:name="Classification_95"/>
      <w:bookmarkEnd w:id="290"/>
      <w:r>
        <w:rPr>
          <w:rFonts w:ascii="arial" w:eastAsia="arial" w:hAnsi="arial" w:cs="arial"/>
          <w:b/>
          <w:i w:val="0"/>
          <w:strike w:val="0"/>
          <w:noProof w:val="0"/>
          <w:color w:val="000000"/>
          <w:position w:val="0"/>
          <w:sz w:val="28"/>
          <w:u w:val="none"/>
          <w:vertAlign w:val="baseline"/>
        </w:rPr>
        <w:t>Classification</w:t>
      </w:r>
    </w:p>
    <w:p>
      <w:pPr>
        <w:pStyle w:val="Normal97"/>
        <w:spacing w:line="60" w:lineRule="exact"/>
      </w:pPr>
      <w:r>
        <w:pict>
          <v:line id="_x0000_s1372" style="position:absolute;z-index:251977728" from="0,2pt" to="512pt,2pt" strokecolor="#009ddb" strokeweight="2pt">
            <v:stroke linestyle="single"/>
            <w10:wrap type="topAndBottom"/>
          </v:line>
        </w:pict>
      </w:r>
    </w:p>
    <w:p>
      <w:pPr>
        <w:pStyle w:val="Normal97"/>
        <w:spacing w:line="120" w:lineRule="exact"/>
      </w:pPr>
    </w:p>
    <w:p>
      <w:pPr>
        <w:pStyle w:val="Normal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671192196</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DEPARTMENT OF GOVERNMENT EFFICIENCY (79%); GOVERNMENT &amp; PUBLIC ADMINISTRATION (78%); GOVERNMENT BODIES &amp; OFFICES (78%); SOCIAL SECURITY (72%); DISABLED PERSONS (56%)</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(92%); DONALD TRUMP (90%)</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Tennessee; United States; Americas, Northern America</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97"/>
      </w:pPr>
    </w:p>
    <w:p>
      <w:pPr>
        <w:pStyle w:val="Normal97"/>
        <w:ind w:left="200"/>
        <w:sectPr>
          <w:type w:val="continuous"/>
          <w:pgMar w:top="840" w:right="1000" w:bottom="840" w:left="1000" w:header="400" w:footer="400"/>
          <w:pgNumType w:fmt="decimal"/>
          <w:cols w:space="720"/>
        </w:sectPr>
      </w:pPr>
      <w:r>
        <w:br/>
      </w:r>
      <w:r>
        <w:pict>
          <v:line id="_x0000_s1373" style="position:absolute;z-index:25197875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1197"/>
          <w:headerReference w:type="default" r:id="rId1198"/>
          <w:footerReference w:type="even" r:id="rId1199"/>
          <w:footerReference w:type="default" r:id="rId1200"/>
          <w:headerReference w:type="first" r:id="rId1201"/>
          <w:footerReference w:type="first" r:id="rId1202"/>
          <w:pgSz w:w="12240" w:h="15840"/>
          <w:pgMar w:top="840" w:right="1000" w:bottom="840" w:left="1000" w:header="400" w:footer="400"/>
          <w:pgNumType w:fmt="decimal"/>
          <w:cols w:space="720"/>
          <w:titlePg w:val="0"/>
        </w:sectPr>
      </w:pPr>
    </w:p>
    <w:p>
      <w:pPr>
        <w:pStyle w:val="Normal98"/>
      </w:pPr>
    </w:p>
    <w:p>
      <w:pPr>
        <w:pStyle w:val="Heading196"/>
        <w:keepNext w:val="0"/>
        <w:spacing w:after="200" w:line="340" w:lineRule="atLeast"/>
        <w:ind w:left="0" w:right="0" w:firstLine="0"/>
        <w:jc w:val="center"/>
      </w:pPr>
      <w:hyperlink r:id="rId1203" w:history="1">
        <w:r>
          <w:rPr>
            <w:rFonts w:ascii="arial" w:eastAsia="arial" w:hAnsi="arial" w:cs="arial"/>
            <w:b/>
            <w:i/>
            <w:strike w:val="0"/>
            <w:color w:val="0077CC"/>
            <w:sz w:val="28"/>
            <w:u w:val="single"/>
            <w:vertAlign w:val="baseline"/>
          </w:rPr>
          <w:t>Joe Biden</w:t>
        </w:r>
      </w:hyperlink>
      <w:hyperlink r:id="rId1204" w:history="1">
        <w:r>
          <w:rPr>
            <w:rFonts w:ascii="arial" w:eastAsia="arial" w:hAnsi="arial" w:cs="arial"/>
            <w:b/>
            <w:i/>
            <w:strike w:val="0"/>
            <w:color w:val="0077CC"/>
            <w:sz w:val="28"/>
            <w:u w:val="single"/>
            <w:vertAlign w:val="baseline"/>
          </w:rPr>
          <w:t xml:space="preserve"> pardons son Hunter on gun, tax charges</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2024 Monday</w:t>
      </w:r>
    </w:p>
    <w:p>
      <w:pPr>
        <w:pStyle w:val="Normal98"/>
        <w:keepNext w:val="0"/>
        <w:spacing w:after="0" w:line="240" w:lineRule="atLeast"/>
        <w:ind w:right="0"/>
        <w:jc w:val="both"/>
      </w:pPr>
      <w:bookmarkStart w:id="291" w:name="Bookmark_98"/>
      <w:bookmarkEnd w:id="291"/>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9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9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958 words</w:t>
      </w:r>
    </w:p>
    <w:p>
      <w:pPr>
        <w:pStyle w:val="Normal98"/>
        <w:keepNext/>
        <w:spacing w:before="240" w:after="0" w:line="340" w:lineRule="atLeast"/>
        <w:ind w:left="0" w:right="0" w:firstLine="0"/>
        <w:jc w:val="left"/>
      </w:pPr>
      <w:bookmarkStart w:id="292" w:name="Body_96"/>
      <w:bookmarkEnd w:id="292"/>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74" style="position:absolute;z-index:251979776"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&lt;p&gt;&lt;strong&gt;</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pardoned his son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for his gun and tax convictions,&lt;/strong&gt; in an extraordinary reversal of his pledge not to do so less than two months before the end of his presidency. &lt;/p&gt;  &lt;p&gt;In a statement Sunday night that provoked a backlash from opponents and some allies, the U.S. president accused political opponents in Congress of "inciting" the charges against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to attack him. &lt;/p&gt;  &lt;p&gt;&lt;strong&gt;"No reasonable person looking at the facts of Hunter's cases can come to any other conclusion than that Hunter was singled out just because he's my son, and that's wrong,"&lt;/strong&gt;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said.&lt;/p&gt;  &lt;p&gt;"From the day I took office, I said I would not interfere in the Justice Department's decision-making, and I kept my word even as I watched my son being selectively and unfairly prosecuted," the president added. &lt;/p&gt;  &lt;p&gt;The president's decision prompted a furious response from the Trump campaign, Republicans and some Democrats. &lt;/p&gt;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&lt;p&gt;Jared Polis, Colorado's Democratic governor, wrote on X: "This is a bad precedent that could be seized upon by subsequent presidents and will unfortunately tarnish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's] reputation." &lt;/p&gt;  &lt;h2&gt;&lt;strong&gt;The charges&lt;/strong&gt;&lt;/h2&gt;  &lt;p&gt;Hunter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legal troubles have been a political problem for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since his 2020 election victory, when his son revealed he was under federal investigation. &lt;strong&gt;In June of this year, he was convicted of three felonies for lying on a federal background check when purchasing a handgun. &lt;/strong&gt;&lt;/p&gt;  &lt;p&gt;The trial included detailed testimony about his crack addiction and his romantic relationship with his brother's widow.&lt;/p&gt;  &lt;p&gt; Last month,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&lt;strong&gt;also pleaded guilty to tax charges in federal court in Los Angeles. He was accused of evading $1.4 million in taxes,&lt;/strong&gt; some of it through improper business deductions. He allegedly spent some of the money on cars, drugs and prostitutes. &lt;/p&gt;  &lt;p&gt;The president has issued multiple statements supporting his son, but has also said he will not pardon him.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due to be sentenced Dec. 12 in Delaware for the firearms case and four days later in California for the tax case.  Prosecutors said he faced a &lt;strong&gt;maximum sentence of 25 years in prison for the gun case, while the tax charges carried a maximum sentence of 17 years in prison. &lt;/strong&gt;&lt;/p&gt;  &lt;p&gt;However, it was felt that the sentences imposed in both cases would likely be less severe.  &lt;/p&gt;  &lt;p&gt;</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's pardon of his son applies to all crimes "he committed or may have committed or participated in" between January 1, 2014 and December 1, 2024. This would shield him from any future prosecutions related to that period initiated by the Justice Department under the Trump administration. &lt;/p&gt;  &lt;p&gt;On Sunday night,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said the legal attacks were part of "an effort to break Hunter" and added that he had made the decision to pardon his son over the weekend. &lt;/p&gt;  &lt;p&gt;"Throughout my career I have followed a simple principle: simply tell the American people the truth. They will be fair,"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wrote. &lt;strong&gt;"The truth is this: I believe in the justice system, but as I wrestled with this, I also believe that raw politics infected this process and led to a miscarriage of justice." &lt;/strong&gt;&lt;/p&gt;  &lt;h2&gt;&lt;strong&gt;Justice system&lt;/strong&gt;&lt;/h2&gt;  &lt;p&gt;Steven Cheung, Donald Trump's communications director, suggested that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's move backed up Trump's claims of a politically motivated justice system. &lt;/p&gt;  &lt;p&gt;&lt;strong&gt;"The failed witch hunts against [President-elect] Trump have shown that the Democrat-controlled Justice Department and other radical prosecutors are guilty of weaponizing the justice system,"&lt;/strong&gt; Cheung said. &lt;/p&gt;  &lt;p&gt;Republican Congressman James Comer, chairman of the House Oversight Committee, said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had lied when he said he would not pardon his son.&lt;/p&gt;  &lt;p&gt;In a statement,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said he had "admitted and taken responsibility" for "mistakes during the darkest days of my addiction, mistakes that have been exploited to publicly humiliate and embarrass me and my family for political purposes."&lt;/p&gt;  &lt;p&gt;The &lt;strong&gt;president's son vowed to "never take for granted the clemency I have been granted today"&lt;/strong&gt; and pledged to dedicate his life to "helping those who are still sick and suffering." &lt;/p&gt;  &lt;p&gt;Both cases involving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have been overseen by David Weiss, a special prosecutor appointed by U.S. Attorney General Merrick Garland because of the "extraordinary circumstances" of the proceedings. &lt;/p&gt;  &lt;p&gt;Garland also appointed special prosecutors to handle investigations into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's handling of classified documents and Trump's alleged meddling in the 2020 general election and withholding of classified material. &lt;/p&gt;  &lt;p&gt;</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was ultimately not indicted, while the Justice Department sought to dismiss Trump's charges based on an internal policy that prohibits the prosecution of a sitting president.&lt;/p&gt;                                                                                                                                                                                                                                                                                                                                                                                                                                                                    &lt;ul class="tag"&gt;                                                                                          &lt;li&gt;United States&lt;/li&gt;                                                                                          &lt;li&gt;</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&lt;/li&gt;                                                                                      &lt;/ul&gt;       </w:t>
      </w:r>
    </w:p>
    <w:p>
      <w:pPr>
        <w:pStyle w:val="Normal98"/>
        <w:keepNext/>
        <w:spacing w:before="240" w:after="0" w:line="340" w:lineRule="atLeast"/>
        <w:ind w:left="0" w:right="0" w:firstLine="0"/>
        <w:jc w:val="left"/>
      </w:pPr>
      <w:bookmarkStart w:id="293" w:name="Classification_96"/>
      <w:bookmarkEnd w:id="293"/>
      <w:r>
        <w:rPr>
          <w:rFonts w:ascii="arial" w:eastAsia="arial" w:hAnsi="arial" w:cs="arial"/>
          <w:b/>
          <w:i w:val="0"/>
          <w:strike w:val="0"/>
          <w:noProof w:val="0"/>
          <w:color w:val="000000"/>
          <w:position w:val="0"/>
          <w:sz w:val="28"/>
          <w:u w:val="none"/>
          <w:vertAlign w:val="baseline"/>
        </w:rPr>
        <w:t>Classification</w:t>
      </w:r>
    </w:p>
    <w:p>
      <w:pPr>
        <w:pStyle w:val="Normal98"/>
        <w:spacing w:line="60" w:lineRule="exact"/>
      </w:pPr>
      <w:r>
        <w:pict>
          <v:line id="_x0000_s1375" style="position:absolute;z-index:251980800" from="0,2pt" to="512pt,2pt" strokecolor="#009ddb" strokeweight="2pt">
            <v:stroke linestyle="single"/>
            <w10:wrap type="topAndBottom"/>
          </v:line>
        </w:pict>
      </w:r>
    </w:p>
    <w:p>
      <w:pPr>
        <w:pStyle w:val="Normal98"/>
        <w:spacing w:line="120" w:lineRule="exact"/>
      </w:pPr>
    </w:p>
    <w:p>
      <w:pPr>
        <w:pStyle w:val="Normal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CRIMINAL CONVICTIONS (90%); GOVERNMENT BODIES &amp; OFFICES (90%); PARDONS (90%); POLITICAL PARTIES (90%); TAX ENFORCEMENT (90%); US DEMOCRATIC PARTY (90%); CORRECTIONS (89%); CRIME, LAW ENFORCEMENT &amp; CORRECTIONS (89%); FIREARMS (89%); JAIL SENTENCING (89%); JUSTICE DEPARTMENTS (89%); NEGATIVE NEWS (89%); SENTENCING (89%); SENTENCING GUIDELINES (89%); WEAPONS &amp; ARMS (89%); LAW ENFORCEMENT (88%); BACKGROUND CHECKS (78%); CRIMINAL OFFENSES (78%); GUILTY PLEAS (78%); LITIGATION (78%); PUBLIC PROSECUTORS (78%); TAX LAW (78%); TAXES &amp; TAXATION (78%); ELECTIONS &amp; POLITICS (77%); SUITS &amp; CLAIMS (77%); NEGATIVE MISC NEWS (76%); TESTIMONY (76%); US FEDERAL GOVERNMENT (76%); US REPUBLICAN PARTY (76%); FELONIES (73%); LAW COURTS &amp; TRIBUNALS (73%); US STATE GOVERNMENT (73%); US PRESIDENTS (72%); CRIMINAL INVESTIGATIONS (69%); GOVERNORS (69%); INVESTIGATIONS (69%); INTERPERSONAL RELATIONSHIPS (67%); FEDERAL INVESTIGATIONS (64%); ADDICTION (63%); COCAINE (63%); SEX WORKERS (50%); Internacional (%)</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JUSTICE (55%)</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PUBLIC PROSECUTORS (78%); SEX WORKERS (50%)</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(95%);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(91%); DONALD TRUMP (79%); JARED POLIS (79%)</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(79%); CALIFORNIA, USA (92%); DELAWARE, USA (79%); UNITED STATES (79%)</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2024</w:t>
      </w:r>
    </w:p>
    <w:p>
      <w:pPr>
        <w:pStyle w:val="Normal98"/>
      </w:pPr>
    </w:p>
    <w:p>
      <w:pPr>
        <w:pStyle w:val="Normal98"/>
        <w:ind w:left="200"/>
        <w:sectPr>
          <w:type w:val="continuous"/>
          <w:pgMar w:top="840" w:right="1000" w:bottom="840" w:left="1000" w:header="400" w:footer="400"/>
          <w:pgNumType w:fmt="decimal"/>
          <w:cols w:space="720"/>
        </w:sectPr>
      </w:pPr>
      <w:r>
        <w:br/>
      </w:r>
      <w:r>
        <w:pict>
          <v:line id="_x0000_s1376" style="position:absolute;z-index:25198182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1205"/>
          <w:headerReference w:type="default" r:id="rId1206"/>
          <w:footerReference w:type="even" r:id="rId1207"/>
          <w:footerReference w:type="default" r:id="rId1208"/>
          <w:headerReference w:type="first" r:id="rId1209"/>
          <w:footerReference w:type="first" r:id="rId1210"/>
          <w:pgSz w:w="12240" w:h="15840"/>
          <w:pgMar w:top="840" w:right="1000" w:bottom="840" w:left="1000" w:header="400" w:footer="400"/>
          <w:pgNumType w:fmt="decimal"/>
          <w:cols w:space="720"/>
          <w:titlePg w:val="0"/>
        </w:sectPr>
      </w:pPr>
    </w:p>
    <w:p>
      <w:pPr>
        <w:pStyle w:val="Normal99"/>
      </w:pPr>
    </w:p>
    <w:p>
      <w:pPr>
        <w:pStyle w:val="Heading197"/>
        <w:keepNext w:val="0"/>
        <w:spacing w:after="200" w:line="340" w:lineRule="atLeast"/>
        <w:ind w:left="0" w:right="0" w:firstLine="0"/>
        <w:jc w:val="center"/>
      </w:pPr>
      <w:hyperlink r:id="rId1211" w:history="1">
        <w:r>
          <w:rPr>
            <w:rFonts w:ascii="arial" w:eastAsia="arial" w:hAnsi="arial" w:cs="arial"/>
            <w:b/>
            <w:i/>
            <w:strike w:val="0"/>
            <w:color w:val="0077CC"/>
            <w:sz w:val="28"/>
            <w:u w:val="single"/>
            <w:vertAlign w:val="baseline"/>
          </w:rPr>
          <w:t xml:space="preserve">Donald Trump reverses </w:t>
        </w:r>
      </w:hyperlink>
      <w:hyperlink r:id="rId1212" w:history="1">
        <w:r>
          <w:rPr>
            <w:rFonts w:ascii="arial" w:eastAsia="arial" w:hAnsi="arial" w:cs="arial"/>
            <w:b/>
            <w:i/>
            <w:strike w:val="0"/>
            <w:color w:val="0077CC"/>
            <w:sz w:val="28"/>
            <w:u w:val="single"/>
            <w:vertAlign w:val="baseline"/>
          </w:rPr>
          <w:t>Joe Biden</w:t>
        </w:r>
      </w:hyperlink>
      <w:hyperlink r:id="rId1213" w:history="1">
        <w:r>
          <w:rPr>
            <w:rFonts w:ascii="arial" w:eastAsia="arial" w:hAnsi="arial" w:cs="arial"/>
            <w:b/>
            <w:i/>
            <w:strike w:val="0"/>
            <w:color w:val="0077CC"/>
            <w:sz w:val="28"/>
            <w:u w:val="single"/>
            <w:vertAlign w:val="baseline"/>
          </w:rPr>
          <w:t>'s rule limiting showerheads</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w:t>
      </w:r>
    </w:p>
    <w:p>
      <w:pPr>
        <w:pStyle w:val="Normal99"/>
        <w:keepNext w:val="0"/>
        <w:spacing w:after="0" w:line="240" w:lineRule="atLeast"/>
        <w:ind w:right="0"/>
        <w:jc w:val="both"/>
      </w:pPr>
      <w:bookmarkStart w:id="294" w:name="Bookmark_99"/>
      <w:bookmarkEnd w:id="294"/>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9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9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99"/>
        <w:keepNext/>
        <w:spacing w:before="240" w:after="0" w:line="340" w:lineRule="atLeast"/>
        <w:ind w:left="0" w:right="0" w:firstLine="0"/>
        <w:jc w:val="left"/>
      </w:pPr>
      <w:bookmarkStart w:id="295" w:name="Body_97"/>
      <w:bookmarkEnd w:id="295"/>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77" style="position:absolute;z-index:25198284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President Donald Trump has long complained about modern rules limiting the flow of water in showers, which make it difficult for him to wash his "beautiful hair."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first term, Trump ordered restrictions on showerheads to be relaxed, a move reversed by his successor,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Trump will let the water run again.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signed an executive order Wednesday decreeing an immediate end to water conservation standards that restrict the number of gallons per minute flowing through showerheads and other appliances such as dishwashers, washing machines and toilets.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to take a good shower, take care of my beautiful hair," Trump declared Wednesday as he signed an executive order at the White House. "I have to be in the shower 15 minutes until it gets wet. It comes out drip by drip. It's ridiculous."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end up doing is washing your hands five more times, so it's the same (amount of) water," he added.</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instructs Energy Secretary Chris Wright to immediately rescind what Trump called an "overly complicated federal rule" that redefined the word watering can during the last two Democratic presidencies.</w:t>
      </w:r>
    </w:p>
    <w:p>
      <w:pPr>
        <w:pStyle w:val="Normal9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and former President Barack Obama imposed restrictions on water flow in showerheads and other appliances. The standards were intended to make dishwashers, showers, refrigerators, washing machines and toilets use less energy and water.</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regulations "turned a household staple into a bureaucratic nightmare," the White House said in a fact sheet. "No longer will the flow in showerheads be weak and useless."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Appliance Standards Awareness Project (ASAP), which advocates for energy efficiency, noted that the standards imposed during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presidency reduced utility bills and protected the environment.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Showers account for about 20% of the average U.S. family's daily indoor water use, according to the Environmental Protection Agency. Water-saving showerheads also save energy, since heating water accounts for about one-fifth of the average household's energy use.</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deLaski, executive director of ASAP, said consumer reviews consistently show that most showerheads currently sold "have great flow. So, with the showerheads that are currently available, there really isn't a problem to solve."</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DeLaski referred to Trump's order as a ruse aimed at circumventing a 1992 energy efficiency law, and predicted an outcome similar to Trump's actions during his first term, when none of the major showerhead manufacturers made significant changes to their products.</w:t>
      </w:r>
    </w:p>
    <w:p>
      <w:pPr>
        <w:pStyle w:val="Normal99"/>
      </w:pPr>
    </w:p>
    <w:p>
      <w:pPr>
        <w:pStyle w:val="Normal99"/>
        <w:keepNext/>
        <w:spacing w:before="240" w:after="0" w:line="340" w:lineRule="atLeast"/>
        <w:ind w:left="0" w:right="0" w:firstLine="0"/>
        <w:jc w:val="left"/>
      </w:pPr>
      <w:bookmarkStart w:id="296" w:name="Classification_97"/>
      <w:bookmarkEnd w:id="296"/>
      <w:r>
        <w:rPr>
          <w:rFonts w:ascii="arial" w:eastAsia="arial" w:hAnsi="arial" w:cs="arial"/>
          <w:b/>
          <w:i w:val="0"/>
          <w:strike w:val="0"/>
          <w:noProof w:val="0"/>
          <w:color w:val="000000"/>
          <w:position w:val="0"/>
          <w:sz w:val="28"/>
          <w:u w:val="none"/>
          <w:vertAlign w:val="baseline"/>
        </w:rPr>
        <w:t>Classification</w:t>
      </w:r>
    </w:p>
    <w:p>
      <w:pPr>
        <w:pStyle w:val="Normal99"/>
        <w:spacing w:line="60" w:lineRule="exact"/>
      </w:pPr>
      <w:r>
        <w:pict>
          <v:line id="_x0000_s1378" style="position:absolute;z-index:251983872" from="0,2pt" to="512pt,2pt" strokecolor="#009ddb" strokeweight="2pt">
            <v:stroke linestyle="single"/>
            <w10:wrap type="topAndBottom"/>
          </v:line>
        </w:pict>
      </w:r>
    </w:p>
    <w:p>
      <w:pPr>
        <w:pStyle w:val="Normal99"/>
        <w:spacing w:line="120" w:lineRule="exact"/>
      </w:pPr>
    </w:p>
    <w:p>
      <w:pPr>
        <w:pStyle w:val="Normal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EXECUTIVE ORDERS (90%); CONSERVATION (89%); ENERGY EFFICIENCY &amp; CONSERVATION (89%); WATER CONSERVATION (89%); WATER RESOURCES (89%); ENERGY DEVELOPMENT PROGRAMS (87%); SUSTAINABLE WATER MANAGEMENT (78%); US PRESIDENTS (78%); WATER SUPPLY PROTECTION (78%); ENVIRONMENT &amp; NATURAL RESOURCES (76%); ENVIRONMENTAL DEPARTMENTS (76%); ENVIRONMENTALISM (76%); DROUGHT (73%); EXECUTIVES (73%); GOVERNMENT ADVISORS &amp; MINISTERS (73%); PRESIDENTIAL POWERS (73%); ENERGY DEPARTMENTS (72%)</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ENERGY &amp; UTILITIES (89%); ENERGY EFFICIENCY &amp; CONSERVATION (89%); WATER CONSERVATION (89%); ENERGY DEVELOPMENT PROGRAMS (87%); CONSUMER PRODUCTS (78%); MANUFACTURING (78%); SUSTAINABLE WATER MANAGEMENT (78%); MARKETING &amp; ADVERTISING REGULATION (73%); ENERGY DEPARTMENTS (72%)</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(89%); BARACK OBAMA (58%)</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2025</w:t>
      </w:r>
    </w:p>
    <w:p>
      <w:pPr>
        <w:pStyle w:val="Normal99"/>
      </w:pPr>
    </w:p>
    <w:p>
      <w:pPr>
        <w:pStyle w:val="Normal99"/>
        <w:ind w:left="200"/>
        <w:sectPr>
          <w:type w:val="continuous"/>
          <w:pgMar w:top="840" w:right="1000" w:bottom="840" w:left="1000" w:header="400" w:footer="400"/>
          <w:pgNumType w:fmt="decimal"/>
          <w:cols w:space="720"/>
        </w:sectPr>
      </w:pPr>
      <w:r>
        <w:br/>
      </w:r>
      <w:r>
        <w:pict>
          <v:line id="_x0000_s1379" style="position:absolute;z-index:251984896"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1214"/>
          <w:headerReference w:type="default" r:id="rId1215"/>
          <w:footerReference w:type="even" r:id="rId1216"/>
          <w:footerReference w:type="default" r:id="rId1217"/>
          <w:headerReference w:type="first" r:id="rId1218"/>
          <w:footerReference w:type="first" r:id="rId1219"/>
          <w:pgSz w:w="12240" w:h="15840"/>
          <w:pgMar w:top="840" w:right="1000" w:bottom="840" w:left="1000" w:header="400" w:footer="400"/>
          <w:pgNumType w:fmt="decimal"/>
          <w:cols w:space="720"/>
          <w:titlePg w:val="0"/>
        </w:sectPr>
      </w:pPr>
    </w:p>
    <w:p>
      <w:pPr>
        <w:pStyle w:val="Normal100"/>
      </w:pPr>
    </w:p>
    <w:p>
      <w:pPr>
        <w:pStyle w:val="Heading198"/>
        <w:keepNext w:val="0"/>
        <w:spacing w:after="200" w:line="340" w:lineRule="atLeast"/>
        <w:ind w:left="0" w:right="0" w:firstLine="0"/>
        <w:jc w:val="center"/>
      </w:pPr>
      <w:hyperlink r:id="rId1220" w:history="1">
        <w:r>
          <w:rPr>
            <w:rFonts w:ascii="arial" w:eastAsia="arial" w:hAnsi="arial" w:cs="arial"/>
            <w:b/>
            <w:i/>
            <w:strike w:val="0"/>
            <w:color w:val="0077CC"/>
            <w:sz w:val="28"/>
            <w:u w:val="single"/>
            <w:vertAlign w:val="baseline"/>
          </w:rPr>
          <w:t>Joe Biden</w:t>
        </w:r>
      </w:hyperlink>
      <w:hyperlink r:id="rId1221" w:history="1">
        <w:r>
          <w:rPr>
            <w:rFonts w:ascii="arial" w:eastAsia="arial" w:hAnsi="arial" w:cs="arial"/>
            <w:b/>
            <w:i/>
            <w:strike w:val="0"/>
            <w:color w:val="0077CC"/>
            <w:sz w:val="28"/>
            <w:u w:val="single"/>
            <w:vertAlign w:val="baseline"/>
          </w:rPr>
          <w:t xml:space="preserve"> slams Donald Trump in first speech since leaving office</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standard.co.uk</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 7:27 AM EST</w:t>
      </w:r>
    </w:p>
    <w:p>
      <w:pPr>
        <w:pStyle w:val="Normal100"/>
        <w:keepNext w:val="0"/>
        <w:spacing w:after="0" w:line="240" w:lineRule="atLeast"/>
        <w:ind w:right="0"/>
        <w:jc w:val="both"/>
      </w:pPr>
      <w:bookmarkStart w:id="297" w:name="Bookmark_100"/>
      <w:bookmarkEnd w:id="297"/>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Evening Standard Limited  All Rights Reserved</w:t>
      </w:r>
    </w:p>
    <w:p>
      <w:pPr>
        <w:pStyle w:val="Normal100"/>
        <w:keepNext w:val="0"/>
        <w:spacing w:before="120" w:after="0" w:line="220" w:lineRule="atLeast"/>
        <w:ind w:left="0" w:right="0" w:firstLine="0"/>
        <w:jc w:val="left"/>
      </w:pPr>
      <w:r>
        <w:br/>
      </w:r>
      <w:r>
        <w:pict>
          <v:shape id="_x0000_i1380" type="#_x0000_t75" style="width:138.73pt;height:58.49pt">
            <v:imagedata r:id="rId1222" o:title=""/>
          </v:shape>
        </w:pic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Jacob Phillips</w:t>
      </w:r>
    </w:p>
    <w:p>
      <w:pPr>
        <w:pStyle w:val="Normal100"/>
        <w:keepNext/>
        <w:spacing w:before="240" w:after="0" w:line="340" w:lineRule="atLeast"/>
        <w:ind w:left="0" w:right="0" w:firstLine="0"/>
        <w:jc w:val="left"/>
      </w:pPr>
      <w:bookmarkStart w:id="298" w:name="Body_98"/>
      <w:bookmarkEnd w:id="298"/>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81" style="position:absolute;z-index:251985920" from="0,2pt" to="512pt,2pt" strokecolor="#009ddb" strokeweight="2pt">
            <v:stroke linestyle="single"/>
            <w10:wrap type="topAndBottom"/>
          </v:line>
        </w:pict>
      </w:r>
    </w:p>
    <w:p>
      <w:pPr>
        <w:pStyle w:val="Normal100"/>
      </w:pP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w:t>
      </w:r>
      <w:hyperlink r:id="rId1223"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President </w:t>
      </w:r>
      <w:hyperlink r:id="rId1224" w:history="1">
        <w:r>
          <w:rPr>
            <w:rFonts w:ascii="arial" w:eastAsia="arial" w:hAnsi="arial" w:cs="arial"/>
            <w:b/>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warned that President </w:t>
      </w:r>
      <w:hyperlink r:id="rId1225"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had "taken a hatchet" to Social Security in his first speech since leaving office.</w:t>
      </w:r>
    </w:p>
    <w:p>
      <w:pPr>
        <w:pStyle w:val="Normal100"/>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who has largely avoided speaking publicly since leaving the White House in January, gave an evening speech at the national conference of Advocates, Counselors and Representatives for the Disabled in </w:t>
      </w:r>
      <w:hyperlink r:id="rId1226" w:history="1">
        <w:r>
          <w:rPr>
            <w:rFonts w:ascii="arial" w:eastAsia="arial" w:hAnsi="arial" w:cs="arial"/>
            <w:b w:val="0"/>
            <w:i/>
            <w:strike w:val="0"/>
            <w:noProof w:val="0"/>
            <w:color w:val="0077CC"/>
            <w:position w:val="0"/>
            <w:sz w:val="20"/>
            <w:u w:val="single"/>
            <w:vertAlign w:val="baseline"/>
          </w:rPr>
          <w:t>Chicago</w:t>
        </w:r>
      </w:hyperlink>
      <w:r>
        <w:rPr>
          <w:rFonts w:ascii="arial" w:eastAsia="arial" w:hAnsi="arial" w:cs="arial"/>
          <w:b w:val="0"/>
          <w:i w:val="0"/>
          <w:strike w:val="0"/>
          <w:noProof w:val="0"/>
          <w:color w:val="000000"/>
          <w:position w:val="0"/>
          <w:sz w:val="20"/>
          <w:u w:val="none"/>
          <w:vertAlign w:val="baseline"/>
        </w:rPr>
        <w: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82-year-old said it was "breathtaking" that "so much damage and so much destruction" had been done in fewer than 100 days of the Trump administration.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increasingly focused on Trump's turbulent leadership over the popular Social Security agency that provides benefits to more than 70 million Americans.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fewer than 100 days, this new administration has done so much damage and so much destruction. It's kind of breathtaking,"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charged during a speech that spanned just under a half-hour. "They've taken a hatchet to the Social Security Administration."</w:t>
      </w:r>
    </w:p>
    <w:p>
      <w:pPr>
        <w:pStyle w:val="Normal100"/>
        <w:keepNext w:val="0"/>
        <w:spacing w:before="240" w:after="0" w:line="260" w:lineRule="atLeast"/>
        <w:ind w:left="0" w:right="0" w:firstLine="0"/>
        <w:jc w:val="both"/>
      </w:pPr>
      <w:hyperlink r:id="rId1227" w:history="1">
        <w:r>
          <w:rPr>
            <w:rFonts w:ascii="arial" w:eastAsia="arial" w:hAnsi="arial" w:cs="arial"/>
            <w:b w:val="0"/>
            <w:i/>
            <w:strike w:val="0"/>
            <w:color w:val="0077CC"/>
            <w:sz w:val="20"/>
            <w:u w:val="single"/>
            <w:vertAlign w:val="baseline"/>
          </w:rPr>
          <w:t>Link to Image</w:t>
        </w:r>
      </w:hyperlink>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shooting first and aiming later,"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alleged. "They want to wreck it so they can rob it. Why do they want to rob it? In order to give tax cuts to billionaires and big corporations."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labelled the speech an "all hands on deck moment," as it is unusual for a former president to return to the national stage so soon after leaving office.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before a crowd of roughly 200 people,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largely stuck to his prepared remarks but also rambled at times as he told stories about growing up with working-class people.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referred to the Republican president only as "this guy." Trump, by contrast, continues to blame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for many of the nation's problems and often attacks his predecessor by name.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Conservatives immediately seized upon a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reference to the country's political divisions as an attack on Trump supporters.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can't go on like this as a divided nation, as divided as we are,"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said. "As I said, I've been doing this a long time. It's never been this divided. Granted, it's roughly 30%, but it's a 30% that has no heart."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day, White House press secretary Karoline Leavitt took a shot at the former president's age and fitness when asked about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appearance.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shocked that he is speaking at nighttime," Leavitt said during Tuesday's White House press briefing. "I thought his bedtime was much earlier than his speech tonight."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Trump, who is 78 years old, would sign a presidential memorandum Tuesday afternoon "aimed at stopping illegal aliens, and other ineligible people, from obtaining" Social Security benefits.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memorandum will expand the Social Security Administration's fraud prosecutor program to at least 50 US attorney offices, and establish Medicare and Medicaid fraud prosecution programs in 15 US attorney offices, Leavitt said.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Social Security Administration pushed back against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remarks using its official X account.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is lying to Americans," the agency wrote.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almost immediately began slashing the government workforce upon his return to the White House, including thousands of employees at the Social Security Administration.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a planned layoff of 7,000 workers and contentious plans to impose tighter identity-proofing measures for recipients, the SSA has been sued over a decision to allow Trump adviser Elon Musk's Department of Government Efficiency to access individuals' Social Security numbers and other personally identifiable information.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 the world's richest man and one of Trump's most influential advisers, has called Social Security "the biggest Ponzi scheme of all time."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Social Security recipients have complained about long call wait times as the agency's "my Social Security" benefits portal has seen an increase in outages.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Individuals who receive Supplemental Security Income, including disabled seniors and low-income adults and children, also reported receiving a notice that said they were "not receiving benefits."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said the notice was a mistake. And the White House has vowed that it would not cut Social Security benefits, saying any changes are intended to reduce waste and fraud.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00"/>
        <w:keepNext w:val="0"/>
        <w:spacing w:before="240" w:after="0" w:line="260" w:lineRule="atLeast"/>
        <w:ind w:left="0" w:right="0" w:firstLine="0"/>
        <w:jc w:val="both"/>
      </w:pPr>
      <w:hyperlink r:id="rId1228" w:history="1">
        <w:r>
          <w:rPr>
            <w:rFonts w:ascii="arial" w:eastAsia="arial" w:hAnsi="arial" w:cs="arial"/>
            <w:b w:val="0"/>
            <w:i/>
            <w:strike w:val="0"/>
            <w:color w:val="0077CC"/>
            <w:sz w:val="20"/>
            <w:u w:val="single"/>
            <w:vertAlign w:val="baseline"/>
          </w:rPr>
          <w:t>Trump's tariffs puncture US car sector downgraded by Barclays to 'negative'</w:t>
        </w:r>
      </w:hyperlink>
    </w:p>
    <w:p>
      <w:pPr>
        <w:pStyle w:val="Normal100"/>
        <w:keepNext w:val="0"/>
        <w:spacing w:before="240" w:after="0" w:line="260" w:lineRule="atLeast"/>
        <w:ind w:left="0" w:right="0" w:firstLine="0"/>
        <w:jc w:val="both"/>
      </w:pPr>
      <w:hyperlink r:id="rId1229" w:history="1">
        <w:r>
          <w:rPr>
            <w:rFonts w:ascii="arial" w:eastAsia="arial" w:hAnsi="arial" w:cs="arial"/>
            <w:b w:val="0"/>
            <w:i/>
            <w:strike w:val="0"/>
            <w:color w:val="0077CC"/>
            <w:sz w:val="20"/>
            <w:u w:val="single"/>
            <w:vertAlign w:val="baseline"/>
          </w:rPr>
          <w:t>EU issues US-bound staff with burner phones amid spying fears</w:t>
        </w:r>
      </w:hyperlink>
    </w:p>
    <w:p>
      <w:pPr>
        <w:pStyle w:val="Normal100"/>
        <w:keepNext w:val="0"/>
        <w:spacing w:before="240" w:after="0" w:line="260" w:lineRule="atLeast"/>
        <w:ind w:left="0" w:right="0" w:firstLine="0"/>
        <w:jc w:val="both"/>
      </w:pPr>
      <w:hyperlink r:id="rId1230" w:history="1">
        <w:r>
          <w:rPr>
            <w:rFonts w:ascii="arial" w:eastAsia="arial" w:hAnsi="arial" w:cs="arial"/>
            <w:b w:val="0"/>
            <w:i/>
            <w:strike w:val="0"/>
            <w:color w:val="0077CC"/>
            <w:sz w:val="20"/>
            <w:u w:val="single"/>
            <w:vertAlign w:val="baseline"/>
          </w:rPr>
          <w:t>JD Vance in new clash with Zelensky as Russia raises objections to Ukraine peace deal</w:t>
        </w:r>
      </w:hyperlink>
    </w:p>
    <w:p>
      <w:pPr>
        <w:pStyle w:val="Normal100"/>
        <w:keepNext/>
        <w:spacing w:before="240" w:after="0" w:line="340" w:lineRule="atLeast"/>
        <w:ind w:left="0" w:right="0" w:firstLine="0"/>
        <w:jc w:val="left"/>
      </w:pPr>
      <w:bookmarkStart w:id="299" w:name="Classification_98"/>
      <w:bookmarkEnd w:id="299"/>
      <w:r>
        <w:rPr>
          <w:rFonts w:ascii="arial" w:eastAsia="arial" w:hAnsi="arial" w:cs="arial"/>
          <w:b/>
          <w:i w:val="0"/>
          <w:strike w:val="0"/>
          <w:noProof w:val="0"/>
          <w:color w:val="000000"/>
          <w:position w:val="0"/>
          <w:sz w:val="28"/>
          <w:u w:val="none"/>
          <w:vertAlign w:val="baseline"/>
        </w:rPr>
        <w:t>Classification</w:t>
      </w:r>
    </w:p>
    <w:p>
      <w:pPr>
        <w:pStyle w:val="Normal100"/>
        <w:spacing w:line="60" w:lineRule="exact"/>
      </w:pPr>
      <w:r>
        <w:pict>
          <v:line id="_x0000_s1382" style="position:absolute;z-index:251986944" from="0,2pt" to="512pt,2pt" strokecolor="#009ddb" strokeweight="2pt">
            <v:stroke linestyle="single"/>
            <w10:wrap type="topAndBottom"/>
          </v:line>
        </w:pict>
      </w:r>
    </w:p>
    <w:p>
      <w:pPr>
        <w:pStyle w:val="Normal100"/>
        <w:spacing w:line="120" w:lineRule="exact"/>
      </w:pPr>
    </w:p>
    <w:p>
      <w:pPr>
        <w:pStyle w:val="Normal10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671549967</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SOCIAL SECURITY (90%); US DEMOCRATIC PARTY (90%); POLITICAL PARTIES (89%); US SOCIAL SECURITY (89%); US PRESIDENTS (78%); US REPUBLICAN PARTY (78%); PRESS CONFERENCES (77%); CONFERENCES &amp; CONVENTIONS (73%); TAXES &amp; TAXATION (73%); WEALTHY PEOPLE (69%); DISABLED PERSONS (57%); ILLEGAL IMMIGRANTS (50%)</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SOCIAL SECURITY ADMINISTRATION (56%)</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(92%); DONALD TRUMP (90%)</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CHICAGO, IL, USA (79%); ILLINOIS, USA (79%); EUROPE (94%); UNITED STATES (93%); FRANCE (79%); NORTHERN EUROPE (79%); UKRAINE (78%); WESTERN EUROPE (74%); EASTERN EUROPE (58%); Val d'Oise, Tennessee, Illinois &amp; Ohio; France, United States &amp; Ukraine; Europe, Western Europe; Americas, Northern America; Europe, Eastern Europe; Europe, Northern Europe</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100"/>
      </w:pPr>
    </w:p>
    <w:p>
      <w:pPr>
        <w:pStyle w:val="Normal100"/>
        <w:ind w:left="200"/>
        <w:sectPr>
          <w:type w:val="continuous"/>
          <w:pgMar w:top="840" w:right="1000" w:bottom="840" w:left="1000" w:header="400" w:footer="400"/>
          <w:pgNumType w:fmt="decimal"/>
          <w:cols w:space="720"/>
        </w:sectPr>
      </w:pPr>
      <w:r>
        <w:br/>
      </w:r>
      <w:r>
        <w:pict>
          <v:line id="_x0000_s1383" style="position:absolute;z-index:251987968"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1231"/>
          <w:headerReference w:type="default" r:id="rId1232"/>
          <w:footerReference w:type="even" r:id="rId1233"/>
          <w:footerReference w:type="default" r:id="rId1234"/>
          <w:headerReference w:type="first" r:id="rId1235"/>
          <w:footerReference w:type="first" r:id="rId1236"/>
          <w:pgSz w:w="12240" w:h="15840"/>
          <w:pgMar w:top="840" w:right="1000" w:bottom="840" w:left="1000" w:header="400" w:footer="400"/>
          <w:pgNumType w:fmt="decimal"/>
          <w:cols w:space="720"/>
          <w:titlePg w:val="0"/>
        </w:sectPr>
      </w:pPr>
    </w:p>
    <w:p>
      <w:pPr>
        <w:pStyle w:val="Normal101"/>
      </w:pPr>
    </w:p>
    <w:p>
      <w:pPr>
        <w:pStyle w:val="Heading199"/>
        <w:keepNext w:val="0"/>
        <w:spacing w:after="200" w:line="340" w:lineRule="atLeast"/>
        <w:ind w:left="0" w:right="0" w:firstLine="0"/>
        <w:jc w:val="center"/>
      </w:pPr>
      <w:hyperlink r:id="rId1237" w:history="1">
        <w:r>
          <w:rPr>
            <w:rFonts w:ascii="arial" w:eastAsia="arial" w:hAnsi="arial" w:cs="arial"/>
            <w:b/>
            <w:i/>
            <w:strike w:val="0"/>
            <w:color w:val="0077CC"/>
            <w:sz w:val="28"/>
            <w:u w:val="single"/>
            <w:vertAlign w:val="baseline"/>
          </w:rPr>
          <w:t xml:space="preserve">Inaugurations through the years: See historical photos from FDR to </w:t>
        </w:r>
      </w:hyperlink>
      <w:hyperlink r:id="rId1238" w:history="1">
        <w:r>
          <w:rPr>
            <w:rFonts w:ascii="arial" w:eastAsia="arial" w:hAnsi="arial" w:cs="arial"/>
            <w:b/>
            <w:i/>
            <w:strike w:val="0"/>
            <w:color w:val="0077CC"/>
            <w:sz w:val="28"/>
            <w:u w:val="single"/>
            <w:vertAlign w:val="baseline"/>
          </w:rPr>
          <w:t>Joe Biden</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2025 11:45 AM EST</w:t>
      </w:r>
    </w:p>
    <w:p>
      <w:pPr>
        <w:pStyle w:val="Normal101"/>
        <w:keepNext w:val="0"/>
        <w:spacing w:after="0" w:line="240" w:lineRule="atLeast"/>
        <w:ind w:right="0"/>
        <w:jc w:val="both"/>
      </w:pPr>
      <w:bookmarkStart w:id="300" w:name="Bookmark_101"/>
      <w:bookmarkEnd w:id="300"/>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Gannett Media Corp  All Rights Reserved</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 words</w:t>
      </w:r>
    </w:p>
    <w:p>
      <w:pPr>
        <w:pStyle w:val="Normal101"/>
        <w:keepNext/>
        <w:spacing w:before="240" w:after="0" w:line="340" w:lineRule="atLeast"/>
        <w:ind w:left="0" w:right="0" w:firstLine="0"/>
        <w:jc w:val="left"/>
      </w:pPr>
      <w:bookmarkStart w:id="301" w:name="Body_99"/>
      <w:bookmarkEnd w:id="3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384" style="position:absolute;z-index:251988992" from="0,2pt" to="512pt,2pt" strokecolor="#009ddb" strokeweight="2pt">
            <v:stroke linestyle="single"/>
            <w10:wrap type="topAndBottom"/>
          </v:line>
        </w:pict>
      </w:r>
    </w:p>
    <w:p>
      <w:pPr>
        <w:pStyle w:val="Normal101"/>
      </w:pPr>
    </w:p>
    <w:p>
      <w:pPr>
        <w:pStyle w:val="Normal101"/>
        <w:keepNext w:val="0"/>
        <w:spacing w:before="240" w:after="0" w:line="260" w:lineRule="atLeast"/>
        <w:ind w:left="0" w:right="0" w:firstLine="0"/>
        <w:jc w:val="both"/>
      </w:pPr>
      <w:hyperlink r:id="rId1239" w:history="1">
        <w:r>
          <w:rPr>
            <w:rFonts w:ascii="arial" w:eastAsia="arial" w:hAnsi="arial" w:cs="arial"/>
            <w:b w:val="0"/>
            <w:i/>
            <w:strike w:val="0"/>
            <w:color w:val="0077CC"/>
            <w:sz w:val="20"/>
            <w:u w:val="single"/>
            <w:vertAlign w:val="baseline"/>
          </w:rPr>
          <w:t>President-elect Donald Trump</w:t>
        </w:r>
      </w:hyperlink>
      <w:r>
        <w:rPr>
          <w:rFonts w:ascii="arial" w:eastAsia="arial" w:hAnsi="arial" w:cs="arial"/>
          <w:b w:val="0"/>
          <w:i w:val="0"/>
          <w:strike w:val="0"/>
          <w:noProof w:val="0"/>
          <w:color w:val="000000"/>
          <w:position w:val="0"/>
          <w:sz w:val="20"/>
          <w:u w:val="none"/>
          <w:vertAlign w:val="baseline"/>
        </w:rPr>
        <w:t xml:space="preserve"> is set to take the oath of office for a second time on </w:t>
      </w:r>
      <w:hyperlink r:id="rId1240" w:history="1">
        <w:r>
          <w:rPr>
            <w:rFonts w:ascii="arial" w:eastAsia="arial" w:hAnsi="arial" w:cs="arial"/>
            <w:b w:val="0"/>
            <w:i/>
            <w:strike w:val="0"/>
            <w:noProof w:val="0"/>
            <w:color w:val="0077CC"/>
            <w:position w:val="0"/>
            <w:sz w:val="20"/>
            <w:u w:val="single"/>
            <w:vertAlign w:val="baseline"/>
          </w:rPr>
          <w:t>Inauguration Day</w:t>
        </w:r>
      </w:hyperlink>
      <w:r>
        <w:rPr>
          <w:rFonts w:ascii="arial" w:eastAsia="arial" w:hAnsi="arial" w:cs="arial"/>
          <w:b w:val="0"/>
          <w:i w:val="0"/>
          <w:strike w:val="0"/>
          <w:noProof w:val="0"/>
          <w:color w:val="000000"/>
          <w:position w:val="0"/>
          <w:sz w:val="20"/>
          <w:u w:val="none"/>
          <w:vertAlign w:val="baseline"/>
        </w:rPr>
        <w:t>, becoming the first president to do so in nonconsecutive terms since Grover Cleveland.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nation's capital is preparing for </w:t>
      </w:r>
      <w:hyperlink r:id="rId1241" w:history="1">
        <w:r>
          <w:rPr>
            <w:rFonts w:ascii="arial" w:eastAsia="arial" w:hAnsi="arial" w:cs="arial"/>
            <w:b w:val="0"/>
            <w:i/>
            <w:strike w:val="0"/>
            <w:noProof w:val="0"/>
            <w:color w:val="0077CC"/>
            <w:position w:val="0"/>
            <w:sz w:val="20"/>
            <w:u w:val="single"/>
            <w:vertAlign w:val="baseline"/>
          </w:rPr>
          <w:t>a day of pomp and circumstance</w:t>
        </w:r>
      </w:hyperlink>
      <w:r>
        <w:rPr>
          <w:rFonts w:ascii="arial" w:eastAsia="arial" w:hAnsi="arial" w:cs="arial"/>
          <w:b w:val="0"/>
          <w:i w:val="0"/>
          <w:strike w:val="0"/>
          <w:noProof w:val="0"/>
          <w:color w:val="000000"/>
          <w:position w:val="0"/>
          <w:sz w:val="20"/>
          <w:u w:val="none"/>
          <w:vertAlign w:val="baseline"/>
        </w:rPr>
        <w:t xml:space="preserve"> that was muted by the COVID-19 pandemic when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assumed office in 2021.</w:t>
      </w:r>
    </w:p>
    <w:p>
      <w:pPr>
        <w:pStyle w:val="Normal1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242" w:history="1">
        <w:r>
          <w:rPr>
            <w:rFonts w:ascii="arial" w:eastAsia="arial" w:hAnsi="arial" w:cs="arial"/>
            <w:b w:val="0"/>
            <w:i/>
            <w:strike w:val="0"/>
            <w:noProof w:val="0"/>
            <w:color w:val="0077CC"/>
            <w:position w:val="0"/>
            <w:sz w:val="20"/>
            <w:u w:val="single"/>
            <w:vertAlign w:val="baseline"/>
          </w:rPr>
          <w:t>living former presidents</w:t>
        </w:r>
      </w:hyperlink>
      <w:r>
        <w:rPr>
          <w:rFonts w:ascii="arial" w:eastAsia="arial" w:hAnsi="arial" w:cs="arial"/>
          <w:b w:val="0"/>
          <w:i w:val="0"/>
          <w:strike w:val="0"/>
          <w:noProof w:val="0"/>
          <w:color w:val="000000"/>
          <w:position w:val="0"/>
          <w:sz w:val="20"/>
          <w:u w:val="none"/>
          <w:vertAlign w:val="baseline"/>
        </w:rPr>
        <w:t xml:space="preserve"> are scheduled to attend, knowing the responsibility set to be placed on Trump once again.</w:t>
      </w:r>
    </w:p>
    <w:p>
      <w:pPr>
        <w:pStyle w:val="Normal1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Inaugurations have been held in both joy and sorrow in the nation's capital and, infamously, </w:t>
      </w:r>
      <w:hyperlink r:id="rId1243" w:history="1">
        <w:r>
          <w:rPr>
            <w:rFonts w:ascii="arial" w:eastAsia="arial" w:hAnsi="arial" w:cs="arial"/>
            <w:b w:val="0"/>
            <w:i/>
            <w:strike w:val="0"/>
            <w:noProof w:val="0"/>
            <w:color w:val="0077CC"/>
            <w:position w:val="0"/>
            <w:sz w:val="20"/>
            <w:u w:val="single"/>
            <w:vertAlign w:val="baseline"/>
          </w:rPr>
          <w:t>on a plane in Dallas.</w:t>
        </w:r>
      </w:hyperlink>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historical images of inaugurations from Franklin Roosevelt to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w:t>
      </w:r>
    </w:p>
    <w:p>
      <w:pPr>
        <w:pStyle w:val="Normal101"/>
        <w:keepNext w:val="0"/>
        <w:spacing w:before="240" w:after="0" w:line="260" w:lineRule="atLeast"/>
        <w:ind w:left="0" w:right="0" w:firstLine="0"/>
        <w:jc w:val="left"/>
      </w:pPr>
      <w:r>
        <w:rPr>
          <w:rFonts w:ascii="arial" w:eastAsia="arial" w:hAnsi="arial" w:cs="arial"/>
          <w:b/>
          <w:i/>
          <w:strike w:val="0"/>
          <w:noProof w:val="0"/>
          <w:color w:val="000000"/>
          <w:position w:val="0"/>
          <w:sz w:val="20"/>
          <w:u w:val="single"/>
          <w:vertAlign w:val="baseline"/>
        </w:rPr>
        <w:t>Joe Biden</w:t>
      </w:r>
      <w:r>
        <w:rPr>
          <w:rFonts w:ascii="arial" w:eastAsia="arial" w:hAnsi="arial" w:cs="arial"/>
          <w:b/>
          <w:i w:val="0"/>
          <w:strike w:val="0"/>
          <w:noProof w:val="0"/>
          <w:color w:val="000000"/>
          <w:position w:val="0"/>
          <w:sz w:val="20"/>
          <w:u w:val="none"/>
          <w:vertAlign w:val="baseline"/>
        </w:rPr>
        <w:t xml:space="preserve"> - 2021</w:t>
      </w:r>
    </w:p>
    <w:p>
      <w:pPr>
        <w:pStyle w:val="Normal101"/>
        <w:keepNext w:val="0"/>
        <w:spacing w:before="240" w:after="0" w:line="260" w:lineRule="atLeast"/>
        <w:ind w:left="0" w:right="0" w:firstLine="0"/>
        <w:jc w:val="both"/>
      </w:pPr>
      <w:hyperlink r:id="rId1244" w:history="1">
        <w:r>
          <w:rPr>
            <w:rFonts w:ascii="arial" w:eastAsia="arial" w:hAnsi="arial" w:cs="arial"/>
            <w:b w:val="0"/>
            <w:i/>
            <w:strike w:val="0"/>
            <w:color w:val="0077CC"/>
            <w:sz w:val="20"/>
            <w:u w:val="single"/>
            <w:vertAlign w:val="baseline"/>
          </w:rPr>
          <w:t>Link to Image</w:t>
        </w:r>
      </w:hyperlink>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Donald Trump - 2017</w:t>
      </w:r>
    </w:p>
    <w:p>
      <w:pPr>
        <w:pStyle w:val="Normal101"/>
        <w:keepNext w:val="0"/>
        <w:spacing w:before="240" w:after="0" w:line="260" w:lineRule="atLeast"/>
        <w:ind w:left="0" w:right="0" w:firstLine="0"/>
        <w:jc w:val="both"/>
      </w:pPr>
      <w:hyperlink r:id="rId1245" w:history="1">
        <w:r>
          <w:rPr>
            <w:rFonts w:ascii="arial" w:eastAsia="arial" w:hAnsi="arial" w:cs="arial"/>
            <w:b w:val="0"/>
            <w:i/>
            <w:strike w:val="0"/>
            <w:color w:val="0077CC"/>
            <w:sz w:val="20"/>
            <w:u w:val="single"/>
            <w:vertAlign w:val="baseline"/>
          </w:rPr>
          <w:t>Link to Image</w:t>
        </w:r>
      </w:hyperlink>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Barack Obama - 2013</w:t>
      </w:r>
    </w:p>
    <w:p>
      <w:pPr>
        <w:pStyle w:val="Normal101"/>
        <w:keepNext w:val="0"/>
        <w:spacing w:before="240" w:after="0" w:line="260" w:lineRule="atLeast"/>
        <w:ind w:left="0" w:right="0" w:firstLine="0"/>
        <w:jc w:val="both"/>
      </w:pPr>
      <w:hyperlink r:id="rId1246" w:history="1">
        <w:r>
          <w:rPr>
            <w:rFonts w:ascii="arial" w:eastAsia="arial" w:hAnsi="arial" w:cs="arial"/>
            <w:b w:val="0"/>
            <w:i/>
            <w:strike w:val="0"/>
            <w:color w:val="0077CC"/>
            <w:sz w:val="20"/>
            <w:u w:val="single"/>
            <w:vertAlign w:val="baseline"/>
          </w:rPr>
          <w:t>Link to Image</w:t>
        </w:r>
      </w:hyperlink>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Barack Obama - 2009</w:t>
      </w:r>
    </w:p>
    <w:p>
      <w:pPr>
        <w:pStyle w:val="Normal101"/>
        <w:keepNext w:val="0"/>
        <w:spacing w:before="240" w:after="0" w:line="260" w:lineRule="atLeast"/>
        <w:ind w:left="0" w:right="0" w:firstLine="0"/>
        <w:jc w:val="both"/>
      </w:pPr>
      <w:hyperlink r:id="rId1247" w:history="1">
        <w:r>
          <w:rPr>
            <w:rFonts w:ascii="arial" w:eastAsia="arial" w:hAnsi="arial" w:cs="arial"/>
            <w:b w:val="0"/>
            <w:i/>
            <w:strike w:val="0"/>
            <w:color w:val="0077CC"/>
            <w:sz w:val="20"/>
            <w:u w:val="single"/>
            <w:vertAlign w:val="baseline"/>
          </w:rPr>
          <w:t>Link to Image</w:t>
        </w:r>
      </w:hyperlink>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George W. Bush - 2005</w:t>
      </w:r>
    </w:p>
    <w:p>
      <w:pPr>
        <w:pStyle w:val="Normal101"/>
        <w:keepNext w:val="0"/>
        <w:spacing w:before="240" w:after="0" w:line="260" w:lineRule="atLeast"/>
        <w:ind w:left="0" w:right="0" w:firstLine="0"/>
        <w:jc w:val="both"/>
      </w:pPr>
      <w:hyperlink r:id="rId1248" w:history="1">
        <w:r>
          <w:rPr>
            <w:rFonts w:ascii="arial" w:eastAsia="arial" w:hAnsi="arial" w:cs="arial"/>
            <w:b w:val="0"/>
            <w:i/>
            <w:strike w:val="0"/>
            <w:color w:val="0077CC"/>
            <w:sz w:val="20"/>
            <w:u w:val="single"/>
            <w:vertAlign w:val="baseline"/>
          </w:rPr>
          <w:t>Link to Image</w:t>
        </w:r>
      </w:hyperlink>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George W. Bush - 2001</w:t>
      </w:r>
    </w:p>
    <w:p>
      <w:pPr>
        <w:pStyle w:val="Normal101"/>
        <w:keepNext w:val="0"/>
        <w:spacing w:before="240" w:after="0" w:line="260" w:lineRule="atLeast"/>
        <w:ind w:left="0" w:right="0" w:firstLine="0"/>
        <w:jc w:val="both"/>
      </w:pPr>
      <w:hyperlink r:id="rId1249" w:history="1">
        <w:r>
          <w:rPr>
            <w:rFonts w:ascii="arial" w:eastAsia="arial" w:hAnsi="arial" w:cs="arial"/>
            <w:b w:val="0"/>
            <w:i/>
            <w:strike w:val="0"/>
            <w:color w:val="0077CC"/>
            <w:sz w:val="20"/>
            <w:u w:val="single"/>
            <w:vertAlign w:val="baseline"/>
          </w:rPr>
          <w:t>Link to Image</w:t>
        </w:r>
      </w:hyperlink>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Bill Clinton - 1997</w:t>
      </w:r>
    </w:p>
    <w:p>
      <w:pPr>
        <w:pStyle w:val="Normal101"/>
        <w:keepNext w:val="0"/>
        <w:spacing w:before="240" w:after="0" w:line="260" w:lineRule="atLeast"/>
        <w:ind w:left="0" w:right="0" w:firstLine="0"/>
        <w:jc w:val="both"/>
      </w:pPr>
      <w:hyperlink r:id="rId1250" w:history="1">
        <w:r>
          <w:rPr>
            <w:rFonts w:ascii="arial" w:eastAsia="arial" w:hAnsi="arial" w:cs="arial"/>
            <w:b w:val="0"/>
            <w:i/>
            <w:strike w:val="0"/>
            <w:color w:val="0077CC"/>
            <w:sz w:val="20"/>
            <w:u w:val="single"/>
            <w:vertAlign w:val="baseline"/>
          </w:rPr>
          <w:t>Link to Image</w:t>
        </w:r>
      </w:hyperlink>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Bill Clinton - 1993</w:t>
      </w:r>
    </w:p>
    <w:p>
      <w:pPr>
        <w:pStyle w:val="Normal101"/>
        <w:keepNext w:val="0"/>
        <w:spacing w:before="240" w:after="0" w:line="260" w:lineRule="atLeast"/>
        <w:ind w:left="0" w:right="0" w:firstLine="0"/>
        <w:jc w:val="both"/>
      </w:pPr>
      <w:hyperlink r:id="rId1251" w:history="1">
        <w:r>
          <w:rPr>
            <w:rFonts w:ascii="arial" w:eastAsia="arial" w:hAnsi="arial" w:cs="arial"/>
            <w:b w:val="0"/>
            <w:i/>
            <w:strike w:val="0"/>
            <w:color w:val="0077CC"/>
            <w:sz w:val="20"/>
            <w:u w:val="single"/>
            <w:vertAlign w:val="baseline"/>
          </w:rPr>
          <w:t>Link to Image</w:t>
        </w:r>
      </w:hyperlink>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George H.W. Bush - 1989</w:t>
      </w:r>
    </w:p>
    <w:p>
      <w:pPr>
        <w:pStyle w:val="Normal101"/>
        <w:keepNext w:val="0"/>
        <w:spacing w:before="240" w:after="0" w:line="260" w:lineRule="atLeast"/>
        <w:ind w:left="0" w:right="0" w:firstLine="0"/>
        <w:jc w:val="both"/>
      </w:pPr>
      <w:hyperlink r:id="rId1252" w:history="1">
        <w:r>
          <w:rPr>
            <w:rFonts w:ascii="arial" w:eastAsia="arial" w:hAnsi="arial" w:cs="arial"/>
            <w:b w:val="0"/>
            <w:i/>
            <w:strike w:val="0"/>
            <w:color w:val="0077CC"/>
            <w:sz w:val="20"/>
            <w:u w:val="single"/>
            <w:vertAlign w:val="baseline"/>
          </w:rPr>
          <w:t>Link to Image</w:t>
        </w:r>
      </w:hyperlink>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Ronald Reagan - 1985</w:t>
      </w:r>
    </w:p>
    <w:p>
      <w:pPr>
        <w:pStyle w:val="Normal101"/>
        <w:keepNext w:val="0"/>
        <w:spacing w:before="240" w:after="0" w:line="260" w:lineRule="atLeast"/>
        <w:ind w:left="0" w:right="0" w:firstLine="0"/>
        <w:jc w:val="both"/>
      </w:pPr>
      <w:hyperlink r:id="rId1253" w:history="1">
        <w:r>
          <w:rPr>
            <w:rFonts w:ascii="arial" w:eastAsia="arial" w:hAnsi="arial" w:cs="arial"/>
            <w:b w:val="0"/>
            <w:i/>
            <w:strike w:val="0"/>
            <w:color w:val="0077CC"/>
            <w:sz w:val="20"/>
            <w:u w:val="single"/>
            <w:vertAlign w:val="baseline"/>
          </w:rPr>
          <w:t>Link to Image</w:t>
        </w:r>
      </w:hyperlink>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Ronald Reagan - 1981</w:t>
      </w:r>
    </w:p>
    <w:p>
      <w:pPr>
        <w:pStyle w:val="Normal101"/>
        <w:keepNext w:val="0"/>
        <w:spacing w:before="240" w:after="0" w:line="260" w:lineRule="atLeast"/>
        <w:ind w:left="0" w:right="0" w:firstLine="0"/>
        <w:jc w:val="both"/>
      </w:pPr>
      <w:hyperlink r:id="rId1254" w:history="1">
        <w:r>
          <w:rPr>
            <w:rFonts w:ascii="arial" w:eastAsia="arial" w:hAnsi="arial" w:cs="arial"/>
            <w:b w:val="0"/>
            <w:i/>
            <w:strike w:val="0"/>
            <w:color w:val="0077CC"/>
            <w:sz w:val="20"/>
            <w:u w:val="single"/>
            <w:vertAlign w:val="baseline"/>
          </w:rPr>
          <w:t>Link to Image</w:t>
        </w:r>
      </w:hyperlink>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Jimmy Carter - 1977</w:t>
      </w:r>
    </w:p>
    <w:p>
      <w:pPr>
        <w:pStyle w:val="Normal101"/>
        <w:keepNext w:val="0"/>
        <w:spacing w:before="240" w:after="0" w:line="260" w:lineRule="atLeast"/>
        <w:ind w:left="0" w:right="0" w:firstLine="0"/>
        <w:jc w:val="both"/>
      </w:pPr>
      <w:hyperlink r:id="rId1255" w:history="1">
        <w:r>
          <w:rPr>
            <w:rFonts w:ascii="arial" w:eastAsia="arial" w:hAnsi="arial" w:cs="arial"/>
            <w:b w:val="0"/>
            <w:i/>
            <w:strike w:val="0"/>
            <w:color w:val="0077CC"/>
            <w:sz w:val="20"/>
            <w:u w:val="single"/>
            <w:vertAlign w:val="baseline"/>
          </w:rPr>
          <w:t>Link to Image</w:t>
        </w:r>
      </w:hyperlink>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Gerald Ford - 1974</w:t>
      </w:r>
    </w:p>
    <w:p>
      <w:pPr>
        <w:pStyle w:val="Normal101"/>
        <w:keepNext w:val="0"/>
        <w:spacing w:before="240" w:after="0" w:line="260" w:lineRule="atLeast"/>
        <w:ind w:left="0" w:right="0" w:firstLine="0"/>
        <w:jc w:val="both"/>
      </w:pPr>
      <w:hyperlink r:id="rId1256" w:history="1">
        <w:r>
          <w:rPr>
            <w:rFonts w:ascii="arial" w:eastAsia="arial" w:hAnsi="arial" w:cs="arial"/>
            <w:b w:val="0"/>
            <w:i/>
            <w:strike w:val="0"/>
            <w:color w:val="0077CC"/>
            <w:sz w:val="20"/>
            <w:u w:val="single"/>
            <w:vertAlign w:val="baseline"/>
          </w:rPr>
          <w:t>Link to Image</w:t>
        </w:r>
      </w:hyperlink>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Richard Nixon -1973</w:t>
      </w: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Richard Nixon - 1969</w:t>
      </w:r>
    </w:p>
    <w:p>
      <w:pPr>
        <w:pStyle w:val="Normal101"/>
        <w:keepNext w:val="0"/>
        <w:spacing w:before="240" w:after="0" w:line="260" w:lineRule="atLeast"/>
        <w:ind w:left="0" w:right="0" w:firstLine="0"/>
        <w:jc w:val="both"/>
      </w:pPr>
      <w:hyperlink r:id="rId1257" w:history="1">
        <w:r>
          <w:rPr>
            <w:rFonts w:ascii="arial" w:eastAsia="arial" w:hAnsi="arial" w:cs="arial"/>
            <w:b w:val="0"/>
            <w:i/>
            <w:strike w:val="0"/>
            <w:color w:val="0077CC"/>
            <w:sz w:val="20"/>
            <w:u w:val="single"/>
            <w:vertAlign w:val="baseline"/>
          </w:rPr>
          <w:t>Link to Image</w:t>
        </w:r>
      </w:hyperlink>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Lyndon B. Johnson - 1965</w:t>
      </w:r>
    </w:p>
    <w:p>
      <w:pPr>
        <w:pStyle w:val="Normal101"/>
        <w:keepNext w:val="0"/>
        <w:spacing w:before="240" w:after="0" w:line="260" w:lineRule="atLeast"/>
        <w:ind w:left="0" w:right="0" w:firstLine="0"/>
        <w:jc w:val="both"/>
      </w:pPr>
      <w:hyperlink r:id="rId1258" w:history="1">
        <w:r>
          <w:rPr>
            <w:rFonts w:ascii="arial" w:eastAsia="arial" w:hAnsi="arial" w:cs="arial"/>
            <w:b w:val="0"/>
            <w:i/>
            <w:strike w:val="0"/>
            <w:color w:val="0077CC"/>
            <w:sz w:val="20"/>
            <w:u w:val="single"/>
            <w:vertAlign w:val="baseline"/>
          </w:rPr>
          <w:t>Link to Image</w:t>
        </w:r>
      </w:hyperlink>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Lyndon B. Johnson - 1963</w:t>
      </w:r>
    </w:p>
    <w:p>
      <w:pPr>
        <w:pStyle w:val="Normal101"/>
        <w:keepNext w:val="0"/>
        <w:spacing w:before="240" w:after="0" w:line="260" w:lineRule="atLeast"/>
        <w:ind w:left="0" w:right="0" w:firstLine="0"/>
        <w:jc w:val="both"/>
      </w:pPr>
      <w:hyperlink r:id="rId1259" w:history="1">
        <w:r>
          <w:rPr>
            <w:rFonts w:ascii="arial" w:eastAsia="arial" w:hAnsi="arial" w:cs="arial"/>
            <w:b w:val="0"/>
            <w:i/>
            <w:strike w:val="0"/>
            <w:color w:val="0077CC"/>
            <w:sz w:val="20"/>
            <w:u w:val="single"/>
            <w:vertAlign w:val="baseline"/>
          </w:rPr>
          <w:t>Link to Image</w:t>
        </w:r>
      </w:hyperlink>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John F. Kennedy - 1961</w:t>
      </w:r>
    </w:p>
    <w:p>
      <w:pPr>
        <w:pStyle w:val="Normal101"/>
        <w:keepNext w:val="0"/>
        <w:spacing w:before="240" w:after="0" w:line="260" w:lineRule="atLeast"/>
        <w:ind w:left="0" w:right="0" w:firstLine="0"/>
        <w:jc w:val="both"/>
      </w:pPr>
      <w:hyperlink r:id="rId1260" w:history="1">
        <w:r>
          <w:rPr>
            <w:rFonts w:ascii="arial" w:eastAsia="arial" w:hAnsi="arial" w:cs="arial"/>
            <w:b w:val="0"/>
            <w:i/>
            <w:strike w:val="0"/>
            <w:color w:val="0077CC"/>
            <w:sz w:val="20"/>
            <w:u w:val="single"/>
            <w:vertAlign w:val="baseline"/>
          </w:rPr>
          <w:t>Link to Image</w:t>
        </w:r>
      </w:hyperlink>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Dwight D. Eisenhower -1957</w:t>
      </w:r>
    </w:p>
    <w:p>
      <w:pPr>
        <w:pStyle w:val="Normal101"/>
        <w:keepNext w:val="0"/>
        <w:spacing w:before="240" w:after="0" w:line="260" w:lineRule="atLeast"/>
        <w:ind w:left="0" w:right="0" w:firstLine="0"/>
        <w:jc w:val="both"/>
      </w:pPr>
      <w:hyperlink r:id="rId1261" w:history="1">
        <w:r>
          <w:rPr>
            <w:rFonts w:ascii="arial" w:eastAsia="arial" w:hAnsi="arial" w:cs="arial"/>
            <w:b w:val="0"/>
            <w:i/>
            <w:strike w:val="0"/>
            <w:color w:val="0077CC"/>
            <w:sz w:val="20"/>
            <w:u w:val="single"/>
            <w:vertAlign w:val="baseline"/>
          </w:rPr>
          <w:t>Link to Image</w:t>
        </w:r>
      </w:hyperlink>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Dwight D. Eisenhower - 1953</w:t>
      </w:r>
    </w:p>
    <w:p>
      <w:pPr>
        <w:pStyle w:val="Normal101"/>
        <w:keepNext w:val="0"/>
        <w:spacing w:before="240" w:after="0" w:line="260" w:lineRule="atLeast"/>
        <w:ind w:left="0" w:right="0" w:firstLine="0"/>
        <w:jc w:val="both"/>
      </w:pPr>
      <w:hyperlink r:id="rId1262" w:history="1">
        <w:r>
          <w:rPr>
            <w:rFonts w:ascii="arial" w:eastAsia="arial" w:hAnsi="arial" w:cs="arial"/>
            <w:b w:val="0"/>
            <w:i/>
            <w:strike w:val="0"/>
            <w:color w:val="0077CC"/>
            <w:sz w:val="20"/>
            <w:u w:val="single"/>
            <w:vertAlign w:val="baseline"/>
          </w:rPr>
          <w:t>Link to Image</w:t>
        </w:r>
      </w:hyperlink>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Harry Truman - 1949</w:t>
      </w:r>
    </w:p>
    <w:p>
      <w:pPr>
        <w:pStyle w:val="Normal101"/>
        <w:keepNext w:val="0"/>
        <w:spacing w:before="240" w:after="0" w:line="260" w:lineRule="atLeast"/>
        <w:ind w:left="0" w:right="0" w:firstLine="0"/>
        <w:jc w:val="both"/>
      </w:pPr>
      <w:hyperlink r:id="rId1263" w:history="1">
        <w:r>
          <w:rPr>
            <w:rFonts w:ascii="arial" w:eastAsia="arial" w:hAnsi="arial" w:cs="arial"/>
            <w:b w:val="0"/>
            <w:i/>
            <w:strike w:val="0"/>
            <w:color w:val="0077CC"/>
            <w:sz w:val="20"/>
            <w:u w:val="single"/>
            <w:vertAlign w:val="baseline"/>
          </w:rPr>
          <w:t>Link to Image</w:t>
        </w:r>
      </w:hyperlink>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Harry S. Truman - 1945</w:t>
      </w:r>
    </w:p>
    <w:p>
      <w:pPr>
        <w:pStyle w:val="Normal101"/>
        <w:keepNext w:val="0"/>
        <w:spacing w:before="240" w:after="0" w:line="260" w:lineRule="atLeast"/>
        <w:ind w:left="0" w:right="0" w:firstLine="0"/>
        <w:jc w:val="both"/>
      </w:pPr>
      <w:hyperlink r:id="rId1264" w:history="1">
        <w:r>
          <w:rPr>
            <w:rFonts w:ascii="arial" w:eastAsia="arial" w:hAnsi="arial" w:cs="arial"/>
            <w:b w:val="0"/>
            <w:i/>
            <w:strike w:val="0"/>
            <w:color w:val="0077CC"/>
            <w:sz w:val="20"/>
            <w:u w:val="single"/>
            <w:vertAlign w:val="baseline"/>
          </w:rPr>
          <w:t>Link to Image</w:t>
        </w:r>
      </w:hyperlink>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Franklin D. Roosevelt - 1945</w:t>
      </w:r>
    </w:p>
    <w:p>
      <w:pPr>
        <w:pStyle w:val="Normal101"/>
        <w:keepNext w:val="0"/>
        <w:spacing w:before="240" w:after="0" w:line="260" w:lineRule="atLeast"/>
        <w:ind w:left="0" w:right="0" w:firstLine="0"/>
        <w:jc w:val="both"/>
      </w:pPr>
      <w:hyperlink r:id="rId1265" w:history="1">
        <w:r>
          <w:rPr>
            <w:rFonts w:ascii="arial" w:eastAsia="arial" w:hAnsi="arial" w:cs="arial"/>
            <w:b w:val="0"/>
            <w:i/>
            <w:strike w:val="0"/>
            <w:color w:val="0077CC"/>
            <w:sz w:val="20"/>
            <w:u w:val="single"/>
            <w:vertAlign w:val="baseline"/>
          </w:rPr>
          <w:t>Link to Image</w:t>
        </w:r>
      </w:hyperlink>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Franklin D. Roosevelt - 1941</w:t>
      </w:r>
    </w:p>
    <w:p>
      <w:pPr>
        <w:pStyle w:val="Normal101"/>
        <w:keepNext w:val="0"/>
        <w:spacing w:before="240" w:after="0" w:line="260" w:lineRule="atLeast"/>
        <w:ind w:left="0" w:right="0" w:firstLine="0"/>
        <w:jc w:val="both"/>
      </w:pPr>
      <w:hyperlink r:id="rId1266" w:history="1">
        <w:r>
          <w:rPr>
            <w:rFonts w:ascii="arial" w:eastAsia="arial" w:hAnsi="arial" w:cs="arial"/>
            <w:b w:val="0"/>
            <w:i/>
            <w:strike w:val="0"/>
            <w:color w:val="0077CC"/>
            <w:sz w:val="20"/>
            <w:u w:val="single"/>
            <w:vertAlign w:val="baseline"/>
          </w:rPr>
          <w:t>Link to Image</w:t>
        </w:r>
      </w:hyperlink>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Franklin D. Roosevelt - 1937</w:t>
      </w: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Franklin D. Roosevelt - 1933</w:t>
      </w:r>
    </w:p>
    <w:p>
      <w:pPr>
        <w:pStyle w:val="Normal101"/>
        <w:keepNext w:val="0"/>
        <w:spacing w:before="240" w:after="0" w:line="260" w:lineRule="atLeast"/>
        <w:ind w:left="0" w:right="0" w:firstLine="0"/>
        <w:jc w:val="both"/>
      </w:pPr>
      <w:hyperlink r:id="rId1267" w:history="1">
        <w:r>
          <w:rPr>
            <w:rFonts w:ascii="arial" w:eastAsia="arial" w:hAnsi="arial" w:cs="arial"/>
            <w:b w:val="0"/>
            <w:i/>
            <w:strike w:val="0"/>
            <w:color w:val="0077CC"/>
            <w:sz w:val="20"/>
            <w:u w:val="single"/>
            <w:vertAlign w:val="baseline"/>
          </w:rPr>
          <w:t>Link to Image</w:t>
        </w:r>
      </w:hyperlink>
    </w:p>
    <w:p>
      <w:pPr>
        <w:pStyle w:val="Normal101"/>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1268" w:history="1">
        <w:r>
          <w:rPr>
            <w:rFonts w:ascii="arial" w:eastAsia="arial" w:hAnsi="arial" w:cs="arial"/>
            <w:b w:val="0"/>
            <w:i/>
            <w:strike w:val="0"/>
            <w:noProof w:val="0"/>
            <w:color w:val="0077CC"/>
            <w:position w:val="0"/>
            <w:sz w:val="20"/>
            <w:u w:val="single"/>
            <w:vertAlign w:val="baseline"/>
          </w:rPr>
          <w:t xml:space="preserve">Inaugurations through the years: See historical photos from FDR to </w:t>
        </w:r>
      </w:hyperlink>
      <w:hyperlink r:id="rId1269" w:history="1">
        <w:r>
          <w:rPr>
            <w:rFonts w:ascii="arial" w:eastAsia="arial" w:hAnsi="arial" w:cs="arial"/>
            <w:b/>
            <w:i/>
            <w:strike w:val="0"/>
            <w:noProof w:val="0"/>
            <w:color w:val="0077CC"/>
            <w:position w:val="0"/>
            <w:sz w:val="20"/>
            <w:u w:val="single"/>
            <w:vertAlign w:val="baseline"/>
          </w:rPr>
          <w:t>Joe Biden</w:t>
        </w:r>
      </w:hyperlink>
    </w:p>
    <w:p>
      <w:pPr>
        <w:pStyle w:val="Normal101"/>
        <w:keepNext/>
        <w:spacing w:before="240" w:after="0" w:line="340" w:lineRule="atLeast"/>
        <w:ind w:left="0" w:right="0" w:firstLine="0"/>
        <w:jc w:val="left"/>
      </w:pPr>
      <w:bookmarkStart w:id="302" w:name="Classification_99"/>
      <w:bookmarkEnd w:id="302"/>
      <w:r>
        <w:rPr>
          <w:rFonts w:ascii="arial" w:eastAsia="arial" w:hAnsi="arial" w:cs="arial"/>
          <w:b/>
          <w:i w:val="0"/>
          <w:strike w:val="0"/>
          <w:noProof w:val="0"/>
          <w:color w:val="000000"/>
          <w:position w:val="0"/>
          <w:sz w:val="28"/>
          <w:u w:val="none"/>
          <w:vertAlign w:val="baseline"/>
        </w:rPr>
        <w:t>Classification</w:t>
      </w:r>
    </w:p>
    <w:p>
      <w:pPr>
        <w:pStyle w:val="Normal101"/>
        <w:spacing w:line="60" w:lineRule="exact"/>
      </w:pPr>
      <w:r>
        <w:pict>
          <v:line id="_x0000_s1385" style="position:absolute;z-index:251990016" from="0,2pt" to="512pt,2pt" strokecolor="#009ddb" strokeweight="2pt">
            <v:stroke linestyle="single"/>
            <w10:wrap type="topAndBottom"/>
          </v:line>
        </w:pict>
      </w:r>
    </w:p>
    <w:p>
      <w:pPr>
        <w:pStyle w:val="Normal101"/>
        <w:spacing w:line="120" w:lineRule="exact"/>
      </w:pPr>
    </w:p>
    <w:p>
      <w:pPr>
        <w:pStyle w:val="Normal10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FIRST 100 DAYS (90%); OBAMA'S FIRST 100 DAYS (90%); TRUMP'S FIRST 100 DAYS (90%); HISTORY (89%); COVID CORONAVIRUS (72%); COVID-19 CORONAVIRUS (72%); INFECTIOUS DISEASE (72%); EPIDEMICS (57%)</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RONALD REAGAN (91%); DONALD TRUMP (90%); JOHN F KENNEDY (79%); BARACK OBAMA (74%); BILL CLINTON (74%); GEORGE H W BUSH (59%); GEORGE W BUSH (59%); JIMMY CARTER (59%); RICHARD NIXON (59%)</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VICTORIA, AUSTRALIA (79%); UNITED STATES (94%); NEW ZEALAND (79%); AUSTRALIA (74%); AUSTRALIA &amp; NEW ZEALAND (59%); OCEANIA (59%); State of Victoria &amp; Louisiana; Australia &amp; United States; Oceania, Australia and New Zealand; Americas, Northern America</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101"/>
      </w:pPr>
    </w:p>
    <w:p>
      <w:pPr>
        <w:pStyle w:val="Normal101"/>
        <w:ind w:left="200"/>
        <w:sectPr>
          <w:type w:val="continuous"/>
          <w:pgMar w:top="840" w:right="1000" w:bottom="840" w:left="1000" w:header="400" w:footer="400"/>
          <w:pgNumType w:fmt="decimal"/>
          <w:cols w:space="720"/>
        </w:sectPr>
      </w:pPr>
      <w:r>
        <w:br/>
      </w:r>
      <w:r>
        <w:pict>
          <v:line id="_x0000_s1386" style="position:absolute;z-index:251991040"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1270"/>
          <w:headerReference w:type="default" r:id="rId1271"/>
          <w:footerReference w:type="even" r:id="rId1272"/>
          <w:footerReference w:type="default" r:id="rId1273"/>
          <w:headerReference w:type="first" r:id="rId1274"/>
          <w:footerReference w:type="first" r:id="rId1275"/>
          <w:pgSz w:w="12240" w:h="15840"/>
          <w:pgMar w:top="840" w:right="1000" w:bottom="840" w:left="1000" w:header="400" w:footer="400"/>
          <w:pgNumType w:fmt="decimal"/>
          <w:cols w:space="720"/>
          <w:titlePg w:val="0"/>
        </w:sectPr>
      </w:pPr>
    </w:p>
    <w:p>
      <w:pPr>
        <w:pStyle w:val="Normal102"/>
      </w:pPr>
    </w:p>
    <w:p>
      <w:pPr>
        <w:pStyle w:val="Heading1100"/>
        <w:keepNext w:val="0"/>
        <w:spacing w:after="200" w:line="340" w:lineRule="atLeast"/>
        <w:ind w:left="0" w:right="0" w:firstLine="0"/>
        <w:jc w:val="center"/>
      </w:pPr>
      <w:hyperlink r:id="rId1276" w:history="1">
        <w:r>
          <w:rPr>
            <w:rFonts w:ascii="arial" w:eastAsia="arial" w:hAnsi="arial" w:cs="arial"/>
            <w:b/>
            <w:i/>
            <w:strike w:val="0"/>
            <w:color w:val="0077CC"/>
            <w:sz w:val="28"/>
            <w:u w:val="single"/>
            <w:vertAlign w:val="baseline"/>
          </w:rPr>
          <w:t xml:space="preserve">President </w:t>
        </w:r>
      </w:hyperlink>
      <w:hyperlink r:id="rId1277" w:history="1">
        <w:r>
          <w:rPr>
            <w:rFonts w:ascii="arial" w:eastAsia="arial" w:hAnsi="arial" w:cs="arial"/>
            <w:b/>
            <w:i/>
            <w:strike w:val="0"/>
            <w:color w:val="0077CC"/>
            <w:sz w:val="28"/>
            <w:u w:val="single"/>
            <w:vertAlign w:val="baseline"/>
          </w:rPr>
          <w:t>Joe Biden</w:t>
        </w:r>
      </w:hyperlink>
      <w:hyperlink r:id="rId1278" w:history="1">
        <w:r>
          <w:rPr>
            <w:rFonts w:ascii="arial" w:eastAsia="arial" w:hAnsi="arial" w:cs="arial"/>
            <w:b/>
            <w:i/>
            <w:strike w:val="0"/>
            <w:color w:val="0077CC"/>
            <w:sz w:val="28"/>
            <w:u w:val="single"/>
            <w:vertAlign w:val="baseline"/>
          </w:rPr>
          <w:t>'s Schedule</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DC Daybook - Policy &amp; News Events</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2025 Thursday 00:00Invalid date found for VDI: (VDI not available) XCEDOCID: 2 LNI: 6DWX-GTF3-RTF5-34C4-00000-00. Date output 'as-is'. GMT</w:t>
      </w:r>
    </w:p>
    <w:p>
      <w:pPr>
        <w:pStyle w:val="Normal102"/>
        <w:keepNext w:val="0"/>
        <w:spacing w:after="0" w:line="240" w:lineRule="atLeast"/>
        <w:ind w:right="0"/>
        <w:jc w:val="both"/>
      </w:pPr>
      <w:bookmarkStart w:id="303" w:name="Bookmark_102"/>
      <w:bookmarkEnd w:id="303"/>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News Service, Inc. All Rights Reserved</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WAWHHSE;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Calendar</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268 words</w:t>
      </w:r>
    </w:p>
    <w:p>
      <w:pPr>
        <w:pStyle w:val="Normal102"/>
        <w:keepNext/>
        <w:spacing w:before="240" w:after="0" w:line="340" w:lineRule="atLeast"/>
        <w:ind w:left="0" w:right="0" w:firstLine="0"/>
        <w:jc w:val="left"/>
      </w:pPr>
      <w:bookmarkStart w:id="304" w:name="Body_100"/>
      <w:bookmarkEnd w:id="304"/>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387" style="position:absolute;z-index:251992064"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STATUS: Revised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Daily schedule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EVENT: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's Schedule</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AGENDA: All times are local to the events.\nlo-- 10 a.m.: Receives the President's Daily Brief. Closed press.\nlc\nlo-- 1:40 p.m.: With Mrs.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departs the White House, South Grounds, en route Joint Base Myers-Henderson Hall. In-town travel pool.\nlc\nlo-- 2 p.m.: With the vice president, Mrs.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and Doug Emhoff, the vice president's husband, attends the Defense Department Commander in Chief Farewell Ceremony. Defense Secretary Lloyd J. Austin III and Air Force Gen. Charles Brown, Jr., chairman of the Joint Chiefs of Staff, deliver remarks. Joint Base Myer-Henderson Hall, Conmy Hall. Media RSVP to Sue Gough at </w:t>
      </w:r>
      <w:hyperlink r:id="rId1279" w:history="1">
        <w:r>
          <w:rPr>
            <w:rFonts w:ascii="arial" w:eastAsia="arial" w:hAnsi="arial" w:cs="arial"/>
            <w:b w:val="0"/>
            <w:i/>
            <w:strike w:val="0"/>
            <w:noProof w:val="0"/>
            <w:color w:val="0077CC"/>
            <w:position w:val="0"/>
            <w:sz w:val="20"/>
            <w:u w:val="single"/>
            <w:vertAlign w:val="baseline"/>
          </w:rPr>
          <w:t>susan.l.gough.civ@mail.mil</w:t>
        </w:r>
      </w:hyperlink>
      <w:r>
        <w:rPr>
          <w:rFonts w:ascii="arial" w:eastAsia="arial" w:hAnsi="arial" w:cs="arial"/>
          <w:b w:val="0"/>
          <w:i w:val="0"/>
          <w:strike w:val="0"/>
          <w:noProof w:val="0"/>
          <w:color w:val="000000"/>
          <w:position w:val="0"/>
          <w:sz w:val="20"/>
          <w:u w:val="none"/>
          <w:vertAlign w:val="baseline"/>
        </w:rPr>
        <w:t xml:space="preserve"> by 7:30 a.m. January 16. There are 35 spaces for press, which will be filled on a first-come, first-served basis.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to five video/network cameras can be accommodated, also first-come, first-serve basis. Camera crews will be included in the 35 spaces. Outlets that have a representative on the White House in-town travel pool for Thursday's event will not be put on the credentialed list. Press covering the event must travel to Conmy Hall from the Pentagon as a group via shuttle. Press must be at the Pentagon by 10 a.m. to board the shuttle. Livestream at </w:t>
      </w:r>
      <w:hyperlink r:id="rId1280" w:history="1">
        <w:r>
          <w:rPr>
            <w:rFonts w:ascii="arial" w:eastAsia="arial" w:hAnsi="arial" w:cs="arial"/>
            <w:b w:val="0"/>
            <w:i/>
            <w:strike w:val="0"/>
            <w:noProof w:val="0"/>
            <w:color w:val="0077CC"/>
            <w:position w:val="0"/>
            <w:sz w:val="20"/>
            <w:u w:val="single"/>
            <w:vertAlign w:val="baseline"/>
          </w:rPr>
          <w:t>https://www.defense.gov</w:t>
        </w:r>
      </w:hyperlink>
      <w:r>
        <w:rPr>
          <w:rFonts w:ascii="arial" w:eastAsia="arial" w:hAnsi="arial" w:cs="arial"/>
          <w:b w:val="0"/>
          <w:i w:val="0"/>
          <w:strike w:val="0"/>
          <w:noProof w:val="0"/>
          <w:color w:val="000000"/>
          <w:position w:val="0"/>
          <w:sz w:val="20"/>
          <w:u w:val="none"/>
          <w:vertAlign w:val="baseline"/>
        </w:rPr>
        <w:t xml:space="preserve">\nlc\nlo-- 3:40 p.m.: With Mrs.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departs Joint Base Myers-Henderson Hall en route the White House. In-town travel pool.\nlc\nlo-- 3:50 p.m.: With Mrs.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arrives at the White House, South Grounds. In-town travel pool.\nlc</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DATE: January 16, 2025</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202-456-9570, </w:t>
      </w:r>
      <w:hyperlink r:id="rId1281" w:history="1">
        <w:r>
          <w:rPr>
            <w:rFonts w:ascii="arial" w:eastAsia="arial" w:hAnsi="arial" w:cs="arial"/>
            <w:b w:val="0"/>
            <w:i/>
            <w:strike w:val="0"/>
            <w:noProof w:val="0"/>
            <w:color w:val="0077CC"/>
            <w:position w:val="0"/>
            <w:sz w:val="20"/>
            <w:u w:val="single"/>
            <w:vertAlign w:val="baseline"/>
          </w:rPr>
          <w:t>press@who.eop.gov</w:t>
        </w:r>
      </w:hyperlink>
      <w:r>
        <w:rPr>
          <w:rFonts w:ascii="arial" w:eastAsia="arial" w:hAnsi="arial" w:cs="arial"/>
          <w:b w:val="0"/>
          <w:i w:val="0"/>
          <w:strike w:val="0"/>
          <w:noProof w:val="0"/>
          <w:color w:val="000000"/>
          <w:position w:val="0"/>
          <w:sz w:val="20"/>
          <w:u w:val="none"/>
          <w:vertAlign w:val="baseline"/>
        </w:rPr>
        <w:t xml:space="preserve"> (+WAWH001+)</w:t>
      </w:r>
    </w:p>
    <w:p>
      <w:pPr>
        <w:pStyle w:val="Normal102"/>
        <w:keepNext/>
        <w:spacing w:before="240" w:after="0" w:line="340" w:lineRule="atLeast"/>
        <w:ind w:left="0" w:right="0" w:firstLine="0"/>
        <w:jc w:val="left"/>
      </w:pPr>
      <w:bookmarkStart w:id="305" w:name="Classification_100"/>
      <w:bookmarkEnd w:id="305"/>
      <w:r>
        <w:rPr>
          <w:rFonts w:ascii="arial" w:eastAsia="arial" w:hAnsi="arial" w:cs="arial"/>
          <w:b/>
          <w:i w:val="0"/>
          <w:strike w:val="0"/>
          <w:noProof w:val="0"/>
          <w:color w:val="000000"/>
          <w:position w:val="0"/>
          <w:sz w:val="28"/>
          <w:u w:val="none"/>
          <w:vertAlign w:val="baseline"/>
        </w:rPr>
        <w:t>Classification</w:t>
      </w:r>
    </w:p>
    <w:p>
      <w:pPr>
        <w:pStyle w:val="Normal102"/>
        <w:spacing w:line="60" w:lineRule="exact"/>
      </w:pPr>
      <w:r>
        <w:pict>
          <v:line id="_x0000_s1388" style="position:absolute;z-index:251993088" from="0,2pt" to="512pt,2pt" strokecolor="#009ddb" strokeweight="2pt">
            <v:stroke linestyle="single"/>
            <w10:wrap type="topAndBottom"/>
          </v:line>
        </w:pict>
      </w:r>
    </w:p>
    <w:p>
      <w:pPr>
        <w:pStyle w:val="Normal102"/>
        <w:spacing w:line="120" w:lineRule="exact"/>
      </w:pPr>
    </w:p>
    <w:p>
      <w:pPr>
        <w:pStyle w:val="Normal10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Event Schedules</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DEFENSE DEPARTMENTS (90%); NATIONAL SECURITY &amp; FOREIGN RELATIONS (90%); DEFENSE &amp; MILITARY POLICY (78%); NEWS REPORTING (78%); ARMED FORCES (75%); GOVERNMENT ADVISORS &amp; MINISTERS (73%); AIR FORCES (70%)</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JOINT CHIEFS OF STAFF (55%)</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DEFENSE DEPARTMENTS (90%); DEFENSE &amp; MILITARY POLICY (78%); NEWS REPORTING (78%); ARMED FORCES (75%); AIR FORCES (70%); STREAMING MEDIA (68%); LIVE STREAMING (50%)</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(91%)</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(93%); UNITED STATES (79%); Washington; DC; US</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2025</w:t>
      </w:r>
    </w:p>
    <w:p>
      <w:pPr>
        <w:pStyle w:val="Normal102"/>
      </w:pPr>
    </w:p>
    <w:p>
      <w:pPr>
        <w:pStyle w:val="Normal102"/>
        <w:ind w:left="200"/>
        <w:sectPr>
          <w:type w:val="continuous"/>
          <w:pgMar w:top="840" w:right="1000" w:bottom="840" w:left="1000" w:header="400" w:footer="400"/>
          <w:pgNumType w:fmt="decimal"/>
          <w:cols w:space="720"/>
        </w:sectPr>
      </w:pPr>
      <w:r>
        <w:br/>
      </w:r>
      <w:r>
        <w:pict>
          <v:line id="_x0000_s1389" style="position:absolute;z-index:251994112"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1282"/>
          <w:headerReference w:type="default" r:id="rId1283"/>
          <w:footerReference w:type="even" r:id="rId1284"/>
          <w:footerReference w:type="default" r:id="rId1285"/>
          <w:headerReference w:type="first" r:id="rId1286"/>
          <w:footerReference w:type="first" r:id="rId1287"/>
          <w:pgSz w:w="12240" w:h="15840"/>
          <w:pgMar w:top="840" w:right="1000" w:bottom="840" w:left="1000" w:header="400" w:footer="400"/>
          <w:pgNumType w:fmt="decimal"/>
          <w:cols w:space="720"/>
          <w:titlePg w:val="0"/>
        </w:sectPr>
      </w:pPr>
    </w:p>
    <w:p>
      <w:pPr>
        <w:pStyle w:val="Normal103"/>
      </w:pPr>
    </w:p>
    <w:p>
      <w:pPr>
        <w:pStyle w:val="Heading1101"/>
        <w:keepNext w:val="0"/>
        <w:spacing w:after="200" w:line="340" w:lineRule="atLeast"/>
        <w:ind w:left="0" w:right="0" w:firstLine="0"/>
        <w:jc w:val="center"/>
      </w:pPr>
      <w:hyperlink r:id="rId1288" w:history="1">
        <w:r>
          <w:rPr>
            <w:rFonts w:ascii="arial" w:eastAsia="arial" w:hAnsi="arial" w:cs="arial"/>
            <w:b/>
            <w:i/>
            <w:strike w:val="0"/>
            <w:color w:val="0077CC"/>
            <w:sz w:val="28"/>
            <w:u w:val="single"/>
            <w:vertAlign w:val="baseline"/>
          </w:rPr>
          <w:t xml:space="preserve">The highs and lows of </w:t>
        </w:r>
      </w:hyperlink>
      <w:hyperlink r:id="rId1289" w:history="1">
        <w:r>
          <w:rPr>
            <w:rFonts w:ascii="arial" w:eastAsia="arial" w:hAnsi="arial" w:cs="arial"/>
            <w:b/>
            <w:i/>
            <w:strike w:val="0"/>
            <w:color w:val="0077CC"/>
            <w:sz w:val="28"/>
            <w:u w:val="single"/>
            <w:vertAlign w:val="baseline"/>
          </w:rPr>
          <w:t>Joe Biden</w:t>
        </w:r>
      </w:hyperlink>
      <w:hyperlink r:id="rId1290" w:history="1">
        <w:r>
          <w:rPr>
            <w:rFonts w:ascii="arial" w:eastAsia="arial" w:hAnsi="arial" w:cs="arial"/>
            <w:b/>
            <w:i/>
            <w:strike w:val="0"/>
            <w:color w:val="0077CC"/>
            <w:sz w:val="28"/>
            <w:u w:val="single"/>
            <w:vertAlign w:val="baseline"/>
          </w:rPr>
          <w:t>'s first post-presidency speech</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Deseret News</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w:t>
      </w:r>
    </w:p>
    <w:p>
      <w:pPr>
        <w:pStyle w:val="Normal103"/>
        <w:keepNext w:val="0"/>
        <w:spacing w:after="0" w:line="240" w:lineRule="atLeast"/>
        <w:ind w:right="0"/>
        <w:jc w:val="both"/>
      </w:pPr>
      <w:bookmarkStart w:id="306" w:name="Bookmark_103"/>
      <w:bookmarkEnd w:id="306"/>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Deseret News Publishing Co.  All Rights Reserved</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953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 Terry</w:t>
      </w:r>
    </w:p>
    <w:p>
      <w:pPr>
        <w:pStyle w:val="Normal103"/>
        <w:keepNext/>
        <w:spacing w:before="240" w:after="0" w:line="340" w:lineRule="atLeast"/>
        <w:ind w:left="0" w:right="0" w:firstLine="0"/>
        <w:jc w:val="left"/>
      </w:pPr>
      <w:bookmarkStart w:id="307" w:name="Body_101"/>
      <w:bookmarkEnd w:id="307"/>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390" style="position:absolute;z-index:251995136"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 Y. Huh</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speaks at the Advocates, Counselors, and Representatives for the Disabled conference in Chicago, Tuesday, April 15, 2025.</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Presented with the Beacon of Hope Award </w:t>
      </w:r>
      <w:hyperlink r:id="rId1291" w:history="1">
        <w:r>
          <w:rPr>
            <w:rFonts w:ascii="arial" w:eastAsia="arial" w:hAnsi="arial" w:cs="arial"/>
            <w:b w:val="0"/>
            <w:i/>
            <w:strike w:val="0"/>
            <w:noProof w:val="0"/>
            <w:color w:val="0077CC"/>
            <w:position w:val="0"/>
            <w:sz w:val="20"/>
            <w:u w:val="single"/>
            <w:vertAlign w:val="baseline"/>
          </w:rPr>
          <w:t>at the ACRD conference in Chicago</w:t>
        </w:r>
      </w:hyperlink>
      <w:r>
        <w:rPr>
          <w:rFonts w:ascii="arial" w:eastAsia="arial" w:hAnsi="arial" w:cs="arial"/>
          <w:b w:val="0"/>
          <w:i w:val="0"/>
          <w:strike w:val="0"/>
          <w:noProof w:val="0"/>
          <w:color w:val="000000"/>
          <w:position w:val="0"/>
          <w:sz w:val="20"/>
          <w:u w:val="none"/>
          <w:vertAlign w:val="baseline"/>
        </w:rPr>
        <w:t xml:space="preserve">, former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on Tuesday gave his first public post-presidency speech, largely focused on the Trump administration's alleged attacks on Social Security.</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292" w:history="1">
        <w:r>
          <w:rPr>
            <w:rFonts w:ascii="arial" w:eastAsia="arial" w:hAnsi="arial" w:cs="arial"/>
            <w:b w:val="0"/>
            <w:i/>
            <w:strike w:val="0"/>
            <w:noProof w:val="0"/>
            <w:color w:val="0077CC"/>
            <w:position w:val="0"/>
            <w:sz w:val="20"/>
            <w:u w:val="single"/>
            <w:vertAlign w:val="baseline"/>
          </w:rPr>
          <w:t>speech</w:t>
        </w:r>
      </w:hyperlink>
      <w:r>
        <w:rPr>
          <w:rFonts w:ascii="arial" w:eastAsia="arial" w:hAnsi="arial" w:cs="arial"/>
          <w:b w:val="0"/>
          <w:i w:val="0"/>
          <w:strike w:val="0"/>
          <w:noProof w:val="0"/>
          <w:color w:val="000000"/>
          <w:position w:val="0"/>
          <w:sz w:val="20"/>
          <w:u w:val="none"/>
          <w:vertAlign w:val="baseline"/>
        </w:rPr>
        <w:t xml:space="preserve"> has generated a mixed response. </w:t>
      </w:r>
      <w:hyperlink r:id="rId1293" w:history="1">
        <w:r>
          <w:rPr>
            <w:rFonts w:ascii="arial" w:eastAsia="arial" w:hAnsi="arial" w:cs="arial"/>
            <w:b w:val="0"/>
            <w:i/>
            <w:strike w:val="0"/>
            <w:noProof w:val="0"/>
            <w:color w:val="0077CC"/>
            <w:position w:val="0"/>
            <w:sz w:val="20"/>
            <w:u w:val="single"/>
            <w:vertAlign w:val="baseline"/>
          </w:rPr>
          <w:t>Time Magazine</w:t>
        </w:r>
      </w:hyperlink>
      <w:r>
        <w:rPr>
          <w:rFonts w:ascii="arial" w:eastAsia="arial" w:hAnsi="arial" w:cs="arial"/>
          <w:b w:val="0"/>
          <w:i w:val="0"/>
          <w:strike w:val="0"/>
          <w:noProof w:val="0"/>
          <w:color w:val="000000"/>
          <w:position w:val="0"/>
          <w:sz w:val="20"/>
          <w:u w:val="none"/>
          <w:vertAlign w:val="baseline"/>
        </w:rPr>
        <w:t xml:space="preserve"> criticized the former president's remarks, saying it "reminded everyone why the former President hadn't been able to generate the same enthusiasm."</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others praised the 82-year-old former president's speech for his lighthearted response to attacks on his age.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Describing the Americans with Disabilities Act, which he co-sponsored in 1990,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said, "As United States senator 400 years ago, I was looking back on it, and I was like ... I've been doing this 50 years.' It's hell turning 400 years old. Anyway."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 Y. Huh</w:t>
      </w:r>
    </w:p>
    <w:p>
      <w:pPr>
        <w:pStyle w:val="Normal10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Chicago</w:t>
      </w:r>
    </w:p>
    <w:p>
      <w:pPr>
        <w:pStyle w:val="Normal10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Chicago</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103"/>
        <w:keepNext w:val="0"/>
        <w:spacing w:before="240" w:after="0" w:line="260" w:lineRule="atLeast"/>
        <w:ind w:left="0" w:right="0" w:firstLine="0"/>
        <w:jc w:val="left"/>
      </w:pPr>
      <w:r>
        <w:rPr>
          <w:rFonts w:ascii="arial" w:eastAsia="arial" w:hAnsi="arial" w:cs="arial"/>
          <w:b/>
          <w:i/>
          <w:strike w:val="0"/>
          <w:noProof w:val="0"/>
          <w:color w:val="000000"/>
          <w:position w:val="0"/>
          <w:sz w:val="20"/>
          <w:u w:val="single"/>
          <w:vertAlign w:val="baseline"/>
        </w:rPr>
        <w:t>Biden</w:t>
      </w:r>
      <w:r>
        <w:rPr>
          <w:rFonts w:ascii="arial" w:eastAsia="arial" w:hAnsi="arial" w:cs="arial"/>
          <w:b/>
          <w:i w:val="0"/>
          <w:strike w:val="0"/>
          <w:noProof w:val="0"/>
          <w:color w:val="000000"/>
          <w:position w:val="0"/>
          <w:sz w:val="20"/>
          <w:u w:val="none"/>
          <w:vertAlign w:val="baseline"/>
        </w:rPr>
        <w:t xml:space="preserve"> addresses Social Security, and Social Security addresses </w:t>
      </w:r>
      <w:r>
        <w:rPr>
          <w:rFonts w:ascii="arial" w:eastAsia="arial" w:hAnsi="arial" w:cs="arial"/>
          <w:b/>
          <w:i/>
          <w:strike w:val="0"/>
          <w:noProof w:val="0"/>
          <w:color w:val="000000"/>
          <w:position w:val="0"/>
          <w:sz w:val="20"/>
          <w:u w:val="single"/>
          <w:vertAlign w:val="baseline"/>
        </w:rPr>
        <w:t>Biden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 want to talk to you about an issue that's front and center right now for millions of Americans, and that's Social Security,"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said.</w:t>
      </w:r>
    </w:p>
    <w:p>
      <w:pPr>
        <w:pStyle w:val="Normal10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then referenced California Rep. Nancy Pelosi's </w:t>
      </w:r>
      <w:hyperlink r:id="rId1294" w:history="1">
        <w:r>
          <w:rPr>
            <w:rFonts w:ascii="arial" w:eastAsia="arial" w:hAnsi="arial" w:cs="arial"/>
            <w:b w:val="0"/>
            <w:i/>
            <w:strike w:val="0"/>
            <w:noProof w:val="0"/>
            <w:color w:val="0077CC"/>
            <w:position w:val="0"/>
            <w:sz w:val="20"/>
            <w:u w:val="single"/>
            <w:vertAlign w:val="baseline"/>
          </w:rPr>
          <w:t>press release</w:t>
        </w:r>
      </w:hyperlink>
      <w:r>
        <w:rPr>
          <w:rFonts w:ascii="arial" w:eastAsia="arial" w:hAnsi="arial" w:cs="arial"/>
          <w:b w:val="0"/>
          <w:i w:val="0"/>
          <w:strike w:val="0"/>
          <w:noProof w:val="0"/>
          <w:color w:val="000000"/>
          <w:position w:val="0"/>
          <w:sz w:val="20"/>
          <w:u w:val="none"/>
          <w:vertAlign w:val="baseline"/>
        </w:rPr>
        <w:t xml:space="preserve"> marking Tuesday as Save Social Security National Day of Action.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in this room fights for people with disabilities who rely on Social Security to survive - to survive,"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said. "Not just the physical side, it's the mental side. It's the mental side. It makes sure folks get the benefits they earn after a lifetime of hard work."</w:t>
      </w:r>
    </w:p>
    <w:p>
      <w:pPr>
        <w:pStyle w:val="Normal10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criticized the Trump administration for cutting staff at the Social Security Administration as baby boomers enter eligibility.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SSA has laid off </w:t>
      </w:r>
      <w:hyperlink r:id="rId1295" w:history="1">
        <w:r>
          <w:rPr>
            <w:rFonts w:ascii="arial" w:eastAsia="arial" w:hAnsi="arial" w:cs="arial"/>
            <w:b w:val="0"/>
            <w:i/>
            <w:strike w:val="0"/>
            <w:noProof w:val="0"/>
            <w:color w:val="0077CC"/>
            <w:position w:val="0"/>
            <w:sz w:val="20"/>
            <w:u w:val="single"/>
            <w:vertAlign w:val="baseline"/>
          </w:rPr>
          <w:t>7,000 employees</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said, adding that Republicans in Congress want "to let Social Security expire every five years, that was the proposal, let it expire every five years, unless re-authorized by the Congress."</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his speech Tuesday night, the Social Security Administration </w:t>
      </w:r>
      <w:hyperlink r:id="rId1296" w:history="1">
        <w:r>
          <w:rPr>
            <w:rFonts w:ascii="arial" w:eastAsia="arial" w:hAnsi="arial" w:cs="arial"/>
            <w:b w:val="0"/>
            <w:i/>
            <w:strike w:val="0"/>
            <w:noProof w:val="0"/>
            <w:color w:val="0077CC"/>
            <w:position w:val="0"/>
            <w:sz w:val="20"/>
            <w:u w:val="single"/>
            <w:vertAlign w:val="baseline"/>
          </w:rPr>
          <w:t>took to X</w:t>
        </w:r>
      </w:hyperlink>
      <w:r>
        <w:rPr>
          <w:rFonts w:ascii="arial" w:eastAsia="arial" w:hAnsi="arial" w:cs="arial"/>
          <w:b w:val="0"/>
          <w:i w:val="0"/>
          <w:strike w:val="0"/>
          <w:noProof w:val="0"/>
          <w:color w:val="000000"/>
          <w:position w:val="0"/>
          <w:sz w:val="20"/>
          <w:u w:val="none"/>
          <w:vertAlign w:val="baseline"/>
        </w:rPr>
        <w:t xml:space="preserve"> to correct several of the former president's statements.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is lying to Americans. </w:t>
      </w:r>
    </w:p>
    <w:p>
      <w:pPr>
        <w:pStyle w:val="Normal103"/>
      </w:pPr>
    </w:p>
    <w:p>
      <w:pPr>
        <w:pStyle w:val="Normal1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facts:</w:t>
      </w:r>
    </w:p>
    <w:p>
      <w:pPr>
        <w:pStyle w:val="Normal103"/>
      </w:pPr>
    </w:p>
    <w:p>
      <w:pPr>
        <w:pStyle w:val="Normal1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1️⃣President Trump has repeatedly promised to protect Social Security and ensure higher-take home pay for seniors by ending taxation on Social Security benefits.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&amp;mdash; Social Security (@SocialSecurity)</w:t>
      </w:r>
    </w:p>
    <w:p>
      <w:pPr>
        <w:pStyle w:val="Normal103"/>
        <w:keepNext w:val="0"/>
        <w:spacing w:before="240" w:after="0" w:line="260" w:lineRule="atLeast"/>
        <w:ind w:left="0" w:right="0" w:firstLine="0"/>
        <w:jc w:val="both"/>
      </w:pPr>
      <w:hyperlink r:id="rId1297" w:history="1">
        <w:r>
          <w:rPr>
            <w:rFonts w:ascii="arial" w:eastAsia="arial" w:hAnsi="arial" w:cs="arial"/>
            <w:b w:val="0"/>
            <w:i/>
            <w:strike w:val="0"/>
            <w:color w:val="0077CC"/>
            <w:sz w:val="20"/>
            <w:u w:val="single"/>
            <w:vertAlign w:val="baseline"/>
          </w:rPr>
          <w:t>April 15, 2025</w:t>
        </w:r>
      </w:hyperlink>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SSA has not permanently closed any field offices and 50% of the technology department has not been laid off," the organization wrote. "SSA is taking commonsense steps to transform how we serve the public - last month, we spent $16.5 million to modernize telephone services nationwide. We're developing cutting-edge, AI-powered tools to streamline simple tasks."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added that Trump "has repeatedly promised to protect Social Security and ensure higher-take home pay for seniors by ending taxation on Social Security benefits."</w:t>
      </w:r>
    </w:p>
    <w:p>
      <w:pPr>
        <w:pStyle w:val="Normal10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The Trump administration has the same energy as a 'tech startup,' </w:t>
      </w:r>
      <w:r>
        <w:rPr>
          <w:rFonts w:ascii="arial" w:eastAsia="arial" w:hAnsi="arial" w:cs="arial"/>
          <w:b/>
          <w:i/>
          <w:strike w:val="0"/>
          <w:noProof w:val="0"/>
          <w:color w:val="000000"/>
          <w:position w:val="0"/>
          <w:sz w:val="20"/>
          <w:u w:val="single"/>
          <w:vertAlign w:val="baseline"/>
        </w:rPr>
        <w:t>Biden</w:t>
      </w:r>
      <w:r>
        <w:rPr>
          <w:rFonts w:ascii="arial" w:eastAsia="arial" w:hAnsi="arial" w:cs="arial"/>
          <w:b/>
          <w:i w:val="0"/>
          <w:strike w:val="0"/>
          <w:noProof w:val="0"/>
          <w:color w:val="000000"/>
          <w:position w:val="0"/>
          <w:sz w:val="20"/>
          <w:u w:val="none"/>
          <w:vertAlign w:val="baseline"/>
        </w:rPr>
        <w:t xml:space="preserve"> said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Referring to efforts by DOGE,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said, "You've got to ask yourself, why is this happening? Why are these guys taking aim at Social Security now? Well, they're following that old line from tech startups."</w:t>
      </w:r>
    </w:p>
    <w:p>
      <w:pPr>
        <w:pStyle w:val="Normal10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then quoted Facebook founder Mark Zuckerberg, who famously said, "Move fast, break things."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certainly breaking things,"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said. "They're shooting first and aiming later, and as a result, there's a lot of needless pain and sleepless nights."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 Y. Huh</w:t>
      </w:r>
    </w:p>
    <w:p>
      <w:pPr>
        <w:pStyle w:val="Normal10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Chicago</w:t>
      </w:r>
    </w:p>
    <w:p>
      <w:pPr>
        <w:pStyle w:val="Normal10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Chicago</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10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then asked why Republicans want "to rob" Social Security. He stated it's "to deliver huge tax cuts to billionaires and big corporations and keep it going. They want to make permanent the 2017 tax cuts which overwhelmingly benefited the wealthiest Americans and the biggest corporations. That's going to cost $5 trillion."</w:t>
      </w:r>
    </w:p>
    <w:p>
      <w:pPr>
        <w:pStyle w:val="Normal10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then suggested that these tax cuts for billionaires would be paid for by using funds from Social Security and Medicaid.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or these guys are willing to hurt the middle class and the working class in order to deliver significant greater wealth to the already very wealthy." he said.</w:t>
      </w:r>
    </w:p>
    <w:p>
      <w:pPr>
        <w:pStyle w:val="Normal103"/>
        <w:keepNext w:val="0"/>
        <w:spacing w:before="240" w:after="0" w:line="260" w:lineRule="atLeast"/>
        <w:ind w:left="0" w:right="0" w:firstLine="0"/>
        <w:jc w:val="left"/>
      </w:pPr>
      <w:r>
        <w:rPr>
          <w:rFonts w:ascii="arial" w:eastAsia="arial" w:hAnsi="arial" w:cs="arial"/>
          <w:b/>
          <w:i/>
          <w:strike w:val="0"/>
          <w:noProof w:val="0"/>
          <w:color w:val="000000"/>
          <w:position w:val="0"/>
          <w:sz w:val="20"/>
          <w:u w:val="single"/>
          <w:vertAlign w:val="baseline"/>
        </w:rPr>
        <w:t>Biden</w:t>
      </w:r>
      <w:r>
        <w:rPr>
          <w:rFonts w:ascii="arial" w:eastAsia="arial" w:hAnsi="arial" w:cs="arial"/>
          <w:b/>
          <w:i w:val="0"/>
          <w:strike w:val="0"/>
          <w:noProof w:val="0"/>
          <w:color w:val="000000"/>
          <w:position w:val="0"/>
          <w:sz w:val="20"/>
          <w:u w:val="none"/>
          <w:vertAlign w:val="baseline"/>
        </w:rPr>
        <w:t xml:space="preserve"> says divide over policy is really about what the American identity should be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divide between parties over policy issues is "about who we are as Americans,"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said.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"basic, fundamental values" are "nobody's king. Nobody's the boss. Everybody has a shot."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"Fairness, simple fairness,"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said. "We can't go on as divided as we are. Look, I've been doing this a long time. It's never been this divided. Granted, it's roughly 30%, but it's 30% that has no heart."</w:t>
      </w:r>
    </w:p>
    <w:p>
      <w:pPr>
        <w:pStyle w:val="Normal10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Former president draws backlash for using outdated racial terms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Toward the beginning of his speech,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recollected moving with his family from Scranton, Pennsylvania, to Wilmington, Delaware, in the fourth grade. Before the move, he'd "never seen hardly any black people."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then described the moment that he believes led him to be a civil rights advocate. As his mother drove him to Catholic school in Wilmington,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recalled, "I remember seeing kids going by, at the time called 'colored kids,' on a bus go by - they never turned right to go to Claymont High School."</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wondered why, asked my mom. 'Still in Delaware they're not allowed to go to school, to public school, with white kids, honey.'" she told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w:t>
      </w:r>
    </w:p>
    <w:p>
      <w:pPr>
        <w:pStyle w:val="Normal10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continued, "That sparked my sense of outrage, just like it does, I mean, these young kids right here can tell ya, things effect them when they learn about something that's really just unfair and unjust."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referenced children sitting in the front row of the event.</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speech, Trump posted this segment of the speech without a caption to </w:t>
      </w:r>
      <w:hyperlink r:id="rId1298" w:history="1">
        <w:r>
          <w:rPr>
            <w:rFonts w:ascii="arial" w:eastAsia="arial" w:hAnsi="arial" w:cs="arial"/>
            <w:b w:val="0"/>
            <w:i/>
            <w:strike w:val="0"/>
            <w:noProof w:val="0"/>
            <w:color w:val="0077CC"/>
            <w:position w:val="0"/>
            <w:sz w:val="20"/>
            <w:u w:val="single"/>
            <w:vertAlign w:val="baseline"/>
          </w:rPr>
          <w:t>Truth Social</w:t>
        </w:r>
      </w:hyperlink>
      <w:r>
        <w:rPr>
          <w:rFonts w:ascii="arial" w:eastAsia="arial" w:hAnsi="arial" w:cs="arial"/>
          <w:b w:val="0"/>
          <w:i w:val="0"/>
          <w:strike w:val="0"/>
          <w:noProof w:val="0"/>
          <w:color w:val="000000"/>
          <w:position w:val="0"/>
          <w:sz w:val="20"/>
          <w:u w:val="none"/>
          <w:vertAlign w:val="baseline"/>
        </w:rPr>
        <w:t>.</w:t>
      </w:r>
    </w:p>
    <w:p>
      <w:pPr>
        <w:pStyle w:val="Normal103"/>
        <w:keepNext/>
        <w:spacing w:before="240" w:after="0" w:line="340" w:lineRule="atLeast"/>
        <w:ind w:left="0" w:right="0" w:firstLine="0"/>
        <w:jc w:val="left"/>
      </w:pPr>
      <w:bookmarkStart w:id="308" w:name="Classification_101"/>
      <w:bookmarkEnd w:id="308"/>
      <w:r>
        <w:rPr>
          <w:rFonts w:ascii="arial" w:eastAsia="arial" w:hAnsi="arial" w:cs="arial"/>
          <w:b/>
          <w:i w:val="0"/>
          <w:strike w:val="0"/>
          <w:noProof w:val="0"/>
          <w:color w:val="000000"/>
          <w:position w:val="0"/>
          <w:sz w:val="28"/>
          <w:u w:val="none"/>
          <w:vertAlign w:val="baseline"/>
        </w:rPr>
        <w:t>Classification</w:t>
      </w:r>
    </w:p>
    <w:p>
      <w:pPr>
        <w:pStyle w:val="Normal103"/>
        <w:spacing w:line="60" w:lineRule="exact"/>
      </w:pPr>
      <w:r>
        <w:pict>
          <v:line id="_x0000_s1391" style="position:absolute;z-index:251996160" from="0,2pt" to="512pt,2pt" strokecolor="#009ddb" strokeweight="2pt">
            <v:stroke linestyle="single"/>
            <w10:wrap type="topAndBottom"/>
          </v:line>
        </w:pict>
      </w:r>
    </w:p>
    <w:p>
      <w:pPr>
        <w:pStyle w:val="Normal103"/>
        <w:spacing w:line="120" w:lineRule="exact"/>
      </w:pPr>
    </w:p>
    <w:p>
      <w:pPr>
        <w:pStyle w:val="Normal10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668529313</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SOCIAL SECURITY (91%); PRESS RELEASES (90%); US PRESIDENTS (90%); CONFERENCES &amp; CONVENTIONS (89%); DISABLED PERSONS (89%); US SOCIAL SECURITY (89%); LAYOFFS (85%); US CONGRESS (79%); US REPUBLICAN PARTY (79%); LEGISLATIVE BODIES (78%); LABOR &amp; EMPLOYMENT LAW (76%); TAXES &amp; TAXATION (73%); US AMERICANS WITH DISABILITIES ACT (73%); DISABLED ACCESS (69%); LAYOFFS &amp; DISMISSALS (62%); TECHNOLOGY (61%); BABY BOOMERS (50%)</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PUBLISHING (73%); DISABLED ACCESS (69%); TELEPHONE SERVICES (50%)</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(93%); DONALD TRUMP (89%); NANCY PELOSI (58%)</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CHICAGO, IL, USA (90%); CALIFORNIA, USA (79%); DELAWARE, USA (79%); ILLINOIS, USA (79%); PENNSYLVANIA, USA (79%); UNITED STATES (96%); EUROPE (91%); UNITED KINGDOM (79%); NORTHERN EUROPE (73%); Illinois, Falkirk, Pennsylvania &amp; Delaware; United States &amp; United Kingdom; Americas, Northern America; Europe, Northern Europe</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103"/>
      </w:pPr>
    </w:p>
    <w:p>
      <w:pPr>
        <w:pStyle w:val="Normal103"/>
        <w:ind w:left="200"/>
        <w:sectPr>
          <w:type w:val="continuous"/>
          <w:pgMar w:top="840" w:right="1000" w:bottom="840" w:left="1000" w:header="400" w:footer="400"/>
          <w:pgNumType w:fmt="decimal"/>
          <w:cols w:space="720"/>
        </w:sectPr>
      </w:pPr>
      <w:r>
        <w:br/>
      </w:r>
      <w:r>
        <w:pict>
          <v:line id="_x0000_s1392" style="position:absolute;z-index:251997184"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1299"/>
          <w:headerReference w:type="default" r:id="rId1300"/>
          <w:footerReference w:type="even" r:id="rId1301"/>
          <w:footerReference w:type="default" r:id="rId1302"/>
          <w:headerReference w:type="first" r:id="rId1303"/>
          <w:footerReference w:type="first" r:id="rId1304"/>
          <w:pgSz w:w="12240" w:h="15840"/>
          <w:pgMar w:top="840" w:right="1000" w:bottom="840" w:left="1000" w:header="400" w:footer="400"/>
          <w:pgNumType w:fmt="decimal"/>
          <w:cols w:space="720"/>
          <w:titlePg w:val="0"/>
        </w:sectPr>
      </w:pPr>
    </w:p>
    <w:p>
      <w:pPr>
        <w:pStyle w:val="Normal104"/>
      </w:pPr>
    </w:p>
    <w:p>
      <w:pPr>
        <w:pStyle w:val="Heading1102"/>
        <w:keepNext w:val="0"/>
        <w:spacing w:after="200" w:line="340" w:lineRule="atLeast"/>
        <w:ind w:left="0" w:right="0" w:firstLine="0"/>
        <w:jc w:val="center"/>
      </w:pPr>
      <w:hyperlink r:id="rId1305" w:history="1">
        <w:r>
          <w:rPr>
            <w:rFonts w:ascii="arial" w:eastAsia="arial" w:hAnsi="arial" w:cs="arial"/>
            <w:b/>
            <w:i/>
            <w:strike w:val="0"/>
            <w:color w:val="0077CC"/>
            <w:sz w:val="28"/>
            <w:u w:val="single"/>
            <w:vertAlign w:val="baseline"/>
          </w:rPr>
          <w:t xml:space="preserve">Marina highlights </w:t>
        </w:r>
      </w:hyperlink>
      <w:hyperlink r:id="rId1306" w:history="1">
        <w:r>
          <w:rPr>
            <w:rFonts w:ascii="arial" w:eastAsia="arial" w:hAnsi="arial" w:cs="arial"/>
            <w:b/>
            <w:i/>
            <w:strike w:val="0"/>
            <w:color w:val="0077CC"/>
            <w:sz w:val="28"/>
            <w:u w:val="single"/>
            <w:vertAlign w:val="baseline"/>
          </w:rPr>
          <w:t>Joe Biden</w:t>
        </w:r>
      </w:hyperlink>
      <w:hyperlink r:id="rId1307" w:history="1">
        <w:r>
          <w:rPr>
            <w:rFonts w:ascii="arial" w:eastAsia="arial" w:hAnsi="arial" w:cs="arial"/>
            <w:b/>
            <w:i/>
            <w:strike w:val="0"/>
            <w:color w:val="0077CC"/>
            <w:sz w:val="28"/>
            <w:u w:val="single"/>
            <w:vertAlign w:val="baseline"/>
          </w:rPr>
          <w:t>'s actions on climate change</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 Monday</w:t>
      </w:r>
    </w:p>
    <w:p>
      <w:pPr>
        <w:pStyle w:val="Normal104"/>
        <w:keepNext w:val="0"/>
        <w:spacing w:after="0" w:line="240" w:lineRule="atLeast"/>
        <w:ind w:right="0"/>
        <w:jc w:val="both"/>
      </w:pPr>
      <w:bookmarkStart w:id="309" w:name="Bookmark_104"/>
      <w:bookmarkEnd w:id="309"/>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0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0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104"/>
        <w:keepNext/>
        <w:spacing w:before="240" w:after="0" w:line="340" w:lineRule="atLeast"/>
        <w:ind w:left="0" w:right="0" w:firstLine="0"/>
        <w:jc w:val="left"/>
      </w:pPr>
      <w:bookmarkStart w:id="310" w:name="Body_102"/>
      <w:bookmarkEnd w:id="310"/>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393" style="position:absolute;z-index:251998208"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Minister of the Environment and Climate Change, Marina Silva, highlighted on social media the work of the President of the United States (USA),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with Brazil in defending democracy and combating climate change. The Democrat leaves the White House on Monday (20), when Republican Donald Trump takes over.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recognize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guided his action on climate with the need to confront climate change, creating jobs and restoring scientific integrity as his guiding principles," said the minister.</w:t>
      </w:r>
    </w:p>
    <w:p>
      <w:pPr>
        <w:pStyle w:val="Normal10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Related news:</w:t>
      </w:r>
    </w:p>
    <w:p>
      <w:pPr>
        <w:pStyle w:val="Normal104"/>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Donald Trump and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seek to calm country after attack.</w:t>
      </w:r>
    </w:p>
    <w:p>
      <w:pPr>
        <w:pStyle w:val="Normal104"/>
        <w:keepNext w:val="0"/>
        <w:numPr>
          <w:numId w:val="30"/>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removes Cuba from the list of countries that sponsor terrorism.</w:t>
      </w:r>
    </w:p>
    <w:p>
      <w:pPr>
        <w:pStyle w:val="Normal10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the changes in US domestic and foreign policy over the last four years have not only helped to tackle the global problem, but also the US administration's relations inside and outside the country.</w:t>
      </w:r>
    </w:p>
    <w:p>
      <w:pPr>
        <w:pStyle w:val="Normal10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United States, for example, Marina recalled that regulations such as the Inflation Reduction Act (IRA) and the Infrastructure Act were passed in Congress, with the support of Republican members of Congress.</w:t>
      </w:r>
    </w:p>
    <w:p>
      <w:pPr>
        <w:pStyle w:val="Normal10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latter is said to be the largest financial package ever approved in the United States - worth 400 billion dollars - focusing on the transition to a low-carbon economy, infrastructure and green industrialization.</w:t>
      </w:r>
    </w:p>
    <w:p>
      <w:pPr>
        <w:pStyle w:val="Normal10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Energy costs</w:t>
      </w:r>
    </w:p>
    <w:p>
      <w:pPr>
        <w:pStyle w:val="Normal10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aim is to restructure the energy matrix, reduce the cost of energy, create jobs and increase the country's energy security," she said.</w:t>
      </w:r>
    </w:p>
    <w:p>
      <w:pPr>
        <w:pStyle w:val="Normal10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also highlighted progress in other federal regulations that deal with cutting methane and other pollutants.</w:t>
      </w:r>
    </w:p>
    <w:p>
      <w:pPr>
        <w:pStyle w:val="Normal10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country, Marina Silva recalled the return of the US to the Paris Agreement, which brings together global actions in response to the threat of climate change, such as reducing greenhouse gas emissions, and to which the US has been a signatory since its creation in 2015.</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agreement had been abandoned by Trump in his first administration, and the US rejoined it officially at the start of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administration.</w:t>
      </w:r>
    </w:p>
    <w:p>
      <w:pPr>
        <w:pStyle w:val="Normal10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Efforts to build a balanced competition and cooperation pact with China were highlighted by the minister as another significant point in tackling human impacts on the climate.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administration, the two countries [the United States and China] became aware that, despite the competition, they needed to cooperate, because they are the biggest polluters on the planet and they know how important it is for both to decarbonize simultaneously," she stressed.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Marina considers the cross-cutting nature of the environmental agenda with other policies, especially the economic one, to be one of the legacies of the Democrat, aligned with the Brazilian government. "The continuity of all this will be an immense challenge in the coming years, not only because of the seriousness of the climate emergency but also because of the arrival of Donald Trump in the White House. I would like to acknowledge the role of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he concluded.</w:t>
      </w:r>
    </w:p>
    <w:p>
      <w:pPr>
        <w:pStyle w:val="Normal10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efforts to build a balanced pact of competition and cooperation with China were highlighted by the minister as another significant point in tackling human impacts on the climate.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administration, both countries [the United States and China] became aware that, despite the competition, they needed to cooperate, because they are the biggest polluters on the planet and they know how important it is for both to decarbonize simultaneously," she stressed.</w:t>
      </w:r>
    </w:p>
    <w:p>
      <w:pPr>
        <w:pStyle w:val="Normal10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Marina considers the cross-cutting nature of the environmental agenda with other policies, especially the economic one, to be one of the legacies of the Democrat, aligned with the Brazilian government.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continuity of all this will be an immense challenge in the coming years, not only because of the seriousness of the climate emergency but also because of the arrival of Donald Trump in the White House. I would like to acknowledge the role of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he concluded.</w:t>
      </w:r>
    </w:p>
    <w:p>
      <w:pPr>
        <w:pStyle w:val="Normal10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*Story amended at 10.22am to add information.</w:t>
      </w:r>
    </w:p>
    <w:p>
      <w:pPr>
        <w:pStyle w:val="Normal104"/>
        <w:keepNext/>
        <w:spacing w:before="240" w:after="0" w:line="340" w:lineRule="atLeast"/>
        <w:ind w:left="0" w:right="0" w:firstLine="0"/>
        <w:jc w:val="left"/>
      </w:pPr>
      <w:bookmarkStart w:id="311" w:name="Classification_102"/>
      <w:bookmarkEnd w:id="311"/>
      <w:r>
        <w:rPr>
          <w:rFonts w:ascii="arial" w:eastAsia="arial" w:hAnsi="arial" w:cs="arial"/>
          <w:b/>
          <w:i w:val="0"/>
          <w:strike w:val="0"/>
          <w:noProof w:val="0"/>
          <w:color w:val="000000"/>
          <w:position w:val="0"/>
          <w:sz w:val="28"/>
          <w:u w:val="none"/>
          <w:vertAlign w:val="baseline"/>
        </w:rPr>
        <w:t>Classification</w:t>
      </w:r>
    </w:p>
    <w:p>
      <w:pPr>
        <w:pStyle w:val="Normal104"/>
        <w:spacing w:line="60" w:lineRule="exact"/>
      </w:pPr>
      <w:r>
        <w:pict>
          <v:line id="_x0000_s1394" style="position:absolute;z-index:251999232" from="0,2pt" to="512pt,2pt" strokecolor="#009ddb" strokeweight="2pt">
            <v:stroke linestyle="single"/>
            <w10:wrap type="topAndBottom"/>
          </v:line>
        </w:pict>
      </w:r>
    </w:p>
    <w:p>
      <w:pPr>
        <w:pStyle w:val="Normal104"/>
        <w:spacing w:line="120" w:lineRule="exact"/>
      </w:pPr>
    </w:p>
    <w:p>
      <w:pPr>
        <w:pStyle w:val="Normal10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CLIMATE ACTION (90%); CLIMATE CHANGE (90%); CLIMATOLOGY (90%); DEMOCRACIES (90%); GOVERNMENT ADVISORS &amp; MINISTERS (90%); NATIONAL SECURITY &amp; FOREIGN RELATIONS (90%); US REPUBLICAN PARTY (90%); AGREEMENTS (89%); ENVIRONMENTAL DEPARTMENTS (89%); NEGATIVE ENVIRONMENTAL NEWS (89%); POLLUTION (89%); POLLUTION &amp; ENVIRONMENTAL IMPACTS (89%); TYPES OF GOVERNMENT (89%); US DEMOCRATIC PARTY (89%); US PRESIDENTS (89%); CLIMATE CHANGE REGULATION &amp; POLICY (78%); EMISSIONS (78%); GREEN ECONOMY (78%); GREENHOUSE GASES (78%); LEGISLATIVE BODIES (78%); LOW CARBON ECONOMY (78%); POLLUTION MONITORING, PREVENTION &amp; REMEDIATION (78%); INTERNATIONAL RELATIONS &amp; NATIONAL SECURITY (77%); POLITICAL PARTIES (77%); EMPLOYMENT GROWTH (76%); JOB CREATION (76%); INTERNATIONAL RELATIONS (75%); NEGATIVE NEWS (75%); TERRORISM &amp; COUNTERTERRORISM (75%); ENERGY &amp; UTILITY POLICY (74%); INFLATION (74%); CORPORATE ENVIRONMENTAL RESPONSIBILITY (73%); SUSTAINABLE MANUFACTURING (73%); SUSTAINABLE INFRASTRUCTURE (72%); TERRORISM (70%); FOREIGN POLICY (69%); LAW &amp; LEGAL SYSTEM (67%); SUSTAINABLE INDUSTRIALIZATION (65%); Giro (%)</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EMISSIONS (78%); ENERGY &amp; UTILITIES (78%); GREEN ECONOMY (78%); LOW CARBON ECONOMY (78%); METHANE (78%); ENERGY &amp; UTILITY POLICY (74%); SUSTAINABLE MANUFACTURING (73%); SUSTAINABLE INFRASTRUCTURE (72%); NATURAL GAS (70%); ENERGY SECURITY (65%); SUSTAINABLE INDUSTRIALIZATION (65%)</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(93%); DONALD TRUMP (90%)</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(98%); BRAZIL (92%); CHINA (92%)</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Pr>
        <w:pStyle w:val="Normal104"/>
      </w:pPr>
    </w:p>
    <w:p>
      <w:pPr>
        <w:pStyle w:val="Normal104"/>
        <w:ind w:left="200"/>
        <w:sectPr>
          <w:type w:val="continuous"/>
          <w:pgMar w:top="840" w:right="1000" w:bottom="840" w:left="1000" w:header="400" w:footer="400"/>
          <w:pgNumType w:fmt="decimal"/>
          <w:cols w:space="720"/>
        </w:sectPr>
      </w:pPr>
      <w:r>
        <w:br/>
      </w:r>
      <w:r>
        <w:pict>
          <v:line id="_x0000_s1395" style="position:absolute;z-index:252000256"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1308"/>
          <w:headerReference w:type="default" r:id="rId1309"/>
          <w:footerReference w:type="even" r:id="rId1310"/>
          <w:footerReference w:type="default" r:id="rId1311"/>
          <w:headerReference w:type="first" r:id="rId1312"/>
          <w:footerReference w:type="first" r:id="rId1313"/>
          <w:pgSz w:w="12240" w:h="15840"/>
          <w:pgMar w:top="840" w:right="1000" w:bottom="840" w:left="1000" w:header="400" w:footer="400"/>
          <w:pgNumType w:fmt="decimal"/>
          <w:cols w:space="720"/>
          <w:titlePg w:val="0"/>
        </w:sectPr>
      </w:pPr>
    </w:p>
    <w:p>
      <w:pPr>
        <w:pStyle w:val="Normal105"/>
      </w:pPr>
    </w:p>
    <w:p>
      <w:pPr>
        <w:pStyle w:val="Heading1103"/>
        <w:keepNext w:val="0"/>
        <w:spacing w:after="200" w:line="340" w:lineRule="atLeast"/>
        <w:ind w:left="0" w:right="0" w:firstLine="0"/>
        <w:jc w:val="center"/>
      </w:pPr>
      <w:hyperlink r:id="rId1314" w:history="1">
        <w:r>
          <w:rPr>
            <w:rFonts w:ascii="arial" w:eastAsia="arial" w:hAnsi="arial" w:cs="arial"/>
            <w:b/>
            <w:i/>
            <w:strike w:val="0"/>
            <w:color w:val="0077CC"/>
            <w:sz w:val="28"/>
            <w:u w:val="single"/>
            <w:vertAlign w:val="baseline"/>
          </w:rPr>
          <w:t>Joe Biden</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CTV Television, Inc. CTV NATIONAL NEWS 23:00:00 ET</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2024 Monday</w:t>
      </w:r>
    </w:p>
    <w:p>
      <w:pPr>
        <w:pStyle w:val="Normal105"/>
        <w:keepNext w:val="0"/>
        <w:spacing w:after="0" w:line="240" w:lineRule="atLeast"/>
        <w:ind w:right="0"/>
        <w:jc w:val="both"/>
      </w:pPr>
      <w:bookmarkStart w:id="312" w:name="Bookmark_105"/>
      <w:bookmarkEnd w:id="312"/>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CTV Televisions, Inc. All Rights Reserved</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OMAR SACHEDINA</w:t>
      </w:r>
    </w:p>
    <w:p>
      <w:pPr>
        <w:pStyle w:val="Normal105"/>
        <w:keepNext/>
        <w:spacing w:before="240" w:after="0" w:line="340" w:lineRule="atLeast"/>
        <w:ind w:left="0" w:right="0" w:firstLine="0"/>
        <w:jc w:val="left"/>
      </w:pPr>
      <w:bookmarkStart w:id="313" w:name="Body_103"/>
      <w:bookmarkEnd w:id="313"/>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396" style="position:absolute;z-index:252001280"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OMAR SACHEDINA: Well as Judy mentioned,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will fight for more commitments from members of the military alliance as the fight for his political future intensifies. CTV's Washington bureau chief Joy Malbon on another defiant message from the US president today.</w:t>
      </w:r>
    </w:p>
    <w:p>
      <w:pPr>
        <w:pStyle w:val="Normal10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(US President): Hello, hello, hello, hello, hello.</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JOY MALBON (Reporter):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came out swinging, taking a more aggressive strategy, calling in to his favorite morning show, and challenging critics in his own party.</w:t>
      </w:r>
    </w:p>
    <w:p>
      <w:pPr>
        <w:pStyle w:val="Normal10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I'm getting so frustrated about the elite in the party who they know so much more. But if any of these guys don't think I should run, run against me. Go ahead, announce for president. Challenge me in the convention.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MALBON: Firing off a letter blasting Democrats who were calling for him to drop out of the race. It's time for it to end,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wrote. We have one job, and that is to beat Donald Trump. Defiant and confident, campaigning over the weekend.</w:t>
      </w:r>
    </w:p>
    <w:p>
      <w:pPr>
        <w:pStyle w:val="Normal10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We're on the cusp of getting so much done.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MALBON: Some are asking where was this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before? The president is under growing pressure to prove at his age, 81, and after that disastrous debate...</w:t>
      </w:r>
    </w:p>
    <w:p>
      <w:pPr>
        <w:pStyle w:val="Normal10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With the COVID. Excuse me, with dealing with...</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MALBON: That he could take on Trump and win. But the party showing a deepening divide, with more democratic defections over the weekend,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has to do more to restore confidence as this top Democrat called for him to stand down.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SMITH (Democrat - Washington State): I know in my heart, and my soul, and my brain that we can do better, and I know what the stakes are. Even after the debate, he didn't come out and show that he could deliver the message. They didn't address the healthcare issues.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MALBON: The White House getting into some testy exchanges about a visiting Parkinson's expert who visited the White House eight times in eight months.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KARINE JEAN-PIERRE (White House Spokesman): Has the president been treated for Parkinson's? No. Is he being treated for Parkinson's? No, he's not. Is he taking medication for Parkinson's? No.</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MALBON: This is a crucial week for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to stop the fallout, looking to unite his party and show voters he's up to the job. Senate and House Democrats meet behind closed doors tomorrow to discuss the president's future. Omar.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SACHEDINA: All right, Joy, thank you.</w:t>
      </w:r>
    </w:p>
    <w:p>
      <w:pPr>
        <w:pStyle w:val="Normal105"/>
        <w:keepNext/>
        <w:spacing w:before="240" w:after="0" w:line="340" w:lineRule="atLeast"/>
        <w:ind w:left="0" w:right="0" w:firstLine="0"/>
        <w:jc w:val="left"/>
      </w:pPr>
      <w:bookmarkStart w:id="314" w:name="Classification_103"/>
      <w:bookmarkEnd w:id="314"/>
      <w:r>
        <w:rPr>
          <w:rFonts w:ascii="arial" w:eastAsia="arial" w:hAnsi="arial" w:cs="arial"/>
          <w:b/>
          <w:i w:val="0"/>
          <w:strike w:val="0"/>
          <w:noProof w:val="0"/>
          <w:color w:val="000000"/>
          <w:position w:val="0"/>
          <w:sz w:val="28"/>
          <w:u w:val="none"/>
          <w:vertAlign w:val="baseline"/>
        </w:rPr>
        <w:t>Classification</w:t>
      </w:r>
    </w:p>
    <w:p>
      <w:pPr>
        <w:pStyle w:val="Normal105"/>
        <w:spacing w:line="60" w:lineRule="exact"/>
      </w:pPr>
      <w:r>
        <w:pict>
          <v:line id="_x0000_s1397" style="position:absolute;z-index:252002304" from="0,2pt" to="512pt,2pt" strokecolor="#009ddb" strokeweight="2pt">
            <v:stroke linestyle="single"/>
            <w10:wrap type="topAndBottom"/>
          </v:line>
        </w:pict>
      </w:r>
    </w:p>
    <w:p>
      <w:pPr>
        <w:pStyle w:val="Normal105"/>
        <w:spacing w:line="120" w:lineRule="exact"/>
      </w:pPr>
    </w:p>
    <w:p>
      <w:pPr>
        <w:pStyle w:val="Normal10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PARTIES (89%); US DEMOCRATIC PARTY (89%); US PRESIDENTS (89%); PARKINSONS DISEASE (85%); LEGISLATIVE BODIES (72%); COVID CORONAVIRUS (65%)</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TELEVISION EQUIPMENT (73%)</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DONALD TRUMP (79%); ADAM SMITH (57%)</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USA (79%); UNITED STATES (94%)</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2024</w:t>
      </w:r>
    </w:p>
    <w:p>
      <w:pPr>
        <w:pStyle w:val="Normal105"/>
      </w:pPr>
    </w:p>
    <w:p>
      <w:pPr>
        <w:pStyle w:val="Normal105"/>
        <w:ind w:left="200"/>
        <w:sectPr>
          <w:type w:val="continuous"/>
          <w:pgMar w:top="840" w:right="1000" w:bottom="840" w:left="1000" w:header="400" w:footer="400"/>
          <w:pgNumType w:fmt="decimal"/>
          <w:cols w:space="720"/>
        </w:sectPr>
      </w:pPr>
      <w:r>
        <w:br/>
      </w:r>
      <w:r>
        <w:pict>
          <v:line id="_x0000_s1398" style="position:absolute;z-index:252003328"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1315"/>
          <w:headerReference w:type="default" r:id="rId1316"/>
          <w:footerReference w:type="even" r:id="rId1317"/>
          <w:footerReference w:type="default" r:id="rId1318"/>
          <w:headerReference w:type="first" r:id="rId1319"/>
          <w:footerReference w:type="first" r:id="rId1320"/>
          <w:pgSz w:w="12240" w:h="15840"/>
          <w:pgMar w:top="840" w:right="1000" w:bottom="840" w:left="1000" w:header="400" w:footer="400"/>
          <w:pgNumType w:fmt="decimal"/>
          <w:cols w:space="720"/>
          <w:titlePg w:val="0"/>
        </w:sectPr>
      </w:pPr>
    </w:p>
    <w:p>
      <w:pPr>
        <w:pStyle w:val="Normal106"/>
      </w:pPr>
    </w:p>
    <w:p>
      <w:pPr>
        <w:pStyle w:val="Heading1104"/>
        <w:keepNext w:val="0"/>
        <w:spacing w:after="200" w:line="340" w:lineRule="atLeast"/>
        <w:ind w:left="0" w:right="0" w:firstLine="0"/>
        <w:jc w:val="center"/>
      </w:pPr>
      <w:hyperlink r:id="rId1321" w:history="1">
        <w:r>
          <w:rPr>
            <w:rFonts w:ascii="arial" w:eastAsia="arial" w:hAnsi="arial" w:cs="arial"/>
            <w:b/>
            <w:i/>
            <w:strike w:val="0"/>
            <w:color w:val="0077CC"/>
            <w:sz w:val="28"/>
            <w:u w:val="single"/>
            <w:vertAlign w:val="baseline"/>
          </w:rPr>
          <w:t>JOE BIDEN</w:t>
        </w:r>
      </w:hyperlink>
      <w:hyperlink r:id="rId1322" w:history="1">
        <w:r>
          <w:rPr>
            <w:rFonts w:ascii="arial" w:eastAsia="arial" w:hAnsi="arial" w:cs="arial"/>
            <w:b/>
            <w:i/>
            <w:strike w:val="0"/>
            <w:color w:val="0077CC"/>
            <w:sz w:val="28"/>
            <w:u w:val="single"/>
            <w:vertAlign w:val="baseline"/>
          </w:rPr>
          <w:t xml:space="preserve"> FAILED THE NATION</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2024 Thursday</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6"/>
        <w:keepNext w:val="0"/>
        <w:spacing w:after="0" w:line="240" w:lineRule="atLeast"/>
        <w:ind w:right="0"/>
        <w:jc w:val="both"/>
      </w:pPr>
      <w:bookmarkStart w:id="315" w:name="Bookmark_106"/>
      <w:bookmarkEnd w:id="315"/>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P.G. Publishing Co.</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A-10</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822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Mills</w:t>
      </w:r>
    </w:p>
    <w:p>
      <w:pPr>
        <w:pStyle w:val="Normal106"/>
        <w:keepNext/>
        <w:spacing w:before="240" w:after="0" w:line="340" w:lineRule="atLeast"/>
        <w:ind w:left="0" w:right="0" w:firstLine="0"/>
        <w:jc w:val="left"/>
      </w:pPr>
      <w:bookmarkStart w:id="316" w:name="Body_104"/>
      <w:bookmarkEnd w:id="316"/>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399" style="position:absolute;z-index:252004352"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 lot of very sick people tonight," said the Emergency Department nurse, explaining why my friend had to wait six hours to be seen. She'd had a test on Tuesday afternoon that so concerned her doctor he told her to go straight to the ED.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signs on the ED waiting room walls declared that patients were seen in order of medical need, not in order of arrival. My friend's condition was "subacute," the triage nurse said, which put her at the end of the queue after all the very sick people whose condition was "acute."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rightly. You get some idea from sitting in the waiting room for hours how very sick very sick people can be. We felt anxious, knowing my friend might be getting worse as we sat there. But she had to wait her turn.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Needs and status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matters that no one gets special treatment in the emergency department, that need determines status and not, as in so much of life, status that decides access. Connections don't let anyone jump the queue. The homeless man goes before the CEO if he needs care sooner.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something good about America. This idea of human equality in the provision of public goods, this conviction that power does not grant the powerful special privileges, is central to the American vision. (However much the nation has failed to live by it.)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logical and moral development of the Declaration of Independence's claim that all men are created equal and the idea of the free citizen behind the Constitution's wonkery.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natural expression of this belief is the principle that no one can use his power to get something he shouldn't have or shouldn't have before others who need it more. To put it another way: people with public power must not use it for private purposes. That grossly offends America's vision of human equality.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see this in what we expect of those with public power, especially people we've elected to serve the nation, and how angry we get when someone abuses his position.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Abuse of position and power accounts for most of the scandals that light up the news. If you want to create agreement in a group of strangers, bring up an example of such abuse.</w:t>
      </w:r>
    </w:p>
    <w:p>
      <w:pPr>
        <w:pStyle w:val="Normal10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threw it out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 expect in the sense of a non-negotiable demand - the emergency department to triage patients by how sick they are. We expect doctors to treat everyone without paying the least bit of attention to their race, national origin, sex, gender, ethnicity, belief, sexual orientation, socioeconomic class, much less to their power and wealth.</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the police to enforce the law whoever breaks it, and not to target one group of people and let others go. We expect our politicians and civil servants to work impartially, for the common good, and not have their hands in the till.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threw out that fundamental commitment in using his presidential power to help his son, to shield him from the legal consequences of his actions. He used his office to get something for himself.</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abuse of power is especially bad when the president does it. The president can't act as if he were free to use his power as he wished.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system as it's developed, the president is not just the head of one branch of government. He's an exemplar of America's beliefs and ideals and therefore what the president does affects what many Americans think right and wrong. I don't like this, but I think it's built into being a head of state.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who have spent the last eight years fighting Donald Trump should know that better than anyone. The president-elect's critics charged that he made America worse. They claimed that Barack Obama and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made it better.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excuse for Trump</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himself has always had trouble distinguishing Trump the president from Trump the enterprise. As he begins his second reign, we needed a strong defensive wall against his desire to use his office for his own purposes.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dynamited that.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complaint that Trump is abusing his powers as president will be met with "But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The two cases will be different in motive and effect, but that doesn't matter. When you flagrantly reject a fundamental principle, even in a small and understandable matter, you've rejected the principle.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less principled than you will feel free to invoke you as a model for their own lawlessness. You will have given up your authority to defend the principle and criticize those who break it - they're just doing what you did.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grimly ironic to find some of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supporters arguing that Trump had done the same thing. Of course he did. But when your guy's abuse of power forces you to use Trump as a moral benchmark, Donald Trump has truly won.</w:t>
      </w:r>
    </w:p>
    <w:p>
      <w:pPr>
        <w:pStyle w:val="Normal10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could have been an exemplar of the respect for the law our system requires. We needed that. Instead, in using his power to pardon his son,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failed the nation.</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Mills is the deputy editorial page editor and a columnist for the Pittsburgh Post-Gazette: </w:t>
      </w:r>
      <w:hyperlink r:id="rId1323" w:history="1">
        <w:r>
          <w:rPr>
            <w:rFonts w:ascii="arial" w:eastAsia="arial" w:hAnsi="arial" w:cs="arial"/>
            <w:b w:val="0"/>
            <w:i/>
            <w:strike w:val="0"/>
            <w:noProof w:val="0"/>
            <w:color w:val="0077CC"/>
            <w:position w:val="0"/>
            <w:sz w:val="20"/>
            <w:u w:val="single"/>
            <w:vertAlign w:val="baseline"/>
          </w:rPr>
          <w:t>dmills@post-gazette.com</w:t>
        </w:r>
      </w:hyperlink>
    </w:p>
    <w:p>
      <w:pPr>
        <w:pStyle w:val="Normal1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6"/>
        <w:spacing w:line="60" w:lineRule="exact"/>
      </w:pPr>
      <w:r>
        <w:pict>
          <v:line id="_x0000_s1400" style="position:absolute;z-index:252005376" from="0,2pt" to="512pt,2pt" strokecolor="#009ddb" strokeweight="2pt">
            <v:stroke linestyle="single"/>
            <w10:wrap type="topAndBottom"/>
          </v:line>
        </w:pict>
      </w:r>
    </w:p>
    <w:p>
      <w:pPr>
        <w:pStyle w:val="Normal1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Jessica Rapfoge/Associated Press: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boards Air Force One en route to Lima, Peru, to join other world leaders at the APEC Summit.</w:t>
      </w:r>
    </w:p>
    <w:p>
      <w:pPr>
        <w:pStyle w:val="Normal106"/>
        <w:keepNext/>
        <w:spacing w:before="240" w:after="0" w:line="340" w:lineRule="atLeast"/>
        <w:ind w:left="0" w:right="0" w:firstLine="0"/>
        <w:jc w:val="left"/>
      </w:pPr>
      <w:bookmarkStart w:id="317" w:name="Classification_104"/>
      <w:bookmarkEnd w:id="317"/>
      <w:r>
        <w:rPr>
          <w:rFonts w:ascii="arial" w:eastAsia="arial" w:hAnsi="arial" w:cs="arial"/>
          <w:b/>
          <w:i w:val="0"/>
          <w:strike w:val="0"/>
          <w:noProof w:val="0"/>
          <w:color w:val="000000"/>
          <w:position w:val="0"/>
          <w:sz w:val="28"/>
          <w:u w:val="none"/>
          <w:vertAlign w:val="baseline"/>
        </w:rPr>
        <w:t>Classification</w:t>
      </w:r>
    </w:p>
    <w:p>
      <w:pPr>
        <w:pStyle w:val="Normal106"/>
        <w:spacing w:line="60" w:lineRule="exact"/>
      </w:pPr>
      <w:r>
        <w:pict>
          <v:line id="_x0000_s1401" style="position:absolute;z-index:252006400" from="0,2pt" to="512pt,2pt" strokecolor="#009ddb" strokeweight="2pt">
            <v:stroke linestyle="single"/>
            <w10:wrap type="topAndBottom"/>
          </v:line>
        </w:pict>
      </w:r>
    </w:p>
    <w:p>
      <w:pPr>
        <w:pStyle w:val="Normal106"/>
        <w:spacing w:line="120" w:lineRule="exact"/>
      </w:pPr>
    </w:p>
    <w:p>
      <w:pPr>
        <w:pStyle w:val="Normal10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EMERGENCY ROOMS (90%); MEDICAL TRIAGE (89%); NEGATIVE NEWS (89%); NURSES &amp; NURSING (89%); REPORTS, REVIEWS &amp; SECTIONS (79%); AGREEMENTS (77%); SEX &amp; GENDER ISSUES (73%); CRIME, LAW ENFORCEMENT &amp; CORRECTIONS (70%); NEGATIVE MISC NEWS (70%); RACE &amp; ETHNICITY (70%); LGBTQ+ PERSONS (65%); LAW ENFORCEMENT (60%); EDITORIALS &amp; OPINIONS (59%)</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EMERGENCY ROOMS (90%); MEDICAL TRIAGE (89%); NURSES &amp; NURSING (89%); PUBLISHING (73%)</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2024</w:t>
      </w:r>
    </w:p>
    <w:p>
      <w:pPr>
        <w:pStyle w:val="Normal106"/>
      </w:pPr>
    </w:p>
    <w:p>
      <w:pPr>
        <w:pStyle w:val="Normal106"/>
        <w:ind w:left="200"/>
        <w:sectPr>
          <w:type w:val="continuous"/>
          <w:pgMar w:top="840" w:right="1000" w:bottom="840" w:left="1000" w:header="400" w:footer="400"/>
          <w:pgNumType w:fmt="decimal"/>
          <w:cols w:space="720"/>
        </w:sectPr>
      </w:pPr>
      <w:r>
        <w:br/>
      </w:r>
      <w:r>
        <w:pict>
          <v:line id="_x0000_s1402" style="position:absolute;z-index:252007424"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1324"/>
          <w:headerReference w:type="default" r:id="rId1325"/>
          <w:footerReference w:type="even" r:id="rId1326"/>
          <w:footerReference w:type="default" r:id="rId1327"/>
          <w:headerReference w:type="first" r:id="rId1328"/>
          <w:footerReference w:type="first" r:id="rId1329"/>
          <w:pgSz w:w="12240" w:h="15840"/>
          <w:pgMar w:top="840" w:right="1000" w:bottom="840" w:left="1000" w:header="400" w:footer="400"/>
          <w:pgNumType w:fmt="decimal"/>
          <w:cols w:space="720"/>
          <w:titlePg w:val="0"/>
        </w:sectPr>
      </w:pPr>
    </w:p>
    <w:p>
      <w:pPr>
        <w:pStyle w:val="Normal107"/>
      </w:pPr>
    </w:p>
    <w:p>
      <w:pPr>
        <w:pStyle w:val="Heading1105"/>
        <w:keepNext w:val="0"/>
        <w:spacing w:after="200" w:line="340" w:lineRule="atLeast"/>
        <w:ind w:left="0" w:right="0" w:firstLine="0"/>
        <w:jc w:val="center"/>
      </w:pPr>
      <w:hyperlink r:id="rId1330" w:history="1">
        <w:r>
          <w:rPr>
            <w:rFonts w:ascii="arial" w:eastAsia="arial" w:hAnsi="arial" w:cs="arial"/>
            <w:b/>
            <w:i/>
            <w:strike w:val="0"/>
            <w:color w:val="0077CC"/>
            <w:sz w:val="28"/>
            <w:u w:val="single"/>
            <w:vertAlign w:val="baseline"/>
          </w:rPr>
          <w:t xml:space="preserve">Dan Hurley Opens Up About His Awkward Encounter with </w:t>
        </w:r>
      </w:hyperlink>
      <w:hyperlink r:id="rId1331" w:history="1">
        <w:r>
          <w:rPr>
            <w:rFonts w:ascii="arial" w:eastAsia="arial" w:hAnsi="arial" w:cs="arial"/>
            <w:b/>
            <w:i/>
            <w:strike w:val="0"/>
            <w:color w:val="0077CC"/>
            <w:sz w:val="28"/>
            <w:u w:val="single"/>
            <w:vertAlign w:val="baseline"/>
          </w:rPr>
          <w:t>Joe Biden</w:t>
        </w:r>
      </w:hyperlink>
      <w:hyperlink r:id="rId1332" w:history="1">
        <w:r>
          <w:rPr>
            <w:rFonts w:ascii="arial" w:eastAsia="arial" w:hAnsi="arial" w:cs="arial"/>
            <w:b/>
            <w:i/>
            <w:strike w:val="0"/>
            <w:color w:val="0077CC"/>
            <w:sz w:val="28"/>
            <w:u w:val="single"/>
            <w:vertAlign w:val="baseline"/>
          </w:rPr>
          <w:t xml:space="preserve"> at the White House</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AthlonSports</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2025 Saturday 3:47 AM EST</w:t>
      </w:r>
    </w:p>
    <w:p>
      <w:pPr>
        <w:pStyle w:val="Normal107"/>
        <w:keepNext w:val="0"/>
        <w:spacing w:after="0" w:line="240" w:lineRule="atLeast"/>
        <w:ind w:right="0"/>
        <w:jc w:val="both"/>
      </w:pPr>
      <w:bookmarkStart w:id="318" w:name="Bookmark_107"/>
      <w:bookmarkEnd w:id="318"/>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Arena Media Brands, LLC. Athlon Sports Is A Registered Trademark of Athlon Sports Communications, Inc.  All Rights Reserved</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US politics news &amp; SPORTS: COLLEGE BASKETBALL NEWS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Cole Sullivan</w:t>
      </w:r>
    </w:p>
    <w:p>
      <w:pPr>
        <w:pStyle w:val="Normal107"/>
        <w:keepNext/>
        <w:spacing w:before="240" w:after="0" w:line="340" w:lineRule="atLeast"/>
        <w:ind w:left="0" w:right="0" w:firstLine="0"/>
        <w:jc w:val="left"/>
      </w:pPr>
      <w:bookmarkStart w:id="319" w:name="Body_105"/>
      <w:bookmarkEnd w:id="319"/>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03" style="position:absolute;z-index:252008448"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Connecticut Huskies aren't the same powerhouse this season as they've been the last two years, they still remain competitive in the Big East with an 18-8 record heading into a massive showdown with the No. 10 St. John's Red Storm on Sunday afternoon.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before that, UConn head coach and controversial figure Dan Hurley, a staple in the sport, appeared on the "</w:t>
      </w:r>
      <w:hyperlink r:id="rId1333" w:history="1">
        <w:r>
          <w:rPr>
            <w:rFonts w:ascii="arial" w:eastAsia="arial" w:hAnsi="arial" w:cs="arial"/>
            <w:b w:val="0"/>
            <w:i/>
            <w:strike w:val="0"/>
            <w:noProof w:val="0"/>
            <w:color w:val="0077CC"/>
            <w:position w:val="0"/>
            <w:sz w:val="20"/>
            <w:u w:val="single"/>
            <w:vertAlign w:val="baseline"/>
          </w:rPr>
          <w:t>How Leaders Lead</w:t>
        </w:r>
      </w:hyperlink>
      <w:r>
        <w:rPr>
          <w:rFonts w:ascii="arial" w:eastAsia="arial" w:hAnsi="arial" w:cs="arial"/>
          <w:b w:val="0"/>
          <w:i w:val="0"/>
          <w:strike w:val="0"/>
          <w:noProof w:val="0"/>
          <w:color w:val="000000"/>
          <w:position w:val="0"/>
          <w:sz w:val="20"/>
          <w:u w:val="none"/>
          <w:vertAlign w:val="baseline"/>
        </w:rPr>
        <w:t xml:space="preserve">" podcast and opened up about an awkward moment he shared with former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This occurred last year when UConn visited the White House following their national championship victory over Purdue, marking Hurley's second consecutive title.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"Being at the White House, the team leaves, and you're with the president. You take a picture with 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which was super cool, and then the team goes into another room... wherever they do their press conferences. I had about five minutes by myself with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because me and him kind of just walked into that room and then the ceremony started. So, I had five minutes by myself with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and I just didn't know what the hell to talk about... I'm a basketball coach. I just remember it being an awkward, long five minutes. I don't think he knew much about basketball, and I know nothing about politics."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Hurley +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alone for 5 minutes after winning a National Championship = Pure awkwardness.</w:t>
      </w:r>
    </w:p>
    <w:p>
      <w:pPr>
        <w:pStyle w:val="Normal107"/>
      </w:pPr>
    </w:p>
    <w:p>
      <w:pPr>
        <w:pStyle w:val="Normal1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Moral of the story? You just can't win 'em all!</w:t>
      </w:r>
    </w:p>
    <w:p>
      <w:pPr>
        <w:pStyle w:val="Normal107"/>
      </w:pP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Hurley - Head Coach of UConn Men's Basketball </w:t>
      </w:r>
      <w:hyperlink r:id="rId1334" w:history="1">
        <w:r>
          <w:rPr>
            <w:rFonts w:ascii="arial" w:eastAsia="arial" w:hAnsi="arial" w:cs="arial"/>
            <w:b w:val="0"/>
            <w:i/>
            <w:strike w:val="0"/>
            <w:noProof w:val="0"/>
            <w:color w:val="0077CC"/>
            <w:position w:val="0"/>
            <w:sz w:val="20"/>
            <w:u w:val="single"/>
            <w:vertAlign w:val="baseline"/>
          </w:rPr>
          <w:t>pic.twitter.com/GgkJI9FlCb</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How Leaders Lead (@HowLeadersLead)</w:t>
      </w:r>
    </w:p>
    <w:p>
      <w:pPr>
        <w:pStyle w:val="Normal107"/>
        <w:keepNext w:val="0"/>
        <w:spacing w:before="240" w:after="0" w:line="260" w:lineRule="atLeast"/>
        <w:ind w:left="0" w:right="0" w:firstLine="0"/>
        <w:jc w:val="both"/>
      </w:pPr>
      <w:hyperlink r:id="rId1335" w:history="1">
        <w:r>
          <w:rPr>
            <w:rFonts w:ascii="arial" w:eastAsia="arial" w:hAnsi="arial" w:cs="arial"/>
            <w:b w:val="0"/>
            <w:i/>
            <w:strike w:val="0"/>
            <w:color w:val="0077CC"/>
            <w:sz w:val="20"/>
            <w:u w:val="single"/>
            <w:vertAlign w:val="baseline"/>
          </w:rPr>
          <w:t>February 21, 2025</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hilarious encounter was something Hurley had never shared publicly until he was asked on the podcast to reveal something from that day he hadn't opened up about before.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they now aim for a three-peat, there's still plenty of work to be done in the coming month to position themselves as strong contenders for another championship in March</w:t>
      </w:r>
    </w:p>
    <w:p>
      <w:pPr>
        <w:pStyle w:val="Normal107"/>
        <w:keepNext w:val="0"/>
        <w:spacing w:before="240" w:after="0" w:line="260" w:lineRule="atLeast"/>
        <w:ind w:left="0" w:right="0" w:firstLine="0"/>
        <w:jc w:val="both"/>
      </w:pPr>
      <w:hyperlink r:id="rId1336" w:history="1">
        <w:r>
          <w:rPr>
            <w:rFonts w:ascii="arial" w:eastAsia="arial" w:hAnsi="arial" w:cs="arial"/>
            <w:b/>
            <w:i/>
            <w:strike w:val="0"/>
            <w:color w:val="0077CC"/>
            <w:sz w:val="20"/>
            <w:u w:val="single"/>
            <w:vertAlign w:val="baseline"/>
          </w:rPr>
          <w:t>Related: Dan Hurley Announces Personal News Ahead of UConn-St. John's Game</w:t>
        </w:r>
      </w:hyperlink>
    </w:p>
    <w:p>
      <w:pPr>
        <w:pStyle w:val="Normal1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7"/>
        <w:spacing w:line="60" w:lineRule="exact"/>
      </w:pPr>
      <w:r>
        <w:pict>
          <v:line id="_x0000_s1404" style="position:absolute;z-index:252009472" from="0,2pt" to="512pt,2pt" strokecolor="#009ddb" strokeweight="2pt">
            <v:stroke linestyle="single"/>
            <w10:wrap type="topAndBottom"/>
          </v:line>
        </w:pict>
      </w:r>
    </w:p>
    <w:p>
      <w:pPr>
        <w:pStyle w:val="Normal1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UConn men's basketball head coach Dan Hurley© Bob Donnan-USA TODAY Sports</w:t>
      </w:r>
    </w:p>
    <w:p>
      <w:pPr>
        <w:pStyle w:val="Normal107"/>
        <w:keepNext/>
        <w:spacing w:before="240" w:after="0" w:line="340" w:lineRule="atLeast"/>
        <w:ind w:left="0" w:right="0" w:firstLine="0"/>
        <w:jc w:val="left"/>
      </w:pPr>
      <w:bookmarkStart w:id="320" w:name="Classification_105"/>
      <w:bookmarkEnd w:id="320"/>
      <w:r>
        <w:rPr>
          <w:rFonts w:ascii="arial" w:eastAsia="arial" w:hAnsi="arial" w:cs="arial"/>
          <w:b/>
          <w:i w:val="0"/>
          <w:strike w:val="0"/>
          <w:noProof w:val="0"/>
          <w:color w:val="000000"/>
          <w:position w:val="0"/>
          <w:sz w:val="28"/>
          <w:u w:val="none"/>
          <w:vertAlign w:val="baseline"/>
        </w:rPr>
        <w:t>Classification</w:t>
      </w:r>
    </w:p>
    <w:p>
      <w:pPr>
        <w:pStyle w:val="Normal107"/>
        <w:spacing w:line="60" w:lineRule="exact"/>
      </w:pPr>
      <w:r>
        <w:pict>
          <v:line id="_x0000_s1405" style="position:absolute;z-index:252010496" from="0,2pt" to="512pt,2pt" strokecolor="#009ddb" strokeweight="2pt">
            <v:stroke linestyle="single"/>
            <w10:wrap type="topAndBottom"/>
          </v:line>
        </w:pict>
      </w:r>
    </w:p>
    <w:p>
      <w:pPr>
        <w:pStyle w:val="Normal107"/>
        <w:spacing w:line="120" w:lineRule="exact"/>
      </w:pPr>
    </w:p>
    <w:p>
      <w:pPr>
        <w:pStyle w:val="Normal10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671192194</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COLLEGE &amp; UNIVERSITY SPORTS (91%); BASKETBALL (90%); COACHES &amp; TRAINERS (89%); SPORTS &amp; RECREATION EVENTS (89%); MEN'S SPORTS (78%); PRESS CONFERENCES (78%); SCHOOL ATHLETIC STAFF (78%); TRENDS &amp; EVENTS (78%); SPORTS BUSINESS (73%)</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 &amp; UNIVERSITY SPORTS (91%); PODCASTING (71%)</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CONNECTICUT, USA (78%); UNITED STATES (92%); Tennessee; United States; Americas, Northern America</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2025</w:t>
      </w:r>
    </w:p>
    <w:p>
      <w:pPr>
        <w:pStyle w:val="Normal107"/>
      </w:pPr>
    </w:p>
    <w:p>
      <w:pPr>
        <w:pStyle w:val="Normal107"/>
        <w:ind w:left="200"/>
        <w:sectPr>
          <w:type w:val="continuous"/>
          <w:pgMar w:top="840" w:right="1000" w:bottom="840" w:left="1000" w:header="400" w:footer="400"/>
          <w:pgNumType w:fmt="decimal"/>
          <w:cols w:space="720"/>
        </w:sectPr>
      </w:pPr>
      <w:r>
        <w:br/>
      </w:r>
      <w:r>
        <w:pict>
          <v:line id="_x0000_s1406"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1337"/>
          <w:headerReference w:type="default" r:id="rId1338"/>
          <w:footerReference w:type="even" r:id="rId1339"/>
          <w:footerReference w:type="default" r:id="rId1340"/>
          <w:headerReference w:type="first" r:id="rId1341"/>
          <w:footerReference w:type="first" r:id="rId1342"/>
          <w:pgSz w:w="12240" w:h="15840"/>
          <w:pgMar w:top="840" w:right="1000" w:bottom="840" w:left="1000" w:header="400" w:footer="400"/>
          <w:pgNumType w:fmt="decimal"/>
          <w:cols w:space="720"/>
          <w:titlePg w:val="0"/>
        </w:sectPr>
      </w:pPr>
    </w:p>
    <w:p>
      <w:pPr>
        <w:pStyle w:val="Normal108"/>
      </w:pPr>
    </w:p>
    <w:p>
      <w:pPr>
        <w:pStyle w:val="Heading1106"/>
        <w:keepNext w:val="0"/>
        <w:spacing w:after="200" w:line="340" w:lineRule="atLeast"/>
        <w:ind w:left="0" w:right="0" w:firstLine="0"/>
        <w:jc w:val="center"/>
      </w:pPr>
      <w:hyperlink r:id="rId1343" w:history="1">
        <w:r>
          <w:rPr>
            <w:rFonts w:ascii="arial" w:eastAsia="arial" w:hAnsi="arial" w:cs="arial"/>
            <w:b/>
            <w:i/>
            <w:strike w:val="0"/>
            <w:color w:val="0077CC"/>
            <w:sz w:val="28"/>
            <w:u w:val="single"/>
            <w:vertAlign w:val="baseline"/>
          </w:rPr>
          <w:t>Joe Biden</w:t>
        </w:r>
      </w:hyperlink>
      <w:hyperlink r:id="rId1344" w:history="1">
        <w:r>
          <w:rPr>
            <w:rFonts w:ascii="arial" w:eastAsia="arial" w:hAnsi="arial" w:cs="arial"/>
            <w:b/>
            <w:i/>
            <w:strike w:val="0"/>
            <w:color w:val="0077CC"/>
            <w:sz w:val="28"/>
            <w:u w:val="single"/>
            <w:vertAlign w:val="baseline"/>
          </w:rPr>
          <w:t xml:space="preserve"> makes unbelievable gaffe in first speech since leaving White House before taking aim at Trump and Musk</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GB News</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 6:33 AM EST</w:t>
      </w:r>
    </w:p>
    <w:p>
      <w:pPr>
        <w:pStyle w:val="Normal108"/>
        <w:keepNext w:val="0"/>
        <w:spacing w:after="0" w:line="240" w:lineRule="atLeast"/>
        <w:ind w:right="0"/>
        <w:jc w:val="both"/>
      </w:pPr>
      <w:bookmarkStart w:id="321" w:name="Bookmark_108"/>
      <w:bookmarkEnd w:id="321"/>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GBNEWS  All Rights Reserved</w:t>
      </w:r>
    </w:p>
    <w:p>
      <w:pPr>
        <w:pStyle w:val="Normal108"/>
        <w:keepNext w:val="0"/>
        <w:spacing w:before="120" w:after="0" w:line="220" w:lineRule="atLeast"/>
        <w:ind w:left="0" w:right="0" w:firstLine="0"/>
        <w:jc w:val="left"/>
      </w:pPr>
      <w:r>
        <w:br/>
      </w:r>
      <w:r>
        <w:pict>
          <v:shape id="_x0000_i1407" type="#_x0000_t75" style="width:115.49pt;height:41.24pt">
            <v:imagedata r:id="rId1345" o:title=""/>
          </v:shape>
        </w:pic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&amp; US POLITICS NEWS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Susanna Siddell</w:t>
      </w:r>
    </w:p>
    <w:p>
      <w:pPr>
        <w:pStyle w:val="Normal108"/>
        <w:keepNext/>
        <w:spacing w:before="240" w:after="0" w:line="340" w:lineRule="atLeast"/>
        <w:ind w:left="0" w:right="0" w:firstLine="0"/>
        <w:jc w:val="left"/>
      </w:pPr>
      <w:bookmarkStart w:id="322" w:name="Body_106"/>
      <w:bookmarkEnd w:id="322"/>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08" style="position:absolute;z-index:252012544"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has made an unbelievable gaffe in his first speech since moving out of the White House.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he focused his aim on the incumbent President and Elon Musk,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used an offensive term for African-Americans as he delivered a speech on social security to crowds in Chicago.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audience about why he wanted to get involved in politics, the Democrat recalled moments from his childhood and growing up in Scranton - discussing the split ideologies which projected him into the business of public service.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never seen... hardly any black people in Scranton at the time, and I was only going to fourth grade," he said, addressing crowds of his supporters.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remember seeing the kids going by at the time, called coloured kids on a bus going by..."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term "coloured" to describe black people is now deemed highly offensive. The term recalls America's period of segregation when toilets and water fountains - for example - were labelled "coloured only"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were quick to mock the 82-year-old politician after his first major speech since Donald Trump, four years his younger.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awkward blunder, White House press secretary Karoline Leavitt said: "I'm shocked that he is speaking at night time.</w:t>
      </w:r>
    </w:p>
    <w:p>
      <w:pPr>
        <w:pStyle w:val="Normal10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LATEST DEVELOPMENTS: </w:t>
      </w:r>
    </w:p>
    <w:p>
      <w:pPr>
        <w:pStyle w:val="Normal108"/>
        <w:keepNext w:val="0"/>
        <w:numPr>
          <w:numId w:val="31"/>
        </w:numPr>
        <w:spacing w:before="240" w:after="0" w:line="260" w:lineRule="atLeast"/>
        <w:ind w:right="0"/>
        <w:jc w:val="both"/>
      </w:pPr>
      <w:hyperlink r:id="rId1346" w:history="1">
        <w:r>
          <w:rPr>
            <w:rFonts w:ascii="arial" w:eastAsia="arial" w:hAnsi="arial" w:cs="arial"/>
            <w:b/>
            <w:i/>
            <w:strike w:val="0"/>
            <w:color w:val="0077CC"/>
            <w:sz w:val="20"/>
            <w:u w:val="single"/>
            <w:vertAlign w:val="baseline"/>
          </w:rPr>
          <w:t>Joe Biden</w:t>
        </w:r>
      </w:hyperlink>
      <w:hyperlink r:id="rId1347" w:history="1">
        <w:r>
          <w:rPr>
            <w:rFonts w:ascii="arial" w:eastAsia="arial" w:hAnsi="arial" w:cs="arial"/>
            <w:b w:val="0"/>
            <w:i/>
            <w:strike w:val="0"/>
            <w:color w:val="0077CC"/>
            <w:sz w:val="20"/>
            <w:u w:val="single"/>
            <w:vertAlign w:val="baseline"/>
          </w:rPr>
          <w:t xml:space="preserve"> swipes at Elon Musk as he issues warning in White House farewell address</w:t>
        </w:r>
      </w:hyperlink>
    </w:p>
    <w:p>
      <w:pPr>
        <w:pStyle w:val="Normal108"/>
        <w:keepNext w:val="0"/>
        <w:numPr>
          <w:numId w:val="32"/>
        </w:numPr>
        <w:spacing w:before="240" w:after="0" w:line="260" w:lineRule="atLeast"/>
        <w:ind w:right="0"/>
        <w:jc w:val="both"/>
      </w:pPr>
      <w:hyperlink r:id="rId1348" w:history="1">
        <w:r>
          <w:rPr>
            <w:rFonts w:ascii="arial" w:eastAsia="arial" w:hAnsi="arial" w:cs="arial"/>
            <w:b w:val="0"/>
            <w:i/>
            <w:strike w:val="0"/>
            <w:color w:val="0077CC"/>
            <w:sz w:val="20"/>
            <w:u w:val="single"/>
            <w:vertAlign w:val="baseline"/>
          </w:rPr>
          <w:t xml:space="preserve">Donald Trump revokes 80 of </w:t>
        </w:r>
      </w:hyperlink>
      <w:hyperlink r:id="rId1349" w:history="1">
        <w:r>
          <w:rPr>
            <w:rFonts w:ascii="arial" w:eastAsia="arial" w:hAnsi="arial" w:cs="arial"/>
            <w:b/>
            <w:i/>
            <w:strike w:val="0"/>
            <w:color w:val="0077CC"/>
            <w:sz w:val="20"/>
            <w:u w:val="single"/>
            <w:vertAlign w:val="baseline"/>
          </w:rPr>
          <w:t>Biden</w:t>
        </w:r>
      </w:hyperlink>
      <w:hyperlink r:id="rId1350" w:history="1">
        <w:r>
          <w:rPr>
            <w:rFonts w:ascii="arial" w:eastAsia="arial" w:hAnsi="arial" w:cs="arial"/>
            <w:b w:val="0"/>
            <w:i/>
            <w:strike w:val="0"/>
            <w:color w:val="0077CC"/>
            <w:sz w:val="20"/>
            <w:u w:val="single"/>
            <w:vertAlign w:val="baseline"/>
          </w:rPr>
          <w:t>'s 'destructive and radical executive actions' on White House return</w:t>
        </w:r>
      </w:hyperlink>
    </w:p>
    <w:p>
      <w:pPr>
        <w:pStyle w:val="Normal108"/>
        <w:keepNext w:val="0"/>
        <w:numPr>
          <w:numId w:val="33"/>
        </w:numPr>
        <w:spacing w:before="240" w:after="0" w:line="260" w:lineRule="atLeast"/>
        <w:ind w:right="0"/>
        <w:jc w:val="both"/>
      </w:pPr>
      <w:hyperlink r:id="rId1351" w:history="1">
        <w:r>
          <w:rPr>
            <w:rFonts w:ascii="arial" w:eastAsia="arial" w:hAnsi="arial" w:cs="arial"/>
            <w:b/>
            <w:i/>
            <w:strike w:val="0"/>
            <w:color w:val="0077CC"/>
            <w:sz w:val="20"/>
            <w:u w:val="single"/>
            <w:vertAlign w:val="baseline"/>
          </w:rPr>
          <w:t>Joe Biden</w:t>
        </w:r>
      </w:hyperlink>
      <w:hyperlink r:id="rId1352" w:history="1">
        <w:r>
          <w:rPr>
            <w:rFonts w:ascii="arial" w:eastAsia="arial" w:hAnsi="arial" w:cs="arial"/>
            <w:b w:val="0"/>
            <w:i/>
            <w:strike w:val="0"/>
            <w:color w:val="0077CC"/>
            <w:sz w:val="20"/>
            <w:u w:val="single"/>
            <w:vertAlign w:val="baseline"/>
          </w:rPr>
          <w:t xml:space="preserve"> says he 'could have beaten Trump' in election after being forced out of race by allies</w:t>
        </w:r>
      </w:hyperlink>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his bedtime was much earlier than his speech tonight."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 also used the speech to take a swipe at Elon Musk's Department of Government Efficiency to cut the number of federal staff.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fewer than 100 days, this new administration has made so much damage and so much destruction," he said.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kind of breath-taking."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speech, the Pennsylvanian-born politician hit out at tech bosses for adopting a "move fast, break things" approach.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took aim at the Republican Party for their attempts to take money from social security funding to plug holes left by tax cuts.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leaving the White House,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has devoted a large portion of his time in Delaware.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appeared on occasion for public events, including a model UN conference in New York, and even a St Patrick's Day celebration close to his home.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advisers have claimed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heads to Washington DC once a week as he intends to allocate more time to his family - as well as focusing on his legacy.</w:t>
      </w:r>
    </w:p>
    <w:p>
      <w:pPr>
        <w:pStyle w:val="Normal108"/>
        <w:keepNext/>
        <w:spacing w:before="240" w:after="0" w:line="340" w:lineRule="atLeast"/>
        <w:ind w:left="0" w:right="0" w:firstLine="0"/>
        <w:jc w:val="left"/>
      </w:pPr>
      <w:bookmarkStart w:id="323" w:name="Classification_106"/>
      <w:bookmarkEnd w:id="323"/>
      <w:r>
        <w:rPr>
          <w:rFonts w:ascii="arial" w:eastAsia="arial" w:hAnsi="arial" w:cs="arial"/>
          <w:b/>
          <w:i w:val="0"/>
          <w:strike w:val="0"/>
          <w:noProof w:val="0"/>
          <w:color w:val="000000"/>
          <w:position w:val="0"/>
          <w:sz w:val="28"/>
          <w:u w:val="none"/>
          <w:vertAlign w:val="baseline"/>
        </w:rPr>
        <w:t>Classification</w:t>
      </w:r>
    </w:p>
    <w:p>
      <w:pPr>
        <w:pStyle w:val="Normal108"/>
        <w:spacing w:line="60" w:lineRule="exact"/>
      </w:pPr>
      <w:r>
        <w:pict>
          <v:line id="_x0000_s1409" style="position:absolute;z-index:252013568" from="0,2pt" to="512pt,2pt" strokecolor="#009ddb" strokeweight="2pt">
            <v:stroke linestyle="single"/>
            <w10:wrap type="topAndBottom"/>
          </v:line>
        </w:pict>
      </w:r>
    </w:p>
    <w:p>
      <w:pPr>
        <w:pStyle w:val="Normal108"/>
        <w:spacing w:line="120" w:lineRule="exact"/>
      </w:pPr>
    </w:p>
    <w:p>
      <w:pPr>
        <w:pStyle w:val="Normal10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670246385</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POLITICS (90%); POLITICAL PARTIES (89%); US DEMOCRATIC PARTY (89%); US REPUBLICAN PARTY (89%); AFRICAN AMERICANS (79%); US DEPARTMENT OF GOVERNMENT EFFICIENCY (79%); GOVERNMENT &amp; PUBLIC ADMINISTRATION (78%); GOVERNMENT BODIES &amp; OFFICES (78%); SOCIAL SECURITY (77%); CONFERENCES &amp; CONVENTIONS (73%); TAXES &amp; TAXATION (72%)</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(92%); ELON MUSK (90%); DONALD TRUMP (89%)</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SCRANTON, PA, USA (73%); CHICAGO, IL, USA (58%); DELAWARE, USA (92%); NEW YORK, USA (92%); PENNSYLVANIA, USA (92%); ILLINOIS, USA (79%); WASHINGTON DC, USA (79%); UNITED STATES (94%); Tennessee, Illinois, Pennsylvania, Delaware &amp; New York; United States; Americas, Northern America</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108"/>
      </w:pPr>
    </w:p>
    <w:p>
      <w:pPr>
        <w:pStyle w:val="Normal108"/>
        <w:ind w:left="200"/>
        <w:sectPr>
          <w:type w:val="continuous"/>
          <w:pgMar w:top="840" w:right="1000" w:bottom="840" w:left="1000" w:header="400" w:footer="400"/>
          <w:pgNumType w:fmt="decimal"/>
          <w:cols w:space="720"/>
        </w:sectPr>
      </w:pPr>
      <w:r>
        <w:br/>
      </w:r>
      <w:r>
        <w:pict>
          <v:line id="_x0000_s1410" style="position:absolute;z-index:252014592"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1353"/>
          <w:headerReference w:type="default" r:id="rId1354"/>
          <w:footerReference w:type="even" r:id="rId1355"/>
          <w:footerReference w:type="default" r:id="rId1356"/>
          <w:headerReference w:type="first" r:id="rId1357"/>
          <w:footerReference w:type="first" r:id="rId1358"/>
          <w:pgSz w:w="12240" w:h="15840"/>
          <w:pgMar w:top="840" w:right="1000" w:bottom="840" w:left="1000" w:header="400" w:footer="400"/>
          <w:pgNumType w:fmt="decimal"/>
          <w:cols w:space="720"/>
          <w:titlePg w:val="0"/>
        </w:sectPr>
      </w:pPr>
    </w:p>
    <w:p>
      <w:pPr>
        <w:pStyle w:val="Normal109"/>
      </w:pPr>
    </w:p>
    <w:p>
      <w:pPr>
        <w:pStyle w:val="Heading1107"/>
        <w:keepNext w:val="0"/>
        <w:spacing w:after="200" w:line="340" w:lineRule="atLeast"/>
        <w:ind w:left="0" w:right="0" w:firstLine="0"/>
        <w:jc w:val="center"/>
      </w:pPr>
      <w:hyperlink r:id="rId1359" w:history="1">
        <w:r>
          <w:rPr>
            <w:rFonts w:ascii="arial" w:eastAsia="arial" w:hAnsi="arial" w:cs="arial"/>
            <w:b/>
            <w:i/>
            <w:strike w:val="0"/>
            <w:color w:val="0077CC"/>
            <w:sz w:val="28"/>
            <w:u w:val="single"/>
            <w:vertAlign w:val="baseline"/>
          </w:rPr>
          <w:t>Joe Biden</w:t>
        </w:r>
      </w:hyperlink>
      <w:hyperlink r:id="rId1360" w:history="1">
        <w:r>
          <w:rPr>
            <w:rFonts w:ascii="arial" w:eastAsia="arial" w:hAnsi="arial" w:cs="arial"/>
            <w:b/>
            <w:i/>
            <w:strike w:val="0"/>
            <w:color w:val="0077CC"/>
            <w:sz w:val="28"/>
            <w:u w:val="single"/>
            <w:vertAlign w:val="baseline"/>
          </w:rPr>
          <w:t>, father of the year, by Joaquín Luna</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2024 Monday</w:t>
      </w:r>
    </w:p>
    <w:p>
      <w:pPr>
        <w:pStyle w:val="Normal109"/>
        <w:keepNext w:val="0"/>
        <w:spacing w:after="0" w:line="240" w:lineRule="atLeast"/>
        <w:ind w:right="0"/>
        <w:jc w:val="both"/>
      </w:pPr>
      <w:bookmarkStart w:id="324" w:name="Bookmark_109"/>
      <w:bookmarkEnd w:id="324"/>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0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0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109"/>
        <w:keepNext/>
        <w:spacing w:before="240" w:after="0" w:line="340" w:lineRule="atLeast"/>
        <w:ind w:left="0" w:right="0" w:firstLine="0"/>
        <w:jc w:val="left"/>
      </w:pPr>
      <w:bookmarkStart w:id="325" w:name="Body_107"/>
      <w:bookmarkEnd w:id="325"/>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11" style="position:absolute;z-index:252015616"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 data-gtm-element-container="modulo-texto-link" class="paragraph"&gt;If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pardoned a couple of turkeys with that gait that turkeys have when they walk on the eve of Thanksgiving Day, how could he not, hours later, pardon Hunter, his 54-year-old son?  &lt;br align="""block"/""/&gt;how could he not pardon his 54-year-old son, Hunter, hours later?&lt;/p&gt; &lt;p data-gtm-element-container="modulo-texto-link" class="paragraph"&gt;I do stand in the Oval Office in the morning, with my coffee and my Washington Post, and I understand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.&lt;/p&gt; &lt;p data-gtm-element-container="modulo-texto-link" class="paragraph"&gt;-Mr. President, the first lady's on the phone. She says you know why she's calling you and not to tell you any more stories....&lt;/p&gt;                   &lt;p data-gtm-element-container="modulo-texto-link" class="paragraph"&gt;Unlike General Moscardó, whose son was shot for not surrendering the Alcazar of Toledo -don't call me a Francoist, thank you-,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has exempted his son from a federal prison -the county ones are something else- and let's not rule out that with his pension he will help him buy a villa in Maryland so that he can rebuild his life and grow personally instead of getting into more trouble.&lt;/p&gt; &lt;p data-gtm-element-container="modulo-texto-link" class="paragraph"&gt;The only problem here is that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assured during the campaign that he would not apply the prerogative to his son, which leads us to think that in order to win an election, politicians say things that they do not fulfill. Had he been reelected, maybe today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would have made a General Moscardó...&lt;/p&gt;               &lt;h3 class="subtitle"&gt;If he had won the election, maybe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would have become a General Moscardó...&lt;/h3&gt;&lt;p data-gtm-element-container="modulo-texto-link" class="paragraph"&gt;Children are a question mark that we make to destiny, and I am among those who excuse this pardon of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who is leaving the White House, but he keeps his house, his wife and a lot of free time ahead of him.&lt;/p&gt; &lt;p data-gtm-element-container="modulo-texto-link" class="paragraph"&gt;The one I don't quite understand is Donald Trump, who gave a pardon in 2020, at the end of his presidency, to his daughter Ivanka's father-in-law, a certain Charles Kushner, a great builder and a better person.&lt;/p&gt; &lt;p data-gtm-element-container="modulo-texto-link" class="paragraph"&gt;That is to say... the father-in-law!&lt;/p&gt;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 data-gtm-element-container="modulo-texto-link" class="paragraph"&gt;-Mr. President, your daughter is on the phone, she calls you superdaddy and says that for one thing she asks you....&lt;/p&gt; &lt;p data-gtm-element-container="modulo-texto-link" class="paragraph"&gt;Back in the oval office, Trump has appointed his father-in-law Charles as US ambassador to France, whether out of affection, for his worthiness or to keep him away and entertained, lest he dislike his jokes. Something tells me that the in-laws are all about elbow-pointing and telling jokes at Christmas.&lt;/p&gt; &lt;p data-gtm-element-container="modulo-texto-link" class="paragraph"&gt;And they'll still say that Americans don't care about family!&lt;/p&gt;       </w:t>
      </w:r>
    </w:p>
    <w:p>
      <w:pPr>
        <w:pStyle w:val="Normal109"/>
        <w:keepNext/>
        <w:spacing w:before="240" w:after="0" w:line="340" w:lineRule="atLeast"/>
        <w:ind w:left="0" w:right="0" w:firstLine="0"/>
        <w:jc w:val="left"/>
      </w:pPr>
      <w:bookmarkStart w:id="326" w:name="Classification_107"/>
      <w:bookmarkEnd w:id="326"/>
      <w:r>
        <w:rPr>
          <w:rFonts w:ascii="arial" w:eastAsia="arial" w:hAnsi="arial" w:cs="arial"/>
          <w:b/>
          <w:i w:val="0"/>
          <w:strike w:val="0"/>
          <w:noProof w:val="0"/>
          <w:color w:val="000000"/>
          <w:position w:val="0"/>
          <w:sz w:val="28"/>
          <w:u w:val="none"/>
          <w:vertAlign w:val="baseline"/>
        </w:rPr>
        <w:t>Classification</w:t>
      </w:r>
    </w:p>
    <w:p>
      <w:pPr>
        <w:pStyle w:val="Normal109"/>
        <w:spacing w:line="60" w:lineRule="exact"/>
      </w:pPr>
      <w:r>
        <w:pict>
          <v:line id="_x0000_s1412" style="position:absolute;z-index:252016640" from="0,2pt" to="512pt,2pt" strokecolor="#009ddb" strokeweight="2pt">
            <v:stroke linestyle="single"/>
            <w10:wrap type="topAndBottom"/>
          </v:line>
        </w:pict>
      </w:r>
    </w:p>
    <w:p>
      <w:pPr>
        <w:pStyle w:val="Normal109"/>
        <w:spacing w:line="120" w:lineRule="exact"/>
      </w:pPr>
    </w:p>
    <w:p>
      <w:pPr>
        <w:pStyle w:val="Normal10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(89%); PARDONS (89%); THANKSGIVING (89%); US PRESIDENTS (89%); ELECTIONS &amp; POLITICS (75%); POLITICS (75%); CHRISTMAS (73%); APPOINTMENTS (71%); FAMILY (67%); EDITORIALS &amp; OPINIONS (59%); opinion (%)</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(91%); DONALD TRUMP (79%)</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MARYLAND, USA (79%); UNITED STATES (92%); FRANCE (74%)</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2024</w:t>
      </w:r>
    </w:p>
    <w:p>
      <w:pPr>
        <w:pStyle w:val="Normal109"/>
      </w:pPr>
    </w:p>
    <w:p>
      <w:pPr>
        <w:pStyle w:val="Normal109"/>
        <w:ind w:left="200"/>
        <w:sectPr>
          <w:type w:val="continuous"/>
          <w:pgMar w:top="840" w:right="1000" w:bottom="840" w:left="1000" w:header="400" w:footer="400"/>
          <w:pgNumType w:fmt="decimal"/>
          <w:cols w:space="720"/>
        </w:sectPr>
      </w:pPr>
      <w:r>
        <w:br/>
      </w:r>
      <w:r>
        <w:pict>
          <v:line id="_x0000_s1413" style="position:absolute;z-index:252017664"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1361"/>
          <w:headerReference w:type="default" r:id="rId1362"/>
          <w:footerReference w:type="even" r:id="rId1363"/>
          <w:footerReference w:type="default" r:id="rId1364"/>
          <w:headerReference w:type="first" r:id="rId1365"/>
          <w:footerReference w:type="first" r:id="rId1366"/>
          <w:pgSz w:w="12240" w:h="15840"/>
          <w:pgMar w:top="840" w:right="1000" w:bottom="840" w:left="1000" w:header="400" w:footer="400"/>
          <w:pgNumType w:fmt="decimal"/>
          <w:cols w:space="720"/>
          <w:titlePg w:val="0"/>
        </w:sectPr>
      </w:pPr>
    </w:p>
    <w:p>
      <w:pPr>
        <w:pStyle w:val="Normal110"/>
      </w:pPr>
    </w:p>
    <w:p>
      <w:pPr>
        <w:pStyle w:val="Heading1108"/>
        <w:keepNext w:val="0"/>
        <w:spacing w:after="200" w:line="340" w:lineRule="atLeast"/>
        <w:ind w:left="0" w:right="0" w:firstLine="0"/>
        <w:jc w:val="center"/>
      </w:pPr>
      <w:hyperlink r:id="rId1367" w:history="1">
        <w:r>
          <w:rPr>
            <w:rFonts w:ascii="arial" w:eastAsia="arial" w:hAnsi="arial" w:cs="arial"/>
            <w:b/>
            <w:i/>
            <w:strike w:val="0"/>
            <w:color w:val="0077CC"/>
            <w:sz w:val="28"/>
            <w:u w:val="single"/>
            <w:vertAlign w:val="baseline"/>
          </w:rPr>
          <w:t>Joe Biden</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CTV Television, Inc. CTV NATIONAL NEWS 23:00:00 ET</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2024 Friday</w:t>
      </w:r>
    </w:p>
    <w:p>
      <w:pPr>
        <w:pStyle w:val="Normal110"/>
        <w:keepNext w:val="0"/>
        <w:spacing w:after="0" w:line="240" w:lineRule="atLeast"/>
        <w:ind w:right="0"/>
        <w:jc w:val="both"/>
      </w:pPr>
      <w:bookmarkStart w:id="327" w:name="Bookmark_110"/>
      <w:bookmarkEnd w:id="327"/>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CTV Televisions, Inc. All Rights Reserved</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HEATHER BUTTS</w:t>
      </w:r>
    </w:p>
    <w:p>
      <w:pPr>
        <w:pStyle w:val="Normal110"/>
        <w:keepNext/>
        <w:spacing w:before="240" w:after="0" w:line="340" w:lineRule="atLeast"/>
        <w:ind w:left="0" w:right="0" w:firstLine="0"/>
        <w:jc w:val="left"/>
      </w:pPr>
      <w:bookmarkStart w:id="328" w:name="Body_108"/>
      <w:bookmarkEnd w:id="328"/>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14" style="position:absolute;z-index:252018688"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HEATHER BUTTS: Good evening. With the future of his campaign at stake, US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appeared in his first televised interview since his widely criticized debate performance last week that sent Democrats into a panic. It ignited concerns over his age, mental fitness, and the ability to defeat Donald Trump. In an exclusive interview with ABC News Anchor George Stephanopoulos,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took responsibility for the stumbles.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STEPHANOPOULOS (ABC News): Was this a bad episode with a sign of a more serious condition?</w:t>
      </w:r>
    </w:p>
    <w:p>
      <w:pPr>
        <w:pStyle w:val="Normal11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(US President): It was a bad episode. No indication of any serious condition. I was exhausted. I didn't listen to my instincts in terms of preparing, and a bad night. He also lied 28 times. I couldn't, I mean the way the debate ran, not, my fault, no one else's fault, no one else's fault.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STEPHANOPOULOS: It seemed like you were having trouble from the first question in, even before he spoke.</w:t>
      </w:r>
    </w:p>
    <w:p>
      <w:pPr>
        <w:pStyle w:val="Normal11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Well, I just had a bad night.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STEPHANOPOULOS: Are you sure you're being honest with yourself when you say you have the mental and physical capacity to serve another four years?</w:t>
      </w:r>
    </w:p>
    <w:p>
      <w:pPr>
        <w:pStyle w:val="Normal11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Yes, I am, because, George, the last thing I want to do is not be able to meet that. I think as some of the senior economists and senior foreign policy specialists say if I stop now, I go down in history as a pretty successful president. No one thought I could get done what we got done.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STEPHANOPOULOS: But are you being with, honest with yourself as well about your ability to defeat Donald Trump right now?</w:t>
      </w:r>
    </w:p>
    <w:p>
      <w:pPr>
        <w:pStyle w:val="Normal11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Yes. Yes, yes, yes.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BUTTS: And for more we'll bring in CTV's political analyst Eric Ham. Eric, do you think he's being honest with himself?</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ERIC HAM (CTV Political Analyst): Look, every president in the modern era has lived in a bubble, and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is no different than all of these other presidents. The only difference with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is that when he steps out of that bubble, his age and his fitness become far more amplified, and I think that is what he is confronting, and that is what he is dealing with, and that is what he has to address.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BUTTS: Can he change that narrative?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 We will see. Only time will tell, but the clock is ticking, because we know a convention is, a convention is taking place in just over a month, and so he doesn't have much time to actually fix this.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BUTTS: So, Eric, there are growing calls for him to step aside from within his own party. If that becomes a reality, who could take his place at this time?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 There are many names being bandied about who could actually be the nominee if in fact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steps aside, but all names still come back to once again Kamala Harris, because Kamala Harris will have access to the millions of dollars that have already been raised. Her name is already on the ballot in every state. And of course right now, at least polling data is showing that she is very competitive with Donald Trump versus some of the other names that have been mentioned so far.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BUTTS: Eric, we appreciate your insight. Thank you.</w:t>
      </w:r>
    </w:p>
    <w:p>
      <w:pPr>
        <w:pStyle w:val="Normal110"/>
        <w:keepNext/>
        <w:spacing w:before="240" w:after="0" w:line="340" w:lineRule="atLeast"/>
        <w:ind w:left="0" w:right="0" w:firstLine="0"/>
        <w:jc w:val="left"/>
      </w:pPr>
      <w:bookmarkStart w:id="329" w:name="Classification_108"/>
      <w:bookmarkEnd w:id="329"/>
      <w:r>
        <w:rPr>
          <w:rFonts w:ascii="arial" w:eastAsia="arial" w:hAnsi="arial" w:cs="arial"/>
          <w:b/>
          <w:i w:val="0"/>
          <w:strike w:val="0"/>
          <w:noProof w:val="0"/>
          <w:color w:val="000000"/>
          <w:position w:val="0"/>
          <w:sz w:val="28"/>
          <w:u w:val="none"/>
          <w:vertAlign w:val="baseline"/>
        </w:rPr>
        <w:t>Classification</w:t>
      </w:r>
    </w:p>
    <w:p>
      <w:pPr>
        <w:pStyle w:val="Normal110"/>
        <w:spacing w:line="60" w:lineRule="exact"/>
      </w:pPr>
      <w:r>
        <w:pict>
          <v:line id="_x0000_s1415" style="position:absolute;z-index:252019712" from="0,2pt" to="512pt,2pt" strokecolor="#009ddb" strokeweight="2pt">
            <v:stroke linestyle="single"/>
            <w10:wrap type="topAndBottom"/>
          </v:line>
        </w:pict>
      </w:r>
    </w:p>
    <w:p>
      <w:pPr>
        <w:pStyle w:val="Normal110"/>
        <w:spacing w:line="120" w:lineRule="exact"/>
      </w:pPr>
    </w:p>
    <w:p>
      <w:pPr>
        <w:pStyle w:val="Normal1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INTERVIEWS (90%); US DEMOCRATIC PARTY (90%); US PRESIDENTS (89%); POLITICS (78%); INTERNATIONAL RELATIONS &amp; NATIONAL SECURITY (72%); NATIONAL SECURITY &amp; FOREIGN RELATIONS (64%); INTERNATIONAL RELATIONS (51%)</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TELEVISION EQUIPMENT (73%)</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(93%); DONALD TRUMP (89%)</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2024</w:t>
      </w:r>
    </w:p>
    <w:p>
      <w:pPr>
        <w:pStyle w:val="Normal110"/>
      </w:pPr>
    </w:p>
    <w:p>
      <w:pPr>
        <w:pStyle w:val="Normal110"/>
        <w:ind w:left="200"/>
        <w:sectPr>
          <w:type w:val="continuous"/>
          <w:pgMar w:top="840" w:right="1000" w:bottom="840" w:left="1000" w:header="400" w:footer="400"/>
          <w:pgNumType w:fmt="decimal"/>
          <w:cols w:space="720"/>
        </w:sectPr>
      </w:pPr>
      <w:r>
        <w:br/>
      </w:r>
      <w:r>
        <w:pict>
          <v:line id="_x0000_s1416" style="position:absolute;z-index:252020736"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1368"/>
          <w:headerReference w:type="default" r:id="rId1369"/>
          <w:footerReference w:type="even" r:id="rId1370"/>
          <w:footerReference w:type="default" r:id="rId1371"/>
          <w:headerReference w:type="first" r:id="rId1372"/>
          <w:footerReference w:type="first" r:id="rId1373"/>
          <w:pgSz w:w="12240" w:h="15840"/>
          <w:pgMar w:top="840" w:right="1000" w:bottom="840" w:left="1000" w:header="400" w:footer="400"/>
          <w:pgNumType w:fmt="decimal"/>
          <w:cols w:space="720"/>
          <w:titlePg w:val="0"/>
        </w:sectPr>
      </w:pPr>
    </w:p>
    <w:p>
      <w:pPr>
        <w:pStyle w:val="Normal111"/>
      </w:pPr>
    </w:p>
    <w:p>
      <w:pPr>
        <w:pStyle w:val="Heading1109"/>
        <w:keepNext w:val="0"/>
        <w:spacing w:after="200" w:line="340" w:lineRule="atLeast"/>
        <w:ind w:left="0" w:right="0" w:firstLine="0"/>
        <w:jc w:val="center"/>
      </w:pPr>
      <w:hyperlink r:id="rId1374" w:history="1">
        <w:r>
          <w:rPr>
            <w:rFonts w:ascii="arial" w:eastAsia="arial" w:hAnsi="arial" w:cs="arial"/>
            <w:b/>
            <w:i/>
            <w:strike w:val="0"/>
            <w:color w:val="0077CC"/>
            <w:sz w:val="28"/>
            <w:u w:val="single"/>
            <w:vertAlign w:val="baseline"/>
          </w:rPr>
          <w:t xml:space="preserve">When Vivek Ramaswamy predicted </w:t>
        </w:r>
      </w:hyperlink>
      <w:hyperlink r:id="rId1375" w:history="1">
        <w:r>
          <w:rPr>
            <w:rFonts w:ascii="arial" w:eastAsia="arial" w:hAnsi="arial" w:cs="arial"/>
            <w:b/>
            <w:i/>
            <w:strike w:val="0"/>
            <w:color w:val="0077CC"/>
            <w:sz w:val="28"/>
            <w:u w:val="single"/>
            <w:vertAlign w:val="baseline"/>
          </w:rPr>
          <w:t>Joe Biden</w:t>
        </w:r>
      </w:hyperlink>
      <w:hyperlink r:id="rId1376" w:history="1">
        <w:r>
          <w:rPr>
            <w:rFonts w:ascii="arial" w:eastAsia="arial" w:hAnsi="arial" w:cs="arial"/>
            <w:b/>
            <w:i/>
            <w:strike w:val="0"/>
            <w:color w:val="0077CC"/>
            <w:sz w:val="28"/>
            <w:u w:val="single"/>
            <w:vertAlign w:val="baseline"/>
          </w:rPr>
          <w:t xml:space="preserve"> would pardon son Hunter</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2024 Monday</w:t>
      </w:r>
    </w:p>
    <w:p>
      <w:pPr>
        <w:pStyle w:val="Normal111"/>
        <w:keepNext w:val="0"/>
        <w:spacing w:after="0" w:line="240" w:lineRule="atLeast"/>
        <w:ind w:right="0"/>
        <w:jc w:val="both"/>
      </w:pPr>
      <w:bookmarkStart w:id="330" w:name="Bookmark_111"/>
      <w:bookmarkEnd w:id="330"/>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Bennett Coleman &amp; Co. Ltd. All Rights Reserved</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111"/>
        <w:keepNext/>
        <w:spacing w:before="240" w:after="0" w:line="340" w:lineRule="atLeast"/>
        <w:ind w:left="0" w:right="0" w:firstLine="0"/>
        <w:jc w:val="left"/>
      </w:pPr>
      <w:bookmarkStart w:id="331" w:name="Body_109"/>
      <w:bookmarkEnd w:id="33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17" style="position:absolute;z-index:252021760"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decision that surprised many, outgoing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Sunday said he has pardoned his son Hunter who was facing sentencing this month for federal tax and gun convictions. This is a decision that cannot be rescinded by incoming president Donald Trump. “Today, I signed a pardon for my son Hunter,” the president said in a statement.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“full and unconditional pardon,” according to a copy of the executive grant of clemency. This is a stark departure from what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and the White House maintained time and again he would not extend a presidential pardon to Hunter. But DOGE co-chief Vivek Ramaswamy was certain that the trial was a smokescreen and that the president was ultimately going to pardon his son. In June when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convicted of three federal firearms-related felony charges after he admitted to illegally owning a gun and being a drug user, Vivek Ramaswamy made his prediction that it was just a farce. Ramaswamy was accurate in predicting the time also -- "before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leaves the White House". Here's what Ramaswamy predicted:"The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trial is a smoke screen. It’s designed to make the prosecution of Trump appear nonpartisan, yet the outcome of the Hunter trial doesn’t matter because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can &amp; will pardon him. The trial’s timing is no coincidence: right after the Trump conviction, but set to finish before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leaves the White House."</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as the president, had the authority to stop the probe or ask the Justice Department to dismiss the charges, but he stayed out of it indicating that he would do so in future as well. What did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's son do?</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's son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convicted of illegally buying and possessing a gun as a drug user. The other offence to which he pleaded guilty was nine tax offences. He didn't pay taxes while spending lavishly on escorts, strippers, cars and drugs.  For Reprint Rights: timescontent.com</w:t>
      </w:r>
    </w:p>
    <w:p>
      <w:pPr>
        <w:pStyle w:val="Normal111"/>
        <w:keepNext/>
        <w:spacing w:before="240" w:after="0" w:line="340" w:lineRule="atLeast"/>
        <w:ind w:left="0" w:right="0" w:firstLine="0"/>
        <w:jc w:val="left"/>
      </w:pPr>
      <w:bookmarkStart w:id="332" w:name="Classification_109"/>
      <w:bookmarkEnd w:id="332"/>
      <w:r>
        <w:rPr>
          <w:rFonts w:ascii="arial" w:eastAsia="arial" w:hAnsi="arial" w:cs="arial"/>
          <w:b/>
          <w:i w:val="0"/>
          <w:strike w:val="0"/>
          <w:noProof w:val="0"/>
          <w:color w:val="000000"/>
          <w:position w:val="0"/>
          <w:sz w:val="28"/>
          <w:u w:val="none"/>
          <w:vertAlign w:val="baseline"/>
        </w:rPr>
        <w:t>Classification</w:t>
      </w:r>
    </w:p>
    <w:p>
      <w:pPr>
        <w:pStyle w:val="Normal111"/>
        <w:spacing w:line="60" w:lineRule="exact"/>
      </w:pPr>
      <w:r>
        <w:pict>
          <v:line id="_x0000_s1418" style="position:absolute;z-index:252022784" from="0,2pt" to="512pt,2pt" strokecolor="#009ddb" strokeweight="2pt">
            <v:stroke linestyle="single"/>
            <w10:wrap type="topAndBottom"/>
          </v:line>
        </w:pict>
      </w:r>
    </w:p>
    <w:p>
      <w:pPr>
        <w:pStyle w:val="Normal111"/>
        <w:spacing w:line="120" w:lineRule="exact"/>
      </w:pPr>
    </w:p>
    <w:p>
      <w:pPr>
        <w:pStyle w:val="Normal1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PARDONS (91%); CRIMINAL CONVICTIONS (90%); SENTENCING (90%); US FEDERAL GOVERNMENT (90%); CRIME, LAW ENFORCEMENT &amp; CORRECTIONS (78%); CRIMINAL OFFENSES (78%); GUILTY PLEAS (78%); NEGATIVE NEWS (78%); PRESIDENTIAL POWERS (78%); TAXES &amp; TAXATION (78%); FIREARMS (77%); GUN CONTROL (77%); FELONIES (73%); JUSTICE DEPARTMENTS (72%); WEAPONS &amp; ARMS (72%); LAW ENFORCEMENT (68%)</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(91%); DONALD TRUMP (78%)</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2024</w:t>
      </w:r>
    </w:p>
    <w:p>
      <w:pPr>
        <w:pStyle w:val="Normal111"/>
      </w:pPr>
    </w:p>
    <w:p>
      <w:pPr>
        <w:pStyle w:val="Normal111"/>
        <w:ind w:left="200"/>
        <w:sectPr>
          <w:type w:val="continuous"/>
          <w:pgMar w:top="840" w:right="1000" w:bottom="840" w:left="1000" w:header="400" w:footer="400"/>
          <w:pgNumType w:fmt="decimal"/>
          <w:cols w:space="720"/>
        </w:sectPr>
      </w:pPr>
      <w:r>
        <w:br/>
      </w:r>
      <w:r>
        <w:pict>
          <v:line id="_x0000_s1419" style="position:absolute;z-index:252023808"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1377"/>
          <w:headerReference w:type="default" r:id="rId1378"/>
          <w:footerReference w:type="even" r:id="rId1379"/>
          <w:footerReference w:type="default" r:id="rId1380"/>
          <w:headerReference w:type="first" r:id="rId1381"/>
          <w:footerReference w:type="first" r:id="rId1382"/>
          <w:pgSz w:w="12240" w:h="15840"/>
          <w:pgMar w:top="840" w:right="1000" w:bottom="840" w:left="1000" w:header="400" w:footer="400"/>
          <w:pgNumType w:fmt="decimal"/>
          <w:cols w:space="720"/>
          <w:titlePg w:val="0"/>
        </w:sectPr>
      </w:pPr>
    </w:p>
    <w:p>
      <w:pPr>
        <w:pStyle w:val="Normal112"/>
      </w:pPr>
    </w:p>
    <w:p>
      <w:pPr>
        <w:pStyle w:val="Heading1110"/>
        <w:keepNext w:val="0"/>
        <w:spacing w:after="200" w:line="340" w:lineRule="atLeast"/>
        <w:ind w:left="0" w:right="0" w:firstLine="0"/>
        <w:jc w:val="center"/>
      </w:pPr>
      <w:hyperlink r:id="rId1383" w:history="1">
        <w:r>
          <w:rPr>
            <w:rFonts w:ascii="arial" w:eastAsia="arial" w:hAnsi="arial" w:cs="arial"/>
            <w:b/>
            <w:i/>
            <w:strike w:val="0"/>
            <w:color w:val="0077CC"/>
            <w:sz w:val="28"/>
            <w:u w:val="single"/>
            <w:vertAlign w:val="baseline"/>
          </w:rPr>
          <w:t xml:space="preserve">SENS. JOHNSON, GRASSLEY TO THE NATIONAL ARCHIVES: THE AMERICAN PEOPLE DESERVE A FULL ACCOUNTING OF </w:t>
        </w:r>
      </w:hyperlink>
      <w:hyperlink r:id="rId1384" w:history="1">
        <w:r>
          <w:rPr>
            <w:rFonts w:ascii="arial" w:eastAsia="arial" w:hAnsi="arial" w:cs="arial"/>
            <w:b/>
            <w:i/>
            <w:strike w:val="0"/>
            <w:color w:val="0077CC"/>
            <w:sz w:val="28"/>
            <w:u w:val="single"/>
            <w:vertAlign w:val="baseline"/>
          </w:rPr>
          <w:t>JOE BIDEN</w:t>
        </w:r>
      </w:hyperlink>
      <w:hyperlink r:id="rId1385" w:history="1">
        <w:r>
          <w:rPr>
            <w:rFonts w:ascii="arial" w:eastAsia="arial" w:hAnsi="arial" w:cs="arial"/>
            <w:b/>
            <w:i/>
            <w:strike w:val="0"/>
            <w:color w:val="0077CC"/>
            <w:sz w:val="28"/>
            <w:u w:val="single"/>
            <w:vertAlign w:val="baseline"/>
          </w:rPr>
          <w:t>'S ACTIVITIES</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2025 Sunday</w:t>
      </w:r>
    </w:p>
    <w:p>
      <w:pPr>
        <w:pStyle w:val="Normal112"/>
        <w:keepNext w:val="0"/>
        <w:spacing w:after="0" w:line="240" w:lineRule="atLeast"/>
        <w:ind w:right="0"/>
        <w:jc w:val="both"/>
      </w:pPr>
      <w:bookmarkStart w:id="333" w:name="Bookmark_112"/>
      <w:bookmarkEnd w:id="333"/>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States News Service</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264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12"/>
        <w:keepNext/>
        <w:spacing w:before="240" w:after="0" w:line="340" w:lineRule="atLeast"/>
        <w:ind w:left="0" w:right="0" w:firstLine="0"/>
        <w:jc w:val="left"/>
      </w:pPr>
      <w:bookmarkStart w:id="334" w:name="Body_110"/>
      <w:bookmarkEnd w:id="334"/>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20" style="position:absolute;z-index:252024832"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Wisconsin Senator Ronald Johnson: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Permanent Subcommittee on Investigations Chairman Ron Johnson (R-Wis.) and Senate Judiciary Committee Chairman Chuck Grassley (R-Iowa) sent a letter to theNational Archives and Records Administration (NARA) highlighting multiple requests some dating back to June 2021 for records relating to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and his family business dealings. For years, NARA failed to provide the requested records, but now that both Sens. Johnson and Grassley hold gavels, they are reiterating their previous requests.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2021, we have conducted oversight of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's use of multiple pseudonyms and personal email addresses for official government business when he served as Vice President.Despite our multiple requests for information, the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White House failed to respond.Our offices have also sent five letters to the National Archives and Records Administration (NARA), requesting documents in NARA's possession that are vital to our oversight. Unfortunately, as we will explain, NARA has also failed to provide all the information that we have sought involving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the senators wrote.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former 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is no longer in office and he pardoned his son Hunter and other family members, we believe it is of importance to review these records so the American people have a full accounting of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and his family's activities while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was in government," the senators continued.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Chairman Johnson's letter onFox News.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text of the letter can be foundhere.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12"/>
        <w:keepNext/>
        <w:spacing w:before="240" w:after="0" w:line="340" w:lineRule="atLeast"/>
        <w:ind w:left="0" w:right="0" w:firstLine="0"/>
        <w:jc w:val="left"/>
      </w:pPr>
      <w:bookmarkStart w:id="335" w:name="Classification_110"/>
      <w:bookmarkEnd w:id="335"/>
      <w:r>
        <w:rPr>
          <w:rFonts w:ascii="arial" w:eastAsia="arial" w:hAnsi="arial" w:cs="arial"/>
          <w:b/>
          <w:i w:val="0"/>
          <w:strike w:val="0"/>
          <w:noProof w:val="0"/>
          <w:color w:val="000000"/>
          <w:position w:val="0"/>
          <w:sz w:val="28"/>
          <w:u w:val="none"/>
          <w:vertAlign w:val="baseline"/>
        </w:rPr>
        <w:t>Classification</w:t>
      </w:r>
    </w:p>
    <w:p>
      <w:pPr>
        <w:pStyle w:val="Normal112"/>
        <w:spacing w:line="60" w:lineRule="exact"/>
      </w:pPr>
      <w:r>
        <w:pict>
          <v:line id="_x0000_s1421" style="position:absolute;z-index:252025856" from="0,2pt" to="512pt,2pt" strokecolor="#009ddb" strokeweight="2pt">
            <v:stroke linestyle="single"/>
            <w10:wrap type="topAndBottom"/>
          </v:line>
        </w:pict>
      </w:r>
    </w:p>
    <w:p>
      <w:pPr>
        <w:pStyle w:val="Normal112"/>
        <w:spacing w:line="120" w:lineRule="exact"/>
      </w:pPr>
    </w:p>
    <w:p>
      <w:pPr>
        <w:pStyle w:val="Normal1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NATIONAL ARCHIVES (90%); NEGATIVE PERSONAL NEWS (90%); US REPUBLICAN PARTY (90%); GOVERNMENT &amp; PUBLIC ADMINISTRATION (78%); FAMILY COMPANIES (76%)</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ARCHIVES &amp; RECORDS ADMINISTRATION (54%)</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ARCHIVE COLLECTIONS (91%); NATIONAL ARCHIVES (90%)</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TIM JOHNSON (90%); RON JOHNSON (79%); CHUCK GRASSLEY (78%)</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IOWA, USA (79%); WISCONSIN, USA (79%); UNITED STATES (93%)</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Pr>
        <w:pStyle w:val="Normal112"/>
      </w:pPr>
    </w:p>
    <w:p>
      <w:pPr>
        <w:pStyle w:val="Normal112"/>
        <w:ind w:left="200"/>
        <w:sectPr>
          <w:type w:val="continuous"/>
          <w:pgMar w:top="840" w:right="1000" w:bottom="840" w:left="1000" w:header="400" w:footer="400"/>
          <w:pgNumType w:fmt="decimal"/>
          <w:cols w:space="720"/>
        </w:sectPr>
      </w:pPr>
      <w:r>
        <w:br/>
      </w:r>
      <w:r>
        <w:pict>
          <v:line id="_x0000_s1422" style="position:absolute;z-index:252026880"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1386"/>
          <w:headerReference w:type="default" r:id="rId1387"/>
          <w:footerReference w:type="even" r:id="rId1388"/>
          <w:footerReference w:type="default" r:id="rId1389"/>
          <w:headerReference w:type="first" r:id="rId1390"/>
          <w:footerReference w:type="first" r:id="rId1391"/>
          <w:pgSz w:w="12240" w:h="15840"/>
          <w:pgMar w:top="840" w:right="1000" w:bottom="840" w:left="1000" w:header="400" w:footer="400"/>
          <w:pgNumType w:fmt="decimal"/>
          <w:cols w:space="720"/>
          <w:titlePg w:val="0"/>
        </w:sectPr>
      </w:pPr>
    </w:p>
    <w:p>
      <w:pPr>
        <w:pStyle w:val="Normal113"/>
      </w:pPr>
    </w:p>
    <w:p>
      <w:pPr>
        <w:pStyle w:val="Heading1111"/>
        <w:keepNext w:val="0"/>
        <w:spacing w:after="200" w:line="340" w:lineRule="atLeast"/>
        <w:ind w:left="0" w:right="0" w:firstLine="0"/>
        <w:jc w:val="center"/>
      </w:pPr>
      <w:hyperlink r:id="rId1392" w:history="1">
        <w:r>
          <w:rPr>
            <w:rFonts w:ascii="arial" w:eastAsia="arial" w:hAnsi="arial" w:cs="arial"/>
            <w:b/>
            <w:i/>
            <w:strike w:val="0"/>
            <w:color w:val="0077CC"/>
            <w:sz w:val="28"/>
            <w:u w:val="single"/>
            <w:vertAlign w:val="baseline"/>
          </w:rPr>
          <w:t>Joe Biden</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CTV Television, Inc. CTV NATIONAL NEWS 23:00:00 ET</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2024 Friday</w:t>
      </w:r>
    </w:p>
    <w:p>
      <w:pPr>
        <w:pStyle w:val="Normal113"/>
        <w:keepNext w:val="0"/>
        <w:spacing w:after="0" w:line="240" w:lineRule="atLeast"/>
        <w:ind w:right="0"/>
        <w:jc w:val="both"/>
      </w:pPr>
      <w:bookmarkStart w:id="336" w:name="Bookmark_113"/>
      <w:bookmarkEnd w:id="336"/>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CTV Televisions, Inc. All Rights Reserved</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HEATHER BUTTS</w:t>
      </w:r>
    </w:p>
    <w:p>
      <w:pPr>
        <w:pStyle w:val="Normal113"/>
        <w:keepNext/>
        <w:spacing w:before="240" w:after="0" w:line="340" w:lineRule="atLeast"/>
        <w:ind w:left="0" w:right="0" w:firstLine="0"/>
        <w:jc w:val="left"/>
      </w:pPr>
      <w:bookmarkStart w:id="337" w:name="Body_111"/>
      <w:bookmarkEnd w:id="337"/>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23" style="position:absolute;z-index:252027904"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HEATHER BUTTS: Questions around the political future of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are swirling tonight just a day after he gave a heavily scrutinized news conference. Some believe it encouraged supporters, while others say it provided fuel to his critics. CTV's Jeremie Charron reports.</w:t>
      </w:r>
    </w:p>
    <w:p>
      <w:pPr>
        <w:pStyle w:val="Normal1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(US President): I am running, and we're going to win.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JEREMIE CHARRON (Reporter): He insisted that he's staying in the race. And in fact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is getting good reviews from meetings with Western allies.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(British Prime Minister): We were billed for 45 minutes. We probably went on for the best part of an hour, covered a lot of ground, and he was in good form.</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CHARRON: Yet others who've worked closely with the president before have their doubts.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HEYMAN (Former US Ambassador to Canada): I think he's had an amazing presidential term. But the reality is he is not the best person today, in my opinion, equipped to go against Donald Trump.</w:t>
      </w:r>
    </w:p>
    <w:p>
      <w:pPr>
        <w:pStyle w:val="Normal1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Thank you. Please be seated.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CHARRON: A clear effort at redemption from US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Thursday...</w:t>
      </w:r>
    </w:p>
    <w:p>
      <w:pPr>
        <w:pStyle w:val="Normal1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Can you name me somebody who's got more major pieces of legislation passed in 3.5 years.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CHARRON: ...did little to stop the stream of Democrats who are calling for him to end his candidacy following his rocky debate performance two weeks ago.</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HAM (CTV News Political Analyst): It was I think an event that is only going to exacerbate this growing tension within the Democratic party between elite and congressional lawmakers and the rank and file of the party.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CHARRON: More than a dozen congressional Democrats are now calling for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to drop out of the race, a list which has grown since yesterday's press conference.</w:t>
      </w:r>
    </w:p>
    <w:p>
      <w:pPr>
        <w:pStyle w:val="Normal1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I wouldn't have picked Vice President Trump to be vice president if I didn't think she's not qualified to be president.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CHARRON: Moments like that driving concerns about the president's age and ability to lead. House minority leader Hakim Jeffrey said today he met privately with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last night to express concerns among Democrats.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 As long as he sees numbers that show that he is actually tied with Donald Trump, or trailing by a few points, he believes that he is within striking distance, and can turn this around.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CHARRON: Now the New York Times today is reporting the Democratic Party is facing financial pressure to make a change. Major donors have said $90 million in pledged donations are on hold if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stays in the race. Heather.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BUTTS: CTV's Jeremie Charron in Ottawa. Still ahead, an unwelcome passenger. A car owner in BC makes an unbearable discovery.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BREAK)</w:t>
      </w:r>
    </w:p>
    <w:p>
      <w:pPr>
        <w:pStyle w:val="Normal113"/>
        <w:keepNext/>
        <w:spacing w:before="240" w:after="0" w:line="340" w:lineRule="atLeast"/>
        <w:ind w:left="0" w:right="0" w:firstLine="0"/>
        <w:jc w:val="left"/>
      </w:pPr>
      <w:bookmarkStart w:id="338" w:name="Classification_111"/>
      <w:bookmarkEnd w:id="338"/>
      <w:r>
        <w:rPr>
          <w:rFonts w:ascii="arial" w:eastAsia="arial" w:hAnsi="arial" w:cs="arial"/>
          <w:b/>
          <w:i w:val="0"/>
          <w:strike w:val="0"/>
          <w:noProof w:val="0"/>
          <w:color w:val="000000"/>
          <w:position w:val="0"/>
          <w:sz w:val="28"/>
          <w:u w:val="none"/>
          <w:vertAlign w:val="baseline"/>
        </w:rPr>
        <w:t>Classification</w:t>
      </w:r>
    </w:p>
    <w:p>
      <w:pPr>
        <w:pStyle w:val="Normal113"/>
        <w:spacing w:line="60" w:lineRule="exact"/>
      </w:pPr>
      <w:r>
        <w:pict>
          <v:line id="_x0000_s1424" style="position:absolute;z-index:252028928" from="0,2pt" to="512pt,2pt" strokecolor="#009ddb" strokeweight="2pt">
            <v:stroke linestyle="single"/>
            <w10:wrap type="topAndBottom"/>
          </v:line>
        </w:pict>
      </w:r>
    </w:p>
    <w:p>
      <w:pPr>
        <w:pStyle w:val="Normal113"/>
        <w:spacing w:line="120" w:lineRule="exact"/>
      </w:pPr>
    </w:p>
    <w:p>
      <w:pPr>
        <w:pStyle w:val="Normal1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PRESIDENTS (90%); POLITICAL PARTIES (89%); PRESS CONFERENCES (89%); US DEMOCRATIC PARTY (89%); ELECTIONS &amp; POLITICS (78%); HEADS OF STATE &amp; GOVERNMENT (78%); LEGISLATIVE BODIES (78%); POLITICS (78%); PRIME MINISTERS (78%); TALKS &amp; MEETINGS (78%); GOVERNMENT BODIES &amp; OFFICES (73%); LEGISLATION (65%); BRITISH PRIME MINISTERS (55%)</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TELEVISION EQUIPMENT (73%)</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DONALD TRUMP (89%); KEIR STARMER (79%)</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OTTAWA, ON, CANADA (56%); UNITED STATES (93%); CANADA (91%); UNITED KINGDOM (78%)</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2024</w:t>
      </w:r>
    </w:p>
    <w:p>
      <w:pPr>
        <w:pStyle w:val="Normal113"/>
      </w:pPr>
    </w:p>
    <w:p>
      <w:pPr>
        <w:pStyle w:val="Normal113"/>
        <w:ind w:left="200"/>
        <w:sectPr>
          <w:type w:val="continuous"/>
          <w:pgMar w:top="840" w:right="1000" w:bottom="840" w:left="1000" w:header="400" w:footer="400"/>
          <w:pgNumType w:fmt="decimal"/>
          <w:cols w:space="720"/>
        </w:sectPr>
      </w:pPr>
      <w:r>
        <w:br/>
      </w:r>
      <w:r>
        <w:pict>
          <v:line id="_x0000_s1425" style="position:absolute;z-index:252029952"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1393"/>
          <w:headerReference w:type="default" r:id="rId1394"/>
          <w:footerReference w:type="even" r:id="rId1395"/>
          <w:footerReference w:type="default" r:id="rId1396"/>
          <w:headerReference w:type="first" r:id="rId1397"/>
          <w:footerReference w:type="first" r:id="rId1398"/>
          <w:pgSz w:w="12240" w:h="15840"/>
          <w:pgMar w:top="840" w:right="1000" w:bottom="840" w:left="1000" w:header="400" w:footer="400"/>
          <w:pgNumType w:fmt="decimal"/>
          <w:cols w:space="720"/>
          <w:titlePg w:val="0"/>
        </w:sectPr>
      </w:pPr>
    </w:p>
    <w:p>
      <w:pPr>
        <w:pStyle w:val="Normal114"/>
      </w:pPr>
    </w:p>
    <w:p>
      <w:pPr>
        <w:pStyle w:val="Heading1112"/>
        <w:keepNext w:val="0"/>
        <w:spacing w:after="200" w:line="340" w:lineRule="atLeast"/>
        <w:ind w:left="0" w:right="0" w:firstLine="0"/>
        <w:jc w:val="center"/>
      </w:pPr>
      <w:hyperlink r:id="rId1399" w:history="1">
        <w:r>
          <w:rPr>
            <w:rFonts w:ascii="arial" w:eastAsia="arial" w:hAnsi="arial" w:cs="arial"/>
            <w:b/>
            <w:i/>
            <w:strike w:val="0"/>
            <w:color w:val="0077CC"/>
            <w:sz w:val="28"/>
            <w:u w:val="single"/>
            <w:vertAlign w:val="baseline"/>
          </w:rPr>
          <w:t>Joe Biden</w:t>
        </w:r>
      </w:hyperlink>
      <w:hyperlink r:id="rId1400" w:history="1">
        <w:r>
          <w:rPr>
            <w:rFonts w:ascii="arial" w:eastAsia="arial" w:hAnsi="arial" w:cs="arial"/>
            <w:b/>
            <w:i/>
            <w:strike w:val="0"/>
            <w:color w:val="0077CC"/>
            <w:sz w:val="28"/>
            <w:u w:val="single"/>
            <w:vertAlign w:val="baseline"/>
          </w:rPr>
          <w:t xml:space="preserve"> Confuses Hezbollah for Hamas in Ceasefire Remarks</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2025 Wednesday 3:33 PM EST</w:t>
      </w:r>
    </w:p>
    <w:p>
      <w:pPr>
        <w:pStyle w:val="Normal114"/>
        <w:keepNext w:val="0"/>
        <w:spacing w:after="0" w:line="240" w:lineRule="atLeast"/>
        <w:ind w:right="0"/>
        <w:jc w:val="both"/>
      </w:pPr>
      <w:bookmarkStart w:id="339" w:name="Bookmark_114"/>
      <w:bookmarkEnd w:id="339"/>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114"/>
        <w:keepNext w:val="0"/>
        <w:spacing w:before="120" w:after="0" w:line="220" w:lineRule="atLeast"/>
        <w:ind w:left="0" w:right="0" w:firstLine="0"/>
        <w:jc w:val="left"/>
      </w:pPr>
      <w:r>
        <w:br/>
      </w:r>
      <w:r>
        <w:pict>
          <v:shape id="_x0000_i1426" type="#_x0000_t75" style="width:166.48pt;height:42.74pt">
            <v:imagedata r:id="rId84" o:title=""/>
          </v:shape>
        </w:pic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Aila Slisco</w:t>
      </w:r>
    </w:p>
    <w:p>
      <w:pPr>
        <w:pStyle w:val="Normal1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president announced a ceasefire deal between Israel and Hamas on Wednesday.</w:t>
      </w:r>
    </w:p>
    <w:p>
      <w:pPr>
        <w:pStyle w:val="Normal114"/>
        <w:keepNext/>
        <w:spacing w:before="240" w:after="0" w:line="340" w:lineRule="atLeast"/>
        <w:ind w:left="0" w:right="0" w:firstLine="0"/>
        <w:jc w:val="left"/>
      </w:pPr>
      <w:bookmarkStart w:id="340" w:name="Body_112"/>
      <w:bookmarkEnd w:id="340"/>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27" style="position:absolute;z-index:252030976" from="0,2pt" to="512pt,2pt" strokecolor="#009ddb" strokeweight="2pt">
            <v:stroke linestyle="single"/>
            <w10:wrap type="topAndBottom"/>
          </v:line>
        </w:pict>
      </w:r>
    </w:p>
    <w:p>
      <w:pPr>
        <w:pStyle w:val="Normal114"/>
      </w:pPr>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hyperlink r:id="rId1401" w:history="1">
        <w:r>
          <w:rPr>
            <w:rFonts w:ascii="arial" w:eastAsia="arial" w:hAnsi="arial" w:cs="arial"/>
            <w:b/>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confused Palestinian militant group </w:t>
      </w:r>
      <w:hyperlink r:id="rId1402"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with Hezbollah while announcing a ceasefire to the Israel-Hamas war on Wednesday.</w:t>
      </w:r>
    </w:p>
    <w:p>
      <w:pPr>
        <w:pStyle w:val="Normal1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and Hezbollah are both Iran-backed militant groups that have been involved in the Israeli-Palestinian conflict. However, Hamas launched the surprise attack on Israel that sparked the current war on October 7, 2023.</w:t>
      </w:r>
    </w:p>
    <w:p>
      <w:pPr>
        <w:pStyle w:val="Normal1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who has faced heavy criticism in recent years for a series of gaffes and apparent mental lapses, mistakenly said that Hezbollah was responsible for the attack while making the ceasefire announcement on Wednesday.</w:t>
      </w:r>
    </w:p>
    <w:p>
      <w:pPr>
        <w:pStyle w:val="Normal1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afternoon, it's a very good afternoon,"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said while flanked by Vice President </w:t>
      </w:r>
      <w:hyperlink r:id="rId1403" w:history="1">
        <w:r>
          <w:rPr>
            <w:rFonts w:ascii="arial" w:eastAsia="arial" w:hAnsi="arial" w:cs="arial"/>
            <w:b w:val="0"/>
            <w:i/>
            <w:strike w:val="0"/>
            <w:noProof w:val="0"/>
            <w:color w:val="0077CC"/>
            <w:position w:val="0"/>
            <w:sz w:val="20"/>
            <w:u w:val="single"/>
            <w:vertAlign w:val="baseline"/>
          </w:rPr>
          <w:t>Kamala Harris</w:t>
        </w:r>
      </w:hyperlink>
      <w:r>
        <w:rPr>
          <w:rFonts w:ascii="arial" w:eastAsia="arial" w:hAnsi="arial" w:cs="arial"/>
          <w:b w:val="0"/>
          <w:i w:val="0"/>
          <w:strike w:val="0"/>
          <w:noProof w:val="0"/>
          <w:color w:val="000000"/>
          <w:position w:val="0"/>
          <w:sz w:val="20"/>
          <w:u w:val="none"/>
          <w:vertAlign w:val="baseline"/>
        </w:rPr>
        <w:t xml:space="preserve"> and Secretary of State </w:t>
      </w:r>
      <w:hyperlink r:id="rId1404" w:history="1">
        <w:r>
          <w:rPr>
            <w:rFonts w:ascii="arial" w:eastAsia="arial" w:hAnsi="arial" w:cs="arial"/>
            <w:b w:val="0"/>
            <w:i/>
            <w:strike w:val="0"/>
            <w:noProof w:val="0"/>
            <w:color w:val="0077CC"/>
            <w:position w:val="0"/>
            <w:sz w:val="20"/>
            <w:u w:val="single"/>
            <w:vertAlign w:val="baseline"/>
          </w:rPr>
          <w:t>Antony Blinken</w:t>
        </w:r>
      </w:hyperlink>
      <w:r>
        <w:rPr>
          <w:rFonts w:ascii="arial" w:eastAsia="arial" w:hAnsi="arial" w:cs="arial"/>
          <w:b w:val="0"/>
          <w:i w:val="0"/>
          <w:strike w:val="0"/>
          <w:noProof w:val="0"/>
          <w:color w:val="000000"/>
          <w:position w:val="0"/>
          <w:sz w:val="20"/>
          <w:u w:val="none"/>
          <w:vertAlign w:val="baseline"/>
        </w:rPr>
        <w:t xml:space="preserve"> while announcing the deal at a press conference. "Because at long last, I can announce a ceasefire and a hostage deal has been reached between Israel and Hamas."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more than 15 months of conflict that began with Hezbollah's [sic] brutal massacre on October the 7th," he continued. "More than 15 months of terror for the hostages, their families, the Israeli people. More than 15 months of suffering by the innocent people of Gaza. Fighting in Gaza will stop and soon the hostages will return home and to their families."</w:t>
      </w:r>
    </w:p>
    <w:p>
      <w:pPr>
        <w:pStyle w:val="Normal1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1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Conservative British columnist Julia Hartley-Brewer, in a post to X, formerly Twitter:</w:t>
      </w:r>
      <w:r>
        <w:rPr>
          <w:rFonts w:ascii="arial" w:eastAsia="arial" w:hAnsi="arial" w:cs="arial"/>
          <w:b w:val="0"/>
          <w:i w:val="0"/>
          <w:strike w:val="0"/>
          <w:noProof w:val="0"/>
          <w:color w:val="000000"/>
          <w:position w:val="0"/>
          <w:sz w:val="20"/>
          <w:u w:val="none"/>
          <w:vertAlign w:val="baseline"/>
        </w:rPr>
        <w:t xml:space="preserve"> "Does anyone honestly believe @JoeBiden had anything to do with the Gaza ceasefire deal when he just claimed it was Hezbollah, not Hamas, who carried out the October 7th attack? Good grief. He probably doesn't even know what day it is."</w:t>
      </w:r>
    </w:p>
    <w:p>
      <w:pPr>
        <w:pStyle w:val="Normal1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Eric Daugherty, assistant news director for </w:t>
      </w:r>
      <w:hyperlink r:id="rId1405" w:history="1">
        <w:r>
          <w:rPr>
            <w:rFonts w:ascii="arial" w:eastAsia="arial" w:hAnsi="arial" w:cs="arial"/>
            <w:b/>
            <w:i/>
            <w:strike w:val="0"/>
            <w:noProof w:val="0"/>
            <w:color w:val="0077CC"/>
            <w:position w:val="0"/>
            <w:sz w:val="20"/>
            <w:u w:val="single"/>
            <w:vertAlign w:val="baseline"/>
          </w:rPr>
          <w:t>right-wing</w:t>
        </w:r>
      </w:hyperlink>
      <w:r>
        <w:rPr>
          <w:rFonts w:ascii="arial" w:eastAsia="arial" w:hAnsi="arial" w:cs="arial"/>
          <w:b/>
          <w:i w:val="0"/>
          <w:strike w:val="0"/>
          <w:noProof w:val="0"/>
          <w:color w:val="000000"/>
          <w:position w:val="0"/>
          <w:sz w:val="20"/>
          <w:u w:val="none"/>
          <w:vertAlign w:val="baseline"/>
        </w:rPr>
        <w:t xml:space="preserve"> media outlet Florida's Voice, </w:t>
      </w:r>
      <w:hyperlink r:id="rId1406" w:history="1">
        <w:r>
          <w:rPr>
            <w:rFonts w:ascii="arial" w:eastAsia="arial" w:hAnsi="arial" w:cs="arial"/>
            <w:b/>
            <w:i/>
            <w:strike w:val="0"/>
            <w:noProof w:val="0"/>
            <w:color w:val="0077CC"/>
            <w:position w:val="0"/>
            <w:sz w:val="20"/>
            <w:u w:val="single"/>
            <w:vertAlign w:val="baseline"/>
          </w:rPr>
          <w:t>describing</w:t>
        </w:r>
      </w:hyperlink>
      <w:r>
        <w:rPr>
          <w:rFonts w:ascii="arial" w:eastAsia="arial" w:hAnsi="arial" w:cs="arial"/>
          <w:b/>
          <w:i w:val="0"/>
          <w:strike w:val="0"/>
          <w:noProof w:val="0"/>
          <w:color w:val="000000"/>
          <w:position w:val="0"/>
          <w:sz w:val="20"/>
          <w:u w:val="none"/>
          <w:vertAlign w:val="baseline"/>
        </w:rPr>
        <w:t xml:space="preserve"> a video clip of the moment on X:</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More than 15 months of conflict began with Hezbollah's brutal October 7th massacre. [It wasn't Hezbollah, it was Hamas] BLINKEN: *Disappointed expressions*"</w:t>
      </w:r>
    </w:p>
    <w:p>
      <w:pPr>
        <w:pStyle w:val="Normal11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is a developing story and will be updated. </w:t>
      </w:r>
    </w:p>
    <w:p>
      <w:pPr>
        <w:pStyle w:val="Normal114"/>
        <w:keepNext w:val="0"/>
        <w:spacing w:before="240" w:after="0" w:line="260" w:lineRule="atLeast"/>
        <w:ind w:left="0" w:right="0" w:firstLine="0"/>
        <w:jc w:val="both"/>
      </w:pPr>
      <w:hyperlink r:id="rId1407" w:history="1">
        <w:r>
          <w:rPr>
            <w:rFonts w:ascii="arial" w:eastAsia="arial" w:hAnsi="arial" w:cs="arial"/>
            <w:b w:val="0"/>
            <w:i/>
            <w:strike w:val="0"/>
            <w:color w:val="0077CC"/>
            <w:sz w:val="20"/>
            <w:u w:val="single"/>
            <w:vertAlign w:val="baseline"/>
          </w:rPr>
          <w:t>Link to Image</w:t>
        </w:r>
      </w:hyperlink>
    </w:p>
    <w:p>
      <w:pPr>
        <w:pStyle w:val="Normal1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4"/>
        <w:spacing w:line="60" w:lineRule="exact"/>
      </w:pPr>
      <w:r>
        <w:pict>
          <v:line id="_x0000_s1428" style="position:absolute;z-index:252032000" from="0,2pt" to="512pt,2pt" strokecolor="#009ddb" strokeweight="2pt">
            <v:stroke linestyle="single"/>
            <w10:wrap type="topAndBottom"/>
          </v:line>
        </w:pic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JANUARY 13: U.S.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delivers a speech about his foreign policy achievements in the Ben Franklin Room at the State Department's Harry S. Truman headquarters building on January 13, 2025 in Washington, DC. With one week left in his term,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is scheduled to deliver a series of daily addresses about what he considers his accomplishments as president. (Photo by Chip Somodevilla/Getty Images)</w:t>
      </w:r>
    </w:p>
    <w:p>
      <w:pPr>
        <w:pStyle w:val="Normal114"/>
        <w:keepNext/>
        <w:spacing w:before="240" w:after="0" w:line="340" w:lineRule="atLeast"/>
        <w:ind w:left="0" w:right="0" w:firstLine="0"/>
        <w:jc w:val="left"/>
      </w:pPr>
      <w:bookmarkStart w:id="341" w:name="Classification_112"/>
      <w:bookmarkEnd w:id="341"/>
      <w:r>
        <w:rPr>
          <w:rFonts w:ascii="arial" w:eastAsia="arial" w:hAnsi="arial" w:cs="arial"/>
          <w:b/>
          <w:i w:val="0"/>
          <w:strike w:val="0"/>
          <w:noProof w:val="0"/>
          <w:color w:val="000000"/>
          <w:position w:val="0"/>
          <w:sz w:val="28"/>
          <w:u w:val="none"/>
          <w:vertAlign w:val="baseline"/>
        </w:rPr>
        <w:t>Classification</w:t>
      </w:r>
    </w:p>
    <w:p>
      <w:pPr>
        <w:pStyle w:val="Normal114"/>
        <w:spacing w:line="60" w:lineRule="exact"/>
      </w:pPr>
      <w:r>
        <w:pict>
          <v:line id="_x0000_s1429" style="position:absolute;z-index:252033024" from="0,2pt" to="512pt,2pt" strokecolor="#009ddb" strokeweight="2pt">
            <v:stroke linestyle="single"/>
            <w10:wrap type="topAndBottom"/>
          </v:line>
        </w:pict>
      </w:r>
    </w:p>
    <w:p>
      <w:pPr>
        <w:pStyle w:val="Normal114"/>
        <w:spacing w:line="120" w:lineRule="exact"/>
      </w:pPr>
    </w:p>
    <w:p>
      <w:pPr>
        <w:pStyle w:val="Normal1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HEZBOLLAH (94%); 2023 GAZA-ISRAEL CONFLICT (91%); CEASEFIRES (90%); HAMAS (90%); HOSTAGE TAKING (90%); ISRAELI-PALESTINIAN CONFLICTS (90%); TERRORIST ORGANIZATIONS (90%); WAR &amp; CONFLICT (90%); PRESS CONFERENCES (79%); GOVERNMENT ADVISORS &amp; MINISTERS (74%); GOVERNMENT BODIES &amp; OFFICES (74%); NATIONAL SECURITY &amp; FOREIGN RELATIONS (73%); WRITERS (65%); News (%)</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HAMAS (94%);  HEZBOLLAH (94%)</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WRITERS (65%)</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(90%); KAMALA HARRIS (79%); ANTONY BLINKEN (73%)</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(79%); ISRAEL (95%); STATE OF PALESTINE (92%)</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2025</w:t>
      </w:r>
    </w:p>
    <w:p>
      <w:pPr>
        <w:pStyle w:val="Normal114"/>
      </w:pPr>
    </w:p>
    <w:p>
      <w:pPr>
        <w:pStyle w:val="Normal114"/>
        <w:ind w:left="200"/>
        <w:sectPr>
          <w:type w:val="continuous"/>
          <w:pgMar w:top="840" w:right="1000" w:bottom="840" w:left="1000" w:header="400" w:footer="400"/>
          <w:pgNumType w:fmt="decimal"/>
          <w:cols w:space="720"/>
        </w:sectPr>
      </w:pPr>
      <w:r>
        <w:br/>
      </w:r>
      <w:r>
        <w:pict>
          <v:line id="_x0000_s1430" style="position:absolute;z-index:252034048"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1408"/>
          <w:headerReference w:type="default" r:id="rId1409"/>
          <w:footerReference w:type="even" r:id="rId1410"/>
          <w:footerReference w:type="default" r:id="rId1411"/>
          <w:headerReference w:type="first" r:id="rId1412"/>
          <w:footerReference w:type="first" r:id="rId1413"/>
          <w:pgSz w:w="12240" w:h="15840"/>
          <w:pgMar w:top="840" w:right="1000" w:bottom="840" w:left="1000" w:header="400" w:footer="400"/>
          <w:pgNumType w:fmt="decimal"/>
          <w:cols w:space="720"/>
          <w:titlePg w:val="0"/>
        </w:sectPr>
      </w:pPr>
    </w:p>
    <w:p>
      <w:pPr>
        <w:pStyle w:val="Normal115"/>
      </w:pPr>
    </w:p>
    <w:p>
      <w:pPr>
        <w:pStyle w:val="Heading1113"/>
        <w:keepNext w:val="0"/>
        <w:spacing w:after="200" w:line="340" w:lineRule="atLeast"/>
        <w:ind w:left="0" w:right="0" w:firstLine="0"/>
        <w:jc w:val="center"/>
      </w:pPr>
      <w:hyperlink r:id="rId1414" w:history="1">
        <w:r>
          <w:rPr>
            <w:rFonts w:ascii="arial" w:eastAsia="arial" w:hAnsi="arial" w:cs="arial"/>
            <w:b/>
            <w:i/>
            <w:strike w:val="0"/>
            <w:color w:val="0077CC"/>
            <w:sz w:val="28"/>
            <w:u w:val="single"/>
            <w:vertAlign w:val="baseline"/>
          </w:rPr>
          <w:t xml:space="preserve">Kamala Harris signs with Hollywood talent agency CAA, joining </w:t>
        </w:r>
      </w:hyperlink>
      <w:hyperlink r:id="rId1415" w:history="1">
        <w:r>
          <w:rPr>
            <w:rFonts w:ascii="arial" w:eastAsia="arial" w:hAnsi="arial" w:cs="arial"/>
            <w:b/>
            <w:i/>
            <w:strike w:val="0"/>
            <w:color w:val="0077CC"/>
            <w:sz w:val="28"/>
            <w:u w:val="single"/>
            <w:vertAlign w:val="baseline"/>
          </w:rPr>
          <w:t>Joe Biden</w:t>
        </w:r>
      </w:hyperlink>
      <w:hyperlink r:id="rId1416" w:history="1">
        <w:r>
          <w:rPr>
            <w:rFonts w:ascii="arial" w:eastAsia="arial" w:hAnsi="arial" w:cs="arial"/>
            <w:b/>
            <w:i/>
            <w:strike w:val="0"/>
            <w:color w:val="0077CC"/>
            <w:sz w:val="28"/>
            <w:u w:val="single"/>
            <w:vertAlign w:val="baseline"/>
          </w:rPr>
          <w:t>, Barack Obama</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2025 10:07 PM EST</w:t>
      </w:r>
    </w:p>
    <w:p>
      <w:pPr>
        <w:pStyle w:val="Normal115"/>
        <w:keepNext w:val="0"/>
        <w:spacing w:after="0" w:line="240" w:lineRule="atLeast"/>
        <w:ind w:right="0"/>
        <w:jc w:val="both"/>
      </w:pPr>
      <w:bookmarkStart w:id="342" w:name="Bookmark_115"/>
      <w:bookmarkEnd w:id="342"/>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Gannett Media Corp  All Rights Reserved</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 BUSINESS NEWS, MOVIE BUSINESS NEWS &amp; US POLITICS NEWS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Anthony Robledo, USA TODAY</w:t>
      </w:r>
    </w:p>
    <w:p>
      <w:pPr>
        <w:pStyle w:val="Normal115"/>
        <w:keepNext/>
        <w:spacing w:before="240" w:after="0" w:line="340" w:lineRule="atLeast"/>
        <w:ind w:left="0" w:right="0" w:firstLine="0"/>
        <w:jc w:val="left"/>
      </w:pPr>
      <w:bookmarkStart w:id="343" w:name="Body_113"/>
      <w:bookmarkEnd w:id="343"/>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31" style="position:absolute;z-index:252035072" from="0,2pt" to="512pt,2pt" strokecolor="#009ddb" strokeweight="2pt">
            <v:stroke linestyle="single"/>
            <w10:wrap type="topAndBottom"/>
          </v:line>
        </w:pict>
      </w:r>
    </w:p>
    <w:p>
      <w:pPr>
        <w:pStyle w:val="Normal115"/>
      </w:pP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Vice President </w:t>
      </w:r>
      <w:hyperlink r:id="rId1417" w:history="1">
        <w:r>
          <w:rPr>
            <w:rFonts w:ascii="arial" w:eastAsia="arial" w:hAnsi="arial" w:cs="arial"/>
            <w:b w:val="0"/>
            <w:i/>
            <w:strike w:val="0"/>
            <w:noProof w:val="0"/>
            <w:color w:val="0077CC"/>
            <w:position w:val="0"/>
            <w:sz w:val="20"/>
            <w:u w:val="single"/>
            <w:vertAlign w:val="baseline"/>
          </w:rPr>
          <w:t>Kamala Harris</w:t>
        </w:r>
      </w:hyperlink>
      <w:r>
        <w:rPr>
          <w:rFonts w:ascii="arial" w:eastAsia="arial" w:hAnsi="arial" w:cs="arial"/>
          <w:b w:val="0"/>
          <w:i w:val="0"/>
          <w:strike w:val="0"/>
          <w:noProof w:val="0"/>
          <w:color w:val="000000"/>
          <w:position w:val="0"/>
          <w:sz w:val="20"/>
          <w:u w:val="none"/>
          <w:vertAlign w:val="baseline"/>
        </w:rPr>
        <w:t xml:space="preserve"> has signed with </w:t>
      </w:r>
      <w:hyperlink r:id="rId1418" w:history="1">
        <w:r>
          <w:rPr>
            <w:rFonts w:ascii="arial" w:eastAsia="arial" w:hAnsi="arial" w:cs="arial"/>
            <w:b w:val="0"/>
            <w:i/>
            <w:strike w:val="0"/>
            <w:noProof w:val="0"/>
            <w:color w:val="0077CC"/>
            <w:position w:val="0"/>
            <w:sz w:val="20"/>
            <w:u w:val="single"/>
            <w:vertAlign w:val="baseline"/>
          </w:rPr>
          <w:t>one of Hollywood's top talent agencies</w:t>
        </w:r>
      </w:hyperlink>
      <w:r>
        <w:rPr>
          <w:rFonts w:ascii="arial" w:eastAsia="arial" w:hAnsi="arial" w:cs="arial"/>
          <w:b w:val="0"/>
          <w:i w:val="0"/>
          <w:strike w:val="0"/>
          <w:noProof w:val="0"/>
          <w:color w:val="000000"/>
          <w:position w:val="0"/>
          <w:sz w:val="20"/>
          <w:u w:val="none"/>
          <w:vertAlign w:val="baseline"/>
        </w:rPr>
        <w:t>.</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419" w:history="1">
        <w:r>
          <w:rPr>
            <w:rFonts w:ascii="arial" w:eastAsia="arial" w:hAnsi="arial" w:cs="arial"/>
            <w:b w:val="0"/>
            <w:i/>
            <w:strike w:val="0"/>
            <w:noProof w:val="0"/>
            <w:color w:val="0077CC"/>
            <w:position w:val="0"/>
            <w:sz w:val="20"/>
            <w:u w:val="single"/>
            <w:vertAlign w:val="baseline"/>
          </w:rPr>
          <w:t>Creative Artists Agency</w:t>
        </w:r>
      </w:hyperlink>
      <w:r>
        <w:rPr>
          <w:rFonts w:ascii="arial" w:eastAsia="arial" w:hAnsi="arial" w:cs="arial"/>
          <w:b w:val="0"/>
          <w:i w:val="0"/>
          <w:strike w:val="0"/>
          <w:noProof w:val="0"/>
          <w:color w:val="000000"/>
          <w:position w:val="0"/>
          <w:sz w:val="20"/>
          <w:u w:val="none"/>
          <w:vertAlign w:val="baseline"/>
        </w:rPr>
        <w:t xml:space="preserve"> deal will open speaking and publishing opportunities for the 2024 Democratic presidential nominee, according to a Wednesday Instagram announcement post by the firm.</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joins a slate of executive branch alumni to sign on with the Los Angeles-based agency, which also represents former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as well as former President Barack Obama and former first lady Michelle Obama.</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"CAA will work closely with Harris on her post-White House initiatives, creating strategic opportunities that expand her platform in support of the issues she has championed throughout her decades-long career in public service," the agency wrote. </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comes after Harris's term in the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administration concluded last month when her election opponent, now President </w:t>
      </w:r>
      <w:hyperlink r:id="rId1420"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was sworn back into office.</w:t>
      </w:r>
    </w:p>
    <w:p>
      <w:pPr>
        <w:pStyle w:val="Normal115"/>
        <w:keepNext w:val="0"/>
        <w:spacing w:before="240" w:after="0" w:line="260" w:lineRule="atLeast"/>
        <w:ind w:left="0" w:right="0" w:firstLine="0"/>
        <w:jc w:val="both"/>
      </w:pPr>
      <w:hyperlink r:id="rId1421" w:history="1">
        <w:r>
          <w:rPr>
            <w:rFonts w:ascii="arial" w:eastAsia="arial" w:hAnsi="arial" w:cs="arial"/>
            <w:b w:val="0"/>
            <w:i/>
            <w:strike w:val="0"/>
            <w:color w:val="0077CC"/>
            <w:sz w:val="20"/>
            <w:u w:val="single"/>
            <w:vertAlign w:val="baseline"/>
          </w:rPr>
          <w:t xml:space="preserve">       View this post on Instagram            </w:t>
        </w:r>
      </w:hyperlink>
    </w:p>
    <w:p>
      <w:pPr>
        <w:pStyle w:val="Normal115"/>
        <w:keepNext w:val="0"/>
        <w:spacing w:before="240" w:after="0" w:line="260" w:lineRule="atLeast"/>
        <w:ind w:left="0" w:right="0" w:firstLine="0"/>
        <w:jc w:val="both"/>
      </w:pPr>
      <w:hyperlink r:id="rId1422" w:history="1">
        <w:r>
          <w:rPr>
            <w:rFonts w:ascii="arial" w:eastAsia="arial" w:hAnsi="arial" w:cs="arial"/>
            <w:b w:val="0"/>
            <w:i/>
            <w:strike w:val="0"/>
            <w:color w:val="0077CC"/>
            <w:sz w:val="20"/>
            <w:u w:val="single"/>
            <w:vertAlign w:val="baseline"/>
          </w:rPr>
          <w:t>A post shared by CAA (@creativeartistsagency)</w:t>
        </w:r>
      </w:hyperlink>
    </w:p>
    <w:p>
      <w:pPr>
        <w:pStyle w:val="Normal115"/>
        <w:keepNext w:val="0"/>
        <w:spacing w:before="240" w:after="0" w:line="260" w:lineRule="atLeast"/>
        <w:ind w:left="0" w:right="0" w:firstLine="0"/>
        <w:jc w:val="left"/>
      </w:pPr>
      <w:r>
        <w:rPr>
          <w:rFonts w:ascii="arial" w:eastAsia="arial" w:hAnsi="arial" w:cs="arial"/>
          <w:b/>
          <w:i/>
          <w:strike w:val="0"/>
          <w:noProof w:val="0"/>
          <w:color w:val="000000"/>
          <w:position w:val="0"/>
          <w:sz w:val="20"/>
          <w:u w:val="single"/>
          <w:vertAlign w:val="baseline"/>
        </w:rPr>
        <w:t>Biden</w:t>
      </w:r>
      <w:r>
        <w:rPr>
          <w:rFonts w:ascii="arial" w:eastAsia="arial" w:hAnsi="arial" w:cs="arial"/>
          <w:b/>
          <w:i w:val="0"/>
          <w:strike w:val="0"/>
          <w:noProof w:val="0"/>
          <w:color w:val="000000"/>
          <w:position w:val="0"/>
          <w:sz w:val="20"/>
          <w:u w:val="none"/>
          <w:vertAlign w:val="baseline"/>
        </w:rPr>
        <w:t xml:space="preserve"> talent deal announced last month</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CCA announced </w:t>
      </w:r>
      <w:hyperlink r:id="rId1423" w:history="1">
        <w:r>
          <w:rPr>
            <w:rFonts w:ascii="arial" w:eastAsia="arial" w:hAnsi="arial" w:cs="arial"/>
            <w:b/>
            <w:i/>
            <w:strike w:val="0"/>
            <w:noProof w:val="0"/>
            <w:color w:val="0077CC"/>
            <w:position w:val="0"/>
            <w:sz w:val="20"/>
            <w:u w:val="single"/>
            <w:vertAlign w:val="baseline"/>
          </w:rPr>
          <w:t>Biden</w:t>
        </w:r>
      </w:hyperlink>
      <w:r>
        <w:rPr>
          <w:rFonts w:ascii="arial" w:eastAsia="arial" w:hAnsi="arial" w:cs="arial"/>
          <w:b w:val="0"/>
          <w:i w:val="0"/>
          <w:strike w:val="0"/>
          <w:noProof w:val="0"/>
          <w:color w:val="000000"/>
          <w:position w:val="0"/>
          <w:sz w:val="20"/>
          <w:u w:val="none"/>
          <w:vertAlign w:val="baseline"/>
        </w:rPr>
        <w:t xml:space="preserve"> signed with the agency that previously represented him between 2017 and 2020.</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is one of America’s most respected and influential voices in national and global affairs," CCA co-chairman Richard Lovett </w:t>
      </w:r>
      <w:hyperlink r:id="rId1424" w:history="1">
        <w:r>
          <w:rPr>
            <w:rFonts w:ascii="arial" w:eastAsia="arial" w:hAnsi="arial" w:cs="arial"/>
            <w:b w:val="0"/>
            <w:i/>
            <w:strike w:val="0"/>
            <w:noProof w:val="0"/>
            <w:color w:val="0077CC"/>
            <w:position w:val="0"/>
            <w:sz w:val="20"/>
            <w:u w:val="single"/>
            <w:vertAlign w:val="baseline"/>
          </w:rPr>
          <w:t>said in a Feb. 3 Instagram post</w:t>
        </w:r>
      </w:hyperlink>
      <w:r>
        <w:rPr>
          <w:rFonts w:ascii="arial" w:eastAsia="arial" w:hAnsi="arial" w:cs="arial"/>
          <w:b w:val="0"/>
          <w:i w:val="0"/>
          <w:strike w:val="0"/>
          <w:noProof w:val="0"/>
          <w:color w:val="000000"/>
          <w:position w:val="0"/>
          <w:sz w:val="20"/>
          <w:u w:val="none"/>
          <w:vertAlign w:val="baseline"/>
        </w:rPr>
        <w:t>. "His lifelong commitment to public service is one of unity, optimism, dignity, and possibility. We are profoundly honored to partner with him again."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his first CAA stint,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published a 2017 memoir opening up about his late son Beau’s battle with cancer and titled the book "Promise Me, Dad." A nationwide book tour followed ahead of his 2020 campaign for president.</w:t>
      </w:r>
    </w:p>
    <w:p>
      <w:pPr>
        <w:pStyle w:val="Normal1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is Creative Artists Agency, or CAA?</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Creative Artists Agency is an LA-based talent firm that support talents and brands including actors, writers, producers, musicians, comedians, authors, athletes and more.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also has a reputation of signing high-profile Democrats from former Presidents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and Barack Obama to former West Virginia Sen. </w:t>
      </w:r>
      <w:r>
        <w:rPr>
          <w:rFonts w:ascii="arial" w:eastAsia="arial" w:hAnsi="arial" w:cs="arial"/>
          <w:b/>
          <w:i/>
          <w:strike w:val="0"/>
          <w:noProof w:val="0"/>
          <w:color w:val="000000"/>
          <w:position w:val="0"/>
          <w:sz w:val="20"/>
          <w:u w:val="single"/>
          <w:vertAlign w:val="baseline"/>
        </w:rPr>
        <w:t>Joe</w:t>
      </w:r>
      <w:r>
        <w:rPr>
          <w:rFonts w:ascii="arial" w:eastAsia="arial" w:hAnsi="arial" w:cs="arial"/>
          <w:b w:val="0"/>
          <w:i w:val="0"/>
          <w:strike w:val="0"/>
          <w:noProof w:val="0"/>
          <w:color w:val="000000"/>
          <w:position w:val="0"/>
          <w:sz w:val="20"/>
          <w:u w:val="none"/>
          <w:vertAlign w:val="baseline"/>
        </w:rPr>
        <w:t xml:space="preserve"> Manchin and former Texas Rep. Beto O’Rourke.</w:t>
      </w:r>
    </w:p>
    <w:p>
      <w:pPr>
        <w:pStyle w:val="Normal11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Contributing: Fernando Cervantes Jr., USA TODAY</w:t>
      </w:r>
    </w:p>
    <w:p>
      <w:pPr>
        <w:pStyle w:val="Normal115"/>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1425" w:history="1">
        <w:r>
          <w:rPr>
            <w:rFonts w:ascii="arial" w:eastAsia="arial" w:hAnsi="arial" w:cs="arial"/>
            <w:b w:val="0"/>
            <w:i/>
            <w:strike w:val="0"/>
            <w:noProof w:val="0"/>
            <w:color w:val="0077CC"/>
            <w:position w:val="0"/>
            <w:sz w:val="20"/>
            <w:u w:val="single"/>
            <w:vertAlign w:val="baseline"/>
          </w:rPr>
          <w:t xml:space="preserve">Kamala Harris signs with Hollywood talent agency CAA, joining </w:t>
        </w:r>
      </w:hyperlink>
      <w:hyperlink r:id="rId1426" w:history="1">
        <w:r>
          <w:rPr>
            <w:rFonts w:ascii="arial" w:eastAsia="arial" w:hAnsi="arial" w:cs="arial"/>
            <w:b/>
            <w:i/>
            <w:strike w:val="0"/>
            <w:noProof w:val="0"/>
            <w:color w:val="0077CC"/>
            <w:position w:val="0"/>
            <w:sz w:val="20"/>
            <w:u w:val="single"/>
            <w:vertAlign w:val="baseline"/>
          </w:rPr>
          <w:t>Joe Biden</w:t>
        </w:r>
      </w:hyperlink>
      <w:hyperlink r:id="rId1427" w:history="1">
        <w:r>
          <w:rPr>
            <w:rFonts w:ascii="arial" w:eastAsia="arial" w:hAnsi="arial" w:cs="arial"/>
            <w:b w:val="0"/>
            <w:i/>
            <w:strike w:val="0"/>
            <w:noProof w:val="0"/>
            <w:color w:val="0077CC"/>
            <w:position w:val="0"/>
            <w:sz w:val="20"/>
            <w:u w:val="single"/>
            <w:vertAlign w:val="baseline"/>
          </w:rPr>
          <w:t>, Barack Obama</w:t>
        </w:r>
      </w:hyperlink>
    </w:p>
    <w:p>
      <w:pPr>
        <w:pStyle w:val="Normal115"/>
        <w:keepNext/>
        <w:spacing w:before="240" w:after="0" w:line="340" w:lineRule="atLeast"/>
        <w:ind w:left="0" w:right="0" w:firstLine="0"/>
        <w:jc w:val="left"/>
      </w:pPr>
      <w:bookmarkStart w:id="344" w:name="Classification_113"/>
      <w:bookmarkEnd w:id="344"/>
      <w:r>
        <w:rPr>
          <w:rFonts w:ascii="arial" w:eastAsia="arial" w:hAnsi="arial" w:cs="arial"/>
          <w:b/>
          <w:i w:val="0"/>
          <w:strike w:val="0"/>
          <w:noProof w:val="0"/>
          <w:color w:val="000000"/>
          <w:position w:val="0"/>
          <w:sz w:val="28"/>
          <w:u w:val="none"/>
          <w:vertAlign w:val="baseline"/>
        </w:rPr>
        <w:t>Classification</w:t>
      </w:r>
    </w:p>
    <w:p>
      <w:pPr>
        <w:pStyle w:val="Normal115"/>
        <w:spacing w:line="60" w:lineRule="exact"/>
      </w:pPr>
      <w:r>
        <w:pict>
          <v:line id="_x0000_s1432" style="position:absolute;z-index:252036096" from="0,2pt" to="512pt,2pt" strokecolor="#009ddb" strokeweight="2pt">
            <v:stroke linestyle="single"/>
            <w10:wrap type="topAndBottom"/>
          </v:line>
        </w:pict>
      </w:r>
    </w:p>
    <w:p>
      <w:pPr>
        <w:pStyle w:val="Normal115"/>
        <w:spacing w:line="120" w:lineRule="exact"/>
      </w:pPr>
    </w:p>
    <w:p>
      <w:pPr>
        <w:pStyle w:val="Normal1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BUSINESS NEWS (90%); HEADS OF GOVERNMENT ELECTIONS (90%); US DEMOCRATIC PARTY (90%); US PRESIDENTIAL CANDIDATES 2008 (90%); US PRESIDENTIAL CANDIDATES 2012 (90%); US PRESIDENTIAL CANDIDATES 2024 (90%); US PRESIDENTIAL ELECTIONS (90%); ARTISTS &amp; PERFORMERS (89%); INTERNET SOCIAL NETWORKING (89%); WRITERS (89%); CELEBRITIES (79%); US PRESIDENTS (79%); COMPANY STRATEGY (78%); ELECTIONS &amp; POLITICS (78%); POLITICAL PARTIES (78%); POLITICS (78%); PLATFORMS &amp; ISSUES (77%); BIOGRAPHICAL LITERATURE (73%); SINGERS &amp; MUSICIANS (50%)</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CREATIVE ARTISTS AGENCY INC (92%)</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NAICS711110 THEATER COMPANIES &amp; DINNER THEATERS (92%); SIC7922 THEATRICAL PRODUCERS (EXCEPT MOTION PICTURE) &amp; MISCELLANEOUS THEATRICAL SERVICES (92%); TALENT AGENTS (91%); ARTISTS &amp; PERFORMERS (89%); INTERNET SOCIAL NETWORKING (89%); WRITERS (89%); CELEBRITIES (79%); MOVIE INDUSTRY (79%); BIOGRAPHY PUBLISHING (78%); BOOK PUBLISHING (78%); SINGERS &amp; MUSICIANS (50%)</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(93%); KAMALA HARRIS (93%); BARACK OBAMA (90%); MICHELLE OBAMA (88%); DONALD TRUMP (79%); </w:t>
      </w:r>
      <w:r>
        <w:rPr>
          <w:rFonts w:ascii="arial" w:eastAsia="arial" w:hAnsi="arial" w:cs="arial"/>
          <w:b/>
          <w:i/>
          <w:strike w:val="0"/>
          <w:noProof w:val="0"/>
          <w:color w:val="000000"/>
          <w:position w:val="0"/>
          <w:sz w:val="20"/>
          <w:u w:val="single"/>
          <w:vertAlign w:val="baseline"/>
        </w:rPr>
        <w:t>JOE</w:t>
      </w:r>
      <w:r>
        <w:rPr>
          <w:rFonts w:ascii="arial" w:eastAsia="arial" w:hAnsi="arial" w:cs="arial"/>
          <w:b w:val="0"/>
          <w:i w:val="0"/>
          <w:strike w:val="0"/>
          <w:noProof w:val="0"/>
          <w:color w:val="000000"/>
          <w:position w:val="0"/>
          <w:sz w:val="20"/>
          <w:u w:val="none"/>
          <w:vertAlign w:val="baseline"/>
        </w:rPr>
        <w:t xml:space="preserve"> MANCHIN (58%)</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(79%); CALIFORNIA, USA (92%); WEST VIRGINIA, USA (92%); UNITED STATES (94%); California, Tennessee, West Virginia &amp; Texas; United States; Americas, Northern America</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2025</w:t>
      </w:r>
    </w:p>
    <w:p>
      <w:pPr>
        <w:pStyle w:val="Normal115"/>
      </w:pPr>
    </w:p>
    <w:p>
      <w:pPr>
        <w:pStyle w:val="Normal115"/>
        <w:ind w:left="200"/>
        <w:sectPr>
          <w:type w:val="continuous"/>
          <w:pgMar w:top="840" w:right="1000" w:bottom="840" w:left="1000" w:header="400" w:footer="400"/>
          <w:pgNumType w:fmt="decimal"/>
          <w:cols w:space="720"/>
        </w:sectPr>
      </w:pPr>
      <w:r>
        <w:br/>
      </w:r>
      <w:r>
        <w:pict>
          <v:line id="_x0000_s1433" style="position:absolute;z-index:252037120"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1428"/>
          <w:headerReference w:type="default" r:id="rId1429"/>
          <w:footerReference w:type="even" r:id="rId1430"/>
          <w:footerReference w:type="default" r:id="rId1431"/>
          <w:headerReference w:type="first" r:id="rId1432"/>
          <w:footerReference w:type="first" r:id="rId1433"/>
          <w:pgSz w:w="12240" w:h="15840"/>
          <w:pgMar w:top="840" w:right="1000" w:bottom="840" w:left="1000" w:header="400" w:footer="400"/>
          <w:pgNumType w:fmt="decimal"/>
          <w:cols w:space="720"/>
          <w:titlePg w:val="0"/>
        </w:sectPr>
      </w:pPr>
    </w:p>
    <w:p>
      <w:pPr>
        <w:pStyle w:val="Normal116"/>
      </w:pPr>
    </w:p>
    <w:p>
      <w:pPr>
        <w:pStyle w:val="Heading1114"/>
        <w:keepNext w:val="0"/>
        <w:spacing w:after="200" w:line="340" w:lineRule="atLeast"/>
        <w:ind w:left="0" w:right="0" w:firstLine="0"/>
        <w:jc w:val="center"/>
      </w:pPr>
      <w:hyperlink r:id="rId1434" w:history="1">
        <w:r>
          <w:rPr>
            <w:rFonts w:ascii="arial" w:eastAsia="arial" w:hAnsi="arial" w:cs="arial"/>
            <w:b/>
            <w:i/>
            <w:strike w:val="0"/>
            <w:color w:val="0077CC"/>
            <w:sz w:val="28"/>
            <w:u w:val="single"/>
            <w:vertAlign w:val="baseline"/>
          </w:rPr>
          <w:t>Joe Biden</w:t>
        </w:r>
      </w:hyperlink>
      <w:hyperlink r:id="rId1435" w:history="1">
        <w:r>
          <w:rPr>
            <w:rFonts w:ascii="arial" w:eastAsia="arial" w:hAnsi="arial" w:cs="arial"/>
            <w:b/>
            <w:i/>
            <w:strike w:val="0"/>
            <w:color w:val="0077CC"/>
            <w:sz w:val="28"/>
            <w:u w:val="single"/>
            <w:vertAlign w:val="baseline"/>
          </w:rPr>
          <w:t xml:space="preserve"> pardons Hunter after saying he would not</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Prairie Pundit</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2024 Monday 1:25 PM EST</w:t>
      </w:r>
    </w:p>
    <w:p>
      <w:pPr>
        <w:pStyle w:val="Normal116"/>
        <w:keepNext w:val="0"/>
        <w:spacing w:after="0" w:line="240" w:lineRule="atLeast"/>
        <w:ind w:right="0"/>
        <w:jc w:val="both"/>
      </w:pPr>
      <w:bookmarkStart w:id="345" w:name="Bookmark_116"/>
      <w:bookmarkEnd w:id="345"/>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1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2024 Prairie Pundit </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273 words</w:t>
      </w:r>
    </w:p>
    <w:p>
      <w:pPr>
        <w:pStyle w:val="Normal116"/>
        <w:keepNext/>
        <w:spacing w:before="240" w:after="0" w:line="340" w:lineRule="atLeast"/>
        <w:ind w:left="0" w:right="0" w:firstLine="0"/>
        <w:jc w:val="left"/>
      </w:pPr>
      <w:bookmarkStart w:id="346" w:name="Body_114"/>
      <w:bookmarkEnd w:id="346"/>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34" style="position:absolute;z-index:252038144" from="0,2pt" to="512pt,2pt" strokecolor="#009ddb" strokeweight="2pt">
            <v:stroke linestyle="single"/>
            <w10:wrap type="topAndBottom"/>
          </v:line>
        </w:pict>
      </w:r>
    </w:p>
    <w:p>
      <w:pPr>
        <w:pStyle w:val="Normal116"/>
      </w:pP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December 2nd, 2024 ( </w:t>
      </w:r>
      <w:hyperlink r:id="rId1436" w:history="1">
        <w:r>
          <w:rPr>
            <w:rFonts w:ascii="arial" w:eastAsia="arial" w:hAnsi="arial" w:cs="arial"/>
            <w:b w:val="0"/>
            <w:i/>
            <w:strike w:val="0"/>
            <w:noProof w:val="0"/>
            <w:color w:val="0077CC"/>
            <w:position w:val="0"/>
            <w:sz w:val="20"/>
            <w:u w:val="single"/>
            <w:vertAlign w:val="baseline"/>
          </w:rPr>
          <w:t>Prairie Pundit</w:t>
        </w:r>
      </w:hyperlink>
      <w:r>
        <w:rPr>
          <w:rFonts w:ascii="arial" w:eastAsia="arial" w:hAnsi="arial" w:cs="arial"/>
          <w:b w:val="0"/>
          <w:i w:val="0"/>
          <w:strike w:val="0"/>
          <w:noProof w:val="0"/>
          <w:color w:val="000000"/>
          <w:position w:val="0"/>
          <w:sz w:val="20"/>
          <w:u w:val="none"/>
          <w:vertAlign w:val="baseline"/>
        </w:rPr>
        <w:t xml:space="preserve">  - Delivered by  </w:t>
      </w:r>
      <w:hyperlink r:id="rId1437"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16"/>
        <w:keepNext w:val="0"/>
        <w:spacing w:before="240" w:after="0" w:line="260" w:lineRule="atLeast"/>
        <w:ind w:left="0" w:right="0" w:firstLine="0"/>
        <w:jc w:val="both"/>
      </w:pPr>
      <w:hyperlink r:id="rId1438" w:history="1">
        <w:r>
          <w:rPr>
            <w:rFonts w:ascii="arial" w:eastAsia="arial" w:hAnsi="arial" w:cs="arial"/>
            <w:b w:val="0"/>
            <w:i/>
            <w:strike w:val="0"/>
            <w:color w:val="0077CC"/>
            <w:sz w:val="20"/>
            <w:u w:val="single"/>
            <w:vertAlign w:val="baseline"/>
          </w:rPr>
          <w:t>Daily Mail:</w:t>
        </w:r>
      </w:hyperlink>
    </w:p>
    <w:p>
      <w:pPr>
        <w:pStyle w:val="Normal116"/>
        <w:keepNext w:val="0"/>
        <w:spacing w:before="240" w:after="0" w:line="260" w:lineRule="atLeast"/>
        <w:ind w:left="0" w:right="0" w:firstLine="0"/>
        <w:jc w:val="both"/>
      </w:pPr>
      <w:hyperlink r:id="rId1439" w:history="1">
        <w:r>
          <w:rPr>
            <w:rFonts w:ascii="arial" w:eastAsia="arial" w:hAnsi="arial" w:cs="arial"/>
            <w:b/>
            <w:i/>
            <w:strike w:val="0"/>
            <w:color w:val="0077CC"/>
            <w:sz w:val="20"/>
            <w:u w:val="single"/>
            <w:vertAlign w:val="baseline"/>
          </w:rPr>
          <w:t>Joe Biden</w:t>
        </w:r>
      </w:hyperlink>
      <w:hyperlink r:id="rId1440" w:history="1">
        <w:r>
          <w:rPr>
            <w:rFonts w:ascii="arial" w:eastAsia="arial" w:hAnsi="arial" w:cs="arial"/>
            <w:b w:val="0"/>
            <w:i/>
            <w:strike w:val="0"/>
            <w:color w:val="0077CC"/>
            <w:sz w:val="20"/>
            <w:u w:val="single"/>
            <w:vertAlign w:val="baseline"/>
          </w:rPr>
          <w:t xml:space="preserve"> made the shock announcement Sunday night that he would issue a presidential pardon for his troubled son Hunter, calling his prosecution 'selective' and 'unfair.'</w:t>
        </w:r>
      </w:hyperlink>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bombshell U-turn decision will see Hunter get pardoned for any crimes he may have committed 'from January 1, 2014 through December 1, 2024'. It comes just weeks after The  </w:t>
      </w:r>
      <w:hyperlink r:id="rId1441" w:history="1">
        <w:r>
          <w:rPr>
            <w:rFonts w:ascii="arial" w:eastAsia="arial" w:hAnsi="arial" w:cs="arial"/>
            <w:b w:val="0"/>
            <w:i/>
            <w:strike w:val="0"/>
            <w:noProof w:val="0"/>
            <w:color w:val="0077CC"/>
            <w:position w:val="0"/>
            <w:sz w:val="20"/>
            <w:u w:val="single"/>
            <w:vertAlign w:val="baseline"/>
          </w:rPr>
          <w:t>White House denied the president would make the drastic move in the final months of his lame duck presidency.</w:t>
        </w:r>
      </w:hyperlink>
    </w:p>
    <w:p>
      <w:pPr>
        <w:pStyle w:val="Normal11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himself, said as recently as June that  </w:t>
      </w:r>
      <w:hyperlink r:id="rId1442" w:history="1">
        <w:r>
          <w:rPr>
            <w:rFonts w:ascii="arial" w:eastAsia="arial" w:hAnsi="arial" w:cs="arial"/>
            <w:b w:val="0"/>
            <w:i/>
            <w:strike w:val="0"/>
            <w:noProof w:val="0"/>
            <w:color w:val="0077CC"/>
            <w:position w:val="0"/>
            <w:sz w:val="20"/>
            <w:u w:val="single"/>
            <w:vertAlign w:val="baseline"/>
          </w:rPr>
          <w:t>he would 'not pardon' his son, unlike Trump who has outright said he wants to</w:t>
        </w:r>
      </w:hyperlink>
      <w:r>
        <w:rPr>
          <w:rFonts w:ascii="arial" w:eastAsia="arial" w:hAnsi="arial" w:cs="arial"/>
          <w:b w:val="0"/>
          <w:i w:val="0"/>
          <w:strike w:val="0"/>
          <w:noProof w:val="0"/>
          <w:color w:val="000000"/>
          <w:position w:val="0"/>
          <w:sz w:val="20"/>
          <w:u w:val="none"/>
          <w:vertAlign w:val="baseline"/>
        </w:rPr>
        <w:t> </w:t>
      </w:r>
      <w:hyperlink r:id="rId1443" w:history="1">
        <w:r>
          <w:rPr>
            <w:rFonts w:ascii="arial" w:eastAsia="arial" w:hAnsi="arial" w:cs="arial"/>
            <w:b w:val="0"/>
            <w:i/>
            <w:strike w:val="0"/>
            <w:noProof w:val="0"/>
            <w:color w:val="0077CC"/>
            <w:position w:val="0"/>
            <w:sz w:val="20"/>
            <w:u w:val="single"/>
            <w:vertAlign w:val="baseline"/>
          </w:rPr>
          <w:t>pardon January 6 rioters.</w:t>
        </w:r>
      </w:hyperlink>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critics claimed the broadly written pardon was an  </w:t>
      </w:r>
      <w:hyperlink r:id="rId1444" w:history="1">
        <w:r>
          <w:rPr>
            <w:rFonts w:ascii="arial" w:eastAsia="arial" w:hAnsi="arial" w:cs="arial"/>
            <w:b w:val="0"/>
            <w:i/>
            <w:strike w:val="0"/>
            <w:noProof w:val="0"/>
            <w:color w:val="0077CC"/>
            <w:position w:val="0"/>
            <w:sz w:val="20"/>
            <w:u w:val="single"/>
            <w:vertAlign w:val="baseline"/>
          </w:rPr>
          <w:t>attempt to cover-up his actions on the board of Ukrainian gas company Burisma.</w:t>
        </w:r>
      </w:hyperlink>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joined the board of Burisma in 2014,' wrote conservative commentator Liz Wheeler. 'By pardoning Hunter for any crimes he 'may have committed' from 2014-2024,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is protecting his family's criminal cartel. Wow.'</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added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is protecting his son from the possible new head of the FBI: 'This pardon ain't about the gun charge. The Big Guy is protecting himself from Kash Patel.'</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has been accused of being </w:t>
      </w:r>
      <w:r>
        <w:rPr>
          <w:rFonts w:ascii="arial" w:eastAsia="arial" w:hAnsi="arial" w:cs="arial"/>
          <w:b/>
          <w:i/>
          <w:strike w:val="0"/>
          <w:noProof w:val="0"/>
          <w:color w:val="000000"/>
          <w:position w:val="0"/>
          <w:sz w:val="20"/>
          <w:u w:val="single"/>
          <w:vertAlign w:val="baseline"/>
        </w:rPr>
        <w:t>Joe</w:t>
      </w:r>
      <w:r>
        <w:rPr>
          <w:rFonts w:ascii="arial" w:eastAsia="arial" w:hAnsi="arial" w:cs="arial"/>
          <w:b w:val="0"/>
          <w:i w:val="0"/>
          <w:strike w:val="0"/>
          <w:noProof w:val="0"/>
          <w:color w:val="000000"/>
          <w:position w:val="0"/>
          <w:sz w:val="20"/>
          <w:u w:val="none"/>
          <w:vertAlign w:val="baseline"/>
        </w:rPr>
        <w:t xml:space="preserve">'s bag man and giving him ten percent or more of the proceeds of the influence-peddling operation. I don't think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can pardon himself, but he can evidently pardon the conduit responsible for giving him a part of the operation's proceeds. In my opinion, Kash Patel should be able to pursue charges against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related to corruption.</w:t>
      </w:r>
    </w:p>
    <w:p>
      <w:pPr>
        <w:pStyle w:val="Normal116"/>
        <w:keepNext w:val="0"/>
        <w:spacing w:before="240" w:after="0" w:line="260" w:lineRule="atLeast"/>
        <w:ind w:left="0" w:right="0" w:firstLine="0"/>
        <w:jc w:val="both"/>
      </w:pPr>
      <w:hyperlink r:id="rId1445" w:history="1">
        <w:r>
          <w:rPr>
            <w:rFonts w:ascii="arial" w:eastAsia="arial" w:hAnsi="arial" w:cs="arial"/>
            <w:b w:val="0"/>
            <w:i/>
            <w:strike w:val="0"/>
            <w:color w:val="0077CC"/>
            <w:sz w:val="20"/>
            <w:u w:val="single"/>
            <w:vertAlign w:val="baseline"/>
          </w:rPr>
          <w:t>Link to the original story.</w:t>
        </w:r>
      </w:hyperlink>
    </w:p>
    <w:p>
      <w:pPr>
        <w:pStyle w:val="Normal1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6"/>
        <w:spacing w:line="60" w:lineRule="exact"/>
      </w:pPr>
      <w:r>
        <w:pict>
          <v:line id="_x0000_s1435" style="position:absolute;z-index:252039168" from="0,2pt" to="512pt,2pt" strokecolor="#009ddb" strokeweight="2pt">
            <v:stroke linestyle="single"/>
            <w10:wrap type="topAndBottom"/>
          </v:line>
        </w:pict>
      </w:r>
    </w:p>
    <w:p>
      <w:pPr>
        <w:pStyle w:val="Normal1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16"/>
        <w:keepNext/>
        <w:spacing w:before="240" w:after="0" w:line="340" w:lineRule="atLeast"/>
        <w:ind w:left="0" w:right="0" w:firstLine="0"/>
        <w:jc w:val="left"/>
      </w:pPr>
      <w:bookmarkStart w:id="347" w:name="Classification_114"/>
      <w:bookmarkEnd w:id="347"/>
      <w:r>
        <w:rPr>
          <w:rFonts w:ascii="arial" w:eastAsia="arial" w:hAnsi="arial" w:cs="arial"/>
          <w:b/>
          <w:i w:val="0"/>
          <w:strike w:val="0"/>
          <w:noProof w:val="0"/>
          <w:color w:val="000000"/>
          <w:position w:val="0"/>
          <w:sz w:val="28"/>
          <w:u w:val="none"/>
          <w:vertAlign w:val="baseline"/>
        </w:rPr>
        <w:t>Classification</w:t>
      </w:r>
    </w:p>
    <w:p>
      <w:pPr>
        <w:pStyle w:val="Normal116"/>
        <w:spacing w:line="60" w:lineRule="exact"/>
      </w:pPr>
      <w:r>
        <w:pict>
          <v:line id="_x0000_s1436" style="position:absolute;z-index:252040192" from="0,2pt" to="512pt,2pt" strokecolor="#009ddb" strokeweight="2pt">
            <v:stroke linestyle="single"/>
            <w10:wrap type="topAndBottom"/>
          </v:line>
        </w:pict>
      </w:r>
    </w:p>
    <w:p>
      <w:pPr>
        <w:pStyle w:val="Normal116"/>
        <w:spacing w:line="120" w:lineRule="exact"/>
      </w:pPr>
    </w:p>
    <w:p>
      <w:pPr>
        <w:pStyle w:val="Normal1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102145</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PARDONS (91%); CRIME, LAW ENFORCEMENT &amp; CORRECTIONS (90%); CRIMINAL OFFENSES (90%); NEGATIVE NEWS (90%); PRESIDENTIAL POWERS (90%); EXECUTIVE MOVES (78%); BOARD CHANGES (77%); US PRESIDENTS (77%); CONSERVATIVE MEDIA (73%); CORRUPTION (73%); RIOTS (54%); CARTELS (52%);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 corruption (%)</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FEDERAL BUREAU OF INVESTIGATION (53%)</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CONSERVATIVE MEDIA (73%)</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(91%)</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UKRAINE (79%)</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2024</w:t>
      </w:r>
    </w:p>
    <w:p>
      <w:pPr>
        <w:pStyle w:val="Normal116"/>
      </w:pPr>
    </w:p>
    <w:p>
      <w:pPr>
        <w:pStyle w:val="Normal116"/>
        <w:ind w:left="200"/>
        <w:sectPr>
          <w:type w:val="continuous"/>
          <w:pgMar w:top="840" w:right="1000" w:bottom="840" w:left="1000" w:header="400" w:footer="400"/>
          <w:pgNumType w:fmt="decimal"/>
          <w:cols w:space="720"/>
        </w:sectPr>
      </w:pPr>
      <w:r>
        <w:br/>
      </w:r>
      <w:r>
        <w:pict>
          <v:line id="_x0000_s1437" style="position:absolute;z-index:252041216"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1446"/>
          <w:headerReference w:type="default" r:id="rId1447"/>
          <w:footerReference w:type="even" r:id="rId1448"/>
          <w:footerReference w:type="default" r:id="rId1449"/>
          <w:headerReference w:type="first" r:id="rId1450"/>
          <w:footerReference w:type="first" r:id="rId1451"/>
          <w:pgSz w:w="12240" w:h="15840"/>
          <w:pgMar w:top="840" w:right="1000" w:bottom="840" w:left="1000" w:header="400" w:footer="400"/>
          <w:pgNumType w:fmt="decimal"/>
          <w:cols w:space="720"/>
          <w:titlePg w:val="0"/>
        </w:sectPr>
      </w:pPr>
    </w:p>
    <w:p>
      <w:pPr>
        <w:pStyle w:val="Normal117"/>
      </w:pPr>
    </w:p>
    <w:p>
      <w:pPr>
        <w:pStyle w:val="Heading1115"/>
        <w:keepNext w:val="0"/>
        <w:spacing w:after="200" w:line="340" w:lineRule="atLeast"/>
        <w:ind w:left="0" w:right="0" w:firstLine="0"/>
        <w:jc w:val="center"/>
      </w:pPr>
      <w:hyperlink r:id="rId1452" w:history="1">
        <w:r>
          <w:rPr>
            <w:rFonts w:ascii="arial" w:eastAsia="arial" w:hAnsi="arial" w:cs="arial"/>
            <w:b/>
            <w:i/>
            <w:strike w:val="0"/>
            <w:color w:val="0077CC"/>
            <w:sz w:val="28"/>
            <w:u w:val="single"/>
            <w:vertAlign w:val="baseline"/>
          </w:rPr>
          <w:t xml:space="preserve">Will </w:t>
        </w:r>
      </w:hyperlink>
      <w:hyperlink r:id="rId1453" w:history="1">
        <w:r>
          <w:rPr>
            <w:rFonts w:ascii="arial" w:eastAsia="arial" w:hAnsi="arial" w:cs="arial"/>
            <w:b/>
            <w:i/>
            <w:strike w:val="0"/>
            <w:color w:val="0077CC"/>
            <w:sz w:val="28"/>
            <w:u w:val="single"/>
            <w:vertAlign w:val="baseline"/>
          </w:rPr>
          <w:t>Joe Biden</w:t>
        </w:r>
      </w:hyperlink>
      <w:hyperlink r:id="rId1454" w:history="1">
        <w:r>
          <w:rPr>
            <w:rFonts w:ascii="arial" w:eastAsia="arial" w:hAnsi="arial" w:cs="arial"/>
            <w:b/>
            <w:i/>
            <w:strike w:val="0"/>
            <w:color w:val="0077CC"/>
            <w:sz w:val="28"/>
            <w:u w:val="single"/>
            <w:vertAlign w:val="baseline"/>
          </w:rPr>
          <w:t xml:space="preserve"> Pardon His Brother Next? What We Know</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2024 Tuesday 9:32 AM EST</w:t>
      </w:r>
    </w:p>
    <w:p>
      <w:pPr>
        <w:pStyle w:val="Normal117"/>
        <w:keepNext w:val="0"/>
        <w:spacing w:after="0" w:line="240" w:lineRule="atLeast"/>
        <w:ind w:right="0"/>
        <w:jc w:val="both"/>
      </w:pPr>
      <w:bookmarkStart w:id="348" w:name="Bookmark_117"/>
      <w:bookmarkEnd w:id="348"/>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2024 Newsweek Inc. All Rights Reserved</w:t>
      </w:r>
    </w:p>
    <w:p>
      <w:pPr>
        <w:pStyle w:val="Normal117"/>
        <w:keepNext w:val="0"/>
        <w:spacing w:before="120" w:after="0" w:line="220" w:lineRule="atLeast"/>
        <w:ind w:left="0" w:right="0" w:firstLine="0"/>
        <w:jc w:val="left"/>
      </w:pPr>
      <w:r>
        <w:br/>
      </w:r>
      <w:r>
        <w:pict>
          <v:shape id="_x0000_i1438" type="#_x0000_t75" style="width:166.48pt;height:42.74pt">
            <v:imagedata r:id="rId84" o:title=""/>
          </v:shape>
        </w:pic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O'Driscoll</w:t>
      </w:r>
    </w:p>
    <w:p>
      <w:pPr>
        <w:pStyle w:val="Normal1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Republicans say that Jim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used his brother's name to take out loans and never repaid them.</w:t>
      </w:r>
    </w:p>
    <w:p>
      <w:pPr>
        <w:pStyle w:val="Normal117"/>
        <w:keepNext/>
        <w:spacing w:before="240" w:after="0" w:line="340" w:lineRule="atLeast"/>
        <w:ind w:left="0" w:right="0" w:firstLine="0"/>
        <w:jc w:val="left"/>
      </w:pPr>
      <w:bookmarkStart w:id="349" w:name="Body_115"/>
      <w:bookmarkEnd w:id="349"/>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39" style="position:absolute;z-index:252042240" from="0,2pt" to="512pt,2pt" strokecolor="#009ddb" strokeweight="2pt">
            <v:stroke linestyle="single"/>
            <w10:wrap type="topAndBottom"/>
          </v:line>
        </w:pict>
      </w:r>
    </w:p>
    <w:p>
      <w:pPr>
        <w:pStyle w:val="Normal117"/>
      </w:pPr>
    </w:p>
    <w:p>
      <w:pPr>
        <w:pStyle w:val="Normal117"/>
        <w:keepNext w:val="0"/>
        <w:spacing w:before="240" w:after="0" w:line="260" w:lineRule="atLeast"/>
        <w:ind w:left="0" w:right="0" w:firstLine="0"/>
        <w:jc w:val="both"/>
      </w:pPr>
      <w:hyperlink r:id="rId1455" w:history="1">
        <w:r>
          <w:rPr>
            <w:rFonts w:ascii="arial" w:eastAsia="arial" w:hAnsi="arial" w:cs="arial"/>
            <w:b w:val="0"/>
            <w:i/>
            <w:strike w:val="0"/>
            <w:color w:val="0077CC"/>
            <w:sz w:val="20"/>
            <w:u w:val="single"/>
            <w:vertAlign w:val="baseline"/>
          </w:rPr>
          <w:t>President</w:t>
        </w:r>
      </w:hyperlink>
      <w:r>
        <w:rPr>
          <w:rFonts w:ascii="arial" w:eastAsia="arial" w:hAnsi="arial" w:cs="arial"/>
          <w:b w:val="0"/>
          <w:i w:val="0"/>
          <w:strike w:val="0"/>
          <w:noProof w:val="0"/>
          <w:color w:val="000000"/>
          <w:position w:val="0"/>
          <w:sz w:val="20"/>
          <w:u w:val="none"/>
          <w:vertAlign w:val="baseline"/>
        </w:rPr>
        <w:t> </w:t>
      </w:r>
      <w:hyperlink r:id="rId1456" w:history="1">
        <w:r>
          <w:rPr>
            <w:rFonts w:ascii="arial" w:eastAsia="arial" w:hAnsi="arial" w:cs="arial"/>
            <w:b/>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may pardon his brother, Jim, to protect him from indictment, </w:t>
      </w:r>
      <w:hyperlink r:id="rId1457"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members of the House Oversight Committee have said.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committee's chairman, James Comer, told </w:t>
      </w:r>
      <w:hyperlink r:id="rId1458" w:history="1">
        <w:r>
          <w:rPr>
            <w:rFonts w:ascii="arial" w:eastAsia="arial" w:hAnsi="arial" w:cs="arial"/>
            <w:b w:val="0"/>
            <w:i/>
            <w:strike w:val="0"/>
            <w:noProof w:val="0"/>
            <w:color w:val="0077CC"/>
            <w:position w:val="0"/>
            <w:sz w:val="20"/>
            <w:u w:val="single"/>
            <w:vertAlign w:val="baseline"/>
          </w:rPr>
          <w:t>Fox News</w:t>
        </w:r>
      </w:hyperlink>
      <w:r>
        <w:rPr>
          <w:rFonts w:ascii="arial" w:eastAsia="arial" w:hAnsi="arial" w:cs="arial"/>
          <w:b w:val="0"/>
          <w:i w:val="0"/>
          <w:strike w:val="0"/>
          <w:noProof w:val="0"/>
          <w:color w:val="000000"/>
          <w:position w:val="0"/>
          <w:sz w:val="20"/>
          <w:u w:val="none"/>
          <w:vertAlign w:val="baseline"/>
        </w:rPr>
        <w:t xml:space="preserve"> on Monday that Jim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loan deals were crimes and that he should be indicted, along with the president.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two other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family members definitely and knowingly committed crimes. In addition to </w:t>
      </w:r>
      <w:hyperlink r:id="rId1459" w:history="1">
        <w:r>
          <w:rPr>
            <w:rFonts w:ascii="arial" w:eastAsia="arial" w:hAnsi="arial" w:cs="arial"/>
            <w:b w:val="0"/>
            <w:i/>
            <w:strike w:val="0"/>
            <w:noProof w:val="0"/>
            <w:color w:val="0077CC"/>
            <w:position w:val="0"/>
            <w:sz w:val="20"/>
            <w:u w:val="single"/>
            <w:vertAlign w:val="baseline"/>
          </w:rPr>
          <w:t xml:space="preserve">Hunter </w:t>
        </w:r>
      </w:hyperlink>
      <w:hyperlink r:id="rId1460" w:history="1">
        <w:r>
          <w:rPr>
            <w:rFonts w:ascii="arial" w:eastAsia="arial" w:hAnsi="arial" w:cs="arial"/>
            <w:b/>
            <w:i/>
            <w:strike w:val="0"/>
            <w:noProof w:val="0"/>
            <w:color w:val="0077CC"/>
            <w:position w:val="0"/>
            <w:sz w:val="20"/>
            <w:u w:val="single"/>
            <w:vertAlign w:val="baseline"/>
          </w:rPr>
          <w:t>Biden</w:t>
        </w:r>
      </w:hyperlink>
      <w:r>
        <w:rPr>
          <w:rFonts w:ascii="arial" w:eastAsia="arial" w:hAnsi="arial" w:cs="arial"/>
          <w:b w:val="0"/>
          <w:i w:val="0"/>
          <w:strike w:val="0"/>
          <w:noProof w:val="0"/>
          <w:color w:val="000000"/>
          <w:position w:val="0"/>
          <w:sz w:val="20"/>
          <w:u w:val="none"/>
          <w:vertAlign w:val="baseline"/>
        </w:rPr>
        <w:t xml:space="preserve">, you have Jim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he said.</w:t>
      </w:r>
    </w:p>
    <w:p>
      <w:pPr>
        <w:pStyle w:val="Normal11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sought email comment from the White House and from Jim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attorney on Tuesday.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controversially pardoned his son, Hunter, just weeks before he was due to be sentenced on gun and tax crimes. He also pardoned him for any crimes from the years 2014 to 2024 inclusively— years in which he was involved in business deals with his uncle, Jim.</w:t>
      </w:r>
    </w:p>
    <w:p>
      <w:pPr>
        <w:pStyle w:val="Normal1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Who is Jim </w:t>
      </w:r>
      <w:r>
        <w:rPr>
          <w:rFonts w:ascii="arial" w:eastAsia="arial" w:hAnsi="arial" w:cs="arial"/>
          <w:b/>
          <w:i/>
          <w:strike w:val="0"/>
          <w:noProof w:val="0"/>
          <w:color w:val="000000"/>
          <w:position w:val="0"/>
          <w:sz w:val="20"/>
          <w:u w:val="single"/>
          <w:vertAlign w:val="baseline"/>
        </w:rPr>
        <w:t>Biden</w:t>
      </w:r>
      <w:r>
        <w:rPr>
          <w:rFonts w:ascii="arial" w:eastAsia="arial" w:hAnsi="arial" w:cs="arial"/>
          <w:b/>
          <w:i w:val="0"/>
          <w:strike w:val="0"/>
          <w:noProof w:val="0"/>
          <w:color w:val="000000"/>
          <w:position w:val="0"/>
          <w:sz w:val="20"/>
          <w:u w:val="none"/>
          <w:vertAlign w:val="baseline"/>
        </w:rPr>
        <w:t>?</w:t>
      </w:r>
    </w:p>
    <w:p>
      <w:pPr>
        <w:pStyle w:val="Normal11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's younger brother is a businessman who has dabbled in everything from nightclubs to insurance and hospitals.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2022, </w:t>
      </w:r>
      <w:r>
        <w:rPr>
          <w:rFonts w:ascii="arial" w:eastAsia="arial" w:hAnsi="arial" w:cs="arial"/>
          <w:b w:val="0"/>
          <w:i/>
          <w:strike w:val="0"/>
          <w:noProof w:val="0"/>
          <w:color w:val="000000"/>
          <w:position w:val="0"/>
          <w:sz w:val="20"/>
          <w:u w:val="none"/>
          <w:vertAlign w:val="baseline"/>
        </w:rPr>
        <w:t>The Washington Post</w:t>
      </w:r>
      <w:r>
        <w:rPr>
          <w:rFonts w:ascii="arial" w:eastAsia="arial" w:hAnsi="arial" w:cs="arial"/>
          <w:b w:val="0"/>
          <w:i w:val="0"/>
          <w:strike w:val="0"/>
          <w:noProof w:val="0"/>
          <w:color w:val="000000"/>
          <w:position w:val="0"/>
          <w:sz w:val="20"/>
          <w:u w:val="none"/>
          <w:vertAlign w:val="baseline"/>
        </w:rPr>
        <w:t xml:space="preserve"> described him in a profile article as a "political wild card" who had frequently used the president's name to attract investors.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start of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's political career, James, who is seven years younger, has also walked up to ethical lines his brother has avoided, leaving a complicated trail of business dealings and angry lawsuits," the profile states.</w:t>
      </w:r>
    </w:p>
    <w:p>
      <w:pPr>
        <w:pStyle w:val="Normal1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young student, Jim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dropped out of the University of Delaware and began his investment career. In 1972, he used his business skills as chief fundraiser when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first ran for the </w:t>
      </w:r>
      <w:hyperlink r:id="rId1461" w:history="1">
        <w:r>
          <w:rPr>
            <w:rFonts w:ascii="arial" w:eastAsia="arial" w:hAnsi="arial" w:cs="arial"/>
            <w:b w:val="0"/>
            <w:i/>
            <w:strike w:val="0"/>
            <w:noProof w:val="0"/>
            <w:color w:val="0077CC"/>
            <w:position w:val="0"/>
            <w:sz w:val="20"/>
            <w:u w:val="single"/>
            <w:vertAlign w:val="baseline"/>
          </w:rPr>
          <w:t>Senate</w:t>
        </w:r>
      </w:hyperlink>
      <w:r>
        <w:rPr>
          <w:rFonts w:ascii="arial" w:eastAsia="arial" w:hAnsi="arial" w:cs="arial"/>
          <w:b w:val="0"/>
          <w:i w:val="0"/>
          <w:strike w:val="0"/>
          <w:noProof w:val="0"/>
          <w:color w:val="000000"/>
          <w:position w:val="0"/>
          <w:sz w:val="20"/>
          <w:u w:val="none"/>
          <w:vertAlign w:val="baseline"/>
        </w:rPr>
        <w: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and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are close.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emails, which were leaked by a laptop repair shop owner, reveal Jim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willingness to share advice with his nephew.</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"Hunter, we are cut from the same cloth," one email states. "You are a fine and yes, a gentle person. Believe it or not, I know you. Sounds corney [sic], but we both deserve to enjoy the moment. Concentrate on the good in our lives and try to step out of all the bulls*** you deal with on a minute to minute basis."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 and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were working on a deal with Chinese executives at the time and have worked on other foreign deals together through the years.</w:t>
      </w:r>
    </w:p>
    <w:p>
      <w:pPr>
        <w:pStyle w:val="Normal1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What is Jim </w:t>
      </w:r>
      <w:r>
        <w:rPr>
          <w:rFonts w:ascii="arial" w:eastAsia="arial" w:hAnsi="arial" w:cs="arial"/>
          <w:b/>
          <w:i/>
          <w:strike w:val="0"/>
          <w:noProof w:val="0"/>
          <w:color w:val="000000"/>
          <w:position w:val="0"/>
          <w:sz w:val="20"/>
          <w:u w:val="single"/>
          <w:vertAlign w:val="baseline"/>
        </w:rPr>
        <w:t>Biden</w:t>
      </w:r>
      <w:r>
        <w:rPr>
          <w:rFonts w:ascii="arial" w:eastAsia="arial" w:hAnsi="arial" w:cs="arial"/>
          <w:b/>
          <w:i w:val="0"/>
          <w:strike w:val="0"/>
          <w:noProof w:val="0"/>
          <w:color w:val="000000"/>
          <w:position w:val="0"/>
          <w:sz w:val="20"/>
          <w:u w:val="none"/>
          <w:vertAlign w:val="baseline"/>
        </w:rPr>
        <w:t xml:space="preserve"> Accused Of?</w:t>
      </w:r>
    </w:p>
    <w:p>
      <w:pPr>
        <w:pStyle w:val="Normal117"/>
        <w:keepNext w:val="0"/>
        <w:spacing w:before="200" w:after="0" w:line="260" w:lineRule="atLeast"/>
        <w:ind w:left="0" w:right="0" w:firstLine="0"/>
        <w:jc w:val="both"/>
      </w:pPr>
      <w:hyperlink r:id="rId1462" w:history="1">
        <w:r>
          <w:rPr>
            <w:rFonts w:ascii="arial" w:eastAsia="arial" w:hAnsi="arial" w:cs="arial"/>
            <w:b w:val="0"/>
            <w:i/>
            <w:strike w:val="0"/>
            <w:color w:val="0077CC"/>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say that Jim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used his brother's name to take out loans and never repaid them.</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Jim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told a joint hearing by the House Oversight and Judiciary Committees that he did not take out any improper loans.</w:t>
      </w:r>
    </w:p>
    <w:p>
      <w:pPr>
        <w:pStyle w:val="Normal11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told the committees on February 21 that fund manager Michael Lewitt wrote off $225,000 in loans to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firm when Jim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investing in a rural hospital chain.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March, Lewitt, told the news site, Politico, that he did not forgive the loans.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a third party, which he declined to name, took over the debt in 2020, while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was running for president.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Politico also claimed that Jim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invoked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's name while investing in the rural hospital chain.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has led to intense interest by Republican Congressmen, hoping to uncover business links between Jim and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w:t>
      </w:r>
    </w:p>
    <w:p>
      <w:pPr>
        <w:pStyle w:val="Normal1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he took in all these loans, he didn't pay any interest, didn't pay any principal, had no loan documentation. At what point do those loans become income, they never pay taxes on," Comer told </w:t>
      </w:r>
      <w:hyperlink r:id="rId1463" w:history="1">
        <w:r>
          <w:rPr>
            <w:rFonts w:ascii="arial" w:eastAsia="arial" w:hAnsi="arial" w:cs="arial"/>
            <w:b w:val="0"/>
            <w:i/>
            <w:strike w:val="0"/>
            <w:noProof w:val="0"/>
            <w:color w:val="0077CC"/>
            <w:position w:val="0"/>
            <w:sz w:val="20"/>
            <w:u w:val="single"/>
            <w:vertAlign w:val="baseline"/>
          </w:rPr>
          <w:t>Fox</w:t>
        </w:r>
      </w:hyperlink>
      <w:r>
        <w:rPr>
          <w:rFonts w:ascii="arial" w:eastAsia="arial" w:hAnsi="arial" w:cs="arial"/>
          <w:b w:val="0"/>
          <w:i w:val="0"/>
          <w:strike w:val="0"/>
          <w:noProof w:val="0"/>
          <w:color w:val="000000"/>
          <w:position w:val="0"/>
          <w:sz w:val="20"/>
          <w:u w:val="none"/>
          <w:vertAlign w:val="baseline"/>
        </w:rPr>
        <w:t xml:space="preserve"> host, </w:t>
      </w:r>
      <w:hyperlink r:id="rId1464" w:history="1">
        <w:r>
          <w:rPr>
            <w:rFonts w:ascii="arial" w:eastAsia="arial" w:hAnsi="arial" w:cs="arial"/>
            <w:b w:val="0"/>
            <w:i/>
            <w:strike w:val="0"/>
            <w:noProof w:val="0"/>
            <w:color w:val="0077CC"/>
            <w:position w:val="0"/>
            <w:sz w:val="20"/>
            <w:u w:val="single"/>
            <w:vertAlign w:val="baseline"/>
          </w:rPr>
          <w:t>Sean Hannity</w:t>
        </w:r>
      </w:hyperlink>
      <w:r>
        <w:rPr>
          <w:rFonts w:ascii="arial" w:eastAsia="arial" w:hAnsi="arial" w:cs="arial"/>
          <w:b w:val="0"/>
          <w:i w:val="0"/>
          <w:strike w:val="0"/>
          <w:noProof w:val="0"/>
          <w:color w:val="000000"/>
          <w:position w:val="0"/>
          <w:sz w:val="20"/>
          <w:u w:val="none"/>
          <w:vertAlign w:val="baseline"/>
        </w:rPr>
        <w:t>, on Monday.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by the way, why did he get those loans? And what was he doing?" Comer asked.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Republican member of the Oversight Committee, Texas Congressman, Pat Fallon, told Fox on Monday that Jim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could "very well be" the next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family member to receive a presidential pardon.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has been lying to the American people for so long about this and other things," he said.</w:t>
      </w:r>
    </w:p>
    <w:p>
      <w:pPr>
        <w:pStyle w:val="Normal117"/>
        <w:keepNext/>
        <w:spacing w:before="240" w:after="0" w:line="340" w:lineRule="atLeast"/>
        <w:ind w:left="0" w:right="0" w:firstLine="0"/>
        <w:jc w:val="left"/>
      </w:pPr>
      <w:bookmarkStart w:id="350" w:name="Classification_115"/>
      <w:bookmarkEnd w:id="350"/>
      <w:r>
        <w:rPr>
          <w:rFonts w:ascii="arial" w:eastAsia="arial" w:hAnsi="arial" w:cs="arial"/>
          <w:b/>
          <w:i w:val="0"/>
          <w:strike w:val="0"/>
          <w:noProof w:val="0"/>
          <w:color w:val="000000"/>
          <w:position w:val="0"/>
          <w:sz w:val="28"/>
          <w:u w:val="none"/>
          <w:vertAlign w:val="baseline"/>
        </w:rPr>
        <w:t>Classification</w:t>
      </w:r>
    </w:p>
    <w:p>
      <w:pPr>
        <w:pStyle w:val="Normal117"/>
        <w:spacing w:line="60" w:lineRule="exact"/>
      </w:pPr>
      <w:r>
        <w:pict>
          <v:line id="_x0000_s1440" style="position:absolute;z-index:252043264" from="0,2pt" to="512pt,2pt" strokecolor="#009ddb" strokeweight="2pt">
            <v:stroke linestyle="single"/>
            <w10:wrap type="topAndBottom"/>
          </v:line>
        </w:pict>
      </w:r>
    </w:p>
    <w:p>
      <w:pPr>
        <w:pStyle w:val="Normal117"/>
        <w:spacing w:line="120" w:lineRule="exact"/>
      </w:pPr>
    </w:p>
    <w:p>
      <w:pPr>
        <w:pStyle w:val="Normal1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NEWS (92%); CRIME, LAW ENFORCEMENT &amp; CORRECTIONS (90%); INDICTMENTS (90%); PARDONS (90%); POLITICAL PARTIES (90%); US REPUBLICAN PARTY (90%); CONFIDENTIAL INFORMATION LEAKS (79%); ELECTIONS &amp; POLITICS (79%); EMPLOYMENT HISTORY (79%); LITIGATION (78%); NEGATIVE TECHNOLOGY NEWS (77%); MANAGERS &amp; SUPERVISORS (74%); FRAUD &amp; FINANCIAL CRIME (73%); SENTENCING (72%); SUITS &amp; CLAIMS (71%); SCHOOL DROP OUTS (70%); FUNDRAISING (69%); RURAL HEALTH (67%); MUTUAL FUNDS (66%); U.S. (%)</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(91%);  GRAHAM HOLDINGS CO (55%)</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DELAWARE (54%)</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GHC (NYSE) (55%)</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(91%); SIC4833 TELEVISION BROADCASTING STATIONS (91%); NAICS516210 MEDIA STREAMING DIST SVCS, SOCIAL NETWORKS, AND OTHER MEDIA NETWORKS AND CONTENT PROVIDERS (55%); CONFIDENTIAL INFORMATION LEAKS (79%); DEBT FORGIVENESS (73%); HOSPITALS (67%); MUTUAL FUNDS (66%); NIGHTCLUBS (53%)</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JAMES COMER (79%)</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DELAWARE, USA (79%)</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2024</w:t>
      </w:r>
    </w:p>
    <w:p>
      <w:pPr>
        <w:pStyle w:val="Normal117"/>
      </w:pPr>
    </w:p>
    <w:p>
      <w:pPr>
        <w:pStyle w:val="Normal117"/>
        <w:ind w:left="200"/>
        <w:sectPr>
          <w:type w:val="continuous"/>
          <w:pgMar w:top="840" w:right="1000" w:bottom="840" w:left="1000" w:header="400" w:footer="400"/>
          <w:pgNumType w:fmt="decimal"/>
          <w:cols w:space="720"/>
        </w:sectPr>
      </w:pPr>
      <w:r>
        <w:br/>
      </w:r>
      <w:r>
        <w:pict>
          <v:line id="_x0000_s1441" style="position:absolute;z-index:252044288"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1465"/>
          <w:headerReference w:type="default" r:id="rId1466"/>
          <w:footerReference w:type="even" r:id="rId1467"/>
          <w:footerReference w:type="default" r:id="rId1468"/>
          <w:headerReference w:type="first" r:id="rId1469"/>
          <w:footerReference w:type="first" r:id="rId1470"/>
          <w:pgSz w:w="12240" w:h="15840"/>
          <w:pgMar w:top="840" w:right="1000" w:bottom="840" w:left="1000" w:header="400" w:footer="400"/>
          <w:pgNumType w:fmt="decimal"/>
          <w:cols w:space="720"/>
          <w:titlePg w:val="0"/>
        </w:sectPr>
      </w:pPr>
    </w:p>
    <w:p>
      <w:pPr>
        <w:pStyle w:val="Normal118"/>
      </w:pPr>
    </w:p>
    <w:p>
      <w:pPr>
        <w:pStyle w:val="Heading1116"/>
        <w:keepNext w:val="0"/>
        <w:spacing w:after="200" w:line="340" w:lineRule="atLeast"/>
        <w:ind w:left="0" w:right="0" w:firstLine="0"/>
        <w:jc w:val="center"/>
      </w:pPr>
      <w:hyperlink r:id="rId1471" w:history="1">
        <w:r>
          <w:rPr>
            <w:rFonts w:ascii="arial" w:eastAsia="arial" w:hAnsi="arial" w:cs="arial"/>
            <w:b/>
            <w:i/>
            <w:strike w:val="0"/>
            <w:color w:val="0077CC"/>
            <w:sz w:val="28"/>
            <w:u w:val="single"/>
            <w:vertAlign w:val="baseline"/>
          </w:rPr>
          <w:t>Joe Biden</w:t>
        </w:r>
      </w:hyperlink>
      <w:hyperlink r:id="rId1472" w:history="1">
        <w:r>
          <w:rPr>
            <w:rFonts w:ascii="arial" w:eastAsia="arial" w:hAnsi="arial" w:cs="arial"/>
            <w:b/>
            <w:i/>
            <w:strike w:val="0"/>
            <w:color w:val="0077CC"/>
            <w:sz w:val="28"/>
            <w:u w:val="single"/>
            <w:vertAlign w:val="baseline"/>
          </w:rPr>
          <w:t>'s Visit Is Highlighted in the International Media</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Angola Press Agency</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02, 2024</w:t>
      </w:r>
    </w:p>
    <w:p>
      <w:pPr>
        <w:pStyle w:val="Normal118"/>
        <w:keepNext w:val="0"/>
        <w:spacing w:after="0" w:line="240" w:lineRule="atLeast"/>
        <w:ind w:right="0"/>
        <w:jc w:val="both"/>
      </w:pPr>
      <w:bookmarkStart w:id="351" w:name="Bookmark_118"/>
      <w:bookmarkEnd w:id="351"/>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Angola Press Agency Distributed by AllAfrica Global Media All Rights Reserved</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Luanda </w:t>
      </w:r>
    </w:p>
    <w:p>
      <w:pPr>
        <w:pStyle w:val="Normal118"/>
        <w:keepNext/>
        <w:spacing w:before="240" w:after="0" w:line="340" w:lineRule="atLeast"/>
        <w:ind w:left="0" w:right="0" w:firstLine="0"/>
        <w:jc w:val="left"/>
      </w:pPr>
      <w:bookmarkStart w:id="352" w:name="Body_116"/>
      <w:bookmarkEnd w:id="352"/>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42" style="position:absolute;z-index:252045312"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visit to Angola by the President of the United States of America,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starting this Monday, is deserving special attention in the international media.</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news, media outlets from several countries mention the trip of the US Head of State to Luanda, considering it a "historic" moment for strengthening bilateral cooperation.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RFI headlines that "American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makes his last state visit to Angola".</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notes that this trip is dedicated to strengthening bilateral cooperation, with the Lobito Corridor at the center of the agenda. It is simultaneously the first visit by an American head of state to Angola and also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's last trip abroad as president of the United States.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RTP highlights the fact that it is the first visit of a United States president to Angola and indicates that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is carrying several investments and agreements to be signed with Angola - for the Lobito Railway Corridor, but also for the areas of health, food security and agriculture.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turn, the África lusófona França writes that in the final stretch of his term, the US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will visit Angola, from December 2nd to 4th, with the aim of reinforcing economic partnerships and marking the creation of the first open access transcontinental rail network in Africa.</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adds that during this trip the 'Partnership for Global Infrastructure and Investment' project will be formalized, which encompasses Angola and the G7 (group of seven largest Western economies), which aims to create the first transcontinental rail access network free in Africa.</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Voice of America (VOA) also announces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visit to Angola and highlights the US President's commitment to the Lobito Corridor.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VOA website also highlights that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and João Lourenço will discuss ways to deepen bilateral cooperation in trade, climate and energy investments and the announcement of investment in the Lobito Corridor.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between the two statesmen is part of the celebrations of 30 years of diplomatic relations between Angola and the United States of America, which began on May 19, 1993, when former US President Bill Clinton made official the establishment of diplomatic relations between the two countries.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Portuguese newspaper "O Publico" states that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begins his visit to Angola with funds in his portfolio", with the main focus on Corredor do Lobito, but also in areas such as health, food security or agri-business.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travels to Angola to fulfill his promise to visit Africa", reads the Portuguese newspaper "Exame", and in the development of the text it reports that the president of the United States,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promised to visit Africa during his term and he will do it 'in extremis'.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Bilateral Relations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Angola and the USA are strategic partners, with political-diplomatic and cooperation relations that have seen a notable increase over the past 30 years, enabling the signing of several agreements in the social, commercial and business domains.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rapprochement with the Americans made Angola the third largest creditor of the USA with a debt that grew by 223% in the last seven years.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arrival of João Lourenço to the Government, in 2017, led to a redefinition of the country's priorities in terms of relationships with the main world powers, with a more open approach to the United States of America (USA).</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Therefore,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's visit is a new window for attracting new American investors, who can take advantage of the improved business environment in Angola to diversify their investments. ART/DOJ</w:t>
      </w:r>
    </w:p>
    <w:p>
      <w:pPr>
        <w:pStyle w:val="Normal118"/>
        <w:keepNext/>
        <w:spacing w:before="240" w:after="0" w:line="340" w:lineRule="atLeast"/>
        <w:ind w:left="0" w:right="0" w:firstLine="0"/>
        <w:jc w:val="left"/>
      </w:pPr>
      <w:bookmarkStart w:id="353" w:name="Classification_116"/>
      <w:bookmarkEnd w:id="353"/>
      <w:r>
        <w:rPr>
          <w:rFonts w:ascii="arial" w:eastAsia="arial" w:hAnsi="arial" w:cs="arial"/>
          <w:b/>
          <w:i w:val="0"/>
          <w:strike w:val="0"/>
          <w:noProof w:val="0"/>
          <w:color w:val="000000"/>
          <w:position w:val="0"/>
          <w:sz w:val="28"/>
          <w:u w:val="none"/>
          <w:vertAlign w:val="baseline"/>
        </w:rPr>
        <w:t>Classification</w:t>
      </w:r>
    </w:p>
    <w:p>
      <w:pPr>
        <w:pStyle w:val="Normal118"/>
        <w:spacing w:line="60" w:lineRule="exact"/>
      </w:pPr>
      <w:r>
        <w:pict>
          <v:line id="_x0000_s1443" style="position:absolute;z-index:252046336" from="0,2pt" to="512pt,2pt" strokecolor="#009ddb" strokeweight="2pt">
            <v:stroke linestyle="single"/>
            <w10:wrap type="topAndBottom"/>
          </v:line>
        </w:pict>
      </w:r>
    </w:p>
    <w:p>
      <w:pPr>
        <w:pStyle w:val="Normal118"/>
        <w:spacing w:line="120" w:lineRule="exact"/>
      </w:pPr>
    </w:p>
    <w:p>
      <w:pPr>
        <w:pStyle w:val="Normal1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PRESIDENTS (92%); GOVERNMENT BODIES &amp; OFFICES (90%); INTERNATIONAL RELATIONS &amp; NATIONAL SECURITY (90%); FOREIGN RELATIONS (89%); HEADS OF STATE &amp; GOVERNMENT (89%); INTERGOVERNMENTAL TALKS (89%); INTERNATIONAL RELATIONS (89%); NATIONAL SECURITY &amp; FOREIGN RELATIONS (89%); DIPLOMATIC SERVICES (88%); AGREEMENTS (78%); GLOBALIZATION (78%); INTERNATIONAL ASSISTANCE (78%); STRATEGIC PARTNERSHIPS (78%); TALKS &amp; MEETINGS (78%); ALLIANCES &amp; PARTNERSHIPS (76%); FOREIGN POLICY (76%); FOOD SECURITY (72%); Angola (%); United States, Canada and Africa (%); Governance (%)</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INTERNATIONAL TOURISM (78%); AGRIBUSINESS (67%); AGRICULTURE (67%); AGRICULTURE, FORESTRY, FISHING &amp; HUNTING (67%); RAIL TRANSPORTATION (67%)</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(95%); BILL CLINTON (58%)</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LUANDA, ANGOLA (92%); UNITED STATES (99%); ANGOLA (95%); AFRICA (94%); PORTUGAL (92%); CANADA (79%); NORTH AMERICA (79%)</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2024</w:t>
      </w:r>
    </w:p>
    <w:p>
      <w:pPr>
        <w:pStyle w:val="Normal118"/>
      </w:pPr>
    </w:p>
    <w:p>
      <w:pPr>
        <w:pStyle w:val="Normal118"/>
        <w:ind w:left="200"/>
        <w:sectPr>
          <w:type w:val="continuous"/>
          <w:pgMar w:top="840" w:right="1000" w:bottom="840" w:left="1000" w:header="400" w:footer="400"/>
          <w:pgNumType w:fmt="decimal"/>
          <w:cols w:space="720"/>
        </w:sectPr>
      </w:pPr>
      <w:r>
        <w:br/>
      </w:r>
      <w:r>
        <w:pict>
          <v:line id="_x0000_s1444" style="position:absolute;z-index:252047360"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1473"/>
          <w:headerReference w:type="default" r:id="rId1474"/>
          <w:footerReference w:type="even" r:id="rId1475"/>
          <w:footerReference w:type="default" r:id="rId1476"/>
          <w:headerReference w:type="first" r:id="rId1477"/>
          <w:footerReference w:type="first" r:id="rId1478"/>
          <w:pgSz w:w="12240" w:h="15840"/>
          <w:pgMar w:top="840" w:right="1000" w:bottom="840" w:left="1000" w:header="400" w:footer="400"/>
          <w:pgNumType w:fmt="decimal"/>
          <w:cols w:space="720"/>
          <w:titlePg w:val="0"/>
        </w:sectPr>
      </w:pPr>
    </w:p>
    <w:p>
      <w:pPr>
        <w:pStyle w:val="Normal119"/>
      </w:pPr>
    </w:p>
    <w:p>
      <w:pPr>
        <w:pStyle w:val="Heading1117"/>
        <w:keepNext w:val="0"/>
        <w:spacing w:after="200" w:line="340" w:lineRule="atLeast"/>
        <w:ind w:left="0" w:right="0" w:firstLine="0"/>
        <w:jc w:val="center"/>
      </w:pPr>
      <w:hyperlink r:id="rId1479" w:history="1">
        <w:r>
          <w:rPr>
            <w:rFonts w:ascii="arial" w:eastAsia="arial" w:hAnsi="arial" w:cs="arial"/>
            <w:b/>
            <w:i/>
            <w:strike w:val="0"/>
            <w:color w:val="0077CC"/>
            <w:sz w:val="28"/>
            <w:u w:val="single"/>
            <w:vertAlign w:val="baseline"/>
          </w:rPr>
          <w:t xml:space="preserve">Former U.S. President </w:t>
        </w:r>
      </w:hyperlink>
      <w:hyperlink r:id="rId1480" w:history="1">
        <w:r>
          <w:rPr>
            <w:rFonts w:ascii="arial" w:eastAsia="arial" w:hAnsi="arial" w:cs="arial"/>
            <w:b/>
            <w:i/>
            <w:strike w:val="0"/>
            <w:color w:val="0077CC"/>
            <w:sz w:val="28"/>
            <w:u w:val="single"/>
            <w:vertAlign w:val="baseline"/>
          </w:rPr>
          <w:t>Joe Biden</w:t>
        </w:r>
      </w:hyperlink>
      <w:hyperlink r:id="rId1481" w:history="1">
        <w:r>
          <w:rPr>
            <w:rFonts w:ascii="arial" w:eastAsia="arial" w:hAnsi="arial" w:cs="arial"/>
            <w:b/>
            <w:i/>
            <w:strike w:val="0"/>
            <w:color w:val="0077CC"/>
            <w:sz w:val="28"/>
            <w:u w:val="single"/>
            <w:vertAlign w:val="baseline"/>
          </w:rPr>
          <w:t xml:space="preserve"> Has Signed With An Agent</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Spun</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2025 Monday 8:28 PM EST</w:t>
      </w:r>
    </w:p>
    <w:p>
      <w:pPr>
        <w:pStyle w:val="Normal119"/>
        <w:keepNext w:val="0"/>
        <w:spacing w:after="0" w:line="240" w:lineRule="atLeast"/>
        <w:ind w:right="0"/>
        <w:jc w:val="both"/>
      </w:pPr>
      <w:bookmarkStart w:id="354" w:name="Bookmark_119"/>
      <w:bookmarkEnd w:id="354"/>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ABG-SI LLC. Sports Illustrated Is A Registered Trademark Of ABG-SI LLC. Use of this Site Constitutes Acceptance of our Terms of Use and Privary Policy.  All Rights Reserved</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&amp; US POLITICS NEWS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Holleran</w:t>
      </w:r>
    </w:p>
    <w:p>
      <w:pPr>
        <w:pStyle w:val="Normal119"/>
        <w:keepNext/>
        <w:spacing w:before="240" w:after="0" w:line="340" w:lineRule="atLeast"/>
        <w:ind w:left="0" w:right="0" w:firstLine="0"/>
        <w:jc w:val="left"/>
      </w:pPr>
      <w:bookmarkStart w:id="355" w:name="Body_117"/>
      <w:bookmarkEnd w:id="355"/>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45" style="position:absolute;z-index:252048384"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Professional athletes and coaches aren't the only ones in need of agents these days. Apparently, former U.S. Presidents need them, too.</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United States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has officially signed with a major agency on Monday afternoon.</w:t>
      </w:r>
    </w:p>
    <w:p>
      <w:pPr>
        <w:pStyle w:val="Normal1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who left office in January, has officially signed with CAA.</w:t>
      </w:r>
    </w:p>
    <w:p>
      <w:pPr>
        <w:pStyle w:val="Normal1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Variety </w:t>
      </w:r>
      <w:hyperlink r:id="rId1482" w:history="1">
        <w:r>
          <w:rPr>
            <w:rFonts w:ascii="arial" w:eastAsia="arial" w:hAnsi="arial" w:cs="arial"/>
            <w:b w:val="0"/>
            <w:i/>
            <w:strike w:val="0"/>
            <w:noProof w:val="0"/>
            <w:color w:val="0077CC"/>
            <w:position w:val="0"/>
            <w:sz w:val="20"/>
            <w:u w:val="single"/>
            <w:vertAlign w:val="baseline"/>
          </w:rPr>
          <w:t>first reported the news</w:t>
        </w:r>
      </w:hyperlink>
      <w:r>
        <w:rPr>
          <w:rFonts w:ascii="arial" w:eastAsia="arial" w:hAnsi="arial" w:cs="arial"/>
          <w:b w:val="0"/>
          <w:i w:val="0"/>
          <w:strike w:val="0"/>
          <w:noProof w:val="0"/>
          <w:color w:val="000000"/>
          <w:position w:val="0"/>
          <w:sz w:val="20"/>
          <w:u w:val="none"/>
          <w:vertAlign w:val="baseline"/>
        </w:rPr>
        <w:t xml:space="preserve"> on Monday afternoon: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has signed with CAA. 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previously represented by CAA from 2017 to 2020, following his eight-year term as the 47th Vice President of the United States.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 CAA client from 2017 to 2020, 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published his #1 New York Times bestselling memoir, "Promise Me, Dad," launched the 42-date "American Promise" tour, which sold more than 85,000 tickets nationwide, and headlined numerous speaking engagements.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CAA is excited to have him.</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is one of America's most respected and influential voices in national and global affairs," said CAA co-chairman Richard Lovett. "His lifelong commitment to public service is one of unity, optimism, dignity, and possibility. We are profoundly honored to partner with him again."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It'll be interesting to see what kind of work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does, now that he has left office.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82 years old, you would think that maybe he'd like to just enjoy retirement, but there's always money to be made.</w:t>
      </w:r>
    </w:p>
    <w:p>
      <w:pPr>
        <w:pStyle w:val="Normal1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9"/>
        <w:spacing w:line="60" w:lineRule="exact"/>
      </w:pPr>
      <w:r>
        <w:pict>
          <v:line id="_x0000_s1446" style="position:absolute;z-index:252049408" from="0,2pt" to="512pt,2pt" strokecolor="#009ddb" strokeweight="2pt">
            <v:stroke linestyle="single"/>
            <w10:wrap type="topAndBottom"/>
          </v:line>
        </w:pic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Lawyer Is Turning Heads (1:31)</w:t>
      </w:r>
    </w:p>
    <w:p>
      <w:pPr>
        <w:pStyle w:val="Normal119"/>
        <w:keepNext/>
        <w:spacing w:before="240" w:after="0" w:line="340" w:lineRule="atLeast"/>
        <w:ind w:left="0" w:right="0" w:firstLine="0"/>
        <w:jc w:val="left"/>
      </w:pPr>
      <w:bookmarkStart w:id="356" w:name="Classification_117"/>
      <w:bookmarkEnd w:id="356"/>
      <w:r>
        <w:rPr>
          <w:rFonts w:ascii="arial" w:eastAsia="arial" w:hAnsi="arial" w:cs="arial"/>
          <w:b/>
          <w:i w:val="0"/>
          <w:strike w:val="0"/>
          <w:noProof w:val="0"/>
          <w:color w:val="000000"/>
          <w:position w:val="0"/>
          <w:sz w:val="28"/>
          <w:u w:val="none"/>
          <w:vertAlign w:val="baseline"/>
        </w:rPr>
        <w:t>Classification</w:t>
      </w:r>
    </w:p>
    <w:p>
      <w:pPr>
        <w:pStyle w:val="Normal119"/>
        <w:spacing w:line="60" w:lineRule="exact"/>
      </w:pPr>
      <w:r>
        <w:pict>
          <v:line id="_x0000_s1447" style="position:absolute;z-index:252050432" from="0,2pt" to="512pt,2pt" strokecolor="#009ddb" strokeweight="2pt">
            <v:stroke linestyle="single"/>
            <w10:wrap type="topAndBottom"/>
          </v:line>
        </w:pict>
      </w:r>
    </w:p>
    <w:p>
      <w:pPr>
        <w:pStyle w:val="Normal119"/>
        <w:spacing w:line="120" w:lineRule="exact"/>
      </w:pPr>
    </w:p>
    <w:p>
      <w:pPr>
        <w:pStyle w:val="Normal1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671192196</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PRESIDENTS (92%); PROFESSIONAL SPORTS (90%); SPORTS AGENTS &amp; PROMOTERS (90%); COACHES &amp; TRAINERS (78%); BESTSELLERS (69%); RETIREMENT &amp; RETIREES (67%)</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SPORTS AGENTS &amp; PROMOTERS (90%); BESTSELLERS (69%)</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(95%)</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(97%); Tennessee &amp; Maine; United States; Americas, Northern America</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2025</w:t>
      </w:r>
    </w:p>
    <w:p>
      <w:pPr>
        <w:pStyle w:val="Normal119"/>
      </w:pPr>
    </w:p>
    <w:p>
      <w:pPr>
        <w:pStyle w:val="Normal119"/>
        <w:ind w:left="200"/>
        <w:sectPr>
          <w:type w:val="continuous"/>
          <w:pgMar w:top="840" w:right="1000" w:bottom="840" w:left="1000" w:header="400" w:footer="400"/>
          <w:pgNumType w:fmt="decimal"/>
          <w:cols w:space="720"/>
        </w:sectPr>
      </w:pPr>
      <w:r>
        <w:br/>
      </w:r>
      <w:r>
        <w:pict>
          <v:line id="_x0000_s1448" style="position:absolute;z-index:252051456"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1483"/>
          <w:headerReference w:type="default" r:id="rId1484"/>
          <w:footerReference w:type="even" r:id="rId1485"/>
          <w:footerReference w:type="default" r:id="rId1486"/>
          <w:headerReference w:type="first" r:id="rId1487"/>
          <w:footerReference w:type="first" r:id="rId1488"/>
          <w:pgSz w:w="12240" w:h="15840"/>
          <w:pgMar w:top="840" w:right="1000" w:bottom="840" w:left="1000" w:header="400" w:footer="400"/>
          <w:pgNumType w:fmt="decimal"/>
          <w:cols w:space="720"/>
          <w:titlePg w:val="0"/>
        </w:sectPr>
      </w:pPr>
    </w:p>
    <w:p>
      <w:pPr>
        <w:pStyle w:val="Normal120"/>
      </w:pPr>
    </w:p>
    <w:p>
      <w:pPr>
        <w:pStyle w:val="Heading1118"/>
        <w:keepNext w:val="0"/>
        <w:spacing w:after="200" w:line="340" w:lineRule="atLeast"/>
        <w:ind w:left="0" w:right="0" w:firstLine="0"/>
        <w:jc w:val="center"/>
      </w:pPr>
      <w:hyperlink r:id="rId1489" w:history="1">
        <w:r>
          <w:rPr>
            <w:rFonts w:ascii="arial" w:eastAsia="arial" w:hAnsi="arial" w:cs="arial"/>
            <w:b/>
            <w:i/>
            <w:strike w:val="0"/>
            <w:color w:val="0077CC"/>
            <w:sz w:val="28"/>
            <w:u w:val="single"/>
            <w:vertAlign w:val="baseline"/>
          </w:rPr>
          <w:t>Joe Biden</w:t>
        </w:r>
      </w:hyperlink>
      <w:hyperlink r:id="rId1490" w:history="1">
        <w:r>
          <w:rPr>
            <w:rFonts w:ascii="arial" w:eastAsia="arial" w:hAnsi="arial" w:cs="arial"/>
            <w:b/>
            <w:i/>
            <w:strike w:val="0"/>
            <w:color w:val="0077CC"/>
            <w:sz w:val="28"/>
            <w:u w:val="single"/>
            <w:vertAlign w:val="baseline"/>
          </w:rPr>
          <w:t xml:space="preserve"> Tells Donald Trump 'Welcome Home' As He Arrives At The White House</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International Business Times News</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 Monday 3:47 PM EST</w:t>
      </w:r>
    </w:p>
    <w:p>
      <w:pPr>
        <w:pStyle w:val="Normal120"/>
        <w:keepNext w:val="0"/>
        <w:spacing w:after="0" w:line="240" w:lineRule="atLeast"/>
        <w:ind w:right="0"/>
        <w:jc w:val="both"/>
      </w:pPr>
      <w:bookmarkStart w:id="357" w:name="Bookmark_120"/>
      <w:bookmarkEnd w:id="357"/>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2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International Business Times News </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Luke Funk</w:t>
      </w:r>
    </w:p>
    <w:p>
      <w:pPr>
        <w:pStyle w:val="Normal120"/>
        <w:keepNext/>
        <w:spacing w:before="240" w:after="0" w:line="340" w:lineRule="atLeast"/>
        <w:ind w:left="0" w:right="0" w:firstLine="0"/>
        <w:jc w:val="left"/>
      </w:pPr>
      <w:bookmarkStart w:id="358" w:name="Body_118"/>
      <w:bookmarkEnd w:id="358"/>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49" style="position:absolute;z-index:252052480" from="0,2pt" to="512pt,2pt" strokecolor="#009ddb" strokeweight="2pt">
            <v:stroke linestyle="single"/>
            <w10:wrap type="topAndBottom"/>
          </v:line>
        </w:pict>
      </w:r>
    </w:p>
    <w:p>
      <w:pPr>
        <w:pStyle w:val="Normal120"/>
      </w:pP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20th, 2025 ( </w:t>
      </w:r>
      <w:hyperlink r:id="rId1491" w:history="1">
        <w:r>
          <w:rPr>
            <w:rFonts w:ascii="arial" w:eastAsia="arial" w:hAnsi="arial" w:cs="arial"/>
            <w:b w:val="0"/>
            <w:i/>
            <w:strike w:val="0"/>
            <w:noProof w:val="0"/>
            <w:color w:val="0077CC"/>
            <w:position w:val="0"/>
            <w:sz w:val="20"/>
            <w:u w:val="single"/>
            <w:vertAlign w:val="baseline"/>
          </w:rPr>
          <w:t>International Business Times News</w:t>
        </w:r>
      </w:hyperlink>
      <w:r>
        <w:rPr>
          <w:rFonts w:ascii="arial" w:eastAsia="arial" w:hAnsi="arial" w:cs="arial"/>
          <w:b w:val="0"/>
          <w:i w:val="0"/>
          <w:strike w:val="0"/>
          <w:noProof w:val="0"/>
          <w:color w:val="000000"/>
          <w:position w:val="0"/>
          <w:sz w:val="20"/>
          <w:u w:val="none"/>
          <w:vertAlign w:val="baseline"/>
        </w:rPr>
        <w:t xml:space="preserve">  - Delivered by  </w:t>
      </w:r>
      <w:hyperlink r:id="rId1492"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and First Lady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greet President-elect Donald Trump as he arrives at the White House in Washington, DC, on January 20, 2025, before departing for the US Capitol where Trump will be sworn in as the 47th US President.JIM WATSON/AFP via Getty Images</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hyperlink r:id="rId1493" w:history="1">
        <w:r>
          <w:rPr>
            <w:rFonts w:ascii="arial" w:eastAsia="arial" w:hAnsi="arial" w:cs="arial"/>
            <w:b/>
            <w:i/>
            <w:strike w:val="0"/>
            <w:noProof w:val="0"/>
            <w:color w:val="0077CC"/>
            <w:position w:val="0"/>
            <w:sz w:val="20"/>
            <w:u w:val="single"/>
            <w:vertAlign w:val="baseline"/>
          </w:rPr>
          <w:t>Joe Biden</w:t>
        </w:r>
      </w:hyperlink>
      <w:hyperlink r:id="rId1494" w:history="1">
        <w:r>
          <w:rPr>
            <w:rFonts w:ascii="arial" w:eastAsia="arial" w:hAnsi="arial" w:cs="arial"/>
            <w:b w:val="0"/>
            <w:i/>
            <w:strike w:val="0"/>
            <w:noProof w:val="0"/>
            <w:color w:val="0077CC"/>
            <w:position w:val="0"/>
            <w:sz w:val="20"/>
            <w:u w:val="single"/>
            <w:vertAlign w:val="baseline"/>
          </w:rPr>
          <w:t xml:space="preserve"> and First Lady Jill </w:t>
        </w:r>
      </w:hyperlink>
      <w:hyperlink r:id="rId1495" w:history="1">
        <w:r>
          <w:rPr>
            <w:rFonts w:ascii="arial" w:eastAsia="arial" w:hAnsi="arial" w:cs="arial"/>
            <w:b/>
            <w:i/>
            <w:strike w:val="0"/>
            <w:noProof w:val="0"/>
            <w:color w:val="0077CC"/>
            <w:position w:val="0"/>
            <w:sz w:val="20"/>
            <w:u w:val="single"/>
            <w:vertAlign w:val="baseline"/>
          </w:rPr>
          <w:t>Biden</w:t>
        </w:r>
      </w:hyperlink>
      <w:hyperlink r:id="rId1496" w:history="1">
        <w:r>
          <w:rPr>
            <w:rFonts w:ascii="arial" w:eastAsia="arial" w:hAnsi="arial" w:cs="arial"/>
            <w:b w:val="0"/>
            <w:i/>
            <w:strike w:val="0"/>
            <w:noProof w:val="0"/>
            <w:color w:val="0077CC"/>
            <w:position w:val="0"/>
            <w:sz w:val="20"/>
            <w:u w:val="single"/>
            <w:vertAlign w:val="baseline"/>
          </w:rPr>
          <w:t xml:space="preserve"> greeted President-elect</w:t>
        </w:r>
      </w:hyperlink>
      <w:r>
        <w:rPr>
          <w:rFonts w:ascii="arial" w:eastAsia="arial" w:hAnsi="arial" w:cs="arial"/>
          <w:b w:val="0"/>
          <w:i w:val="0"/>
          <w:strike w:val="0"/>
          <w:noProof w:val="0"/>
          <w:color w:val="000000"/>
          <w:position w:val="0"/>
          <w:sz w:val="20"/>
          <w:u w:val="none"/>
          <w:vertAlign w:val="baseline"/>
        </w:rPr>
        <w:t> </w:t>
      </w:r>
      <w:hyperlink r:id="rId1497" w:history="1">
        <w:r>
          <w:rPr>
            <w:rFonts w:ascii="arial" w:eastAsia="arial" w:hAnsi="arial" w:cs="arial"/>
            <w:b w:val="0"/>
            <w:i/>
            <w:strike w:val="0"/>
            <w:noProof w:val="0"/>
            <w:color w:val="0077CC"/>
            <w:position w:val="0"/>
            <w:sz w:val="20"/>
            <w:u w:val="single"/>
            <w:vertAlign w:val="baseline"/>
          </w:rPr>
          <w:t>Donald Trump and Melania Trump at the White House on Monday morning ahead of the inauguration.</w:t>
        </w:r>
      </w:hyperlink>
    </w:p>
    <w:p>
      <w:pPr>
        <w:pStyle w:val="Normal120"/>
        <w:keepNext w:val="0"/>
        <w:spacing w:before="240" w:after="0" w:line="260" w:lineRule="atLeast"/>
        <w:ind w:left="0" w:right="0" w:firstLine="0"/>
        <w:jc w:val="both"/>
      </w:pPr>
      <w:hyperlink r:id="rId1498" w:history="1">
        <w:r>
          <w:rPr>
            <w:rFonts w:ascii="arial" w:eastAsia="arial" w:hAnsi="arial" w:cs="arial"/>
            <w:b/>
            <w:i/>
            <w:strike w:val="0"/>
            <w:color w:val="0077CC"/>
            <w:sz w:val="20"/>
            <w:u w:val="single"/>
            <w:vertAlign w:val="baseline"/>
          </w:rPr>
          <w:t>Biden</w:t>
        </w:r>
      </w:hyperlink>
      <w:hyperlink r:id="rId1499" w:history="1">
        <w:r>
          <w:rPr>
            <w:rFonts w:ascii="arial" w:eastAsia="arial" w:hAnsi="arial" w:cs="arial"/>
            <w:b w:val="0"/>
            <w:i/>
            <w:strike w:val="0"/>
            <w:color w:val="0077CC"/>
            <w:sz w:val="20"/>
            <w:u w:val="single"/>
            <w:vertAlign w:val="baseline"/>
          </w:rPr>
          <w:t xml:space="preserve"> told Trump "Welcome home" as they posed for photos.President </w:t>
        </w:r>
      </w:hyperlink>
      <w:hyperlink r:id="rId1500" w:history="1">
        <w:r>
          <w:rPr>
            <w:rFonts w:ascii="arial" w:eastAsia="arial" w:hAnsi="arial" w:cs="arial"/>
            <w:b/>
            <w:i/>
            <w:strike w:val="0"/>
            <w:color w:val="0077CC"/>
            <w:sz w:val="20"/>
            <w:u w:val="single"/>
            <w:vertAlign w:val="baseline"/>
          </w:rPr>
          <w:t>Joe Biden</w:t>
        </w:r>
      </w:hyperlink>
      <w:hyperlink r:id="rId1501" w:history="1">
        <w:r>
          <w:rPr>
            <w:rFonts w:ascii="arial" w:eastAsia="arial" w:hAnsi="arial" w:cs="arial"/>
            <w:b w:val="0"/>
            <w:i/>
            <w:strike w:val="0"/>
            <w:color w:val="0077CC"/>
            <w:sz w:val="20"/>
            <w:u w:val="single"/>
            <w:vertAlign w:val="baseline"/>
          </w:rPr>
          <w:t xml:space="preserve">, First Lady Jill </w:t>
        </w:r>
      </w:hyperlink>
      <w:hyperlink r:id="rId1502" w:history="1">
        <w:r>
          <w:rPr>
            <w:rFonts w:ascii="arial" w:eastAsia="arial" w:hAnsi="arial" w:cs="arial"/>
            <w:b/>
            <w:i/>
            <w:strike w:val="0"/>
            <w:color w:val="0077CC"/>
            <w:sz w:val="20"/>
            <w:u w:val="single"/>
            <w:vertAlign w:val="baseline"/>
          </w:rPr>
          <w:t>Biden</w:t>
        </w:r>
      </w:hyperlink>
      <w:hyperlink r:id="rId1503" w:history="1">
        <w:r>
          <w:rPr>
            <w:rFonts w:ascii="arial" w:eastAsia="arial" w:hAnsi="arial" w:cs="arial"/>
            <w:b w:val="0"/>
            <w:i/>
            <w:strike w:val="0"/>
            <w:color w:val="0077CC"/>
            <w:sz w:val="20"/>
            <w:u w:val="single"/>
            <w:vertAlign w:val="baseline"/>
          </w:rPr>
          <w:t xml:space="preserve"> poses with President-elect Donald Trump and wife Melania Trump as they arrive at the White House in Washington, DC, on January 20, 2025. ROBERTO SCHMIDT/AFP via Getty Images</w:t>
        </w:r>
      </w:hyperlink>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couples then went inside for tea together in the White House.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private event, the wives left together to head to the Capitol for the inauguration ceremony.</w:t>
      </w:r>
    </w:p>
    <w:p>
      <w:pPr>
        <w:pStyle w:val="Normal1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and Trump emerged a few minutes later to take a limo together to the event.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Senator Amy Klobuchar, Democrat from Minnesota, and President-elect Donald Trump depart the White House for the US Capitol in Washington, DC, on January 20, 2025.ROBERTO SCHMIDT/AFP via Getty Images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promises a new "golden age" for America as the world braces for a return of his unpredictable leadership.</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Freezing weather forced the 78-year-old's inauguration at the US Capitol indoors, but the first hours of the most extraordinary comeback in American politics will be a blaze of activity.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vowed to unleash a blitz of executive orders undoing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's legacy upon his return to the White House and to launch immediate deportations of undocumented migrants.</w:t>
      </w:r>
    </w:p>
    <w:p>
      <w:pPr>
        <w:pStyle w:val="Normal120"/>
        <w:keepNext w:val="0"/>
        <w:spacing w:before="240" w:after="0" w:line="260" w:lineRule="atLeast"/>
        <w:ind w:left="0" w:right="0" w:firstLine="0"/>
        <w:jc w:val="both"/>
      </w:pPr>
      <w:hyperlink r:id="rId1504" w:history="1">
        <w:r>
          <w:rPr>
            <w:rFonts w:ascii="arial" w:eastAsia="arial" w:hAnsi="arial" w:cs="arial"/>
            <w:b w:val="0"/>
            <w:i/>
            <w:strike w:val="0"/>
            <w:color w:val="0077CC"/>
            <w:sz w:val="20"/>
            <w:u w:val="single"/>
            <w:vertAlign w:val="baseline"/>
          </w:rPr>
          <w:t>Link to the original story.</w:t>
        </w:r>
      </w:hyperlink>
    </w:p>
    <w:p>
      <w:pPr>
        <w:pStyle w:val="Normal1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0"/>
        <w:spacing w:line="60" w:lineRule="exact"/>
      </w:pPr>
      <w:r>
        <w:pict>
          <v:line id="_x0000_s1450" style="position:absolute;z-index:252053504" from="0,2pt" to="512pt,2pt" strokecolor="#009ddb" strokeweight="2pt">
            <v:stroke linestyle="single"/>
            <w10:wrap type="topAndBottom"/>
          </v:line>
        </w:pict>
      </w:r>
    </w:p>
    <w:p>
      <w:pPr>
        <w:pStyle w:val="Normal1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20"/>
        <w:keepNext/>
        <w:spacing w:before="240" w:after="0" w:line="340" w:lineRule="atLeast"/>
        <w:ind w:left="0" w:right="0" w:firstLine="0"/>
        <w:jc w:val="left"/>
      </w:pPr>
      <w:bookmarkStart w:id="359" w:name="Classification_118"/>
      <w:bookmarkEnd w:id="359"/>
      <w:r>
        <w:rPr>
          <w:rFonts w:ascii="arial" w:eastAsia="arial" w:hAnsi="arial" w:cs="arial"/>
          <w:b/>
          <w:i w:val="0"/>
          <w:strike w:val="0"/>
          <w:noProof w:val="0"/>
          <w:color w:val="000000"/>
          <w:position w:val="0"/>
          <w:sz w:val="28"/>
          <w:u w:val="none"/>
          <w:vertAlign w:val="baseline"/>
        </w:rPr>
        <w:t>Classification</w:t>
      </w:r>
    </w:p>
    <w:p>
      <w:pPr>
        <w:pStyle w:val="Normal120"/>
        <w:spacing w:line="60" w:lineRule="exact"/>
      </w:pPr>
      <w:r>
        <w:pict>
          <v:line id="_x0000_s1451" style="position:absolute;z-index:252054528" from="0,2pt" to="512pt,2pt" strokecolor="#009ddb" strokeweight="2pt">
            <v:stroke linestyle="single"/>
            <w10:wrap type="topAndBottom"/>
          </v:line>
        </w:pict>
      </w:r>
    </w:p>
    <w:p>
      <w:pPr>
        <w:pStyle w:val="Normal120"/>
        <w:spacing w:line="120" w:lineRule="exact"/>
      </w:pPr>
    </w:p>
    <w:p>
      <w:pPr>
        <w:pStyle w:val="Normal1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108767</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PRESIDENTS (91%); TRUMP'S FIRST 100 DAYS (90%); ELECTIONS &amp; POLITICS (79%); NATIONAL SECURITY &amp; FOREIGN RELATIONS (79%);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FIRST 100 DAYS (78%); LEGISLATIVE BODIES (78%); US DEMOCRATIC PARTY (78%); US REPUBLICAN PARTY (78%); EXECUTIVE ORDERS (73%); ILLEGAL IMMIGRANTS (62%); DEPORTATION (50%); Politics (%)</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GETTY IMAGES INC (57%)</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NAICS518210 COMPUTING INFRASTRUCTURE PROVIDERS, DATA PROCESSING, WEB HOSTING, AND RELATED SERVICES (57%); NAICS541430 GRAPHIC DESIGN SERVICES (57%); NAICS541922 COMMERCIAL PHOTOGRAPHY (57%); SIC7336 COMMERCIAL ART &amp; GRAPHIC DESIGN SERVICES (57%); SIC7374 COMPUTER PROCESSING &amp; DATA PREPARATION &amp; PROCESSING SERVICES (57%)</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(96%);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(93%); MELANIA TRUMP (92%); AMY KLOBUCHAR (59%)</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(95%); UNITED STATES (99%)</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120"/>
      </w:pPr>
    </w:p>
    <w:p>
      <w:pPr>
        <w:pStyle w:val="Normal120"/>
        <w:ind w:left="200"/>
        <w:sectPr>
          <w:type w:val="continuous"/>
          <w:pgMar w:top="840" w:right="1000" w:bottom="840" w:left="1000" w:header="400" w:footer="400"/>
          <w:pgNumType w:fmt="decimal"/>
          <w:cols w:space="720"/>
        </w:sectPr>
      </w:pPr>
      <w:r>
        <w:br/>
      </w:r>
      <w:r>
        <w:pict>
          <v:line id="_x0000_s1452" style="position:absolute;z-index:252055552"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1505"/>
          <w:headerReference w:type="default" r:id="rId1506"/>
          <w:footerReference w:type="even" r:id="rId1507"/>
          <w:footerReference w:type="default" r:id="rId1508"/>
          <w:headerReference w:type="first" r:id="rId1509"/>
          <w:footerReference w:type="first" r:id="rId1510"/>
          <w:pgSz w:w="12240" w:h="15840"/>
          <w:pgMar w:top="840" w:right="1000" w:bottom="840" w:left="1000" w:header="400" w:footer="400"/>
          <w:pgNumType w:fmt="decimal"/>
          <w:cols w:space="720"/>
          <w:titlePg w:val="0"/>
        </w:sectPr>
      </w:pPr>
    </w:p>
    <w:p>
      <w:pPr>
        <w:pStyle w:val="Normal121"/>
      </w:pPr>
    </w:p>
    <w:p>
      <w:pPr>
        <w:pStyle w:val="Heading1119"/>
        <w:keepNext w:val="0"/>
        <w:spacing w:after="200" w:line="340" w:lineRule="atLeast"/>
        <w:ind w:left="0" w:right="0" w:firstLine="0"/>
        <w:jc w:val="center"/>
      </w:pPr>
      <w:hyperlink r:id="rId1511" w:history="1">
        <w:r>
          <w:rPr>
            <w:rFonts w:ascii="arial" w:eastAsia="arial" w:hAnsi="arial" w:cs="arial"/>
            <w:b/>
            <w:i/>
            <w:strike w:val="0"/>
            <w:color w:val="0077CC"/>
            <w:sz w:val="28"/>
            <w:u w:val="single"/>
            <w:vertAlign w:val="baseline"/>
          </w:rPr>
          <w:t>Joe</w:t>
        </w:r>
      </w:hyperlink>
      <w:hyperlink r:id="rId1512" w:history="1">
        <w:r>
          <w:rPr>
            <w:rFonts w:ascii="arial" w:eastAsia="arial" w:hAnsi="arial" w:cs="arial"/>
            <w:b/>
            <w:i/>
            <w:strike w:val="0"/>
            <w:color w:val="0077CC"/>
            <w:sz w:val="28"/>
            <w:u w:val="single"/>
            <w:vertAlign w:val="baseline"/>
          </w:rPr>
          <w:t xml:space="preserve"> Rogan reacts to internet theory about viral moment between </w:t>
        </w:r>
      </w:hyperlink>
      <w:hyperlink r:id="rId1513" w:history="1">
        <w:r>
          <w:rPr>
            <w:rFonts w:ascii="arial" w:eastAsia="arial" w:hAnsi="arial" w:cs="arial"/>
            <w:b/>
            <w:i/>
            <w:strike w:val="0"/>
            <w:color w:val="0077CC"/>
            <w:sz w:val="28"/>
            <w:u w:val="single"/>
            <w:vertAlign w:val="baseline"/>
          </w:rPr>
          <w:t>Joe Biden</w:t>
        </w:r>
      </w:hyperlink>
      <w:hyperlink r:id="rId1514" w:history="1">
        <w:r>
          <w:rPr>
            <w:rFonts w:ascii="arial" w:eastAsia="arial" w:hAnsi="arial" w:cs="arial"/>
            <w:b/>
            <w:i/>
            <w:strike w:val="0"/>
            <w:color w:val="0077CC"/>
            <w:sz w:val="28"/>
            <w:u w:val="single"/>
            <w:vertAlign w:val="baseline"/>
          </w:rPr>
          <w:t xml:space="preserve"> and Donald Trump's son at the inauguration ceremony</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sportskeeda.com</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2025 Sunday</w:t>
      </w:r>
    </w:p>
    <w:p>
      <w:pPr>
        <w:pStyle w:val="Normal121"/>
        <w:keepNext w:val="0"/>
        <w:spacing w:after="0" w:line="240" w:lineRule="atLeast"/>
        <w:ind w:right="0"/>
        <w:jc w:val="both"/>
      </w:pPr>
      <w:bookmarkStart w:id="360" w:name="Bookmark_121"/>
      <w:bookmarkEnd w:id="360"/>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Absolute Sports All Rights Reserved</w:t>
      </w:r>
    </w:p>
    <w:p>
      <w:pPr>
        <w:pStyle w:val="Normal121"/>
        <w:keepNext w:val="0"/>
        <w:spacing w:before="120" w:after="0" w:line="220" w:lineRule="atLeast"/>
        <w:ind w:left="0" w:right="0" w:firstLine="0"/>
        <w:jc w:val="left"/>
      </w:pPr>
      <w:r>
        <w:br/>
      </w:r>
      <w:r>
        <w:pict>
          <v:shape id="_x0000_i1453" type="#_x0000_t75" style="width:383.95pt;height:34.5pt">
            <v:imagedata r:id="rId1515" o:title=""/>
          </v:shape>
        </w:pic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21"/>
        <w:keepNext/>
        <w:spacing w:before="240" w:after="0" w:line="340" w:lineRule="atLeast"/>
        <w:ind w:left="0" w:right="0" w:firstLine="0"/>
        <w:jc w:val="left"/>
      </w:pPr>
      <w:bookmarkStart w:id="361" w:name="Body_119"/>
      <w:bookmarkEnd w:id="36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54" style="position:absolute;z-index:252056576"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Joe</w:t>
      </w:r>
      <w:r>
        <w:rPr>
          <w:rFonts w:ascii="arial" w:eastAsia="arial" w:hAnsi="arial" w:cs="arial"/>
          <w:b w:val="0"/>
          <w:i w:val="0"/>
          <w:strike w:val="0"/>
          <w:noProof w:val="0"/>
          <w:color w:val="000000"/>
          <w:position w:val="0"/>
          <w:sz w:val="20"/>
          <w:u w:val="none"/>
          <w:vertAlign w:val="baseline"/>
        </w:rPr>
        <w:t xml:space="preserve"> Rogan has addressed an internet theory regarding a viral moment featuring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and one of Donald Trump's sons at Trump's presidential inauguration ceremony from earlier this year. Rogan suggested that some lip readers deciphered what the younger Trump said to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during their interaction.</w: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served as the U.S. President from 2017 to 2021. Following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served the same role from 2021 to 2025. Trump won the 2024 presidential elections and officially reclaimed the seat in January 2025.</w:t>
      </w:r>
    </w:p>
    <w:p>
      <w:pPr>
        <w:pStyle w:val="Normal121"/>
      </w:pPr>
    </w:p>
    <w:p>
      <w:pPr>
        <w:pStyle w:val="Normal12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was one of the guests who attended Donald Trump's presidential inauguration ceremony, as was Donald and Melania Trump's son, Barron Trump. During the ceremony, the then-18-year-old (now-19-year-old) Barron approached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and appeared to have a brief conversation. The footage of it soon went viral.</w: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the interaction between Barron Trump and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below: </w: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episode #2293 of The </w:t>
      </w:r>
      <w:r>
        <w:rPr>
          <w:rFonts w:ascii="arial" w:eastAsia="arial" w:hAnsi="arial" w:cs="arial"/>
          <w:b/>
          <w:i/>
          <w:strike w:val="0"/>
          <w:noProof w:val="0"/>
          <w:color w:val="000000"/>
          <w:position w:val="0"/>
          <w:sz w:val="20"/>
          <w:u w:val="single"/>
          <w:vertAlign w:val="baseline"/>
        </w:rPr>
        <w:t>Joe</w:t>
      </w:r>
      <w:r>
        <w:rPr>
          <w:rFonts w:ascii="arial" w:eastAsia="arial" w:hAnsi="arial" w:cs="arial"/>
          <w:b w:val="0"/>
          <w:i w:val="0"/>
          <w:strike w:val="0"/>
          <w:noProof w:val="0"/>
          <w:color w:val="000000"/>
          <w:position w:val="0"/>
          <w:sz w:val="20"/>
          <w:u w:val="none"/>
          <w:vertAlign w:val="baseline"/>
        </w:rPr>
        <w:t xml:space="preserve"> Rogan Experience (JRE) podcast this month (March 2025), </w:t>
      </w:r>
      <w:r>
        <w:rPr>
          <w:rFonts w:ascii="arial" w:eastAsia="arial" w:hAnsi="arial" w:cs="arial"/>
          <w:b/>
          <w:i/>
          <w:strike w:val="0"/>
          <w:noProof w:val="0"/>
          <w:color w:val="000000"/>
          <w:position w:val="0"/>
          <w:sz w:val="20"/>
          <w:u w:val="single"/>
          <w:vertAlign w:val="baseline"/>
        </w:rPr>
        <w:t>Joe</w:t>
      </w:r>
      <w:r>
        <w:rPr>
          <w:rFonts w:ascii="arial" w:eastAsia="arial" w:hAnsi="arial" w:cs="arial"/>
          <w:b w:val="0"/>
          <w:i w:val="0"/>
          <w:strike w:val="0"/>
          <w:noProof w:val="0"/>
          <w:color w:val="000000"/>
          <w:position w:val="0"/>
          <w:sz w:val="20"/>
          <w:u w:val="none"/>
          <w:vertAlign w:val="baseline"/>
        </w:rPr>
        <w:t xml:space="preserve"> Rogan hosted fellow podcaster and influencer, Chris Williamson. Rogan referenced the speculation and theories concerning what Barron Trump said to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during their interaction at the inauguration ceremony. Rogan stated:</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Williamson then laughed and chimed in:</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Rogan then continued:</w: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Check out </w:t>
      </w:r>
      <w:r>
        <w:rPr>
          <w:rFonts w:ascii="arial" w:eastAsia="arial" w:hAnsi="arial" w:cs="arial"/>
          <w:b/>
          <w:i/>
          <w:strike w:val="0"/>
          <w:noProof w:val="0"/>
          <w:color w:val="000000"/>
          <w:position w:val="0"/>
          <w:sz w:val="20"/>
          <w:u w:val="single"/>
          <w:vertAlign w:val="baseline"/>
        </w:rPr>
        <w:t>Joe</w:t>
      </w:r>
      <w:r>
        <w:rPr>
          <w:rFonts w:ascii="arial" w:eastAsia="arial" w:hAnsi="arial" w:cs="arial"/>
          <w:b w:val="0"/>
          <w:i w:val="0"/>
          <w:strike w:val="0"/>
          <w:noProof w:val="0"/>
          <w:color w:val="000000"/>
          <w:position w:val="0"/>
          <w:sz w:val="20"/>
          <w:u w:val="none"/>
          <w:vertAlign w:val="baseline"/>
        </w:rPr>
        <w:t xml:space="preserve"> Rogan's comments below: </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the podcast episode below (*comments at 31:48): </w:t>
      </w:r>
    </w:p>
    <w:p>
      <w:pPr>
        <w:pStyle w:val="Normal121"/>
      </w:pPr>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appeared on episode #2219 of the JRE podcast back in October 2024, heading into the November 2024 elections. As reported by Breakingnews.ie, Donald Trump's son Eric spoke to PA News Agency and indicated that Barron encouraged Donald Trump to appear on a few podcasts popular among young voters. Eric asserted:</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the Irish Star cited Donald Trump's appearance on Sunday Morning Futures with Maria Bartiromo on Fox News, wherein the American politician himself alluded to how Barron suggested popular podcasters who he could collaborate with and connect with potential voters.</w:t>
      </w:r>
    </w:p>
    <w:p>
      <w:pPr>
        <w:pStyle w:val="Normal121"/>
      </w:pP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Check out full JRE episode featuring Donald Trump: </w:t>
      </w:r>
    </w:p>
    <w:p>
      <w:pPr>
        <w:pStyle w:val="Normal121"/>
      </w:pPr>
    </w:p>
    <w:p>
      <w:pPr>
        <w:pStyle w:val="Normal121"/>
        <w:keepNext/>
        <w:spacing w:before="240" w:after="0" w:line="340" w:lineRule="atLeast"/>
        <w:ind w:left="0" w:right="0" w:firstLine="0"/>
        <w:jc w:val="left"/>
      </w:pPr>
      <w:bookmarkStart w:id="362" w:name="Classification_119"/>
      <w:bookmarkEnd w:id="362"/>
      <w:r>
        <w:rPr>
          <w:rFonts w:ascii="arial" w:eastAsia="arial" w:hAnsi="arial" w:cs="arial"/>
          <w:b/>
          <w:i w:val="0"/>
          <w:strike w:val="0"/>
          <w:noProof w:val="0"/>
          <w:color w:val="000000"/>
          <w:position w:val="0"/>
          <w:sz w:val="28"/>
          <w:u w:val="none"/>
          <w:vertAlign w:val="baseline"/>
        </w:rPr>
        <w:t>Classification</w:t>
      </w:r>
    </w:p>
    <w:p>
      <w:pPr>
        <w:pStyle w:val="Normal121"/>
        <w:spacing w:line="60" w:lineRule="exact"/>
      </w:pPr>
      <w:r>
        <w:pict>
          <v:line id="_x0000_s1455" style="position:absolute;z-index:252057600" from="0,2pt" to="512pt,2pt" strokecolor="#009ddb" strokeweight="2pt">
            <v:stroke linestyle="single"/>
            <w10:wrap type="topAndBottom"/>
          </v:line>
        </w:pict>
      </w:r>
    </w:p>
    <w:p>
      <w:pPr>
        <w:pStyle w:val="Normal121"/>
        <w:spacing w:line="120" w:lineRule="exact"/>
      </w:pPr>
    </w:p>
    <w:p>
      <w:pPr>
        <w:pStyle w:val="Normal1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TRUMP'S FIRST 100 DAYS (92%);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FIRST 100 DAYS (90%); ELECTIONS (89%); CAMPAIGNS &amp; ELECTIONS (78%); ELECTIONS &amp; POLITICS (78%); HEADS OF GOVERNMENT ELECTIONS (78%); US PRESIDENTIAL CANDIDATES 2008 (78%); US PRESIDENTIAL CANDIDATES 2012 (78%); US PRESIDENTIAL CANDIDATES 2024 (78%); US PRESIDENTIAL ELECTIONS (78%); VIRAL VIDEOS (78%); VOTERS &amp; VOTING (78%); US PRESIDENTS (73%)</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(61%)</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(61%); SIC4833 TELEVISION BROADCASTING STATIONS (61%); PODCASTING (89%); VIRAL VIDEOS (78%)</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(94%);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JOE</w:t>
      </w:r>
      <w:r>
        <w:rPr>
          <w:rFonts w:ascii="arial" w:eastAsia="arial" w:hAnsi="arial" w:cs="arial"/>
          <w:b w:val="0"/>
          <w:i w:val="0"/>
          <w:strike w:val="0"/>
          <w:noProof w:val="0"/>
          <w:color w:val="000000"/>
          <w:position w:val="0"/>
          <w:sz w:val="20"/>
          <w:u w:val="none"/>
          <w:vertAlign w:val="baseline"/>
        </w:rPr>
        <w:t xml:space="preserve"> ROGAN (93%); ERIC TRUMP (79%); MELANIA TRUMP (79%)</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(59%)</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2025</w:t>
      </w:r>
    </w:p>
    <w:p>
      <w:pPr>
        <w:pStyle w:val="Normal121"/>
      </w:pPr>
    </w:p>
    <w:p>
      <w:pPr>
        <w:pStyle w:val="Normal121"/>
        <w:ind w:left="200"/>
        <w:sectPr>
          <w:type w:val="continuous"/>
          <w:pgMar w:top="840" w:right="1000" w:bottom="840" w:left="1000" w:header="400" w:footer="400"/>
          <w:pgNumType w:fmt="decimal"/>
          <w:cols w:space="720"/>
        </w:sectPr>
      </w:pPr>
      <w:r>
        <w:br/>
      </w:r>
      <w:r>
        <w:pict>
          <v:line id="_x0000_s1456" style="position:absolute;z-index:252058624"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1516"/>
          <w:headerReference w:type="default" r:id="rId1517"/>
          <w:footerReference w:type="even" r:id="rId1518"/>
          <w:footerReference w:type="default" r:id="rId1519"/>
          <w:headerReference w:type="first" r:id="rId1520"/>
          <w:footerReference w:type="first" r:id="rId1521"/>
          <w:pgSz w:w="12240" w:h="15840"/>
          <w:pgMar w:top="840" w:right="1000" w:bottom="840" w:left="1000" w:header="400" w:footer="400"/>
          <w:pgNumType w:fmt="decimal"/>
          <w:cols w:space="720"/>
          <w:titlePg w:val="0"/>
        </w:sectPr>
      </w:pPr>
    </w:p>
    <w:p>
      <w:pPr>
        <w:pStyle w:val="Normal122"/>
      </w:pPr>
    </w:p>
    <w:p>
      <w:pPr>
        <w:pStyle w:val="Heading1120"/>
        <w:keepNext w:val="0"/>
        <w:spacing w:after="200" w:line="340" w:lineRule="atLeast"/>
        <w:ind w:left="0" w:right="0" w:firstLine="0"/>
        <w:jc w:val="center"/>
      </w:pPr>
      <w:hyperlink r:id="rId1522" w:history="1">
        <w:r>
          <w:rPr>
            <w:rFonts w:ascii="arial" w:eastAsia="arial" w:hAnsi="arial" w:cs="arial"/>
            <w:b/>
            <w:i/>
            <w:strike w:val="0"/>
            <w:color w:val="0077CC"/>
            <w:sz w:val="28"/>
            <w:u w:val="single"/>
            <w:vertAlign w:val="baseline"/>
          </w:rPr>
          <w:t>Joe Biden</w:t>
        </w:r>
      </w:hyperlink>
      <w:hyperlink r:id="rId1523" w:history="1">
        <w:r>
          <w:rPr>
            <w:rFonts w:ascii="arial" w:eastAsia="arial" w:hAnsi="arial" w:cs="arial"/>
            <w:b/>
            <w:i/>
            <w:strike w:val="0"/>
            <w:color w:val="0077CC"/>
            <w:sz w:val="28"/>
            <w:u w:val="single"/>
            <w:vertAlign w:val="baseline"/>
          </w:rPr>
          <w:t xml:space="preserve"> pardoned his son Hunter</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2024 Monday</w:t>
      </w:r>
    </w:p>
    <w:p>
      <w:pPr>
        <w:pStyle w:val="Normal122"/>
        <w:keepNext w:val="0"/>
        <w:spacing w:after="0" w:line="240" w:lineRule="atLeast"/>
        <w:ind w:right="0"/>
        <w:jc w:val="both"/>
      </w:pPr>
      <w:bookmarkStart w:id="363" w:name="Bookmark_122"/>
      <w:bookmarkEnd w:id="363"/>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2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2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122"/>
        <w:keepNext/>
        <w:spacing w:before="240" w:after="0" w:line="340" w:lineRule="atLeast"/>
        <w:ind w:left="0" w:right="0" w:firstLine="0"/>
        <w:jc w:val="left"/>
      </w:pPr>
      <w:bookmarkStart w:id="364" w:name="Body_120"/>
      <w:bookmarkEnd w:id="364"/>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57" style="position:absolute;z-index:252059648"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&lt;p&gt;U.S.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signed a pardon for his son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who in June was found guilty of three gun-related crimes. "No reasonable person looking at the facts in Hunter's cases can come to any other conclusion than that he was put in the crosshairs just because he is my son," the outgoing president argued. &lt;/p&gt;&lt;p&gt;In response, President-elect Donald Trump demanded the same treatment for those convicted of the Jan. 6, 2021 Capitol assault. &lt;/p&gt;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&lt;h2&gt;"It's been an attempt to break Hunter."&lt;/h2&gt;&lt;p&gt;</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son was convicted of concealing his drug addition in gun purchase paperwork. The event occurred in the state of Delaware and, during the trial, Hunter argued that he had possession of the gun for only 11 days and that it was not used in any criminal act. "A case like this is almost never brought to trial on criminal charges," said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in defense of his son and insisted that he was "selectively and unfairly charged".&lt;/p&gt;&lt;p&gt;The outgoing president had promised not to use the pardon in favor of his only son, who was also convicted of tax evasion in a California federal court. The announcement comes a month and a half before the end of his term, so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took it upon himself to justify the decision: "The charges in his case only arose after several of my political opponents in Congress instigated attacks against me and in opposition to my election."&lt;/p&gt;&lt;p&gt;"It has been an attempt to break Hunter, who has been abstinent for five and a half years, including facing relentless attacks and targeted persecution. In trying to break Hunter, they were also trying to break me,"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assessed. &lt;/p&gt;&lt;h2&gt;The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case&lt;/h2&gt;&lt;p&gt;Hunter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legal troubles brought into the public eye a dark period of the president's son's life because of his deep drug addiction, especially after the 2015 death of his brother and the president's firstborn son from cancer.&lt;br /&gt;&lt;br /&gt;That tragedy also deeply affected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who had already gone through another tough episode after the death of his first wife and his only one-year-old daughter in a car accident in 1972, in which Beau and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were injured.&lt;/p&gt;&lt;p&gt;The most serious case for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the nine counts he pleaded guilty to in September for tax evasion, since having a criminal record for his Delaware gun possession case he could face up to 17 years in prison.&lt;/p&gt;&lt;h2&gt;Trump capitalizes&lt;/h2&gt;&lt;p&gt;While the induction comes at a time of no political risk for the president, who at 82 will leave political life on January 20; it opened a window for Trump who took advantage of it to anticipate what was indeed a campaign promise on his part: pardoning people convicted of invading the Capitol in January 2021. &lt;/p&gt;&lt;p&gt;On January 6 of that year, thousands of Trump fans invaded the House of Representatives, when the legislators were carrying out the institutional step of counting the electoral college votes to consecrate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victory in the 2020 presidential election. Those elections, according to Trump, had been a fraud for which he instigated his followers to storm the Legislative Branch building.   &lt;/p&gt;&lt;p&gt;"Does that pardon granted by </w:t>
      </w:r>
      <w:r>
        <w:rPr>
          <w:rFonts w:ascii="arial" w:eastAsia="arial" w:hAnsi="arial" w:cs="arial"/>
          <w:b/>
          <w:i/>
          <w:strike w:val="0"/>
          <w:noProof w:val="0"/>
          <w:color w:val="000000"/>
          <w:position w:val="0"/>
          <w:sz w:val="20"/>
          <w:u w:val="single"/>
          <w:vertAlign w:val="baseline"/>
        </w:rPr>
        <w:t>Joe</w:t>
      </w:r>
      <w:r>
        <w:rPr>
          <w:rFonts w:ascii="arial" w:eastAsia="arial" w:hAnsi="arial" w:cs="arial"/>
          <w:b w:val="0"/>
          <w:i w:val="0"/>
          <w:strike w:val="0"/>
          <w:noProof w:val="0"/>
          <w:color w:val="000000"/>
          <w:position w:val="0"/>
          <w:sz w:val="20"/>
          <w:u w:val="none"/>
          <w:vertAlign w:val="baseline"/>
        </w:rPr>
        <w:t xml:space="preserve"> to Hunter include the 6E (Jan. 6) hostages, who have been in prison for years? What an abuse and failure of Justice!" exclaimed Trump, through a post on his social network Truth. More than 1,500 people have been charged for those events, whom the president-elect promised to pardon.&lt;/p&gt;&lt;ul class="social-share-bar"share-url="</w:t>
      </w:r>
      <w:hyperlink r:id="rId1524" w:history="1">
        <w:r>
          <w:rPr>
            <w:rFonts w:ascii="arial" w:eastAsia="arial" w:hAnsi="arial" w:cs="arial"/>
            <w:b w:val="0"/>
            <w:i/>
            <w:strike w:val="0"/>
            <w:noProof w:val="0"/>
            <w:color w:val="0077CC"/>
            <w:position w:val="0"/>
            <w:sz w:val="20"/>
            <w:u w:val="single"/>
            <w:vertAlign w:val="baseline"/>
          </w:rPr>
          <w:t>https://www.pagina12.com.ar/787135-</w:t>
        </w:r>
      </w:hyperlink>
      <w:hyperlink r:id="rId1525" w:history="1">
        <w:r>
          <w:rPr>
            <w:rFonts w:ascii="arial" w:eastAsia="arial" w:hAnsi="arial" w:cs="arial"/>
            <w:b/>
            <w:i/>
            <w:strike w:val="0"/>
            <w:noProof w:val="0"/>
            <w:color w:val="0077CC"/>
            <w:position w:val="0"/>
            <w:sz w:val="20"/>
            <w:u w:val="single"/>
            <w:vertAlign w:val="baseline"/>
          </w:rPr>
          <w:t>joe-biden</w:t>
        </w:r>
      </w:hyperlink>
      <w:hyperlink r:id="rId1526" w:history="1">
        <w:r>
          <w:rPr>
            <w:rFonts w:ascii="arial" w:eastAsia="arial" w:hAnsi="arial" w:cs="arial"/>
            <w:b w:val="0"/>
            <w:i/>
            <w:strike w:val="0"/>
            <w:noProof w:val="0"/>
            <w:color w:val="0077CC"/>
            <w:position w:val="0"/>
            <w:sz w:val="20"/>
            <w:u w:val="single"/>
            <w:vertAlign w:val="baseline"/>
          </w:rPr>
          <w:t>-indulto-a-su-hijo-hunter</w:t>
        </w:r>
      </w:hyperlink>
      <w:r>
        <w:rPr>
          <w:rFonts w:ascii="arial" w:eastAsia="arial" w:hAnsi="arial" w:cs="arial"/>
          <w:b w:val="0"/>
          <w:i w:val="0"/>
          <w:strike w:val="0"/>
          <w:noProof w:val="0"/>
          <w:color w:val="000000"/>
          <w:position w:val="0"/>
          <w:sz w:val="20"/>
          <w:u w:val="none"/>
          <w:vertAlign w:val="baseline"/>
        </w:rPr>
        <w:t>"share-title="</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indultó a su hijo Hunter"share-data="article-lbp-active"share-body=""share-volanta="Trump aprovechó para pedir el mismo trato para los condenados por el asalto al Capitolio "style="height: 40px"&gt;&lt;/ul&gt;       </w:t>
      </w:r>
    </w:p>
    <w:p>
      <w:pPr>
        <w:pStyle w:val="Normal122"/>
        <w:keepNext/>
        <w:spacing w:before="240" w:after="0" w:line="340" w:lineRule="atLeast"/>
        <w:ind w:left="0" w:right="0" w:firstLine="0"/>
        <w:jc w:val="left"/>
      </w:pPr>
      <w:bookmarkStart w:id="365" w:name="Classification_120"/>
      <w:bookmarkEnd w:id="365"/>
      <w:r>
        <w:rPr>
          <w:rFonts w:ascii="arial" w:eastAsia="arial" w:hAnsi="arial" w:cs="arial"/>
          <w:b/>
          <w:i w:val="0"/>
          <w:strike w:val="0"/>
          <w:noProof w:val="0"/>
          <w:color w:val="000000"/>
          <w:position w:val="0"/>
          <w:sz w:val="28"/>
          <w:u w:val="none"/>
          <w:vertAlign w:val="baseline"/>
        </w:rPr>
        <w:t>Classification</w:t>
      </w:r>
    </w:p>
    <w:p>
      <w:pPr>
        <w:pStyle w:val="Normal122"/>
        <w:spacing w:line="60" w:lineRule="exact"/>
      </w:pPr>
      <w:r>
        <w:pict>
          <v:line id="_x0000_s1458" style="position:absolute;z-index:252060672" from="0,2pt" to="512pt,2pt" strokecolor="#009ddb" strokeweight="2pt">
            <v:stroke linestyle="single"/>
            <w10:wrap type="topAndBottom"/>
          </v:line>
        </w:pict>
      </w:r>
    </w:p>
    <w:p>
      <w:pPr>
        <w:pStyle w:val="Normal122"/>
        <w:spacing w:line="120" w:lineRule="exact"/>
      </w:pPr>
    </w:p>
    <w:p>
      <w:pPr>
        <w:pStyle w:val="Normal1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CRIMINAL OFFENSES (94%); CRIME, LAW ENFORCEMENT &amp; CORRECTIONS (91%); CRIMINAL CONVICTIONS (90%); NEGATIVE NEWS (90%); PARDONS (90%); VERDICTS (90%); VIOLENT CRIME (90%); 2021 US CAPITOL RIOTS (78%); CONTROLLED SUBSTANCES CRIME (78%); CORRECTIONS (78%); ELECTIONS &amp; POLITICS (78%); GUILTY PLEAS (78%); ILLEGAL WEAPONS (78%); POLITICS (78%); SHOOTINGS (78%); TAX FRAUD (78%); US PRESIDENTS (78%); ADDICTION (76%); DEATH &amp; DYING (76%); SUBSTANCE ABUSE (76%); WOUNDS &amp; INJURIES (74%); GOVERNMENT BODIES &amp; OFFICES (73%); JAIL SENTENCING (73%); TAXES &amp; TAXATION (73%); TAX LAW (71%); ACCIDENTS &amp; DISASTERS (60%); TRAFFIC ACCIDENTS (60%); El Mundo (%)</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TRAFFIC ACCIDENTS (60%)</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(95%);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(91%); DONALD TRUMP (79%)</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DELAWARE, USA (90%); CALIFORNIA, USA (79%); UNITED STATES (79%)</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2024</w:t>
      </w:r>
    </w:p>
    <w:p>
      <w:pPr>
        <w:pStyle w:val="Normal122"/>
      </w:pPr>
    </w:p>
    <w:p>
      <w:pPr>
        <w:pStyle w:val="Normal122"/>
        <w:ind w:left="200"/>
        <w:sectPr>
          <w:type w:val="continuous"/>
          <w:pgMar w:top="840" w:right="1000" w:bottom="840" w:left="1000" w:header="400" w:footer="400"/>
          <w:pgNumType w:fmt="decimal"/>
          <w:cols w:space="720"/>
        </w:sectPr>
      </w:pPr>
      <w:r>
        <w:br/>
      </w:r>
      <w:r>
        <w:pict>
          <v:line id="_x0000_s1459" style="position:absolute;z-index:252061696"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1527"/>
          <w:headerReference w:type="default" r:id="rId1528"/>
          <w:footerReference w:type="even" r:id="rId1529"/>
          <w:footerReference w:type="default" r:id="rId1530"/>
          <w:headerReference w:type="first" r:id="rId1531"/>
          <w:footerReference w:type="first" r:id="rId1532"/>
          <w:pgSz w:w="12240" w:h="15840"/>
          <w:pgMar w:top="840" w:right="1000" w:bottom="840" w:left="1000" w:header="400" w:footer="400"/>
          <w:pgNumType w:fmt="decimal"/>
          <w:cols w:space="720"/>
          <w:titlePg w:val="0"/>
        </w:sectPr>
      </w:pPr>
    </w:p>
    <w:p>
      <w:pPr>
        <w:pStyle w:val="Normal123"/>
      </w:pPr>
    </w:p>
    <w:p>
      <w:pPr>
        <w:pStyle w:val="Heading1121"/>
        <w:keepNext w:val="0"/>
        <w:spacing w:after="200" w:line="340" w:lineRule="atLeast"/>
        <w:ind w:left="0" w:right="0" w:firstLine="0"/>
        <w:jc w:val="center"/>
      </w:pPr>
      <w:hyperlink r:id="rId1533" w:history="1">
        <w:r>
          <w:rPr>
            <w:rFonts w:ascii="arial" w:eastAsia="arial" w:hAnsi="arial" w:cs="arial"/>
            <w:b/>
            <w:i/>
            <w:strike w:val="0"/>
            <w:color w:val="0077CC"/>
            <w:sz w:val="28"/>
            <w:u w:val="single"/>
            <w:vertAlign w:val="baseline"/>
          </w:rPr>
          <w:t>Joe Biden</w:t>
        </w:r>
      </w:hyperlink>
      <w:hyperlink r:id="rId1534" w:history="1">
        <w:r>
          <w:rPr>
            <w:rFonts w:ascii="arial" w:eastAsia="arial" w:hAnsi="arial" w:cs="arial"/>
            <w:b/>
            <w:i/>
            <w:strike w:val="0"/>
            <w:color w:val="0077CC"/>
            <w:sz w:val="28"/>
            <w:u w:val="single"/>
            <w:vertAlign w:val="baseline"/>
          </w:rPr>
          <w:t xml:space="preserve"> reappears to applause at 'Othello' New York premiere</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2025 Monday</w:t>
      </w:r>
    </w:p>
    <w:p>
      <w:pPr>
        <w:pStyle w:val="Normal123"/>
        <w:keepNext w:val="0"/>
        <w:spacing w:after="0" w:line="240" w:lineRule="atLeast"/>
        <w:ind w:right="0"/>
        <w:jc w:val="both"/>
      </w:pPr>
      <w:bookmarkStart w:id="366" w:name="Bookmark_123"/>
      <w:bookmarkEnd w:id="366"/>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2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2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298 words</w:t>
      </w:r>
    </w:p>
    <w:p>
      <w:pPr>
        <w:pStyle w:val="Normal123"/>
        <w:keepNext/>
        <w:spacing w:before="240" w:after="0" w:line="340" w:lineRule="atLeast"/>
        <w:ind w:left="0" w:right="0" w:firstLine="0"/>
        <w:jc w:val="left"/>
      </w:pPr>
      <w:bookmarkStart w:id="367" w:name="Body_121"/>
      <w:bookmarkEnd w:id="367"/>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60" style="position:absolute;z-index:252062720"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(2021-2025) reappeared publicly this Sunday accompanied by his wife,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during the New York premiere of the new staging of William Shakespeare's 'Othello'.</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one of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first public appearances since he ceded power to Donald Trump last January 20. His first public act after leaving the White House was on March 15 in New York, during a meeting with young people simulating a model United Nations, although it was a low-profile event.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this occasion,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chose a more prominent setting, and his presence caused a furor at the Ethel Barrymore Theater on Broadway in New York City.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@JoeBiden &amp; Dr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are attending opening g night of #Othello starring Denzel Washington! ???????????? pic.twitter.com/hkbKiyETTi</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GeorgiaPeach Forever46 ???????????????????? (@ChrisFromGA68) March 23, 2025</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EFE was able to witness, only minutes before the start of the play, about eight Secret Service vans arrived at the theater, which caused surprise among the hundreds of curious onlookers who were in the vicinity, waiting to see some of the celebrities parading down the red carpet.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former president and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got out of one of the vans, the onlookers began to cheer, applaud and shout enthusiastically.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president's attendance had not been previously announced. Once inside the theater,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and his wife were greeted with a standing ovation from the audience.</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attendees who come to see this new version of 'Othello', starring stars such as Denzel Washington and Jake Gyllenhaal, are also prominent figures in film and theater.</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attending the event were singer Jennifer Lopez, actor Colman Domingo, actress Angela Bassett, actor Samuel L. Jackson and singer Ariana DeBose, among other luminaries.</w:t>
      </w:r>
    </w:p>
    <w:p>
      <w:pPr>
        <w:pStyle w:val="Normal123"/>
        <w:keepNext/>
        <w:spacing w:before="240" w:after="0" w:line="340" w:lineRule="atLeast"/>
        <w:ind w:left="0" w:right="0" w:firstLine="0"/>
        <w:jc w:val="left"/>
      </w:pPr>
      <w:bookmarkStart w:id="368" w:name="Classification_121"/>
      <w:bookmarkEnd w:id="368"/>
      <w:r>
        <w:rPr>
          <w:rFonts w:ascii="arial" w:eastAsia="arial" w:hAnsi="arial" w:cs="arial"/>
          <w:b/>
          <w:i w:val="0"/>
          <w:strike w:val="0"/>
          <w:noProof w:val="0"/>
          <w:color w:val="000000"/>
          <w:position w:val="0"/>
          <w:sz w:val="28"/>
          <w:u w:val="none"/>
          <w:vertAlign w:val="baseline"/>
        </w:rPr>
        <w:t>Classification</w:t>
      </w:r>
    </w:p>
    <w:p>
      <w:pPr>
        <w:pStyle w:val="Normal123"/>
        <w:spacing w:line="60" w:lineRule="exact"/>
      </w:pPr>
      <w:r>
        <w:pict>
          <v:line id="_x0000_s1461" style="position:absolute;z-index:252063744" from="0,2pt" to="512pt,2pt" strokecolor="#009ddb" strokeweight="2pt">
            <v:stroke linestyle="single"/>
            <w10:wrap type="topAndBottom"/>
          </v:line>
        </w:pict>
      </w:r>
    </w:p>
    <w:p>
      <w:pPr>
        <w:pStyle w:val="Normal123"/>
        <w:spacing w:line="120" w:lineRule="exact"/>
      </w:pPr>
    </w:p>
    <w:p>
      <w:pPr>
        <w:pStyle w:val="Normal1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THEATER (90%); US PRESIDENTS (90%); ACTORS &amp; ACTRESSES (88%); FILM (74%); TALKS &amp; MEETINGS (73%); TRENDS &amp; EVENTS (70%); UNITED NATIONS (56%)</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(88%); FILM (74%)</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(92%); COLMAN DOMINGO (79%); ANGELA BASSETT (75%); JENNIFER LOPEZ (75%); DENZEL WASHINGTON (73%); DONALD TRUMP (58%); JAKE GYLLENHAAL (53%)</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NY, USA (79%); NEW YORK, USA (91%); UNITED STATES (79%)</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2025</w:t>
      </w:r>
    </w:p>
    <w:p>
      <w:pPr>
        <w:pStyle w:val="Normal123"/>
      </w:pPr>
    </w:p>
    <w:p>
      <w:pPr>
        <w:pStyle w:val="Normal123"/>
        <w:ind w:left="200"/>
        <w:sectPr>
          <w:type w:val="continuous"/>
          <w:pgMar w:top="840" w:right="1000" w:bottom="840" w:left="1000" w:header="400" w:footer="400"/>
          <w:pgNumType w:fmt="decimal"/>
          <w:cols w:space="720"/>
        </w:sectPr>
      </w:pPr>
      <w:r>
        <w:br/>
      </w:r>
      <w:r>
        <w:pict>
          <v:line id="_x0000_s1462" style="position:absolute;z-index:252064768"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1535"/>
          <w:headerReference w:type="default" r:id="rId1536"/>
          <w:footerReference w:type="even" r:id="rId1537"/>
          <w:footerReference w:type="default" r:id="rId1538"/>
          <w:headerReference w:type="first" r:id="rId1539"/>
          <w:footerReference w:type="first" r:id="rId1540"/>
          <w:pgSz w:w="12240" w:h="15840"/>
          <w:pgMar w:top="840" w:right="1000" w:bottom="840" w:left="1000" w:header="400" w:footer="400"/>
          <w:pgNumType w:fmt="decimal"/>
          <w:cols w:space="720"/>
          <w:titlePg w:val="0"/>
        </w:sectPr>
      </w:pPr>
    </w:p>
    <w:p>
      <w:pPr>
        <w:pStyle w:val="Normal124"/>
      </w:pPr>
    </w:p>
    <w:p>
      <w:pPr>
        <w:pStyle w:val="Heading1122"/>
        <w:keepNext w:val="0"/>
        <w:spacing w:after="200" w:line="340" w:lineRule="atLeast"/>
        <w:ind w:left="0" w:right="0" w:firstLine="0"/>
        <w:jc w:val="center"/>
      </w:pPr>
      <w:hyperlink r:id="rId1541" w:history="1">
        <w:r>
          <w:rPr>
            <w:rFonts w:ascii="arial" w:eastAsia="arial" w:hAnsi="arial" w:cs="arial"/>
            <w:b/>
            <w:i/>
            <w:strike w:val="0"/>
            <w:color w:val="0077CC"/>
            <w:sz w:val="28"/>
            <w:u w:val="single"/>
            <w:vertAlign w:val="baseline"/>
          </w:rPr>
          <w:t xml:space="preserve">New book on </w:t>
        </w:r>
      </w:hyperlink>
      <w:hyperlink r:id="rId1542" w:history="1">
        <w:r>
          <w:rPr>
            <w:rFonts w:ascii="arial" w:eastAsia="arial" w:hAnsi="arial" w:cs="arial"/>
            <w:b/>
            <w:i/>
            <w:strike w:val="0"/>
            <w:color w:val="0077CC"/>
            <w:sz w:val="28"/>
            <w:u w:val="single"/>
            <w:vertAlign w:val="baseline"/>
          </w:rPr>
          <w:t>Joe Biden</w:t>
        </w:r>
      </w:hyperlink>
      <w:hyperlink r:id="rId1543" w:history="1">
        <w:r>
          <w:rPr>
            <w:rFonts w:ascii="arial" w:eastAsia="arial" w:hAnsi="arial" w:cs="arial"/>
            <w:b/>
            <w:i/>
            <w:strike w:val="0"/>
            <w:color w:val="0077CC"/>
            <w:sz w:val="28"/>
            <w:u w:val="single"/>
            <w:vertAlign w:val="baseline"/>
          </w:rPr>
          <w:t xml:space="preserve"> 'exposes' massive cover-up about his declining health</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Deseret News</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2025 Wednesday</w:t>
      </w:r>
    </w:p>
    <w:p>
      <w:pPr>
        <w:pStyle w:val="Normal124"/>
        <w:keepNext w:val="0"/>
        <w:spacing w:after="0" w:line="240" w:lineRule="atLeast"/>
        <w:ind w:right="0"/>
        <w:jc w:val="both"/>
      </w:pPr>
      <w:bookmarkStart w:id="369" w:name="Bookmark_124"/>
      <w:bookmarkEnd w:id="369"/>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Deseret News Publishing Co.  All Rights Reserved</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BOOK NEWS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Gitanjali Poonia</w:t>
      </w:r>
    </w:p>
    <w:p>
      <w:pPr>
        <w:pStyle w:val="Normal124"/>
        <w:keepNext/>
        <w:spacing w:before="240" w:after="0" w:line="340" w:lineRule="atLeast"/>
        <w:ind w:left="0" w:right="0" w:firstLine="0"/>
        <w:jc w:val="left"/>
      </w:pPr>
      <w:bookmarkStart w:id="370" w:name="Body_122"/>
      <w:bookmarkEnd w:id="370"/>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63" style="position:absolute;z-index:252065792"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Gerald Herbert Then-President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second right, and first lady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right, greet CNN event moderators Dana Bash, from left, and Jake Tapper following a presidential debate with then-Republican presidential candidate former President Donald Trump, hosted by CNN, Thursday, June 27, 2024, in Atlanta. 1</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prominent political journalists wrote a book that they say will chart the decline of former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the cover-up, and why he decided to run for president again.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Sin," written by Axios' Alex Thompson and CNN's Jake Tapper, is set to release on May 20.</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Greek tragedy, the protagonist's effort to avoid his fate is what seals his fate," said Penguin Random House's book </w:t>
      </w:r>
      <w:hyperlink r:id="rId1544" w:history="1">
        <w:r>
          <w:rPr>
            <w:rFonts w:ascii="arial" w:eastAsia="arial" w:hAnsi="arial" w:cs="arial"/>
            <w:b w:val="0"/>
            <w:i/>
            <w:strike w:val="0"/>
            <w:noProof w:val="0"/>
            <w:color w:val="0077CC"/>
            <w:position w:val="0"/>
            <w:sz w:val="20"/>
            <w:u w:val="single"/>
            <w:vertAlign w:val="baseline"/>
          </w:rPr>
          <w:t>announcement</w:t>
        </w:r>
      </w:hyperlink>
      <w:r>
        <w:rPr>
          <w:rFonts w:ascii="arial" w:eastAsia="arial" w:hAnsi="arial" w:cs="arial"/>
          <w:b w:val="0"/>
          <w:i w:val="0"/>
          <w:strike w:val="0"/>
          <w:noProof w:val="0"/>
          <w:color w:val="000000"/>
          <w:position w:val="0"/>
          <w:sz w:val="20"/>
          <w:u w:val="none"/>
          <w:vertAlign w:val="baseline"/>
        </w:rPr>
        <w:t>. "In 2024, American politics became a Greek tragedy."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decision to run for president again in 2024, the publisher wrote, "He, his family, and his senior aides were so convinced that only he could beat Trump again, they lied to themselves, allies, and the public about his condition and limitations."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Sites.prh.com/originalsin/ 1</w:t>
      </w:r>
    </w:p>
    <w:p>
      <w:pPr>
        <w:pStyle w:val="Normal1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What's the book about?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presidential debate last year in </w:t>
      </w:r>
      <w:hyperlink r:id="rId1545" w:history="1">
        <w:r>
          <w:rPr>
            <w:rFonts w:ascii="arial" w:eastAsia="arial" w:hAnsi="arial" w:cs="arial"/>
            <w:b w:val="0"/>
            <w:i/>
            <w:strike w:val="0"/>
            <w:noProof w:val="0"/>
            <w:color w:val="0077CC"/>
            <w:position w:val="0"/>
            <w:sz w:val="20"/>
            <w:u w:val="single"/>
            <w:vertAlign w:val="baseline"/>
          </w:rPr>
          <w:t>June</w:t>
        </w:r>
      </w:hyperlink>
      <w:r>
        <w:rPr>
          <w:rFonts w:ascii="arial" w:eastAsia="arial" w:hAnsi="arial" w:cs="arial"/>
          <w:b w:val="0"/>
          <w:i w:val="0"/>
          <w:strike w:val="0"/>
          <w:noProof w:val="0"/>
          <w:color w:val="000000"/>
          <w:position w:val="0"/>
          <w:sz w:val="20"/>
          <w:u w:val="none"/>
          <w:vertAlign w:val="baseline"/>
        </w:rPr>
        <w:t xml:space="preserve"> between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and President Donald Trump, moderated by Tapper and Dana Bash, exposed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apparent decline, which "was shocking and upsetting."</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 world saw at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's one and only debate was not an anomaly," Tapper and Thompson </w:t>
      </w:r>
      <w:hyperlink r:id="rId1546" w:history="1">
        <w:r>
          <w:rPr>
            <w:rFonts w:ascii="arial" w:eastAsia="arial" w:hAnsi="arial" w:cs="arial"/>
            <w:b w:val="0"/>
            <w:i/>
            <w:strike w:val="0"/>
            <w:noProof w:val="0"/>
            <w:color w:val="0077CC"/>
            <w:position w:val="0"/>
            <w:sz w:val="20"/>
            <w:u w:val="single"/>
            <w:vertAlign w:val="baseline"/>
          </w:rPr>
          <w:t>write in the book</w:t>
        </w:r>
      </w:hyperlink>
      <w:r>
        <w:rPr>
          <w:rFonts w:ascii="arial" w:eastAsia="arial" w:hAnsi="arial" w:cs="arial"/>
          <w:b w:val="0"/>
          <w:i w:val="0"/>
          <w:strike w:val="0"/>
          <w:noProof w:val="0"/>
          <w:color w:val="000000"/>
          <w:position w:val="0"/>
          <w:sz w:val="20"/>
          <w:u w:val="none"/>
          <w:vertAlign w:val="baseline"/>
        </w:rPr>
        <w:t>. "It was the natural result of an eighty-one-year-old man whose faculties had been diminishing for years."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authors of the book say they will tell "the full, unsettling truth" for the first time, including conversations with key players, like White House staffers, congressional lawmakers, members of the Cabinet, governors and Hollywood donors, who knew about the problems inside the White House.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you will learn makes 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decision to run for reelection seem shockingly narcissistic, self-delusional, and reckless - a desperate bet that went bust - and part of a larger act of extended public deception that has few precedents," according to the publisher.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authors say they will explain why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backtracked from earlier statements that he would only serve one term, and how the White House responded when people expressed concerns about the former president's health. The "Original Sin" argues these tactics directly contributed to Trump's win in the 2024 presidential election.</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Tapper explained on </w:t>
      </w:r>
      <w:hyperlink r:id="rId1547" w:history="1">
        <w:r>
          <w:rPr>
            <w:rFonts w:ascii="arial" w:eastAsia="arial" w:hAnsi="arial" w:cs="arial"/>
            <w:b w:val="0"/>
            <w:i/>
            <w:strike w:val="0"/>
            <w:noProof w:val="0"/>
            <w:color w:val="0077CC"/>
            <w:position w:val="0"/>
            <w:sz w:val="20"/>
            <w:u w:val="single"/>
            <w:vertAlign w:val="baseline"/>
          </w:rPr>
          <w:t>CNN</w:t>
        </w:r>
      </w:hyperlink>
      <w:r>
        <w:rPr>
          <w:rFonts w:ascii="arial" w:eastAsia="arial" w:hAnsi="arial" w:cs="arial"/>
          <w:b w:val="0"/>
          <w:i w:val="0"/>
          <w:strike w:val="0"/>
          <w:noProof w:val="0"/>
          <w:color w:val="000000"/>
          <w:position w:val="0"/>
          <w:sz w:val="20"/>
          <w:u w:val="none"/>
          <w:vertAlign w:val="baseline"/>
        </w:rPr>
        <w:t xml:space="preserve"> the inspiration behind his new book.</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Sancya Jake Tapper Jake Tapper 1</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 Morrison once said 'If there's a book that you want to read, but it hasn't been written yet, then you must write it.' That's what inspired this book: we wanted to know more about what we all just lived through. More than 200 interviews later, Alex and I have a much better idea. And soon you all will too."</w:t>
      </w:r>
    </w:p>
    <w:p>
      <w:pPr>
        <w:pStyle w:val="Normal1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Conservatives react to book about </w:t>
      </w:r>
      <w:r>
        <w:rPr>
          <w:rFonts w:ascii="arial" w:eastAsia="arial" w:hAnsi="arial" w:cs="arial"/>
          <w:b/>
          <w:i/>
          <w:strike w:val="0"/>
          <w:noProof w:val="0"/>
          <w:color w:val="000000"/>
          <w:position w:val="0"/>
          <w:sz w:val="20"/>
          <w:u w:val="single"/>
          <w:vertAlign w:val="baseline"/>
        </w:rPr>
        <w:t>Biden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conservatives say they are happy the cover-up is coming to light, several prominent conservatives also called out the two authors for what they say is hypocrisy.</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 Verdi, a producer on "The Dan Bongino Show," said in response to Thompson's announcement </w:t>
      </w:r>
      <w:hyperlink r:id="rId1548" w:history="1">
        <w:r>
          <w:rPr>
            <w:rFonts w:ascii="arial" w:eastAsia="arial" w:hAnsi="arial" w:cs="arial"/>
            <w:b w:val="0"/>
            <w:i/>
            <w:strike w:val="0"/>
            <w:noProof w:val="0"/>
            <w:color w:val="0077CC"/>
            <w:position w:val="0"/>
            <w:sz w:val="20"/>
            <w:u w:val="single"/>
            <w:vertAlign w:val="baseline"/>
          </w:rPr>
          <w:t>post on X</w:t>
        </w:r>
      </w:hyperlink>
      <w:r>
        <w:rPr>
          <w:rFonts w:ascii="arial" w:eastAsia="arial" w:hAnsi="arial" w:cs="arial"/>
          <w:b w:val="0"/>
          <w:i w:val="0"/>
          <w:strike w:val="0"/>
          <w:noProof w:val="0"/>
          <w:color w:val="000000"/>
          <w:position w:val="0"/>
          <w:sz w:val="20"/>
          <w:u w:val="none"/>
          <w:vertAlign w:val="baseline"/>
        </w:rPr>
        <w:t>, "You're proud of the coverup you participated in and are now gaslighting to pretend you weren't part of it? You're why America holds the media in such low regard."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Veterans Affairs Secretary Doug Collins, a Republican, spoke about how early calls about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fitness for office were treated.</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 call out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's decline for three years and say that he should step aside, you get called a conspiracy theorist," said Collins on </w:t>
      </w:r>
      <w:hyperlink r:id="rId1549" w:history="1">
        <w:r>
          <w:rPr>
            <w:rFonts w:ascii="arial" w:eastAsia="arial" w:hAnsi="arial" w:cs="arial"/>
            <w:b w:val="0"/>
            <w:i/>
            <w:strike w:val="0"/>
            <w:noProof w:val="0"/>
            <w:color w:val="0077CC"/>
            <w:position w:val="0"/>
            <w:sz w:val="20"/>
            <w:u w:val="single"/>
            <w:vertAlign w:val="baseline"/>
          </w:rPr>
          <w:t>X</w:t>
        </w:r>
      </w:hyperlink>
      <w:r>
        <w:rPr>
          <w:rFonts w:ascii="arial" w:eastAsia="arial" w:hAnsi="arial" w:cs="arial"/>
          <w:b w:val="0"/>
          <w:i w:val="0"/>
          <w:strike w:val="0"/>
          <w:noProof w:val="0"/>
          <w:color w:val="000000"/>
          <w:position w:val="0"/>
          <w:sz w:val="20"/>
          <w:u w:val="none"/>
          <w:vertAlign w:val="baseline"/>
        </w:rPr>
        <w:t>. "When a CNN reporter finally catches up with reality, they get to sell books and pretend like it never happened."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Amazing. When you call out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's decline for 3 years and say that he should step aside, you get called a conspiracy theorist.</w:t>
      </w:r>
    </w:p>
    <w:p>
      <w:pPr>
        <w:pStyle w:val="Normal124"/>
      </w:pP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CNN reporter finally catches up with reality, they get to sell books and pretend like it never happened. </w:t>
      </w:r>
      <w:hyperlink r:id="rId1550" w:history="1">
        <w:r>
          <w:rPr>
            <w:rFonts w:ascii="arial" w:eastAsia="arial" w:hAnsi="arial" w:cs="arial"/>
            <w:b w:val="0"/>
            <w:i/>
            <w:strike w:val="0"/>
            <w:noProof w:val="0"/>
            <w:color w:val="0077CC"/>
            <w:position w:val="0"/>
            <w:sz w:val="20"/>
            <w:u w:val="single"/>
            <w:vertAlign w:val="baseline"/>
          </w:rPr>
          <w:t>https://t.co/bRVW8P9x4o</w:t>
        </w:r>
      </w:hyperlink>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&amp;mdash; Doug Collins (@RepDougCollins)</w:t>
      </w:r>
    </w:p>
    <w:p>
      <w:pPr>
        <w:pStyle w:val="Normal124"/>
        <w:keepNext w:val="0"/>
        <w:spacing w:before="240" w:after="0" w:line="260" w:lineRule="atLeast"/>
        <w:ind w:left="0" w:right="0" w:firstLine="0"/>
        <w:jc w:val="both"/>
      </w:pPr>
      <w:hyperlink r:id="rId1551" w:history="1">
        <w:r>
          <w:rPr>
            <w:rFonts w:ascii="arial" w:eastAsia="arial" w:hAnsi="arial" w:cs="arial"/>
            <w:b w:val="0"/>
            <w:i/>
            <w:strike w:val="0"/>
            <w:color w:val="0077CC"/>
            <w:sz w:val="20"/>
            <w:u w:val="single"/>
            <w:vertAlign w:val="baseline"/>
          </w:rPr>
          <w:t>February 26, 2025</w:t>
        </w:r>
      </w:hyperlink>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presidential debate, Tapper </w:t>
      </w:r>
      <w:hyperlink r:id="rId1552" w:history="1">
        <w:r>
          <w:rPr>
            <w:rFonts w:ascii="arial" w:eastAsia="arial" w:hAnsi="arial" w:cs="arial"/>
            <w:b w:val="0"/>
            <w:i/>
            <w:strike w:val="0"/>
            <w:noProof w:val="0"/>
            <w:color w:val="0077CC"/>
            <w:position w:val="0"/>
            <w:sz w:val="20"/>
            <w:u w:val="single"/>
            <w:vertAlign w:val="baseline"/>
          </w:rPr>
          <w:t>acknowledged</w:t>
        </w:r>
      </w:hyperlink>
      <w:r>
        <w:rPr>
          <w:rFonts w:ascii="arial" w:eastAsia="arial" w:hAnsi="arial" w:cs="arial"/>
          <w:b w:val="0"/>
          <w:i w:val="0"/>
          <w:strike w:val="0"/>
          <w:noProof w:val="0"/>
          <w:color w:val="000000"/>
          <w:position w:val="0"/>
          <w:sz w:val="20"/>
          <w:u w:val="none"/>
          <w:vertAlign w:val="baseline"/>
        </w:rPr>
        <w:t xml:space="preserve"> the issue of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age and deteriorating health.</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reality, 72% of voters say that they believe 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is too old. ... Voters have been saying this for quite a long time," he said on his CNN show on July 8, 2024. "The reality is that the Democratic elites are mostly late to acknowledge these age ability issues compared to the rest of the public." He added that Democratic officials privately expressed their worries to him and pushed for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to directly address the concerns by releasing his medical reports.</w:t>
      </w:r>
    </w:p>
    <w:p>
      <w:pPr>
        <w:pStyle w:val="Normal124"/>
        <w:keepNext/>
        <w:spacing w:before="240" w:after="0" w:line="340" w:lineRule="atLeast"/>
        <w:ind w:left="0" w:right="0" w:firstLine="0"/>
        <w:jc w:val="left"/>
      </w:pPr>
      <w:bookmarkStart w:id="371" w:name="Classification_122"/>
      <w:bookmarkEnd w:id="371"/>
      <w:r>
        <w:rPr>
          <w:rFonts w:ascii="arial" w:eastAsia="arial" w:hAnsi="arial" w:cs="arial"/>
          <w:b/>
          <w:i w:val="0"/>
          <w:strike w:val="0"/>
          <w:noProof w:val="0"/>
          <w:color w:val="000000"/>
          <w:position w:val="0"/>
          <w:sz w:val="28"/>
          <w:u w:val="none"/>
          <w:vertAlign w:val="baseline"/>
        </w:rPr>
        <w:t>Classification</w:t>
      </w:r>
    </w:p>
    <w:p>
      <w:pPr>
        <w:pStyle w:val="Normal124"/>
        <w:spacing w:line="60" w:lineRule="exact"/>
      </w:pPr>
      <w:r>
        <w:pict>
          <v:line id="_x0000_s1464" style="position:absolute;z-index:252066816" from="0,2pt" to="512pt,2pt" strokecolor="#009ddb" strokeweight="2pt">
            <v:stroke linestyle="single"/>
            <w10:wrap type="topAndBottom"/>
          </v:line>
        </w:pict>
      </w:r>
    </w:p>
    <w:p>
      <w:pPr>
        <w:pStyle w:val="Normal124"/>
        <w:spacing w:line="120" w:lineRule="exact"/>
      </w:pPr>
    </w:p>
    <w:p>
      <w:pPr>
        <w:pStyle w:val="Normal1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668529313</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POLITICAL CANDIDATES (90%); POLITICAL DEBATES (90%); US PRESIDENTIAL CANDIDATES 2008 (90%); US PRESIDENTIAL CANDIDATES 2012 (90%); US PRESIDENTIAL CANDIDATES 2016 (90%); WRITERS (90%); CAMPAIGNS &amp; ELECTIONS (89%); ELECTIONS (89%); HEADS OF GOVERNMENT ELECTIONS (89%); US PRESIDENTIAL CANDIDATES 2024 (89%); US PRESIDENTIAL ELECTIONS (89%); US REPUBLICAN PARTY (89%); ELECTIONS &amp; POLITICS (78%); GOVERNMENT BODIES &amp; OFFICES (78%); LEGISLATIVE BODIES (78%); POLITICS (78%); NEGATIVE PERSONAL NEWS (77%); CABINET OFFICES (73%); NARCISSISM (60%)</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PUBLISHING (90%); WRITERS (90%)</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(93%); DONALD TRUMP (89%);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(79%)</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ATLANTA, GA, USA (79%); GEORGIA, USA (79%); UNITED STATES (93%); Georgia, Tennessee &amp; Alabama; United States; Americas, Northern America</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Pr>
        <w:pStyle w:val="Normal124"/>
      </w:pPr>
    </w:p>
    <w:p>
      <w:pPr>
        <w:pStyle w:val="Normal124"/>
        <w:ind w:left="200"/>
        <w:sectPr>
          <w:type w:val="continuous"/>
          <w:pgMar w:top="840" w:right="1000" w:bottom="840" w:left="1000" w:header="400" w:footer="400"/>
          <w:pgNumType w:fmt="decimal"/>
          <w:cols w:space="720"/>
        </w:sectPr>
      </w:pPr>
      <w:r>
        <w:br/>
      </w:r>
      <w:r>
        <w:pict>
          <v:line id="_x0000_s1465" style="position:absolute;z-index:252067840"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1553"/>
          <w:headerReference w:type="default" r:id="rId1554"/>
          <w:footerReference w:type="even" r:id="rId1555"/>
          <w:footerReference w:type="default" r:id="rId1556"/>
          <w:headerReference w:type="first" r:id="rId1557"/>
          <w:footerReference w:type="first" r:id="rId1558"/>
          <w:pgSz w:w="12240" w:h="15840"/>
          <w:pgMar w:top="840" w:right="1000" w:bottom="840" w:left="1000" w:header="400" w:footer="400"/>
          <w:pgNumType w:fmt="decimal"/>
          <w:cols w:space="720"/>
          <w:titlePg w:val="0"/>
        </w:sectPr>
      </w:pPr>
    </w:p>
    <w:p>
      <w:pPr>
        <w:pStyle w:val="Normal125"/>
      </w:pPr>
    </w:p>
    <w:p>
      <w:pPr>
        <w:pStyle w:val="Heading1123"/>
        <w:keepNext w:val="0"/>
        <w:spacing w:after="200" w:line="340" w:lineRule="atLeast"/>
        <w:ind w:left="0" w:right="0" w:firstLine="0"/>
        <w:jc w:val="center"/>
      </w:pPr>
      <w:hyperlink r:id="rId1559" w:history="1">
        <w:r>
          <w:rPr>
            <w:rFonts w:ascii="arial" w:eastAsia="arial" w:hAnsi="arial" w:cs="arial"/>
            <w:b/>
            <w:i/>
            <w:strike w:val="0"/>
            <w:color w:val="0077CC"/>
            <w:sz w:val="28"/>
            <w:u w:val="single"/>
            <w:vertAlign w:val="baseline"/>
          </w:rPr>
          <w:t>Joe Biden</w:t>
        </w:r>
      </w:hyperlink>
      <w:hyperlink r:id="rId1560" w:history="1">
        <w:r>
          <w:rPr>
            <w:rFonts w:ascii="arial" w:eastAsia="arial" w:hAnsi="arial" w:cs="arial"/>
            <w:b/>
            <w:i/>
            <w:strike w:val="0"/>
            <w:color w:val="0077CC"/>
            <w:sz w:val="28"/>
            <w:u w:val="single"/>
            <w:vertAlign w:val="baseline"/>
          </w:rPr>
          <w:t xml:space="preserve"> warns against rising 'oligarchy' in final speech</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Deutsche Welle World</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2025 Thursday 2:03 AM EST</w:t>
      </w:r>
    </w:p>
    <w:p>
      <w:pPr>
        <w:pStyle w:val="Normal125"/>
        <w:keepNext w:val="0"/>
        <w:spacing w:after="0" w:line="240" w:lineRule="atLeast"/>
        <w:ind w:right="0"/>
        <w:jc w:val="both"/>
      </w:pPr>
      <w:bookmarkStart w:id="372" w:name="Bookmark_125"/>
      <w:bookmarkEnd w:id="372"/>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2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Deutsche Welle World </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 words</w:t>
      </w:r>
    </w:p>
    <w:p>
      <w:pPr>
        <w:pStyle w:val="Normal125"/>
        <w:keepNext/>
        <w:spacing w:before="240" w:after="0" w:line="340" w:lineRule="atLeast"/>
        <w:ind w:left="0" w:right="0" w:firstLine="0"/>
        <w:jc w:val="left"/>
      </w:pPr>
      <w:bookmarkStart w:id="373" w:name="Body_123"/>
      <w:bookmarkEnd w:id="373"/>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66" style="position:absolute;z-index:252068864" from="0,2pt" to="512pt,2pt" strokecolor="#009ddb" strokeweight="2pt">
            <v:stroke linestyle="single"/>
            <w10:wrap type="topAndBottom"/>
          </v:line>
        </w:pict>
      </w:r>
    </w:p>
    <w:p>
      <w:pPr>
        <w:pStyle w:val="Normal125"/>
      </w:pPr>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15th, 2025 ( </w:t>
      </w:r>
      <w:hyperlink r:id="rId1561" w:history="1">
        <w:r>
          <w:rPr>
            <w:rFonts w:ascii="arial" w:eastAsia="arial" w:hAnsi="arial" w:cs="arial"/>
            <w:b w:val="0"/>
            <w:i/>
            <w:strike w:val="0"/>
            <w:noProof w:val="0"/>
            <w:color w:val="0077CC"/>
            <w:position w:val="0"/>
            <w:sz w:val="20"/>
            <w:u w:val="single"/>
            <w:vertAlign w:val="baseline"/>
          </w:rPr>
          <w:t>Deutsche Welle World</w:t>
        </w:r>
      </w:hyperlink>
      <w:r>
        <w:rPr>
          <w:rFonts w:ascii="arial" w:eastAsia="arial" w:hAnsi="arial" w:cs="arial"/>
          <w:b w:val="0"/>
          <w:i w:val="0"/>
          <w:strike w:val="0"/>
          <w:noProof w:val="0"/>
          <w:color w:val="000000"/>
          <w:position w:val="0"/>
          <w:sz w:val="20"/>
          <w:u w:val="none"/>
          <w:vertAlign w:val="baseline"/>
        </w:rPr>
        <w:t xml:space="preserve">  - Delivered by  </w:t>
      </w:r>
      <w:hyperlink r:id="rId1562"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zeroed in on what he said were top threats to US democracy, including a rising 'oligarchy' and the concentration of power in the hands of a very few ultra-wealthy people.Outgoing US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warned against "a dangerous concentration of power in the hands of a very few ultra-wealthy people" during his final planned remarks to the nation on Thursday."Today, an oligarchy is taking shape in America of extreme wealth, power and influence that literally threatens our entire democracy, our basic rights and freedoms, and a fair shot for everyone to get ahead," he said.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who spent 50 years in public service, was possibly referring to the support enjoyed by President-elect Donald Trump by the likes of some of the richest people in the world like Elon Musk and Mark Zuckerberg.</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added that he was "equally concerned about the potential rise of a tech-industrial complex that could pose real dangers to our country as well."</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on climate change, misinformationBiden said he had managed to achieve economic growth for his country while also working to protect the environment.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"Powerful forces want to wield their unchecked influence to eliminate the steps we've taken to tackle the climate crisis," he said.</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said that the US population was "buried under an avalanche of misinformation and disinformation, enabling the abuse of power," adding that the freedom of the press was in danger. More to follow...tg/rm (AFP, AP, Reuters)</w:t>
      </w:r>
    </w:p>
    <w:p>
      <w:pPr>
        <w:pStyle w:val="Normal125"/>
        <w:keepNext w:val="0"/>
        <w:spacing w:before="240" w:after="0" w:line="260" w:lineRule="atLeast"/>
        <w:ind w:left="0" w:right="0" w:firstLine="0"/>
        <w:jc w:val="both"/>
      </w:pPr>
      <w:hyperlink r:id="rId1563" w:history="1">
        <w:r>
          <w:rPr>
            <w:rFonts w:ascii="arial" w:eastAsia="arial" w:hAnsi="arial" w:cs="arial"/>
            <w:b w:val="0"/>
            <w:i/>
            <w:strike w:val="0"/>
            <w:color w:val="0077CC"/>
            <w:sz w:val="20"/>
            <w:u w:val="single"/>
            <w:vertAlign w:val="baseline"/>
          </w:rPr>
          <w:t>Link to the original story.</w:t>
        </w:r>
      </w:hyperlink>
    </w:p>
    <w:p>
      <w:pPr>
        <w:pStyle w:val="Normal1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5"/>
        <w:spacing w:line="60" w:lineRule="exact"/>
      </w:pPr>
      <w:r>
        <w:pict>
          <v:line id="_x0000_s1467" style="position:absolute;z-index:252069888" from="0,2pt" to="512pt,2pt" strokecolor="#009ddb" strokeweight="2pt">
            <v:stroke linestyle="single"/>
            <w10:wrap type="topAndBottom"/>
          </v:line>
        </w:pic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25"/>
        <w:keepNext/>
        <w:spacing w:before="240" w:after="0" w:line="340" w:lineRule="atLeast"/>
        <w:ind w:left="0" w:right="0" w:firstLine="0"/>
        <w:jc w:val="left"/>
      </w:pPr>
      <w:bookmarkStart w:id="374" w:name="Classification_123"/>
      <w:bookmarkEnd w:id="374"/>
      <w:r>
        <w:rPr>
          <w:rFonts w:ascii="arial" w:eastAsia="arial" w:hAnsi="arial" w:cs="arial"/>
          <w:b/>
          <w:i w:val="0"/>
          <w:strike w:val="0"/>
          <w:noProof w:val="0"/>
          <w:color w:val="000000"/>
          <w:position w:val="0"/>
          <w:sz w:val="28"/>
          <w:u w:val="none"/>
          <w:vertAlign w:val="baseline"/>
        </w:rPr>
        <w:t>Classification</w:t>
      </w:r>
    </w:p>
    <w:p>
      <w:pPr>
        <w:pStyle w:val="Normal125"/>
        <w:spacing w:line="60" w:lineRule="exact"/>
      </w:pPr>
      <w:r>
        <w:pict>
          <v:line id="_x0000_s1468" style="position:absolute;z-index:252070912" from="0,2pt" to="512pt,2pt" strokecolor="#009ddb" strokeweight="2pt">
            <v:stroke linestyle="single"/>
            <w10:wrap type="topAndBottom"/>
          </v:line>
        </w:pict>
      </w:r>
    </w:p>
    <w:p>
      <w:pPr>
        <w:pStyle w:val="Normal125"/>
        <w:spacing w:line="120" w:lineRule="exact"/>
      </w:pPr>
    </w:p>
    <w:p>
      <w:pPr>
        <w:pStyle w:val="Normal1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109988</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TYPES OF GOVERNMENT (91%); CLIMATE CHANGE (90%); DEMOCRACIES (90%); OLIGARCHIES (90%); UPPER INCOME PERSONS (90%); US PRESIDENTS (90%); WEALTHY PEOPLE (90%); NEGATIVE ENVIRONMENTAL NEWS (78%); HUMAN RIGHTS (74%); ECONOMIC GROWTH (73%); DISINFORMATION &amp; MISINFORMATION (66%); FREEDOM OF PRESS (59%); News (%)</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(93%); ELON MUSK (79%); DONALD TRUMP (73%); MARK ZUCKERBERG (52%)</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2025</w:t>
      </w:r>
    </w:p>
    <w:p>
      <w:pPr>
        <w:pStyle w:val="Normal125"/>
      </w:pPr>
    </w:p>
    <w:p>
      <w:pPr>
        <w:pStyle w:val="Normal125"/>
        <w:ind w:left="200"/>
        <w:sectPr>
          <w:type w:val="continuous"/>
          <w:pgMar w:top="840" w:right="1000" w:bottom="840" w:left="1000" w:header="400" w:footer="400"/>
          <w:pgNumType w:fmt="decimal"/>
          <w:cols w:space="720"/>
        </w:sectPr>
      </w:pPr>
      <w:r>
        <w:br/>
      </w:r>
      <w:r>
        <w:pict>
          <v:line id="_x0000_s1469" style="position:absolute;z-index:252071936"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1564"/>
          <w:headerReference w:type="default" r:id="rId1565"/>
          <w:footerReference w:type="even" r:id="rId1566"/>
          <w:footerReference w:type="default" r:id="rId1567"/>
          <w:headerReference w:type="first" r:id="rId1568"/>
          <w:footerReference w:type="first" r:id="rId1569"/>
          <w:pgSz w:w="12240" w:h="15840"/>
          <w:pgMar w:top="840" w:right="1000" w:bottom="840" w:left="1000" w:header="400" w:footer="400"/>
          <w:pgNumType w:fmt="decimal"/>
          <w:cols w:space="720"/>
          <w:titlePg w:val="0"/>
        </w:sectPr>
      </w:pPr>
    </w:p>
    <w:p>
      <w:pPr>
        <w:pStyle w:val="Normal126"/>
      </w:pPr>
    </w:p>
    <w:p>
      <w:pPr>
        <w:pStyle w:val="Heading1124"/>
        <w:keepNext w:val="0"/>
        <w:spacing w:after="200" w:line="340" w:lineRule="atLeast"/>
        <w:ind w:left="0" w:right="0" w:firstLine="0"/>
        <w:jc w:val="center"/>
      </w:pPr>
      <w:hyperlink r:id="rId1570" w:history="1">
        <w:r>
          <w:rPr>
            <w:rFonts w:ascii="arial" w:eastAsia="arial" w:hAnsi="arial" w:cs="arial"/>
            <w:b/>
            <w:i/>
            <w:strike w:val="0"/>
            <w:color w:val="0077CC"/>
            <w:sz w:val="28"/>
            <w:u w:val="single"/>
            <w:vertAlign w:val="baseline"/>
          </w:rPr>
          <w:t xml:space="preserve">Letter Utah owes </w:t>
        </w:r>
      </w:hyperlink>
      <w:hyperlink r:id="rId1571" w:history="1">
        <w:r>
          <w:rPr>
            <w:rFonts w:ascii="arial" w:eastAsia="arial" w:hAnsi="arial" w:cs="arial"/>
            <w:b/>
            <w:i/>
            <w:strike w:val="0"/>
            <w:color w:val="0077CC"/>
            <w:sz w:val="28"/>
            <w:u w:val="single"/>
            <w:vertAlign w:val="baseline"/>
          </w:rPr>
          <w:t>Joe Biden</w:t>
        </w:r>
      </w:hyperlink>
      <w:hyperlink r:id="rId1572" w:history="1">
        <w:r>
          <w:rPr>
            <w:rFonts w:ascii="arial" w:eastAsia="arial" w:hAnsi="arial" w:cs="arial"/>
            <w:b/>
            <w:i/>
            <w:strike w:val="0"/>
            <w:color w:val="0077CC"/>
            <w:sz w:val="28"/>
            <w:u w:val="single"/>
            <w:vertAlign w:val="baseline"/>
          </w:rPr>
          <w:t xml:space="preserve"> a debt of gratitude</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Salt Lake Tribune</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2025 Sunday</w:t>
      </w:r>
    </w:p>
    <w:p>
      <w:pPr>
        <w:pStyle w:val="Normal126"/>
        <w:keepNext w:val="0"/>
        <w:spacing w:after="0" w:line="240" w:lineRule="atLeast"/>
        <w:ind w:right="0"/>
        <w:jc w:val="both"/>
      </w:pPr>
      <w:bookmarkStart w:id="375" w:name="Bookmark_126"/>
      <w:bookmarkEnd w:id="375"/>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Salt Lake Tribune All Rights Reserved</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Oscar Mata | The Public Forum</w:t>
      </w:r>
    </w:p>
    <w:p>
      <w:pPr>
        <w:pStyle w:val="Normal126"/>
        <w:keepNext/>
        <w:spacing w:before="240" w:after="0" w:line="340" w:lineRule="atLeast"/>
        <w:ind w:left="0" w:right="0" w:firstLine="0"/>
        <w:jc w:val="left"/>
      </w:pPr>
      <w:bookmarkStart w:id="376" w:name="Body_124"/>
      <w:bookmarkEnd w:id="376"/>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70" style="position:absolute;z-index:252072960"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's presidency comes to a close, I've found myself reflecting on everything he's done for Utah. Unlike President Trump, who reportedly withheld federal aid from states who did not vote for him in the 2016 election, 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provided critical aid to red states as well as blue. He recognized that, no matter our partisan affiliations, we are all Americans, and all of us deserve the support of our government.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policies were often focused on helping close the gap between rural and urban Utahns. He allocated over $317 million to establish affordable, reliable broadband infrastructure for rural Utahns. Under 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the Department of Agriculture invested $1.8 million to help 17 rural Utah businesses access reliable renewable energy, lowering their energy costs by thousands of dollars a year. He allocated over $10 million to help protect rural communities from the devastating effects of wildfires.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's impact was not limited to rural areas. His administration allocated $60 million to help the Utah Transit Authority purchase new light-rail vehicles, ensuring that Trax remains safe for Utahns. Under his administration, 367,000 Utahns gained affordable health insurance through the Affordable Care Act marketplace. The Salt Lake City Airport was allocated $29 million to help construct its sleek new terminals, which helped the airport earn a top ranking for customer satisfaction. The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administration also cancelled over $687 million in student debt for Utahns, reducing one of the greatest barriers of entry to the American middle class.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due to the CHIPS Act, signed by 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that Texas Instruments received funding to construct three new manufacturing centers in Utah. It is worth noting that only one member of Utah's congressional delegation, Sen. Mitt Romney, voted in favor of the CHIPS Act. That didn't stop Rep. Burgess Owens from attending the announcement of the Texas Instruments deal, echoing a disturbing trend of congressional Republicans taking credit for federal funding they opposed. This bill, along with the millions in federal investment from the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administration, helped bring $13.7 billion in private investment to Utah, and created 286,000 new jobs for Utahns.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state is prosperous. We emerged from the post-pandemic economic slump with a thriving economy. I'm not saying Utahns need to agree with 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on every issue. All I'm asking is that we remember his legacy, and thank 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for his profound impact on our state. There is more to do, and Utahns must be ready to advocate for continued federal support under the second Trump administration. But as we look ahead, we must not forget what has worked for us in the past, nor should we forget the man who helped us get where we are today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Oscar Mata, vice chairman of the Utah Democratic Party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a letter to the editor</w:t>
      </w:r>
    </w:p>
    <w:p>
      <w:pPr>
        <w:pStyle w:val="Normal126"/>
        <w:keepNext/>
        <w:spacing w:before="240" w:after="0" w:line="340" w:lineRule="atLeast"/>
        <w:ind w:left="0" w:right="0" w:firstLine="0"/>
        <w:jc w:val="left"/>
      </w:pPr>
      <w:bookmarkStart w:id="377" w:name="Classification_124"/>
      <w:bookmarkEnd w:id="377"/>
      <w:r>
        <w:rPr>
          <w:rFonts w:ascii="arial" w:eastAsia="arial" w:hAnsi="arial" w:cs="arial"/>
          <w:b/>
          <w:i w:val="0"/>
          <w:strike w:val="0"/>
          <w:noProof w:val="0"/>
          <w:color w:val="000000"/>
          <w:position w:val="0"/>
          <w:sz w:val="28"/>
          <w:u w:val="none"/>
          <w:vertAlign w:val="baseline"/>
        </w:rPr>
        <w:t>Classification</w:t>
      </w:r>
    </w:p>
    <w:p>
      <w:pPr>
        <w:pStyle w:val="Normal126"/>
        <w:spacing w:line="60" w:lineRule="exact"/>
      </w:pPr>
      <w:r>
        <w:pict>
          <v:line id="_x0000_s1471" style="position:absolute;z-index:252073984" from="0,2pt" to="512pt,2pt" strokecolor="#009ddb" strokeweight="2pt">
            <v:stroke linestyle="single"/>
            <w10:wrap type="topAndBottom"/>
          </v:line>
        </w:pict>
      </w:r>
    </w:p>
    <w:p>
      <w:pPr>
        <w:pStyle w:val="Normal126"/>
        <w:spacing w:line="120" w:lineRule="exact"/>
      </w:pPr>
    </w:p>
    <w:p>
      <w:pPr>
        <w:pStyle w:val="Normal1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FEDERAL GOVERNMENT (89%); ECONOMIC DECLINE (78%); LEGISLATIVE BODIES (78%); PARTISANSHIP (78%); US DEMOCRATIC PARTY (78%); US REPUBLICAN PARTY (78%); POLITICAL PARTIES (77%); HEALTH CARE REGULATION &amp; POLICY (75%); RURAL COMMUNITIES (75%); TRANSIT AUTHORITIES (75%); STUDENT EXPENSES &amp; FINANCING (73%); STUDENT LOANS (73%); RURAL BROADBAND (70%); RENEWABLE ENERGY INDUSTRY (69%); WILDFIRES (68%); HEALTH INSURANCE MARKETPLACE (66%); JOB CREATION (60%); CUSTOMER SATISFACTION (50%)</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TEXAS INSTRUMENTS INC (54%)</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TXN (NASDAQ) (54%)</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NAICS333310 COMMERCIAL AND SERVICE INDUSTRY MACHINERY MANUFACTURING (54%); NAICS334413 SEMICONDUCTOR &amp; RELATED DEVICE MANUFACTURING (54%); SIC3578 CALCULATING &amp; ACCOUNTING MACHINERY, EXCEPT ELECTRONIC COMPUTERS (54%); SIC3674 SEMICONDUCTORS &amp; RELATED DEVICES (54%); ENERGY &amp; UTILITIES (75%); HEALTH CARE REGULATION &amp; POLICY (75%); TRANSIT AUTHORITIES (75%); URBAN RAIL SYSTEMS (75%); URBAN TRANSIT SYSTEMS (75%); PERSONAL DEBT (73%); STUDENT LOANS (73%); AIRPORTS (70%); RURAL BROADBAND (70%); ALTERNATIVE &amp; RENEWABLE ENERGY (69%); RENEWABLE ENERGY INDUSTRY (69%); TRAINS (67%); HEALTH INSURANCE MARKETPLACE (66%); BROADBAND (55%); CUSTOMER SATISFACTION (50%)</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DONALD TRUMP (89%); BURGESS OWENS (79%); MITT ROMNEY (79%); MICHAEL C BURGESS (57%)</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SALT LAKE CITY, UT, USA (79%); UTAH, USA (96%); UNITED STATES (92%)</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2025</w:t>
      </w:r>
    </w:p>
    <w:p>
      <w:pPr>
        <w:pStyle w:val="Normal126"/>
      </w:pPr>
    </w:p>
    <w:p>
      <w:pPr>
        <w:pStyle w:val="Normal126"/>
        <w:ind w:left="200"/>
        <w:sectPr>
          <w:type w:val="continuous"/>
          <w:pgMar w:top="840" w:right="1000" w:bottom="840" w:left="1000" w:header="400" w:footer="400"/>
          <w:pgNumType w:fmt="decimal"/>
          <w:cols w:space="720"/>
        </w:sectPr>
      </w:pPr>
      <w:r>
        <w:br/>
      </w:r>
      <w:r>
        <w:pict>
          <v:line id="_x0000_s1472" style="position:absolute;z-index:252075008"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1573"/>
          <w:headerReference w:type="default" r:id="rId1574"/>
          <w:footerReference w:type="even" r:id="rId1575"/>
          <w:footerReference w:type="default" r:id="rId1576"/>
          <w:headerReference w:type="first" r:id="rId1577"/>
          <w:footerReference w:type="first" r:id="rId1578"/>
          <w:pgSz w:w="12240" w:h="15840"/>
          <w:pgMar w:top="840" w:right="1000" w:bottom="840" w:left="1000" w:header="400" w:footer="400"/>
          <w:pgNumType w:fmt="decimal"/>
          <w:cols w:space="720"/>
          <w:titlePg w:val="0"/>
        </w:sectPr>
      </w:pPr>
    </w:p>
    <w:p>
      <w:pPr>
        <w:pStyle w:val="Normal127"/>
      </w:pPr>
    </w:p>
    <w:p>
      <w:pPr>
        <w:pStyle w:val="Heading1125"/>
        <w:keepNext w:val="0"/>
        <w:spacing w:after="200" w:line="340" w:lineRule="atLeast"/>
        <w:ind w:left="0" w:right="0" w:firstLine="0"/>
        <w:jc w:val="center"/>
      </w:pPr>
      <w:hyperlink r:id="rId1579" w:history="1">
        <w:r>
          <w:rPr>
            <w:rFonts w:ascii="arial" w:eastAsia="arial" w:hAnsi="arial" w:cs="arial"/>
            <w:b/>
            <w:i/>
            <w:strike w:val="0"/>
            <w:color w:val="0077CC"/>
            <w:sz w:val="28"/>
            <w:u w:val="single"/>
            <w:vertAlign w:val="baseline"/>
          </w:rPr>
          <w:t>Joe Biden</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CTV Television, Inc. CTV NATIONAL NEWS 23:00:00 ET</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2024 Wednesday</w:t>
      </w:r>
    </w:p>
    <w:p>
      <w:pPr>
        <w:pStyle w:val="Normal127"/>
        <w:keepNext w:val="0"/>
        <w:spacing w:after="0" w:line="240" w:lineRule="atLeast"/>
        <w:ind w:right="0"/>
        <w:jc w:val="both"/>
      </w:pPr>
      <w:bookmarkStart w:id="378" w:name="Bookmark_127"/>
      <w:bookmarkEnd w:id="378"/>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CTV Televisions, Inc. All Rights Reserved</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OMAR SACHEDINA</w:t>
      </w:r>
    </w:p>
    <w:p>
      <w:pPr>
        <w:pStyle w:val="Normal127"/>
        <w:keepNext/>
        <w:spacing w:before="240" w:after="0" w:line="340" w:lineRule="atLeast"/>
        <w:ind w:left="0" w:right="0" w:firstLine="0"/>
        <w:jc w:val="left"/>
      </w:pPr>
      <w:bookmarkStart w:id="379" w:name="Body_125"/>
      <w:bookmarkEnd w:id="379"/>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73" style="position:absolute;z-index:252076032"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 SACHEDINA: Good evening, everyone. The US president delivered what history may remember as one of the most consequential speeches of his time in office late tonight.</w:t>
      </w:r>
    </w:p>
    <w:p>
      <w:pPr>
        <w:pStyle w:val="Normal1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(US President): Kings and dictators do not rule. The people do.</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SACHEDINA: In an 11-minute address to Americans from the Oval Office,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detailed his reasons for not seeking a second mandate, and saying this about the woman now in the race for his job, Kamala Harris.</w:t>
      </w:r>
    </w:p>
    <w:p>
      <w:pPr>
        <w:pStyle w:val="Normal1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She's experienced, she's tough, she's capable. She's been an incredible partner to me, and the leader for our country. Now the choice is up to you, the American people.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SACHEDINA: Here to break it. All down for us is CTV's Washington bureau chief Joy Malbon. And, Joy, this speech tonight as much about the future of his country as it was about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MALBON (Reporter): Omar, this is a speech that the president did not want to give, powerful, speaking from the heart about his painful emotional decision to walk away from a second term. After a 50-year political career, tonight is bittersweet. He told Americans he ended his campaign for the sake of the country. Here's what he said.</w:t>
      </w:r>
    </w:p>
    <w:p>
      <w:pPr>
        <w:pStyle w:val="Normal1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Nothing can come in the way of saving our democracy. That includes personal ambition. So I've decided the best way forward is to pass the torch to a new generation. That's the best way to unite our nation.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MALBON: Endorsing Vice President Kamala Harris has breathed new life into the Democratic campaign. If she can win against Donald Trump, she'll continue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vision for America. The president faced pressure from his own party to drop out after that disastrous debate, concerns about his age, polls showing him losing badly to Trump. The White House insists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exit is not health related. Tonight he said America is at an inflection point, asking does honesty, decency still matter? And telling voters it's up to them to save democracy, it's in their hands. Putting his own political ambition aside, he will campaign to help get Harris elected. Tonight, a first in a series of farewell messages as this president writes the final chapter of his political legacy. Omar.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SACHEDINA; All right, Joy Malbon in Washington tonight. Joy, thank you.</w:t>
      </w:r>
    </w:p>
    <w:p>
      <w:pPr>
        <w:pStyle w:val="Normal127"/>
        <w:keepNext/>
        <w:spacing w:before="240" w:after="0" w:line="340" w:lineRule="atLeast"/>
        <w:ind w:left="0" w:right="0" w:firstLine="0"/>
        <w:jc w:val="left"/>
      </w:pPr>
      <w:bookmarkStart w:id="380" w:name="Classification_125"/>
      <w:bookmarkEnd w:id="380"/>
      <w:r>
        <w:rPr>
          <w:rFonts w:ascii="arial" w:eastAsia="arial" w:hAnsi="arial" w:cs="arial"/>
          <w:b/>
          <w:i w:val="0"/>
          <w:strike w:val="0"/>
          <w:noProof w:val="0"/>
          <w:color w:val="000000"/>
          <w:position w:val="0"/>
          <w:sz w:val="28"/>
          <w:u w:val="none"/>
          <w:vertAlign w:val="baseline"/>
        </w:rPr>
        <w:t>Classification</w:t>
      </w:r>
    </w:p>
    <w:p>
      <w:pPr>
        <w:pStyle w:val="Normal127"/>
        <w:spacing w:line="60" w:lineRule="exact"/>
      </w:pPr>
      <w:r>
        <w:pict>
          <v:line id="_x0000_s1474" style="position:absolute;z-index:252077056" from="0,2pt" to="512pt,2pt" strokecolor="#009ddb" strokeweight="2pt">
            <v:stroke linestyle="single"/>
            <w10:wrap type="topAndBottom"/>
          </v:line>
        </w:pict>
      </w:r>
    </w:p>
    <w:p>
      <w:pPr>
        <w:pStyle w:val="Normal127"/>
        <w:spacing w:line="120" w:lineRule="exact"/>
      </w:pPr>
    </w:p>
    <w:p>
      <w:pPr>
        <w:pStyle w:val="Normal1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PRESIDENTS (90%); DEMOCRACIES (89%); TYPES OF GOVERNMENT (89%); ELECTIONS &amp; POLITICS (78%); HEADS OF STATE &amp; GOVERNMENT (78%); EMOTIONS (68%)</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TELEVISION EQUIPMENT (73%)</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(93%); KAMALA HARRIS (92%); DONALD TRUMP (79%)</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(98%)</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2024</w:t>
      </w:r>
    </w:p>
    <w:p>
      <w:pPr>
        <w:pStyle w:val="Normal127"/>
      </w:pPr>
    </w:p>
    <w:p>
      <w:pPr>
        <w:pStyle w:val="Normal127"/>
        <w:ind w:left="200"/>
        <w:sectPr>
          <w:type w:val="continuous"/>
          <w:pgMar w:top="840" w:right="1000" w:bottom="840" w:left="1000" w:header="400" w:footer="400"/>
          <w:pgNumType w:fmt="decimal"/>
          <w:cols w:space="720"/>
        </w:sectPr>
      </w:pPr>
      <w:r>
        <w:br/>
      </w:r>
      <w:r>
        <w:pict>
          <v:line id="_x0000_s1475" style="position:absolute;z-index:252078080"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1580"/>
          <w:headerReference w:type="default" r:id="rId1581"/>
          <w:footerReference w:type="even" r:id="rId1582"/>
          <w:footerReference w:type="default" r:id="rId1583"/>
          <w:headerReference w:type="first" r:id="rId1584"/>
          <w:footerReference w:type="first" r:id="rId1585"/>
          <w:pgSz w:w="12240" w:h="15840"/>
          <w:pgMar w:top="840" w:right="1000" w:bottom="840" w:left="1000" w:header="400" w:footer="400"/>
          <w:pgNumType w:fmt="decimal"/>
          <w:cols w:space="720"/>
          <w:titlePg w:val="0"/>
        </w:sectPr>
      </w:pPr>
    </w:p>
    <w:p>
      <w:pPr>
        <w:pStyle w:val="Normal128"/>
      </w:pPr>
    </w:p>
    <w:p>
      <w:pPr>
        <w:pStyle w:val="Heading1126"/>
        <w:keepNext w:val="0"/>
        <w:spacing w:after="200" w:line="340" w:lineRule="atLeast"/>
        <w:ind w:left="0" w:right="0" w:firstLine="0"/>
        <w:jc w:val="center"/>
      </w:pPr>
      <w:hyperlink r:id="rId1586" w:history="1">
        <w:r>
          <w:rPr>
            <w:rFonts w:ascii="arial" w:eastAsia="arial" w:hAnsi="arial" w:cs="arial"/>
            <w:b/>
            <w:i/>
            <w:strike w:val="0"/>
            <w:color w:val="0077CC"/>
            <w:sz w:val="28"/>
            <w:u w:val="single"/>
            <w:vertAlign w:val="baseline"/>
          </w:rPr>
          <w:t>Joe Biden</w:t>
        </w:r>
      </w:hyperlink>
      <w:hyperlink r:id="rId1587" w:history="1">
        <w:r>
          <w:rPr>
            <w:rFonts w:ascii="arial" w:eastAsia="arial" w:hAnsi="arial" w:cs="arial"/>
            <w:b/>
            <w:i/>
            <w:strike w:val="0"/>
            <w:color w:val="0077CC"/>
            <w:sz w:val="28"/>
            <w:u w:val="single"/>
            <w:vertAlign w:val="baseline"/>
          </w:rPr>
          <w:t xml:space="preserve"> thanks Claudia Sheinbaum for leadership in addressing fentanyl crisis</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2024 Saturday</w:t>
      </w:r>
    </w:p>
    <w:p>
      <w:pPr>
        <w:pStyle w:val="Normal128"/>
        <w:keepNext w:val="0"/>
        <w:spacing w:after="0" w:line="240" w:lineRule="atLeast"/>
        <w:ind w:right="0"/>
        <w:jc w:val="both"/>
      </w:pPr>
      <w:bookmarkStart w:id="381" w:name="Bookmark_128"/>
      <w:bookmarkEnd w:id="381"/>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2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2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128"/>
        <w:keepNext/>
        <w:spacing w:before="240" w:after="0" w:line="340" w:lineRule="atLeast"/>
        <w:ind w:left="0" w:right="0" w:firstLine="0"/>
        <w:jc w:val="left"/>
      </w:pPr>
      <w:bookmarkStart w:id="382" w:name="Body_126"/>
      <w:bookmarkEnd w:id="382"/>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476" style="position:absolute;z-index:252079104"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 class="c-custom-paragraph"&gt;</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President of the United States, thanked President Claudia Sheinbaum for addressing the fentanyl crisis. &lt;/p&gt;&lt;p class="c-custom-paragraph"&gt;The President of the United States recognized the leadership and collaboration of Claudia Sheinbaum for the seizure of more than one ton of fentanyl.&lt;/p&gt;&lt;p class="c-custom-paragraph"&gt;Last Wednesday, December 4, Omar Garcia Harfuch reported "the largest historic seizure of fentanyl" in Mexico. &lt;/p&gt;&lt;h2 class="heading__StyledHeading-sc-jq1p2r-0 esZpbF"&gt;</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thanks Claudia Sheinbaum's leadership for attention to fentanyl crisis&lt;/h2&gt;&lt;p class="c-custom-paragraph"&gt;</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thanked Claudia Sheinbaum for the seizure of more than 20 million doses of fentanyl, "enough to kill 15% of all Americans," according to the president.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&lt;/p&gt;&lt;p class="c-custom-paragraph"&gt;Through a statement,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highlighted the collaboration between the United States and Mexico to combat drug trafficking. &lt;/p&gt;MexicoOmar García Harfuch strikes blow in Sinaloa: Mexican government seizes more than a ton of fentanyl InternationalIn United States hangs medal for historic fentanyl seizure in Mexico; says it was thanks to TrumpMexicoWhat is fentanyl and why is the United States insisting that Mexico slow its advance?&lt;p class="c-custom-paragraph"&gt;"I want to thank President Sheinbaum for her leadership and collaboration, and the many military and police on both sides of the border who made this possible," said U.S. Pres. &lt;/p&gt;&lt;h2 class="heading__StyledHeading-sc-jq1p2r-0 esZpbF"&gt;</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assures that more fentanyl was seized during his administration &lt;/h2&gt;&lt;p class="c-custom-paragraph"&gt;The U.S. president also assured that in the last two years of his administration more fentanyl has been seized than in the previous five years and major drug cartel leaders have been arrested.  &lt;/p&gt;&lt;p class="c-custom-paragraph"&gt;"During my administration, we have seized more fentanyl at our border in the last two years than in the previous five years combined. We have put dozens of major cartel leaders and money launderers behind bars," the U.S. president noted. &lt;/p&gt;&lt;p class="c-custom-paragraph"&gt;According to the information provided by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overdose deaths in the United States have decreased by more than 14% in the last year, which represents the largest decrease recorded to date.&lt;/p&gt;&lt;p class="c-custom-paragraph"&gt;</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President of the United States, reiterated his commitment to the fight against drugs, especially opiates, and stressed that both Mexico and its international partners will continue to work in this fight. &lt;/p&gt;&lt;p class="c-custom-paragraph"&gt;"Enough is enough," concluded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.&lt;/p&gt;       </w:t>
      </w:r>
    </w:p>
    <w:p>
      <w:pPr>
        <w:pStyle w:val="Normal128"/>
        <w:keepNext/>
        <w:spacing w:before="240" w:after="0" w:line="340" w:lineRule="atLeast"/>
        <w:ind w:left="0" w:right="0" w:firstLine="0"/>
        <w:jc w:val="left"/>
      </w:pPr>
      <w:bookmarkStart w:id="383" w:name="Classification_126"/>
      <w:bookmarkEnd w:id="383"/>
      <w:r>
        <w:rPr>
          <w:rFonts w:ascii="arial" w:eastAsia="arial" w:hAnsi="arial" w:cs="arial"/>
          <w:b/>
          <w:i w:val="0"/>
          <w:strike w:val="0"/>
          <w:noProof w:val="0"/>
          <w:color w:val="000000"/>
          <w:position w:val="0"/>
          <w:sz w:val="28"/>
          <w:u w:val="none"/>
          <w:vertAlign w:val="baseline"/>
        </w:rPr>
        <w:t>Classification</w:t>
      </w:r>
    </w:p>
    <w:p>
      <w:pPr>
        <w:pStyle w:val="Normal128"/>
        <w:spacing w:line="60" w:lineRule="exact"/>
      </w:pPr>
      <w:r>
        <w:pict>
          <v:line id="_x0000_s1477" style="position:absolute;z-index:252080128" from="0,2pt" to="512pt,2pt" strokecolor="#009ddb" strokeweight="2pt">
            <v:stroke linestyle="single"/>
            <w10:wrap type="topAndBottom"/>
          </v:line>
        </w:pict>
      </w:r>
    </w:p>
    <w:p>
      <w:pPr>
        <w:pStyle w:val="Normal128"/>
        <w:spacing w:line="120" w:lineRule="exact"/>
      </w:pPr>
    </w:p>
    <w:p>
      <w:pPr>
        <w:pStyle w:val="Normal1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FENTANYL (96%); OPIATES &amp; OPIOIDS (94%); US PRESIDENTS (92%); OPIOID CRISIS (91%); NARCOTICS (90%); NEGATIVE NEWS (90%); CONTROLLED SUBSTANCES CRIME (88%); ARRESTS (77%); CRIME, LAW ENFORCEMENT &amp; CORRECTIONS (75%); CARTELS (74%); DRUG TRAFFICKING (74%); ILLEGAL DRUGS (74%); TERRITORIAL &amp; NATIONAL BORDERS (74%); DRUG OVERDOSES (73%); NATIONAL SECURITY &amp; FOREIGN RELATIONS (73%); DEATH &amp; DYING (70%); DRUG POLICY (69%); MONEY LAUNDERING (64%); Ultimas-noticias (%)</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FENTANYL (96%); OPIATES &amp; OPIOIDS (94%); OPIOID CRISIS (91%); ANALGESICS (90%); NARCOTICS (90%)</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(97%); MEXICO (95%); NORTH AMERICA (79%)</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2024</w:t>
      </w:r>
    </w:p>
    <w:p>
      <w:pPr>
        <w:pStyle w:val="Normal128"/>
      </w:pPr>
    </w:p>
    <w:p>
      <w:pPr>
        <w:pStyle w:val="Normal128"/>
        <w:ind w:left="200"/>
        <w:sectPr>
          <w:type w:val="continuous"/>
          <w:pgMar w:top="840" w:right="1000" w:bottom="840" w:left="1000" w:header="400" w:footer="400"/>
          <w:pgNumType w:fmt="decimal"/>
          <w:cols w:space="720"/>
        </w:sectPr>
      </w:pPr>
      <w:r>
        <w:br/>
      </w:r>
      <w:r>
        <w:pict>
          <v:line id="_x0000_s1478" style="position:absolute;z-index:252081152"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1588"/>
          <w:headerReference w:type="default" r:id="rId1589"/>
          <w:footerReference w:type="even" r:id="rId1590"/>
          <w:footerReference w:type="default" r:id="rId1591"/>
          <w:headerReference w:type="first" r:id="rId1592"/>
          <w:footerReference w:type="first" r:id="rId1593"/>
          <w:pgSz w:w="12240" w:h="15840"/>
          <w:pgMar w:top="840" w:right="1000" w:bottom="840" w:left="1000" w:header="400" w:footer="400"/>
          <w:pgNumType w:fmt="decimal"/>
          <w:cols w:space="720"/>
          <w:titlePg w:val="0"/>
        </w:sectPr>
      </w:pPr>
    </w:p>
    <w:p>
      <w:pPr>
        <w:pStyle w:val="Normal129"/>
      </w:pPr>
    </w:p>
    <w:p>
      <w:pPr>
        <w:pStyle w:val="Heading1127"/>
        <w:keepNext w:val="0"/>
        <w:spacing w:after="200" w:line="340" w:lineRule="atLeast"/>
        <w:ind w:left="0" w:right="0" w:firstLine="0"/>
        <w:jc w:val="center"/>
      </w:pPr>
      <w:hyperlink r:id="rId1594" w:history="1">
        <w:r>
          <w:rPr>
            <w:rFonts w:ascii="arial" w:eastAsia="arial" w:hAnsi="arial" w:cs="arial"/>
            <w:b/>
            <w:i/>
            <w:strike w:val="0"/>
            <w:color w:val="0077CC"/>
            <w:sz w:val="28"/>
            <w:u w:val="single"/>
            <w:vertAlign w:val="baseline"/>
          </w:rPr>
          <w:t>Joe Biden</w:t>
        </w:r>
      </w:hyperlink>
      <w:hyperlink r:id="rId1595" w:history="1">
        <w:r>
          <w:rPr>
            <w:rFonts w:ascii="arial" w:eastAsia="arial" w:hAnsi="arial" w:cs="arial"/>
            <w:b/>
            <w:i/>
            <w:strike w:val="0"/>
            <w:color w:val="0077CC"/>
            <w:sz w:val="28"/>
            <w:u w:val="single"/>
            <w:vertAlign w:val="baseline"/>
          </w:rPr>
          <w:t xml:space="preserve"> Arrives At Slavery Museum</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Angola Press Agency</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03, 2024</w:t>
      </w:r>
    </w:p>
    <w:p>
      <w:pPr>
        <w:pStyle w:val="Normal129"/>
        <w:keepNext w:val="0"/>
        <w:spacing w:after="0" w:line="240" w:lineRule="atLeast"/>
        <w:ind w:right="0"/>
        <w:jc w:val="both"/>
      </w:pPr>
      <w:bookmarkStart w:id="384" w:name="Bookmark_129"/>
      <w:bookmarkEnd w:id="384"/>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Angola Press Agency Distributed by AllAfrica Global Media All Rights Reserved</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Luanda </w:t>
      </w:r>
    </w:p>
    <w:p>
      <w:pPr>
        <w:pStyle w:val="Normal129"/>
        <w:keepNext/>
        <w:spacing w:before="240" w:after="0" w:line="340" w:lineRule="atLeast"/>
        <w:ind w:left="0" w:right="0" w:firstLine="0"/>
        <w:jc w:val="left"/>
      </w:pPr>
      <w:bookmarkStart w:id="385" w:name="Body_127"/>
      <w:bookmarkEnd w:id="385"/>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479" style="position:absolute;z-index:252082176"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of the United States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arrived Tuesday at the National Slavery Museum in Luanda to visit the facilities of this asset of high historical value.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Located in Morro da Cruz, municipality of Belas, the museum is an important cultural heritage site in Angola, dedicated to preserving the collective memory of the 500 years of slavery to which Angolans were subjected.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Created in 1977 by the National Institute of Cultural Heritage, the museum, which aims to publicize the history of slavery in Angola, has an important information system, and is filled with artifacts of high historical value that preserve and relate the long history of slavery in Angolan territory.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Slavery Museum is a 17th century temple, where slaves were baptized before boarding the slave ships that took them to the American continent.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property belonged to the captain of Grenadiers, Dom Álvaro de Carvalho Matoso, knight of the Order of Christ, son of Dom Pedro Matoso de Andrade, captain-general of the Ambaca, Muxima and Massangano prisons, in the then province of Angola, and one of the largest slave traders on the African coast in the first half of the 18th century.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slave trade in the same place ended in 1836, when a decree by Dona Maria II of Portugal prohibited Portuguese colonies from exporting slaves.</w:t>
      </w:r>
    </w:p>
    <w:p>
      <w:pPr>
        <w:pStyle w:val="Normal12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who is paying a state visit to Angola since Monday, was received, this Tuesday morning, with military honors and greetings by the Angolan Head of State, João Lourenço, at the Palácio da Cidade Alta, before the private meeting.</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official visit by a US statesman to Angola and aims to strengthen the strategic relationship between the two countries. VIC/ART/AMP</w:t>
      </w:r>
    </w:p>
    <w:p>
      <w:pPr>
        <w:pStyle w:val="Normal129"/>
        <w:keepNext/>
        <w:spacing w:before="240" w:after="0" w:line="340" w:lineRule="atLeast"/>
        <w:ind w:left="0" w:right="0" w:firstLine="0"/>
        <w:jc w:val="left"/>
      </w:pPr>
      <w:bookmarkStart w:id="386" w:name="Classification_127"/>
      <w:bookmarkEnd w:id="386"/>
      <w:r>
        <w:rPr>
          <w:rFonts w:ascii="arial" w:eastAsia="arial" w:hAnsi="arial" w:cs="arial"/>
          <w:b/>
          <w:i w:val="0"/>
          <w:strike w:val="0"/>
          <w:noProof w:val="0"/>
          <w:color w:val="000000"/>
          <w:position w:val="0"/>
          <w:sz w:val="28"/>
          <w:u w:val="none"/>
          <w:vertAlign w:val="baseline"/>
        </w:rPr>
        <w:t>Classification</w:t>
      </w:r>
    </w:p>
    <w:p>
      <w:pPr>
        <w:pStyle w:val="Normal129"/>
        <w:spacing w:line="60" w:lineRule="exact"/>
      </w:pPr>
      <w:r>
        <w:pict>
          <v:line id="_x0000_s1480" style="position:absolute;z-index:252083200" from="0,2pt" to="512pt,2pt" strokecolor="#009ddb" strokeweight="2pt">
            <v:stroke linestyle="single"/>
            <w10:wrap type="topAndBottom"/>
          </v:line>
        </w:pict>
      </w:r>
    </w:p>
    <w:p>
      <w:pPr>
        <w:pStyle w:val="Normal129"/>
        <w:spacing w:line="120" w:lineRule="exact"/>
      </w:pPr>
    </w:p>
    <w:p>
      <w:pPr>
        <w:pStyle w:val="Normal1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SLAVERY (95%); HISTORY (90%); CUSTOMS &amp; CULTURAL HERITAGE (78%); GOVERNMENT BODIES &amp; OFFICES (78%); HEADS OF STATE &amp; GOVERNMENT (78%); HISTORIC SITES (78%); INTERNATIONAL RELATIONS &amp; NATIONAL SECURITY (78%); US PRESIDENTS (78%); INTERNATIONAL RELATIONS (73%); TALKS &amp; MEETINGS (73%); EXPORT TRADE (71%); RELIGION (69%); Angola (%); United States, Canada and Africa (%); Governance (%)</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MUSEUMS &amp; GALLERIES (94%); CULTURAL TOURISM (78%); HISTORIC SITES (78%)</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(91%)</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LUANDA, ANGOLA (92%); ANGOLA (98%); UNITED STATES (93%); AFRICA (92%); PORTUGAL (90%); CANADA (79%); NORTH AMERICA (79%)</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2024</w:t>
      </w:r>
    </w:p>
    <w:p>
      <w:pPr>
        <w:pStyle w:val="Normal129"/>
      </w:pPr>
    </w:p>
    <w:p>
      <w:pPr>
        <w:pStyle w:val="Normal129"/>
        <w:ind w:left="200"/>
        <w:sectPr>
          <w:type w:val="continuous"/>
          <w:pgMar w:top="840" w:right="1000" w:bottom="840" w:left="1000" w:header="400" w:footer="400"/>
          <w:pgNumType w:fmt="decimal"/>
          <w:cols w:space="720"/>
        </w:sectPr>
      </w:pPr>
      <w:r>
        <w:br/>
      </w:r>
      <w:r>
        <w:pict>
          <v:line id="_x0000_s1481" style="position:absolute;z-index:252084224"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1596"/>
          <w:headerReference w:type="default" r:id="rId1597"/>
          <w:footerReference w:type="even" r:id="rId1598"/>
          <w:footerReference w:type="default" r:id="rId1599"/>
          <w:headerReference w:type="first" r:id="rId1600"/>
          <w:footerReference w:type="first" r:id="rId1601"/>
          <w:pgSz w:w="12240" w:h="15840"/>
          <w:pgMar w:top="840" w:right="1000" w:bottom="840" w:left="1000" w:header="400" w:footer="400"/>
          <w:pgNumType w:fmt="decimal"/>
          <w:cols w:space="720"/>
          <w:titlePg w:val="0"/>
        </w:sectPr>
      </w:pPr>
    </w:p>
    <w:p>
      <w:pPr>
        <w:pStyle w:val="Normal130"/>
      </w:pPr>
    </w:p>
    <w:p>
      <w:pPr>
        <w:pStyle w:val="Heading1128"/>
        <w:keepNext w:val="0"/>
        <w:spacing w:after="200" w:line="340" w:lineRule="atLeast"/>
        <w:ind w:left="0" w:right="0" w:firstLine="0"/>
        <w:jc w:val="center"/>
      </w:pPr>
      <w:hyperlink r:id="rId1602" w:history="1">
        <w:r>
          <w:rPr>
            <w:rFonts w:ascii="arial" w:eastAsia="arial" w:hAnsi="arial" w:cs="arial"/>
            <w:b/>
            <w:i/>
            <w:strike w:val="0"/>
            <w:color w:val="0077CC"/>
            <w:sz w:val="28"/>
            <w:u w:val="single"/>
            <w:vertAlign w:val="baseline"/>
          </w:rPr>
          <w:t xml:space="preserve">Dem Donor Alleges That </w:t>
        </w:r>
      </w:hyperlink>
      <w:hyperlink r:id="rId1603" w:history="1">
        <w:r>
          <w:rPr>
            <w:rFonts w:ascii="arial" w:eastAsia="arial" w:hAnsi="arial" w:cs="arial"/>
            <w:b/>
            <w:i/>
            <w:strike w:val="0"/>
            <w:color w:val="0077CC"/>
            <w:sz w:val="28"/>
            <w:u w:val="single"/>
            <w:vertAlign w:val="baseline"/>
          </w:rPr>
          <w:t>Joe Biden</w:t>
        </w:r>
      </w:hyperlink>
      <w:hyperlink r:id="rId1604" w:history="1">
        <w:r>
          <w:rPr>
            <w:rFonts w:ascii="arial" w:eastAsia="arial" w:hAnsi="arial" w:cs="arial"/>
            <w:b/>
            <w:i/>
            <w:strike w:val="0"/>
            <w:color w:val="0077CC"/>
            <w:sz w:val="28"/>
            <w:u w:val="single"/>
            <w:vertAlign w:val="baseline"/>
          </w:rPr>
          <w:t xml:space="preserve"> Was Doped Up Before Campaign Events</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iOTWreport</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2025 Tuesday 5:30 PM EST</w:t>
      </w:r>
    </w:p>
    <w:p>
      <w:pPr>
        <w:pStyle w:val="Normal130"/>
        <w:keepNext w:val="0"/>
        <w:spacing w:after="0" w:line="240" w:lineRule="atLeast"/>
        <w:ind w:right="0"/>
        <w:jc w:val="both"/>
      </w:pPr>
      <w:bookmarkStart w:id="387" w:name="Bookmark_130"/>
      <w:bookmarkEnd w:id="387"/>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3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iOTWreport </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MJA</w:t>
      </w:r>
    </w:p>
    <w:p>
      <w:pPr>
        <w:pStyle w:val="Normal130"/>
        <w:keepNext/>
        <w:spacing w:before="240" w:after="0" w:line="340" w:lineRule="atLeast"/>
        <w:ind w:left="0" w:right="0" w:firstLine="0"/>
        <w:jc w:val="left"/>
      </w:pPr>
      <w:bookmarkStart w:id="388" w:name="Body_128"/>
      <w:bookmarkEnd w:id="388"/>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482" style="position:absolute;z-index:252085248" from="0,2pt" to="512pt,2pt" strokecolor="#009ddb" strokeweight="2pt">
            <v:stroke linestyle="single"/>
            <w10:wrap type="topAndBottom"/>
          </v:line>
        </w:pict>
      </w:r>
    </w:p>
    <w:p>
      <w:pPr>
        <w:pStyle w:val="Normal130"/>
      </w:pP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February 11th, 2025 ( </w:t>
      </w:r>
      <w:hyperlink r:id="rId1605" w:history="1">
        <w:r>
          <w:rPr>
            <w:rFonts w:ascii="arial" w:eastAsia="arial" w:hAnsi="arial" w:cs="arial"/>
            <w:b w:val="0"/>
            <w:i/>
            <w:strike w:val="0"/>
            <w:noProof w:val="0"/>
            <w:color w:val="0077CC"/>
            <w:position w:val="0"/>
            <w:sz w:val="20"/>
            <w:u w:val="single"/>
            <w:vertAlign w:val="baseline"/>
          </w:rPr>
          <w:t>iOTWreport</w:t>
        </w:r>
      </w:hyperlink>
      <w:r>
        <w:rPr>
          <w:rFonts w:ascii="arial" w:eastAsia="arial" w:hAnsi="arial" w:cs="arial"/>
          <w:b w:val="0"/>
          <w:i w:val="0"/>
          <w:strike w:val="0"/>
          <w:noProof w:val="0"/>
          <w:color w:val="000000"/>
          <w:position w:val="0"/>
          <w:sz w:val="20"/>
          <w:u w:val="none"/>
          <w:vertAlign w:val="baseline"/>
        </w:rPr>
        <w:t xml:space="preserve">  - Delivered by  </w:t>
      </w:r>
      <w:hyperlink r:id="rId1606"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that's not bad enough, his crack head son was deciding on his intel.</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not giving Ms. Fairweather Moneybags a pass just because she's on 'our' $ide now.</w:t>
      </w:r>
    </w:p>
    <w:p>
      <w:pPr>
        <w:pStyle w:val="Normal130"/>
        <w:keepNext w:val="0"/>
        <w:spacing w:before="240" w:after="0" w:line="260" w:lineRule="atLeast"/>
        <w:ind w:left="0" w:right="0" w:firstLine="0"/>
        <w:jc w:val="both"/>
      </w:pPr>
      <w:hyperlink r:id="rId1607" w:history="1">
        <w:r>
          <w:rPr>
            <w:rFonts w:ascii="arial" w:eastAsia="arial" w:hAnsi="arial" w:cs="arial"/>
            <w:b w:val="0"/>
            <w:i/>
            <w:strike w:val="0"/>
            <w:color w:val="0077CC"/>
            <w:sz w:val="20"/>
            <w:u w:val="single"/>
            <w:vertAlign w:val="baseline"/>
          </w:rPr>
          <w:t>Townhall</w:t>
        </w:r>
      </w:hyperlink>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Democratic donor-tuned-MAGA supporter Lindy Li dropped more details about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and her former party's shenanigans during the 2024 election. Li has been eager to spill all the things about the delusions that engulfed the Democrats, to the point where some thought they could win Iowa. Over $2 billion was raised and blown on Kamala Harris' shambolic campaign for the White House. After some expenditures were made public, some megadonors warned they'd never write a check again.</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Li said that after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's disastrous CNN debate that June,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t>
      </w:r>
      <w:hyperlink r:id="rId1608" w:history="1">
        <w:r>
          <w:rPr>
            <w:rFonts w:ascii="arial" w:eastAsia="arial" w:hAnsi="arial" w:cs="arial"/>
            <w:b w:val="0"/>
            <w:i/>
            <w:strike w:val="0"/>
            <w:noProof w:val="0"/>
            <w:color w:val="0077CC"/>
            <w:position w:val="0"/>
            <w:sz w:val="20"/>
            <w:u w:val="single"/>
            <w:vertAlign w:val="baseline"/>
          </w:rPr>
          <w:t>commandeeredthe White House and sat in on sensitive meetings without a security clearance.</w:t>
        </w:r>
      </w:hyperlink>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who was basically running the show. So, Hunter basically batten down the hatches after the debate to make sure his father would only receive intel he pre-approved,' she told Shawn Ryan.</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more: You remember how we joked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doped up for campaign events and that this was really Obama's third term? Yeah, she alleges all of that was true, too.  </w:t>
      </w:r>
      <w:hyperlink r:id="rId1609" w:history="1">
        <w:r>
          <w:rPr>
            <w:rFonts w:ascii="arial" w:eastAsia="arial" w:hAnsi="arial" w:cs="arial"/>
            <w:b w:val="0"/>
            <w:i/>
            <w:strike w:val="0"/>
            <w:noProof w:val="0"/>
            <w:color w:val="0077CC"/>
            <w:position w:val="0"/>
            <w:sz w:val="20"/>
            <w:u w:val="single"/>
            <w:vertAlign w:val="baseline"/>
          </w:rPr>
          <w:t>more</w:t>
        </w:r>
      </w:hyperlink>
    </w:p>
    <w:p>
      <w:pPr>
        <w:pStyle w:val="Normal130"/>
        <w:keepNext w:val="0"/>
        <w:spacing w:before="240" w:after="0" w:line="260" w:lineRule="atLeast"/>
        <w:ind w:left="0" w:right="0" w:firstLine="0"/>
        <w:jc w:val="both"/>
      </w:pPr>
      <w:hyperlink r:id="rId1610" w:history="1">
        <w:r>
          <w:rPr>
            <w:rFonts w:ascii="arial" w:eastAsia="arial" w:hAnsi="arial" w:cs="arial"/>
            <w:b w:val="0"/>
            <w:i/>
            <w:strike w:val="0"/>
            <w:color w:val="0077CC"/>
            <w:sz w:val="20"/>
            <w:u w:val="single"/>
            <w:vertAlign w:val="baseline"/>
          </w:rPr>
          <w:t>Link to the original story.</w:t>
        </w:r>
      </w:hyperlink>
    </w:p>
    <w:p>
      <w:pPr>
        <w:pStyle w:val="Normal1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0"/>
        <w:spacing w:line="60" w:lineRule="exact"/>
      </w:pPr>
      <w:r>
        <w:pict>
          <v:line id="_x0000_s1483" style="position:absolute;z-index:252086272" from="0,2pt" to="512pt,2pt" strokecolor="#009ddb" strokeweight="2pt">
            <v:stroke linestyle="single"/>
            <w10:wrap type="topAndBottom"/>
          </v:line>
        </w:pict>
      </w:r>
    </w:p>
    <w:p>
      <w:pPr>
        <w:pStyle w:val="Normal1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30"/>
        <w:keepNext/>
        <w:spacing w:before="240" w:after="0" w:line="340" w:lineRule="atLeast"/>
        <w:ind w:left="0" w:right="0" w:firstLine="0"/>
        <w:jc w:val="left"/>
      </w:pPr>
      <w:bookmarkStart w:id="389" w:name="Classification_128"/>
      <w:bookmarkEnd w:id="389"/>
      <w:r>
        <w:rPr>
          <w:rFonts w:ascii="arial" w:eastAsia="arial" w:hAnsi="arial" w:cs="arial"/>
          <w:b/>
          <w:i w:val="0"/>
          <w:strike w:val="0"/>
          <w:noProof w:val="0"/>
          <w:color w:val="000000"/>
          <w:position w:val="0"/>
          <w:sz w:val="28"/>
          <w:u w:val="none"/>
          <w:vertAlign w:val="baseline"/>
        </w:rPr>
        <w:t>Classification</w:t>
      </w:r>
    </w:p>
    <w:p>
      <w:pPr>
        <w:pStyle w:val="Normal130"/>
        <w:spacing w:line="60" w:lineRule="exact"/>
      </w:pPr>
      <w:r>
        <w:pict>
          <v:line id="_x0000_s1484" style="position:absolute;z-index:252087296" from="0,2pt" to="512pt,2pt" strokecolor="#009ddb" strokeweight="2pt">
            <v:stroke linestyle="single"/>
            <w10:wrap type="topAndBottom"/>
          </v:line>
        </w:pict>
      </w:r>
    </w:p>
    <w:p>
      <w:pPr>
        <w:pStyle w:val="Normal130"/>
        <w:spacing w:line="120" w:lineRule="exact"/>
      </w:pPr>
    </w:p>
    <w:p>
      <w:pPr>
        <w:pStyle w:val="Normal1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126632</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MAKE AMERICA GREAT AGAIN MOVEMENT (78%); POLITICAL DONATIONS &amp; FUNDRAISING (78%); US DEMOCRATIC PARTY (78%); POLITICAL PARTIES (77%); US PRESIDENTIAL ELECTIONS (77%); Uncategorized (%)</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(92%);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(79%); KAMALA HARRIS (79%)</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2025</w:t>
      </w:r>
    </w:p>
    <w:p>
      <w:pPr>
        <w:pStyle w:val="Normal130"/>
      </w:pPr>
    </w:p>
    <w:p>
      <w:pPr>
        <w:pStyle w:val="Normal130"/>
        <w:ind w:left="200"/>
        <w:sectPr>
          <w:type w:val="continuous"/>
          <w:pgMar w:top="840" w:right="1000" w:bottom="840" w:left="1000" w:header="400" w:footer="400"/>
          <w:pgNumType w:fmt="decimal"/>
          <w:cols w:space="720"/>
        </w:sectPr>
      </w:pPr>
      <w:r>
        <w:br/>
      </w:r>
      <w:r>
        <w:pict>
          <v:line id="_x0000_s1485" style="position:absolute;z-index:252088320"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1611"/>
          <w:headerReference w:type="default" r:id="rId1612"/>
          <w:footerReference w:type="even" r:id="rId1613"/>
          <w:footerReference w:type="default" r:id="rId1614"/>
          <w:headerReference w:type="first" r:id="rId1615"/>
          <w:footerReference w:type="first" r:id="rId1616"/>
          <w:pgSz w:w="12240" w:h="15840"/>
          <w:pgMar w:top="840" w:right="1000" w:bottom="840" w:left="1000" w:header="400" w:footer="400"/>
          <w:pgNumType w:fmt="decimal"/>
          <w:cols w:space="720"/>
          <w:titlePg w:val="0"/>
        </w:sectPr>
      </w:pPr>
    </w:p>
    <w:p>
      <w:pPr>
        <w:pStyle w:val="Normal131"/>
      </w:pPr>
    </w:p>
    <w:p>
      <w:pPr>
        <w:pStyle w:val="Heading1129"/>
        <w:keepNext w:val="0"/>
        <w:spacing w:after="200" w:line="340" w:lineRule="atLeast"/>
        <w:ind w:left="0" w:right="0" w:firstLine="0"/>
        <w:jc w:val="center"/>
      </w:pPr>
      <w:hyperlink r:id="rId1617" w:history="1">
        <w:r>
          <w:rPr>
            <w:rFonts w:ascii="arial" w:eastAsia="arial" w:hAnsi="arial" w:cs="arial"/>
            <w:b/>
            <w:i/>
            <w:strike w:val="0"/>
            <w:color w:val="0077CC"/>
            <w:sz w:val="28"/>
            <w:u w:val="single"/>
            <w:vertAlign w:val="baseline"/>
          </w:rPr>
          <w:t xml:space="preserve">'Sleepy </w:t>
        </w:r>
      </w:hyperlink>
      <w:hyperlink r:id="rId1618" w:history="1">
        <w:r>
          <w:rPr>
            <w:rFonts w:ascii="arial" w:eastAsia="arial" w:hAnsi="arial" w:cs="arial"/>
            <w:b/>
            <w:i/>
            <w:strike w:val="0"/>
            <w:color w:val="0077CC"/>
            <w:sz w:val="28"/>
            <w:u w:val="single"/>
            <w:vertAlign w:val="baseline"/>
          </w:rPr>
          <w:t>Joe</w:t>
        </w:r>
      </w:hyperlink>
      <w:hyperlink r:id="rId1619" w:history="1">
        <w:r>
          <w:rPr>
            <w:rFonts w:ascii="arial" w:eastAsia="arial" w:hAnsi="arial" w:cs="arial"/>
            <w:b/>
            <w:i/>
            <w:strike w:val="0"/>
            <w:color w:val="0077CC"/>
            <w:sz w:val="28"/>
            <w:u w:val="single"/>
            <w:vertAlign w:val="baseline"/>
          </w:rPr>
          <w:t xml:space="preserve">': Donald Trump Roasts </w:t>
        </w:r>
      </w:hyperlink>
      <w:hyperlink r:id="rId1620" w:history="1">
        <w:r>
          <w:rPr>
            <w:rFonts w:ascii="arial" w:eastAsia="arial" w:hAnsi="arial" w:cs="arial"/>
            <w:b/>
            <w:i/>
            <w:strike w:val="0"/>
            <w:color w:val="0077CC"/>
            <w:sz w:val="28"/>
            <w:u w:val="single"/>
            <w:vertAlign w:val="baseline"/>
          </w:rPr>
          <w:t>Joe Biden</w:t>
        </w:r>
      </w:hyperlink>
      <w:hyperlink r:id="rId1621" w:history="1">
        <w:r>
          <w:rPr>
            <w:rFonts w:ascii="arial" w:eastAsia="arial" w:hAnsi="arial" w:cs="arial"/>
            <w:b/>
            <w:i/>
            <w:strike w:val="0"/>
            <w:color w:val="0077CC"/>
            <w:sz w:val="28"/>
            <w:u w:val="single"/>
            <w:vertAlign w:val="baseline"/>
          </w:rPr>
          <w:t>. Internet Says Trump Is Best Comedian</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2025 Sunday</w:t>
      </w:r>
    </w:p>
    <w:p>
      <w:pPr>
        <w:pStyle w:val="Normal131"/>
        <w:keepNext w:val="0"/>
        <w:spacing w:after="0" w:line="240" w:lineRule="atLeast"/>
        <w:ind w:right="0"/>
        <w:jc w:val="both"/>
      </w:pPr>
      <w:bookmarkStart w:id="390" w:name="Bookmark_131"/>
      <w:bookmarkEnd w:id="390"/>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pStyle w:val="Normal131"/>
        <w:keepNext w:val="0"/>
        <w:spacing w:before="120" w:after="0" w:line="220" w:lineRule="atLeast"/>
        <w:ind w:left="0" w:right="0" w:firstLine="0"/>
        <w:jc w:val="left"/>
      </w:pPr>
      <w:r>
        <w:br/>
      </w:r>
      <w:r>
        <w:pict>
          <v:shape id="_x0000_i1486" type="#_x0000_t75" style="width:187.48pt;height:37.5pt">
            <v:imagedata r:id="rId753" o:title=""/>
          </v:shape>
        </w:pic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131"/>
        <w:keepNext/>
        <w:spacing w:before="240" w:after="0" w:line="340" w:lineRule="atLeast"/>
        <w:ind w:left="0" w:right="0" w:firstLine="0"/>
        <w:jc w:val="left"/>
      </w:pPr>
      <w:bookmarkStart w:id="391" w:name="Body_129"/>
      <w:bookmarkEnd w:id="39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487" style="position:absolute;z-index:252089344" from="0,2pt" to="512pt,2pt" strokecolor="#009ddb" strokeweight="2pt">
            <v:stroke linestyle="single"/>
            <w10:wrap type="topAndBottom"/>
          </v:line>
        </w:pict>
      </w:r>
    </w:p>
    <w:p>
      <w:pPr>
        <w:pStyle w:val="Normal131"/>
      </w:pPr>
    </w:p>
    <w:p>
      <w:pPr>
        <w:pStyle w:val="Normal131"/>
        <w:keepNext w:val="0"/>
        <w:spacing w:before="240" w:after="0" w:line="260" w:lineRule="atLeast"/>
        <w:ind w:left="0" w:right="0" w:firstLine="0"/>
        <w:jc w:val="both"/>
      </w:pPr>
      <w:hyperlink r:id="rId1622" w:history="1">
        <w:r>
          <w:rPr>
            <w:rFonts w:ascii="arial" w:eastAsia="arial" w:hAnsi="arial" w:cs="arial"/>
            <w:b w:val="0"/>
            <w:i/>
            <w:strike w:val="0"/>
            <w:color w:val="0077CC"/>
            <w:sz w:val="20"/>
            <w:u w:val="single"/>
            <w:vertAlign w:val="baseline"/>
          </w:rPr>
          <w:t>Link to Image</w:t>
        </w:r>
      </w:hyperlink>
    </w:p>
    <w:p>
      <w:pPr>
        <w:pStyle w:val="Normal131"/>
        <w:keepNext w:val="0"/>
        <w:spacing w:before="240" w:after="0" w:line="260" w:lineRule="atLeast"/>
        <w:ind w:left="0" w:right="0" w:firstLine="0"/>
        <w:jc w:val="both"/>
      </w:pPr>
      <w:hyperlink r:id="rId1623" w:history="1">
        <w:r>
          <w:rPr>
            <w:rFonts w:ascii="arial" w:eastAsia="arial" w:hAnsi="arial" w:cs="arial"/>
            <w:b w:val="0"/>
            <w:i/>
            <w:strike w:val="0"/>
            <w:color w:val="0077CC"/>
            <w:sz w:val="20"/>
            <w:u w:val="single"/>
            <w:vertAlign w:val="baseline"/>
          </w:rPr>
          <w:t>Link to Story</w:t>
        </w:r>
      </w:hyperlink>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US President Donald Trump took a victory lap in Nevada, he roasted his predecessor,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and said he made world leaders wait months to speak with him over the phone."They didn't even know we had a president," Trump said.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in Nevada at an event intended as a victory lap in a critical swing state that he won on his way to a second term.</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viral clip circulating on social media, a relaxed Trump laughed and joked his way through a modified version of his pre-election stump speech. It included repeated bashing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as he also took potshots at other world leaders.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Read | 'Ohh, could have been years': Trump finds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letter in drawer | Viral video "Since I became the 47th president at noon on Monday, I've been moving with urgency and historic speed to fix every single calamity of the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administration that they've created," he told cheering supporters.</w:t>
      </w:r>
    </w:p>
    <w:p>
      <w:pPr>
        <w:pStyle w:val="Normal1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alone, I took nearly 350 executive actions to reverse the horrible values and betrayals that we inherited from a group of people that didn't know what the hell they were doing."</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was on the verge of some of the very bad things, and bad things were happening, and now there's light, not only over America, but there's light over the world," Donald Trump said before tearing into"sleepy </w:t>
      </w:r>
      <w:r>
        <w:rPr>
          <w:rFonts w:ascii="arial" w:eastAsia="arial" w:hAnsi="arial" w:cs="arial"/>
          <w:b/>
          <w:i/>
          <w:strike w:val="0"/>
          <w:noProof w:val="0"/>
          <w:color w:val="000000"/>
          <w:position w:val="0"/>
          <w:sz w:val="20"/>
          <w:u w:val="single"/>
          <w:vertAlign w:val="baseline"/>
        </w:rPr>
        <w:t>Joe</w:t>
      </w:r>
      <w:r>
        <w:rPr>
          <w:rFonts w:ascii="arial" w:eastAsia="arial" w:hAnsi="arial" w:cs="arial"/>
          <w:b w:val="0"/>
          <w:i w:val="0"/>
          <w:strike w:val="0"/>
          <w:noProof w:val="0"/>
          <w:color w:val="000000"/>
          <w:position w:val="0"/>
          <w:sz w:val="20"/>
          <w:u w:val="none"/>
          <w:vertAlign w:val="baseline"/>
        </w:rPr>
        <w:t>".</w:t>
      </w:r>
    </w:p>
    <w:p>
      <w:pPr>
        <w:pStyle w:val="Normal1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claimed that"even our enemies" call up and say,"Sir, we hate you. We do hate you. But there's light over the world."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Read | Donald Trump to prosecute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US President's five bold moves on day 3 He said if they liked him"like sleepy </w:t>
      </w:r>
      <w:r>
        <w:rPr>
          <w:rFonts w:ascii="arial" w:eastAsia="arial" w:hAnsi="arial" w:cs="arial"/>
          <w:b/>
          <w:i/>
          <w:strike w:val="0"/>
          <w:noProof w:val="0"/>
          <w:color w:val="000000"/>
          <w:position w:val="0"/>
          <w:sz w:val="20"/>
          <w:u w:val="single"/>
          <w:vertAlign w:val="baseline"/>
        </w:rPr>
        <w:t>Joe</w:t>
      </w:r>
      <w:r>
        <w:rPr>
          <w:rFonts w:ascii="arial" w:eastAsia="arial" w:hAnsi="arial" w:cs="arial"/>
          <w:b w:val="0"/>
          <w:i w:val="0"/>
          <w:strike w:val="0"/>
          <w:noProof w:val="0"/>
          <w:color w:val="000000"/>
          <w:position w:val="0"/>
          <w:sz w:val="20"/>
          <w:u w:val="none"/>
          <w:vertAlign w:val="baseline"/>
        </w:rPr>
        <w:t>", there was a problem!</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then shared that big leaders from across the world would call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82, and"he would never pick up the call". He said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office would tell the world leaders that "he'd call you back in two months."MENAFN26012025007365015876ID1109129467</w:t>
      </w:r>
    </w:p>
    <w:p>
      <w:pPr>
        <w:pStyle w:val="Normal131"/>
        <w:keepNext/>
        <w:spacing w:before="240" w:after="0" w:line="340" w:lineRule="atLeast"/>
        <w:ind w:left="0" w:right="0" w:firstLine="0"/>
        <w:jc w:val="left"/>
      </w:pPr>
      <w:bookmarkStart w:id="392" w:name="Classification_129"/>
      <w:bookmarkEnd w:id="392"/>
      <w:r>
        <w:rPr>
          <w:rFonts w:ascii="arial" w:eastAsia="arial" w:hAnsi="arial" w:cs="arial"/>
          <w:b/>
          <w:i w:val="0"/>
          <w:strike w:val="0"/>
          <w:noProof w:val="0"/>
          <w:color w:val="000000"/>
          <w:position w:val="0"/>
          <w:sz w:val="28"/>
          <w:u w:val="none"/>
          <w:vertAlign w:val="baseline"/>
        </w:rPr>
        <w:t>Classification</w:t>
      </w:r>
    </w:p>
    <w:p>
      <w:pPr>
        <w:pStyle w:val="Normal131"/>
        <w:spacing w:line="60" w:lineRule="exact"/>
      </w:pPr>
      <w:r>
        <w:pict>
          <v:line id="_x0000_s1488" style="position:absolute;z-index:252090368" from="0,2pt" to="512pt,2pt" strokecolor="#009ddb" strokeweight="2pt">
            <v:stroke linestyle="single"/>
            <w10:wrap type="topAndBottom"/>
          </v:line>
        </w:pict>
      </w:r>
    </w:p>
    <w:p>
      <w:pPr>
        <w:pStyle w:val="Normal131"/>
        <w:spacing w:line="120" w:lineRule="exact"/>
      </w:pPr>
    </w:p>
    <w:p>
      <w:pPr>
        <w:pStyle w:val="Normal1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PRESIDENTS (89%); PHOTO &amp; VIDEO SHARING (78%); CAMPAIGNS &amp; ELECTIONS (77%); SOCIAL MEDIA (77%); VIRAL VIDEOS (77%)</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BEST INC (58%)</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BEST (NYSE) (58%)</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SIC5999 MISCELLANEOUS RETAIL STORES, NEC (58%); PHOTO &amp; VIDEO SHARING (78%); SOCIAL MEDIA (77%); VIRAL VIDEOS (77%)</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(92%)</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NEVADA, USA (92%); UNITED STATES (93%)</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Pr>
        <w:pStyle w:val="Normal131"/>
      </w:pPr>
    </w:p>
    <w:p>
      <w:pPr>
        <w:pStyle w:val="Normal131"/>
        <w:ind w:left="200"/>
        <w:sectPr>
          <w:type w:val="continuous"/>
          <w:pgMar w:top="840" w:right="1000" w:bottom="840" w:left="1000" w:header="400" w:footer="400"/>
          <w:pgNumType w:fmt="decimal"/>
          <w:cols w:space="720"/>
        </w:sectPr>
      </w:pPr>
      <w:r>
        <w:br/>
      </w:r>
      <w:r>
        <w:pict>
          <v:line id="_x0000_s1489" style="position:absolute;z-index:252091392"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1624"/>
          <w:headerReference w:type="default" r:id="rId1625"/>
          <w:footerReference w:type="even" r:id="rId1626"/>
          <w:footerReference w:type="default" r:id="rId1627"/>
          <w:headerReference w:type="first" r:id="rId1628"/>
          <w:footerReference w:type="first" r:id="rId1629"/>
          <w:pgSz w:w="12240" w:h="15840"/>
          <w:pgMar w:top="840" w:right="1000" w:bottom="840" w:left="1000" w:header="400" w:footer="400"/>
          <w:pgNumType w:fmt="decimal"/>
          <w:cols w:space="720"/>
          <w:titlePg w:val="0"/>
        </w:sectPr>
      </w:pPr>
    </w:p>
    <w:p>
      <w:pPr>
        <w:pStyle w:val="Normal132"/>
      </w:pPr>
    </w:p>
    <w:p>
      <w:pPr>
        <w:pStyle w:val="Heading1130"/>
        <w:keepNext w:val="0"/>
        <w:spacing w:after="200" w:line="340" w:lineRule="atLeast"/>
        <w:ind w:left="0" w:right="0" w:firstLine="0"/>
        <w:jc w:val="center"/>
      </w:pPr>
      <w:hyperlink r:id="rId1630" w:history="1">
        <w:r>
          <w:rPr>
            <w:rFonts w:ascii="arial" w:eastAsia="arial" w:hAnsi="arial" w:cs="arial"/>
            <w:b/>
            <w:i/>
            <w:strike w:val="0"/>
            <w:color w:val="0077CC"/>
            <w:sz w:val="28"/>
            <w:u w:val="single"/>
            <w:vertAlign w:val="baseline"/>
          </w:rPr>
          <w:t>Joe Biden</w:t>
        </w:r>
      </w:hyperlink>
      <w:hyperlink r:id="rId1631" w:history="1">
        <w:r>
          <w:rPr>
            <w:rFonts w:ascii="arial" w:eastAsia="arial" w:hAnsi="arial" w:cs="arial"/>
            <w:b/>
            <w:i/>
            <w:strike w:val="0"/>
            <w:color w:val="0077CC"/>
            <w:sz w:val="28"/>
            <w:u w:val="single"/>
            <w:vertAlign w:val="baseline"/>
          </w:rPr>
          <w:t xml:space="preserve"> arrives at Slavery Museum</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Africa Newswire</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2024 Tuesday</w:t>
      </w:r>
    </w:p>
    <w:p>
      <w:pPr>
        <w:pStyle w:val="Normal132"/>
        <w:keepNext w:val="0"/>
        <w:spacing w:after="0" w:line="240" w:lineRule="atLeast"/>
        <w:ind w:right="0"/>
        <w:jc w:val="both"/>
      </w:pPr>
      <w:bookmarkStart w:id="393" w:name="Bookmark_132"/>
      <w:bookmarkEnd w:id="393"/>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Africa Newswire All Rights Reserved</w:t>
      </w:r>
    </w:p>
    <w:p>
      <w:pPr>
        <w:pStyle w:val="Normal132"/>
        <w:keepNext w:val="0"/>
        <w:spacing w:before="120" w:after="0" w:line="220" w:lineRule="atLeast"/>
        <w:ind w:left="0" w:right="0" w:firstLine="0"/>
        <w:jc w:val="left"/>
      </w:pPr>
      <w:r>
        <w:br/>
      </w:r>
      <w:r>
        <w:pict>
          <v:shape id="_x0000_i1490" type="#_x0000_t75" style="width:0;height:0"/>
        </w:pic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288 words</w:t>
      </w:r>
    </w:p>
    <w:p>
      <w:pPr>
        <w:pStyle w:val="Normal132"/>
        <w:keepNext/>
        <w:spacing w:before="240" w:after="0" w:line="340" w:lineRule="atLeast"/>
        <w:ind w:left="0" w:right="0" w:firstLine="0"/>
        <w:jc w:val="left"/>
      </w:pPr>
      <w:bookmarkStart w:id="394" w:name="Body_130"/>
      <w:bookmarkEnd w:id="394"/>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491" style="position:absolute;z-index:252092416"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03 December 2024 (Angola Press News Agency) The President of the United States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arrived Tuesday at the National Slavery Museum in Luanda to visit the facilities of this asset of high historical value.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Located in Morro da Cruz, municipality of Belas, the museum is an important cultural heritage site in Angola, dedicated to preserving the collective memory of the 500 years of slavery to which Angolans were subjected.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Created in 1977 by the National Institute of Cultural Heritage, the museum, which aims to publicize the history of slavery in Angola, has an important information system, and is filled with artifacts of high historical value that preserve and relate the long history of slavery in Angolan territory.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Slavery Museum is a 17th century temple, where slaves were baptized before boarding the slave ships that took them to the American continent.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property belonged to the captain of Grenadiers, Dom Álvaro de Carvalho Matoso, knight of the Order of Christ, son of Dom Pedro Matoso de Andrade, captain-general of the Ambaca, Muxima and Massangano prisons, in the then province of Angola, and one of the largest slave traders on the African coast in the first half of the 18th century.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slave trade in the same place ended in 1836, when a decree by Dona Maria II of Portugal prohibited Portuguese colonies from exporting slaves.</w:t>
      </w:r>
    </w:p>
    <w:p>
      <w:pPr>
        <w:pStyle w:val="Normal13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who is paying a state visit to Angola since Monday, was received, this Tuesday morning, with military honors and greetings by the Angolan Head of State, João Lourenço, at the Palácio da Cidade Alta, before the private meeting.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official visit by a US statesman to Angola and aims to strengthen the strategic relationship between the two countries.</w:t>
      </w:r>
    </w:p>
    <w:p>
      <w:pPr>
        <w:pStyle w:val="Normal132"/>
        <w:keepNext/>
        <w:spacing w:before="240" w:after="0" w:line="340" w:lineRule="atLeast"/>
        <w:ind w:left="0" w:right="0" w:firstLine="0"/>
        <w:jc w:val="left"/>
      </w:pPr>
      <w:bookmarkStart w:id="395" w:name="Classification_130"/>
      <w:bookmarkEnd w:id="395"/>
      <w:r>
        <w:rPr>
          <w:rFonts w:ascii="arial" w:eastAsia="arial" w:hAnsi="arial" w:cs="arial"/>
          <w:b/>
          <w:i w:val="0"/>
          <w:strike w:val="0"/>
          <w:noProof w:val="0"/>
          <w:color w:val="000000"/>
          <w:position w:val="0"/>
          <w:sz w:val="28"/>
          <w:u w:val="none"/>
          <w:vertAlign w:val="baseline"/>
        </w:rPr>
        <w:t>Classification</w:t>
      </w:r>
    </w:p>
    <w:p>
      <w:pPr>
        <w:pStyle w:val="Normal132"/>
        <w:spacing w:line="60" w:lineRule="exact"/>
      </w:pPr>
      <w:r>
        <w:pict>
          <v:line id="_x0000_s1492" style="position:absolute;z-index:252093440" from="0,2pt" to="512pt,2pt" strokecolor="#009ddb" strokeweight="2pt">
            <v:stroke linestyle="single"/>
            <w10:wrap type="topAndBottom"/>
          </v:line>
        </w:pict>
      </w:r>
    </w:p>
    <w:p>
      <w:pPr>
        <w:pStyle w:val="Normal132"/>
        <w:spacing w:line="120" w:lineRule="exact"/>
      </w:pPr>
    </w:p>
    <w:p>
      <w:pPr>
        <w:pStyle w:val="Normal1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SLAVERY (95%); HISTORY (90%); PRESS RELEASES (90%); CUSTOMS &amp; CULTURAL HERITAGE (78%); GOVERNMENT BODIES &amp; OFFICES (78%); HEADS OF STATE &amp; GOVERNMENT (78%); INTERNATIONAL RELATIONS &amp; NATIONAL SECURITY (78%); US PRESIDENTS (78%); HISTORIC SITES (77%); TALKS &amp; MEETINGS (73%); EXPORT TRADE (71%); RELIGION (69%)</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MUSEUMS &amp; GALLERIES (94%); CULTURAL TOURISM (78%); HISTORIC SITES (77%)</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(90%)</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LUANDA, ANGOLA (79%); ANGOLA (98%); AFRICA (94%); UNITED STATES (92%); PORTUGAL (90%)</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2024</w:t>
      </w:r>
    </w:p>
    <w:p>
      <w:pPr>
        <w:pStyle w:val="Normal132"/>
      </w:pPr>
    </w:p>
    <w:p>
      <w:pPr>
        <w:pStyle w:val="Normal132"/>
        <w:ind w:left="200"/>
        <w:sectPr>
          <w:type w:val="continuous"/>
          <w:pgMar w:top="840" w:right="1000" w:bottom="840" w:left="1000" w:header="400" w:footer="400"/>
          <w:pgNumType w:fmt="decimal"/>
          <w:cols w:space="720"/>
        </w:sectPr>
      </w:pPr>
      <w:r>
        <w:br/>
      </w:r>
      <w:r>
        <w:pict>
          <v:line id="_x0000_s1493" style="position:absolute;z-index:252094464"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1632"/>
          <w:headerReference w:type="default" r:id="rId1633"/>
          <w:footerReference w:type="even" r:id="rId1634"/>
          <w:footerReference w:type="default" r:id="rId1635"/>
          <w:headerReference w:type="first" r:id="rId1636"/>
          <w:footerReference w:type="first" r:id="rId1637"/>
          <w:pgSz w:w="12240" w:h="15840"/>
          <w:pgMar w:top="840" w:right="1000" w:bottom="840" w:left="1000" w:header="400" w:footer="400"/>
          <w:pgNumType w:fmt="decimal"/>
          <w:cols w:space="720"/>
          <w:titlePg w:val="0"/>
        </w:sectPr>
      </w:pPr>
    </w:p>
    <w:p>
      <w:pPr>
        <w:pStyle w:val="Normal133"/>
      </w:pPr>
    </w:p>
    <w:p>
      <w:pPr>
        <w:pStyle w:val="Heading1131"/>
        <w:keepNext w:val="0"/>
        <w:spacing w:after="200" w:line="340" w:lineRule="atLeast"/>
        <w:ind w:left="0" w:right="0" w:firstLine="0"/>
        <w:jc w:val="center"/>
      </w:pPr>
      <w:hyperlink r:id="rId1638" w:history="1">
        <w:r>
          <w:rPr>
            <w:rFonts w:ascii="arial" w:eastAsia="arial" w:hAnsi="arial" w:cs="arial"/>
            <w:b/>
            <w:i/>
            <w:strike w:val="0"/>
            <w:color w:val="0077CC"/>
            <w:sz w:val="28"/>
            <w:u w:val="single"/>
            <w:vertAlign w:val="baseline"/>
          </w:rPr>
          <w:t xml:space="preserve">Anthony Fauci Responds to </w:t>
        </w:r>
      </w:hyperlink>
      <w:hyperlink r:id="rId1639" w:history="1">
        <w:r>
          <w:rPr>
            <w:rFonts w:ascii="arial" w:eastAsia="arial" w:hAnsi="arial" w:cs="arial"/>
            <w:b/>
            <w:i/>
            <w:strike w:val="0"/>
            <w:color w:val="0077CC"/>
            <w:sz w:val="28"/>
            <w:u w:val="single"/>
            <w:vertAlign w:val="baseline"/>
          </w:rPr>
          <w:t>Joe Biden</w:t>
        </w:r>
      </w:hyperlink>
      <w:hyperlink r:id="rId1640" w:history="1">
        <w:r>
          <w:rPr>
            <w:rFonts w:ascii="arial" w:eastAsia="arial" w:hAnsi="arial" w:cs="arial"/>
            <w:b/>
            <w:i/>
            <w:strike w:val="0"/>
            <w:color w:val="0077CC"/>
            <w:sz w:val="28"/>
            <w:u w:val="single"/>
            <w:vertAlign w:val="baseline"/>
          </w:rPr>
          <w:t>'s Pardon</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 Monday 9:46 AM EST</w:t>
      </w:r>
    </w:p>
    <w:p>
      <w:pPr>
        <w:pStyle w:val="Normal133"/>
        <w:keepNext w:val="0"/>
        <w:spacing w:after="0" w:line="240" w:lineRule="atLeast"/>
        <w:ind w:right="0"/>
        <w:jc w:val="both"/>
      </w:pPr>
      <w:bookmarkStart w:id="396" w:name="Bookmark_133"/>
      <w:bookmarkEnd w:id="396"/>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133"/>
        <w:keepNext w:val="0"/>
        <w:spacing w:before="120" w:after="0" w:line="220" w:lineRule="atLeast"/>
        <w:ind w:left="0" w:right="0" w:firstLine="0"/>
        <w:jc w:val="left"/>
      </w:pPr>
      <w:r>
        <w:br/>
      </w:r>
      <w:r>
        <w:pict>
          <v:shape id="_x0000_i1494" type="#_x0000_t75" style="width:166.48pt;height:42.74pt">
            <v:imagedata r:id="rId84" o:title=""/>
          </v:shape>
        </w:pic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Stanton</w:t>
      </w:r>
    </w:p>
    <w:p>
      <w:pPr>
        <w:pStyle w:val="Normal1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Fauci emphasized he has "done nothing wrong" in his response to the preemptive pardon.</w:t>
      </w:r>
    </w:p>
    <w:p>
      <w:pPr>
        <w:pStyle w:val="Normal133"/>
        <w:keepNext/>
        <w:spacing w:before="240" w:after="0" w:line="340" w:lineRule="atLeast"/>
        <w:ind w:left="0" w:right="0" w:firstLine="0"/>
        <w:jc w:val="left"/>
      </w:pPr>
      <w:bookmarkStart w:id="397" w:name="Body_131"/>
      <w:bookmarkEnd w:id="397"/>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495" style="position:absolute;z-index:252095488" from="0,2pt" to="512pt,2pt" strokecolor="#009ddb" strokeweight="2pt">
            <v:stroke linestyle="single"/>
            <w10:wrap type="topAndBottom"/>
          </v:line>
        </w:pict>
      </w:r>
    </w:p>
    <w:p>
      <w:pPr>
        <w:pStyle w:val="Normal133"/>
      </w:pPr>
    </w:p>
    <w:p>
      <w:pPr>
        <w:pStyle w:val="Normal1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w:t>
      </w:r>
      <w:hyperlink r:id="rId1641" w:history="1">
        <w:r>
          <w:rPr>
            <w:rFonts w:ascii="arial" w:eastAsia="arial" w:hAnsi="arial" w:cs="arial"/>
            <w:b w:val="0"/>
            <w:i/>
            <w:strike w:val="0"/>
            <w:noProof w:val="0"/>
            <w:color w:val="0077CC"/>
            <w:position w:val="0"/>
            <w:sz w:val="20"/>
            <w:u w:val="single"/>
            <w:vertAlign w:val="baseline"/>
          </w:rPr>
          <w:t>Anthony Fauci</w:t>
        </w:r>
      </w:hyperlink>
      <w:r>
        <w:rPr>
          <w:rFonts w:ascii="arial" w:eastAsia="arial" w:hAnsi="arial" w:cs="arial"/>
          <w:b w:val="0"/>
          <w:i w:val="0"/>
          <w:strike w:val="0"/>
          <w:noProof w:val="0"/>
          <w:color w:val="000000"/>
          <w:position w:val="0"/>
          <w:sz w:val="20"/>
          <w:u w:val="none"/>
          <w:vertAlign w:val="baseline"/>
        </w:rPr>
        <w:t xml:space="preserve">, former director of the National Institute of Allergy and Infectious Diseases, responded to President </w:t>
      </w:r>
      <w:hyperlink r:id="rId1642" w:history="1">
        <w:r>
          <w:rPr>
            <w:rFonts w:ascii="arial" w:eastAsia="arial" w:hAnsi="arial" w:cs="arial"/>
            <w:b/>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issuing him a preemptive pardon on Monday.</w:t>
      </w:r>
    </w:p>
    <w:p>
      <w:pPr>
        <w:pStyle w:val="Normal1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13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issued a flurry of preemptive pardons Monday morning for individuals and officials some </w:t>
      </w:r>
      <w:hyperlink r:id="rId1643"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fear could be targeted by </w:t>
      </w:r>
      <w:hyperlink r:id="rId1644"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's incoming administration, as the president-elect had discussed "retribution" on the campaign trail.</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Pardons covered Fauci, whose handling of the COVID-19 pandemic has drawn calls for his prosecution from some critics, General Mark Milley and former lawmakers who served on the House committee that investigated the January 6, 2021, riot at the United States Capitol.</w:t>
      </w:r>
    </w:p>
    <w:p>
      <w:pPr>
        <w:pStyle w:val="Normal1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1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Fauci responded to the preemptive pardon in a statement reported by </w:t>
      </w:r>
      <w:hyperlink r:id="rId1645" w:history="1">
        <w:r>
          <w:rPr>
            <w:rFonts w:ascii="arial" w:eastAsia="arial" w:hAnsi="arial" w:cs="arial"/>
            <w:b w:val="0"/>
            <w:i/>
            <w:strike w:val="0"/>
            <w:noProof w:val="0"/>
            <w:color w:val="0077CC"/>
            <w:position w:val="0"/>
            <w:sz w:val="20"/>
            <w:u w:val="single"/>
            <w:vertAlign w:val="baseline"/>
          </w:rPr>
          <w:t>CNN</w:t>
        </w:r>
      </w:hyperlink>
      <w:r>
        <w:rPr>
          <w:rFonts w:ascii="arial" w:eastAsia="arial" w:hAnsi="arial" w:cs="arial"/>
          <w:b w:val="0"/>
          <w:i w:val="0"/>
          <w:strike w:val="0"/>
          <w:noProof w:val="0"/>
          <w:color w:val="000000"/>
          <w:position w:val="0"/>
          <w:sz w:val="20"/>
          <w:u w:val="none"/>
          <w:vertAlign w:val="baseline"/>
        </w:rPr>
        <w:t xml:space="preserve">'s </w:t>
      </w:r>
      <w:hyperlink r:id="rId1646" w:history="1">
        <w:r>
          <w:rPr>
            <w:rFonts w:ascii="arial" w:eastAsia="arial" w:hAnsi="arial" w:cs="arial"/>
            <w:b w:val="0"/>
            <w:i/>
            <w:strike w:val="0"/>
            <w:noProof w:val="0"/>
            <w:color w:val="0077CC"/>
            <w:position w:val="0"/>
            <w:sz w:val="20"/>
            <w:u w:val="single"/>
            <w:vertAlign w:val="baseline"/>
          </w:rPr>
          <w:t>Jim Acosta</w:t>
        </w:r>
      </w:hyperlink>
      <w:r>
        <w:rPr>
          <w:rFonts w:ascii="arial" w:eastAsia="arial" w:hAnsi="arial" w:cs="arial"/>
          <w:b w:val="0"/>
          <w:i w:val="0"/>
          <w:strike w:val="0"/>
          <w:noProof w:val="0"/>
          <w:color w:val="000000"/>
          <w:position w:val="0"/>
          <w:sz w:val="20"/>
          <w:u w:val="none"/>
          <w:vertAlign w:val="baseline"/>
        </w:rPr>
        <w: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good and I'm grateful to the president for doing it," he told Acosta. "I have done nothing wrong. Certainly nothing criminal. No grounds at all."</w:t>
      </w:r>
    </w:p>
    <w:p>
      <w:pPr>
        <w:pStyle w:val="Normal1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Fauci said the White House told him in December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considering a preemptive pardon, but that he did not know it was actually happening "until last night," Acosta posted on X, formerly </w:t>
      </w:r>
      <w:hyperlink r:id="rId1647"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w:t>
      </w:r>
    </w:p>
    <w:p>
      <w:pPr>
        <w:pStyle w:val="Normal13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reached out to Fauci via Georgetown University for comment.</w:t>
      </w:r>
    </w:p>
    <w:p>
      <w:pPr>
        <w:pStyle w:val="Normal1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Concerns about </w:t>
      </w:r>
      <w:hyperlink r:id="rId1648" w:history="1">
        <w:r>
          <w:rPr>
            <w:rFonts w:ascii="arial" w:eastAsia="arial" w:hAnsi="arial" w:cs="arial"/>
            <w:b w:val="0"/>
            <w:i/>
            <w:strike w:val="0"/>
            <w:noProof w:val="0"/>
            <w:color w:val="0077CC"/>
            <w:position w:val="0"/>
            <w:sz w:val="20"/>
            <w:u w:val="single"/>
            <w:vertAlign w:val="baseline"/>
          </w:rPr>
          <w:t>potential retribution from Trump</w:t>
        </w:r>
      </w:hyperlink>
      <w:r>
        <w:rPr>
          <w:rFonts w:ascii="arial" w:eastAsia="arial" w:hAnsi="arial" w:cs="arial"/>
          <w:b w:val="0"/>
          <w:i w:val="0"/>
          <w:strike w:val="0"/>
          <w:noProof w:val="0"/>
          <w:color w:val="000000"/>
          <w:position w:val="0"/>
          <w:sz w:val="20"/>
          <w:u w:val="none"/>
          <w:vertAlign w:val="baseline"/>
        </w:rPr>
        <w:t xml:space="preserve"> stem from a March 2023 clip of Trump speaking at the Conservative Political Action Conference (CPAC).</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I declared, I am your voice. Today, I am your warrior. I am your justice. And for those who have been wronged and betrayed, I am your retribution," Trump said.</w:t>
      </w:r>
    </w:p>
    <w:p>
      <w:pPr>
        <w:pStyle w:val="Normal1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133"/>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i w:val="0"/>
          <w:strike w:val="0"/>
          <w:noProof w:val="0"/>
          <w:color w:val="000000"/>
          <w:position w:val="0"/>
          <w:sz w:val="20"/>
          <w:u w:val="none"/>
          <w:vertAlign w:val="baseline"/>
        </w:rPr>
        <w:t xml:space="preserve">, in a statement </w:t>
      </w:r>
      <w:hyperlink r:id="rId1649" w:history="1">
        <w:r>
          <w:rPr>
            <w:rFonts w:ascii="arial" w:eastAsia="arial" w:hAnsi="arial" w:cs="arial"/>
            <w:b/>
            <w:i/>
            <w:strike w:val="0"/>
            <w:noProof w:val="0"/>
            <w:color w:val="0077CC"/>
            <w:position w:val="0"/>
            <w:sz w:val="20"/>
            <w:u w:val="single"/>
            <w:vertAlign w:val="baseline"/>
          </w:rPr>
          <w:t>announcing the pardon</w:t>
        </w:r>
      </w:hyperlink>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"For more than half a century, Dr. Fauci served our country. He saved countless lives by managing the government's response to pressing health crises, including HIV/AIDS, as well as the Ebola and Zika viruses. During his tenure as my Chief Medical Advisor, he helped the country tackle a once-in-a-century pandemic. The United States is safer and healthier because of him."</w:t>
      </w:r>
    </w:p>
    <w:p>
      <w:pPr>
        <w:pStyle w:val="Normal1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Representative Brendan Boyle, a Pennsylvania Democrat who previously </w:t>
      </w:r>
      <w:hyperlink r:id="rId1650" w:history="1">
        <w:r>
          <w:rPr>
            <w:rFonts w:ascii="arial" w:eastAsia="arial" w:hAnsi="arial" w:cs="arial"/>
            <w:b/>
            <w:i/>
            <w:strike w:val="0"/>
            <w:noProof w:val="0"/>
            <w:color w:val="0077CC"/>
            <w:position w:val="0"/>
            <w:sz w:val="20"/>
            <w:u w:val="single"/>
            <w:vertAlign w:val="baseline"/>
          </w:rPr>
          <w:t xml:space="preserve">urged </w:t>
        </w:r>
      </w:hyperlink>
      <w:hyperlink r:id="rId1651" w:history="1">
        <w:r>
          <w:rPr>
            <w:rFonts w:ascii="arial" w:eastAsia="arial" w:hAnsi="arial" w:cs="arial"/>
            <w:b/>
            <w:i/>
            <w:strike w:val="0"/>
            <w:noProof w:val="0"/>
            <w:color w:val="0077CC"/>
            <w:position w:val="0"/>
            <w:sz w:val="20"/>
            <w:u w:val="single"/>
            <w:vertAlign w:val="baseline"/>
          </w:rPr>
          <w:t>Biden</w:t>
        </w:r>
      </w:hyperlink>
      <w:r>
        <w:rPr>
          <w:rFonts w:ascii="arial" w:eastAsia="arial" w:hAnsi="arial" w:cs="arial"/>
          <w:b/>
          <w:i w:val="0"/>
          <w:strike w:val="0"/>
          <w:noProof w:val="0"/>
          <w:color w:val="000000"/>
          <w:position w:val="0"/>
          <w:sz w:val="20"/>
          <w:u w:val="none"/>
          <w:vertAlign w:val="baseline"/>
        </w:rPr>
        <w:t xml:space="preserve"> to issue preemptive pardons, on X: </w:t>
      </w:r>
      <w:r>
        <w:rPr>
          <w:rFonts w:ascii="arial" w:eastAsia="arial" w:hAnsi="arial" w:cs="arial"/>
          <w:b w:val="0"/>
          <w:i w:val="0"/>
          <w:strike w:val="0"/>
          <w:noProof w:val="0"/>
          <w:color w:val="000000"/>
          <w:position w:val="0"/>
          <w:sz w:val="20"/>
          <w:u w:val="none"/>
          <w:vertAlign w:val="baseline"/>
        </w:rPr>
        <w:t xml:space="preserve">"As someone who strongly advocated for these pardons, I applaud 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for making this bold and righteous decision. These pardons are essential to protecting the public servants and law enforcement who defended our democracy and worked tirelessly to keep us safe."</w:t>
      </w:r>
    </w:p>
    <w:p>
      <w:pPr>
        <w:pStyle w:val="Normal1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Meghan McCain, daughter of late Arizona Senator John McCain, on X: </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pardoning Fauci just concedes that democrats know Fauci lied to the American public and more than likely committed pretty severe criminal behavior during that time. America will always deserve answers for what he put us through and destroyed during Covid."</w:t>
      </w:r>
    </w:p>
    <w:p>
      <w:pPr>
        <w:pStyle w:val="Normal1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preemptive pardons are intended to prevent prosecution of Fauci and other recipients when he returns to the White House after his inauguration later on Monday.</w:t>
      </w:r>
    </w:p>
    <w:p>
      <w:pPr>
        <w:pStyle w:val="Normal133"/>
        <w:keepNext w:val="0"/>
        <w:spacing w:before="240" w:after="0" w:line="260" w:lineRule="atLeast"/>
        <w:ind w:left="0" w:right="0" w:firstLine="0"/>
        <w:jc w:val="both"/>
      </w:pPr>
      <w:hyperlink r:id="rId1652" w:history="1">
        <w:r>
          <w:rPr>
            <w:rFonts w:ascii="arial" w:eastAsia="arial" w:hAnsi="arial" w:cs="arial"/>
            <w:b w:val="0"/>
            <w:i/>
            <w:strike w:val="0"/>
            <w:color w:val="0077CC"/>
            <w:sz w:val="20"/>
            <w:u w:val="single"/>
            <w:vertAlign w:val="baseline"/>
          </w:rPr>
          <w:t>Link to Image</w:t>
        </w:r>
      </w:hyperlink>
    </w:p>
    <w:p>
      <w:pPr>
        <w:pStyle w:val="Normal1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3"/>
        <w:spacing w:line="60" w:lineRule="exact"/>
      </w:pPr>
      <w:r>
        <w:pict>
          <v:line id="_x0000_s1496" style="position:absolute;z-index:252096512" from="0,2pt" to="512pt,2pt" strokecolor="#009ddb" strokeweight="2pt">
            <v:stroke linestyle="single"/>
            <w10:wrap type="topAndBottom"/>
          </v:line>
        </w:pict>
      </w:r>
    </w:p>
    <w:p>
      <w:pPr>
        <w:pStyle w:val="Normal1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Anthtony Fauci responds to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pardon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Scott Applewhite-Pool/Getty Images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Anthony Fauci testifies in Washington, D.C. on July 20, 2021. Fauci responded to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's preemptive pardon on Monday.</w:t>
      </w:r>
    </w:p>
    <w:p>
      <w:pPr>
        <w:pStyle w:val="Normal133"/>
        <w:keepNext/>
        <w:spacing w:before="240" w:after="0" w:line="340" w:lineRule="atLeast"/>
        <w:ind w:left="0" w:right="0" w:firstLine="0"/>
        <w:jc w:val="left"/>
      </w:pPr>
      <w:bookmarkStart w:id="398" w:name="Classification_131"/>
      <w:bookmarkEnd w:id="398"/>
      <w:r>
        <w:rPr>
          <w:rFonts w:ascii="arial" w:eastAsia="arial" w:hAnsi="arial" w:cs="arial"/>
          <w:b/>
          <w:i w:val="0"/>
          <w:strike w:val="0"/>
          <w:noProof w:val="0"/>
          <w:color w:val="000000"/>
          <w:position w:val="0"/>
          <w:sz w:val="28"/>
          <w:u w:val="none"/>
          <w:vertAlign w:val="baseline"/>
        </w:rPr>
        <w:t>Classification</w:t>
      </w:r>
    </w:p>
    <w:p>
      <w:pPr>
        <w:pStyle w:val="Normal133"/>
        <w:spacing w:line="60" w:lineRule="exact"/>
      </w:pPr>
      <w:r>
        <w:pict>
          <v:line id="_x0000_s1497" style="position:absolute;z-index:252097536" from="0,2pt" to="512pt,2pt" strokecolor="#009ddb" strokeweight="2pt">
            <v:stroke linestyle="single"/>
            <w10:wrap type="topAndBottom"/>
          </v:line>
        </w:pict>
      </w:r>
    </w:p>
    <w:p>
      <w:pPr>
        <w:pStyle w:val="Normal133"/>
        <w:spacing w:line="120" w:lineRule="exact"/>
      </w:pPr>
    </w:p>
    <w:p>
      <w:pPr>
        <w:pStyle w:val="Normal1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INFECTIOUS DISEASE (90%); PARDONS (90%); COVID CORONAVIRUS (89%); CRIME, LAW ENFORCEMENT &amp; CORRECTIONS (89%); DISEASES &amp; DISORDERS (89%); EPIDEMICS (89%); HEALTH DEPARTMENTS (89%); NEGATIVE NEWS (89%); POLITICAL PARTIES (89%); PUBLIC HEALTH (89%); US DEMOCRATIC PARTY (89%); CAMPAIGNS &amp; ELECTIONS (79%); COVID-19 CORONAVIRUS (79%); DEMOCRACIES (79%); TYPES OF GOVERNMENT (79%); EBOLA VIRUS DISEASE (78%); LEGISLATIVE BODIES (78%); MOSQUITO BORNE DISEASES (78%); NEGATIVE CRIME &amp; LEGAL NEWS (78%); PANDEMICS (78%); SAFETY (76%); INVESTIGATIONS (75%); CONSERVATISM (74%); 2021 US CAPITOL RIOTS (73%); AIDS &amp; HIV (73%); TROPICAL DISEASES (73%); ZIKA VIRUS (73%); ZOONOTIC DISEASES (73%); LAW ENFORCEMENT (72%); CIVIL SERVICES (67%); Politics (%)</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INSTITUTE OF ALLERGY &amp; INFECTIOUS DISEASES (84%); GEORGETOWN UNIVERSITY (55%)</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DEPARTMENTS (89%)</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ANTHONY FAUCI (92%);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(92%); DONALD TRUMP (79%); JOHN MCCAIN (59%); BRENDAN BOYLE (58%)</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ARIZONA, USA (79%); WASHINGTON DC, USA (79%); UNITED STATES (94%)</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133"/>
      </w:pPr>
    </w:p>
    <w:p>
      <w:pPr>
        <w:pStyle w:val="Normal133"/>
        <w:ind w:left="200"/>
        <w:sectPr>
          <w:type w:val="continuous"/>
          <w:pgMar w:top="840" w:right="1000" w:bottom="840" w:left="1000" w:header="400" w:footer="400"/>
          <w:pgNumType w:fmt="decimal"/>
          <w:cols w:space="720"/>
        </w:sectPr>
      </w:pPr>
      <w:r>
        <w:br/>
      </w:r>
      <w:r>
        <w:pict>
          <v:line id="_x0000_s1498" style="position:absolute;z-index:252098560"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653"/>
          <w:headerReference w:type="default" r:id="rId1654"/>
          <w:footerReference w:type="even" r:id="rId1655"/>
          <w:footerReference w:type="default" r:id="rId1656"/>
          <w:headerReference w:type="first" r:id="rId1657"/>
          <w:footerReference w:type="first" r:id="rId1658"/>
          <w:pgSz w:w="12240" w:h="15840"/>
          <w:pgMar w:top="840" w:right="1000" w:bottom="840" w:left="1000" w:header="400" w:footer="400"/>
          <w:pgNumType w:fmt="decimal"/>
          <w:cols w:space="720"/>
          <w:titlePg w:val="0"/>
        </w:sectPr>
      </w:pPr>
    </w:p>
    <w:p>
      <w:pPr>
        <w:pStyle w:val="Normal134"/>
      </w:pPr>
    </w:p>
    <w:p>
      <w:pPr>
        <w:pStyle w:val="Heading1132"/>
        <w:keepNext w:val="0"/>
        <w:spacing w:after="200" w:line="340" w:lineRule="atLeast"/>
        <w:ind w:left="0" w:right="0" w:firstLine="0"/>
        <w:jc w:val="center"/>
      </w:pPr>
      <w:hyperlink r:id="rId1659" w:history="1">
        <w:r>
          <w:rPr>
            <w:rFonts w:ascii="arial" w:eastAsia="arial" w:hAnsi="arial" w:cs="arial"/>
            <w:b/>
            <w:i/>
            <w:strike w:val="0"/>
            <w:color w:val="0077CC"/>
            <w:sz w:val="28"/>
            <w:u w:val="single"/>
            <w:vertAlign w:val="baseline"/>
          </w:rPr>
          <w:t xml:space="preserve">The Final Corruption of </w:t>
        </w:r>
      </w:hyperlink>
      <w:hyperlink r:id="rId1660" w:history="1">
        <w:r>
          <w:rPr>
            <w:rFonts w:ascii="arial" w:eastAsia="arial" w:hAnsi="arial" w:cs="arial"/>
            <w:b/>
            <w:i/>
            <w:strike w:val="0"/>
            <w:color w:val="0077CC"/>
            <w:sz w:val="28"/>
            <w:u w:val="single"/>
            <w:vertAlign w:val="baseline"/>
          </w:rPr>
          <w:t>Joe Biden</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JonathanTurley.org</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2025 Wednesday 12:00 PM EST</w:t>
      </w:r>
    </w:p>
    <w:p>
      <w:pPr>
        <w:pStyle w:val="Normal134"/>
        <w:keepNext w:val="0"/>
        <w:spacing w:after="0" w:line="240" w:lineRule="atLeast"/>
        <w:ind w:right="0"/>
        <w:jc w:val="both"/>
      </w:pPr>
      <w:bookmarkStart w:id="399" w:name="Bookmark_134"/>
      <w:bookmarkEnd w:id="399"/>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3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JonathanTurley.org</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910 words</w:t>
      </w:r>
    </w:p>
    <w:p>
      <w:pPr>
        <w:pStyle w:val="Normal134"/>
        <w:keepNext/>
        <w:spacing w:before="240" w:after="0" w:line="340" w:lineRule="atLeast"/>
        <w:ind w:left="0" w:right="0" w:firstLine="0"/>
        <w:jc w:val="left"/>
      </w:pPr>
      <w:bookmarkStart w:id="400" w:name="Body_132"/>
      <w:bookmarkEnd w:id="400"/>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499" style="position:absolute;z-index:252099584" from="0,2pt" to="512pt,2pt" strokecolor="#009ddb" strokeweight="2pt">
            <v:stroke linestyle="single"/>
            <w10:wrap type="topAndBottom"/>
          </v:line>
        </w:pict>
      </w:r>
    </w:p>
    <w:p>
      <w:pPr>
        <w:pStyle w:val="Normal134"/>
      </w:pP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22nd, 2025 (</w:t>
      </w:r>
      <w:hyperlink r:id="rId1661" w:history="1">
        <w:r>
          <w:rPr>
            <w:rFonts w:ascii="arial" w:eastAsia="arial" w:hAnsi="arial" w:cs="arial"/>
            <w:b w:val="0"/>
            <w:i/>
            <w:strike w:val="0"/>
            <w:noProof w:val="0"/>
            <w:color w:val="0077CC"/>
            <w:position w:val="0"/>
            <w:sz w:val="20"/>
            <w:u w:val="single"/>
            <w:vertAlign w:val="baseline"/>
          </w:rPr>
          <w:t>JonathanTurley.org</w:t>
        </w:r>
      </w:hyperlink>
      <w:r>
        <w:rPr>
          <w:rFonts w:ascii="arial" w:eastAsia="arial" w:hAnsi="arial" w:cs="arial"/>
          <w:b w:val="0"/>
          <w:i w:val="0"/>
          <w:strike w:val="0"/>
          <w:noProof w:val="0"/>
          <w:color w:val="000000"/>
          <w:position w:val="0"/>
          <w:sz w:val="20"/>
          <w:u w:val="none"/>
          <w:vertAlign w:val="baseline"/>
        </w:rPr>
        <w:t xml:space="preserve"> — Delivered by </w:t>
      </w:r>
      <w:hyperlink r:id="rId1662"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134"/>
        <w:keepNext w:val="0"/>
        <w:spacing w:before="240" w:after="0" w:line="260" w:lineRule="atLeast"/>
        <w:ind w:left="0" w:right="0" w:firstLine="0"/>
        <w:jc w:val="both"/>
      </w:pPr>
      <w:hyperlink r:id="rId1663" w:history="1">
        <w:r>
          <w:rPr>
            <w:rFonts w:ascii="arial" w:eastAsia="arial" w:hAnsi="arial" w:cs="arial"/>
            <w:b w:val="0"/>
            <w:i/>
            <w:strike w:val="0"/>
            <w:color w:val="0077CC"/>
            <w:sz w:val="20"/>
            <w:u w:val="single"/>
            <w:vertAlign w:val="baseline"/>
          </w:rPr>
          <w:t>)</w:t>
        </w:r>
      </w:hyperlink>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Below is my column in the Hill on the decision of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to end his presidency with a final act of ignominy. The use of his pardon authority to protect his own family members was the final corruption of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column:</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only 15 minutes to go as president, </w:t>
      </w:r>
      <w:hyperlink r:id="rId1664" w:history="1">
        <w:r>
          <w:rPr>
            <w:rFonts w:ascii="arial" w:eastAsia="arial" w:hAnsi="arial" w:cs="arial"/>
            <w:b/>
            <w:i/>
            <w:strike w:val="0"/>
            <w:noProof w:val="0"/>
            <w:color w:val="0077CC"/>
            <w:position w:val="0"/>
            <w:sz w:val="20"/>
            <w:u w:val="single"/>
            <w:vertAlign w:val="baseline"/>
          </w:rPr>
          <w:t>Joe Biden</w:t>
        </w:r>
      </w:hyperlink>
      <w:hyperlink r:id="rId1665" w:history="1">
        <w:r>
          <w:rPr>
            <w:rFonts w:ascii="arial" w:eastAsia="arial" w:hAnsi="arial" w:cs="arial"/>
            <w:b w:val="0"/>
            <w:i/>
            <w:strike w:val="0"/>
            <w:noProof w:val="0"/>
            <w:color w:val="0077CC"/>
            <w:position w:val="0"/>
            <w:sz w:val="20"/>
            <w:u w:val="single"/>
            <w:vertAlign w:val="baseline"/>
          </w:rPr>
          <w:t xml:space="preserve"> snatched infamy from the jaws of obscurity.</w:t>
        </w:r>
      </w:hyperlink>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record-low polling and widely viewed as a '</w:t>
      </w:r>
      <w:hyperlink r:id="rId1666" w:history="1">
        <w:r>
          <w:rPr>
            <w:rFonts w:ascii="arial" w:eastAsia="arial" w:hAnsi="arial" w:cs="arial"/>
            <w:b w:val="0"/>
            <w:i/>
            <w:strike w:val="0"/>
            <w:noProof w:val="0"/>
            <w:color w:val="0077CC"/>
            <w:position w:val="0"/>
            <w:sz w:val="20"/>
            <w:u w:val="single"/>
            <w:vertAlign w:val="baseline"/>
          </w:rPr>
          <w:t xml:space="preserve">failed' president, </w:t>
        </w:r>
      </w:hyperlink>
      <w:hyperlink r:id="rId1667" w:history="1">
        <w:r>
          <w:rPr>
            <w:rFonts w:ascii="arial" w:eastAsia="arial" w:hAnsi="arial" w:cs="arial"/>
            <w:b/>
            <w:i/>
            <w:strike w:val="0"/>
            <w:noProof w:val="0"/>
            <w:color w:val="0077CC"/>
            <w:position w:val="0"/>
            <w:sz w:val="20"/>
            <w:u w:val="single"/>
            <w:vertAlign w:val="baseline"/>
          </w:rPr>
          <w:t>Biden</w:t>
        </w:r>
      </w:hyperlink>
      <w:hyperlink r:id="rId1668" w:history="1">
        <w:r>
          <w:rPr>
            <w:rFonts w:ascii="arial" w:eastAsia="arial" w:hAnsi="arial" w:cs="arial"/>
            <w:b w:val="0"/>
            <w:i/>
            <w:strike w:val="0"/>
            <w:noProof w:val="0"/>
            <w:color w:val="0077CC"/>
            <w:position w:val="0"/>
            <w:sz w:val="20"/>
            <w:u w:val="single"/>
            <w:vertAlign w:val="baseline"/>
          </w:rPr>
          <w:t xml:space="preserve"> completed his one-man race to the bottom of ethics by issuing preemptive pardons to members of his own family.</w:t>
        </w:r>
      </w:hyperlink>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pardons were timed to guarantee that the media would not focus on yet another unethical act by this president. He need not have worried. For four years, the media worked tirelessly to deny or deflect the corruption scandal surrounding the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family.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pardoning of James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Sara Jones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Valerie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Owens, John Owens and Francis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brought an inescapable clarity to the corruption of what is known in Washington as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Inc.</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written about the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family's corruption for decades. Influence-peddling has always been the favorite form of corruption in Washington, but this city has never seen the likes of the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family. Millions of dollars were secured from foreign sources and distributed to various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family members.</w:t>
      </w:r>
    </w:p>
    <w:p>
      <w:pPr>
        <w:pStyle w:val="Normal1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repeatedly lied about the influence peddling. He long denied knowing about his son's foreign clients or business. He denied ever meeting Hunter's clients. Later, photos and emails showed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had clearly met these clients and knew about the business deals. He was fully aware that his family was cashing in on his name and various offices.</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claims about handling the Trump cases were recently contradicted. While long claiming that he left these cases to the Justice Department and took no position on the merits, the Washington Post recently </w:t>
      </w:r>
      <w:hyperlink r:id="rId1669" w:history="1">
        <w:r>
          <w:rPr>
            <w:rFonts w:ascii="arial" w:eastAsia="arial" w:hAnsi="arial" w:cs="arial"/>
            <w:b w:val="0"/>
            <w:i/>
            <w:strike w:val="0"/>
            <w:noProof w:val="0"/>
            <w:color w:val="0077CC"/>
            <w:position w:val="0"/>
            <w:sz w:val="20"/>
            <w:u w:val="single"/>
            <w:vertAlign w:val="baseline"/>
          </w:rPr>
          <w:t xml:space="preserve">reported that </w:t>
        </w:r>
      </w:hyperlink>
      <w:hyperlink r:id="rId1670" w:history="1">
        <w:r>
          <w:rPr>
            <w:rFonts w:ascii="arial" w:eastAsia="arial" w:hAnsi="arial" w:cs="arial"/>
            <w:b/>
            <w:i/>
            <w:strike w:val="0"/>
            <w:noProof w:val="0"/>
            <w:color w:val="0077CC"/>
            <w:position w:val="0"/>
            <w:sz w:val="20"/>
            <w:u w:val="single"/>
            <w:vertAlign w:val="baseline"/>
          </w:rPr>
          <w:t>Biden</w:t>
        </w:r>
      </w:hyperlink>
      <w:hyperlink r:id="rId1671" w:history="1">
        <w:r>
          <w:rPr>
            <w:rFonts w:ascii="arial" w:eastAsia="arial" w:hAnsi="arial" w:cs="arial"/>
            <w:b w:val="0"/>
            <w:i/>
            <w:strike w:val="0"/>
            <w:noProof w:val="0"/>
            <w:color w:val="0077CC"/>
            <w:position w:val="0"/>
            <w:sz w:val="20"/>
            <w:u w:val="single"/>
            <w:vertAlign w:val="baseline"/>
          </w:rPr>
          <w:t xml:space="preserve"> was irate over the failure to prosecute Trump before the election. He also reportedly lashed out at Attorney General Merrick Garland and said he regretted his appointment in light of the failure to nail Trump.</w:t>
        </w:r>
      </w:hyperlink>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glaring lies was that he would never pardon his son. Few people believed him. Indeed,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bizarre criminal defense made no sense unless he knew that he had a pocket pardon if all else failed.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he was forced out of the presidential race,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freed up to sign a pardon for any and all crimes committed over a ten-year period by his son. He insisted that he really hadn't been lying. He claimed that no ordinary person would have been tried for his son's crimes — a manifestly untrue statement. He also emphasized that he had to take this step as a father of a son who was a hopeless addict and has now been clean for years.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latest family pardon shatters even that rationalization. These Bidens are not even charged with any crimes, but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wanted to give them cover from any possible prosecution for anything. It was the ultimate sign of contempt for the intelligence of the American public and the integrity of his office.</w:t>
      </w:r>
    </w:p>
    <w:p>
      <w:pPr>
        <w:pStyle w:val="Normal1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has long exercised situational ethics and, with his powers coming to an end, the situation demanded that he cash out before his credit ended. In granting these pardons,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seeking to protect not just his family but also himself. He was the object of the influence peddling and repeatedly lied to bury the scandal. This insulation of his family serves to move the threat farther from himself.</w:t>
      </w:r>
    </w:p>
    <w:p>
      <w:pPr>
        <w:pStyle w:val="Normal1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however, may have been too clever by half this time. In the final moments of his presidency, He broke into the open and exposed not just himself but his allies in the media. Reporters are now fully visible as willing dupes in one of the greatest corruption scandals in the history of this country.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pardon statement,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insisted that 'the issuance of these pardons should not be mistaken as an acknowledgment that any individual engaged in any wrongdoing, nor should acceptance be misconstrued as an admission of guilt for any offense.' Of course, that is the very opposite of what most people will conclude. More importantly, the pardons will not end the threat to his family.</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Figures such as James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have been </w:t>
      </w:r>
      <w:hyperlink r:id="rId1672" w:history="1">
        <w:r>
          <w:rPr>
            <w:rFonts w:ascii="arial" w:eastAsia="arial" w:hAnsi="arial" w:cs="arial"/>
            <w:b w:val="0"/>
            <w:i/>
            <w:strike w:val="0"/>
            <w:noProof w:val="0"/>
            <w:color w:val="0077CC"/>
            <w:position w:val="0"/>
            <w:sz w:val="20"/>
            <w:u w:val="single"/>
            <w:vertAlign w:val="baseline"/>
          </w:rPr>
          <w:t>accused of lying to Congress about the influence-peddling operation. He can still be subpoenaed and, if he lies, he can be charged with a new crime.</w:t>
        </w:r>
      </w:hyperlink>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after James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pardon, it will be argued that he has less basis to claim the right to remain silent about any alleged crimes committed during the period for which the pardon applies. (He could argue that there is a danger of state charges, but that is less credible due to the running of statutes of limitation and other factors.)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pardons, if anything, make such an investigation even more compelling for those who want answers to longstanding questions of corruption.</w:t>
      </w:r>
    </w:p>
    <w:p>
      <w:pPr>
        <w:pStyle w:val="Normal1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sealed his legacy with a finality that escapes most presidents. While his diminished mental capacity will remain an issue for historians, his longstanding lack of ethics was conclusively established with these pardons. It was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final act of corruption.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president who liked to call others 'lying dog-faced pony soldiers,'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proved that, in the world of political corruption, the ponies are entirely optional.</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Turley is the Shapiro professor of public interest law at George Washington University and the author of '</w:t>
      </w:r>
      <w:hyperlink r:id="rId1673" w:history="1">
        <w:r>
          <w:rPr>
            <w:rFonts w:ascii="arial" w:eastAsia="arial" w:hAnsi="arial" w:cs="arial"/>
            <w:b w:val="0"/>
            <w:i/>
            <w:strike w:val="0"/>
            <w:noProof w:val="0"/>
            <w:color w:val="0077CC"/>
            <w:position w:val="0"/>
            <w:sz w:val="20"/>
            <w:u w:val="single"/>
            <w:vertAlign w:val="baseline"/>
          </w:rPr>
          <w:t>The Indispensable Right: Free Speech in an Age of Rage.'</w:t>
        </w:r>
      </w:hyperlink>
    </w:p>
    <w:p>
      <w:pPr>
        <w:pStyle w:val="Normal1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4"/>
        <w:spacing w:line="60" w:lineRule="exact"/>
      </w:pPr>
      <w:r>
        <w:pict>
          <v:line id="_x0000_s1500" style="position:absolute;z-index:252100608" from="0,2pt" to="512pt,2pt" strokecolor="#009ddb" strokeweight="2pt">
            <v:stroke linestyle="single"/>
            <w10:wrap type="topAndBottom"/>
          </v:line>
        </w:pict>
      </w:r>
    </w:p>
    <w:p>
      <w:pPr>
        <w:pStyle w:val="Normal1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34"/>
        <w:keepNext/>
        <w:spacing w:before="240" w:after="0" w:line="340" w:lineRule="atLeast"/>
        <w:ind w:left="0" w:right="0" w:firstLine="0"/>
        <w:jc w:val="left"/>
      </w:pPr>
      <w:bookmarkStart w:id="401" w:name="Classification_132"/>
      <w:bookmarkEnd w:id="401"/>
      <w:r>
        <w:rPr>
          <w:rFonts w:ascii="arial" w:eastAsia="arial" w:hAnsi="arial" w:cs="arial"/>
          <w:b/>
          <w:i w:val="0"/>
          <w:strike w:val="0"/>
          <w:noProof w:val="0"/>
          <w:color w:val="000000"/>
          <w:position w:val="0"/>
          <w:sz w:val="28"/>
          <w:u w:val="none"/>
          <w:vertAlign w:val="baseline"/>
        </w:rPr>
        <w:t>Classification</w:t>
      </w:r>
    </w:p>
    <w:p>
      <w:pPr>
        <w:pStyle w:val="Normal134"/>
        <w:spacing w:line="60" w:lineRule="exact"/>
      </w:pPr>
      <w:r>
        <w:pict>
          <v:line id="_x0000_s1501" style="position:absolute;z-index:252101632" from="0,2pt" to="512pt,2pt" strokecolor="#009ddb" strokeweight="2pt">
            <v:stroke linestyle="single"/>
            <w10:wrap type="topAndBottom"/>
          </v:line>
        </w:pict>
      </w:r>
    </w:p>
    <w:p>
      <w:pPr>
        <w:pStyle w:val="Normal134"/>
        <w:spacing w:line="120" w:lineRule="exact"/>
      </w:pPr>
    </w:p>
    <w:p>
      <w:pPr>
        <w:pStyle w:val="Normal1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CORRUPTION (90%); ETHICS (90%); NEGATIVE MISC NEWS (90%); NEGATIVE NEWS (90%); PARDONS (90%); ASSOCIATIONS &amp; ORGANIZATIONS (89%); GOVERNMENT BODIES &amp; OFFICES (89%); CRIME, LAW ENFORCEMENT &amp; CORRECTIONS (85%); CRIMINAL OFFENSES (84%); BLOGS &amp; MESSAGE BOARDS (78%); SCANDALS (78%); US PRESIDENTIAL CANDIDATES 2008 (78%); US PRESIDENTIAL CANDIDATES 2012 (78%); US PRESIDENTIAL ELECTIONS (78%); HEADS OF GOVERNMENT ELECTIONS (77%); FALSE STATEMENTS (69%); JUSTICE DEPARTMENTS (66%); ATTORNEYS GENERAL (61%); LAW ENFORCEMENT (61%); Columns (%); Politics (%)</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ATTORNEYS GENERAL (61%)</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(79%); MERRICK B GARLAND (78%)</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2025</w:t>
      </w:r>
    </w:p>
    <w:p>
      <w:pPr>
        <w:pStyle w:val="Normal134"/>
      </w:pPr>
    </w:p>
    <w:p>
      <w:pPr>
        <w:pStyle w:val="Normal134"/>
        <w:ind w:left="200"/>
        <w:sectPr>
          <w:type w:val="continuous"/>
          <w:pgMar w:top="840" w:right="1000" w:bottom="840" w:left="1000" w:header="400" w:footer="400"/>
          <w:pgNumType w:fmt="decimal"/>
          <w:cols w:space="720"/>
        </w:sectPr>
      </w:pPr>
      <w:r>
        <w:br/>
      </w:r>
      <w:r>
        <w:pict>
          <v:line id="_x0000_s1502" style="position:absolute;z-index:252102656"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674"/>
          <w:headerReference w:type="default" r:id="rId1675"/>
          <w:footerReference w:type="even" r:id="rId1676"/>
          <w:footerReference w:type="default" r:id="rId1677"/>
          <w:headerReference w:type="first" r:id="rId1678"/>
          <w:footerReference w:type="first" r:id="rId1679"/>
          <w:pgSz w:w="12240" w:h="15840"/>
          <w:pgMar w:top="840" w:right="1000" w:bottom="840" w:left="1000" w:header="400" w:footer="400"/>
          <w:pgNumType w:fmt="decimal"/>
          <w:cols w:space="720"/>
          <w:titlePg w:val="0"/>
        </w:sectPr>
      </w:pPr>
    </w:p>
    <w:p>
      <w:pPr>
        <w:pStyle w:val="Normal135"/>
      </w:pPr>
    </w:p>
    <w:p>
      <w:pPr>
        <w:pStyle w:val="Heading1133"/>
        <w:keepNext w:val="0"/>
        <w:spacing w:after="200" w:line="340" w:lineRule="atLeast"/>
        <w:ind w:left="0" w:right="0" w:firstLine="0"/>
        <w:jc w:val="center"/>
      </w:pPr>
      <w:hyperlink r:id="rId1680" w:history="1">
        <w:r>
          <w:rPr>
            <w:rFonts w:ascii="arial" w:eastAsia="arial" w:hAnsi="arial" w:cs="arial"/>
            <w:b/>
            <w:i/>
            <w:strike w:val="0"/>
            <w:color w:val="0077CC"/>
            <w:sz w:val="28"/>
            <w:u w:val="single"/>
            <w:vertAlign w:val="baseline"/>
          </w:rPr>
          <w:t xml:space="preserve">International </w:t>
        </w:r>
      </w:hyperlink>
      <w:hyperlink r:id="rId1681" w:history="1">
        <w:r>
          <w:rPr>
            <w:rFonts w:ascii="arial" w:eastAsia="arial" w:hAnsi="arial" w:cs="arial"/>
            <w:b/>
            <w:i/>
            <w:strike w:val="0"/>
            <w:color w:val="0077CC"/>
            <w:sz w:val="28"/>
            <w:u w:val="single"/>
            <w:vertAlign w:val="baseline"/>
          </w:rPr>
          <w:t>Joe Biden</w:t>
        </w:r>
      </w:hyperlink>
      <w:hyperlink r:id="rId1682" w:history="1">
        <w:r>
          <w:rPr>
            <w:rFonts w:ascii="arial" w:eastAsia="arial" w:hAnsi="arial" w:cs="arial"/>
            <w:b/>
            <w:i/>
            <w:strike w:val="0"/>
            <w:color w:val="0077CC"/>
            <w:sz w:val="28"/>
            <w:u w:val="single"/>
            <w:vertAlign w:val="baseline"/>
          </w:rPr>
          <w:t xml:space="preserve"> delivered his last message as U.S. president and left a dark warning</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2025 Wednesday</w:t>
      </w:r>
    </w:p>
    <w:p>
      <w:pPr>
        <w:pStyle w:val="Normal135"/>
        <w:keepNext w:val="0"/>
        <w:spacing w:after="0" w:line="240" w:lineRule="atLeast"/>
        <w:ind w:right="0"/>
        <w:jc w:val="both"/>
      </w:pPr>
      <w:bookmarkStart w:id="402" w:name="Bookmark_135"/>
      <w:bookmarkEnd w:id="402"/>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3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3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135"/>
        <w:keepNext/>
        <w:spacing w:before="240" w:after="0" w:line="340" w:lineRule="atLeast"/>
        <w:ind w:left="0" w:right="0" w:firstLine="0"/>
        <w:jc w:val="left"/>
      </w:pPr>
      <w:bookmarkStart w:id="403" w:name="Body_133"/>
      <w:bookmarkEnd w:id="403"/>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03" style="position:absolute;z-index:252103680"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gave this Wednesday, January 15, 2025 his last message as president of the United States in which he left a dark warning.</w:t>
      </w:r>
    </w:p>
    <w:p>
      <w:pPr>
        <w:pStyle w:val="Normal1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asked Americans to "be on guard", as he assured that there are threats that are forming in the face of the next government that will be headed by Donald Trump.</w:t>
      </w:r>
    </w:p>
    <w:p>
      <w:pPr>
        <w:pStyle w:val="Normal1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's last message as President of the United States took place in the Oval Office of the White House, which was broadcasted this day in a national chain, just 4 days before leaving the presidency.</w:t>
      </w:r>
    </w:p>
    <w:p>
      <w:pPr>
        <w:pStyle w:val="Normal1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r>
        <w:rPr>
          <w:rFonts w:ascii="arial" w:eastAsia="arial" w:hAnsi="arial" w:cs="arial"/>
          <w:b/>
          <w:i w:val="0"/>
          <w:strike w:val="0"/>
          <w:noProof w:val="0"/>
          <w:color w:val="000000"/>
          <w:position w:val="0"/>
          <w:sz w:val="20"/>
          <w:u w:val="none"/>
          <w:vertAlign w:val="baseline"/>
        </w:rPr>
        <w:t xml:space="preserve"> delivers his last message as President of the United States and issues a dark warning</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 of his last message as President of the United States,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issued a dark warning to Americans.</w:t>
      </w:r>
    </w:p>
    <w:p>
      <w:pPr>
        <w:pStyle w:val="Normal1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still president, the United States is living a moment in which a powerful oligarchy is being formed that would put the nation at risk.</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InternationalJoe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removes Cuba from the list of countries sponsoring terrorism, but maintains the economic blockadeInternationalLos Angeles fires: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announces one-time payment of $770 for victims InternationalAll the celebrities who received the Presidential Medal of Freedom from </w:t>
      </w:r>
      <w:r>
        <w:rPr>
          <w:rFonts w:ascii="arial" w:eastAsia="arial" w:hAnsi="arial" w:cs="arial"/>
          <w:b/>
          <w:i/>
          <w:strike w:val="0"/>
          <w:noProof w:val="0"/>
          <w:color w:val="000000"/>
          <w:position w:val="0"/>
          <w:sz w:val="20"/>
          <w:u w:val="single"/>
          <w:vertAlign w:val="baseline"/>
        </w:rPr>
        <w:t>Joe Biden</w:t>
      </w:r>
    </w:p>
    <w:p>
      <w:pPr>
        <w:pStyle w:val="Normal1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this he indicated that it is coupled with threats such as disinformation and the use of artificial intelligence, which could be maximized during Donald Trump's administration.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warnings issued by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would be in allusion to the relationship that Donald Trump currently has with Elon Musk, ranked as the richest man in the world, as well as with another group of tycoons.</w:t>
      </w:r>
    </w:p>
    <w:p>
      <w:pPr>
        <w:pStyle w:val="Normal1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stated that power, with Donald Trump's endorsement, would be remaining in the hands of a group of multimillionaires, which would represent a serious danger for the United States.</w:t>
      </w:r>
    </w:p>
    <w:p>
      <w:pPr>
        <w:pStyle w:val="Normal1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 warned that disinformation could be a weapon used by the next government, which would open the door to acts of abuse of power over Americans.</w:t>
      </w:r>
    </w:p>
    <w:p>
      <w:pPr>
        <w:pStyle w:val="Normal1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r>
        <w:rPr>
          <w:rFonts w:ascii="arial" w:eastAsia="arial" w:hAnsi="arial" w:cs="arial"/>
          <w:b/>
          <w:i w:val="0"/>
          <w:strike w:val="0"/>
          <w:noProof w:val="0"/>
          <w:color w:val="000000"/>
          <w:position w:val="0"/>
          <w:sz w:val="20"/>
          <w:u w:val="none"/>
          <w:vertAlign w:val="baseline"/>
        </w:rPr>
        <w:t xml:space="preserve"> in his last message as U.S. president: Donald Trump could kill climate action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warning that power could come under the control of the oligarchy in the United States, Joden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also warned that Donald Trump could end climate action.</w:t>
      </w:r>
    </w:p>
    <w:p>
      <w:pPr>
        <w:pStyle w:val="Normal1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directly mentioning the next president, he said that "powerful forces" would be willing to use their influence to that end, with the sole aim of benefiting even more.</w:t>
      </w:r>
    </w:p>
    <w:p>
      <w:pPr>
        <w:pStyle w:val="Normal1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words come in reference to a threat by Donald Trump, who reportedly stated that the United States could withdraw from a global agreement to combat climate change during his second term in office.</w:t>
      </w:r>
    </w:p>
    <w:p>
      <w:pPr>
        <w:pStyle w:val="Normal135"/>
        <w:keepNext/>
        <w:spacing w:before="240" w:after="0" w:line="340" w:lineRule="atLeast"/>
        <w:ind w:left="0" w:right="0" w:firstLine="0"/>
        <w:jc w:val="left"/>
      </w:pPr>
      <w:bookmarkStart w:id="404" w:name="Classification_133"/>
      <w:bookmarkEnd w:id="404"/>
      <w:r>
        <w:rPr>
          <w:rFonts w:ascii="arial" w:eastAsia="arial" w:hAnsi="arial" w:cs="arial"/>
          <w:b/>
          <w:i w:val="0"/>
          <w:strike w:val="0"/>
          <w:noProof w:val="0"/>
          <w:color w:val="000000"/>
          <w:position w:val="0"/>
          <w:sz w:val="28"/>
          <w:u w:val="none"/>
          <w:vertAlign w:val="baseline"/>
        </w:rPr>
        <w:t>Classification</w:t>
      </w:r>
    </w:p>
    <w:p>
      <w:pPr>
        <w:pStyle w:val="Normal135"/>
        <w:spacing w:line="60" w:lineRule="exact"/>
      </w:pPr>
      <w:r>
        <w:pict>
          <v:line id="_x0000_s1504" style="position:absolute;z-index:252104704" from="0,2pt" to="512pt,2pt" strokecolor="#009ddb" strokeweight="2pt">
            <v:stroke linestyle="single"/>
            <w10:wrap type="topAndBottom"/>
          </v:line>
        </w:pict>
      </w:r>
    </w:p>
    <w:p>
      <w:pPr>
        <w:pStyle w:val="Normal135"/>
        <w:spacing w:line="120" w:lineRule="exact"/>
      </w:pPr>
    </w:p>
    <w:p>
      <w:pPr>
        <w:pStyle w:val="Normal1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PRESIDENTS (95%); TYPES OF GOVERNMENT (89%); AGREEMENTS (78%); OLIGARCHIES (78%); NATIONAL SECURITY &amp; FOREIGN RELATIONS (77%); NEGATIVE NEWS (77%); TERRORISM &amp; COUNTERTERRORISM (72%); WEAPONS &amp; ARMS (72%); WEALTHY PEOPLE (69%); TERRORISM (67%); CLIMATE ACTION (65%); CLIMATE CHANGE (60%); ARTIFICIAL INTELLIGENCE (51%); TREATIES &amp; AGREEMENTS (50%); Internacional (%)</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ARTIFICIAL INTELLIGENCE (51%)</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DONALD TRUMP (89%); ELON MUSK (79%)</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Pr>
        <w:pStyle w:val="Normal135"/>
      </w:pPr>
    </w:p>
    <w:p>
      <w:pPr>
        <w:pStyle w:val="Normal135"/>
        <w:ind w:left="200"/>
        <w:sectPr>
          <w:type w:val="continuous"/>
          <w:pgMar w:top="840" w:right="1000" w:bottom="840" w:left="1000" w:header="400" w:footer="400"/>
          <w:pgNumType w:fmt="decimal"/>
          <w:cols w:space="720"/>
        </w:sectPr>
      </w:pPr>
      <w:r>
        <w:br/>
      </w:r>
      <w:r>
        <w:pict>
          <v:line id="_x0000_s1505" style="position:absolute;z-index:252105728"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683"/>
          <w:headerReference w:type="default" r:id="rId1684"/>
          <w:footerReference w:type="even" r:id="rId1685"/>
          <w:footerReference w:type="default" r:id="rId1686"/>
          <w:headerReference w:type="first" r:id="rId1687"/>
          <w:footerReference w:type="first" r:id="rId1688"/>
          <w:pgSz w:w="12240" w:h="15840"/>
          <w:pgMar w:top="840" w:right="1000" w:bottom="840" w:left="1000" w:header="400" w:footer="400"/>
          <w:pgNumType w:fmt="decimal"/>
          <w:cols w:space="720"/>
          <w:titlePg w:val="0"/>
        </w:sectPr>
      </w:pPr>
    </w:p>
    <w:p>
      <w:pPr>
        <w:pStyle w:val="Normal136"/>
      </w:pPr>
    </w:p>
    <w:p>
      <w:pPr>
        <w:pStyle w:val="Heading1134"/>
        <w:keepNext w:val="0"/>
        <w:spacing w:after="200" w:line="340" w:lineRule="atLeast"/>
        <w:ind w:left="0" w:right="0" w:firstLine="0"/>
        <w:jc w:val="center"/>
      </w:pPr>
      <w:hyperlink r:id="rId1689" w:history="1">
        <w:r>
          <w:rPr>
            <w:rFonts w:ascii="arial" w:eastAsia="arial" w:hAnsi="arial" w:cs="arial"/>
            <w:b/>
            <w:i/>
            <w:strike w:val="0"/>
            <w:color w:val="0077CC"/>
            <w:sz w:val="28"/>
            <w:u w:val="single"/>
            <w:vertAlign w:val="baseline"/>
          </w:rPr>
          <w:t xml:space="preserve">Kamala Harris Really 'Disappointed' With Boss </w:t>
        </w:r>
      </w:hyperlink>
      <w:hyperlink r:id="rId1690" w:history="1">
        <w:r>
          <w:rPr>
            <w:rFonts w:ascii="arial" w:eastAsia="arial" w:hAnsi="arial" w:cs="arial"/>
            <w:b/>
            <w:i/>
            <w:strike w:val="0"/>
            <w:color w:val="0077CC"/>
            <w:sz w:val="28"/>
            <w:u w:val="single"/>
            <w:vertAlign w:val="baseline"/>
          </w:rPr>
          <w:t>Joe Biden</w:t>
        </w:r>
      </w:hyperlink>
      <w:hyperlink r:id="rId1691" w:history="1">
        <w:r>
          <w:rPr>
            <w:rFonts w:ascii="arial" w:eastAsia="arial" w:hAnsi="arial" w:cs="arial"/>
            <w:b/>
            <w:i/>
            <w:strike w:val="0"/>
            <w:color w:val="0077CC"/>
            <w:sz w:val="28"/>
            <w:u w:val="single"/>
            <w:vertAlign w:val="baseline"/>
          </w:rPr>
          <w:t>: Here's Why</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2025 Thursday 6:42 AM EST</w:t>
      </w:r>
    </w:p>
    <w:p>
      <w:pPr>
        <w:pStyle w:val="Normal136"/>
        <w:keepNext w:val="0"/>
        <w:spacing w:after="0" w:line="240" w:lineRule="atLeast"/>
        <w:ind w:right="0"/>
        <w:jc w:val="both"/>
      </w:pPr>
      <w:bookmarkStart w:id="405" w:name="Bookmark_136"/>
      <w:bookmarkEnd w:id="405"/>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TIMES GLOBAL BROADCASTING COMPANY LIMITED  All Rights Reserved</w:t>
      </w:r>
    </w:p>
    <w:p>
      <w:pPr>
        <w:pStyle w:val="Normal136"/>
        <w:keepNext w:val="0"/>
        <w:spacing w:before="120" w:after="0" w:line="220" w:lineRule="atLeast"/>
        <w:ind w:left="0" w:right="0" w:firstLine="0"/>
        <w:jc w:val="left"/>
      </w:pPr>
      <w:r>
        <w:br/>
      </w:r>
      <w:r>
        <w:pict>
          <v:shape id="_x0000_i1506" type="#_x0000_t75" style="width:200.28pt;height:22.5pt">
            <v:imagedata r:id="rId702" o:title=""/>
          </v:shape>
        </w:pic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136"/>
        <w:keepNext/>
        <w:spacing w:before="240" w:after="0" w:line="340" w:lineRule="atLeast"/>
        <w:ind w:left="0" w:right="0" w:firstLine="0"/>
        <w:jc w:val="left"/>
      </w:pPr>
      <w:bookmarkStart w:id="406" w:name="Body_134"/>
      <w:bookmarkEnd w:id="406"/>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07" style="position:absolute;z-index:252106752"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Kamala Harris is reportedly disappointed in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's recent comments that he would have won the 2024 election against Donald Trump. The 82-year-old dropped out of the race weeks before November 4, nominating Harris as the Democratic nominee. The VP could only secure 226 electoral college votes while Trump reached 312. The Wall Street Journal on Wednesday cited sources to report that Kamala Harris expressed her 'disappointment' in front of allies and family members. The publication further added that the VP believes she refused to break from the 'unpopular president', even as several top Democrats pushed her to.Read More: </w:t>
      </w:r>
    </w:p>
    <w:p>
      <w:pPr>
        <w:pStyle w:val="Normal136"/>
        <w:keepNext w:val="0"/>
        <w:spacing w:before="200" w:after="0" w:line="260" w:lineRule="atLeast"/>
        <w:ind w:left="0" w:right="0" w:firstLine="0"/>
        <w:jc w:val="both"/>
      </w:pPr>
      <w:hyperlink r:id="rId1692" w:history="1">
        <w:r>
          <w:rPr>
            <w:rFonts w:ascii="arial" w:eastAsia="arial" w:hAnsi="arial" w:cs="arial"/>
            <w:b/>
            <w:i/>
            <w:strike w:val="0"/>
            <w:color w:val="0077CC"/>
            <w:sz w:val="20"/>
            <w:u w:val="single"/>
            <w:vertAlign w:val="baseline"/>
          </w:rPr>
          <w:t>Biden</w:t>
        </w:r>
      </w:hyperlink>
      <w:hyperlink r:id="rId1693" w:history="1">
        <w:r>
          <w:rPr>
            <w:rFonts w:ascii="arial" w:eastAsia="arial" w:hAnsi="arial" w:cs="arial"/>
            <w:b w:val="0"/>
            <w:i/>
            <w:strike w:val="0"/>
            <w:color w:val="0077CC"/>
            <w:sz w:val="20"/>
            <w:u w:val="single"/>
            <w:vertAlign w:val="baseline"/>
          </w:rPr>
          <w:t>'s 'Ogliarchy' Dig At Donald Trump, Elon Musk In Farewell Speech | EXPLAINED</w:t>
        </w:r>
      </w:hyperlink>
      <w:r>
        <w:rPr>
          <w:rFonts w:ascii="arial" w:eastAsia="arial" w:hAnsi="arial" w:cs="arial"/>
          <w:b w:val="0"/>
          <w:i w:val="0"/>
          <w:strike w:val="0"/>
          <w:noProof w:val="0"/>
          <w:color w:val="000000"/>
          <w:position w:val="0"/>
          <w:sz w:val="20"/>
          <w:u w:val="none"/>
          <w:vertAlign w:val="baseline"/>
        </w:rPr>
        <w:t xml:space="preserve">After replacing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Harris repeatedly supported his decision. "I am honored to have the President's endorsement and my intention is to earn and win this nomination," she said immediately after her boss named her as his replacement. On Wednesday,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delivered his farewell address from the Oval Office. He said Harris was a 'great partner'. The VP, meanwhile, issued a statement to thank the outgoing president. Read More: </w:t>
      </w:r>
      <w:hyperlink r:id="rId1694" w:history="1">
        <w:r>
          <w:rPr>
            <w:rFonts w:ascii="arial" w:eastAsia="arial" w:hAnsi="arial" w:cs="arial"/>
            <w:b w:val="0"/>
            <w:i/>
            <w:strike w:val="0"/>
            <w:noProof w:val="0"/>
            <w:color w:val="0077CC"/>
            <w:position w:val="0"/>
            <w:sz w:val="20"/>
            <w:u w:val="single"/>
            <w:vertAlign w:val="baseline"/>
          </w:rPr>
          <w:t xml:space="preserve">Donald Trump Or </w:t>
        </w:r>
      </w:hyperlink>
      <w:hyperlink r:id="rId1695" w:history="1">
        <w:r>
          <w:rPr>
            <w:rFonts w:ascii="arial" w:eastAsia="arial" w:hAnsi="arial" w:cs="arial"/>
            <w:b/>
            <w:i/>
            <w:strike w:val="0"/>
            <w:noProof w:val="0"/>
            <w:color w:val="0077CC"/>
            <w:position w:val="0"/>
            <w:sz w:val="20"/>
            <w:u w:val="single"/>
            <w:vertAlign w:val="baseline"/>
          </w:rPr>
          <w:t>Joe Biden</w:t>
        </w:r>
      </w:hyperlink>
      <w:hyperlink r:id="rId1696" w:history="1">
        <w:r>
          <w:rPr>
            <w:rFonts w:ascii="arial" w:eastAsia="arial" w:hAnsi="arial" w:cs="arial"/>
            <w:b w:val="0"/>
            <w:i/>
            <w:strike w:val="0"/>
            <w:noProof w:val="0"/>
            <w:color w:val="0077CC"/>
            <w:position w:val="0"/>
            <w:sz w:val="20"/>
            <w:u w:val="single"/>
            <w:vertAlign w:val="baseline"/>
          </w:rPr>
          <w:t>: Which President Will Get Credit For Ceasefire Deal?</w:t>
        </w:r>
      </w:hyperlink>
      <w:r>
        <w:rPr>
          <w:rFonts w:ascii="arial" w:eastAsia="arial" w:hAnsi="arial" w:cs="arial"/>
          <w:b w:val="0"/>
          <w:i w:val="0"/>
          <w:strike w:val="0"/>
          <w:noProof w:val="0"/>
          <w:color w:val="000000"/>
          <w:position w:val="0"/>
          <w:sz w:val="20"/>
          <w:u w:val="none"/>
          <w:vertAlign w:val="baseline"/>
        </w:rPr>
        <w:t xml:space="preserve">Following the speech,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urrounded by loved ones including his wife, First Lady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Harris, his son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and the VP's husband Doug. The 82-year-old was pictured being embraced by his wife and Kamala Harris. Earlier in the day, VP Harris praised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for facilitating the Gaza ceasefire deal. "Thanks to the leadership of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a ceasefire and hostage deal has been reached between Israel and Hamas. I thank the mediators - Emir al-Thani of Qatar and President el-Sisi of Egypt - and I am grateful for the work of U.S. officials whose diligent diplomacy allowed us to arrive at this significant moment," her statement read.</w:t>
      </w:r>
    </w:p>
    <w:p>
      <w:pPr>
        <w:pStyle w:val="Normal136"/>
        <w:keepNext/>
        <w:spacing w:before="240" w:after="0" w:line="340" w:lineRule="atLeast"/>
        <w:ind w:left="0" w:right="0" w:firstLine="0"/>
        <w:jc w:val="left"/>
      </w:pPr>
      <w:bookmarkStart w:id="407" w:name="Classification_134"/>
      <w:bookmarkEnd w:id="407"/>
      <w:r>
        <w:rPr>
          <w:rFonts w:ascii="arial" w:eastAsia="arial" w:hAnsi="arial" w:cs="arial"/>
          <w:b/>
          <w:i w:val="0"/>
          <w:strike w:val="0"/>
          <w:noProof w:val="0"/>
          <w:color w:val="000000"/>
          <w:position w:val="0"/>
          <w:sz w:val="28"/>
          <w:u w:val="none"/>
          <w:vertAlign w:val="baseline"/>
        </w:rPr>
        <w:t>Classification</w:t>
      </w:r>
    </w:p>
    <w:p>
      <w:pPr>
        <w:pStyle w:val="Normal136"/>
        <w:spacing w:line="60" w:lineRule="exact"/>
      </w:pPr>
      <w:r>
        <w:pict>
          <v:line id="_x0000_s1508" style="position:absolute;z-index:252107776" from="0,2pt" to="512pt,2pt" strokecolor="#009ddb" strokeweight="2pt">
            <v:stroke linestyle="single"/>
            <w10:wrap type="topAndBottom"/>
          </v:line>
        </w:pict>
      </w:r>
    </w:p>
    <w:p>
      <w:pPr>
        <w:pStyle w:val="Normal136"/>
        <w:spacing w:line="120" w:lineRule="exact"/>
      </w:pPr>
    </w:p>
    <w:p>
      <w:pPr>
        <w:pStyle w:val="Normal1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CEASEFIRES (87%); HAMAS (79%); MANAGERS &amp; SUPERVISORS (78%); POLITICAL CANDIDATES (78%); POLITICAL PARTIES (78%); US DEMOCRATIC PARTY (78%); WAR &amp; CONFLICT (72%)</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WALL STREET JOURNAL (57%)</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KAMALA HARRIS (95%);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DONALD TRUMP (93%); ABDEL FATTAH EL-SISSI (79%); ELON MUSK (79%);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(79%);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(79%)</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 EGYPT (92%); ISRAEL (92%); QATAR (91%); AFRICA (88%); ASIA (74%); NORTHERN AFRICA (73%); WESTERN ASIA (59%); Israel, Qatar, Egypt &amp; United States; Asia, Western Asia; Africa, Northern Africa; Americas, Northern America</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2025</w:t>
      </w:r>
    </w:p>
    <w:p>
      <w:pPr>
        <w:pStyle w:val="Normal136"/>
      </w:pPr>
    </w:p>
    <w:p>
      <w:pPr>
        <w:pStyle w:val="Normal136"/>
        <w:ind w:left="200"/>
        <w:sectPr>
          <w:type w:val="continuous"/>
          <w:pgMar w:top="840" w:right="1000" w:bottom="840" w:left="1000" w:header="400" w:footer="400"/>
          <w:pgNumType w:fmt="decimal"/>
          <w:cols w:space="720"/>
        </w:sectPr>
      </w:pPr>
      <w:r>
        <w:br/>
      </w:r>
      <w:r>
        <w:pict>
          <v:line id="_x0000_s1509" style="position:absolute;z-index:252108800"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697"/>
          <w:headerReference w:type="default" r:id="rId1698"/>
          <w:footerReference w:type="even" r:id="rId1699"/>
          <w:footerReference w:type="default" r:id="rId1700"/>
          <w:headerReference w:type="first" r:id="rId1701"/>
          <w:footerReference w:type="first" r:id="rId1702"/>
          <w:pgSz w:w="12240" w:h="15840"/>
          <w:pgMar w:top="840" w:right="1000" w:bottom="840" w:left="1000" w:header="400" w:footer="400"/>
          <w:pgNumType w:fmt="decimal"/>
          <w:cols w:space="720"/>
          <w:titlePg w:val="0"/>
        </w:sectPr>
      </w:pPr>
    </w:p>
    <w:p>
      <w:pPr>
        <w:pStyle w:val="Normal137"/>
      </w:pPr>
    </w:p>
    <w:p>
      <w:pPr>
        <w:pStyle w:val="Heading1135"/>
        <w:keepNext w:val="0"/>
        <w:spacing w:after="200" w:line="340" w:lineRule="atLeast"/>
        <w:ind w:left="0" w:right="0" w:firstLine="0"/>
        <w:jc w:val="center"/>
      </w:pPr>
      <w:hyperlink r:id="rId1703" w:history="1">
        <w:r>
          <w:rPr>
            <w:rFonts w:ascii="arial" w:eastAsia="arial" w:hAnsi="arial" w:cs="arial"/>
            <w:b/>
            <w:i/>
            <w:strike w:val="0"/>
            <w:color w:val="0077CC"/>
            <w:sz w:val="28"/>
            <w:u w:val="single"/>
            <w:vertAlign w:val="baseline"/>
          </w:rPr>
          <w:t xml:space="preserve">President </w:t>
        </w:r>
      </w:hyperlink>
      <w:hyperlink r:id="rId1704" w:history="1">
        <w:r>
          <w:rPr>
            <w:rFonts w:ascii="arial" w:eastAsia="arial" w:hAnsi="arial" w:cs="arial"/>
            <w:b/>
            <w:i/>
            <w:strike w:val="0"/>
            <w:color w:val="0077CC"/>
            <w:sz w:val="28"/>
            <w:u w:val="single"/>
            <w:vertAlign w:val="baseline"/>
          </w:rPr>
          <w:t>Joe Biden</w:t>
        </w:r>
      </w:hyperlink>
      <w:hyperlink r:id="rId1705" w:history="1">
        <w:r>
          <w:rPr>
            <w:rFonts w:ascii="arial" w:eastAsia="arial" w:hAnsi="arial" w:cs="arial"/>
            <w:b/>
            <w:i/>
            <w:strike w:val="0"/>
            <w:color w:val="0077CC"/>
            <w:sz w:val="28"/>
            <w:u w:val="single"/>
            <w:vertAlign w:val="baseline"/>
          </w:rPr>
          <w:t>'s Schedule</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DC Daybook - Policy &amp; News Events</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2025 Tuesday 00:00Invalid date found for VDI: (VDI not available) XCEDOCID: 3 LNI: 6DV0-S123-SCBP-J0DG-00000-00. Date output 'as-is'. GMT</w:t>
      </w:r>
    </w:p>
    <w:p>
      <w:pPr>
        <w:pStyle w:val="Normal137"/>
        <w:keepNext w:val="0"/>
        <w:spacing w:after="0" w:line="240" w:lineRule="atLeast"/>
        <w:ind w:right="0"/>
        <w:jc w:val="both"/>
      </w:pPr>
      <w:bookmarkStart w:id="408" w:name="Bookmark_137"/>
      <w:bookmarkEnd w:id="408"/>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News Service, Inc. All Rights Reserved</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WAWHHSE;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Calendar</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261 words</w:t>
      </w:r>
    </w:p>
    <w:p>
      <w:pPr>
        <w:pStyle w:val="Normal137"/>
        <w:keepNext/>
        <w:spacing w:before="240" w:after="0" w:line="340" w:lineRule="atLeast"/>
        <w:ind w:left="0" w:right="0" w:firstLine="0"/>
        <w:jc w:val="left"/>
      </w:pPr>
      <w:bookmarkStart w:id="409" w:name="Body_135"/>
      <w:bookmarkEnd w:id="409"/>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10" style="position:absolute;z-index:252109824"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STATUS: Revised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Daily schedule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EVENT: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's Schedule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AGENDA: All times are local to the events.\nlo-- 8 a.m.: Receives the President's Daily Briefing. Closed press.\nlc\nlo-- CANCELED 9:25 a.m.: Departs Santa Monica, Calif. en route Los Angeles, Calif.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Monica Landing Zone. Out-of-town travel pool.\nlc\nlo-- CANCELED 9:50 a.m.: Arrives Los Angeles, Calif. Los Angeles International Airport, 1 World Way, Los Angeles, Calif. Out-of-town travel pool.\nlc\nlo-- CANCELED 10 a.m.: Departs Los Angeles, Calif. en route Thermal, Calif. Los Angeles International Airport, 1 World Way, Los Angeles, Calif. Out-of-town travel pool.\nlc\nlo-- CANCELED 10:40 a.m.: Arrives Thermal, Calif. Jacqueline Cochran Regional Airport, 56-850 Higgins Drive, Thermal, Calif. Out-of-town travel pool.\nlc\nlo-- POSTPONED TO NEXT WEEK Delivers remarks on establishing two new national monuments in California, in part to honor two tribes. Los Angeles, Calif. Out-of-town travel pool.\nlc\nlo-- CANCELED 1:25 p.m.: Departs Thermal, Calif. en route Los Angeles, Calif. Jacqueline Cochran Regional Airport, 56-850 Higgins Drive, Thermal, Calif. Out-of-town travel pool coverage.\nlc\nlo-- CANCELED 2:05 p.m.: Arrives at Los Angeles, Calif. Los Angeles International Airport, 1 World Way, Los Angeles, Calif. Out-of-town travel pool coverage.\nlc\nlo-- POSTPONED 2:15 p.m.: Departs Los Angeles, Calif. Los Angeles International Airport, 1 World Way, Los Angeles, Calif. Out-of-town travel pool.\nlc</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DATE: January 7, 2025</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202-456-9570, </w:t>
      </w:r>
      <w:hyperlink r:id="rId1706" w:history="1">
        <w:r>
          <w:rPr>
            <w:rFonts w:ascii="arial" w:eastAsia="arial" w:hAnsi="arial" w:cs="arial"/>
            <w:b w:val="0"/>
            <w:i/>
            <w:strike w:val="0"/>
            <w:noProof w:val="0"/>
            <w:color w:val="0077CC"/>
            <w:position w:val="0"/>
            <w:sz w:val="20"/>
            <w:u w:val="single"/>
            <w:vertAlign w:val="baseline"/>
          </w:rPr>
          <w:t>press@who.eop.gov</w:t>
        </w:r>
      </w:hyperlink>
      <w:r>
        <w:rPr>
          <w:rFonts w:ascii="arial" w:eastAsia="arial" w:hAnsi="arial" w:cs="arial"/>
          <w:b w:val="0"/>
          <w:i w:val="0"/>
          <w:strike w:val="0"/>
          <w:noProof w:val="0"/>
          <w:color w:val="000000"/>
          <w:position w:val="0"/>
          <w:sz w:val="20"/>
          <w:u w:val="none"/>
          <w:vertAlign w:val="baseline"/>
        </w:rPr>
        <w:t xml:space="preserve"> (+WAWH001+)</w:t>
      </w:r>
    </w:p>
    <w:p>
      <w:pPr>
        <w:pStyle w:val="Normal137"/>
        <w:keepNext/>
        <w:spacing w:before="240" w:after="0" w:line="340" w:lineRule="atLeast"/>
        <w:ind w:left="0" w:right="0" w:firstLine="0"/>
        <w:jc w:val="left"/>
      </w:pPr>
      <w:bookmarkStart w:id="410" w:name="Classification_135"/>
      <w:bookmarkEnd w:id="410"/>
      <w:r>
        <w:rPr>
          <w:rFonts w:ascii="arial" w:eastAsia="arial" w:hAnsi="arial" w:cs="arial"/>
          <w:b/>
          <w:i w:val="0"/>
          <w:strike w:val="0"/>
          <w:noProof w:val="0"/>
          <w:color w:val="000000"/>
          <w:position w:val="0"/>
          <w:sz w:val="28"/>
          <w:u w:val="none"/>
          <w:vertAlign w:val="baseline"/>
        </w:rPr>
        <w:t>Classification</w:t>
      </w:r>
    </w:p>
    <w:p>
      <w:pPr>
        <w:pStyle w:val="Normal137"/>
        <w:spacing w:line="60" w:lineRule="exact"/>
      </w:pPr>
      <w:r>
        <w:pict>
          <v:line id="_x0000_s1511" style="position:absolute;z-index:252110848" from="0,2pt" to="512pt,2pt" strokecolor="#009ddb" strokeweight="2pt">
            <v:stroke linestyle="single"/>
            <w10:wrap type="topAndBottom"/>
          </v:line>
        </w:pict>
      </w:r>
    </w:p>
    <w:p>
      <w:pPr>
        <w:pStyle w:val="Normal137"/>
        <w:spacing w:line="120" w:lineRule="exact"/>
      </w:pPr>
    </w:p>
    <w:p>
      <w:pPr>
        <w:pStyle w:val="Normal1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Event Schedules</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DELAYS &amp; POSTPONEMENTS (89%); NATIONAL PARKS (71%)</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NATIONAL PARKS (71%)</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(88%)</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(98%); CALIFORNIA, USA (96%); WASHINGTON DC, USA (93%); UNITED STATES (79%); Washington; DC; US</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2025</w:t>
      </w:r>
    </w:p>
    <w:p>
      <w:pPr>
        <w:pStyle w:val="Normal137"/>
      </w:pPr>
    </w:p>
    <w:p>
      <w:pPr>
        <w:pStyle w:val="Normal137"/>
        <w:ind w:left="200"/>
        <w:sectPr>
          <w:type w:val="continuous"/>
          <w:pgMar w:top="840" w:right="1000" w:bottom="840" w:left="1000" w:header="400" w:footer="400"/>
          <w:pgNumType w:fmt="decimal"/>
          <w:cols w:space="720"/>
        </w:sectPr>
      </w:pPr>
      <w:r>
        <w:br/>
      </w:r>
      <w:r>
        <w:pict>
          <v:line id="_x0000_s1512" style="position:absolute;z-index:252111872"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707"/>
          <w:headerReference w:type="default" r:id="rId1708"/>
          <w:footerReference w:type="even" r:id="rId1709"/>
          <w:footerReference w:type="default" r:id="rId1710"/>
          <w:headerReference w:type="first" r:id="rId1711"/>
          <w:footerReference w:type="first" r:id="rId1712"/>
          <w:pgSz w:w="12240" w:h="15840"/>
          <w:pgMar w:top="840" w:right="1000" w:bottom="840" w:left="1000" w:header="400" w:footer="400"/>
          <w:pgNumType w:fmt="decimal"/>
          <w:cols w:space="720"/>
          <w:titlePg w:val="0"/>
        </w:sectPr>
      </w:pPr>
    </w:p>
    <w:p>
      <w:pPr>
        <w:pStyle w:val="Normal138"/>
      </w:pPr>
    </w:p>
    <w:p>
      <w:pPr>
        <w:pStyle w:val="Heading1136"/>
        <w:keepNext w:val="0"/>
        <w:spacing w:after="200" w:line="340" w:lineRule="atLeast"/>
        <w:ind w:left="0" w:right="0" w:firstLine="0"/>
        <w:jc w:val="center"/>
      </w:pPr>
      <w:hyperlink r:id="rId1713" w:history="1">
        <w:r>
          <w:rPr>
            <w:rFonts w:ascii="arial" w:eastAsia="arial" w:hAnsi="arial" w:cs="arial"/>
            <w:b/>
            <w:i/>
            <w:strike w:val="0"/>
            <w:color w:val="0077CC"/>
            <w:sz w:val="28"/>
            <w:u w:val="single"/>
            <w:vertAlign w:val="baseline"/>
          </w:rPr>
          <w:t>Joe Biden</w:t>
        </w:r>
      </w:hyperlink>
      <w:hyperlink r:id="rId1714" w:history="1">
        <w:r>
          <w:rPr>
            <w:rFonts w:ascii="arial" w:eastAsia="arial" w:hAnsi="arial" w:cs="arial"/>
            <w:b/>
            <w:i/>
            <w:strike w:val="0"/>
            <w:color w:val="0077CC"/>
            <w:sz w:val="28"/>
            <w:u w:val="single"/>
            <w:vertAlign w:val="baseline"/>
          </w:rPr>
          <w:t>'s 'inspirational' outgoing letter to Donald Trump revealed</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2025 10:19 PM EST</w:t>
      </w:r>
    </w:p>
    <w:p>
      <w:pPr>
        <w:pStyle w:val="Normal138"/>
        <w:keepNext w:val="0"/>
        <w:spacing w:after="0" w:line="240" w:lineRule="atLeast"/>
        <w:ind w:right="0"/>
        <w:jc w:val="both"/>
      </w:pPr>
      <w:bookmarkStart w:id="411" w:name="Bookmark_138"/>
      <w:bookmarkEnd w:id="411"/>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Gannett Media Corp  All Rights Reserved</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240 words</w:t>
      </w:r>
    </w:p>
    <w:p>
      <w:pPr>
        <w:pStyle w:val="Normal138"/>
        <w:keepNext/>
        <w:spacing w:before="240" w:after="0" w:line="340" w:lineRule="atLeast"/>
        <w:ind w:left="0" w:right="0" w:firstLine="0"/>
        <w:jc w:val="left"/>
      </w:pPr>
      <w:bookmarkStart w:id="412" w:name="Body_136"/>
      <w:bookmarkEnd w:id="412"/>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13" style="position:absolute;z-index:252112896" from="0,2pt" to="512pt,2pt" strokecolor="#009ddb" strokeweight="2pt">
            <v:stroke linestyle="single"/>
            <w10:wrap type="topAndBottom"/>
          </v:line>
        </w:pict>
      </w:r>
    </w:p>
    <w:p>
      <w:pPr>
        <w:pStyle w:val="Normal138"/>
      </w:pPr>
    </w:p>
    <w:p>
      <w:pPr>
        <w:pStyle w:val="Normal1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Former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told President Donald Trump "may God bless you and guide you" </w:t>
      </w:r>
      <w:hyperlink r:id="rId1715" w:history="1">
        <w:r>
          <w:rPr>
            <w:rFonts w:ascii="arial" w:eastAsia="arial" w:hAnsi="arial" w:cs="arial"/>
            <w:b w:val="0"/>
            <w:i/>
            <w:strike w:val="0"/>
            <w:noProof w:val="0"/>
            <w:color w:val="0077CC"/>
            <w:position w:val="0"/>
            <w:sz w:val="20"/>
            <w:u w:val="single"/>
            <w:vertAlign w:val="baseline"/>
          </w:rPr>
          <w:t>in a letter he left in the Resolute Desk</w:t>
        </w:r>
      </w:hyperlink>
      <w:r>
        <w:rPr>
          <w:rFonts w:ascii="arial" w:eastAsia="arial" w:hAnsi="arial" w:cs="arial"/>
          <w:b w:val="0"/>
          <w:i w:val="0"/>
          <w:strike w:val="0"/>
          <w:noProof w:val="0"/>
          <w:color w:val="000000"/>
          <w:position w:val="0"/>
          <w:sz w:val="20"/>
          <w:u w:val="none"/>
          <w:vertAlign w:val="baseline"/>
        </w:rPr>
        <w:t xml:space="preserve"> of the Oval Office before his exit.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confirmed the contents of the note, first reported by Fox News.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 letter, which was signed by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and dated Jan. 20, 2025, reads:</w:t>
      </w:r>
    </w:p>
    <w:p>
      <w:pPr>
        <w:pStyle w:val="Normal13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gesture follows a 36-year tradition of an outgoing president leaving a letter for their successor to find.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pulled open a desk drawer and revealed the letter Monday night when a reporter asked whether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left a note. The exchange came as Trump was signing executive orders from the Oval Office after he was sworn in as the 47th president earlier in the day.</w:t>
      </w:r>
    </w:p>
    <w:p>
      <w:pPr>
        <w:pStyle w:val="Normal138"/>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More: </w:t>
      </w:r>
      <w:hyperlink r:id="rId1716" w:history="1">
        <w:r>
          <w:rPr>
            <w:rFonts w:ascii="arial" w:eastAsia="arial" w:hAnsi="arial" w:cs="arial"/>
            <w:b w:val="0"/>
            <w:i/>
            <w:strike w:val="0"/>
            <w:noProof w:val="0"/>
            <w:color w:val="0077CC"/>
            <w:position w:val="0"/>
            <w:sz w:val="20"/>
            <w:u w:val="single"/>
            <w:vertAlign w:val="baseline"/>
          </w:rPr>
          <w:t xml:space="preserve">Trump discovers letter from </w:t>
        </w:r>
      </w:hyperlink>
      <w:hyperlink r:id="rId1717" w:history="1">
        <w:r>
          <w:rPr>
            <w:rFonts w:ascii="arial" w:eastAsia="arial" w:hAnsi="arial" w:cs="arial"/>
            <w:b/>
            <w:i/>
            <w:strike w:val="0"/>
            <w:noProof w:val="0"/>
            <w:color w:val="0077CC"/>
            <w:position w:val="0"/>
            <w:sz w:val="20"/>
            <w:u w:val="single"/>
            <w:vertAlign w:val="baseline"/>
          </w:rPr>
          <w:t>Biden</w:t>
        </w:r>
      </w:hyperlink>
      <w:hyperlink r:id="rId1718" w:history="1">
        <w:r>
          <w:rPr>
            <w:rFonts w:ascii="arial" w:eastAsia="arial" w:hAnsi="arial" w:cs="arial"/>
            <w:b w:val="0"/>
            <w:i/>
            <w:strike w:val="0"/>
            <w:noProof w:val="0"/>
            <w:color w:val="0077CC"/>
            <w:position w:val="0"/>
            <w:sz w:val="20"/>
            <w:u w:val="single"/>
            <w:vertAlign w:val="baseline"/>
          </w:rPr>
          <w:t xml:space="preserve"> in Oval Office desk</w:t>
        </w:r>
      </w:hyperlink>
    </w:p>
    <w:p>
      <w:pPr>
        <w:pStyle w:val="Normal138"/>
        <w:keepNext w:val="0"/>
        <w:spacing w:before="240" w:after="0" w:line="260" w:lineRule="atLeast"/>
        <w:ind w:left="0" w:right="0" w:firstLine="0"/>
        <w:jc w:val="both"/>
      </w:pPr>
      <w:hyperlink r:id="rId1719" w:history="1">
        <w:r>
          <w:rPr>
            <w:rFonts w:ascii="arial" w:eastAsia="arial" w:hAnsi="arial" w:cs="arial"/>
            <w:b w:val="0"/>
            <w:i/>
            <w:strike w:val="0"/>
            <w:color w:val="0077CC"/>
            <w:sz w:val="20"/>
            <w:u w:val="single"/>
            <w:vertAlign w:val="baseline"/>
          </w:rPr>
          <w:t>Link to Image</w:t>
        </w:r>
      </w:hyperlink>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have been years before we found this thing," Trump said as he held up the letter with a handwritten number "47" on the outside envelope.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Trump said he appreciated the note from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describing it as a "a very nice letter."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little bit of an inspirational-type letter. Enjoy it, do a good job. Important, very important. How important the job is," Trump said.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also left a letter for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in 2021 following Trump's first term in office, though its contents were never revealed.</w:t>
      </w:r>
    </w:p>
    <w:p>
      <w:pPr>
        <w:pStyle w:val="Normal13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Reach Joey Garrison on X @joeygarrison.</w:t>
      </w:r>
    </w:p>
    <w:p>
      <w:pPr>
        <w:pStyle w:val="Normal138"/>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This article originally appeared on USA TODAY: </w:t>
      </w:r>
      <w:hyperlink r:id="rId1720" w:history="1">
        <w:r>
          <w:rPr>
            <w:rFonts w:ascii="arial" w:eastAsia="arial" w:hAnsi="arial" w:cs="arial"/>
            <w:b/>
            <w:i/>
            <w:strike w:val="0"/>
            <w:noProof w:val="0"/>
            <w:color w:val="0077CC"/>
            <w:position w:val="0"/>
            <w:sz w:val="20"/>
            <w:u w:val="single"/>
            <w:vertAlign w:val="baseline"/>
          </w:rPr>
          <w:t>Joe Biden</w:t>
        </w:r>
      </w:hyperlink>
      <w:hyperlink r:id="rId1721" w:history="1">
        <w:r>
          <w:rPr>
            <w:rFonts w:ascii="arial" w:eastAsia="arial" w:hAnsi="arial" w:cs="arial"/>
            <w:b w:val="0"/>
            <w:i/>
            <w:strike w:val="0"/>
            <w:noProof w:val="0"/>
            <w:color w:val="0077CC"/>
            <w:position w:val="0"/>
            <w:sz w:val="20"/>
            <w:u w:val="single"/>
            <w:vertAlign w:val="baseline"/>
          </w:rPr>
          <w:t>'s 'inspirational' outgoing letter to Donald Trump revealed</w:t>
        </w:r>
      </w:hyperlink>
    </w:p>
    <w:p>
      <w:pPr>
        <w:pStyle w:val="Normal138"/>
        <w:keepNext/>
        <w:spacing w:before="240" w:after="0" w:line="340" w:lineRule="atLeast"/>
        <w:ind w:left="0" w:right="0" w:firstLine="0"/>
        <w:jc w:val="left"/>
      </w:pPr>
      <w:bookmarkStart w:id="413" w:name="Classification_136"/>
      <w:bookmarkEnd w:id="413"/>
      <w:r>
        <w:rPr>
          <w:rFonts w:ascii="arial" w:eastAsia="arial" w:hAnsi="arial" w:cs="arial"/>
          <w:b/>
          <w:i w:val="0"/>
          <w:strike w:val="0"/>
          <w:noProof w:val="0"/>
          <w:color w:val="000000"/>
          <w:position w:val="0"/>
          <w:sz w:val="28"/>
          <w:u w:val="none"/>
          <w:vertAlign w:val="baseline"/>
        </w:rPr>
        <w:t>Classification</w:t>
      </w:r>
    </w:p>
    <w:p>
      <w:pPr>
        <w:pStyle w:val="Normal138"/>
        <w:spacing w:line="60" w:lineRule="exact"/>
      </w:pPr>
      <w:r>
        <w:pict>
          <v:line id="_x0000_s1514" style="position:absolute;z-index:252113920" from="0,2pt" to="512pt,2pt" strokecolor="#009ddb" strokeweight="2pt">
            <v:stroke linestyle="single"/>
            <w10:wrap type="topAndBottom"/>
          </v:line>
        </w:pict>
      </w:r>
    </w:p>
    <w:p>
      <w:pPr>
        <w:pStyle w:val="Normal138"/>
        <w:spacing w:line="120" w:lineRule="exact"/>
      </w:pPr>
    </w:p>
    <w:p>
      <w:pPr>
        <w:pStyle w:val="Normal1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EXECUTIVE ORDERS (78%)</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(71%)</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(71%); SIC4833 TELEVISION BROADCASTING STATIONS (71%)</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(92%)</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United States; Americas, Northern America</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2025</w:t>
      </w:r>
    </w:p>
    <w:p>
      <w:pPr>
        <w:pStyle w:val="Normal138"/>
      </w:pPr>
    </w:p>
    <w:p>
      <w:pPr>
        <w:pStyle w:val="Normal138"/>
        <w:ind w:left="200"/>
        <w:sectPr>
          <w:type w:val="continuous"/>
          <w:pgMar w:top="840" w:right="1000" w:bottom="840" w:left="1000" w:header="400" w:footer="400"/>
          <w:pgNumType w:fmt="decimal"/>
          <w:cols w:space="720"/>
        </w:sectPr>
      </w:pPr>
      <w:r>
        <w:br/>
      </w:r>
      <w:r>
        <w:pict>
          <v:line id="_x0000_s1515" style="position:absolute;z-index:252114944"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722"/>
          <w:headerReference w:type="default" r:id="rId1723"/>
          <w:footerReference w:type="even" r:id="rId1724"/>
          <w:footerReference w:type="default" r:id="rId1725"/>
          <w:headerReference w:type="first" r:id="rId1726"/>
          <w:footerReference w:type="first" r:id="rId1727"/>
          <w:pgSz w:w="12240" w:h="15840"/>
          <w:pgMar w:top="840" w:right="1000" w:bottom="840" w:left="1000" w:header="400" w:footer="400"/>
          <w:pgNumType w:fmt="decimal"/>
          <w:cols w:space="720"/>
          <w:titlePg w:val="0"/>
        </w:sectPr>
      </w:pPr>
    </w:p>
    <w:p>
      <w:pPr>
        <w:pStyle w:val="Normal139"/>
      </w:pPr>
    </w:p>
    <w:p>
      <w:pPr>
        <w:pStyle w:val="Heading1137"/>
        <w:keepNext w:val="0"/>
        <w:spacing w:after="200" w:line="340" w:lineRule="atLeast"/>
        <w:ind w:left="0" w:right="0" w:firstLine="0"/>
        <w:jc w:val="center"/>
      </w:pPr>
      <w:hyperlink r:id="rId1728" w:history="1">
        <w:r>
          <w:rPr>
            <w:rFonts w:ascii="arial" w:eastAsia="arial" w:hAnsi="arial" w:cs="arial"/>
            <w:b/>
            <w:i/>
            <w:strike w:val="0"/>
            <w:color w:val="0077CC"/>
            <w:sz w:val="28"/>
            <w:u w:val="single"/>
            <w:vertAlign w:val="baseline"/>
          </w:rPr>
          <w:t xml:space="preserve">Donald Trump Shares Details of </w:t>
        </w:r>
      </w:hyperlink>
      <w:hyperlink r:id="rId1729" w:history="1">
        <w:r>
          <w:rPr>
            <w:rFonts w:ascii="arial" w:eastAsia="arial" w:hAnsi="arial" w:cs="arial"/>
            <w:b/>
            <w:i/>
            <w:strike w:val="0"/>
            <w:color w:val="0077CC"/>
            <w:sz w:val="28"/>
            <w:u w:val="single"/>
            <w:vertAlign w:val="baseline"/>
          </w:rPr>
          <w:t>Joe Biden</w:t>
        </w:r>
      </w:hyperlink>
      <w:hyperlink r:id="rId1730" w:history="1">
        <w:r>
          <w:rPr>
            <w:rFonts w:ascii="arial" w:eastAsia="arial" w:hAnsi="arial" w:cs="arial"/>
            <w:b/>
            <w:i/>
            <w:strike w:val="0"/>
            <w:color w:val="0077CC"/>
            <w:sz w:val="28"/>
            <w:u w:val="single"/>
            <w:vertAlign w:val="baseline"/>
          </w:rPr>
          <w:t>'s Letter to Him</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2025 Tuesday 6:10 PM EST</w:t>
      </w:r>
    </w:p>
    <w:p>
      <w:pPr>
        <w:pStyle w:val="Normal139"/>
        <w:keepNext w:val="0"/>
        <w:spacing w:after="0" w:line="240" w:lineRule="atLeast"/>
        <w:ind w:right="0"/>
        <w:jc w:val="both"/>
      </w:pPr>
      <w:bookmarkStart w:id="414" w:name="Bookmark_139"/>
      <w:bookmarkEnd w:id="414"/>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139"/>
        <w:keepNext w:val="0"/>
        <w:spacing w:before="120" w:after="0" w:line="220" w:lineRule="atLeast"/>
        <w:ind w:left="0" w:right="0" w:firstLine="0"/>
        <w:jc w:val="left"/>
      </w:pPr>
      <w:r>
        <w:br/>
      </w:r>
      <w:r>
        <w:pict>
          <v:shape id="_x0000_i1516" type="#_x0000_t75" style="width:166.48pt;height:42.74pt">
            <v:imagedata r:id="rId84" o:title=""/>
          </v:shape>
        </w:pic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Gabe Whisnant</w:t>
      </w:r>
    </w:p>
    <w:p>
      <w:pPr>
        <w:pStyle w:val="Normal1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Trump found a letter from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in the Oval Office's Resolute desk after a Fox News journalist reminded him to look for it.</w:t>
      </w:r>
    </w:p>
    <w:p>
      <w:pPr>
        <w:pStyle w:val="Normal139"/>
        <w:keepNext/>
        <w:spacing w:before="240" w:after="0" w:line="340" w:lineRule="atLeast"/>
        <w:ind w:left="0" w:right="0" w:firstLine="0"/>
        <w:jc w:val="left"/>
      </w:pPr>
      <w:bookmarkStart w:id="415" w:name="Body_137"/>
      <w:bookmarkEnd w:id="415"/>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17" style="position:absolute;z-index:252115968" from="0,2pt" to="512pt,2pt" strokecolor="#009ddb" strokeweight="2pt">
            <v:stroke linestyle="single"/>
            <w10:wrap type="topAndBottom"/>
          </v:line>
        </w:pict>
      </w:r>
    </w:p>
    <w:p>
      <w:pPr>
        <w:pStyle w:val="Normal139"/>
      </w:pP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Tuesday afternoon press conference, President </w:t>
      </w:r>
      <w:hyperlink r:id="rId1731"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shared some information regarding the letter that former President </w:t>
      </w:r>
      <w:hyperlink r:id="rId1732" w:history="1">
        <w:r>
          <w:rPr>
            <w:rFonts w:ascii="arial" w:eastAsia="arial" w:hAnsi="arial" w:cs="arial"/>
            <w:b/>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left in the Oval Office desk upon his departure.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basically a little bit of - an inspirational type letter. You know, enjoy it, do a good job. Important. Very important. How important the job is."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said that he may release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letter publicly, adding, "I appreciated the letter."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president since Ronald Reagan has written a note congratulating his successor and left it in the Oval Office desk drawer after their term as president.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curiously continued this rite of presidential passage by writing a letter to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even as he opted out of attending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inauguration.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will mark the first time that a president who has received a letter from an outgoing president may well be writing a letter to the same person who's the incoming president," said Mark Updegrove, president and CEO of the LBJ Foundation, to </w:t>
      </w:r>
      <w:r>
        <w:rPr>
          <w:rFonts w:ascii="arial" w:eastAsia="arial" w:hAnsi="arial" w:cs="arial"/>
          <w:b w:val="0"/>
          <w:i/>
          <w:strike w:val="0"/>
          <w:noProof w:val="0"/>
          <w:color w:val="000000"/>
          <w:position w:val="0"/>
          <w:sz w:val="20"/>
          <w:u w:val="none"/>
          <w:vertAlign w:val="baseline"/>
        </w:rPr>
        <w:t xml:space="preserve">The Associated Press. </w:t>
      </w:r>
      <w:r>
        <w:rPr>
          <w:rFonts w:ascii="arial" w:eastAsia="arial" w:hAnsi="arial" w:cs="arial"/>
          <w:b w:val="0"/>
          <w:i w:val="0"/>
          <w:strike w:val="0"/>
          <w:noProof w:val="0"/>
          <w:color w:val="000000"/>
          <w:position w:val="0"/>
          <w:sz w:val="20"/>
          <w:u w:val="none"/>
          <w:vertAlign w:val="baseline"/>
        </w:rPr>
        <w:t>"So, this is a highly unusual situation, as so many things are in modern day Washington with Donald John Trump."</w:t>
      </w:r>
    </w:p>
    <w:p>
      <w:pPr>
        <w:pStyle w:val="Normal13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More to follow.</w:t>
      </w:r>
    </w:p>
    <w:p>
      <w:pPr>
        <w:pStyle w:val="Normal13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Update: 1/21/25, 6:20 p.m. ET: This article has been updated with additional information.</w:t>
      </w:r>
    </w:p>
    <w:p>
      <w:pPr>
        <w:pStyle w:val="Normal139"/>
        <w:keepNext w:val="0"/>
        <w:spacing w:before="240" w:after="0" w:line="260" w:lineRule="atLeast"/>
        <w:ind w:left="0" w:right="0" w:firstLine="0"/>
        <w:jc w:val="both"/>
      </w:pPr>
      <w:hyperlink r:id="rId1733" w:history="1">
        <w:r>
          <w:rPr>
            <w:rFonts w:ascii="arial" w:eastAsia="arial" w:hAnsi="arial" w:cs="arial"/>
            <w:b w:val="0"/>
            <w:i/>
            <w:strike w:val="0"/>
            <w:color w:val="0077CC"/>
            <w:sz w:val="20"/>
            <w:u w:val="single"/>
            <w:vertAlign w:val="baseline"/>
          </w:rPr>
          <w:t>Link to Image</w:t>
        </w:r>
      </w:hyperlink>
    </w:p>
    <w:p>
      <w:pPr>
        <w:pStyle w:val="Normal1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9"/>
        <w:spacing w:line="60" w:lineRule="exact"/>
      </w:pPr>
      <w:r>
        <w:pict>
          <v:line id="_x0000_s1518" style="position:absolute;z-index:252116992" from="0,2pt" to="512pt,2pt" strokecolor="#009ddb" strokeweight="2pt">
            <v:stroke linestyle="single"/>
            <w10:wrap type="topAndBottom"/>
          </v:line>
        </w:pict>
      </w:r>
    </w:p>
    <w:p>
      <w:pPr>
        <w:pStyle w:val="Normal1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Oval Office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AFP/Getty Images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Donald Trump holds up outgoing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's letter as he signs executive orders in the Oval Office of the WHite House in Washington, DC, on January 20, 2025.</w:t>
      </w:r>
    </w:p>
    <w:p>
      <w:pPr>
        <w:pStyle w:val="Normal139"/>
        <w:keepNext/>
        <w:spacing w:before="240" w:after="0" w:line="340" w:lineRule="atLeast"/>
        <w:ind w:left="0" w:right="0" w:firstLine="0"/>
        <w:jc w:val="left"/>
      </w:pPr>
      <w:bookmarkStart w:id="416" w:name="Classification_137"/>
      <w:bookmarkEnd w:id="416"/>
      <w:r>
        <w:rPr>
          <w:rFonts w:ascii="arial" w:eastAsia="arial" w:hAnsi="arial" w:cs="arial"/>
          <w:b/>
          <w:i w:val="0"/>
          <w:strike w:val="0"/>
          <w:noProof w:val="0"/>
          <w:color w:val="000000"/>
          <w:position w:val="0"/>
          <w:sz w:val="28"/>
          <w:u w:val="none"/>
          <w:vertAlign w:val="baseline"/>
        </w:rPr>
        <w:t>Classification</w:t>
      </w:r>
    </w:p>
    <w:p>
      <w:pPr>
        <w:pStyle w:val="Normal139"/>
        <w:spacing w:line="60" w:lineRule="exact"/>
      </w:pPr>
      <w:r>
        <w:pict>
          <v:line id="_x0000_s1519" style="position:absolute;z-index:252118016" from="0,2pt" to="512pt,2pt" strokecolor="#009ddb" strokeweight="2pt">
            <v:stroke linestyle="single"/>
            <w10:wrap type="topAndBottom"/>
          </v:line>
        </w:pict>
      </w:r>
    </w:p>
    <w:p>
      <w:pPr>
        <w:pStyle w:val="Normal139"/>
        <w:spacing w:line="120" w:lineRule="exact"/>
      </w:pPr>
    </w:p>
    <w:p>
      <w:pPr>
        <w:pStyle w:val="Normal1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PRESIDENTS (90%);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FIRST 100 DAYS (78%); PRESS CONFERENCES (78%); WRITERS (78%); 2021 US PRESIDENTIAL INAUGURATION (74%); EXECUTIVES (73%); U.S. (%)</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ASSOCIATED PRESS (53%)</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SIC7383 NEWS SYNDICATES (53%); WRITERS (78%)</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(93%); DONALD TRUMP (91%); RONALD REAGAN (79%)</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2025</w:t>
      </w:r>
    </w:p>
    <w:p>
      <w:pPr>
        <w:pStyle w:val="Normal139"/>
      </w:pPr>
    </w:p>
    <w:p>
      <w:pPr>
        <w:pStyle w:val="Normal139"/>
        <w:ind w:left="200"/>
        <w:sectPr>
          <w:type w:val="continuous"/>
          <w:pgMar w:top="840" w:right="1000" w:bottom="840" w:left="1000" w:header="400" w:footer="400"/>
          <w:pgNumType w:fmt="decimal"/>
          <w:cols w:space="720"/>
        </w:sectPr>
      </w:pPr>
      <w:r>
        <w:br/>
      </w:r>
      <w:r>
        <w:pict>
          <v:line id="_x0000_s1520" style="position:absolute;z-index:252119040"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734"/>
          <w:headerReference w:type="default" r:id="rId1735"/>
          <w:footerReference w:type="even" r:id="rId1736"/>
          <w:footerReference w:type="default" r:id="rId1737"/>
          <w:headerReference w:type="first" r:id="rId1738"/>
          <w:footerReference w:type="first" r:id="rId1739"/>
          <w:pgSz w:w="12240" w:h="15840"/>
          <w:pgMar w:top="840" w:right="1000" w:bottom="840" w:left="1000" w:header="400" w:footer="400"/>
          <w:pgNumType w:fmt="decimal"/>
          <w:cols w:space="720"/>
          <w:titlePg w:val="0"/>
        </w:sectPr>
      </w:pPr>
    </w:p>
    <w:p>
      <w:pPr>
        <w:pStyle w:val="Normal140"/>
      </w:pPr>
    </w:p>
    <w:p>
      <w:pPr>
        <w:pStyle w:val="Heading1138"/>
        <w:keepNext w:val="0"/>
        <w:spacing w:after="200" w:line="340" w:lineRule="atLeast"/>
        <w:ind w:left="0" w:right="0" w:firstLine="0"/>
        <w:jc w:val="center"/>
      </w:pPr>
      <w:hyperlink r:id="rId1740" w:history="1">
        <w:r>
          <w:rPr>
            <w:rFonts w:ascii="arial" w:eastAsia="arial" w:hAnsi="arial" w:cs="arial"/>
            <w:b/>
            <w:i/>
            <w:strike w:val="0"/>
            <w:color w:val="0077CC"/>
            <w:sz w:val="28"/>
            <w:u w:val="single"/>
            <w:vertAlign w:val="baseline"/>
          </w:rPr>
          <w:t xml:space="preserve">Marina highlights </w:t>
        </w:r>
      </w:hyperlink>
      <w:hyperlink r:id="rId1741" w:history="1">
        <w:r>
          <w:rPr>
            <w:rFonts w:ascii="arial" w:eastAsia="arial" w:hAnsi="arial" w:cs="arial"/>
            <w:b/>
            <w:i/>
            <w:strike w:val="0"/>
            <w:color w:val="0077CC"/>
            <w:sz w:val="28"/>
            <w:u w:val="single"/>
            <w:vertAlign w:val="baseline"/>
          </w:rPr>
          <w:t>Joe Biden</w:t>
        </w:r>
      </w:hyperlink>
      <w:hyperlink r:id="rId1742" w:history="1">
        <w:r>
          <w:rPr>
            <w:rFonts w:ascii="arial" w:eastAsia="arial" w:hAnsi="arial" w:cs="arial"/>
            <w:b/>
            <w:i/>
            <w:strike w:val="0"/>
            <w:color w:val="0077CC"/>
            <w:sz w:val="28"/>
            <w:u w:val="single"/>
            <w:vertAlign w:val="baseline"/>
          </w:rPr>
          <w:t>'s actions on climate change</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 Monday</w:t>
      </w:r>
    </w:p>
    <w:p>
      <w:pPr>
        <w:pStyle w:val="Normal140"/>
        <w:keepNext w:val="0"/>
        <w:spacing w:after="0" w:line="240" w:lineRule="atLeast"/>
        <w:ind w:right="0"/>
        <w:jc w:val="both"/>
      </w:pPr>
      <w:bookmarkStart w:id="417" w:name="Bookmark_140"/>
      <w:bookmarkEnd w:id="417"/>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4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4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140"/>
        <w:keepNext/>
        <w:spacing w:before="240" w:after="0" w:line="340" w:lineRule="atLeast"/>
        <w:ind w:left="0" w:right="0" w:firstLine="0"/>
        <w:jc w:val="left"/>
      </w:pPr>
      <w:bookmarkStart w:id="418" w:name="Body_138"/>
      <w:bookmarkEnd w:id="418"/>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21" style="position:absolute;z-index:252120064"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Minister of the Environment and Climate Change, Marina Silva, highlighted on social media the work of the President of the United States (USA),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with Brazil in defending democracy and combating climate change. The Democrat leaves the White House on Monday (20), when Republican Donald Trump takes over.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recognize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guided his action on climate with the need to confront climate change, creating jobs and restoring scientific integrity as his guiding principles," said the minister.</w:t>
      </w:r>
    </w:p>
    <w:p>
      <w:pPr>
        <w:pStyle w:val="Normal14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Related news:</w:t>
      </w:r>
    </w:p>
    <w:p>
      <w:pPr>
        <w:pStyle w:val="Normal140"/>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Donald Trump and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seek to calm country after attack.</w:t>
      </w:r>
    </w:p>
    <w:p>
      <w:pPr>
        <w:pStyle w:val="Normal140"/>
        <w:keepNext w:val="0"/>
        <w:numPr>
          <w:numId w:val="35"/>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removes Cuba from the list of countries that sponsor terrorism.</w:t>
      </w:r>
    </w:p>
    <w:p>
      <w:pPr>
        <w:pStyle w:val="Normal1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the changes in US domestic and foreign policy over the last four years have not only helped to tackle the global problem, but also the US administration's relations inside and outside the country.</w:t>
      </w:r>
    </w:p>
    <w:p>
      <w:pPr>
        <w:pStyle w:val="Normal1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United States, for example, Marina recalled that regulations such as the Inflation Reduction Act (IRA) and the Infrastructure Act were passed in Congress, with the support of Republican members of Congress.</w:t>
      </w:r>
    </w:p>
    <w:p>
      <w:pPr>
        <w:pStyle w:val="Normal1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latter is said to be the largest financial package ever approved in the United States - worth 400 billion dollars - focusing on the transition to a low-carbon economy, infrastructure and green industrialization.</w:t>
      </w:r>
    </w:p>
    <w:p>
      <w:pPr>
        <w:pStyle w:val="Normal14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Energy costs</w:t>
      </w:r>
    </w:p>
    <w:p>
      <w:pPr>
        <w:pStyle w:val="Normal1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aim is to restructure the energy matrix, reduce the cost of energy, create jobs and increase the country's energy security," she said.</w:t>
      </w:r>
    </w:p>
    <w:p>
      <w:pPr>
        <w:pStyle w:val="Normal1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also highlighted progress in other federal regulations that deal with cutting methane and other pollutants.</w:t>
      </w:r>
    </w:p>
    <w:p>
      <w:pPr>
        <w:pStyle w:val="Normal1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country, Marina Silva recalled the return of the US to the Paris Agreement, which brings together global actions in response to the threat of climate change, such as reducing greenhouse gas emissions, and to which the US has been a signatory since its creation in 2015.</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agreement had been abandoned by Trump during his first administration, and the US rejoined it officially at the start of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administration.</w:t>
      </w:r>
    </w:p>
    <w:p>
      <w:pPr>
        <w:pStyle w:val="Normal140"/>
        <w:keepNext/>
        <w:spacing w:before="240" w:after="0" w:line="340" w:lineRule="atLeast"/>
        <w:ind w:left="0" w:right="0" w:firstLine="0"/>
        <w:jc w:val="left"/>
      </w:pPr>
      <w:bookmarkStart w:id="419" w:name="Classification_138"/>
      <w:bookmarkEnd w:id="419"/>
      <w:r>
        <w:rPr>
          <w:rFonts w:ascii="arial" w:eastAsia="arial" w:hAnsi="arial" w:cs="arial"/>
          <w:b/>
          <w:i w:val="0"/>
          <w:strike w:val="0"/>
          <w:noProof w:val="0"/>
          <w:color w:val="000000"/>
          <w:position w:val="0"/>
          <w:sz w:val="28"/>
          <w:u w:val="none"/>
          <w:vertAlign w:val="baseline"/>
        </w:rPr>
        <w:t>Classification</w:t>
      </w:r>
    </w:p>
    <w:p>
      <w:pPr>
        <w:pStyle w:val="Normal140"/>
        <w:spacing w:line="60" w:lineRule="exact"/>
      </w:pPr>
      <w:r>
        <w:pict>
          <v:line id="_x0000_s1522" style="position:absolute;z-index:252121088" from="0,2pt" to="512pt,2pt" strokecolor="#009ddb" strokeweight="2pt">
            <v:stroke linestyle="single"/>
            <w10:wrap type="topAndBottom"/>
          </v:line>
        </w:pict>
      </w:r>
    </w:p>
    <w:p>
      <w:pPr>
        <w:pStyle w:val="Normal140"/>
        <w:spacing w:line="120" w:lineRule="exact"/>
      </w:pPr>
    </w:p>
    <w:p>
      <w:pPr>
        <w:pStyle w:val="Normal1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CLIMATE ACTION (90%); CLIMATE CHANGE (90%); CLIMATOLOGY (90%); DEMOCRACIES (90%); GOVERNMENT ADVISORS &amp; MINISTERS (90%); NATIONAL SECURITY &amp; FOREIGN RELATIONS (90%); US REPUBLICAN PARTY (90%); AGREEMENTS (89%); ENVIRONMENTAL DEPARTMENTS (89%); TYPES OF GOVERNMENT (89%); CLIMATE CHANGE REGULATION &amp; POLICY (78%); EMISSIONS (78%); GREEN ECONOMY (78%); GREENHOUSE GASES (78%); LEGISLATIVE BODIES (78%); LOW CARBON ECONOMY (78%); NEGATIVE ENVIRONMENTAL NEWS (78%); POLLUTION (78%); POLLUTION &amp; ENVIRONMENTAL IMPACTS (78%); POLLUTION MONITORING, PREVENTION &amp; REMEDIATION (78%); US DEMOCRATIC PARTY (78%); US PRESIDENTS (78%); INTERNATIONAL RELATIONS &amp; NATIONAL SECURITY (77%); POLITICAL PARTIES (77%); EMPLOYMENT GROWTH (76%); NEGATIVE NEWS (75%); TERRORISM &amp; COUNTERTERRORISM (75%); ENERGY &amp; UTILITY POLICY (74%); INFLATION (74%); CORPORATE ENVIRONMENTAL RESPONSIBILITY (73%); SUSTAINABLE MANUFACTURING (73%); SUSTAINABLE INFRASTRUCTURE (72%); JOB CREATION (71%); INTERNATIONAL RELATIONS (70%); TERRORISM (70%); LAW &amp; LEGAL SYSTEM (67%); SUSTAINABLE INDUSTRIALIZATION (65%); Geral (%)</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EMISSIONS (78%); ENERGY &amp; UTILITIES (78%); GREEN ECONOMY (78%); LOW CARBON ECONOMY (78%); METHANE (78%); ENERGY &amp; UTILITY POLICY (74%); SUSTAINABLE MANUFACTURING (73%); SUSTAINABLE INFRASTRUCTURE (72%); NATURAL GAS (70%); ENERGY SECURITY (65%); SUSTAINABLE INDUSTRIALIZATION (65%)</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(93%); DONALD TRUMP (90%)</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(97%); BRAZIL (79%)</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Pr>
        <w:pStyle w:val="Normal140"/>
      </w:pPr>
    </w:p>
    <w:p>
      <w:pPr>
        <w:pStyle w:val="Normal140"/>
        <w:ind w:left="200"/>
        <w:sectPr>
          <w:type w:val="continuous"/>
          <w:pgMar w:top="840" w:right="1000" w:bottom="840" w:left="1000" w:header="400" w:footer="400"/>
          <w:pgNumType w:fmt="decimal"/>
          <w:cols w:space="720"/>
        </w:sectPr>
      </w:pPr>
      <w:r>
        <w:br/>
      </w:r>
      <w:r>
        <w:pict>
          <v:line id="_x0000_s1523" style="position:absolute;z-index:252122112"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743"/>
          <w:headerReference w:type="default" r:id="rId1744"/>
          <w:footerReference w:type="even" r:id="rId1745"/>
          <w:footerReference w:type="default" r:id="rId1746"/>
          <w:headerReference w:type="first" r:id="rId1747"/>
          <w:footerReference w:type="first" r:id="rId1748"/>
          <w:pgSz w:w="12240" w:h="15840"/>
          <w:pgMar w:top="840" w:right="1000" w:bottom="840" w:left="1000" w:header="400" w:footer="400"/>
          <w:pgNumType w:fmt="decimal"/>
          <w:cols w:space="720"/>
          <w:titlePg w:val="0"/>
        </w:sectPr>
      </w:pPr>
    </w:p>
    <w:p>
      <w:pPr>
        <w:pStyle w:val="Normal141"/>
      </w:pPr>
    </w:p>
    <w:p>
      <w:pPr>
        <w:pStyle w:val="Heading1139"/>
        <w:keepNext w:val="0"/>
        <w:spacing w:after="200" w:line="340" w:lineRule="atLeast"/>
        <w:ind w:left="0" w:right="0" w:firstLine="0"/>
        <w:jc w:val="center"/>
      </w:pPr>
      <w:hyperlink r:id="rId1749" w:history="1">
        <w:r>
          <w:rPr>
            <w:rFonts w:ascii="arial" w:eastAsia="arial" w:hAnsi="arial" w:cs="arial"/>
            <w:b/>
            <w:i/>
            <w:strike w:val="0"/>
            <w:color w:val="0077CC"/>
            <w:sz w:val="28"/>
            <w:u w:val="single"/>
            <w:vertAlign w:val="baseline"/>
          </w:rPr>
          <w:t xml:space="preserve">The award Lionel Messi and Pope Francis received from </w:t>
        </w:r>
      </w:hyperlink>
      <w:hyperlink r:id="rId1750" w:history="1">
        <w:r>
          <w:rPr>
            <w:rFonts w:ascii="arial" w:eastAsia="arial" w:hAnsi="arial" w:cs="arial"/>
            <w:b/>
            <w:i/>
            <w:strike w:val="0"/>
            <w:color w:val="0077CC"/>
            <w:sz w:val="28"/>
            <w:u w:val="single"/>
            <w:vertAlign w:val="baseline"/>
          </w:rPr>
          <w:t>Joe Biden</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2025 Monday</w:t>
      </w:r>
    </w:p>
    <w:p>
      <w:pPr>
        <w:pStyle w:val="Normal141"/>
        <w:keepNext w:val="0"/>
        <w:spacing w:after="0" w:line="240" w:lineRule="atLeast"/>
        <w:ind w:right="0"/>
        <w:jc w:val="both"/>
      </w:pPr>
      <w:bookmarkStart w:id="420" w:name="Bookmark_141"/>
      <w:bookmarkEnd w:id="420"/>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4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4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141"/>
        <w:keepNext/>
        <w:spacing w:before="240" w:after="0" w:line="340" w:lineRule="atLeast"/>
        <w:ind w:left="0" w:right="0" w:firstLine="0"/>
        <w:jc w:val="left"/>
      </w:pPr>
      <w:bookmarkStart w:id="421" w:name="Body_139"/>
      <w:bookmarkEnd w:id="42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24" style="position:absolute;z-index:252123136"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winning in Qatar 2022, the figure of Lionel Messi continues to be talked about after arriving in the United States, where he defends the Inter Miami jersey, and today he is in the news for having been decorated by the government. With the New Year in full swing,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conducted his last protocol ceremony to award both the Argentinean star and Pope Francis, as well as more than 10 other personalities by granting the following honorary distinction with more than 60 years of history.</w:t>
      </w:r>
    </w:p>
    <w:p>
      <w:pPr>
        <w:pStyle w:val="Normal14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THIS AWARD WAS PRESENTED BY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i w:val="0"/>
          <w:strike w:val="0"/>
          <w:noProof w:val="0"/>
          <w:color w:val="000000"/>
          <w:position w:val="0"/>
          <w:sz w:val="20"/>
          <w:u w:val="none"/>
          <w:vertAlign w:val="baseline"/>
        </w:rPr>
        <w:t xml:space="preserve"> TO LIONEL MESSI AND POPE FRANCISCO AS AN HONORARY DISTINCTION.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sporting career of elite soccer players is usually composed of moments of glory and recognition such as the one that has just been awarded by means of an honorary distinction to Lionel Messi, but also to Pope Francis, the Supreme Pontiff who, like the Argentine star, could not receive it in person from the hands of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w:t>
      </w:r>
    </w:p>
    <w:p>
      <w:pPr>
        <w:pStyle w:val="Normal1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social networks, the protocol ceremony held at the White House on Saturday, January 4, was attended by more than 15 other personalities whose "exemplary contributions to the prosperity, values or security of the United States, world peace or other important social, public or private endeavors" have earned them the Presidential Medal of Freedom established by John F. Kennedy in 1963.</w:t>
      </w:r>
    </w:p>
    <w:p>
      <w:pPr>
        <w:pStyle w:val="Normal1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a little more than 60 years have passed, being the first time that Lionel Messi, for example, receives it in an honorary way due to his outstanding support to "health and education programs for children around the world through the Leo Messi Foundation", and also his work as UNICEF Goodwill Ambassador.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outgoing President of the United States,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has conferred on Pope Francis the Presidential Medal of Freedom with Distinction, the Medal of Freedom, the nation's highest civilian honor", says the Vatican with respect to the decoration addressed to the Supreme Pontiff, which in the end could not be physically carried out due to the "emergency caused by the fire in Los Angeles (which) forced him to cancel the trip" scheduled to Italy.</w:t>
      </w:r>
    </w:p>
    <w:p>
      <w:pPr>
        <w:pStyle w:val="Normal1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worth mentioning that both Argentinean personalities were absent from the Presidential Medal of Freedom award ceremony, as mentioned above, but Lionel Messi was absent for reasons that we share with you below.</w:t>
      </w:r>
    </w:p>
    <w:p>
      <w:pPr>
        <w:pStyle w:val="Normal14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WHY DID LIONEL MESSI NOT ATTEND THE CEREMONY TO RECEIVE THE MEDAL OF FREEDOM IN THE UNITED STATES?</w:t>
      </w:r>
    </w:p>
    <w:p>
      <w:pPr>
        <w:pStyle w:val="Normal1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Lionel Messi has received a new award while enjoying family moments after the elimination of the MLS Cup Playoffs 2024 at the beginning of November, being one of the reasons that prevented his presence at Casa Blanca.</w:t>
      </w:r>
    </w:p>
    <w:p>
      <w:pPr>
        <w:pStyle w:val="Normal1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information cited by various media, Inter Miami has explained through an official statement to the U.S. government that its 37-year-old player, currently on vacation in Argentina, has "scheduling conflicts" and has been attending important commitments since that month.</w:t>
      </w:r>
    </w:p>
    <w:p>
      <w:pPr>
        <w:pStyle w:val="Normal1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 through the club, sent a letter to the White House saying that he feels deeply honored and that it is a great privilege to receive this recognition", also referred to 'The Herons' about Lionel Messi's failed attendance at the White House to receive this historic medal along with other personalities from different fields.</w:t>
      </w:r>
    </w:p>
    <w:p>
      <w:pPr>
        <w:pStyle w:val="Normal14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OTHER PERSONALITIES HONORED BY </w:t>
      </w:r>
      <w:r>
        <w:rPr>
          <w:rFonts w:ascii="arial" w:eastAsia="arial" w:hAnsi="arial" w:cs="arial"/>
          <w:b/>
          <w:i/>
          <w:strike w:val="0"/>
          <w:noProof w:val="0"/>
          <w:color w:val="000000"/>
          <w:position w:val="0"/>
          <w:sz w:val="20"/>
          <w:u w:val="single"/>
          <w:vertAlign w:val="baseline"/>
        </w:rPr>
        <w:t>JOE BIDEN</w:t>
      </w:r>
      <w:r>
        <w:rPr>
          <w:rFonts w:ascii="arial" w:eastAsia="arial" w:hAnsi="arial" w:cs="arial"/>
          <w:b/>
          <w:i w:val="0"/>
          <w:strike w:val="0"/>
          <w:noProof w:val="0"/>
          <w:color w:val="000000"/>
          <w:position w:val="0"/>
          <w:sz w:val="20"/>
          <w:u w:val="none"/>
          <w:vertAlign w:val="baseline"/>
        </w:rPr>
        <w:t xml:space="preserve"> WITH THE PRESIDENTIAL MEDAL OF FREEDOM</w:t>
      </w:r>
    </w:p>
    <w:p>
      <w:pPr>
        <w:pStyle w:val="Normal141"/>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Paul David Hewson (Bono of U2)</w:t>
      </w:r>
    </w:p>
    <w:p>
      <w:pPr>
        <w:pStyle w:val="Normal141"/>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Hillary Clinton</w:t>
      </w:r>
    </w:p>
    <w:p>
      <w:pPr>
        <w:pStyle w:val="Normal141"/>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Michael J. Fox</w:t>
      </w:r>
    </w:p>
    <w:p>
      <w:pPr>
        <w:pStyle w:val="Normal141"/>
        <w:keepNext w:val="0"/>
        <w:numPr>
          <w:numId w:val="39"/>
        </w:numPr>
        <w:spacing w:before="120" w:after="0" w:line="260" w:lineRule="atLeast"/>
        <w:ind w:right="0" w:firstLine="0"/>
        <w:jc w:val="both"/>
      </w:pPr>
      <w:r>
        <w:rPr>
          <w:rFonts w:ascii="arial" w:eastAsia="arial" w:hAnsi="arial" w:cs="arial"/>
          <w:b w:val="0"/>
          <w:i w:val="0"/>
          <w:strike w:val="0"/>
          <w:noProof w:val="0"/>
          <w:color w:val="000000"/>
          <w:position w:val="0"/>
          <w:sz w:val="20"/>
          <w:u w:val="none"/>
          <w:vertAlign w:val="baseline"/>
        </w:rPr>
        <w:t>Earvin "Magic" Johnson</w:t>
      </w:r>
    </w:p>
    <w:p>
      <w:pPr>
        <w:pStyle w:val="Normal141"/>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George Soros</w:t>
      </w:r>
    </w:p>
    <w:p>
      <w:pPr>
        <w:pStyle w:val="Normal141"/>
        <w:keepNext/>
        <w:spacing w:before="240" w:after="0" w:line="340" w:lineRule="atLeast"/>
        <w:ind w:left="0" w:right="0" w:firstLine="0"/>
        <w:jc w:val="left"/>
      </w:pPr>
      <w:bookmarkStart w:id="422" w:name="Classification_139"/>
      <w:bookmarkEnd w:id="422"/>
      <w:r>
        <w:rPr>
          <w:rFonts w:ascii="arial" w:eastAsia="arial" w:hAnsi="arial" w:cs="arial"/>
          <w:b/>
          <w:i w:val="0"/>
          <w:strike w:val="0"/>
          <w:noProof w:val="0"/>
          <w:color w:val="000000"/>
          <w:position w:val="0"/>
          <w:sz w:val="28"/>
          <w:u w:val="none"/>
          <w:vertAlign w:val="baseline"/>
        </w:rPr>
        <w:t>Classification</w:t>
      </w:r>
    </w:p>
    <w:p>
      <w:pPr>
        <w:pStyle w:val="Normal141"/>
        <w:spacing w:line="60" w:lineRule="exact"/>
      </w:pPr>
      <w:r>
        <w:pict>
          <v:line id="_x0000_s1525" style="position:absolute;z-index:252124160" from="0,2pt" to="512pt,2pt" strokecolor="#009ddb" strokeweight="2pt">
            <v:stroke linestyle="single"/>
            <w10:wrap type="topAndBottom"/>
          </v:line>
        </w:pict>
      </w:r>
    </w:p>
    <w:p>
      <w:pPr>
        <w:pStyle w:val="Normal141"/>
        <w:spacing w:line="120" w:lineRule="exact"/>
      </w:pPr>
    </w:p>
    <w:p>
      <w:pPr>
        <w:pStyle w:val="Normal1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CATHOLIC POPES (90%); TRENDS &amp; EVENTS (90%); AWARDS &amp; PRIZES (78%); US FEDERAL GOVERNMENT (78%); US PRESIDENTS (78%); SPORTS &amp; RECREATION (75%); SPORTS &amp; RECREATION EVENTS (75%); SOCCER (74%); SOCCER TOURNAMENTS (74%); CATHOLICS &amp; CATHOLICISM (72%); RELIGION (72%); SOCIAL NETWORKING (70%); NATIONAL SECURITY (66%); INTERNATIONAL ASSISTANCE (63%); ATHLETES (55%)</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LIONEL MESSI (93%);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(92%); POPE FRANCIS I (90%); JOHN F KENNEDY (79%)</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UNITED STATES (94%); ARGENTINA (93%); QATAR (79%); VATICAN CITY (73%)</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Pr>
        <w:pStyle w:val="Normal141"/>
      </w:pPr>
    </w:p>
    <w:p>
      <w:pPr>
        <w:pStyle w:val="Normal141"/>
        <w:ind w:left="200"/>
        <w:sectPr>
          <w:type w:val="continuous"/>
          <w:pgMar w:top="840" w:right="1000" w:bottom="840" w:left="1000" w:header="400" w:footer="400"/>
          <w:pgNumType w:fmt="decimal"/>
          <w:cols w:space="720"/>
        </w:sectPr>
      </w:pPr>
      <w:r>
        <w:br/>
      </w:r>
      <w:r>
        <w:pict>
          <v:line id="_x0000_s1526" style="position:absolute;z-index:252125184"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751"/>
          <w:headerReference w:type="default" r:id="rId1752"/>
          <w:footerReference w:type="even" r:id="rId1753"/>
          <w:footerReference w:type="default" r:id="rId1754"/>
          <w:headerReference w:type="first" r:id="rId1755"/>
          <w:footerReference w:type="first" r:id="rId1756"/>
          <w:pgSz w:w="12240" w:h="15840"/>
          <w:pgMar w:top="840" w:right="1000" w:bottom="840" w:left="1000" w:header="400" w:footer="400"/>
          <w:pgNumType w:fmt="decimal"/>
          <w:cols w:space="720"/>
          <w:titlePg w:val="0"/>
        </w:sectPr>
      </w:pPr>
    </w:p>
    <w:p>
      <w:pPr>
        <w:pStyle w:val="Normal142"/>
      </w:pPr>
    </w:p>
    <w:p>
      <w:pPr>
        <w:pStyle w:val="Heading1140"/>
        <w:keepNext w:val="0"/>
        <w:spacing w:after="200" w:line="340" w:lineRule="atLeast"/>
        <w:ind w:left="0" w:right="0" w:firstLine="0"/>
        <w:jc w:val="center"/>
      </w:pPr>
      <w:hyperlink r:id="rId1757" w:history="1">
        <w:r>
          <w:rPr>
            <w:rFonts w:ascii="arial" w:eastAsia="arial" w:hAnsi="arial" w:cs="arial"/>
            <w:b/>
            <w:i/>
            <w:strike w:val="0"/>
            <w:color w:val="0077CC"/>
            <w:sz w:val="28"/>
            <w:u w:val="single"/>
            <w:vertAlign w:val="baseline"/>
          </w:rPr>
          <w:t>Joe Biden</w:t>
        </w:r>
      </w:hyperlink>
      <w:hyperlink r:id="rId1758" w:history="1">
        <w:r>
          <w:rPr>
            <w:rFonts w:ascii="arial" w:eastAsia="arial" w:hAnsi="arial" w:cs="arial"/>
            <w:b/>
            <w:i/>
            <w:strike w:val="0"/>
            <w:color w:val="0077CC"/>
            <w:sz w:val="28"/>
            <w:u w:val="single"/>
            <w:vertAlign w:val="baseline"/>
          </w:rPr>
          <w:t xml:space="preserve"> Emerges From Political Hibernation On X Amid Reports He Wants Back Into Democrats' Future</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Caller</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2025 Monday 03:24 PM EST</w:t>
      </w:r>
    </w:p>
    <w:p>
      <w:pPr>
        <w:pStyle w:val="Normal142"/>
        <w:keepNext w:val="0"/>
        <w:spacing w:after="0" w:line="240" w:lineRule="atLeast"/>
        <w:ind w:right="0"/>
        <w:jc w:val="both"/>
      </w:pPr>
      <w:bookmarkStart w:id="423" w:name="Bookmark_142"/>
      <w:bookmarkEnd w:id="423"/>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Daily Caller, Inc. All Rights Reserved</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1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Reagan Reese, White House Correspondent, </w:t>
      </w:r>
      <w:hyperlink r:id="rId1759" w:history="1">
        <w:r>
          <w:rPr>
            <w:rFonts w:ascii="arial" w:eastAsia="arial" w:hAnsi="arial" w:cs="arial"/>
            <w:b w:val="0"/>
            <w:i/>
            <w:strike w:val="0"/>
            <w:noProof w:val="0"/>
            <w:color w:val="0077CC"/>
            <w:position w:val="0"/>
            <w:sz w:val="20"/>
            <w:u w:val="single"/>
            <w:vertAlign w:val="baseline"/>
          </w:rPr>
          <w:t>reagan@dailycaller.com</w:t>
        </w:r>
      </w:hyperlink>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Reagan Reese is the White House Correspondent for the Daily Caller. She previously served as an education reporter at the Daily Caller News Foundation. Before that, she graduated from Hillsdale College with a degree in Rhetoric, where she played softball. She now serves as a standout outfielder on the Caller softball team.</w:t>
      </w:r>
    </w:p>
    <w:p>
      <w:pPr>
        <w:pStyle w:val="Normal142"/>
        <w:keepNext w:val="0"/>
        <w:spacing w:before="240" w:after="0" w:line="260" w:lineRule="atLeast"/>
        <w:ind w:left="0" w:right="0" w:firstLine="0"/>
        <w:jc w:val="both"/>
      </w:pPr>
      <w:hyperlink r:id="rId1760" w:history="1">
        <w:r>
          <w:rPr>
            <w:rFonts w:ascii="arial" w:eastAsia="arial" w:hAnsi="arial" w:cs="arial"/>
            <w:b w:val="0"/>
            <w:i/>
            <w:strike w:val="0"/>
            <w:color w:val="0077CC"/>
            <w:sz w:val="20"/>
            <w:u w:val="single"/>
            <w:vertAlign w:val="baseline"/>
          </w:rPr>
          <w:t>Author Image</w:t>
        </w:r>
      </w:hyperlink>
    </w:p>
    <w:p>
      <w:pPr>
        <w:pStyle w:val="Normal142"/>
        <w:keepNext/>
        <w:spacing w:before="240" w:after="0" w:line="340" w:lineRule="atLeast"/>
        <w:ind w:left="0" w:right="0" w:firstLine="0"/>
        <w:jc w:val="left"/>
      </w:pPr>
      <w:bookmarkStart w:id="424" w:name="Body_140"/>
      <w:bookmarkEnd w:id="424"/>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27" style="position:absolute;z-index:252126208" from="0,2pt" to="512pt,2pt" strokecolor="#009ddb" strokeweight="2pt">
            <v:stroke linestyle="single"/>
            <w10:wrap type="topAndBottom"/>
          </v:line>
        </w:pict>
      </w:r>
    </w:p>
    <w:p>
      <w:pPr>
        <w:pStyle w:val="Normal142"/>
      </w:pPr>
    </w:p>
    <w:p>
      <w:pPr>
        <w:pStyle w:val="Normal142"/>
        <w:keepNext w:val="0"/>
        <w:spacing w:before="240" w:after="0" w:line="260" w:lineRule="atLeast"/>
        <w:ind w:left="0" w:right="0" w:firstLine="0"/>
        <w:jc w:val="both"/>
      </w:pPr>
      <w:hyperlink r:id="rId1761" w:history="1">
        <w:r>
          <w:rPr>
            <w:rFonts w:ascii="arial" w:eastAsia="arial" w:hAnsi="arial" w:cs="arial"/>
            <w:b w:val="0"/>
            <w:i/>
            <w:strike w:val="0"/>
            <w:color w:val="0077CC"/>
            <w:sz w:val="20"/>
            <w:u w:val="single"/>
            <w:vertAlign w:val="baseline"/>
          </w:rPr>
          <w:t>Link to Image</w:t>
        </w:r>
      </w:hyperlink>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has emerged from political hibernation to make a campaign-like post on X amid reports that he wants to dive back in and help Democrats rebuild the party.</w:t>
      </w:r>
    </w:p>
    <w:p>
      <w:pPr>
        <w:pStyle w:val="Normal14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has remained out of the public eye since leaving the White House in January, only occasionally posting on X to mark holidays or special occasions. But on Sunday, the former president made his first political post in weeks, touting Obama's Affordable Care Act and arguing that “health care is a right” that should always be protected.</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“Fifteen years ago today, I stood with President Obama as he signed the Affordable Care Act into law. It was a big deal then and it still is today,”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wrote as the Trump administration </w:t>
      </w:r>
      <w:hyperlink r:id="rId1762" w:history="1">
        <w:r>
          <w:rPr>
            <w:rFonts w:ascii="arial" w:eastAsia="arial" w:hAnsi="arial" w:cs="arial"/>
            <w:b w:val="0"/>
            <w:i/>
            <w:strike w:val="0"/>
            <w:noProof w:val="0"/>
            <w:color w:val="0077CC"/>
            <w:position w:val="0"/>
            <w:sz w:val="20"/>
            <w:u w:val="single"/>
            <w:vertAlign w:val="baseline"/>
          </w:rPr>
          <w:t>proposes</w:t>
        </w:r>
      </w:hyperlink>
      <w:r>
        <w:rPr>
          <w:rFonts w:ascii="arial" w:eastAsia="arial" w:hAnsi="arial" w:cs="arial"/>
          <w:b w:val="0"/>
          <w:i w:val="0"/>
          <w:strike w:val="0"/>
          <w:noProof w:val="0"/>
          <w:color w:val="000000"/>
          <w:position w:val="0"/>
          <w:sz w:val="20"/>
          <w:u w:val="none"/>
          <w:vertAlign w:val="baseline"/>
        </w:rPr>
        <w:t xml:space="preserve"> modifications to the program.</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my administration, we focused on building on the successes of the ACA. I'm proud that we helped a record number of Americans sign up for marketplace coverage and significantly lowered the costs of prescription drugs and premiums. I believe that health care is a right, not a privilege - and we should always protect it,” the post continued.</w:t>
      </w:r>
    </w:p>
    <w:p>
      <w:pPr>
        <w:pStyle w:val="Normal142"/>
        <w:keepNext w:val="0"/>
        <w:spacing w:before="6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Fifteen years ago today, I stood with President Obama as he signed the Affordable Care Act into law. It was a big deal then and it still is today.</w:t>
      </w:r>
    </w:p>
    <w:p>
      <w:pPr>
        <w:pStyle w:val="Normal142"/>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Under my administration, we focused on building on the successes of the ACA. I'm proud that we helped a record number of Americans... </w:t>
      </w:r>
      <w:hyperlink r:id="rId1763" w:history="1">
        <w:r>
          <w:rPr>
            <w:rFonts w:ascii="arial" w:eastAsia="arial" w:hAnsi="arial" w:cs="arial"/>
            <w:b w:val="0"/>
            <w:i/>
            <w:strike w:val="0"/>
            <w:noProof w:val="0"/>
            <w:color w:val="0077CC"/>
            <w:position w:val="0"/>
            <w:sz w:val="20"/>
            <w:u w:val="single"/>
            <w:vertAlign w:val="baseline"/>
          </w:rPr>
          <w:t>pic.twitter.com/t261iDIeD8</w:t>
        </w:r>
      </w:hyperlink>
    </w:p>
    <w:p>
      <w:pPr>
        <w:pStyle w:val="Normal142"/>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(@JoeBiden) </w:t>
      </w:r>
      <w:hyperlink r:id="rId1764" w:history="1">
        <w:r>
          <w:rPr>
            <w:rFonts w:ascii="arial" w:eastAsia="arial" w:hAnsi="arial" w:cs="arial"/>
            <w:b w:val="0"/>
            <w:i/>
            <w:strike w:val="0"/>
            <w:noProof w:val="0"/>
            <w:color w:val="0077CC"/>
            <w:position w:val="0"/>
            <w:sz w:val="20"/>
            <w:u w:val="single"/>
            <w:vertAlign w:val="baseline"/>
          </w:rPr>
          <w:t>March 23, 2025</w:t>
        </w:r>
      </w:hyperlink>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 months ago,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forced out of the presidential race by his own party after a disastrous debate performance. Despite the uproar in the party and the muted end to his political career, the 82-year-old is reportedly telling Democratic officials that he wants back into politics.</w:t>
      </w:r>
    </w:p>
    <w:p>
      <w:pPr>
        <w:pStyle w:val="Normal142"/>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has told multiple Democratic leaders that he is willing to raise funds, campaign and do whatever it takes to help the party fight back against Donald Trump, people close to the former president </w:t>
      </w:r>
      <w:hyperlink r:id="rId1765"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NBC News. In February, the former president met with newly elected Democratic National Committee Chairman Ken Martin to offer his help to the party, sources said.</w:t>
      </w:r>
    </w:p>
    <w:p>
      <w:pPr>
        <w:pStyle w:val="Normal142"/>
        <w:keepNext w:val="0"/>
        <w:spacing w:before="240" w:after="0" w:line="260" w:lineRule="atLeast"/>
        <w:ind w:left="0" w:right="0" w:firstLine="0"/>
        <w:jc w:val="both"/>
      </w:pPr>
      <w:hyperlink r:id="rId1766" w:history="1">
        <w:r>
          <w:rPr>
            <w:rFonts w:ascii="arial" w:eastAsia="arial" w:hAnsi="arial" w:cs="arial"/>
            <w:b w:val="0"/>
            <w:i/>
            <w:strike w:val="0"/>
            <w:color w:val="0077CC"/>
            <w:sz w:val="20"/>
            <w:u w:val="single"/>
            <w:vertAlign w:val="baseline"/>
          </w:rPr>
          <w:t>Link to Image</w:t>
        </w:r>
      </w:hyperlink>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Donald Trump and first lady Melania Trump accompany former U.S.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and former first lady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to a U.S. Marine helicopter as the Bidens depart the U.S. Capitol on January 20, 2025 in Washington, DC. (Photo by Chris Kleponis - Pool/Getty Images)Credit: Chris Kleponis / Pool via CNP)</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First Lady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is also offering her help to the party as they try to rebuild, a source close to her told NBC News.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meantime, both Bidens are planning on writing books, the outlet reported. To prepare for his book,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has been occasionally commuting from Delaware to Washington, sometimes via Amtrak, to meet with his former staff, according to NBC News.</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party reels from Harris' defeat in November, Democrats have pointed fingers 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and the timing of his decision to drop out of the presidential race. </w:t>
      </w:r>
      <w:r>
        <w:rPr>
          <w:rFonts w:ascii="arial" w:eastAsia="arial" w:hAnsi="arial" w:cs="arial"/>
          <w:b/>
          <w:i w:val="0"/>
          <w:strike w:val="0"/>
          <w:noProof w:val="0"/>
          <w:color w:val="000000"/>
          <w:position w:val="0"/>
          <w:sz w:val="20"/>
          <w:u w:val="none"/>
          <w:vertAlign w:val="baseline"/>
        </w:rPr>
        <w:t>(</w:t>
      </w:r>
      <w:hyperlink r:id="rId1767" w:history="1">
        <w:r>
          <w:rPr>
            <w:rFonts w:ascii="arial" w:eastAsia="arial" w:hAnsi="arial" w:cs="arial"/>
            <w:b/>
            <w:i/>
            <w:strike w:val="0"/>
            <w:noProof w:val="0"/>
            <w:color w:val="0077CC"/>
            <w:position w:val="0"/>
            <w:sz w:val="20"/>
            <w:u w:val="single"/>
            <w:vertAlign w:val="baseline"/>
          </w:rPr>
          <w:t>RELATED: Kamala Campaign's Latest Reported Scapegoat For Failure: Her Chair Height)</w:t>
        </w:r>
      </w:hyperlink>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ran an extraordinary campaign with a very tough hand that was handed to her,” Mark Longabaugh, a Democratic strategist and former adviser to Vermont Sen. Bernie Sanders, previously </w:t>
      </w:r>
      <w:hyperlink r:id="rId1768"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Politico. “The truth of the matter is,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should have stepped aside earlier and let the party put together a longer game plan.”</w:t>
      </w:r>
    </w:p>
    <w:p>
      <w:pPr>
        <w:pStyle w:val="Normal1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2"/>
        <w:spacing w:line="60" w:lineRule="exact"/>
      </w:pPr>
      <w:r>
        <w:pict>
          <v:line id="_x0000_s1528" style="position:absolute;z-index:252127232" from="0,2pt" to="512pt,2pt" strokecolor="#009ddb" strokeweight="2pt">
            <v:stroke linestyle="single"/>
            <w10:wrap type="topAndBottom"/>
          </v:line>
        </w:pict>
      </w:r>
    </w:p>
    <w:p>
      <w:pPr>
        <w:pStyle w:val="Normal1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greet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with a light display showing Georgians love for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at his debate watch party at Hyatt Regency Atlanta on June 27, 2024 in Atlanta, Georgia. (Photo by Derek White/Getty Images for DNC)</w:t>
      </w:r>
    </w:p>
    <w:p>
      <w:pPr>
        <w:pStyle w:val="Normal142"/>
        <w:keepNext/>
        <w:spacing w:before="240" w:after="0" w:line="340" w:lineRule="atLeast"/>
        <w:ind w:left="0" w:right="0" w:firstLine="0"/>
        <w:jc w:val="left"/>
      </w:pPr>
      <w:bookmarkStart w:id="425" w:name="Classification_140"/>
      <w:bookmarkEnd w:id="425"/>
      <w:r>
        <w:rPr>
          <w:rFonts w:ascii="arial" w:eastAsia="arial" w:hAnsi="arial" w:cs="arial"/>
          <w:b/>
          <w:i w:val="0"/>
          <w:strike w:val="0"/>
          <w:noProof w:val="0"/>
          <w:color w:val="000000"/>
          <w:position w:val="0"/>
          <w:sz w:val="28"/>
          <w:u w:val="none"/>
          <w:vertAlign w:val="baseline"/>
        </w:rPr>
        <w:t>Classification</w:t>
      </w:r>
    </w:p>
    <w:p>
      <w:pPr>
        <w:pStyle w:val="Normal142"/>
        <w:spacing w:line="60" w:lineRule="exact"/>
      </w:pPr>
      <w:r>
        <w:pict>
          <v:line id="_x0000_s1529" style="position:absolute;z-index:252128256" from="0,2pt" to="512pt,2pt" strokecolor="#009ddb" strokeweight="2pt">
            <v:stroke linestyle="single"/>
            <w10:wrap type="topAndBottom"/>
          </v:line>
        </w:pict>
      </w:r>
    </w:p>
    <w:p>
      <w:pPr>
        <w:pStyle w:val="Normal142"/>
        <w:spacing w:line="120" w:lineRule="exact"/>
      </w:pPr>
    </w:p>
    <w:p>
      <w:pPr>
        <w:pStyle w:val="Normal1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HEALTH CARE REGULATION &amp; POLICY (90%); US DEMOCRATIC PARTY (90%); US PATIENT PROTECTION &amp; AFFORDABLE CARE ACT (90%); US PRESIDENTS (90%); ELECTIONS &amp; POLITICS (89%); POLITICAL PARTIES (89%); POLITICS (89%); HEADS OF GOVERNMENT ELECTIONS (78%); THIS DAY IN HISTORY (78%); US PRESIDENTIAL CANDIDATES 2008 (78%); US PRESIDENTIAL CANDIDATES 2012 (78%); US PRESIDENTIAL ELECTIONS (78%); HEALTH CARE COSTS (76%); PATIENT RIGHTS (73%); jill-</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joe-biden</w:t>
      </w:r>
      <w:r>
        <w:rPr>
          <w:rFonts w:ascii="arial" w:eastAsia="arial" w:hAnsi="arial" w:cs="arial"/>
          <w:b w:val="0"/>
          <w:i w:val="0"/>
          <w:strike w:val="0"/>
          <w:noProof w:val="0"/>
          <w:color w:val="000000"/>
          <w:position w:val="0"/>
          <w:sz w:val="20"/>
          <w:u w:val="none"/>
          <w:vertAlign w:val="baseline"/>
        </w:rPr>
        <w:t xml:space="preserve"> (%); white-house (%); dcexclusives-blurb (%); newsletter-politics-and-elections (%)</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NBC UNIVERSAL INC (64%);  DEMOCRATIC NATIONAL COMMITTEE (52%);  GETTY IMAGES INC (50%)</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(64%); SIC4833 TELEVISION BROADCASTING STATIONS (64%); NAICS813940 POLITICAL ORGANIZATIONS (52%); SIC8651 POLITICAL ORGANIZATIONS (52%); NAICS518210 COMPUTING INFRASTRUCTURE PROVIDERS, DATA PROCESSING, WEB HOSTING, AND RELATED SERVICES (50%); NAICS541430 GRAPHIC DESIGN SERVICES (50%); NAICS541922 COMMERCIAL PHOTOGRAPHY (50%); SIC7336 COMMERCIAL ART &amp; GRAPHIC DESIGN SERVICES (50%); SIC7374 COMPUTER PROCESSING &amp; DATA PREPARATION &amp; PROCESSING SERVICES (50%); HEALTH CARE REGULATION &amp; POLICY (90%); US PATIENT PROTECTION &amp; AFFORDABLE CARE ACT (90%); HEALTH CARE COSTS (76%); PATIENT RIGHTS (73%); PRESCRIPTION DRUGS (52%)</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JILL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(93%); BARACK OBAMA (90%); DONALD TRUMP (89%); MELANIA TRUMP (79%)</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(92%); DELAWARE, USA (79%); UNITED STATES (96%)</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2025</w:t>
      </w:r>
    </w:p>
    <w:p>
      <w:pPr>
        <w:pStyle w:val="Normal142"/>
      </w:pPr>
    </w:p>
    <w:p>
      <w:pPr>
        <w:pStyle w:val="Normal142"/>
        <w:ind w:left="200"/>
        <w:sectPr>
          <w:type w:val="continuous"/>
          <w:pgMar w:top="840" w:right="1000" w:bottom="840" w:left="1000" w:header="400" w:footer="400"/>
          <w:pgNumType w:fmt="decimal"/>
          <w:cols w:space="720"/>
        </w:sectPr>
      </w:pPr>
      <w:r>
        <w:br/>
      </w:r>
      <w:r>
        <w:pict>
          <v:line id="_x0000_s1530" style="position:absolute;z-index:252129280"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769"/>
          <w:headerReference w:type="default" r:id="rId1770"/>
          <w:footerReference w:type="even" r:id="rId1771"/>
          <w:footerReference w:type="default" r:id="rId1772"/>
          <w:headerReference w:type="first" r:id="rId1773"/>
          <w:footerReference w:type="first" r:id="rId1774"/>
          <w:pgSz w:w="12240" w:h="15840"/>
          <w:pgMar w:top="840" w:right="1000" w:bottom="840" w:left="1000" w:header="400" w:footer="400"/>
          <w:pgNumType w:fmt="decimal"/>
          <w:cols w:space="720"/>
          <w:titlePg w:val="0"/>
        </w:sectPr>
      </w:pPr>
    </w:p>
    <w:p>
      <w:pPr>
        <w:pStyle w:val="Normal143"/>
      </w:pPr>
    </w:p>
    <w:p>
      <w:pPr>
        <w:pStyle w:val="Heading1141"/>
        <w:keepNext w:val="0"/>
        <w:spacing w:after="200" w:line="340" w:lineRule="atLeast"/>
        <w:ind w:left="0" w:right="0" w:firstLine="0"/>
        <w:jc w:val="center"/>
      </w:pPr>
      <w:hyperlink r:id="rId1775" w:history="1">
        <w:r>
          <w:rPr>
            <w:rFonts w:ascii="arial" w:eastAsia="arial" w:hAnsi="arial" w:cs="arial"/>
            <w:b/>
            <w:i/>
            <w:strike w:val="0"/>
            <w:color w:val="0077CC"/>
            <w:sz w:val="28"/>
            <w:u w:val="single"/>
            <w:vertAlign w:val="baseline"/>
          </w:rPr>
          <w:t xml:space="preserve">Inaugurations through the years: See historical photos from FDR to </w:t>
        </w:r>
      </w:hyperlink>
      <w:hyperlink r:id="rId1776" w:history="1">
        <w:r>
          <w:rPr>
            <w:rFonts w:ascii="arial" w:eastAsia="arial" w:hAnsi="arial" w:cs="arial"/>
            <w:b/>
            <w:i/>
            <w:strike w:val="0"/>
            <w:color w:val="0077CC"/>
            <w:sz w:val="28"/>
            <w:u w:val="single"/>
            <w:vertAlign w:val="baseline"/>
          </w:rPr>
          <w:t>Joe Biden</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Central Florida Future: University of Central Florida</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2025 Saturday</w:t>
      </w:r>
    </w:p>
    <w:p>
      <w:pPr>
        <w:pStyle w:val="Normal143"/>
        <w:keepNext w:val="0"/>
        <w:spacing w:after="0" w:line="240" w:lineRule="atLeast"/>
        <w:ind w:right="0"/>
        <w:jc w:val="both"/>
      </w:pPr>
      <w:bookmarkStart w:id="426" w:name="Bookmark_143"/>
      <w:bookmarkEnd w:id="426"/>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14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Powel</w:t>
      </w:r>
    </w:p>
    <w:p>
      <w:pPr>
        <w:pStyle w:val="Normal143"/>
        <w:keepNext/>
        <w:spacing w:before="240" w:after="0" w:line="340" w:lineRule="atLeast"/>
        <w:ind w:left="0" w:right="0" w:firstLine="0"/>
        <w:jc w:val="left"/>
      </w:pPr>
      <w:bookmarkStart w:id="427" w:name="Body_141"/>
      <w:bookmarkEnd w:id="427"/>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31" style="position:absolute;z-index:252130304"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w:t>
      </w:r>
    </w:p>
    <w:p>
      <w:pPr>
        <w:pStyle w:val="Normal143"/>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Show Caption Hide Caption Who is pouring money into Donald Trump's inaugural fund?Ford, Amazon and Meta are among some of the biggest companies donating to Donald Trump's inaugural fund. President-elect Donald Trump is set to take the oath of office for a second time on Inauguration Day, becoming the first president to do so in nonconsecutive terms since Grover Cleveland. The nation's capital is preparing for a day of pomp and circumstance that was muted by the COVID-19 pandemic when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assumed office in 2021. The living former presidents are scheduled to attend, knowing the responsibility set to be placed on Trump once again. Inaugurations have been held in both joy and sorrow in the nation's capital and, infamously, on a plane in Dallas. Here are historical images of inaugurations from Franklin Roosevelt to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- 2021 Donald Trump - 2017 Barack Obama - 2013 Barack Obama - 2009 George W. Bush - 2005 George W. Bush - 2001 Bill Clinton - 1997 Bill Clinton - 1993 George H.W. Bush - 1989 Ronald Reagan - 1985 Ronald Reagan - 1981 Jimmy Carter - 1977 Gerald Ford - 1974 Richard Nixon -1973 Richard Nixon - 1969 Lyndon B. Johnson - 1965 Lyndon B. Johnson - 1963 John F. Kennedy - 1961 Dwight D. Eisenhower -1957 Dwight D. Eisenhower - 1953 Harry Truman - 1949 Harry S. Truman - 1945 Franklin D. Roosevelt - 1945 Franklin D. Roosevelt - 1941 Franklin D. Roosevelt - 1937 Franklin D. Roosevelt - 1933</w:t>
      </w:r>
    </w:p>
    <w:p>
      <w:pPr>
        <w:pStyle w:val="Normal143"/>
        <w:keepNext/>
        <w:spacing w:before="240" w:after="0" w:line="340" w:lineRule="atLeast"/>
        <w:ind w:left="0" w:right="0" w:firstLine="0"/>
        <w:jc w:val="left"/>
      </w:pPr>
      <w:bookmarkStart w:id="428" w:name="Classification_141"/>
      <w:bookmarkEnd w:id="428"/>
      <w:r>
        <w:rPr>
          <w:rFonts w:ascii="arial" w:eastAsia="arial" w:hAnsi="arial" w:cs="arial"/>
          <w:b/>
          <w:i w:val="0"/>
          <w:strike w:val="0"/>
          <w:noProof w:val="0"/>
          <w:color w:val="000000"/>
          <w:position w:val="0"/>
          <w:sz w:val="28"/>
          <w:u w:val="none"/>
          <w:vertAlign w:val="baseline"/>
        </w:rPr>
        <w:t>Classification</w:t>
      </w:r>
    </w:p>
    <w:p>
      <w:pPr>
        <w:pStyle w:val="Normal143"/>
        <w:spacing w:line="60" w:lineRule="exact"/>
      </w:pPr>
      <w:r>
        <w:pict>
          <v:line id="_x0000_s1532" style="position:absolute;z-index:252131328" from="0,2pt" to="512pt,2pt" strokecolor="#009ddb" strokeweight="2pt">
            <v:stroke linestyle="single"/>
            <w10:wrap type="topAndBottom"/>
          </v:line>
        </w:pict>
      </w:r>
    </w:p>
    <w:p>
      <w:pPr>
        <w:pStyle w:val="Normal143"/>
        <w:spacing w:line="120" w:lineRule="exact"/>
      </w:pPr>
    </w:p>
    <w:p>
      <w:pPr>
        <w:pStyle w:val="Normal1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TRUMP'S FIRST 100 DAYS (92%);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FIRST 100 DAYS (78%); OBAMA'S FIRST 100 DAYS (78%); HISTORY (77%); CORPORATE GIVING (72%); COVID CORONAVIRUS (70%); COVID-19 CORONAVIRUS (70%); INFECTIOUS DISEASE (70%); EPIDEMICS (55%)</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RONALD REAGAN (92%); DONALD TRUMP (91%); GEORGE W BUSH (90%); JOHN F KENNEDY (79%); BARACK OBAMA (72%); BILL CLINTON (72%); JIMMY CARTER (58%); RICHARD NIXON (58%)</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(90%); UNITED STATES (79%); Orlando; FL</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2025</w:t>
      </w:r>
    </w:p>
    <w:p>
      <w:pPr>
        <w:pStyle w:val="Normal143"/>
      </w:pPr>
    </w:p>
    <w:p>
      <w:pPr>
        <w:pStyle w:val="Normal143"/>
        <w:ind w:left="200"/>
        <w:sectPr>
          <w:type w:val="continuous"/>
          <w:pgMar w:top="840" w:right="1000" w:bottom="840" w:left="1000" w:header="400" w:footer="400"/>
          <w:pgNumType w:fmt="decimal"/>
          <w:cols w:space="720"/>
        </w:sectPr>
      </w:pPr>
      <w:r>
        <w:br/>
      </w:r>
      <w:r>
        <w:pict>
          <v:line id="_x0000_s1533" style="position:absolute;z-index:252132352"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777"/>
          <w:headerReference w:type="default" r:id="rId1778"/>
          <w:footerReference w:type="even" r:id="rId1779"/>
          <w:footerReference w:type="default" r:id="rId1780"/>
          <w:headerReference w:type="first" r:id="rId1781"/>
          <w:footerReference w:type="first" r:id="rId1782"/>
          <w:pgSz w:w="12240" w:h="15840"/>
          <w:pgMar w:top="840" w:right="1000" w:bottom="840" w:left="1000" w:header="400" w:footer="400"/>
          <w:pgNumType w:fmt="decimal"/>
          <w:cols w:space="720"/>
          <w:titlePg w:val="0"/>
        </w:sectPr>
      </w:pPr>
    </w:p>
    <w:p>
      <w:pPr>
        <w:pStyle w:val="Normal144"/>
      </w:pPr>
    </w:p>
    <w:p>
      <w:pPr>
        <w:pStyle w:val="Heading1142"/>
        <w:keepNext w:val="0"/>
        <w:spacing w:after="200" w:line="340" w:lineRule="atLeast"/>
        <w:ind w:left="0" w:right="0" w:firstLine="0"/>
        <w:jc w:val="center"/>
      </w:pPr>
      <w:hyperlink r:id="rId1783" w:history="1">
        <w:r>
          <w:rPr>
            <w:rFonts w:ascii="arial" w:eastAsia="arial" w:hAnsi="arial" w:cs="arial"/>
            <w:b/>
            <w:i/>
            <w:strike w:val="0"/>
            <w:color w:val="0077CC"/>
            <w:sz w:val="28"/>
            <w:u w:val="single"/>
            <w:vertAlign w:val="baseline"/>
          </w:rPr>
          <w:t xml:space="preserve">Hunter </w:t>
        </w:r>
      </w:hyperlink>
      <w:hyperlink r:id="rId1784" w:history="1">
        <w:r>
          <w:rPr>
            <w:rFonts w:ascii="arial" w:eastAsia="arial" w:hAnsi="arial" w:cs="arial"/>
            <w:b/>
            <w:i/>
            <w:strike w:val="0"/>
            <w:color w:val="0077CC"/>
            <w:sz w:val="28"/>
            <w:u w:val="single"/>
            <w:vertAlign w:val="baseline"/>
          </w:rPr>
          <w:t>Biden</w:t>
        </w:r>
      </w:hyperlink>
      <w:hyperlink r:id="rId1785" w:history="1">
        <w:r>
          <w:rPr>
            <w:rFonts w:ascii="arial" w:eastAsia="arial" w:hAnsi="arial" w:cs="arial"/>
            <w:b/>
            <w:i/>
            <w:strike w:val="0"/>
            <w:color w:val="0077CC"/>
            <w:sz w:val="28"/>
            <w:u w:val="single"/>
            <w:vertAlign w:val="baseline"/>
          </w:rPr>
          <w:t xml:space="preserve"> China Photos Emerge After </w:t>
        </w:r>
      </w:hyperlink>
      <w:hyperlink r:id="rId1786" w:history="1">
        <w:r>
          <w:rPr>
            <w:rFonts w:ascii="arial" w:eastAsia="arial" w:hAnsi="arial" w:cs="arial"/>
            <w:b/>
            <w:i/>
            <w:strike w:val="0"/>
            <w:color w:val="0077CC"/>
            <w:sz w:val="28"/>
            <w:u w:val="single"/>
            <w:vertAlign w:val="baseline"/>
          </w:rPr>
          <w:t>Joe Biden</w:t>
        </w:r>
      </w:hyperlink>
      <w:hyperlink r:id="rId1787" w:history="1">
        <w:r>
          <w:rPr>
            <w:rFonts w:ascii="arial" w:eastAsia="arial" w:hAnsi="arial" w:cs="arial"/>
            <w:b/>
            <w:i/>
            <w:strike w:val="0"/>
            <w:color w:val="0077CC"/>
            <w:sz w:val="28"/>
            <w:u w:val="single"/>
            <w:vertAlign w:val="baseline"/>
          </w:rPr>
          <w:t xml:space="preserve"> Pardons Son</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2024 Tuesday 10:52 AM EST</w:t>
      </w:r>
    </w:p>
    <w:p>
      <w:pPr>
        <w:pStyle w:val="Normal144"/>
        <w:keepNext w:val="0"/>
        <w:spacing w:after="0" w:line="240" w:lineRule="atLeast"/>
        <w:ind w:right="0"/>
        <w:jc w:val="both"/>
      </w:pPr>
      <w:bookmarkStart w:id="429" w:name="Bookmark_144"/>
      <w:bookmarkEnd w:id="429"/>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2024 Newsweek Inc. All Rights Reserved</w:t>
      </w:r>
    </w:p>
    <w:p>
      <w:pPr>
        <w:pStyle w:val="Normal144"/>
        <w:keepNext w:val="0"/>
        <w:spacing w:before="120" w:after="0" w:line="220" w:lineRule="atLeast"/>
        <w:ind w:left="0" w:right="0" w:firstLine="0"/>
        <w:jc w:val="left"/>
      </w:pPr>
      <w:r>
        <w:br/>
      </w:r>
      <w:r>
        <w:pict>
          <v:shape id="_x0000_i1534" type="#_x0000_t75" style="width:166.48pt;height:42.74pt">
            <v:imagedata r:id="rId84" o:title=""/>
          </v:shape>
        </w:pic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Billal Rahman</w:t>
      </w:r>
    </w:p>
    <w:p>
      <w:pPr>
        <w:pStyle w:val="Normal1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images appear to show Vice 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introducing Hunter to President Xi Jinping of the People's Republic of China.</w:t>
      </w:r>
    </w:p>
    <w:p>
      <w:pPr>
        <w:pStyle w:val="Normal144"/>
        <w:keepNext/>
        <w:spacing w:before="240" w:after="0" w:line="340" w:lineRule="atLeast"/>
        <w:ind w:left="0" w:right="0" w:firstLine="0"/>
        <w:jc w:val="left"/>
      </w:pPr>
      <w:bookmarkStart w:id="430" w:name="Body_142"/>
      <w:bookmarkEnd w:id="430"/>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35" style="position:absolute;z-index:252133376" from="0,2pt" to="512pt,2pt" strokecolor="#009ddb" strokeweight="2pt">
            <v:stroke linestyle="single"/>
            <w10:wrap type="topAndBottom"/>
          </v:line>
        </w:pict>
      </w:r>
    </w:p>
    <w:p>
      <w:pPr>
        <w:pStyle w:val="Normal144"/>
      </w:pPr>
    </w:p>
    <w:p>
      <w:pPr>
        <w:pStyle w:val="Normal1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What's New</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have emerged of </w:t>
      </w:r>
      <w:hyperlink r:id="rId1788" w:history="1">
        <w:r>
          <w:rPr>
            <w:rFonts w:ascii="arial" w:eastAsia="arial" w:hAnsi="arial" w:cs="arial"/>
            <w:b w:val="0"/>
            <w:i/>
            <w:strike w:val="0"/>
            <w:noProof w:val="0"/>
            <w:color w:val="0077CC"/>
            <w:position w:val="0"/>
            <w:sz w:val="20"/>
            <w:u w:val="single"/>
            <w:vertAlign w:val="baseline"/>
          </w:rPr>
          <w:t xml:space="preserve">Hunter </w:t>
        </w:r>
      </w:hyperlink>
      <w:hyperlink r:id="rId1789" w:history="1">
        <w:r>
          <w:rPr>
            <w:rFonts w:ascii="arial" w:eastAsia="arial" w:hAnsi="arial" w:cs="arial"/>
            <w:b/>
            <w:i/>
            <w:strike w:val="0"/>
            <w:noProof w:val="0"/>
            <w:color w:val="0077CC"/>
            <w:position w:val="0"/>
            <w:sz w:val="20"/>
            <w:u w:val="single"/>
            <w:vertAlign w:val="baseline"/>
          </w:rPr>
          <w:t>Biden</w:t>
        </w:r>
      </w:hyperlink>
      <w:r>
        <w:rPr>
          <w:rFonts w:ascii="arial" w:eastAsia="arial" w:hAnsi="arial" w:cs="arial"/>
          <w:b w:val="0"/>
          <w:i w:val="0"/>
          <w:strike w:val="0"/>
          <w:noProof w:val="0"/>
          <w:color w:val="000000"/>
          <w:position w:val="0"/>
          <w:sz w:val="20"/>
          <w:u w:val="none"/>
          <w:vertAlign w:val="baseline"/>
        </w:rPr>
        <w:t xml:space="preserve"> meeting with President </w:t>
      </w:r>
      <w:hyperlink r:id="rId1790" w:history="1">
        <w:r>
          <w:rPr>
            <w:rFonts w:ascii="arial" w:eastAsia="arial" w:hAnsi="arial" w:cs="arial"/>
            <w:b w:val="0"/>
            <w:i/>
            <w:strike w:val="0"/>
            <w:noProof w:val="0"/>
            <w:color w:val="0077CC"/>
            <w:position w:val="0"/>
            <w:sz w:val="20"/>
            <w:u w:val="single"/>
            <w:vertAlign w:val="baseline"/>
          </w:rPr>
          <w:t>Xi Jinping</w:t>
        </w:r>
      </w:hyperlink>
      <w:r>
        <w:rPr>
          <w:rFonts w:ascii="arial" w:eastAsia="arial" w:hAnsi="arial" w:cs="arial"/>
          <w:b w:val="0"/>
          <w:i w:val="0"/>
          <w:strike w:val="0"/>
          <w:noProof w:val="0"/>
          <w:color w:val="000000"/>
          <w:position w:val="0"/>
          <w:sz w:val="20"/>
          <w:u w:val="none"/>
          <w:vertAlign w:val="baseline"/>
        </w:rPr>
        <w:t xml:space="preserve"> and Chinese officials during the Obama-</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administration.</w:t>
      </w:r>
    </w:p>
    <w:p>
      <w:pPr>
        <w:pStyle w:val="Normal14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has contacted the White House, the Chinese Embassy in Washington, D.C., and the Trump transition team for comment via email.</w:t>
      </w:r>
    </w:p>
    <w:p>
      <w:pPr>
        <w:pStyle w:val="Normal1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1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w:t>
      </w:r>
      <w:hyperlink r:id="rId1791" w:history="1">
        <w:r>
          <w:rPr>
            <w:rFonts w:ascii="arial" w:eastAsia="arial" w:hAnsi="arial" w:cs="arial"/>
            <w:b w:val="0"/>
            <w:i/>
            <w:strike w:val="0"/>
            <w:noProof w:val="0"/>
            <w:color w:val="0077CC"/>
            <w:position w:val="0"/>
            <w:sz w:val="20"/>
            <w:u w:val="single"/>
            <w:vertAlign w:val="baseline"/>
          </w:rPr>
          <w:t xml:space="preserve">Hunter </w:t>
        </w:r>
      </w:hyperlink>
      <w:hyperlink r:id="rId1792" w:history="1">
        <w:r>
          <w:rPr>
            <w:rFonts w:ascii="arial" w:eastAsia="arial" w:hAnsi="arial" w:cs="arial"/>
            <w:b/>
            <w:i/>
            <w:strike w:val="0"/>
            <w:noProof w:val="0"/>
            <w:color w:val="0077CC"/>
            <w:position w:val="0"/>
            <w:sz w:val="20"/>
            <w:u w:val="single"/>
            <w:vertAlign w:val="baseline"/>
          </w:rPr>
          <w:t>Biden</w:t>
        </w:r>
      </w:hyperlink>
      <w:hyperlink r:id="rId1793" w:history="1">
        <w:r>
          <w:rPr>
            <w:rFonts w:ascii="arial" w:eastAsia="arial" w:hAnsi="arial" w:cs="arial"/>
            <w:b w:val="0"/>
            <w:i/>
            <w:strike w:val="0"/>
            <w:noProof w:val="0"/>
            <w:color w:val="0077CC"/>
            <w:position w:val="0"/>
            <w:sz w:val="20"/>
            <w:u w:val="single"/>
            <w:vertAlign w:val="baseline"/>
          </w:rPr>
          <w:t xml:space="preserve">, the son of President </w:t>
        </w:r>
      </w:hyperlink>
      <w:hyperlink r:id="rId1794" w:history="1">
        <w:r>
          <w:rPr>
            <w:rFonts w:ascii="arial" w:eastAsia="arial" w:hAnsi="arial" w:cs="arial"/>
            <w:b/>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was convicted of illegally obtaining a firearm and failing to pay over $1.4 million in taxes between 2016 and 2019. Despite having previously pledged not to use the vast powers of the presidency to benefit his family, 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granted Hunter a </w:t>
      </w:r>
      <w:hyperlink r:id="rId1795" w:history="1">
        <w:r>
          <w:rPr>
            <w:rFonts w:ascii="arial" w:eastAsia="arial" w:hAnsi="arial" w:cs="arial"/>
            <w:b w:val="0"/>
            <w:i/>
            <w:strike w:val="0"/>
            <w:noProof w:val="0"/>
            <w:color w:val="0077CC"/>
            <w:position w:val="0"/>
            <w:sz w:val="20"/>
            <w:u w:val="single"/>
            <w:vertAlign w:val="baseline"/>
          </w:rPr>
          <w:t>full and unconditional pardon on December 1.</w:t>
        </w:r>
      </w:hyperlink>
    </w:p>
    <w:p>
      <w:pPr>
        <w:pStyle w:val="Normal1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796" w:history="1">
        <w:r>
          <w:rPr>
            <w:rFonts w:ascii="arial" w:eastAsia="arial" w:hAnsi="arial" w:cs="arial"/>
            <w:b w:val="0"/>
            <w:i/>
            <w:strike w:val="0"/>
            <w:noProof w:val="0"/>
            <w:color w:val="0077CC"/>
            <w:position w:val="0"/>
            <w:sz w:val="20"/>
            <w:u w:val="single"/>
            <w:vertAlign w:val="baseline"/>
          </w:rPr>
          <w:t>pardon also covers any other "offenses</w:t>
        </w:r>
      </w:hyperlink>
      <w:r>
        <w:rPr>
          <w:rFonts w:ascii="arial" w:eastAsia="arial" w:hAnsi="arial" w:cs="arial"/>
          <w:b w:val="0"/>
          <w:i w:val="0"/>
          <w:strike w:val="0"/>
          <w:noProof w:val="0"/>
          <w:color w:val="000000"/>
          <w:position w:val="0"/>
          <w:sz w:val="20"/>
          <w:u w:val="none"/>
          <w:vertAlign w:val="baseline"/>
        </w:rPr>
        <w:t xml:space="preserve"> against the United States which he has committed or may have committed or taken part in during the period from January 1, 2014 through December 1, 2024."</w:t>
      </w:r>
    </w:p>
    <w:p>
      <w:pPr>
        <w:pStyle w:val="Normal1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1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Newly uncovered photographs appear to show several interactions between then-Vice President </w:t>
      </w:r>
      <w:hyperlink r:id="rId1797" w:history="1">
        <w:r>
          <w:rPr>
            <w:rFonts w:ascii="arial" w:eastAsia="arial" w:hAnsi="arial" w:cs="arial"/>
            <w:b/>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his son Hunter, and high-ranking Chinese officials during official visits.</w:t>
      </w:r>
    </w:p>
    <w:p>
      <w:pPr>
        <w:pStyle w:val="Normal14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went on an </w:t>
      </w:r>
      <w:hyperlink r:id="rId1798" w:history="1">
        <w:r>
          <w:rPr>
            <w:rFonts w:ascii="arial" w:eastAsia="arial" w:hAnsi="arial" w:cs="arial"/>
            <w:b w:val="0"/>
            <w:i/>
            <w:strike w:val="0"/>
            <w:noProof w:val="0"/>
            <w:color w:val="0077CC"/>
            <w:position w:val="0"/>
            <w:sz w:val="20"/>
            <w:u w:val="single"/>
            <w:vertAlign w:val="baseline"/>
          </w:rPr>
          <w:t>official trip</w:t>
        </w:r>
      </w:hyperlink>
      <w:r>
        <w:rPr>
          <w:rFonts w:ascii="arial" w:eastAsia="arial" w:hAnsi="arial" w:cs="arial"/>
          <w:b w:val="0"/>
          <w:i w:val="0"/>
          <w:strike w:val="0"/>
          <w:noProof w:val="0"/>
          <w:color w:val="000000"/>
          <w:position w:val="0"/>
          <w:sz w:val="20"/>
          <w:u w:val="none"/>
          <w:vertAlign w:val="baseline"/>
        </w:rPr>
        <w:t xml:space="preserve"> across Asia, including a stop in Beijing, China, in 2013.</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images appear to show the then-vice president introducing Hunter to President Xi Jinping of the People's Republic of China.</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photo,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is seen presenting Hunter to then-Vice President Li Yuanchao. Additionally, the photos include moments where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is pictured with Hunter's business associates from BHR Partners, including Jonathan Li and Ming Xue. These newly surfaced images add to the ongoing scrutiny surrounding the Bidens' business dealings.</w:t>
      </w:r>
    </w:p>
    <w:p>
      <w:pPr>
        <w:pStyle w:val="Normal1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14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Michael Ding, America First Legal Counsel, said: </w:t>
      </w:r>
      <w:r>
        <w:rPr>
          <w:rFonts w:ascii="arial" w:eastAsia="arial" w:hAnsi="arial" w:cs="arial"/>
          <w:b w:val="0"/>
          <w:i w:val="0"/>
          <w:strike w:val="0"/>
          <w:noProof w:val="0"/>
          <w:color w:val="000000"/>
          <w:position w:val="0"/>
          <w:sz w:val="20"/>
          <w:u w:val="none"/>
          <w:vertAlign w:val="baseline"/>
        </w:rPr>
        <w:t xml:space="preserve">"Even while 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has pardoned his son, Hunter, for anything and everything 'he has committed or may have committed or taken part in' going all the way back to the year 2014, more evidence comes out each day showing how his family leveraged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's even longer career in public office for private gain. America First Legal will not stop fighting to uncover the full story of the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family's corruption."</w:t>
      </w:r>
    </w:p>
    <w:p>
      <w:pPr>
        <w:pStyle w:val="Normal14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Representative Andy Biggs, of Arizona's 5th congressional district, said in a post on X:</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Joe</w:t>
      </w:r>
      <w:r>
        <w:rPr>
          <w:rFonts w:ascii="arial" w:eastAsia="arial" w:hAnsi="arial" w:cs="arial"/>
          <w:b w:val="0"/>
          <w:i w:val="0"/>
          <w:strike w:val="0"/>
          <w:noProof w:val="0"/>
          <w:color w:val="000000"/>
          <w:position w:val="0"/>
          <w:sz w:val="20"/>
          <w:u w:val="none"/>
          <w:vertAlign w:val="baseline"/>
        </w:rPr>
        <w:t xml:space="preserve">'s pardon of Hunter doesn't disqualify </w:t>
      </w:r>
      <w:hyperlink r:id="rId1799" w:history="1">
        <w:r>
          <w:rPr>
            <w:rFonts w:ascii="arial" w:eastAsia="arial" w:hAnsi="arial" w:cs="arial"/>
            <w:b w:val="0"/>
            <w:i/>
            <w:strike w:val="0"/>
            <w:noProof w:val="0"/>
            <w:color w:val="0077CC"/>
            <w:position w:val="0"/>
            <w:sz w:val="20"/>
            <w:u w:val="single"/>
            <w:vertAlign w:val="baseline"/>
          </w:rPr>
          <w:t>Congress</w:t>
        </w:r>
      </w:hyperlink>
      <w:r>
        <w:rPr>
          <w:rFonts w:ascii="arial" w:eastAsia="arial" w:hAnsi="arial" w:cs="arial"/>
          <w:b w:val="0"/>
          <w:i w:val="0"/>
          <w:strike w:val="0"/>
          <w:noProof w:val="0"/>
          <w:color w:val="000000"/>
          <w:position w:val="0"/>
          <w:sz w:val="20"/>
          <w:u w:val="none"/>
          <w:vertAlign w:val="baseline"/>
        </w:rPr>
        <w:t xml:space="preserve"> from continuing our investigation into the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Crime Family Syndicate. In fact, Hunter's pardon means he waives his Fifth Amendment protections. We must have him testify under oath—he can't hide from the truth forever."</w:t>
      </w:r>
    </w:p>
    <w:p>
      <w:pPr>
        <w:pStyle w:val="Normal1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What's Next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Trump set to return to the White House, it cannot be ruled out that GOP lawmakers won't continue investigating Hunter over alleged criminal activity.</w:t>
      </w:r>
    </w:p>
    <w:p>
      <w:pPr>
        <w:pStyle w:val="Normal144"/>
        <w:keepNext w:val="0"/>
        <w:spacing w:before="240" w:after="0" w:line="260" w:lineRule="atLeast"/>
        <w:ind w:left="0" w:right="0" w:firstLine="0"/>
        <w:jc w:val="both"/>
      </w:pPr>
      <w:hyperlink r:id="rId1800" w:history="1">
        <w:r>
          <w:rPr>
            <w:rFonts w:ascii="arial" w:eastAsia="arial" w:hAnsi="arial" w:cs="arial"/>
            <w:b w:val="0"/>
            <w:i/>
            <w:strike w:val="0"/>
            <w:color w:val="0077CC"/>
            <w:sz w:val="20"/>
            <w:u w:val="single"/>
            <w:vertAlign w:val="baseline"/>
          </w:rPr>
          <w:t>Link to Image</w:t>
        </w:r>
      </w:hyperlink>
    </w:p>
    <w:p>
      <w:pPr>
        <w:pStyle w:val="Normal1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4"/>
        <w:spacing w:line="60" w:lineRule="exact"/>
      </w:pPr>
      <w:r>
        <w:pict>
          <v:line id="_x0000_s1536" style="position:absolute;z-index:252134400" from="0,2pt" to="512pt,2pt" strokecolor="#009ddb" strokeweight="2pt">
            <v:stroke linestyle="single"/>
            <w10:wrap type="topAndBottom"/>
          </v:line>
        </w:pict>
      </w:r>
    </w:p>
    <w:p>
      <w:pPr>
        <w:pStyle w:val="Normal1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Xi Jinping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Hunter </w:t>
      </w:r>
      <w:r>
        <w:rPr>
          <w:rFonts w:ascii="arial" w:eastAsia="arial" w:hAnsi="arial" w:cs="arial"/>
          <w:b/>
          <w:i/>
          <w:strike w:val="0"/>
          <w:noProof w:val="0"/>
          <w:color w:val="000000"/>
          <w:position w:val="0"/>
          <w:sz w:val="20"/>
          <w:u w:val="single"/>
          <w:vertAlign w:val="baseline"/>
        </w:rPr>
        <w:t>Biden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have emerged of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meeting with President Xi Jinping and Chinese officials during the Obama-</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administration. The images appear to show Vice 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introducing Hunter to President Xi Jinping of the People's Republic of China.</w:t>
      </w:r>
    </w:p>
    <w:p>
      <w:pPr>
        <w:pStyle w:val="Normal144"/>
        <w:keepNext/>
        <w:spacing w:before="240" w:after="0" w:line="340" w:lineRule="atLeast"/>
        <w:ind w:left="0" w:right="0" w:firstLine="0"/>
        <w:jc w:val="left"/>
      </w:pPr>
      <w:bookmarkStart w:id="431" w:name="Classification_142"/>
      <w:bookmarkEnd w:id="431"/>
      <w:r>
        <w:rPr>
          <w:rFonts w:ascii="arial" w:eastAsia="arial" w:hAnsi="arial" w:cs="arial"/>
          <w:b/>
          <w:i w:val="0"/>
          <w:strike w:val="0"/>
          <w:noProof w:val="0"/>
          <w:color w:val="000000"/>
          <w:position w:val="0"/>
          <w:sz w:val="28"/>
          <w:u w:val="none"/>
          <w:vertAlign w:val="baseline"/>
        </w:rPr>
        <w:t>Classification</w:t>
      </w:r>
    </w:p>
    <w:p>
      <w:pPr>
        <w:pStyle w:val="Normal144"/>
        <w:spacing w:line="60" w:lineRule="exact"/>
      </w:pPr>
      <w:r>
        <w:pict>
          <v:line id="_x0000_s1537" style="position:absolute;z-index:252135424" from="0,2pt" to="512pt,2pt" strokecolor="#009ddb" strokeweight="2pt">
            <v:stroke linestyle="single"/>
            <w10:wrap type="topAndBottom"/>
          </v:line>
        </w:pict>
      </w:r>
    </w:p>
    <w:p>
      <w:pPr>
        <w:pStyle w:val="Normal144"/>
        <w:spacing w:line="120" w:lineRule="exact"/>
      </w:pPr>
    </w:p>
    <w:p>
      <w:pPr>
        <w:pStyle w:val="Normal1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(90%); PARDONS (90%); CRIME, LAW ENFORCEMENT &amp; CORRECTIONS (89%); NEGATIVE NEWS (89%); INVESTIGATIONS (85%); PRESIDENTIAL POWERS (78%); TRUMP'S FIRST 100 DAYS (78%); US CONGRESS (78%); US REPUBLICAN PARTY (77%); LAW &amp; LEGAL SYSTEM (76%); NEGATIVE CRIME &amp; LEGAL NEWS (76%); ORGANIZED CRIME (76%); LAWYERS (73%); EMBASSIES &amp; CONSULATES (72%); CORRUPTION (71%); WEAPONS &amp; ARMS (71%); CRIMINAL INVESTIGATIONS (64%); News (%)</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LAWYERS (73%)</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(94%); XI JINPING (93%);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(92%); BARACK OBAMA (78%); ANDY BIGGS (52%)</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BEIJING, CHINA (58%); WASHINGTON DC, USA (92%); ARIZONA, USA (79%); NORTH CENTRAL CHINA (79%); CHINA (96%); UNITED STATES (94%); TAIWAN (92%); ASIA (79%)</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2024</w:t>
      </w:r>
    </w:p>
    <w:p>
      <w:pPr>
        <w:pStyle w:val="Normal144"/>
      </w:pPr>
    </w:p>
    <w:p>
      <w:pPr>
        <w:pStyle w:val="Normal144"/>
        <w:ind w:left="200"/>
        <w:sectPr>
          <w:type w:val="continuous"/>
          <w:pgMar w:top="840" w:right="1000" w:bottom="840" w:left="1000" w:header="400" w:footer="400"/>
          <w:pgNumType w:fmt="decimal"/>
          <w:cols w:space="720"/>
        </w:sectPr>
      </w:pPr>
      <w:r>
        <w:br/>
      </w:r>
      <w:r>
        <w:pict>
          <v:line id="_x0000_s1538" style="position:absolute;z-index:252136448"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801"/>
          <w:headerReference w:type="default" r:id="rId1802"/>
          <w:footerReference w:type="even" r:id="rId1803"/>
          <w:footerReference w:type="default" r:id="rId1804"/>
          <w:headerReference w:type="first" r:id="rId1805"/>
          <w:footerReference w:type="first" r:id="rId1806"/>
          <w:pgSz w:w="12240" w:h="15840"/>
          <w:pgMar w:top="840" w:right="1000" w:bottom="840" w:left="1000" w:header="400" w:footer="400"/>
          <w:pgNumType w:fmt="decimal"/>
          <w:cols w:space="720"/>
          <w:titlePg w:val="0"/>
        </w:sectPr>
      </w:pPr>
    </w:p>
    <w:p>
      <w:pPr>
        <w:pStyle w:val="Normal145"/>
      </w:pPr>
    </w:p>
    <w:p>
      <w:pPr>
        <w:pStyle w:val="Heading1143"/>
        <w:keepNext w:val="0"/>
        <w:spacing w:after="200" w:line="340" w:lineRule="atLeast"/>
        <w:ind w:left="0" w:right="0" w:firstLine="0"/>
        <w:jc w:val="center"/>
      </w:pPr>
      <w:hyperlink r:id="rId1807" w:history="1">
        <w:r>
          <w:rPr>
            <w:rFonts w:ascii="arial" w:eastAsia="arial" w:hAnsi="arial" w:cs="arial"/>
            <w:b/>
            <w:i/>
            <w:strike w:val="0"/>
            <w:color w:val="0077CC"/>
            <w:sz w:val="28"/>
            <w:u w:val="single"/>
            <w:vertAlign w:val="baseline"/>
          </w:rPr>
          <w:t>Joe Biden</w:t>
        </w:r>
      </w:hyperlink>
      <w:hyperlink r:id="rId1808" w:history="1">
        <w:r>
          <w:rPr>
            <w:rFonts w:ascii="arial" w:eastAsia="arial" w:hAnsi="arial" w:cs="arial"/>
            <w:b/>
            <w:i/>
            <w:strike w:val="0"/>
            <w:color w:val="0077CC"/>
            <w:sz w:val="28"/>
            <w:u w:val="single"/>
            <w:vertAlign w:val="baseline"/>
          </w:rPr>
          <w:t xml:space="preserve"> thanks Claudia Sheinbaum for historic fentanyl seizure</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2024 Saturday</w:t>
      </w:r>
    </w:p>
    <w:p>
      <w:pPr>
        <w:pStyle w:val="Normal145"/>
        <w:keepNext w:val="0"/>
        <w:spacing w:after="0" w:line="240" w:lineRule="atLeast"/>
        <w:ind w:right="0"/>
        <w:jc w:val="both"/>
      </w:pPr>
      <w:bookmarkStart w:id="432" w:name="Bookmark_145"/>
      <w:bookmarkEnd w:id="432"/>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pStyle w:val="Normal14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4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 words</w:t>
      </w:r>
    </w:p>
    <w:p>
      <w:pPr>
        <w:pStyle w:val="Normal145"/>
        <w:keepNext/>
        <w:spacing w:before="240" w:after="0" w:line="340" w:lineRule="atLeast"/>
        <w:ind w:left="0" w:right="0" w:firstLine="0"/>
        <w:jc w:val="left"/>
      </w:pPr>
      <w:bookmarkStart w:id="433" w:name="Body_143"/>
      <w:bookmarkEnd w:id="433"/>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39" style="position:absolute;z-index:252137472"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 class="article-body__paragraph"&gt;</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President of the United States, thanked the President of Mexico, Claudia Sheinbaum Pardo, for her leadership and collaboration that made it possible for more than a ton of fentanyl to be seized the day before.&lt;/p&gt;&lt;p class="article-body__paragraph"&gt;"I want to thank President Sheinbaum for her leadership and collaboration and the many military and police on both sides of the border who made this possible, who have dedicated their lives to fighting fentanyl, dismantling traffickers and saving their fellow citizens. That matters," said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in a White House statement.&lt;/p&gt;&lt;p class="article-body__paragraph"&gt;</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recalled that during the four years of his term, which is coming to an end, he made the fight against the opioid epidemic "a centerpiece of my Unity Agenda at home and my cooperation with world leaders."&lt;/p&gt;&lt;p class="article-body__paragraph"&gt;"And we will not give up. During my administration, we have seized more fentanyl at our border in the last two years than in the previous five years combined.&lt;/p&gt;&lt;p class="article-body__paragraph"&gt;"We have put dozens of major cartel and money laundering leaders behind bars," the statement read.&lt;/p&gt;&lt;p class="article-body__paragraph"&gt;</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further noted that the most recent data shows a more than 14% drop in overdose deaths nationwide, the largest decline on record.&lt;/p&gt;&lt;p class="article-body__paragraph"&gt;"This is not just about facts and figures.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about families who don't have to endure the loss of a child, a parent or a spouse," he said.&lt;/p&gt;&lt;p class="article-body__paragraph"&gt;"That's why today, together with partners around the world, including Mexico, we pledge to redouble our efforts to control more drugs, stop more traffickers and save more lives."&lt;/p&gt;&lt;p class="article-body__paragraph"&gt;Join our WhatsApp channel. In La Razón we send to your cell phone the most important Mexico and the World, remember that an informed person always has La Razón.&lt;/p&gt;&lt;p class="article-body__paragraph"&gt;FGR&lt;/p&gt;       </w:t>
      </w:r>
    </w:p>
    <w:p>
      <w:pPr>
        <w:pStyle w:val="Normal145"/>
        <w:keepNext/>
        <w:spacing w:before="240" w:after="0" w:line="340" w:lineRule="atLeast"/>
        <w:ind w:left="0" w:right="0" w:firstLine="0"/>
        <w:jc w:val="left"/>
      </w:pPr>
      <w:bookmarkStart w:id="434" w:name="Classification_143"/>
      <w:bookmarkEnd w:id="434"/>
      <w:r>
        <w:rPr>
          <w:rFonts w:ascii="arial" w:eastAsia="arial" w:hAnsi="arial" w:cs="arial"/>
          <w:b/>
          <w:i w:val="0"/>
          <w:strike w:val="0"/>
          <w:noProof w:val="0"/>
          <w:color w:val="000000"/>
          <w:position w:val="0"/>
          <w:sz w:val="28"/>
          <w:u w:val="none"/>
          <w:vertAlign w:val="baseline"/>
        </w:rPr>
        <w:t>Classification</w:t>
      </w:r>
    </w:p>
    <w:p>
      <w:pPr>
        <w:pStyle w:val="Normal145"/>
        <w:spacing w:line="60" w:lineRule="exact"/>
      </w:pPr>
      <w:r>
        <w:pict>
          <v:line id="_x0000_s1540" style="position:absolute;z-index:252138496" from="0,2pt" to="512pt,2pt" strokecolor="#009ddb" strokeweight="2pt">
            <v:stroke linestyle="single"/>
            <w10:wrap type="topAndBottom"/>
          </v:line>
        </w:pict>
      </w:r>
    </w:p>
    <w:p>
      <w:pPr>
        <w:pStyle w:val="Normal145"/>
        <w:spacing w:line="120" w:lineRule="exact"/>
      </w:pPr>
    </w:p>
    <w:p>
      <w:pPr>
        <w:pStyle w:val="Normal1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OPIATES &amp; OPIOIDS (93%); FENTANYL (92%); NARCOTICS (90%); US PRESIDENTS (90%); NEGATIVE NEWS (89%); EPIDEMICS (78%); TERRITORIAL &amp; NATIONAL BORDERS (77%); PUBLIC HEALTH (75%); DRUG OVERDOSES (73%); OPIOID CRISIS (73%); CARTELS (67%); DEATH &amp; DYING (52%); MONEY LAUNDERING (52%)</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OPIATES &amp; OPIOIDS (93%); FENTANYL (92%); NARCOTICS (90%); OPIOID CRISIS (73%); MOBILE &amp; CELLULAR TELEPHONES (50%)</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CLAUDIA SHEINBAUM (91%);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(91%)</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MEXICO (93%); UNITED STATES (79%)</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2024</w:t>
      </w:r>
    </w:p>
    <w:p>
      <w:pPr>
        <w:pStyle w:val="Normal145"/>
      </w:pPr>
    </w:p>
    <w:p>
      <w:pPr>
        <w:pStyle w:val="Normal145"/>
        <w:ind w:left="200"/>
        <w:sectPr>
          <w:type w:val="continuous"/>
          <w:pgMar w:top="840" w:right="1000" w:bottom="840" w:left="1000" w:header="400" w:footer="400"/>
          <w:pgNumType w:fmt="decimal"/>
          <w:cols w:space="720"/>
        </w:sectPr>
      </w:pPr>
      <w:r>
        <w:br/>
      </w:r>
      <w:r>
        <w:pict>
          <v:line id="_x0000_s1541" style="position:absolute;z-index:252139520"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809"/>
          <w:headerReference w:type="default" r:id="rId1810"/>
          <w:footerReference w:type="even" r:id="rId1811"/>
          <w:footerReference w:type="default" r:id="rId1812"/>
          <w:headerReference w:type="first" r:id="rId1813"/>
          <w:footerReference w:type="first" r:id="rId1814"/>
          <w:pgSz w:w="12240" w:h="15840"/>
          <w:pgMar w:top="840" w:right="1000" w:bottom="840" w:left="1000" w:header="400" w:footer="400"/>
          <w:pgNumType w:fmt="decimal"/>
          <w:cols w:space="720"/>
          <w:titlePg w:val="0"/>
        </w:sectPr>
      </w:pPr>
    </w:p>
    <w:p>
      <w:pPr>
        <w:pStyle w:val="Normal146"/>
      </w:pPr>
    </w:p>
    <w:p>
      <w:pPr>
        <w:pStyle w:val="Heading1144"/>
        <w:keepNext w:val="0"/>
        <w:spacing w:after="200" w:line="340" w:lineRule="atLeast"/>
        <w:ind w:left="0" w:right="0" w:firstLine="0"/>
        <w:jc w:val="center"/>
      </w:pPr>
      <w:hyperlink r:id="rId1815" w:history="1">
        <w:r>
          <w:rPr>
            <w:rFonts w:ascii="arial" w:eastAsia="arial" w:hAnsi="arial" w:cs="arial"/>
            <w:b/>
            <w:i/>
            <w:strike w:val="0"/>
            <w:color w:val="0077CC"/>
            <w:sz w:val="28"/>
            <w:u w:val="single"/>
            <w:vertAlign w:val="baseline"/>
          </w:rPr>
          <w:t>Joe Biden</w:t>
        </w:r>
      </w:hyperlink>
      <w:hyperlink r:id="rId1816" w:history="1">
        <w:r>
          <w:rPr>
            <w:rFonts w:ascii="arial" w:eastAsia="arial" w:hAnsi="arial" w:cs="arial"/>
            <w:b/>
            <w:i/>
            <w:strike w:val="0"/>
            <w:color w:val="0077CC"/>
            <w:sz w:val="28"/>
            <w:u w:val="single"/>
            <w:vertAlign w:val="baseline"/>
          </w:rPr>
          <w:t xml:space="preserve"> Is Getting Ripped For 'Pathetic' Army vs. Navy Decision</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Spun</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2024 Sunday 1:18 PM EST</w:t>
      </w:r>
    </w:p>
    <w:p>
      <w:pPr>
        <w:pStyle w:val="Normal146"/>
        <w:keepNext w:val="0"/>
        <w:spacing w:after="0" w:line="240" w:lineRule="atLeast"/>
        <w:ind w:right="0"/>
        <w:jc w:val="both"/>
      </w:pPr>
      <w:bookmarkStart w:id="435" w:name="Bookmark_146"/>
      <w:bookmarkEnd w:id="435"/>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ABG-SI LLC. Sports Illustrated Is A Registered Trademark Of ABG-SI LLC. Use of this Site Constitutes Acceptance of our Terms of Use and Privary Policy.  All Rights Reserved</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MILITARY NEWS &amp; SPORTS: COLLEGE FOOTBALL NEWS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Holleran</w:t>
      </w:r>
    </w:p>
    <w:p>
      <w:pPr>
        <w:pStyle w:val="Normal146"/>
        <w:keepNext/>
        <w:spacing w:before="240" w:after="0" w:line="340" w:lineRule="atLeast"/>
        <w:ind w:left="0" w:right="0" w:firstLine="0"/>
        <w:jc w:val="left"/>
      </w:pPr>
      <w:bookmarkStart w:id="436" w:name="Body_144"/>
      <w:bookmarkEnd w:id="436"/>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42" style="position:absolute;z-index:252140544"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is taking heat for his decision on the Army vs. Navy game on Saturday.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Army and Navy met at Northwest Stadium in Landover, Maryland on Saturday. It was the final game of the 2024 college football regular season. Army lost to Navy, 31-13, in an upset in the Washington, D.C. area. The College Football Playoff now awaits for us next weekend.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the President of the United States, is taking heat for his "pathetic" decision on the game.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46th President of the United States chose not to attend the rivalry game. It was the fourth year in a row that he chose to not attend the contest.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College football fans are ripping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for his "pathetic" decision on Saturday.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salutes during the national anthem.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didn't go for the past four years. Great to have the president back at Army-Navy," one fan wrote.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aren't top Democrats showing up to the Army-Navy game? Even just a few? Why isn't 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there? Why let Trump and the clown caucus continue to win these simple PR games? Just another example of how Dems lose. They need to start showing up," one fan added.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an out-and-out Trump supporter, as my followers know by now. But I do think it's really nice that he makes a point of going to the Army-Navy Game. And I think it's a disgrace that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never went once. I think the President should go to the Army-Navy Game," one fan added.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has never been to an Army-Navy game as Commander in Chief. Says it all," one fan added.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perfect example of how unbelievably lost the democrats are. Any human with half a brain cell would have told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and Kamala to attend the Army-Navy game. Instead, they have theater kids who faked injuries to skip pe class running the show," one fan added.</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honor of the Army-Navy game today, let's look back at all of the times the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Administration has attended the game in the past 4 years  </w:t>
      </w:r>
      <w:hyperlink r:id="rId1817" w:history="1">
        <w:r>
          <w:rPr>
            <w:rFonts w:ascii="arial" w:eastAsia="arial" w:hAnsi="arial" w:cs="arial"/>
            <w:b w:val="0"/>
            <w:i/>
            <w:strike w:val="0"/>
            <w:noProof w:val="0"/>
            <w:color w:val="0077CC"/>
            <w:position w:val="0"/>
            <w:sz w:val="20"/>
            <w:u w:val="single"/>
            <w:vertAlign w:val="baseline"/>
          </w:rPr>
          <w:t>pic.twitter.com/B3TXqlLdvz</w:t>
        </w:r>
      </w:hyperlink>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Old Row (@OldRowOfficial)</w:t>
      </w:r>
    </w:p>
    <w:p>
      <w:pPr>
        <w:pStyle w:val="Normal146"/>
        <w:keepNext w:val="0"/>
        <w:spacing w:before="240" w:after="0" w:line="260" w:lineRule="atLeast"/>
        <w:ind w:left="0" w:right="0" w:firstLine="0"/>
        <w:jc w:val="both"/>
      </w:pPr>
      <w:hyperlink r:id="rId1818" w:history="1">
        <w:r>
          <w:rPr>
            <w:rFonts w:ascii="arial" w:eastAsia="arial" w:hAnsi="arial" w:cs="arial"/>
            <w:b w:val="0"/>
            <w:i/>
            <w:strike w:val="0"/>
            <w:color w:val="0077CC"/>
            <w:sz w:val="20"/>
            <w:u w:val="single"/>
            <w:vertAlign w:val="baseline"/>
          </w:rPr>
          <w:t>December 14, 2024</w:t>
        </w:r>
      </w:hyperlink>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questionable move, to say the least.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Army ended up losing to Navy, 31-13, in the final game of the 2024 college football regular season.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will attend a College Football Playoff game instead.</w:t>
      </w:r>
    </w:p>
    <w:p>
      <w:pPr>
        <w:pStyle w:val="Normal1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6"/>
        <w:spacing w:line="60" w:lineRule="exact"/>
      </w:pPr>
      <w:r>
        <w:pict>
          <v:line id="_x0000_s1543" style="position:absolute;z-index:252141568" from="0,2pt" to="512pt,2pt" strokecolor="#009ddb" strokeweight="2pt">
            <v:stroke linestyle="single"/>
            <w10:wrap type="topAndBottom"/>
          </v:line>
        </w:pic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10 Wonderlic Scores In NFL Combine History (1:20)</w:t>
      </w:r>
    </w:p>
    <w:p>
      <w:pPr>
        <w:pStyle w:val="Normal146"/>
        <w:keepNext/>
        <w:spacing w:before="240" w:after="0" w:line="340" w:lineRule="atLeast"/>
        <w:ind w:left="0" w:right="0" w:firstLine="0"/>
        <w:jc w:val="left"/>
      </w:pPr>
      <w:bookmarkStart w:id="437" w:name="Classification_144"/>
      <w:bookmarkEnd w:id="437"/>
      <w:r>
        <w:rPr>
          <w:rFonts w:ascii="arial" w:eastAsia="arial" w:hAnsi="arial" w:cs="arial"/>
          <w:b/>
          <w:i w:val="0"/>
          <w:strike w:val="0"/>
          <w:noProof w:val="0"/>
          <w:color w:val="000000"/>
          <w:position w:val="0"/>
          <w:sz w:val="28"/>
          <w:u w:val="none"/>
          <w:vertAlign w:val="baseline"/>
        </w:rPr>
        <w:t>Classification</w:t>
      </w:r>
    </w:p>
    <w:p>
      <w:pPr>
        <w:pStyle w:val="Normal146"/>
        <w:spacing w:line="60" w:lineRule="exact"/>
      </w:pPr>
      <w:r>
        <w:pict>
          <v:line id="_x0000_s1544" style="position:absolute;z-index:252142592" from="0,2pt" to="512pt,2pt" strokecolor="#009ddb" strokeweight="2pt">
            <v:stroke linestyle="single"/>
            <w10:wrap type="topAndBottom"/>
          </v:line>
        </w:pict>
      </w:r>
    </w:p>
    <w:p>
      <w:pPr>
        <w:pStyle w:val="Normal146"/>
        <w:spacing w:line="120" w:lineRule="exact"/>
      </w:pPr>
    </w:p>
    <w:p>
      <w:pPr>
        <w:pStyle w:val="Normal1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671192196</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ARMIES (93%); COLLEGE &amp; UNIVERSITY SPORTS (91%); STADIUMS &amp; ARENAS (90%); US PRESIDENTS (90%); SPORTS &amp; RECREATION (89%); SPORTS &amp; RECREATION EVENTS (89%); SPORTS FANS (89%); US DEMOCRATIC PARTY (89%); TOURNAMENTS (78%); PHYSICAL EDUCATION (73%)</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ARMIES (93%); COLLEGE &amp; UNIVERSITY SPORTS (91%)</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DONALD TRUMP (79%)</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MARYLAND, USA (92%); WASHINGTON DC, USA (79%); UNITED STATES (94%); EUROPE (91%); FRANCE (79%); WESTERN EUROPE (58%); Maryland, Val d'Oise &amp; Texas; United States &amp; France; Americas, Northern America; Europe, Western Europe</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2024</w:t>
      </w:r>
    </w:p>
    <w:p>
      <w:pPr>
        <w:pStyle w:val="Normal146"/>
      </w:pPr>
    </w:p>
    <w:p>
      <w:pPr>
        <w:pStyle w:val="Normal146"/>
        <w:ind w:left="200"/>
        <w:sectPr>
          <w:type w:val="continuous"/>
          <w:pgMar w:top="840" w:right="1000" w:bottom="840" w:left="1000" w:header="400" w:footer="400"/>
          <w:pgNumType w:fmt="decimal"/>
          <w:cols w:space="720"/>
        </w:sectPr>
      </w:pPr>
      <w:r>
        <w:br/>
      </w:r>
      <w:r>
        <w:pict>
          <v:line id="_x0000_s1545" style="position:absolute;z-index:252143616"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819"/>
          <w:headerReference w:type="default" r:id="rId1820"/>
          <w:footerReference w:type="even" r:id="rId1821"/>
          <w:footerReference w:type="default" r:id="rId1822"/>
          <w:headerReference w:type="first" r:id="rId1823"/>
          <w:footerReference w:type="first" r:id="rId1824"/>
          <w:pgSz w:w="12240" w:h="15840"/>
          <w:pgMar w:top="840" w:right="1000" w:bottom="840" w:left="1000" w:header="400" w:footer="400"/>
          <w:pgNumType w:fmt="decimal"/>
          <w:cols w:space="720"/>
          <w:titlePg w:val="0"/>
        </w:sectPr>
      </w:pPr>
    </w:p>
    <w:p>
      <w:pPr>
        <w:pStyle w:val="Normal147"/>
      </w:pPr>
    </w:p>
    <w:p>
      <w:pPr>
        <w:pStyle w:val="Heading1145"/>
        <w:keepNext w:val="0"/>
        <w:spacing w:after="200" w:line="340" w:lineRule="atLeast"/>
        <w:ind w:left="0" w:right="0" w:firstLine="0"/>
        <w:jc w:val="center"/>
      </w:pPr>
      <w:hyperlink r:id="rId1825" w:history="1">
        <w:r>
          <w:rPr>
            <w:rFonts w:ascii="arial" w:eastAsia="arial" w:hAnsi="arial" w:cs="arial"/>
            <w:b/>
            <w:i/>
            <w:strike w:val="0"/>
            <w:color w:val="0077CC"/>
            <w:sz w:val="28"/>
            <w:u w:val="single"/>
            <w:vertAlign w:val="baseline"/>
          </w:rPr>
          <w:t>Joe Biden</w:t>
        </w:r>
      </w:hyperlink>
      <w:hyperlink r:id="rId1826" w:history="1">
        <w:r>
          <w:rPr>
            <w:rFonts w:ascii="arial" w:eastAsia="arial" w:hAnsi="arial" w:cs="arial"/>
            <w:b/>
            <w:i/>
            <w:strike w:val="0"/>
            <w:color w:val="0077CC"/>
            <w:sz w:val="28"/>
            <w:u w:val="single"/>
            <w:vertAlign w:val="baseline"/>
          </w:rPr>
          <w:t xml:space="preserve"> drops ice cream and misnames Ukraine on Harvard visit</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thetimes.co.uk</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2025 Friday 2:45 PM GMT</w:t>
      </w:r>
    </w:p>
    <w:p>
      <w:pPr>
        <w:pStyle w:val="Normal147"/>
        <w:keepNext w:val="0"/>
        <w:spacing w:after="0" w:line="240" w:lineRule="atLeast"/>
        <w:ind w:right="0"/>
        <w:jc w:val="both"/>
      </w:pPr>
      <w:bookmarkStart w:id="438" w:name="Bookmark_147"/>
      <w:bookmarkEnd w:id="438"/>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News International Ltd All Rights Reserved</w:t>
      </w:r>
    </w:p>
    <w:p>
      <w:pPr>
        <w:pStyle w:val="Normal147"/>
        <w:keepNext w:val="0"/>
        <w:spacing w:before="120" w:after="0" w:line="220" w:lineRule="atLeast"/>
        <w:ind w:left="0" w:right="0" w:firstLine="0"/>
        <w:jc w:val="left"/>
      </w:pPr>
      <w:r>
        <w:br/>
      </w:r>
      <w:r>
        <w:pict>
          <v:shape id="_x0000_i1546" type="#_x0000_t75" style="width:256.47pt;height:30.75pt">
            <v:imagedata r:id="rId1827" o:title=""/>
          </v:shape>
        </w:pic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367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Charter, Washington</w:t>
      </w:r>
    </w:p>
    <w:p>
      <w:pPr>
        <w:pStyle w:val="Normal1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former president spoke to politics students on campus after the White House froze billions of dollars of funding for the Ivy League university</w:t>
      </w:r>
    </w:p>
    <w:p>
      <w:pPr>
        <w:pStyle w:val="Normal147"/>
        <w:keepNext/>
        <w:spacing w:before="240" w:after="0" w:line="340" w:lineRule="atLeast"/>
        <w:ind w:left="0" w:right="0" w:firstLine="0"/>
        <w:jc w:val="left"/>
      </w:pPr>
      <w:bookmarkStart w:id="439" w:name="Body_145"/>
      <w:bookmarkEnd w:id="439"/>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47" style="position:absolute;z-index:252144640"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made a clandestine visit to Harvard University “marked by gaffes”, according to the student newspaper, which said he referred to Ukraine as Iraq and dropped an ice cream.</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 held a private seminar with 50 politics students that was kept secret until his arrival. But when word got out, a group of pro-Palestinian students assembled to protest outside the building.</w:t>
      </w:r>
    </w:p>
    <w:p>
      <w:pPr>
        <w:pStyle w:val="Normal14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82, has rarely been seen in public since his vice-president, Kamala Harris, lost last year’s election after he dropped out of the race, leaving her only 107 days to convince Americans to vote for her.</w:t>
      </w:r>
    </w:p>
    <w:p>
      <w:pPr>
        <w:pStyle w:val="Normal147"/>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former adviser Mike Donilon, a fellow at the university this semester, invited him to visit weeks before Harvard rejected President Trump’s demands for changes to hiring and courses, that led the </w:t>
      </w:r>
      <w:hyperlink r:id="rId1828" w:history="1">
        <w:r>
          <w:rPr>
            <w:rFonts w:ascii="arial" w:eastAsia="arial" w:hAnsi="arial" w:cs="arial"/>
            <w:b w:val="0"/>
            <w:i/>
            <w:strike w:val="0"/>
            <w:noProof w:val="0"/>
            <w:color w:val="0077CC"/>
            <w:position w:val="0"/>
            <w:sz w:val="20"/>
            <w:u w:val="single"/>
            <w:vertAlign w:val="baseline"/>
          </w:rPr>
          <w:t>White House to freeze $2.2 billion in grants this week</w:t>
        </w:r>
      </w:hyperlink>
      <w:r>
        <w:rPr>
          <w:rFonts w:ascii="arial" w:eastAsia="arial" w:hAnsi="arial" w:cs="arial"/>
          <w:b w:val="0"/>
          <w:i w:val="0"/>
          <w:strike w:val="0"/>
          <w:noProof w:val="0"/>
          <w:color w:val="000000"/>
          <w:position w:val="0"/>
          <w:sz w:val="20"/>
          <w:u w:val="none"/>
          <w:vertAlign w:val="baseline"/>
        </w:rPr>
        <w:t xml:space="preserve">. </w:t>
      </w:r>
    </w:p>
    <w:p>
      <w:pPr>
        <w:pStyle w:val="Normal147"/>
        <w:keepNext w:val="0"/>
        <w:spacing w:before="240" w:after="0" w:line="260" w:lineRule="atLeast"/>
        <w:ind w:left="0" w:right="0" w:firstLine="0"/>
        <w:jc w:val="both"/>
      </w:pPr>
      <w:hyperlink r:id="rId1829" w:history="1">
        <w:r>
          <w:rPr>
            <w:rFonts w:ascii="arial" w:eastAsia="arial" w:hAnsi="arial" w:cs="arial"/>
            <w:b w:val="0"/>
            <w:i/>
            <w:strike w:val="0"/>
            <w:color w:val="0077CC"/>
            <w:sz w:val="20"/>
            <w:u w:val="single"/>
            <w:vertAlign w:val="baseline"/>
          </w:rPr>
          <w:t>How Trump v Harvard became a tipping point in his war on woke</w:t>
        </w:r>
      </w:hyperlink>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Harvard Crimson reported on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visit: “His appearance was marked by gaffes of the sort that became political lightning rods during the 2024 presidential race, including mistakenly referring to Ukraine as Iraq while discussing Russia’s invasion before Donilon corrected him.</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bit into an ice cream bar after the talk, the partially melted dessert fell to the floor.”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television debate with </w:t>
      </w:r>
      <w:hyperlink r:id="rId1830" w:history="1">
        <w:r>
          <w:rPr>
            <w:rFonts w:ascii="arial" w:eastAsia="arial" w:hAnsi="arial" w:cs="arial"/>
            <w:b w:val="0"/>
            <w:i/>
            <w:strike w:val="0"/>
            <w:noProof w:val="0"/>
            <w:color w:val="0077CC"/>
            <w:position w:val="0"/>
            <w:sz w:val="20"/>
            <w:u w:val="single"/>
            <w:vertAlign w:val="baseline"/>
          </w:rPr>
          <w:t>Trump</w:t>
        </w:r>
      </w:hyperlink>
      <w:r>
        <w:rPr>
          <w:rFonts w:ascii="arial" w:eastAsia="arial" w:hAnsi="arial" w:cs="arial"/>
          <w:b w:val="0"/>
          <w:i w:val="0"/>
          <w:strike w:val="0"/>
          <w:noProof w:val="0"/>
          <w:color w:val="000000"/>
          <w:position w:val="0"/>
          <w:sz w:val="20"/>
          <w:u w:val="none"/>
          <w:vertAlign w:val="baseline"/>
        </w:rPr>
        <w:t xml:space="preserve">  in June last year,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performed poorly, repeatedly losing his train of thought, which led to calls for him to step back as Democratic presidential candidate.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unnamed student told the paper that the protesters’ chants accusing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of genocide were “faint and indistinguishable inside the classroom, but still audible”.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students who attended the event said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celebrated the way Harvard refused to give in to Trump’s demands, saying: “Harvard stepped up in a way no one else has. You should be really thankful.”</w:t>
      </w:r>
    </w:p>
    <w:p>
      <w:pPr>
        <w:pStyle w:val="Normal147"/>
        <w:keepNext w:val="0"/>
        <w:spacing w:before="240" w:after="0" w:line="260" w:lineRule="atLeast"/>
        <w:ind w:left="0" w:right="0" w:firstLine="0"/>
        <w:jc w:val="both"/>
      </w:pPr>
      <w:hyperlink r:id="rId1831" w:history="1">
        <w:r>
          <w:rPr>
            <w:rFonts w:ascii="arial" w:eastAsia="arial" w:hAnsi="arial" w:cs="arial"/>
            <w:b/>
            <w:i/>
            <w:strike w:val="0"/>
            <w:color w:val="0077CC"/>
            <w:sz w:val="20"/>
            <w:u w:val="single"/>
            <w:vertAlign w:val="baseline"/>
          </w:rPr>
          <w:t>Biden</w:t>
        </w:r>
      </w:hyperlink>
      <w:r>
        <w:rPr>
          <w:rFonts w:ascii="arial" w:eastAsia="arial" w:hAnsi="arial" w:cs="arial"/>
          <w:b w:val="0"/>
          <w:i w:val="0"/>
          <w:strike w:val="0"/>
          <w:noProof w:val="0"/>
          <w:color w:val="000000"/>
          <w:position w:val="0"/>
          <w:sz w:val="20"/>
          <w:u w:val="none"/>
          <w:vertAlign w:val="baseline"/>
        </w:rPr>
        <w:t xml:space="preserve">  is well-known for his fondness for ice cream and frequently stopped for a cone during campaigning or presidential visits. He remarked in 2023 that, “you know it’s pretty dull when you’ve been in public life as long as I have and you’re known for two things: chocolate chip ice cream and Ray-Ban sunglasses, but what the hell”.</w:t>
      </w:r>
    </w:p>
    <w:p>
      <w:pPr>
        <w:pStyle w:val="Normal147"/>
        <w:keepNext/>
        <w:spacing w:before="240" w:after="0" w:line="340" w:lineRule="atLeast"/>
        <w:ind w:left="0" w:right="0" w:firstLine="0"/>
        <w:jc w:val="left"/>
      </w:pPr>
      <w:bookmarkStart w:id="440" w:name="Classification_145"/>
      <w:bookmarkEnd w:id="440"/>
      <w:r>
        <w:rPr>
          <w:rFonts w:ascii="arial" w:eastAsia="arial" w:hAnsi="arial" w:cs="arial"/>
          <w:b/>
          <w:i w:val="0"/>
          <w:strike w:val="0"/>
          <w:noProof w:val="0"/>
          <w:color w:val="000000"/>
          <w:position w:val="0"/>
          <w:sz w:val="28"/>
          <w:u w:val="none"/>
          <w:vertAlign w:val="baseline"/>
        </w:rPr>
        <w:t>Classification</w:t>
      </w:r>
    </w:p>
    <w:p>
      <w:pPr>
        <w:pStyle w:val="Normal147"/>
        <w:spacing w:line="60" w:lineRule="exact"/>
      </w:pPr>
      <w:r>
        <w:pict>
          <v:line id="_x0000_s1548" style="position:absolute;z-index:252145664" from="0,2pt" to="512pt,2pt" strokecolor="#009ddb" strokeweight="2pt">
            <v:stroke linestyle="single"/>
            <w10:wrap type="topAndBottom"/>
          </v:line>
        </w:pict>
      </w:r>
    </w:p>
    <w:p>
      <w:pPr>
        <w:pStyle w:val="Normal147"/>
        <w:spacing w:line="120" w:lineRule="exact"/>
      </w:pPr>
    </w:p>
    <w:p>
      <w:pPr>
        <w:pStyle w:val="Normal1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 Web Publication</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WEBTTO</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POLITICS (90%); STUDENTS &amp; STUDENT LIFE (90%); HEADS OF GOVERNMENT ELECTIONS (89%); NEGATIVE MISC NEWS (89%); US PRESIDENTIAL CANDIDATES 2008 (89%); US PRESIDENTIAL CANDIDATES 2012 (89%); US PRESIDENTIAL ELECTIONS (89%); COLLEGES &amp; UNIVERSITIES (78%); GRANTS &amp; GIFTS (78%); POLITICAL CANDIDATES (78%); US DEMOCRATIC PARTY (78%); US PRESIDENTIAL CANDIDATES 2024 (78%); TRENDS &amp; EVENTS (76%); ETHNIC CONFLICTS (75%); NEGATIVE NEWS (73%); POLITICAL DEBATES (73%); PROTESTS &amp; DEMONSTRATIONS (73%)</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COLLEGES &amp; UNIVERSITIES (78%)</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(92%); KAMALA HARRIS (79%)</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IRAQ (92%); UKRAINE (92%); UNITED STATES (79%)</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2025</w:t>
      </w:r>
    </w:p>
    <w:p>
      <w:pPr>
        <w:pStyle w:val="Normal147"/>
      </w:pPr>
    </w:p>
    <w:p>
      <w:pPr>
        <w:pStyle w:val="Normal147"/>
        <w:ind w:left="200"/>
        <w:sectPr>
          <w:type w:val="continuous"/>
          <w:pgMar w:top="840" w:right="1000" w:bottom="840" w:left="1000" w:header="400" w:footer="400"/>
          <w:pgNumType w:fmt="decimal"/>
          <w:cols w:space="720"/>
        </w:sectPr>
      </w:pPr>
      <w:r>
        <w:br/>
      </w:r>
      <w:r>
        <w:pict>
          <v:line id="_x0000_s1549" style="position:absolute;z-index:252146688"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832"/>
          <w:headerReference w:type="default" r:id="rId1833"/>
          <w:footerReference w:type="even" r:id="rId1834"/>
          <w:footerReference w:type="default" r:id="rId1835"/>
          <w:headerReference w:type="first" r:id="rId1836"/>
          <w:footerReference w:type="first" r:id="rId1837"/>
          <w:pgSz w:w="12240" w:h="15840"/>
          <w:pgMar w:top="840" w:right="1000" w:bottom="840" w:left="1000" w:header="400" w:footer="400"/>
          <w:pgNumType w:fmt="decimal"/>
          <w:cols w:space="720"/>
          <w:titlePg w:val="0"/>
        </w:sectPr>
      </w:pPr>
    </w:p>
    <w:p>
      <w:pPr>
        <w:pStyle w:val="Normal148"/>
      </w:pPr>
    </w:p>
    <w:p>
      <w:pPr>
        <w:pStyle w:val="Heading1146"/>
        <w:keepNext w:val="0"/>
        <w:spacing w:after="200" w:line="340" w:lineRule="atLeast"/>
        <w:ind w:left="0" w:right="0" w:firstLine="0"/>
        <w:jc w:val="center"/>
      </w:pPr>
      <w:hyperlink r:id="rId1838" w:history="1">
        <w:r>
          <w:rPr>
            <w:rFonts w:ascii="arial" w:eastAsia="arial" w:hAnsi="arial" w:cs="arial"/>
            <w:b/>
            <w:i/>
            <w:strike w:val="0"/>
            <w:color w:val="0077CC"/>
            <w:sz w:val="28"/>
            <w:u w:val="single"/>
            <w:vertAlign w:val="baseline"/>
          </w:rPr>
          <w:t>Joe Biden</w:t>
        </w:r>
      </w:hyperlink>
      <w:hyperlink r:id="rId1839" w:history="1">
        <w:r>
          <w:rPr>
            <w:rFonts w:ascii="arial" w:eastAsia="arial" w:hAnsi="arial" w:cs="arial"/>
            <w:b/>
            <w:i/>
            <w:strike w:val="0"/>
            <w:color w:val="0077CC"/>
            <w:sz w:val="28"/>
            <w:u w:val="single"/>
            <w:vertAlign w:val="baseline"/>
          </w:rPr>
          <w:t xml:space="preserve"> skewers Donald Trump with scathing takedown about 'hatchet job'</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mirror.co.uk</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 12:08 AM GMT</w:t>
      </w:r>
    </w:p>
    <w:p>
      <w:pPr>
        <w:pStyle w:val="Normal148"/>
        <w:keepNext w:val="0"/>
        <w:spacing w:after="0" w:line="240" w:lineRule="atLeast"/>
        <w:ind w:right="0"/>
        <w:jc w:val="both"/>
      </w:pPr>
      <w:bookmarkStart w:id="441" w:name="Bookmark_148"/>
      <w:bookmarkEnd w:id="441"/>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Reach PLC All Rights Reserved</w:t>
      </w:r>
    </w:p>
    <w:p>
      <w:pPr>
        <w:pStyle w:val="Normal148"/>
        <w:keepNext w:val="0"/>
        <w:spacing w:before="120" w:after="0" w:line="220" w:lineRule="atLeast"/>
        <w:ind w:left="0" w:right="0" w:firstLine="0"/>
        <w:jc w:val="left"/>
      </w:pPr>
      <w:r>
        <w:br/>
      </w:r>
      <w:r>
        <w:pict>
          <v:shape id="_x0000_i1550" type="#_x0000_t75" style="width:181.48pt;height:53.24pt">
            <v:imagedata r:id="rId1840" o:title=""/>
          </v:shape>
        </w:pic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Bradley Jolly</w:t>
      </w:r>
    </w:p>
    <w:p>
      <w:pPr>
        <w:pStyle w:val="Normal1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has elevated concerns Donald Trump's agenda is threatening the health of Social Security -and it is the first time he has explicitly attacked the President</w:t>
      </w:r>
    </w:p>
    <w:p>
      <w:pPr>
        <w:pStyle w:val="Normal148"/>
        <w:keepNext/>
        <w:spacing w:before="240" w:after="0" w:line="340" w:lineRule="atLeast"/>
        <w:ind w:left="0" w:right="0" w:firstLine="0"/>
        <w:jc w:val="left"/>
      </w:pPr>
      <w:bookmarkStart w:id="442" w:name="Body_146"/>
      <w:bookmarkEnd w:id="442"/>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51" style="position:absolute;z-index:252147712"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has for the first time explicitly attacked Donald Trump -accusing the President of "taking a hatchet" to Social Security.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 tonight weighed in on a critical issue for millions of Americans as he took to the stage at the national conference of Advocates, Counsellors and Representatives for the Disabled in Chicago. The Democrat said: "In fewer than 100 days, this new administration has done so much damage and so much destruction. It's kind of breathtaking. They've taken a hatchet to the Social Security Administration.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shooting first and aiming later. They want to wreck it so they can rob it. Why do they want to rob it In order to give tax cuts to billionaires and big corporations."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82, has largely avoided speaking publicly since leaving the White House in January. However, Democrats across the nation today offered similar warnings for what they described as a Social Security Day of Action. It concerns cuts Mr Trump is allegedly making to Social Security benefits.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Mr Trump, 78, continues to blame Mr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for many of the nation's problems and often attacks his predecessor by name, the former leader has only made a handful of public appearances since leaving office. This is despite Mr Trump's move, early on in his second tenure, to slash the government workforce, including thousands of employees at the Social Security Administration.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Mr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brutal takedown, Mr Trump's press secretary Karoline Leavitt took a shot at the former president's age. She said: "I'm shocked that he is speaking at nighttime. I thought his bedtime was much earlier than his speech tonight."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Leavitt confirmed Mr Trump will continue to take strides at making changes to the Social Security system in the US. She said the President is this week expected to sign a presidential memorandum "aimed at stopping illegal aliens, and other ineligible people, from obtaining" Social Security benefits.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speaking ahead of Mr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address in Chicago, Democratic House leader Hakeem Jeffries had said: "This is an all hands on deck moment, which is why President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's voice in this moment is so important."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leader caused fury last week when he declared more than 6,000 living immigrants in the US had been classified as "dead". The brutal move to make the immigrants leave the country caused unrest in communities across the country. An advocacy group described the world leader as "lawless" and it said he was "abusing systems" with the alarming move.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Skye Perryman, president and CEO of Democracy Forward, an advocacy group which has challenged various Trump administration efforts in court, said her organisation would likely sue over the Social Security numbers, once more details become available. Ms Perryman added: "This President continues to engage in lawless behavior, violating the law and abusing our systems of checks and balances."</w:t>
      </w:r>
    </w:p>
    <w:p>
      <w:pPr>
        <w:pStyle w:val="Normal148"/>
        <w:keepNext/>
        <w:spacing w:before="240" w:after="0" w:line="340" w:lineRule="atLeast"/>
        <w:ind w:left="0" w:right="0" w:firstLine="0"/>
        <w:jc w:val="left"/>
      </w:pPr>
      <w:bookmarkStart w:id="443" w:name="Classification_146"/>
      <w:bookmarkEnd w:id="443"/>
      <w:r>
        <w:rPr>
          <w:rFonts w:ascii="arial" w:eastAsia="arial" w:hAnsi="arial" w:cs="arial"/>
          <w:b/>
          <w:i w:val="0"/>
          <w:strike w:val="0"/>
          <w:noProof w:val="0"/>
          <w:color w:val="000000"/>
          <w:position w:val="0"/>
          <w:sz w:val="28"/>
          <w:u w:val="none"/>
          <w:vertAlign w:val="baseline"/>
        </w:rPr>
        <w:t>Classification</w:t>
      </w:r>
    </w:p>
    <w:p>
      <w:pPr>
        <w:pStyle w:val="Normal148"/>
        <w:spacing w:line="60" w:lineRule="exact"/>
      </w:pPr>
      <w:r>
        <w:pict>
          <v:line id="_x0000_s1552" style="position:absolute;z-index:252148736" from="0,2pt" to="512pt,2pt" strokecolor="#009ddb" strokeweight="2pt">
            <v:stroke linestyle="single"/>
            <w10:wrap type="topAndBottom"/>
          </v:line>
        </w:pict>
      </w:r>
    </w:p>
    <w:p>
      <w:pPr>
        <w:pStyle w:val="Normal148"/>
        <w:spacing w:line="120" w:lineRule="exact"/>
      </w:pPr>
    </w:p>
    <w:p>
      <w:pPr>
        <w:pStyle w:val="Normal1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 Web Publication</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WEBDMI</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SOCIAL SECURITY (91%); US DEMOCRATIC PARTY (90%); US SOCIAL SECURITY (90%); DEMOCRACIES (78%); EXECUTIVES (78%); NEGATIVE NEWS (78%); TYPES OF GOVERNMENT (78%); POLITICAL PARTIES (76%); TAXES &amp; TAXATION (73%); CONFERENCES &amp; CONVENTIONS (72%); WEALTHY PEOPLE (72%); DISABLED PERSONS (71%); LABOR FORCE (69%); TAX LAW (69%); IMMIGRATION (66%); IMMIGRATION, CITIZENSHIP &amp; DISPLACEMENT (66%); LITIGATION (66%); CIVIL SERVICES (65%); ASSOCIATIONS &amp; ORGANIZATIONS (62%); ILLEGAL IMMIGRANTS (61%)</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DONALD TRUMP (92%);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(91%); HAKEEM JEFFRIES (56%)</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Pr>
        <w:pStyle w:val="Normal148"/>
      </w:pPr>
    </w:p>
    <w:p>
      <w:pPr>
        <w:pStyle w:val="Normal148"/>
        <w:ind w:left="200"/>
        <w:sectPr>
          <w:type w:val="continuous"/>
          <w:pgMar w:top="840" w:right="1000" w:bottom="840" w:left="1000" w:header="400" w:footer="400"/>
          <w:pgNumType w:fmt="decimal"/>
          <w:cols w:space="720"/>
        </w:sectPr>
      </w:pPr>
      <w:r>
        <w:br/>
      </w:r>
      <w:r>
        <w:pict>
          <v:line id="_x0000_s1553" style="position:absolute;z-index:252149760"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841"/>
          <w:headerReference w:type="default" r:id="rId1842"/>
          <w:footerReference w:type="even" r:id="rId1843"/>
          <w:footerReference w:type="default" r:id="rId1844"/>
          <w:headerReference w:type="first" r:id="rId1845"/>
          <w:footerReference w:type="first" r:id="rId1846"/>
          <w:pgSz w:w="12240" w:h="15840"/>
          <w:pgMar w:top="840" w:right="1000" w:bottom="840" w:left="1000" w:header="400" w:footer="400"/>
          <w:pgNumType w:fmt="decimal"/>
          <w:cols w:space="720"/>
          <w:titlePg w:val="0"/>
        </w:sectPr>
      </w:pPr>
    </w:p>
    <w:p>
      <w:pPr>
        <w:pStyle w:val="Normal149"/>
      </w:pPr>
    </w:p>
    <w:p>
      <w:pPr>
        <w:pStyle w:val="Heading1147"/>
        <w:keepNext w:val="0"/>
        <w:spacing w:after="200" w:line="340" w:lineRule="atLeast"/>
        <w:ind w:left="0" w:right="0" w:firstLine="0"/>
        <w:jc w:val="center"/>
      </w:pPr>
      <w:hyperlink r:id="rId1847" w:history="1">
        <w:r>
          <w:rPr>
            <w:rFonts w:ascii="arial" w:eastAsia="arial" w:hAnsi="arial" w:cs="arial"/>
            <w:b/>
            <w:i/>
            <w:strike w:val="0"/>
            <w:color w:val="0077CC"/>
            <w:sz w:val="28"/>
            <w:u w:val="single"/>
            <w:vertAlign w:val="baseline"/>
          </w:rPr>
          <w:t>Joe Biden</w:t>
        </w:r>
      </w:hyperlink>
      <w:hyperlink r:id="rId1848" w:history="1">
        <w:r>
          <w:rPr>
            <w:rFonts w:ascii="arial" w:eastAsia="arial" w:hAnsi="arial" w:cs="arial"/>
            <w:b/>
            <w:i/>
            <w:strike w:val="0"/>
            <w:color w:val="0077CC"/>
            <w:sz w:val="28"/>
            <w:u w:val="single"/>
            <w:vertAlign w:val="baseline"/>
          </w:rPr>
          <w:t xml:space="preserve"> pardons son Hunter over gun and tax charges</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FT.com</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2024 Monday</w:t>
      </w:r>
    </w:p>
    <w:p>
      <w:pPr>
        <w:pStyle w:val="Normal149"/>
        <w:keepNext w:val="0"/>
        <w:spacing w:after="0" w:line="240" w:lineRule="atLeast"/>
        <w:ind w:right="0"/>
        <w:jc w:val="both"/>
      </w:pPr>
      <w:bookmarkStart w:id="444" w:name="Bookmark_149"/>
      <w:bookmarkEnd w:id="444"/>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Financial Times Ltd. All Rights Reserved Please do not cut and paste FT articles and redistribute by email or post to the web.</w:t>
      </w:r>
    </w:p>
    <w:p>
      <w:pPr>
        <w:pStyle w:val="Normal149"/>
        <w:keepNext w:val="0"/>
        <w:spacing w:before="120" w:after="0" w:line="220" w:lineRule="atLeast"/>
        <w:ind w:left="0" w:right="0" w:firstLine="0"/>
        <w:jc w:val="left"/>
      </w:pPr>
      <w:r>
        <w:br/>
      </w:r>
      <w:r>
        <w:pict>
          <v:shape id="_x0000_i1554" type="#_x0000_t75" style="width:59.24pt;height:80.99pt">
            <v:imagedata r:id="rId625" o:title=""/>
          </v:shape>
        </w:pic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Aime Williams and Stefania Palma in Washington</w:t>
      </w:r>
    </w:p>
    <w:p>
      <w:pPr>
        <w:pStyle w:val="Normal149"/>
        <w:keepNext/>
        <w:spacing w:before="240" w:after="0" w:line="340" w:lineRule="atLeast"/>
        <w:ind w:left="0" w:right="0" w:firstLine="0"/>
        <w:jc w:val="left"/>
      </w:pPr>
      <w:bookmarkStart w:id="445" w:name="Body_147"/>
      <w:bookmarkEnd w:id="445"/>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55" style="position:absolute;z-index:252150784"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has pardoned his son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over convictions on gun and tax charges in an extraordinary reversal of his promise not to do so less than two months before the end of his presidency.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on Sunday night that sparked a backlash from opponents and some allies, the US president accused political adversaries in Congress of “instigating” the charges against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to attack him.</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reasonable person who looks at the facts of Hunter’s cases can reach any other conclusion than Hunter was singled out only because he is my son — and that is wrong,”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said.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day I took office, I said I would not interfere with the justice department’s decision-making, and I kept my word even as I have watched my son being selectively, and unfairly, prosecuted,” the president added.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decision drew a furious response from the Trump campaign, Republicans and some Democrats. Jared Polis, the Democratic governor of Colorado, wrote on X: “This is a bad precedent that could be abused by later presidents and will sadly tarnish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’s] reputation.”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’s legal troubles have been a political problem for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ever since his electoral victory in 2020, when his son disclosed he was under federal investigation.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this year, he was convicted on three felony counts of lying on a federal background check when purchasing a handgun. The trial featured detailed testimony about his crack cocaine addiction and his romantic relationship with his brother’s widow.</w:t>
      </w:r>
    </w:p>
    <w:p>
      <w:pPr>
        <w:pStyle w:val="Normal1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also pleaded guilty to tax charges last month in a Los Angeles federal court. He was accused of evading $1.4mn in taxes, some through inappropriate business deductions. He </w:t>
      </w:r>
      <w:hyperlink r:id="rId1849" w:history="1">
        <w:r>
          <w:rPr>
            <w:rFonts w:ascii="arial" w:eastAsia="arial" w:hAnsi="arial" w:cs="arial"/>
            <w:b w:val="0"/>
            <w:i/>
            <w:strike w:val="0"/>
            <w:noProof w:val="0"/>
            <w:color w:val="0077CC"/>
            <w:position w:val="0"/>
            <w:sz w:val="20"/>
            <w:u w:val="single"/>
            <w:vertAlign w:val="baseline"/>
          </w:rPr>
          <w:t xml:space="preserve"> allegedly spent</w:t>
        </w:r>
      </w:hyperlink>
      <w:r>
        <w:rPr>
          <w:rFonts w:ascii="arial" w:eastAsia="arial" w:hAnsi="arial" w:cs="arial"/>
          <w:b w:val="0"/>
          <w:i w:val="0"/>
          <w:strike w:val="0"/>
          <w:noProof w:val="0"/>
          <w:color w:val="000000"/>
          <w:position w:val="0"/>
          <w:sz w:val="20"/>
          <w:u w:val="none"/>
          <w:vertAlign w:val="baseline"/>
        </w:rPr>
        <w:t xml:space="preserve"> the some of the cash on cars, drugs, and prostitutes.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issued multiple statements supporting his son, but he has also said he would not pardon him.</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was due to be sentenced on December 12 in Delaware for the firearm case and four days later in California for the tax case.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faced a maximum imprisonment of 25 years in the gun proceedings, prosecutors said upon indicting him. The tax charges carried a maximum of 17 years in prison. However, the sentences imposed in both cases were considered likely to be less severe. </w:t>
      </w:r>
    </w:p>
    <w:p>
      <w:pPr>
        <w:pStyle w:val="Normal14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’s pardon for his son applies to all offences “which he has committed or may have committed or taken part in” between January 1 2014 and December 1 2024. This would shield him from any future prosecutions relating to that period brought by the justice department under Trump.</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evening,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said the legal attacks were part of “an effort to break Hunter”, adding that he had reached his decision to pardon his son over the weekend.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my entire career I have followed a simple principle: just tell the American people the truth. They’ll be fair-minded,”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wrote.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truth: I believe in the justice system, but as I have wrestled with this, I also believe raw politics has infected this process and it led to a miscarriage of justice.”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Steven Cheung, Donald Trump’s communications director, suggested that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’s move supported Trump’s claims of a politically motivated justice system. “The failed witch-hunts against president[-elect] Trump have proven that the Democrat-controlled DoJ and other radical prosecutors are guilty of weaponising the justice system,” Cheung said.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congressman James Comer, chair of the House Oversight Committee, said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had lied when he claimed he would not pardon his son.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said he had “admitted and taken responsibility” for “mistakes during the darkest days of my addiction — mistakes that have been exploited to publicly humiliate and shame me and my family for political sport”.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president’s son vowed to “never take the clemency I have been given today for granted” and pledged to devote his life to “helping those who are still sick and suffering”.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cases involving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have been overseen by David Weiss, a special counsel appointed by US attorney-general Merrick Garland, owing to the “extraordinary circumstances” of the proceedings.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Garland also installed special counsels to handle probes targeting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’s handling of classified documents and Trump’s alleged meddling in the 2020 general election and retention of classified material.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ultimately was not charged while the DoJ was seeking to dismiss Trump’s indictments based on internal policy barring prosecution of a sitting president.</w:t>
      </w:r>
    </w:p>
    <w:p>
      <w:pPr>
        <w:pStyle w:val="Normal149"/>
        <w:keepNext/>
        <w:spacing w:before="240" w:after="0" w:line="340" w:lineRule="atLeast"/>
        <w:ind w:left="0" w:right="0" w:firstLine="0"/>
        <w:jc w:val="left"/>
      </w:pPr>
      <w:bookmarkStart w:id="446" w:name="Classification_147"/>
      <w:bookmarkEnd w:id="446"/>
      <w:r>
        <w:rPr>
          <w:rFonts w:ascii="arial" w:eastAsia="arial" w:hAnsi="arial" w:cs="arial"/>
          <w:b/>
          <w:i w:val="0"/>
          <w:strike w:val="0"/>
          <w:noProof w:val="0"/>
          <w:color w:val="000000"/>
          <w:position w:val="0"/>
          <w:sz w:val="28"/>
          <w:u w:val="none"/>
          <w:vertAlign w:val="baseline"/>
        </w:rPr>
        <w:t>Classification</w:t>
      </w:r>
    </w:p>
    <w:p>
      <w:pPr>
        <w:pStyle w:val="Normal149"/>
        <w:spacing w:line="60" w:lineRule="exact"/>
      </w:pPr>
      <w:r>
        <w:pict>
          <v:line id="_x0000_s1556" style="position:absolute;z-index:252151808" from="0,2pt" to="512pt,2pt" strokecolor="#009ddb" strokeweight="2pt">
            <v:stroke linestyle="single"/>
            <w10:wrap type="topAndBottom"/>
          </v:line>
        </w:pict>
      </w:r>
    </w:p>
    <w:p>
      <w:pPr>
        <w:pStyle w:val="Normal149"/>
        <w:spacing w:line="120" w:lineRule="exact"/>
      </w:pPr>
    </w:p>
    <w:p>
      <w:pPr>
        <w:pStyle w:val="Normal1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CRIMINAL CONVICTIONS (90%); NEGATIVE NEWS (90%); PARDONS (90%); POLITICAL PARTIES (90%); US DEMOCRATIC PARTY (90%); FIREARMS (89%); GOVERNMENT BODIES &amp; OFFICES (89%); SENTENCING (89%); TAX ENFORCEMENT (89%); BACKGROUND CHECKS (78%); CORRECTIONS (78%); CRIME, LAW ENFORCEMENT &amp; CORRECTIONS (78%); CRIMINAL OFFENSES (78%); FELONIES (78%); GUILTY PLEAS (78%); INDICTMENTS (78%); JAIL SENTENCING (78%); JUSTICE DEPARTMENTS (78%); PUBLIC PROSECUTORS (78%); TAX LAW (78%); TAXES &amp; TAXATION (78%); WEAPONS &amp; ARMS (78%); US REPUBLICAN PARTY (77%); NEGATIVE MISC NEWS (76%); LAW COURTS &amp; TRIBUNALS (74%); LAW ENFORCEMENT (74%); ADDICTION (72%); SUBSTANCE ABUSE (72%); CRIMINAL INVESTIGATIONS (70%); PRISONS (66%); FEDERAL INVESTIGATIONS (65%); INVESTIGATIONS (65%); COCAINE (64%); INTERPERSONAL RELATIONSHIPS (64%); SEX WORKERS (62%)</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PUBLIC PROSECUTORS (78%); SEX WORKERS (62%)</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HUNTER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(94%); JARED POLIS (79%)</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(79%); CALIFORNIA, USA (79%); COLORADO, USA (79%); DELAWARE, USA (79%); UNITED STATES (92%)</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2024</w:t>
      </w:r>
    </w:p>
    <w:p>
      <w:pPr>
        <w:pStyle w:val="Normal149"/>
      </w:pPr>
    </w:p>
    <w:p>
      <w:pPr>
        <w:pStyle w:val="Normal149"/>
        <w:ind w:left="200"/>
        <w:sectPr>
          <w:type w:val="continuous"/>
          <w:pgMar w:top="840" w:right="1000" w:bottom="840" w:left="1000" w:header="400" w:footer="400"/>
          <w:pgNumType w:fmt="decimal"/>
          <w:cols w:space="720"/>
        </w:sectPr>
      </w:pPr>
      <w:r>
        <w:br/>
      </w:r>
      <w:r>
        <w:pict>
          <v:line id="_x0000_s1557" style="position:absolute;z-index:252152832"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850"/>
          <w:headerReference w:type="default" r:id="rId1851"/>
          <w:footerReference w:type="even" r:id="rId1852"/>
          <w:footerReference w:type="default" r:id="rId1853"/>
          <w:headerReference w:type="first" r:id="rId1854"/>
          <w:footerReference w:type="first" r:id="rId1855"/>
          <w:pgSz w:w="12240" w:h="15840"/>
          <w:pgMar w:top="840" w:right="1000" w:bottom="840" w:left="1000" w:header="400" w:footer="400"/>
          <w:pgNumType w:fmt="decimal"/>
          <w:cols w:space="720"/>
          <w:titlePg w:val="0"/>
        </w:sectPr>
      </w:pPr>
    </w:p>
    <w:p>
      <w:pPr>
        <w:pStyle w:val="Normal150"/>
      </w:pPr>
    </w:p>
    <w:p>
      <w:pPr>
        <w:pStyle w:val="Heading1148"/>
        <w:keepNext w:val="0"/>
        <w:spacing w:after="200" w:line="340" w:lineRule="atLeast"/>
        <w:ind w:left="0" w:right="0" w:firstLine="0"/>
        <w:jc w:val="center"/>
      </w:pPr>
      <w:hyperlink r:id="rId1856" w:history="1">
        <w:r>
          <w:rPr>
            <w:rFonts w:ascii="arial" w:eastAsia="arial" w:hAnsi="arial" w:cs="arial"/>
            <w:b/>
            <w:i/>
            <w:strike w:val="0"/>
            <w:color w:val="0077CC"/>
            <w:sz w:val="28"/>
            <w:u w:val="single"/>
            <w:vertAlign w:val="baseline"/>
          </w:rPr>
          <w:t>Joe Biden</w:t>
        </w:r>
      </w:hyperlink>
      <w:hyperlink r:id="rId1857" w:history="1">
        <w:r>
          <w:rPr>
            <w:rFonts w:ascii="arial" w:eastAsia="arial" w:hAnsi="arial" w:cs="arial"/>
            <w:b/>
            <w:i/>
            <w:strike w:val="0"/>
            <w:color w:val="0077CC"/>
            <w:sz w:val="28"/>
            <w:u w:val="single"/>
            <w:vertAlign w:val="baseline"/>
          </w:rPr>
          <w:t>'s COVID nation</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2024 Friday</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150"/>
        <w:keepNext w:val="0"/>
        <w:spacing w:after="0" w:line="240" w:lineRule="atLeast"/>
        <w:ind w:right="0"/>
        <w:jc w:val="both"/>
      </w:pPr>
      <w:bookmarkStart w:id="447" w:name="Bookmark_150"/>
      <w:bookmarkEnd w:id="447"/>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Paddock Publications, Inc.</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AGD; Pg. 6</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150"/>
        <w:keepNext/>
        <w:spacing w:before="240" w:after="0" w:line="340" w:lineRule="atLeast"/>
        <w:ind w:left="0" w:right="0" w:firstLine="0"/>
        <w:jc w:val="left"/>
      </w:pPr>
      <w:bookmarkStart w:id="448" w:name="Body_148"/>
      <w:bookmarkEnd w:id="448"/>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58" style="position:absolute;z-index:252153856"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is still operating as if it's March 2020. The headquarters of most agencies remain largely abandoned," Sen. Joni Ernst, an Iowa Republican, wrote in a report released Thursday that paints a dystopian picture of the federal workforce inside the vaunted beltway. It's been nearly five years since COVID knocked on America's door.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schools and businesses opened up years ago. But federal government operations in Washington, D.C., are behind the flyover states. Because of COVID, President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campaigned from home in 2020. But after American classrooms and businesses reopened,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has been a frequently absent executive since he took the oath of office. " The no-show mentality has filtered from the top down. In the past, when partial shutdowns shuttered agencies and curtailed services because Congress was dithering, instead of passing funding measures, the press went into overdrive with warnings of dire consequences. But when agencies that are supposed to serve the public don't have enough working staff, Americans don't get time off from paying taxes. The </w:t>
      </w:r>
      <w:r>
        <w:rPr>
          <w:rFonts w:ascii="arial" w:eastAsia="arial" w:hAnsi="arial" w:cs="arial"/>
          <w:b/>
          <w:i/>
          <w:strike w:val="0"/>
          <w:noProof w:val="0"/>
          <w:color w:val="000000"/>
          <w:position w:val="0"/>
          <w:sz w:val="20"/>
          <w:u w:val="single"/>
          <w:vertAlign w:val="baseline"/>
        </w:rPr>
        <w:t>Biden</w:t>
      </w:r>
      <w:r>
        <w:rPr>
          <w:rFonts w:ascii="arial" w:eastAsia="arial" w:hAnsi="arial" w:cs="arial"/>
          <w:b w:val="0"/>
          <w:i w:val="0"/>
          <w:strike w:val="0"/>
          <w:noProof w:val="0"/>
          <w:color w:val="000000"/>
          <w:position w:val="0"/>
          <w:sz w:val="20"/>
          <w:u w:val="none"/>
          <w:vertAlign w:val="baseline"/>
        </w:rPr>
        <w:t xml:space="preserve"> administration has been in no hurry to get federal workers back to the office "" to the displeasure of D.C. Mayor Muriel Bowser, as well as area eateries and businesses. An updated contract between the Social Security Administration and American Federation of Government Employees extends work-from-home policies "" reporting to the office between two and five days a week "" into 2029. TrumpLand has a better take. In a piece that ran in The Wall Street Journal last month, DOGE czars Elon Musk and Vivek Ramaswamy wrote of common sense reforms that should send a thrill up voters' legs "" most notably, a requirement that federal workers in the D.C. area come to the office five days a week. The DOGE duo expect that the policy "would result in a wave of voluntary terminations that we welcome." Federal employees who show up for work and do their jobs diligently must be enraged at these abuses. According to Ernst, 3% of the federal workforce teleworked daily before COVID; now 6% report in-person on a full-time basis, while nearly a third work entirely remotely. The arrogance of those who abused COVID measures can be breathtaking. A Veterans Affairs manager dialed into a meeting from his bathtub. He took a selfie of himself in the tub with the headline, "my office for the next hour." "Instead of pulling the plug on these 'bubble bath bureaucrats,' taxpayer dollars keep going down the drain paying their salaries and maintaining their empty offices," Ernst wrote. I've been in this business for so long that I remember when partial government shutdowns generated horror stories about the disasters about to fall upon a vulnerable public. Now we learn that nearly a third of the government workforce is entirely remote. Sort of like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Â© 2024, Creators</w:t>
      </w:r>
    </w:p>
    <w:p>
      <w:pPr>
        <w:pStyle w:val="Normal1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0"/>
        <w:spacing w:line="60" w:lineRule="exact"/>
      </w:pPr>
      <w:r>
        <w:pict>
          <v:line id="_x0000_s1559" style="position:absolute;z-index:252154880" from="0,2pt" to="512pt,2pt" strokecolor="#009ddb" strokeweight="2pt">
            <v:stroke linestyle="single"/>
            <w10:wrap type="topAndBottom"/>
          </v:line>
        </w:pict>
      </w:r>
    </w:p>
    <w:p>
      <w:pPr>
        <w:pStyle w:val="Normal1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Debra J. Saunders</w:t>
      </w:r>
    </w:p>
    <w:p>
      <w:pPr>
        <w:pStyle w:val="Normal150"/>
        <w:keepNext/>
        <w:spacing w:before="240" w:after="0" w:line="340" w:lineRule="atLeast"/>
        <w:ind w:left="0" w:right="0" w:firstLine="0"/>
        <w:jc w:val="left"/>
      </w:pPr>
      <w:bookmarkStart w:id="449" w:name="Classification_148"/>
      <w:bookmarkEnd w:id="449"/>
      <w:r>
        <w:rPr>
          <w:rFonts w:ascii="arial" w:eastAsia="arial" w:hAnsi="arial" w:cs="arial"/>
          <w:b/>
          <w:i w:val="0"/>
          <w:strike w:val="0"/>
          <w:noProof w:val="0"/>
          <w:color w:val="000000"/>
          <w:position w:val="0"/>
          <w:sz w:val="28"/>
          <w:u w:val="none"/>
          <w:vertAlign w:val="baseline"/>
        </w:rPr>
        <w:t>Classification</w:t>
      </w:r>
    </w:p>
    <w:p>
      <w:pPr>
        <w:pStyle w:val="Normal150"/>
        <w:spacing w:line="60" w:lineRule="exact"/>
      </w:pPr>
      <w:r>
        <w:pict>
          <v:line id="_x0000_s1560" style="position:absolute;z-index:252155904" from="0,2pt" to="512pt,2pt" strokecolor="#009ddb" strokeweight="2pt">
            <v:stroke linestyle="single"/>
            <w10:wrap type="topAndBottom"/>
          </v:line>
        </w:pict>
      </w:r>
    </w:p>
    <w:p>
      <w:pPr>
        <w:pStyle w:val="Normal150"/>
        <w:spacing w:line="120" w:lineRule="exact"/>
      </w:pPr>
    </w:p>
    <w:p>
      <w:pPr>
        <w:pStyle w:val="Normal1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CIVIL SERVICES (90%); GOVERNMENT BODIES &amp; OFFICES (90%); US FEDERAL GOVERNMENT (90%); US REPUBLICAN PARTY (90%); COVID CORONAVIRUS (89%); LABOR FORCE (89%); TELECOMMUTING (89%); NEGATIVE NEWS (87%); HEADS OF STATE &amp; GOVERNMENT (78%); HOME BASED EMPLOYMENT (78%); SOCIAL SECURITY (78%); US FEDERAL GOVERNMENT SHUTDOWNS (78%); COMPENSATION &amp; BENEFITS (77%); NEGATIVE POLITICAL NEWS (77%); US SOCIAL SECURITY (77%); GOVERNMENT &amp; PUBLIC ADMINISTRATION (76%); TAXES &amp; TAXATION (74%); VETERANS AFFAIRS (73%); LABOR UNIONS (72%); SELFIES (72%); WORKER CATEGORIES (72%); WAGES &amp; SALARIES (67%)</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WALL STREET JOURNAL (53%)</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SOCIAL SECURITY ADMINISTRATION (54%); AMERICAN FEDERATION OF GOVERNMENT EMPLOYEES (54%)</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SELFIES (72%)</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JOE BIDEN</w:t>
      </w:r>
      <w:r>
        <w:rPr>
          <w:rFonts w:ascii="arial" w:eastAsia="arial" w:hAnsi="arial" w:cs="arial"/>
          <w:b w:val="0"/>
          <w:i w:val="0"/>
          <w:strike w:val="0"/>
          <w:noProof w:val="0"/>
          <w:color w:val="000000"/>
          <w:position w:val="0"/>
          <w:sz w:val="20"/>
          <w:u w:val="none"/>
          <w:vertAlign w:val="baseline"/>
        </w:rPr>
        <w:t xml:space="preserve"> (91%); JONI ERNST (78%); ELON MUSK (72%)</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(93%); IOWA, USA (79%); UNITED STATES (95%)</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2024</w:t>
      </w:r>
    </w:p>
    <w:p>
      <w:pPr>
        <w:pStyle w:val="Normal150"/>
      </w:pPr>
    </w:p>
    <w:p>
      <w:pPr>
        <w:pStyle w:val="Normal150"/>
        <w:ind w:left="200"/>
      </w:pPr>
      <w:r>
        <w:br/>
      </w:r>
      <w:r>
        <w:pict>
          <v:line id="_x0000_s1561" style="position:absolute;z-index:25215692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Joe Biden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Joe Biden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Evaluating Joe Biden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Trump now says Joe Biden's pardons are void</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Trump now says Joe Biden's pardons are void</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Joe Biden Signs With CAA</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Donald Trump says Joe Biden's pardons are void</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Joe Biden Named in JFK Files: What to Know</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Trump now says Joe Biden's pardons are void</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Trump now says Joe Biden's pardons are void</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Good Riddance, Joe Biden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Joe Biden humiliated over 'meltdown' after shouting about Donald Trump in rambling speech</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US: Joe Biden fumes as arsonist sets fire to Pennsylvania governor's residence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Joe Biden Draws Mixed Reactions After Forcefully Defending Social Security</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Trump says Joe Biden's pardons are null and void</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All pardons granted by Joe Biden are now void: Trump</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Joe Biden Autopen Drama Explained</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United States: Donald Trump claims Joe Biden's pardons are void</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Trump terminates Joe Biden's oil deal with Venezuela</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What is autopen, device Joe Biden allegedly used to sign pardon documents?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PRESIDENT JOE BIDEN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Donald Trump reveals with a tease what he admired most about Joe Biden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Trump invalidates pardons granted by Joe Biden; alleges use of automatic signature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George Clooney Reveals If He Regrets Turning Against Joe Biden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Stephen A. Smith Accuses Politician Of Covering Up For Joe Biden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Trump declares Joe Biden's pardons void because of autopen signatures; US GOVERNMENT</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Trump ends Joe Biden's access to classified information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Jimmy Carter died happy knowing he wasn't the worst: Donald Trump mocks Joe Biden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Joe Biden's Indictment</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Trump cancels Joe Biden's last minute pardons, declares them 'void' and 'vacant'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Joe Biden Welcomes First Great-Grandchild</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'No need': Donald Trump revokes Joe Biden's security clearances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Thank you, Joe Biden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Armed Forces Farewell Honoring President Joe Biden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Donald Trump follows in AMLO's footsteps: Withdrew security from Joe Biden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'Was certainly involved': Was Jill Joe Biden's 'autopen' and ran the White House? Trump's bold accusation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Trump drops hints on prosecuting Joe Biden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Donald Trump mocks Joe Biden, says Jimmy Carter 'died happy' knowing he wasn't the worst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Harry Sisson Snapchat scandal: Anti-Trump TikTok influencer's link with Joe Biden revealed</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Trump Reveals the One Thing He Admires About 'Sleepy Joe' Biden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Sit down with Joe Biden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Joe Biden Pardons His Son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Why Donald Trump's Claims About Joe Biden's Signature Could Struggle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Joe Biden, Jill want to come back to politics, Democrats not sure how to respond</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United States . Donald Trump revokes pardons of predecessor Joe Biden citing irregularities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Donald Trump revokes Joe Biden’s security clearance</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Trump Fumes at 'Crooked Joe Biden' and Zelensky for 'Allowing' Russian Invasion of Ukraine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Crooked Joe Biden and Zelenskyy did horrible job: Trump reacts to Ukraine invite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Will President Joe Biden attend Donald Trump's inauguration?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Joe Biden drops his ice cream and calls Ukraine Iraq in gaffe-filled Harvard trip</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Joe Biden becomes a great-grandfather</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João Lourenço Meets With Joe Biden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George Clooney Calls Urging Joe Biden To Step Down Was 'Civic Duty', Reacts To Backlash</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Trump revokes Secret Service protection for Hunter and Ashley, sons of former President Joe Biden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Joe Biden becomes a great-grandfather</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President Joe Biden becomes great-grandfather</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Joe Biden asleep at the wheel of government</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US News: Donald Trump Revokes Joe Biden's Security Clearance, Ending Intelligence Briefings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The Legacy of Joe Biden - The Spire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'Befuddled' And Exhausted During Debate Prep: All The Allegations About Joe Biden's Mental Decline In New Books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Man nails Joe Biden Halloween costume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Trump reveals one thing he admires about 'sleepy' Joe Biden, hilariously roasts his predecessor. Watch video</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Trump declares pardons issued by Joe Biden void: Done by autopen, he knew nothing</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Could Joe Biden return to the campaign trail? Report suggests he might do that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'Othello' premiere photos: Jennifer Lopez, Katie Holmes, Joe Biden, more stars light up Broadway</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Watch President Joe Biden's farewell address from the Oval Office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Joe Biden Signs With CAA</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Joe Biden most consequential president in US history - Nancy Pelosi</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President Joe Biden Lands in Benguela</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Ex-President Joe Biden blasts Trump's actions as destructive, divisive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Joe Biden pardons Anthony Fauci, Liz Cheney</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Joe Biden's bitter legacy</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Joe Biden Dons Timeless Black Shoes at Trump Inauguration 2025</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'Wow' - Everyone Has Same Reaction To Joe Biden Agent Announcement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Ashley Moody not surprised Joe Biden's security clearance got yanked</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Joe Biden pardons his son, Hunter</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Joe Biden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Sens. Johnson, Grassley to the National Archives: The American People Deserve a Full Accounting of Joe Biden's Activities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President Joe Biden Arrives in Angola</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President Joe Biden arrives in Angola</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Joe Biden refers to Hamas as 'Hezbollah' during ceasefire deal announcement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Trump's inauguration: images of the meeting with Joe Biden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'Sleepy, crooked Joe Biden used...': US President Donald Trump declares his predecessor's pardons invalid. Here's why</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Where is Joe Biden headed now?</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Elon Musk slams Joe Biden over illegal immigration: Calls it a one-party power grab</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Joe Biden reappears at 'Othello' New York premiere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President Joe Biden's Schedule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Danica Patrick Mocked Joe Biden During Television Appearance This Week</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Trump withdraws daily intelligence briefings to Joe Biden; strips security clearances from people in his administration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President Joe Biden's Schedule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Politics class: Joe Biden’s tragic curtain call</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Joe Biden short range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Joe Biden's abuse of power</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Okengwu honoured with Joe Biden's Lifetime Achievement Award 2025</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'Dear President Trump...': Contents of Joe Biden's letter to Trump revealed</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By Pardoning Hunter, Joe Biden Pardons Himself</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Joe Biden Has 1 Word To Describe President Trump's Second Term</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Joe Biden pardons son Hunter on gun, tax charges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Donald Trump reverses Joe Biden's rule limiting showerheads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Joe Biden slams Donald Trump in first speech since leaving office</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Inaugurations through the years: See historical photos from FDR to Joe Biden</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President Joe Biden's Schedule</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The highs and lows of Joe Biden's first post-presidency speech</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Marina highlights Joe Biden's actions on climate change</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Joe Biden</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JOE BIDEN FAILED THE NATION</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Dan Hurley Opens Up About His Awkward Encounter with Joe Biden at the White House</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Joe Biden makes unbelievable gaffe in first speech since leaving White House before taking aim at Trump and Musk</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Joe Biden, father of the year, by Joaquín Luna</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Joe Biden</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When Vivek Ramaswamy predicted Joe Biden would pardon son Hunter</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SENS. JOHNSON, GRASSLEY TO THE NATIONAL ARCHIVES: THE AMERICAN PEOPLE DESERVE A FULL ACCOUNTING OF JOE BIDEN'S ACTIVITIES</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Joe Biden</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Joe Biden Confuses Hezbollah for Hamas in Ceasefire Remarks</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Kamala Harris signs with Hollywood talent agency CAA, joining Joe Biden, Barack Obama</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Joe Biden pardons Hunter after saying he would not</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Will Joe Biden Pardon His Brother Next? What We Know</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Joe Biden's Visit Is Highlighted in the International Media</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Former U.S. President Joe Biden Has Signed With An Agent</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Joe Biden Tells Donald Trump 'Welcome Home' As He Arrives At The White House</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Joe Rogan reacts to internet theory about viral moment between Joe Biden and Donald Trump's son at the inauguration ceremony</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Joe Biden pardoned his son Hunter</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Joe Biden reappears to applause at 'Othello' New York premiere</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New book on Joe Biden 'exposes' massive cover-up about his declining health</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Joe Biden warns against rising 'oligarchy' in final speech</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Letter Utah owes Joe Biden a debt of gratitude</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Joe Biden</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Joe Biden thanks Claudia Sheinbaum for leadership in addressing fentanyl crisis</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Joe Biden Arrives At Slavery Museum</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Dem Donor Alleges That Joe Biden Was Doped Up Before Campaign Events</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'Sleepy Joe': Donald Trump Roasts Joe Biden. Internet Says Trump Is Best Comedian</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Joe Biden arrives at Slavery Museum</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Anthony Fauci Responds to Joe Biden's Pardon</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The Final Corruption of Joe Biden</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International Joe Biden delivered his last message as U.S. president and left a dark warning</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Kamala Harris Really 'Disappointed' With Boss Joe Biden: Here's Why</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President Joe Biden's Schedule</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Joe Biden's 'inspirational' outgoing letter to Donald Trump revealed</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Donald Trump Shares Details of Joe Biden's Letter to Him</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Marina highlights Joe Biden's actions on climate change</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The award Lionel Messi and Pope Francis received from Joe Biden</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Joe Biden Emerges From Political Hibernation On X Amid Reports He Wants Back Into Democrats' Future</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Inaugurations through the years: See historical photos from FDR to Joe Biden</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Hunter Biden China Photos Emerge After Joe Biden Pardons Son</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Joe Biden thanks Claudia Sheinbaum for historic fentanyl seizure</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Joe Biden Is Getting Ripped For 'Pathetic' Army vs. Navy Decision</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Joe Biden drops ice cream and misnames Ukraine on Harvard visit</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Joe Biden skewers Donald Trump with scathing takedown about 'hatchet job'</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Joe Biden pardons son Hunter over gun and tax charges</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Joe Biden's COVID nation</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59239C3"/>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6A16C64"/>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DA92442"/>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137BC902"/>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13C20C5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172C391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17C2F58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18717563"/>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1A3991E9"/>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1C262876"/>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1D126501"/>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22C926D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237E1F45"/>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25543A47"/>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2709D570"/>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29A12FF3"/>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29EB6DB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316473B8"/>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3348734A"/>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35EC0F58"/>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39DB2AB5"/>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40BD376F"/>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45B1253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52A0D7A8"/>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58C6B47B"/>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5C914227"/>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664BD1A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6D9940DE"/>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7D2AA619"/>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13"/>
  </w:num>
  <w:num w:numId="5">
    <w:abstractNumId w:val="38"/>
  </w:num>
  <w:num w:numId="6">
    <w:abstractNumId w:val="26"/>
  </w:num>
  <w:num w:numId="7">
    <w:abstractNumId w:val="3"/>
  </w:num>
  <w:num w:numId="8">
    <w:abstractNumId w:val="4"/>
  </w:num>
  <w:num w:numId="9">
    <w:abstractNumId w:val="16"/>
  </w:num>
  <w:num w:numId="10">
    <w:abstractNumId w:val="25"/>
  </w:num>
  <w:num w:numId="11">
    <w:abstractNumId w:val="39"/>
  </w:num>
  <w:num w:numId="12">
    <w:abstractNumId w:val="35"/>
  </w:num>
  <w:num w:numId="13">
    <w:abstractNumId w:val="37"/>
  </w:num>
  <w:num w:numId="14">
    <w:abstractNumId w:val="5"/>
  </w:num>
  <w:num w:numId="15">
    <w:abstractNumId w:val="6"/>
  </w:num>
  <w:num w:numId="16">
    <w:abstractNumId w:val="7"/>
  </w:num>
  <w:num w:numId="17">
    <w:abstractNumId w:val="8"/>
  </w:num>
  <w:num w:numId="18">
    <w:abstractNumId w:val="9"/>
  </w:num>
  <w:num w:numId="19">
    <w:abstractNumId w:val="10"/>
  </w:num>
  <w:num w:numId="20">
    <w:abstractNumId w:val="11"/>
  </w:num>
  <w:num w:numId="21">
    <w:abstractNumId w:val="34"/>
  </w:num>
  <w:num w:numId="22">
    <w:abstractNumId w:val="29"/>
  </w:num>
  <w:num w:numId="23">
    <w:abstractNumId w:val="15"/>
  </w:num>
  <w:num w:numId="24">
    <w:abstractNumId w:val="27"/>
  </w:num>
  <w:num w:numId="25">
    <w:abstractNumId w:val="33"/>
  </w:num>
  <w:num w:numId="26">
    <w:abstractNumId w:val="24"/>
  </w:num>
  <w:num w:numId="27">
    <w:abstractNumId w:val="22"/>
  </w:num>
  <w:num w:numId="28">
    <w:abstractNumId w:val="31"/>
  </w:num>
  <w:num w:numId="29">
    <w:abstractNumId w:val="12"/>
  </w:num>
  <w:num w:numId="30">
    <w:abstractNumId w:val="21"/>
  </w:num>
  <w:num w:numId="31">
    <w:abstractNumId w:val="36"/>
  </w:num>
  <w:num w:numId="32">
    <w:abstractNumId w:val="18"/>
  </w:num>
  <w:num w:numId="33">
    <w:abstractNumId w:val="14"/>
  </w:num>
  <w:num w:numId="34">
    <w:abstractNumId w:val="17"/>
  </w:num>
  <w:num w:numId="35">
    <w:abstractNumId w:val="32"/>
  </w:num>
  <w:num w:numId="36">
    <w:abstractNumId w:val="28"/>
  </w:num>
  <w:num w:numId="37">
    <w:abstractNumId w:val="40"/>
  </w:num>
  <w:num w:numId="38">
    <w:abstractNumId w:val="30"/>
  </w:num>
  <w:num w:numId="39">
    <w:abstractNumId w:val="20"/>
  </w:num>
  <w:num w:numId="40">
    <w:abstractNumId w:val="19"/>
  </w:num>
  <w:num w:numId="41">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rFonts w:ascii="arial" w:eastAsia="arial" w:hAnsi="arial" w:cs="arial"/>
      <w:sz w:val="20"/>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rFonts w:ascii="arial" w:eastAsia="arial" w:hAnsi="arial" w:cs="arial"/>
      <w:sz w:val="20"/>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rFonts w:ascii="arial" w:eastAsia="arial" w:hAnsi="arial" w:cs="arial"/>
      <w:sz w:val="20"/>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rFonts w:ascii="arial" w:eastAsia="arial" w:hAnsi="arial" w:cs="arial"/>
      <w:sz w:val="20"/>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rFonts w:ascii="arial" w:eastAsia="arial" w:hAnsi="arial" w:cs="arial"/>
      <w:sz w:val="20"/>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rFonts w:ascii="arial" w:eastAsia="arial" w:hAnsi="arial" w:cs="arial"/>
      <w:sz w:val="20"/>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rFonts w:ascii="arial" w:eastAsia="arial" w:hAnsi="arial" w:cs="arial"/>
      <w:sz w:val="20"/>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rFonts w:ascii="arial" w:eastAsia="arial" w:hAnsi="arial" w:cs="arial"/>
      <w:sz w:val="20"/>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41">
    <w:name w:val="Normal_141"/>
    <w:qFormat/>
    <w:rPr>
      <w:rFonts w:ascii="arial" w:eastAsia="arial" w:hAnsi="arial" w:cs="arial"/>
      <w:sz w:val="20"/>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rFonts w:ascii="arial" w:eastAsia="arial" w:hAnsi="arial" w:cs="arial"/>
      <w:sz w:val="20"/>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footer" Target="footer30.xml" /><Relationship Id="rId1000" Type="http://schemas.openxmlformats.org/officeDocument/2006/relationships/hyperlink" Target="https://www.ronjohnson.senate.gov/2025/2/sens-johnson-grassley-to-the-national-archives-the-american-people-deserve-a-full-accounting-of-joe-biden-s-activities" TargetMode="External" /><Relationship Id="rId1001" Type="http://schemas.openxmlformats.org/officeDocument/2006/relationships/hyperlink" Target="https://www.ronjohnson.senate.gov/2025/2/sens-johnson-grassley-to-the-national-archives-the-american-people-deserve-a-full-accounting-of-joe-biden-s-activities" TargetMode="External" /><Relationship Id="rId1002" Type="http://schemas.openxmlformats.org/officeDocument/2006/relationships/hyperlink" Target="https://www.ronjohnson.senate.gov/2025/2/sens-johnson-grassley-to-the-national-archives-the-american-people-deserve-a-full-accounting-of-joe-biden-s-activities" TargetMode="External" /><Relationship Id="rId1003" Type="http://schemas.openxmlformats.org/officeDocument/2006/relationships/header" Target="header238.xml" /><Relationship Id="rId1004" Type="http://schemas.openxmlformats.org/officeDocument/2006/relationships/header" Target="header239.xml" /><Relationship Id="rId1005" Type="http://schemas.openxmlformats.org/officeDocument/2006/relationships/footer" Target="footer238.xml" /><Relationship Id="rId1006" Type="http://schemas.openxmlformats.org/officeDocument/2006/relationships/footer" Target="footer239.xml" /><Relationship Id="rId1007" Type="http://schemas.openxmlformats.org/officeDocument/2006/relationships/header" Target="header240.xml" /><Relationship Id="rId1008" Type="http://schemas.openxmlformats.org/officeDocument/2006/relationships/footer" Target="footer240.xml" /><Relationship Id="rId1009" Type="http://schemas.openxmlformats.org/officeDocument/2006/relationships/hyperlink" Target="https://advance.lexis.com/api/document?collection=news&amp;id=urn:contentItem:6DJM-VCW1-DY15-S005-00000-00&amp;context=1519360" TargetMode="External" /><Relationship Id="rId101" Type="http://schemas.openxmlformats.org/officeDocument/2006/relationships/hyperlink" Target="https://advance.lexis.com/api/document?collection=news&amp;id=urn:contentItem:6FC3-30T3-RT5Y-60P9-00000-00&amp;context=1519360" TargetMode="External" /><Relationship Id="rId1010" Type="http://schemas.openxmlformats.org/officeDocument/2006/relationships/hyperlink" Target="https://advance.lexis.com/api/document?collection=news&amp;id=urn:contentItem:6DJM-VCW1-DY15-S005-00000-00&amp;context=1519360" TargetMode="External" /><Relationship Id="rId1011" Type="http://schemas.openxmlformats.org/officeDocument/2006/relationships/hyperlink" Target="https://advance.lexis.com/api/document?collection=news&amp;id=urn:contentItem:6DJM-VCW1-DY15-S005-00000-00&amp;context=1519360" TargetMode="External" /><Relationship Id="rId1012" Type="http://schemas.openxmlformats.org/officeDocument/2006/relationships/header" Target="header241.xml" /><Relationship Id="rId1013" Type="http://schemas.openxmlformats.org/officeDocument/2006/relationships/header" Target="header242.xml" /><Relationship Id="rId1014" Type="http://schemas.openxmlformats.org/officeDocument/2006/relationships/footer" Target="footer241.xml" /><Relationship Id="rId1015" Type="http://schemas.openxmlformats.org/officeDocument/2006/relationships/footer" Target="footer242.xml" /><Relationship Id="rId1016" Type="http://schemas.openxmlformats.org/officeDocument/2006/relationships/header" Target="header243.xml" /><Relationship Id="rId1017" Type="http://schemas.openxmlformats.org/officeDocument/2006/relationships/footer" Target="footer243.xml" /><Relationship Id="rId1018" Type="http://schemas.openxmlformats.org/officeDocument/2006/relationships/hyperlink" Target="https://advance.lexis.com/api/document?collection=news&amp;id=urn:contentItem:6DJP-TXN1-JCH9-G1MW-00000-00&amp;context=1519360" TargetMode="External" /><Relationship Id="rId1019" Type="http://schemas.openxmlformats.org/officeDocument/2006/relationships/hyperlink" Target="https://advance.lexis.com/api/document?collection=news&amp;id=urn:contentItem:6DJP-TXN1-JCH9-G1MW-00000-00&amp;context=1519360" TargetMode="External" /><Relationship Id="rId102" Type="http://schemas.openxmlformats.org/officeDocument/2006/relationships/hyperlink" Target="https://advance.lexis.com/api/document?collection=news&amp;id=urn:contentItem:6FC3-30T3-RT5Y-60P9-00000-00&amp;context=1519360" TargetMode="External" /><Relationship Id="rId1020" Type="http://schemas.openxmlformats.org/officeDocument/2006/relationships/hyperlink" Target="https://advance.lexis.com/api/document?collection=news&amp;id=urn:contentItem:6DJP-TXN1-JCH9-G1MW-00000-00&amp;context=1519360" TargetMode="External" /><Relationship Id="rId1021" Type="http://schemas.openxmlformats.org/officeDocument/2006/relationships/header" Target="header244.xml" /><Relationship Id="rId1022" Type="http://schemas.openxmlformats.org/officeDocument/2006/relationships/header" Target="header245.xml" /><Relationship Id="rId1023" Type="http://schemas.openxmlformats.org/officeDocument/2006/relationships/footer" Target="footer244.xml" /><Relationship Id="rId1024" Type="http://schemas.openxmlformats.org/officeDocument/2006/relationships/footer" Target="footer245.xml" /><Relationship Id="rId1025" Type="http://schemas.openxmlformats.org/officeDocument/2006/relationships/header" Target="header246.xml" /><Relationship Id="rId1026" Type="http://schemas.openxmlformats.org/officeDocument/2006/relationships/footer" Target="footer246.xml" /><Relationship Id="rId1027" Type="http://schemas.openxmlformats.org/officeDocument/2006/relationships/hyperlink" Target="https://advance.lexis.com/api/document?collection=news&amp;id=urn:contentItem:6DX2-6VF3-RYDB-432Y-00000-00&amp;context=1519360" TargetMode="External" /><Relationship Id="rId1028" Type="http://schemas.openxmlformats.org/officeDocument/2006/relationships/hyperlink" Target="https://advance.lexis.com/api/document?collection=news&amp;id=urn:contentItem:6DX2-6VF3-RYDB-432Y-00000-00&amp;context=1519360" TargetMode="External" /><Relationship Id="rId1029" Type="http://schemas.openxmlformats.org/officeDocument/2006/relationships/hyperlink" Target="mailto:contentservices@htdigital.in" TargetMode="External" /><Relationship Id="rId103" Type="http://schemas.openxmlformats.org/officeDocument/2006/relationships/hyperlink" Target="https://advance.lexis.com/api/document?collection=news&amp;id=urn:contentItem:6FC3-30T3-RT5Y-60P9-00000-00&amp;context=1519360" TargetMode="External" /><Relationship Id="rId1030" Type="http://schemas.openxmlformats.org/officeDocument/2006/relationships/header" Target="header247.xml" /><Relationship Id="rId1031" Type="http://schemas.openxmlformats.org/officeDocument/2006/relationships/header" Target="header248.xml" /><Relationship Id="rId1032" Type="http://schemas.openxmlformats.org/officeDocument/2006/relationships/footer" Target="footer247.xml" /><Relationship Id="rId1033" Type="http://schemas.openxmlformats.org/officeDocument/2006/relationships/footer" Target="footer248.xml" /><Relationship Id="rId1034" Type="http://schemas.openxmlformats.org/officeDocument/2006/relationships/header" Target="header249.xml" /><Relationship Id="rId1035" Type="http://schemas.openxmlformats.org/officeDocument/2006/relationships/footer" Target="footer249.xml" /><Relationship Id="rId1036" Type="http://schemas.openxmlformats.org/officeDocument/2006/relationships/hyperlink" Target="https://advance.lexis.com/api/document?collection=news&amp;id=urn:contentItem:6DY4-WBC3-S9P6-54MP-00000-00&amp;context=1519360" TargetMode="External" /><Relationship Id="rId1037" Type="http://schemas.openxmlformats.org/officeDocument/2006/relationships/hyperlink" Target="https://advance.lexis.com/api/document?collection=news&amp;id=urn:contentItem:6DY4-WBC3-S9P6-54MP-00000-00&amp;context=1519360" TargetMode="External" /><Relationship Id="rId1038" Type="http://schemas.openxmlformats.org/officeDocument/2006/relationships/header" Target="header250.xml" /><Relationship Id="rId1039" Type="http://schemas.openxmlformats.org/officeDocument/2006/relationships/header" Target="header251.xml" /><Relationship Id="rId104" Type="http://schemas.openxmlformats.org/officeDocument/2006/relationships/header" Target="header31.xml" /><Relationship Id="rId1040" Type="http://schemas.openxmlformats.org/officeDocument/2006/relationships/footer" Target="footer250.xml" /><Relationship Id="rId1041" Type="http://schemas.openxmlformats.org/officeDocument/2006/relationships/footer" Target="footer251.xml" /><Relationship Id="rId1042" Type="http://schemas.openxmlformats.org/officeDocument/2006/relationships/header" Target="header252.xml" /><Relationship Id="rId1043" Type="http://schemas.openxmlformats.org/officeDocument/2006/relationships/footer" Target="footer252.xml" /><Relationship Id="rId1044" Type="http://schemas.openxmlformats.org/officeDocument/2006/relationships/hyperlink" Target="https://advance.lexis.com/api/document?collection=news&amp;id=urn:contentItem:6FBW-VDG3-RRSW-T3V8-00000-00&amp;context=1519360" TargetMode="External" /><Relationship Id="rId1045" Type="http://schemas.openxmlformats.org/officeDocument/2006/relationships/hyperlink" Target="https://advance.lexis.com/api/document?collection=news&amp;id=urn:contentItem:6FBW-VDG3-RRSW-T3V8-00000-00&amp;context=1519360" TargetMode="External" /><Relationship Id="rId1046" Type="http://schemas.openxmlformats.org/officeDocument/2006/relationships/hyperlink" Target="https://advance.lexis.com/api/document?collection=news&amp;id=urn:contentItem:6FBW-VDG3-RRSW-T3V8-00000-00&amp;context=1519360" TargetMode="External" /><Relationship Id="rId1047" Type="http://schemas.openxmlformats.org/officeDocument/2006/relationships/header" Target="header253.xml" /><Relationship Id="rId1048" Type="http://schemas.openxmlformats.org/officeDocument/2006/relationships/header" Target="header254.xml" /><Relationship Id="rId1049" Type="http://schemas.openxmlformats.org/officeDocument/2006/relationships/footer" Target="footer253.xml" /><Relationship Id="rId105" Type="http://schemas.openxmlformats.org/officeDocument/2006/relationships/header" Target="header32.xml" /><Relationship Id="rId1050" Type="http://schemas.openxmlformats.org/officeDocument/2006/relationships/footer" Target="footer254.xml" /><Relationship Id="rId1051" Type="http://schemas.openxmlformats.org/officeDocument/2006/relationships/header" Target="header255.xml" /><Relationship Id="rId1052" Type="http://schemas.openxmlformats.org/officeDocument/2006/relationships/footer" Target="footer255.xml" /><Relationship Id="rId1053" Type="http://schemas.openxmlformats.org/officeDocument/2006/relationships/hyperlink" Target="https://advance.lexis.com/api/document?collection=news&amp;id=urn:contentItem:6DY0-SS63-RS4R-B3FC-00000-00&amp;context=1519360" TargetMode="External" /><Relationship Id="rId1054" Type="http://schemas.openxmlformats.org/officeDocument/2006/relationships/hyperlink" Target="https://advance.lexis.com/api/document?collection=news&amp;id=urn:contentItem:6DY0-SS63-RS4R-B3FC-00000-00&amp;context=1519360" TargetMode="External" /><Relationship Id="rId1055" Type="http://schemas.openxmlformats.org/officeDocument/2006/relationships/hyperlink" Target="https://advance.lexis.com/api/document?collection=news&amp;id=urn:contentItem:6DY0-SS63-RS4R-B3FC-00000-00&amp;context=1519360" TargetMode="External" /><Relationship Id="rId1056" Type="http://schemas.openxmlformats.org/officeDocument/2006/relationships/header" Target="header256.xml" /><Relationship Id="rId1057" Type="http://schemas.openxmlformats.org/officeDocument/2006/relationships/header" Target="header257.xml" /><Relationship Id="rId1058" Type="http://schemas.openxmlformats.org/officeDocument/2006/relationships/footer" Target="footer256.xml" /><Relationship Id="rId1059" Type="http://schemas.openxmlformats.org/officeDocument/2006/relationships/footer" Target="footer257.xml" /><Relationship Id="rId106" Type="http://schemas.openxmlformats.org/officeDocument/2006/relationships/footer" Target="footer31.xml" /><Relationship Id="rId1060" Type="http://schemas.openxmlformats.org/officeDocument/2006/relationships/header" Target="header258.xml" /><Relationship Id="rId1061" Type="http://schemas.openxmlformats.org/officeDocument/2006/relationships/footer" Target="footer258.xml" /><Relationship Id="rId1062" Type="http://schemas.openxmlformats.org/officeDocument/2006/relationships/hyperlink" Target="https://advance.lexis.com/api/document?collection=news&amp;id=urn:contentItem:6FC4-6BC3-RTYS-G1VS-00000-00&amp;context=1519360" TargetMode="External" /><Relationship Id="rId1063" Type="http://schemas.openxmlformats.org/officeDocument/2006/relationships/hyperlink" Target="https://advance.lexis.com/api/document?collection=news&amp;id=urn:contentItem:6FC4-6BC3-RTYS-G1VS-00000-00&amp;context=1519360" TargetMode="External" /><Relationship Id="rId1064" Type="http://schemas.openxmlformats.org/officeDocument/2006/relationships/hyperlink" Target="https://advance.lexis.com/api/document?collection=news&amp;id=urn:contentItem:6FC4-6BC3-RTYS-G1VS-00000-00&amp;context=1519360" TargetMode="External" /><Relationship Id="rId1065" Type="http://schemas.openxmlformats.org/officeDocument/2006/relationships/hyperlink" Target="https://t.co/HkhtxCXouf" TargetMode="External" /><Relationship Id="rId1066" Type="http://schemas.openxmlformats.org/officeDocument/2006/relationships/hyperlink" Target="https://twitter.com/elonmusk/status/1901869347427017155?ref_src=twsrc%5Etfw" TargetMode="External" /><Relationship Id="rId1067" Type="http://schemas.openxmlformats.org/officeDocument/2006/relationships/hyperlink" Target="https://akm-img-a-in.tosshub.com/indiatoday/images/story/202503/elon-musk-and-joe-biden-184259501-16x9_0.jpg?VersionId=gCHDDUciXL3.YqKz30Yk_8hX0AZlyhUe?size=749:421" TargetMode="External" /><Relationship Id="rId1068" Type="http://schemas.openxmlformats.org/officeDocument/2006/relationships/header" Target="header259.xml" /><Relationship Id="rId1069" Type="http://schemas.openxmlformats.org/officeDocument/2006/relationships/header" Target="header260.xml" /><Relationship Id="rId107" Type="http://schemas.openxmlformats.org/officeDocument/2006/relationships/footer" Target="footer32.xml" /><Relationship Id="rId1070" Type="http://schemas.openxmlformats.org/officeDocument/2006/relationships/footer" Target="footer259.xml" /><Relationship Id="rId1071" Type="http://schemas.openxmlformats.org/officeDocument/2006/relationships/footer" Target="footer260.xml" /><Relationship Id="rId1072" Type="http://schemas.openxmlformats.org/officeDocument/2006/relationships/header" Target="header261.xml" /><Relationship Id="rId1073" Type="http://schemas.openxmlformats.org/officeDocument/2006/relationships/footer" Target="footer261.xml" /><Relationship Id="rId1074" Type="http://schemas.openxmlformats.org/officeDocument/2006/relationships/hyperlink" Target="https://advance.lexis.com/api/document?collection=news&amp;id=urn:contentItem:6FDJ-W8M3-S60G-T0DR-00000-00&amp;context=1519360" TargetMode="External" /><Relationship Id="rId1075" Type="http://schemas.openxmlformats.org/officeDocument/2006/relationships/hyperlink" Target="https://advance.lexis.com/api/document?collection=news&amp;id=urn:contentItem:6FDJ-W8M3-S60G-T0DR-00000-00&amp;context=1519360" TargetMode="External" /><Relationship Id="rId1076" Type="http://schemas.openxmlformats.org/officeDocument/2006/relationships/header" Target="header262.xml" /><Relationship Id="rId1077" Type="http://schemas.openxmlformats.org/officeDocument/2006/relationships/header" Target="header263.xml" /><Relationship Id="rId1078" Type="http://schemas.openxmlformats.org/officeDocument/2006/relationships/footer" Target="footer262.xml" /><Relationship Id="rId1079" Type="http://schemas.openxmlformats.org/officeDocument/2006/relationships/footer" Target="footer263.xml" /><Relationship Id="rId108" Type="http://schemas.openxmlformats.org/officeDocument/2006/relationships/header" Target="header33.xml" /><Relationship Id="rId1080" Type="http://schemas.openxmlformats.org/officeDocument/2006/relationships/header" Target="header264.xml" /><Relationship Id="rId1081" Type="http://schemas.openxmlformats.org/officeDocument/2006/relationships/footer" Target="footer264.xml" /><Relationship Id="rId1082" Type="http://schemas.openxmlformats.org/officeDocument/2006/relationships/hyperlink" Target="https://advance.lexis.com/api/document?collection=news&amp;id=urn:contentItem:6DVD-PDR3-RRP4-T16H-00000-00&amp;context=1519360" TargetMode="External" /><Relationship Id="rId1083" Type="http://schemas.openxmlformats.org/officeDocument/2006/relationships/hyperlink" Target="https://advance.lexis.com/api/document?collection=news&amp;id=urn:contentItem:6DVD-PDR3-RRP4-T16H-00000-00&amp;context=1519360" TargetMode="External" /><Relationship Id="rId1084" Type="http://schemas.openxmlformats.org/officeDocument/2006/relationships/hyperlink" Target="https://advance.lexis.com/api/document?collection=news&amp;id=urn:contentItem:6DVD-PDR3-RRP4-T16H-00000-00&amp;context=1519360" TargetMode="External" /><Relationship Id="rId1085" Type="http://schemas.openxmlformats.org/officeDocument/2006/relationships/hyperlink" Target="mailto:press@who.eop.gov" TargetMode="External" /><Relationship Id="rId1086" Type="http://schemas.openxmlformats.org/officeDocument/2006/relationships/header" Target="header265.xml" /><Relationship Id="rId1087" Type="http://schemas.openxmlformats.org/officeDocument/2006/relationships/header" Target="header266.xml" /><Relationship Id="rId1088" Type="http://schemas.openxmlformats.org/officeDocument/2006/relationships/footer" Target="footer265.xml" /><Relationship Id="rId1089" Type="http://schemas.openxmlformats.org/officeDocument/2006/relationships/footer" Target="footer266.xml" /><Relationship Id="rId109" Type="http://schemas.openxmlformats.org/officeDocument/2006/relationships/footer" Target="footer33.xml" /><Relationship Id="rId1090" Type="http://schemas.openxmlformats.org/officeDocument/2006/relationships/header" Target="header267.xml" /><Relationship Id="rId1091" Type="http://schemas.openxmlformats.org/officeDocument/2006/relationships/footer" Target="footer267.xml" /><Relationship Id="rId1092" Type="http://schemas.openxmlformats.org/officeDocument/2006/relationships/hyperlink" Target="https://advance.lexis.com/api/document?collection=news&amp;id=urn:contentItem:6FCR-C173-S01F-F2BX-00000-00&amp;context=1519360" TargetMode="External" /><Relationship Id="rId1093" Type="http://schemas.openxmlformats.org/officeDocument/2006/relationships/hyperlink" Target="https://advance.lexis.com/api/document?collection=news&amp;id=urn:contentItem:6FCR-C173-S01F-F2BX-00000-00&amp;context=1519360" TargetMode="External" /><Relationship Id="rId1094" Type="http://schemas.openxmlformats.org/officeDocument/2006/relationships/hyperlink" Target="https://advance.lexis.com/api/document?collection=news&amp;id=urn:contentItem:6FCR-C173-S01F-F2BX-00000-00&amp;context=1519360" TargetMode="External" /><Relationship Id="rId1095" Type="http://schemas.openxmlformats.org/officeDocument/2006/relationships/hyperlink" Target="https://x.com/Outkick/status/1898388239570116955" TargetMode="External" /><Relationship Id="rId1096" Type="http://schemas.openxmlformats.org/officeDocument/2006/relationships/hyperlink" Target="https://www.instagram.com/p/DHXj0pQMdUn/" TargetMode="External" /><Relationship Id="rId1097" Type="http://schemas.openxmlformats.org/officeDocument/2006/relationships/hyperlink" Target="https://www.instagram.com/reel/DHXj0pQMdUn/?utm_source=ig_embed&amp;utm_campaign=loading" TargetMode="External" /><Relationship Id="rId1098" Type="http://schemas.openxmlformats.org/officeDocument/2006/relationships/hyperlink" Target="https://www.instagram.com/reel/DHXj0pQMdUn/?utm_source=ig_embed&amp;utm_campaign=loading" TargetMode="External" /><Relationship Id="rId1099" Type="http://schemas.openxmlformats.org/officeDocument/2006/relationships/hyperlink" Target="https://www.pbs.org/newshour/politics/fact-checking-trumps-claim-that-biden-pardons-are-void-because-he-used-an-autopen" TargetMode="External" /><Relationship Id="rId11" Type="http://schemas.openxmlformats.org/officeDocument/2006/relationships/header" Target="header4.xml" /><Relationship Id="rId110" Type="http://schemas.openxmlformats.org/officeDocument/2006/relationships/hyperlink" Target="https://advance.lexis.com/api/document?collection=news&amp;id=urn:contentItem:6FC3-30Y3-RTC5-G456-00000-00&amp;context=1519360" TargetMode="External" /><Relationship Id="rId1100" Type="http://schemas.openxmlformats.org/officeDocument/2006/relationships/hyperlink" Target="https://thespun.com/nascar/danica-patrick-refuses-to-apologize-for-changing-political-parties" TargetMode="External" /><Relationship Id="rId1101" Type="http://schemas.openxmlformats.org/officeDocument/2006/relationships/header" Target="header268.xml" /><Relationship Id="rId1102" Type="http://schemas.openxmlformats.org/officeDocument/2006/relationships/header" Target="header269.xml" /><Relationship Id="rId1103" Type="http://schemas.openxmlformats.org/officeDocument/2006/relationships/footer" Target="footer268.xml" /><Relationship Id="rId1104" Type="http://schemas.openxmlformats.org/officeDocument/2006/relationships/footer" Target="footer269.xml" /><Relationship Id="rId1105" Type="http://schemas.openxmlformats.org/officeDocument/2006/relationships/header" Target="header270.xml" /><Relationship Id="rId1106" Type="http://schemas.openxmlformats.org/officeDocument/2006/relationships/footer" Target="footer270.xml" /><Relationship Id="rId1107" Type="http://schemas.openxmlformats.org/officeDocument/2006/relationships/hyperlink" Target="https://advance.lexis.com/api/document?collection=news&amp;id=urn:contentItem:6F9T-8153-RTSF-R4XS-00000-00&amp;context=1519360" TargetMode="External" /><Relationship Id="rId1108" Type="http://schemas.openxmlformats.org/officeDocument/2006/relationships/hyperlink" Target="https://advance.lexis.com/api/document?collection=news&amp;id=urn:contentItem:6F9T-8153-RTSF-R4XS-00000-00&amp;context=1519360" TargetMode="External" /><Relationship Id="rId1109" Type="http://schemas.openxmlformats.org/officeDocument/2006/relationships/hyperlink" Target="https://advance.lexis.com/api/document?collection=news&amp;id=urn:contentItem:6F9T-8153-RTSF-R4XS-00000-00&amp;context=1519360" TargetMode="External" /><Relationship Id="rId111" Type="http://schemas.openxmlformats.org/officeDocument/2006/relationships/hyperlink" Target="https://advance.lexis.com/api/document?collection=news&amp;id=urn:contentItem:6FC3-30Y3-RTC5-G456-00000-00&amp;context=1519360" TargetMode="External" /><Relationship Id="rId1110" Type="http://schemas.openxmlformats.org/officeDocument/2006/relationships/header" Target="header271.xml" /><Relationship Id="rId1111" Type="http://schemas.openxmlformats.org/officeDocument/2006/relationships/header" Target="header272.xml" /><Relationship Id="rId1112" Type="http://schemas.openxmlformats.org/officeDocument/2006/relationships/footer" Target="footer271.xml" /><Relationship Id="rId1113" Type="http://schemas.openxmlformats.org/officeDocument/2006/relationships/footer" Target="footer272.xml" /><Relationship Id="rId1114" Type="http://schemas.openxmlformats.org/officeDocument/2006/relationships/header" Target="header273.xml" /><Relationship Id="rId1115" Type="http://schemas.openxmlformats.org/officeDocument/2006/relationships/footer" Target="footer273.xml" /><Relationship Id="rId1116" Type="http://schemas.openxmlformats.org/officeDocument/2006/relationships/hyperlink" Target="https://advance.lexis.com/api/document?collection=news&amp;id=urn:contentItem:6DTB-VDS3-S4BS-D480-00000-00&amp;context=1519360" TargetMode="External" /><Relationship Id="rId1117" Type="http://schemas.openxmlformats.org/officeDocument/2006/relationships/hyperlink" Target="https://advance.lexis.com/api/document?collection=news&amp;id=urn:contentItem:6DTB-VDS3-S4BS-D480-00000-00&amp;context=1519360" TargetMode="External" /><Relationship Id="rId1118" Type="http://schemas.openxmlformats.org/officeDocument/2006/relationships/hyperlink" Target="https://advance.lexis.com/api/document?collection=news&amp;id=urn:contentItem:6DTB-VDS3-S4BS-D480-00000-00&amp;context=1519360" TargetMode="External" /><Relationship Id="rId1119" Type="http://schemas.openxmlformats.org/officeDocument/2006/relationships/hyperlink" Target="mailto:press@who.eop.gov" TargetMode="External" /><Relationship Id="rId112" Type="http://schemas.openxmlformats.org/officeDocument/2006/relationships/hyperlink" Target="https://advance.lexis.com/api/document?collection=news&amp;id=urn:contentItem:6FC3-30Y3-RTC5-G456-00000-00&amp;context=1519360" TargetMode="External" /><Relationship Id="rId1120" Type="http://schemas.openxmlformats.org/officeDocument/2006/relationships/header" Target="header274.xml" /><Relationship Id="rId1121" Type="http://schemas.openxmlformats.org/officeDocument/2006/relationships/header" Target="header275.xml" /><Relationship Id="rId1122" Type="http://schemas.openxmlformats.org/officeDocument/2006/relationships/footer" Target="footer274.xml" /><Relationship Id="rId1123" Type="http://schemas.openxmlformats.org/officeDocument/2006/relationships/footer" Target="footer275.xml" /><Relationship Id="rId1124" Type="http://schemas.openxmlformats.org/officeDocument/2006/relationships/header" Target="header276.xml" /><Relationship Id="rId1125" Type="http://schemas.openxmlformats.org/officeDocument/2006/relationships/footer" Target="footer276.xml" /><Relationship Id="rId1126" Type="http://schemas.openxmlformats.org/officeDocument/2006/relationships/hyperlink" Target="https://advance.lexis.com/api/document?collection=news&amp;id=urn:contentItem:6DXW-G933-RTBJ-K2H9-00000-00&amp;context=1519360" TargetMode="External" /><Relationship Id="rId1127" Type="http://schemas.openxmlformats.org/officeDocument/2006/relationships/hyperlink" Target="https://advance.lexis.com/api/document?collection=news&amp;id=urn:contentItem:6DXW-G933-RTBJ-K2H9-00000-00&amp;context=1519360" TargetMode="External" /><Relationship Id="rId1128" Type="http://schemas.openxmlformats.org/officeDocument/2006/relationships/hyperlink" Target="https://advance.lexis.com/api/document?collection=news&amp;id=urn:contentItem:6DXW-G933-RTBJ-K2H9-00000-00&amp;context=1519360" TargetMode="External" /><Relationship Id="rId1129" Type="http://schemas.openxmlformats.org/officeDocument/2006/relationships/hyperlink" Target="http://www.ft.com/schoolsarefree" TargetMode="External" /><Relationship Id="rId113" Type="http://schemas.openxmlformats.org/officeDocument/2006/relationships/header" Target="header34.xml" /><Relationship Id="rId1130" Type="http://schemas.openxmlformats.org/officeDocument/2006/relationships/hyperlink" Target="https://www.ft.com/politicsclass" TargetMode="External" /><Relationship Id="rId1131" Type="http://schemas.openxmlformats.org/officeDocument/2006/relationships/hyperlink" Target="https://www.ft.com/content/031af040-e50a-4599-9a09-d9499561613a" TargetMode="External" /><Relationship Id="rId1132" Type="http://schemas.openxmlformats.org/officeDocument/2006/relationships/hyperlink" Target="https://www.ft.com/content/031af040-e50a-4599-9a09-d9499561613a" TargetMode="External" /><Relationship Id="rId1133" Type="http://schemas.openxmlformats.org/officeDocument/2006/relationships/hyperlink" Target="https://www.ft.com/content/031af040-e50a-4599-9a09-d9499561613a" TargetMode="External" /><Relationship Id="rId1134" Type="http://schemas.openxmlformats.org/officeDocument/2006/relationships/header" Target="header277.xml" /><Relationship Id="rId1135" Type="http://schemas.openxmlformats.org/officeDocument/2006/relationships/header" Target="header278.xml" /><Relationship Id="rId1136" Type="http://schemas.openxmlformats.org/officeDocument/2006/relationships/footer" Target="footer277.xml" /><Relationship Id="rId1137" Type="http://schemas.openxmlformats.org/officeDocument/2006/relationships/footer" Target="footer278.xml" /><Relationship Id="rId1138" Type="http://schemas.openxmlformats.org/officeDocument/2006/relationships/header" Target="header279.xml" /><Relationship Id="rId1139" Type="http://schemas.openxmlformats.org/officeDocument/2006/relationships/footer" Target="footer279.xml" /><Relationship Id="rId114" Type="http://schemas.openxmlformats.org/officeDocument/2006/relationships/header" Target="header35.xml" /><Relationship Id="rId1140" Type="http://schemas.openxmlformats.org/officeDocument/2006/relationships/hyperlink" Target="https://advance.lexis.com/api/document?collection=news&amp;id=urn:contentItem:6DG4-N271-JCG7-836N-00000-00&amp;context=1519360" TargetMode="External" /><Relationship Id="rId1141" Type="http://schemas.openxmlformats.org/officeDocument/2006/relationships/hyperlink" Target="https://advance.lexis.com/api/document?collection=news&amp;id=urn:contentItem:6DG4-N271-JCG7-836N-00000-00&amp;context=1519360" TargetMode="External" /><Relationship Id="rId1142" Type="http://schemas.openxmlformats.org/officeDocument/2006/relationships/header" Target="header280.xml" /><Relationship Id="rId1143" Type="http://schemas.openxmlformats.org/officeDocument/2006/relationships/header" Target="header281.xml" /><Relationship Id="rId1144" Type="http://schemas.openxmlformats.org/officeDocument/2006/relationships/footer" Target="footer280.xml" /><Relationship Id="rId1145" Type="http://schemas.openxmlformats.org/officeDocument/2006/relationships/footer" Target="footer281.xml" /><Relationship Id="rId1146" Type="http://schemas.openxmlformats.org/officeDocument/2006/relationships/header" Target="header282.xml" /><Relationship Id="rId1147" Type="http://schemas.openxmlformats.org/officeDocument/2006/relationships/footer" Target="footer282.xml" /><Relationship Id="rId1148" Type="http://schemas.openxmlformats.org/officeDocument/2006/relationships/hyperlink" Target="https://advance.lexis.com/api/document?collection=news&amp;id=urn:contentItem:6DMK-1TD1-DY7P-T25Y-00000-00&amp;context=1519360" TargetMode="External" /><Relationship Id="rId1149" Type="http://schemas.openxmlformats.org/officeDocument/2006/relationships/hyperlink" Target="https://advance.lexis.com/api/document?collection=news&amp;id=urn:contentItem:6DMK-1TD1-DY7P-T25Y-00000-00&amp;context=1519360" TargetMode="External" /><Relationship Id="rId115" Type="http://schemas.openxmlformats.org/officeDocument/2006/relationships/footer" Target="footer34.xml" /><Relationship Id="rId1150" Type="http://schemas.openxmlformats.org/officeDocument/2006/relationships/header" Target="header283.xml" /><Relationship Id="rId1151" Type="http://schemas.openxmlformats.org/officeDocument/2006/relationships/header" Target="header284.xml" /><Relationship Id="rId1152" Type="http://schemas.openxmlformats.org/officeDocument/2006/relationships/footer" Target="footer283.xml" /><Relationship Id="rId1153" Type="http://schemas.openxmlformats.org/officeDocument/2006/relationships/footer" Target="footer284.xml" /><Relationship Id="rId1154" Type="http://schemas.openxmlformats.org/officeDocument/2006/relationships/header" Target="header285.xml" /><Relationship Id="rId1155" Type="http://schemas.openxmlformats.org/officeDocument/2006/relationships/footer" Target="footer285.xml" /><Relationship Id="rId1156" Type="http://schemas.openxmlformats.org/officeDocument/2006/relationships/hyperlink" Target="https://advance.lexis.com/api/document?collection=news&amp;id=urn:contentItem:6F0V-5Y13-RWX0-P19M-00000-00&amp;context=1519360" TargetMode="External" /><Relationship Id="rId1157" Type="http://schemas.openxmlformats.org/officeDocument/2006/relationships/hyperlink" Target="https://advance.lexis.com/api/document?collection=news&amp;id=urn:contentItem:6F0V-5Y13-RWX0-P19M-00000-00&amp;context=1519360" TargetMode="External" /><Relationship Id="rId1158" Type="http://schemas.openxmlformats.org/officeDocument/2006/relationships/hyperlink" Target="https://advance.lexis.com/api/document?collection=news&amp;id=urn:contentItem:6F0V-5Y13-RWX0-P19M-00000-00&amp;context=1519360" TargetMode="External" /><Relationship Id="rId1159" Type="http://schemas.openxmlformats.org/officeDocument/2006/relationships/header" Target="header286.xml" /><Relationship Id="rId116" Type="http://schemas.openxmlformats.org/officeDocument/2006/relationships/footer" Target="footer35.xml" /><Relationship Id="rId1160" Type="http://schemas.openxmlformats.org/officeDocument/2006/relationships/header" Target="header287.xml" /><Relationship Id="rId1161" Type="http://schemas.openxmlformats.org/officeDocument/2006/relationships/footer" Target="footer286.xml" /><Relationship Id="rId1162" Type="http://schemas.openxmlformats.org/officeDocument/2006/relationships/footer" Target="footer287.xml" /><Relationship Id="rId1163" Type="http://schemas.openxmlformats.org/officeDocument/2006/relationships/header" Target="header288.xml" /><Relationship Id="rId1164" Type="http://schemas.openxmlformats.org/officeDocument/2006/relationships/footer" Target="footer288.xml" /><Relationship Id="rId1165" Type="http://schemas.openxmlformats.org/officeDocument/2006/relationships/hyperlink" Target="https://advance.lexis.com/api/document?collection=news&amp;id=urn:contentItem:6DYD-R523-RRV3-F24D-00000-00&amp;context=1519360" TargetMode="External" /><Relationship Id="rId1166" Type="http://schemas.openxmlformats.org/officeDocument/2006/relationships/hyperlink" Target="https://advance.lexis.com/api/document?collection=news&amp;id=urn:contentItem:6DYD-R523-RRV3-F24D-00000-00&amp;context=1519360" TargetMode="External" /><Relationship Id="rId1167" Type="http://schemas.openxmlformats.org/officeDocument/2006/relationships/hyperlink" Target="https://advance.lexis.com/api/document?collection=news&amp;id=urn:contentItem:6DYD-R523-RRV3-F24D-00000-00&amp;context=1519360" TargetMode="External" /><Relationship Id="rId1168" Type="http://schemas.openxmlformats.org/officeDocument/2006/relationships/header" Target="header289.xml" /><Relationship Id="rId1169" Type="http://schemas.openxmlformats.org/officeDocument/2006/relationships/header" Target="header290.xml" /><Relationship Id="rId117" Type="http://schemas.openxmlformats.org/officeDocument/2006/relationships/header" Target="header36.xml" /><Relationship Id="rId1170" Type="http://schemas.openxmlformats.org/officeDocument/2006/relationships/footer" Target="footer289.xml" /><Relationship Id="rId1171" Type="http://schemas.openxmlformats.org/officeDocument/2006/relationships/footer" Target="footer290.xml" /><Relationship Id="rId1172" Type="http://schemas.openxmlformats.org/officeDocument/2006/relationships/header" Target="header291.xml" /><Relationship Id="rId1173" Type="http://schemas.openxmlformats.org/officeDocument/2006/relationships/footer" Target="footer291.xml" /><Relationship Id="rId1174" Type="http://schemas.openxmlformats.org/officeDocument/2006/relationships/hyperlink" Target="https://advance.lexis.com/api/document?collection=news&amp;id=urn:contentItem:6DJH-0VT1-JCMN-Y08N-00000-00&amp;context=1519360" TargetMode="External" /><Relationship Id="rId1175" Type="http://schemas.openxmlformats.org/officeDocument/2006/relationships/hyperlink" Target="https://advance.lexis.com/api/document?collection=news&amp;id=urn:contentItem:6DJH-0VT1-JCMN-Y08N-00000-00&amp;context=1519360" TargetMode="External" /><Relationship Id="rId1176" Type="http://schemas.openxmlformats.org/officeDocument/2006/relationships/hyperlink" Target="https://advance.lexis.com/api/document?collection=news&amp;id=urn:contentItem:6DJH-0VT1-JCMN-Y08N-00000-00&amp;context=1519360" TargetMode="External" /><Relationship Id="rId1177" Type="http://schemas.openxmlformats.org/officeDocument/2006/relationships/hyperlink" Target="http://nlpc.org/?utm_source=%5B%5BDELIVERY_RECIPIENT_CODE%5D%5D&amp;utm_medium=partner&amp;utm_campaign=newstex" TargetMode="External" /><Relationship Id="rId1178" Type="http://schemas.openxmlformats.org/officeDocument/2006/relationships/hyperlink" Target="https://newstex.com/?utm_source=%5B%5BDELIVERY_RECIPIENT_CODE%5D%5D&amp;utm_medium=partner&amp;utm_campaign=National+Legal+and+Policy+Center&amp;utm_id=106648&amp;utm_content=NLPC-106648-53398355576025203400075" TargetMode="External" /><Relationship Id="rId1179" Type="http://schemas.openxmlformats.org/officeDocument/2006/relationships/hyperlink" Target="https://townhall.com/columnists/peterflaherty/2024/07/05/media-is-hostage-to-reality-about-bidens-n2641370" TargetMode="External" /><Relationship Id="rId118" Type="http://schemas.openxmlformats.org/officeDocument/2006/relationships/footer" Target="footer36.xml" /><Relationship Id="rId1180" Type="http://schemas.openxmlformats.org/officeDocument/2006/relationships/hyperlink" Target="https://apnews.com/article/hunter-biden-pardon-statement-taxes-guns-2020149a8dfe314295f73ef7a4b0f732" TargetMode="External" /><Relationship Id="rId1181" Type="http://schemas.openxmlformats.org/officeDocument/2006/relationships/hyperlink" Target="https://apnews.com/article/hunter-biden-pardon-statement-taxes-guns-2020149a8dfe314295f73ef7a4b0f732" TargetMode="External" /><Relationship Id="rId1182" Type="http://schemas.openxmlformats.org/officeDocument/2006/relationships/hyperlink" Target="https://apnews.com/article/hunter-biden-pardon-statement-taxes-guns-2020149a8dfe314295f73ef7a4b0f732" TargetMode="External" /><Relationship Id="rId1183" Type="http://schemas.openxmlformats.org/officeDocument/2006/relationships/hyperlink" Target="https://apnews.com/article/hunter-biden-pardon-statement-taxes-guns-2020149a8dfe314295f73ef7a4b0f732" TargetMode="External" /><Relationship Id="rId1184" Type="http://schemas.openxmlformats.org/officeDocument/2006/relationships/hyperlink" Target="https://townhall.com/columnists/peterflaherty/2024/07/05/media-is-hostage-to-reality-about-bidens-n2641370" TargetMode="External" /><Relationship Id="rId1185" Type="http://schemas.openxmlformats.org/officeDocument/2006/relationships/hyperlink" Target="https://nlpc.org/government-integrity-project/joe-biden-pardons-hunter-breaking-pledge/" TargetMode="External" /><Relationship Id="rId1186" Type="http://schemas.openxmlformats.org/officeDocument/2006/relationships/hyperlink" Target="https://nlpc.org/government-integrity-project/joe-biden-pardons-hunter-breaking-pledge/" TargetMode="External" /><Relationship Id="rId1187" Type="http://schemas.openxmlformats.org/officeDocument/2006/relationships/hyperlink" Target="https://nlpc.org/government-integrity-project/joe-biden-pardons-hunter-breaking-pledge/" TargetMode="External" /><Relationship Id="rId1188" Type="http://schemas.openxmlformats.org/officeDocument/2006/relationships/header" Target="header292.xml" /><Relationship Id="rId1189" Type="http://schemas.openxmlformats.org/officeDocument/2006/relationships/header" Target="header293.xml" /><Relationship Id="rId119" Type="http://schemas.openxmlformats.org/officeDocument/2006/relationships/hyperlink" Target="https://advance.lexis.com/api/document?collection=news&amp;id=urn:contentItem:6DXS-JMN3-RRV0-M0WB-00000-00&amp;context=1519360" TargetMode="External" /><Relationship Id="rId1190" Type="http://schemas.openxmlformats.org/officeDocument/2006/relationships/footer" Target="footer292.xml" /><Relationship Id="rId1191" Type="http://schemas.openxmlformats.org/officeDocument/2006/relationships/footer" Target="footer293.xml" /><Relationship Id="rId1192" Type="http://schemas.openxmlformats.org/officeDocument/2006/relationships/header" Target="header294.xml" /><Relationship Id="rId1193" Type="http://schemas.openxmlformats.org/officeDocument/2006/relationships/footer" Target="footer294.xml" /><Relationship Id="rId1194" Type="http://schemas.openxmlformats.org/officeDocument/2006/relationships/hyperlink" Target="https://advance.lexis.com/api/document?collection=news&amp;id=urn:contentItem:6FK8-M0K3-RS06-W0DM-00000-00&amp;context=1519360" TargetMode="External" /><Relationship Id="rId1195" Type="http://schemas.openxmlformats.org/officeDocument/2006/relationships/hyperlink" Target="https://advance.lexis.com/api/document?collection=news&amp;id=urn:contentItem:6FK8-M0K3-RS06-W0DM-00000-00&amp;context=1519360" TargetMode="External" /><Relationship Id="rId1196" Type="http://schemas.openxmlformats.org/officeDocument/2006/relationships/hyperlink" Target="https://thespun.com/trending/president-trumps-official-weight-is-turning-heads" TargetMode="External" /><Relationship Id="rId1197" Type="http://schemas.openxmlformats.org/officeDocument/2006/relationships/header" Target="header295.xml" /><Relationship Id="rId1198" Type="http://schemas.openxmlformats.org/officeDocument/2006/relationships/header" Target="header296.xml" /><Relationship Id="rId1199" Type="http://schemas.openxmlformats.org/officeDocument/2006/relationships/footer" Target="footer295.xml" /><Relationship Id="rId12" Type="http://schemas.openxmlformats.org/officeDocument/2006/relationships/header" Target="header5.xml" /><Relationship Id="rId120" Type="http://schemas.openxmlformats.org/officeDocument/2006/relationships/hyperlink" Target="https://advance.lexis.com/api/document?collection=news&amp;id=urn:contentItem:6DXS-JMN3-RRV0-M0WB-00000-00&amp;context=1519360" TargetMode="External" /><Relationship Id="rId1200" Type="http://schemas.openxmlformats.org/officeDocument/2006/relationships/footer" Target="footer296.xml" /><Relationship Id="rId1201" Type="http://schemas.openxmlformats.org/officeDocument/2006/relationships/header" Target="header297.xml" /><Relationship Id="rId1202" Type="http://schemas.openxmlformats.org/officeDocument/2006/relationships/footer" Target="footer297.xml" /><Relationship Id="rId1203" Type="http://schemas.openxmlformats.org/officeDocument/2006/relationships/hyperlink" Target="https://advance.lexis.com/api/document?collection=news&amp;id=urn:contentItem:6DJP-9K41-JCG7-83F6-00000-00&amp;context=1519360" TargetMode="External" /><Relationship Id="rId1204" Type="http://schemas.openxmlformats.org/officeDocument/2006/relationships/hyperlink" Target="https://advance.lexis.com/api/document?collection=news&amp;id=urn:contentItem:6DJP-9K41-JCG7-83F6-00000-00&amp;context=1519360" TargetMode="External" /><Relationship Id="rId1205" Type="http://schemas.openxmlformats.org/officeDocument/2006/relationships/header" Target="header298.xml" /><Relationship Id="rId1206" Type="http://schemas.openxmlformats.org/officeDocument/2006/relationships/header" Target="header299.xml" /><Relationship Id="rId1207" Type="http://schemas.openxmlformats.org/officeDocument/2006/relationships/footer" Target="footer298.xml" /><Relationship Id="rId1208" Type="http://schemas.openxmlformats.org/officeDocument/2006/relationships/footer" Target="footer299.xml" /><Relationship Id="rId1209" Type="http://schemas.openxmlformats.org/officeDocument/2006/relationships/header" Target="header300.xml" /><Relationship Id="rId121" Type="http://schemas.openxmlformats.org/officeDocument/2006/relationships/hyperlink" Target="http://danieljmitchell.wordpress.com/?utm_source=%5B%5BDELIVERY_RECIPIENT_CODE%5D%5D&amp;utm_medium=partner&amp;utm_campaign=newstex" TargetMode="External" /><Relationship Id="rId1210" Type="http://schemas.openxmlformats.org/officeDocument/2006/relationships/footer" Target="footer300.xml" /><Relationship Id="rId1211" Type="http://schemas.openxmlformats.org/officeDocument/2006/relationships/hyperlink" Target="https://advance.lexis.com/api/document?collection=news&amp;id=urn:contentItem:6FJ6-CK83-SGV7-W00D-00000-00&amp;context=1519360" TargetMode="External" /><Relationship Id="rId1212" Type="http://schemas.openxmlformats.org/officeDocument/2006/relationships/hyperlink" Target="https://advance.lexis.com/api/document?collection=news&amp;id=urn:contentItem:6FJ6-CK83-SGV7-W00D-00000-00&amp;context=1519360" TargetMode="External" /><Relationship Id="rId1213" Type="http://schemas.openxmlformats.org/officeDocument/2006/relationships/hyperlink" Target="https://advance.lexis.com/api/document?collection=news&amp;id=urn:contentItem:6FJ6-CK83-SGV7-W00D-00000-00&amp;context=1519360" TargetMode="External" /><Relationship Id="rId1214" Type="http://schemas.openxmlformats.org/officeDocument/2006/relationships/header" Target="header301.xml" /><Relationship Id="rId1215" Type="http://schemas.openxmlformats.org/officeDocument/2006/relationships/header" Target="header302.xml" /><Relationship Id="rId1216" Type="http://schemas.openxmlformats.org/officeDocument/2006/relationships/footer" Target="footer301.xml" /><Relationship Id="rId1217" Type="http://schemas.openxmlformats.org/officeDocument/2006/relationships/footer" Target="footer302.xml" /><Relationship Id="rId1218" Type="http://schemas.openxmlformats.org/officeDocument/2006/relationships/header" Target="header303.xml" /><Relationship Id="rId1219" Type="http://schemas.openxmlformats.org/officeDocument/2006/relationships/footer" Target="footer303.xml" /><Relationship Id="rId122" Type="http://schemas.openxmlformats.org/officeDocument/2006/relationships/hyperlink" Target="https://newstex.com/?utm_source=%5B%5BDELIVERY_RECIPIENT_CODE%5D%5D&amp;utm_medium=partner&amp;utm_campaign=International+Liberty&amp;utm_id=123697&amp;utm_content=INTL-123697-53817125319025208200239" TargetMode="External" /><Relationship Id="rId1220" Type="http://schemas.openxmlformats.org/officeDocument/2006/relationships/hyperlink" Target="https://advance.lexis.com/api/document?collection=news&amp;id=urn:contentItem:6FK8-D4R3-RS03-D0TB-00000-00&amp;context=1519360" TargetMode="External" /><Relationship Id="rId1221" Type="http://schemas.openxmlformats.org/officeDocument/2006/relationships/hyperlink" Target="https://advance.lexis.com/api/document?collection=news&amp;id=urn:contentItem:6FK8-D4R3-RS03-D0TB-00000-00&amp;context=1519360" TargetMode="External" /><Relationship Id="rId1222" Type="http://schemas.openxmlformats.org/officeDocument/2006/relationships/image" Target="media/image16.png" /><Relationship Id="rId1223" Type="http://schemas.openxmlformats.org/officeDocument/2006/relationships/hyperlink" Target="https://www.standard.co.uk/topic/us" TargetMode="External" /><Relationship Id="rId1224" Type="http://schemas.openxmlformats.org/officeDocument/2006/relationships/hyperlink" Target="https://www.standard.co.uk/topic/joe-biden" TargetMode="External" /><Relationship Id="rId1225" Type="http://schemas.openxmlformats.org/officeDocument/2006/relationships/hyperlink" Target="https://www.standard.co.uk/topic/donald-trump" TargetMode="External" /><Relationship Id="rId1226" Type="http://schemas.openxmlformats.org/officeDocument/2006/relationships/hyperlink" Target="https://www.standard.co.uk/topic/chicago" TargetMode="External" /><Relationship Id="rId1227" Type="http://schemas.openxmlformats.org/officeDocument/2006/relationships/hyperlink" Target="https://static.standard.co.uk/2025/04/16/6/03/SEI247709279.jpeg" TargetMode="External" /><Relationship Id="rId1228" Type="http://schemas.openxmlformats.org/officeDocument/2006/relationships/hyperlink" Target="https://www.standard.co.uk/news/politics/donald-trump-tariffs-slammed-france-china-dollar-b1222588.html" TargetMode="External" /><Relationship Id="rId1229" Type="http://schemas.openxmlformats.org/officeDocument/2006/relationships/hyperlink" Target="https://www.standard.co.uk/news/world/donald-trump-eu-us-burner-phones-security-spying-b1222503.html" TargetMode="External" /><Relationship Id="rId123" Type="http://schemas.openxmlformats.org/officeDocument/2006/relationships/hyperlink" Target="https://danieljmitchell.wordpress.com/2025/01/07/good-riddance-justin-trudeau/" TargetMode="External" /><Relationship Id="rId1230" Type="http://schemas.openxmlformats.org/officeDocument/2006/relationships/hyperlink" Target="https://www.standard.co.uk/news/politics/vance-zelensky-putin-russia-ukraine-peace-deal-b1222521.html" TargetMode="External" /><Relationship Id="rId1231" Type="http://schemas.openxmlformats.org/officeDocument/2006/relationships/header" Target="header304.xml" /><Relationship Id="rId1232" Type="http://schemas.openxmlformats.org/officeDocument/2006/relationships/header" Target="header305.xml" /><Relationship Id="rId1233" Type="http://schemas.openxmlformats.org/officeDocument/2006/relationships/footer" Target="footer304.xml" /><Relationship Id="rId1234" Type="http://schemas.openxmlformats.org/officeDocument/2006/relationships/footer" Target="footer305.xml" /><Relationship Id="rId1235" Type="http://schemas.openxmlformats.org/officeDocument/2006/relationships/header" Target="header306.xml" /><Relationship Id="rId1236" Type="http://schemas.openxmlformats.org/officeDocument/2006/relationships/footer" Target="footer306.xml" /><Relationship Id="rId1237" Type="http://schemas.openxmlformats.org/officeDocument/2006/relationships/hyperlink" Target="https://advance.lexis.com/api/document?collection=news&amp;id=urn:contentItem:6DXX-3043-S0D2-00G9-00000-00&amp;context=1519360" TargetMode="External" /><Relationship Id="rId1238" Type="http://schemas.openxmlformats.org/officeDocument/2006/relationships/hyperlink" Target="https://advance.lexis.com/api/document?collection=news&amp;id=urn:contentItem:6DXX-3043-S0D2-00G9-00000-00&amp;context=1519360" TargetMode="External" /><Relationship Id="rId1239" Type="http://schemas.openxmlformats.org/officeDocument/2006/relationships/hyperlink" Target="https://www.usatoday.com/news/politics/donald-trump/" TargetMode="External" /><Relationship Id="rId124" Type="http://schemas.openxmlformats.org/officeDocument/2006/relationships/hyperlink" Target="https://danieljmitchell.wordpress.com/2024/12/27/ranking-biden-on-economic-policy-a-track-record-of-failure/" TargetMode="External" /><Relationship Id="rId1240" Type="http://schemas.openxmlformats.org/officeDocument/2006/relationships/hyperlink" Target="https://www.usatoday.com/story/news/politics/2025/01/06/inauguration-day-schedule-date-time-events/77484528007/" TargetMode="External" /><Relationship Id="rId1241" Type="http://schemas.openxmlformats.org/officeDocument/2006/relationships/hyperlink" Target="https://www.usatoday.com/story/entertainment/music/2025/01/13/carrie-underwood-trump-inauguration-performances/77674469007/" TargetMode="External" /><Relationship Id="rId1242" Type="http://schemas.openxmlformats.org/officeDocument/2006/relationships/hyperlink" Target="https://www.usatoday.com/story/news/politics/2025/01/14/biden-obama-bush-clinton-inauguration/77702849007/" TargetMode="External" /><Relationship Id="rId1243" Type="http://schemas.openxmlformats.org/officeDocument/2006/relationships/hyperlink" Target="https://www.inaugural.senate.gov/swearing-in-of-lyndon-baines-johnson/" TargetMode="External" /><Relationship Id="rId1244" Type="http://schemas.openxmlformats.org/officeDocument/2006/relationships/hyperlink" Target="https://www.gannett-cdn.com/authoring/authoring-images/2025/01/15/USAT/77726139007-usatsi-20934187.jpg" TargetMode="External" /><Relationship Id="rId1245" Type="http://schemas.openxmlformats.org/officeDocument/2006/relationships/hyperlink" Target="https://www.gannett-cdn.com/authoring/authoring-images/2025/01/17/USAT/77773178007-getty-images-632197416.jpg" TargetMode="External" /><Relationship Id="rId1246" Type="http://schemas.openxmlformats.org/officeDocument/2006/relationships/hyperlink" Target="https://www.gannett-cdn.com/authoring/authoring-images/2025/01/15/USAT/77726141007-usatsi-13267839.jpg" TargetMode="External" /><Relationship Id="rId1247" Type="http://schemas.openxmlformats.org/officeDocument/2006/relationships/hyperlink" Target="https://www.gannett-cdn.com/authoring/authoring-images/2025/01/15/USAT/77726138007-20090120-t-120000-z-197280525-gm-1-e-51-l-0-jhz-01-rtrmadp-3-obama.JPG" TargetMode="External" /><Relationship Id="rId1248" Type="http://schemas.openxmlformats.org/officeDocument/2006/relationships/hyperlink" Target="https://www.gannett-cdn.com/authoring/authoring-images/2025/01/17/USAT/77786910007-20050120-t-000000-z-544084815-rp-5-drigjwbaa-rtrmadp-3-bushinaugural.JPG" TargetMode="External" /><Relationship Id="rId1249" Type="http://schemas.openxmlformats.org/officeDocument/2006/relationships/hyperlink" Target="https://www.gannett-cdn.com/authoring/authoring-images/2025/01/15/USAT/77726513007-20010120-t-120000-z-715009915-pbeahulendp-rtrmadp-3-usa.JPG" TargetMode="External" /><Relationship Id="rId125" Type="http://schemas.openxmlformats.org/officeDocument/2006/relationships/hyperlink" Target="https://danieljmitchell.wordpress.com/2024/12/27/ranking-biden-on-economic-policy-a-track-record-of-failure/" TargetMode="External" /><Relationship Id="rId1250" Type="http://schemas.openxmlformats.org/officeDocument/2006/relationships/hyperlink" Target="https://www.gannett-cdn.com/authoring/authoring-images/2025/01/15/USAT/77726768007-19970120-t-120000-z-396011561-pbeahumjpbm-rtrmadp-3-clinton.JPG" TargetMode="External" /><Relationship Id="rId1251" Type="http://schemas.openxmlformats.org/officeDocument/2006/relationships/hyperlink" Target="https://www.gannett-cdn.com/authoring/authoring-images/2025/01/15/USAT/77726767007-19930120-t-120000-z-1895088252-pbeahunixea-rtrmadp-3-clinton.JPG" TargetMode="External" /><Relationship Id="rId1252" Type="http://schemas.openxmlformats.org/officeDocument/2006/relationships/hyperlink" Target="https://www.gannett-cdn.com/authoring/authoring-images/2025/01/15/USAT/77727263007-167261004.jpg" TargetMode="External" /><Relationship Id="rId1253" Type="http://schemas.openxmlformats.org/officeDocument/2006/relationships/hyperlink" Target="https://www.gannett-cdn.com/authoring/authoring-images/2025/01/15/USAT/77727262007-1195416247.jpg" TargetMode="External" /><Relationship Id="rId1254" Type="http://schemas.openxmlformats.org/officeDocument/2006/relationships/hyperlink" Target="https://www.gannett-cdn.com/authoring/authoring-images/2025/01/15/USAT/77727260007-467415794.jpg" TargetMode="External" /><Relationship Id="rId1255" Type="http://schemas.openxmlformats.org/officeDocument/2006/relationships/hyperlink" Target="https://www.gannett-cdn.com/authoring/authoring-images/2025/01/15/USAT/77727259007-481961181.jpg" TargetMode="External" /><Relationship Id="rId1256" Type="http://schemas.openxmlformats.org/officeDocument/2006/relationships/hyperlink" Target="https://www.gannett-cdn.com/authoring/authoring-images/2025/01/15/USAT/77727257007-151356944.jpg" TargetMode="External" /><Relationship Id="rId1257" Type="http://schemas.openxmlformats.org/officeDocument/2006/relationships/hyperlink" Target="https://www.gannett-cdn.com/authoring/authoring-images/2025/01/15/USAT/77727986007-1282478701.jpg" TargetMode="External" /><Relationship Id="rId1258" Type="http://schemas.openxmlformats.org/officeDocument/2006/relationships/hyperlink" Target="https://www.gannett-cdn.com/authoring/authoring-images/2025/01/15/USAT/77727987007-20170113-t-000000-z-1217848133-rc-1138-ae-6-c-60-rtrmadp-3-usatrumpinauguration.JPG" TargetMode="External" /><Relationship Id="rId1259" Type="http://schemas.openxmlformats.org/officeDocument/2006/relationships/hyperlink" Target="https://www.gannett-cdn.com/authoring/authoring-images/2025/01/15/USAT/77727985007-806434.jpg" TargetMode="External" /><Relationship Id="rId126" Type="http://schemas.openxmlformats.org/officeDocument/2006/relationships/hyperlink" Target="https://danieljmitchell.wordpress.com/2024/12/27/ranking-biden-on-economic-policy-a-track-record-of-failure/" TargetMode="External" /><Relationship Id="rId1260" Type="http://schemas.openxmlformats.org/officeDocument/2006/relationships/hyperlink" Target="https://www.gannett-cdn.com/authoring/authoring-images/2025/01/15/USAT/77727988007-1155246961.jpg" TargetMode="External" /><Relationship Id="rId1261" Type="http://schemas.openxmlformats.org/officeDocument/2006/relationships/hyperlink" Target="https://www.gannett-cdn.com/authoring/authoring-images/2025/01/15/USAT/77727258007-544749445.jpg" TargetMode="External" /><Relationship Id="rId1262" Type="http://schemas.openxmlformats.org/officeDocument/2006/relationships/hyperlink" Target="https://www.gannett-cdn.com/authoring/authoring-images/2025/01/15/USAT/77727261007-807208.jpg" TargetMode="External" /><Relationship Id="rId1263" Type="http://schemas.openxmlformats.org/officeDocument/2006/relationships/hyperlink" Target="https://www.gannett-cdn.com/authoring/authoring-images/2025/01/15/USAT/77728192007-1169815382.jpg" TargetMode="External" /><Relationship Id="rId1264" Type="http://schemas.openxmlformats.org/officeDocument/2006/relationships/hyperlink" Target="https://www.gannett-cdn.com/authoring/authoring-images/2025/01/15/USAT/77728505007-2673707.jpg" TargetMode="External" /><Relationship Id="rId1265" Type="http://schemas.openxmlformats.org/officeDocument/2006/relationships/hyperlink" Target="https://www.gannett-cdn.com/authoring/authoring-images/2025/01/15/USAT/77728190007-807183.jpg" TargetMode="External" /><Relationship Id="rId1266" Type="http://schemas.openxmlformats.org/officeDocument/2006/relationships/hyperlink" Target="https://www.gannett-cdn.com/authoring/authoring-images/2025/01/15/USAT/77728189007-592664443.jpg" TargetMode="External" /><Relationship Id="rId1267" Type="http://schemas.openxmlformats.org/officeDocument/2006/relationships/hyperlink" Target="https://www.gannett-cdn.com/authoring/authoring-images/2025/01/15/USAT/77728191007-807179.jpg" TargetMode="External" /><Relationship Id="rId1268" Type="http://schemas.openxmlformats.org/officeDocument/2006/relationships/hyperlink" Target="https://www.usatoday.com/story/news/nation/2025/01/18/historical-photos-presidential-inaugurations/77404866007/" TargetMode="External" /><Relationship Id="rId1269" Type="http://schemas.openxmlformats.org/officeDocument/2006/relationships/hyperlink" Target="https://www.usatoday.com/story/news/nation/2025/01/18/historical-photos-presidential-inaugurations/77404866007/" TargetMode="External" /><Relationship Id="rId127" Type="http://schemas.openxmlformats.org/officeDocument/2006/relationships/hyperlink" Target="https://x.com/J_L_Partners/status/1880976334341685569" TargetMode="External" /><Relationship Id="rId1270" Type="http://schemas.openxmlformats.org/officeDocument/2006/relationships/header" Target="header307.xml" /><Relationship Id="rId1271" Type="http://schemas.openxmlformats.org/officeDocument/2006/relationships/header" Target="header308.xml" /><Relationship Id="rId1272" Type="http://schemas.openxmlformats.org/officeDocument/2006/relationships/footer" Target="footer307.xml" /><Relationship Id="rId1273" Type="http://schemas.openxmlformats.org/officeDocument/2006/relationships/footer" Target="footer308.xml" /><Relationship Id="rId1274" Type="http://schemas.openxmlformats.org/officeDocument/2006/relationships/header" Target="header309.xml" /><Relationship Id="rId1275" Type="http://schemas.openxmlformats.org/officeDocument/2006/relationships/footer" Target="footer309.xml" /><Relationship Id="rId1276" Type="http://schemas.openxmlformats.org/officeDocument/2006/relationships/hyperlink" Target="https://advance.lexis.com/api/document?collection=news&amp;id=urn:contentItem:6DWX-GTF3-RTF5-34C4-00000-00&amp;context=1519360" TargetMode="External" /><Relationship Id="rId1277" Type="http://schemas.openxmlformats.org/officeDocument/2006/relationships/hyperlink" Target="https://advance.lexis.com/api/document?collection=news&amp;id=urn:contentItem:6DWX-GTF3-RTF5-34C4-00000-00&amp;context=1519360" TargetMode="External" /><Relationship Id="rId1278" Type="http://schemas.openxmlformats.org/officeDocument/2006/relationships/hyperlink" Target="https://advance.lexis.com/api/document?collection=news&amp;id=urn:contentItem:6DWX-GTF3-RTF5-34C4-00000-00&amp;context=1519360" TargetMode="External" /><Relationship Id="rId1279" Type="http://schemas.openxmlformats.org/officeDocument/2006/relationships/hyperlink" Target="mailto:susan.l.gough.civ@mail.mil" TargetMode="External" /><Relationship Id="rId128" Type="http://schemas.openxmlformats.org/officeDocument/2006/relationships/hyperlink" Target="https://x.com/J_L_Partners/status/1880976334341685569" TargetMode="External" /><Relationship Id="rId1280" Type="http://schemas.openxmlformats.org/officeDocument/2006/relationships/hyperlink" Target="https://www.defense.gov" TargetMode="External" /><Relationship Id="rId1281" Type="http://schemas.openxmlformats.org/officeDocument/2006/relationships/hyperlink" Target="mailto:press@who.eop.gov" TargetMode="External" /><Relationship Id="rId1282" Type="http://schemas.openxmlformats.org/officeDocument/2006/relationships/header" Target="header310.xml" /><Relationship Id="rId1283" Type="http://schemas.openxmlformats.org/officeDocument/2006/relationships/header" Target="header311.xml" /><Relationship Id="rId1284" Type="http://schemas.openxmlformats.org/officeDocument/2006/relationships/footer" Target="footer310.xml" /><Relationship Id="rId1285" Type="http://schemas.openxmlformats.org/officeDocument/2006/relationships/footer" Target="footer311.xml" /><Relationship Id="rId1286" Type="http://schemas.openxmlformats.org/officeDocument/2006/relationships/header" Target="header312.xml" /><Relationship Id="rId1287" Type="http://schemas.openxmlformats.org/officeDocument/2006/relationships/footer" Target="footer312.xml" /><Relationship Id="rId1288" Type="http://schemas.openxmlformats.org/officeDocument/2006/relationships/hyperlink" Target="https://advance.lexis.com/api/document?collection=news&amp;id=urn:contentItem:6FKF-0J73-RXB8-N26C-00000-00&amp;context=1519360" TargetMode="External" /><Relationship Id="rId1289" Type="http://schemas.openxmlformats.org/officeDocument/2006/relationships/hyperlink" Target="https://advance.lexis.com/api/document?collection=news&amp;id=urn:contentItem:6FKF-0J73-RXB8-N26C-00000-00&amp;context=1519360" TargetMode="External" /><Relationship Id="rId129" Type="http://schemas.openxmlformats.org/officeDocument/2006/relationships/hyperlink" Target="https://x.com/J_L_Partners/status/1880976334341685569" TargetMode="External" /><Relationship Id="rId1290" Type="http://schemas.openxmlformats.org/officeDocument/2006/relationships/hyperlink" Target="https://advance.lexis.com/api/document?collection=news&amp;id=urn:contentItem:6FKF-0J73-RXB8-N26C-00000-00&amp;context=1519360" TargetMode="External" /><Relationship Id="rId1291" Type="http://schemas.openxmlformats.org/officeDocument/2006/relationships/hyperlink" Target="https://www.youtube.com/watch?v=02WMtwQwS40" TargetMode="External" /><Relationship Id="rId1292" Type="http://schemas.openxmlformats.org/officeDocument/2006/relationships/hyperlink" Target="https://www.youtube.com/watch?v=02WMtwQwS40" TargetMode="External" /><Relationship Id="rId1293" Type="http://schemas.openxmlformats.org/officeDocument/2006/relationships/hyperlink" Target="https://time.com/7278213/joe-biden-launches-a-comeback-no-one-is-asking-for/" TargetMode="External" /><Relationship Id="rId1294" Type="http://schemas.openxmlformats.org/officeDocument/2006/relationships/hyperlink" Target="https://pelosi.house.gov/news/press-releases/pelosi-save-social-security-day-action-republicans-congress-want-end-social" TargetMode="External" /><Relationship Id="rId1295" Type="http://schemas.openxmlformats.org/officeDocument/2006/relationships/hyperlink" Target="https://www.newsweek.com/social-security-update-doge-cuts-2056690" TargetMode="External" /><Relationship Id="rId1296" Type="http://schemas.openxmlformats.org/officeDocument/2006/relationships/hyperlink" Target="https://x.com/SocialSecurity/status/1912275243927789976" TargetMode="External" /><Relationship Id="rId1297" Type="http://schemas.openxmlformats.org/officeDocument/2006/relationships/hyperlink" Target="https://twitter.com/SocialSecurity/status/1912275243927789976?ref_src=twsrc%5Etfw" TargetMode="External" /><Relationship Id="rId1298" Type="http://schemas.openxmlformats.org/officeDocument/2006/relationships/hyperlink" Target="https://truthsocial.com/@realDonaldTrump/posts/114344611980889166" TargetMode="External" /><Relationship Id="rId1299" Type="http://schemas.openxmlformats.org/officeDocument/2006/relationships/header" Target="header313.xml" /><Relationship Id="rId13" Type="http://schemas.openxmlformats.org/officeDocument/2006/relationships/footer" Target="footer4.xml" /><Relationship Id="rId130" Type="http://schemas.openxmlformats.org/officeDocument/2006/relationships/hyperlink" Target="https://danieljmitchell.wordpress.com/2022/01/10/bidens-stimulus-failure/" TargetMode="External" /><Relationship Id="rId1300" Type="http://schemas.openxmlformats.org/officeDocument/2006/relationships/header" Target="header314.xml" /><Relationship Id="rId1301" Type="http://schemas.openxmlformats.org/officeDocument/2006/relationships/footer" Target="footer313.xml" /><Relationship Id="rId1302" Type="http://schemas.openxmlformats.org/officeDocument/2006/relationships/footer" Target="footer314.xml" /><Relationship Id="rId1303" Type="http://schemas.openxmlformats.org/officeDocument/2006/relationships/header" Target="header315.xml" /><Relationship Id="rId1304" Type="http://schemas.openxmlformats.org/officeDocument/2006/relationships/footer" Target="footer315.xml" /><Relationship Id="rId1305" Type="http://schemas.openxmlformats.org/officeDocument/2006/relationships/hyperlink" Target="https://advance.lexis.com/api/document?collection=news&amp;id=urn:contentItem:6DY4-WBC3-S9P6-519B-00000-00&amp;context=1519360" TargetMode="External" /><Relationship Id="rId1306" Type="http://schemas.openxmlformats.org/officeDocument/2006/relationships/hyperlink" Target="https://advance.lexis.com/api/document?collection=news&amp;id=urn:contentItem:6DY4-WBC3-S9P6-519B-00000-00&amp;context=1519360" TargetMode="External" /><Relationship Id="rId1307" Type="http://schemas.openxmlformats.org/officeDocument/2006/relationships/hyperlink" Target="https://advance.lexis.com/api/document?collection=news&amp;id=urn:contentItem:6DY4-WBC3-S9P6-519B-00000-00&amp;context=1519360" TargetMode="External" /><Relationship Id="rId1308" Type="http://schemas.openxmlformats.org/officeDocument/2006/relationships/header" Target="header316.xml" /><Relationship Id="rId1309" Type="http://schemas.openxmlformats.org/officeDocument/2006/relationships/header" Target="header317.xml" /><Relationship Id="rId131" Type="http://schemas.openxmlformats.org/officeDocument/2006/relationships/hyperlink" Target="https://danieljmitchell.wordpress.com/2022/08/04/the-absurdly-named-inflation-reduction-act/" TargetMode="External" /><Relationship Id="rId1310" Type="http://schemas.openxmlformats.org/officeDocument/2006/relationships/footer" Target="footer316.xml" /><Relationship Id="rId1311" Type="http://schemas.openxmlformats.org/officeDocument/2006/relationships/footer" Target="footer317.xml" /><Relationship Id="rId1312" Type="http://schemas.openxmlformats.org/officeDocument/2006/relationships/header" Target="header318.xml" /><Relationship Id="rId1313" Type="http://schemas.openxmlformats.org/officeDocument/2006/relationships/footer" Target="footer318.xml" /><Relationship Id="rId1314" Type="http://schemas.openxmlformats.org/officeDocument/2006/relationships/hyperlink" Target="https://advance.lexis.com/api/document?collection=news&amp;id=urn:contentItem:6CF9-T6X1-DYX2-9007-00000-00&amp;context=1519360" TargetMode="External" /><Relationship Id="rId1315" Type="http://schemas.openxmlformats.org/officeDocument/2006/relationships/header" Target="header319.xml" /><Relationship Id="rId1316" Type="http://schemas.openxmlformats.org/officeDocument/2006/relationships/header" Target="header320.xml" /><Relationship Id="rId1317" Type="http://schemas.openxmlformats.org/officeDocument/2006/relationships/footer" Target="footer319.xml" /><Relationship Id="rId1318" Type="http://schemas.openxmlformats.org/officeDocument/2006/relationships/footer" Target="footer320.xml" /><Relationship Id="rId1319" Type="http://schemas.openxmlformats.org/officeDocument/2006/relationships/header" Target="header321.xml" /><Relationship Id="rId132" Type="http://schemas.openxmlformats.org/officeDocument/2006/relationships/hyperlink" Target="https://danieljmitchell.wordpress.com/2021/05/03/bidens-infrastructure-boondoggle-will-undermine-growth/" TargetMode="External" /><Relationship Id="rId1320" Type="http://schemas.openxmlformats.org/officeDocument/2006/relationships/footer" Target="footer321.xml" /><Relationship Id="rId1321" Type="http://schemas.openxmlformats.org/officeDocument/2006/relationships/hyperlink" Target="https://advance.lexis.com/api/document?collection=news&amp;id=urn:contentItem:6DK4-4WT1-DYRS-T0MT-00000-00&amp;context=1519360" TargetMode="External" /><Relationship Id="rId1322" Type="http://schemas.openxmlformats.org/officeDocument/2006/relationships/hyperlink" Target="https://advance.lexis.com/api/document?collection=news&amp;id=urn:contentItem:6DK4-4WT1-DYRS-T0MT-00000-00&amp;context=1519360" TargetMode="External" /><Relationship Id="rId1323" Type="http://schemas.openxmlformats.org/officeDocument/2006/relationships/hyperlink" Target="mailto:dmills@post-gazette.com" TargetMode="External" /><Relationship Id="rId1324" Type="http://schemas.openxmlformats.org/officeDocument/2006/relationships/header" Target="header322.xml" /><Relationship Id="rId1325" Type="http://schemas.openxmlformats.org/officeDocument/2006/relationships/header" Target="header323.xml" /><Relationship Id="rId1326" Type="http://schemas.openxmlformats.org/officeDocument/2006/relationships/footer" Target="footer322.xml" /><Relationship Id="rId1327" Type="http://schemas.openxmlformats.org/officeDocument/2006/relationships/footer" Target="footer323.xml" /><Relationship Id="rId1328" Type="http://schemas.openxmlformats.org/officeDocument/2006/relationships/header" Target="header324.xml" /><Relationship Id="rId1329" Type="http://schemas.openxmlformats.org/officeDocument/2006/relationships/footer" Target="footer324.xml" /><Relationship Id="rId133" Type="http://schemas.openxmlformats.org/officeDocument/2006/relationships/hyperlink" Target="https://danieljmitchell.wordpress.com/2022/05/05/d-c-politicians-are-pushing-industrial-policy/" TargetMode="External" /><Relationship Id="rId1330" Type="http://schemas.openxmlformats.org/officeDocument/2006/relationships/hyperlink" Target="https://advance.lexis.com/api/document?collection=news&amp;id=urn:contentItem:6F60-9MP3-RX0N-C23B-00000-00&amp;context=1519360" TargetMode="External" /><Relationship Id="rId1331" Type="http://schemas.openxmlformats.org/officeDocument/2006/relationships/hyperlink" Target="https://advance.lexis.com/api/document?collection=news&amp;id=urn:contentItem:6F60-9MP3-RX0N-C23B-00000-00&amp;context=1519360" TargetMode="External" /><Relationship Id="rId1332" Type="http://schemas.openxmlformats.org/officeDocument/2006/relationships/hyperlink" Target="https://advance.lexis.com/api/document?collection=news&amp;id=urn:contentItem:6F60-9MP3-RX0N-C23B-00000-00&amp;context=1519360" TargetMode="External" /><Relationship Id="rId1333" Type="http://schemas.openxmlformats.org/officeDocument/2006/relationships/hyperlink" Target="https://x.com/HowLeadersLead/status/1893046693228110118" TargetMode="External" /><Relationship Id="rId1334" Type="http://schemas.openxmlformats.org/officeDocument/2006/relationships/hyperlink" Target="https://t.co/GgkJI9FlCb" TargetMode="External" /><Relationship Id="rId1335" Type="http://schemas.openxmlformats.org/officeDocument/2006/relationships/hyperlink" Target="https://twitter.com/HowLeadersLead/status/1893046693228110118?ref_src=twsrc%5Etfw" TargetMode="External" /><Relationship Id="rId1336" Type="http://schemas.openxmlformats.org/officeDocument/2006/relationships/hyperlink" Target="https://athlonsports.com/college-basketball/dan-hurley-announces-personal-news-ahead-of-uconn-st-johns-game" TargetMode="External" /><Relationship Id="rId1337" Type="http://schemas.openxmlformats.org/officeDocument/2006/relationships/header" Target="header325.xml" /><Relationship Id="rId1338" Type="http://schemas.openxmlformats.org/officeDocument/2006/relationships/header" Target="header326.xml" /><Relationship Id="rId1339" Type="http://schemas.openxmlformats.org/officeDocument/2006/relationships/footer" Target="footer325.xml" /><Relationship Id="rId134" Type="http://schemas.openxmlformats.org/officeDocument/2006/relationships/hyperlink" Target="https://danieljmitchell.wordpress.com/2022/07/31/the-depressing-reincarnation-of-build-back-better/" TargetMode="External" /><Relationship Id="rId1340" Type="http://schemas.openxmlformats.org/officeDocument/2006/relationships/footer" Target="footer326.xml" /><Relationship Id="rId1341" Type="http://schemas.openxmlformats.org/officeDocument/2006/relationships/header" Target="header327.xml" /><Relationship Id="rId1342" Type="http://schemas.openxmlformats.org/officeDocument/2006/relationships/footer" Target="footer327.xml" /><Relationship Id="rId1343" Type="http://schemas.openxmlformats.org/officeDocument/2006/relationships/hyperlink" Target="https://advance.lexis.com/api/document?collection=news&amp;id=urn:contentItem:6FK8-CMD3-RSBG-33GR-00000-00&amp;context=1519360" TargetMode="External" /><Relationship Id="rId1344" Type="http://schemas.openxmlformats.org/officeDocument/2006/relationships/hyperlink" Target="https://advance.lexis.com/api/document?collection=news&amp;id=urn:contentItem:6FK8-CMD3-RSBG-33GR-00000-00&amp;context=1519360" TargetMode="External" /><Relationship Id="rId1345" Type="http://schemas.openxmlformats.org/officeDocument/2006/relationships/image" Target="media/image17.png" /><Relationship Id="rId1346" Type="http://schemas.openxmlformats.org/officeDocument/2006/relationships/hyperlink" Target="https://www.gbnews.com/politics/us/joe-biden-farewell-address-elon-musk-white-house-donald-trump" TargetMode="External" /><Relationship Id="rId1347" Type="http://schemas.openxmlformats.org/officeDocument/2006/relationships/hyperlink" Target="https://www.gbnews.com/politics/us/joe-biden-farewell-address-elon-musk-white-house-donald-trump" TargetMode="External" /><Relationship Id="rId1348" Type="http://schemas.openxmlformats.org/officeDocument/2006/relationships/hyperlink" Target="https://www.gbnews.com/politics/us/donald-trump-revokes-80-biden-executive-actions-within-hours-return-white-house" TargetMode="External" /><Relationship Id="rId1349" Type="http://schemas.openxmlformats.org/officeDocument/2006/relationships/hyperlink" Target="https://www.gbnews.com/politics/us/donald-trump-revokes-80-biden-executive-actions-within-hours-return-white-house" TargetMode="External" /><Relationship Id="rId135" Type="http://schemas.openxmlformats.org/officeDocument/2006/relationships/hyperlink" Target="https://danieljmitchell.wordpress.com/2023/07/25/consumer-welfare-and-antitrust-zealotry/" TargetMode="External" /><Relationship Id="rId1350" Type="http://schemas.openxmlformats.org/officeDocument/2006/relationships/hyperlink" Target="https://www.gbnews.com/politics/us/donald-trump-revokes-80-biden-executive-actions-within-hours-return-white-house" TargetMode="External" /><Relationship Id="rId1351" Type="http://schemas.openxmlformats.org/officeDocument/2006/relationships/hyperlink" Target="https://www.gbnews.com/politics/us/joe-biden-donald-trump-election-win-forced-out-of-race-allies-kamala-harris" TargetMode="External" /><Relationship Id="rId1352" Type="http://schemas.openxmlformats.org/officeDocument/2006/relationships/hyperlink" Target="https://www.gbnews.com/politics/us/joe-biden-donald-trump-election-win-forced-out-of-race-allies-kamala-harris" TargetMode="External" /><Relationship Id="rId1353" Type="http://schemas.openxmlformats.org/officeDocument/2006/relationships/header" Target="header328.xml" /><Relationship Id="rId1354" Type="http://schemas.openxmlformats.org/officeDocument/2006/relationships/header" Target="header329.xml" /><Relationship Id="rId1355" Type="http://schemas.openxmlformats.org/officeDocument/2006/relationships/footer" Target="footer328.xml" /><Relationship Id="rId1356" Type="http://schemas.openxmlformats.org/officeDocument/2006/relationships/footer" Target="footer329.xml" /><Relationship Id="rId1357" Type="http://schemas.openxmlformats.org/officeDocument/2006/relationships/header" Target="header330.xml" /><Relationship Id="rId1358" Type="http://schemas.openxmlformats.org/officeDocument/2006/relationships/footer" Target="footer330.xml" /><Relationship Id="rId1359" Type="http://schemas.openxmlformats.org/officeDocument/2006/relationships/hyperlink" Target="https://advance.lexis.com/api/document?collection=news&amp;id=urn:contentItem:6DJX-8F51-DYY9-04V7-00000-00&amp;context=1519360" TargetMode="External" /><Relationship Id="rId136" Type="http://schemas.openxmlformats.org/officeDocument/2006/relationships/hyperlink" Target="https://www.washingtonpost.com/opinions/2025/01/15/joe-biden-failed-presidency-loans-hunter/" TargetMode="External" /><Relationship Id="rId1360" Type="http://schemas.openxmlformats.org/officeDocument/2006/relationships/hyperlink" Target="https://advance.lexis.com/api/document?collection=news&amp;id=urn:contentItem:6DJX-8F51-DYY9-04V7-00000-00&amp;context=1519360" TargetMode="External" /><Relationship Id="rId1361" Type="http://schemas.openxmlformats.org/officeDocument/2006/relationships/header" Target="header331.xml" /><Relationship Id="rId1362" Type="http://schemas.openxmlformats.org/officeDocument/2006/relationships/header" Target="header332.xml" /><Relationship Id="rId1363" Type="http://schemas.openxmlformats.org/officeDocument/2006/relationships/footer" Target="footer331.xml" /><Relationship Id="rId1364" Type="http://schemas.openxmlformats.org/officeDocument/2006/relationships/footer" Target="footer332.xml" /><Relationship Id="rId1365" Type="http://schemas.openxmlformats.org/officeDocument/2006/relationships/header" Target="header333.xml" /><Relationship Id="rId1366" Type="http://schemas.openxmlformats.org/officeDocument/2006/relationships/footer" Target="footer333.xml" /><Relationship Id="rId1367" Type="http://schemas.openxmlformats.org/officeDocument/2006/relationships/hyperlink" Target="https://advance.lexis.com/api/document?collection=news&amp;id=urn:contentItem:6CF4-3GY1-DYX2-900J-00000-00&amp;context=1519360" TargetMode="External" /><Relationship Id="rId1368" Type="http://schemas.openxmlformats.org/officeDocument/2006/relationships/header" Target="header334.xml" /><Relationship Id="rId1369" Type="http://schemas.openxmlformats.org/officeDocument/2006/relationships/header" Target="header335.xml" /><Relationship Id="rId137" Type="http://schemas.openxmlformats.org/officeDocument/2006/relationships/hyperlink" Target="https://www.washingtonpost.com/opinions/2025/01/15/joe-biden-failed-presidency-loans-hunter/" TargetMode="External" /><Relationship Id="rId1370" Type="http://schemas.openxmlformats.org/officeDocument/2006/relationships/footer" Target="footer334.xml" /><Relationship Id="rId1371" Type="http://schemas.openxmlformats.org/officeDocument/2006/relationships/footer" Target="footer335.xml" /><Relationship Id="rId1372" Type="http://schemas.openxmlformats.org/officeDocument/2006/relationships/header" Target="header336.xml" /><Relationship Id="rId1373" Type="http://schemas.openxmlformats.org/officeDocument/2006/relationships/footer" Target="footer336.xml" /><Relationship Id="rId1374" Type="http://schemas.openxmlformats.org/officeDocument/2006/relationships/hyperlink" Target="https://advance.lexis.com/api/document?collection=news&amp;id=urn:contentItem:6DJH-0JC1-JB3N-T0D1-00000-00&amp;context=1519360" TargetMode="External" /><Relationship Id="rId1375" Type="http://schemas.openxmlformats.org/officeDocument/2006/relationships/hyperlink" Target="https://advance.lexis.com/api/document?collection=news&amp;id=urn:contentItem:6DJH-0JC1-JB3N-T0D1-00000-00&amp;context=1519360" TargetMode="External" /><Relationship Id="rId1376" Type="http://schemas.openxmlformats.org/officeDocument/2006/relationships/hyperlink" Target="https://advance.lexis.com/api/document?collection=news&amp;id=urn:contentItem:6DJH-0JC1-JB3N-T0D1-00000-00&amp;context=1519360" TargetMode="External" /><Relationship Id="rId1377" Type="http://schemas.openxmlformats.org/officeDocument/2006/relationships/header" Target="header337.xml" /><Relationship Id="rId1378" Type="http://schemas.openxmlformats.org/officeDocument/2006/relationships/header" Target="header338.xml" /><Relationship Id="rId1379" Type="http://schemas.openxmlformats.org/officeDocument/2006/relationships/footer" Target="footer337.xml" /><Relationship Id="rId138" Type="http://schemas.openxmlformats.org/officeDocument/2006/relationships/hyperlink" Target="https://www.washingtonpost.com/opinions/2025/01/15/joe-biden-failed-presidency-loans-hunter/" TargetMode="External" /><Relationship Id="rId1380" Type="http://schemas.openxmlformats.org/officeDocument/2006/relationships/footer" Target="footer338.xml" /><Relationship Id="rId1381" Type="http://schemas.openxmlformats.org/officeDocument/2006/relationships/header" Target="header339.xml" /><Relationship Id="rId1382" Type="http://schemas.openxmlformats.org/officeDocument/2006/relationships/footer" Target="footer339.xml" /><Relationship Id="rId1383" Type="http://schemas.openxmlformats.org/officeDocument/2006/relationships/hyperlink" Target="https://advance.lexis.com/api/document?collection=news&amp;id=urn:contentItem:6F6W-99F3-RTFH-4012-00000-00&amp;context=1519360" TargetMode="External" /><Relationship Id="rId1384" Type="http://schemas.openxmlformats.org/officeDocument/2006/relationships/hyperlink" Target="https://advance.lexis.com/api/document?collection=news&amp;id=urn:contentItem:6F6W-99F3-RTFH-4012-00000-00&amp;context=1519360" TargetMode="External" /><Relationship Id="rId1385" Type="http://schemas.openxmlformats.org/officeDocument/2006/relationships/hyperlink" Target="https://advance.lexis.com/api/document?collection=news&amp;id=urn:contentItem:6F6W-99F3-RTFH-4012-00000-00&amp;context=1519360" TargetMode="External" /><Relationship Id="rId1386" Type="http://schemas.openxmlformats.org/officeDocument/2006/relationships/header" Target="header340.xml" /><Relationship Id="rId1387" Type="http://schemas.openxmlformats.org/officeDocument/2006/relationships/header" Target="header341.xml" /><Relationship Id="rId1388" Type="http://schemas.openxmlformats.org/officeDocument/2006/relationships/footer" Target="footer340.xml" /><Relationship Id="rId1389" Type="http://schemas.openxmlformats.org/officeDocument/2006/relationships/footer" Target="footer341.xml" /><Relationship Id="rId139" Type="http://schemas.openxmlformats.org/officeDocument/2006/relationships/hyperlink" Target="https://freedomandprosperity.org/wp-content/uploads/2025/01/Jan-19-25-Title.jpg" TargetMode="External" /><Relationship Id="rId1390" Type="http://schemas.openxmlformats.org/officeDocument/2006/relationships/header" Target="header342.xml" /><Relationship Id="rId1391" Type="http://schemas.openxmlformats.org/officeDocument/2006/relationships/footer" Target="footer342.xml" /><Relationship Id="rId1392" Type="http://schemas.openxmlformats.org/officeDocument/2006/relationships/hyperlink" Target="https://advance.lexis.com/api/document?collection=news&amp;id=urn:contentItem:6CGK-DNS1-JCF0-K00B-00000-00&amp;context=1519360" TargetMode="External" /><Relationship Id="rId1393" Type="http://schemas.openxmlformats.org/officeDocument/2006/relationships/header" Target="header343.xml" /><Relationship Id="rId1394" Type="http://schemas.openxmlformats.org/officeDocument/2006/relationships/header" Target="header344.xml" /><Relationship Id="rId1395" Type="http://schemas.openxmlformats.org/officeDocument/2006/relationships/footer" Target="footer343.xml" /><Relationship Id="rId1396" Type="http://schemas.openxmlformats.org/officeDocument/2006/relationships/footer" Target="footer344.xml" /><Relationship Id="rId1397" Type="http://schemas.openxmlformats.org/officeDocument/2006/relationships/header" Target="header345.xml" /><Relationship Id="rId1398" Type="http://schemas.openxmlformats.org/officeDocument/2006/relationships/footer" Target="footer345.xml" /><Relationship Id="rId1399" Type="http://schemas.openxmlformats.org/officeDocument/2006/relationships/hyperlink" Target="https://advance.lexis.com/api/document?collection=news&amp;id=urn:contentItem:6DWX-WRS3-RWWF-X293-00000-00&amp;context=1519360" TargetMode="External" /><Relationship Id="rId14" Type="http://schemas.openxmlformats.org/officeDocument/2006/relationships/footer" Target="footer5.xml" /><Relationship Id="rId140" Type="http://schemas.openxmlformats.org/officeDocument/2006/relationships/hyperlink" Target="https://freedomandprosperity.org/wp-content/uploads/2025/01/Jan-19-25-Title.jpg" TargetMode="External" /><Relationship Id="rId1400" Type="http://schemas.openxmlformats.org/officeDocument/2006/relationships/hyperlink" Target="https://advance.lexis.com/api/document?collection=news&amp;id=urn:contentItem:6DWX-WRS3-RWWF-X293-00000-00&amp;context=1519360" TargetMode="External" /><Relationship Id="rId1401" Type="http://schemas.openxmlformats.org/officeDocument/2006/relationships/hyperlink" Target="https://www.newsweek.com/topic/joe-biden?utm_source=Synacor&amp;utm_medium=Attnet&amp;utm_campaign=Partnerships" TargetMode="External" /><Relationship Id="rId1402" Type="http://schemas.openxmlformats.org/officeDocument/2006/relationships/hyperlink" Target="https://www.newsweek.com/topic/hamas?utm_source=Synacor&amp;utm_medium=Attnet&amp;utm_campaign=Partnerships" TargetMode="External" /><Relationship Id="rId1403" Type="http://schemas.openxmlformats.org/officeDocument/2006/relationships/hyperlink" Target="https://www.newsweek.com/topic/kamala-harris?utm_source=Synacor&amp;utm_medium=Attnet&amp;utm_campaign=Partnerships" TargetMode="External" /><Relationship Id="rId1404" Type="http://schemas.openxmlformats.org/officeDocument/2006/relationships/hyperlink" Target="https://www.newsweek.com/topic/antony-blinken?utm_source=Synacor&amp;utm_medium=Attnet&amp;utm_campaign=Partnerships" TargetMode="External" /><Relationship Id="rId1405" Type="http://schemas.openxmlformats.org/officeDocument/2006/relationships/hyperlink" Target="https://www.allsides.com/news-source/floridas-voice-media-bias" TargetMode="External" /><Relationship Id="rId1406" Type="http://schemas.openxmlformats.org/officeDocument/2006/relationships/hyperlink" Target="https://x.com/EricLDaugh/status/1879608124187038040" TargetMode="External" /><Relationship Id="rId1407" Type="http://schemas.openxmlformats.org/officeDocument/2006/relationships/hyperlink" Target="https://d.newsweek.com/en/full/2565554/joe-biden.jpg" TargetMode="External" /><Relationship Id="rId1408" Type="http://schemas.openxmlformats.org/officeDocument/2006/relationships/header" Target="header346.xml" /><Relationship Id="rId1409" Type="http://schemas.openxmlformats.org/officeDocument/2006/relationships/header" Target="header347.xml" /><Relationship Id="rId141" Type="http://schemas.openxmlformats.org/officeDocument/2006/relationships/hyperlink" Target="https://freedomandprosperity.org/wp-content/uploads/2025/01/Jan-19-25-Title.jpg" TargetMode="External" /><Relationship Id="rId1410" Type="http://schemas.openxmlformats.org/officeDocument/2006/relationships/footer" Target="footer346.xml" /><Relationship Id="rId1411" Type="http://schemas.openxmlformats.org/officeDocument/2006/relationships/footer" Target="footer347.xml" /><Relationship Id="rId1412" Type="http://schemas.openxmlformats.org/officeDocument/2006/relationships/header" Target="header348.xml" /><Relationship Id="rId1413" Type="http://schemas.openxmlformats.org/officeDocument/2006/relationships/footer" Target="footer348.xml" /><Relationship Id="rId1414" Type="http://schemas.openxmlformats.org/officeDocument/2006/relationships/hyperlink" Target="https://advance.lexis.com/api/document?collection=news&amp;id=urn:contentItem:6F5G-B973-S3NB-J424-00000-00&amp;context=1519360" TargetMode="External" /><Relationship Id="rId1415" Type="http://schemas.openxmlformats.org/officeDocument/2006/relationships/hyperlink" Target="https://advance.lexis.com/api/document?collection=news&amp;id=urn:contentItem:6F5G-B973-S3NB-J424-00000-00&amp;context=1519360" TargetMode="External" /><Relationship Id="rId1416" Type="http://schemas.openxmlformats.org/officeDocument/2006/relationships/hyperlink" Target="https://advance.lexis.com/api/document?collection=news&amp;id=urn:contentItem:6F5G-B973-S3NB-J424-00000-00&amp;context=1519360" TargetMode="External" /><Relationship Id="rId1417" Type="http://schemas.openxmlformats.org/officeDocument/2006/relationships/hyperlink" Target="https://www.usatoday.com/news/politics/kamala-harris/" TargetMode="External" /><Relationship Id="rId1418" Type="http://schemas.openxmlformats.org/officeDocument/2006/relationships/hyperlink" Target="https://www.usatoday.com/story/news/politics/2025/02/03/joe-biden-creative-artists-agency/78195017007/" TargetMode="External" /><Relationship Id="rId1419" Type="http://schemas.openxmlformats.org/officeDocument/2006/relationships/hyperlink" Target="https://www.instagram.com/p/DGQ99TRS1rb/" TargetMode="External" /><Relationship Id="rId142" Type="http://schemas.openxmlformats.org/officeDocument/2006/relationships/hyperlink" Target="https://freedomandprosperity.org/wp-content/uploads/2025/01/Jan-19-25-Title.jpg" TargetMode="External" /><Relationship Id="rId1420" Type="http://schemas.openxmlformats.org/officeDocument/2006/relationships/hyperlink" Target="https://www.usatoday.com/news/politics/donald-trump/" TargetMode="External" /><Relationship Id="rId1421" Type="http://schemas.openxmlformats.org/officeDocument/2006/relationships/hyperlink" Target="https://www.instagram.com/p/DGQ99TRS1rb/?utm_source=ig_embed&amp;utm_campaign=loading" TargetMode="External" /><Relationship Id="rId1422" Type="http://schemas.openxmlformats.org/officeDocument/2006/relationships/hyperlink" Target="https://www.instagram.com/p/DGQ99TRS1rb/?utm_source=ig_embed&amp;utm_campaign=loading" TargetMode="External" /><Relationship Id="rId1423" Type="http://schemas.openxmlformats.org/officeDocument/2006/relationships/hyperlink" Target="https://www.usatoday.com/news/politics/joe-biden/" TargetMode="External" /><Relationship Id="rId1424" Type="http://schemas.openxmlformats.org/officeDocument/2006/relationships/hyperlink" Target="https://www.instagram.com/p/DFn75TdSlIq/" TargetMode="External" /><Relationship Id="rId1425" Type="http://schemas.openxmlformats.org/officeDocument/2006/relationships/hyperlink" Target="https://www.usatoday.com/story/news/politics/2025/02/19/kamala-harris-caa-creative-artists-agency/79216896007/" TargetMode="External" /><Relationship Id="rId1426" Type="http://schemas.openxmlformats.org/officeDocument/2006/relationships/hyperlink" Target="https://www.usatoday.com/story/news/politics/2025/02/19/kamala-harris-caa-creative-artists-agency/79216896007/" TargetMode="External" /><Relationship Id="rId1427" Type="http://schemas.openxmlformats.org/officeDocument/2006/relationships/hyperlink" Target="https://www.usatoday.com/story/news/politics/2025/02/19/kamala-harris-caa-creative-artists-agency/79216896007/" TargetMode="External" /><Relationship Id="rId1428" Type="http://schemas.openxmlformats.org/officeDocument/2006/relationships/header" Target="header349.xml" /><Relationship Id="rId1429" Type="http://schemas.openxmlformats.org/officeDocument/2006/relationships/header" Target="header350.xml" /><Relationship Id="rId143" Type="http://schemas.openxmlformats.org/officeDocument/2006/relationships/hyperlink" Target="https://freedomandprosperity.org/wp-content/uploads/2025/01/Jan-19-25-Title.jpg" TargetMode="External" /><Relationship Id="rId1430" Type="http://schemas.openxmlformats.org/officeDocument/2006/relationships/footer" Target="footer349.xml" /><Relationship Id="rId1431" Type="http://schemas.openxmlformats.org/officeDocument/2006/relationships/footer" Target="footer350.xml" /><Relationship Id="rId1432" Type="http://schemas.openxmlformats.org/officeDocument/2006/relationships/header" Target="header351.xml" /><Relationship Id="rId1433" Type="http://schemas.openxmlformats.org/officeDocument/2006/relationships/footer" Target="footer351.xml" /><Relationship Id="rId1434" Type="http://schemas.openxmlformats.org/officeDocument/2006/relationships/hyperlink" Target="https://advance.lexis.com/api/document?collection=news&amp;id=urn:contentItem:6DJH-35J1-F03R-N0W5-00000-00&amp;context=1519360" TargetMode="External" /><Relationship Id="rId1435" Type="http://schemas.openxmlformats.org/officeDocument/2006/relationships/hyperlink" Target="https://advance.lexis.com/api/document?collection=news&amp;id=urn:contentItem:6DJH-35J1-F03R-N0W5-00000-00&amp;context=1519360" TargetMode="External" /><Relationship Id="rId1436" Type="http://schemas.openxmlformats.org/officeDocument/2006/relationships/hyperlink" Target="http://prairiepundit.blogspot.com/?utm_source=%5B%5BDELIVERY_RECIPIENT_CODE%5D%5D&amp;utm_medium=partner&amp;utm_campaign=newstex" TargetMode="External" /><Relationship Id="rId1437" Type="http://schemas.openxmlformats.org/officeDocument/2006/relationships/hyperlink" Target="https://newstex.com/?utm_source=%5B%5BDELIVERY_RECIPIENT_CODE%5D%5D&amp;utm_medium=partner&amp;utm_campaign=Prairie+Pundit&amp;utm_id=102145&amp;utm_content=PRAI-102145-53400033956525218300034" TargetMode="External" /><Relationship Id="rId1438" Type="http://schemas.openxmlformats.org/officeDocument/2006/relationships/hyperlink" Target="https://www.dailymail.co.uk/news/article-14146913/hunter-biden-pardon-joe.html" TargetMode="External" /><Relationship Id="rId1439" Type="http://schemas.openxmlformats.org/officeDocument/2006/relationships/hyperlink" Target="https://www.dailymail.co.uk/news/joe-biden/index.html" TargetMode="External" /><Relationship Id="rId144" Type="http://schemas.openxmlformats.org/officeDocument/2006/relationships/hyperlink" Target="https://thedispatch.com/article/history-mercy-joe-biden/" TargetMode="External" /><Relationship Id="rId1440" Type="http://schemas.openxmlformats.org/officeDocument/2006/relationships/hyperlink" Target="https://www.dailymail.co.uk/news/joe-biden/index.html" TargetMode="External" /><Relationship Id="rId1441" Type="http://schemas.openxmlformats.org/officeDocument/2006/relationships/hyperlink" Target="https://www.dailymail.co.uk/news/white-house/index.html" TargetMode="External" /><Relationship Id="rId1442" Type="http://schemas.openxmlformats.org/officeDocument/2006/relationships/hyperlink" Target="https://www.dailymail.co.uk/news/article-13527863/Biden-insists-NOT-pardon-Hunter-gun-crimes-President-calls-recovering-crack-addict-son-one-decent-men-know-promises-stand-jurys-decision.html" TargetMode="External" /><Relationship Id="rId1443" Type="http://schemas.openxmlformats.org/officeDocument/2006/relationships/hyperlink" Target="https://www.dailymail.co.uk/news/article-14147267/Donald-Trump-pardon-january-6-hunter-biden.html" TargetMode="External" /><Relationship Id="rId1444" Type="http://schemas.openxmlformats.org/officeDocument/2006/relationships/hyperlink" Target="https://www.dailymail.co.uk/news/article-14147433/Joe-Biden-Hunter-pardon-Burisma-corruption.html" TargetMode="External" /><Relationship Id="rId1445" Type="http://schemas.openxmlformats.org/officeDocument/2006/relationships/hyperlink" Target="http://prairiepundit.blogspot.com/2024/12/joe-biden-pardons-hunter-after-saying.html" TargetMode="External" /><Relationship Id="rId1446" Type="http://schemas.openxmlformats.org/officeDocument/2006/relationships/header" Target="header352.xml" /><Relationship Id="rId1447" Type="http://schemas.openxmlformats.org/officeDocument/2006/relationships/header" Target="header353.xml" /><Relationship Id="rId1448" Type="http://schemas.openxmlformats.org/officeDocument/2006/relationships/footer" Target="footer352.xml" /><Relationship Id="rId1449" Type="http://schemas.openxmlformats.org/officeDocument/2006/relationships/footer" Target="footer353.xml" /><Relationship Id="rId145" Type="http://schemas.openxmlformats.org/officeDocument/2006/relationships/hyperlink" Target="https://freedomandprosperity.org/wp-content/uploads/2025/01/Jan-19-25-Dispatch-Title.jpg" TargetMode="External" /><Relationship Id="rId1450" Type="http://schemas.openxmlformats.org/officeDocument/2006/relationships/header" Target="header354.xml" /><Relationship Id="rId1451" Type="http://schemas.openxmlformats.org/officeDocument/2006/relationships/footer" Target="footer354.xml" /><Relationship Id="rId1452" Type="http://schemas.openxmlformats.org/officeDocument/2006/relationships/hyperlink" Target="https://advance.lexis.com/api/document?collection=news&amp;id=urn:contentItem:6DJR-55V1-DY68-13NY-00000-00&amp;context=1519360" TargetMode="External" /><Relationship Id="rId1453" Type="http://schemas.openxmlformats.org/officeDocument/2006/relationships/hyperlink" Target="https://advance.lexis.com/api/document?collection=news&amp;id=urn:contentItem:6DJR-55V1-DY68-13NY-00000-00&amp;context=1519360" TargetMode="External" /><Relationship Id="rId1454" Type="http://schemas.openxmlformats.org/officeDocument/2006/relationships/hyperlink" Target="https://advance.lexis.com/api/document?collection=news&amp;id=urn:contentItem:6DJR-55V1-DY68-13NY-00000-00&amp;context=1519360" TargetMode="External" /><Relationship Id="rId1455" Type="http://schemas.openxmlformats.org/officeDocument/2006/relationships/hyperlink" Target="https://www.newsweek.com/topic/republicans?utm_source=Synacor&amp;utm_medium=Attnet&amp;utm_campaign=Partnerships" TargetMode="External" /><Relationship Id="rId1456" Type="http://schemas.openxmlformats.org/officeDocument/2006/relationships/hyperlink" Target="https://www.newsweek.com/topic/joe-biden?utm_source=Synacor&amp;utm_medium=Attnet&amp;utm_campaign=Partnerships" TargetMode="External" /><Relationship Id="rId1457" Type="http://schemas.openxmlformats.org/officeDocument/2006/relationships/hyperlink" Target="https://www.newsweek.com/topic/republican?utm_source=Synacor&amp;utm_medium=Attnet&amp;utm_campaign=Partnerships" TargetMode="External" /><Relationship Id="rId1458" Type="http://schemas.openxmlformats.org/officeDocument/2006/relationships/hyperlink" Target="https://www.newsweek.com/topic/fox-news?utm_source=Synacor&amp;utm_medium=Attnet&amp;utm_campaign=Partnerships" TargetMode="External" /><Relationship Id="rId1459" Type="http://schemas.openxmlformats.org/officeDocument/2006/relationships/hyperlink" Target="https://www.newsweek.com/topic/hunter-biden?utm_source=Synacor&amp;utm_medium=Attnet&amp;utm_campaign=Partnerships" TargetMode="External" /><Relationship Id="rId146" Type="http://schemas.openxmlformats.org/officeDocument/2006/relationships/hyperlink" Target="https://freedomandprosperity.org/wp-content/uploads/2025/01/Jan-19-25-Dispatch-Title.jpg" TargetMode="External" /><Relationship Id="rId1460" Type="http://schemas.openxmlformats.org/officeDocument/2006/relationships/hyperlink" Target="https://www.newsweek.com/topic/hunter-biden?utm_source=Synacor&amp;utm_medium=Attnet&amp;utm_campaign=Partnerships" TargetMode="External" /><Relationship Id="rId1461" Type="http://schemas.openxmlformats.org/officeDocument/2006/relationships/hyperlink" Target="https://www.newsweek.com/topic/senate?utm_source=Synacor&amp;utm_medium=Attnet&amp;utm_campaign=Partnerships" TargetMode="External" /><Relationship Id="rId1462" Type="http://schemas.openxmlformats.org/officeDocument/2006/relationships/hyperlink" Target="https://www.newsweek.com/topic/republicans?utm_source=Synacor&amp;utm_medium=Attnet&amp;utm_campaign=Partnerships" TargetMode="External" /><Relationship Id="rId1463" Type="http://schemas.openxmlformats.org/officeDocument/2006/relationships/hyperlink" Target="https://www.newsweek.com/topic/fox?utm_source=Synacor&amp;utm_medium=Attnet&amp;utm_campaign=Partnerships" TargetMode="External" /><Relationship Id="rId1464" Type="http://schemas.openxmlformats.org/officeDocument/2006/relationships/hyperlink" Target="https://www.newsweek.com/topic/sean-hannity?utm_source=Synacor&amp;utm_medium=Attnet&amp;utm_campaign=Partnerships" TargetMode="External" /><Relationship Id="rId1465" Type="http://schemas.openxmlformats.org/officeDocument/2006/relationships/header" Target="header355.xml" /><Relationship Id="rId1466" Type="http://schemas.openxmlformats.org/officeDocument/2006/relationships/header" Target="header356.xml" /><Relationship Id="rId1467" Type="http://schemas.openxmlformats.org/officeDocument/2006/relationships/footer" Target="footer355.xml" /><Relationship Id="rId1468" Type="http://schemas.openxmlformats.org/officeDocument/2006/relationships/footer" Target="footer356.xml" /><Relationship Id="rId1469" Type="http://schemas.openxmlformats.org/officeDocument/2006/relationships/header" Target="header357.xml" /><Relationship Id="rId147" Type="http://schemas.openxmlformats.org/officeDocument/2006/relationships/hyperlink" Target="https://freedomandprosperity.org/wp-content/uploads/2025/01/Jan-19-25-Dispatch-Title.jpg" TargetMode="External" /><Relationship Id="rId1470" Type="http://schemas.openxmlformats.org/officeDocument/2006/relationships/footer" Target="footer357.xml" /><Relationship Id="rId1471" Type="http://schemas.openxmlformats.org/officeDocument/2006/relationships/hyperlink" Target="https://advance.lexis.com/api/document?collection=news&amp;id=urn:contentItem:6DJP-TGW1-DY15-S0N2-00000-00&amp;context=1519360" TargetMode="External" /><Relationship Id="rId1472" Type="http://schemas.openxmlformats.org/officeDocument/2006/relationships/hyperlink" Target="https://advance.lexis.com/api/document?collection=news&amp;id=urn:contentItem:6DJP-TGW1-DY15-S0N2-00000-00&amp;context=1519360" TargetMode="External" /><Relationship Id="rId1473" Type="http://schemas.openxmlformats.org/officeDocument/2006/relationships/header" Target="header358.xml" /><Relationship Id="rId1474" Type="http://schemas.openxmlformats.org/officeDocument/2006/relationships/header" Target="header359.xml" /><Relationship Id="rId1475" Type="http://schemas.openxmlformats.org/officeDocument/2006/relationships/footer" Target="footer358.xml" /><Relationship Id="rId1476" Type="http://schemas.openxmlformats.org/officeDocument/2006/relationships/footer" Target="footer359.xml" /><Relationship Id="rId1477" Type="http://schemas.openxmlformats.org/officeDocument/2006/relationships/header" Target="header360.xml" /><Relationship Id="rId1478" Type="http://schemas.openxmlformats.org/officeDocument/2006/relationships/footer" Target="footer360.xml" /><Relationship Id="rId1479" Type="http://schemas.openxmlformats.org/officeDocument/2006/relationships/hyperlink" Target="https://advance.lexis.com/api/document?collection=news&amp;id=urn:contentItem:6F23-HN43-RS1H-Y3DK-00000-00&amp;context=1519360" TargetMode="External" /><Relationship Id="rId148" Type="http://schemas.openxmlformats.org/officeDocument/2006/relationships/hyperlink" Target="https://freedomandprosperity.org/wp-content/uploads/2025/01/Jan-19-25-Dispatch-Title.jpg" TargetMode="External" /><Relationship Id="rId1480" Type="http://schemas.openxmlformats.org/officeDocument/2006/relationships/hyperlink" Target="https://advance.lexis.com/api/document?collection=news&amp;id=urn:contentItem:6F23-HN43-RS1H-Y3DK-00000-00&amp;context=1519360" TargetMode="External" /><Relationship Id="rId1481" Type="http://schemas.openxmlformats.org/officeDocument/2006/relationships/hyperlink" Target="https://advance.lexis.com/api/document?collection=news&amp;id=urn:contentItem:6F23-HN43-RS1H-Y3DK-00000-00&amp;context=1519360" TargetMode="External" /><Relationship Id="rId1482" Type="http://schemas.openxmlformats.org/officeDocument/2006/relationships/hyperlink" Target="https://variety.com/2025/biz/news/joe-biden-caa-1236295853/" TargetMode="External" /><Relationship Id="rId1483" Type="http://schemas.openxmlformats.org/officeDocument/2006/relationships/header" Target="header361.xml" /><Relationship Id="rId1484" Type="http://schemas.openxmlformats.org/officeDocument/2006/relationships/header" Target="header362.xml" /><Relationship Id="rId1485" Type="http://schemas.openxmlformats.org/officeDocument/2006/relationships/footer" Target="footer361.xml" /><Relationship Id="rId1486" Type="http://schemas.openxmlformats.org/officeDocument/2006/relationships/footer" Target="footer362.xml" /><Relationship Id="rId1487" Type="http://schemas.openxmlformats.org/officeDocument/2006/relationships/header" Target="header363.xml" /><Relationship Id="rId1488" Type="http://schemas.openxmlformats.org/officeDocument/2006/relationships/footer" Target="footer363.xml" /><Relationship Id="rId1489" Type="http://schemas.openxmlformats.org/officeDocument/2006/relationships/hyperlink" Target="https://advance.lexis.com/api/document?collection=news&amp;id=urn:contentItem:6DY0-2893-RSNW-40VR-00000-00&amp;context=1519360" TargetMode="External" /><Relationship Id="rId149" Type="http://schemas.openxmlformats.org/officeDocument/2006/relationships/hyperlink" Target="https://freedomandprosperity.org/wp-content/uploads/2025/01/Jan-19-25-Dispatch-Title.jpg" TargetMode="External" /><Relationship Id="rId1490" Type="http://schemas.openxmlformats.org/officeDocument/2006/relationships/hyperlink" Target="https://advance.lexis.com/api/document?collection=news&amp;id=urn:contentItem:6DY0-2893-RSNW-40VR-00000-00&amp;context=1519360" TargetMode="External" /><Relationship Id="rId1491" Type="http://schemas.openxmlformats.org/officeDocument/2006/relationships/hyperlink" Target="https://www.ibtimes.com/?utm_source=%5B%5BDELIVERY_RECIPIENT_CODE%5D%5D&amp;utm_medium=partner&amp;utm_campaign=newstex" TargetMode="External" /><Relationship Id="rId1492" Type="http://schemas.openxmlformats.org/officeDocument/2006/relationships/hyperlink" Target="https://newstex.com/?utm_source=%5B%5BDELIVERY_RECIPIENT_CODE%5D%5D&amp;utm_medium=partner&amp;utm_campaign=International+Business+Times+News&amp;utm_id=108767&amp;utm_content=IBTX-108767-53824382230025214500029" TargetMode="External" /><Relationship Id="rId1493" Type="http://schemas.openxmlformats.org/officeDocument/2006/relationships/hyperlink" Target="https://www.ibtimes.com/biden-pardons-anthony-fauci-others-final-hours-administration-citing-revenge-trump-3760059" TargetMode="External" /><Relationship Id="rId1494" Type="http://schemas.openxmlformats.org/officeDocument/2006/relationships/hyperlink" Target="https://www.ibtimes.com/biden-pardons-anthony-fauci-others-final-hours-administration-citing-revenge-trump-3760059" TargetMode="External" /><Relationship Id="rId1495" Type="http://schemas.openxmlformats.org/officeDocument/2006/relationships/hyperlink" Target="https://www.ibtimes.com/biden-pardons-anthony-fauci-others-final-hours-administration-citing-revenge-trump-3760059" TargetMode="External" /><Relationship Id="rId1496" Type="http://schemas.openxmlformats.org/officeDocument/2006/relationships/hyperlink" Target="https://www.ibtimes.com/biden-pardons-anthony-fauci-others-final-hours-administration-citing-revenge-trump-3760059" TargetMode="External" /><Relationship Id="rId1497" Type="http://schemas.openxmlformats.org/officeDocument/2006/relationships/hyperlink" Target="https://www.ibtimes.com/donald-trump-oval-office-executive-orders-jan-20-2025-3760076" TargetMode="External" /><Relationship Id="rId1498" Type="http://schemas.openxmlformats.org/officeDocument/2006/relationships/hyperlink" Target="https://www.ibtimes.com/biden-pre-emptively-pardons-trump-foes-3760067" TargetMode="External" /><Relationship Id="rId1499" Type="http://schemas.openxmlformats.org/officeDocument/2006/relationships/hyperlink" Target="https://www.ibtimes.com/biden-pre-emptively-pardons-trump-foes-3760067" TargetMode="External" /><Relationship Id="rId15" Type="http://schemas.openxmlformats.org/officeDocument/2006/relationships/header" Target="header6.xml" /><Relationship Id="rId150" Type="http://schemas.openxmlformats.org/officeDocument/2006/relationships/hyperlink" Target="https://freedomandprosperity.org/wp-content/uploads/2025/01/Jan-19-25-Dispatch-Title.jpg" TargetMode="External" /><Relationship Id="rId1500" Type="http://schemas.openxmlformats.org/officeDocument/2006/relationships/hyperlink" Target="https://www.ibtimes.com/biden-pre-emptively-pardons-trump-foes-3760067" TargetMode="External" /><Relationship Id="rId1501" Type="http://schemas.openxmlformats.org/officeDocument/2006/relationships/hyperlink" Target="https://www.ibtimes.com/biden-pre-emptively-pardons-trump-foes-3760067" TargetMode="External" /><Relationship Id="rId1502" Type="http://schemas.openxmlformats.org/officeDocument/2006/relationships/hyperlink" Target="https://www.ibtimes.com/biden-pre-emptively-pardons-trump-foes-3760067" TargetMode="External" /><Relationship Id="rId1503" Type="http://schemas.openxmlformats.org/officeDocument/2006/relationships/hyperlink" Target="https://www.ibtimes.com/biden-pre-emptively-pardons-trump-foes-3760067" TargetMode="External" /><Relationship Id="rId1504" Type="http://schemas.openxmlformats.org/officeDocument/2006/relationships/hyperlink" Target="https://www.ibtimes.com/donald-trump-joe-biden-white-house-photos-3760082" TargetMode="External" /><Relationship Id="rId1505" Type="http://schemas.openxmlformats.org/officeDocument/2006/relationships/header" Target="header364.xml" /><Relationship Id="rId1506" Type="http://schemas.openxmlformats.org/officeDocument/2006/relationships/header" Target="header365.xml" /><Relationship Id="rId1507" Type="http://schemas.openxmlformats.org/officeDocument/2006/relationships/footer" Target="footer364.xml" /><Relationship Id="rId1508" Type="http://schemas.openxmlformats.org/officeDocument/2006/relationships/footer" Target="footer365.xml" /><Relationship Id="rId1509" Type="http://schemas.openxmlformats.org/officeDocument/2006/relationships/header" Target="header366.xml" /><Relationship Id="rId151" Type="http://schemas.openxmlformats.org/officeDocument/2006/relationships/hyperlink" Target="https://freedomandprosperity.org/wp-content/uploads/2025/01/Jan-19-25-Dispatch-Title.jpg" TargetMode="External" /><Relationship Id="rId1510" Type="http://schemas.openxmlformats.org/officeDocument/2006/relationships/footer" Target="footer366.xml" /><Relationship Id="rId1511" Type="http://schemas.openxmlformats.org/officeDocument/2006/relationships/hyperlink" Target="https://advance.lexis.com/api/document?collection=news&amp;id=urn:contentItem:6FD5-DFJ3-RV8T-926T-00000-00&amp;context=1519360" TargetMode="External" /><Relationship Id="rId1512" Type="http://schemas.openxmlformats.org/officeDocument/2006/relationships/hyperlink" Target="https://advance.lexis.com/api/document?collection=news&amp;id=urn:contentItem:6FD5-DFJ3-RV8T-926T-00000-00&amp;context=1519360" TargetMode="External" /><Relationship Id="rId1513" Type="http://schemas.openxmlformats.org/officeDocument/2006/relationships/hyperlink" Target="https://advance.lexis.com/api/document?collection=news&amp;id=urn:contentItem:6FD5-DFJ3-RV8T-926T-00000-00&amp;context=1519360" TargetMode="External" /><Relationship Id="rId1514" Type="http://schemas.openxmlformats.org/officeDocument/2006/relationships/hyperlink" Target="https://advance.lexis.com/api/document?collection=news&amp;id=urn:contentItem:6FD5-DFJ3-RV8T-926T-00000-00&amp;context=1519360" TargetMode="External" /><Relationship Id="rId1515" Type="http://schemas.openxmlformats.org/officeDocument/2006/relationships/image" Target="media/image18.png" /><Relationship Id="rId1516" Type="http://schemas.openxmlformats.org/officeDocument/2006/relationships/header" Target="header367.xml" /><Relationship Id="rId1517" Type="http://schemas.openxmlformats.org/officeDocument/2006/relationships/header" Target="header368.xml" /><Relationship Id="rId1518" Type="http://schemas.openxmlformats.org/officeDocument/2006/relationships/footer" Target="footer367.xml" /><Relationship Id="rId1519" Type="http://schemas.openxmlformats.org/officeDocument/2006/relationships/footer" Target="footer368.xml" /><Relationship Id="rId152" Type="http://schemas.openxmlformats.org/officeDocument/2006/relationships/hyperlink" Target="https://freedomandprosperity.org/wp-content/uploads/2025/01/Jan-19-25-Dispatch-Title.jpg" TargetMode="External" /><Relationship Id="rId1520" Type="http://schemas.openxmlformats.org/officeDocument/2006/relationships/header" Target="header369.xml" /><Relationship Id="rId1521" Type="http://schemas.openxmlformats.org/officeDocument/2006/relationships/footer" Target="footer369.xml" /><Relationship Id="rId1522" Type="http://schemas.openxmlformats.org/officeDocument/2006/relationships/hyperlink" Target="https://advance.lexis.com/api/document?collection=news&amp;id=urn:contentItem:6DJP-9JG1-DYY9-011Y-00000-00&amp;context=1519360" TargetMode="External" /><Relationship Id="rId1523" Type="http://schemas.openxmlformats.org/officeDocument/2006/relationships/hyperlink" Target="https://advance.lexis.com/api/document?collection=news&amp;id=urn:contentItem:6DJP-9JG1-DYY9-011Y-00000-00&amp;context=1519360" TargetMode="External" /><Relationship Id="rId1524" Type="http://schemas.openxmlformats.org/officeDocument/2006/relationships/hyperlink" Target="https://www.pagina12.com.ar/787135-joe-biden-indulto-a-su-hijo-hunter" TargetMode="External" /><Relationship Id="rId1525" Type="http://schemas.openxmlformats.org/officeDocument/2006/relationships/hyperlink" Target="https://www.pagina12.com.ar/787135-joe-biden-indulto-a-su-hijo-hunter" TargetMode="External" /><Relationship Id="rId1526" Type="http://schemas.openxmlformats.org/officeDocument/2006/relationships/hyperlink" Target="https://www.pagina12.com.ar/787135-joe-biden-indulto-a-su-hijo-hunter" TargetMode="External" /><Relationship Id="rId1527" Type="http://schemas.openxmlformats.org/officeDocument/2006/relationships/header" Target="header370.xml" /><Relationship Id="rId1528" Type="http://schemas.openxmlformats.org/officeDocument/2006/relationships/header" Target="header371.xml" /><Relationship Id="rId1529" Type="http://schemas.openxmlformats.org/officeDocument/2006/relationships/footer" Target="footer370.xml" /><Relationship Id="rId153" Type="http://schemas.openxmlformats.org/officeDocument/2006/relationships/hyperlink" Target="https://freedomandprosperity.org/wp-content/uploads/2025/01/Jan-19-25-Dispatch-Title.jpg" TargetMode="External" /><Relationship Id="rId1530" Type="http://schemas.openxmlformats.org/officeDocument/2006/relationships/footer" Target="footer371.xml" /><Relationship Id="rId1531" Type="http://schemas.openxmlformats.org/officeDocument/2006/relationships/header" Target="header372.xml" /><Relationship Id="rId1532" Type="http://schemas.openxmlformats.org/officeDocument/2006/relationships/footer" Target="footer372.xml" /><Relationship Id="rId1533" Type="http://schemas.openxmlformats.org/officeDocument/2006/relationships/hyperlink" Target="https://advance.lexis.com/api/document?collection=news&amp;id=urn:contentItem:6FDJ-W8M3-S5T8-H4XM-00000-00&amp;context=1519360" TargetMode="External" /><Relationship Id="rId1534" Type="http://schemas.openxmlformats.org/officeDocument/2006/relationships/hyperlink" Target="https://advance.lexis.com/api/document?collection=news&amp;id=urn:contentItem:6FDJ-W8M3-S5T8-H4XM-00000-00&amp;context=1519360" TargetMode="External" /><Relationship Id="rId1535" Type="http://schemas.openxmlformats.org/officeDocument/2006/relationships/header" Target="header373.xml" /><Relationship Id="rId1536" Type="http://schemas.openxmlformats.org/officeDocument/2006/relationships/header" Target="header374.xml" /><Relationship Id="rId1537" Type="http://schemas.openxmlformats.org/officeDocument/2006/relationships/footer" Target="footer373.xml" /><Relationship Id="rId1538" Type="http://schemas.openxmlformats.org/officeDocument/2006/relationships/footer" Target="footer374.xml" /><Relationship Id="rId1539" Type="http://schemas.openxmlformats.org/officeDocument/2006/relationships/header" Target="header375.xml" /><Relationship Id="rId154" Type="http://schemas.openxmlformats.org/officeDocument/2006/relationships/hyperlink" Target="https://freedomandprosperity.org/wp-content/uploads/2025/01/Jan-19-25-Dispatch-Title.jpg" TargetMode="External" /><Relationship Id="rId1540" Type="http://schemas.openxmlformats.org/officeDocument/2006/relationships/footer" Target="footer375.xml" /><Relationship Id="rId1541" Type="http://schemas.openxmlformats.org/officeDocument/2006/relationships/hyperlink" Target="https://advance.lexis.com/api/document?collection=news&amp;id=urn:contentItem:6F6X-0TN3-S1FD-T0KY-00000-00&amp;context=1519360" TargetMode="External" /><Relationship Id="rId1542" Type="http://schemas.openxmlformats.org/officeDocument/2006/relationships/hyperlink" Target="https://advance.lexis.com/api/document?collection=news&amp;id=urn:contentItem:6F6X-0TN3-S1FD-T0KY-00000-00&amp;context=1519360" TargetMode="External" /><Relationship Id="rId1543" Type="http://schemas.openxmlformats.org/officeDocument/2006/relationships/hyperlink" Target="https://advance.lexis.com/api/document?collection=news&amp;id=urn:contentItem:6F6X-0TN3-S1FD-T0KY-00000-00&amp;context=1519360" TargetMode="External" /><Relationship Id="rId1544" Type="http://schemas.openxmlformats.org/officeDocument/2006/relationships/hyperlink" Target="https://sites.prh.com/originalsin/" TargetMode="External" /><Relationship Id="rId1545" Type="http://schemas.openxmlformats.org/officeDocument/2006/relationships/hyperlink" Target="https://www.deseret.com/politics/2024/06/27/biden-trump-debate-age-competency-spin-room/" TargetMode="External" /><Relationship Id="rId1546" Type="http://schemas.openxmlformats.org/officeDocument/2006/relationships/hyperlink" Target="https://www.cnn.com/2025/02/26/media/joe-biden-book-jake-tapper-alex-thompson/index.html" TargetMode="External" /><Relationship Id="rId1547" Type="http://schemas.openxmlformats.org/officeDocument/2006/relationships/hyperlink" Target="https://www.cnn.com/2025/02/26/media/joe-biden-book-jake-tapper-alex-thompson/index.html" TargetMode="External" /><Relationship Id="rId1548" Type="http://schemas.openxmlformats.org/officeDocument/2006/relationships/hyperlink" Target="https://x.com/jjverdi/status/1894766146261270620" TargetMode="External" /><Relationship Id="rId1549" Type="http://schemas.openxmlformats.org/officeDocument/2006/relationships/hyperlink" Target="https://x.com/RepDougCollins/status/1894750591169011934" TargetMode="External" /><Relationship Id="rId155" Type="http://schemas.openxmlformats.org/officeDocument/2006/relationships/hyperlink" Target="https://freedomandprosperity.org/wp-content/uploads/2025/01/Jan-19-25-Dispatch-Title.jpg" TargetMode="External" /><Relationship Id="rId1550" Type="http://schemas.openxmlformats.org/officeDocument/2006/relationships/hyperlink" Target="https://t.co/bRVW8P9x4o" TargetMode="External" /><Relationship Id="rId1551" Type="http://schemas.openxmlformats.org/officeDocument/2006/relationships/hyperlink" Target="https://twitter.com/RepDougCollins/status/1894750591169011934?ref_src=twsrc%5Etfw" TargetMode="External" /><Relationship Id="rId1552" Type="http://schemas.openxmlformats.org/officeDocument/2006/relationships/hyperlink" Target="https://www.newsweek.com/jake-tapper-tears-joe-biden-denial-age-debate-1922593" TargetMode="External" /><Relationship Id="rId1553" Type="http://schemas.openxmlformats.org/officeDocument/2006/relationships/header" Target="header376.xml" /><Relationship Id="rId1554" Type="http://schemas.openxmlformats.org/officeDocument/2006/relationships/header" Target="header377.xml" /><Relationship Id="rId1555" Type="http://schemas.openxmlformats.org/officeDocument/2006/relationships/footer" Target="footer376.xml" /><Relationship Id="rId1556" Type="http://schemas.openxmlformats.org/officeDocument/2006/relationships/footer" Target="footer377.xml" /><Relationship Id="rId1557" Type="http://schemas.openxmlformats.org/officeDocument/2006/relationships/header" Target="header378.xml" /><Relationship Id="rId1558" Type="http://schemas.openxmlformats.org/officeDocument/2006/relationships/footer" Target="footer378.xml" /><Relationship Id="rId1559" Type="http://schemas.openxmlformats.org/officeDocument/2006/relationships/hyperlink" Target="https://advance.lexis.com/api/document?collection=news&amp;id=urn:contentItem:6DX1-W453-S0PH-B1JD-00000-00&amp;context=1519360" TargetMode="External" /><Relationship Id="rId156" Type="http://schemas.openxmlformats.org/officeDocument/2006/relationships/hyperlink" Target="https://freedomandprosperity.org/wp-content/uploads/2025/01/Jan-19-25-Dispatch-Title.jpg" TargetMode="External" /><Relationship Id="rId1560" Type="http://schemas.openxmlformats.org/officeDocument/2006/relationships/hyperlink" Target="https://advance.lexis.com/api/document?collection=news&amp;id=urn:contentItem:6DX1-W453-S0PH-B1JD-00000-00&amp;context=1519360" TargetMode="External" /><Relationship Id="rId1561" Type="http://schemas.openxmlformats.org/officeDocument/2006/relationships/hyperlink" Target="http://dw.com/?utm_source=%5B%5BDELIVERY_RECIPIENT_CODE%5D%5D&amp;utm_medium=partner&amp;utm_campaign=newstex" TargetMode="External" /><Relationship Id="rId1562" Type="http://schemas.openxmlformats.org/officeDocument/2006/relationships/hyperlink" Target="https://newstex.com/?utm_source=%5B%5BDELIVERY_RECIPIENT_CODE%5D%5D&amp;utm_medium=partner&amp;utm_campaign=Deutsche+Welle+World&amp;utm_id=109988&amp;utm_content=DEWL-109988-5378481226112520600121" TargetMode="External" /><Relationship Id="rId1563" Type="http://schemas.openxmlformats.org/officeDocument/2006/relationships/hyperlink" Target="https://www.dw.com/en/joe-biden-warns-against-rising-oligarchy-in-final-speech/a-71304362?maca=en-vam_rssnewstex_dw-35593-xml-mrss" TargetMode="External" /><Relationship Id="rId1564" Type="http://schemas.openxmlformats.org/officeDocument/2006/relationships/header" Target="header379.xml" /><Relationship Id="rId1565" Type="http://schemas.openxmlformats.org/officeDocument/2006/relationships/header" Target="header380.xml" /><Relationship Id="rId1566" Type="http://schemas.openxmlformats.org/officeDocument/2006/relationships/footer" Target="footer379.xml" /><Relationship Id="rId1567" Type="http://schemas.openxmlformats.org/officeDocument/2006/relationships/footer" Target="footer380.xml" /><Relationship Id="rId1568" Type="http://schemas.openxmlformats.org/officeDocument/2006/relationships/header" Target="header381.xml" /><Relationship Id="rId1569" Type="http://schemas.openxmlformats.org/officeDocument/2006/relationships/footer" Target="footer381.xml" /><Relationship Id="rId157" Type="http://schemas.openxmlformats.org/officeDocument/2006/relationships/hyperlink" Target="https://danieljmitchell.wordpress.com/2024/11/06/trump-part-ii/" TargetMode="External" /><Relationship Id="rId1570" Type="http://schemas.openxmlformats.org/officeDocument/2006/relationships/hyperlink" Target="https://advance.lexis.com/api/document?collection=news&amp;id=urn:contentItem:6DXS-HYG3-RRV1-83TP-00000-00&amp;context=1519360" TargetMode="External" /><Relationship Id="rId1571" Type="http://schemas.openxmlformats.org/officeDocument/2006/relationships/hyperlink" Target="https://advance.lexis.com/api/document?collection=news&amp;id=urn:contentItem:6DXS-HYG3-RRV1-83TP-00000-00&amp;context=1519360" TargetMode="External" /><Relationship Id="rId1572" Type="http://schemas.openxmlformats.org/officeDocument/2006/relationships/hyperlink" Target="https://advance.lexis.com/api/document?collection=news&amp;id=urn:contentItem:6DXS-HYG3-RRV1-83TP-00000-00&amp;context=1519360" TargetMode="External" /><Relationship Id="rId1573" Type="http://schemas.openxmlformats.org/officeDocument/2006/relationships/header" Target="header382.xml" /><Relationship Id="rId1574" Type="http://schemas.openxmlformats.org/officeDocument/2006/relationships/header" Target="header383.xml" /><Relationship Id="rId1575" Type="http://schemas.openxmlformats.org/officeDocument/2006/relationships/footer" Target="footer382.xml" /><Relationship Id="rId1576" Type="http://schemas.openxmlformats.org/officeDocument/2006/relationships/footer" Target="footer383.xml" /><Relationship Id="rId1577" Type="http://schemas.openxmlformats.org/officeDocument/2006/relationships/header" Target="header384.xml" /><Relationship Id="rId1578" Type="http://schemas.openxmlformats.org/officeDocument/2006/relationships/footer" Target="footer384.xml" /><Relationship Id="rId1579" Type="http://schemas.openxmlformats.org/officeDocument/2006/relationships/hyperlink" Target="https://advance.lexis.com/api/document?collection=news&amp;id=urn:contentItem:6CJR-9M71-JCF0-K17R-00000-00&amp;context=1519360" TargetMode="External" /><Relationship Id="rId158" Type="http://schemas.openxmlformats.org/officeDocument/2006/relationships/hyperlink" Target="https://danieljmitchell.wordpress.com/2019/12/23/assessing-the-trump-tax-reform-after-two-years/" TargetMode="External" /><Relationship Id="rId1580" Type="http://schemas.openxmlformats.org/officeDocument/2006/relationships/header" Target="header385.xml" /><Relationship Id="rId1581" Type="http://schemas.openxmlformats.org/officeDocument/2006/relationships/header" Target="header386.xml" /><Relationship Id="rId1582" Type="http://schemas.openxmlformats.org/officeDocument/2006/relationships/footer" Target="footer385.xml" /><Relationship Id="rId1583" Type="http://schemas.openxmlformats.org/officeDocument/2006/relationships/footer" Target="footer386.xml" /><Relationship Id="rId1584" Type="http://schemas.openxmlformats.org/officeDocument/2006/relationships/header" Target="header387.xml" /><Relationship Id="rId1585" Type="http://schemas.openxmlformats.org/officeDocument/2006/relationships/footer" Target="footer387.xml" /><Relationship Id="rId1586" Type="http://schemas.openxmlformats.org/officeDocument/2006/relationships/hyperlink" Target="https://advance.lexis.com/api/document?collection=news&amp;id=urn:contentItem:6DKS-N6C1-JCG7-8304-00000-00&amp;context=1519360" TargetMode="External" /><Relationship Id="rId1587" Type="http://schemas.openxmlformats.org/officeDocument/2006/relationships/hyperlink" Target="https://advance.lexis.com/api/document?collection=news&amp;id=urn:contentItem:6DKS-N6C1-JCG7-8304-00000-00&amp;context=1519360" TargetMode="External" /><Relationship Id="rId1588" Type="http://schemas.openxmlformats.org/officeDocument/2006/relationships/header" Target="header388.xml" /><Relationship Id="rId1589" Type="http://schemas.openxmlformats.org/officeDocument/2006/relationships/header" Target="header389.xml" /><Relationship Id="rId159" Type="http://schemas.openxmlformats.org/officeDocument/2006/relationships/hyperlink" Target="https://danieljmitchell.wordpress.com/2024/11/14/a-second-edition-of-trump-can-he-win-the-war-on-red-tape/" TargetMode="External" /><Relationship Id="rId1590" Type="http://schemas.openxmlformats.org/officeDocument/2006/relationships/footer" Target="footer388.xml" /><Relationship Id="rId1591" Type="http://schemas.openxmlformats.org/officeDocument/2006/relationships/footer" Target="footer389.xml" /><Relationship Id="rId1592" Type="http://schemas.openxmlformats.org/officeDocument/2006/relationships/header" Target="header390.xml" /><Relationship Id="rId1593" Type="http://schemas.openxmlformats.org/officeDocument/2006/relationships/footer" Target="footer390.xml" /><Relationship Id="rId1594" Type="http://schemas.openxmlformats.org/officeDocument/2006/relationships/hyperlink" Target="https://advance.lexis.com/api/document?collection=news&amp;id=urn:contentItem:6DJX-SMB1-JBJ4-24HJ-00000-00&amp;context=1519360" TargetMode="External" /><Relationship Id="rId1595" Type="http://schemas.openxmlformats.org/officeDocument/2006/relationships/hyperlink" Target="https://advance.lexis.com/api/document?collection=news&amp;id=urn:contentItem:6DJX-SMB1-JBJ4-24HJ-00000-00&amp;context=1519360" TargetMode="External" /><Relationship Id="rId1596" Type="http://schemas.openxmlformats.org/officeDocument/2006/relationships/header" Target="header391.xml" /><Relationship Id="rId1597" Type="http://schemas.openxmlformats.org/officeDocument/2006/relationships/header" Target="header392.xml" /><Relationship Id="rId1598" Type="http://schemas.openxmlformats.org/officeDocument/2006/relationships/footer" Target="footer391.xml" /><Relationship Id="rId1599" Type="http://schemas.openxmlformats.org/officeDocument/2006/relationships/footer" Target="footer392.xml" /><Relationship Id="rId16" Type="http://schemas.openxmlformats.org/officeDocument/2006/relationships/footer" Target="footer6.xml" /><Relationship Id="rId160" Type="http://schemas.openxmlformats.org/officeDocument/2006/relationships/hyperlink" Target="https://danieljmitchell.wordpress.com/2024/11/12/a-second-edition-of-trump-will-he-control-government-spending/" TargetMode="External" /><Relationship Id="rId1600" Type="http://schemas.openxmlformats.org/officeDocument/2006/relationships/header" Target="header393.xml" /><Relationship Id="rId1601" Type="http://schemas.openxmlformats.org/officeDocument/2006/relationships/footer" Target="footer393.xml" /><Relationship Id="rId1602" Type="http://schemas.openxmlformats.org/officeDocument/2006/relationships/hyperlink" Target="https://advance.lexis.com/api/document?collection=news&amp;id=urn:contentItem:6F3N-K493-SH11-H4GK-00000-00&amp;context=1519360" TargetMode="External" /><Relationship Id="rId1603" Type="http://schemas.openxmlformats.org/officeDocument/2006/relationships/hyperlink" Target="https://advance.lexis.com/api/document?collection=news&amp;id=urn:contentItem:6F3N-K493-SH11-H4GK-00000-00&amp;context=1519360" TargetMode="External" /><Relationship Id="rId1604" Type="http://schemas.openxmlformats.org/officeDocument/2006/relationships/hyperlink" Target="https://advance.lexis.com/api/document?collection=news&amp;id=urn:contentItem:6F3N-K493-SH11-H4GK-00000-00&amp;context=1519360" TargetMode="External" /><Relationship Id="rId1605" Type="http://schemas.openxmlformats.org/officeDocument/2006/relationships/hyperlink" Target="http://iotwreport.com/?utm_source=%5B%5BDELIVERY_RECIPIENT_CODE%5D%5D&amp;utm_medium=partner&amp;utm_campaign=newstex" TargetMode="External" /><Relationship Id="rId1606" Type="http://schemas.openxmlformats.org/officeDocument/2006/relationships/hyperlink" Target="https://newstex.com/?utm_source=%5B%5BDELIVERY_RECIPIENT_CODE%5D%5D&amp;utm_medium=partner&amp;utm_campaign=iOTWreport&amp;utm_id=126632&amp;utm_content=IOTW-126632-54014942239925209800235" TargetMode="External" /><Relationship Id="rId1607" Type="http://schemas.openxmlformats.org/officeDocument/2006/relationships/hyperlink" Target="https://townhall.com/tipsheet/mattvespa/2025/02/11/lindy-li-biden-was-doped-up-n2651975" TargetMode="External" /><Relationship Id="rId1608" Type="http://schemas.openxmlformats.org/officeDocument/2006/relationships/hyperlink" Target="https://townhall.com/tipsheet/mattvespa/2025/02/08/dem-donor-after-disastrous-cnn-debate-hunter-commandeered-the-white-house-n2651894" TargetMode="External" /><Relationship Id="rId1609" Type="http://schemas.openxmlformats.org/officeDocument/2006/relationships/hyperlink" Target="https://townhall.com/tipsheet/mattvespa/2025/02/11/lindy-li-biden-was-doped-up-n2651975" TargetMode="External" /><Relationship Id="rId161" Type="http://schemas.openxmlformats.org/officeDocument/2006/relationships/hyperlink" Target="https://danieljmitchell.wordpress.com/2024/11/16/a-second-edition-of-trump-will-he-be-the-second-edition-of-herbert-hoover/" TargetMode="External" /><Relationship Id="rId1610" Type="http://schemas.openxmlformats.org/officeDocument/2006/relationships/hyperlink" Target="https://iotwreport.com/dem-donor-alleges-that-joe-biden-was-doped-up-before-campaign-events/?utm_source=rss&amp;utm_medium=rss&amp;utm_campaign=dem-donor-alleges-that-joe-biden-was-doped-up-before-campaign-events" TargetMode="External" /><Relationship Id="rId1611" Type="http://schemas.openxmlformats.org/officeDocument/2006/relationships/header" Target="header394.xml" /><Relationship Id="rId1612" Type="http://schemas.openxmlformats.org/officeDocument/2006/relationships/header" Target="header395.xml" /><Relationship Id="rId1613" Type="http://schemas.openxmlformats.org/officeDocument/2006/relationships/footer" Target="footer394.xml" /><Relationship Id="rId1614" Type="http://schemas.openxmlformats.org/officeDocument/2006/relationships/footer" Target="footer395.xml" /><Relationship Id="rId1615" Type="http://schemas.openxmlformats.org/officeDocument/2006/relationships/header" Target="header396.xml" /><Relationship Id="rId1616" Type="http://schemas.openxmlformats.org/officeDocument/2006/relationships/footer" Target="footer396.xml" /><Relationship Id="rId1617" Type="http://schemas.openxmlformats.org/officeDocument/2006/relationships/hyperlink" Target="https://advance.lexis.com/api/document?collection=news&amp;id=urn:contentItem:6F8B-2D43-RRR2-91MD-00000-00&amp;context=1519360" TargetMode="External" /><Relationship Id="rId1618" Type="http://schemas.openxmlformats.org/officeDocument/2006/relationships/hyperlink" Target="https://advance.lexis.com/api/document?collection=news&amp;id=urn:contentItem:6F8B-2D43-RRR2-91MD-00000-00&amp;context=1519360" TargetMode="External" /><Relationship Id="rId1619" Type="http://schemas.openxmlformats.org/officeDocument/2006/relationships/hyperlink" Target="https://advance.lexis.com/api/document?collection=news&amp;id=urn:contentItem:6F8B-2D43-RRR2-91MD-00000-00&amp;context=1519360" TargetMode="External" /><Relationship Id="rId162" Type="http://schemas.openxmlformats.org/officeDocument/2006/relationships/hyperlink" Target="https://danieljmitchell.wordpress.com/2024/01/16/being-libertarian-part-ii/" TargetMode="External" /><Relationship Id="rId1620" Type="http://schemas.openxmlformats.org/officeDocument/2006/relationships/hyperlink" Target="https://advance.lexis.com/api/document?collection=news&amp;id=urn:contentItem:6F8B-2D43-RRR2-91MD-00000-00&amp;context=1519360" TargetMode="External" /><Relationship Id="rId1621" Type="http://schemas.openxmlformats.org/officeDocument/2006/relationships/hyperlink" Target="https://advance.lexis.com/api/document?collection=news&amp;id=urn:contentItem:6F8B-2D43-RRR2-91MD-00000-00&amp;context=1519360" TargetMode="External" /><Relationship Id="rId1622" Type="http://schemas.openxmlformats.org/officeDocument/2006/relationships/hyperlink" Target="https://menafn.com/updates/pr/2025-01/26/LM_27bd5image_story.jpg" TargetMode="External" /><Relationship Id="rId1623" Type="http://schemas.openxmlformats.org/officeDocument/2006/relationships/hyperlink" Target="https://menafn.com/1109129467/Sleepy-Joe-Donald-Trump-Roasts-Joe-Biden-Internet-Says-Trump-Is-Best-Comedian" TargetMode="External" /><Relationship Id="rId1624" Type="http://schemas.openxmlformats.org/officeDocument/2006/relationships/header" Target="header397.xml" /><Relationship Id="rId1625" Type="http://schemas.openxmlformats.org/officeDocument/2006/relationships/header" Target="header398.xml" /><Relationship Id="rId1626" Type="http://schemas.openxmlformats.org/officeDocument/2006/relationships/footer" Target="footer397.xml" /><Relationship Id="rId1627" Type="http://schemas.openxmlformats.org/officeDocument/2006/relationships/footer" Target="footer398.xml" /><Relationship Id="rId1628" Type="http://schemas.openxmlformats.org/officeDocument/2006/relationships/header" Target="header399.xml" /><Relationship Id="rId1629" Type="http://schemas.openxmlformats.org/officeDocument/2006/relationships/footer" Target="footer399.xml" /><Relationship Id="rId163" Type="http://schemas.openxmlformats.org/officeDocument/2006/relationships/header" Target="header37.xml" /><Relationship Id="rId1630" Type="http://schemas.openxmlformats.org/officeDocument/2006/relationships/hyperlink" Target="https://advance.lexis.com/api/document?collection=news&amp;id=urn:contentItem:6DJX-Y631-JCH9-G277-00000-00&amp;context=1519360" TargetMode="External" /><Relationship Id="rId1631" Type="http://schemas.openxmlformats.org/officeDocument/2006/relationships/hyperlink" Target="https://advance.lexis.com/api/document?collection=news&amp;id=urn:contentItem:6DJX-Y631-JCH9-G277-00000-00&amp;context=1519360" TargetMode="External" /><Relationship Id="rId1632" Type="http://schemas.openxmlformats.org/officeDocument/2006/relationships/header" Target="header400.xml" /><Relationship Id="rId1633" Type="http://schemas.openxmlformats.org/officeDocument/2006/relationships/header" Target="header401.xml" /><Relationship Id="rId1634" Type="http://schemas.openxmlformats.org/officeDocument/2006/relationships/footer" Target="footer400.xml" /><Relationship Id="rId1635" Type="http://schemas.openxmlformats.org/officeDocument/2006/relationships/footer" Target="footer401.xml" /><Relationship Id="rId1636" Type="http://schemas.openxmlformats.org/officeDocument/2006/relationships/header" Target="header402.xml" /><Relationship Id="rId1637" Type="http://schemas.openxmlformats.org/officeDocument/2006/relationships/footer" Target="footer402.xml" /><Relationship Id="rId1638" Type="http://schemas.openxmlformats.org/officeDocument/2006/relationships/hyperlink" Target="https://advance.lexis.com/api/document?collection=news&amp;id=urn:contentItem:6DXY-S273-RSVT-32X0-00000-00&amp;context=1519360" TargetMode="External" /><Relationship Id="rId1639" Type="http://schemas.openxmlformats.org/officeDocument/2006/relationships/hyperlink" Target="https://advance.lexis.com/api/document?collection=news&amp;id=urn:contentItem:6DXY-S273-RSVT-32X0-00000-00&amp;context=1519360" TargetMode="External" /><Relationship Id="rId164" Type="http://schemas.openxmlformats.org/officeDocument/2006/relationships/header" Target="header38.xml" /><Relationship Id="rId1640" Type="http://schemas.openxmlformats.org/officeDocument/2006/relationships/hyperlink" Target="https://advance.lexis.com/api/document?collection=news&amp;id=urn:contentItem:6DXY-S273-RSVT-32X0-00000-00&amp;context=1519360" TargetMode="External" /><Relationship Id="rId1641" Type="http://schemas.openxmlformats.org/officeDocument/2006/relationships/hyperlink" Target="https://www.newsweek.com/topic/anthony-fauci?utm_source=Synacor&amp;utm_medium=Attnet&amp;utm_campaign=Partnerships" TargetMode="External" /><Relationship Id="rId1642" Type="http://schemas.openxmlformats.org/officeDocument/2006/relationships/hyperlink" Target="https://www.newsweek.com/topic/joe-biden?utm_source=Synacor&amp;utm_medium=Attnet&amp;utm_campaign=Partnerships" TargetMode="External" /><Relationship Id="rId1643" Type="http://schemas.openxmlformats.org/officeDocument/2006/relationships/hyperlink" Target="https://www.newsweek.com/topic/democrats?utm_source=Synacor&amp;utm_medium=Attnet&amp;utm_campaign=Partnerships" TargetMode="External" /><Relationship Id="rId1644" Type="http://schemas.openxmlformats.org/officeDocument/2006/relationships/hyperlink" Target="https://www.newsweek.com/topic/donald-trump?utm_source=Synacor&amp;utm_medium=Attnet&amp;utm_campaign=Partnerships" TargetMode="External" /><Relationship Id="rId1645" Type="http://schemas.openxmlformats.org/officeDocument/2006/relationships/hyperlink" Target="https://www.newsweek.com/topic/cnn?utm_source=Synacor&amp;utm_medium=Attnet&amp;utm_campaign=Partnerships" TargetMode="External" /><Relationship Id="rId1646" Type="http://schemas.openxmlformats.org/officeDocument/2006/relationships/hyperlink" Target="https://www.newsweek.com/topic/jim-acosta?utm_source=Synacor&amp;utm_medium=Attnet&amp;utm_campaign=Partnerships" TargetMode="External" /><Relationship Id="rId1647" Type="http://schemas.openxmlformats.org/officeDocument/2006/relationships/hyperlink" Target="https://www.newsweek.com/topic/twitter?utm_source=Synacor&amp;utm_medium=Attnet&amp;utm_campaign=Partnerships" TargetMode="External" /><Relationship Id="rId1648" Type="http://schemas.openxmlformats.org/officeDocument/2006/relationships/hyperlink" Target="https://www.newsweek.com/donald-trump-avenge-biden-2024-1852432?utm_source=Synacor&amp;utm_medium=Attnet&amp;utm_campaign=Partnerships" TargetMode="External" /><Relationship Id="rId1649" Type="http://schemas.openxmlformats.org/officeDocument/2006/relationships/hyperlink" Target="https://www.newsweek.com/joe-biden-pardons-anthony-fauci-2017643?utm_source=Synacor&amp;utm_medium=Attnet&amp;utm_campaign=Partnerships" TargetMode="External" /><Relationship Id="rId165" Type="http://schemas.openxmlformats.org/officeDocument/2006/relationships/footer" Target="footer37.xml" /><Relationship Id="rId1650" Type="http://schemas.openxmlformats.org/officeDocument/2006/relationships/hyperlink" Target="https://www.newsweek.com/house-democrat-asks-biden-give-blanket-pardons-trump-patel-enemies-1995675?utm_source=Synacor&amp;utm_medium=Attnet&amp;utm_campaign=Partnerships" TargetMode="External" /><Relationship Id="rId1651" Type="http://schemas.openxmlformats.org/officeDocument/2006/relationships/hyperlink" Target="https://www.newsweek.com/house-democrat-asks-biden-give-blanket-pardons-trump-patel-enemies-1995675?utm_source=Synacor&amp;utm_medium=Attnet&amp;utm_campaign=Partnerships" TargetMode="External" /><Relationship Id="rId1652" Type="http://schemas.openxmlformats.org/officeDocument/2006/relationships/hyperlink" Target="https://d.newsweek.com/en/full/2568635/anthtony-fauci-responds-joe-biden-pardon.jpg" TargetMode="External" /><Relationship Id="rId1653" Type="http://schemas.openxmlformats.org/officeDocument/2006/relationships/header" Target="header403.xml" /><Relationship Id="rId1654" Type="http://schemas.openxmlformats.org/officeDocument/2006/relationships/header" Target="header404.xml" /><Relationship Id="rId1655" Type="http://schemas.openxmlformats.org/officeDocument/2006/relationships/footer" Target="footer403.xml" /><Relationship Id="rId1656" Type="http://schemas.openxmlformats.org/officeDocument/2006/relationships/footer" Target="footer404.xml" /><Relationship Id="rId1657" Type="http://schemas.openxmlformats.org/officeDocument/2006/relationships/header" Target="header405.xml" /><Relationship Id="rId1658" Type="http://schemas.openxmlformats.org/officeDocument/2006/relationships/footer" Target="footer405.xml" /><Relationship Id="rId1659" Type="http://schemas.openxmlformats.org/officeDocument/2006/relationships/hyperlink" Target="https://advance.lexis.com/api/document?collection=news&amp;id=urn:contentItem:6DYD-GC53-RXNR-34XN-00000-00&amp;context=1519360" TargetMode="External" /><Relationship Id="rId166" Type="http://schemas.openxmlformats.org/officeDocument/2006/relationships/footer" Target="footer38.xml" /><Relationship Id="rId1660" Type="http://schemas.openxmlformats.org/officeDocument/2006/relationships/hyperlink" Target="https://advance.lexis.com/api/document?collection=news&amp;id=urn:contentItem:6DYD-GC53-RXNR-34XN-00000-00&amp;context=1519360" TargetMode="External" /><Relationship Id="rId1661" Type="http://schemas.openxmlformats.org/officeDocument/2006/relationships/hyperlink" Target="http://jonathanturley.org/?utm_source=%5B%5BDELIVERY_RECIPIENT_CODE%5D%5D&amp;utm_medium=partner&amp;utm_campaign=newstex" TargetMode="External" /><Relationship Id="rId1662" Type="http://schemas.openxmlformats.org/officeDocument/2006/relationships/hyperlink" Target="https://newstex.com/?utm_source=%5B%5BDELIVERY_RECIPIENT_CODE%5D%5D&amp;utm_medium=partner&amp;utm_campaign=JonathanTurley.org&amp;utm_id=108593&amp;utm_content=JOTU-108593-53840885429725220100102" TargetMode="External" /><Relationship Id="rId1663" Type="http://schemas.openxmlformats.org/officeDocument/2006/relationships/hyperlink" Target="https://i0.wp.com/jonathanturley.org/wp-content/uploads/2025/01/AP24197010894641-1.jpg?ssl=1" TargetMode="External" /><Relationship Id="rId1664" Type="http://schemas.openxmlformats.org/officeDocument/2006/relationships/hyperlink" Target="https://thehill.com/people/joe-biden/" TargetMode="External" /><Relationship Id="rId1665" Type="http://schemas.openxmlformats.org/officeDocument/2006/relationships/hyperlink" Target="https://thehill.com/people/joe-biden/" TargetMode="External" /><Relationship Id="rId1666" Type="http://schemas.openxmlformats.org/officeDocument/2006/relationships/hyperlink" Target="https://www.foxnews.com/politics/most-americans-rate-biden-failed-fair-president-new-poll" TargetMode="External" /><Relationship Id="rId1667" Type="http://schemas.openxmlformats.org/officeDocument/2006/relationships/hyperlink" Target="https://www.foxnews.com/politics/most-americans-rate-biden-failed-fair-president-new-poll" TargetMode="External" /><Relationship Id="rId1668" Type="http://schemas.openxmlformats.org/officeDocument/2006/relationships/hyperlink" Target="https://www.foxnews.com/politics/most-americans-rate-biden-failed-fair-president-new-poll" TargetMode="External" /><Relationship Id="rId1669" Type="http://schemas.openxmlformats.org/officeDocument/2006/relationships/hyperlink" Target="https://www.washingtonpost.com/politics/2024/12/28/bidens-lonely-battle-to-sell-american-democracy/" TargetMode="External" /><Relationship Id="rId167" Type="http://schemas.openxmlformats.org/officeDocument/2006/relationships/header" Target="header39.xml" /><Relationship Id="rId1670" Type="http://schemas.openxmlformats.org/officeDocument/2006/relationships/hyperlink" Target="https://www.washingtonpost.com/politics/2024/12/28/bidens-lonely-battle-to-sell-american-democracy/" TargetMode="External" /><Relationship Id="rId1671" Type="http://schemas.openxmlformats.org/officeDocument/2006/relationships/hyperlink" Target="https://www.washingtonpost.com/politics/2024/12/28/bidens-lonely-battle-to-sell-american-democracy/" TargetMode="External" /><Relationship Id="rId1672" Type="http://schemas.openxmlformats.org/officeDocument/2006/relationships/hyperlink" Target="https://www.nytimes.com/2024/06/05/us/politics/republicans-criminal-referrals-hunter-and-james-biden.html" TargetMode="External" /><Relationship Id="rId1673" Type="http://schemas.openxmlformats.org/officeDocument/2006/relationships/hyperlink" Target="https://www.amazon.com/exec/obidos/ASIN/1668047047?tag=simonsayscom" TargetMode="External" /><Relationship Id="rId1674" Type="http://schemas.openxmlformats.org/officeDocument/2006/relationships/header" Target="header406.xml" /><Relationship Id="rId1675" Type="http://schemas.openxmlformats.org/officeDocument/2006/relationships/header" Target="header407.xml" /><Relationship Id="rId1676" Type="http://schemas.openxmlformats.org/officeDocument/2006/relationships/footer" Target="footer406.xml" /><Relationship Id="rId1677" Type="http://schemas.openxmlformats.org/officeDocument/2006/relationships/footer" Target="footer407.xml" /><Relationship Id="rId1678" Type="http://schemas.openxmlformats.org/officeDocument/2006/relationships/header" Target="header408.xml" /><Relationship Id="rId1679" Type="http://schemas.openxmlformats.org/officeDocument/2006/relationships/footer" Target="footer408.xml" /><Relationship Id="rId168" Type="http://schemas.openxmlformats.org/officeDocument/2006/relationships/footer" Target="footer39.xml" /><Relationship Id="rId1680" Type="http://schemas.openxmlformats.org/officeDocument/2006/relationships/hyperlink" Target="https://advance.lexis.com/api/document?collection=news&amp;id=urn:contentItem:6DX9-0GY3-RRYP-X0B5-00000-00&amp;context=1519360" TargetMode="External" /><Relationship Id="rId1681" Type="http://schemas.openxmlformats.org/officeDocument/2006/relationships/hyperlink" Target="https://advance.lexis.com/api/document?collection=news&amp;id=urn:contentItem:6DX9-0GY3-RRYP-X0B5-00000-00&amp;context=1519360" TargetMode="External" /><Relationship Id="rId1682" Type="http://schemas.openxmlformats.org/officeDocument/2006/relationships/hyperlink" Target="https://advance.lexis.com/api/document?collection=news&amp;id=urn:contentItem:6DX9-0GY3-RRYP-X0B5-00000-00&amp;context=1519360" TargetMode="External" /><Relationship Id="rId1683" Type="http://schemas.openxmlformats.org/officeDocument/2006/relationships/header" Target="header409.xml" /><Relationship Id="rId1684" Type="http://schemas.openxmlformats.org/officeDocument/2006/relationships/header" Target="header410.xml" /><Relationship Id="rId1685" Type="http://schemas.openxmlformats.org/officeDocument/2006/relationships/footer" Target="footer409.xml" /><Relationship Id="rId1686" Type="http://schemas.openxmlformats.org/officeDocument/2006/relationships/footer" Target="footer410.xml" /><Relationship Id="rId1687" Type="http://schemas.openxmlformats.org/officeDocument/2006/relationships/header" Target="header411.xml" /><Relationship Id="rId1688" Type="http://schemas.openxmlformats.org/officeDocument/2006/relationships/footer" Target="footer411.xml" /><Relationship Id="rId1689" Type="http://schemas.openxmlformats.org/officeDocument/2006/relationships/hyperlink" Target="https://advance.lexis.com/api/document?collection=news&amp;id=urn:contentItem:6DX2-NS03-RT9R-B1TJ-00000-00&amp;context=1519360" TargetMode="External" /><Relationship Id="rId169" Type="http://schemas.openxmlformats.org/officeDocument/2006/relationships/hyperlink" Target="https://advance.lexis.com/api/document?collection=news&amp;id=urn:contentItem:6FK8-HWH3-RS5D-J510-00000-00&amp;context=1519360" TargetMode="External" /><Relationship Id="rId1690" Type="http://schemas.openxmlformats.org/officeDocument/2006/relationships/hyperlink" Target="https://advance.lexis.com/api/document?collection=news&amp;id=urn:contentItem:6DX2-NS03-RT9R-B1TJ-00000-00&amp;context=1519360" TargetMode="External" /><Relationship Id="rId1691" Type="http://schemas.openxmlformats.org/officeDocument/2006/relationships/hyperlink" Target="https://advance.lexis.com/api/document?collection=news&amp;id=urn:contentItem:6DX2-NS03-RT9R-B1TJ-00000-00&amp;context=1519360" TargetMode="External" /><Relationship Id="rId1692" Type="http://schemas.openxmlformats.org/officeDocument/2006/relationships/hyperlink" Target="https://www.timesnownews.com/world/us/us-news/joe-bidens-ogliarchy-dig-at-donald-trump-elon-musk-in-farewell-speech-explained-article-117281507" TargetMode="External" /><Relationship Id="rId1693" Type="http://schemas.openxmlformats.org/officeDocument/2006/relationships/hyperlink" Target="https://www.timesnownews.com/world/us/us-news/joe-bidens-ogliarchy-dig-at-donald-trump-elon-musk-in-farewell-speech-explained-article-117281507" TargetMode="External" /><Relationship Id="rId1694" Type="http://schemas.openxmlformats.org/officeDocument/2006/relationships/hyperlink" Target="https://www.timesnownews.com/world/us/us-news/donald-trump-or-joe-biden-which-president-will-get-credit-for-ceasefire-deal-article-117277194" TargetMode="External" /><Relationship Id="rId1695" Type="http://schemas.openxmlformats.org/officeDocument/2006/relationships/hyperlink" Target="https://www.timesnownews.com/world/us/us-news/donald-trump-or-joe-biden-which-president-will-get-credit-for-ceasefire-deal-article-117277194" TargetMode="External" /><Relationship Id="rId1696" Type="http://schemas.openxmlformats.org/officeDocument/2006/relationships/hyperlink" Target="https://www.timesnownews.com/world/us/us-news/donald-trump-or-joe-biden-which-president-will-get-credit-for-ceasefire-deal-article-117277194" TargetMode="External" /><Relationship Id="rId1697" Type="http://schemas.openxmlformats.org/officeDocument/2006/relationships/header" Target="header412.xml" /><Relationship Id="rId1698" Type="http://schemas.openxmlformats.org/officeDocument/2006/relationships/header" Target="header413.xml" /><Relationship Id="rId1699" Type="http://schemas.openxmlformats.org/officeDocument/2006/relationships/footer" Target="footer412.xml" /><Relationship Id="rId17" Type="http://schemas.openxmlformats.org/officeDocument/2006/relationships/hyperlink" Target="https://advance.lexis.com/api/document?collection=news&amp;id=urn:contentItem:6DY4-99K3-RRMD-44PM-00000-00&amp;context=1519360" TargetMode="External" /><Relationship Id="rId170" Type="http://schemas.openxmlformats.org/officeDocument/2006/relationships/hyperlink" Target="https://advance.lexis.com/api/document?collection=news&amp;id=urn:contentItem:6FK8-HWH3-RS5D-J510-00000-00&amp;context=1519360" TargetMode="External" /><Relationship Id="rId1700" Type="http://schemas.openxmlformats.org/officeDocument/2006/relationships/footer" Target="footer413.xml" /><Relationship Id="rId1701" Type="http://schemas.openxmlformats.org/officeDocument/2006/relationships/header" Target="header414.xml" /><Relationship Id="rId1702" Type="http://schemas.openxmlformats.org/officeDocument/2006/relationships/footer" Target="footer414.xml" /><Relationship Id="rId1703" Type="http://schemas.openxmlformats.org/officeDocument/2006/relationships/hyperlink" Target="https://advance.lexis.com/api/document?collection=news&amp;id=urn:contentItem:6DV0-S123-SCBP-J0DG-00000-00&amp;context=1519360" TargetMode="External" /><Relationship Id="rId1704" Type="http://schemas.openxmlformats.org/officeDocument/2006/relationships/hyperlink" Target="https://advance.lexis.com/api/document?collection=news&amp;id=urn:contentItem:6DV0-S123-SCBP-J0DG-00000-00&amp;context=1519360" TargetMode="External" /><Relationship Id="rId1705" Type="http://schemas.openxmlformats.org/officeDocument/2006/relationships/hyperlink" Target="https://advance.lexis.com/api/document?collection=news&amp;id=urn:contentItem:6DV0-S123-SCBP-J0DG-00000-00&amp;context=1519360" TargetMode="External" /><Relationship Id="rId1706" Type="http://schemas.openxmlformats.org/officeDocument/2006/relationships/hyperlink" Target="mailto:press@who.eop.gov" TargetMode="External" /><Relationship Id="rId1707" Type="http://schemas.openxmlformats.org/officeDocument/2006/relationships/header" Target="header415.xml" /><Relationship Id="rId1708" Type="http://schemas.openxmlformats.org/officeDocument/2006/relationships/header" Target="header416.xml" /><Relationship Id="rId1709" Type="http://schemas.openxmlformats.org/officeDocument/2006/relationships/footer" Target="footer415.xml" /><Relationship Id="rId171" Type="http://schemas.openxmlformats.org/officeDocument/2006/relationships/image" Target="media/image4.png" /><Relationship Id="rId1710" Type="http://schemas.openxmlformats.org/officeDocument/2006/relationships/footer" Target="footer416.xml" /><Relationship Id="rId1711" Type="http://schemas.openxmlformats.org/officeDocument/2006/relationships/header" Target="header417.xml" /><Relationship Id="rId1712" Type="http://schemas.openxmlformats.org/officeDocument/2006/relationships/footer" Target="footer417.xml" /><Relationship Id="rId1713" Type="http://schemas.openxmlformats.org/officeDocument/2006/relationships/hyperlink" Target="https://advance.lexis.com/api/document?collection=news&amp;id=urn:contentItem:6DYH-5713-RVMS-T0M7-00000-00&amp;context=1519360" TargetMode="External" /><Relationship Id="rId1714" Type="http://schemas.openxmlformats.org/officeDocument/2006/relationships/hyperlink" Target="https://advance.lexis.com/api/document?collection=news&amp;id=urn:contentItem:6DYH-5713-RVMS-T0M7-00000-00&amp;context=1519360" TargetMode="External" /><Relationship Id="rId1715" Type="http://schemas.openxmlformats.org/officeDocument/2006/relationships/hyperlink" Target="https://www.usatoday.com/story/news/politics/elections/2025/01/21/biden-leaves-letter-for-trump-oval-office/77845427007/" TargetMode="External" /><Relationship Id="rId1716" Type="http://schemas.openxmlformats.org/officeDocument/2006/relationships/hyperlink" Target="https://www.usatoday.com/story/news/politics/elections/2025/01/21/biden-leaves-letter-for-trump-oval-office/77845427007/" TargetMode="External" /><Relationship Id="rId1717" Type="http://schemas.openxmlformats.org/officeDocument/2006/relationships/hyperlink" Target="https://www.usatoday.com/story/news/politics/elections/2025/01/21/biden-leaves-letter-for-trump-oval-office/77845427007/" TargetMode="External" /><Relationship Id="rId1718" Type="http://schemas.openxmlformats.org/officeDocument/2006/relationships/hyperlink" Target="https://www.usatoday.com/story/news/politics/elections/2025/01/21/biden-leaves-letter-for-trump-oval-office/77845427007/" TargetMode="External" /><Relationship Id="rId1719" Type="http://schemas.openxmlformats.org/officeDocument/2006/relationships/hyperlink" Target="https://www.gannett-cdn.com/authoring/authoring-images/2025/01/22/USAT/77887170007-2194441818.jpg" TargetMode="External" /><Relationship Id="rId172" Type="http://schemas.openxmlformats.org/officeDocument/2006/relationships/header" Target="header40.xml" /><Relationship Id="rId1720" Type="http://schemas.openxmlformats.org/officeDocument/2006/relationships/hyperlink" Target="https://www.usatoday.com/story/news/politics/elections/2025/01/22/read-what-joe-biden-wrote-in-letter-to-donald-trump/77886464007/" TargetMode="External" /><Relationship Id="rId1721" Type="http://schemas.openxmlformats.org/officeDocument/2006/relationships/hyperlink" Target="https://www.usatoday.com/story/news/politics/elections/2025/01/22/read-what-joe-biden-wrote-in-letter-to-donald-trump/77886464007/" TargetMode="External" /><Relationship Id="rId1722" Type="http://schemas.openxmlformats.org/officeDocument/2006/relationships/header" Target="header418.xml" /><Relationship Id="rId1723" Type="http://schemas.openxmlformats.org/officeDocument/2006/relationships/header" Target="header419.xml" /><Relationship Id="rId1724" Type="http://schemas.openxmlformats.org/officeDocument/2006/relationships/footer" Target="footer418.xml" /><Relationship Id="rId1725" Type="http://schemas.openxmlformats.org/officeDocument/2006/relationships/footer" Target="footer419.xml" /><Relationship Id="rId1726" Type="http://schemas.openxmlformats.org/officeDocument/2006/relationships/header" Target="header420.xml" /><Relationship Id="rId1727" Type="http://schemas.openxmlformats.org/officeDocument/2006/relationships/footer" Target="footer420.xml" /><Relationship Id="rId1728" Type="http://schemas.openxmlformats.org/officeDocument/2006/relationships/hyperlink" Target="https://advance.lexis.com/api/document?collection=news&amp;id=urn:contentItem:6DY7-1YV3-RX6F-X1H4-00000-00&amp;context=1519360" TargetMode="External" /><Relationship Id="rId1729" Type="http://schemas.openxmlformats.org/officeDocument/2006/relationships/hyperlink" Target="https://advance.lexis.com/api/document?collection=news&amp;id=urn:contentItem:6DY7-1YV3-RX6F-X1H4-00000-00&amp;context=1519360" TargetMode="External" /><Relationship Id="rId173" Type="http://schemas.openxmlformats.org/officeDocument/2006/relationships/header" Target="header41.xml" /><Relationship Id="rId1730" Type="http://schemas.openxmlformats.org/officeDocument/2006/relationships/hyperlink" Target="https://advance.lexis.com/api/document?collection=news&amp;id=urn:contentItem:6DY7-1YV3-RX6F-X1H4-00000-00&amp;context=1519360" TargetMode="External" /><Relationship Id="rId1731" Type="http://schemas.openxmlformats.org/officeDocument/2006/relationships/hyperlink" Target="https://www.newsweek.com/topic/donald-trump?utm_source=Synacor&amp;utm_medium=Attnet&amp;utm_campaign=Partnerships" TargetMode="External" /><Relationship Id="rId1732" Type="http://schemas.openxmlformats.org/officeDocument/2006/relationships/hyperlink" Target="https://www.newsweek.com/topic/joe-biden?utm_source=Synacor&amp;utm_medium=Attnet&amp;utm_campaign=Partnerships" TargetMode="External" /><Relationship Id="rId1733" Type="http://schemas.openxmlformats.org/officeDocument/2006/relationships/hyperlink" Target="https://d.newsweek.com/en/full/2570258/trump-oval-office.jpg" TargetMode="External" /><Relationship Id="rId1734" Type="http://schemas.openxmlformats.org/officeDocument/2006/relationships/header" Target="header421.xml" /><Relationship Id="rId1735" Type="http://schemas.openxmlformats.org/officeDocument/2006/relationships/header" Target="header422.xml" /><Relationship Id="rId1736" Type="http://schemas.openxmlformats.org/officeDocument/2006/relationships/footer" Target="footer421.xml" /><Relationship Id="rId1737" Type="http://schemas.openxmlformats.org/officeDocument/2006/relationships/footer" Target="footer422.xml" /><Relationship Id="rId1738" Type="http://schemas.openxmlformats.org/officeDocument/2006/relationships/header" Target="header423.xml" /><Relationship Id="rId1739" Type="http://schemas.openxmlformats.org/officeDocument/2006/relationships/footer" Target="footer423.xml" /><Relationship Id="rId174" Type="http://schemas.openxmlformats.org/officeDocument/2006/relationships/footer" Target="footer40.xml" /><Relationship Id="rId1740" Type="http://schemas.openxmlformats.org/officeDocument/2006/relationships/hyperlink" Target="https://advance.lexis.com/api/document?collection=news&amp;id=urn:contentItem:6DY4-W9F3-S8Y9-10MN-00000-00&amp;context=1519360" TargetMode="External" /><Relationship Id="rId1741" Type="http://schemas.openxmlformats.org/officeDocument/2006/relationships/hyperlink" Target="https://advance.lexis.com/api/document?collection=news&amp;id=urn:contentItem:6DY4-W9F3-S8Y9-10MN-00000-00&amp;context=1519360" TargetMode="External" /><Relationship Id="rId1742" Type="http://schemas.openxmlformats.org/officeDocument/2006/relationships/hyperlink" Target="https://advance.lexis.com/api/document?collection=news&amp;id=urn:contentItem:6DY4-W9F3-S8Y9-10MN-00000-00&amp;context=1519360" TargetMode="External" /><Relationship Id="rId1743" Type="http://schemas.openxmlformats.org/officeDocument/2006/relationships/header" Target="header424.xml" /><Relationship Id="rId1744" Type="http://schemas.openxmlformats.org/officeDocument/2006/relationships/header" Target="header425.xml" /><Relationship Id="rId1745" Type="http://schemas.openxmlformats.org/officeDocument/2006/relationships/footer" Target="footer424.xml" /><Relationship Id="rId1746" Type="http://schemas.openxmlformats.org/officeDocument/2006/relationships/footer" Target="footer425.xml" /><Relationship Id="rId1747" Type="http://schemas.openxmlformats.org/officeDocument/2006/relationships/header" Target="header426.xml" /><Relationship Id="rId1748" Type="http://schemas.openxmlformats.org/officeDocument/2006/relationships/footer" Target="footer426.xml" /><Relationship Id="rId1749" Type="http://schemas.openxmlformats.org/officeDocument/2006/relationships/hyperlink" Target="https://advance.lexis.com/api/document?collection=news&amp;id=urn:contentItem:6DWN-2XT3-RSB2-J00K-00000-00&amp;context=1519360" TargetMode="External" /><Relationship Id="rId175" Type="http://schemas.openxmlformats.org/officeDocument/2006/relationships/footer" Target="footer41.xml" /><Relationship Id="rId1750" Type="http://schemas.openxmlformats.org/officeDocument/2006/relationships/hyperlink" Target="https://advance.lexis.com/api/document?collection=news&amp;id=urn:contentItem:6DWN-2XT3-RSB2-J00K-00000-00&amp;context=1519360" TargetMode="External" /><Relationship Id="rId1751" Type="http://schemas.openxmlformats.org/officeDocument/2006/relationships/header" Target="header427.xml" /><Relationship Id="rId1752" Type="http://schemas.openxmlformats.org/officeDocument/2006/relationships/header" Target="header428.xml" /><Relationship Id="rId1753" Type="http://schemas.openxmlformats.org/officeDocument/2006/relationships/footer" Target="footer427.xml" /><Relationship Id="rId1754" Type="http://schemas.openxmlformats.org/officeDocument/2006/relationships/footer" Target="footer428.xml" /><Relationship Id="rId1755" Type="http://schemas.openxmlformats.org/officeDocument/2006/relationships/header" Target="header429.xml" /><Relationship Id="rId1756" Type="http://schemas.openxmlformats.org/officeDocument/2006/relationships/footer" Target="footer429.xml" /><Relationship Id="rId1757" Type="http://schemas.openxmlformats.org/officeDocument/2006/relationships/hyperlink" Target="https://advance.lexis.com/api/document?collection=news&amp;id=urn:contentItem:6FDD-1GX3-S8HM-D4B7-00000-00&amp;context=1519360" TargetMode="External" /><Relationship Id="rId1758" Type="http://schemas.openxmlformats.org/officeDocument/2006/relationships/hyperlink" Target="https://advance.lexis.com/api/document?collection=news&amp;id=urn:contentItem:6FDD-1GX3-S8HM-D4B7-00000-00&amp;context=1519360" TargetMode="External" /><Relationship Id="rId1759" Type="http://schemas.openxmlformats.org/officeDocument/2006/relationships/hyperlink" Target="mailto:reagan@dailycaller.com" TargetMode="External" /><Relationship Id="rId176" Type="http://schemas.openxmlformats.org/officeDocument/2006/relationships/header" Target="header42.xml" /><Relationship Id="rId1760" Type="http://schemas.openxmlformats.org/officeDocument/2006/relationships/hyperlink" Target="https://cdn01.dailycaller.com/wp-content/uploads/2023/09/IMG_4173-3.jpg" TargetMode="External" /><Relationship Id="rId1761" Type="http://schemas.openxmlformats.org/officeDocument/2006/relationships/hyperlink" Target="https://cdn01.dailycaller.com/wp-content/uploads/2025/03/GettyImages-2159620638-scaled-e1742826786791.jpg" TargetMode="External" /><Relationship Id="rId1762" Type="http://schemas.openxmlformats.org/officeDocument/2006/relationships/hyperlink" Target="https://thehill.com/policy/healthcare/5186793-trump-administration-affordable-care-act-enrollment-coverage/" TargetMode="External" /><Relationship Id="rId1763" Type="http://schemas.openxmlformats.org/officeDocument/2006/relationships/hyperlink" Target="https://t.co/t261iDIeD8" TargetMode="External" /><Relationship Id="rId1764" Type="http://schemas.openxmlformats.org/officeDocument/2006/relationships/hyperlink" Target="https://twitter.com/JoeBiden/status/1903905848377872393?ref_src=twsrc%5Etfw" TargetMode="External" /><Relationship Id="rId1765" Type="http://schemas.openxmlformats.org/officeDocument/2006/relationships/hyperlink" Target="https://dailycaller.com/2025/03/21/joe-jill-biden-help-democratic-party-politics-campaign-fundraising/" TargetMode="External" /><Relationship Id="rId1766" Type="http://schemas.openxmlformats.org/officeDocument/2006/relationships/hyperlink" Target="https://cdn01.dailycaller.com/wp-content/uploads/2025/03/GettyImages-2194434126-scaled.jpg" TargetMode="External" /><Relationship Id="rId1767" Type="http://schemas.openxmlformats.org/officeDocument/2006/relationships/hyperlink" Target="https://dailycaller.com/2025/03/13/kamala-harris-campaign-chair-height-fight-inside-wildest-battle-white-house-jonathan-allen-amie-parnes/" TargetMode="External" /><Relationship Id="rId1768" Type="http://schemas.openxmlformats.org/officeDocument/2006/relationships/hyperlink" Target="https://dailycaller.com/2024/11/07/joe-biden-drop-out-early-blame-kamala-harris-democrats-election-what-went-wrong/" TargetMode="External" /><Relationship Id="rId1769" Type="http://schemas.openxmlformats.org/officeDocument/2006/relationships/header" Target="header430.xml" /><Relationship Id="rId177" Type="http://schemas.openxmlformats.org/officeDocument/2006/relationships/footer" Target="footer42.xml" /><Relationship Id="rId1770" Type="http://schemas.openxmlformats.org/officeDocument/2006/relationships/header" Target="header431.xml" /><Relationship Id="rId1771" Type="http://schemas.openxmlformats.org/officeDocument/2006/relationships/footer" Target="footer430.xml" /><Relationship Id="rId1772" Type="http://schemas.openxmlformats.org/officeDocument/2006/relationships/footer" Target="footer431.xml" /><Relationship Id="rId1773" Type="http://schemas.openxmlformats.org/officeDocument/2006/relationships/header" Target="header432.xml" /><Relationship Id="rId1774" Type="http://schemas.openxmlformats.org/officeDocument/2006/relationships/footer" Target="footer432.xml" /><Relationship Id="rId1775" Type="http://schemas.openxmlformats.org/officeDocument/2006/relationships/hyperlink" Target="https://advance.lexis.com/api/document?collection=news&amp;id=urn:contentItem:6DXJ-K223-RRYH-C4GD-00000-00&amp;context=1519360" TargetMode="External" /><Relationship Id="rId1776" Type="http://schemas.openxmlformats.org/officeDocument/2006/relationships/hyperlink" Target="https://advance.lexis.com/api/document?collection=news&amp;id=urn:contentItem:6DXJ-K223-RRYH-C4GD-00000-00&amp;context=1519360" TargetMode="External" /><Relationship Id="rId1777" Type="http://schemas.openxmlformats.org/officeDocument/2006/relationships/header" Target="header433.xml" /><Relationship Id="rId1778" Type="http://schemas.openxmlformats.org/officeDocument/2006/relationships/header" Target="header434.xml" /><Relationship Id="rId1779" Type="http://schemas.openxmlformats.org/officeDocument/2006/relationships/footer" Target="footer433.xml" /><Relationship Id="rId178" Type="http://schemas.openxmlformats.org/officeDocument/2006/relationships/hyperlink" Target="https://advance.lexis.com/api/document?collection=news&amp;id=urn:contentItem:6FK1-7YV3-RVMS-31T4-00000-00&amp;context=1519360" TargetMode="External" /><Relationship Id="rId1780" Type="http://schemas.openxmlformats.org/officeDocument/2006/relationships/footer" Target="footer434.xml" /><Relationship Id="rId1781" Type="http://schemas.openxmlformats.org/officeDocument/2006/relationships/header" Target="header435.xml" /><Relationship Id="rId1782" Type="http://schemas.openxmlformats.org/officeDocument/2006/relationships/footer" Target="footer435.xml" /><Relationship Id="rId1783" Type="http://schemas.openxmlformats.org/officeDocument/2006/relationships/hyperlink" Target="https://advance.lexis.com/api/document?collection=news&amp;id=urn:contentItem:6DR6-PP33-RS6S-D0NT-00000-00&amp;context=1519360" TargetMode="External" /><Relationship Id="rId1784" Type="http://schemas.openxmlformats.org/officeDocument/2006/relationships/hyperlink" Target="https://advance.lexis.com/api/document?collection=news&amp;id=urn:contentItem:6DR6-PP33-RS6S-D0NT-00000-00&amp;context=1519360" TargetMode="External" /><Relationship Id="rId1785" Type="http://schemas.openxmlformats.org/officeDocument/2006/relationships/hyperlink" Target="https://advance.lexis.com/api/document?collection=news&amp;id=urn:contentItem:6DR6-PP33-RS6S-D0NT-00000-00&amp;context=1519360" TargetMode="External" /><Relationship Id="rId1786" Type="http://schemas.openxmlformats.org/officeDocument/2006/relationships/hyperlink" Target="https://advance.lexis.com/api/document?collection=news&amp;id=urn:contentItem:6DR6-PP33-RS6S-D0NT-00000-00&amp;context=1519360" TargetMode="External" /><Relationship Id="rId1787" Type="http://schemas.openxmlformats.org/officeDocument/2006/relationships/hyperlink" Target="https://advance.lexis.com/api/document?collection=news&amp;id=urn:contentItem:6DR6-PP33-RS6S-D0NT-00000-00&amp;context=1519360" TargetMode="External" /><Relationship Id="rId1788" Type="http://schemas.openxmlformats.org/officeDocument/2006/relationships/hyperlink" Target="https://www.newsweek.com/topic/hunter-biden?utm_source=Synacor&amp;utm_medium=Attnet&amp;utm_campaign=Partnerships" TargetMode="External" /><Relationship Id="rId1789" Type="http://schemas.openxmlformats.org/officeDocument/2006/relationships/hyperlink" Target="https://www.newsweek.com/topic/hunter-biden?utm_source=Synacor&amp;utm_medium=Attnet&amp;utm_campaign=Partnerships" TargetMode="External" /><Relationship Id="rId179" Type="http://schemas.openxmlformats.org/officeDocument/2006/relationships/hyperlink" Target="https://advance.lexis.com/api/document?collection=news&amp;id=urn:contentItem:6FK1-7YV3-RVMS-31T4-00000-00&amp;context=1519360" TargetMode="External" /><Relationship Id="rId1790" Type="http://schemas.openxmlformats.org/officeDocument/2006/relationships/hyperlink" Target="https://www.newsweek.com/topic/xi-jinping?utm_source=Synacor&amp;utm_medium=Attnet&amp;utm_campaign=Partnerships" TargetMode="External" /><Relationship Id="rId1791" Type="http://schemas.openxmlformats.org/officeDocument/2006/relationships/hyperlink" Target="https://www.newsweek.com/hunter-biden-joe-biden-drugs-guns-pardon-white-house-diversion-program-1994554?utm_source=Synacor&amp;utm_medium=Attnet&amp;utm_campaign=Partnerships" TargetMode="External" /><Relationship Id="rId1792" Type="http://schemas.openxmlformats.org/officeDocument/2006/relationships/hyperlink" Target="https://www.newsweek.com/hunter-biden-joe-biden-drugs-guns-pardon-white-house-diversion-program-1994554?utm_source=Synacor&amp;utm_medium=Attnet&amp;utm_campaign=Partnerships" TargetMode="External" /><Relationship Id="rId1793" Type="http://schemas.openxmlformats.org/officeDocument/2006/relationships/hyperlink" Target="https://www.newsweek.com/hunter-biden-joe-biden-drugs-guns-pardon-white-house-diversion-program-1994554?utm_source=Synacor&amp;utm_medium=Attnet&amp;utm_campaign=Partnerships" TargetMode="External" /><Relationship Id="rId1794" Type="http://schemas.openxmlformats.org/officeDocument/2006/relationships/hyperlink" Target="https://www.newsweek.com/hunter-biden-joe-biden-drugs-guns-pardon-white-house-diversion-program-1994554?utm_source=Synacor&amp;utm_medium=Attnet&amp;utm_campaign=Partnerships" TargetMode="External" /><Relationship Id="rId1795" Type="http://schemas.openxmlformats.org/officeDocument/2006/relationships/hyperlink" Target="https://www.newsweek.com/president-biden-pardon-hunter-biden-1993866?utm_source=Synacor&amp;utm_medium=Attnet&amp;utm_campaign=Partnerships" TargetMode="External" /><Relationship Id="rId1796" Type="http://schemas.openxmlformats.org/officeDocument/2006/relationships/hyperlink" Target="https://www.newsweek.com/hunter-biden-pardon-crimes-wording-burisma-1994033?utm_source=Synacor&amp;utm_medium=Attnet&amp;utm_campaign=Partnerships" TargetMode="External" /><Relationship Id="rId1797" Type="http://schemas.openxmlformats.org/officeDocument/2006/relationships/hyperlink" Target="https://www.newsweek.com/topic/joe-biden?utm_source=Synacor&amp;utm_medium=Attnet&amp;utm_campaign=Partnerships" TargetMode="External" /><Relationship Id="rId1798" Type="http://schemas.openxmlformats.org/officeDocument/2006/relationships/hyperlink" Target="https://obamawhitehouse.archives.gov/photos-and-video/photogallery/vice-presidents-trip-asia" TargetMode="External" /><Relationship Id="rId1799" Type="http://schemas.openxmlformats.org/officeDocument/2006/relationships/hyperlink" Target="https://www.newsweek.com/topic/congress?utm_source=Synacor&amp;utm_medium=Attnet&amp;utm_campaign=Partnerships" TargetMode="External" /><Relationship Id="rId18" Type="http://schemas.openxmlformats.org/officeDocument/2006/relationships/header" Target="header7.xml" /><Relationship Id="rId180" Type="http://schemas.openxmlformats.org/officeDocument/2006/relationships/hyperlink" Target="https://advance.lexis.com/api/document?collection=news&amp;id=urn:contentItem:6FK1-7YV3-RVMS-31T4-00000-00&amp;context=1519360" TargetMode="External" /><Relationship Id="rId1800" Type="http://schemas.openxmlformats.org/officeDocument/2006/relationships/hyperlink" Target="https://d.newsweek.com/en/full/2550979/xi-jinping-joe-biden-hunter-biden.jpg" TargetMode="External" /><Relationship Id="rId1801" Type="http://schemas.openxmlformats.org/officeDocument/2006/relationships/header" Target="header436.xml" /><Relationship Id="rId1802" Type="http://schemas.openxmlformats.org/officeDocument/2006/relationships/header" Target="header437.xml" /><Relationship Id="rId1803" Type="http://schemas.openxmlformats.org/officeDocument/2006/relationships/footer" Target="footer436.xml" /><Relationship Id="rId1804" Type="http://schemas.openxmlformats.org/officeDocument/2006/relationships/footer" Target="footer437.xml" /><Relationship Id="rId1805" Type="http://schemas.openxmlformats.org/officeDocument/2006/relationships/header" Target="header438.xml" /><Relationship Id="rId1806" Type="http://schemas.openxmlformats.org/officeDocument/2006/relationships/footer" Target="footer438.xml" /><Relationship Id="rId1807" Type="http://schemas.openxmlformats.org/officeDocument/2006/relationships/hyperlink" Target="https://advance.lexis.com/api/document?collection=news&amp;id=urn:contentItem:6DKS-N6C1-JCG7-81RK-00000-00&amp;context=1519360" TargetMode="External" /><Relationship Id="rId1808" Type="http://schemas.openxmlformats.org/officeDocument/2006/relationships/hyperlink" Target="https://advance.lexis.com/api/document?collection=news&amp;id=urn:contentItem:6DKS-N6C1-JCG7-81RK-00000-00&amp;context=1519360" TargetMode="External" /><Relationship Id="rId1809" Type="http://schemas.openxmlformats.org/officeDocument/2006/relationships/header" Target="header439.xml" /><Relationship Id="rId181" Type="http://schemas.openxmlformats.org/officeDocument/2006/relationships/image" Target="media/image5.png" /><Relationship Id="rId1810" Type="http://schemas.openxmlformats.org/officeDocument/2006/relationships/header" Target="header440.xml" /><Relationship Id="rId1811" Type="http://schemas.openxmlformats.org/officeDocument/2006/relationships/footer" Target="footer439.xml" /><Relationship Id="rId1812" Type="http://schemas.openxmlformats.org/officeDocument/2006/relationships/footer" Target="footer440.xml" /><Relationship Id="rId1813" Type="http://schemas.openxmlformats.org/officeDocument/2006/relationships/header" Target="header441.xml" /><Relationship Id="rId1814" Type="http://schemas.openxmlformats.org/officeDocument/2006/relationships/footer" Target="footer441.xml" /><Relationship Id="rId1815" Type="http://schemas.openxmlformats.org/officeDocument/2006/relationships/hyperlink" Target="https://advance.lexis.com/api/document?collection=news&amp;id=urn:contentItem:6DN9-MRY1-JCMC-W453-00000-00&amp;context=1519360" TargetMode="External" /><Relationship Id="rId1816" Type="http://schemas.openxmlformats.org/officeDocument/2006/relationships/hyperlink" Target="https://advance.lexis.com/api/document?collection=news&amp;id=urn:contentItem:6DN9-MRY1-JCMC-W453-00000-00&amp;context=1519360" TargetMode="External" /><Relationship Id="rId1817" Type="http://schemas.openxmlformats.org/officeDocument/2006/relationships/hyperlink" Target="https://t.co/B3TXqlLdvz" TargetMode="External" /><Relationship Id="rId1818" Type="http://schemas.openxmlformats.org/officeDocument/2006/relationships/hyperlink" Target="https://twitter.com/OldRowOfficial/status/1868027669776138725?ref_src=twsrc%5Etfw" TargetMode="External" /><Relationship Id="rId1819" Type="http://schemas.openxmlformats.org/officeDocument/2006/relationships/header" Target="header442.xml" /><Relationship Id="rId182" Type="http://schemas.openxmlformats.org/officeDocument/2006/relationships/hyperlink" Target="https://dailypost.ng/wp-content/uploads/2020/01/GettyImages_1190232458.0.jpg" TargetMode="External" /><Relationship Id="rId1820" Type="http://schemas.openxmlformats.org/officeDocument/2006/relationships/header" Target="header443.xml" /><Relationship Id="rId1821" Type="http://schemas.openxmlformats.org/officeDocument/2006/relationships/footer" Target="footer442.xml" /><Relationship Id="rId1822" Type="http://schemas.openxmlformats.org/officeDocument/2006/relationships/footer" Target="footer443.xml" /><Relationship Id="rId1823" Type="http://schemas.openxmlformats.org/officeDocument/2006/relationships/header" Target="header444.xml" /><Relationship Id="rId1824" Type="http://schemas.openxmlformats.org/officeDocument/2006/relationships/footer" Target="footer444.xml" /><Relationship Id="rId1825" Type="http://schemas.openxmlformats.org/officeDocument/2006/relationships/hyperlink" Target="https://advance.lexis.com/api/document?collection=news&amp;id=urn:contentItem:6FKR-99V3-S35H-J3S6-00000-00&amp;context=1519360" TargetMode="External" /><Relationship Id="rId1826" Type="http://schemas.openxmlformats.org/officeDocument/2006/relationships/hyperlink" Target="https://advance.lexis.com/api/document?collection=news&amp;id=urn:contentItem:6FKR-99V3-S35H-J3S6-00000-00&amp;context=1519360" TargetMode="External" /><Relationship Id="rId1827" Type="http://schemas.openxmlformats.org/officeDocument/2006/relationships/image" Target="media/image19.png" /><Relationship Id="rId1828" Type="http://schemas.openxmlformats.org/officeDocument/2006/relationships/hyperlink" Target="https://www.thetimes.co.uk/article/harvard-university-rejects-trump-demands-df6tzhgbn" TargetMode="External" /><Relationship Id="rId1829" Type="http://schemas.openxmlformats.org/officeDocument/2006/relationships/hyperlink" Target="https://www.thetimes.com/us/news-today/article/harvard-foreign-student-ban-trump-funding-3prfrfvxn" TargetMode="External" /><Relationship Id="rId183" Type="http://schemas.openxmlformats.org/officeDocument/2006/relationships/hyperlink" Target="https://dailypost.ng/2025/04/14/us-joe-biden-fumes-as-arsonist-sets-fire-to-pennsylvania-governors-residence/" TargetMode="External" /><Relationship Id="rId1830" Type="http://schemas.openxmlformats.org/officeDocument/2006/relationships/hyperlink" Target="https://www.thetimes.com/topic/donald-trump" TargetMode="External" /><Relationship Id="rId1831" Type="http://schemas.openxmlformats.org/officeDocument/2006/relationships/hyperlink" Target="http://www.thetimes.com/topic/joe-biden" TargetMode="External" /><Relationship Id="rId1832" Type="http://schemas.openxmlformats.org/officeDocument/2006/relationships/header" Target="header445.xml" /><Relationship Id="rId1833" Type="http://schemas.openxmlformats.org/officeDocument/2006/relationships/header" Target="header446.xml" /><Relationship Id="rId1834" Type="http://schemas.openxmlformats.org/officeDocument/2006/relationships/footer" Target="footer445.xml" /><Relationship Id="rId1835" Type="http://schemas.openxmlformats.org/officeDocument/2006/relationships/footer" Target="footer446.xml" /><Relationship Id="rId1836" Type="http://schemas.openxmlformats.org/officeDocument/2006/relationships/header" Target="header447.xml" /><Relationship Id="rId1837" Type="http://schemas.openxmlformats.org/officeDocument/2006/relationships/footer" Target="footer447.xml" /><Relationship Id="rId1838" Type="http://schemas.openxmlformats.org/officeDocument/2006/relationships/hyperlink" Target="https://advance.lexis.com/api/document?collection=news&amp;id=urn:contentItem:6FK7-W9T3-S4KC-60KF-00000-00&amp;context=1519360" TargetMode="External" /><Relationship Id="rId1839" Type="http://schemas.openxmlformats.org/officeDocument/2006/relationships/hyperlink" Target="https://advance.lexis.com/api/document?collection=news&amp;id=urn:contentItem:6FK7-W9T3-S4KC-60KF-00000-00&amp;context=1519360" TargetMode="External" /><Relationship Id="rId184" Type="http://schemas.openxmlformats.org/officeDocument/2006/relationships/hyperlink" Target="https://dailypost.ng/2025/04/14/us-joe-biden-fumes-as-arsonist-sets-fire-to-pennsylvania-governors-residence/" TargetMode="External" /><Relationship Id="rId1840" Type="http://schemas.openxmlformats.org/officeDocument/2006/relationships/image" Target="media/image20.png" /><Relationship Id="rId1841" Type="http://schemas.openxmlformats.org/officeDocument/2006/relationships/header" Target="header448.xml" /><Relationship Id="rId1842" Type="http://schemas.openxmlformats.org/officeDocument/2006/relationships/header" Target="header449.xml" /><Relationship Id="rId1843" Type="http://schemas.openxmlformats.org/officeDocument/2006/relationships/footer" Target="footer448.xml" /><Relationship Id="rId1844" Type="http://schemas.openxmlformats.org/officeDocument/2006/relationships/footer" Target="footer449.xml" /><Relationship Id="rId1845" Type="http://schemas.openxmlformats.org/officeDocument/2006/relationships/header" Target="header450.xml" /><Relationship Id="rId1846" Type="http://schemas.openxmlformats.org/officeDocument/2006/relationships/footer" Target="footer450.xml" /><Relationship Id="rId1847" Type="http://schemas.openxmlformats.org/officeDocument/2006/relationships/hyperlink" Target="https://advance.lexis.com/api/document?collection=news&amp;id=urn:contentItem:6DJD-XBT1-F039-6014-00000-00&amp;context=1519360" TargetMode="External" /><Relationship Id="rId1848" Type="http://schemas.openxmlformats.org/officeDocument/2006/relationships/hyperlink" Target="https://advance.lexis.com/api/document?collection=news&amp;id=urn:contentItem:6DJD-XBT1-F039-6014-00000-00&amp;context=1519360" TargetMode="External" /><Relationship Id="rId1849" Type="http://schemas.openxmlformats.org/officeDocument/2006/relationships/hyperlink" Target="https://www.ft.com/content/5f5887c6-be5a-49fd-9ef4-e64868bc448b" TargetMode="External" /><Relationship Id="rId185" Type="http://schemas.openxmlformats.org/officeDocument/2006/relationships/hyperlink" Target="https://dailypost.ng/2025/04/14/us-joe-biden-fumes-as-arsonist-sets-fire-to-pennsylvania-governors-residence/" TargetMode="External" /><Relationship Id="rId1850" Type="http://schemas.openxmlformats.org/officeDocument/2006/relationships/header" Target="header451.xml" /><Relationship Id="rId1851" Type="http://schemas.openxmlformats.org/officeDocument/2006/relationships/header" Target="header452.xml" /><Relationship Id="rId1852" Type="http://schemas.openxmlformats.org/officeDocument/2006/relationships/footer" Target="footer451.xml" /><Relationship Id="rId1853" Type="http://schemas.openxmlformats.org/officeDocument/2006/relationships/footer" Target="footer452.xml" /><Relationship Id="rId1854" Type="http://schemas.openxmlformats.org/officeDocument/2006/relationships/header" Target="header453.xml" /><Relationship Id="rId1855" Type="http://schemas.openxmlformats.org/officeDocument/2006/relationships/footer" Target="footer453.xml" /><Relationship Id="rId1856" Type="http://schemas.openxmlformats.org/officeDocument/2006/relationships/hyperlink" Target="https://advance.lexis.com/api/document?collection=news&amp;id=urn:contentItem:6DMV-GF71-JBRC-V2J6-00000-00&amp;context=1519360" TargetMode="External" /><Relationship Id="rId1857" Type="http://schemas.openxmlformats.org/officeDocument/2006/relationships/hyperlink" Target="https://advance.lexis.com/api/document?collection=news&amp;id=urn:contentItem:6DMV-GF71-JBRC-V2J6-00000-00&amp;context=1519360" TargetMode="External" /><Relationship Id="rId1858" Type="http://schemas.openxmlformats.org/officeDocument/2006/relationships/theme" Target="theme/theme1.xml" /><Relationship Id="rId1859" Type="http://schemas.openxmlformats.org/officeDocument/2006/relationships/numbering" Target="numbering.xml" /><Relationship Id="rId186" Type="http://schemas.openxmlformats.org/officeDocument/2006/relationships/header" Target="header43.xml" /><Relationship Id="rId1860" Type="http://schemas.openxmlformats.org/officeDocument/2006/relationships/styles" Target="styles.xml" /><Relationship Id="rId187" Type="http://schemas.openxmlformats.org/officeDocument/2006/relationships/header" Target="header44.xml" /><Relationship Id="rId188" Type="http://schemas.openxmlformats.org/officeDocument/2006/relationships/footer" Target="footer43.xml" /><Relationship Id="rId189" Type="http://schemas.openxmlformats.org/officeDocument/2006/relationships/footer" Target="footer44.xml" /><Relationship Id="rId19" Type="http://schemas.openxmlformats.org/officeDocument/2006/relationships/header" Target="header8.xml" /><Relationship Id="rId190" Type="http://schemas.openxmlformats.org/officeDocument/2006/relationships/header" Target="header45.xml" /><Relationship Id="rId191" Type="http://schemas.openxmlformats.org/officeDocument/2006/relationships/footer" Target="footer45.xml" /><Relationship Id="rId192" Type="http://schemas.openxmlformats.org/officeDocument/2006/relationships/hyperlink" Target="https://advance.lexis.com/api/document?collection=news&amp;id=urn:contentItem:6FK6-T583-RSNJ-N4RS-00000-00&amp;context=1519360" TargetMode="External" /><Relationship Id="rId193" Type="http://schemas.openxmlformats.org/officeDocument/2006/relationships/hyperlink" Target="https://advance.lexis.com/api/document?collection=news&amp;id=urn:contentItem:6FK6-T583-RSNJ-N4RS-00000-00&amp;context=1519360" TargetMode="External" /><Relationship Id="rId194" Type="http://schemas.openxmlformats.org/officeDocument/2006/relationships/hyperlink" Target="https://www.newsweek.com/topic/joe-biden?utm_source=Synacor&amp;utm_medium=Attnet&amp;utm_campaign=Partnerships" TargetMode="External" /><Relationship Id="rId195" Type="http://schemas.openxmlformats.org/officeDocument/2006/relationships/hyperlink" Target="https://www.newsweek.com/topic/democratic-party?utm_source=Synacor&amp;utm_medium=Attnet&amp;utm_campaign=Partnerships" TargetMode="External" /><Relationship Id="rId196" Type="http://schemas.openxmlformats.org/officeDocument/2006/relationships/hyperlink" Target="https://www.newsweek.com/doge-pushes-social-security-administration-cut-off-phone-service-report-2043708?utm_source=Synacor&amp;utm_medium=Attnet&amp;utm_campaign=Partnerships" TargetMode="External" /><Relationship Id="rId197" Type="http://schemas.openxmlformats.org/officeDocument/2006/relationships/hyperlink" Target="https://www.newsweek.com/topic/donald-trump?utm_source=Synacor&amp;utm_medium=Attnet&amp;utm_campaign=Partnerships" TargetMode="External" /><Relationship Id="rId198" Type="http://schemas.openxmlformats.org/officeDocument/2006/relationships/hyperlink" Target="https://www.newsweek.com/topic/spacex?utm_source=Synacor&amp;utm_medium=Attnet&amp;utm_campaign=Partnerships" TargetMode="External" /><Relationship Id="rId199" Type="http://schemas.openxmlformats.org/officeDocument/2006/relationships/hyperlink" Target="https://www.newsweek.com/topic/elon-musk?utm_source=Synacor&amp;utm_medium=Attnet&amp;utm_campaign=Partnerships" TargetMode="Externa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yperlink" Target="https://www.newsweek.com/topic/democrats?utm_source=Synacor&amp;utm_medium=Attnet&amp;utm_campaign=Partnerships" TargetMode="External" /><Relationship Id="rId201" Type="http://schemas.openxmlformats.org/officeDocument/2006/relationships/hyperlink" Target="https://www.newsweek.com/topic/republicans?utm_source=Synacor&amp;utm_medium=Attnet&amp;utm_campaign=Partnerships" TargetMode="External" /><Relationship Id="rId202" Type="http://schemas.openxmlformats.org/officeDocument/2006/relationships/hyperlink" Target="https://www.newsweek.com/topic/kamala-harris?utm_source=Synacor&amp;utm_medium=Attnet&amp;utm_campaign=Partnerships" TargetMode="External" /><Relationship Id="rId203" Type="http://schemas.openxmlformats.org/officeDocument/2006/relationships/hyperlink" Target="https://www.newsweek.com/topic/republican?utm_source=Synacor&amp;utm_medium=Attnet&amp;utm_campaign=Partnerships" TargetMode="External" /><Relationship Id="rId204" Type="http://schemas.openxmlformats.org/officeDocument/2006/relationships/hyperlink" Target="https://www.newsweek.com/topic/roy-blunt?utm_source=Synacor&amp;utm_medium=Attnet&amp;utm_campaign=Partnerships" TargetMode="External" /><Relationship Id="rId205" Type="http://schemas.openxmlformats.org/officeDocument/2006/relationships/hyperlink" Target="https://www.washingtontimes.com/topics/biden/" TargetMode="External" /><Relationship Id="rId206" Type="http://schemas.openxmlformats.org/officeDocument/2006/relationships/hyperlink" Target="https://www.washingtontimes.com/topics/biden/" TargetMode="External" /><Relationship Id="rId207" Type="http://schemas.openxmlformats.org/officeDocument/2006/relationships/hyperlink" Target="https://www.washingtontimes.com/topics/donald-trump/" TargetMode="External" /><Relationship Id="rId208" Type="http://schemas.openxmlformats.org/officeDocument/2006/relationships/hyperlink" Target="https://d.newsweek.com/en/full/2627919/joe-biden.jpg" TargetMode="External" /><Relationship Id="rId209" Type="http://schemas.openxmlformats.org/officeDocument/2006/relationships/header" Target="header46.xml" /><Relationship Id="rId21" Type="http://schemas.openxmlformats.org/officeDocument/2006/relationships/footer" Target="footer8.xml" /><Relationship Id="rId210" Type="http://schemas.openxmlformats.org/officeDocument/2006/relationships/header" Target="header47.xml" /><Relationship Id="rId211" Type="http://schemas.openxmlformats.org/officeDocument/2006/relationships/footer" Target="footer46.xml" /><Relationship Id="rId212" Type="http://schemas.openxmlformats.org/officeDocument/2006/relationships/footer" Target="footer47.xml" /><Relationship Id="rId213" Type="http://schemas.openxmlformats.org/officeDocument/2006/relationships/header" Target="header48.xml" /><Relationship Id="rId214" Type="http://schemas.openxmlformats.org/officeDocument/2006/relationships/footer" Target="footer48.xml" /><Relationship Id="rId215" Type="http://schemas.openxmlformats.org/officeDocument/2006/relationships/hyperlink" Target="https://advance.lexis.com/api/document?collection=news&amp;id=urn:contentItem:6FC3-30Y3-RTC5-G2H9-00000-00&amp;context=1519360" TargetMode="External" /><Relationship Id="rId216" Type="http://schemas.openxmlformats.org/officeDocument/2006/relationships/hyperlink" Target="https://advance.lexis.com/api/document?collection=news&amp;id=urn:contentItem:6FC3-30Y3-RTC5-G2H9-00000-00&amp;context=1519360" TargetMode="External" /><Relationship Id="rId217" Type="http://schemas.openxmlformats.org/officeDocument/2006/relationships/hyperlink" Target="https://advance.lexis.com/api/document?collection=news&amp;id=urn:contentItem:6FC3-30Y3-RTC5-G2H9-00000-00&amp;context=1519360" TargetMode="External" /><Relationship Id="rId218" Type="http://schemas.openxmlformats.org/officeDocument/2006/relationships/header" Target="header49.xml" /><Relationship Id="rId219" Type="http://schemas.openxmlformats.org/officeDocument/2006/relationships/header" Target="header50.xml" /><Relationship Id="rId22" Type="http://schemas.openxmlformats.org/officeDocument/2006/relationships/header" Target="header9.xml" /><Relationship Id="rId220" Type="http://schemas.openxmlformats.org/officeDocument/2006/relationships/footer" Target="footer49.xml" /><Relationship Id="rId221" Type="http://schemas.openxmlformats.org/officeDocument/2006/relationships/footer" Target="footer50.xml" /><Relationship Id="rId222" Type="http://schemas.openxmlformats.org/officeDocument/2006/relationships/header" Target="header51.xml" /><Relationship Id="rId223" Type="http://schemas.openxmlformats.org/officeDocument/2006/relationships/footer" Target="footer51.xml" /><Relationship Id="rId224" Type="http://schemas.openxmlformats.org/officeDocument/2006/relationships/hyperlink" Target="https://advance.lexis.com/api/document?collection=news&amp;id=urn:contentItem:6FC3-30Y3-RTC5-G3KJ-00000-00&amp;context=1519360" TargetMode="External" /><Relationship Id="rId225" Type="http://schemas.openxmlformats.org/officeDocument/2006/relationships/hyperlink" Target="https://advance.lexis.com/api/document?collection=news&amp;id=urn:contentItem:6FC3-30Y3-RTC5-G3KJ-00000-00&amp;context=1519360" TargetMode="External" /><Relationship Id="rId226" Type="http://schemas.openxmlformats.org/officeDocument/2006/relationships/hyperlink" Target="https://advance.lexis.com/api/document?collection=news&amp;id=urn:contentItem:6FC3-30Y3-RTC5-G3KJ-00000-00&amp;context=1519360" TargetMode="External" /><Relationship Id="rId227" Type="http://schemas.openxmlformats.org/officeDocument/2006/relationships/header" Target="header52.xml" /><Relationship Id="rId228" Type="http://schemas.openxmlformats.org/officeDocument/2006/relationships/header" Target="header53.xml" /><Relationship Id="rId229" Type="http://schemas.openxmlformats.org/officeDocument/2006/relationships/footer" Target="footer52.xml" /><Relationship Id="rId23" Type="http://schemas.openxmlformats.org/officeDocument/2006/relationships/footer" Target="footer9.xml" /><Relationship Id="rId230" Type="http://schemas.openxmlformats.org/officeDocument/2006/relationships/footer" Target="footer53.xml" /><Relationship Id="rId231" Type="http://schemas.openxmlformats.org/officeDocument/2006/relationships/header" Target="header54.xml" /><Relationship Id="rId232" Type="http://schemas.openxmlformats.org/officeDocument/2006/relationships/footer" Target="footer54.xml" /><Relationship Id="rId233" Type="http://schemas.openxmlformats.org/officeDocument/2006/relationships/hyperlink" Target="https://advance.lexis.com/api/document?collection=news&amp;id=urn:contentItem:6FBW-MJF3-RSHJ-X14J-00000-00&amp;context=1519360" TargetMode="External" /><Relationship Id="rId234" Type="http://schemas.openxmlformats.org/officeDocument/2006/relationships/hyperlink" Target="https://advance.lexis.com/api/document?collection=news&amp;id=urn:contentItem:6FBW-MJF3-RSHJ-X14J-00000-00&amp;context=1519360" TargetMode="External" /><Relationship Id="rId235" Type="http://schemas.openxmlformats.org/officeDocument/2006/relationships/hyperlink" Target="https://www.newsweek.com/topic/donald-trump?utm_source=Synacor&amp;utm_medium=Attnet&amp;utm_campaign=Partnerships" TargetMode="External" /><Relationship Id="rId236" Type="http://schemas.openxmlformats.org/officeDocument/2006/relationships/hyperlink" Target="https://www.newsweek.com/topic/the-heritage-foundation?utm_source=Synacor&amp;utm_medium=Attnet&amp;utm_campaign=Partnerships" TargetMode="External" /><Relationship Id="rId237" Type="http://schemas.openxmlformats.org/officeDocument/2006/relationships/hyperlink" Target="https://www.newsweek.com/topic/joe-biden?utm_source=Synacor&amp;utm_medium=Attnet&amp;utm_campaign=Partnerships" TargetMode="External" /><Relationship Id="rId238" Type="http://schemas.openxmlformats.org/officeDocument/2006/relationships/hyperlink" Target="https://www.newsweek.com/full-list-joe-bidens-last-minute-pardons-marcus-garvey-2017376?utm_source=Synacor&amp;utm_medium=Attnet&amp;utm_campaign=Partnerships" TargetMode="External" /><Relationship Id="rId239" Type="http://schemas.openxmlformats.org/officeDocument/2006/relationships/hyperlink" Target="https://www.newsweek.com/topic/hunter-biden?utm_source=Synacor&amp;utm_medium=Attnet&amp;utm_campaign=Partnerships" TargetMode="External" /><Relationship Id="rId24" Type="http://schemas.openxmlformats.org/officeDocument/2006/relationships/hyperlink" Target="https://advance.lexis.com/api/document?collection=news&amp;id=urn:contentItem:6DYB-CVF3-S1KG-43T7-00000-00&amp;context=1519360" TargetMode="External" /><Relationship Id="rId240" Type="http://schemas.openxmlformats.org/officeDocument/2006/relationships/hyperlink" Target="https://www.newsweek.com/topic/hunter-biden?utm_source=Synacor&amp;utm_medium=Attnet&amp;utm_campaign=Partnerships" TargetMode="External" /><Relationship Id="rId241" Type="http://schemas.openxmlformats.org/officeDocument/2006/relationships/hyperlink" Target="https://www.newsweek.com/donald-trump-january-6-committee-presidential-pardons-joe-biden-override-2020502?utm_source=Synacor&amp;utm_medium=Attnet&amp;utm_campaign=Partnerships" TargetMode="External" /><Relationship Id="rId242" Type="http://schemas.openxmlformats.org/officeDocument/2006/relationships/hyperlink" Target="https://www.newsweek.com/topic/department-justice?utm_source=Synacor&amp;utm_medium=Attnet&amp;utm_campaign=Partnerships" TargetMode="External" /><Relationship Id="rId243" Type="http://schemas.openxmlformats.org/officeDocument/2006/relationships/hyperlink" Target="https://www.newsweek.com/topic/cnn?utm_source=Synacor&amp;utm_medium=Attnet&amp;utm_campaign=Partnerships" TargetMode="External" /><Relationship Id="rId244" Type="http://schemas.openxmlformats.org/officeDocument/2006/relationships/hyperlink" Target="https://www.newsweek.com/topic/senate?utm_source=Synacor&amp;utm_medium=Attnet&amp;utm_campaign=Partnerships" TargetMode="External" /><Relationship Id="rId245" Type="http://schemas.openxmlformats.org/officeDocument/2006/relationships/hyperlink" Target="https://www.newsweek.com/topic/barack-obama?utm_source=Synacor&amp;utm_medium=Attnet&amp;utm_campaign=Partnerships" TargetMode="External" /><Relationship Id="rId246" Type="http://schemas.openxmlformats.org/officeDocument/2006/relationships/hyperlink" Target="https://d.newsweek.com/en/full/2608479/joe-biden-signing-bill.jpg" TargetMode="External" /><Relationship Id="rId247" Type="http://schemas.openxmlformats.org/officeDocument/2006/relationships/header" Target="header55.xml" /><Relationship Id="rId248" Type="http://schemas.openxmlformats.org/officeDocument/2006/relationships/header" Target="header56.xml" /><Relationship Id="rId249" Type="http://schemas.openxmlformats.org/officeDocument/2006/relationships/footer" Target="footer55.xml" /><Relationship Id="rId25" Type="http://schemas.openxmlformats.org/officeDocument/2006/relationships/header" Target="header10.xml" /><Relationship Id="rId250" Type="http://schemas.openxmlformats.org/officeDocument/2006/relationships/footer" Target="footer56.xml" /><Relationship Id="rId251" Type="http://schemas.openxmlformats.org/officeDocument/2006/relationships/header" Target="header57.xml" /><Relationship Id="rId252" Type="http://schemas.openxmlformats.org/officeDocument/2006/relationships/footer" Target="footer57.xml" /><Relationship Id="rId253" Type="http://schemas.openxmlformats.org/officeDocument/2006/relationships/hyperlink" Target="https://advance.lexis.com/api/document?collection=news&amp;id=urn:contentItem:6FC3-30Y3-RTC5-G4GT-00000-00&amp;context=1519360" TargetMode="External" /><Relationship Id="rId254" Type="http://schemas.openxmlformats.org/officeDocument/2006/relationships/hyperlink" Target="https://advance.lexis.com/api/document?collection=news&amp;id=urn:contentItem:6FC3-30Y3-RTC5-G4GT-00000-00&amp;context=1519360" TargetMode="External" /><Relationship Id="rId255" Type="http://schemas.openxmlformats.org/officeDocument/2006/relationships/hyperlink" Target="https://advance.lexis.com/api/document?collection=news&amp;id=urn:contentItem:6FC3-30Y3-RTC5-G4GT-00000-00&amp;context=1519360" TargetMode="External" /><Relationship Id="rId256" Type="http://schemas.openxmlformats.org/officeDocument/2006/relationships/header" Target="header58.xml" /><Relationship Id="rId257" Type="http://schemas.openxmlformats.org/officeDocument/2006/relationships/header" Target="header59.xml" /><Relationship Id="rId258" Type="http://schemas.openxmlformats.org/officeDocument/2006/relationships/footer" Target="footer58.xml" /><Relationship Id="rId259" Type="http://schemas.openxmlformats.org/officeDocument/2006/relationships/footer" Target="footer59.xml" /><Relationship Id="rId26" Type="http://schemas.openxmlformats.org/officeDocument/2006/relationships/header" Target="header11.xml" /><Relationship Id="rId260" Type="http://schemas.openxmlformats.org/officeDocument/2006/relationships/header" Target="header60.xml" /><Relationship Id="rId261" Type="http://schemas.openxmlformats.org/officeDocument/2006/relationships/footer" Target="footer60.xml" /><Relationship Id="rId262" Type="http://schemas.openxmlformats.org/officeDocument/2006/relationships/hyperlink" Target="https://advance.lexis.com/api/document?collection=news&amp;id=urn:contentItem:6F6X-0SK3-RYYM-K13C-00000-00&amp;context=1519360" TargetMode="External" /><Relationship Id="rId263" Type="http://schemas.openxmlformats.org/officeDocument/2006/relationships/hyperlink" Target="https://advance.lexis.com/api/document?collection=news&amp;id=urn:contentItem:6F6X-0SK3-RYYM-K13C-00000-00&amp;context=1519360" TargetMode="External" /><Relationship Id="rId264" Type="http://schemas.openxmlformats.org/officeDocument/2006/relationships/hyperlink" Target="https://advance.lexis.com/api/document?collection=news&amp;id=urn:contentItem:6F6X-0SK3-RYYM-K13C-00000-00&amp;context=1519360" TargetMode="External" /><Relationship Id="rId265" Type="http://schemas.openxmlformats.org/officeDocument/2006/relationships/hyperlink" Target="https://dailypost.ng/wp-content/uploads/2025/01/download-6-1.jpeg" TargetMode="External" /><Relationship Id="rId266" Type="http://schemas.openxmlformats.org/officeDocument/2006/relationships/hyperlink" Target="https://dailypost.ng/2025/02/26/trump-terminates-joe-bidens-oil-deal-with-venezuela/" TargetMode="External" /><Relationship Id="rId267" Type="http://schemas.openxmlformats.org/officeDocument/2006/relationships/hyperlink" Target="https://dailypost.ng/2025/02/26/trump-terminates-joe-bidens-oil-deal-with-venezuela/" TargetMode="External" /><Relationship Id="rId268" Type="http://schemas.openxmlformats.org/officeDocument/2006/relationships/hyperlink" Target="https://dailypost.ng/2025/02/26/trump-terminates-joe-bidens-oil-deal-with-venezuela/" TargetMode="External" /><Relationship Id="rId269" Type="http://schemas.openxmlformats.org/officeDocument/2006/relationships/header" Target="header61.xml" /><Relationship Id="rId27" Type="http://schemas.openxmlformats.org/officeDocument/2006/relationships/footer" Target="footer10.xml" /><Relationship Id="rId270" Type="http://schemas.openxmlformats.org/officeDocument/2006/relationships/header" Target="header62.xml" /><Relationship Id="rId271" Type="http://schemas.openxmlformats.org/officeDocument/2006/relationships/footer" Target="footer61.xml" /><Relationship Id="rId272" Type="http://schemas.openxmlformats.org/officeDocument/2006/relationships/footer" Target="footer62.xml" /><Relationship Id="rId273" Type="http://schemas.openxmlformats.org/officeDocument/2006/relationships/header" Target="header63.xml" /><Relationship Id="rId274" Type="http://schemas.openxmlformats.org/officeDocument/2006/relationships/footer" Target="footer63.xml" /><Relationship Id="rId275" Type="http://schemas.openxmlformats.org/officeDocument/2006/relationships/hyperlink" Target="https://advance.lexis.com/api/document?collection=news&amp;id=urn:contentItem:6FC1-JVH3-RSK0-70H4-00000-00&amp;context=1519360" TargetMode="External" /><Relationship Id="rId276" Type="http://schemas.openxmlformats.org/officeDocument/2006/relationships/hyperlink" Target="https://advance.lexis.com/api/document?collection=news&amp;id=urn:contentItem:6FC1-JVH3-RSK0-70H4-00000-00&amp;context=1519360" TargetMode="External" /><Relationship Id="rId277" Type="http://schemas.openxmlformats.org/officeDocument/2006/relationships/hyperlink" Target="https://advance.lexis.com/api/document?collection=news&amp;id=urn:contentItem:6FC1-JVH3-RSK0-70H4-00000-00&amp;context=1519360" TargetMode="External" /><Relationship Id="rId278" Type="http://schemas.openxmlformats.org/officeDocument/2006/relationships/image" Target="media/image6.png" /><Relationship Id="rId279" Type="http://schemas.openxmlformats.org/officeDocument/2006/relationships/hyperlink" Target="https://www.indiatoday.in/world/us-news/story/joe-biden-pardons-family-members-commutes-anothers-life-term-minutes-before-trump-oath-2667657-2025-01-20" TargetMode="External" /><Relationship Id="rId28" Type="http://schemas.openxmlformats.org/officeDocument/2006/relationships/footer" Target="footer11.xml" /><Relationship Id="rId280" Type="http://schemas.openxmlformats.org/officeDocument/2006/relationships/hyperlink" Target="https://akm-img-a-in.tosshub.com/indiatoday/images/story/202503/joe-biden-17270822-16x9_0.jpg?VersionId=as96SuG9XUO62qlQsVWgrOzEC71qsuof?size=749:421" TargetMode="External" /><Relationship Id="rId281" Type="http://schemas.openxmlformats.org/officeDocument/2006/relationships/header" Target="header64.xml" /><Relationship Id="rId282" Type="http://schemas.openxmlformats.org/officeDocument/2006/relationships/header" Target="header65.xml" /><Relationship Id="rId283" Type="http://schemas.openxmlformats.org/officeDocument/2006/relationships/footer" Target="footer64.xml" /><Relationship Id="rId284" Type="http://schemas.openxmlformats.org/officeDocument/2006/relationships/footer" Target="footer65.xml" /><Relationship Id="rId285" Type="http://schemas.openxmlformats.org/officeDocument/2006/relationships/header" Target="header66.xml" /><Relationship Id="rId286" Type="http://schemas.openxmlformats.org/officeDocument/2006/relationships/footer" Target="footer66.xml" /><Relationship Id="rId287" Type="http://schemas.openxmlformats.org/officeDocument/2006/relationships/hyperlink" Target="https://advance.lexis.com/api/document?collection=news&amp;id=urn:contentItem:6D4M-2S51-DYR7-93TB-00000-00&amp;context=1519360" TargetMode="External" /><Relationship Id="rId288" Type="http://schemas.openxmlformats.org/officeDocument/2006/relationships/hyperlink" Target="https://advance.lexis.com/api/document?collection=news&amp;id=urn:contentItem:6D4M-2S51-DYR7-93TB-00000-00&amp;context=1519360" TargetMode="External" /><Relationship Id="rId289" Type="http://schemas.openxmlformats.org/officeDocument/2006/relationships/header" Target="header67.xml" /><Relationship Id="rId29" Type="http://schemas.openxmlformats.org/officeDocument/2006/relationships/header" Target="header12.xml" /><Relationship Id="rId290" Type="http://schemas.openxmlformats.org/officeDocument/2006/relationships/header" Target="header68.xml" /><Relationship Id="rId291" Type="http://schemas.openxmlformats.org/officeDocument/2006/relationships/footer" Target="footer67.xml" /><Relationship Id="rId292" Type="http://schemas.openxmlformats.org/officeDocument/2006/relationships/footer" Target="footer68.xml" /><Relationship Id="rId293" Type="http://schemas.openxmlformats.org/officeDocument/2006/relationships/header" Target="header69.xml" /><Relationship Id="rId294" Type="http://schemas.openxmlformats.org/officeDocument/2006/relationships/footer" Target="footer69.xml" /><Relationship Id="rId295" Type="http://schemas.openxmlformats.org/officeDocument/2006/relationships/hyperlink" Target="https://advance.lexis.com/api/document?collection=news&amp;id=urn:contentItem:6FCR-0J53-RS75-T4HW-00000-00&amp;context=1519360" TargetMode="External" /><Relationship Id="rId296" Type="http://schemas.openxmlformats.org/officeDocument/2006/relationships/hyperlink" Target="https://advance.lexis.com/api/document?collection=news&amp;id=urn:contentItem:6FCR-0J53-RS75-T4HW-00000-00&amp;context=1519360" TargetMode="External" /><Relationship Id="rId297" Type="http://schemas.openxmlformats.org/officeDocument/2006/relationships/header" Target="header70.xml" /><Relationship Id="rId298" Type="http://schemas.openxmlformats.org/officeDocument/2006/relationships/header" Target="header71.xml" /><Relationship Id="rId299" Type="http://schemas.openxmlformats.org/officeDocument/2006/relationships/footer" Target="footer70.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footer" Target="footer71.xml" /><Relationship Id="rId301" Type="http://schemas.openxmlformats.org/officeDocument/2006/relationships/header" Target="header72.xml" /><Relationship Id="rId302" Type="http://schemas.openxmlformats.org/officeDocument/2006/relationships/footer" Target="footer72.xml" /><Relationship Id="rId303" Type="http://schemas.openxmlformats.org/officeDocument/2006/relationships/hyperlink" Target="https://advance.lexis.com/api/document?collection=news&amp;id=urn:contentItem:6FC3-30Y3-RTC5-G393-00000-00&amp;context=1519360" TargetMode="External" /><Relationship Id="rId304" Type="http://schemas.openxmlformats.org/officeDocument/2006/relationships/hyperlink" Target="https://advance.lexis.com/api/document?collection=news&amp;id=urn:contentItem:6FC3-30Y3-RTC5-G393-00000-00&amp;context=1519360" TargetMode="External" /><Relationship Id="rId305" Type="http://schemas.openxmlformats.org/officeDocument/2006/relationships/hyperlink" Target="https://advance.lexis.com/api/document?collection=news&amp;id=urn:contentItem:6FC3-30Y3-RTC5-G393-00000-00&amp;context=1519360" TargetMode="External" /><Relationship Id="rId306" Type="http://schemas.openxmlformats.org/officeDocument/2006/relationships/header" Target="header73.xml" /><Relationship Id="rId307" Type="http://schemas.openxmlformats.org/officeDocument/2006/relationships/header" Target="header74.xml" /><Relationship Id="rId308" Type="http://schemas.openxmlformats.org/officeDocument/2006/relationships/footer" Target="footer73.xml" /><Relationship Id="rId309" Type="http://schemas.openxmlformats.org/officeDocument/2006/relationships/footer" Target="footer74.xml" /><Relationship Id="rId31" Type="http://schemas.openxmlformats.org/officeDocument/2006/relationships/hyperlink" Target="https://advance.lexis.com/api/document?collection=news&amp;id=urn:contentItem:6DXY-6T93-RT1H-G4Y7-00000-00&amp;context=1519360" TargetMode="External" /><Relationship Id="rId310" Type="http://schemas.openxmlformats.org/officeDocument/2006/relationships/header" Target="header75.xml" /><Relationship Id="rId311" Type="http://schemas.openxmlformats.org/officeDocument/2006/relationships/footer" Target="footer75.xml" /><Relationship Id="rId312" Type="http://schemas.openxmlformats.org/officeDocument/2006/relationships/hyperlink" Target="https://advance.lexis.com/api/document?collection=news&amp;id=urn:contentItem:6FK9-XR13-RRV2-G2VK-00000-00&amp;context=1519360" TargetMode="External" /><Relationship Id="rId313" Type="http://schemas.openxmlformats.org/officeDocument/2006/relationships/hyperlink" Target="https://advance.lexis.com/api/document?collection=news&amp;id=urn:contentItem:6FK9-XR13-RRV2-G2VK-00000-00&amp;context=1519360" TargetMode="External" /><Relationship Id="rId314" Type="http://schemas.openxmlformats.org/officeDocument/2006/relationships/hyperlink" Target="https://www.nytimes.com/2024/07/10/opinion/joe-biden-democratic-nominee.html?smid=nytcore-ios-share&amp;referringSource=articleShare" TargetMode="External" /><Relationship Id="rId315" Type="http://schemas.openxmlformats.org/officeDocument/2006/relationships/hyperlink" Target="https://variety.com/2025/film/news/george-clooney-joe-biden-civic-duty-1236370603/" TargetMode="External" /><Relationship Id="rId316" Type="http://schemas.openxmlformats.org/officeDocument/2006/relationships/hyperlink" Target="https://thespun.com/kansas-city-chiefs/legendary-actor-praises-travis-kelce-for-his-acting-skills" TargetMode="External" /><Relationship Id="rId317" Type="http://schemas.openxmlformats.org/officeDocument/2006/relationships/header" Target="header76.xml" /><Relationship Id="rId318" Type="http://schemas.openxmlformats.org/officeDocument/2006/relationships/header" Target="header77.xml" /><Relationship Id="rId319" Type="http://schemas.openxmlformats.org/officeDocument/2006/relationships/footer" Target="footer76.xml" /><Relationship Id="rId32" Type="http://schemas.openxmlformats.org/officeDocument/2006/relationships/hyperlink" Target="https://advance.lexis.com/api/document?collection=news&amp;id=urn:contentItem:6DXY-6T93-RT1H-G4Y7-00000-00&amp;context=1519360" TargetMode="External" /><Relationship Id="rId320" Type="http://schemas.openxmlformats.org/officeDocument/2006/relationships/footer" Target="footer77.xml" /><Relationship Id="rId321" Type="http://schemas.openxmlformats.org/officeDocument/2006/relationships/header" Target="header78.xml" /><Relationship Id="rId322" Type="http://schemas.openxmlformats.org/officeDocument/2006/relationships/footer" Target="footer78.xml" /><Relationship Id="rId323" Type="http://schemas.openxmlformats.org/officeDocument/2006/relationships/hyperlink" Target="https://advance.lexis.com/api/document?collection=news&amp;id=urn:contentItem:6FH5-1H33-SFTP-H3R5-00000-00&amp;context=1519360" TargetMode="External" /><Relationship Id="rId324" Type="http://schemas.openxmlformats.org/officeDocument/2006/relationships/hyperlink" Target="https://advance.lexis.com/api/document?collection=news&amp;id=urn:contentItem:6FH5-1H33-SFTP-H3R5-00000-00&amp;context=1519360" TargetMode="External" /><Relationship Id="rId325" Type="http://schemas.openxmlformats.org/officeDocument/2006/relationships/hyperlink" Target="https://t.co/ZedkBMCQlF" TargetMode="External" /><Relationship Id="rId326" Type="http://schemas.openxmlformats.org/officeDocument/2006/relationships/hyperlink" Target="https://twitter.com/stephenasmith/status/1908295869985587329?ref_src=twsrc%5Etfw" TargetMode="External" /><Relationship Id="rId327" Type="http://schemas.openxmlformats.org/officeDocument/2006/relationships/hyperlink" Target="https://thespun.com/trending/youre-guilty-stephen-a-smith-blasts-democrats-in-political-rant" TargetMode="External" /><Relationship Id="rId328" Type="http://schemas.openxmlformats.org/officeDocument/2006/relationships/header" Target="header79.xml" /><Relationship Id="rId329" Type="http://schemas.openxmlformats.org/officeDocument/2006/relationships/header" Target="header80.xml" /><Relationship Id="rId33" Type="http://schemas.openxmlformats.org/officeDocument/2006/relationships/header" Target="header13.xml" /><Relationship Id="rId330" Type="http://schemas.openxmlformats.org/officeDocument/2006/relationships/footer" Target="footer79.xml" /><Relationship Id="rId331" Type="http://schemas.openxmlformats.org/officeDocument/2006/relationships/footer" Target="footer80.xml" /><Relationship Id="rId332" Type="http://schemas.openxmlformats.org/officeDocument/2006/relationships/header" Target="header81.xml" /><Relationship Id="rId333" Type="http://schemas.openxmlformats.org/officeDocument/2006/relationships/footer" Target="footer81.xml" /><Relationship Id="rId334" Type="http://schemas.openxmlformats.org/officeDocument/2006/relationships/hyperlink" Target="https://advance.lexis.com/api/document?collection=news&amp;id=urn:contentItem:6FBW-3623-S1KK-K52N-00000-00&amp;context=1519360" TargetMode="External" /><Relationship Id="rId335" Type="http://schemas.openxmlformats.org/officeDocument/2006/relationships/hyperlink" Target="https://advance.lexis.com/api/document?collection=news&amp;id=urn:contentItem:6FBW-3623-S1KK-K52N-00000-00&amp;context=1519360" TargetMode="External" /><Relationship Id="rId336" Type="http://schemas.openxmlformats.org/officeDocument/2006/relationships/hyperlink" Target="https://advance.lexis.com/api/document?collection=news&amp;id=urn:contentItem:6FBW-3623-S1KK-K52N-00000-00&amp;context=1519360" TargetMode="External" /><Relationship Id="rId337" Type="http://schemas.openxmlformats.org/officeDocument/2006/relationships/image" Target="media/image7.png" /><Relationship Id="rId338" Type="http://schemas.openxmlformats.org/officeDocument/2006/relationships/header" Target="header82.xml" /><Relationship Id="rId339" Type="http://schemas.openxmlformats.org/officeDocument/2006/relationships/header" Target="header83.xml" /><Relationship Id="rId34" Type="http://schemas.openxmlformats.org/officeDocument/2006/relationships/header" Target="header14.xml" /><Relationship Id="rId340" Type="http://schemas.openxmlformats.org/officeDocument/2006/relationships/footer" Target="footer82.xml" /><Relationship Id="rId341" Type="http://schemas.openxmlformats.org/officeDocument/2006/relationships/footer" Target="footer83.xml" /><Relationship Id="rId342" Type="http://schemas.openxmlformats.org/officeDocument/2006/relationships/header" Target="header84.xml" /><Relationship Id="rId343" Type="http://schemas.openxmlformats.org/officeDocument/2006/relationships/footer" Target="footer84.xml" /><Relationship Id="rId344" Type="http://schemas.openxmlformats.org/officeDocument/2006/relationships/hyperlink" Target="https://advance.lexis.com/api/document?collection=news&amp;id=urn:contentItem:6F36-VC73-RTRV-B2MF-00000-00&amp;context=1519360" TargetMode="External" /><Relationship Id="rId345" Type="http://schemas.openxmlformats.org/officeDocument/2006/relationships/hyperlink" Target="https://advance.lexis.com/api/document?collection=news&amp;id=urn:contentItem:6F36-VC73-RTRV-B2MF-00000-00&amp;context=1519360" TargetMode="External" /><Relationship Id="rId346" Type="http://schemas.openxmlformats.org/officeDocument/2006/relationships/hyperlink" Target="https://advance.lexis.com/api/document?collection=news&amp;id=urn:contentItem:6F36-VC73-RTRV-B2MF-00000-00&amp;context=1519360" TargetMode="External" /><Relationship Id="rId347" Type="http://schemas.openxmlformats.org/officeDocument/2006/relationships/header" Target="header85.xml" /><Relationship Id="rId348" Type="http://schemas.openxmlformats.org/officeDocument/2006/relationships/header" Target="header86.xml" /><Relationship Id="rId349" Type="http://schemas.openxmlformats.org/officeDocument/2006/relationships/footer" Target="footer85.xml" /><Relationship Id="rId35" Type="http://schemas.openxmlformats.org/officeDocument/2006/relationships/footer" Target="footer13.xml" /><Relationship Id="rId350" Type="http://schemas.openxmlformats.org/officeDocument/2006/relationships/footer" Target="footer86.xml" /><Relationship Id="rId351" Type="http://schemas.openxmlformats.org/officeDocument/2006/relationships/header" Target="header87.xml" /><Relationship Id="rId352" Type="http://schemas.openxmlformats.org/officeDocument/2006/relationships/footer" Target="footer87.xml" /><Relationship Id="rId353" Type="http://schemas.openxmlformats.org/officeDocument/2006/relationships/hyperlink" Target="https://advance.lexis.com/api/document?collection=news&amp;id=urn:contentItem:6FKN-D8G3-RS08-P35K-00000-00&amp;context=1519360" TargetMode="External" /><Relationship Id="rId354" Type="http://schemas.openxmlformats.org/officeDocument/2006/relationships/hyperlink" Target="https://advance.lexis.com/api/document?collection=news&amp;id=urn:contentItem:6FKN-D8G3-RS08-P35K-00000-00&amp;context=1519360" TargetMode="External" /><Relationship Id="rId355" Type="http://schemas.openxmlformats.org/officeDocument/2006/relationships/image" Target="media/image8.jpeg" /><Relationship Id="rId356" Type="http://schemas.openxmlformats.org/officeDocument/2006/relationships/hyperlink" Target="mailto:contentservices@htdigital.in" TargetMode="External" /><Relationship Id="rId357" Type="http://schemas.openxmlformats.org/officeDocument/2006/relationships/header" Target="header88.xml" /><Relationship Id="rId358" Type="http://schemas.openxmlformats.org/officeDocument/2006/relationships/header" Target="header89.xml" /><Relationship Id="rId359" Type="http://schemas.openxmlformats.org/officeDocument/2006/relationships/footer" Target="footer88.xml" /><Relationship Id="rId36" Type="http://schemas.openxmlformats.org/officeDocument/2006/relationships/footer" Target="footer14.xml" /><Relationship Id="rId360" Type="http://schemas.openxmlformats.org/officeDocument/2006/relationships/footer" Target="footer89.xml" /><Relationship Id="rId361" Type="http://schemas.openxmlformats.org/officeDocument/2006/relationships/header" Target="header90.xml" /><Relationship Id="rId362" Type="http://schemas.openxmlformats.org/officeDocument/2006/relationships/footer" Target="footer90.xml" /><Relationship Id="rId363" Type="http://schemas.openxmlformats.org/officeDocument/2006/relationships/hyperlink" Target="https://advance.lexis.com/api/document?collection=news&amp;id=urn:contentItem:6F0F-VPY3-RY6N-C4PV-00000-00&amp;context=1519360" TargetMode="External" /><Relationship Id="rId364" Type="http://schemas.openxmlformats.org/officeDocument/2006/relationships/hyperlink" Target="https://advance.lexis.com/api/document?collection=news&amp;id=urn:contentItem:6F0F-VPY3-RY6N-C4PV-00000-00&amp;context=1519360" TargetMode="External" /><Relationship Id="rId365" Type="http://schemas.openxmlformats.org/officeDocument/2006/relationships/hyperlink" Target="http://www.thenation.com/blogs?utm_source=%5B%5BDELIVERY_RECIPIENT_CODE%5D%5D&amp;utm_medium=partner&amp;utm_campaign=newstex" TargetMode="External" /><Relationship Id="rId366" Type="http://schemas.openxmlformats.org/officeDocument/2006/relationships/hyperlink" Target="https://newstex.com/?utm_source=%5B%5BDELIVERY_RECIPIENT_CODE%5D%5D&amp;utm_medium=partner&amp;utm_campaign=The+Nation+Blogs&amp;utm_id=103220&amp;utm_content=TNTN-103220-53884832350125219500028" TargetMode="External" /><Relationship Id="rId367" Type="http://schemas.openxmlformats.org/officeDocument/2006/relationships/hyperlink" Target="https://www.nytimes.com/2025/01/15/us/politics/full-transcript-of-president-bidens-farewell-address.html" TargetMode="External" /><Relationship Id="rId368" Type="http://schemas.openxmlformats.org/officeDocument/2006/relationships/hyperlink" Target="https://x.com/matthewstoller/status/1879944471993020501" TargetMode="External" /><Relationship Id="rId369" Type="http://schemas.openxmlformats.org/officeDocument/2006/relationships/hyperlink" Target="https://x.com/matthewstoller/status/1879944471993020501" TargetMode="External" /><Relationship Id="rId37" Type="http://schemas.openxmlformats.org/officeDocument/2006/relationships/header" Target="header15.xml" /><Relationship Id="rId370" Type="http://schemas.openxmlformats.org/officeDocument/2006/relationships/hyperlink" Target="https://x.com/matthewstoller/status/1879944471993020501" TargetMode="External" /><Relationship Id="rId371" Type="http://schemas.openxmlformats.org/officeDocument/2006/relationships/hyperlink" Target="https://x.com/matthewstoller/status/1879944471993020501" TargetMode="External" /><Relationship Id="rId372" Type="http://schemas.openxmlformats.org/officeDocument/2006/relationships/hyperlink" Target="https://x.com/matthewstoller/status/1879944471993020501" TargetMode="External" /><Relationship Id="rId373" Type="http://schemas.openxmlformats.org/officeDocument/2006/relationships/hyperlink" Target="https://www.salon.com/2019/06/19/joe-biden-to-rich-donors-nothing-would-fundamentally-change-if-hes-elected/" TargetMode="External" /><Relationship Id="rId374" Type="http://schemas.openxmlformats.org/officeDocument/2006/relationships/hyperlink" Target="https://www.salon.com/2019/06/19/joe-biden-to-rich-donors-nothing-would-fundamentally-change-if-hes-elected/" TargetMode="External" /><Relationship Id="rId375" Type="http://schemas.openxmlformats.org/officeDocument/2006/relationships/hyperlink" Target="https://www.salon.com/2019/06/19/joe-biden-to-rich-donors-nothing-would-fundamentally-change-if-hes-elected/" TargetMode="External" /><Relationship Id="rId376" Type="http://schemas.openxmlformats.org/officeDocument/2006/relationships/hyperlink" Target="https://www.salon.com/2019/06/19/joe-biden-to-rich-donors-nothing-would-fundamentally-change-if-hes-elected/" TargetMode="External" /><Relationship Id="rId377" Type="http://schemas.openxmlformats.org/officeDocument/2006/relationships/hyperlink" Target="https://www.salon.com/2019/06/19/joe-biden-to-rich-donors-nothing-would-fundamentally-change-if-hes-elected/" TargetMode="External" /><Relationship Id="rId378" Type="http://schemas.openxmlformats.org/officeDocument/2006/relationships/hyperlink" Target="https://www.whitehouse.gov/briefing-room/speeches-remarks/2025/01/15/remarks-by-president-biden-and-secretary-of-state-antony-blinken-on-the-administrations-work-to-strengthen-america-and-lead-the-world/" TargetMode="External" /><Relationship Id="rId379" Type="http://schemas.openxmlformats.org/officeDocument/2006/relationships/hyperlink" Target="https://www.whitehouse.gov/briefing-room/speeches-remarks/2025/01/15/remarks-by-president-biden-and-secretary-of-state-antony-blinken-on-the-administrations-work-to-strengthen-america-and-lead-the-world/" TargetMode="External" /><Relationship Id="rId38" Type="http://schemas.openxmlformats.org/officeDocument/2006/relationships/footer" Target="footer15.xml" /><Relationship Id="rId380" Type="http://schemas.openxmlformats.org/officeDocument/2006/relationships/hyperlink" Target="https://www.whitehouse.gov/briefing-room/speeches-remarks/2025/01/15/remarks-by-president-biden-and-secretary-of-state-antony-blinken-on-the-administrations-work-to-strengthen-america-and-lead-the-world/" TargetMode="External" /><Relationship Id="rId381" Type="http://schemas.openxmlformats.org/officeDocument/2006/relationships/hyperlink" Target="https://www.whitehouse.gov/briefing-room/speeches-remarks/2025/01/15/remarks-by-president-biden-and-secretary-of-state-antony-blinken-on-the-administrations-work-to-strengthen-america-and-lead-the-world/" TargetMode="External" /><Relationship Id="rId382" Type="http://schemas.openxmlformats.org/officeDocument/2006/relationships/hyperlink" Target="https://www.whitehouse.gov/briefing-room/speeches-remarks/2025/01/15/remarks-by-president-biden-and-secretary-of-state-antony-blinken-on-the-administrations-work-to-strengthen-america-and-lead-the-world/" TargetMode="External" /><Relationship Id="rId383" Type="http://schemas.openxmlformats.org/officeDocument/2006/relationships/hyperlink" Target="https://www.thenation.com/authors/jeet-heer/" TargetMode="External" /><Relationship Id="rId384" Type="http://schemas.openxmlformats.org/officeDocument/2006/relationships/hyperlink" Target="https://www.thenation.com/content/time-of-monsters/" TargetMode="External" /><Relationship Id="rId385" Type="http://schemas.openxmlformats.org/officeDocument/2006/relationships/hyperlink" Target="https://www.thenation.com/content/morbid-symptoms/" TargetMode="External" /><Relationship Id="rId386" Type="http://schemas.openxmlformats.org/officeDocument/2006/relationships/hyperlink" Target="https://chbooks.com/Books/I/In-Love-with-Art" TargetMode="External" /><Relationship Id="rId387" Type="http://schemas.openxmlformats.org/officeDocument/2006/relationships/hyperlink" Target="https://bookshop.org/books/sweet-lechery-reviews-essays-profiles/9780889843783" TargetMode="External" /><Relationship Id="rId388" Type="http://schemas.openxmlformats.org/officeDocument/2006/relationships/hyperlink" Target="https://www.thenation.com/article/society/biden-farewell-address-oligarchy/" TargetMode="External" /><Relationship Id="rId389" Type="http://schemas.openxmlformats.org/officeDocument/2006/relationships/header" Target="header91.xml" /><Relationship Id="rId39" Type="http://schemas.openxmlformats.org/officeDocument/2006/relationships/hyperlink" Target="https://advance.lexis.com/api/document?collection=news&amp;id=urn:contentItem:6FC3-30T3-RT5Y-60FB-00000-00&amp;context=1519360" TargetMode="External" /><Relationship Id="rId390" Type="http://schemas.openxmlformats.org/officeDocument/2006/relationships/header" Target="header92.xml" /><Relationship Id="rId391" Type="http://schemas.openxmlformats.org/officeDocument/2006/relationships/footer" Target="footer91.xml" /><Relationship Id="rId392" Type="http://schemas.openxmlformats.org/officeDocument/2006/relationships/footer" Target="footer92.xml" /><Relationship Id="rId393" Type="http://schemas.openxmlformats.org/officeDocument/2006/relationships/header" Target="header93.xml" /><Relationship Id="rId394" Type="http://schemas.openxmlformats.org/officeDocument/2006/relationships/footer" Target="footer93.xml" /><Relationship Id="rId395" Type="http://schemas.openxmlformats.org/officeDocument/2006/relationships/hyperlink" Target="https://advance.lexis.com/api/document?collection=news&amp;id=urn:contentItem:6FBX-2NN3-RS5H-416B-00000-00&amp;context=1519360" TargetMode="External" /><Relationship Id="rId396" Type="http://schemas.openxmlformats.org/officeDocument/2006/relationships/hyperlink" Target="https://advance.lexis.com/api/document?collection=news&amp;id=urn:contentItem:6FBX-2NN3-RS5H-416B-00000-00&amp;context=1519360" TargetMode="External" /><Relationship Id="rId397" Type="http://schemas.openxmlformats.org/officeDocument/2006/relationships/hyperlink" Target="https://advance.lexis.com/api/document?collection=news&amp;id=urn:contentItem:6FBX-2NN3-RS5H-416B-00000-00&amp;context=1519360" TargetMode="External" /><Relationship Id="rId398" Type="http://schemas.openxmlformats.org/officeDocument/2006/relationships/header" Target="header94.xml" /><Relationship Id="rId399" Type="http://schemas.openxmlformats.org/officeDocument/2006/relationships/header" Target="header95.xml" /><Relationship Id="rId4" Type="http://schemas.openxmlformats.org/officeDocument/2006/relationships/image" Target="media/image1.png" /><Relationship Id="rId40" Type="http://schemas.openxmlformats.org/officeDocument/2006/relationships/hyperlink" Target="https://advance.lexis.com/api/document?collection=news&amp;id=urn:contentItem:6FC3-30T3-RT5Y-60FB-00000-00&amp;context=1519360" TargetMode="External" /><Relationship Id="rId400" Type="http://schemas.openxmlformats.org/officeDocument/2006/relationships/footer" Target="footer94.xml" /><Relationship Id="rId401" Type="http://schemas.openxmlformats.org/officeDocument/2006/relationships/footer" Target="footer95.xml" /><Relationship Id="rId402" Type="http://schemas.openxmlformats.org/officeDocument/2006/relationships/header" Target="header96.xml" /><Relationship Id="rId403" Type="http://schemas.openxmlformats.org/officeDocument/2006/relationships/footer" Target="footer96.xml" /><Relationship Id="rId404" Type="http://schemas.openxmlformats.org/officeDocument/2006/relationships/hyperlink" Target="https://advance.lexis.com/api/document?collection=news&amp;id=urn:contentItem:6DVF-DJ43-RRHF-D3D8-00000-00&amp;context=1519360" TargetMode="External" /><Relationship Id="rId405" Type="http://schemas.openxmlformats.org/officeDocument/2006/relationships/hyperlink" Target="https://advance.lexis.com/api/document?collection=news&amp;id=urn:contentItem:6DVF-DJ43-RRHF-D3D8-00000-00&amp;context=1519360" TargetMode="External" /><Relationship Id="rId406" Type="http://schemas.openxmlformats.org/officeDocument/2006/relationships/hyperlink" Target="https://www.newsweek.com/topic/joe-biden?utm_source=Synacor&amp;utm_medium=Attnet&amp;utm_campaign=Partnerships" TargetMode="External" /><Relationship Id="rId407" Type="http://schemas.openxmlformats.org/officeDocument/2006/relationships/hyperlink" Target="https://www.newsweek.com/topic/jill-biden?utm_source=Synacor&amp;utm_medium=Attnet&amp;utm_campaign=Partnerships" TargetMode="External" /><Relationship Id="rId408" Type="http://schemas.openxmlformats.org/officeDocument/2006/relationships/hyperlink" Target="https://www.newsweek.com/topic/jill-biden?utm_source=Synacor&amp;utm_medium=Attnet&amp;utm_campaign=Partnerships" TargetMode="External" /><Relationship Id="rId409" Type="http://schemas.openxmlformats.org/officeDocument/2006/relationships/hyperlink" Target="https://www.newsweek.com/topic/instagram?utm_source=Synacor&amp;utm_medium=Attnet&amp;utm_campaign=Partnerships" TargetMode="External" /><Relationship Id="rId41" Type="http://schemas.openxmlformats.org/officeDocument/2006/relationships/hyperlink" Target="https://advance.lexis.com/api/document?collection=news&amp;id=urn:contentItem:6FC3-30T3-RT5Y-60FB-00000-00&amp;context=1519360" TargetMode="External" /><Relationship Id="rId410" Type="http://schemas.openxmlformats.org/officeDocument/2006/relationships/hyperlink" Target="https://www.newsweek.com/topic/hunter-biden?utm_source=Synacor&amp;utm_medium=Attnet&amp;utm_campaign=Partnerships" TargetMode="External" /><Relationship Id="rId411" Type="http://schemas.openxmlformats.org/officeDocument/2006/relationships/hyperlink" Target="https://www.newsweek.com/topic/hunter-biden?utm_source=Synacor&amp;utm_medium=Attnet&amp;utm_campaign=Partnerships" TargetMode="External" /><Relationship Id="rId412" Type="http://schemas.openxmlformats.org/officeDocument/2006/relationships/hyperlink" Target="https://d.newsweek.com/en/full/2560084/naomi-biden.jpg" TargetMode="External" /><Relationship Id="rId413" Type="http://schemas.openxmlformats.org/officeDocument/2006/relationships/header" Target="header97.xml" /><Relationship Id="rId414" Type="http://schemas.openxmlformats.org/officeDocument/2006/relationships/header" Target="header98.xml" /><Relationship Id="rId415" Type="http://schemas.openxmlformats.org/officeDocument/2006/relationships/footer" Target="footer97.xml" /><Relationship Id="rId416" Type="http://schemas.openxmlformats.org/officeDocument/2006/relationships/footer" Target="footer98.xml" /><Relationship Id="rId417" Type="http://schemas.openxmlformats.org/officeDocument/2006/relationships/header" Target="header99.xml" /><Relationship Id="rId418" Type="http://schemas.openxmlformats.org/officeDocument/2006/relationships/footer" Target="footer99.xml" /><Relationship Id="rId419" Type="http://schemas.openxmlformats.org/officeDocument/2006/relationships/hyperlink" Target="https://advance.lexis.com/api/document?collection=news&amp;id=urn:contentItem:6F2Y-1B03-RSHD-00VN-00000-00&amp;context=1519360" TargetMode="External" /><Relationship Id="rId42" Type="http://schemas.openxmlformats.org/officeDocument/2006/relationships/header" Target="header16.xml" /><Relationship Id="rId420" Type="http://schemas.openxmlformats.org/officeDocument/2006/relationships/hyperlink" Target="https://advance.lexis.com/api/document?collection=news&amp;id=urn:contentItem:6F2Y-1B03-RSHD-00VN-00000-00&amp;context=1519360" TargetMode="External" /><Relationship Id="rId421" Type="http://schemas.openxmlformats.org/officeDocument/2006/relationships/hyperlink" Target="https://advance.lexis.com/api/document?collection=news&amp;id=urn:contentItem:6F2Y-1B03-RSHD-00VN-00000-00&amp;context=1519360" TargetMode="External" /><Relationship Id="rId422" Type="http://schemas.openxmlformats.org/officeDocument/2006/relationships/hyperlink" Target="https://www.usatoday.com/news/politics/donald-trump/" TargetMode="External" /><Relationship Id="rId423" Type="http://schemas.openxmlformats.org/officeDocument/2006/relationships/hyperlink" Target="https://www.usatoday.com/news/politics/joe-biden/" TargetMode="External" /><Relationship Id="rId424" Type="http://schemas.openxmlformats.org/officeDocument/2006/relationships/hyperlink" Target="https://www.usatoday.com/news/politics/joe-biden/" TargetMode="External" /><Relationship Id="rId425" Type="http://schemas.openxmlformats.org/officeDocument/2006/relationships/hyperlink" Target="https://www.usatoday.com/news/politics/joe-biden/" TargetMode="External" /><Relationship Id="rId426" Type="http://schemas.openxmlformats.org/officeDocument/2006/relationships/hyperlink" Target="https://www.usatoday.com/story/news/politics/2025/02/07/donald-trump-says-hes-revoking-joe-bidens-security-clearance/78345035007/" TargetMode="External" /><Relationship Id="rId427" Type="http://schemas.openxmlformats.org/officeDocument/2006/relationships/hyperlink" Target="https://truthsocial.com/@realDonaldTrump/posts/113965169045323865" TargetMode="External" /><Relationship Id="rId428" Type="http://schemas.openxmlformats.org/officeDocument/2006/relationships/hyperlink" Target="https://www.usatoday.com/story/news/politics/elections/2025/01/21/trump-security-clearance-intelligence-officials/77836191007/" TargetMode="External" /><Relationship Id="rId429" Type="http://schemas.openxmlformats.org/officeDocument/2006/relationships/hyperlink" Target="https://www.gannett-cdn.com/authoring/authoring-images/2025/02/07/USAT/78345260007-trump-florida-pic.JPG" TargetMode="External" /><Relationship Id="rId43" Type="http://schemas.openxmlformats.org/officeDocument/2006/relationships/header" Target="header17.xml" /><Relationship Id="rId430" Type="http://schemas.openxmlformats.org/officeDocument/2006/relationships/hyperlink" Target="https://www.usatoday.com/story/news/politics/2025/02/07/donald-trump-says-hes-revoking-joe-bidens-security-clearance/78345035007/" TargetMode="External" /><Relationship Id="rId431" Type="http://schemas.openxmlformats.org/officeDocument/2006/relationships/hyperlink" Target="https://www.usatoday.com/story/news/politics/2025/02/07/donald-trump-says-hes-revoking-joe-bidens-security-clearance/78345035007/" TargetMode="External" /><Relationship Id="rId432" Type="http://schemas.openxmlformats.org/officeDocument/2006/relationships/hyperlink" Target="https://www.usatoday.com/story/news/politics/2025/02/07/donald-trump-says-hes-revoking-joe-bidens-security-clearance/78345035007/" TargetMode="External" /><Relationship Id="rId433" Type="http://schemas.openxmlformats.org/officeDocument/2006/relationships/header" Target="header100.xml" /><Relationship Id="rId434" Type="http://schemas.openxmlformats.org/officeDocument/2006/relationships/header" Target="header101.xml" /><Relationship Id="rId435" Type="http://schemas.openxmlformats.org/officeDocument/2006/relationships/footer" Target="footer100.xml" /><Relationship Id="rId436" Type="http://schemas.openxmlformats.org/officeDocument/2006/relationships/footer" Target="footer101.xml" /><Relationship Id="rId437" Type="http://schemas.openxmlformats.org/officeDocument/2006/relationships/header" Target="header102.xml" /><Relationship Id="rId438" Type="http://schemas.openxmlformats.org/officeDocument/2006/relationships/footer" Target="footer102.xml" /><Relationship Id="rId439" Type="http://schemas.openxmlformats.org/officeDocument/2006/relationships/hyperlink" Target="https://advance.lexis.com/api/document?collection=news&amp;id=urn:contentItem:6DYT-DKJ3-S523-X4J9-00000-00&amp;context=1519360" TargetMode="External" /><Relationship Id="rId44" Type="http://schemas.openxmlformats.org/officeDocument/2006/relationships/footer" Target="footer16.xml" /><Relationship Id="rId440" Type="http://schemas.openxmlformats.org/officeDocument/2006/relationships/hyperlink" Target="https://advance.lexis.com/api/document?collection=news&amp;id=urn:contentItem:6DYT-DKJ3-S523-X4J9-00000-00&amp;context=1519360" TargetMode="External" /><Relationship Id="rId441" Type="http://schemas.openxmlformats.org/officeDocument/2006/relationships/hyperlink" Target="https://omny.fm/shows/haaretz-weekly/hp-tibon2001-1-matchl/embed?style=artwork?style=undefined&amp;image=undefined&amp;share=undefined&amp;download=undefined&amp;description='AllofIsraelishuggingthehostages,butnotthegovernment'-HaaretzPodcast&amp;subscribe=undefined&amp;foreground=222222&amp;background=f3f3f3&amp;highlight=09a5d9" TargetMode="External" /><Relationship Id="rId442" Type="http://schemas.openxmlformats.org/officeDocument/2006/relationships/hyperlink" Target="https://omny.fm/shows/haaretz-weekly/hp-tibon2001-1-matchl/embed?style=artwork?style=undefined&amp;image=undefined&amp;share=undefined&amp;download=undefined&amp;description='AllofIsraelishuggingthehostages,butnotthegovernment'-HaaretzPodcast&amp;subscribe=undefined&amp;foreground=222222&amp;background=f3f3f3&amp;highlight=09a5d9" TargetMode="External" /><Relationship Id="rId443" Type="http://schemas.openxmlformats.org/officeDocument/2006/relationships/hyperlink" Target="https://omny.fm/shows/haaretz-weekly/hp-tibon2001-1-matchl/embed?style=artwork?style=undefined&amp;image=undefined&amp;share=undefined&amp;download=undefined&amp;description='AllofIsraelishuggingthehostages,butnotthegovernment'-HaaretzPodcast&amp;subscribe=undefined&amp;foreground=222222&amp;background=f3f3f3&amp;highlight=09a5d9" TargetMode="External" /><Relationship Id="rId444" Type="http://schemas.openxmlformats.org/officeDocument/2006/relationships/header" Target="header103.xml" /><Relationship Id="rId445" Type="http://schemas.openxmlformats.org/officeDocument/2006/relationships/header" Target="header104.xml" /><Relationship Id="rId446" Type="http://schemas.openxmlformats.org/officeDocument/2006/relationships/footer" Target="footer103.xml" /><Relationship Id="rId447" Type="http://schemas.openxmlformats.org/officeDocument/2006/relationships/footer" Target="footer104.xml" /><Relationship Id="rId448" Type="http://schemas.openxmlformats.org/officeDocument/2006/relationships/header" Target="header105.xml" /><Relationship Id="rId449" Type="http://schemas.openxmlformats.org/officeDocument/2006/relationships/footer" Target="footer105.xml" /><Relationship Id="rId45" Type="http://schemas.openxmlformats.org/officeDocument/2006/relationships/footer" Target="footer17.xml" /><Relationship Id="rId450" Type="http://schemas.openxmlformats.org/officeDocument/2006/relationships/hyperlink" Target="https://advance.lexis.com/api/document?collection=news&amp;id=urn:contentItem:6DX2-60K3-RRMB-T4HY-00000-00&amp;context=1519360" TargetMode="External" /><Relationship Id="rId451" Type="http://schemas.openxmlformats.org/officeDocument/2006/relationships/hyperlink" Target="https://advance.lexis.com/api/document?collection=news&amp;id=urn:contentItem:6DX2-60K3-RRMB-T4HY-00000-00&amp;context=1519360" TargetMode="External" /><Relationship Id="rId452" Type="http://schemas.openxmlformats.org/officeDocument/2006/relationships/hyperlink" Target="mailto:susan.l.gough.civ@mail.mil" TargetMode="External" /><Relationship Id="rId453" Type="http://schemas.openxmlformats.org/officeDocument/2006/relationships/hyperlink" Target="https://www.defense.gov/News/Advisories/Advisory/Article/4031008/armed-forces-farewell-honoring-president-joe-biden/" TargetMode="External" /><Relationship Id="rId454" Type="http://schemas.openxmlformats.org/officeDocument/2006/relationships/hyperlink" Target="https://www.defense.gov/News/Advisories/Advisory/Article/4031008/armed-forces-farewell-honoring-president-joe-biden/" TargetMode="External" /><Relationship Id="rId455" Type="http://schemas.openxmlformats.org/officeDocument/2006/relationships/hyperlink" Target="https://www.defense.gov/News/Advisories/Advisory/Article/4031008/armed-forces-farewell-honoring-president-joe-biden/" TargetMode="External" /><Relationship Id="rId456" Type="http://schemas.openxmlformats.org/officeDocument/2006/relationships/header" Target="header106.xml" /><Relationship Id="rId457" Type="http://schemas.openxmlformats.org/officeDocument/2006/relationships/header" Target="header107.xml" /><Relationship Id="rId458" Type="http://schemas.openxmlformats.org/officeDocument/2006/relationships/footer" Target="footer106.xml" /><Relationship Id="rId459" Type="http://schemas.openxmlformats.org/officeDocument/2006/relationships/footer" Target="footer107.xml" /><Relationship Id="rId46" Type="http://schemas.openxmlformats.org/officeDocument/2006/relationships/header" Target="header18.xml" /><Relationship Id="rId460" Type="http://schemas.openxmlformats.org/officeDocument/2006/relationships/header" Target="header108.xml" /><Relationship Id="rId461" Type="http://schemas.openxmlformats.org/officeDocument/2006/relationships/footer" Target="footer108.xml" /><Relationship Id="rId462" Type="http://schemas.openxmlformats.org/officeDocument/2006/relationships/hyperlink" Target="https://advance.lexis.com/api/document?collection=news&amp;id=urn:contentItem:6F30-BJC3-RSJN-22C3-00000-00&amp;context=1519360" TargetMode="External" /><Relationship Id="rId463" Type="http://schemas.openxmlformats.org/officeDocument/2006/relationships/hyperlink" Target="https://advance.lexis.com/api/document?collection=news&amp;id=urn:contentItem:6F30-BJC3-RSJN-22C3-00000-00&amp;context=1519360" TargetMode="External" /><Relationship Id="rId464" Type="http://schemas.openxmlformats.org/officeDocument/2006/relationships/header" Target="header109.xml" /><Relationship Id="rId465" Type="http://schemas.openxmlformats.org/officeDocument/2006/relationships/header" Target="header110.xml" /><Relationship Id="rId466" Type="http://schemas.openxmlformats.org/officeDocument/2006/relationships/footer" Target="footer109.xml" /><Relationship Id="rId467" Type="http://schemas.openxmlformats.org/officeDocument/2006/relationships/footer" Target="footer110.xml" /><Relationship Id="rId468" Type="http://schemas.openxmlformats.org/officeDocument/2006/relationships/header" Target="header111.xml" /><Relationship Id="rId469" Type="http://schemas.openxmlformats.org/officeDocument/2006/relationships/footer" Target="footer111.xml" /><Relationship Id="rId47" Type="http://schemas.openxmlformats.org/officeDocument/2006/relationships/footer" Target="footer18.xml" /><Relationship Id="rId470" Type="http://schemas.openxmlformats.org/officeDocument/2006/relationships/hyperlink" Target="https://advance.lexis.com/api/document?collection=news&amp;id=urn:contentItem:6FKJ-7TW3-S1SW-F1PV-00000-00&amp;context=1519360" TargetMode="External" /><Relationship Id="rId471" Type="http://schemas.openxmlformats.org/officeDocument/2006/relationships/hyperlink" Target="https://advance.lexis.com/api/document?collection=news&amp;id=urn:contentItem:6FKJ-7TW3-S1SW-F1PV-00000-00&amp;context=1519360" TargetMode="External" /><Relationship Id="rId472" Type="http://schemas.openxmlformats.org/officeDocument/2006/relationships/hyperlink" Target="https://advance.lexis.com/api/document?collection=news&amp;id=urn:contentItem:6FKJ-7TW3-S1SW-F1PV-00000-00&amp;context=1519360" TargetMode="External" /><Relationship Id="rId473" Type="http://schemas.openxmlformats.org/officeDocument/2006/relationships/hyperlink" Target="https://economictimes.indiatimes.com/news/international/global-trends/is-trumps-presidency-crumbling-presidents-approval-ratings-sink-to-record-low-as-he-breaks-his-own-record/articleshow/120385265.cms" TargetMode="External" /><Relationship Id="rId474" Type="http://schemas.openxmlformats.org/officeDocument/2006/relationships/hyperlink" Target="https://economictimes.indiatimes.com/news/international/global-trends/trumps-nasa-pick-grilled-in-senate-was-elon-musk-present-at-mar-a-lago-during-jared-isaacman-president-meeting/articleshow/120384602.cms" TargetMode="External" /><Relationship Id="rId475" Type="http://schemas.openxmlformats.org/officeDocument/2006/relationships/hyperlink" Target="https://economictimes.indiatimes.com/news/international/global-trends/elon-musks-doge-is-using-personal-data-to-remove-immigrants-from-housing-jobs-for-trumps-deportation-plans/articleshow/120380415.cms" TargetMode="External" /><Relationship Id="rId476" Type="http://schemas.openxmlformats.org/officeDocument/2006/relationships/header" Target="header112.xml" /><Relationship Id="rId477" Type="http://schemas.openxmlformats.org/officeDocument/2006/relationships/header" Target="header113.xml" /><Relationship Id="rId478" Type="http://schemas.openxmlformats.org/officeDocument/2006/relationships/footer" Target="footer112.xml" /><Relationship Id="rId479" Type="http://schemas.openxmlformats.org/officeDocument/2006/relationships/footer" Target="footer113.xml" /><Relationship Id="rId48" Type="http://schemas.openxmlformats.org/officeDocument/2006/relationships/hyperlink" Target="https://advance.lexis.com/api/document?collection=news&amp;id=urn:contentItem:6FC3-30Y3-RT5Y-62S4-00000-00&amp;context=1519360" TargetMode="External" /><Relationship Id="rId480" Type="http://schemas.openxmlformats.org/officeDocument/2006/relationships/header" Target="header114.xml" /><Relationship Id="rId481" Type="http://schemas.openxmlformats.org/officeDocument/2006/relationships/footer" Target="footer114.xml" /><Relationship Id="rId482" Type="http://schemas.openxmlformats.org/officeDocument/2006/relationships/hyperlink" Target="https://advance.lexis.com/api/document?collection=news&amp;id=urn:contentItem:6F01-VNV3-RRM1-H23D-00000-00&amp;context=1519360" TargetMode="External" /><Relationship Id="rId483" Type="http://schemas.openxmlformats.org/officeDocument/2006/relationships/hyperlink" Target="https://advance.lexis.com/api/document?collection=news&amp;id=urn:contentItem:6F01-VNV3-RRM1-H23D-00000-00&amp;context=1519360" TargetMode="External" /><Relationship Id="rId484" Type="http://schemas.openxmlformats.org/officeDocument/2006/relationships/header" Target="header115.xml" /><Relationship Id="rId485" Type="http://schemas.openxmlformats.org/officeDocument/2006/relationships/header" Target="header116.xml" /><Relationship Id="rId486" Type="http://schemas.openxmlformats.org/officeDocument/2006/relationships/footer" Target="footer115.xml" /><Relationship Id="rId487" Type="http://schemas.openxmlformats.org/officeDocument/2006/relationships/footer" Target="footer116.xml" /><Relationship Id="rId488" Type="http://schemas.openxmlformats.org/officeDocument/2006/relationships/header" Target="header117.xml" /><Relationship Id="rId489" Type="http://schemas.openxmlformats.org/officeDocument/2006/relationships/footer" Target="footer117.xml" /><Relationship Id="rId49" Type="http://schemas.openxmlformats.org/officeDocument/2006/relationships/hyperlink" Target="https://advance.lexis.com/api/document?collection=news&amp;id=urn:contentItem:6FC3-30Y3-RT5Y-62S4-00000-00&amp;context=1519360" TargetMode="External" /><Relationship Id="rId490" Type="http://schemas.openxmlformats.org/officeDocument/2006/relationships/hyperlink" Target="https://advance.lexis.com/api/document?collection=news&amp;id=urn:contentItem:6FKN-6RW3-RW4X-B2PP-00000-00&amp;context=1519360" TargetMode="External" /><Relationship Id="rId491" Type="http://schemas.openxmlformats.org/officeDocument/2006/relationships/hyperlink" Target="https://advance.lexis.com/api/document?collection=news&amp;id=urn:contentItem:6FKN-6RW3-RW4X-B2PP-00000-00&amp;context=1519360" TargetMode="External" /><Relationship Id="rId492" Type="http://schemas.openxmlformats.org/officeDocument/2006/relationships/hyperlink" Target="https://advance.lexis.com/api/document?collection=news&amp;id=urn:contentItem:6FKN-6RW3-RW4X-B2PP-00000-00&amp;context=1519360" TargetMode="External" /><Relationship Id="rId493" Type="http://schemas.openxmlformats.org/officeDocument/2006/relationships/hyperlink" Target="mailto:contentservices@htdigital.in" TargetMode="External" /><Relationship Id="rId494" Type="http://schemas.openxmlformats.org/officeDocument/2006/relationships/header" Target="header118.xml" /><Relationship Id="rId495" Type="http://schemas.openxmlformats.org/officeDocument/2006/relationships/header" Target="header119.xml" /><Relationship Id="rId496" Type="http://schemas.openxmlformats.org/officeDocument/2006/relationships/footer" Target="footer118.xml" /><Relationship Id="rId497" Type="http://schemas.openxmlformats.org/officeDocument/2006/relationships/footer" Target="footer119.xml" /><Relationship Id="rId498" Type="http://schemas.openxmlformats.org/officeDocument/2006/relationships/header" Target="header120.xml" /><Relationship Id="rId499" Type="http://schemas.openxmlformats.org/officeDocument/2006/relationships/footer" Target="footer120.xml" /><Relationship Id="rId5" Type="http://schemas.openxmlformats.org/officeDocument/2006/relationships/header" Target="header1.xml" /><Relationship Id="rId50" Type="http://schemas.openxmlformats.org/officeDocument/2006/relationships/hyperlink" Target="https://advance.lexis.com/api/document?collection=news&amp;id=urn:contentItem:6FC3-30Y3-RT5Y-62S4-00000-00&amp;context=1519360" TargetMode="External" /><Relationship Id="rId500" Type="http://schemas.openxmlformats.org/officeDocument/2006/relationships/hyperlink" Target="https://advance.lexis.com/api/document?collection=news&amp;id=urn:contentItem:6FDV-WPM3-RRTW-G19X-00000-00&amp;context=1519360" TargetMode="External" /><Relationship Id="rId501" Type="http://schemas.openxmlformats.org/officeDocument/2006/relationships/hyperlink" Target="https://advance.lexis.com/api/document?collection=news&amp;id=urn:contentItem:6FDV-WPM3-RRTW-G19X-00000-00&amp;context=1519360" TargetMode="External" /><Relationship Id="rId502" Type="http://schemas.openxmlformats.org/officeDocument/2006/relationships/hyperlink" Target="https://advance.lexis.com/api/document?collection=news&amp;id=urn:contentItem:6FDV-WPM3-RRTW-G19X-00000-00&amp;context=1519360" TargetMode="External" /><Relationship Id="rId503" Type="http://schemas.openxmlformats.org/officeDocument/2006/relationships/hyperlink" Target="https://economictimes.indiatimes.com/news/international/global-trends/us-news-harry-sisson-snapchat-scandal-this-tiktok-influencer-and-biden-fan-lured-women-to-share-explicit-videos/articleshow/119215660.cms" TargetMode="External" /><Relationship Id="rId504" Type="http://schemas.openxmlformats.org/officeDocument/2006/relationships/hyperlink" Target="https://economictimes.indiatimes.com/news/international/global-trends/us-news-harry-sisson-snapchat-scandal-this-tiktok-influencer-and-biden-fan-lured-women-to-share-explicit-videos/articleshow/119215660.cms" TargetMode="External" /><Relationship Id="rId505" Type="http://schemas.openxmlformats.org/officeDocument/2006/relationships/hyperlink" Target="https://economictimes.indiatimes.com/news/international/global-trends/us-news-harry-sisson-snapchat-scandal-this-tiktok-influencer-and-biden-fan-lured-women-to-share-explicit-videos/articleshow/119215660.cms" TargetMode="External" /><Relationship Id="rId506" Type="http://schemas.openxmlformats.org/officeDocument/2006/relationships/hyperlink" Target="https://economictimes.indiatimes.com/news/international/global-trends/us-news-harry-sisson-snapchat-scandal-democrat-influencer-harry-sisson-under-attack-for-manipulating-women-to-share-explicit-videos-who-is-he/articleshow/119219411.cms" TargetMode="External" /><Relationship Id="rId507" Type="http://schemas.openxmlformats.org/officeDocument/2006/relationships/hyperlink" Target="https://economictimes.indiatimes.com/news/international/global-trends/us-news-harry-sisson-snapchat-scandal-this-tiktok-influencer-and-biden-fan-lured-women-to-share-explicit-videos/articleshow/119215660.cms" TargetMode="External" /><Relationship Id="rId508" Type="http://schemas.openxmlformats.org/officeDocument/2006/relationships/hyperlink" Target="https://economictimes.indiatimes.com/news/international/global-trends/us-news-harry-sisson-snapchat-scandal-this-tiktok-influencer-and-biden-fan-lured-women-to-share-explicit-videos/articleshow/119215660.cms" TargetMode="External" /><Relationship Id="rId509" Type="http://schemas.openxmlformats.org/officeDocument/2006/relationships/hyperlink" Target="https://economictimes.indiatimes.com/news/international/global-trends/us-news-harry-sisson-snapchat-scandal-this-tiktok-influencer-and-biden-fan-lured-women-to-share-explicit-videos/articleshow/119215660.cms" TargetMode="External" /><Relationship Id="rId51" Type="http://schemas.openxmlformats.org/officeDocument/2006/relationships/header" Target="header19.xml" /><Relationship Id="rId510" Type="http://schemas.openxmlformats.org/officeDocument/2006/relationships/hyperlink" Target="https://economictimes.indiatimes.com/news/international/global-trends/us-news-harry-sisson-snapchat-scandal-democrat-influencer-harry-sisson-under-attack-for-manipulating-women-to-share-explicit-videos-who-is-he/articleshow/119219411.cms" TargetMode="External" /><Relationship Id="rId511" Type="http://schemas.openxmlformats.org/officeDocument/2006/relationships/hyperlink" Target="https://economictimes.indiatimes.com/news/international/global-trends/us-news-donald-trump-elon-musk-elon-i-want-to-thank-you-trumps-makes-it-official-makes-big-statement-amid-tesla-takedown-protests/articleshow/119527932.cms" TargetMode="External" /><Relationship Id="rId512" Type="http://schemas.openxmlformats.org/officeDocument/2006/relationships/hyperlink" Target="https://economictimes.indiatimes.com/news/international/global-trends/pete-hegseth-us-military-plans-chat-leak-houthis-yemen-who-added-atlantic-editor-jeffrey-goldberg-in-the-group-trumps-big-revelation/articleshow/119531762.cms" TargetMode="External" /><Relationship Id="rId513" Type="http://schemas.openxmlformats.org/officeDocument/2006/relationships/header" Target="header121.xml" /><Relationship Id="rId514" Type="http://schemas.openxmlformats.org/officeDocument/2006/relationships/header" Target="header122.xml" /><Relationship Id="rId515" Type="http://schemas.openxmlformats.org/officeDocument/2006/relationships/footer" Target="footer121.xml" /><Relationship Id="rId516" Type="http://schemas.openxmlformats.org/officeDocument/2006/relationships/footer" Target="footer122.xml" /><Relationship Id="rId517" Type="http://schemas.openxmlformats.org/officeDocument/2006/relationships/header" Target="header123.xml" /><Relationship Id="rId518" Type="http://schemas.openxmlformats.org/officeDocument/2006/relationships/footer" Target="footer123.xml" /><Relationship Id="rId519" Type="http://schemas.openxmlformats.org/officeDocument/2006/relationships/hyperlink" Target="https://advance.lexis.com/api/document?collection=news&amp;id=urn:contentItem:6FCH-VF73-RS4B-G2CC-00000-00&amp;context=1519360" TargetMode="External" /><Relationship Id="rId52" Type="http://schemas.openxmlformats.org/officeDocument/2006/relationships/header" Target="header20.xml" /><Relationship Id="rId520" Type="http://schemas.openxmlformats.org/officeDocument/2006/relationships/hyperlink" Target="https://advance.lexis.com/api/document?collection=news&amp;id=urn:contentItem:6FCH-VF73-RS4B-G2CC-00000-00&amp;context=1519360" TargetMode="External" /><Relationship Id="rId521" Type="http://schemas.openxmlformats.org/officeDocument/2006/relationships/hyperlink" Target="https://advance.lexis.com/api/document?collection=news&amp;id=urn:contentItem:6FCH-VF73-RS4B-G2CC-00000-00&amp;context=1519360" TargetMode="External" /><Relationship Id="rId522" Type="http://schemas.openxmlformats.org/officeDocument/2006/relationships/hyperlink" Target="https://advance.lexis.com/api/document?collection=news&amp;id=urn:contentItem:6FCH-VF73-RS4B-G2CC-00000-00&amp;context=1519360" TargetMode="External" /><Relationship Id="rId523" Type="http://schemas.openxmlformats.org/officeDocument/2006/relationships/hyperlink" Target="http://www.mediaite.com/?utm_source=%5B%5BDELIVERY_RECIPIENT_CODE%5D%5D&amp;utm_medium=partner&amp;utm_campaign=newstex" TargetMode="External" /><Relationship Id="rId524" Type="http://schemas.openxmlformats.org/officeDocument/2006/relationships/hyperlink" Target="https://newstex.com/?utm_source=%5B%5BDELIVERY_RECIPIENT_CODE%5D%5D&amp;utm_medium=partner&amp;utm_campaign=Mediaite&amp;utm_id=110714&amp;utm_content=ABMI-110714-54333032199425212700238" TargetMode="External" /><Relationship Id="rId525" Type="http://schemas.openxmlformats.org/officeDocument/2006/relationships/hyperlink" Target="https://www.snopes.com/news/2025/02/04/biden-vacation-president/" TargetMode="External" /><Relationship Id="rId526" Type="http://schemas.openxmlformats.org/officeDocument/2006/relationships/hyperlink" Target="https://www.snopes.com/news/2025/02/04/biden-vacation-president/" TargetMode="External" /><Relationship Id="rId527" Type="http://schemas.openxmlformats.org/officeDocument/2006/relationships/hyperlink" Target="https://www.snopes.com/news/2025/02/04/biden-vacation-president/" TargetMode="External" /><Relationship Id="rId528" Type="http://schemas.openxmlformats.org/officeDocument/2006/relationships/hyperlink" Target="https://www.snopes.com/news/2025/02/04/biden-vacation-president/" TargetMode="External" /><Relationship Id="rId529" Type="http://schemas.openxmlformats.org/officeDocument/2006/relationships/hyperlink" Target="https://www.snopes.com/news/2025/02/04/biden-vacation-president/" TargetMode="External" /><Relationship Id="rId53" Type="http://schemas.openxmlformats.org/officeDocument/2006/relationships/footer" Target="footer19.xml" /><Relationship Id="rId530" Type="http://schemas.openxmlformats.org/officeDocument/2006/relationships/hyperlink" Target="https://www.mediaite.com/trump/trump-mocks-biden-for-napping-on-beach-who-wants-to-sleep-in-public/" TargetMode="External" /><Relationship Id="rId531" Type="http://schemas.openxmlformats.org/officeDocument/2006/relationships/hyperlink" Target="https://www.mediaite.com/trump/trump-mocks-biden-for-napping-on-beach-who-wants-to-sleep-in-public/" TargetMode="External" /><Relationship Id="rId532" Type="http://schemas.openxmlformats.org/officeDocument/2006/relationships/hyperlink" Target="https://www.mediaite.com/trump/trump-mocks-biden-for-napping-on-beach-who-wants-to-sleep-in-public/" TargetMode="External" /><Relationship Id="rId533" Type="http://schemas.openxmlformats.org/officeDocument/2006/relationships/hyperlink" Target="https://www.mediaite.com/trump/trump-mocks-biden-for-napping-on-beach-who-wants-to-sleep-in-public/" TargetMode="External" /><Relationship Id="rId534" Type="http://schemas.openxmlformats.org/officeDocument/2006/relationships/hyperlink" Target="https://www.mediaite.com/trump/trump-mocks-biden-for-napping-on-beach-who-wants-to-sleep-in-public/" TargetMode="External" /><Relationship Id="rId535" Type="http://schemas.openxmlformats.org/officeDocument/2006/relationships/hyperlink" Target="https://www.mediaite.com/tv/trump-reveals-the-one-thing-he-admires-about-sleepy-joe-biden/" TargetMode="External" /><Relationship Id="rId536" Type="http://schemas.openxmlformats.org/officeDocument/2006/relationships/hyperlink" Target="https://www.mediaite.com/tv/trump-reveals-the-one-thing-he-admires-about-sleepy-joe-biden/" TargetMode="External" /><Relationship Id="rId537" Type="http://schemas.openxmlformats.org/officeDocument/2006/relationships/hyperlink" Target="https://www.mediaite.com/tv/trump-reveals-the-one-thing-he-admires-about-sleepy-joe-biden/" TargetMode="External" /><Relationship Id="rId538" Type="http://schemas.openxmlformats.org/officeDocument/2006/relationships/hyperlink" Target="https://www.mediaite.com/tv/trump-reveals-the-one-thing-he-admires-about-sleepy-joe-biden/" TargetMode="External" /><Relationship Id="rId539" Type="http://schemas.openxmlformats.org/officeDocument/2006/relationships/hyperlink" Target="https://www.mediaite.com/tv/trump-reveals-the-one-thing-he-admires-about-sleepy-joe-biden/" TargetMode="External" /><Relationship Id="rId54" Type="http://schemas.openxmlformats.org/officeDocument/2006/relationships/footer" Target="footer20.xml" /><Relationship Id="rId540" Type="http://schemas.openxmlformats.org/officeDocument/2006/relationships/hyperlink" Target="https://www.mediaite.com/" TargetMode="External" /><Relationship Id="rId541" Type="http://schemas.openxmlformats.org/officeDocument/2006/relationships/hyperlink" Target="https://www.mediaite.com/tv/trump-reveals-the-one-thing-he-admires-about-sleepy-joe-biden/" TargetMode="External" /><Relationship Id="rId542" Type="http://schemas.openxmlformats.org/officeDocument/2006/relationships/header" Target="header124.xml" /><Relationship Id="rId543" Type="http://schemas.openxmlformats.org/officeDocument/2006/relationships/header" Target="header125.xml" /><Relationship Id="rId544" Type="http://schemas.openxmlformats.org/officeDocument/2006/relationships/footer" Target="footer124.xml" /><Relationship Id="rId545" Type="http://schemas.openxmlformats.org/officeDocument/2006/relationships/footer" Target="footer125.xml" /><Relationship Id="rId546" Type="http://schemas.openxmlformats.org/officeDocument/2006/relationships/header" Target="header126.xml" /><Relationship Id="rId547" Type="http://schemas.openxmlformats.org/officeDocument/2006/relationships/footer" Target="footer126.xml" /><Relationship Id="rId548" Type="http://schemas.openxmlformats.org/officeDocument/2006/relationships/hyperlink" Target="https://advance.lexis.com/api/document?collection=news&amp;id=urn:contentItem:6DVD-WB23-RTJG-S3H3-00000-00&amp;context=1519360" TargetMode="External" /><Relationship Id="rId549" Type="http://schemas.openxmlformats.org/officeDocument/2006/relationships/hyperlink" Target="https://advance.lexis.com/api/document?collection=news&amp;id=urn:contentItem:6DVD-WB23-RTJG-S3H3-00000-00&amp;context=1519360" TargetMode="External" /><Relationship Id="rId55" Type="http://schemas.openxmlformats.org/officeDocument/2006/relationships/header" Target="header21.xml" /><Relationship Id="rId550" Type="http://schemas.openxmlformats.org/officeDocument/2006/relationships/hyperlink" Target="https://www.usatoday.com/story/news/politics/elections/2025/01/08/exclusive-joe-biden-interview-donald-trump-election/77378693007/" TargetMode="External" /><Relationship Id="rId551" Type="http://schemas.openxmlformats.org/officeDocument/2006/relationships/hyperlink" Target="https://www.usatoday.com/videos/news/politics/2025/01/08/biden-talks-hunter-biden-pardon-and-trump-in-exclusive-exit-interview/77533071007/" TargetMode="External" /><Relationship Id="rId552" Type="http://schemas.openxmlformats.org/officeDocument/2006/relationships/hyperlink" Target="https://www.usatoday.com/story/news/politics/elections/2025/01/08/joe-biden-interview-transcript/77490912007/" TargetMode="External" /><Relationship Id="rId553" Type="http://schemas.openxmlformats.org/officeDocument/2006/relationships/hyperlink" Target="https://www.usatoday.com/story/news/politics/elections/2025/01/08/joe-biden-interview-transcript/77490912007/" TargetMode="External" /><Relationship Id="rId554" Type="http://schemas.openxmlformats.org/officeDocument/2006/relationships/hyperlink" Target="https://www.usatoday.com/story/news/politics/elections/2025/01/08/president-biden-exclusive-interview-usa-today-takeaways/77494294007/" TargetMode="External" /><Relationship Id="rId555" Type="http://schemas.openxmlformats.org/officeDocument/2006/relationships/hyperlink" Target="https://www.usatoday.com/story/news/politics/elections/2025/01/08/president-biden-exclusive-interview-usa-today-takeaways/77494294007/" TargetMode="External" /><Relationship Id="rId556" Type="http://schemas.openxmlformats.org/officeDocument/2006/relationships/hyperlink" Target="https://www.usatoday.com/story/news/politics/elections/2025/01/08/president-biden-exclusive-interview-usa-today-takeaways/77494294007/" TargetMode="External" /><Relationship Id="rId557" Type="http://schemas.openxmlformats.org/officeDocument/2006/relationships/hyperlink" Target="https://www.usatoday.com/story/news/politics/elections/2025/01/08/good-record-biden-trump-economic-policies/77496399007/" TargetMode="External" /><Relationship Id="rId558" Type="http://schemas.openxmlformats.org/officeDocument/2006/relationships/hyperlink" Target="https://www.usatoday.com/story/news/politics/elections/2025/01/08/joe-biden-presidential-library-white-house/77506619007/" TargetMode="External" /><Relationship Id="rId559" Type="http://schemas.openxmlformats.org/officeDocument/2006/relationships/hyperlink" Target="https://www.usatoday.com/story/news/politics/elections/2025/01/08/joe-biden-granddaughter-naomi-biden-give-birth/77518652007/" TargetMode="External" /><Relationship Id="rId56" Type="http://schemas.openxmlformats.org/officeDocument/2006/relationships/footer" Target="footer21.xml" /><Relationship Id="rId560" Type="http://schemas.openxmlformats.org/officeDocument/2006/relationships/hyperlink" Target="https://www.gannett-cdn.com/authoring/authoring-images/2025/01/08/USAT/77549226007-usatsi-25120636.jpg" TargetMode="External" /><Relationship Id="rId561" Type="http://schemas.openxmlformats.org/officeDocument/2006/relationships/hyperlink" Target="https://www.usatoday.com/story/news/politics/elections/2025/01/08/bolsonaro-invited-trump-inauguration/77543012007/" TargetMode="External" /><Relationship Id="rId562" Type="http://schemas.openxmlformats.org/officeDocument/2006/relationships/hyperlink" Target="https://www.usatoday.com/story/news/politics/2025/01/08/biden-veterans-benefits-burn-pits-cancer/77509632007/" TargetMode="External" /><Relationship Id="rId563" Type="http://schemas.openxmlformats.org/officeDocument/2006/relationships/hyperlink" Target="https://www.usatoday.com/story/news/politics/2025/01/08/are-government-offices-closed-national-day-mourning-jan-9/77540802007/" TargetMode="External" /><Relationship Id="rId564" Type="http://schemas.openxmlformats.org/officeDocument/2006/relationships/hyperlink" Target="https://www.usatoday.com/story/news/2025/01/08/california-tribes-win-big-with-new-national-monuments-sattitla-chuckwalla/77516709007/" TargetMode="External" /><Relationship Id="rId565" Type="http://schemas.openxmlformats.org/officeDocument/2006/relationships/hyperlink" Target="https://www.usatoday.com/story/news/health/2025/01/08/health-insurance-costs-could-skyrocket/77510005007/" TargetMode="External" /><Relationship Id="rId566" Type="http://schemas.openxmlformats.org/officeDocument/2006/relationships/hyperlink" Target="https://www.usatoday.com/story/news/politics/elections/2025/01/08/justice-department-donald-trump-special-counsel-report/77541352007/" TargetMode="External" /><Relationship Id="rId567" Type="http://schemas.openxmlformats.org/officeDocument/2006/relationships/hyperlink" Target="https://www.usatoday.com/story/news/politics/2025/01/08/trump-military-greenland-panama-canal/77515413007/" TargetMode="External" /><Relationship Id="rId568" Type="http://schemas.openxmlformats.org/officeDocument/2006/relationships/hyperlink" Target="https://www.usatoday.com/story/news/politics/elections/2025/01/08/blinken-trump-greenland/77546713007/" TargetMode="External" /><Relationship Id="rId569" Type="http://schemas.openxmlformats.org/officeDocument/2006/relationships/hyperlink" Target="https://www.usatoday.com/story/news/world/2025/01/08/trump-greenland-denmark-royal-coat-of-arms/77542677007/" TargetMode="External" /><Relationship Id="rId57" Type="http://schemas.openxmlformats.org/officeDocument/2006/relationships/hyperlink" Target="https://advance.lexis.com/api/document?collection=news&amp;id=urn:contentItem:6F20-99N3-RV1X-635B-00000-00&amp;context=1519360" TargetMode="External" /><Relationship Id="rId570" Type="http://schemas.openxmlformats.org/officeDocument/2006/relationships/hyperlink" Target="https://forms.office.com/pages/responsepage.aspx?id=jUySvBY-iE6_Jtf8-xTy1aM-VnOsqgVBvUQiA2lhbyVUMzYwV1UzN08wTFJSVTRSV080NlBKVlNDNC4u&amp;route=shorturl" TargetMode="External" /><Relationship Id="rId571" Type="http://schemas.openxmlformats.org/officeDocument/2006/relationships/hyperlink" Target="mailto: rdmorin@usatoday.co m" TargetMode="External" /><Relationship Id="rId572" Type="http://schemas.openxmlformats.org/officeDocument/2006/relationships/hyperlink" Target="https://www.usatoday.com/story/nletter/2025/01/08/on-politics-sit-down-with-joe-biden/77549068007/" TargetMode="External" /><Relationship Id="rId573" Type="http://schemas.openxmlformats.org/officeDocument/2006/relationships/hyperlink" Target="https://www.usatoday.com/story/nletter/2025/01/08/on-politics-sit-down-with-joe-biden/77549068007/" TargetMode="External" /><Relationship Id="rId574" Type="http://schemas.openxmlformats.org/officeDocument/2006/relationships/header" Target="header127.xml" /><Relationship Id="rId575" Type="http://schemas.openxmlformats.org/officeDocument/2006/relationships/header" Target="header128.xml" /><Relationship Id="rId576" Type="http://schemas.openxmlformats.org/officeDocument/2006/relationships/footer" Target="footer127.xml" /><Relationship Id="rId577" Type="http://schemas.openxmlformats.org/officeDocument/2006/relationships/footer" Target="footer128.xml" /><Relationship Id="rId578" Type="http://schemas.openxmlformats.org/officeDocument/2006/relationships/header" Target="header129.xml" /><Relationship Id="rId579" Type="http://schemas.openxmlformats.org/officeDocument/2006/relationships/footer" Target="footer129.xml" /><Relationship Id="rId58" Type="http://schemas.openxmlformats.org/officeDocument/2006/relationships/hyperlink" Target="https://advance.lexis.com/api/document?collection=news&amp;id=urn:contentItem:6F20-99N3-RV1X-635B-00000-00&amp;context=1519360" TargetMode="External" /><Relationship Id="rId580" Type="http://schemas.openxmlformats.org/officeDocument/2006/relationships/hyperlink" Target="https://advance.lexis.com/api/document?collection=news&amp;id=urn:contentItem:6DJH-0H31-JCF0-K016-00000-00&amp;context=1519360" TargetMode="External" /><Relationship Id="rId581" Type="http://schemas.openxmlformats.org/officeDocument/2006/relationships/hyperlink" Target="https://advance.lexis.com/api/document?collection=news&amp;id=urn:contentItem:6DJH-0H31-JCF0-K016-00000-00&amp;context=1519360" TargetMode="External" /><Relationship Id="rId582" Type="http://schemas.openxmlformats.org/officeDocument/2006/relationships/header" Target="header130.xml" /><Relationship Id="rId583" Type="http://schemas.openxmlformats.org/officeDocument/2006/relationships/header" Target="header131.xml" /><Relationship Id="rId584" Type="http://schemas.openxmlformats.org/officeDocument/2006/relationships/footer" Target="footer130.xml" /><Relationship Id="rId585" Type="http://schemas.openxmlformats.org/officeDocument/2006/relationships/footer" Target="footer131.xml" /><Relationship Id="rId586" Type="http://schemas.openxmlformats.org/officeDocument/2006/relationships/header" Target="header132.xml" /><Relationship Id="rId587" Type="http://schemas.openxmlformats.org/officeDocument/2006/relationships/footer" Target="footer132.xml" /><Relationship Id="rId588" Type="http://schemas.openxmlformats.org/officeDocument/2006/relationships/hyperlink" Target="https://advance.lexis.com/api/document?collection=news&amp;id=urn:contentItem:6FC5-34H3-RRY3-F3WB-00000-00&amp;context=1519360" TargetMode="External" /><Relationship Id="rId589" Type="http://schemas.openxmlformats.org/officeDocument/2006/relationships/hyperlink" Target="https://advance.lexis.com/api/document?collection=news&amp;id=urn:contentItem:6FC5-34H3-RRY3-F3WB-00000-00&amp;context=1519360" TargetMode="External" /><Relationship Id="rId59" Type="http://schemas.openxmlformats.org/officeDocument/2006/relationships/hyperlink" Target="http://www.thewrap.com/?utm_source=%5B%5BDELIVERY_RECIPIENT_CODE%5D%5D&amp;utm_medium=partner&amp;utm_campaign=newstex" TargetMode="External" /><Relationship Id="rId590" Type="http://schemas.openxmlformats.org/officeDocument/2006/relationships/hyperlink" Target="https://advance.lexis.com/api/document?collection=news&amp;id=urn:contentItem:6FC5-34H3-RRY3-F3WB-00000-00&amp;context=1519360" TargetMode="External" /><Relationship Id="rId591" Type="http://schemas.openxmlformats.org/officeDocument/2006/relationships/hyperlink" Target="https://www.newsweek.com/topic/donald-trump?utm_source=Synacor&amp;utm_medium=Attnet&amp;utm_campaign=Partnerships" TargetMode="External" /><Relationship Id="rId592" Type="http://schemas.openxmlformats.org/officeDocument/2006/relationships/hyperlink" Target="https://www.newsweek.com/topic/joe-biden?utm_source=Synacor&amp;utm_medium=Attnet&amp;utm_campaign=Partnerships" TargetMode="External" /><Relationship Id="rId593" Type="http://schemas.openxmlformats.org/officeDocument/2006/relationships/hyperlink" Target="https://www.newsweek.com/topic/republican?utm_source=Synacor&amp;utm_medium=Attnet&amp;utm_campaign=Partnerships" TargetMode="External" /><Relationship Id="rId594" Type="http://schemas.openxmlformats.org/officeDocument/2006/relationships/hyperlink" Target="https://www.newsweek.com/topic/liz-cheney?utm_source=Synacor&amp;utm_medium=Attnet&amp;utm_campaign=Partnerships" TargetMode="External" /><Relationship Id="rId595" Type="http://schemas.openxmlformats.org/officeDocument/2006/relationships/hyperlink" Target="https://www.newsweek.com/topic/anthony-fauci?utm_source=Synacor&amp;utm_medium=Attnet&amp;utm_campaign=Partnerships" TargetMode="External" /><Relationship Id="rId596" Type="http://schemas.openxmlformats.org/officeDocument/2006/relationships/hyperlink" Target="https://www.newsweek.com/topic/department-justice?utm_source=Synacor&amp;utm_medium=Attnet&amp;utm_campaign=Partnerships" TargetMode="External" /><Relationship Id="rId597" Type="http://schemas.openxmlformats.org/officeDocument/2006/relationships/hyperlink" Target="https://www.newsweek.com/topic/congress?utm_source=Synacor&amp;utm_medium=Attnet&amp;utm_campaign=Partnerships" TargetMode="External" /><Relationship Id="rId598" Type="http://schemas.openxmlformats.org/officeDocument/2006/relationships/hyperlink" Target="https://d.newsweek.com/en/full/2609597/donald-trump.jpg" TargetMode="External" /><Relationship Id="rId599" Type="http://schemas.openxmlformats.org/officeDocument/2006/relationships/header" Target="header133.xml" /><Relationship Id="rId6" Type="http://schemas.openxmlformats.org/officeDocument/2006/relationships/header" Target="header2.xml" /><Relationship Id="rId60" Type="http://schemas.openxmlformats.org/officeDocument/2006/relationships/hyperlink" Target="https://newstex.com/?utm_source=%5B%5BDELIVERY_RECIPIENT_CODE%5D%5D&amp;utm_medium=partner&amp;utm_campaign=The+Wrap&amp;utm_id=105650&amp;utm_content=WRAP-105650-53946782335225204600049" TargetMode="External" /><Relationship Id="rId600" Type="http://schemas.openxmlformats.org/officeDocument/2006/relationships/header" Target="header134.xml" /><Relationship Id="rId601" Type="http://schemas.openxmlformats.org/officeDocument/2006/relationships/footer" Target="footer133.xml" /><Relationship Id="rId602" Type="http://schemas.openxmlformats.org/officeDocument/2006/relationships/footer" Target="footer134.xml" /><Relationship Id="rId603" Type="http://schemas.openxmlformats.org/officeDocument/2006/relationships/header" Target="header135.xml" /><Relationship Id="rId604" Type="http://schemas.openxmlformats.org/officeDocument/2006/relationships/footer" Target="footer135.xml" /><Relationship Id="rId605" Type="http://schemas.openxmlformats.org/officeDocument/2006/relationships/hyperlink" Target="https://advance.lexis.com/api/document?collection=news&amp;id=urn:contentItem:6FCT-1T23-RS3F-J0TW-00000-00&amp;context=1519360" TargetMode="External" /><Relationship Id="rId606" Type="http://schemas.openxmlformats.org/officeDocument/2006/relationships/hyperlink" Target="https://advance.lexis.com/api/document?collection=news&amp;id=urn:contentItem:6FCT-1T23-RS3F-J0TW-00000-00&amp;context=1519360" TargetMode="External" /><Relationship Id="rId607" Type="http://schemas.openxmlformats.org/officeDocument/2006/relationships/header" Target="header136.xml" /><Relationship Id="rId608" Type="http://schemas.openxmlformats.org/officeDocument/2006/relationships/header" Target="header137.xml" /><Relationship Id="rId609" Type="http://schemas.openxmlformats.org/officeDocument/2006/relationships/footer" Target="footer136.xml" /><Relationship Id="rId61" Type="http://schemas.openxmlformats.org/officeDocument/2006/relationships/hyperlink" Target="https://transcripts.cnn.com/show/se/date/2020-12-03/segment/01" TargetMode="External" /><Relationship Id="rId610" Type="http://schemas.openxmlformats.org/officeDocument/2006/relationships/footer" Target="footer137.xml" /><Relationship Id="rId611" Type="http://schemas.openxmlformats.org/officeDocument/2006/relationships/header" Target="header138.xml" /><Relationship Id="rId612" Type="http://schemas.openxmlformats.org/officeDocument/2006/relationships/footer" Target="footer138.xml" /><Relationship Id="rId613" Type="http://schemas.openxmlformats.org/officeDocument/2006/relationships/hyperlink" Target="https://advance.lexis.com/api/document?collection=news&amp;id=urn:contentItem:6FC3-30Y3-RTC5-G0YW-00000-00&amp;context=1519360" TargetMode="External" /><Relationship Id="rId614" Type="http://schemas.openxmlformats.org/officeDocument/2006/relationships/hyperlink" Target="https://advance.lexis.com/api/document?collection=news&amp;id=urn:contentItem:6FC3-30Y3-RTC5-G0YW-00000-00&amp;context=1519360" TargetMode="External" /><Relationship Id="rId615" Type="http://schemas.openxmlformats.org/officeDocument/2006/relationships/hyperlink" Target="https://advance.lexis.com/api/document?collection=news&amp;id=urn:contentItem:6FC3-30Y3-RTC5-G0YW-00000-00&amp;context=1519360" TargetMode="External" /><Relationship Id="rId616" Type="http://schemas.openxmlformats.org/officeDocument/2006/relationships/header" Target="header139.xml" /><Relationship Id="rId617" Type="http://schemas.openxmlformats.org/officeDocument/2006/relationships/header" Target="header140.xml" /><Relationship Id="rId618" Type="http://schemas.openxmlformats.org/officeDocument/2006/relationships/footer" Target="footer139.xml" /><Relationship Id="rId619" Type="http://schemas.openxmlformats.org/officeDocument/2006/relationships/footer" Target="footer140.xml" /><Relationship Id="rId62" Type="http://schemas.openxmlformats.org/officeDocument/2006/relationships/hyperlink" Target="https://transcripts.cnn.com/show/se/date/2020-12-03/segment/01" TargetMode="External" /><Relationship Id="rId620" Type="http://schemas.openxmlformats.org/officeDocument/2006/relationships/header" Target="header141.xml" /><Relationship Id="rId621" Type="http://schemas.openxmlformats.org/officeDocument/2006/relationships/footer" Target="footer141.xml" /><Relationship Id="rId622" Type="http://schemas.openxmlformats.org/officeDocument/2006/relationships/hyperlink" Target="https://advance.lexis.com/api/document?collection=news&amp;id=urn:contentItem:6F2Y-DV63-RVCY-W4HW-00000-00&amp;context=1519360" TargetMode="External" /><Relationship Id="rId623" Type="http://schemas.openxmlformats.org/officeDocument/2006/relationships/hyperlink" Target="https://advance.lexis.com/api/document?collection=news&amp;id=urn:contentItem:6F2Y-DV63-RVCY-W4HW-00000-00&amp;context=1519360" TargetMode="External" /><Relationship Id="rId624" Type="http://schemas.openxmlformats.org/officeDocument/2006/relationships/hyperlink" Target="https://advance.lexis.com/api/document?collection=news&amp;id=urn:contentItem:6F2Y-DV63-RVCY-W4HW-00000-00&amp;context=1519360" TargetMode="External" /><Relationship Id="rId625" Type="http://schemas.openxmlformats.org/officeDocument/2006/relationships/image" Target="media/image9.png" /><Relationship Id="rId626" Type="http://schemas.openxmlformats.org/officeDocument/2006/relationships/hyperlink" Target="https://www.ft.com/donald-trump" TargetMode="External" /><Relationship Id="rId627" Type="http://schemas.openxmlformats.org/officeDocument/2006/relationships/hyperlink" Target="https://www.ft.com/content/5b342702-7540-48e7-a535-6da6bf411fbf" TargetMode="External" /><Relationship Id="rId628" Type="http://schemas.openxmlformats.org/officeDocument/2006/relationships/hyperlink" Target="https://www.ft.com/content/284e85ea-4675-4999-9063-d9b2d0aac412" TargetMode="External" /><Relationship Id="rId629" Type="http://schemas.openxmlformats.org/officeDocument/2006/relationships/header" Target="header142.xml" /><Relationship Id="rId63" Type="http://schemas.openxmlformats.org/officeDocument/2006/relationships/hyperlink" Target="https://www.thewrap.com/joe-biden-signs-with-caa/" TargetMode="External" /><Relationship Id="rId630" Type="http://schemas.openxmlformats.org/officeDocument/2006/relationships/header" Target="header143.xml" /><Relationship Id="rId631" Type="http://schemas.openxmlformats.org/officeDocument/2006/relationships/footer" Target="footer142.xml" /><Relationship Id="rId632" Type="http://schemas.openxmlformats.org/officeDocument/2006/relationships/footer" Target="footer143.xml" /><Relationship Id="rId633" Type="http://schemas.openxmlformats.org/officeDocument/2006/relationships/header" Target="header144.xml" /><Relationship Id="rId634" Type="http://schemas.openxmlformats.org/officeDocument/2006/relationships/footer" Target="footer144.xml" /><Relationship Id="rId635" Type="http://schemas.openxmlformats.org/officeDocument/2006/relationships/hyperlink" Target="https://advance.lexis.com/api/document?collection=news&amp;id=urn:contentItem:6FJW-GBG3-RVDH-P1CS-00000-00&amp;context=1519360" TargetMode="External" /><Relationship Id="rId636" Type="http://schemas.openxmlformats.org/officeDocument/2006/relationships/hyperlink" Target="https://advance.lexis.com/api/document?collection=news&amp;id=urn:contentItem:6FJW-GBG3-RVDH-P1CS-00000-00&amp;context=1519360" TargetMode="External" /><Relationship Id="rId637" Type="http://schemas.openxmlformats.org/officeDocument/2006/relationships/hyperlink" Target="https://advance.lexis.com/api/document?collection=news&amp;id=urn:contentItem:6FJW-GBG3-RVDH-P1CS-00000-00&amp;context=1519360" TargetMode="External" /><Relationship Id="rId638" Type="http://schemas.openxmlformats.org/officeDocument/2006/relationships/hyperlink" Target="http://www.mediaite.com/?utm_source=%5B%5BDELIVERY_RECIPIENT_CODE%5D%5D&amp;utm_medium=partner&amp;utm_campaign=newstex" TargetMode="External" /><Relationship Id="rId639" Type="http://schemas.openxmlformats.org/officeDocument/2006/relationships/hyperlink" Target="https://newstex.com/?utm_source=%5B%5BDELIVERY_RECIPIENT_CODE%5D%5D&amp;utm_medium=partner&amp;utm_campaign=Mediaite&amp;utm_id=110714&amp;utm_content=ABMI-110714-545497522126252198084040" TargetMode="External" /><Relationship Id="rId64" Type="http://schemas.openxmlformats.org/officeDocument/2006/relationships/hyperlink" Target="https://www.thewrap.com/joe-biden-signs-with-caa/" TargetMode="External" /><Relationship Id="rId640" Type="http://schemas.openxmlformats.org/officeDocument/2006/relationships/hyperlink" Target="https://www.mediaite.com/news/trump-demands-fcc-punish-cbs-fake-news-for-out-of-control-60-minutes/" TargetMode="External" /><Relationship Id="rId641" Type="http://schemas.openxmlformats.org/officeDocument/2006/relationships/hyperlink" Target="https://www.bbc.com/news/articles/c4g4262x4x1o" TargetMode="External" /><Relationship Id="rId642" Type="http://schemas.openxmlformats.org/officeDocument/2006/relationships/hyperlink" Target="https://www.mediaite.com/politics/trump-fumes-at-crooked-joe-biden-and-zelensky-for-allowing-russian-invasion-of-ukraine/" TargetMode="External" /><Relationship Id="rId643" Type="http://schemas.openxmlformats.org/officeDocument/2006/relationships/hyperlink" Target="https://www.mediaite.com/politics/trump-fumes-at-crooked-joe-biden-and-zelensky-for-allowing-russian-invasion-of-ukraine/" TargetMode="External" /><Relationship Id="rId644" Type="http://schemas.openxmlformats.org/officeDocument/2006/relationships/hyperlink" Target="https://www.mediaite.com/politics/trump-fumes-at-crooked-joe-biden-and-zelensky-for-allowing-russian-invasion-of-ukraine/" TargetMode="External" /><Relationship Id="rId645" Type="http://schemas.openxmlformats.org/officeDocument/2006/relationships/hyperlink" Target="https://www.mediaite.com/" TargetMode="External" /><Relationship Id="rId646" Type="http://schemas.openxmlformats.org/officeDocument/2006/relationships/hyperlink" Target="https://www.mediaite.com/politics/trump-fumes-at-crooked-joe-biden-and-zelensky-for-allowing-russian-invasion-of-ukraine/" TargetMode="External" /><Relationship Id="rId647" Type="http://schemas.openxmlformats.org/officeDocument/2006/relationships/header" Target="header145.xml" /><Relationship Id="rId648" Type="http://schemas.openxmlformats.org/officeDocument/2006/relationships/header" Target="header146.xml" /><Relationship Id="rId649" Type="http://schemas.openxmlformats.org/officeDocument/2006/relationships/footer" Target="footer145.xml" /><Relationship Id="rId65" Type="http://schemas.openxmlformats.org/officeDocument/2006/relationships/hyperlink" Target="https://www.thewrap.com/" TargetMode="External" /><Relationship Id="rId650" Type="http://schemas.openxmlformats.org/officeDocument/2006/relationships/footer" Target="footer146.xml" /><Relationship Id="rId651" Type="http://schemas.openxmlformats.org/officeDocument/2006/relationships/header" Target="header147.xml" /><Relationship Id="rId652" Type="http://schemas.openxmlformats.org/officeDocument/2006/relationships/footer" Target="footer147.xml" /><Relationship Id="rId653" Type="http://schemas.openxmlformats.org/officeDocument/2006/relationships/hyperlink" Target="https://advance.lexis.com/api/document?collection=news&amp;id=urn:contentItem:6FK0-S2J3-RT9V-7353-00000-00&amp;context=1519360" TargetMode="External" /><Relationship Id="rId654" Type="http://schemas.openxmlformats.org/officeDocument/2006/relationships/hyperlink" Target="https://advance.lexis.com/api/document?collection=news&amp;id=urn:contentItem:6FK0-S2J3-RT9V-7353-00000-00&amp;context=1519360" TargetMode="External" /><Relationship Id="rId655" Type="http://schemas.openxmlformats.org/officeDocument/2006/relationships/hyperlink" Target="https://advance.lexis.com/api/document?collection=news&amp;id=urn:contentItem:6FK0-S2J3-RT9V-7353-00000-00&amp;context=1519360" TargetMode="External" /><Relationship Id="rId656" Type="http://schemas.openxmlformats.org/officeDocument/2006/relationships/hyperlink" Target="https://www.indiatoday.in/world/story/come-see-what-putin-has-done-zelenskyy-invites-donald-trump-to-ukraine-sumy-missile-strike-2708708-2025-04-14" TargetMode="External" /><Relationship Id="rId657" Type="http://schemas.openxmlformats.org/officeDocument/2006/relationships/hyperlink" Target="https://www.indiatoday.in/world/story/us-envoy-witkoff-meets-putin-amid-trumps-fury-over-slow-progress-in-peace-talks-glbs-2707823-2025-04-12" TargetMode="External" /><Relationship Id="rId658" Type="http://schemas.openxmlformats.org/officeDocument/2006/relationships/hyperlink" Target="https://www.indiatoday.in/world/story/34-killed-117-injured-after-russian-missiles-hit-ukraine-amid-peace-talks-2708544-2025-04-14" TargetMode="External" /><Relationship Id="rId659" Type="http://schemas.openxmlformats.org/officeDocument/2006/relationships/hyperlink" Target="https://akm-img-a-in.tosshub.com/indiatoday/images/story/202504/donald-trump-131221607-16x9_2.jpg?VersionId=t97shR6mIbOAA6K.ln09kbv_pOPADk9Z?size=749:421" TargetMode="External" /><Relationship Id="rId66" Type="http://schemas.openxmlformats.org/officeDocument/2006/relationships/hyperlink" Target="https://www.thewrap.com/joe-biden-signs-with-caa/" TargetMode="External" /><Relationship Id="rId660" Type="http://schemas.openxmlformats.org/officeDocument/2006/relationships/header" Target="header148.xml" /><Relationship Id="rId661" Type="http://schemas.openxmlformats.org/officeDocument/2006/relationships/header" Target="header149.xml" /><Relationship Id="rId662" Type="http://schemas.openxmlformats.org/officeDocument/2006/relationships/footer" Target="footer148.xml" /><Relationship Id="rId663" Type="http://schemas.openxmlformats.org/officeDocument/2006/relationships/footer" Target="footer149.xml" /><Relationship Id="rId664" Type="http://schemas.openxmlformats.org/officeDocument/2006/relationships/header" Target="header150.xml" /><Relationship Id="rId665" Type="http://schemas.openxmlformats.org/officeDocument/2006/relationships/footer" Target="footer150.xml" /><Relationship Id="rId666" Type="http://schemas.openxmlformats.org/officeDocument/2006/relationships/hyperlink" Target="https://advance.lexis.com/api/document?collection=news&amp;id=urn:contentItem:6DX9-0GY3-RSB5-G013-00000-00&amp;context=1519360" TargetMode="External" /><Relationship Id="rId667" Type="http://schemas.openxmlformats.org/officeDocument/2006/relationships/hyperlink" Target="https://advance.lexis.com/api/document?collection=news&amp;id=urn:contentItem:6DX9-0GY3-RSB5-G013-00000-00&amp;context=1519360" TargetMode="External" /><Relationship Id="rId668" Type="http://schemas.openxmlformats.org/officeDocument/2006/relationships/hyperlink" Target="https://advance.lexis.com/api/document?collection=news&amp;id=urn:contentItem:6DX9-0GY3-RSB5-G013-00000-00&amp;context=1519360" TargetMode="External" /><Relationship Id="rId669" Type="http://schemas.openxmlformats.org/officeDocument/2006/relationships/header" Target="header151.xml" /><Relationship Id="rId67" Type="http://schemas.openxmlformats.org/officeDocument/2006/relationships/header" Target="header22.xml" /><Relationship Id="rId670" Type="http://schemas.openxmlformats.org/officeDocument/2006/relationships/header" Target="header152.xml" /><Relationship Id="rId671" Type="http://schemas.openxmlformats.org/officeDocument/2006/relationships/footer" Target="footer151.xml" /><Relationship Id="rId672" Type="http://schemas.openxmlformats.org/officeDocument/2006/relationships/footer" Target="footer152.xml" /><Relationship Id="rId673" Type="http://schemas.openxmlformats.org/officeDocument/2006/relationships/header" Target="header153.xml" /><Relationship Id="rId674" Type="http://schemas.openxmlformats.org/officeDocument/2006/relationships/footer" Target="footer153.xml" /><Relationship Id="rId675" Type="http://schemas.openxmlformats.org/officeDocument/2006/relationships/hyperlink" Target="https://advance.lexis.com/api/document?collection=news&amp;id=urn:contentItem:6FKR-YR53-RT5H-G51D-00000-00&amp;context=1519360" TargetMode="External" /><Relationship Id="rId676" Type="http://schemas.openxmlformats.org/officeDocument/2006/relationships/hyperlink" Target="https://advance.lexis.com/api/document?collection=news&amp;id=urn:contentItem:6FKR-YR53-RT5H-G51D-00000-00&amp;context=1519360" TargetMode="External" /><Relationship Id="rId677" Type="http://schemas.openxmlformats.org/officeDocument/2006/relationships/header" Target="header154.xml" /><Relationship Id="rId678" Type="http://schemas.openxmlformats.org/officeDocument/2006/relationships/header" Target="header155.xml" /><Relationship Id="rId679" Type="http://schemas.openxmlformats.org/officeDocument/2006/relationships/footer" Target="footer154.xml" /><Relationship Id="rId68" Type="http://schemas.openxmlformats.org/officeDocument/2006/relationships/header" Target="header23.xml" /><Relationship Id="rId680" Type="http://schemas.openxmlformats.org/officeDocument/2006/relationships/footer" Target="footer155.xml" /><Relationship Id="rId681" Type="http://schemas.openxmlformats.org/officeDocument/2006/relationships/header" Target="header156.xml" /><Relationship Id="rId682" Type="http://schemas.openxmlformats.org/officeDocument/2006/relationships/footer" Target="footer156.xml" /><Relationship Id="rId683" Type="http://schemas.openxmlformats.org/officeDocument/2006/relationships/hyperlink" Target="https://advance.lexis.com/api/document?collection=news&amp;id=urn:contentItem:6DVK-74J3-RT2V-H53W-00000-00&amp;context=1519360" TargetMode="External" /><Relationship Id="rId684" Type="http://schemas.openxmlformats.org/officeDocument/2006/relationships/hyperlink" Target="https://advance.lexis.com/api/document?collection=news&amp;id=urn:contentItem:6DVK-74J3-RT2V-H53W-00000-00&amp;context=1519360" TargetMode="External" /><Relationship Id="rId685" Type="http://schemas.openxmlformats.org/officeDocument/2006/relationships/header" Target="header157.xml" /><Relationship Id="rId686" Type="http://schemas.openxmlformats.org/officeDocument/2006/relationships/header" Target="header158.xml" /><Relationship Id="rId687" Type="http://schemas.openxmlformats.org/officeDocument/2006/relationships/footer" Target="footer157.xml" /><Relationship Id="rId688" Type="http://schemas.openxmlformats.org/officeDocument/2006/relationships/footer" Target="footer158.xml" /><Relationship Id="rId689" Type="http://schemas.openxmlformats.org/officeDocument/2006/relationships/header" Target="header159.xml" /><Relationship Id="rId69" Type="http://schemas.openxmlformats.org/officeDocument/2006/relationships/footer" Target="footer22.xml" /><Relationship Id="rId690" Type="http://schemas.openxmlformats.org/officeDocument/2006/relationships/footer" Target="footer159.xml" /><Relationship Id="rId691" Type="http://schemas.openxmlformats.org/officeDocument/2006/relationships/hyperlink" Target="https://advance.lexis.com/api/document?collection=news&amp;id=urn:contentItem:6DJP-TGW1-DY15-S0N1-00000-00&amp;context=1519360" TargetMode="External" /><Relationship Id="rId692" Type="http://schemas.openxmlformats.org/officeDocument/2006/relationships/hyperlink" Target="https://advance.lexis.com/api/document?collection=news&amp;id=urn:contentItem:6DJP-TGW1-DY15-S0N1-00000-00&amp;context=1519360" TargetMode="External" /><Relationship Id="rId693" Type="http://schemas.openxmlformats.org/officeDocument/2006/relationships/header" Target="header160.xml" /><Relationship Id="rId694" Type="http://schemas.openxmlformats.org/officeDocument/2006/relationships/header" Target="header161.xml" /><Relationship Id="rId695" Type="http://schemas.openxmlformats.org/officeDocument/2006/relationships/footer" Target="footer160.xml" /><Relationship Id="rId696" Type="http://schemas.openxmlformats.org/officeDocument/2006/relationships/footer" Target="footer161.xml" /><Relationship Id="rId697" Type="http://schemas.openxmlformats.org/officeDocument/2006/relationships/header" Target="header162.xml" /><Relationship Id="rId698" Type="http://schemas.openxmlformats.org/officeDocument/2006/relationships/footer" Target="footer162.xml" /><Relationship Id="rId699" Type="http://schemas.openxmlformats.org/officeDocument/2006/relationships/hyperlink" Target="https://advance.lexis.com/api/document?collection=news&amp;id=urn:contentItem:6FKF-00J3-RRVW-J50W-00000-00&amp;context=1519360" TargetMode="External" /><Relationship Id="rId7" Type="http://schemas.openxmlformats.org/officeDocument/2006/relationships/footer" Target="footer1.xml" /><Relationship Id="rId70" Type="http://schemas.openxmlformats.org/officeDocument/2006/relationships/footer" Target="footer23.xml" /><Relationship Id="rId700" Type="http://schemas.openxmlformats.org/officeDocument/2006/relationships/hyperlink" Target="https://advance.lexis.com/api/document?collection=news&amp;id=urn:contentItem:6FKF-00J3-RRVW-J50W-00000-00&amp;context=1519360" TargetMode="External" /><Relationship Id="rId701" Type="http://schemas.openxmlformats.org/officeDocument/2006/relationships/hyperlink" Target="https://advance.lexis.com/api/document?collection=news&amp;id=urn:contentItem:6FKF-00J3-RRVW-J50W-00000-00&amp;context=1519360" TargetMode="External" /><Relationship Id="rId702" Type="http://schemas.openxmlformats.org/officeDocument/2006/relationships/image" Target="media/image10.png" /><Relationship Id="rId703" Type="http://schemas.openxmlformats.org/officeDocument/2006/relationships/hyperlink" Target="https://www.timesnownews.com/entertainment-news/hollywood/george-clooney-bids-goodbye-to-romantic-films-heres-why-he-wont-return-to-genre-article-119453418" TargetMode="External" /><Relationship Id="rId704" Type="http://schemas.openxmlformats.org/officeDocument/2006/relationships/header" Target="header163.xml" /><Relationship Id="rId705" Type="http://schemas.openxmlformats.org/officeDocument/2006/relationships/header" Target="header164.xml" /><Relationship Id="rId706" Type="http://schemas.openxmlformats.org/officeDocument/2006/relationships/footer" Target="footer163.xml" /><Relationship Id="rId707" Type="http://schemas.openxmlformats.org/officeDocument/2006/relationships/footer" Target="footer164.xml" /><Relationship Id="rId708" Type="http://schemas.openxmlformats.org/officeDocument/2006/relationships/header" Target="header165.xml" /><Relationship Id="rId709" Type="http://schemas.openxmlformats.org/officeDocument/2006/relationships/footer" Target="footer165.xml" /><Relationship Id="rId71" Type="http://schemas.openxmlformats.org/officeDocument/2006/relationships/header" Target="header24.xml" /><Relationship Id="rId710" Type="http://schemas.openxmlformats.org/officeDocument/2006/relationships/hyperlink" Target="https://advance.lexis.com/api/document?collection=news&amp;id=urn:contentItem:6FCH-1DF3-RVWW-F085-00000-00&amp;context=1519360" TargetMode="External" /><Relationship Id="rId711" Type="http://schemas.openxmlformats.org/officeDocument/2006/relationships/hyperlink" Target="https://advance.lexis.com/api/document?collection=news&amp;id=urn:contentItem:6FCH-1DF3-RVWW-F085-00000-00&amp;context=1519360" TargetMode="External" /><Relationship Id="rId712" Type="http://schemas.openxmlformats.org/officeDocument/2006/relationships/header" Target="header166.xml" /><Relationship Id="rId713" Type="http://schemas.openxmlformats.org/officeDocument/2006/relationships/header" Target="header167.xml" /><Relationship Id="rId714" Type="http://schemas.openxmlformats.org/officeDocument/2006/relationships/footer" Target="footer166.xml" /><Relationship Id="rId715" Type="http://schemas.openxmlformats.org/officeDocument/2006/relationships/footer" Target="footer167.xml" /><Relationship Id="rId716" Type="http://schemas.openxmlformats.org/officeDocument/2006/relationships/header" Target="header168.xml" /><Relationship Id="rId717" Type="http://schemas.openxmlformats.org/officeDocument/2006/relationships/footer" Target="footer168.xml" /><Relationship Id="rId718" Type="http://schemas.openxmlformats.org/officeDocument/2006/relationships/hyperlink" Target="https://advance.lexis.com/api/document?collection=news&amp;id=urn:contentItem:6DVK-74J3-RT82-T1NS-00000-00&amp;context=1519360" TargetMode="External" /><Relationship Id="rId719" Type="http://schemas.openxmlformats.org/officeDocument/2006/relationships/hyperlink" Target="https://advance.lexis.com/api/document?collection=news&amp;id=urn:contentItem:6DVK-74J3-RT82-T1NS-00000-00&amp;context=1519360" TargetMode="External" /><Relationship Id="rId72" Type="http://schemas.openxmlformats.org/officeDocument/2006/relationships/footer" Target="footer24.xml" /><Relationship Id="rId720" Type="http://schemas.openxmlformats.org/officeDocument/2006/relationships/header" Target="header169.xml" /><Relationship Id="rId721" Type="http://schemas.openxmlformats.org/officeDocument/2006/relationships/header" Target="header170.xml" /><Relationship Id="rId722" Type="http://schemas.openxmlformats.org/officeDocument/2006/relationships/footer" Target="footer169.xml" /><Relationship Id="rId723" Type="http://schemas.openxmlformats.org/officeDocument/2006/relationships/footer" Target="footer170.xml" /><Relationship Id="rId724" Type="http://schemas.openxmlformats.org/officeDocument/2006/relationships/header" Target="header171.xml" /><Relationship Id="rId725" Type="http://schemas.openxmlformats.org/officeDocument/2006/relationships/footer" Target="footer171.xml" /><Relationship Id="rId726" Type="http://schemas.openxmlformats.org/officeDocument/2006/relationships/hyperlink" Target="https://advance.lexis.com/api/document?collection=news&amp;id=urn:contentItem:6DVF-6W43-RRWN-H2D4-00000-00&amp;context=1519360" TargetMode="External" /><Relationship Id="rId727" Type="http://schemas.openxmlformats.org/officeDocument/2006/relationships/hyperlink" Target="https://advance.lexis.com/api/document?collection=news&amp;id=urn:contentItem:6DVF-6W43-RRWN-H2D4-00000-00&amp;context=1519360" TargetMode="External" /><Relationship Id="rId728" Type="http://schemas.openxmlformats.org/officeDocument/2006/relationships/hyperlink" Target="https://advance.lexis.com/api/document?collection=news&amp;id=urn:contentItem:6DVF-6W43-RRWN-H2D4-00000-00&amp;context=1519360" TargetMode="External" /><Relationship Id="rId729" Type="http://schemas.openxmlformats.org/officeDocument/2006/relationships/image" Target="media/image11.png" /><Relationship Id="rId73" Type="http://schemas.openxmlformats.org/officeDocument/2006/relationships/hyperlink" Target="https://advance.lexis.com/api/document?collection=news&amp;id=urn:contentItem:6FC3-30Y3-RTC5-G3FM-00000-00&amp;context=1519360" TargetMode="External" /><Relationship Id="rId730" Type="http://schemas.openxmlformats.org/officeDocument/2006/relationships/header" Target="header172.xml" /><Relationship Id="rId731" Type="http://schemas.openxmlformats.org/officeDocument/2006/relationships/header" Target="header173.xml" /><Relationship Id="rId732" Type="http://schemas.openxmlformats.org/officeDocument/2006/relationships/footer" Target="footer172.xml" /><Relationship Id="rId733" Type="http://schemas.openxmlformats.org/officeDocument/2006/relationships/footer" Target="footer173.xml" /><Relationship Id="rId734" Type="http://schemas.openxmlformats.org/officeDocument/2006/relationships/header" Target="header174.xml" /><Relationship Id="rId735" Type="http://schemas.openxmlformats.org/officeDocument/2006/relationships/footer" Target="footer174.xml" /><Relationship Id="rId736" Type="http://schemas.openxmlformats.org/officeDocument/2006/relationships/hyperlink" Target="https://advance.lexis.com/api/document?collection=news&amp;id=urn:contentItem:6DMM-HS21-F03R-N4JP-00000-00&amp;context=1519360" TargetMode="External" /><Relationship Id="rId737" Type="http://schemas.openxmlformats.org/officeDocument/2006/relationships/hyperlink" Target="https://advance.lexis.com/api/document?collection=news&amp;id=urn:contentItem:6DMM-HS21-F03R-N4JP-00000-00&amp;context=1519360" TargetMode="External" /><Relationship Id="rId738" Type="http://schemas.openxmlformats.org/officeDocument/2006/relationships/hyperlink" Target="http://prairiepundit.blogspot.com/?utm_source=%5B%5BDELIVERY_RECIPIENT_CODE%5D%5D&amp;utm_medium=partner&amp;utm_campaign=newstex" TargetMode="External" /><Relationship Id="rId739" Type="http://schemas.openxmlformats.org/officeDocument/2006/relationships/hyperlink" Target="https://newstex.com/?utm_source=%5B%5BDELIVERY_RECIPIENT_CODE%5D%5D&amp;utm_medium=partner&amp;utm_campaign=Prairie+Pundit&amp;utm_id=102145&amp;utm_content=PRAI-102145-5348607229592520100101" TargetMode="External" /><Relationship Id="rId74" Type="http://schemas.openxmlformats.org/officeDocument/2006/relationships/hyperlink" Target="https://advance.lexis.com/api/document?collection=news&amp;id=urn:contentItem:6FC3-30Y3-RTC5-G3FM-00000-00&amp;context=1519360" TargetMode="External" /><Relationship Id="rId740" Type="http://schemas.openxmlformats.org/officeDocument/2006/relationships/hyperlink" Target="https://dcdailyjournal.com/general/president-biden-is-leaving-a-ticking-bomb-in-the-white-house-for-trumps-first-day-in-office/" TargetMode="External" /><Relationship Id="rId741" Type="http://schemas.openxmlformats.org/officeDocument/2006/relationships/hyperlink" Target="https://dcdailyjournal.com/general/president-biden-is-leaving-a-ticking-bomb-in-the-white-house-for-trumps-first-day-in-office/" TargetMode="External" /><Relationship Id="rId742" Type="http://schemas.openxmlformats.org/officeDocument/2006/relationships/hyperlink" Target="https://dcdailyjournal.com/general/president-biden-is-leaving-a-ticking-bomb-in-the-white-house-for-trumps-first-day-in-office/" TargetMode="External" /><Relationship Id="rId743" Type="http://schemas.openxmlformats.org/officeDocument/2006/relationships/hyperlink" Target="http://prairiepundit.blogspot.com/2024/12/joe-biden-asleep-at-wheel-of-government.html" TargetMode="External" /><Relationship Id="rId744" Type="http://schemas.openxmlformats.org/officeDocument/2006/relationships/header" Target="header175.xml" /><Relationship Id="rId745" Type="http://schemas.openxmlformats.org/officeDocument/2006/relationships/header" Target="header176.xml" /><Relationship Id="rId746" Type="http://schemas.openxmlformats.org/officeDocument/2006/relationships/footer" Target="footer175.xml" /><Relationship Id="rId747" Type="http://schemas.openxmlformats.org/officeDocument/2006/relationships/footer" Target="footer176.xml" /><Relationship Id="rId748" Type="http://schemas.openxmlformats.org/officeDocument/2006/relationships/header" Target="header177.xml" /><Relationship Id="rId749" Type="http://schemas.openxmlformats.org/officeDocument/2006/relationships/footer" Target="footer177.xml" /><Relationship Id="rId75" Type="http://schemas.openxmlformats.org/officeDocument/2006/relationships/hyperlink" Target="https://advance.lexis.com/api/document?collection=news&amp;id=urn:contentItem:6FC3-30Y3-RTC5-G3FM-00000-00&amp;context=1519360" TargetMode="External" /><Relationship Id="rId750" Type="http://schemas.openxmlformats.org/officeDocument/2006/relationships/hyperlink" Target="https://advance.lexis.com/api/document?collection=news&amp;id=urn:contentItem:6F30-9Y63-RS66-V4R7-00000-00&amp;context=1519360" TargetMode="External" /><Relationship Id="rId751" Type="http://schemas.openxmlformats.org/officeDocument/2006/relationships/hyperlink" Target="https://advance.lexis.com/api/document?collection=news&amp;id=urn:contentItem:6F30-9Y63-RS66-V4R7-00000-00&amp;context=1519360" TargetMode="External" /><Relationship Id="rId752" Type="http://schemas.openxmlformats.org/officeDocument/2006/relationships/hyperlink" Target="https://advance.lexis.com/api/document?collection=news&amp;id=urn:contentItem:6F30-9Y63-RS66-V4R7-00000-00&amp;context=1519360" TargetMode="External" /><Relationship Id="rId753" Type="http://schemas.openxmlformats.org/officeDocument/2006/relationships/image" Target="media/image12.png" /><Relationship Id="rId754" Type="http://schemas.openxmlformats.org/officeDocument/2006/relationships/hyperlink" Target="https://menafn.com/updates/pr/2025-02/08/LM_36ae6image_story.jpg" TargetMode="External" /><Relationship Id="rId755" Type="http://schemas.openxmlformats.org/officeDocument/2006/relationships/hyperlink" Target="https://menafn.com/1109182727/US-News-Donald-Trump-Revokes-Joe-Bidens-Security-Clearance-Ending-Intelligence-Briefings" TargetMode="External" /><Relationship Id="rId756" Type="http://schemas.openxmlformats.org/officeDocument/2006/relationships/header" Target="header178.xml" /><Relationship Id="rId757" Type="http://schemas.openxmlformats.org/officeDocument/2006/relationships/header" Target="header179.xml" /><Relationship Id="rId758" Type="http://schemas.openxmlformats.org/officeDocument/2006/relationships/footer" Target="footer178.xml" /><Relationship Id="rId759" Type="http://schemas.openxmlformats.org/officeDocument/2006/relationships/footer" Target="footer179.xml" /><Relationship Id="rId76" Type="http://schemas.openxmlformats.org/officeDocument/2006/relationships/header" Target="header25.xml" /><Relationship Id="rId760" Type="http://schemas.openxmlformats.org/officeDocument/2006/relationships/header" Target="header180.xml" /><Relationship Id="rId761" Type="http://schemas.openxmlformats.org/officeDocument/2006/relationships/footer" Target="footer180.xml" /><Relationship Id="rId762" Type="http://schemas.openxmlformats.org/officeDocument/2006/relationships/hyperlink" Target="https://advance.lexis.com/api/document?collection=news&amp;id=urn:contentItem:6DGC-K8B1-DY7P-T19C-00000-00&amp;context=1519360" TargetMode="External" /><Relationship Id="rId763" Type="http://schemas.openxmlformats.org/officeDocument/2006/relationships/hyperlink" Target="https://advance.lexis.com/api/document?collection=news&amp;id=urn:contentItem:6DGC-K8B1-DY7P-T19C-00000-00&amp;context=1519360" TargetMode="External" /><Relationship Id="rId764" Type="http://schemas.openxmlformats.org/officeDocument/2006/relationships/hyperlink" Target="https://advance.lexis.com/api/document?collection=news&amp;id=urn:contentItem:6DGC-K8B1-DY7P-T19C-00000-00&amp;context=1519360" TargetMode="External" /><Relationship Id="rId765" Type="http://schemas.openxmlformats.org/officeDocument/2006/relationships/header" Target="header181.xml" /><Relationship Id="rId766" Type="http://schemas.openxmlformats.org/officeDocument/2006/relationships/header" Target="header182.xml" /><Relationship Id="rId767" Type="http://schemas.openxmlformats.org/officeDocument/2006/relationships/footer" Target="footer181.xml" /><Relationship Id="rId768" Type="http://schemas.openxmlformats.org/officeDocument/2006/relationships/footer" Target="footer182.xml" /><Relationship Id="rId769" Type="http://schemas.openxmlformats.org/officeDocument/2006/relationships/header" Target="header183.xml" /><Relationship Id="rId77" Type="http://schemas.openxmlformats.org/officeDocument/2006/relationships/header" Target="header26.xml" /><Relationship Id="rId770" Type="http://schemas.openxmlformats.org/officeDocument/2006/relationships/footer" Target="footer183.xml" /><Relationship Id="rId771" Type="http://schemas.openxmlformats.org/officeDocument/2006/relationships/hyperlink" Target="https://advance.lexis.com/api/document?collection=news&amp;id=urn:contentItem:6FK8-C3M3-RRST-N23G-00000-00&amp;context=1519360" TargetMode="External" /><Relationship Id="rId772" Type="http://schemas.openxmlformats.org/officeDocument/2006/relationships/hyperlink" Target="https://advance.lexis.com/api/document?collection=news&amp;id=urn:contentItem:6FK8-C3M3-RRST-N23G-00000-00&amp;context=1519360" TargetMode="External" /><Relationship Id="rId773" Type="http://schemas.openxmlformats.org/officeDocument/2006/relationships/hyperlink" Target="https://advance.lexis.com/api/document?collection=news&amp;id=urn:contentItem:6FK8-C3M3-RRST-N23G-00000-00&amp;context=1519360" TargetMode="External" /><Relationship Id="rId774" Type="http://schemas.openxmlformats.org/officeDocument/2006/relationships/header" Target="header184.xml" /><Relationship Id="rId775" Type="http://schemas.openxmlformats.org/officeDocument/2006/relationships/header" Target="header185.xml" /><Relationship Id="rId776" Type="http://schemas.openxmlformats.org/officeDocument/2006/relationships/footer" Target="footer184.xml" /><Relationship Id="rId777" Type="http://schemas.openxmlformats.org/officeDocument/2006/relationships/footer" Target="footer185.xml" /><Relationship Id="rId778" Type="http://schemas.openxmlformats.org/officeDocument/2006/relationships/header" Target="header186.xml" /><Relationship Id="rId779" Type="http://schemas.openxmlformats.org/officeDocument/2006/relationships/footer" Target="footer186.xml" /><Relationship Id="rId78" Type="http://schemas.openxmlformats.org/officeDocument/2006/relationships/footer" Target="footer25.xml" /><Relationship Id="rId780" Type="http://schemas.openxmlformats.org/officeDocument/2006/relationships/hyperlink" Target="https://advance.lexis.com/api/document?collection=news&amp;id=urn:contentItem:6FJ1-G7T3-RRW7-13WR-00000-00&amp;context=1519360" TargetMode="External" /><Relationship Id="rId781" Type="http://schemas.openxmlformats.org/officeDocument/2006/relationships/hyperlink" Target="https://advance.lexis.com/api/document?collection=news&amp;id=urn:contentItem:6FJ1-G7T3-RRW7-13WR-00000-00&amp;context=1519360" TargetMode="External" /><Relationship Id="rId782" Type="http://schemas.openxmlformats.org/officeDocument/2006/relationships/hyperlink" Target="https://advance.lexis.com/api/document?collection=news&amp;id=urn:contentItem:6FJ1-G7T3-RRW7-13WR-00000-00&amp;context=1519360" TargetMode="External" /><Relationship Id="rId783" Type="http://schemas.openxmlformats.org/officeDocument/2006/relationships/header" Target="header187.xml" /><Relationship Id="rId784" Type="http://schemas.openxmlformats.org/officeDocument/2006/relationships/header" Target="header188.xml" /><Relationship Id="rId785" Type="http://schemas.openxmlformats.org/officeDocument/2006/relationships/footer" Target="footer187.xml" /><Relationship Id="rId786" Type="http://schemas.openxmlformats.org/officeDocument/2006/relationships/footer" Target="footer188.xml" /><Relationship Id="rId787" Type="http://schemas.openxmlformats.org/officeDocument/2006/relationships/header" Target="header189.xml" /><Relationship Id="rId788" Type="http://schemas.openxmlformats.org/officeDocument/2006/relationships/footer" Target="footer189.xml" /><Relationship Id="rId789" Type="http://schemas.openxmlformats.org/officeDocument/2006/relationships/hyperlink" Target="https://advance.lexis.com/api/document?collection=news&amp;id=urn:contentItem:6FCK-2NH3-RRKR-62YM-00000-00&amp;context=1519360" TargetMode="External" /><Relationship Id="rId79" Type="http://schemas.openxmlformats.org/officeDocument/2006/relationships/footer" Target="footer26.xml" /><Relationship Id="rId790" Type="http://schemas.openxmlformats.org/officeDocument/2006/relationships/hyperlink" Target="https://advance.lexis.com/api/document?collection=news&amp;id=urn:contentItem:6FCK-2NH3-RRKR-62YM-00000-00&amp;context=1519360" TargetMode="External" /><Relationship Id="rId791" Type="http://schemas.openxmlformats.org/officeDocument/2006/relationships/hyperlink" Target="https://advance.lexis.com/api/document?collection=news&amp;id=urn:contentItem:6FCK-2NH3-RRKR-62YM-00000-00&amp;context=1519360" TargetMode="External" /><Relationship Id="rId792" Type="http://schemas.openxmlformats.org/officeDocument/2006/relationships/hyperlink" Target="https://economictimes.indiatimes.com/news/international/global-trends/us-news-elon-musk-mars-humans-first-send-elon-musks-mother-to-mars-if-you-want-me-to-neil-degrasse-tysons-jab-at-spacex-ceo/articleshow/119259573.cms" TargetMode="External" /><Relationship Id="rId793" Type="http://schemas.openxmlformats.org/officeDocument/2006/relationships/hyperlink" Target="https://economictimes.indiatimes.com/news/international/global-trends/us-news-dogequest-elon-musk-tesla-this-website-exposed-personal-information-about-tesla-owners-amid-a-wave-of-attacks-check-details/articleshow/119255723.cms" TargetMode="External" /><Relationship Id="rId794" Type="http://schemas.openxmlformats.org/officeDocument/2006/relationships/header" Target="header190.xml" /><Relationship Id="rId795" Type="http://schemas.openxmlformats.org/officeDocument/2006/relationships/header" Target="header191.xml" /><Relationship Id="rId796" Type="http://schemas.openxmlformats.org/officeDocument/2006/relationships/footer" Target="footer190.xml" /><Relationship Id="rId797" Type="http://schemas.openxmlformats.org/officeDocument/2006/relationships/footer" Target="footer191.xml" /><Relationship Id="rId798" Type="http://schemas.openxmlformats.org/officeDocument/2006/relationships/header" Target="header192.xml" /><Relationship Id="rId799" Type="http://schemas.openxmlformats.org/officeDocument/2006/relationships/footer" Target="footer192.xml" /><Relationship Id="rId8" Type="http://schemas.openxmlformats.org/officeDocument/2006/relationships/footer" Target="footer2.xml" /><Relationship Id="rId80" Type="http://schemas.openxmlformats.org/officeDocument/2006/relationships/header" Target="header27.xml" /><Relationship Id="rId800" Type="http://schemas.openxmlformats.org/officeDocument/2006/relationships/hyperlink" Target="https://advance.lexis.com/api/document?collection=news&amp;id=urn:contentItem:6FBV-XCW3-RS9R-K3M1-00000-00&amp;context=1519360" TargetMode="External" /><Relationship Id="rId801" Type="http://schemas.openxmlformats.org/officeDocument/2006/relationships/hyperlink" Target="https://advance.lexis.com/api/document?collection=news&amp;id=urn:contentItem:6FBV-XCW3-RS9R-K3M1-00000-00&amp;context=1519360" TargetMode="External" /><Relationship Id="rId802" Type="http://schemas.openxmlformats.org/officeDocument/2006/relationships/hyperlink" Target="https://advance.lexis.com/api/document?collection=news&amp;id=urn:contentItem:6FBV-XCW3-RS9R-K3M1-00000-00&amp;context=1519360" TargetMode="External" /><Relationship Id="rId803" Type="http://schemas.openxmlformats.org/officeDocument/2006/relationships/hyperlink" Target="https://www.indiatoday.in/world/us-news/story/joe-biden-pardons-family-members-commutes-anothers-life-term-minutes-before-trump-oath-2667657-2025-01-20" TargetMode="External" /><Relationship Id="rId804" Type="http://schemas.openxmlformats.org/officeDocument/2006/relationships/hyperlink" Target="https://www.indiatoday.in/world/us-news/story/biden-commutes-sentences-2500-non-violent-offenders-largest-single-day-clemency-new-record-2666585-2025-01-18" TargetMode="External" /><Relationship Id="rId805" Type="http://schemas.openxmlformats.org/officeDocument/2006/relationships/hyperlink" Target="https://akm-img-a-in.tosshub.com/indiatoday/images/story/202503/president-donald-trump-has-voided-joe-bidens-last-minute-pardons--claiming-they-were-signed-by-an-a-173347154-16x9_0.png?VersionId=esjiQXS.39o2Bn7ou9kWzn.f7t7oVZK8?size=749:421" TargetMode="External" /><Relationship Id="rId806" Type="http://schemas.openxmlformats.org/officeDocument/2006/relationships/header" Target="header193.xml" /><Relationship Id="rId807" Type="http://schemas.openxmlformats.org/officeDocument/2006/relationships/header" Target="header194.xml" /><Relationship Id="rId808" Type="http://schemas.openxmlformats.org/officeDocument/2006/relationships/footer" Target="footer193.xml" /><Relationship Id="rId809" Type="http://schemas.openxmlformats.org/officeDocument/2006/relationships/footer" Target="footer194.xml" /><Relationship Id="rId81" Type="http://schemas.openxmlformats.org/officeDocument/2006/relationships/footer" Target="footer27.xml" /><Relationship Id="rId810" Type="http://schemas.openxmlformats.org/officeDocument/2006/relationships/header" Target="header195.xml" /><Relationship Id="rId811" Type="http://schemas.openxmlformats.org/officeDocument/2006/relationships/footer" Target="footer195.xml" /><Relationship Id="rId812" Type="http://schemas.openxmlformats.org/officeDocument/2006/relationships/hyperlink" Target="https://advance.lexis.com/api/document?collection=news&amp;id=urn:contentItem:6FD6-6TN3-RWM0-40KG-00000-00&amp;context=1519360" TargetMode="External" /><Relationship Id="rId813" Type="http://schemas.openxmlformats.org/officeDocument/2006/relationships/hyperlink" Target="https://advance.lexis.com/api/document?collection=news&amp;id=urn:contentItem:6FD6-6TN3-RWM0-40KG-00000-00&amp;context=1519360" TargetMode="External" /><Relationship Id="rId814" Type="http://schemas.openxmlformats.org/officeDocument/2006/relationships/hyperlink" Target="https://advance.lexis.com/api/document?collection=news&amp;id=urn:contentItem:6FD6-6TN3-RWM0-40KG-00000-00&amp;context=1519360" TargetMode="External" /><Relationship Id="rId815" Type="http://schemas.openxmlformats.org/officeDocument/2006/relationships/hyperlink" Target="mailto:jevalencia@sbgtv.com" TargetMode="External" /><Relationship Id="rId816" Type="http://schemas.openxmlformats.org/officeDocument/2006/relationships/header" Target="header196.xml" /><Relationship Id="rId817" Type="http://schemas.openxmlformats.org/officeDocument/2006/relationships/header" Target="header197.xml" /><Relationship Id="rId818" Type="http://schemas.openxmlformats.org/officeDocument/2006/relationships/footer" Target="footer196.xml" /><Relationship Id="rId819" Type="http://schemas.openxmlformats.org/officeDocument/2006/relationships/footer" Target="footer197.xml" /><Relationship Id="rId82" Type="http://schemas.openxmlformats.org/officeDocument/2006/relationships/hyperlink" Target="https://advance.lexis.com/api/document?collection=news&amp;id=urn:contentItem:6FCB-2N33-RRVF-1003-00000-00&amp;context=1519360" TargetMode="External" /><Relationship Id="rId820" Type="http://schemas.openxmlformats.org/officeDocument/2006/relationships/header" Target="header198.xml" /><Relationship Id="rId821" Type="http://schemas.openxmlformats.org/officeDocument/2006/relationships/footer" Target="footer198.xml" /><Relationship Id="rId822" Type="http://schemas.openxmlformats.org/officeDocument/2006/relationships/hyperlink" Target="https://advance.lexis.com/api/document?collection=news&amp;id=urn:contentItem:6FDH-PJT3-RTP5-S414-00000-00&amp;context=1519360" TargetMode="External" /><Relationship Id="rId823" Type="http://schemas.openxmlformats.org/officeDocument/2006/relationships/hyperlink" Target="https://advance.lexis.com/api/document?collection=news&amp;id=urn:contentItem:6FDH-PJT3-RTP5-S414-00000-00&amp;context=1519360" TargetMode="External" /><Relationship Id="rId824" Type="http://schemas.openxmlformats.org/officeDocument/2006/relationships/hyperlink" Target="https://advance.lexis.com/api/document?collection=news&amp;id=urn:contentItem:6FDH-PJT3-RTP5-S414-00000-00&amp;context=1519360" TargetMode="External" /><Relationship Id="rId825" Type="http://schemas.openxmlformats.org/officeDocument/2006/relationships/hyperlink" Target="https://www.usatoday.com/story/entertainment/music/2025/03/24/othello-denzel-washington-jake-gyllenhaal-review/82490987007/" TargetMode="External" /><Relationship Id="rId826" Type="http://schemas.openxmlformats.org/officeDocument/2006/relationships/hyperlink" Target="https://www.usatoday.com/story/life/books/2019/02/21/what-did-william-shakespeare-look-like/2941609002/" TargetMode="External" /><Relationship Id="rId827" Type="http://schemas.openxmlformats.org/officeDocument/2006/relationships/hyperlink" Target="https://www.usatoday.com/story/entertainment/movies/2024/11/12/denzel-washington-movie-black-panther-3-retiring/76218256007/" TargetMode="External" /><Relationship Id="rId828" Type="http://schemas.openxmlformats.org/officeDocument/2006/relationships/hyperlink" Target="https://www.usatoday.com/story/life/health-wellness/2024/10/07/jason-walsh-celebrity-trainer/75517743007/" TargetMode="External" /><Relationship Id="rId829" Type="http://schemas.openxmlformats.org/officeDocument/2006/relationships/hyperlink" Target="https://www.usatoday.com/story/entertainment/music/2025/03/24/othello-denzel-washington-jake-gyllenhaal-review/82490987007/" TargetMode="External" /><Relationship Id="rId83" Type="http://schemas.openxmlformats.org/officeDocument/2006/relationships/hyperlink" Target="https://advance.lexis.com/api/document?collection=news&amp;id=urn:contentItem:6FCB-2N33-RRVF-1003-00000-00&amp;context=1519360" TargetMode="External" /><Relationship Id="rId830" Type="http://schemas.openxmlformats.org/officeDocument/2006/relationships/hyperlink" Target="https://www.usatoday.com/story/entertainment/celebrities/2025/03/24/othello-premiere-photos-denzel-washington-jake-gyllenhaal/82641479007/" TargetMode="External" /><Relationship Id="rId831" Type="http://schemas.openxmlformats.org/officeDocument/2006/relationships/hyperlink" Target="https://www.usatoday.com/story/entertainment/celebrities/2025/03/24/othello-premiere-photos-denzel-washington-jake-gyllenhaal/82641479007/" TargetMode="External" /><Relationship Id="rId832" Type="http://schemas.openxmlformats.org/officeDocument/2006/relationships/hyperlink" Target="https://www.usatoday.com/story/entertainment/celebrities/2025/03/24/othello-premiere-photos-denzel-washington-jake-gyllenhaal/82641479007/" TargetMode="External" /><Relationship Id="rId833" Type="http://schemas.openxmlformats.org/officeDocument/2006/relationships/header" Target="header199.xml" /><Relationship Id="rId834" Type="http://schemas.openxmlformats.org/officeDocument/2006/relationships/header" Target="header200.xml" /><Relationship Id="rId835" Type="http://schemas.openxmlformats.org/officeDocument/2006/relationships/footer" Target="footer199.xml" /><Relationship Id="rId836" Type="http://schemas.openxmlformats.org/officeDocument/2006/relationships/footer" Target="footer200.xml" /><Relationship Id="rId837" Type="http://schemas.openxmlformats.org/officeDocument/2006/relationships/header" Target="header201.xml" /><Relationship Id="rId838" Type="http://schemas.openxmlformats.org/officeDocument/2006/relationships/footer" Target="footer201.xml" /><Relationship Id="rId839" Type="http://schemas.openxmlformats.org/officeDocument/2006/relationships/hyperlink" Target="https://advance.lexis.com/api/document?collection=news&amp;id=urn:contentItem:6DWW-BV43-RS3F-S1PW-00000-00&amp;context=1519360" TargetMode="External" /><Relationship Id="rId84" Type="http://schemas.openxmlformats.org/officeDocument/2006/relationships/image" Target="media/image3.png" /><Relationship Id="rId840" Type="http://schemas.openxmlformats.org/officeDocument/2006/relationships/hyperlink" Target="https://advance.lexis.com/api/document?collection=news&amp;id=urn:contentItem:6DWW-BV43-RS3F-S1PW-00000-00&amp;context=1519360" TargetMode="External" /><Relationship Id="rId841" Type="http://schemas.openxmlformats.org/officeDocument/2006/relationships/hyperlink" Target="https://advance.lexis.com/api/document?collection=news&amp;id=urn:contentItem:6DWW-BV43-RS3F-S1PW-00000-00&amp;context=1519360" TargetMode="External" /><Relationship Id="rId842" Type="http://schemas.openxmlformats.org/officeDocument/2006/relationships/hyperlink" Target="https://www.usatoday.com/news/politics/joe-biden/" TargetMode="External" /><Relationship Id="rId843" Type="http://schemas.openxmlformats.org/officeDocument/2006/relationships/hyperlink" Target="https://www.usatoday.com/news/politics/joe-biden/" TargetMode="External" /><Relationship Id="rId844" Type="http://schemas.openxmlformats.org/officeDocument/2006/relationships/hyperlink" Target="https://www.usatoday.com/story/news/politics/elections/2025/01/10/biden-deliver-farewell-address/77603636007/" TargetMode="External" /><Relationship Id="rId845" Type="http://schemas.openxmlformats.org/officeDocument/2006/relationships/hyperlink" Target="https://www.usatoday.com/news/politics/donald-trump/" TargetMode="External" /><Relationship Id="rId846" Type="http://schemas.openxmlformats.org/officeDocument/2006/relationships/hyperlink" Target="https://www.usatoday.com/story/news/politics/2025/01/13/biden-ai-chip-sale-curbs/77663159007/" TargetMode="External" /><Relationship Id="rId847" Type="http://schemas.openxmlformats.org/officeDocument/2006/relationships/hyperlink" Target="https://www.usatoday.com/story/news/politics/elections/2024/07/07/trump-presidency-viewed-more-favorably-poll-finds/74292329007/" TargetMode="External" /><Relationship Id="rId848" Type="http://schemas.openxmlformats.org/officeDocument/2006/relationships/hyperlink" Target="https://www.usatoday.com/story/news/politics/elections/2024/07/07/trump-presidency-viewed-more-favorably-poll-finds/74292329007/" TargetMode="External" /><Relationship Id="rId849" Type="http://schemas.openxmlformats.org/officeDocument/2006/relationships/hyperlink" Target="https://www.usatoday.com/story/news/politics/elections/2025/01/13/biden-foreign-policy-record-farewell-address/77602817007/" TargetMode="External" /><Relationship Id="rId85" Type="http://schemas.openxmlformats.org/officeDocument/2006/relationships/hyperlink" Target="https://www.newsweek.com/topic/joe-biden?utm_source=Synacor&amp;utm_medium=Attnet&amp;utm_campaign=Partnerships" TargetMode="External" /><Relationship Id="rId850" Type="http://schemas.openxmlformats.org/officeDocument/2006/relationships/hyperlink" Target="https://www.usatoday.com/story/news/politics/elections/2024/07/22/biden-drops-out-2024-race-timeline/74495115007/" TargetMode="External" /><Relationship Id="rId851" Type="http://schemas.openxmlformats.org/officeDocument/2006/relationships/hyperlink" Target="https://www.usatoday.com/news/politics/kamala-harris/" TargetMode="External" /><Relationship Id="rId852" Type="http://schemas.openxmlformats.org/officeDocument/2006/relationships/hyperlink" Target="https://www.whitehouse.gov/briefing-room/statements-releases/2025/01/10/president-joe-biden-to-deliver-farewell-address-to-the-nation/" TargetMode="External" /><Relationship Id="rId853" Type="http://schemas.openxmlformats.org/officeDocument/2006/relationships/hyperlink" Target="https://www.youtube.com/watch?v=wu3syLsXdHM" TargetMode="External" /><Relationship Id="rId854" Type="http://schemas.openxmlformats.org/officeDocument/2006/relationships/hyperlink" Target="mailto:fernando.cervantes@gannett.co" TargetMode="External" /><Relationship Id="rId855" Type="http://schemas.openxmlformats.org/officeDocument/2006/relationships/hyperlink" Target="https://www.usatoday.com/story/news/politics/2025/01/15/watch-joe-biden-farewell-address-livestream/77704193007/" TargetMode="External" /><Relationship Id="rId856" Type="http://schemas.openxmlformats.org/officeDocument/2006/relationships/hyperlink" Target="https://www.usatoday.com/story/news/politics/2025/01/15/watch-joe-biden-farewell-address-livestream/77704193007/" TargetMode="External" /><Relationship Id="rId857" Type="http://schemas.openxmlformats.org/officeDocument/2006/relationships/hyperlink" Target="https://www.usatoday.com/story/news/politics/2025/01/15/watch-joe-biden-farewell-address-livestream/77704193007/" TargetMode="External" /><Relationship Id="rId858" Type="http://schemas.openxmlformats.org/officeDocument/2006/relationships/header" Target="header202.xml" /><Relationship Id="rId859" Type="http://schemas.openxmlformats.org/officeDocument/2006/relationships/header" Target="header203.xml" /><Relationship Id="rId86" Type="http://schemas.openxmlformats.org/officeDocument/2006/relationships/hyperlink" Target="https://www.newsweek.com/jfk-files-declassified-kennedy-assassination-theories-2020615?utm_source=Synacor&amp;utm_medium=Attnet&amp;utm_campaign=Partnerships" TargetMode="External" /><Relationship Id="rId860" Type="http://schemas.openxmlformats.org/officeDocument/2006/relationships/footer" Target="footer202.xml" /><Relationship Id="rId861" Type="http://schemas.openxmlformats.org/officeDocument/2006/relationships/footer" Target="footer203.xml" /><Relationship Id="rId862" Type="http://schemas.openxmlformats.org/officeDocument/2006/relationships/header" Target="header204.xml" /><Relationship Id="rId863" Type="http://schemas.openxmlformats.org/officeDocument/2006/relationships/footer" Target="footer204.xml" /><Relationship Id="rId864" Type="http://schemas.openxmlformats.org/officeDocument/2006/relationships/hyperlink" Target="https://advance.lexis.com/api/document?collection=news&amp;id=urn:contentItem:6F20-M1M3-RRTH-R25P-00000-00&amp;context=1519360" TargetMode="External" /><Relationship Id="rId865" Type="http://schemas.openxmlformats.org/officeDocument/2006/relationships/hyperlink" Target="https://advance.lexis.com/api/document?collection=news&amp;id=urn:contentItem:6F20-M1M3-RRTH-R25P-00000-00&amp;context=1519360" TargetMode="External" /><Relationship Id="rId866" Type="http://schemas.openxmlformats.org/officeDocument/2006/relationships/image" Target="media/image13.png" /><Relationship Id="rId867" Type="http://schemas.openxmlformats.org/officeDocument/2006/relationships/hyperlink" Target="https://variety.com/2025/global/news/president-joe-biden-warns-big-tech-social-media-manipulation-final-address-elon-musk-donald-trump-1236275530/" TargetMode="External" /><Relationship Id="rId868" Type="http://schemas.openxmlformats.org/officeDocument/2006/relationships/hyperlink" Target="https://variety.com/2025/biz/news/hildy-gottlieb-caa-agent-retires-1236295732/" TargetMode="External" /><Relationship Id="rId869" Type="http://schemas.openxmlformats.org/officeDocument/2006/relationships/hyperlink" Target="https://variety.com/2025/tv/news/caa-katie-feeney-digital-influencer-sports-1236282067/" TargetMode="External" /><Relationship Id="rId87" Type="http://schemas.openxmlformats.org/officeDocument/2006/relationships/hyperlink" Target="https://www.newsweek.com/topic/twitter?utm_source=Synacor&amp;utm_medium=Attnet&amp;utm_campaign=Partnerships" TargetMode="External" /><Relationship Id="rId870" Type="http://schemas.openxmlformats.org/officeDocument/2006/relationships/hyperlink" Target="https://variety.com/2025/film/news/sundance-blknws-terms-conditions-pulled-from-lineup-1236281551/" TargetMode="External" /><Relationship Id="rId871" Type="http://schemas.openxmlformats.org/officeDocument/2006/relationships/header" Target="header205.xml" /><Relationship Id="rId872" Type="http://schemas.openxmlformats.org/officeDocument/2006/relationships/header" Target="header206.xml" /><Relationship Id="rId873" Type="http://schemas.openxmlformats.org/officeDocument/2006/relationships/footer" Target="footer205.xml" /><Relationship Id="rId874" Type="http://schemas.openxmlformats.org/officeDocument/2006/relationships/footer" Target="footer206.xml" /><Relationship Id="rId875" Type="http://schemas.openxmlformats.org/officeDocument/2006/relationships/header" Target="header207.xml" /><Relationship Id="rId876" Type="http://schemas.openxmlformats.org/officeDocument/2006/relationships/footer" Target="footer207.xml" /><Relationship Id="rId877" Type="http://schemas.openxmlformats.org/officeDocument/2006/relationships/hyperlink" Target="https://advance.lexis.com/api/document?collection=news&amp;id=urn:contentItem:6DX9-04G3-RVY9-F22R-00000-00&amp;context=1519360" TargetMode="External" /><Relationship Id="rId878" Type="http://schemas.openxmlformats.org/officeDocument/2006/relationships/hyperlink" Target="https://advance.lexis.com/api/document?collection=news&amp;id=urn:contentItem:6DX9-04G3-RVY9-F22R-00000-00&amp;context=1519360" TargetMode="External" /><Relationship Id="rId879" Type="http://schemas.openxmlformats.org/officeDocument/2006/relationships/hyperlink" Target="https://dailypost.ng/wp-content/uploads/2019/12/Nancy-Pelosi.jpeg" TargetMode="External" /><Relationship Id="rId88" Type="http://schemas.openxmlformats.org/officeDocument/2006/relationships/hyperlink" Target="https://www.newsweek.com/topic/newsmax?utm_source=Synacor&amp;utm_medium=Attnet&amp;utm_campaign=Partnerships" TargetMode="External" /><Relationship Id="rId880" Type="http://schemas.openxmlformats.org/officeDocument/2006/relationships/hyperlink" Target="https://dailypost.ng/2025/01/17/joe-biden-most-consequential-president-in-us-history-nancy-pelosi/" TargetMode="External" /><Relationship Id="rId881" Type="http://schemas.openxmlformats.org/officeDocument/2006/relationships/hyperlink" Target="https://dailypost.ng/2025/01/17/joe-biden-most-consequential-president-in-us-history-nancy-pelosi/" TargetMode="External" /><Relationship Id="rId882" Type="http://schemas.openxmlformats.org/officeDocument/2006/relationships/header" Target="header208.xml" /><Relationship Id="rId883" Type="http://schemas.openxmlformats.org/officeDocument/2006/relationships/header" Target="header209.xml" /><Relationship Id="rId884" Type="http://schemas.openxmlformats.org/officeDocument/2006/relationships/footer" Target="footer208.xml" /><Relationship Id="rId885" Type="http://schemas.openxmlformats.org/officeDocument/2006/relationships/footer" Target="footer209.xml" /><Relationship Id="rId886" Type="http://schemas.openxmlformats.org/officeDocument/2006/relationships/header" Target="header210.xml" /><Relationship Id="rId887" Type="http://schemas.openxmlformats.org/officeDocument/2006/relationships/footer" Target="footer210.xml" /><Relationship Id="rId888" Type="http://schemas.openxmlformats.org/officeDocument/2006/relationships/hyperlink" Target="https://advance.lexis.com/api/document?collection=news&amp;id=urn:contentItem:6DJY-S7D1-JBJ4-2046-00000-00&amp;context=1519360" TargetMode="External" /><Relationship Id="rId889" Type="http://schemas.openxmlformats.org/officeDocument/2006/relationships/hyperlink" Target="https://advance.lexis.com/api/document?collection=news&amp;id=urn:contentItem:6DJY-S7D1-JBJ4-2046-00000-00&amp;context=1519360" TargetMode="External" /><Relationship Id="rId89" Type="http://schemas.openxmlformats.org/officeDocument/2006/relationships/hyperlink" Target="https://www.newsweek.com/hunter-biden-associate-expose-receipts-president-tony-bobulinski-1869634?utm_source=Synacor&amp;utm_medium=Attnet&amp;utm_campaign=Partnerships" TargetMode="External" /><Relationship Id="rId890" Type="http://schemas.openxmlformats.org/officeDocument/2006/relationships/hyperlink" Target="https://advance.lexis.com/api/document?collection=news&amp;id=urn:contentItem:6DJY-S7D1-JBJ4-2046-00000-00&amp;context=1519360" TargetMode="External" /><Relationship Id="rId891" Type="http://schemas.openxmlformats.org/officeDocument/2006/relationships/header" Target="header211.xml" /><Relationship Id="rId892" Type="http://schemas.openxmlformats.org/officeDocument/2006/relationships/header" Target="header212.xml" /><Relationship Id="rId893" Type="http://schemas.openxmlformats.org/officeDocument/2006/relationships/footer" Target="footer211.xml" /><Relationship Id="rId894" Type="http://schemas.openxmlformats.org/officeDocument/2006/relationships/footer" Target="footer212.xml" /><Relationship Id="rId895" Type="http://schemas.openxmlformats.org/officeDocument/2006/relationships/header" Target="header213.xml" /><Relationship Id="rId896" Type="http://schemas.openxmlformats.org/officeDocument/2006/relationships/footer" Target="footer213.xml" /><Relationship Id="rId897" Type="http://schemas.openxmlformats.org/officeDocument/2006/relationships/hyperlink" Target="https://advance.lexis.com/api/document?collection=news&amp;id=urn:contentItem:6FK8-DCW3-RT3F-424H-00000-00&amp;context=1519360" TargetMode="External" /><Relationship Id="rId898" Type="http://schemas.openxmlformats.org/officeDocument/2006/relationships/hyperlink" Target="https://advance.lexis.com/api/document?collection=news&amp;id=urn:contentItem:6FK8-DCW3-RT3F-424H-00000-00&amp;context=1519360" TargetMode="External" /><Relationship Id="rId899" Type="http://schemas.openxmlformats.org/officeDocument/2006/relationships/hyperlink" Target="https://advance.lexis.com/api/document?collection=news&amp;id=urn:contentItem:6FK8-DCW3-RT3F-424H-00000-00&amp;context=1519360" TargetMode="External" /><Relationship Id="rId9" Type="http://schemas.openxmlformats.org/officeDocument/2006/relationships/header" Target="header3.xml" /><Relationship Id="rId90" Type="http://schemas.openxmlformats.org/officeDocument/2006/relationships/hyperlink" Target="https://www.newsweek.com/topic/fbi?utm_source=Synacor&amp;utm_medium=Attnet&amp;utm_campaign=Partnerships" TargetMode="External" /><Relationship Id="rId900" Type="http://schemas.openxmlformats.org/officeDocument/2006/relationships/hyperlink" Target="mailto:contentservices@htdigital.in" TargetMode="External" /><Relationship Id="rId901" Type="http://schemas.openxmlformats.org/officeDocument/2006/relationships/header" Target="header214.xml" /><Relationship Id="rId902" Type="http://schemas.openxmlformats.org/officeDocument/2006/relationships/header" Target="header215.xml" /><Relationship Id="rId903" Type="http://schemas.openxmlformats.org/officeDocument/2006/relationships/footer" Target="footer214.xml" /><Relationship Id="rId904" Type="http://schemas.openxmlformats.org/officeDocument/2006/relationships/footer" Target="footer215.xml" /><Relationship Id="rId905" Type="http://schemas.openxmlformats.org/officeDocument/2006/relationships/header" Target="header216.xml" /><Relationship Id="rId906" Type="http://schemas.openxmlformats.org/officeDocument/2006/relationships/footer" Target="footer216.xml" /><Relationship Id="rId907" Type="http://schemas.openxmlformats.org/officeDocument/2006/relationships/hyperlink" Target="https://advance.lexis.com/api/document?collection=news&amp;id=urn:contentItem:6DXY-JFN3-RSVK-P41N-00000-00&amp;context=1519360" TargetMode="External" /><Relationship Id="rId908" Type="http://schemas.openxmlformats.org/officeDocument/2006/relationships/hyperlink" Target="https://advance.lexis.com/api/document?collection=news&amp;id=urn:contentItem:6DXY-JFN3-RSVK-P41N-00000-00&amp;context=1519360" TargetMode="External" /><Relationship Id="rId909" Type="http://schemas.openxmlformats.org/officeDocument/2006/relationships/hyperlink" Target="http://floridapolitics.com/?utm_source=%5B%5BDELIVERY_RECIPIENT_CODE%5D%5D&amp;utm_medium=partner&amp;utm_campaign=newstex" TargetMode="External" /><Relationship Id="rId91" Type="http://schemas.openxmlformats.org/officeDocument/2006/relationships/hyperlink" Target="https://www.newsweek.com/topic/pam-bondi?utm_source=Synacor&amp;utm_medium=Attnet&amp;utm_campaign=Partnerships" TargetMode="External" /><Relationship Id="rId910" Type="http://schemas.openxmlformats.org/officeDocument/2006/relationships/hyperlink" Target="https://newstex.com/?utm_source=%5B%5BDELIVERY_RECIPIENT_CODE%5D%5D&amp;utm_medium=partner&amp;utm_campaign=Florida+Politics&amp;utm_id=10009352&amp;utm_content=FLPO-10009352-53823272268525213800236" TargetMode="External" /><Relationship Id="rId911" Type="http://schemas.openxmlformats.org/officeDocument/2006/relationships/hyperlink" Target="https://floridapolitics.com/archives/716557-joe-biden-pardons-anthony-fauci-liz-cheney/" TargetMode="External" /><Relationship Id="rId912" Type="http://schemas.openxmlformats.org/officeDocument/2006/relationships/hyperlink" Target="https://floridapolitics.com/archives/716557-joe-biden-pardons-anthony-fauci-liz-cheney/" TargetMode="External" /><Relationship Id="rId913" Type="http://schemas.openxmlformats.org/officeDocument/2006/relationships/hyperlink" Target="https://floridapolitics.com/" TargetMode="External" /><Relationship Id="rId914" Type="http://schemas.openxmlformats.org/officeDocument/2006/relationships/hyperlink" Target="https://floridapolitics.com/archives/716557-joe-biden-pardons-anthony-fauci-liz-cheney/" TargetMode="External" /><Relationship Id="rId915" Type="http://schemas.openxmlformats.org/officeDocument/2006/relationships/header" Target="header217.xml" /><Relationship Id="rId916" Type="http://schemas.openxmlformats.org/officeDocument/2006/relationships/header" Target="header218.xml" /><Relationship Id="rId917" Type="http://schemas.openxmlformats.org/officeDocument/2006/relationships/footer" Target="footer217.xml" /><Relationship Id="rId918" Type="http://schemas.openxmlformats.org/officeDocument/2006/relationships/footer" Target="footer218.xml" /><Relationship Id="rId919" Type="http://schemas.openxmlformats.org/officeDocument/2006/relationships/header" Target="header219.xml" /><Relationship Id="rId92" Type="http://schemas.openxmlformats.org/officeDocument/2006/relationships/hyperlink" Target="https://www.newsweek.com/topic/jeffrey-epstein?utm_source=Synacor&amp;utm_medium=Attnet&amp;utm_campaign=Partnerships" TargetMode="External" /><Relationship Id="rId920" Type="http://schemas.openxmlformats.org/officeDocument/2006/relationships/footer" Target="footer219.xml" /><Relationship Id="rId921" Type="http://schemas.openxmlformats.org/officeDocument/2006/relationships/hyperlink" Target="https://advance.lexis.com/api/document?collection=news&amp;id=urn:contentItem:6DXH-00V3-RTCV-F459-00000-00&amp;context=1519360" TargetMode="External" /><Relationship Id="rId922" Type="http://schemas.openxmlformats.org/officeDocument/2006/relationships/hyperlink" Target="https://advance.lexis.com/api/document?collection=news&amp;id=urn:contentItem:6DXH-00V3-RTCV-F459-00000-00&amp;context=1519360" TargetMode="External" /><Relationship Id="rId923" Type="http://schemas.openxmlformats.org/officeDocument/2006/relationships/header" Target="header220.xml" /><Relationship Id="rId924" Type="http://schemas.openxmlformats.org/officeDocument/2006/relationships/header" Target="header221.xml" /><Relationship Id="rId925" Type="http://schemas.openxmlformats.org/officeDocument/2006/relationships/footer" Target="footer220.xml" /><Relationship Id="rId926" Type="http://schemas.openxmlformats.org/officeDocument/2006/relationships/footer" Target="footer221.xml" /><Relationship Id="rId927" Type="http://schemas.openxmlformats.org/officeDocument/2006/relationships/header" Target="header222.xml" /><Relationship Id="rId928" Type="http://schemas.openxmlformats.org/officeDocument/2006/relationships/footer" Target="footer222.xml" /><Relationship Id="rId929" Type="http://schemas.openxmlformats.org/officeDocument/2006/relationships/hyperlink" Target="https://advance.lexis.com/api/document?collection=news&amp;id=urn:contentItem:6DY1-1H63-RTMS-J2H9-00000-00&amp;context=1519360" TargetMode="External" /><Relationship Id="rId93" Type="http://schemas.openxmlformats.org/officeDocument/2006/relationships/hyperlink" Target="https://www.newsweek.com/laura-loomer-americans-cant-trust-epstein-files-released-trumps-doj-2037542?utm_source=Synacor&amp;utm_medium=Attnet&amp;utm_campaign=Partnerships" TargetMode="External" /><Relationship Id="rId930" Type="http://schemas.openxmlformats.org/officeDocument/2006/relationships/hyperlink" Target="https://advance.lexis.com/api/document?collection=news&amp;id=urn:contentItem:6DY1-1H63-RTMS-J2H9-00000-00&amp;context=1519360" TargetMode="External" /><Relationship Id="rId931" Type="http://schemas.openxmlformats.org/officeDocument/2006/relationships/image" Target="media/image14.png" /><Relationship Id="rId932" Type="http://schemas.openxmlformats.org/officeDocument/2006/relationships/hyperlink" Target="https://www.colehaan.com/mens-originalgrand-remastered-wingtip-oxfords/C39597.html" TargetMode="External" /><Relationship Id="rId933" Type="http://schemas.openxmlformats.org/officeDocument/2006/relationships/hyperlink" Target="https://footwearnews.com/shoes/mens-footwear/joe-biden-shoes-cole-haan-oxfords-1203604092/" TargetMode="External" /><Relationship Id="rId934" Type="http://schemas.openxmlformats.org/officeDocument/2006/relationships/hyperlink" Target="https://www.colehaan.com/mens-zerogrand-remastered-wingtip-oxfords/196414488548.html" TargetMode="External" /><Relationship Id="rId935" Type="http://schemas.openxmlformats.org/officeDocument/2006/relationships/hyperlink" Target="https://footwearnews.com/shoes/sneaker-news/joe-biden-shoes-hoka-transport-sneakers-1203602745/" TargetMode="External" /><Relationship Id="rId936" Type="http://schemas.openxmlformats.org/officeDocument/2006/relationships/hyperlink" Target="https://footwearnews.com/gallery/trump-inauguration-2025-shoes-photos/" TargetMode="External" /><Relationship Id="rId937" Type="http://schemas.openxmlformats.org/officeDocument/2006/relationships/hyperlink" Target="https://footwearnews.com/gallery/trump-inauguration-2025-shoes-photos/" TargetMode="External" /><Relationship Id="rId938" Type="http://schemas.openxmlformats.org/officeDocument/2006/relationships/hyperlink" Target="https://footwearnews.com/gallery/trump-inauguration-2025-shoes-photos/" TargetMode="External" /><Relationship Id="rId939" Type="http://schemas.openxmlformats.org/officeDocument/2006/relationships/hyperlink" Target="https://footwearnews.com/gallery/trump-inauguration-2025-shoes-photos/" TargetMode="External" /><Relationship Id="rId94" Type="http://schemas.openxmlformats.org/officeDocument/2006/relationships/hyperlink" Target="https://d.newsweek.com/en/full/2610286/joe-biden.jpg" TargetMode="External" /><Relationship Id="rId940" Type="http://schemas.openxmlformats.org/officeDocument/2006/relationships/hyperlink" Target="https://footwearnews.com/fashion/celebrity-style/melania-trump-manolo-blahnk-pumps-jimmy-carter-funeral-1234755707/" TargetMode="External" /><Relationship Id="rId941" Type="http://schemas.openxmlformats.org/officeDocument/2006/relationships/hyperlink" Target="https://footwearnews.com/fashion/celebrity-style/jill-biden-dior-jadior-slingback-heels-jimmy-carter-funeral-1234755712/" TargetMode="External" /><Relationship Id="rId942" Type="http://schemas.openxmlformats.org/officeDocument/2006/relationships/hyperlink" Target="https://footwearnews.com/fashion/celebrity-style/jill-biden-dior-jadior-slingback-heels-jimmy-carter-funeral-1234755712/" TargetMode="External" /><Relationship Id="rId943" Type="http://schemas.openxmlformats.org/officeDocument/2006/relationships/hyperlink" Target="https://footwearnews.com/fashion/celebrity-style/jill-biden-dior-jadior-slingback-heels-jimmy-carter-funeral-1234755712/" TargetMode="External" /><Relationship Id="rId944" Type="http://schemas.openxmlformats.org/officeDocument/2006/relationships/header" Target="header223.xml" /><Relationship Id="rId945" Type="http://schemas.openxmlformats.org/officeDocument/2006/relationships/header" Target="header224.xml" /><Relationship Id="rId946" Type="http://schemas.openxmlformats.org/officeDocument/2006/relationships/footer" Target="footer223.xml" /><Relationship Id="rId947" Type="http://schemas.openxmlformats.org/officeDocument/2006/relationships/footer" Target="footer224.xml" /><Relationship Id="rId948" Type="http://schemas.openxmlformats.org/officeDocument/2006/relationships/header" Target="header225.xml" /><Relationship Id="rId949" Type="http://schemas.openxmlformats.org/officeDocument/2006/relationships/footer" Target="footer225.xml" /><Relationship Id="rId95" Type="http://schemas.openxmlformats.org/officeDocument/2006/relationships/header" Target="header28.xml" /><Relationship Id="rId950" Type="http://schemas.openxmlformats.org/officeDocument/2006/relationships/hyperlink" Target="https://advance.lexis.com/api/document?collection=news&amp;id=urn:contentItem:6F23-HN43-RS1H-Y3DP-00000-00&amp;context=1519360" TargetMode="External" /><Relationship Id="rId951" Type="http://schemas.openxmlformats.org/officeDocument/2006/relationships/hyperlink" Target="https://advance.lexis.com/api/document?collection=news&amp;id=urn:contentItem:6F23-HN43-RS1H-Y3DP-00000-00&amp;context=1519360" TargetMode="External" /><Relationship Id="rId952" Type="http://schemas.openxmlformats.org/officeDocument/2006/relationships/hyperlink" Target="https://advance.lexis.com/api/document?collection=news&amp;id=urn:contentItem:6F23-HN43-RS1H-Y3DP-00000-00&amp;context=1519360" TargetMode="External" /><Relationship Id="rId953" Type="http://schemas.openxmlformats.org/officeDocument/2006/relationships/hyperlink" Target="https://variety.com/2025/biz/news/joe-biden-caa-1236295853/" TargetMode="External" /><Relationship Id="rId954" Type="http://schemas.openxmlformats.org/officeDocument/2006/relationships/hyperlink" Target="https://t.co/1aMnADPoKm" TargetMode="External" /><Relationship Id="rId955" Type="http://schemas.openxmlformats.org/officeDocument/2006/relationships/hyperlink" Target="https://twitter.com/Variety/status/1886502271510352274?ref_src=twsrc%5Etfw" TargetMode="External" /><Relationship Id="rId956" Type="http://schemas.openxmlformats.org/officeDocument/2006/relationships/header" Target="header226.xml" /><Relationship Id="rId957" Type="http://schemas.openxmlformats.org/officeDocument/2006/relationships/header" Target="header227.xml" /><Relationship Id="rId958" Type="http://schemas.openxmlformats.org/officeDocument/2006/relationships/footer" Target="footer226.xml" /><Relationship Id="rId959" Type="http://schemas.openxmlformats.org/officeDocument/2006/relationships/footer" Target="footer227.xml" /><Relationship Id="rId96" Type="http://schemas.openxmlformats.org/officeDocument/2006/relationships/header" Target="header29.xml" /><Relationship Id="rId960" Type="http://schemas.openxmlformats.org/officeDocument/2006/relationships/header" Target="header228.xml" /><Relationship Id="rId961" Type="http://schemas.openxmlformats.org/officeDocument/2006/relationships/footer" Target="footer228.xml" /><Relationship Id="rId962" Type="http://schemas.openxmlformats.org/officeDocument/2006/relationships/hyperlink" Target="https://advance.lexis.com/api/document?collection=news&amp;id=urn:contentItem:6F31-5PD3-RSCY-12Y4-00000-00&amp;context=1519360" TargetMode="External" /><Relationship Id="rId963" Type="http://schemas.openxmlformats.org/officeDocument/2006/relationships/hyperlink" Target="https://advance.lexis.com/api/document?collection=news&amp;id=urn:contentItem:6F31-5PD3-RSCY-12Y4-00000-00&amp;context=1519360" TargetMode="External" /><Relationship Id="rId964" Type="http://schemas.openxmlformats.org/officeDocument/2006/relationships/hyperlink" Target="https://advance.lexis.com/api/document?collection=news&amp;id=urn:contentItem:6F31-5PD3-RSCY-12Y4-00000-00&amp;context=1519360" TargetMode="External" /><Relationship Id="rId965" Type="http://schemas.openxmlformats.org/officeDocument/2006/relationships/hyperlink" Target="http://floridapolitics.com/?utm_source=%5B%5BDELIVERY_RECIPIENT_CODE%5D%5D&amp;utm_medium=partner&amp;utm_campaign=newstex" TargetMode="External" /><Relationship Id="rId966" Type="http://schemas.openxmlformats.org/officeDocument/2006/relationships/hyperlink" Target="https://newstex.com/?utm_source=%5B%5BDELIVERY_RECIPIENT_CODE%5D%5D&amp;utm_medium=partner&amp;utm_campaign=Florida+Politics&amp;utm_id=10009352&amp;utm_content=FLPO-10009352-53988062266025209900139" TargetMode="External" /><Relationship Id="rId967" Type="http://schemas.openxmlformats.org/officeDocument/2006/relationships/hyperlink" Target="http://moody.senate.gov/" TargetMode="External" /><Relationship Id="rId968" Type="http://schemas.openxmlformats.org/officeDocument/2006/relationships/hyperlink" Target="http://foxnews.com/" TargetMode="External" /><Relationship Id="rId969" Type="http://schemas.openxmlformats.org/officeDocument/2006/relationships/hyperlink" Target="https://truthsocial.com/@realDonaldTrump/posts/113965169045323865" TargetMode="External" /><Relationship Id="rId97" Type="http://schemas.openxmlformats.org/officeDocument/2006/relationships/footer" Target="footer28.xml" /><Relationship Id="rId970" Type="http://schemas.openxmlformats.org/officeDocument/2006/relationships/hyperlink" Target="https://floridapolitics.com/archives/720079-ashley-moody-not-surprised-joe-bidens-security-clearance-got-yanked/" TargetMode="External" /><Relationship Id="rId971" Type="http://schemas.openxmlformats.org/officeDocument/2006/relationships/hyperlink" Target="https://floridapolitics.com/archives/720079-ashley-moody-not-surprised-joe-bidens-security-clearance-got-yanked/" TargetMode="External" /><Relationship Id="rId972" Type="http://schemas.openxmlformats.org/officeDocument/2006/relationships/hyperlink" Target="https://floridapolitics.com/archives/720079-ashley-moody-not-surprised-joe-bidens-security-clearance-got-yanked/" TargetMode="External" /><Relationship Id="rId973" Type="http://schemas.openxmlformats.org/officeDocument/2006/relationships/hyperlink" Target="https://floridapolitics.com/" TargetMode="External" /><Relationship Id="rId974" Type="http://schemas.openxmlformats.org/officeDocument/2006/relationships/hyperlink" Target="https://floridapolitics.com/archives/720079-ashley-moody-not-surprised-joe-bidens-security-clearance-got-yanked/" TargetMode="External" /><Relationship Id="rId975" Type="http://schemas.openxmlformats.org/officeDocument/2006/relationships/header" Target="header229.xml" /><Relationship Id="rId976" Type="http://schemas.openxmlformats.org/officeDocument/2006/relationships/header" Target="header230.xml" /><Relationship Id="rId977" Type="http://schemas.openxmlformats.org/officeDocument/2006/relationships/footer" Target="footer229.xml" /><Relationship Id="rId978" Type="http://schemas.openxmlformats.org/officeDocument/2006/relationships/footer" Target="footer230.xml" /><Relationship Id="rId979" Type="http://schemas.openxmlformats.org/officeDocument/2006/relationships/header" Target="header231.xml" /><Relationship Id="rId98" Type="http://schemas.openxmlformats.org/officeDocument/2006/relationships/footer" Target="footer29.xml" /><Relationship Id="rId980" Type="http://schemas.openxmlformats.org/officeDocument/2006/relationships/footer" Target="footer231.xml" /><Relationship Id="rId981" Type="http://schemas.openxmlformats.org/officeDocument/2006/relationships/hyperlink" Target="https://advance.lexis.com/api/document?collection=news&amp;id=urn:contentItem:6DJG-TSP1-DY47-5007-00000-00&amp;context=1519360" TargetMode="External" /><Relationship Id="rId982" Type="http://schemas.openxmlformats.org/officeDocument/2006/relationships/hyperlink" Target="https://advance.lexis.com/api/document?collection=news&amp;id=urn:contentItem:6DJG-TSP1-DY47-5007-00000-00&amp;context=1519360" TargetMode="External" /><Relationship Id="rId983" Type="http://schemas.openxmlformats.org/officeDocument/2006/relationships/image" Target="media/image15.png" /><Relationship Id="rId984" Type="http://schemas.openxmlformats.org/officeDocument/2006/relationships/header" Target="header232.xml" /><Relationship Id="rId985" Type="http://schemas.openxmlformats.org/officeDocument/2006/relationships/header" Target="header233.xml" /><Relationship Id="rId986" Type="http://schemas.openxmlformats.org/officeDocument/2006/relationships/footer" Target="footer232.xml" /><Relationship Id="rId987" Type="http://schemas.openxmlformats.org/officeDocument/2006/relationships/footer" Target="footer233.xml" /><Relationship Id="rId988" Type="http://schemas.openxmlformats.org/officeDocument/2006/relationships/header" Target="header234.xml" /><Relationship Id="rId989" Type="http://schemas.openxmlformats.org/officeDocument/2006/relationships/footer" Target="footer234.xml" /><Relationship Id="rId99" Type="http://schemas.openxmlformats.org/officeDocument/2006/relationships/header" Target="header30.xml" /><Relationship Id="rId990" Type="http://schemas.openxmlformats.org/officeDocument/2006/relationships/hyperlink" Target="https://advance.lexis.com/api/document?collection=news&amp;id=urn:contentItem:6CJR-9M71-JCF0-K17S-00000-00&amp;context=1519360" TargetMode="External" /><Relationship Id="rId991" Type="http://schemas.openxmlformats.org/officeDocument/2006/relationships/header" Target="header235.xml" /><Relationship Id="rId992" Type="http://schemas.openxmlformats.org/officeDocument/2006/relationships/header" Target="header236.xml" /><Relationship Id="rId993" Type="http://schemas.openxmlformats.org/officeDocument/2006/relationships/footer" Target="footer235.xml" /><Relationship Id="rId994" Type="http://schemas.openxmlformats.org/officeDocument/2006/relationships/footer" Target="footer236.xml" /><Relationship Id="rId995" Type="http://schemas.openxmlformats.org/officeDocument/2006/relationships/header" Target="header237.xml" /><Relationship Id="rId996" Type="http://schemas.openxmlformats.org/officeDocument/2006/relationships/footer" Target="footer237.xml" /><Relationship Id="rId997" Type="http://schemas.openxmlformats.org/officeDocument/2006/relationships/hyperlink" Target="https://advance.lexis.com/api/document?collection=news&amp;id=urn:contentItem:6F6S-TWF3-RW27-T3V9-00000-00&amp;context=1519360" TargetMode="External" /><Relationship Id="rId998" Type="http://schemas.openxmlformats.org/officeDocument/2006/relationships/hyperlink" Target="https://advance.lexis.com/api/document?collection=news&amp;id=urn:contentItem:6F6S-TWF3-RW27-T3V9-00000-00&amp;context=1519360" TargetMode="External" /><Relationship Id="rId999" Type="http://schemas.openxmlformats.org/officeDocument/2006/relationships/hyperlink" Target="https://advance.lexis.com/api/document?collection=news&amp;id=urn:contentItem:6F6S-TWF3-RW27-T3V9-00000-00&amp;context=1519360"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250855021</vt:lpwstr>
  </property>
  <property fmtid="{D5CDD505-2E9C-101B-9397-08002B2CF9AE}" pid="3" name="LADocCount">
    <vt:i4>151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6">
    <vt:lpwstr>Doc::urn:hlct:16|contextualFeaturePermID::1519360</vt:lpwstr>
  </property>
  <property fmtid="{D5CDD505-2E9C-101B-9397-08002B2CF9AE}" pid="63" name="LADocumentID:17">
    <vt:lpwstr>Doc::urn:hlct:16|contextualFeaturePermID::1519360</vt:lpwstr>
  </property>
  <property fmtid="{D5CDD505-2E9C-101B-9397-08002B2CF9AE}" pid="64" name="LADocumentID:18">
    <vt:lpwstr>Doc::urn:hlct:16|contextualFeaturePermID::1519360</vt:lpwstr>
  </property>
  <property fmtid="{D5CDD505-2E9C-101B-9397-08002B2CF9AE}" pid="65" name="LADocumentID:19">
    <vt:lpwstr>Doc::urn:hlct:16|contextualFeaturePermID::1519360</vt:lpwstr>
  </property>
  <property fmtid="{D5CDD505-2E9C-101B-9397-08002B2CF9AE}" pid="66" name="LADocumentID:2">
    <vt:lpwstr>Doc::urn:hlct:16|contextualFeaturePermID::1519360</vt:lpwstr>
  </property>
  <property fmtid="{D5CDD505-2E9C-101B-9397-08002B2CF9AE}" pid="67" name="LADocumentID:20">
    <vt:lpwstr>Doc::urn:hlct:16|contextualFeaturePermID::1519360</vt:lpwstr>
  </property>
  <property fmtid="{D5CDD505-2E9C-101B-9397-08002B2CF9AE}" pid="68" name="LADocumentID:21">
    <vt:lpwstr>Doc::urn:hlct:16|contextualFeaturePermID::1519360</vt:lpwstr>
  </property>
  <property fmtid="{D5CDD505-2E9C-101B-9397-08002B2CF9AE}" pid="69" name="LADocumentID:22">
    <vt:lpwstr>Doc::urn:hlct:16|contextualFeaturePermID::1519360</vt:lpwstr>
  </property>
  <property fmtid="{D5CDD505-2E9C-101B-9397-08002B2CF9AE}" pid="70" name="LADocumentID:23">
    <vt:lpwstr>Doc::urn:hlct:16|contextualFeaturePermID::1519360</vt:lpwstr>
  </property>
  <property fmtid="{D5CDD505-2E9C-101B-9397-08002B2CF9AE}" pid="71" name="LADocumentID:24">
    <vt:lpwstr>Doc::urn:hlct:16|contextualFeaturePermID::1519360</vt:lpwstr>
  </property>
  <property fmtid="{D5CDD505-2E9C-101B-9397-08002B2CF9AE}" pid="72" name="LADocumentID:25">
    <vt:lpwstr>Doc::urn:hlct:16|contextualFeaturePermID::1519360</vt:lpwstr>
  </property>
  <property fmtid="{D5CDD505-2E9C-101B-9397-08002B2CF9AE}" pid="73" name="LADocumentID:26">
    <vt:lpwstr>Doc::urn:hlct:16|contextualFeaturePermID::1519360</vt:lpwstr>
  </property>
  <property fmtid="{D5CDD505-2E9C-101B-9397-08002B2CF9AE}" pid="74" name="LADocumentID:27">
    <vt:lpwstr>Doc::urn:hlct:16|contextualFeaturePermID::1519360</vt:lpwstr>
  </property>
  <property fmtid="{D5CDD505-2E9C-101B-9397-08002B2CF9AE}" pid="75" name="LADocumentID:28">
    <vt:lpwstr>Doc::urn:hlct:16|contextualFeaturePermID::1519360</vt:lpwstr>
  </property>
  <property fmtid="{D5CDD505-2E9C-101B-9397-08002B2CF9AE}" pid="76" name="LADocumentID:29">
    <vt:lpwstr>Doc::urn:hlct:16|contextualFeaturePermID::1519360</vt:lpwstr>
  </property>
  <property fmtid="{D5CDD505-2E9C-101B-9397-08002B2CF9AE}" pid="77" name="LADocumentID:3">
    <vt:lpwstr>Doc::urn:hlct:16|contextualFeaturePermID::1519360</vt:lpwstr>
  </property>
  <property fmtid="{D5CDD505-2E9C-101B-9397-08002B2CF9AE}" pid="78" name="LADocumentID:30">
    <vt:lpwstr>Doc::urn:hlct:16|contextualFeaturePermID::1519360</vt:lpwstr>
  </property>
  <property fmtid="{D5CDD505-2E9C-101B-9397-08002B2CF9AE}" pid="79" name="LADocumentID:31">
    <vt:lpwstr>Doc::urn:hlct:16|contextualFeaturePermID::1519360</vt:lpwstr>
  </property>
  <property fmtid="{D5CDD505-2E9C-101B-9397-08002B2CF9AE}" pid="80" name="LADocumentID:32">
    <vt:lpwstr>Doc::urn:hlct:16|contextualFeaturePermID::1519360</vt:lpwstr>
  </property>
  <property fmtid="{D5CDD505-2E9C-101B-9397-08002B2CF9AE}" pid="81" name="LADocumentID:33">
    <vt:lpwstr>Doc::urn:hlct:16|contextualFeaturePermID::1519360</vt:lpwstr>
  </property>
  <property fmtid="{D5CDD505-2E9C-101B-9397-08002B2CF9AE}" pid="82" name="LADocumentID:34">
    <vt:lpwstr>Doc::urn:hlct:16|contextualFeaturePermID::1519360</vt:lpwstr>
  </property>
  <property fmtid="{D5CDD505-2E9C-101B-9397-08002B2CF9AE}" pid="83" name="LADocumentID:35">
    <vt:lpwstr>Doc::urn:hlct:16|contextualFeaturePermID::1519360</vt:lpwstr>
  </property>
  <property fmtid="{D5CDD505-2E9C-101B-9397-08002B2CF9AE}" pid="84" name="LADocumentID:36">
    <vt:lpwstr>Doc::urn:hlct:16|contextualFeaturePermID::1519360</vt:lpwstr>
  </property>
  <property fmtid="{D5CDD505-2E9C-101B-9397-08002B2CF9AE}" pid="85" name="LADocumentID:37">
    <vt:lpwstr>Doc::urn:hlct:16|contextualFeaturePermID::1519360</vt:lpwstr>
  </property>
  <property fmtid="{D5CDD505-2E9C-101B-9397-08002B2CF9AE}" pid="86" name="LADocumentID:38">
    <vt:lpwstr>Doc::urn:hlct:16|contextualFeaturePermID::1519360</vt:lpwstr>
  </property>
  <property fmtid="{D5CDD505-2E9C-101B-9397-08002B2CF9AE}" pid="87" name="LADocumentID:39">
    <vt:lpwstr>Doc::urn:hlct:16|contextualFeaturePermID::1519360</vt:lpwstr>
  </property>
  <property fmtid="{D5CDD505-2E9C-101B-9397-08002B2CF9AE}" pid="88" name="LADocumentID:4">
    <vt:lpwstr>Doc::urn:hlct:16|contextualFeaturePermID::1519360</vt:lpwstr>
  </property>
  <property fmtid="{D5CDD505-2E9C-101B-9397-08002B2CF9AE}" pid="89" name="LADocumentID:40">
    <vt:lpwstr>Doc::urn:hlct:16|contextualFeaturePermID::1519360</vt:lpwstr>
  </property>
  <property fmtid="{D5CDD505-2E9C-101B-9397-08002B2CF9AE}" pid="90" name="LADocumentID:41">
    <vt:lpwstr>Doc::urn:hlct:16|contextualFeaturePermID::1519360</vt:lpwstr>
  </property>
  <property fmtid="{D5CDD505-2E9C-101B-9397-08002B2CF9AE}" pid="91" name="LADocumentID:42">
    <vt:lpwstr>Doc::urn:hlct:16|contextualFeaturePermID::1519360</vt:lpwstr>
  </property>
  <property fmtid="{D5CDD505-2E9C-101B-9397-08002B2CF9AE}" pid="92" name="LADocumentID:43">
    <vt:lpwstr>Doc::urn:hlct:16|contextualFeaturePermID::1519360</vt:lpwstr>
  </property>
  <property fmtid="{D5CDD505-2E9C-101B-9397-08002B2CF9AE}" pid="93" name="LADocumentID:44">
    <vt:lpwstr>Doc::urn:hlct:16|contextualFeaturePermID::1519360</vt:lpwstr>
  </property>
  <property fmtid="{D5CDD505-2E9C-101B-9397-08002B2CF9AE}" pid="94" name="LADocumentID:45">
    <vt:lpwstr>Doc::urn:hlct:16|contextualFeaturePermID::1519360</vt:lpwstr>
  </property>
  <property fmtid="{D5CDD505-2E9C-101B-9397-08002B2CF9AE}" pid="95" name="LADocumentID:46">
    <vt:lpwstr>Doc::urn:hlct:16|contextualFeaturePermID::1519360</vt:lpwstr>
  </property>
  <property fmtid="{D5CDD505-2E9C-101B-9397-08002B2CF9AE}" pid="96" name="LADocumentID:47">
    <vt:lpwstr>Doc::urn:hlct:16|contextualFeaturePermID::1519360</vt:lpwstr>
  </property>
  <property fmtid="{D5CDD505-2E9C-101B-9397-08002B2CF9AE}" pid="97" name="LADocumentID:48">
    <vt:lpwstr>Doc::urn:hlct:16|contextualFeaturePermID::1519360</vt:lpwstr>
  </property>
  <property fmtid="{D5CDD505-2E9C-101B-9397-08002B2CF9AE}" pid="98" name="LADocumentID:49">
    <vt:lpwstr>Doc::urn:hlct:16|contextualFeaturePermID::1519360</vt:lpwstr>
  </property>
  <property fmtid="{D5CDD505-2E9C-101B-9397-08002B2CF9AE}" pid="99" name="LADocumentID:5">
    <vt:lpwstr>Doc::urn:hlct:16|contextualFeaturePermID::1519360</vt:lpwstr>
  </property>
  <property fmtid="{D5CDD505-2E9C-101B-9397-08002B2CF9AE}" pid="100" name="LADocumentID:50">
    <vt:lpwstr>Doc::urn:hlct:16|contextualFeaturePermID::1519360</vt:lpwstr>
  </property>
  <property fmtid="{D5CDD505-2E9C-101B-9397-08002B2CF9AE}" pid="101" name="LADocumentID:51">
    <vt:lpwstr>Doc::urn:hlct:16|contextualFeaturePermID::1519360</vt:lpwstr>
  </property>
  <property fmtid="{D5CDD505-2E9C-101B-9397-08002B2CF9AE}" pid="102" name="LADocumentID:52">
    <vt:lpwstr>Doc::urn:hlct:16|contextualFeaturePermID::1519360</vt:lpwstr>
  </property>
  <property fmtid="{D5CDD505-2E9C-101B-9397-08002B2CF9AE}" pid="103" name="LADocumentID:53">
    <vt:lpwstr>Doc::urn:hlct:16|contextualFeaturePermID::1519360</vt:lpwstr>
  </property>
  <property fmtid="{D5CDD505-2E9C-101B-9397-08002B2CF9AE}" pid="104" name="LADocumentID:54">
    <vt:lpwstr>Doc::urn:hlct:16|contextualFeaturePermID::1519360</vt:lpwstr>
  </property>
  <property fmtid="{D5CDD505-2E9C-101B-9397-08002B2CF9AE}" pid="105" name="LADocumentID:55">
    <vt:lpwstr>Doc::urn:hlct:16|contextualFeaturePermID::1519360</vt:lpwstr>
  </property>
  <property fmtid="{D5CDD505-2E9C-101B-9397-08002B2CF9AE}" pid="106" name="LADocumentID:56">
    <vt:lpwstr>Doc::urn:hlct:16|contextualFeaturePermID::1519360</vt:lpwstr>
  </property>
  <property fmtid="{D5CDD505-2E9C-101B-9397-08002B2CF9AE}" pid="107" name="LADocumentID:57">
    <vt:lpwstr>Doc::urn:hlct:16|contextualFeaturePermID::1519360</vt:lpwstr>
  </property>
  <property fmtid="{D5CDD505-2E9C-101B-9397-08002B2CF9AE}" pid="108" name="LADocumentID:58">
    <vt:lpwstr>Doc::urn:hlct:16|contextualFeaturePermID::1519360</vt:lpwstr>
  </property>
  <property fmtid="{D5CDD505-2E9C-101B-9397-08002B2CF9AE}" pid="109" name="LADocumentID:59">
    <vt:lpwstr>Doc::urn:hlct:16|contextualFeaturePermID::1519360</vt:lpwstr>
  </property>
  <property fmtid="{D5CDD505-2E9C-101B-9397-08002B2CF9AE}" pid="110" name="LADocumentID:6">
    <vt:lpwstr>Doc::urn:hlct:16|contextualFeaturePermID::1519360</vt:lpwstr>
  </property>
  <property fmtid="{D5CDD505-2E9C-101B-9397-08002B2CF9AE}" pid="111" name="LADocumentID:60">
    <vt:lpwstr>Doc::urn:hlct:16|contextualFeaturePermID::1519360</vt:lpwstr>
  </property>
  <property fmtid="{D5CDD505-2E9C-101B-9397-08002B2CF9AE}" pid="112" name="LADocumentID:61">
    <vt:lpwstr>Doc::urn:hlct:16|contextualFeaturePermID::1519360</vt:lpwstr>
  </property>
  <property fmtid="{D5CDD505-2E9C-101B-9397-08002B2CF9AE}" pid="113" name="LADocumentID:62">
    <vt:lpwstr>Doc::urn:hlct:16|contextualFeaturePermID::1519360</vt:lpwstr>
  </property>
  <property fmtid="{D5CDD505-2E9C-101B-9397-08002B2CF9AE}" pid="114" name="LADocumentID:63">
    <vt:lpwstr>Doc::urn:hlct:16|contextualFeaturePermID::1519360</vt:lpwstr>
  </property>
  <property fmtid="{D5CDD505-2E9C-101B-9397-08002B2CF9AE}" pid="115" name="LADocumentID:64">
    <vt:lpwstr>Doc::urn:hlct:16|contextualFeaturePermID::1519360</vt:lpwstr>
  </property>
  <property fmtid="{D5CDD505-2E9C-101B-9397-08002B2CF9AE}" pid="116" name="LADocumentID:65">
    <vt:lpwstr>Doc::urn:hlct:16|contextualFeaturePermID::1519360</vt:lpwstr>
  </property>
  <property fmtid="{D5CDD505-2E9C-101B-9397-08002B2CF9AE}" pid="117" name="LADocumentID:66">
    <vt:lpwstr>Doc::urn:hlct:16|contextualFeaturePermID::1519360</vt:lpwstr>
  </property>
  <property fmtid="{D5CDD505-2E9C-101B-9397-08002B2CF9AE}" pid="118" name="LADocumentID:67">
    <vt:lpwstr>Doc::urn:hlct:16|contextualFeaturePermID::1519360</vt:lpwstr>
  </property>
  <property fmtid="{D5CDD505-2E9C-101B-9397-08002B2CF9AE}" pid="119" name="LADocumentID:68">
    <vt:lpwstr>Doc::urn:hlct:16|contextualFeaturePermID::1519360</vt:lpwstr>
  </property>
  <property fmtid="{D5CDD505-2E9C-101B-9397-08002B2CF9AE}" pid="120" name="LADocumentID:69">
    <vt:lpwstr>Doc::urn:hlct:16|contextualFeaturePermID::1519360</vt:lpwstr>
  </property>
  <property fmtid="{D5CDD505-2E9C-101B-9397-08002B2CF9AE}" pid="121" name="LADocumentID:7">
    <vt:lpwstr>Doc::urn:hlct:16|contextualFeaturePermID::1519360</vt:lpwstr>
  </property>
  <property fmtid="{D5CDD505-2E9C-101B-9397-08002B2CF9AE}" pid="122" name="LADocumentID:70">
    <vt:lpwstr>Doc::urn:hlct:16|contextualFeaturePermID::1519360</vt:lpwstr>
  </property>
  <property fmtid="{D5CDD505-2E9C-101B-9397-08002B2CF9AE}" pid="123" name="LADocumentID:71">
    <vt:lpwstr>Doc::urn:hlct:16|contextualFeaturePermID::1519360</vt:lpwstr>
  </property>
  <property fmtid="{D5CDD505-2E9C-101B-9397-08002B2CF9AE}" pid="124" name="LADocumentID:72">
    <vt:lpwstr>Doc::urn:hlct:16|contextualFeaturePermID::1519360</vt:lpwstr>
  </property>
  <property fmtid="{D5CDD505-2E9C-101B-9397-08002B2CF9AE}" pid="125" name="LADocumentID:73">
    <vt:lpwstr>Doc::urn:hlct:16|contextualFeaturePermID::1519360</vt:lpwstr>
  </property>
  <property fmtid="{D5CDD505-2E9C-101B-9397-08002B2CF9AE}" pid="126" name="LADocumentID:74">
    <vt:lpwstr>Doc::urn:hlct:16|contextualFeaturePermID::1519360</vt:lpwstr>
  </property>
  <property fmtid="{D5CDD505-2E9C-101B-9397-08002B2CF9AE}" pid="127" name="LADocumentID:75">
    <vt:lpwstr>Doc::urn:hlct:16|contextualFeaturePermID::1519360</vt:lpwstr>
  </property>
  <property fmtid="{D5CDD505-2E9C-101B-9397-08002B2CF9AE}" pid="128" name="LADocumentID:76">
    <vt:lpwstr>Doc::urn:hlct:16|contextualFeaturePermID::1519360</vt:lpwstr>
  </property>
  <property fmtid="{D5CDD505-2E9C-101B-9397-08002B2CF9AE}" pid="129" name="LADocumentID:77">
    <vt:lpwstr>Doc::urn:hlct:16|contextualFeaturePermID::1519360</vt:lpwstr>
  </property>
  <property fmtid="{D5CDD505-2E9C-101B-9397-08002B2CF9AE}" pid="130" name="LADocumentID:78">
    <vt:lpwstr>Doc::urn:hlct:16|contextualFeaturePermID::1519360</vt:lpwstr>
  </property>
  <property fmtid="{D5CDD505-2E9C-101B-9397-08002B2CF9AE}" pid="131" name="LADocumentID:79">
    <vt:lpwstr>Doc::urn:hlct:16|contextualFeaturePermID::1519360</vt:lpwstr>
  </property>
  <property fmtid="{D5CDD505-2E9C-101B-9397-08002B2CF9AE}" pid="132" name="LADocumentID:8">
    <vt:lpwstr>Doc::urn:hlct:16|contextualFeaturePermID::1519360</vt:lpwstr>
  </property>
  <property fmtid="{D5CDD505-2E9C-101B-9397-08002B2CF9AE}" pid="133" name="LADocumentID:80">
    <vt:lpwstr>Doc::urn:hlct:16|contextualFeaturePermID::1519360</vt:lpwstr>
  </property>
  <property fmtid="{D5CDD505-2E9C-101B-9397-08002B2CF9AE}" pid="134" name="LADocumentID:81">
    <vt:lpwstr>Doc::urn:hlct:16|contextualFeaturePermID::1519360</vt:lpwstr>
  </property>
  <property fmtid="{D5CDD505-2E9C-101B-9397-08002B2CF9AE}" pid="135" name="LADocumentID:82">
    <vt:lpwstr>Doc::urn:hlct:16|contextualFeaturePermID::1519360</vt:lpwstr>
  </property>
  <property fmtid="{D5CDD505-2E9C-101B-9397-08002B2CF9AE}" pid="136" name="LADocumentID:83">
    <vt:lpwstr>Doc::urn:hlct:16|contextualFeaturePermID::1519360</vt:lpwstr>
  </property>
  <property fmtid="{D5CDD505-2E9C-101B-9397-08002B2CF9AE}" pid="137" name="LADocumentID:84">
    <vt:lpwstr>Doc::urn:hlct:16|contextualFeaturePermID::1519360</vt:lpwstr>
  </property>
  <property fmtid="{D5CDD505-2E9C-101B-9397-08002B2CF9AE}" pid="138" name="LADocumentID:85">
    <vt:lpwstr>Doc::urn:hlct:16|contextualFeaturePermID::1519360</vt:lpwstr>
  </property>
  <property fmtid="{D5CDD505-2E9C-101B-9397-08002B2CF9AE}" pid="139" name="LADocumentID:86">
    <vt:lpwstr>Doc::urn:hlct:16|contextualFeaturePermID::1519360</vt:lpwstr>
  </property>
  <property fmtid="{D5CDD505-2E9C-101B-9397-08002B2CF9AE}" pid="140" name="LADocumentID:87">
    <vt:lpwstr>Doc::urn:hlct:16|contextualFeaturePermID::1519360</vt:lpwstr>
  </property>
  <property fmtid="{D5CDD505-2E9C-101B-9397-08002B2CF9AE}" pid="141" name="LADocumentID:88">
    <vt:lpwstr>Doc::urn:hlct:16|contextualFeaturePermID::1519360</vt:lpwstr>
  </property>
  <property fmtid="{D5CDD505-2E9C-101B-9397-08002B2CF9AE}" pid="142" name="LADocumentID:89">
    <vt:lpwstr>Doc::urn:hlct:16|contextualFeaturePermID::1519360</vt:lpwstr>
  </property>
  <property fmtid="{D5CDD505-2E9C-101B-9397-08002B2CF9AE}" pid="143" name="LADocumentID:9">
    <vt:lpwstr>Doc::urn:hlct:16|contextualFeaturePermID::1519360</vt:lpwstr>
  </property>
  <property fmtid="{D5CDD505-2E9C-101B-9397-08002B2CF9AE}" pid="144" name="LADocumentID:90">
    <vt:lpwstr>Doc::urn:hlct:16|contextualFeaturePermID::1519360</vt:lpwstr>
  </property>
  <property fmtid="{D5CDD505-2E9C-101B-9397-08002B2CF9AE}" pid="145" name="LADocumentID:91">
    <vt:lpwstr>Doc::urn:hlct:16|contextualFeaturePermID::1519360</vt:lpwstr>
  </property>
  <property fmtid="{D5CDD505-2E9C-101B-9397-08002B2CF9AE}" pid="146" name="LADocumentID:92">
    <vt:lpwstr>Doc::urn:hlct:16|contextualFeaturePermID::1519360</vt:lpwstr>
  </property>
  <property fmtid="{D5CDD505-2E9C-101B-9397-08002B2CF9AE}" pid="147" name="LADocumentID:93">
    <vt:lpwstr>Doc::urn:hlct:16|contextualFeaturePermID::1519360</vt:lpwstr>
  </property>
  <property fmtid="{D5CDD505-2E9C-101B-9397-08002B2CF9AE}" pid="148" name="LADocumentID:94">
    <vt:lpwstr>Doc::urn:hlct:16|contextualFeaturePermID::1519360</vt:lpwstr>
  </property>
  <property fmtid="{D5CDD505-2E9C-101B-9397-08002B2CF9AE}" pid="149" name="LADocumentID:95">
    <vt:lpwstr>Doc::urn:hlct:16|contextualFeaturePermID::1519360</vt:lpwstr>
  </property>
  <property fmtid="{D5CDD505-2E9C-101B-9397-08002B2CF9AE}" pid="150" name="LADocumentID:96">
    <vt:lpwstr>Doc::urn:hlct:16|contextualFeaturePermID::1519360</vt:lpwstr>
  </property>
  <property fmtid="{D5CDD505-2E9C-101B-9397-08002B2CF9AE}" pid="151" name="LADocumentID:97">
    <vt:lpwstr>Doc::urn:hlct:16|contextualFeaturePermID::1519360</vt:lpwstr>
  </property>
  <property fmtid="{D5CDD505-2E9C-101B-9397-08002B2CF9AE}" pid="152" name="LADocumentID:98">
    <vt:lpwstr>Doc::urn:hlct:16|contextualFeaturePermID::1519360</vt:lpwstr>
  </property>
  <property fmtid="{D5CDD505-2E9C-101B-9397-08002B2CF9AE}" pid="153" name="LADocumentID:99">
    <vt:lpwstr>Doc::urn:hlct:16|contextualFeaturePermID::1519360</vt:lpwstr>
  </property>
  <property fmtid="{D5CDD505-2E9C-101B-9397-08002B2CF9AE}" pid="154" name="LNDeliveryID">
    <vt:lpwstr>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 250855021</vt:lpwstr>
  </property>
  <property fmtid="{D5CDD505-2E9C-101B-9397-08002B2CF9AE}" pid="155" name="UserPermID">
    <vt:lpwstr>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vt:lpwstr>
  </property>
</Properties>
</file>