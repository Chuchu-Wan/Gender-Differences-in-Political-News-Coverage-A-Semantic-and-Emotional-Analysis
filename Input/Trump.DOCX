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2025-04-20</w:t>
      </w:r>
    </w:p>
    <w:p w:rsidR="00A77B3E">
      <w:pPr>
        <w:pStyle w:val="Normal0"/>
        <w:spacing w:after="140"/>
        <w:rPr>
          <w:rFonts w:ascii="Arial" w:eastAsia="Arial" w:hAnsi="Arial" w:cs="Arial"/>
          <w:b/>
          <w:sz w:val="20"/>
        </w:rPr>
      </w:pPr>
      <w:r>
        <w:rPr>
          <w:rFonts w:ascii="Arial" w:eastAsia="Arial" w:hAnsi="Arial" w:cs="Arial"/>
          <w:b/>
          <w:sz w:val="20"/>
        </w:rPr>
        <w:t>Job Number: = 250855062</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Donald Trump</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Imaginary Donald Trump betrayed by real Donald Trump again" w:history="1">
        <w:r>
          <w:rPr>
            <w:rFonts w:ascii="Arial" w:eastAsia="Arial" w:hAnsi="Arial" w:cs="Arial"/>
            <w:b/>
            <w:color w:val="0077CC"/>
            <w:sz w:val="20"/>
            <w:u w:val="single"/>
          </w:rPr>
          <w:t>Imaginary Donald Trump betrayed by real Donald Trump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Lawyers, Guns, and Money</w:t>
        <w:tab/>
      </w:r>
      <w:r>
        <w:rPr>
          <w:rFonts w:ascii="Arial" w:eastAsia="Arial" w:hAnsi="Arial" w:cs="Arial"/>
          <w:b w:val="0"/>
          <w:i w:val="0"/>
          <w:color w:val="000000"/>
          <w:sz w:val="20"/>
          <w:u w:val="none"/>
        </w:rPr>
        <w:t>Scott Lemieux</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Donald Trump.Memes mock that not even penguins were spared from Donald Trump's tariffs." w:history="1">
        <w:r>
          <w:rPr>
            <w:rFonts w:ascii="Arial" w:eastAsia="Arial" w:hAnsi="Arial" w:cs="Arial"/>
            <w:b/>
            <w:i w:val="0"/>
            <w:color w:val="0077CC"/>
            <w:sz w:val="20"/>
            <w:u w:val="single"/>
          </w:rPr>
          <w:t>Donald Trump.Memes mock that not even penguins were spared from Donald Trump's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Donald Trump threatens: pharmaceutical tariffs are approaching" w:history="1">
        <w:r>
          <w:rPr>
            <w:rFonts w:ascii="Arial" w:eastAsia="Arial" w:hAnsi="Arial" w:cs="Arial"/>
            <w:b/>
            <w:i w:val="0"/>
            <w:color w:val="0077CC"/>
            <w:sz w:val="20"/>
            <w:u w:val="single"/>
          </w:rPr>
          <w:t>Donald Trump threatens: pharmaceutical tariffs are approaching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Donald Trump.These islands inhabited only by seals and penguins will also suffer from Donald Trump's reciprocal tariffs." w:history="1">
        <w:r>
          <w:rPr>
            <w:rFonts w:ascii="Arial" w:eastAsia="Arial" w:hAnsi="Arial" w:cs="Arial"/>
            <w:b/>
            <w:i w:val="0"/>
            <w:color w:val="0077CC"/>
            <w:sz w:val="20"/>
            <w:u w:val="single"/>
          </w:rPr>
          <w:t>Donald Trump.These islands inhabited only by seals and penguins will also suffer from Donald Trump's reciprocal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Donald Trump's' head thrown into Saddleworth river" w:history="1">
        <w:r>
          <w:rPr>
            <w:rFonts w:ascii="Arial" w:eastAsia="Arial" w:hAnsi="Arial" w:cs="Arial"/>
            <w:b/>
            <w:i w:val="0"/>
            <w:color w:val="0077CC"/>
            <w:sz w:val="20"/>
            <w:u w:val="single"/>
          </w:rPr>
          <w:t>'Donald Trump's' head thrown into Saddleworth river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The Oldham Times</w:t>
        <w:tab/>
      </w:r>
      <w:r>
        <w:rPr>
          <w:rFonts w:ascii="Arial" w:eastAsia="Arial" w:hAnsi="Arial" w:cs="Arial"/>
          <w:b w:val="0"/>
          <w:i w:val="0"/>
          <w:color w:val="000000"/>
          <w:sz w:val="20"/>
          <w:u w:val="none"/>
        </w:rPr>
        <w:t>Ken Bennett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Donald Trump's tarriff trouble" w:history="1">
        <w:r>
          <w:rPr>
            <w:rFonts w:ascii="Arial" w:eastAsia="Arial" w:hAnsi="Arial" w:cs="Arial"/>
            <w:b/>
            <w:i w:val="0"/>
            <w:color w:val="0077CC"/>
            <w:sz w:val="20"/>
            <w:u w:val="single"/>
          </w:rPr>
          <w:t>Donald Trump's tarriff trouble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19, 2025</w:t>
        <w:tab/>
      </w:r>
      <w:r>
        <w:rPr>
          <w:rFonts w:ascii="Arial" w:eastAsia="Arial" w:hAnsi="Arial" w:cs="Arial"/>
          <w:b w:val="0"/>
          <w:i w:val="0"/>
          <w:color w:val="000000"/>
          <w:sz w:val="20"/>
          <w:u w:val="none"/>
        </w:rPr>
        <w:t>Free Press Journal (India)</w:t>
        <w:tab/>
      </w:r>
      <w:r>
        <w:rPr>
          <w:rFonts w:ascii="Arial" w:eastAsia="Arial" w:hAnsi="Arial" w:cs="Arial"/>
          <w:b w:val="0"/>
          <w:i w:val="0"/>
          <w:color w:val="000000"/>
          <w:sz w:val="20"/>
          <w:u w:val="none"/>
        </w:rPr>
        <w:t>Sundar Balkrishnan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Donald Trump exempts smartphones, computers and other electronics from tariffs" w:history="1">
        <w:r>
          <w:rPr>
            <w:rFonts w:ascii="Arial" w:eastAsia="Arial" w:hAnsi="Arial" w:cs="Arial"/>
            <w:b/>
            <w:i w:val="0"/>
            <w:color w:val="0077CC"/>
            <w:sz w:val="20"/>
            <w:u w:val="single"/>
          </w:rPr>
          <w:t>Donald Trump exempts smartphones, computers and other electronics from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Donald Trump Exempts Smartphones, Computers" w:history="1">
        <w:r>
          <w:rPr>
            <w:rFonts w:ascii="Arial" w:eastAsia="Arial" w:hAnsi="Arial" w:cs="Arial"/>
            <w:b/>
            <w:i w:val="0"/>
            <w:color w:val="0077CC"/>
            <w:sz w:val="20"/>
            <w:u w:val="single"/>
          </w:rPr>
          <w:t>Donald Trump Exempts Smartphones, Computers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FacenFacts</w:t>
        <w:tab/>
      </w:r>
      <w:r>
        <w:rPr>
          <w:rFonts w:ascii="Arial" w:eastAsia="Arial" w:hAnsi="Arial" w:cs="Arial"/>
          <w:b w:val="0"/>
          <w:i w:val="0"/>
          <w:color w:val="000000"/>
          <w:sz w:val="20"/>
          <w:u w:val="none"/>
        </w:rPr>
        <w:t>FnF Correspondent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Donald Trump the untouchable" w:history="1">
        <w:r>
          <w:rPr>
            <w:rFonts w:ascii="Arial" w:eastAsia="Arial" w:hAnsi="Arial" w:cs="Arial"/>
            <w:b/>
            <w:i w:val="0"/>
            <w:color w:val="0077CC"/>
            <w:sz w:val="20"/>
            <w:u w:val="single"/>
          </w:rPr>
          <w:t>Donald Trump the untouchable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Donald Trump's vision" w:history="1">
        <w:r>
          <w:rPr>
            <w:rFonts w:ascii="Arial" w:eastAsia="Arial" w:hAnsi="Arial" w:cs="Arial"/>
            <w:b/>
            <w:i w:val="0"/>
            <w:color w:val="0077CC"/>
            <w:sz w:val="20"/>
            <w:u w:val="single"/>
          </w:rPr>
          <w:t>Donald Trump's 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Donald Trump claims Mexico is &quot;very afraid&quot; of drug cartels" w:history="1">
        <w:r>
          <w:rPr>
            <w:rFonts w:ascii="Arial" w:eastAsia="Arial" w:hAnsi="Arial" w:cs="Arial"/>
            <w:b/>
            <w:i w:val="0"/>
            <w:color w:val="0077CC"/>
            <w:sz w:val="20"/>
            <w:u w:val="single"/>
          </w:rPr>
          <w:t>Donald Trump claims Mexico is "very afraid" of drug cartels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Donald Trump exempts smartphones, computers and other electronics from tariffs" w:history="1">
        <w:r>
          <w:rPr>
            <w:rFonts w:ascii="Arial" w:eastAsia="Arial" w:hAnsi="Arial" w:cs="Arial"/>
            <w:b/>
            <w:i w:val="0"/>
            <w:color w:val="0077CC"/>
            <w:sz w:val="20"/>
            <w:u w:val="single"/>
          </w:rPr>
          <w:t>Donald Trump exempts smartphones, computers and other electronics from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A third term for Donald Trump?" w:history="1">
        <w:r>
          <w:rPr>
            <w:rFonts w:ascii="Arial" w:eastAsia="Arial" w:hAnsi="Arial" w:cs="Arial"/>
            <w:b/>
            <w:i w:val="0"/>
            <w:color w:val="0077CC"/>
            <w:sz w:val="20"/>
            <w:u w:val="single"/>
          </w:rPr>
          <w:t>A third term for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MarketScreener (English)</w:t>
        <w:tab/>
      </w:r>
      <w:r>
        <w:rPr>
          <w:rFonts w:ascii="Arial" w:eastAsia="Arial" w:hAnsi="Arial" w:cs="Arial"/>
          <w:b w:val="0"/>
          <w:i w:val="0"/>
          <w:color w:val="000000"/>
          <w:sz w:val="20"/>
          <w:u w:val="none"/>
        </w:rPr>
        <w:t>Antoine Alves d'Oliveira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China responds to Donald Trump's tariff onslaught" w:history="1">
        <w:r>
          <w:rPr>
            <w:rFonts w:ascii="Arial" w:eastAsia="Arial" w:hAnsi="Arial" w:cs="Arial"/>
            <w:b/>
            <w:i w:val="0"/>
            <w:color w:val="0077CC"/>
            <w:sz w:val="20"/>
            <w:u w:val="single"/>
          </w:rPr>
          <w:t>China responds to Donald Trump's tariff onslaught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Mehr News Agency (MNA)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U.S. sanctuary cities endangered by Donald Trump" w:history="1">
        <w:r>
          <w:rPr>
            <w:rFonts w:ascii="Arial" w:eastAsia="Arial" w:hAnsi="Arial" w:cs="Arial"/>
            <w:b/>
            <w:i w:val="0"/>
            <w:color w:val="0077CC"/>
            <w:sz w:val="20"/>
            <w:u w:val="single"/>
          </w:rPr>
          <w:t>U.S. sanctuary cities endangered by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25,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The Donald Trump that exists in my imagination who is the opposite of Donald Trump would be a much more popular president than Donald Trump" w:history="1">
        <w:r>
          <w:rPr>
            <w:rFonts w:ascii="Arial" w:eastAsia="Arial" w:hAnsi="Arial" w:cs="Arial"/>
            <w:b/>
            <w:i w:val="0"/>
            <w:color w:val="0077CC"/>
            <w:sz w:val="20"/>
            <w:u w:val="single"/>
          </w:rPr>
          <w:t>The Donald Trump that exists in my imagination who is the opposite of Donald Trump would be a much more popular president than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2025</w:t>
        <w:tab/>
      </w:r>
      <w:r>
        <w:rPr>
          <w:rFonts w:ascii="Arial" w:eastAsia="Arial" w:hAnsi="Arial" w:cs="Arial"/>
          <w:b w:val="0"/>
          <w:i w:val="0"/>
          <w:color w:val="000000"/>
          <w:sz w:val="20"/>
          <w:u w:val="none"/>
        </w:rPr>
        <w:t>Lawyers, Guns, and Money</w:t>
        <w:tab/>
      </w:r>
      <w:r>
        <w:rPr>
          <w:rFonts w:ascii="Arial" w:eastAsia="Arial" w:hAnsi="Arial" w:cs="Arial"/>
          <w:b w:val="0"/>
          <w:i w:val="0"/>
          <w:color w:val="000000"/>
          <w:sz w:val="20"/>
          <w:u w:val="none"/>
        </w:rPr>
        <w:t>Scott Lemieux</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Triple H draws backlash for Donald Trump observations" w:history="1">
        <w:r>
          <w:rPr>
            <w:rFonts w:ascii="Arial" w:eastAsia="Arial" w:hAnsi="Arial" w:cs="Arial"/>
            <w:b/>
            <w:i w:val="0"/>
            <w:color w:val="0077CC"/>
            <w:sz w:val="20"/>
            <w:u w:val="single"/>
          </w:rPr>
          <w:t>Triple H draws backlash for Donald Trump observations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sportskeeda.com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Donald Trump announced new tariffs on the automotive sector" w:history="1">
        <w:r>
          <w:rPr>
            <w:rFonts w:ascii="Arial" w:eastAsia="Arial" w:hAnsi="Arial" w:cs="Arial"/>
            <w:b/>
            <w:i w:val="0"/>
            <w:color w:val="0077CC"/>
            <w:sz w:val="20"/>
            <w:u w:val="single"/>
          </w:rPr>
          <w:t>Donald Trump announced new tariffs on the automotive sector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Video of Donald Trump speaking Spanish, saying one of his iconic phrases." w:history="1">
        <w:r>
          <w:rPr>
            <w:rFonts w:ascii="Arial" w:eastAsia="Arial" w:hAnsi="Arial" w:cs="Arial"/>
            <w:b/>
            <w:i w:val="0"/>
            <w:color w:val="0077CC"/>
            <w:sz w:val="20"/>
            <w:u w:val="single"/>
          </w:rPr>
          <w:t>Video of Donald Trump speaking Spanish, saying one of his iconic phrases.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Donald Trump Plans Crypto Monopoly Game? Here's What We Know" w:history="1">
        <w:r>
          <w:rPr>
            <w:rFonts w:ascii="Arial" w:eastAsia="Arial" w:hAnsi="Arial" w:cs="Arial"/>
            <w:b/>
            <w:i w:val="0"/>
            <w:color w:val="0077CC"/>
            <w:sz w:val="20"/>
            <w:u w:val="single"/>
          </w:rPr>
          <w:t>Donald Trump Plans Crypto Monopoly Game? Here's What We Know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DailyCoin</w:t>
        <w:tab/>
      </w:r>
      <w:r>
        <w:rPr>
          <w:rFonts w:ascii="Arial" w:eastAsia="Arial" w:hAnsi="Arial" w:cs="Arial"/>
          <w:b w:val="0"/>
          <w:i w:val="0"/>
          <w:color w:val="000000"/>
          <w:sz w:val="20"/>
          <w:u w:val="none"/>
        </w:rPr>
        <w:t>Tadas Klimasevskis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Donald Trump reveals countries &quot;kissing his ass&quot; to avoid reciprocal tariffs" w:history="1">
        <w:r>
          <w:rPr>
            <w:rFonts w:ascii="Arial" w:eastAsia="Arial" w:hAnsi="Arial" w:cs="Arial"/>
            <w:b/>
            <w:i w:val="0"/>
            <w:color w:val="0077CC"/>
            <w:sz w:val="20"/>
            <w:u w:val="single"/>
          </w:rPr>
          <w:t>Donald Trump reveals countries "kissing his ass" to avoid reciprocal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Donald Trump Impeachment Warning Issued" w:history="1">
        <w:r>
          <w:rPr>
            <w:rFonts w:ascii="Arial" w:eastAsia="Arial" w:hAnsi="Arial" w:cs="Arial"/>
            <w:b/>
            <w:i w:val="0"/>
            <w:color w:val="0077CC"/>
            <w:sz w:val="20"/>
            <w:u w:val="single"/>
          </w:rPr>
          <w:t>Donald Trump Impeachment Warning Issued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20,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Jordan King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he White House Doctor Says Donald Trump Enjoys 'Excellent Health.'" w:history="1">
        <w:r>
          <w:rPr>
            <w:rFonts w:ascii="Arial" w:eastAsia="Arial" w:hAnsi="Arial" w:cs="Arial"/>
            <w:b/>
            <w:i w:val="0"/>
            <w:color w:val="0077CC"/>
            <w:sz w:val="20"/>
            <w:u w:val="single"/>
          </w:rPr>
          <w:t>The White House Doctor Says Donald Trump Enjoys 'Excellent Health.'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Chiang Rai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Trade deficit: why is Donald Trump focusing on goods?" w:history="1">
        <w:r>
          <w:rPr>
            <w:rFonts w:ascii="Arial" w:eastAsia="Arial" w:hAnsi="Arial" w:cs="Arial"/>
            <w:b/>
            <w:i w:val="0"/>
            <w:color w:val="0077CC"/>
            <w:sz w:val="20"/>
            <w:u w:val="single"/>
          </w:rPr>
          <w:t>Trade deficit: why is Donald Trump focusing on goods?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MarketScreener (English)</w:t>
        <w:tab/>
      </w:r>
      <w:r>
        <w:rPr>
          <w:rFonts w:ascii="Arial" w:eastAsia="Arial" w:hAnsi="Arial" w:cs="Arial"/>
          <w:b w:val="0"/>
          <w:i w:val="0"/>
          <w:color w:val="000000"/>
          <w:sz w:val="20"/>
          <w:u w:val="none"/>
        </w:rPr>
        <w:t>Antoine Alves d'Oliveira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Horsford on Tariffs: Donald Trump Owns This Tax" w:history="1">
        <w:r>
          <w:rPr>
            <w:rFonts w:ascii="Arial" w:eastAsia="Arial" w:hAnsi="Arial" w:cs="Arial"/>
            <w:b/>
            <w:i w:val="0"/>
            <w:color w:val="0077CC"/>
            <w:sz w:val="20"/>
            <w:u w:val="single"/>
          </w:rPr>
          <w:t>Horsford on Tariffs: Donald Trump Owns This Tax</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Live: Donald Trump announces new reciprocal U.S. tariffs." w:history="1">
        <w:r>
          <w:rPr>
            <w:rFonts w:ascii="Arial" w:eastAsia="Arial" w:hAnsi="Arial" w:cs="Arial"/>
            <w:b/>
            <w:i w:val="0"/>
            <w:color w:val="0077CC"/>
            <w:sz w:val="20"/>
            <w:u w:val="single"/>
          </w:rPr>
          <w:t>Live: Donald Trump announces new reciprocal U.S.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Hamas Praises Donald Trump" w:history="1">
        <w:r>
          <w:rPr>
            <w:rFonts w:ascii="Arial" w:eastAsia="Arial" w:hAnsi="Arial" w:cs="Arial"/>
            <w:b/>
            <w:i w:val="0"/>
            <w:color w:val="0077CC"/>
            <w:sz w:val="20"/>
            <w:u w:val="single"/>
          </w:rPr>
          <w:t>Hamas Praises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13,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Amira El-Fekki‎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Americans protest in Rosarito against Donald Trump's policies" w:history="1">
        <w:r>
          <w:rPr>
            <w:rFonts w:ascii="Arial" w:eastAsia="Arial" w:hAnsi="Arial" w:cs="Arial"/>
            <w:b/>
            <w:i w:val="0"/>
            <w:color w:val="0077CC"/>
            <w:sz w:val="20"/>
            <w:u w:val="single"/>
          </w:rPr>
          <w:t>Americans protest in Rosarito against Donald Trump's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United States . Japan responded to Donald Trump and U.S. reciprocal tariffs." w:history="1">
        <w:r>
          <w:rPr>
            <w:rFonts w:ascii="Arial" w:eastAsia="Arial" w:hAnsi="Arial" w:cs="Arial"/>
            <w:b/>
            <w:i w:val="0"/>
            <w:color w:val="0077CC"/>
            <w:sz w:val="20"/>
            <w:u w:val="single"/>
          </w:rPr>
          <w:t>United States . Japan responded to Donald Trump and U.S. reciprocal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Donald Trump v. Harvard: Foreign students could be banned from the university" w:history="1">
        <w:r>
          <w:rPr>
            <w:rFonts w:ascii="Arial" w:eastAsia="Arial" w:hAnsi="Arial" w:cs="Arial"/>
            <w:b/>
            <w:i w:val="0"/>
            <w:color w:val="0077CC"/>
            <w:sz w:val="20"/>
            <w:u w:val="single"/>
          </w:rPr>
          <w:t>Donald Trump v. Harvard: Foreign students could be banned from the university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Meet Donald Trump's 10 grandchildren" w:history="1">
        <w:r>
          <w:rPr>
            <w:rFonts w:ascii="Arial" w:eastAsia="Arial" w:hAnsi="Arial" w:cs="Arial"/>
            <w:b/>
            <w:i w:val="0"/>
            <w:color w:val="0077CC"/>
            <w:sz w:val="20"/>
            <w:u w:val="single"/>
          </w:rPr>
          <w:t>Meet Donald Trump's 10 grandchildren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10, 2025</w:t>
        <w:tab/>
      </w:r>
      <w:r>
        <w:rPr>
          <w:rFonts w:ascii="Arial" w:eastAsia="Arial" w:hAnsi="Arial" w:cs="Arial"/>
          <w:b w:val="0"/>
          <w:i w:val="0"/>
          <w:color w:val="000000"/>
          <w:sz w:val="20"/>
          <w:u w:val="none"/>
        </w:rPr>
        <w:t>Business Insider</w:t>
        <w:tab/>
      </w:r>
      <w:r>
        <w:rPr>
          <w:rFonts w:ascii="Arial" w:eastAsia="Arial" w:hAnsi="Arial" w:cs="Arial"/>
          <w:b w:val="0"/>
          <w:i w:val="0"/>
          <w:color w:val="000000"/>
          <w:sz w:val="20"/>
          <w:u w:val="none"/>
        </w:rPr>
        <w:t>insider@insider.com (Gabbi Shaw)</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Donald Trump's Business Empire Keeps Expanding" w:history="1">
        <w:r>
          <w:rPr>
            <w:rFonts w:ascii="Arial" w:eastAsia="Arial" w:hAnsi="Arial" w:cs="Arial"/>
            <w:b/>
            <w:i w:val="0"/>
            <w:color w:val="0077CC"/>
            <w:sz w:val="20"/>
            <w:u w:val="single"/>
          </w:rPr>
          <w:t>Donald Trump's Business Empire Keeps Expanding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20,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Kate Plummer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Donald Trump will get U.S. military to detain migrants this way" w:history="1">
        <w:r>
          <w:rPr>
            <w:rFonts w:ascii="Arial" w:eastAsia="Arial" w:hAnsi="Arial" w:cs="Arial"/>
            <w:b/>
            <w:i w:val="0"/>
            <w:color w:val="0077CC"/>
            <w:sz w:val="20"/>
            <w:u w:val="single"/>
          </w:rPr>
          <w:t>Donald Trump will get U.S. military to detain migrants this way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quot;Patient survived&quot;: Donald Trump likens his tariffs to surgery" w:history="1">
        <w:r>
          <w:rPr>
            <w:rFonts w:ascii="Arial" w:eastAsia="Arial" w:hAnsi="Arial" w:cs="Arial"/>
            <w:b/>
            <w:i w:val="0"/>
            <w:color w:val="0077CC"/>
            <w:sz w:val="20"/>
            <w:u w:val="single"/>
          </w:rPr>
          <w:t>"Patient survived": Donald Trump likens his tariffs to surgery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U.S. sprinklers will flush more water thanks to Donald Trump" w:history="1">
        <w:r>
          <w:rPr>
            <w:rFonts w:ascii="Arial" w:eastAsia="Arial" w:hAnsi="Arial" w:cs="Arial"/>
            <w:b/>
            <w:i w:val="0"/>
            <w:color w:val="0077CC"/>
            <w:sz w:val="20"/>
            <w:u w:val="single"/>
          </w:rPr>
          <w:t>U.S. sprinklers will flush more water thanks to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Donald Trump Health Update Raises Eyebrows" w:history="1">
        <w:r>
          <w:rPr>
            <w:rFonts w:ascii="Arial" w:eastAsia="Arial" w:hAnsi="Arial" w:cs="Arial"/>
            <w:b/>
            <w:i w:val="0"/>
            <w:color w:val="0077CC"/>
            <w:sz w:val="20"/>
            <w:u w:val="single"/>
          </w:rPr>
          <w:t>Donald Trump Health Update Raises Eyebrows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Sophie Clark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Donald Trump to visit Saudi Arabia , UAE and Qatar" w:history="1">
        <w:r>
          <w:rPr>
            <w:rFonts w:ascii="Arial" w:eastAsia="Arial" w:hAnsi="Arial" w:cs="Arial"/>
            <w:b/>
            <w:i w:val="0"/>
            <w:color w:val="0077CC"/>
            <w:sz w:val="20"/>
            <w:u w:val="single"/>
          </w:rPr>
          <w:t>Donald Trump to visit Saudi Arabia , UAE and Qatar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ArabianBusiness.com</w:t>
        <w:tab/>
      </w:r>
      <w:r>
        <w:rPr>
          <w:rFonts w:ascii="Arial" w:eastAsia="Arial" w:hAnsi="Arial" w:cs="Arial"/>
          <w:b w:val="0"/>
          <w:i w:val="0"/>
          <w:color w:val="000000"/>
          <w:sz w:val="20"/>
          <w:u w:val="none"/>
        </w:rPr>
        <w:t>Bhargav Katira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Donald Trump reveals when Elon Musk will leave U.S. government" w:history="1">
        <w:r>
          <w:rPr>
            <w:rFonts w:ascii="Arial" w:eastAsia="Arial" w:hAnsi="Arial" w:cs="Arial"/>
            <w:b/>
            <w:i w:val="0"/>
            <w:color w:val="0077CC"/>
            <w:sz w:val="20"/>
            <w:u w:val="single"/>
          </w:rPr>
          <w:t>Donald Trump reveals when Elon Musk will leave U.S.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Memes mock that not even penguins were spared Donald Trump's tariffs" w:history="1">
        <w:r>
          <w:rPr>
            <w:rFonts w:ascii="Arial" w:eastAsia="Arial" w:hAnsi="Arial" w:cs="Arial"/>
            <w:b/>
            <w:i w:val="0"/>
            <w:color w:val="0077CC"/>
            <w:sz w:val="20"/>
            <w:u w:val="single"/>
          </w:rPr>
          <w:t>Memes mock that not even penguins were spared Donald Trump's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Donald Trump threatens lawyers who file lawsuits against his immigration proposals" w:history="1">
        <w:r>
          <w:rPr>
            <w:rFonts w:ascii="Arial" w:eastAsia="Arial" w:hAnsi="Arial" w:cs="Arial"/>
            <w:b/>
            <w:i w:val="0"/>
            <w:color w:val="0077CC"/>
            <w:sz w:val="20"/>
            <w:u w:val="single"/>
          </w:rPr>
          <w:t>Donald Trump threatens lawyers who file lawsuits against his immigration proposals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Donald Trump tariffs drive oil to lowest price since pandemic" w:history="1">
        <w:r>
          <w:rPr>
            <w:rFonts w:ascii="Arial" w:eastAsia="Arial" w:hAnsi="Arial" w:cs="Arial"/>
            <w:b/>
            <w:i w:val="0"/>
            <w:color w:val="0077CC"/>
            <w:sz w:val="20"/>
            <w:u w:val="single"/>
          </w:rPr>
          <w:t>Donald Trump tariffs drive oil to lowest price since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Donald Trump.Donald Trump's Tariffs: World Bank calls for calm in the face of threats" w:history="1">
        <w:r>
          <w:rPr>
            <w:rFonts w:ascii="Arial" w:eastAsia="Arial" w:hAnsi="Arial" w:cs="Arial"/>
            <w:b/>
            <w:i w:val="0"/>
            <w:color w:val="0077CC"/>
            <w:sz w:val="20"/>
            <w:u w:val="single"/>
          </w:rPr>
          <w:t>Donald Trump.Donald Trump's Tariffs: World Bank calls for calm in the face of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Donald Trump makes global reciprocal tariffs official" w:history="1">
        <w:r>
          <w:rPr>
            <w:rFonts w:ascii="Arial" w:eastAsia="Arial" w:hAnsi="Arial" w:cs="Arial"/>
            <w:b/>
            <w:i w:val="0"/>
            <w:color w:val="0077CC"/>
            <w:sz w:val="20"/>
            <w:u w:val="single"/>
          </w:rPr>
          <w:t>Donald Trump makes global reciprocal tariffs official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A new Donald Trump?" w:history="1">
        <w:r>
          <w:rPr>
            <w:rFonts w:ascii="Arial" w:eastAsia="Arial" w:hAnsi="Arial" w:cs="Arial"/>
            <w:b/>
            <w:i w:val="0"/>
            <w:color w:val="0077CC"/>
            <w:sz w:val="20"/>
            <w:u w:val="single"/>
          </w:rPr>
          <w:t>A new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30, 2025</w:t>
        <w:tab/>
      </w:r>
      <w:r>
        <w:rPr>
          <w:rFonts w:ascii="Arial" w:eastAsia="Arial" w:hAnsi="Arial" w:cs="Arial"/>
          <w:b w:val="0"/>
          <w:i w:val="0"/>
          <w:color w:val="000000"/>
          <w:sz w:val="20"/>
          <w:u w:val="none"/>
        </w:rPr>
        <w:t>Tribune-Review</w:t>
        <w:tab/>
      </w:r>
      <w:r>
        <w:rPr>
          <w:rFonts w:ascii="Arial" w:eastAsia="Arial" w:hAnsi="Arial" w:cs="Arial"/>
          <w:b w:val="0"/>
          <w:i w:val="0"/>
          <w:color w:val="000000"/>
          <w:sz w:val="20"/>
          <w:u w:val="none"/>
        </w:rPr>
        <w:t>Tribune-Review Westmoreland</w:t>
        <w:tab/>
      </w:r>
      <w:r>
        <w:rPr>
          <w:rFonts w:ascii="Arial" w:eastAsia="Arial" w:hAnsi="Arial" w:cs="Arial"/>
          <w:b w:val="0"/>
          <w:i w:val="0"/>
          <w:color w:val="000000"/>
          <w:sz w:val="20"/>
          <w:u w:val="none"/>
        </w:rPr>
        <w:t>by PAUL KENGOR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DONALD Trump has[...] COMMENT" w:history="1">
        <w:r>
          <w:rPr>
            <w:rFonts w:ascii="Arial" w:eastAsia="Arial" w:hAnsi="Arial" w:cs="Arial"/>
            <w:b/>
            <w:i w:val="0"/>
            <w:color w:val="0077CC"/>
            <w:sz w:val="20"/>
            <w:u w:val="single"/>
          </w:rPr>
          <w:t>DONALD Trump has[...] COMMENT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Daily Mirror</w:t>
        <w:tab/>
      </w:r>
      <w:r>
        <w:rPr>
          <w:rFonts w:ascii="Arial" w:eastAsia="Arial" w:hAnsi="Arial" w:cs="Arial"/>
          <w:b w:val="0"/>
          <w:i w:val="0"/>
          <w:color w:val="000000"/>
          <w:sz w:val="20"/>
          <w:u w:val="none"/>
        </w:rPr>
        <w:t>NEWS; Pg. 5</w:t>
        <w:tab/>
      </w:r>
      <w:r>
        <w:rPr>
          <w:rFonts w:ascii="Arial" w:eastAsia="Arial" w:hAnsi="Arial" w:cs="Arial"/>
          <w:b w:val="0"/>
          <w:i w:val="0"/>
          <w:color w:val="000000"/>
          <w:sz w:val="20"/>
          <w:u w:val="none"/>
        </w:rPr>
        <w:t>CHRISTOPHER BUCKTIN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Claudia Sheinbaum celebrates 'very productive' call with Donald Trump for new agreements" w:history="1">
        <w:r>
          <w:rPr>
            <w:rFonts w:ascii="Arial" w:eastAsia="Arial" w:hAnsi="Arial" w:cs="Arial"/>
            <w:b/>
            <w:i w:val="0"/>
            <w:color w:val="0077CC"/>
            <w:sz w:val="20"/>
            <w:u w:val="single"/>
          </w:rPr>
          <w:t>Claudia Sheinbaum celebrates 'very productive' call with Donald Trump for new agreements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Elon Musk asked Donald Trump to remove reciprocal tariffs: what's known" w:history="1">
        <w:r>
          <w:rPr>
            <w:rFonts w:ascii="Arial" w:eastAsia="Arial" w:hAnsi="Arial" w:cs="Arial"/>
            <w:b/>
            <w:i w:val="0"/>
            <w:color w:val="0077CC"/>
            <w:sz w:val="20"/>
            <w:u w:val="single"/>
          </w:rPr>
          <w:t>Elon Musk asked Donald Trump to remove reciprocal tariffs: what's known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The 50 days of Donald Trump" w:history="1">
        <w:r>
          <w:rPr>
            <w:rFonts w:ascii="Arial" w:eastAsia="Arial" w:hAnsi="Arial" w:cs="Arial"/>
            <w:b/>
            <w:i w:val="0"/>
            <w:color w:val="0077CC"/>
            <w:sz w:val="20"/>
            <w:u w:val="single"/>
          </w:rPr>
          <w:t>The 50 days of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Donald Trump reverses course: U.S. pauses tariffs on nearly all countries" w:history="1">
        <w:r>
          <w:rPr>
            <w:rFonts w:ascii="Arial" w:eastAsia="Arial" w:hAnsi="Arial" w:cs="Arial"/>
            <w:b/>
            <w:i w:val="0"/>
            <w:color w:val="0077CC"/>
            <w:sz w:val="20"/>
            <w:u w:val="single"/>
          </w:rPr>
          <w:t>Donald Trump reverses course: U.S. pauses tariffs on nearly all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These uninhabited islands will also suffer from Donald Trump's reciprocal tariffs" w:history="1">
        <w:r>
          <w:rPr>
            <w:rFonts w:ascii="Arial" w:eastAsia="Arial" w:hAnsi="Arial" w:cs="Arial"/>
            <w:b/>
            <w:i w:val="0"/>
            <w:color w:val="0077CC"/>
            <w:sz w:val="20"/>
            <w:u w:val="single"/>
          </w:rPr>
          <w:t>These uninhabited islands will also suffer from Donald Trump's reciprocal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How is Tiger Woods' girlfriend Vanessa Trump related to Donald Trump?" w:history="1">
        <w:r>
          <w:rPr>
            <w:rFonts w:ascii="Arial" w:eastAsia="Arial" w:hAnsi="Arial" w:cs="Arial"/>
            <w:b/>
            <w:i w:val="0"/>
            <w:color w:val="0077CC"/>
            <w:sz w:val="20"/>
            <w:u w:val="single"/>
          </w:rPr>
          <w:t>How is Tiger Woods' girlfriend Vanessa Trump related to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US</w:t>
        <w:tab/>
      </w:r>
      <w:r>
        <w:rPr>
          <w:rFonts w:ascii="Arial" w:eastAsia="Arial" w:hAnsi="Arial" w:cs="Arial"/>
          <w:b w:val="0"/>
          <w:i w:val="0"/>
          <w:color w:val="000000"/>
          <w:sz w:val="20"/>
          <w:u w:val="none"/>
        </w:rPr>
        <w:t>TOI World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What Donald Trump Has Said About Tiger Woods, Vanessa Trump" w:history="1">
        <w:r>
          <w:rPr>
            <w:rFonts w:ascii="Arial" w:eastAsia="Arial" w:hAnsi="Arial" w:cs="Arial"/>
            <w:b/>
            <w:i w:val="0"/>
            <w:color w:val="0077CC"/>
            <w:sz w:val="20"/>
            <w:u w:val="single"/>
          </w:rPr>
          <w:t>What Donald Trump Has Said About Tiger Woods, Vanessa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Tahar Rajab</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Donald Trump goes serious" w:history="1">
        <w:r>
          <w:rPr>
            <w:rFonts w:ascii="Arial" w:eastAsia="Arial" w:hAnsi="Arial" w:cs="Arial"/>
            <w:b/>
            <w:i w:val="0"/>
            <w:color w:val="0077CC"/>
            <w:sz w:val="20"/>
            <w:u w:val="single"/>
          </w:rPr>
          <w:t>Donald Trump goes serious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Ryanair boss issues new Donald Trump chaos warning" w:history="1">
        <w:r>
          <w:rPr>
            <w:rFonts w:ascii="Arial" w:eastAsia="Arial" w:hAnsi="Arial" w:cs="Arial"/>
            <w:b/>
            <w:i w:val="0"/>
            <w:color w:val="0077CC"/>
            <w:sz w:val="20"/>
            <w:u w:val="single"/>
          </w:rPr>
          <w:t>Ryanair boss issues new Donald Trump chaos warning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Express Online</w:t>
        <w:tab/>
      </w:r>
      <w:r>
        <w:rPr>
          <w:rFonts w:ascii="Arial" w:eastAsia="Arial" w:hAnsi="Arial" w:cs="Arial"/>
          <w:b w:val="0"/>
          <w:i w:val="0"/>
          <w:color w:val="000000"/>
          <w:sz w:val="20"/>
          <w:u w:val="none"/>
        </w:rPr>
        <w:t>Lotti OBrien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Donald Trump caves on tariffs: Smartphones and PCs get a pass" w:history="1">
        <w:r>
          <w:rPr>
            <w:rFonts w:ascii="Arial" w:eastAsia="Arial" w:hAnsi="Arial" w:cs="Arial"/>
            <w:b/>
            <w:i w:val="0"/>
            <w:color w:val="0077CC"/>
            <w:sz w:val="20"/>
            <w:u w:val="single"/>
          </w:rPr>
          <w:t>Donald Trump caves on tariffs: Smartphones and PCs get a pass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Telecomlead.com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Donald Trump is going to do what Donald Trump wants to do #8212; April 2 tariffs" w:history="1">
        <w:r>
          <w:rPr>
            <w:rFonts w:ascii="Arial" w:eastAsia="Arial" w:hAnsi="Arial" w:cs="Arial"/>
            <w:b/>
            <w:i w:val="0"/>
            <w:color w:val="0077CC"/>
            <w:sz w:val="20"/>
            <w:u w:val="single"/>
          </w:rPr>
          <w:t>Donald Trump is going to do what Donald Trump wants to do #8212; April 2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Donald Trump increases aranceles to China to 125 percent" w:history="1">
        <w:r>
          <w:rPr>
            <w:rFonts w:ascii="Arial" w:eastAsia="Arial" w:hAnsi="Arial" w:cs="Arial"/>
            <w:b/>
            <w:i w:val="0"/>
            <w:color w:val="0077CC"/>
            <w:sz w:val="20"/>
            <w:u w:val="single"/>
          </w:rPr>
          <w:t>Donald Trump increases aranceles to China to 125 percent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Salem Media Group Announces Landmark Deal with Donald Trump Jr. ..." w:history="1">
        <w:r>
          <w:rPr>
            <w:rFonts w:ascii="Arial" w:eastAsia="Arial" w:hAnsi="Arial" w:cs="Arial"/>
            <w:b/>
            <w:i w:val="0"/>
            <w:color w:val="0077CC"/>
            <w:sz w:val="20"/>
            <w:u w:val="single"/>
          </w:rPr>
          <w:t>Salem Media Group Announces Landmark Deal with Donald Trump Jr.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GuruFocus.com</w:t>
        <w:tab/>
      </w:r>
      <w:r>
        <w:rPr>
          <w:rFonts w:ascii="Arial" w:eastAsia="Arial" w:hAnsi="Arial" w:cs="Arial"/>
          <w:b w:val="0"/>
          <w:i w:val="0"/>
          <w:color w:val="000000"/>
          <w:sz w:val="20"/>
          <w:u w:val="none"/>
        </w:rPr>
        <w:t>GuruFocus News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Donald Trump seeks to tax seals and penguins" w:history="1">
        <w:r>
          <w:rPr>
            <w:rFonts w:ascii="Arial" w:eastAsia="Arial" w:hAnsi="Arial" w:cs="Arial"/>
            <w:b/>
            <w:i w:val="0"/>
            <w:color w:val="0077CC"/>
            <w:sz w:val="20"/>
            <w:u w:val="single"/>
          </w:rPr>
          <w:t>Donald Trump seeks to tax seals and penguins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Why is Donald Trump endangering US oil producers?" w:history="1">
        <w:r>
          <w:rPr>
            <w:rFonts w:ascii="Arial" w:eastAsia="Arial" w:hAnsi="Arial" w:cs="Arial"/>
            <w:b/>
            <w:i w:val="0"/>
            <w:color w:val="0077CC"/>
            <w:sz w:val="20"/>
            <w:u w:val="single"/>
          </w:rPr>
          <w:t>Why is Donald Trump endangering US oil producers?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MarketScreener (English)</w:t>
        <w:tab/>
      </w:r>
      <w:r>
        <w:rPr>
          <w:rFonts w:ascii="Arial" w:eastAsia="Arial" w:hAnsi="Arial" w:cs="Arial"/>
          <w:b w:val="0"/>
          <w:i w:val="0"/>
          <w:color w:val="000000"/>
          <w:sz w:val="20"/>
          <w:u w:val="none"/>
        </w:rPr>
        <w:t>Antoine Alves d'Oliveira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quot; Mexico and Canada live off the U.S. &quot;: Donald Trump's new attack" w:history="1">
        <w:r>
          <w:rPr>
            <w:rFonts w:ascii="Arial" w:eastAsia="Arial" w:hAnsi="Arial" w:cs="Arial"/>
            <w:b/>
            <w:i w:val="0"/>
            <w:color w:val="0077CC"/>
            <w:sz w:val="20"/>
            <w:u w:val="single"/>
          </w:rPr>
          <w:t>" Mexico and Canada live off the U.S. ": Donald Trump's new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Donald Trump's tariffs will have devastating effects on U.S. families' economy" w:history="1">
        <w:r>
          <w:rPr>
            <w:rFonts w:ascii="Arial" w:eastAsia="Arial" w:hAnsi="Arial" w:cs="Arial"/>
            <w:b/>
            <w:i w:val="0"/>
            <w:color w:val="0077CC"/>
            <w:sz w:val="20"/>
            <w:u w:val="single"/>
          </w:rPr>
          <w:t>Donald Trump's tariffs will have devastating effects on U.S. families'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05,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Japan responded to the reciprocal tariffs of Donald Trump and the United States ." w:history="1">
        <w:r>
          <w:rPr>
            <w:rFonts w:ascii="Arial" w:eastAsia="Arial" w:hAnsi="Arial" w:cs="Arial"/>
            <w:b/>
            <w:i w:val="0"/>
            <w:color w:val="0077CC"/>
            <w:sz w:val="20"/>
            <w:u w:val="single"/>
          </w:rPr>
          <w:t>Japan responded to the reciprocal tariffs of Donald Trump and the United States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Donald Trump shakes up Homeland Security Directorate with civil rights reshuffle" w:history="1">
        <w:r>
          <w:rPr>
            <w:rFonts w:ascii="Arial" w:eastAsia="Arial" w:hAnsi="Arial" w:cs="Arial"/>
            <w:b/>
            <w:i w:val="0"/>
            <w:color w:val="0077CC"/>
            <w:sz w:val="20"/>
            <w:u w:val="single"/>
          </w:rPr>
          <w:t>Donald Trump shakes up Homeland Security Directorate with civil rights reshuffle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California challenges Donald Trump's protectionist policy in court" w:history="1">
        <w:r>
          <w:rPr>
            <w:rFonts w:ascii="Arial" w:eastAsia="Arial" w:hAnsi="Arial" w:cs="Arial"/>
            <w:b/>
            <w:i w:val="0"/>
            <w:color w:val="0077CC"/>
            <w:sz w:val="20"/>
            <w:u w:val="single"/>
          </w:rPr>
          <w:t>California challenges Donald Trump's protectionist policy in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Donald Trump said he is open to tariff deals, with one terrible condition" w:history="1">
        <w:r>
          <w:rPr>
            <w:rFonts w:ascii="Arial" w:eastAsia="Arial" w:hAnsi="Arial" w:cs="Arial"/>
            <w:b/>
            <w:i w:val="0"/>
            <w:color w:val="0077CC"/>
            <w:sz w:val="20"/>
            <w:u w:val="single"/>
          </w:rPr>
          <w:t>Donald Trump said he is open to tariff deals, with one terrible condition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CNN airs breaking news in massive Donald Trump economy blow" w:history="1">
        <w:r>
          <w:rPr>
            <w:rFonts w:ascii="Arial" w:eastAsia="Arial" w:hAnsi="Arial" w:cs="Arial"/>
            <w:b/>
            <w:i w:val="0"/>
            <w:color w:val="0077CC"/>
            <w:sz w:val="20"/>
            <w:u w:val="single"/>
          </w:rPr>
          <w:t>CNN airs breaking news in massive Donald Trump economy blow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26, 2025</w:t>
        <w:tab/>
      </w:r>
      <w:r>
        <w:rPr>
          <w:rFonts w:ascii="Arial" w:eastAsia="Arial" w:hAnsi="Arial" w:cs="Arial"/>
          <w:b w:val="0"/>
          <w:i w:val="0"/>
          <w:color w:val="000000"/>
          <w:sz w:val="20"/>
          <w:u w:val="none"/>
        </w:rPr>
        <w:t>Express Online</w:t>
        <w:tab/>
      </w:r>
      <w:r>
        <w:rPr>
          <w:rFonts w:ascii="Arial" w:eastAsia="Arial" w:hAnsi="Arial" w:cs="Arial"/>
          <w:b w:val="0"/>
          <w:i w:val="0"/>
          <w:color w:val="000000"/>
          <w:sz w:val="20"/>
          <w:u w:val="none"/>
        </w:rPr>
        <w:t>Jess Phillips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Donald Trump health issue pinpointed as large mysterious bruise reappears" w:history="1">
        <w:r>
          <w:rPr>
            <w:rFonts w:ascii="Arial" w:eastAsia="Arial" w:hAnsi="Arial" w:cs="Arial"/>
            <w:b/>
            <w:i w:val="0"/>
            <w:color w:val="0077CC"/>
            <w:sz w:val="20"/>
            <w:u w:val="single"/>
          </w:rPr>
          <w:t>Donald Trump health issue pinpointed as large mysterious bruise reappears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Express Online</w:t>
        <w:tab/>
      </w:r>
      <w:r>
        <w:rPr>
          <w:rFonts w:ascii="Arial" w:eastAsia="Arial" w:hAnsi="Arial" w:cs="Arial"/>
          <w:b w:val="0"/>
          <w:i w:val="0"/>
          <w:color w:val="000000"/>
          <w:sz w:val="20"/>
          <w:u w:val="none"/>
        </w:rPr>
        <w:t>Giles Sheldrick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In times of Donald Trump" w:history="1">
        <w:r>
          <w:rPr>
            <w:rFonts w:ascii="Arial" w:eastAsia="Arial" w:hAnsi="Arial" w:cs="Arial"/>
            <w:b/>
            <w:i w:val="0"/>
            <w:color w:val="0077CC"/>
            <w:sz w:val="20"/>
            <w:u w:val="single"/>
          </w:rPr>
          <w:t>In times of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Canacero condemns Donald Trump's steel tariffs" w:history="1">
        <w:r>
          <w:rPr>
            <w:rFonts w:ascii="Arial" w:eastAsia="Arial" w:hAnsi="Arial" w:cs="Arial"/>
            <w:b/>
            <w:i w:val="0"/>
            <w:color w:val="0077CC"/>
            <w:sz w:val="20"/>
            <w:u w:val="single"/>
          </w:rPr>
          <w:t>Canacero condemns Donald Trump's steel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Donald Trump could seek a third term as U.S. president: Steve Bannon" w:history="1">
        <w:r>
          <w:rPr>
            <w:rFonts w:ascii="Arial" w:eastAsia="Arial" w:hAnsi="Arial" w:cs="Arial"/>
            <w:b/>
            <w:i w:val="0"/>
            <w:color w:val="0077CC"/>
            <w:sz w:val="20"/>
            <w:u w:val="single"/>
          </w:rPr>
          <w:t>Donald Trump could seek a third term as U.S. president: Steve Bannon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Trade war: Donald Trump lowers the tone in search of more allies" w:history="1">
        <w:r>
          <w:rPr>
            <w:rFonts w:ascii="Arial" w:eastAsia="Arial" w:hAnsi="Arial" w:cs="Arial"/>
            <w:b/>
            <w:i w:val="0"/>
            <w:color w:val="0077CC"/>
            <w:sz w:val="20"/>
            <w:u w:val="single"/>
          </w:rPr>
          <w:t>Trade war: Donald Trump lowers the tone in search of more allies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The shadow Donald Trump is casting over Annapolis" w:history="1">
        <w:r>
          <w:rPr>
            <w:rFonts w:ascii="Arial" w:eastAsia="Arial" w:hAnsi="Arial" w:cs="Arial"/>
            <w:b/>
            <w:i w:val="0"/>
            <w:color w:val="0077CC"/>
            <w:sz w:val="20"/>
            <w:u w:val="single"/>
          </w:rPr>
          <w:t>The shadow Donald Trump is casting over Annapolis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05, 2025</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Donald Trump set to announce tariffs today with UK likely to be hit" w:history="1">
        <w:r>
          <w:rPr>
            <w:rFonts w:ascii="Arial" w:eastAsia="Arial" w:hAnsi="Arial" w:cs="Arial"/>
            <w:b/>
            <w:i w:val="0"/>
            <w:color w:val="0077CC"/>
            <w:sz w:val="20"/>
            <w:u w:val="single"/>
          </w:rPr>
          <w:t>Donald Trump set to announce tariffs today with UK likely to be hit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dailyrecord.co.uk</w:t>
        <w:tab/>
      </w:r>
      <w:r>
        <w:rPr>
          <w:rFonts w:ascii="Arial" w:eastAsia="Arial" w:hAnsi="Arial" w:cs="Arial"/>
          <w:b w:val="0"/>
          <w:i w:val="0"/>
          <w:color w:val="000000"/>
          <w:sz w:val="20"/>
          <w:u w:val="none"/>
        </w:rPr>
        <w:t>POLITICS; Version:1</w:t>
        <w:tab/>
      </w:r>
      <w:r>
        <w:rPr>
          <w:rFonts w:ascii="Arial" w:eastAsia="Arial" w:hAnsi="Arial" w:cs="Arial"/>
          <w:b w:val="0"/>
          <w:i w:val="0"/>
          <w:color w:val="000000"/>
          <w:sz w:val="20"/>
          <w:u w:val="none"/>
        </w:rPr>
        <w:t>By, Andrew Quinn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Donald Trump is serious about buying TikTok and launches interesting proposal to China" w:history="1">
        <w:r>
          <w:rPr>
            <w:rFonts w:ascii="Arial" w:eastAsia="Arial" w:hAnsi="Arial" w:cs="Arial"/>
            <w:b/>
            <w:i w:val="0"/>
            <w:color w:val="0077CC"/>
            <w:sz w:val="20"/>
            <w:u w:val="single"/>
          </w:rPr>
          <w:t>Donald Trump is serious about buying TikTok and launches interesting proposal to China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Donald Trump 'saved' markets, but the damage is done: UBS" w:history="1">
        <w:r>
          <w:rPr>
            <w:rFonts w:ascii="Arial" w:eastAsia="Arial" w:hAnsi="Arial" w:cs="Arial"/>
            <w:b/>
            <w:i w:val="0"/>
            <w:color w:val="0077CC"/>
            <w:sz w:val="20"/>
            <w:u w:val="single"/>
          </w:rPr>
          <w:t>Donald Trump 'saved' markets, but the damage is done: UBS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NAFTA (English)</w:t>
        <w:tab/>
      </w:r>
      <w:r>
        <w:rPr>
          <w:rFonts w:ascii="Arial" w:eastAsia="Arial" w:hAnsi="Arial" w:cs="Arial"/>
          <w:b w:val="0"/>
          <w:i w:val="0"/>
          <w:color w:val="000000"/>
          <w:sz w:val="20"/>
          <w:u w:val="none"/>
        </w:rPr>
        <w:t>Pool CEO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U.S. vs. China: Donald Trump orders new 104% tariffs effective immediately" w:history="1">
        <w:r>
          <w:rPr>
            <w:rFonts w:ascii="Arial" w:eastAsia="Arial" w:hAnsi="Arial" w:cs="Arial"/>
            <w:b/>
            <w:i w:val="0"/>
            <w:color w:val="0077CC"/>
            <w:sz w:val="20"/>
            <w:u w:val="single"/>
          </w:rPr>
          <w:t>U.S. vs. China: Donald Trump orders new 104% tariffs effective immediately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Killing Donald Trump, by Jordi Basté" w:history="1">
        <w:r>
          <w:rPr>
            <w:rFonts w:ascii="Arial" w:eastAsia="Arial" w:hAnsi="Arial" w:cs="Arial"/>
            <w:b/>
            <w:i w:val="0"/>
            <w:color w:val="0077CC"/>
            <w:sz w:val="20"/>
            <w:u w:val="single"/>
          </w:rPr>
          <w:t>Killing Donald Trump, by Jordi Basté</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Queman Judas the Donald Trump and CDMX" w:history="1">
        <w:r>
          <w:rPr>
            <w:rFonts w:ascii="Arial" w:eastAsia="Arial" w:hAnsi="Arial" w:cs="Arial"/>
            <w:b/>
            <w:i w:val="0"/>
            <w:color w:val="0077CC"/>
            <w:sz w:val="20"/>
            <w:u w:val="single"/>
          </w:rPr>
          <w:t>Queman Judas the Donald Trump and CDMX</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Iran responded to Donald Trump's threat; this was presented to the UN." w:history="1">
        <w:r>
          <w:rPr>
            <w:rFonts w:ascii="Arial" w:eastAsia="Arial" w:hAnsi="Arial" w:cs="Arial"/>
            <w:b/>
            <w:i w:val="0"/>
            <w:color w:val="0077CC"/>
            <w:sz w:val="20"/>
            <w:u w:val="single"/>
          </w:rPr>
          <w:t>Iran responded to Donald Trump's threat; this was presented to the UN.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Donald Trump exempted smartphones, computers and other electronic devices from reciprocal tariffs" w:history="1">
        <w:r>
          <w:rPr>
            <w:rFonts w:ascii="Arial" w:eastAsia="Arial" w:hAnsi="Arial" w:cs="Arial"/>
            <w:b/>
            <w:i w:val="0"/>
            <w:color w:val="0077CC"/>
            <w:sz w:val="20"/>
            <w:u w:val="single"/>
          </w:rPr>
          <w:t>Donald Trump exempted smartphones, computers and other electronic devices from reciprocal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LETTER: Donald Trump is world's worst negotiator" w:history="1">
        <w:r>
          <w:rPr>
            <w:rFonts w:ascii="Arial" w:eastAsia="Arial" w:hAnsi="Arial" w:cs="Arial"/>
            <w:b/>
            <w:i w:val="0"/>
            <w:color w:val="0077CC"/>
            <w:sz w:val="20"/>
            <w:u w:val="single"/>
          </w:rPr>
          <w:t>LETTER: Donald Trump is world's worst negotiator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Goldstream News Gazette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Why Roman Reigns is a Donald Trump supporter – WWE star’s stance Explained!" w:history="1">
        <w:r>
          <w:rPr>
            <w:rFonts w:ascii="Arial" w:eastAsia="Arial" w:hAnsi="Arial" w:cs="Arial"/>
            <w:b/>
            <w:i w:val="0"/>
            <w:color w:val="0077CC"/>
            <w:sz w:val="20"/>
            <w:u w:val="single"/>
          </w:rPr>
          <w:t>Why Roman Reigns is a Donald Trump supporter – WWE star’s stance Explained!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The Times of India (TOI)</w:t>
        <w:tab/>
      </w:r>
      <w:r>
        <w:rPr>
          <w:rFonts w:ascii="Arial" w:eastAsia="Arial" w:hAnsi="Arial" w:cs="Arial"/>
          <w:b w:val="0"/>
          <w:i w:val="0"/>
          <w:color w:val="000000"/>
          <w:sz w:val="20"/>
          <w:u w:val="none"/>
        </w:rPr>
        <w:t>WWE</w:t>
        <w:tab/>
      </w:r>
      <w:r>
        <w:rPr>
          <w:rFonts w:ascii="Arial" w:eastAsia="Arial" w:hAnsi="Arial" w:cs="Arial"/>
          <w:b w:val="0"/>
          <w:i w:val="0"/>
          <w:color w:val="000000"/>
          <w:sz w:val="20"/>
          <w:u w:val="none"/>
        </w:rPr>
        <w:t>TOI Sports Desk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Waterstones forced into major change due to Donald Trump tariffs" w:history="1">
        <w:r>
          <w:rPr>
            <w:rFonts w:ascii="Arial" w:eastAsia="Arial" w:hAnsi="Arial" w:cs="Arial"/>
            <w:b/>
            <w:i w:val="0"/>
            <w:color w:val="0077CC"/>
            <w:sz w:val="20"/>
            <w:u w:val="single"/>
          </w:rPr>
          <w:t>Waterstones forced into major change due to Donald Trump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birminghammail.co.uk</w:t>
        <w:tab/>
      </w:r>
      <w:r>
        <w:rPr>
          <w:rFonts w:ascii="Arial" w:eastAsia="Arial" w:hAnsi="Arial" w:cs="Arial"/>
          <w:b w:val="0"/>
          <w:i w:val="0"/>
          <w:color w:val="000000"/>
          <w:sz w:val="20"/>
          <w:u w:val="none"/>
        </w:rPr>
        <w:t>SHOPPING; Version:1</w:t>
        <w:tab/>
      </w:r>
      <w:r>
        <w:rPr>
          <w:rFonts w:ascii="Arial" w:eastAsia="Arial" w:hAnsi="Arial" w:cs="Arial"/>
          <w:b w:val="0"/>
          <w:i w:val="0"/>
          <w:color w:val="000000"/>
          <w:sz w:val="20"/>
          <w:u w:val="none"/>
        </w:rPr>
        <w:t>By, Hannah Ahmed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Donald Trump hits China with 104% tariffs amid ongoing trade tensions" w:history="1">
        <w:r>
          <w:rPr>
            <w:rFonts w:ascii="Arial" w:eastAsia="Arial" w:hAnsi="Arial" w:cs="Arial"/>
            <w:b/>
            <w:i w:val="0"/>
            <w:color w:val="0077CC"/>
            <w:sz w:val="20"/>
            <w:u w:val="single"/>
          </w:rPr>
          <w:t>Donald Trump hits China with 104% tariffs amid ongoing trade tensions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Donald Trump faces his lowest approval rating after implementing tariffs" w:history="1">
        <w:r>
          <w:rPr>
            <w:rFonts w:ascii="Arial" w:eastAsia="Arial" w:hAnsi="Arial" w:cs="Arial"/>
            <w:b/>
            <w:i w:val="0"/>
            <w:color w:val="0077CC"/>
            <w:sz w:val="20"/>
            <w:u w:val="single"/>
          </w:rPr>
          <w:t>Donald Trump faces his lowest approval rating after implementing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Donald Trump endangers lives of millions with controversial decision" w:history="1">
        <w:r>
          <w:rPr>
            <w:rFonts w:ascii="Arial" w:eastAsia="Arial" w:hAnsi="Arial" w:cs="Arial"/>
            <w:b/>
            <w:i w:val="0"/>
            <w:color w:val="0077CC"/>
            <w:sz w:val="20"/>
            <w:u w:val="single"/>
          </w:rPr>
          <w:t>Donald Trump endangers lives of millions with controversial decision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U.S. sees international response to Donald Trump's tariffs: France prepares action" w:history="1">
        <w:r>
          <w:rPr>
            <w:rFonts w:ascii="Arial" w:eastAsia="Arial" w:hAnsi="Arial" w:cs="Arial"/>
            <w:b/>
            <w:i w:val="0"/>
            <w:color w:val="0077CC"/>
            <w:sz w:val="20"/>
            <w:u w:val="single"/>
          </w:rPr>
          <w:t>U.S. sees international response to Donald Trump's tariffs: France prepares 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HORSFORD ON TARIFFS: DONALD TRUMP OWNS THIS TAX" w:history="1">
        <w:r>
          <w:rPr>
            <w:rFonts w:ascii="Arial" w:eastAsia="Arial" w:hAnsi="Arial" w:cs="Arial"/>
            <w:b/>
            <w:i w:val="0"/>
            <w:color w:val="0077CC"/>
            <w:sz w:val="20"/>
            <w:u w:val="single"/>
          </w:rPr>
          <w:t>HORSFORD ON TARIFFS: DONALD TRUMP OWNS THIS TAX</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Mexico was spared reciprocal tariffs from Donald Trump and the U.S." w:history="1">
        <w:r>
          <w:rPr>
            <w:rFonts w:ascii="Arial" w:eastAsia="Arial" w:hAnsi="Arial" w:cs="Arial"/>
            <w:b/>
            <w:i w:val="0"/>
            <w:color w:val="0077CC"/>
            <w:sz w:val="20"/>
            <w:u w:val="single"/>
          </w:rPr>
          <w:t>Mexico was spared reciprocal tariffs from Donald Trump and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Donald Trump threatens Vladimir Putin with tariffs on Russian oil; here's why" w:history="1">
        <w:r>
          <w:rPr>
            <w:rFonts w:ascii="Arial" w:eastAsia="Arial" w:hAnsi="Arial" w:cs="Arial"/>
            <w:b/>
            <w:i w:val="0"/>
            <w:color w:val="0077CC"/>
            <w:sz w:val="20"/>
            <w:u w:val="single"/>
          </w:rPr>
          <w:t>Donald Trump threatens Vladimir Putin with tariffs on Russian oil; here's why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he day Donald Trump considered buying Rangers" w:history="1">
        <w:r>
          <w:rPr>
            <w:rFonts w:ascii="Arial" w:eastAsia="Arial" w:hAnsi="Arial" w:cs="Arial"/>
            <w:b/>
            <w:i w:val="0"/>
            <w:color w:val="0077CC"/>
            <w:sz w:val="20"/>
            <w:u w:val="single"/>
          </w:rPr>
          <w:t>The day Donald Trump considered buying Rangers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05,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Donald Trump's tariffs target beer cans from Mexico , other affected countries" w:history="1">
        <w:r>
          <w:rPr>
            <w:rFonts w:ascii="Arial" w:eastAsia="Arial" w:hAnsi="Arial" w:cs="Arial"/>
            <w:b/>
            <w:i w:val="0"/>
            <w:color w:val="0077CC"/>
            <w:sz w:val="20"/>
            <w:u w:val="single"/>
          </w:rPr>
          <w:t>Donald Trump's tariffs target beer cans from Mexico , other affected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U.S. museums will change forever with this Donald Trump proposal" w:history="1">
        <w:r>
          <w:rPr>
            <w:rFonts w:ascii="Arial" w:eastAsia="Arial" w:hAnsi="Arial" w:cs="Arial"/>
            <w:b/>
            <w:i w:val="0"/>
            <w:color w:val="0077CC"/>
            <w:sz w:val="20"/>
            <w:u w:val="single"/>
          </w:rPr>
          <w:t>U.S. museums will change forever with this Donald Trump proposal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29,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President Donald Trump's Schedule" w:history="1">
        <w:r>
          <w:rPr>
            <w:rFonts w:ascii="Arial" w:eastAsia="Arial" w:hAnsi="Arial" w:cs="Arial"/>
            <w:b/>
            <w:i w:val="0"/>
            <w:color w:val="0077CC"/>
            <w:sz w:val="20"/>
            <w:u w:val="single"/>
          </w:rPr>
          <w:t>President Donald Trump's Schedule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DC Daybook - Policy &amp; News Events</w:t>
        <w:tab/>
      </w:r>
      <w:r>
        <w:rPr>
          <w:rFonts w:ascii="Arial" w:eastAsia="Arial" w:hAnsi="Arial" w:cs="Arial"/>
          <w:b w:val="0"/>
          <w:i w:val="0"/>
          <w:color w:val="000000"/>
          <w:sz w:val="20"/>
          <w:u w:val="none"/>
        </w:rPr>
        <w:t>WAWHHSE; Trump Calendar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Donald Trump loves Nayib Bukele so much that he even gave him a nickname" w:history="1">
        <w:r>
          <w:rPr>
            <w:rFonts w:ascii="Arial" w:eastAsia="Arial" w:hAnsi="Arial" w:cs="Arial"/>
            <w:b/>
            <w:i w:val="0"/>
            <w:color w:val="0077CC"/>
            <w:sz w:val="20"/>
            <w:u w:val="single"/>
          </w:rPr>
          <w:t>Donald Trump loves Nayib Bukele so much that he even gave him a nickname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Not just Mexico : Donald Trump paused U.S. tariffs on Canada" w:history="1">
        <w:r>
          <w:rPr>
            <w:rFonts w:ascii="Arial" w:eastAsia="Arial" w:hAnsi="Arial" w:cs="Arial"/>
            <w:b/>
            <w:i w:val="0"/>
            <w:color w:val="0077CC"/>
            <w:sz w:val="20"/>
            <w:u w:val="single"/>
          </w:rPr>
          <w:t>Not just Mexico : Donald Trump paused U.S. tariffs on Canada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Donald Trump claims China is &quot;desperate&quot; to negotiate tariffs to avoid trade war" w:history="1">
        <w:r>
          <w:rPr>
            <w:rFonts w:ascii="Arial" w:eastAsia="Arial" w:hAnsi="Arial" w:cs="Arial"/>
            <w:b/>
            <w:i w:val="0"/>
            <w:color w:val="0077CC"/>
            <w:sz w:val="20"/>
            <w:u w:val="single"/>
          </w:rPr>
          <w:t>Donald Trump claims China is "desperate" to negotiate tariffs to avoid trade war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Donald Trump is serious about buying TikTok and launches interesting proposal to China" w:history="1">
        <w:r>
          <w:rPr>
            <w:rFonts w:ascii="Arial" w:eastAsia="Arial" w:hAnsi="Arial" w:cs="Arial"/>
            <w:b/>
            <w:i w:val="0"/>
            <w:color w:val="0077CC"/>
            <w:sz w:val="20"/>
            <w:u w:val="single"/>
          </w:rPr>
          <w:t>Donald Trump is serious about buying TikTok and launches interesting proposal to China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Vucic receives Donald Trump Jr. in Belgrade" w:history="1">
        <w:r>
          <w:rPr>
            <w:rFonts w:ascii="Arial" w:eastAsia="Arial" w:hAnsi="Arial" w:cs="Arial"/>
            <w:b/>
            <w:i w:val="0"/>
            <w:color w:val="0077CC"/>
            <w:sz w:val="20"/>
            <w:u w:val="single"/>
          </w:rPr>
          <w:t>Vucic receives Donald Trump Jr. in Belgrade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11, 2025</w:t>
        <w:tab/>
      </w:r>
      <w:r>
        <w:rPr>
          <w:rFonts w:ascii="Arial" w:eastAsia="Arial" w:hAnsi="Arial" w:cs="Arial"/>
          <w:b w:val="0"/>
          <w:i w:val="0"/>
          <w:color w:val="000000"/>
          <w:sz w:val="20"/>
          <w:u w:val="none"/>
        </w:rPr>
        <w:t>HINA Digest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En Donald Trump confiamos" w:history="1">
        <w:r>
          <w:rPr>
            <w:rFonts w:ascii="Arial" w:eastAsia="Arial" w:hAnsi="Arial" w:cs="Arial"/>
            <w:b/>
            <w:i w:val="0"/>
            <w:color w:val="0077CC"/>
            <w:sz w:val="20"/>
            <w:u w:val="single"/>
          </w:rPr>
          <w:t>En Donald Trump confiamos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How did Canada, Mexico escape Donald Trump's April 2 reciprocal tariffs?" w:history="1">
        <w:r>
          <w:rPr>
            <w:rFonts w:ascii="Arial" w:eastAsia="Arial" w:hAnsi="Arial" w:cs="Arial"/>
            <w:b/>
            <w:i w:val="0"/>
            <w:color w:val="0077CC"/>
            <w:sz w:val="20"/>
            <w:u w:val="single"/>
          </w:rPr>
          <w:t>How did Canada, Mexico escape Donald Trump's April 2 reciprocal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Donald Trump's True Height, Weight Debate Reignites" w:history="1">
        <w:r>
          <w:rPr>
            <w:rFonts w:ascii="Arial" w:eastAsia="Arial" w:hAnsi="Arial" w:cs="Arial"/>
            <w:b/>
            <w:i w:val="0"/>
            <w:color w:val="0077CC"/>
            <w:sz w:val="20"/>
            <w:u w:val="single"/>
          </w:rPr>
          <w:t>Donald Trump's True Height, Weight Debate Reignites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Megan Cartwright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Donald Trump Deregulates Showerheads...Again" w:history="1">
        <w:r>
          <w:rPr>
            <w:rFonts w:ascii="Arial" w:eastAsia="Arial" w:hAnsi="Arial" w:cs="Arial"/>
            <w:b/>
            <w:i w:val="0"/>
            <w:color w:val="0077CC"/>
            <w:sz w:val="20"/>
            <w:u w:val="single"/>
          </w:rPr>
          <w:t>Donald Trump Deregulates Showerheads...Again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Reason (Main Magazine Content)</w:t>
        <w:tab/>
      </w:r>
      <w:r>
        <w:rPr>
          <w:rFonts w:ascii="Arial" w:eastAsia="Arial" w:hAnsi="Arial" w:cs="Arial"/>
          <w:b w:val="0"/>
          <w:i w:val="0"/>
          <w:color w:val="000000"/>
          <w:sz w:val="20"/>
          <w:u w:val="none"/>
        </w:rPr>
        <w:t>Christian Britschgi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Japan prepares strong response against U.S. over Donald Trump's auto tariffs" w:history="1">
        <w:r>
          <w:rPr>
            <w:rFonts w:ascii="Arial" w:eastAsia="Arial" w:hAnsi="Arial" w:cs="Arial"/>
            <w:b/>
            <w:i w:val="0"/>
            <w:color w:val="0077CC"/>
            <w:sz w:val="20"/>
            <w:u w:val="single"/>
          </w:rPr>
          <w:t>Japan prepares strong response against U.S. over Donald Trump's auto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Donald Trump Is Trying To Shakedown Cadwalader" w:history="1">
        <w:r>
          <w:rPr>
            <w:rFonts w:ascii="Arial" w:eastAsia="Arial" w:hAnsi="Arial" w:cs="Arial"/>
            <w:b/>
            <w:i w:val="0"/>
            <w:color w:val="0077CC"/>
            <w:sz w:val="20"/>
            <w:u w:val="single"/>
          </w:rPr>
          <w:t>Donald Trump Is Trying To Shakedown Cadwalader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Above the Law</w:t>
        <w:tab/>
      </w:r>
      <w:r>
        <w:rPr>
          <w:rFonts w:ascii="Arial" w:eastAsia="Arial" w:hAnsi="Arial" w:cs="Arial"/>
          <w:b w:val="0"/>
          <w:i w:val="0"/>
          <w:color w:val="000000"/>
          <w:sz w:val="20"/>
          <w:u w:val="none"/>
        </w:rPr>
        <w:t>LAW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What is the Alien Enemy Act of 1798? Donald Trump invokes it to deport migrants" w:history="1">
        <w:r>
          <w:rPr>
            <w:rFonts w:ascii="Arial" w:eastAsia="Arial" w:hAnsi="Arial" w:cs="Arial"/>
            <w:b/>
            <w:i w:val="0"/>
            <w:color w:val="0077CC"/>
            <w:sz w:val="20"/>
            <w:u w:val="single"/>
          </w:rPr>
          <w:t>What is the Alien Enemy Act of 1798? Donald Trump invokes it to deport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Claudia Sheinbaum revealed where she gets the strength to negotiate with Donald Trump" w:history="1">
        <w:r>
          <w:rPr>
            <w:rFonts w:ascii="Arial" w:eastAsia="Arial" w:hAnsi="Arial" w:cs="Arial"/>
            <w:b/>
            <w:i w:val="0"/>
            <w:color w:val="0077CC"/>
            <w:sz w:val="20"/>
            <w:u w:val="single"/>
          </w:rPr>
          <w:t>Claudia Sheinbaum revealed where she gets the strength to negotiate with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Donald Trumps goes the hard way on tariffs" w:history="1">
        <w:r>
          <w:rPr>
            <w:rFonts w:ascii="Arial" w:eastAsia="Arial" w:hAnsi="Arial" w:cs="Arial"/>
            <w:b/>
            <w:i w:val="0"/>
            <w:color w:val="0077CC"/>
            <w:sz w:val="20"/>
            <w:u w:val="single"/>
          </w:rPr>
          <w:t>Donald Trumps goes the hard way on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2025</w:t>
        <w:tab/>
      </w:r>
      <w:r>
        <w:rPr>
          <w:rFonts w:ascii="Arial" w:eastAsia="Arial" w:hAnsi="Arial" w:cs="Arial"/>
          <w:b w:val="0"/>
          <w:i w:val="0"/>
          <w:color w:val="000000"/>
          <w:sz w:val="20"/>
          <w:u w:val="none"/>
        </w:rPr>
        <w:t>The World Today (ABC transcript)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This state in Mexico will especially resent Donald Trump's tariffs on the automotive sector." w:history="1">
        <w:r>
          <w:rPr>
            <w:rFonts w:ascii="Arial" w:eastAsia="Arial" w:hAnsi="Arial" w:cs="Arial"/>
            <w:b/>
            <w:i w:val="0"/>
            <w:color w:val="0077CC"/>
            <w:sz w:val="20"/>
            <w:u w:val="single"/>
          </w:rPr>
          <w:t>This state in Mexico will especially resent Donald Trump's tariffs on the automotive sector.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The new price of the iPhone 16 Pro with Donald Trump's tariffs." w:history="1">
        <w:r>
          <w:rPr>
            <w:rFonts w:ascii="Arial" w:eastAsia="Arial" w:hAnsi="Arial" w:cs="Arial"/>
            <w:b/>
            <w:i w:val="0"/>
            <w:color w:val="0077CC"/>
            <w:sz w:val="20"/>
            <w:u w:val="single"/>
          </w:rPr>
          <w:t>The new price of the iPhone 16 Pro with Donald Trump's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MAGA influencer furious that the Donald Trump that existed solely in his own imagination has been betrayed by Donald Trump" w:history="1">
        <w:r>
          <w:rPr>
            <w:rFonts w:ascii="Arial" w:eastAsia="Arial" w:hAnsi="Arial" w:cs="Arial"/>
            <w:b/>
            <w:i w:val="0"/>
            <w:color w:val="0077CC"/>
            <w:sz w:val="20"/>
            <w:u w:val="single"/>
          </w:rPr>
          <w:t>MAGA influencer furious that the Donald Trump that existed solely in his own imagination has been betrayed by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Lawyers, Guns, and Money</w:t>
        <w:tab/>
      </w:r>
      <w:r>
        <w:rPr>
          <w:rFonts w:ascii="Arial" w:eastAsia="Arial" w:hAnsi="Arial" w:cs="Arial"/>
          <w:b w:val="0"/>
          <w:i w:val="0"/>
          <w:color w:val="000000"/>
          <w:sz w:val="20"/>
          <w:u w:val="none"/>
        </w:rPr>
        <w:t>Scott Lemieux</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U.S. Donald Trump's tariffs endanger world economy: International Monetary Fund warned" w:history="1">
        <w:r>
          <w:rPr>
            <w:rFonts w:ascii="Arial" w:eastAsia="Arial" w:hAnsi="Arial" w:cs="Arial"/>
            <w:b/>
            <w:i w:val="0"/>
            <w:color w:val="0077CC"/>
            <w:sz w:val="20"/>
            <w:u w:val="single"/>
          </w:rPr>
          <w:t>U.S. Donald Trump's tariffs endanger world economy: International Monetary Fund warned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Donald Trump Jr. to visit Romania before presidential vote" w:history="1">
        <w:r>
          <w:rPr>
            <w:rFonts w:ascii="Arial" w:eastAsia="Arial" w:hAnsi="Arial" w:cs="Arial"/>
            <w:b/>
            <w:i w:val="0"/>
            <w:color w:val="0077CC"/>
            <w:sz w:val="20"/>
            <w:u w:val="single"/>
          </w:rPr>
          <w:t>Donald Trump Jr. to visit Romania before presidential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NV - The New Voice of Ukraine (English)</w:t>
        <w:tab/>
      </w:r>
      <w:r>
        <w:rPr>
          <w:rFonts w:ascii="Arial" w:eastAsia="Arial" w:hAnsi="Arial" w:cs="Arial"/>
          <w:b w:val="0"/>
          <w:i w:val="0"/>
          <w:color w:val="000000"/>
          <w:sz w:val="20"/>
          <w:u w:val="none"/>
        </w:rPr>
        <w:t>EASTERN EUROPE NEWS, Romania news &amp; RUSSIA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Donald Trump exploded against the U.S. media and made strong accusations" w:history="1">
        <w:r>
          <w:rPr>
            <w:rFonts w:ascii="Arial" w:eastAsia="Arial" w:hAnsi="Arial" w:cs="Arial"/>
            <w:b/>
            <w:i w:val="0"/>
            <w:color w:val="0077CC"/>
            <w:sz w:val="20"/>
            <w:u w:val="single"/>
          </w:rPr>
          <w:t>Donald Trump exploded against the U.S. media and made strong accusations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US: DONALD TRUMP MAY IMPOSE CRITICAL MINERALS IMPORT TAXES" w:history="1">
        <w:r>
          <w:rPr>
            <w:rFonts w:ascii="Arial" w:eastAsia="Arial" w:hAnsi="Arial" w:cs="Arial"/>
            <w:b/>
            <w:i w:val="0"/>
            <w:color w:val="0077CC"/>
            <w:sz w:val="20"/>
            <w:u w:val="single"/>
          </w:rPr>
          <w:t>US: DONALD TRUMP MAY IMPOSE CRITICAL MINERALS IMPORT TAXES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Metal: Ukraine and the world</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Why penguins became a talking point over Donald Trump's tariffs" w:history="1">
        <w:r>
          <w:rPr>
            <w:rFonts w:ascii="Arial" w:eastAsia="Arial" w:hAnsi="Arial" w:cs="Arial"/>
            <w:b/>
            <w:i w:val="0"/>
            <w:color w:val="0077CC"/>
            <w:sz w:val="20"/>
            <w:u w:val="single"/>
          </w:rPr>
          <w:t>Why penguins became a talking point over Donald Trump's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Asian and European stock markets plunge due to Donald Trump's tariffs today April 7" w:history="1">
        <w:r>
          <w:rPr>
            <w:rFonts w:ascii="Arial" w:eastAsia="Arial" w:hAnsi="Arial" w:cs="Arial"/>
            <w:b/>
            <w:i w:val="0"/>
            <w:color w:val="0077CC"/>
            <w:sz w:val="20"/>
            <w:u w:val="single"/>
          </w:rPr>
          <w:t>Asian and European stock markets plunge due to Donald Trump's tariffs today April 7</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LIVE Donald Trump Inauguration Ceremony" w:history="1">
        <w:r>
          <w:rPr>
            <w:rFonts w:ascii="Arial" w:eastAsia="Arial" w:hAnsi="Arial" w:cs="Arial"/>
            <w:b/>
            <w:i w:val="0"/>
            <w:color w:val="0077CC"/>
            <w:sz w:val="20"/>
            <w:u w:val="single"/>
          </w:rPr>
          <w:t>LIVE Donald Trump Inauguration Ceremony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Charlie Munger wanted Donald Trump to be the last person to become US President: 'Vainglory, puffery.'" w:history="1">
        <w:r>
          <w:rPr>
            <w:rFonts w:ascii="Arial" w:eastAsia="Arial" w:hAnsi="Arial" w:cs="Arial"/>
            <w:b/>
            <w:i w:val="0"/>
            <w:color w:val="0077CC"/>
            <w:sz w:val="20"/>
            <w:u w:val="single"/>
          </w:rPr>
          <w:t>Charlie Munger wanted Donald Trump to be the last person to become US President: 'Vainglory, puffery.'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14, 2025</w:t>
        <w:tab/>
      </w:r>
      <w:r>
        <w:rPr>
          <w:rFonts w:ascii="Arial" w:eastAsia="Arial" w:hAnsi="Arial" w:cs="Arial"/>
          <w:b w:val="0"/>
          <w:i w:val="0"/>
          <w:color w:val="000000"/>
          <w:sz w:val="20"/>
          <w:u w:val="none"/>
        </w:rPr>
        <w:t>MINT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List of products to be affected by Donald Trump's tariffs this 2025" w:history="1">
        <w:r>
          <w:rPr>
            <w:rFonts w:ascii="Arial" w:eastAsia="Arial" w:hAnsi="Arial" w:cs="Arial"/>
            <w:b/>
            <w:i w:val="0"/>
            <w:color w:val="0077CC"/>
            <w:sz w:val="20"/>
            <w:u w:val="single"/>
          </w:rPr>
          <w:t>List of products to be affected by Donald Trump's tariffs this 2025</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Donald Trump Shares TikTok Deal Update" w:history="1">
        <w:r>
          <w:rPr>
            <w:rFonts w:ascii="Arial" w:eastAsia="Arial" w:hAnsi="Arial" w:cs="Arial"/>
            <w:b/>
            <w:i w:val="0"/>
            <w:color w:val="0077CC"/>
            <w:sz w:val="20"/>
            <w:u w:val="single"/>
          </w:rPr>
          <w:t>Donald Trump Shares TikTok Deal Update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04, 2025</w:t>
        <w:tab/>
      </w:r>
      <w:r>
        <w:rPr>
          <w:rFonts w:ascii="Arial" w:eastAsia="Arial" w:hAnsi="Arial" w:cs="Arial"/>
          <w:b w:val="0"/>
          <w:i w:val="0"/>
          <w:color w:val="000000"/>
          <w:sz w:val="20"/>
          <w:u w:val="none"/>
        </w:rPr>
        <w:t>Newsweek.com</w:t>
        <w:tab/>
      </w:r>
      <w:r>
        <w:rPr>
          <w:rFonts w:ascii="Arial" w:eastAsia="Arial" w:hAnsi="Arial" w:cs="Arial"/>
          <w:b w:val="0"/>
          <w:i w:val="0"/>
          <w:color w:val="000000"/>
          <w:sz w:val="20"/>
          <w:u w:val="none"/>
        </w:rPr>
        <w:t>Gabe Whisnant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Donald Trump Inauguration Live Updates: Donald Trump And Vance At Capitol For Swearing In" w:history="1">
        <w:r>
          <w:rPr>
            <w:rFonts w:ascii="Arial" w:eastAsia="Arial" w:hAnsi="Arial" w:cs="Arial"/>
            <w:b/>
            <w:i w:val="0"/>
            <w:color w:val="0077CC"/>
            <w:sz w:val="20"/>
            <w:u w:val="single"/>
          </w:rPr>
          <w:t>Donald Trump Inauguration Live Updates: Donald Trump And Vance At Capitol For Swearing In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20, 2025</w:t>
        <w:tab/>
      </w:r>
      <w:r>
        <w:rPr>
          <w:rFonts w:ascii="Arial" w:eastAsia="Arial" w:hAnsi="Arial" w:cs="Arial"/>
          <w:b w:val="0"/>
          <w:i w:val="0"/>
          <w:color w:val="000000"/>
          <w:sz w:val="20"/>
          <w:u w:val="none"/>
        </w:rPr>
        <w:t>Times Now</w:t>
        <w:tab/>
      </w:r>
      <w:r>
        <w:rPr>
          <w:rFonts w:ascii="Arial" w:eastAsia="Arial" w:hAnsi="Arial" w:cs="Arial"/>
          <w:b w:val="0"/>
          <w:i w:val="0"/>
          <w:color w:val="000000"/>
          <w:sz w:val="20"/>
          <w:u w:val="none"/>
        </w:rPr>
        <w:t>Times Now Digital</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VIDEO: Donald Trump abruptly ends his press conference in the face of apparent medical emergency" w:history="1">
        <w:r>
          <w:rPr>
            <w:rFonts w:ascii="Arial" w:eastAsia="Arial" w:hAnsi="Arial" w:cs="Arial"/>
            <w:b/>
            <w:i w:val="0"/>
            <w:color w:val="0077CC"/>
            <w:sz w:val="20"/>
            <w:u w:val="single"/>
          </w:rPr>
          <w:t>VIDEO: Donald Trump abruptly ends his press conference in the face of apparent medical emergency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Apple.The new price of the iPhone 16 Pro with Donald Trump's tariffs." w:history="1">
        <w:r>
          <w:rPr>
            <w:rFonts w:ascii="Arial" w:eastAsia="Arial" w:hAnsi="Arial" w:cs="Arial"/>
            <w:b/>
            <w:i w:val="0"/>
            <w:color w:val="0077CC"/>
            <w:sz w:val="20"/>
            <w:u w:val="single"/>
          </w:rPr>
          <w:t>Apple.The new price of the iPhone 16 Pro with Donald Trump's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16,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Donald Trump Jr. meets Serbian president in Belgrade" w:history="1">
        <w:r>
          <w:rPr>
            <w:rFonts w:ascii="Arial" w:eastAsia="Arial" w:hAnsi="Arial" w:cs="Arial"/>
            <w:b/>
            <w:i w:val="0"/>
            <w:color w:val="0077CC"/>
            <w:sz w:val="20"/>
            <w:u w:val="single"/>
          </w:rPr>
          <w:t>Donald Trump Jr. meets Serbian president in Belgrade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11, 2025</w:t>
        <w:tab/>
      </w:r>
      <w:r>
        <w:rPr>
          <w:rFonts w:ascii="Arial" w:eastAsia="Arial" w:hAnsi="Arial" w:cs="Arial"/>
          <w:b w:val="0"/>
          <w:i w:val="0"/>
          <w:color w:val="000000"/>
          <w:sz w:val="20"/>
          <w:u w:val="none"/>
        </w:rPr>
        <w:t>Intellinews - Serbia This Week</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Donald Trump says he deserves Nobel Peace Prize" w:history="1">
        <w:r>
          <w:rPr>
            <w:rFonts w:ascii="Arial" w:eastAsia="Arial" w:hAnsi="Arial" w:cs="Arial"/>
            <w:b/>
            <w:i w:val="0"/>
            <w:color w:val="0077CC"/>
            <w:sz w:val="20"/>
            <w:u w:val="single"/>
          </w:rPr>
          <w:t>Donald Trump says he deserves Nobel Peace Prize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China will not yield to U.S. threats and more tariffs from Donald Trump" w:history="1">
        <w:r>
          <w:rPr>
            <w:rFonts w:ascii="Arial" w:eastAsia="Arial" w:hAnsi="Arial" w:cs="Arial"/>
            <w:b/>
            <w:i w:val="0"/>
            <w:color w:val="0077CC"/>
            <w:sz w:val="20"/>
            <w:u w:val="single"/>
          </w:rPr>
          <w:t>China will not yield to U.S. threats and more tariffs from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Donald Trump Announces U.S. Reciprocal Tariffs Live: This Will Happen With Mexico" w:history="1">
        <w:r>
          <w:rPr>
            <w:rFonts w:ascii="Arial" w:eastAsia="Arial" w:hAnsi="Arial" w:cs="Arial"/>
            <w:b/>
            <w:i w:val="0"/>
            <w:color w:val="0077CC"/>
            <w:sz w:val="20"/>
            <w:u w:val="single"/>
          </w:rPr>
          <w:t>Donald Trump Announces U.S. Reciprocal Tariffs Live: This Will Happen With Mexico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Donald Trump's name removed from 2 cafes in Ukraine" w:history="1">
        <w:r>
          <w:rPr>
            <w:rFonts w:ascii="Arial" w:eastAsia="Arial" w:hAnsi="Arial" w:cs="Arial"/>
            <w:b/>
            <w:i w:val="0"/>
            <w:color w:val="0077CC"/>
            <w:sz w:val="20"/>
            <w:u w:val="single"/>
          </w:rPr>
          <w:t>Donald Trump's name removed from 2 cafes in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11, 2025</w:t>
        <w:tab/>
      </w:r>
      <w:r>
        <w:rPr>
          <w:rFonts w:ascii="Arial" w:eastAsia="Arial" w:hAnsi="Arial" w:cs="Arial"/>
          <w:b w:val="0"/>
          <w:i w:val="0"/>
          <w:color w:val="000000"/>
          <w:sz w:val="20"/>
          <w:u w:val="none"/>
        </w:rPr>
        <w:t>Albawaba.com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Colorado to remove Donald Trump portrait that the U.S. president didn't like" w:history="1">
        <w:r>
          <w:rPr>
            <w:rFonts w:ascii="Arial" w:eastAsia="Arial" w:hAnsi="Arial" w:cs="Arial"/>
            <w:b/>
            <w:i w:val="0"/>
            <w:color w:val="0077CC"/>
            <w:sz w:val="20"/>
            <w:u w:val="single"/>
          </w:rPr>
          <w:t>Colorado to remove Donald Trump portrait that the U.S. president didn't like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Donald Trump praises Claudia Sheinbaum and dismisses harm to Mexico : &quot;She is fantastic and very elegant&quot;." w:history="1">
        <w:r>
          <w:rPr>
            <w:rFonts w:ascii="Arial" w:eastAsia="Arial" w:hAnsi="Arial" w:cs="Arial"/>
            <w:b/>
            <w:i w:val="0"/>
            <w:color w:val="0077CC"/>
            <w:sz w:val="20"/>
            <w:u w:val="single"/>
          </w:rPr>
          <w:t>Donald Trump praises Claudia Sheinbaum and dismisses harm to Mexico : "She is fantastic and very elegant".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TELEPHONE CONVERSATION WITH US PRESIDENT DONALD TRUMP" w:history="1">
        <w:r>
          <w:rPr>
            <w:rFonts w:ascii="Arial" w:eastAsia="Arial" w:hAnsi="Arial" w:cs="Arial"/>
            <w:b/>
            <w:i w:val="0"/>
            <w:color w:val="0077CC"/>
            <w:sz w:val="20"/>
            <w:u w:val="single"/>
          </w:rPr>
          <w:t>TELEPHONE CONVERSATION WITH US PRESIDENT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12, 2025</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Donald Trump threatens China: Another 50% tariffs if they don't remove theirs" w:history="1">
        <w:r>
          <w:rPr>
            <w:rFonts w:ascii="Arial" w:eastAsia="Arial" w:hAnsi="Arial" w:cs="Arial"/>
            <w:b/>
            <w:i w:val="0"/>
            <w:color w:val="0077CC"/>
            <w:sz w:val="20"/>
            <w:u w:val="single"/>
          </w:rPr>
          <w:t>Donald Trump threatens China: Another 50% tariffs if they don't remove theirs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Donald Trump now goes against Europe: 200% tariffs on wines and champagne" w:history="1">
        <w:r>
          <w:rPr>
            <w:rFonts w:ascii="Arial" w:eastAsia="Arial" w:hAnsi="Arial" w:cs="Arial"/>
            <w:b/>
            <w:i w:val="0"/>
            <w:color w:val="0077CC"/>
            <w:sz w:val="20"/>
            <w:u w:val="single"/>
          </w:rPr>
          <w:t>Donald Trump now goes against Europe: 200% tariffs on wines and champagne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Donald Trump fumes at awful presidential portrait" w:history="1">
        <w:r>
          <w:rPr>
            <w:rFonts w:ascii="Arial" w:eastAsia="Arial" w:hAnsi="Arial" w:cs="Arial"/>
            <w:b/>
            <w:i w:val="0"/>
            <w:color w:val="0077CC"/>
            <w:sz w:val="20"/>
            <w:u w:val="single"/>
          </w:rPr>
          <w:t>Donald Trump fumes at awful presidential portrait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2025</w:t>
        <w:tab/>
      </w:r>
      <w:r>
        <w:rPr>
          <w:rFonts w:ascii="Arial" w:eastAsia="Arial" w:hAnsi="Arial" w:cs="Arial"/>
          <w:b w:val="0"/>
          <w:i w:val="0"/>
          <w:color w:val="000000"/>
          <w:sz w:val="20"/>
          <w:u w:val="none"/>
        </w:rPr>
        <w:t>Express Online</w:t>
        <w:tab/>
      </w:r>
      <w:r>
        <w:rPr>
          <w:rFonts w:ascii="Arial" w:eastAsia="Arial" w:hAnsi="Arial" w:cs="Arial"/>
          <w:b w:val="0"/>
          <w:i w:val="0"/>
          <w:color w:val="000000"/>
          <w:sz w:val="20"/>
          <w:u w:val="none"/>
        </w:rPr>
        <w:t>James Knuckey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Tariff exemption on electronics is temporary; they go to another category, clarifies Donald Trump" w:history="1">
        <w:r>
          <w:rPr>
            <w:rFonts w:ascii="Arial" w:eastAsia="Arial" w:hAnsi="Arial" w:cs="Arial"/>
            <w:b/>
            <w:i w:val="0"/>
            <w:color w:val="0077CC"/>
            <w:sz w:val="20"/>
            <w:u w:val="single"/>
          </w:rPr>
          <w:t>Tariff exemption on electronics is temporary; they go to another category, clarifies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13,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Donald Trump likely to attend LIV Golf Miami 2025: Reports" w:history="1">
        <w:r>
          <w:rPr>
            <w:rFonts w:ascii="Arial" w:eastAsia="Arial" w:hAnsi="Arial" w:cs="Arial"/>
            <w:b/>
            <w:i w:val="0"/>
            <w:color w:val="0077CC"/>
            <w:sz w:val="20"/>
            <w:u w:val="single"/>
          </w:rPr>
          <w:t>Donald Trump likely to attend LIV Golf Miami 2025: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31, 2025</w:t>
        <w:tab/>
      </w:r>
      <w:r>
        <w:rPr>
          <w:rFonts w:ascii="Arial" w:eastAsia="Arial" w:hAnsi="Arial" w:cs="Arial"/>
          <w:b w:val="0"/>
          <w:i w:val="0"/>
          <w:color w:val="000000"/>
          <w:sz w:val="20"/>
          <w:u w:val="none"/>
        </w:rPr>
        <w:t>sportskeeda.com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Donald Trump intensifies pressure on Federal Reserve, questions Jerome Powell's leadership" w:history="1">
        <w:r>
          <w:rPr>
            <w:rFonts w:ascii="Arial" w:eastAsia="Arial" w:hAnsi="Arial" w:cs="Arial"/>
            <w:b/>
            <w:i w:val="0"/>
            <w:color w:val="0077CC"/>
            <w:sz w:val="20"/>
            <w:u w:val="single"/>
          </w:rPr>
          <w:t>Donald Trump intensifies pressure on Federal Reserve, questions Jerome Powell's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NAFTA (English)</w:t>
        <w:tab/>
      </w:r>
      <w:r>
        <w:rPr>
          <w:rFonts w:ascii="Arial" w:eastAsia="Arial" w:hAnsi="Arial" w:cs="Arial"/>
          <w:b w:val="0"/>
          <w:i w:val="0"/>
          <w:color w:val="000000"/>
          <w:sz w:val="20"/>
          <w:u w:val="none"/>
        </w:rPr>
        <w:t>Pool CEO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China's move that would affect U.S. films in response to Donald Trump's tariffs" w:history="1">
        <w:r>
          <w:rPr>
            <w:rFonts w:ascii="Arial" w:eastAsia="Arial" w:hAnsi="Arial" w:cs="Arial"/>
            <w:b/>
            <w:i w:val="0"/>
            <w:color w:val="0077CC"/>
            <w:sz w:val="20"/>
            <w:u w:val="single"/>
          </w:rPr>
          <w:t>China's move that would affect U.S. films in response to Donald Trump's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Donald Trump drops tariff bombshell, sparks trade war, then applies brakes: How we got here" w:history="1">
        <w:r>
          <w:rPr>
            <w:rFonts w:ascii="Arial" w:eastAsia="Arial" w:hAnsi="Arial" w:cs="Arial"/>
            <w:b/>
            <w:i w:val="0"/>
            <w:color w:val="0077CC"/>
            <w:sz w:val="20"/>
            <w:u w:val="single"/>
          </w:rPr>
          <w:t>Donald Trump drops tariff bombshell, sparks trade war, then applies brakes: How we got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10, 2025</w:t>
        <w:tab/>
      </w:r>
      <w:r>
        <w:rPr>
          <w:rFonts w:ascii="Arial" w:eastAsia="Arial" w:hAnsi="Arial" w:cs="Arial"/>
          <w:b w:val="0"/>
          <w:i w:val="0"/>
          <w:color w:val="000000"/>
          <w:sz w:val="20"/>
          <w:u w:val="none"/>
        </w:rPr>
        <w:t>Hindustan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Noroña: Donald Trump exceeds U.S. territorial powers" w:history="1">
        <w:r>
          <w:rPr>
            <w:rFonts w:ascii="Arial" w:eastAsia="Arial" w:hAnsi="Arial" w:cs="Arial"/>
            <w:b/>
            <w:i w:val="0"/>
            <w:color w:val="0077CC"/>
            <w:sz w:val="20"/>
            <w:u w:val="single"/>
          </w:rPr>
          <w:t>Noroña: Donald Trump exceeds U.S. territorial powers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California sues Donald Trump over tariffs" w:history="1">
        <w:r>
          <w:rPr>
            <w:rFonts w:ascii="Arial" w:eastAsia="Arial" w:hAnsi="Arial" w:cs="Arial"/>
            <w:b/>
            <w:i w:val="0"/>
            <w:color w:val="0077CC"/>
            <w:sz w:val="20"/>
            <w:u w:val="single"/>
          </w:rPr>
          <w:t>California sues Donald Trump over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Donald Trump unhappy with Russia 's strikes on Ukraine" w:history="1">
        <w:r>
          <w:rPr>
            <w:rFonts w:ascii="Arial" w:eastAsia="Arial" w:hAnsi="Arial" w:cs="Arial"/>
            <w:b/>
            <w:i w:val="0"/>
            <w:color w:val="0077CC"/>
            <w:sz w:val="20"/>
            <w:u w:val="single"/>
          </w:rPr>
          <w:t>Donald Trump unhappy with Russia 's strikes on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RBC Ukraine - English</w:t>
        <w:tab/>
      </w:r>
      <w:r>
        <w:rPr>
          <w:rFonts w:ascii="Arial" w:eastAsia="Arial" w:hAnsi="Arial" w:cs="Arial"/>
          <w:b w:val="0"/>
          <w:i w:val="0"/>
          <w:color w:val="000000"/>
          <w:sz w:val="20"/>
          <w:u w:val="none"/>
        </w:rPr>
        <w:t>EASTERN EUROPE NEWS, Russia news &amp; UKRAINE NEWS</w:t>
        <w:tab/>
      </w:r>
      <w:r>
        <w:rPr>
          <w:rFonts w:ascii="Arial" w:eastAsia="Arial" w:hAnsi="Arial" w:cs="Arial"/>
          <w:b w:val="0"/>
          <w:i w:val="0"/>
          <w:color w:val="000000"/>
          <w:sz w:val="20"/>
          <w:u w:val="none"/>
        </w:rPr>
        <w:t>Kateryna Serohina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Donald Trump blames Ukraine for war" w:history="1">
        <w:r>
          <w:rPr>
            <w:rFonts w:ascii="Arial" w:eastAsia="Arial" w:hAnsi="Arial" w:cs="Arial"/>
            <w:b/>
            <w:i w:val="0"/>
            <w:color w:val="0077CC"/>
            <w:sz w:val="20"/>
            <w:u w:val="single"/>
          </w:rPr>
          <w:t>Donald Trump blames Ukraine for war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19, 2025</w:t>
        <w:tab/>
      </w:r>
      <w:r>
        <w:rPr>
          <w:rFonts w:ascii="Arial" w:eastAsia="Arial" w:hAnsi="Arial" w:cs="Arial"/>
          <w:b w:val="0"/>
          <w:i w:val="0"/>
          <w:color w:val="000000"/>
          <w:sz w:val="20"/>
          <w:u w:val="none"/>
        </w:rPr>
        <w:t>PM(ABC Transcript)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Japan 's prime minister ready for talks with Donald Trump on tariffs" w:history="1">
        <w:r>
          <w:rPr>
            <w:rFonts w:ascii="Arial" w:eastAsia="Arial" w:hAnsi="Arial" w:cs="Arial"/>
            <w:b/>
            <w:i w:val="0"/>
            <w:color w:val="0077CC"/>
            <w:sz w:val="20"/>
            <w:u w:val="single"/>
          </w:rPr>
          <w:t>Japan 's prime minister ready for talks with Donald Trump on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Keir Starmer admits defeat in battle against Donald Trump tariffs" w:history="1">
        <w:r>
          <w:rPr>
            <w:rFonts w:ascii="Arial" w:eastAsia="Arial" w:hAnsi="Arial" w:cs="Arial"/>
            <w:b/>
            <w:i w:val="0"/>
            <w:color w:val="0077CC"/>
            <w:sz w:val="20"/>
            <w:u w:val="single"/>
          </w:rPr>
          <w:t>Keir Starmer admits defeat in battle against Donald Trump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01, 2025</w:t>
        <w:tab/>
      </w:r>
      <w:r>
        <w:rPr>
          <w:rFonts w:ascii="Arial" w:eastAsia="Arial" w:hAnsi="Arial" w:cs="Arial"/>
          <w:b w:val="0"/>
          <w:i w:val="0"/>
          <w:color w:val="000000"/>
          <w:sz w:val="20"/>
          <w:u w:val="none"/>
        </w:rPr>
        <w:t>Express Online</w:t>
        <w:tab/>
      </w:r>
      <w:r>
        <w:rPr>
          <w:rFonts w:ascii="Arial" w:eastAsia="Arial" w:hAnsi="Arial" w:cs="Arial"/>
          <w:b w:val="0"/>
          <w:i w:val="0"/>
          <w:color w:val="000000"/>
          <w:sz w:val="20"/>
          <w:u w:val="none"/>
        </w:rPr>
        <w:t>Steph Spyro</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Donald Trump's son visits Aberdeenshire golf course after Swinney meeting" w:history="1">
        <w:r>
          <w:rPr>
            <w:rFonts w:ascii="Arial" w:eastAsia="Arial" w:hAnsi="Arial" w:cs="Arial"/>
            <w:b/>
            <w:i w:val="0"/>
            <w:color w:val="0077CC"/>
            <w:sz w:val="20"/>
            <w:u w:val="single"/>
          </w:rPr>
          <w:t>Donald Trump's son visits Aberdeenshire golf course after Swinney meeting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2025</w:t>
        <w:tab/>
      </w:r>
      <w:r>
        <w:rPr>
          <w:rFonts w:ascii="Arial" w:eastAsia="Arial" w:hAnsi="Arial" w:cs="Arial"/>
          <w:b w:val="0"/>
          <w:i w:val="0"/>
          <w:color w:val="000000"/>
          <w:sz w:val="20"/>
          <w:u w:val="none"/>
        </w:rPr>
        <w:t>The Herald (Scotland) Online</w:t>
        <w:tab/>
      </w:r>
      <w:r>
        <w:rPr>
          <w:rFonts w:ascii="Arial" w:eastAsia="Arial" w:hAnsi="Arial" w:cs="Arial"/>
          <w:b w:val="0"/>
          <w:i w:val="0"/>
          <w:color w:val="000000"/>
          <w:sz w:val="20"/>
          <w:u w:val="none"/>
        </w:rPr>
        <w:t>Craig Williams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Donald Trump and Elon Musk Are Weaponizing Social Security" w:history="1">
        <w:r>
          <w:rPr>
            <w:rFonts w:ascii="Arial" w:eastAsia="Arial" w:hAnsi="Arial" w:cs="Arial"/>
            <w:b/>
            <w:i w:val="0"/>
            <w:color w:val="0077CC"/>
            <w:sz w:val="20"/>
            <w:u w:val="single"/>
          </w:rPr>
          <w:t>Donald Trump and Elon Musk Are Weaponizing Social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12, 2025</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U.S. economic independence: this is what Donald Trump meant by imposing reciprocal tariffs" w:history="1">
        <w:r>
          <w:rPr>
            <w:rFonts w:ascii="Arial" w:eastAsia="Arial" w:hAnsi="Arial" w:cs="Arial"/>
            <w:b/>
            <w:i w:val="0"/>
            <w:color w:val="0077CC"/>
            <w:sz w:val="20"/>
            <w:u w:val="single"/>
          </w:rPr>
          <w:t>U.S. economic independence: this is what Donald Trump meant by imposing reciprocal tariffs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02, 2025</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7" w:history="1">
        <w:r>
          <w:rPr>
            <w:rFonts w:ascii="arial" w:eastAsia="arial" w:hAnsi="arial" w:cs="arial"/>
            <w:b/>
            <w:i/>
            <w:strike w:val="0"/>
            <w:color w:val="0077CC"/>
            <w:sz w:val="28"/>
            <w:u w:val="single"/>
            <w:vertAlign w:val="baseline"/>
          </w:rPr>
          <w:t xml:space="preserve">Imaginary </w:t>
        </w:r>
      </w:hyperlink>
      <w:hyperlink r:id="rId18" w:history="1">
        <w:r>
          <w:rPr>
            <w:rFonts w:ascii="arial" w:eastAsia="arial" w:hAnsi="arial" w:cs="arial"/>
            <w:b/>
            <w:i/>
            <w:strike w:val="0"/>
            <w:color w:val="0077CC"/>
            <w:sz w:val="28"/>
            <w:u w:val="single"/>
            <w:vertAlign w:val="baseline"/>
          </w:rPr>
          <w:t>Donald Trump</w:t>
        </w:r>
      </w:hyperlink>
      <w:hyperlink r:id="rId19" w:history="1">
        <w:r>
          <w:rPr>
            <w:rFonts w:ascii="arial" w:eastAsia="arial" w:hAnsi="arial" w:cs="arial"/>
            <w:b/>
            <w:i/>
            <w:strike w:val="0"/>
            <w:color w:val="0077CC"/>
            <w:sz w:val="28"/>
            <w:u w:val="single"/>
            <w:vertAlign w:val="baseline"/>
          </w:rPr>
          <w:t xml:space="preserve"> betrayed by real </w:t>
        </w:r>
      </w:hyperlink>
      <w:hyperlink r:id="rId20" w:history="1">
        <w:r>
          <w:rPr>
            <w:rFonts w:ascii="arial" w:eastAsia="arial" w:hAnsi="arial" w:cs="arial"/>
            <w:b/>
            <w:i/>
            <w:strike w:val="0"/>
            <w:color w:val="0077CC"/>
            <w:sz w:val="28"/>
            <w:u w:val="single"/>
            <w:vertAlign w:val="baseline"/>
          </w:rPr>
          <w:t>Donald Trump</w:t>
        </w:r>
      </w:hyperlink>
      <w:hyperlink r:id="rId21" w:history="1">
        <w:r>
          <w:rPr>
            <w:rFonts w:ascii="arial" w:eastAsia="arial" w:hAnsi="arial" w:cs="arial"/>
            <w:b/>
            <w:i/>
            <w:strike w:val="0"/>
            <w:color w:val="0077CC"/>
            <w:sz w:val="28"/>
            <w:u w:val="single"/>
            <w:vertAlign w:val="baseline"/>
          </w:rPr>
          <w:t xml:space="preserve"> again</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Lawyers, Guns, and Money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9:30 PM EST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Lawyers, Guns, and Money </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Lemieux</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5" style="position:absolute;z-index:251658240" from="0,2pt" to="512pt,2pt" strokecolor="#009ddb" strokeweight="2pt">
            <v:stroke linestyle="single"/>
            <w10:wrap type="topAndBottom"/>
          </v:line>
        </w:pict>
      </w:r>
    </w:p>
    <w:p>
      <w:pPr>
        <w:pStyle w:val="Normal1"/>
      </w:pP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15th, 2025 ( </w:t>
      </w:r>
      <w:hyperlink r:id="rId22" w:history="1">
        <w:r>
          <w:rPr>
            <w:rFonts w:ascii="arial" w:eastAsia="arial" w:hAnsi="arial" w:cs="arial"/>
            <w:b w:val="0"/>
            <w:i/>
            <w:strike w:val="0"/>
            <w:noProof w:val="0"/>
            <w:color w:val="0077CC"/>
            <w:position w:val="0"/>
            <w:sz w:val="20"/>
            <w:u w:val="single"/>
            <w:vertAlign w:val="baseline"/>
          </w:rPr>
          <w:t>Lawyers, Guns, and Money</w:t>
        </w:r>
      </w:hyperlink>
      <w:r>
        <w:rPr>
          <w:rFonts w:ascii="arial" w:eastAsia="arial" w:hAnsi="arial" w:cs="arial"/>
          <w:b w:val="0"/>
          <w:i w:val="0"/>
          <w:strike w:val="0"/>
          <w:noProof w:val="0"/>
          <w:color w:val="000000"/>
          <w:position w:val="0"/>
          <w:sz w:val="20"/>
          <w:u w:val="none"/>
          <w:vertAlign w:val="baseline"/>
        </w:rPr>
        <w:t xml:space="preserve">  - Delivered by  </w:t>
      </w:r>
      <w:hyperlink r:id="rId2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Ross Douthat has buyer's remorse less than three months into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presidency, which seems to be based on the fact that  </w:t>
      </w:r>
      <w:hyperlink r:id="rId24" w:history="1">
        <w:r>
          <w:rPr>
            <w:rFonts w:ascii="arial" w:eastAsia="arial" w:hAnsi="arial" w:cs="arial"/>
            <w:b w:val="0"/>
            <w:i/>
            <w:strike w:val="0"/>
            <w:noProof w:val="0"/>
            <w:color w:val="0077CC"/>
            <w:position w:val="0"/>
            <w:sz w:val="20"/>
            <w:u w:val="single"/>
            <w:vertAlign w:val="baseline"/>
          </w:rPr>
          <w:t>he had no idea what he was buying:</w:t>
        </w:r>
      </w:hyperlink>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very bad place to be for a president who has always depended on good economic vibes, and it's happening against a backdrop of other wrong turns and disappointments. I wrote in December about the </w:t>
      </w:r>
      <w:hyperlink r:id="rId25" w:history="1">
        <w:r>
          <w:rPr>
            <w:rFonts w:ascii="arial" w:eastAsia="arial" w:hAnsi="arial" w:cs="arial"/>
            <w:b w:val="0"/>
            <w:i/>
            <w:strike w:val="0"/>
            <w:noProof w:val="0"/>
            <w:color w:val="0077CC"/>
            <w:position w:val="0"/>
            <w:sz w:val="20"/>
            <w:u w:val="single"/>
            <w:vertAlign w:val="baseline"/>
          </w:rPr>
          <w:t>need for a fruitful balancebetween Trumpism's populist and techno-libertarian factions, between the spirit of JD Vance and the spirit of Elon Musk. I was imagining, say, pro-family tax policy jointed to abundance-oriented deregulation - but instead, the balance so far consists of reckless trade war on the populist side and Musk's crusade to reduce government head count without apparent regard to government capacity. It's a synthesis of sorts, but not a happy one.</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voted for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because I thought he would implement Kamala Harris's policy agenda.' (Ok, I assume by 'abundance' he means something like 'companies can put more mercury in the water' as opposed to 'more infill to make housing more affordable' but still.)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on like this: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everything the administration does, it does with a dose of tough-guy excess, as though determined to alienate any part of its coalition that isn't fully committed to the MAGA cause. It's not enough to pursue deportations; we need to deport people to a prison in El Salvador without convicting them of any crime. It's not enough to ask our NATO allies to bear more burdens; the ask has to come with a snarl, a trade war and a fixation on Greenland. It's not enough to purge D.E.I. programs; we have to hack away at scientific research and humanitarian aid as well.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blame me, I voted for Mitt Romney.'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he has options now that he won't have if things get worse; it means he can still pursue his preferred policies if he does so with less reckless disregard.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have tariffs; he just can't have the tariffs of 'Liberation Day,' with their scale and cackhanded design. He can have deportations; he just has to accept the limits imposed by moral decency and the Supreme Court.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Whoa, what was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limits imposed by moral decency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swear he's talking about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you have to be some level of delusional to think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will turn the Republican Party into Christian Democrats or something but thinking that he'll give you immigration enforcement without random cruelty - I'm really not sure what to tell you.</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next Liz Breunig can take some of the time she spends  </w:t>
      </w:r>
      <w:hyperlink r:id="rId26" w:history="1">
        <w:r>
          <w:rPr>
            <w:rFonts w:ascii="arial" w:eastAsia="arial" w:hAnsi="arial" w:cs="arial"/>
            <w:b w:val="0"/>
            <w:i/>
            <w:strike w:val="0"/>
            <w:noProof w:val="0"/>
            <w:color w:val="0077CC"/>
            <w:position w:val="0"/>
            <w:sz w:val="20"/>
            <w:u w:val="single"/>
            <w:vertAlign w:val="baseline"/>
          </w:rPr>
          <w:t>wondering why liberals aren't attending creepy white nationalist conferences and investigate what's up with the post-Dobbs Republican trun to maternal and child healthcare.</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 Burke sounds great.</w:t>
      </w:r>
    </w:p>
    <w:p>
      <w:pPr>
        <w:pStyle w:val="Normal1"/>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https://www.youtube.com/embed/TU3-lS_Gryk?si=XWvsAC6iIMTaIK-M</w:t>
        </w:r>
      </w:hyperlink>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28" w:history="1">
        <w:r>
          <w:rPr>
            <w:rFonts w:ascii="arial" w:eastAsia="arial" w:hAnsi="arial" w:cs="arial"/>
            <w:b w:val="0"/>
            <w:i/>
            <w:strike w:val="0"/>
            <w:noProof w:val="0"/>
            <w:color w:val="0077CC"/>
            <w:position w:val="0"/>
            <w:sz w:val="20"/>
            <w:u w:val="single"/>
            <w:vertAlign w:val="baseline"/>
          </w:rPr>
          <w:t xml:space="preserve">Imaginary </w:t>
        </w:r>
      </w:hyperlink>
      <w:hyperlink r:id="rId29" w:history="1">
        <w:r>
          <w:rPr>
            <w:rFonts w:ascii="arial" w:eastAsia="arial" w:hAnsi="arial" w:cs="arial"/>
            <w:b/>
            <w:i/>
            <w:strike w:val="0"/>
            <w:noProof w:val="0"/>
            <w:color w:val="0077CC"/>
            <w:position w:val="0"/>
            <w:sz w:val="20"/>
            <w:u w:val="single"/>
            <w:vertAlign w:val="baseline"/>
          </w:rPr>
          <w:t>Donald Trump</w:t>
        </w:r>
      </w:hyperlink>
      <w:hyperlink r:id="rId30" w:history="1">
        <w:r>
          <w:rPr>
            <w:rFonts w:ascii="arial" w:eastAsia="arial" w:hAnsi="arial" w:cs="arial"/>
            <w:b w:val="0"/>
            <w:i/>
            <w:strike w:val="0"/>
            <w:noProof w:val="0"/>
            <w:color w:val="0077CC"/>
            <w:position w:val="0"/>
            <w:sz w:val="20"/>
            <w:u w:val="single"/>
            <w:vertAlign w:val="baseline"/>
          </w:rPr>
          <w:t xml:space="preserve"> betrayed by real </w:t>
        </w:r>
      </w:hyperlink>
      <w:hyperlink r:id="rId31" w:history="1">
        <w:r>
          <w:rPr>
            <w:rFonts w:ascii="arial" w:eastAsia="arial" w:hAnsi="arial" w:cs="arial"/>
            <w:b/>
            <w:i/>
            <w:strike w:val="0"/>
            <w:noProof w:val="0"/>
            <w:color w:val="0077CC"/>
            <w:position w:val="0"/>
            <w:sz w:val="20"/>
            <w:u w:val="single"/>
            <w:vertAlign w:val="baseline"/>
          </w:rPr>
          <w:t>Donald Trump</w:t>
        </w:r>
      </w:hyperlink>
      <w:hyperlink r:id="rId32" w:history="1">
        <w:r>
          <w:rPr>
            <w:rFonts w:ascii="arial" w:eastAsia="arial" w:hAnsi="arial" w:cs="arial"/>
            <w:b w:val="0"/>
            <w:i/>
            <w:strike w:val="0"/>
            <w:noProof w:val="0"/>
            <w:color w:val="0077CC"/>
            <w:position w:val="0"/>
            <w:sz w:val="20"/>
            <w:u w:val="single"/>
            <w:vertAlign w:val="baseline"/>
          </w:rPr>
          <w:t xml:space="preserve"> again appeared first on</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Lawyers, Guns &amp; Money.</w:t>
        </w:r>
      </w:hyperlink>
    </w:p>
    <w:p>
      <w:pPr>
        <w:pStyle w:val="Normal1"/>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Link to the original story.</w:t>
        </w:r>
      </w:hyperlink>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
        <w:spacing w:line="60" w:lineRule="exact"/>
      </w:pPr>
      <w:r>
        <w:pict>
          <v:line id="_x0000_s1026"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7" style="position:absolute;z-index:251660288"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101153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POPULISM (90%); NATIONAL SECURITY &amp; FOREIGN RELATIONS (89%); POLITICAL PARTIES (89%); TAXES &amp; TAXATION (89%); TARIFFS &amp; CUSTOMS (88%); DEPORTATION (86%); CRIME, LAW ENFORCEMENT &amp; CORRECTIONS (78%); MAKE AMERICA GREAT AGAIN MOVEMENT (78%); TRUMPISM (78%); HEADS OF STATE &amp; GOVERNMENT (77%); GOVERNMENT BODIES &amp; OFFICES (76%); POLITICS (76%); PUBLIC POLICY (76%); DEREGULATION (74%); NEGATIVE NEWS (73%); SUPREME COURTS (73%); TRADE DISPUTES (73%); FAMILY (71%); TAX LAW (69%); CRIMINAL CONVICTIONS (68%); HUMANITARIAN AID (68%); IMMIGRATION LAW (68%); IMMIGRATION (63%); IMMIGRATION, CITIZENSHIP &amp; DISPLACEMENT (63%); EXPERIMENTATION &amp; RESEARCH (50%); General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J D VANCE (79%); MITT ROMNEY (79%); KAMALA HARRIS (78%); ELON MUSK (77%)</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EL SALVADOR (79%)</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Donald Trump</w:t>
        </w:r>
      </w:hyperlink>
      <w:hyperlink r:id="rId42" w:history="1">
        <w:r>
          <w:rPr>
            <w:rFonts w:ascii="arial" w:eastAsia="arial" w:hAnsi="arial" w:cs="arial"/>
            <w:b/>
            <w:i/>
            <w:strike w:val="0"/>
            <w:color w:val="0077CC"/>
            <w:sz w:val="28"/>
            <w:u w:val="single"/>
            <w:vertAlign w:val="baseline"/>
          </w:rPr>
          <w:t xml:space="preserve">.Memes mock that not even penguins were spared from </w:t>
        </w:r>
      </w:hyperlink>
      <w:hyperlink r:id="rId43" w:history="1">
        <w:r>
          <w:rPr>
            <w:rFonts w:ascii="arial" w:eastAsia="arial" w:hAnsi="arial" w:cs="arial"/>
            <w:b/>
            <w:i/>
            <w:strike w:val="0"/>
            <w:color w:val="0077CC"/>
            <w:sz w:val="28"/>
            <w:u w:val="single"/>
            <w:vertAlign w:val="baseline"/>
          </w:rPr>
          <w:t>Donald Trump</w:t>
        </w:r>
      </w:hyperlink>
      <w:hyperlink r:id="rId44" w:history="1">
        <w:r>
          <w:rPr>
            <w:rFonts w:ascii="arial" w:eastAsia="arial" w:hAnsi="arial" w:cs="arial"/>
            <w:b/>
            <w:i/>
            <w:strike w:val="0"/>
            <w:color w:val="0077CC"/>
            <w:sz w:val="28"/>
            <w:u w:val="single"/>
            <w:vertAlign w:val="baseline"/>
          </w:rPr>
          <w:t>'s tariffs.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imposed tariffs on penguins, and memes couldn't miss the opportunity to mock the U.S. president.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revealed that 78-year-old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president of the United States, continues to impose tariffs left and right, including on islands that are only inhabited by penguins and seals.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action, of course, has unleashed international mockery and criticism and of course memes on social networks that have not been long in coming.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Users are still incredulous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put tariffs on islands uninhabited by humans where there are only seals and penguins.</w:t>
      </w:r>
    </w:p>
    <w:p>
      <w:pPr>
        <w:pStyle w:val="Normal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memes of the tariffs on islands where only penguins and seals live confirm that no one is spared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policies.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revealed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continues to raise tariffs on countries and territories, including islands that have no human population.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GeekNintendo Switch 2 is also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presale date will be delayedInternationalThese islands inhabited only by seals and penguins will also suffer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reciprocal tariffsInternationalChina responds to the United States with 34% tariffs as of this dateMotorVolkswagen ignored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reciprocal and automotive tariffs to invest in this South American countryInternationalUnited States sees international response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France prepares actions.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imposed tariffs on the Heard and McDonald Islands of 10%, an archipelago in Australia's Indian Ocean that is only inhabited by seals and penguins.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 trips are made for research on the species, but it is really the penguins and seals that live there.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to say that they naturally lack infrastructure or permanent economic activity; however this did not stop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from imposing tariffs.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SurprisingVIDEO: Marriage proposal at La Casa de Toño ended between kisses, pozole and serenadeCDMXLady Polanco: She ran over a grandfather and hit a young man who intervenedLifestyleChildren's Day coloring pages: 7 cute templates to print out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users have gotten creative with memes, claiming that not even penguins were spared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users even claim in memes that, 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imposed his tariffs, penguins are already demonstrating.</w:t>
      </w:r>
    </w:p>
    <w:p>
      <w:pPr>
        <w:pStyle w:val="Normal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Why did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put tariffs on penguin-inhabited islands?</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placed tariffs on the Indian Ocean islands of Heard and McDonald, which are only inhabited by penguins and seals.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UNESCO declared these islands a Natural World Heritage Site because of the biodiversity and minimal human intervention.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activity on the islands comes from expeditions, research and a limited fishing industry in the surrounding waters.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there are no buildings, housing or permanent inhabitants, World Bank data indicates that in 2022, the United States imported $1.4 billion in goods from the territory.</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especially in machinery and electrical products, since in the last 5 years imports from the archipelago have been registered, which have varied from 15 thousand and 325 thousand dollars per year.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these figures are low, they are enough to be registered in the U.S. trade statistics.</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0" style="position:absolute;z-index:251663360"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US PRESIDENTS (90%); ISLANDS &amp; REEFS (89%); ECONOMICS (78%); OCEAN ECONOMY (78%); INTERNET SOCIAL NETWORKING (76%); ECONOMY &amp; ECONOMIC INDICATORS (73%); BIODIVERSITY (69%); HISTORIC DISTRICTS &amp; STRUCTURES (63%); INTERNATIONAL ECONOMIC ORGANIZATIONS (61%); CUSTOMS &amp; CULTURAL HERITAGE (60%); SOCIAL NETWORKING (56%); Sorprendente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(76%); CULTURAL TOURISM (64%); HISTORIC DISTRICTS &amp; STRUCTURES (63%); AGRICULTURE, FORESTRY, FISHING &amp; HUNTING (60%)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INDIAN OCEAN (92%); UNITED STATES (94%); AUSTRALIA (79%); HEARD ISLAND &amp; MCDONALD ISLANDS (79%); FRANCE (55%)</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45"/>
          <w:headerReference w:type="default" r:id="rId46"/>
          <w:footerReference w:type="even" r:id="rId47"/>
          <w:footerReference w:type="default" r:id="rId48"/>
          <w:headerReference w:type="first" r:id="rId49"/>
          <w:footerReference w:type="first" r:id="rId50"/>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51" w:history="1">
        <w:r>
          <w:rPr>
            <w:rFonts w:ascii="arial" w:eastAsia="arial" w:hAnsi="arial" w:cs="arial"/>
            <w:b/>
            <w:i/>
            <w:strike w:val="0"/>
            <w:color w:val="0077CC"/>
            <w:sz w:val="28"/>
            <w:u w:val="single"/>
            <w:vertAlign w:val="baseline"/>
          </w:rPr>
          <w:t>Donald Trump</w:t>
        </w:r>
      </w:hyperlink>
      <w:hyperlink r:id="rId52" w:history="1">
        <w:r>
          <w:rPr>
            <w:rFonts w:ascii="arial" w:eastAsia="arial" w:hAnsi="arial" w:cs="arial"/>
            <w:b/>
            <w:i/>
            <w:strike w:val="0"/>
            <w:color w:val="0077CC"/>
            <w:sz w:val="28"/>
            <w:u w:val="single"/>
            <w:vertAlign w:val="baseline"/>
          </w:rPr>
          <w:t xml:space="preserve"> threatens: pharmaceutical tariffs are approaching</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2"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not content with the global trade chaos his reciprocal tariffs have caused, because now he has issued a new threat to the entire world: pharmaceutical tariffs.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week after signing the executive order for the entry into force of the dreaded reciprocal tariffs, the President of the United States announced a new and equally aggressive trade measure.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because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now threatened to impose pharmaceutical tariffs, which he is confident will represent a great advantage for the United States.</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now threatens to impose pharmaceutical tariffs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world has yet to fully assimilate the impact of reciprocal tariffs,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threatening a new global trade measure.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Tuesday night, April 8, after participating in a dinner with the National Republican Congressional Committee, the president advanced that pharmaceutical tariffs are coming.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reveals that there are countries "kissing his ass" to avoid reciprocal tariffsInternationalUnited States vs. China: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orders new tariffs of 104% for immediate effectInternationalRecession is here: the scary message from BlackRock CEO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adding further details regarding the measure,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stressed "very soon" he will make the official announcement on tariffs on pharmaceutical industry products.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Anticipating possible criticisms against the trade measure, the president stated that the pharmaceutical tariffs will pay good dividends given that the United States has "a large market".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stated that they have the "advantage" of having a large market for which companies in the sector will have no major doubts in their decision to leave other countries such as China.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with his explanation of the new measure that he would announce in the coming days,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indicated that companies "will leave other countries because they must sell most of their products here".</w:t>
      </w:r>
    </w:p>
    <w:p>
      <w:pPr>
        <w:pStyle w:val="Normal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is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looking for with pharmaceutical tariffs?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announcement of the eventual implementation of pharmaceutical tariffs made by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speculation has begun about the possible effects that the new trade measure will have.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specialists point out that the entry into force of pharmaceutical tariffs would have negative consequences to be considered for the trade of medicines worldwide.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it is speculated that the mechanism may seek to boost local production in order to reduce dependence on foreign inputs, following the President's protectionist approach.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noted that in the reciprocal tariffs that began on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excluded products from the pharmaceutical industry, but the new announcement would reveal his real intentions.</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3" style="position:absolute;z-index:251666432"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 ORDERS (90%); INTERNATIONAL TRADE (90%); TARIFFS &amp; DUTIES (90%); US PRESIDENTS (90%); GLOBALIZATION (89%); COMPANY ACTIVITIES &amp; MANAGEMENT (78%); PROTECTIONISM (78%); US REPUBLICAN PARTY (76%); Internacional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REPUBLICAN CONGRESSIONAL COMMITTEE (56%)</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PHARMACEUTICALS &amp; BIOTECHNOLOGY (93%); PHARMACEUTICALS INDUSTRY (89%)</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(93%)</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53"/>
          <w:headerReference w:type="default" r:id="rId54"/>
          <w:footerReference w:type="even" r:id="rId55"/>
          <w:footerReference w:type="default" r:id="rId56"/>
          <w:headerReference w:type="first" r:id="rId57"/>
          <w:footerReference w:type="first" r:id="rId58"/>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59" w:history="1">
        <w:r>
          <w:rPr>
            <w:rFonts w:ascii="arial" w:eastAsia="arial" w:hAnsi="arial" w:cs="arial"/>
            <w:b/>
            <w:i/>
            <w:strike w:val="0"/>
            <w:color w:val="0077CC"/>
            <w:sz w:val="28"/>
            <w:u w:val="single"/>
            <w:vertAlign w:val="baseline"/>
          </w:rPr>
          <w:t>Donald Trump</w:t>
        </w:r>
      </w:hyperlink>
      <w:hyperlink r:id="rId60" w:history="1">
        <w:r>
          <w:rPr>
            <w:rFonts w:ascii="arial" w:eastAsia="arial" w:hAnsi="arial" w:cs="arial"/>
            <w:b/>
            <w:i/>
            <w:strike w:val="0"/>
            <w:color w:val="0077CC"/>
            <w:sz w:val="28"/>
            <w:u w:val="single"/>
            <w:vertAlign w:val="baseline"/>
          </w:rPr>
          <w:t xml:space="preserve">.These islands inhabited only by seals and penguins will also suffer from </w:t>
        </w:r>
      </w:hyperlink>
      <w:hyperlink r:id="rId61" w:history="1">
        <w:r>
          <w:rPr>
            <w:rFonts w:ascii="arial" w:eastAsia="arial" w:hAnsi="arial" w:cs="arial"/>
            <w:b/>
            <w:i/>
            <w:strike w:val="0"/>
            <w:color w:val="0077CC"/>
            <w:sz w:val="28"/>
            <w:u w:val="single"/>
            <w:vertAlign w:val="baseline"/>
          </w:rPr>
          <w:t>Donald Trump</w:t>
        </w:r>
      </w:hyperlink>
      <w:hyperlink r:id="rId62" w:history="1">
        <w:r>
          <w:rPr>
            <w:rFonts w:ascii="arial" w:eastAsia="arial" w:hAnsi="arial" w:cs="arial"/>
            <w:b/>
            <w:i/>
            <w:strike w:val="0"/>
            <w:color w:val="0077CC"/>
            <w:sz w:val="28"/>
            <w:u w:val="single"/>
            <w:vertAlign w:val="baseline"/>
          </w:rPr>
          <w:t>'s reciprocal tariffs.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5" style="position:absolute;z-index:251668480"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shared the list of countries on which he will impose reciprocal tariffs as of Thursday, April 3, among them, islands with no inhabitants, inhabited only by seals and penguins that will have to pay 10%.</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Wednesday,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the measures he will implement to "make America rich again", so he signed the executive order for reciprocal tariffs on 185 countries, including China.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several countries that will be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drew attention, such as Myanmar, a nation on which he imposed 44% days after an earthquake left around 2,700 dead.</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This island has no inhabitants but seals, penguins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's reciprocal tariffs.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countries that attracted attention in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list of reciprocal tariffs are the Heard and McDonald Islands, which are 1,700 kilometers from Antarctica, with no inhabitants and inhabited only by seals and penguins, due to their icy climate.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detailed by UNESCO, the Heard and McDonald Islands belong to Australia and maintain volcanic activity, whose only inhabitants are some seals and penguins due to the fact that 80% of their surface is ice.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reciprocal tariffs important issues: end of T-MEC; subsidy to Mexico; tariffs on foreign cars; universal tariff; table of countries and moreInternationalDonald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will seek to eliminate the T-MEC that he proposed and negotiated: "it is the worst agreement for the United States "InternationalUnited States economic independence: This is what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meant by imposing reciprocal tariffs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go against beer cans from Mexico and other affected countriesBusinessDollar price in Mexico today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tariffs and the death of the T-MECInternationalCanada won't let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off the hook: Mark Carney announces 25% tariffs on cars imported from the United StatesBusinessAutomotive Stellantis announces production pause in plants in Mexico and Canada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tariffsBusinessU.S. economy suffers blow with fall on Wall Street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endanger the world's economy: International Monetary Fund warned InternationalRussia and Mexico agree: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change the world scenario.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Observatory of Economic Complexity portal, the Heard and McDonald Islands do not count as a world economy and there is no data on their exports or imports either, contrary to what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says.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fact that the Heard and McDonald Islands on which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imposed reciprocal tariffs are pointed out by the media as "one of the most remote spots in the world".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Antarctica, its closest point is Madagascar, almost 4,000 kilometers away, and they receive few visitors due to their icy climate, which is difficult all year round, as reported by the portal "Viaje al Patrimonio".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these reasons,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imposition of reciprocal tariffs on the Heard Islands and McDonald Islands has been called ridiculous and his measures, which he will soon implement on fictional countries, have been mocked.</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does the world say about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's reciprocal tariffs even for islands with no inhabitants? This is the response from some leaders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inclusion of the Heard and McDonald Islands in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list of reciprocal tariffs provoked amusement among Internet users because it is without inhabitants, several leaders have already responded to the imposition of the United States.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which owns the islands without inhabitants on which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imposed his reciprocal tariffs, the Prime Minister, Anthony Albanese, warned that such levies are not the act of a friend, as they are totally unjustified.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example, Japan's Minister of Economy, Trade and Industry, Yoji Muto, warned of a possible decrease in the country's investments in the United States, and the Tokyo Stock Exchange reported a drop of around 3.76%.</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was not the only one, as the Hong Kong Stock Exchange also fell about 1.7% as a result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announcement of reciprocal tariffs.</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36" style="position:absolute;z-index:251669504"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ISLANDS &amp; REEFS (90%); TARIFFS &amp; DUTIES (90%); ECONOMY &amp; ECONOMIC INDICATORS (89%); FREE TRADE TREATIES &amp; AGREEMENTS (89%); IMPORT TRADE (89%); US PRESIDENTS (89%); ECONOMIC CONDITIONS (87%); AGREEMENTS (78%); BUSINESS NEWS (78%); EXECUTIVE ORDERS (78%); EXPORT TRADE (78%); INTERNATIONAL MONETARY FUND (78%); UNITED NATIONS (72%); AUTOMOTIVE EXPORTS &amp; IMPORTS (70%); INTERNATIONAL ASSISTANCE (69%); Internacional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INTERNATIONAL MONETARY FUND (78%); AUTOMOTIVE EXPORTS &amp; IMPORTS (70%); MOTOR VEHICLES (65%)</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HEARD ISLAND &amp; MCDONALD ISLANDS (94%); MEXICO (94%); UNITED STATES (93%); ANTARCTICA (92%); AUSTRALIA (79%); CANADA (79%); NORTH AMERICA (79%)</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4"/>
      </w:pPr>
    </w:p>
    <w:p>
      <w:pPr>
        <w:pStyle w:val="Normal4"/>
        <w:ind w:left="200"/>
        <w:sectPr>
          <w:type w:val="continuous"/>
          <w:pgMar w:top="840" w:right="1000" w:bottom="840" w:left="1000" w:header="400" w:footer="400"/>
          <w:pgNumType w:fmt="decimal"/>
          <w:cols w:space="720"/>
        </w:sectPr>
      </w:pPr>
      <w:r>
        <w:br/>
      </w:r>
      <w:r>
        <w:pict>
          <v:line id="_x0000_s1037"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63"/>
          <w:headerReference w:type="default" r:id="rId64"/>
          <w:footerReference w:type="even" r:id="rId65"/>
          <w:footerReference w:type="default" r:id="rId66"/>
          <w:headerReference w:type="first" r:id="rId67"/>
          <w:footerReference w:type="first" r:id="rId68"/>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69" w:history="1">
        <w:r>
          <w:rPr>
            <w:rFonts w:ascii="arial" w:eastAsia="arial" w:hAnsi="arial" w:cs="arial"/>
            <w:b/>
            <w:i/>
            <w:strike w:val="0"/>
            <w:color w:val="0077CC"/>
            <w:sz w:val="28"/>
            <w:u w:val="single"/>
            <w:vertAlign w:val="baseline"/>
          </w:rPr>
          <w:t>'</w:t>
        </w:r>
      </w:hyperlink>
      <w:hyperlink r:id="rId70" w:history="1">
        <w:r>
          <w:rPr>
            <w:rFonts w:ascii="arial" w:eastAsia="arial" w:hAnsi="arial" w:cs="arial"/>
            <w:b/>
            <w:i/>
            <w:strike w:val="0"/>
            <w:color w:val="0077CC"/>
            <w:sz w:val="28"/>
            <w:u w:val="single"/>
            <w:vertAlign w:val="baseline"/>
          </w:rPr>
          <w:t>Donald Trump</w:t>
        </w:r>
      </w:hyperlink>
      <w:hyperlink r:id="rId71" w:history="1">
        <w:r>
          <w:rPr>
            <w:rFonts w:ascii="arial" w:eastAsia="arial" w:hAnsi="arial" w:cs="arial"/>
            <w:b/>
            <w:i/>
            <w:strike w:val="0"/>
            <w:color w:val="0077CC"/>
            <w:sz w:val="28"/>
            <w:u w:val="single"/>
            <w:vertAlign w:val="baseline"/>
          </w:rPr>
          <w:t>'s' head thrown into Saddleworth river</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Oldham Times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NewsQuest Media Group Limited All Rights Reserved</w:t>
      </w:r>
    </w:p>
    <w:p>
      <w:pPr>
        <w:pStyle w:val="Normal5"/>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239.97pt;height:42.74pt">
            <v:imagedata r:id="rId7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 Bennett</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9" style="position:absolute;z-index:25167155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school charity has issued an appeal for visitors to leave hand-built scarecrows alone after an effigy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head was stolen.</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the head on a dummy of the American President was thrown into a river at Diggle which is hosting the annual Scarecrow Trail fundraiser for the village school and features 26 scarecrows on display until Monday, April 21.</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scarecrow (Image: Ken Bennett)</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theme is -heroes and villains,- and the trail, which wends its way through homes and gardens, features a tribute to local heroes, including Kevin Sinfield and the RNLI.</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Inside the abandoned Oldham railway tunnel from 'forgotten' line</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surviving two earlier attacks,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head was stolen on Sunday (April 13), trail organiser Tracy Buckley revealed.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scarecrow (Image: Ken Bennett)</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 Santa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dummies have had their heads ripped off again,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was thrown in the river.</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we had initially a laugh about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it really is disgraceful people think it-s ok to damage other people-s hard work.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Minions scarecrows (Image: Ken Bennett)</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sad people, really! So if anyone has seen anything whether it-s kids messing about or adults, please let us know.</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please leave the scarecrows alone - it-s not that difficult if you are a normal person with morals.-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Sinfield scarecrow (Image: Ken Bennett)</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responses condemning the attacks, one said: -Disgusting! Not only vandalism and a lack of respect for the creators efforts but also spoiling the enjoyment of others. The trail is so much fun for all ages. We had the best day yesterday.</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thank you to all the people who make and put on the event. It-s only our second year coming but we will come back for as long as it-s on.-</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0" style="position:absolute;z-index:251672576"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FUNDRAISING (73%); SCHOOL FUNDRAISING (73%); VANDALISM (69%)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BRIDGES &amp; TUNNELS (54%)</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(78%)</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5"/>
      </w:pPr>
    </w:p>
    <w:p>
      <w:pPr>
        <w:pStyle w:val="Normal5"/>
        <w:ind w:left="200"/>
        <w:sectPr>
          <w:type w:val="continuous"/>
          <w:pgMar w:top="840" w:right="1000" w:bottom="840" w:left="1000" w:header="400" w:footer="400"/>
          <w:pgNumType w:fmt="decimal"/>
          <w:cols w:space="720"/>
        </w:sectPr>
      </w:pPr>
      <w:r>
        <w:br/>
      </w:r>
      <w:r>
        <w:pict>
          <v:line id="_x0000_s1041"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73"/>
          <w:headerReference w:type="default" r:id="rId74"/>
          <w:footerReference w:type="even" r:id="rId75"/>
          <w:footerReference w:type="default" r:id="rId76"/>
          <w:headerReference w:type="first" r:id="rId77"/>
          <w:footerReference w:type="first" r:id="rId78"/>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79" w:history="1">
        <w:r>
          <w:rPr>
            <w:rFonts w:ascii="arial" w:eastAsia="arial" w:hAnsi="arial" w:cs="arial"/>
            <w:b/>
            <w:i/>
            <w:strike w:val="0"/>
            <w:color w:val="0077CC"/>
            <w:sz w:val="28"/>
            <w:u w:val="single"/>
            <w:vertAlign w:val="baseline"/>
          </w:rPr>
          <w:t>Donald Trump</w:t>
        </w:r>
      </w:hyperlink>
      <w:hyperlink r:id="rId80" w:history="1">
        <w:r>
          <w:rPr>
            <w:rFonts w:ascii="arial" w:eastAsia="arial" w:hAnsi="arial" w:cs="arial"/>
            <w:b/>
            <w:i/>
            <w:strike w:val="0"/>
            <w:color w:val="0077CC"/>
            <w:sz w:val="28"/>
            <w:u w:val="single"/>
            <w:vertAlign w:val="baseline"/>
          </w:rPr>
          <w:t>'s tarriff trouble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 Journal (India)</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2025</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Indian National Press Bombay Ltd, distributed by Contify.com All Rights Reserved</w:t>
      </w:r>
    </w:p>
    <w:p>
      <w:pPr>
        <w:pStyle w:val="Normal6"/>
        <w:keepNext w:val="0"/>
        <w:spacing w:before="120" w:after="0" w:line="220" w:lineRule="atLeast"/>
        <w:ind w:left="0" w:right="0" w:firstLine="0"/>
        <w:jc w:val="left"/>
      </w:pPr>
      <w:r>
        <w:br/>
      </w:r>
      <w:r>
        <w:pict>
          <v:shape id="_x0000_i1042" type="#_x0000_t75" style="width:0;height:0"/>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Sundar Balkrishnan</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3" style="position:absolute;z-index:25167462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Tariffs announcements are not new to US, especially when it comes to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 The first presidency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involved protectionist trade initiatives against other countries, most notably China.</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Astrologically, the third house in mundane astrology signifies tariffs. The relationship of the third house with the sixth or eighth house results into the tariff war with the other countries. This extreme behaviour also has a connect with the individual chart of the leader of the nation.</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analyse the charts of USA (July 4, 1776 at 5.10 pm at Philadelphia, PA, USA),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(June 14, 1946 at 10.54 am at Jamaica, NY, USA), of China Republic II (October 1, 1949 at 3.15 pm, at Peking, China), of XI Jinping (available data is June 15, 1953 at 12.27 pm at Beijing, China) and finally of India Independence chart (August 15, 1947, at 00.00.01 am at Delhi). I am not relying on Modi's chart as his birth data is doubtful.</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2 - a day he called Liberation Day -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signed an executive order imposing a minimum 10% tariff on all U.S. imports effective April 5. The most affected nation was obviously China.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under the dasa of Jupiter/Venus till May 29, 2027. Venus for his chart is the lord of the third house signifying tariffs and it is in the sign Cancer in the 12th house along with Saturn the lord of the sixth house which signifies war. Its placement in the 12th house signifies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finally lose the tariffs war with other nations as the placement of Venus and Saturn are in the 12th house.</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Saturn's transit in Pisces till April 27, 2025, he is expected to announce more tariffs. Then from October 9, 2025, to November 2, 2025, gain there will be a series of tariff announcements by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However, he will soon realise his actions are making him infamous and he will then roll back major tariffs between December 20, 2025, and January 13, 2026. During period July 29, 2025, to September 11, 2025, we can expect massive protests against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 During this period there can be assassination attempt on him too. As regards the chart of USA, the transit Saturn in the sign Pisces on March 29, 2025 triggered the tariffs war. Along with the Saturn, the transit Mars in the sign Gemini was there till April 3, 2025, also triggered the war. Now, as per the USA chart, the transit Mars will transit in the sign Virgo from July 29, 2025, to September 13, 2025, we can expect,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to be more aggressive on tariffs and also engage into war with the other nations. This will make him more infamous.</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China, as per the nation's chart, between April 3, 2025, to September 13, 2025, Xi Jinping will become more aggressive on the USA front. This is the period we can see the escalation taking place between the USA and China. Ultimately, we can expect China to win the war as transit Jupiter moves into the sign Gemini from May 14, 2025. As per Xi Jinping chart too, the period between July 29, 2025, to September 13, 2025, will see major escalation in tariffs between USA and China. Finally, China will win the war and USA will roll back major tariffs.</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per India chart, Moon will be afflicted by transit of Saturn from April 29, 2025 till September 9, 2025 (upto which the dasa of Moon will operate). During this period India will retaliate by imposing counter tariffs on USA. Saturn for India is the 9th and 10th lord. The 9th house is the both the house of fortune and also the house of obstacles. As it's the house of fortune, India will be given special treatment by the USA and not suffer.</w:t>
      </w:r>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4" style="position:absolute;z-index:251675648"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PROTECTIONISM (90%); TARIFFS &amp; CUSTOMS (90%); TARIFFS &amp; DUTIES (90%); TAXES &amp; TAXATION (90%); TARIFF DISPUTES (89%); EXECUTIVE ORDERS (78%); IMPORT TRADE (74%); ASSASSINATION (50%)</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XI JINPING (72%)</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(92%); MUMBAI, MAHARASHTRA, INDIA (79%); PHILADELPHIA, PA, USA (79%); NEW YORK, USA (79%); PENNSYLVANIA, USA (79%); NORTH CENTRAL CHINA (58%); CHINA (95%); INDIA (94%); UNITED STATES (94%)</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2025</w:t>
      </w:r>
    </w:p>
    <w:p>
      <w:pPr>
        <w:pStyle w:val="Normal6"/>
      </w:pPr>
    </w:p>
    <w:p>
      <w:pPr>
        <w:pStyle w:val="Normal6"/>
        <w:ind w:left="200"/>
        <w:sectPr>
          <w:type w:val="continuous"/>
          <w:pgMar w:top="840" w:right="1000" w:bottom="840" w:left="1000" w:header="400" w:footer="400"/>
          <w:pgNumType w:fmt="decimal"/>
          <w:cols w:space="720"/>
        </w:sectPr>
      </w:pPr>
      <w:r>
        <w:br/>
      </w:r>
      <w:r>
        <w:pict>
          <v:line id="_x0000_s1045"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81"/>
          <w:headerReference w:type="default" r:id="rId82"/>
          <w:footerReference w:type="even" r:id="rId83"/>
          <w:footerReference w:type="default" r:id="rId84"/>
          <w:headerReference w:type="first" r:id="rId85"/>
          <w:footerReference w:type="first" r:id="rId86"/>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87" w:history="1">
        <w:r>
          <w:rPr>
            <w:rFonts w:ascii="arial" w:eastAsia="arial" w:hAnsi="arial" w:cs="arial"/>
            <w:b/>
            <w:i/>
            <w:strike w:val="0"/>
            <w:color w:val="0077CC"/>
            <w:sz w:val="28"/>
            <w:u w:val="single"/>
            <w:vertAlign w:val="baseline"/>
          </w:rPr>
          <w:t>Donald Trump</w:t>
        </w:r>
      </w:hyperlink>
      <w:hyperlink r:id="rId88" w:history="1">
        <w:r>
          <w:rPr>
            <w:rFonts w:ascii="arial" w:eastAsia="arial" w:hAnsi="arial" w:cs="arial"/>
            <w:b/>
            <w:i/>
            <w:strike w:val="0"/>
            <w:color w:val="0077CC"/>
            <w:sz w:val="28"/>
            <w:u w:val="single"/>
            <w:vertAlign w:val="baseline"/>
          </w:rPr>
          <w:t xml:space="preserve"> exempts smartphones, computers and other electronics from tariffs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6" style="position:absolute;z-index:25167769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government informed that smartphones, computers and other electronics will be exempt from reciprocal tariffs, but iPhones and more Apple products will not.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Wednesday,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his reciprocal tariffs to almost everyone, the "friendly" tariff was imposed on each country according to the taxes it charges to the United States.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the reciprocal tariffs, China imposed higher tariffs on the United States, which has generated a trade war that will affect the electronics market. </w:t>
      </w:r>
    </w:p>
    <w:p>
      <w:pPr>
        <w:pStyle w:val="Normal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Smartphones, computers and other electronics won't pay reciprocal tariffs from </w:t>
      </w:r>
      <w:r>
        <w:rPr>
          <w:rFonts w:ascii="arial" w:eastAsia="arial" w:hAnsi="arial" w:cs="arial"/>
          <w:b/>
          <w:i/>
          <w:strike w:val="0"/>
          <w:noProof w:val="0"/>
          <w:color w:val="000000"/>
          <w:position w:val="0"/>
          <w:sz w:val="20"/>
          <w:u w:val="single"/>
          <w:vertAlign w:val="baseline"/>
        </w:rPr>
        <w:t>Donald Trump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Smartphones, computers and other electronics will be exempt from reciprocal tariffs imposed by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185 countries around the world, including islands.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information was released Friday night, April 11, in new guidance from U.S. Customs and Border Protection and will give an advantage to Apple's competition.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InternationalThe Lululemon scam? Leggings as high as $6 displayed over China vs. U.S. trade warInternationalChina vs. U.S.: Chinese TV video reveals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buys his merchandise from local factoriesInternationalDonald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tariffsInternationalU.S. vs. China: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continues his trade war with new tariffs for 145%LifestyleMade in Italy? Chinese manufacturers expose luxury brands for lying about the origin and cost of their productsInternationalMexican tomato will suffer tariffs of 21% on this date.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information, not only smartphones and computers will be exempt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it will also apply to:</w:t>
      </w:r>
    </w:p>
    <w:p>
      <w:pPr>
        <w:pStyle w:val="Normal7"/>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Semiconductors</w:t>
      </w:r>
    </w:p>
    <w:p>
      <w:pPr>
        <w:pStyle w:val="Normal7"/>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Solar cells</w:t>
      </w:r>
    </w:p>
    <w:p>
      <w:pPr>
        <w:pStyle w:val="Normal7"/>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Flat screen TV screens</w:t>
      </w:r>
    </w:p>
    <w:p>
      <w:pPr>
        <w:pStyle w:val="Normal7"/>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Flash drives</w:t>
      </w:r>
    </w:p>
    <w:p>
      <w:pPr>
        <w:pStyle w:val="Normal7"/>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Memory cards </w:t>
      </w:r>
    </w:p>
    <w:p>
      <w:pPr>
        <w:pStyle w:val="Normal7"/>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Solid state drives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not been ruled out that in the near future,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announce additional tariffs on these products, but they are likely to be lower than the 145% that has been imposed on products from China.</w:t>
      </w:r>
    </w:p>
    <w:p>
      <w:pPr>
        <w:pStyle w:val="Normal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exempts electronics from tariffs, but Apple is not on the list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administration exempting smartphones, computers and other electronics from tariffs, Apple products will not be included given the trade war with China.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TechnologyIntense 2 smartphone backgrounds: 13 beautiful images to downloadTechnologyWhat does "ª" mean, the tiny abbreviation of centennials on social networks?TechnologyiPhone will be very expensive with U.S. and China tariffs: the incredible price it will have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recently announced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imposed on China will seriously affect the Apple brand, as the iPhone could cost 3,500 dollars to manufacture, which is equivalent to 71,000 Mexican pesos.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incredible price is largely due to the fact that Apple depends on contract manufacturing from companies such as Foxconn, whose base is located in the city of Zhengzhou, China.</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47" style="position:absolute;z-index:251678720"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(92%); SMARTPHONES (90%); TARIFFS &amp; CUSTOMS (90%); TARIFFS &amp; DUTIES (90%); SMART TECHNOLOGY (89%); TRADE DISPUTES (89%); CONTRACT MANUFACTURING (78%); NATIONAL SECURITY &amp; FOREIGN RELATIONS (78%); TARIFF DISPUTES (78%); US FEDERAL GOVERNMENT (77%); THIS DAY IN HISTORY (76%); EXCISE &amp; CUSTOMS (73%); BRANDING (72%); MANUFACTURING OUTPUT (65%); SOCIAL NETWORKING (50%); Tecnologia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(94%);  LULULEMON ATHLETICA INC (56%)</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CUSTOMS &amp; BORDER PROTECTION (56%)</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(94%); LULU (NASDAQ) (56%)</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NAICS423430 COMPUTER &amp; COMPUTER PERIPHERAL EQUIPMENT &amp; SOFTWARE MERCHANT WHOLESALERS (94%); NAICS334413 SEMICONDUCTOR &amp; RELATED DEVICE MANUFACTURING (94%); NAICS334112 COMPUTER STORAGE DEVICE MANUFACTURING (94%); NAICS334111 ELECTRONIC COMPUTER MANUFACTURING (94%); SIC5045 COMPUTERS &amp; COMPUTER PERIPHERAL EQUIPMENT &amp; SOFTWARE (94%); SIC3674 SEMICONDUCTORS &amp; RELATED DEVICES (94%); SIC3577 COMPUTER PERIPHERAL EQUIPMENT, NEC (94%); SIC3572 COMPUTER STORAGE DEVICES (94%); SIC3571 ELECTRONIC COMPUTERS (94%); NAICS339920 SPORTING &amp; ATHLETIC GOODS MANUFACTURING (56%); NAICS458110 CLOTHING AND CLOTHING ACCESSORIES RETAILERS (56%); MOBILE &amp; CELLULAR TELEPHONES (95%); SMARTPHONES (90%); MANUFACTURING (89%); SMART TECHNOLOGY (89%); CONTRACT MANUFACTURING (78%); ELECTRONICS (78%); FLASH DRIVES (78%); CLOTHING LABELS (75%); LUXURY GOODS (75%); SEMICONDUCTORS (73%); BRANDING (72%); TELEVISION EQUIPMENT (72%); SOLAR ENERGY (71%); MANUFACTURING OUTPUT (65%); MONITORS &amp; DISPLAYS (63%); PHOTOELECTRIC CELLS (63%)</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(97%); UNITED STATES (92%); MEXICO (79%)</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2025</w:t>
      </w:r>
    </w:p>
    <w:p>
      <w:pPr>
        <w:pStyle w:val="Normal7"/>
      </w:pPr>
    </w:p>
    <w:p>
      <w:pPr>
        <w:pStyle w:val="Normal7"/>
        <w:ind w:left="200"/>
        <w:sectPr>
          <w:type w:val="continuous"/>
          <w:pgMar w:top="840" w:right="1000" w:bottom="840" w:left="1000" w:header="400" w:footer="400"/>
          <w:pgNumType w:fmt="decimal"/>
          <w:cols w:space="720"/>
        </w:sectPr>
      </w:pPr>
      <w:r>
        <w:br/>
      </w:r>
      <w:r>
        <w:pict>
          <v:line id="_x0000_s104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89"/>
          <w:headerReference w:type="default" r:id="rId90"/>
          <w:footerReference w:type="even" r:id="rId91"/>
          <w:footerReference w:type="default" r:id="rId92"/>
          <w:headerReference w:type="first" r:id="rId93"/>
          <w:footerReference w:type="first" r:id="rId94"/>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95" w:history="1">
        <w:r>
          <w:rPr>
            <w:rFonts w:ascii="arial" w:eastAsia="arial" w:hAnsi="arial" w:cs="arial"/>
            <w:b/>
            <w:i/>
            <w:strike w:val="0"/>
            <w:color w:val="0077CC"/>
            <w:sz w:val="28"/>
            <w:u w:val="single"/>
            <w:vertAlign w:val="baseline"/>
          </w:rPr>
          <w:t>Donald Trump</w:t>
        </w:r>
      </w:hyperlink>
      <w:hyperlink r:id="rId96" w:history="1">
        <w:r>
          <w:rPr>
            <w:rFonts w:ascii="arial" w:eastAsia="arial" w:hAnsi="arial" w:cs="arial"/>
            <w:b/>
            <w:i/>
            <w:strike w:val="0"/>
            <w:color w:val="0077CC"/>
            <w:sz w:val="28"/>
            <w:u w:val="single"/>
            <w:vertAlign w:val="baseline"/>
          </w:rPr>
          <w:t xml:space="preserve"> Exempts Smartphones, Computers</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FacenFacts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 6:30 AM EST</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Dream Press Consultants Ltd, distributed by Contify.com All Rights Reserved</w:t>
      </w:r>
    </w:p>
    <w:p>
      <w:pPr>
        <w:pStyle w:val="Normal8"/>
        <w:keepNext w:val="0"/>
        <w:spacing w:before="120" w:after="0" w:line="220" w:lineRule="atLeast"/>
        <w:ind w:left="0" w:right="0" w:firstLine="0"/>
        <w:jc w:val="left"/>
      </w:pPr>
      <w:r>
        <w:br/>
      </w:r>
      <w:r>
        <w:pict>
          <v:shape id="_x0000_i1049" type="#_x0000_t75" style="width:0;height:0"/>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FnF Correspondent</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0" style="position:absolute;z-index:25168076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major relief for the global electronics sector - including manufacturers and consumers in India -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announced tariff exemptions on smartphones imported into the country on Saturday. The move also covers laptops, hard drives, computer processors, memory chips, and several other tech components from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'Reciprocal Tariffs'.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notice from US Customs and Border Protection, the exemption shields these products from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10% global tariff and the much steeper 145% tariff on Chinese imports. The policy, effective from April 5, applies to goods entering the US or released from bonded warehouses on or after that date.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is likely to benefit global tech players such as Apple, which assembles many of its devices in China. The exemption extends to semiconductors, solar cells, and memory cards - easing pressure on a tech industry already navigating global supply chain challenges.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said he could offer some exemptions to his 10 per cent tariff on most US trading partners. "There could be a couple of exceptions for obvious reasons, but I would say 10 per cent is a floor,"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told reporters on Friday aboard Air Force One en route to Florida.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first phase of the bilateral trade agreement between India and the US is likely to be concluded within the tariff-pause period of 90 days fixed by the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administration, according to official sources.</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1" style="position:absolute;z-index:251681792"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(93%); CONSUMERS (90%); ELECTRONICS SECTOR PERFORMANCE (90%); IMPORT TRADE (90%); INTERNATIONAL TRADE (90%); NATIONAL SECURITY &amp; FOREIGN RELATIONS (90%); SMARTPHONES (90%); TARIFFS &amp; CUSTOMS (90%); TAXES &amp; TAXATION (90%); US PRESIDENTS (90%); AGREEMENTS (78%); INTERNATIONAL RELATIONS (78%); SUPPLY CHAIN MANAGEMENT (78%); INTERNATIONAL RELATIONS &amp; NATIONAL SECURITY (77%); MEMORY TECHNOLOGY (77%); EXCISE &amp; CUSTOMS (73%); TECHNOLOGY (73%); TRADE TREATIES &amp; AGREEMENTS (73%); TREATIES &amp; AGREEMENTS (71%)</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CUSTOMS &amp; BORDER PROTECTION (56%)</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COMPUTER &amp; ELECTRONICS MFG (90%); COMPUTER EQUIPMENT (90%); ELECTRONICS (90%); ELECTRONICS INDUSTRY REGULATION &amp; POLICY (90%); ELECTRONICS SECTOR PERFORMANCE (90%); MANUFACTURING (90%); MOBILE &amp; CELLULAR TELEPHONES (90%); SEMICONDUCTORS (90%); SMARTPHONES (90%); INFORMATION TECHNOLOGY INDUSTRY (78%); MEMORY TECHNOLOGY (77%); COMPUTER CHIPS (73%); LAPTOP COMPUTERS (73%); MEMORY CHIPS (72%); GENERAL WAREHOUSING (70%); PHOTOELECTRIC CELLS (68%)</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CHINA (92%); INDIA (92%)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8"/>
      </w:pPr>
    </w:p>
    <w:p>
      <w:pPr>
        <w:pStyle w:val="Normal8"/>
        <w:ind w:left="200"/>
        <w:sectPr>
          <w:type w:val="continuous"/>
          <w:pgMar w:top="840" w:right="1000" w:bottom="840" w:left="1000" w:header="400" w:footer="400"/>
          <w:pgNumType w:fmt="decimal"/>
          <w:cols w:space="720"/>
        </w:sectPr>
      </w:pPr>
      <w:r>
        <w:br/>
      </w:r>
      <w:r>
        <w:pict>
          <v:line id="_x0000_s1052"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03" w:history="1">
        <w:r>
          <w:rPr>
            <w:rFonts w:ascii="arial" w:eastAsia="arial" w:hAnsi="arial" w:cs="arial"/>
            <w:b/>
            <w:i/>
            <w:strike w:val="0"/>
            <w:color w:val="0077CC"/>
            <w:sz w:val="28"/>
            <w:u w:val="single"/>
            <w:vertAlign w:val="baseline"/>
          </w:rPr>
          <w:t>Donald Trump</w:t>
        </w:r>
      </w:hyperlink>
      <w:hyperlink r:id="rId104" w:history="1">
        <w:r>
          <w:rPr>
            <w:rFonts w:ascii="arial" w:eastAsia="arial" w:hAnsi="arial" w:cs="arial"/>
            <w:b/>
            <w:i/>
            <w:strike w:val="0"/>
            <w:color w:val="0077CC"/>
            <w:sz w:val="28"/>
            <w:u w:val="single"/>
            <w:vertAlign w:val="baseline"/>
          </w:rPr>
          <w:t xml:space="preserve"> the untouchable</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3" style="position:absolute;z-index:25168384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 times for the U.S. economy came in the last decade of the last century.</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George H. W. Bush negotiated a free trade agreement, NAFTA, with Mexico and the United States, and Democrat Bill Clinton restored the financial health of the world's largest economy.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cut spending, increased revenues, delivered a balanced budget, reduced inflation, increased employment, encouraged the development of the stock markets and, in spite of everything, he is remembered for the impeachment process.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a good President was on the verge of being impeached for moral faults, he was spared, but was permanently marked. Whereas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emerged strengthened, in his first term, from two impeachment processes, one for international conspiracy and the other for incitement to insurrection.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not only enjoys a majority in both Houses of Congress, but also has a protective halo before a large group of voters who found in his populist discourse an echo of their feelings.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we know very well the effects of a charismatic, messianic character, but lacking in ideas and knowledge. We are very clear that with populist autocratic regimes common sense is totally absent until it is too late.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country, with all the obvious economic, structural, democratic and social damage, there is still no room for a collective understanding of the size of the problem we got into with Andrés Manuel López Obrador.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there is also no room for a broad social understanding of the gap that one man is now generating in its economy, finances and social relations.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financial market participants listened, like everyone else, to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third presidential campaign proposals and it seems they didn't quite believe him.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his second term in office with stock markets hitting record highs and with high expectations of the promised tax cut for big taxpayers.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believed that he was capable of destroying the world order of free trade that had functioned for more than half a century.</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realized in mid-February that he was serious, the correction began, and when he implemented them last week, panic set 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President who acts like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who applies additional tariffs of 34% to China and threatens to go up to 50% in the face of Beijing's mirror reaction, is not acting sensibly.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today is the untouchable president of the United States, there are few voices that internally dare to question the logic of his decisions, but in silence the Republican discontent increases.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one would dare from the bowels of his own political party to open an opposition front against their President, much less to propose any necessary corrective action of the size of an impeachment process.</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was always seen as the very, very tough negotiator, capable of bringing disgrace to his counterparts in order to get what he wanted. But today he has brought his own economy closer to the economic cliff and no one can do anything to stop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the untouchable.</w:t>
      </w:r>
    </w:p>
    <w:p>
      <w:pPr>
        <w:pStyle w:val="Normal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 may be interested in</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54" style="position:absolute;z-index:251684864"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ECONOMIC CONDITIONS (90%); ECONOMIC NEWS (90%); ECONOMY &amp; ECONOMIC INDICATORS (90%); FREE TRADE TREATIES &amp; AGREEMENTS (90%); IMPEACHMENT (90%); INTERNATIONAL TRADE (90%); INTERNATIONAL TRADE LAW (90%); POPULISM (90%); TRADE TREATIES &amp; AGREEMENTS (90%); TREATIES &amp; AGREEMENTS (90%); US REPUBLICAN PARTY (90%); US PRESIDENTS (89%); CAMPAIGNS &amp; ELECTIONS (78%); FINANCIAL MARKETS &amp; INVESTING (78%); GOVERNMENT &amp; PUBLIC ADMINISTRATION (78%); INFLATION (78%); POLITICAL ORGANIZATIONS (78%); POLITICAL PARTIES (78%); TARIFFS &amp; DUTIES (78%); US DEMOCRATIC PARTY (78%); US POLITICAL PARTIES (78%); US PRESIDENTIAL CANDIDATES 2012 (78%); US PRESIDENTIAL ELECTIONS (78%); GOVERNMENT BUDGETS (77%); TARIFFS &amp; CUSTOMS (77%); US PRESIDENTIAL CANDIDATES 2008 (77%); HEADS OF GOVERNMENT ELECTIONS (75%); ELECTIONS &amp; POLITICS (73%); TAX LAW (73%); LEGISLATIVE BODIES (72%); EMOTIONS (71%); TAXES &amp; TAXATION (70%); EDITORIALS &amp; OPINIONS (59%); CONSPIRACY (54%); Opinion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NORTH AMERICAN FREE TRADE AGREEMENT (84%)</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BUDGETS (78%); FINANCIAL MARKETS &amp; INVESTING (78%); GOVERNMENT BUDGETS (77%); BANKING &amp; FINANCE (72%)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 ANDRES MANUEL LOPEZ OBRADOR (79%); BILL CLINTON (73%); GEORGE H W BUSH (58%)</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(52%); NORTH CENTRAL CHINA (52%); UNITED STATES (94%); MEXICO (92%); CHINA (79%); NORTH AMERICA (79%)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9"/>
      </w:pPr>
    </w:p>
    <w:p>
      <w:pPr>
        <w:pStyle w:val="Normal9"/>
        <w:ind w:left="200"/>
        <w:sectPr>
          <w:type w:val="continuous"/>
          <w:pgMar w:top="840" w:right="1000" w:bottom="840" w:left="1000" w:header="400" w:footer="400"/>
          <w:pgNumType w:fmt="decimal"/>
          <w:cols w:space="720"/>
        </w:sectPr>
      </w:pPr>
      <w:r>
        <w:br/>
      </w:r>
      <w:r>
        <w:pict>
          <v:line id="_x0000_s1055"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05"/>
          <w:headerReference w:type="default" r:id="rId106"/>
          <w:footerReference w:type="even" r:id="rId107"/>
          <w:footerReference w:type="default" r:id="rId108"/>
          <w:headerReference w:type="first" r:id="rId109"/>
          <w:footerReference w:type="first" r:id="rId110"/>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11" w:history="1">
        <w:r>
          <w:rPr>
            <w:rFonts w:ascii="arial" w:eastAsia="arial" w:hAnsi="arial" w:cs="arial"/>
            <w:b/>
            <w:i/>
            <w:strike w:val="0"/>
            <w:color w:val="0077CC"/>
            <w:sz w:val="28"/>
            <w:u w:val="single"/>
            <w:vertAlign w:val="baseline"/>
          </w:rPr>
          <w:t>Donald Trump</w:t>
        </w:r>
      </w:hyperlink>
      <w:hyperlink r:id="rId112" w:history="1">
        <w:r>
          <w:rPr>
            <w:rFonts w:ascii="arial" w:eastAsia="arial" w:hAnsi="arial" w:cs="arial"/>
            <w:b/>
            <w:i/>
            <w:strike w:val="0"/>
            <w:color w:val="0077CC"/>
            <w:sz w:val="28"/>
            <w:u w:val="single"/>
            <w:vertAlign w:val="baseline"/>
          </w:rPr>
          <w:t>'s vision</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6" style="position:absolute;z-index:25168691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of greatness is responsibility."</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times are gone when a president could make all the decisions he wanted for his country, as long as he was loved and respected by his people, the last one who achieved this was Winston Churchill, the English parliament always supported him and all England always agreed on everything he said, now everything is different.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essay I am not going to touch on the subject of many of the decisions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made by signing his documents with his already very famous indelible pen, I would recommend him to do it better with a fountain pen, but what I am interested in analyzing is the subject of the tariffs that he decided to impose on the automotive industry.</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all know, manufacturing automobiles and transportation vehicles, whether gasoline, diesel or electric, is already a relatively simple process, it is an allegorical continuation of the industrial revolution, and that should have brought down the price of all automobiles and vehicles in general, which the sellers of such automobiles and vehicles have not done so far, on the contrary, even one of the executives of Nissan of Japan had a very serious problem recently due to a corruption issue related to this matter.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all aware of the very high costs of services and repairs of automobiles in the agencies where they are sold, where these works have to be done by force, since due to the same technology that new cars and vehicles have, they cannot be repaired in traditional workshops, also the repairs of sheet metal are infinitely expensive, and even more that now cars and automobiles are made of fiberglass and even plastic, in Mexico we know it very well, a new car that goes to the agency with the insurance payment for a minor damage generates an enormous cost.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ideology of imposing tariffs on the automotive empire that is currently dominating the world economy in many ways, is a loyal, fair and equitable act, without having to make further analysis about it.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most read columnsVerónica Malo Guzmán wrote ofWhat Claudia will have to do sooner rather than laterFederico Arreola wrote ofThe best in the cabinet Manuel Díaz wrote ofHerencia maldita?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it would also be interesting to see all of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other proposals signed with his indelible pen pass, including the Greenland thing, the Canada thing, the other tariffs thing, the Panama Canal thing, the Middle East thing and the Gaza thing, the Salvador and Argentina thing, the cryptocurrencies thing, the disappearing superfluous health agencies thing, and see that everything works as he proposes, and as Churchill did in his time, and if these proposals do not work, repeal them, but if you give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the opportunity that everything he says is approved in the first instance, he already proved to be a great man when he was president of the United States for the first time.</w:t>
      </w:r>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57" style="position:absolute;z-index:251687936"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(89%); TARIFFS &amp; DUTIES (88%); BUSINESS NEWS (78%); TRADE DISPUTES (74%); ECONOMY &amp; ECONOMIC INDICATORS (73%); NEGATIVE NEWS (73%); PUBLIC HEALTH ADMINISTRATION (66%); APPROVALS (65%); DIGITAL CURRENCY (62%); CRYPTOCURRENCY (50%); Ultimas-noticias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AUTOMOTIVE (88%); AUTOMOTIVE MFG (88%); MANUFACTURING (78%); DIGITAL CURRENCY (62%); CRYPTOCURRENCY (50%)</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(89%)</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PANAMA CANAL (71%); PANAMA (79%); ENGLAND (73%); MIDDLE EAST (67%)</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10"/>
      </w:pPr>
    </w:p>
    <w:p>
      <w:pPr>
        <w:pStyle w:val="Normal10"/>
        <w:ind w:left="200"/>
        <w:sectPr>
          <w:type w:val="continuous"/>
          <w:pgMar w:top="840" w:right="1000" w:bottom="840" w:left="1000" w:header="400" w:footer="400"/>
          <w:pgNumType w:fmt="decimal"/>
          <w:cols w:space="720"/>
        </w:sectPr>
      </w:pPr>
      <w:r>
        <w:br/>
      </w:r>
      <w:r>
        <w:pict>
          <v:line id="_x0000_s1058"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13"/>
          <w:headerReference w:type="default" r:id="rId114"/>
          <w:footerReference w:type="even" r:id="rId115"/>
          <w:footerReference w:type="default" r:id="rId116"/>
          <w:headerReference w:type="first" r:id="rId117"/>
          <w:footerReference w:type="first" r:id="rId118"/>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19" w:history="1">
        <w:r>
          <w:rPr>
            <w:rFonts w:ascii="arial" w:eastAsia="arial" w:hAnsi="arial" w:cs="arial"/>
            <w:b/>
            <w:i/>
            <w:strike w:val="0"/>
            <w:color w:val="0077CC"/>
            <w:sz w:val="28"/>
            <w:u w:val="single"/>
            <w:vertAlign w:val="baseline"/>
          </w:rPr>
          <w:t>Donald Trump</w:t>
        </w:r>
      </w:hyperlink>
      <w:hyperlink r:id="rId120" w:history="1">
        <w:r>
          <w:rPr>
            <w:rFonts w:ascii="arial" w:eastAsia="arial" w:hAnsi="arial" w:cs="arial"/>
            <w:b/>
            <w:i/>
            <w:strike w:val="0"/>
            <w:color w:val="0077CC"/>
            <w:sz w:val="28"/>
            <w:u w:val="single"/>
            <w:vertAlign w:val="baseline"/>
          </w:rPr>
          <w:t xml:space="preserve"> claims Mexico is "very afraid" of drug cartels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59" style="position:absolute;z-index:25168998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Fox News, 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assured that Mexico is very afraid of the drug cartels and that they "control large sectors of the country".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at first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he had a good relationship with President Claudia Sheinbaum, the president also commented: "Mexico is, I think, very, very afraid of the cartels actually".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this alleged fear of Mexico,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commented that his intention will be to weaken drug trafficking by "extending" the border, although he avoided entering into controversy regarding possible lethal force against Mexican criminal groups.</w:t>
      </w:r>
    </w:p>
    <w:p>
      <w:pPr>
        <w:pStyle w:val="Normal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Cartels control large parts of Mexico, says </w:t>
      </w:r>
      <w:r>
        <w:rPr>
          <w:rFonts w:ascii="arial" w:eastAsia="arial" w:hAnsi="arial" w:cs="arial"/>
          <w:b/>
          <w:i/>
          <w:strike w:val="0"/>
          <w:noProof w:val="0"/>
          <w:color w:val="000000"/>
          <w:position w:val="0"/>
          <w:sz w:val="20"/>
          <w:u w:val="single"/>
          <w:vertAlign w:val="baseline"/>
        </w:rPr>
        <w:t>Donald Trump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Questioned about his stance on drug trafficking,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regretted that Mexico is "very afraid" of drug cartels," and that some organized crime groups even control large sectors of the country.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working with Mexico (...) I think the cartels control large sectors of Mexico and I don't want to say that because I get along very well with their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insisted.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InternationalList of Mexico's 29 drug leaders extradited to US in historic deal; will seek death penalty for someInternationalWhich 6 Mexican drug cartels will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pursue as terrorist groups?InternationalUnited States transfers 13 Mexican inmates with drug trafficking sentences to MexicoInternationalUnited States: CIA analyzes implications of lethal force against drug trafficking in MexicoInternationalVIDEOS: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promotes Mexican government's anti-fentanyl campaign; this he sharedInternationalNarco-trafficking evolves: With this novel method they cross drugs from Mexico to the U.S.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topic, Fox News host Rachel Campos-Duffy herself said that "40% of the territory in Mexico is controlled by cartels, at least," to which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responded "at least," assuring that his intention is to help Claudia Sheinbaum.</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it's hard to believe. I am dealing very well with the president, who is a very good woman. The relationship is very good and we want to help her, help Mexico, because you can't govern a country like that."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groups,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"have amassed a fortune." "And I would say it's been cut back because the border is very, very secure right now," he said.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his strategy, he said his plan "is to make it a longer border," possibly referring to his decision to cede border land to the Department of Defense, with the goal of having it controlled by the U.S. Army. </w:t>
      </w:r>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claims to have a good relationship with Claudia Sheinbaum; "She's a very fine woman," he says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interview for Fox News,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assured that he has a good relationship with the president of Mexico, Claudia Sheinbaum, whom he praised saying that "she is a very fine woman".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get along very well with the new president (Claudia Sheinbaum) who is a very fine woman, I have to say. The relationship is very good and we want to help her,"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w:t>
      </w:r>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0" style="position:absolute;z-index:251691008"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CONTROLLED SUBSTANCES CRIME (94%); DRUG TRAFFICKING (92%); NEGATIVE NEWS (92%); CARTELS (90%); US PRESIDENTS (90%); INTERVIEWS (89%); NATIONAL SECURITY &amp; FOREIGN RELATIONS (89%); FENTANYL (78%); GOVERNMENT BODIES &amp; OFFICES (78%); NARCOTICS (78%); OPIATES &amp; OPIOIDS (78%); TERRORISM &amp; COUNTERTERRORISM (78%); US ARMY (78%); US FEDERAL GOVERNMENT (78%); CAPITAL CRIMES (75%); CAPITAL PUNISHMENT (75%); ORGANIZED CRIME (73%); EXTRADITION (70%); PRISONERS (70%); ARMIES (63%); DEFENSE DEPARTMENTS (60%); TERRORISM (51%); TERRORIST ORGANIZATIONS (51%); Ultimas-noticias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(93%); SIC4833 TELEVISION BROADCASTING STATIONS (93%); FENTANYL (78%); NARCOTICS (78%); OPIATES &amp; OPIOIDS (78%); US ARMY (78%); ARMIES (63%); DEFENSE DEPARTMENTS (60%)</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CLAUDIA SHEINBAUM (94%);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(98%); UNITED STATES (93%)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11"/>
      </w:pPr>
    </w:p>
    <w:p>
      <w:pPr>
        <w:pStyle w:val="Normal11"/>
        <w:ind w:left="200"/>
        <w:sectPr>
          <w:type w:val="continuous"/>
          <w:pgMar w:top="840" w:right="1000" w:bottom="840" w:left="1000" w:header="400" w:footer="400"/>
          <w:pgNumType w:fmt="decimal"/>
          <w:cols w:space="720"/>
        </w:sectPr>
      </w:pPr>
      <w:r>
        <w:br/>
      </w:r>
      <w:r>
        <w:pict>
          <v:line id="_x0000_s1061"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21"/>
          <w:headerReference w:type="default" r:id="rId122"/>
          <w:footerReference w:type="even" r:id="rId123"/>
          <w:footerReference w:type="default" r:id="rId124"/>
          <w:headerReference w:type="first" r:id="rId125"/>
          <w:footerReference w:type="first" r:id="rId126"/>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127" w:history="1">
        <w:r>
          <w:rPr>
            <w:rFonts w:ascii="arial" w:eastAsia="arial" w:hAnsi="arial" w:cs="arial"/>
            <w:b/>
            <w:i/>
            <w:strike w:val="0"/>
            <w:color w:val="0077CC"/>
            <w:sz w:val="28"/>
            <w:u w:val="single"/>
            <w:vertAlign w:val="baseline"/>
          </w:rPr>
          <w:t>Donald Trump</w:t>
        </w:r>
      </w:hyperlink>
      <w:hyperlink r:id="rId128" w:history="1">
        <w:r>
          <w:rPr>
            <w:rFonts w:ascii="arial" w:eastAsia="arial" w:hAnsi="arial" w:cs="arial"/>
            <w:b/>
            <w:i/>
            <w:strike w:val="0"/>
            <w:color w:val="0077CC"/>
            <w:sz w:val="28"/>
            <w:u w:val="single"/>
            <w:vertAlign w:val="baseline"/>
          </w:rPr>
          <w:t xml:space="preserve"> exempts smartphones, computers and other electronics from tariffs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2" style="position:absolute;z-index:25169305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government informed that smartphones, computers and other electronics will be exempt from reciprocal tariffs, but iPhones and more Apple products will not.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Wednesday,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his reciprocal tariffs to almost everyone, the "friendly" tariff was imposed on each country according to the taxes it charges to the United States.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the reciprocal tariffs, China imposed higher tariffs on the United States, which has generated a trade war that will affect the electronics market. </w:t>
      </w:r>
    </w:p>
    <w:p>
      <w:pPr>
        <w:pStyle w:val="Normal1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Smartphones, computers and other electronics won't pay reciprocal tariffs from </w:t>
      </w:r>
      <w:r>
        <w:rPr>
          <w:rFonts w:ascii="arial" w:eastAsia="arial" w:hAnsi="arial" w:cs="arial"/>
          <w:b/>
          <w:i/>
          <w:strike w:val="0"/>
          <w:noProof w:val="0"/>
          <w:color w:val="000000"/>
          <w:position w:val="0"/>
          <w:sz w:val="20"/>
          <w:u w:val="single"/>
          <w:vertAlign w:val="baseline"/>
        </w:rPr>
        <w:t>Donald Trump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Smartphones, computers and other electronics will be exempt from reciprocal tariffs imposed by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185 countries around the world, including islands.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information was released Friday night, April 11, in new guidance from U.S. Customs and Border Protection and will give Apple's competition an advantage.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tariffsInternationalUnited States vs. China: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continues his trade war with new tariffs for 145%Mexico10% reciprocal tariffs do not apply to Mexico and Canada: United States clarifiesInternationalDonald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reverses course: United States pauses tariffs on almost all countriesBusinessDollar price soars against Mexican peso today April 9 due to tariff war United States vs. ChinaInternationalTrade war against the United States: European Union joins China with tariffs for $23 billion dollars InternationalTrade war: China responds to the United States with tariffs of 84%;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announces new 125% hit; travel alert and more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information, not only smartphones and computers will be exempted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it will also apply to:</w:t>
      </w:r>
    </w:p>
    <w:p>
      <w:pPr>
        <w:pStyle w:val="Normal12"/>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Semiconductors</w:t>
      </w:r>
    </w:p>
    <w:p>
      <w:pPr>
        <w:pStyle w:val="Normal12"/>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Solar cells</w:t>
      </w:r>
    </w:p>
    <w:p>
      <w:pPr>
        <w:pStyle w:val="Normal12"/>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Flat screen TV screens</w:t>
      </w:r>
    </w:p>
    <w:p>
      <w:pPr>
        <w:pStyle w:val="Normal12"/>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Flash drives</w:t>
      </w:r>
    </w:p>
    <w:p>
      <w:pPr>
        <w:pStyle w:val="Normal12"/>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Memory cards </w:t>
      </w:r>
    </w:p>
    <w:p>
      <w:pPr>
        <w:pStyle w:val="Normal12"/>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Solid state drives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not been ruled out that in the near future,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announce additional tariffs on these products, but they are likely to be lower than the 145% that has been imposed on products from China.</w:t>
      </w:r>
    </w:p>
    <w:p>
      <w:pPr>
        <w:pStyle w:val="Normal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exempts electronics from tariffs, but Apple is not on the list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fact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administration has exempted smartphones, computers and other electronics from tariffs, Apple products will not be included given the trade war with China.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TechnologyiPhone will be very expensive with tariffs from the United States and China: the incredible price it will haveTechnologyElon Musk wants Starship to take off with Optimus robots to explore Mars by the end of 2026TechnologyBitcoin: With huachicoleo de luz they had cryptocurrency farm in real estate of this union.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recently became known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imposed on China will seriously affect the Apple brand as the manufacture of the iPhone could range 3 thousand 500 dollars, which is equivalent to 71 thousand Mexican pesos.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incredible price is largely due to the fact that Apple depends on contract manufacturing from companies such as Foxconn, whose base is located in the city of Zhengzhou, China.</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63" style="position:absolute;z-index:251694080"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(92%); TARIFFS &amp; DUTIES (91%); SMARTPHONES (90%); TARIFFS &amp; CUSTOMS (90%); TRADE DISPUTES (89%); CONTRACT MANUFACTURING (78%); NATIONAL SECURITY &amp; FOREIGN RELATIONS (78%); US FEDERAL GOVERNMENT (77%); EXCISE &amp; CUSTOMS (73%); PRICE INCREASES (66%); CRYPTOCURRENCY (64%); SPACE EXPLORATION (62%); DIGITAL CURRENCY (50%); EUROPEAN UNION (50%); Ultimas-noticias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(94%)</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CUSTOMS &amp; BORDER PROTECTION (56%);  EUROPEAN UNION (54%)</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(94%)</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NAICS423430 COMPUTER &amp; COMPUTER PERIPHERAL EQUIPMENT &amp; SOFTWARE MERCHANT WHOLESALERS (94%); NAICS334413 SEMICONDUCTOR &amp; RELATED DEVICE MANUFACTURING (94%); NAICS334112 COMPUTER STORAGE DEVICE MANUFACTURING (94%); NAICS334111 ELECTRONIC COMPUTER MANUFACTURING (94%); SIC5045 COMPUTERS &amp; COMPUTER PERIPHERAL EQUIPMENT &amp; SOFTWARE (94%); SIC3674 SEMICONDUCTORS &amp; RELATED DEVICES (94%); SIC3577 COMPUTER PERIPHERAL EQUIPMENT, NEC (94%); SIC3572 COMPUTER STORAGE DEVICES (94%); SIC3571 ELECTRONIC COMPUTERS (94%); MOBILE &amp; CELLULAR TELEPHONES (94%); SMARTPHONES (90%); CONTRACT MANUFACTURING (78%); ELECTRONICS (78%); FLASH DRIVES (78%); SEMICONDUCTORS (73%); SOLAR ENERGY (71%); PRICE INCREASES (66%); CRYPTOCURRENCY (64%); PHOTOELECTRIC CELLS (63%); MONITORS &amp; DISPLAYS (62%); SPACE EXPLORATION (62%); TELEVISION EQUIPMENT (62%); DIGITAL CURRENCY (50%)</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MARS (51%); UNITED STATES (97%); CHINA (96%); MEXICO (94%); CANADA (79%); NORTH AMERICA (79%); EUROPEAN UNION MEMBER STATES (54%)</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12"/>
      </w:pPr>
    </w:p>
    <w:p>
      <w:pPr>
        <w:pStyle w:val="Normal12"/>
        <w:ind w:left="200"/>
        <w:sectPr>
          <w:type w:val="continuous"/>
          <w:pgMar w:top="840" w:right="1000" w:bottom="840" w:left="1000" w:header="400" w:footer="400"/>
          <w:pgNumType w:fmt="decimal"/>
          <w:cols w:space="720"/>
        </w:sectPr>
      </w:pPr>
      <w:r>
        <w:br/>
      </w:r>
      <w:r>
        <w:pict>
          <v:line id="_x0000_s1064"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29"/>
          <w:headerReference w:type="default" r:id="rId130"/>
          <w:footerReference w:type="even" r:id="rId131"/>
          <w:footerReference w:type="default" r:id="rId132"/>
          <w:headerReference w:type="first" r:id="rId133"/>
          <w:footerReference w:type="first" r:id="rId134"/>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135" w:history="1">
        <w:r>
          <w:rPr>
            <w:rFonts w:ascii="arial" w:eastAsia="arial" w:hAnsi="arial" w:cs="arial"/>
            <w:b/>
            <w:i/>
            <w:strike w:val="0"/>
            <w:color w:val="0077CC"/>
            <w:sz w:val="28"/>
            <w:u w:val="single"/>
            <w:vertAlign w:val="baseline"/>
          </w:rPr>
          <w:t xml:space="preserve">A third term for </w:t>
        </w:r>
      </w:hyperlink>
      <w:hyperlink r:id="rId136" w:history="1">
        <w:r>
          <w:rPr>
            <w:rFonts w:ascii="arial" w:eastAsia="arial" w:hAnsi="arial" w:cs="arial"/>
            <w:b/>
            <w:i/>
            <w:strike w:val="0"/>
            <w:color w:val="0077CC"/>
            <w:sz w:val="28"/>
            <w:u w:val="single"/>
            <w:vertAlign w:val="baseline"/>
          </w:rPr>
          <w:t>Donald Trump</w:t>
        </w:r>
      </w:hyperlink>
      <w:hyperlink r:id="rId137" w:history="1">
        <w:r>
          <w:rPr>
            <w:rFonts w:ascii="arial" w:eastAsia="arial" w:hAnsi="arial" w:cs="arial"/>
            <w:b/>
            <w:i/>
            <w:strike w:val="0"/>
            <w:color w:val="0077CC"/>
            <w:sz w:val="28"/>
            <w:u w:val="single"/>
            <w:vertAlign w:val="baseline"/>
          </w:rPr>
          <w:t>?</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MarketScreener (English)</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 2:36 PM GMT</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Marketscreener All Rights Reserved</w:t>
      </w:r>
    </w:p>
    <w:p>
      <w:pPr>
        <w:pStyle w:val="Normal13"/>
        <w:keepNext w:val="0"/>
        <w:spacing w:before="120" w:after="0" w:line="220" w:lineRule="atLeast"/>
        <w:ind w:left="0" w:right="0" w:firstLine="0"/>
        <w:jc w:val="left"/>
      </w:pPr>
      <w:r>
        <w:br/>
      </w:r>
      <w:r>
        <w:pict>
          <v:shape id="_x0000_i1065" type="#_x0000_t75" style="width:210pt;height:22.5pt">
            <v:imagedata r:id="rId13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Antoine Alves d'Oliveira</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6" style="position:absolute;z-index:251696128" from="0,2pt" to="512pt,2pt" strokecolor="#009ddb" strokeweight="2pt">
            <v:stroke linestyle="single"/>
            <w10:wrap type="topAndBottom"/>
          </v:line>
        </w:pict>
      </w:r>
    </w:p>
    <w:p>
      <w:pPr>
        <w:pStyle w:val="Normal13"/>
      </w:pPr>
    </w:p>
    <w:p>
      <w:pPr>
        <w:pStyle w:val="Normal13"/>
        <w:keepNext w:val="0"/>
        <w:spacing w:before="240" w:after="0" w:line="260" w:lineRule="atLeast"/>
        <w:ind w:left="0" w:right="0" w:firstLine="0"/>
        <w:jc w:val="both"/>
      </w:pPr>
      <w:hyperlink r:id="rId139" w:history="1">
        <w:r>
          <w:rPr>
            <w:rFonts w:ascii="arial" w:eastAsia="arial" w:hAnsi="arial" w:cs="arial"/>
            <w:b w:val="0"/>
            <w:i/>
            <w:strike w:val="0"/>
            <w:color w:val="0077CC"/>
            <w:sz w:val="20"/>
            <w:u w:val="single"/>
            <w:vertAlign w:val="baseline"/>
          </w:rPr>
          <w:t>Link to Image</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want a third term in office? In any case, he's been casting doubt on his intentions for months. Shortly after his election, in front of Republican elected officials, he declared: "I guess I won't run again unless you say: He's so good, we've got to find a way". In January, he said he "didn't know" whether he was barred from running for president again. The subject came up again on Sunday with the publication of an interview with NBC, in which he said he "wasn't kidding" when he considered running again.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unlikely hypothesis, if the Constitution is anything to go by. According to the 22nd Amendment, ratified in 1951, "no person shall be elected to the office of President more than twice". And although a Republican elected official from Tennessee tabled a proposal in January to amend the Constitution from two to three times, the initiative is unlikely to succeed. Amending the Constitution first requires a two-thirds majority in Congress. Then, it must be ratified by at least 38 American states. These are two conditions that the Republicans are in no position to meet.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leaves the idea of electing the Vice President, J. D. Vance, in 2028. He would then hand over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called this "one" method, adding that "there are others". The idea is reminiscent of Vladimir Putin's 2008 maneuver. The latter, prevented by the Russian Constitution from serving more than two consecutive terms, made way for Dmitri Medvedev. However, he continued to pull the strings from the presidency of the Russian government - the equivalent of the post of prime minister.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this prospect is stirring up the political microcosm, in his interview with NBC,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added that it was currently "far too early to think about it". Especially since he will be 82 in 2028. Given that life expectancy in the United States is around 77, and that he's not known for his impeccable lifestyle...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he were to run again in 2028, there's nothing to say he'd be re-elected. Although the Republicans won a landslide victory in November, the momentum already seems to be running out. This is shown by recent local electoral battles. In Wisconsin, the seat at stake on the Supreme Court was won by the Democratic candidate, despite Elon Musk's substantial financial backing. This support probably did the Republicans a disservice, because Elon Musk mobilized against him.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in the two Florida by-elections for two seats in the House of Representatives, the Republicans won. But they won by a fairly narrow margin, in districts that are traditionally Republican: proof of voters' relative dissatisfaction with the first few weeks of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Republicans thus retained their narrow majority in the House, acquired after the November elections (218 seats to 213). However, as proof of the relative feverishness of the situation is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decision not to nominate Elise Stefanik as ambassador to the UN. This is because she is currently serving as the US representative for New York's 21st congressional district; her departure would mean a new election for the post.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Imagining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serving a third term is therefore far from the central scenario at this stage. However, the very fact that this conversation is part of the public debate is indicative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vision of the presidency. His vision is one of strong, rule-free power, with no checks and balances to stand in his way, be they judicial or legislative. It's a desire for strong power that may well provoke the same criticism in the United States as is sometimes levelled at Emmanuel Macron in France: that of wanting to be a Republican monarch.</w:t>
      </w:r>
    </w:p>
    <w:p>
      <w:pPr>
        <w:pStyle w:val="Normal13"/>
        <w:keepNext w:val="0"/>
        <w:spacing w:before="240" w:after="0" w:line="260" w:lineRule="atLeast"/>
        <w:ind w:left="0" w:right="0" w:firstLine="0"/>
        <w:jc w:val="both"/>
      </w:pPr>
      <w:hyperlink r:id="rId140" w:history="1">
        <w:r>
          <w:rPr>
            <w:rFonts w:ascii="arial" w:eastAsia="arial" w:hAnsi="arial" w:cs="arial"/>
            <w:b w:val="0"/>
            <w:i/>
            <w:strike w:val="0"/>
            <w:color w:val="0077CC"/>
            <w:sz w:val="20"/>
            <w:u w:val="single"/>
            <w:vertAlign w:val="baseline"/>
          </w:rPr>
          <w:t>Link to Image</w:t>
        </w:r>
      </w:hyperlink>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67" style="position:absolute;z-index:251697152"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CONSTITUTIONAL AMENDMENTS (90%); ELECTIONS &amp; POLITICS (90%); GOVERNMENT BODIES &amp; OFFICES (90%); POLITICAL PARTIES (90%); PUBLIC OFFICIALS (90%); US REPUBLICAN PARTY (90%); CAMPAIGNS &amp; ELECTIONS (89%); BUSINESS REPORTS &amp; FORECASTS (79%); TERM LIMITS (78%); BYELECTIONS (77%); ELECTIONS (77%); GOVERNMENT &amp; PUBLIC ADMINISTRATION (77%); HEADS OF GOVERNMENT ELECTIONS (77%); HEADS OF STATE &amp; GOVERNMENT (77%); LEGISLATIVE BODIES (77%); POLITICAL CANDIDATES (77%); US DEMOCRATIC PARTY (77%); CONSTITUTIONAL LAW (74%); PRIME MINISTERS (72%); SUPREME COURTS (69%); LIFE EXPECTANCY (60%)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 ELON MUSK (90%); J D VANCE (79%); VLADIMIR PUTIN (57%); DMITRY MEDVEDEV (55%)</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WISCONSIN, USA (79%); UNITED STATES (92%); RUSSIA (90%)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13"/>
      </w:pPr>
    </w:p>
    <w:p>
      <w:pPr>
        <w:pStyle w:val="Normal13"/>
        <w:ind w:left="200"/>
        <w:sectPr>
          <w:type w:val="continuous"/>
          <w:pgMar w:top="840" w:right="1000" w:bottom="840" w:left="1000" w:header="400" w:footer="400"/>
          <w:pgNumType w:fmt="decimal"/>
          <w:cols w:space="720"/>
        </w:sectPr>
      </w:pPr>
      <w:r>
        <w:br/>
      </w:r>
      <w:r>
        <w:pict>
          <v:line id="_x0000_s1068"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41"/>
          <w:headerReference w:type="default" r:id="rId142"/>
          <w:footerReference w:type="even" r:id="rId143"/>
          <w:footerReference w:type="default" r:id="rId144"/>
          <w:headerReference w:type="first" r:id="rId145"/>
          <w:footerReference w:type="first" r:id="rId146"/>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147" w:history="1">
        <w:r>
          <w:rPr>
            <w:rFonts w:ascii="arial" w:eastAsia="arial" w:hAnsi="arial" w:cs="arial"/>
            <w:b/>
            <w:i/>
            <w:strike w:val="0"/>
            <w:color w:val="0077CC"/>
            <w:sz w:val="28"/>
            <w:u w:val="single"/>
            <w:vertAlign w:val="baseline"/>
          </w:rPr>
          <w:t xml:space="preserve">China responds to </w:t>
        </w:r>
      </w:hyperlink>
      <w:hyperlink r:id="rId148" w:history="1">
        <w:r>
          <w:rPr>
            <w:rFonts w:ascii="arial" w:eastAsia="arial" w:hAnsi="arial" w:cs="arial"/>
            <w:b/>
            <w:i/>
            <w:strike w:val="0"/>
            <w:color w:val="0077CC"/>
            <w:sz w:val="28"/>
            <w:u w:val="single"/>
            <w:vertAlign w:val="baseline"/>
          </w:rPr>
          <w:t>Donald Trump</w:t>
        </w:r>
      </w:hyperlink>
      <w:hyperlink r:id="rId149" w:history="1">
        <w:r>
          <w:rPr>
            <w:rFonts w:ascii="arial" w:eastAsia="arial" w:hAnsi="arial" w:cs="arial"/>
            <w:b/>
            <w:i/>
            <w:strike w:val="0"/>
            <w:color w:val="0077CC"/>
            <w:sz w:val="28"/>
            <w:u w:val="single"/>
            <w:vertAlign w:val="baseline"/>
          </w:rPr>
          <w:t>'s tariff onslaught</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Mehr News Agency (MNA)</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Mehr News Agency Provided by Syndigate Media Inc.</w:t>
      </w:r>
    </w:p>
    <w:p>
      <w:pPr>
        <w:pStyle w:val="Normal14"/>
        <w:keepNext w:val="0"/>
        <w:spacing w:before="120" w:after="0" w:line="220" w:lineRule="atLeast"/>
        <w:ind w:left="0" w:right="0" w:firstLine="0"/>
        <w:jc w:val="left"/>
      </w:pPr>
      <w:r>
        <w:br/>
      </w:r>
      <w:r>
        <w:pict>
          <v:shape id="_x0000_i1069" type="#_x0000_t75" style="width:502.89pt;height:36.75pt">
            <v:imagedata r:id="rId15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0" style="position:absolute;z-index:25169920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Apr. 09 (MNA) – The Chinese finance ministry said that these additional tariffs will be imposed on goods from the US from April 10.</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ongoing trade war between the United States and China, Beijing has hit back 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104 percent tariffs with its own additional tariffs of 84 per cent on American goods.</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had on Tuesday hit China with 104 per cent tariffs amid the ongoing trade war.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finance ministry said that these additional tariffs will be imposed on goods from the US from April 10, news agency Reuters reported. Beijing's tariff rate on American goods have gone up from the previously announced 34 per cent.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commerce ministry also announced that it has added 12 US entities to its export control list, while including 6 American entities to its "unreliable entity" list.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READ |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hits China with 104% tariffs amid ongoing trade tensions</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announcement, the US stock index futures also reportedly took a sharp dive.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just a day after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imposed a 104 per cent tariffs on China, with the White House press secretary saying that the additional tariff will be collected from Wednesday, April 09.</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RHM/</w:t>
      </w:r>
    </w:p>
    <w:p>
      <w:pPr>
        <w:pStyle w:val="Normal14"/>
        <w:keepNext w:val="0"/>
        <w:spacing w:before="240" w:after="0" w:line="260" w:lineRule="atLeast"/>
        <w:ind w:left="0" w:right="0" w:firstLine="0"/>
        <w:jc w:val="both"/>
      </w:pPr>
      <w:hyperlink r:id="rId151" w:history="1">
        <w:r>
          <w:rPr>
            <w:rFonts w:ascii="arial" w:eastAsia="arial" w:hAnsi="arial" w:cs="arial"/>
            <w:b w:val="0"/>
            <w:i/>
            <w:strike w:val="0"/>
            <w:color w:val="0077CC"/>
            <w:sz w:val="20"/>
            <w:u w:val="single"/>
            <w:vertAlign w:val="baseline"/>
          </w:rPr>
          <w:t>Marzieh Rahmani</w:t>
        </w:r>
      </w:hyperlink>
    </w:p>
    <w:p>
      <w:pPr>
        <w:pStyle w:val="Normal14"/>
        <w:keepNext w:val="0"/>
        <w:spacing w:before="240" w:after="0" w:line="260" w:lineRule="atLeast"/>
        <w:ind w:left="0" w:right="0" w:firstLine="0"/>
        <w:jc w:val="both"/>
      </w:pPr>
      <w:hyperlink r:id="rId152" w:history="1">
        <w:r>
          <w:rPr>
            <w:rFonts w:ascii="arial" w:eastAsia="arial" w:hAnsi="arial" w:cs="arial"/>
            <w:b w:val="0"/>
            <w:i/>
            <w:strike w:val="0"/>
            <w:color w:val="0077CC"/>
            <w:sz w:val="20"/>
            <w:u w:val="single"/>
            <w:vertAlign w:val="baseline"/>
          </w:rPr>
          <w:t xml:space="preserve">China responds to </w:t>
        </w:r>
      </w:hyperlink>
      <w:hyperlink r:id="rId153" w:history="1">
        <w:r>
          <w:rPr>
            <w:rFonts w:ascii="arial" w:eastAsia="arial" w:hAnsi="arial" w:cs="arial"/>
            <w:b/>
            <w:i/>
            <w:strike w:val="0"/>
            <w:color w:val="0077CC"/>
            <w:sz w:val="20"/>
            <w:u w:val="single"/>
            <w:vertAlign w:val="baseline"/>
          </w:rPr>
          <w:t>Donald Trump</w:t>
        </w:r>
      </w:hyperlink>
      <w:hyperlink r:id="rId154" w:history="1">
        <w:r>
          <w:rPr>
            <w:rFonts w:ascii="arial" w:eastAsia="arial" w:hAnsi="arial" w:cs="arial"/>
            <w:b w:val="0"/>
            <w:i/>
            <w:strike w:val="0"/>
            <w:color w:val="0077CC"/>
            <w:sz w:val="20"/>
            <w:u w:val="single"/>
            <w:vertAlign w:val="baseline"/>
          </w:rPr>
          <w:t>'s tariff onslaught - Image</w:t>
        </w:r>
      </w:hyperlink>
    </w:p>
    <w:p>
      <w:pPr>
        <w:pStyle w:val="Normal14"/>
        <w:keepNext w:val="0"/>
        <w:spacing w:before="240" w:after="0" w:line="260" w:lineRule="atLeast"/>
        <w:ind w:left="0" w:right="0" w:firstLine="0"/>
        <w:jc w:val="both"/>
      </w:pPr>
      <w:hyperlink r:id="rId155" w:history="1">
        <w:r>
          <w:rPr>
            <w:rFonts w:ascii="arial" w:eastAsia="arial" w:hAnsi="arial" w:cs="arial"/>
            <w:b w:val="0"/>
            <w:i/>
            <w:strike w:val="0"/>
            <w:color w:val="0077CC"/>
            <w:sz w:val="20"/>
            <w:u w:val="single"/>
            <w:vertAlign w:val="baseline"/>
          </w:rPr>
          <w:t>Link to Image</w:t>
        </w:r>
      </w:hyperlink>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71" style="position:absolute;z-index:251700224"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399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(95%); GOVERNMENT BODIES &amp; OFFICES (90%); PUBLIC FINANCE AGENCIES &amp; TREASURIES (90%); TARIFFS &amp; CUSTOMS (90%); TAXES &amp; TAXATION (90%); TRADE DISPUTES (90%); COMMERCE DEPARTMENTS (78%); FUTURES (77%); EXPORT TRADE (72%); EXPORT CONTROLS (54%)</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PRESS AGENCY RELEASES (90%); PUBLIC FINANCE AGENCIES &amp; TREASURIES (90%); FUTURES (77%)</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(73%); NORTH CENTRAL CHINA (90%); CHINA (97%); UNITED STATES (95%)</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14"/>
      </w:pPr>
    </w:p>
    <w:p>
      <w:pPr>
        <w:pStyle w:val="Normal14"/>
        <w:ind w:left="200"/>
        <w:sectPr>
          <w:type w:val="continuous"/>
          <w:pgMar w:top="840" w:right="1000" w:bottom="840" w:left="1000" w:header="400" w:footer="400"/>
          <w:pgNumType w:fmt="decimal"/>
          <w:cols w:space="720"/>
        </w:sectPr>
      </w:pPr>
      <w:r>
        <w:br/>
      </w:r>
      <w:r>
        <w:pict>
          <v:line id="_x0000_s1072"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 xml:space="preserve">U.S. sanctuary cities endangered by </w:t>
        </w:r>
      </w:hyperlink>
      <w:hyperlink r:id="rId163" w:history="1">
        <w:r>
          <w:rPr>
            <w:rFonts w:ascii="arial" w:eastAsia="arial" w:hAnsi="arial" w:cs="arial"/>
            <w:b/>
            <w:i/>
            <w:strike w:val="0"/>
            <w:color w:val="0077CC"/>
            <w:sz w:val="28"/>
            <w:u w:val="single"/>
            <w:vertAlign w:val="baseline"/>
          </w:rPr>
          <w:t>Donald Trump</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2025 Tuesday</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3" style="position:absolute;z-index:25170227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announced that he is analyzing the possibility of issuing an order with which he would seek to eliminate all sanctuary cities in his country.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conference from the White House,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indicated that the reason for this decision is because some cities are "protecting criminals".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the denomination of sanctuary cities is given to those states and localities in the United States that limit their cooperation with federal agencies in immigration matters.</w:t>
      </w: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could eliminate by decree the sanctuary cities in the United States.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media that gathered at the White House today, Tuesday, March 25,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revealed that he could issue a decree to eliminate all sanctuary cities in the United States.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because he criticized that many localities are not collaborating with federal agents to combat illegal migration, as he has insisted since the beginning of his second administration.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InternationalDeportations from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warns of prison sentences for those who try to re-enter his territoryInternationalBorder wall: United States will build 11 more kilometers in ArizonaInternationalThis is how CBP Home works: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app for self-deportations of migrants in the United StatesInternationalInternationalIn desperate: United States launches app for "self-deportation" of migrants in order to possible return</w:t>
      </w: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indicated that it should be an obligation of all entities in his country to collaborate with immigration agencies, such as the U.S. Citizenship and Immigration Services (USCIS), Immigration and Customs Enforcement (ICE) and the Border Police itself.</w:t>
      </w: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did not reveal a possible date for the issuance of this executive order, all the while assuring that it could be signed "very soon".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eliminate sanctuary cities in some of the jurisdictions that are not cooperating with law enforcement...they are protecting criminals. Very soon we will sign an executive order ending sanctuary cities."</w:t>
      </w:r>
    </w:p>
    <w:p>
      <w:pPr>
        <w:pStyle w:val="Normal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Which U.S. sanctuary cities are in danger thanks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sanctuary city designation allows states or localities that possess it to refuse to cooperate with immigration agents who do not have a warrant in order to work or make an arrest on their territory.</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some of the sanctuary cities in the United States that stand out on the list are:</w:t>
      </w:r>
    </w:p>
    <w:p>
      <w:pPr>
        <w:pStyle w:val="Normal15"/>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Los Angeles</w:t>
      </w:r>
    </w:p>
    <w:p>
      <w:pPr>
        <w:pStyle w:val="Normal15"/>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San Francisco</w:t>
      </w:r>
    </w:p>
    <w:p>
      <w:pPr>
        <w:pStyle w:val="Normal15"/>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City</w:t>
      </w:r>
    </w:p>
    <w:p>
      <w:pPr>
        <w:pStyle w:val="Normal15"/>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Chicago</w:t>
      </w:r>
    </w:p>
    <w:p>
      <w:pPr>
        <w:pStyle w:val="Normal15"/>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San Francisco</w:t>
      </w:r>
    </w:p>
    <w:p>
      <w:pPr>
        <w:pStyle w:val="Normal15"/>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Denver</w:t>
      </w:r>
    </w:p>
    <w:p>
      <w:pPr>
        <w:pStyle w:val="Normal15"/>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Houston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among the U.S. states that are part of this sanctuary city program are:</w:t>
      </w:r>
    </w:p>
    <w:p>
      <w:pPr>
        <w:pStyle w:val="Normal15"/>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California</w:t>
      </w:r>
    </w:p>
    <w:p>
      <w:pPr>
        <w:pStyle w:val="Normal15"/>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Illinois</w:t>
      </w:r>
    </w:p>
    <w:p>
      <w:pPr>
        <w:pStyle w:val="Normal15"/>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w:t>
      </w:r>
    </w:p>
    <w:p>
      <w:pPr>
        <w:pStyle w:val="Normal15"/>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Jersey</w:t>
      </w:r>
    </w:p>
    <w:p>
      <w:pPr>
        <w:pStyle w:val="Normal15"/>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Massachusetts</w:t>
      </w:r>
    </w:p>
    <w:p>
      <w:pPr>
        <w:pStyle w:val="Normal15"/>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Oregon</w:t>
      </w:r>
    </w:p>
    <w:p>
      <w:pPr>
        <w:pStyle w:val="Normal15"/>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Colorado</w:t>
      </w:r>
    </w:p>
    <w:p>
      <w:pPr>
        <w:pStyle w:val="Normal15"/>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Connecticut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could be at risk of losing the sanctuary city designation, forcing local police to have to collaborate with immigration agencies.</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74" style="position:absolute;z-index:251703296"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SANCTUARY SITES (94%); NATIONAL SECURITY &amp; FOREIGN RELATIONS (90%); CRIME, LAW ENFORCEMENT &amp; CORRECTIONS (89%); EXECUTIVE ORDERS (89%); IMMIGRATION (89%); IMMIGRATION, CITIZENSHIP &amp; DISPLACEMENT (89%); NEGATIVE NEWS (89%); US PRESIDENTS (89%); ARREST WARRANTS (78%); CITIZENSHIP (78%); GOVERNMENT BODIES &amp; OFFICES (78%); GOVERNMENT DEPARTMENTS &amp; AUTHORITIES (78%); NEGATIVE PERSONAL NEWS (78%); US FEDERAL GOVERNMENT (78%); ARRESTS (76%); BORDER CONTROL (76%); DEPORTATION (76%); LAW ENFORCEMENT (76%); ILLEGAL IMMIGRANTS (75%); SPECIAL INVESTIGATIVE FORCES (75%); JAIL SENTENCING (71%); SENTENCING (71%); POLICE FORCES (68%); Internacional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(92%); DENVER, CO, USA (79%); LOS ANGELES, CA, USA (79%); NEW YORK, NY, USA (79%); CHICAGO, IL, USA (51%); NEW YORK, USA (92%); CALIFORNIA, USA (79%); COLORADO, USA (79%); ILLINOIS, USA (79%); UNITED STATES (98%)</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15"/>
      </w:pPr>
    </w:p>
    <w:p>
      <w:pPr>
        <w:pStyle w:val="Normal15"/>
        <w:ind w:left="200"/>
        <w:sectPr>
          <w:type w:val="continuous"/>
          <w:pgMar w:top="840" w:right="1000" w:bottom="840" w:left="1000" w:header="400" w:footer="400"/>
          <w:pgNumType w:fmt="decimal"/>
          <w:cols w:space="720"/>
        </w:sectPr>
      </w:pPr>
      <w:r>
        <w:br/>
      </w:r>
      <w:r>
        <w:pict>
          <v:line id="_x0000_s1075"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64"/>
          <w:headerReference w:type="default" r:id="rId165"/>
          <w:footerReference w:type="even" r:id="rId166"/>
          <w:footerReference w:type="default" r:id="rId167"/>
          <w:headerReference w:type="first" r:id="rId168"/>
          <w:footerReference w:type="first" r:id="rId169"/>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170" w:history="1">
        <w:r>
          <w:rPr>
            <w:rFonts w:ascii="arial" w:eastAsia="arial" w:hAnsi="arial" w:cs="arial"/>
            <w:b/>
            <w:i/>
            <w:strike w:val="0"/>
            <w:color w:val="0077CC"/>
            <w:sz w:val="28"/>
            <w:u w:val="single"/>
            <w:vertAlign w:val="baseline"/>
          </w:rPr>
          <w:t xml:space="preserve">The </w:t>
        </w:r>
      </w:hyperlink>
      <w:hyperlink r:id="rId171" w:history="1">
        <w:r>
          <w:rPr>
            <w:rFonts w:ascii="arial" w:eastAsia="arial" w:hAnsi="arial" w:cs="arial"/>
            <w:b/>
            <w:i/>
            <w:strike w:val="0"/>
            <w:color w:val="0077CC"/>
            <w:sz w:val="28"/>
            <w:u w:val="single"/>
            <w:vertAlign w:val="baseline"/>
          </w:rPr>
          <w:t>Donald Trump</w:t>
        </w:r>
      </w:hyperlink>
      <w:hyperlink r:id="rId172" w:history="1">
        <w:r>
          <w:rPr>
            <w:rFonts w:ascii="arial" w:eastAsia="arial" w:hAnsi="arial" w:cs="arial"/>
            <w:b/>
            <w:i/>
            <w:strike w:val="0"/>
            <w:color w:val="0077CC"/>
            <w:sz w:val="28"/>
            <w:u w:val="single"/>
            <w:vertAlign w:val="baseline"/>
          </w:rPr>
          <w:t xml:space="preserve"> that exists in my imagination who is the opposite of </w:t>
        </w:r>
      </w:hyperlink>
      <w:hyperlink r:id="rId173" w:history="1">
        <w:r>
          <w:rPr>
            <w:rFonts w:ascii="arial" w:eastAsia="arial" w:hAnsi="arial" w:cs="arial"/>
            <w:b/>
            <w:i/>
            <w:strike w:val="0"/>
            <w:color w:val="0077CC"/>
            <w:sz w:val="28"/>
            <w:u w:val="single"/>
            <w:vertAlign w:val="baseline"/>
          </w:rPr>
          <w:t>Donald Trump</w:t>
        </w:r>
      </w:hyperlink>
      <w:hyperlink r:id="rId174" w:history="1">
        <w:r>
          <w:rPr>
            <w:rFonts w:ascii="arial" w:eastAsia="arial" w:hAnsi="arial" w:cs="arial"/>
            <w:b/>
            <w:i/>
            <w:strike w:val="0"/>
            <w:color w:val="0077CC"/>
            <w:sz w:val="28"/>
            <w:u w:val="single"/>
            <w:vertAlign w:val="baseline"/>
          </w:rPr>
          <w:t xml:space="preserve"> would be a much more popular president than </w:t>
        </w:r>
      </w:hyperlink>
      <w:hyperlink r:id="rId175" w:history="1">
        <w:r>
          <w:rPr>
            <w:rFonts w:ascii="arial" w:eastAsia="arial" w:hAnsi="arial" w:cs="arial"/>
            <w:b/>
            <w:i/>
            <w:strike w:val="0"/>
            <w:color w:val="0077CC"/>
            <w:sz w:val="28"/>
            <w:u w:val="single"/>
            <w:vertAlign w:val="baseline"/>
          </w:rPr>
          <w:t>Donald Trump</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Lawyers, Guns, and Money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2025 Monday 7:08 PM EST</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Lawyers, Guns, and Money </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Lemieux</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6" style="position:absolute;z-index:251705344" from="0,2pt" to="512pt,2pt" strokecolor="#009ddb" strokeweight="2pt">
            <v:stroke linestyle="single"/>
            <w10:wrap type="topAndBottom"/>
          </v:line>
        </w:pict>
      </w:r>
    </w:p>
    <w:p>
      <w:pPr>
        <w:pStyle w:val="Normal16"/>
      </w:pP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17th, 2025 ( </w:t>
      </w:r>
      <w:hyperlink r:id="rId176" w:history="1">
        <w:r>
          <w:rPr>
            <w:rFonts w:ascii="arial" w:eastAsia="arial" w:hAnsi="arial" w:cs="arial"/>
            <w:b w:val="0"/>
            <w:i/>
            <w:strike w:val="0"/>
            <w:noProof w:val="0"/>
            <w:color w:val="0077CC"/>
            <w:position w:val="0"/>
            <w:sz w:val="20"/>
            <w:u w:val="single"/>
            <w:vertAlign w:val="baseline"/>
          </w:rPr>
          <w:t>Lawyers, Guns, and Money</w:t>
        </w:r>
      </w:hyperlink>
      <w:r>
        <w:rPr>
          <w:rFonts w:ascii="arial" w:eastAsia="arial" w:hAnsi="arial" w:cs="arial"/>
          <w:b w:val="0"/>
          <w:i w:val="0"/>
          <w:strike w:val="0"/>
          <w:noProof w:val="0"/>
          <w:color w:val="000000"/>
          <w:position w:val="0"/>
          <w:sz w:val="20"/>
          <w:u w:val="none"/>
          <w:vertAlign w:val="baseline"/>
        </w:rPr>
        <w:t xml:space="preserve">  - Delivered by  </w:t>
      </w:r>
      <w:hyperlink r:id="rId17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you even say it this point?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was magnanimous, and committed to a popular policy agenda instead of designating a white nationalist billionaire to be Minister With Every Portfolio Including Taking Away Your Social Security' I mean I think we have to go back to the classics again</w:t>
      </w:r>
    </w:p>
    <w:p>
      <w:pPr>
        <w:pStyle w:val="Normal16"/>
        <w:keepNext w:val="0"/>
        <w:spacing w:before="240" w:after="0" w:line="260" w:lineRule="atLeast"/>
        <w:ind w:left="0" w:right="0" w:firstLine="0"/>
        <w:jc w:val="both"/>
      </w:pPr>
      <w:hyperlink r:id="rId178" w:history="1">
        <w:r>
          <w:rPr>
            <w:rFonts w:ascii="arial" w:eastAsia="arial" w:hAnsi="arial" w:cs="arial"/>
            <w:b w:val="0"/>
            <w:i/>
            <w:strike w:val="0"/>
            <w:color w:val="0077CC"/>
            <w:sz w:val="20"/>
            <w:u w:val="single"/>
            <w:vertAlign w:val="baseline"/>
          </w:rPr>
          <w:t>You see, wishes are totally free. It's like when you can't decide whether to daydream about being a famous Hollywood star or having amazing magical powers. Why not - be a famous Hollywood star with amazing magical powers! Along these lines, John has developed an infallible way to improve any public policy wishes. You just wish for the thing, plus, wish that everyone would have their own pony! So, in Chafetz' case, he should not only wish that Bush would say a lot of good things about democracy-building and fighting terrorism in a speech written for him by a smart person, he should also wish that Bush should actuallymeanthe things he says andenact policieswhich reflect this,andhe should wish that everyone gets a pony. See?</w:t>
        </w:r>
      </w:hyperlink>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the obvious, it's striking how many people (including some who aren't as clueless about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as Hamid has always been) acting as if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winning by 1.5% (while nearly losing the House and losing almost every Senate battleground) in an extremely anti-incumbent environment, the second time Republicans have won the popular vote since 1988, represents the Republican Party probably becoming some kind of permanent majority coalition. But in a sense all of these claims have to posit 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that has never existed.</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79" w:history="1">
        <w:r>
          <w:rPr>
            <w:rFonts w:ascii="arial" w:eastAsia="arial" w:hAnsi="arial" w:cs="arial"/>
            <w:b w:val="0"/>
            <w:i/>
            <w:strike w:val="0"/>
            <w:noProof w:val="0"/>
            <w:color w:val="0077CC"/>
            <w:position w:val="0"/>
            <w:sz w:val="20"/>
            <w:u w:val="single"/>
            <w:vertAlign w:val="baseline"/>
          </w:rPr>
          <w:t xml:space="preserve">The </w:t>
        </w:r>
      </w:hyperlink>
      <w:hyperlink r:id="rId180" w:history="1">
        <w:r>
          <w:rPr>
            <w:rFonts w:ascii="arial" w:eastAsia="arial" w:hAnsi="arial" w:cs="arial"/>
            <w:b/>
            <w:i/>
            <w:strike w:val="0"/>
            <w:noProof w:val="0"/>
            <w:color w:val="0077CC"/>
            <w:position w:val="0"/>
            <w:sz w:val="20"/>
            <w:u w:val="single"/>
            <w:vertAlign w:val="baseline"/>
          </w:rPr>
          <w:t>Donald Trump</w:t>
        </w:r>
      </w:hyperlink>
      <w:hyperlink r:id="rId181" w:history="1">
        <w:r>
          <w:rPr>
            <w:rFonts w:ascii="arial" w:eastAsia="arial" w:hAnsi="arial" w:cs="arial"/>
            <w:b w:val="0"/>
            <w:i/>
            <w:strike w:val="0"/>
            <w:noProof w:val="0"/>
            <w:color w:val="0077CC"/>
            <w:position w:val="0"/>
            <w:sz w:val="20"/>
            <w:u w:val="single"/>
            <w:vertAlign w:val="baseline"/>
          </w:rPr>
          <w:t xml:space="preserve"> that exists in my imagination who is the opposite of </w:t>
        </w:r>
      </w:hyperlink>
      <w:hyperlink r:id="rId182" w:history="1">
        <w:r>
          <w:rPr>
            <w:rFonts w:ascii="arial" w:eastAsia="arial" w:hAnsi="arial" w:cs="arial"/>
            <w:b/>
            <w:i/>
            <w:strike w:val="0"/>
            <w:noProof w:val="0"/>
            <w:color w:val="0077CC"/>
            <w:position w:val="0"/>
            <w:sz w:val="20"/>
            <w:u w:val="single"/>
            <w:vertAlign w:val="baseline"/>
          </w:rPr>
          <w:t>Donald Trump</w:t>
        </w:r>
      </w:hyperlink>
      <w:hyperlink r:id="rId183" w:history="1">
        <w:r>
          <w:rPr>
            <w:rFonts w:ascii="arial" w:eastAsia="arial" w:hAnsi="arial" w:cs="arial"/>
            <w:b w:val="0"/>
            <w:i/>
            <w:strike w:val="0"/>
            <w:noProof w:val="0"/>
            <w:color w:val="0077CC"/>
            <w:position w:val="0"/>
            <w:sz w:val="20"/>
            <w:u w:val="single"/>
            <w:vertAlign w:val="baseline"/>
          </w:rPr>
          <w:t xml:space="preserve"> would be a much more popular president than </w:t>
        </w:r>
      </w:hyperlink>
      <w:hyperlink r:id="rId184" w:history="1">
        <w:r>
          <w:rPr>
            <w:rFonts w:ascii="arial" w:eastAsia="arial" w:hAnsi="arial" w:cs="arial"/>
            <w:b/>
            <w:i/>
            <w:strike w:val="0"/>
            <w:noProof w:val="0"/>
            <w:color w:val="0077CC"/>
            <w:position w:val="0"/>
            <w:sz w:val="20"/>
            <w:u w:val="single"/>
            <w:vertAlign w:val="baseline"/>
          </w:rPr>
          <w:t>Donald Trump</w:t>
        </w:r>
      </w:hyperlink>
      <w:hyperlink r:id="rId185" w:history="1">
        <w:r>
          <w:rPr>
            <w:rFonts w:ascii="arial" w:eastAsia="arial" w:hAnsi="arial" w:cs="arial"/>
            <w:b w:val="0"/>
            <w:i/>
            <w:strike w:val="0"/>
            <w:noProof w:val="0"/>
            <w:color w:val="0077CC"/>
            <w:position w:val="0"/>
            <w:sz w:val="20"/>
            <w:u w:val="single"/>
            <w:vertAlign w:val="baseline"/>
          </w:rPr>
          <w:t xml:space="preserve"> appeared first on</w:t>
        </w:r>
      </w:hyperlink>
      <w:r>
        <w:rPr>
          <w:rFonts w:ascii="arial" w:eastAsia="arial" w:hAnsi="arial" w:cs="arial"/>
          <w:b w:val="0"/>
          <w:i w:val="0"/>
          <w:strike w:val="0"/>
          <w:noProof w:val="0"/>
          <w:color w:val="000000"/>
          <w:position w:val="0"/>
          <w:sz w:val="20"/>
          <w:u w:val="none"/>
          <w:vertAlign w:val="baseline"/>
        </w:rPr>
        <w:t> </w:t>
      </w:r>
      <w:hyperlink r:id="rId186" w:history="1">
        <w:r>
          <w:rPr>
            <w:rFonts w:ascii="arial" w:eastAsia="arial" w:hAnsi="arial" w:cs="arial"/>
            <w:b w:val="0"/>
            <w:i/>
            <w:strike w:val="0"/>
            <w:noProof w:val="0"/>
            <w:color w:val="0077CC"/>
            <w:position w:val="0"/>
            <w:sz w:val="20"/>
            <w:u w:val="single"/>
            <w:vertAlign w:val="baseline"/>
          </w:rPr>
          <w:t>Lawyers, Guns &amp; Money.</w:t>
        </w:r>
      </w:hyperlink>
    </w:p>
    <w:p>
      <w:pPr>
        <w:pStyle w:val="Normal16"/>
        <w:keepNext w:val="0"/>
        <w:spacing w:before="240" w:after="0" w:line="260" w:lineRule="atLeast"/>
        <w:ind w:left="0" w:right="0" w:firstLine="0"/>
        <w:jc w:val="both"/>
      </w:pPr>
      <w:hyperlink r:id="rId187" w:history="1">
        <w:r>
          <w:rPr>
            <w:rFonts w:ascii="arial" w:eastAsia="arial" w:hAnsi="arial" w:cs="arial"/>
            <w:b w:val="0"/>
            <w:i/>
            <w:strike w:val="0"/>
            <w:color w:val="0077CC"/>
            <w:sz w:val="20"/>
            <w:u w:val="single"/>
            <w:vertAlign w:val="baseline"/>
          </w:rPr>
          <w:t>Link to the original story.</w:t>
        </w:r>
      </w:hyperlink>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
        <w:spacing w:line="60" w:lineRule="exact"/>
      </w:pPr>
      <w:r>
        <w:pict>
          <v:line id="_x0000_s1077" style="position:absolute;z-index:251706368"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78" style="position:absolute;z-index:251707392"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101153</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BLOGS &amp; MESSAGE BOARDS (78%); DEMOCRACIES (78%); CELEBRITIES (77%); NATIONAL SECURITY &amp; FOREIGN RELATIONS (77%); PUBLIC POLICY (77%); TYPES OF GOVERNMENT (77%); NEGATIVE NEWS (76%); WEALTHY PEOPLE (73%); POPULAR VOTE (72%); SOCIAL SECURITY (71%); TERRORISM &amp; COUNTERTERRORISM (71%); POLITICAL PARTIES (69%); TERRORISM (53%); General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BLOGS &amp; MESSAGE BOARDS (78%); CELEBRITIES (77%)</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2025</w:t>
      </w:r>
    </w:p>
    <w:p>
      <w:pPr>
        <w:pStyle w:val="Normal16"/>
      </w:pPr>
    </w:p>
    <w:p>
      <w:pPr>
        <w:pStyle w:val="Normal16"/>
        <w:ind w:left="200"/>
        <w:sectPr>
          <w:type w:val="continuous"/>
          <w:pgMar w:top="840" w:right="1000" w:bottom="840" w:left="1000" w:header="400" w:footer="400"/>
          <w:pgNumType w:fmt="decimal"/>
          <w:cols w:space="720"/>
        </w:sectPr>
      </w:pPr>
      <w:r>
        <w:br/>
      </w:r>
      <w:r>
        <w:pict>
          <v:line id="_x0000_s1079"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88"/>
          <w:headerReference w:type="default" r:id="rId189"/>
          <w:footerReference w:type="even" r:id="rId190"/>
          <w:footerReference w:type="default" r:id="rId191"/>
          <w:headerReference w:type="first" r:id="rId192"/>
          <w:footerReference w:type="first" r:id="rId193"/>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194" w:history="1">
        <w:r>
          <w:rPr>
            <w:rFonts w:ascii="arial" w:eastAsia="arial" w:hAnsi="arial" w:cs="arial"/>
            <w:b/>
            <w:i/>
            <w:strike w:val="0"/>
            <w:color w:val="0077CC"/>
            <w:sz w:val="28"/>
            <w:u w:val="single"/>
            <w:vertAlign w:val="baseline"/>
          </w:rPr>
          <w:t xml:space="preserve">Triple H draws backlash for </w:t>
        </w:r>
      </w:hyperlink>
      <w:hyperlink r:id="rId195" w:history="1">
        <w:r>
          <w:rPr>
            <w:rFonts w:ascii="arial" w:eastAsia="arial" w:hAnsi="arial" w:cs="arial"/>
            <w:b/>
            <w:i/>
            <w:strike w:val="0"/>
            <w:color w:val="0077CC"/>
            <w:sz w:val="28"/>
            <w:u w:val="single"/>
            <w:vertAlign w:val="baseline"/>
          </w:rPr>
          <w:t>Donald Trump</w:t>
        </w:r>
      </w:hyperlink>
      <w:hyperlink r:id="rId196" w:history="1">
        <w:r>
          <w:rPr>
            <w:rFonts w:ascii="arial" w:eastAsia="arial" w:hAnsi="arial" w:cs="arial"/>
            <w:b/>
            <w:i/>
            <w:strike w:val="0"/>
            <w:color w:val="0077CC"/>
            <w:sz w:val="28"/>
            <w:u w:val="single"/>
            <w:vertAlign w:val="baseline"/>
          </w:rPr>
          <w:t xml:space="preserve"> observations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sportskeeda.com</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Absolute Sports All Rights Reserved</w:t>
      </w:r>
    </w:p>
    <w:p>
      <w:pPr>
        <w:pStyle w:val="Normal17"/>
        <w:keepNext w:val="0"/>
        <w:spacing w:before="120" w:after="0" w:line="220" w:lineRule="atLeast"/>
        <w:ind w:left="0" w:right="0" w:firstLine="0"/>
        <w:jc w:val="left"/>
      </w:pPr>
      <w:r>
        <w:br/>
      </w:r>
      <w:r>
        <w:pict>
          <v:shape id="_x0000_i1080" type="#_x0000_t75" style="width:383.95pt;height:34.5pt">
            <v:imagedata r:id="rId197"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1" style="position:absolute;z-index:25170944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Triple H are at the top of their respective games. One leads the largest wrestling company in the world, and the other runs the country with the third-largest population in the world. As the WrestleMania 41 stress increases, Triple H is speaking to the media, but he's already caused a viral debacle with his thoughts on the most controversial inductee in the company's Celebrity Wing.</w:t>
      </w:r>
    </w:p>
    <w:p>
      <w:pPr>
        <w:pStyle w:val="Normal17"/>
      </w:pP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very familiar to the WWE Universe. He worked with WWE and appeared at multiple marquee events in the 1980s.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famously led Bobby Lashley to a Battle of The Billionaires win at WrestleMania 23, defeating the Vince McMahon-led Umaga with referee Steve Austin. Per the Hair vs. Hair stipulation, McMahon was shaved bald in the middle of the ring after the match. The 78-year-old has long-term personal and professional relationships with the McMahons.</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WWE's Chief Content Officer isn't afraid to share his opinion on the 45th &amp; 47th President of the United States. Triple H recently appeared on Andrew Schulz's Flagrant podcast, where he was asked about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He mentioned a line Nick Khan always uses and talked about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understanding pro wrestling. The 55-year-old father-of-three praised the billionaire for his abilities.</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"Triple H" Levesque continued:</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WWE inducted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into its Hall of Fame as a member of the 2013 Class. Vince McMahon made a rare appearance to do the honors, where he discussed The Battle of the Billionaires and their working relationship. Linda McMahon worked in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first administration and is the current U.S. Secretary of Education.</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WWE and the rest of the wrestling world celebrated 25 years of Triple H in the company a few years back. Vince McMahon shared a photo and tribute to his son-in-law, which received a retweet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photo Vince McMahon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shared is from The Authority's WrestleMania 35 entrance, held almost one year before. The big event saw The Cerebral Assasin defeat Batista in a No Holds Barred match.</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82" style="position:absolute;z-index:251710464"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WRESTLING (92%); PROFESSIONAL SPORTS (79%); SPORTS OFFICIATING (78%); TRENDS &amp; EVENTS (78%); WEALTHY PEOPLE (74%); PHOTO &amp; VIDEO SHARING (72%); EXECUTIVES (67%); GOVERNMENT ADVISORS &amp; MINISTERS (67%); US PRESIDENTS (67%)</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PHOTO &amp; VIDEO SHARING (72%); PODCASTING (52%)</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LINDA MCMAHON (78%)</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 UNITED STATES (79%)</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7"/>
      </w:pPr>
    </w:p>
    <w:p>
      <w:pPr>
        <w:pStyle w:val="Normal17"/>
        <w:ind w:left="200"/>
        <w:sectPr>
          <w:type w:val="continuous"/>
          <w:pgMar w:top="840" w:right="1000" w:bottom="840" w:left="1000" w:header="400" w:footer="400"/>
          <w:pgNumType w:fmt="decimal"/>
          <w:cols w:space="720"/>
        </w:sectPr>
      </w:pPr>
      <w:r>
        <w:br/>
      </w:r>
      <w:r>
        <w:pict>
          <v:line id="_x0000_s1083"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98"/>
          <w:headerReference w:type="default" r:id="rId199"/>
          <w:footerReference w:type="even" r:id="rId200"/>
          <w:footerReference w:type="default" r:id="rId201"/>
          <w:headerReference w:type="first" r:id="rId202"/>
          <w:footerReference w:type="first" r:id="rId203"/>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204" w:history="1">
        <w:r>
          <w:rPr>
            <w:rFonts w:ascii="arial" w:eastAsia="arial" w:hAnsi="arial" w:cs="arial"/>
            <w:b/>
            <w:i/>
            <w:strike w:val="0"/>
            <w:color w:val="0077CC"/>
            <w:sz w:val="28"/>
            <w:u w:val="single"/>
            <w:vertAlign w:val="baseline"/>
          </w:rPr>
          <w:t>Donald Trump</w:t>
        </w:r>
      </w:hyperlink>
      <w:hyperlink r:id="rId205" w:history="1">
        <w:r>
          <w:rPr>
            <w:rFonts w:ascii="arial" w:eastAsia="arial" w:hAnsi="arial" w:cs="arial"/>
            <w:b/>
            <w:i/>
            <w:strike w:val="0"/>
            <w:color w:val="0077CC"/>
            <w:sz w:val="28"/>
            <w:u w:val="single"/>
            <w:vertAlign w:val="baseline"/>
          </w:rPr>
          <w:t xml:space="preserve"> announced new tariffs on the automotive sector</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4" style="position:absolute;z-index:25171251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President of the United States, announced the imposition of new tariffs on the automotive sector, as anticipated by White House Press Secretary Karoline Leavitt.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press conference from the Oval Room of the White House,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confirmed that new tariffs of 25% will be applied to car imports, as for components.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the President of the United States emphasized that those vehicles manufactured in the United States will not be affected by the new tariffs in the automotive sector.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tariffs on the automotive sector announced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would mainly affect countries that export vehicles to the United States, such as: </w:t>
      </w:r>
    </w:p>
    <w:p>
      <w:pPr>
        <w:pStyle w:val="Normal18"/>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w:t>
      </w:r>
    </w:p>
    <w:p>
      <w:pPr>
        <w:pStyle w:val="Normal18"/>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Canada</w:t>
      </w:r>
    </w:p>
    <w:p>
      <w:pPr>
        <w:pStyle w:val="Normal18"/>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w:t>
      </w:r>
    </w:p>
    <w:p>
      <w:pPr>
        <w:pStyle w:val="Normal18"/>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w:t>
      </w:r>
    </w:p>
    <w:p>
      <w:pPr>
        <w:pStyle w:val="Normal18"/>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companies in the automotive sector in Mexico and Canada will have exceptions to these tariffs under the T-MEC. As of this writing, these would be: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InternationalWhat are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We explain the problem between Mexico and the United StatesInternationalIs Mexico on the list? The 5 countries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to the automotive sectorBusinessDonald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to the automotive sector already hit the Mexican peso: This is how it is against the US dollarInternationalDonald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US tariffs to Canada already left victims: There are layoffs of workers in steel companies MotorHyundai announced millionaire investment in the United States because tariffs are no joke International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now goes against Europe: Tariffs of 200% on wines and champagne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problem with tariffs against champagne because of the "appellation of origin" InternationalTariffs: United States assures that Mexico will have a better agreement than Canada and the European Union InternationalIs the United States going against the T-MEC?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advisor said soInternationalMexico was not spared: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on steel and aluminum go into effect</w:t>
      </w:r>
    </w:p>
    <w:p>
      <w:pPr>
        <w:pStyle w:val="Normal18"/>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Stellantis</w:t>
      </w:r>
    </w:p>
    <w:p>
      <w:pPr>
        <w:pStyle w:val="Normal18"/>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Ford</w:t>
      </w:r>
    </w:p>
    <w:p>
      <w:pPr>
        <w:pStyle w:val="Normal18"/>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General Motors</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makes official the 25% tariffs on the automotive sector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Karoline Leavitt previewed that the president would make an announcement today, March 26,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appeared before the media to make the tariffs on the automotive sector official.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Oval Room of the White House, the President of the United States informed about the beginning of the trade measure that will be applied to all exported vehicles.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previously outlined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himself, when making the trade measure official, he explained that the new tariffs in the automotive sector also apply to components.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the president emphasized that the tariffs to be imposed on components and cars are a 25% levy, which, he said, is "very modest".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the President indicated that all those vehicles manufactured in the United States will not be affected in any way, since the tariffs will not be imposed on them.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pointed out that the trade measure, which had been announced several months ago, has already caused several companies in the sector to start returning their production to the United States.</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will make official the tariffs on the automotive sector today, March 26th.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package of trade measures of 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will continue to advance, as this Wednesday, March 26, he will announce the new tariffs in the automotive sector.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announcement made by Karoline Leavitt, the U.S. president will officially present the new trade mechanism at 3:00 p.m. (Mexico Central Time).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regard, the White House spokeswoman said that in the announcement,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detail his plans to impose tariffs on both cars and automotive parts manufactured abroad.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indicated, by means of the new tariffs on the automotive sector, the U.S. president intends to boost the concentration of manufacturing in the same country.</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sector itself has already expressed several demonstrations against the measure, as it has been warned of obvious complications that will affect the domestic automotive industry.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it is expected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message on the new tariffs in the automotive sector will specify the actions that will be implemented.</w:t>
      </w:r>
    </w:p>
    <w:p>
      <w:pPr>
        <w:pStyle w:val="Normal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will make tariffs in the automotive sector official despite complaints from producers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fact that the same automotive companies have expressed their concern about possible effects,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make official the new tariffs on the automotive sector.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automotive businessmen have pointed out that the application of new tariffs not only to cars, but also to components, will cause severe complications in production.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due to the fact that producers have pointed out that some of the components used in the manufacture of vehicles are imported from various countries around the world.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the above, the announcement of the new tariffs to be imposed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already caused a drop in the shares of two of the main companies in the sector, General Motors and Ford.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Wednesday, March 26, after Karoline Leavitt's statement, General Motors shares fell about 1.7% in the market, while Ford's fell approximately 1.5%.</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85" style="position:absolute;z-index:251713536"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(93%); PRESS CONFERENCES (90%); US PRESIDENTS (90%); AUTOMOTIVE EXPORTS &amp; IMPORTS (89%); EXPORT TRADE (89%); FREE TRADE TREATIES &amp; AGREEMENTS (89%); IRON &amp; STEEL INDUSTRY (89%); TARIFFS &amp; CUSTOMS (89%); TAXES &amp; TAXATION (89%); AGREEMENTS (78%); COMPANY ACTIVITIES &amp; MANAGEMENT (78%); IMPORT TRADE (78%); FORTUNE 500 COMPANIES (74%); EUROPEAN UNION (69%); LAYOFFS (65%); LAYOFFS &amp; DISMISSALS (65%); WEALTHY PEOPLE (65%); Internacional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MEC AS (69%);  GENERAL MOTORS CO (53%)</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GM (NYSE) (53%)</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NAICS336110 AUTOMOBILE AND LIGHT DUTY MOTOR VEHICLE MANUFACTURING (53%); SIC3711 MOTOR VEHICLES &amp; PASSENGER CAR BODIES (53%); SIC3714 MOTOR VEHICLE PARTS &amp; ACCESSORIES (53%); AUTOMOTIVE (95%); AUTOMOTIVE EXPORTS &amp; IMPORTS (89%); IRON &amp; STEEL INDUSTRY (89%); ALCOHOLIC BEVERAGES (69%)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(95%); UNITED STATES (95%); CANADA (94%); EUROPE (92%); NORTH AMERICA (79%); GERMANY (78%); EUROPEAN UNION MEMBER STATES (71%)</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2025</w:t>
      </w:r>
    </w:p>
    <w:p>
      <w:pPr>
        <w:pStyle w:val="Normal18"/>
      </w:pPr>
    </w:p>
    <w:p>
      <w:pPr>
        <w:pStyle w:val="Normal18"/>
        <w:ind w:left="200"/>
        <w:sectPr>
          <w:type w:val="continuous"/>
          <w:pgMar w:top="840" w:right="1000" w:bottom="840" w:left="1000" w:header="400" w:footer="400"/>
          <w:pgNumType w:fmt="decimal"/>
          <w:cols w:space="720"/>
        </w:sectPr>
      </w:pPr>
      <w:r>
        <w:br/>
      </w:r>
      <w:r>
        <w:pict>
          <v:line id="_x0000_s108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206"/>
          <w:headerReference w:type="default" r:id="rId207"/>
          <w:footerReference w:type="even" r:id="rId208"/>
          <w:footerReference w:type="default" r:id="rId209"/>
          <w:headerReference w:type="first" r:id="rId210"/>
          <w:footerReference w:type="first" r:id="rId211"/>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212" w:history="1">
        <w:r>
          <w:rPr>
            <w:rFonts w:ascii="arial" w:eastAsia="arial" w:hAnsi="arial" w:cs="arial"/>
            <w:b/>
            <w:i/>
            <w:strike w:val="0"/>
            <w:color w:val="0077CC"/>
            <w:sz w:val="28"/>
            <w:u w:val="single"/>
            <w:vertAlign w:val="baseline"/>
          </w:rPr>
          <w:t xml:space="preserve">Video of </w:t>
        </w:r>
      </w:hyperlink>
      <w:hyperlink r:id="rId213" w:history="1">
        <w:r>
          <w:rPr>
            <w:rFonts w:ascii="arial" w:eastAsia="arial" w:hAnsi="arial" w:cs="arial"/>
            <w:b/>
            <w:i/>
            <w:strike w:val="0"/>
            <w:color w:val="0077CC"/>
            <w:sz w:val="28"/>
            <w:u w:val="single"/>
            <w:vertAlign w:val="baseline"/>
          </w:rPr>
          <w:t>Donald Trump</w:t>
        </w:r>
      </w:hyperlink>
      <w:hyperlink r:id="rId214" w:history="1">
        <w:r>
          <w:rPr>
            <w:rFonts w:ascii="arial" w:eastAsia="arial" w:hAnsi="arial" w:cs="arial"/>
            <w:b/>
            <w:i/>
            <w:strike w:val="0"/>
            <w:color w:val="0077CC"/>
            <w:sz w:val="28"/>
            <w:u w:val="single"/>
            <w:vertAlign w:val="baseline"/>
          </w:rPr>
          <w:t xml:space="preserve"> speaking Spanish, saying one of his iconic phrases.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7" style="position:absolute;z-index:25171558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spoke in Spanish during an interview with Rachel Campos-Duffy; this was the phrase he said, as seen in the video.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said interview, as the journalist said,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addressed different topics, among them, the tariffs he applied to the rest of the world as well as the visit of Nayib Bukele, his counterpart from El Salvador.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the United States is facing several cuts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orders, such as the most recent one of 2.2 billion dollars to Harvard University, as well as the tariff war he waged against China.</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speaking Spanish: Video of the moment he learned how to say one of his phrases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exclusive interview the president gave for Fox News, host Rachel Campos-Duffy taught him how to say his campaign phrase in another language and the first video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speaking Spanish remained.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great again" was the phrase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in Spanish instead of "Let's make America great again" as the Fox News anchor showed him.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CinemaDonald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cameo in My Poor Little Angel 2 was a terrible mistake, accepts the film's directorInternationalThe incredible length of the longest speech in U.S. historyInternationalWho is Cory Booker? U.S. congressman gave the longest speech in U.S. historyInternationalDonald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seeks to put a stop to Ticketmaster and ticket scalping: he signed an executive order</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speaking Spanish was given because the interviewer took advantage of the fact that the Republican was pointing out "how easy" it was to achieve this goal since his arrival to the presidency on January 20.</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regard, the Fox News host compared on social networks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speaking Spanish with the attempt of other figures, such as Jill Biden, who tried to say "sí se puede", however, she failed to pronounce it well.</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speaking Spanish, tariffs and prisons in El Salvador among the topics of the interview.</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fact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was seen speaking Spanish, the president of the United States was questioned by the Fox News journalist on other topics, such as migration, tariffs and El Salvador.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Nayib Bukele has done very well in El Salvador with the prison system that allows the United States to deport foreign criminals and in which his counterpart is very helpful.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which reason,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government would be thinking of transferring local criminals, who for some reason "something went wrong" and ended up hurting people, to El Salvador's prisons.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the tariffs, the presenter asked if they would replace the US Income tax, which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answered that it is possible that it would happen due to the amount it would be.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his 100-day administration,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also managed to make the United States respected by the world again, which, had he not become president, the country would have failed not only economically.</w:t>
      </w:r>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88" style="position:absolute;z-index:251716608"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(91%); JOURNALISM (90%); TAXES &amp; TAXATION (90%); US PRESIDENTS (90%); NEGATIVE NEWS (89%); TARIFFS &amp; DUTIES (89%); CORRECTIONS (84%); MAKE AMERICA GREAT AGAIN MOVEMENT (78%); US CONGRESS (78%); US REPUBLICAN PARTY (78%); NATIONAL SECURITY &amp; FOREIGN RELATIONS (75%); EXECUTIVE ORDERS (73%); LEGISLATIVE BODIES (73%); PRISONS (66%); SOCIAL NETWORKING (50%); Internacional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(93%);  TICKETMASTER ENTERTAINMENT INC (54%)</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HARVARD UNIVERSITY (57%)</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(93%); SIC4833 TELEVISION BROADCASTING STATIONS (93%); NAICS513210 SOFTWARE PUBLISHERS (54%); NAICS561599 ALL OTHER TRAVEL ARRANGEMENT &amp; RESERVATION SERVICES (54%); TICKET AGENCIES (70%)</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 JILL BIDEN (79%)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EL SALVADOR (94%)</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19"/>
      </w:pPr>
    </w:p>
    <w:p>
      <w:pPr>
        <w:pStyle w:val="Normal19"/>
        <w:ind w:left="200"/>
        <w:sectPr>
          <w:type w:val="continuous"/>
          <w:pgMar w:top="840" w:right="1000" w:bottom="840" w:left="1000" w:header="400" w:footer="400"/>
          <w:pgNumType w:fmt="decimal"/>
          <w:cols w:space="720"/>
        </w:sectPr>
      </w:pPr>
      <w:r>
        <w:br/>
      </w:r>
      <w:r>
        <w:pict>
          <v:line id="_x0000_s108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215"/>
          <w:headerReference w:type="default" r:id="rId216"/>
          <w:footerReference w:type="even" r:id="rId217"/>
          <w:footerReference w:type="default" r:id="rId218"/>
          <w:headerReference w:type="first" r:id="rId219"/>
          <w:footerReference w:type="first" r:id="rId220"/>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221" w:history="1">
        <w:r>
          <w:rPr>
            <w:rFonts w:ascii="arial" w:eastAsia="arial" w:hAnsi="arial" w:cs="arial"/>
            <w:b/>
            <w:i/>
            <w:strike w:val="0"/>
            <w:color w:val="0077CC"/>
            <w:sz w:val="28"/>
            <w:u w:val="single"/>
            <w:vertAlign w:val="baseline"/>
          </w:rPr>
          <w:t>Donald Trump</w:t>
        </w:r>
      </w:hyperlink>
      <w:hyperlink r:id="rId222" w:history="1">
        <w:r>
          <w:rPr>
            <w:rFonts w:ascii="arial" w:eastAsia="arial" w:hAnsi="arial" w:cs="arial"/>
            <w:b/>
            <w:i/>
            <w:strike w:val="0"/>
            <w:color w:val="0077CC"/>
            <w:sz w:val="28"/>
            <w:u w:val="single"/>
            <w:vertAlign w:val="baseline"/>
          </w:rPr>
          <w:t xml:space="preserve"> Plans Crypto Monopoly Game? Here's What We Know</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DailyCoin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DailyCoin Provided by Syndigate Media Inc. All Rights Reserved</w:t>
      </w:r>
    </w:p>
    <w:p>
      <w:pPr>
        <w:pStyle w:val="Normal20"/>
        <w:keepNext w:val="0"/>
        <w:spacing w:before="120" w:after="0" w:line="220" w:lineRule="atLeast"/>
        <w:ind w:left="0" w:right="0" w:firstLine="0"/>
        <w:jc w:val="left"/>
      </w:pPr>
      <w:r>
        <w:br/>
      </w:r>
      <w:r>
        <w:pict>
          <v:shape id="_x0000_i1090" type="#_x0000_t75" style="width:188.25pt;height:30pt">
            <v:imagedata r:id="rId223"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Tadas Klimasevskis</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1" style="position:absolute;z-index:25171865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likely making a bold move into blockchain gaming, according to a recent story by Fortune. Definitely,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passion for Monopoly was first made known to the public back in 1989, when the business magnate released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The Game.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Crypto Game About?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a familiar source told Fortune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considering a Play 2 Earn (P2E) game, which is a play on Monopoly and primarily designed for smart phone devices. In further detail, the gameplay is a replica of the Monopoly Go! Game, where players can earn in-game cash to erect new buildings in the digital city.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Crypto Monopoly game is likely to see the light of day as soon as this month, people familiar </w:t>
      </w:r>
      <w:hyperlink r:id="rId224" w:history="1">
        <w:r>
          <w:rPr>
            <w:rFonts w:ascii="arial" w:eastAsia="arial" w:hAnsi="arial" w:cs="arial"/>
            <w:b w:val="0"/>
            <w:i/>
            <w:strike w:val="0"/>
            <w:noProof w:val="0"/>
            <w:color w:val="0077CC"/>
            <w:position w:val="0"/>
            <w:sz w:val="20"/>
            <w:u w:val="single"/>
            <w:vertAlign w:val="baseline"/>
          </w:rPr>
          <w:t>with</w:t>
        </w:r>
      </w:hyperlink>
      <w:r>
        <w:rPr>
          <w:rFonts w:ascii="arial" w:eastAsia="arial" w:hAnsi="arial" w:cs="arial"/>
          <w:b w:val="0"/>
          <w:i w:val="0"/>
          <w:strike w:val="0"/>
          <w:noProof w:val="0"/>
          <w:color w:val="000000"/>
          <w:position w:val="0"/>
          <w:sz w:val="20"/>
          <w:u w:val="none"/>
          <w:vertAlign w:val="baseline"/>
        </w:rPr>
        <w:t xml:space="preserve"> the matter reveal. One of them is Bill Zanker, who has previously worked on the Official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meme coin, multiple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-themed digital collectible projects and the World Liberty Financial DeFi project.</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Crypto Ties Deepen</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story unfolds,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hasn't been a stranger to the crypto community, labelling himself "The Crypto President" during his run-up to the second term at the Oval Office. For sure, the new government is trying to impose a more </w:t>
      </w:r>
      <w:hyperlink r:id="rId225" w:history="1">
        <w:r>
          <w:rPr>
            <w:rFonts w:ascii="arial" w:eastAsia="arial" w:hAnsi="arial" w:cs="arial"/>
            <w:b w:val="0"/>
            <w:i/>
            <w:strike w:val="0"/>
            <w:noProof w:val="0"/>
            <w:color w:val="0077CC"/>
            <w:position w:val="0"/>
            <w:sz w:val="20"/>
            <w:u w:val="single"/>
            <w:vertAlign w:val="baseline"/>
          </w:rPr>
          <w:t>crypto-friendly</w:t>
        </w:r>
      </w:hyperlink>
      <w:r>
        <w:rPr>
          <w:rFonts w:ascii="arial" w:eastAsia="arial" w:hAnsi="arial" w:cs="arial"/>
          <w:b w:val="0"/>
          <w:i w:val="0"/>
          <w:strike w:val="0"/>
          <w:noProof w:val="0"/>
          <w:color w:val="000000"/>
          <w:position w:val="0"/>
          <w:sz w:val="20"/>
          <w:u w:val="none"/>
          <w:vertAlign w:val="baseline"/>
        </w:rPr>
        <w:t xml:space="preserve"> legislational structure than ever before, but this comes with a price.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host of conflict-of-interest claims follows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family's World Liberty Financial project, as well as the newly-launched </w:t>
      </w:r>
      <w:hyperlink r:id="rId226" w:history="1">
        <w:r>
          <w:rPr>
            <w:rFonts w:ascii="arial" w:eastAsia="arial" w:hAnsi="arial" w:cs="arial"/>
            <w:b w:val="0"/>
            <w:i/>
            <w:strike w:val="0"/>
            <w:noProof w:val="0"/>
            <w:color w:val="0077CC"/>
            <w:position w:val="0"/>
            <w:sz w:val="20"/>
            <w:u w:val="single"/>
            <w:vertAlign w:val="baseline"/>
          </w:rPr>
          <w:t>Bitcoin mining</w:t>
        </w:r>
      </w:hyperlink>
      <w:r>
        <w:rPr>
          <w:rFonts w:ascii="arial" w:eastAsia="arial" w:hAnsi="arial" w:cs="arial"/>
          <w:b w:val="0"/>
          <w:i w:val="0"/>
          <w:strike w:val="0"/>
          <w:noProof w:val="0"/>
          <w:color w:val="000000"/>
          <w:position w:val="0"/>
          <w:sz w:val="20"/>
          <w:u w:val="none"/>
          <w:vertAlign w:val="baseline"/>
        </w:rPr>
        <w:t xml:space="preserve"> venture. Eric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the current CEO of the BTC mining branch, insisted that "it's something our family speaks about with our heart and soul", when asked about crypto.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attempting to become a key player in the Bitcoin (BTC) mining field,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family </w:t>
      </w:r>
      <w:hyperlink r:id="rId227" w:history="1">
        <w:r>
          <w:rPr>
            <w:rFonts w:ascii="arial" w:eastAsia="arial" w:hAnsi="arial" w:cs="arial"/>
            <w:b w:val="0"/>
            <w:i/>
            <w:strike w:val="0"/>
            <w:noProof w:val="0"/>
            <w:color w:val="0077CC"/>
            <w:position w:val="0"/>
            <w:sz w:val="20"/>
            <w:u w:val="single"/>
            <w:vertAlign w:val="baseline"/>
          </w:rPr>
          <w:t>acquired</w:t>
        </w:r>
      </w:hyperlink>
      <w:r>
        <w:rPr>
          <w:rFonts w:ascii="arial" w:eastAsia="arial" w:hAnsi="arial" w:cs="arial"/>
          <w:b w:val="0"/>
          <w:i w:val="0"/>
          <w:strike w:val="0"/>
          <w:noProof w:val="0"/>
          <w:color w:val="000000"/>
          <w:position w:val="0"/>
          <w:sz w:val="20"/>
          <w:u w:val="none"/>
          <w:vertAlign w:val="baseline"/>
        </w:rPr>
        <w:t xml:space="preserve"> Hut 8. Presently,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family's new crypto venture is solidified with expertise from people like Bill Zanker, who has previously worked for the smash-hit Web3 game Axie Infinity.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Flipside</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spokesperson for Bill Zanker refuted claims that the blockchain-powered game is identical to Monopoly Go!, calling the similarities "hearsay".</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However, Hasbro, the rights owner to the Monopoly board game, claimed Mr. Zanker reached out to them in May, 2024 to renew rights.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Tempted to buy out the license for the 1989 released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The Game,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affiliate couldn't get it because of expiration.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This Matters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Web3 gaming field turned into a niche over the past few years, with no mainstream games being blockchain-based. An accessible and easy to play mobile crypto game would showcase the blockchain's capabilities to a brand new audience.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DailyCoin's hottest crypto news:</w:t>
      </w:r>
    </w:p>
    <w:p>
      <w:pPr>
        <w:pStyle w:val="Normal20"/>
        <w:keepNext w:val="0"/>
        <w:spacing w:before="240" w:after="0" w:line="260" w:lineRule="atLeast"/>
        <w:ind w:left="0" w:right="0" w:firstLine="0"/>
        <w:jc w:val="both"/>
      </w:pPr>
      <w:hyperlink r:id="rId228" w:history="1">
        <w:r>
          <w:rPr>
            <w:rFonts w:ascii="arial" w:eastAsia="arial" w:hAnsi="arial" w:cs="arial"/>
            <w:b w:val="0"/>
            <w:i/>
            <w:strike w:val="0"/>
            <w:color w:val="0077CC"/>
            <w:sz w:val="20"/>
            <w:u w:val="single"/>
            <w:vertAlign w:val="baseline"/>
          </w:rPr>
          <w:t>Ripple (XRP) ETF: Here's Latest Status Updates On 9 Fillings</w:t>
        </w:r>
      </w:hyperlink>
    </w:p>
    <w:p>
      <w:pPr>
        <w:pStyle w:val="Normal20"/>
        <w:keepNext w:val="0"/>
        <w:spacing w:before="240" w:after="0" w:line="260" w:lineRule="atLeast"/>
        <w:ind w:left="0" w:right="0" w:firstLine="0"/>
        <w:jc w:val="both"/>
      </w:pPr>
      <w:hyperlink r:id="rId229" w:history="1">
        <w:r>
          <w:rPr>
            <w:rFonts w:ascii="arial" w:eastAsia="arial" w:hAnsi="arial" w:cs="arial"/>
            <w:b w:val="0"/>
            <w:i/>
            <w:strike w:val="0"/>
            <w:color w:val="0077CC"/>
            <w:sz w:val="20"/>
            <w:u w:val="single"/>
            <w:vertAlign w:val="baseline"/>
          </w:rPr>
          <w:t>Crypto Buzz Shifts: From Tariffs to Solana and Metrics</w:t>
        </w:r>
      </w:hyperlink>
    </w:p>
    <w:p>
      <w:pPr>
        <w:pStyle w:val="Normal20"/>
        <w:keepNext w:val="0"/>
        <w:spacing w:before="240" w:after="0" w:line="260" w:lineRule="atLeast"/>
        <w:ind w:left="0" w:right="0" w:firstLine="0"/>
        <w:jc w:val="both"/>
      </w:pPr>
      <w:hyperlink r:id="rId230" w:history="1">
        <w:r>
          <w:rPr>
            <w:rFonts w:ascii="arial" w:eastAsia="arial" w:hAnsi="arial" w:cs="arial"/>
            <w:b/>
            <w:i/>
            <w:strike w:val="0"/>
            <w:color w:val="0077CC"/>
            <w:sz w:val="20"/>
            <w:u w:val="single"/>
            <w:vertAlign w:val="baseline"/>
          </w:rPr>
          <w:t>Trump</w:t>
        </w:r>
      </w:hyperlink>
      <w:hyperlink r:id="rId231" w:history="1">
        <w:r>
          <w:rPr>
            <w:rFonts w:ascii="arial" w:eastAsia="arial" w:hAnsi="arial" w:cs="arial"/>
            <w:b w:val="0"/>
            <w:i/>
            <w:strike w:val="0"/>
            <w:color w:val="0077CC"/>
            <w:sz w:val="20"/>
            <w:u w:val="single"/>
            <w:vertAlign w:val="baseline"/>
          </w:rPr>
          <w:t xml:space="preserve"> thinking about a golden coin with his face on it. - Image</w:t>
        </w:r>
      </w:hyperlink>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092" style="position:absolute;z-index:251719680"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12840</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BLOCKCHAIN (90%); CRYPTOCURRENCY (90%); FINANCIAL TECHNOLOGY (90%); US PRESIDENTS (90%); BOARD GAMES (89%); DIGITAL CURRENCY (89%); DECENTRALIZED FINANCE (78%); EMPLOYMENT HISTORY (78%); GOVERNMENT &amp; PUBLIC ADMINISTRATION (78%); EXECUTIVES (73%); SMART TECHNOLOGY (70%); SMARTPHONES (70%); CONFLICTS OF INTEREST (64%)</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BLOCKCHAIN (90%); CRYPTOCURRENCY (90%); FINANCIAL TECHNOLOGY (90%); BOARD GAMES (89%); DIGITAL CURRENCY (89%); DECENTRALIZED FINANCE (78%); WEB3 (78%); TOYS &amp; GAMES (77%); SMART TECHNOLOGY (70%); SMARTPHONES (70%); TELEPHONIC EQUIPMENT (70%); MOBILE &amp; CELLULAR TELEPHONES (55%); TELECOMMUNICATIONS EQUIPMENT (55%)</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(93%); ERIC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(79%)</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20"/>
      </w:pPr>
    </w:p>
    <w:p>
      <w:pPr>
        <w:pStyle w:val="Normal20"/>
        <w:ind w:left="200"/>
        <w:sectPr>
          <w:type w:val="continuous"/>
          <w:pgMar w:top="840" w:right="1000" w:bottom="840" w:left="1000" w:header="400" w:footer="400"/>
          <w:pgNumType w:fmt="decimal"/>
          <w:cols w:space="720"/>
        </w:sectPr>
      </w:pPr>
      <w:r>
        <w:br/>
      </w:r>
      <w:r>
        <w:pict>
          <v:line id="_x0000_s1093"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238" w:history="1">
        <w:r>
          <w:rPr>
            <w:rFonts w:ascii="arial" w:eastAsia="arial" w:hAnsi="arial" w:cs="arial"/>
            <w:b/>
            <w:i/>
            <w:strike w:val="0"/>
            <w:color w:val="0077CC"/>
            <w:sz w:val="28"/>
            <w:u w:val="single"/>
            <w:vertAlign w:val="baseline"/>
          </w:rPr>
          <w:t>Donald Trump</w:t>
        </w:r>
      </w:hyperlink>
      <w:hyperlink r:id="rId239" w:history="1">
        <w:r>
          <w:rPr>
            <w:rFonts w:ascii="arial" w:eastAsia="arial" w:hAnsi="arial" w:cs="arial"/>
            <w:b/>
            <w:i/>
            <w:strike w:val="0"/>
            <w:color w:val="0077CC"/>
            <w:sz w:val="28"/>
            <w:u w:val="single"/>
            <w:vertAlign w:val="baseline"/>
          </w:rPr>
          <w:t xml:space="preserve"> reveals countries "kissing his ass" to avoid reciprocal tariffs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4" style="position:absolute;z-index:25172172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revealed that there is a long list of countries "kissing his ass" to avoid the reciprocal tariffs he announced on April 2, 2025.</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laughter and applause from the Republicans,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comment was well received: "I tell you that these countries are calling us kissing my ass," said the president mockingly.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during this meeting held on April 8, 2025,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bragged to House Republicans that their reciprocal tariffs will help them win heading into the 2026 midterm elections. </w:t>
      </w:r>
    </w:p>
    <w:p>
      <w:pPr>
        <w:pStyle w:val="Normal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"They're calling us kissing my ass":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brags that countries beg to avoid reciprocal tariffs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tariff crisis and uncertainty in the global economy,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boasted that some countries have been trying to contact him to avoid imposing reciprocal tariffs.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context, he said there are countries calling him to "kiss his ass" and have even begged him, "Please, please, please make a deal. I'll do anything. I'll do anything, sir," he said, mocking the leaders.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tariffsInternationalUnited States vs. China: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orders new 104% tariffs for immediate effectInternationalRecession is here: the scary message from BlackRock's CEO.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that same event, he took the opportunity to mock rebellious Republicans who suggest that Congress should take over negotiations. "Let me tell you, you don't negotiate like I have negotiated,"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w:t>
      </w:r>
    </w:p>
    <w:p>
      <w:pPr>
        <w:pStyle w:val="Normal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comments come after the White House confirmed reciprocal U.S. tariffs on Chinese imports of up to 104% starting Wednesday, April 9, 2025.</w:t>
      </w:r>
    </w:p>
    <w:p>
      <w:pPr>
        <w:pStyle w:val="Normal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says reciprocal tariffs will help them in 2026 midterm election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claiming that some countries "kiss his ass" to avoid reciprocal tariffs, he promised House Republicans that their tariffs will help them heading into the 2026 midterm elections.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win the midterm elections and we're going to have a tremendous, thunderous landslide,"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during the National Republican Congressional Committee fundraising dinner.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above, he added: "I really think we were helped a lot by the rate situation that's going on, which is a good situation, it's going to be legendary."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to be recalled that earlier this month,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new tariffs on all imports to the United States from countries such as:</w:t>
      </w:r>
    </w:p>
    <w:p>
      <w:pPr>
        <w:pStyle w:val="Normal21"/>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w:t>
      </w:r>
    </w:p>
    <w:p>
      <w:pPr>
        <w:pStyle w:val="Normal21"/>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w:t>
      </w:r>
    </w:p>
    <w:p>
      <w:pPr>
        <w:pStyle w:val="Normal21"/>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w:t>
      </w:r>
    </w:p>
    <w:p>
      <w:pPr>
        <w:pStyle w:val="Normal21"/>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Japan </w:t>
      </w:r>
    </w:p>
    <w:p>
      <w:pPr>
        <w:pStyle w:val="Normal21"/>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European Union</w:t>
      </w:r>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095" style="position:absolute;z-index:251722752"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(90%); US REPUBLICAN PARTY (90%); CAMPAIGNS &amp; ELECTIONS (89%); ELECTIONS (89%); ELECTIONS &amp; POLITICS (89%); GOVERNMENT &amp; PUBLIC ADMINISTRATION (89%); MIDTERM ELECTIONS (89%); POLITICAL PARTIES (89%); TARIFFS &amp; CUSTOMS (89%); TARIFFS &amp; DUTIES (89%); US PRESIDENTS (89%); EXECUTIVES (78%); TALKS &amp; MEETINGS (78%); BUSINESS NEWS (73%); ECONOMY &amp; ECONOMIC INDICATORS (73%); GLOBALIZATION (73%); INTERNATIONAL ECONOMIC ORGANIZATIONS (70%); EUROPEAN UNION (50%); FUNDRAISING (50%); Ultimas-noticias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(93%); UNITED STATES (92%); EUROPEAN UNION MEMBER STATES (51%)</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21"/>
      </w:pPr>
    </w:p>
    <w:p>
      <w:pPr>
        <w:pStyle w:val="Normal21"/>
        <w:ind w:left="200"/>
        <w:sectPr>
          <w:type w:val="continuous"/>
          <w:pgMar w:top="840" w:right="1000" w:bottom="840" w:left="1000" w:header="400" w:footer="400"/>
          <w:pgNumType w:fmt="decimal"/>
          <w:cols w:space="720"/>
        </w:sectPr>
      </w:pPr>
      <w:r>
        <w:br/>
      </w:r>
      <w:r>
        <w:pict>
          <v:line id="_x0000_s1096"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246" w:history="1">
        <w:r>
          <w:rPr>
            <w:rFonts w:ascii="arial" w:eastAsia="arial" w:hAnsi="arial" w:cs="arial"/>
            <w:b/>
            <w:i/>
            <w:strike w:val="0"/>
            <w:color w:val="0077CC"/>
            <w:sz w:val="28"/>
            <w:u w:val="single"/>
            <w:vertAlign w:val="baseline"/>
          </w:rPr>
          <w:t>Donald Trump</w:t>
        </w:r>
      </w:hyperlink>
      <w:hyperlink r:id="rId247" w:history="1">
        <w:r>
          <w:rPr>
            <w:rFonts w:ascii="arial" w:eastAsia="arial" w:hAnsi="arial" w:cs="arial"/>
            <w:b/>
            <w:i/>
            <w:strike w:val="0"/>
            <w:color w:val="0077CC"/>
            <w:sz w:val="28"/>
            <w:u w:val="single"/>
            <w:vertAlign w:val="baseline"/>
          </w:rPr>
          <w:t xml:space="preserve"> Impeachment Warning Issued</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Thursday 2:11 PM EST</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22"/>
        <w:keepNext w:val="0"/>
        <w:spacing w:before="120" w:after="0" w:line="220" w:lineRule="atLeast"/>
        <w:ind w:left="0" w:right="0" w:firstLine="0"/>
        <w:jc w:val="left"/>
      </w:pPr>
      <w:r>
        <w:br/>
      </w:r>
      <w:r>
        <w:pict>
          <v:shape id="_x0000_i1097" type="#_x0000_t75" style="width:166.48pt;height:42.74pt">
            <v:imagedata r:id="rId24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Jordan King</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Florida Congresswoman Anna Paulina Luna predicts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will face impeachment if Republicans lose the House in 2026.</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8" style="position:absolute;z-index:25172480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Congresswoman Anna Paulina Luna has warned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would face impeachment if the Republicans lose the House in 2026.</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made the comments in an interview on </w:t>
      </w:r>
      <w:hyperlink r:id="rId249" w:history="1">
        <w:r>
          <w:rPr>
            <w:rFonts w:ascii="arial" w:eastAsia="arial" w:hAnsi="arial" w:cs="arial"/>
            <w:b w:val="0"/>
            <w:i/>
            <w:strike w:val="0"/>
            <w:noProof w:val="0"/>
            <w:color w:val="0077CC"/>
            <w:position w:val="0"/>
            <w:sz w:val="20"/>
            <w:u w:val="single"/>
            <w:vertAlign w:val="baseline"/>
          </w:rPr>
          <w:t>Fox News</w:t>
        </w:r>
      </w:hyperlink>
      <w:r>
        <w:rPr>
          <w:rFonts w:ascii="arial" w:eastAsia="arial" w:hAnsi="arial" w:cs="arial"/>
          <w:b w:val="0"/>
          <w:i w:val="0"/>
          <w:strike w:val="0"/>
          <w:noProof w:val="0"/>
          <w:color w:val="000000"/>
          <w:position w:val="0"/>
          <w:sz w:val="20"/>
          <w:u w:val="none"/>
          <w:vertAlign w:val="baseline"/>
        </w:rPr>
        <w:t xml:space="preserve">' show </w:t>
      </w:r>
      <w:r>
        <w:rPr>
          <w:rFonts w:ascii="arial" w:eastAsia="arial" w:hAnsi="arial" w:cs="arial"/>
          <w:b w:val="0"/>
          <w:i/>
          <w:strike w:val="0"/>
          <w:noProof w:val="0"/>
          <w:color w:val="000000"/>
          <w:position w:val="0"/>
          <w:sz w:val="20"/>
          <w:u w:val="none"/>
          <w:vertAlign w:val="baseline"/>
        </w:rPr>
        <w:t>The Ingraham Angle</w:t>
      </w:r>
      <w:r>
        <w:rPr>
          <w:rFonts w:ascii="arial" w:eastAsia="arial" w:hAnsi="arial" w:cs="arial"/>
          <w:b w:val="0"/>
          <w:i w:val="0"/>
          <w:strike w:val="0"/>
          <w:noProof w:val="0"/>
          <w:color w:val="000000"/>
          <w:position w:val="0"/>
          <w:sz w:val="20"/>
          <w:u w:val="none"/>
          <w:vertAlign w:val="baseline"/>
        </w:rPr>
        <w:t xml:space="preserve">, with host </w:t>
      </w:r>
      <w:hyperlink r:id="rId250" w:history="1">
        <w:r>
          <w:rPr>
            <w:rFonts w:ascii="arial" w:eastAsia="arial" w:hAnsi="arial" w:cs="arial"/>
            <w:b w:val="0"/>
            <w:i/>
            <w:strike w:val="0"/>
            <w:noProof w:val="0"/>
            <w:color w:val="0077CC"/>
            <w:position w:val="0"/>
            <w:sz w:val="20"/>
            <w:u w:val="single"/>
            <w:vertAlign w:val="baseline"/>
          </w:rPr>
          <w:t>Laura Ingraham</w:t>
        </w:r>
      </w:hyperlink>
      <w:r>
        <w:rPr>
          <w:rFonts w:ascii="arial" w:eastAsia="arial" w:hAnsi="arial" w:cs="arial"/>
          <w:b w:val="0"/>
          <w:i w:val="0"/>
          <w:strike w:val="0"/>
          <w:noProof w:val="0"/>
          <w:color w:val="000000"/>
          <w:position w:val="0"/>
          <w:sz w:val="20"/>
          <w:u w:val="none"/>
          <w:vertAlign w:val="baseline"/>
        </w:rPr>
        <w:t xml:space="preserve"> on Wednesday.</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was impeached twice during his first term—over claims he abused his power to pressure the Ukrainian government to investigate his domestic political opponents and the other following the January 6, 2021, Capitol Hill riot.</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t>
      </w:r>
      <w:hyperlink r:id="rId251"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failed to meet the two-thirds threshold for a guilty verdict so he remained in office.</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w:t>
      </w:r>
      <w:hyperlink r:id="rId252" w:history="1">
        <w:r>
          <w:rPr>
            <w:rFonts w:ascii="arial" w:eastAsia="arial" w:hAnsi="arial" w:cs="arial"/>
            <w:b w:val="0"/>
            <w:i/>
            <w:strike w:val="0"/>
            <w:noProof w:val="0"/>
            <w:color w:val="0077CC"/>
            <w:position w:val="0"/>
            <w:sz w:val="20"/>
            <w:u w:val="single"/>
            <w:vertAlign w:val="baseline"/>
          </w:rPr>
          <w:t>Al Green</w:t>
        </w:r>
      </w:hyperlink>
      <w:r>
        <w:rPr>
          <w:rFonts w:ascii="arial" w:eastAsia="arial" w:hAnsi="arial" w:cs="arial"/>
          <w:b w:val="0"/>
          <w:i w:val="0"/>
          <w:strike w:val="0"/>
          <w:noProof w:val="0"/>
          <w:color w:val="000000"/>
          <w:position w:val="0"/>
          <w:sz w:val="20"/>
          <w:u w:val="none"/>
          <w:vertAlign w:val="baseline"/>
        </w:rPr>
        <w:t xml:space="preserve">, a Texas Democrat, </w:t>
      </w:r>
      <w:hyperlink r:id="rId253" w:history="1">
        <w:r>
          <w:rPr>
            <w:rFonts w:ascii="arial" w:eastAsia="arial" w:hAnsi="arial" w:cs="arial"/>
            <w:b w:val="0"/>
            <w:i/>
            <w:strike w:val="0"/>
            <w:noProof w:val="0"/>
            <w:color w:val="0077CC"/>
            <w:position w:val="0"/>
            <w:sz w:val="20"/>
            <w:u w:val="single"/>
            <w:vertAlign w:val="baseline"/>
          </w:rPr>
          <w:t xml:space="preserve">brought Articles of Impeachment against </w:t>
        </w:r>
      </w:hyperlink>
      <w:hyperlink r:id="rId254" w:history="1">
        <w:r>
          <w:rPr>
            <w:rFonts w:ascii="arial" w:eastAsia="arial" w:hAnsi="arial" w:cs="arial"/>
            <w:b/>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last month over the alleged threat of "ethnic cleansing in Gaza."</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Luna, a </w:t>
      </w:r>
      <w:hyperlink r:id="rId255"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was discussing the </w:t>
      </w:r>
      <w:hyperlink r:id="rId256" w:history="1">
        <w:r>
          <w:rPr>
            <w:rFonts w:ascii="arial" w:eastAsia="arial" w:hAnsi="arial" w:cs="arial"/>
            <w:b w:val="0"/>
            <w:i/>
            <w:strike w:val="0"/>
            <w:noProof w:val="0"/>
            <w:color w:val="0077CC"/>
            <w:position w:val="0"/>
            <w:sz w:val="20"/>
            <w:u w:val="single"/>
            <w:vertAlign w:val="baseline"/>
          </w:rPr>
          <w:t>recent vandalism of Elon Musk's Tesla vehicles</w:t>
        </w:r>
      </w:hyperlink>
      <w:r>
        <w:rPr>
          <w:rFonts w:ascii="arial" w:eastAsia="arial" w:hAnsi="arial" w:cs="arial"/>
          <w:b w:val="0"/>
          <w:i w:val="0"/>
          <w:strike w:val="0"/>
          <w:noProof w:val="0"/>
          <w:color w:val="000000"/>
          <w:position w:val="0"/>
          <w:sz w:val="20"/>
          <w:u w:val="none"/>
          <w:vertAlign w:val="baseline"/>
        </w:rPr>
        <w:t xml:space="preserve">, as a symbol for protests against Musk and President </w:t>
      </w:r>
      <w:hyperlink r:id="rId257" w:history="1">
        <w:r>
          <w:rPr>
            <w:rFonts w:ascii="arial" w:eastAsia="arial" w:hAnsi="arial" w:cs="arial"/>
            <w:b/>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with the company's value </w:t>
      </w:r>
      <w:hyperlink r:id="rId258" w:history="1">
        <w:r>
          <w:rPr>
            <w:rFonts w:ascii="arial" w:eastAsia="arial" w:hAnsi="arial" w:cs="arial"/>
            <w:b w:val="0"/>
            <w:i/>
            <w:strike w:val="0"/>
            <w:noProof w:val="0"/>
            <w:color w:val="0077CC"/>
            <w:position w:val="0"/>
            <w:sz w:val="20"/>
            <w:u w:val="single"/>
            <w:vertAlign w:val="baseline"/>
          </w:rPr>
          <w:t>declining in the past two weeks</w:t>
        </w:r>
      </w:hyperlink>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talking about what she called the "hypocrisy" among the left, in relation to its criticism of Musk, when she started urging people to vote in the 2026 mid-term elections.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Luna said: "Make sure you are supporting your local electeds because they're gonna get nasty, we're coming up on the mid-terms. I do believe that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will hold the House but again, it's gonna be a metaphorical knife fight."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Ingraham replied: "This mid-term election is going to be critical because, Congresswoman, I believe what the </w:t>
      </w:r>
      <w:hyperlink r:id="rId259"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are trying to do here, and you're seeing it with this warfare, what they're trying to do is set up the next impeachment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Luna agreed and said: "No, if we lose the House, mark my words, they will absolutely launch an impeachment of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and try to stifle everything great that he's doing for this country."</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about potential impeachment proceedings </w:t>
      </w:r>
      <w:r>
        <w:rPr>
          <w:rFonts w:ascii="arial" w:eastAsia="arial" w:hAnsi="arial" w:cs="arial"/>
          <w:b/>
          <w:i w:val="0"/>
          <w:strike w:val="0"/>
          <w:noProof w:val="0"/>
          <w:color w:val="000000"/>
          <w:position w:val="0"/>
          <w:sz w:val="20"/>
          <w:u w:val="none"/>
          <w:vertAlign w:val="baseline"/>
        </w:rPr>
        <w:t>Harrison Fields, the White House deputy press secretary, previously said:</w:t>
      </w:r>
      <w:r>
        <w:rPr>
          <w:rFonts w:ascii="arial" w:eastAsia="arial" w:hAnsi="arial" w:cs="arial"/>
          <w:b w:val="0"/>
          <w:i w:val="0"/>
          <w:strike w:val="0"/>
          <w:noProof w:val="0"/>
          <w:color w:val="000000"/>
          <w:position w:val="0"/>
          <w:sz w:val="20"/>
          <w:u w:val="none"/>
          <w:vertAlign w:val="baseline"/>
        </w:rPr>
        <w:t xml:space="preserve"> "The Democrats continue to waste their time on publicity stunts that go against the wishes of the American people.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was elected in a historic landslide to deliver his America First agenda and keep the promises he made on the campaign trail—Democrats can either get on board or keep losing elections."</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60"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currently have a majority in both the House and Senate. Getting to a position where two-thirds of Senators would seriously consider impeachment after the 2026 midterm elections would require dramatic </w:t>
      </w:r>
      <w:hyperlink r:id="rId261"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gains.</w:t>
      </w:r>
    </w:p>
    <w:p>
      <w:pPr>
        <w:pStyle w:val="Normal22"/>
        <w:keepNext w:val="0"/>
        <w:spacing w:before="240" w:after="0" w:line="260" w:lineRule="atLeast"/>
        <w:ind w:left="0" w:right="0" w:firstLine="0"/>
        <w:jc w:val="both"/>
      </w:pPr>
      <w:hyperlink r:id="rId262" w:history="1">
        <w:r>
          <w:rPr>
            <w:rFonts w:ascii="arial" w:eastAsia="arial" w:hAnsi="arial" w:cs="arial"/>
            <w:b w:val="0"/>
            <w:i/>
            <w:strike w:val="0"/>
            <w:color w:val="0077CC"/>
            <w:sz w:val="20"/>
            <w:u w:val="single"/>
            <w:vertAlign w:val="baseline"/>
          </w:rPr>
          <w:t>Link to Image</w:t>
        </w:r>
      </w:hyperlink>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099" style="position:absolute;z-index:251725824"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gestures during a bilateral meeting with Ireland's Taoiseach Micheal Martin ahead of the White House St Patrick's Day reception, Wednesday March 12, 2025, in Washington.</w:t>
      </w:r>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00" style="position:absolute;z-index:251726848"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IMPEACHMENT (94%); LEGISLATIVE BODIES (91%); NEGATIVE PERSONAL NEWS (91%); POLITICAL PARTIES (90%);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IMPEACHMENT HEARINGS (90%); US REPUBLICAN PARTY (90%); CAMPAIGNS &amp; ELECTIONS (89%); ELECTIONS (89%); ELECTIONS &amp; POLITICS (89%); MIDTERM ELECTIONS (89%); US DEMOCRATIC PARTY (89%); 2021 US CAPITOL RIOTS (78%); GOVERNMENT &amp; PUBLIC ADMINISTRATION (78%); HUMAN RIGHTS VIOLATIONS (78%); INTERVIEWS (78%); US CONGRESS (78%); NEGATIVE MISC NEWS (76%); NEGATIVE NEWS (76%); PROTESTS &amp; DEMONSTRATIONS (76%); VANDALISM (76%); INVESTIGATIONS (71%); WAR &amp; CONFLICT (70%); VERDICTS (55%); News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FOX ENTERTAINMENT GROUP INC (91%)</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NAICS516120 TELEVISION BROADCASTING STATIONS (91%); SIC4833 TELEVISION BROADCASTING STATIONS (91%)</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(93%); ANNA PAULINA LUNA (92%); ELON MUSK (79%); AL GREEN (58%)</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(79%); UNITED STATES (92%); UKRAINE (79%)</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2025</w:t>
      </w:r>
    </w:p>
    <w:p>
      <w:pPr>
        <w:pStyle w:val="Normal22"/>
      </w:pPr>
    </w:p>
    <w:p>
      <w:pPr>
        <w:pStyle w:val="Normal22"/>
        <w:ind w:left="200"/>
        <w:sectPr>
          <w:type w:val="continuous"/>
          <w:pgMar w:top="840" w:right="1000" w:bottom="840" w:left="1000" w:header="400" w:footer="400"/>
          <w:pgNumType w:fmt="decimal"/>
          <w:cols w:space="720"/>
        </w:sectPr>
      </w:pPr>
      <w:r>
        <w:br/>
      </w:r>
      <w:r>
        <w:pict>
          <v:line id="_x0000_s110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63"/>
          <w:headerReference w:type="default" r:id="rId264"/>
          <w:footerReference w:type="even" r:id="rId265"/>
          <w:footerReference w:type="default" r:id="rId266"/>
          <w:headerReference w:type="first" r:id="rId267"/>
          <w:footerReference w:type="first" r:id="rId268"/>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269" w:history="1">
        <w:r>
          <w:rPr>
            <w:rFonts w:ascii="arial" w:eastAsia="arial" w:hAnsi="arial" w:cs="arial"/>
            <w:b/>
            <w:i/>
            <w:strike w:val="0"/>
            <w:color w:val="0077CC"/>
            <w:sz w:val="28"/>
            <w:u w:val="single"/>
            <w:vertAlign w:val="baseline"/>
          </w:rPr>
          <w:t xml:space="preserve">The White House Doctor Says </w:t>
        </w:r>
      </w:hyperlink>
      <w:hyperlink r:id="rId270" w:history="1">
        <w:r>
          <w:rPr>
            <w:rFonts w:ascii="arial" w:eastAsia="arial" w:hAnsi="arial" w:cs="arial"/>
            <w:b/>
            <w:i/>
            <w:strike w:val="0"/>
            <w:color w:val="0077CC"/>
            <w:sz w:val="28"/>
            <w:u w:val="single"/>
            <w:vertAlign w:val="baseline"/>
          </w:rPr>
          <w:t>Donald Trump</w:t>
        </w:r>
      </w:hyperlink>
      <w:hyperlink r:id="rId271" w:history="1">
        <w:r>
          <w:rPr>
            <w:rFonts w:ascii="arial" w:eastAsia="arial" w:hAnsi="arial" w:cs="arial"/>
            <w:b/>
            <w:i/>
            <w:strike w:val="0"/>
            <w:color w:val="0077CC"/>
            <w:sz w:val="28"/>
            <w:u w:val="single"/>
            <w:vertAlign w:val="baseline"/>
          </w:rPr>
          <w:t xml:space="preserve"> Enjoys 'Excellent Health.'</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Chiang Rai Times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CTN News - Chiangrai Times All Rights Reserved</w:t>
      </w:r>
    </w:p>
    <w:p>
      <w:pPr>
        <w:pStyle w:val="Normal23"/>
        <w:keepNext w:val="0"/>
        <w:spacing w:before="120" w:after="0" w:line="220" w:lineRule="atLeast"/>
        <w:ind w:left="0" w:right="0" w:firstLine="0"/>
        <w:jc w:val="left"/>
      </w:pPr>
      <w:r>
        <w:br/>
      </w:r>
      <w:r>
        <w:pict>
          <v:shape id="_x0000_i1102" type="#_x0000_t75" style="width:83.99pt;height:63.74pt">
            <v:imagedata r:id="rId272"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3" style="position:absolute;z-index:25172889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physician Sean Barbabella outlined the results of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annual medical evaluation in a report released on Friday.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physician employed at the White House disclosed the information. According to Barbabella's dispatch, the president is reported to be in 'excellent health.'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Barbabella's research,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physical function is defined as 'robust cardiac, pulmonary, neurological, and overall function.' This is the assertion that she made. 'His well-being is consistently improved by his active lifestyle.'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he informed the reporters that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a significant number of public appearances, media interviews, meetings, and golf tournament victories.'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fully capable of fulfilling the duties of the Commander-in-Chief and Head of State, as evidenced by his exceptional cognitive and physical health.'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Barbabella's memo stipulated that diagnostic and laboratory procedures were component of the physical examination. Furthermore, the physician conducted discussions with fourteen subject-matter specialists.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right ear was shot, according to Dr. Barbabella.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assassination of the President of the United States occurred in Butler, Pennsylvania during the summer of 2017.</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per the document,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heart, lungs, eyes, auditory system, and gastrointestinal tract were all functioning normally, as evidenced by medical examinations of his blood.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dermatological examination revealed 'minor sun damage and several benign lesions,' as stated in the dermatologist's report. He had a blood pressure reading of 128 over 74, which suggested that it was slightly elevated.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thyroid, liver, kidneys, and blood count were all within normal ranges, as indicated by the results of his routine laboratory tests. Additionally, his blood count was within the normal range.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his thyroid function was within the typical range of values.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cholesterol levels appeared to be under control as a consequence of the medication he was taking, and his blood sugar levels were within normal limits.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Barbabella then stated that the president had undergone a 'comprehensive neurological examination,' which did not identify any abnormalities related to the president's nervous system.</w:t>
      </w:r>
    </w:p>
    <w:p>
      <w:pPr>
        <w:pStyle w:val="Normal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effectively completed the Montreal Cognitive Assessment, a screening measure for cognitive impairment that typically requires approximately ten minutes to complete.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thirty out of thirty score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considered adequate.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had already exaggerate his cognitive exam scores in order to ascertain whether or not he was experiencing moderate cognitive impairment or early dementia.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hindsight, it would seem that the following can be ranked: television, picture, male, woman, and person. Given this, they may ask, 'Could you provide a more detailed explanation?'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responded with 'Yes.' A male, a woman, a camera, a television, and another individual are visible in the background.This is an enormous accomplishment, which is undeniable. The following statement was made by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 2020: 'If you get it in order, you receive extra points.'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November election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was significant in that he holds the distinction of being the eldest individual to ever be elected president. The previous record was briefly held by former Vice President Joe Biden; however, voters were skeptical of his advanced age.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narrative claims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lost twenty pounds since the publication of his most recent health exam in 2020. This new information was incorporated into the declaration.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certificate indicates that he has a body mass index of 28, which suggests that he may be overweight due to his weight of 224 pounds. As a result, he is considered to be overweight.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booklet provides a thorough account of the president's medication administration regimen. Drugs that reduce cholesterol levels, including aspirin, are included in this category of preventative interventions for cardiovascular disease. Whenever it is considered appropriate, the President of the United States applies a topical steroid cream to his skin.</w:t>
      </w:r>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04" style="position:absolute;z-index:251729920"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PHYSICIANS &amp; SURGEONS (90%); NEUROSCIENCE (89%); INTELLIGENCE &amp; COGNITION (88%); US PRESIDENTS (79%); DERMATOLOGY (78%); INTERVIEWS (78%); MEDICINE &amp; HEALTH (78%); GOVERNMENT BODIES &amp; OFFICES (74%); ASSASSINATION (73%); HEADS OF STATE &amp; GOVERNMENT (73%); SOCIETY, SOCIAL ASSISTANCE &amp; LIFESTYLE (73%); CHOLESTEROL (71%); DEMENTIA (68%); GOLF (54%); GOLF TOURNAMENTS (54%)</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PHYSICIANS &amp; SURGEONS (90%); DERMATOLOGY (78%); TEST LABORATORIES (76%)</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(76%); UNITED STATES (79%)</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23"/>
      </w:pPr>
    </w:p>
    <w:p>
      <w:pPr>
        <w:pStyle w:val="Normal23"/>
        <w:ind w:left="200"/>
        <w:sectPr>
          <w:type w:val="continuous"/>
          <w:pgMar w:top="840" w:right="1000" w:bottom="840" w:left="1000" w:header="400" w:footer="400"/>
          <w:pgNumType w:fmt="decimal"/>
          <w:cols w:space="720"/>
        </w:sectPr>
      </w:pPr>
      <w:r>
        <w:br/>
      </w:r>
      <w:r>
        <w:pict>
          <v:line id="_x0000_s1105"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73"/>
          <w:headerReference w:type="default" r:id="rId274"/>
          <w:footerReference w:type="even" r:id="rId275"/>
          <w:footerReference w:type="default" r:id="rId276"/>
          <w:headerReference w:type="first" r:id="rId277"/>
          <w:footerReference w:type="first" r:id="rId278"/>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279" w:history="1">
        <w:r>
          <w:rPr>
            <w:rFonts w:ascii="arial" w:eastAsia="arial" w:hAnsi="arial" w:cs="arial"/>
            <w:b/>
            <w:i/>
            <w:strike w:val="0"/>
            <w:color w:val="0077CC"/>
            <w:sz w:val="28"/>
            <w:u w:val="single"/>
            <w:vertAlign w:val="baseline"/>
          </w:rPr>
          <w:t xml:space="preserve">Trade deficit: why is </w:t>
        </w:r>
      </w:hyperlink>
      <w:hyperlink r:id="rId280" w:history="1">
        <w:r>
          <w:rPr>
            <w:rFonts w:ascii="arial" w:eastAsia="arial" w:hAnsi="arial" w:cs="arial"/>
            <w:b/>
            <w:i/>
            <w:strike w:val="0"/>
            <w:color w:val="0077CC"/>
            <w:sz w:val="28"/>
            <w:u w:val="single"/>
            <w:vertAlign w:val="baseline"/>
          </w:rPr>
          <w:t>Donald Trump</w:t>
        </w:r>
      </w:hyperlink>
      <w:hyperlink r:id="rId281" w:history="1">
        <w:r>
          <w:rPr>
            <w:rFonts w:ascii="arial" w:eastAsia="arial" w:hAnsi="arial" w:cs="arial"/>
            <w:b/>
            <w:i/>
            <w:strike w:val="0"/>
            <w:color w:val="0077CC"/>
            <w:sz w:val="28"/>
            <w:u w:val="single"/>
            <w:vertAlign w:val="baseline"/>
          </w:rPr>
          <w:t xml:space="preserve"> focusing on goods?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MarketScreener (English)</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 3:52 PM GMT</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Marketscreener All Rights Reserved</w:t>
      </w:r>
    </w:p>
    <w:p>
      <w:pPr>
        <w:pStyle w:val="Normal24"/>
        <w:keepNext w:val="0"/>
        <w:spacing w:before="120" w:after="0" w:line="220" w:lineRule="atLeast"/>
        <w:ind w:left="0" w:right="0" w:firstLine="0"/>
        <w:jc w:val="left"/>
      </w:pPr>
      <w:r>
        <w:br/>
      </w:r>
      <w:r>
        <w:pict>
          <v:shape id="_x0000_i1106" type="#_x0000_t75" style="width:210pt;height:22.5pt">
            <v:imagedata r:id="rId13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Antoine Alves d'Oliveira</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7" style="position:absolute;z-index:251731968" from="0,2pt" to="512pt,2pt" strokecolor="#009ddb" strokeweight="2pt">
            <v:stroke linestyle="single"/>
            <w10:wrap type="topAndBottom"/>
          </v:line>
        </w:pict>
      </w:r>
    </w:p>
    <w:p>
      <w:pPr>
        <w:pStyle w:val="Normal24"/>
      </w:pPr>
    </w:p>
    <w:p>
      <w:pPr>
        <w:pStyle w:val="Normal24"/>
        <w:keepNext w:val="0"/>
        <w:spacing w:before="240" w:after="0" w:line="260" w:lineRule="atLeast"/>
        <w:ind w:left="0" w:right="0" w:firstLine="0"/>
        <w:jc w:val="both"/>
      </w:pPr>
      <w:hyperlink r:id="rId282" w:history="1">
        <w:r>
          <w:rPr>
            <w:rFonts w:ascii="arial" w:eastAsia="arial" w:hAnsi="arial" w:cs="arial"/>
            <w:b w:val="0"/>
            <w:i/>
            <w:strike w:val="0"/>
            <w:color w:val="0077CC"/>
            <w:sz w:val="20"/>
            <w:u w:val="single"/>
            <w:vertAlign w:val="baseline"/>
          </w:rPr>
          <w:t>Link to Image</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took office, the issue of the trade deficit has been at the center of discussions, and the White House seems to be focusing on it. The aim of the tariffs is to reduce this deficit, which by 2024 had risen to $918bn.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One deficit, two readings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studying this subject, we need to distinguish between goods and services. For the United States has a large deficit on the goods side (just over $1,200bn), but a surplus on the services side ($295bn). Services include the digital services we use every day (the major American platforms), as well as financial consulting.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decades, the global economy has been reorganized in such a way that many countries export goods to supply the huge American market, while the US exports its services. And the difference is partly "recycled" in the purchase of Treasuries, thus financing the US public deficit. An equation that is largely to the advantage of the United States.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current administration's interpretation is completely different. For them, the trade deficit is proof that other countries are getting rich off the backs of Americans. To borrow a phrase often used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countries with trade surpluses are "making a fortune" on the backs of the United States. With this reading of trade deficits, it's easy to see why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glosses over the issue of services.</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Talking to his electorate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not just a question of accounting and interpreting the figures. To really understand why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focusing solely on the issue of property, we also need to go back to his political strategy. Who is he addressing? And what message does he want to get across? Since he entered politics in 2015, the aim has always been to speak to the working classes. To this white America, victim of deindustrialization and haunted by the decline of the United States.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presentation of the reciprocal tariffs - on Wednesday, April 2, which now seems an eternity ago -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ceded the floor for a few moments. And to whom did he grant this privilege? Not Vice President JDVance, not Treasury Secretary Scott Bessent, and not Commerce Secretary Howard Lutnick, who was simply tasked with bringing the President the famous table showing the tariff surcharge rates for each country. The one who was allowed to take the spotlight for a few moments was Brian Pannebecker, a Detroit-born worker and founder of "Auto workers for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was clear: for decades, the rest of the world has been stealing American factories and jobs. Tariffs are the tool to reverse this trend. Focusing on goods means defending American workers.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leaves out the question of services, it's both because it serves the political narrative, and also because it's better to sidestep this subject in the 90-day negotiation period that's opening up. But the rest of the world must not ignore this element. The United States exports its services all over the world, and this is an important negotiating lever against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 lever that the European Commission is ready to activate.</w:t>
      </w:r>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08" style="position:absolute;z-index:251732992"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GOODS &amp; SERVICES TRADE BALANCE (94%); EXPORT TRADE (90%); FINANCIAL MARKET UPDATES (90%); INTERNATIONAL TRADE (90%); TARIFFS &amp; CUSTOMS (90%); TAXES &amp; TAXATION (90%); BUSINESS REPORTS &amp; FORECASTS (79%); COMMERCE DEPARTMENTS (78%); GOVERNMENT ADVISORS &amp; MINISTERS (78%); GOVERNMENT BODIES &amp; OFFICES (78%); PUBLIC FINANCE (78%); BUSINESS NEWS (74%); TREASURY DEPARTMENTS (74%); GLOBALIZATION (73%); PUBLIC FINANCE AGENCIES &amp; TREASURIES (72%); CAUCASIAN AMERICANS (71%); ECONOMY &amp; ECONOMIC INDICATORS (69%); ELECTIONS &amp; POLITICS (69%); POLITICS (69%); FACTORY WORKERS (62%); AUTOMOTIVE WORKERS (61%); MANUFACTURING FACILITIES (60%)</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FINANCIAL MARKET UPDATES (90%); TREASURY DEPARTMENTS (74%); PUBLIC FINANCE AGENCIES &amp; TREASURIES (72%); FACTORY WORKERS (62%); AUTOMOTIVE WORKERS (61%); MANUFACTURING FACILITIES (60%)</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(89%); SCOTT BESSENT (79%)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24"/>
      </w:pPr>
    </w:p>
    <w:p>
      <w:pPr>
        <w:pStyle w:val="Normal24"/>
        <w:ind w:left="200"/>
        <w:sectPr>
          <w:type w:val="continuous"/>
          <w:pgMar w:top="840" w:right="1000" w:bottom="840" w:left="1000" w:header="400" w:footer="400"/>
          <w:pgNumType w:fmt="decimal"/>
          <w:cols w:space="720"/>
        </w:sectPr>
      </w:pPr>
      <w:r>
        <w:br/>
      </w:r>
      <w:r>
        <w:pict>
          <v:line id="_x0000_s110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289" w:history="1">
        <w:r>
          <w:rPr>
            <w:rFonts w:ascii="arial" w:eastAsia="arial" w:hAnsi="arial" w:cs="arial"/>
            <w:b/>
            <w:i/>
            <w:strike w:val="0"/>
            <w:color w:val="0077CC"/>
            <w:sz w:val="28"/>
            <w:u w:val="single"/>
            <w:vertAlign w:val="baseline"/>
          </w:rPr>
          <w:t xml:space="preserve">Horsford on Tariffs: </w:t>
        </w:r>
      </w:hyperlink>
      <w:hyperlink r:id="rId290" w:history="1">
        <w:r>
          <w:rPr>
            <w:rFonts w:ascii="arial" w:eastAsia="arial" w:hAnsi="arial" w:cs="arial"/>
            <w:b/>
            <w:i/>
            <w:strike w:val="0"/>
            <w:color w:val="0077CC"/>
            <w:sz w:val="28"/>
            <w:u w:val="single"/>
            <w:vertAlign w:val="baseline"/>
          </w:rPr>
          <w:t>Donald Trump</w:t>
        </w:r>
      </w:hyperlink>
      <w:hyperlink r:id="rId291" w:history="1">
        <w:r>
          <w:rPr>
            <w:rFonts w:ascii="arial" w:eastAsia="arial" w:hAnsi="arial" w:cs="arial"/>
            <w:b/>
            <w:i/>
            <w:strike w:val="0"/>
            <w:color w:val="0077CC"/>
            <w:sz w:val="28"/>
            <w:u w:val="single"/>
            <w:vertAlign w:val="baseline"/>
          </w:rPr>
          <w:t xml:space="preserve"> Owns This Tax</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 7:50 AM  EST</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25"/>
        <w:keepNext w:val="0"/>
        <w:spacing w:before="120" w:after="0" w:line="220" w:lineRule="atLeast"/>
        <w:ind w:left="0" w:right="0" w:firstLine="0"/>
        <w:jc w:val="left"/>
      </w:pPr>
      <w:r>
        <w:br/>
      </w:r>
      <w:r>
        <w:pict>
          <v:shape id="_x0000_i1110" type="#_x0000_t75" style="width:15.19pt;height:15.19pt">
            <v:imagedata r:id="rId29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1" style="position:absolute;z-index:2517350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Steven Horsford, D-Nevada, issued the following news release on April 2, 2025:</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Horsford on Tariffs: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Owns This Tax</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 Fights Back as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Imposes Largest Tax Hike in U.S. History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Congressman Steven Horsford (NV-04) spoke out in defense of Nevada families today as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hit residents of the Silver State and people across the country with withering taxes.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comes just days after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jarringly dismissed concerns about rising prices for foreign goods: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couldn't care less. I hope they raise their prices." -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NBC Interview, 3/29/2025</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White House claims,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tariffs will amount to the largest tax hike in U.S. history.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Horsford released the following response: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president in American history has taxed the American people this much, this fast, and this recklessly.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tariff is a tax -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owns these taxes; he owns the harm they're inflicting; he owns the financial instability he's sewing for Nevadans and people across the country.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campaigned on lowering costs for Nevadans and people across the country - instead, he's intentionally making everyday goods more expensive. That's wrong."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Months of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erratic tariff policies and threats against America's closest trading partners have led to economic uncertainty across the U.S. economy, including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Higher prices on everything from appliances to groceries to gasoline;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Nearly $5 trillion of lost stock market value imperiling retirement accounts;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Retaliatory tariffs making it harder for American companies to sell products abroad;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prospect of a recession just two months after the Biden-Harris Administration handed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 economy at record highs.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Nevada specifically, tariff threats have hurt the state economy by suppressing tourism into the state.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Against this backdrop,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announced new tariffs today of at least 10 percent on virtually every coming into the United States, with some countries seeing up to 49 percent levied against their goods.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Tax Foundation, a 10 percent universal tariff will increase taxes on U.S. households by an average of $1,253 annually.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25 percent global tariff on auto imports - impacting American car companies with global supply chains as well as foreign manufacturers - will take effect tomorrow as well.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293" w:history="1">
        <w:r>
          <w:rPr>
            <w:rFonts w:ascii="arial" w:eastAsia="arial" w:hAnsi="arial" w:cs="arial"/>
            <w:b w:val="0"/>
            <w:i/>
            <w:strike w:val="0"/>
            <w:noProof w:val="0"/>
            <w:color w:val="0077CC"/>
            <w:position w:val="0"/>
            <w:sz w:val="20"/>
            <w:u w:val="single"/>
            <w:vertAlign w:val="baseline"/>
          </w:rPr>
          <w:t>https://horsford.house.gov/media/press-releases/horsford-on-tariffs-</w:t>
        </w:r>
      </w:hyperlink>
      <w:hyperlink r:id="rId294" w:history="1">
        <w:r>
          <w:rPr>
            <w:rFonts w:ascii="arial" w:eastAsia="arial" w:hAnsi="arial" w:cs="arial"/>
            <w:b/>
            <w:i/>
            <w:strike w:val="0"/>
            <w:noProof w:val="0"/>
            <w:color w:val="0077CC"/>
            <w:position w:val="0"/>
            <w:sz w:val="20"/>
            <w:u w:val="single"/>
            <w:vertAlign w:val="baseline"/>
          </w:rPr>
          <w:t>donald-trump</w:t>
        </w:r>
      </w:hyperlink>
      <w:hyperlink r:id="rId295" w:history="1">
        <w:r>
          <w:rPr>
            <w:rFonts w:ascii="arial" w:eastAsia="arial" w:hAnsi="arial" w:cs="arial"/>
            <w:b w:val="0"/>
            <w:i/>
            <w:strike w:val="0"/>
            <w:noProof w:val="0"/>
            <w:color w:val="0077CC"/>
            <w:position w:val="0"/>
            <w:sz w:val="20"/>
            <w:u w:val="single"/>
            <w:vertAlign w:val="baseline"/>
          </w:rPr>
          <w:t>-owns-this-tax</w:t>
        </w:r>
      </w:hyperlink>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MSTRUCK-9158986 MSTRUCK</w:t>
      </w:r>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12" style="position:absolute;z-index:251736064"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(92%); TAXES &amp; TAXATION (92%); HISTORY (90%); PRICES (90%); TARIFFS &amp; DUTIES (90%); TAX INCREASES (90%); ECONOMY &amp; ECONOMIC INDICATORS (89%); PRICE INCREASES (89%); TARIFFS &amp; CUSTOMS (89%); US DEMOCRATIC PARTY (89%); LEGISLATIVE BODIES (79%); IMPORT TRADE (78%); INTERNATIONAL TRADE (78%); PUBLIC POLICY (78%); PRICE CHANGES (77%); FAMILY (76%); COMMODITIES PRICES (75%); INTERVIEWS (74%); PENSION &amp; RETIREMENT PLANS (73%); NEGATIVE ECONOMIC NEWS (71%); ECONOMIC CONDITIONS (69%); RECESSION (69%); AUTOMOTIVE EXPORTS &amp; IMPORTS (60%)</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PRICE INCREASES (89%); PRICE CHANGES (77%); MANUFACTURING (76%); COMMODITIES PRICES (75%); PENSION &amp; RETIREMENT PLANS (73%); AUTOMOTIVE (64%); AUTOMOTIVE EXPORTS &amp; IMPORTS (60%)</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 STEVEN HORSFORD (92%); JOE BIDEN (79%); KAMALA HARRIS (79%)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NEVADA, USA (94%); WASHINGTON DC, USA (79%); UNITED STATES (97%)</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25"/>
      </w:pPr>
    </w:p>
    <w:p>
      <w:pPr>
        <w:pStyle w:val="Normal25"/>
        <w:ind w:left="200"/>
        <w:sectPr>
          <w:type w:val="continuous"/>
          <w:pgMar w:top="840" w:right="1000" w:bottom="840" w:left="1000" w:header="400" w:footer="400"/>
          <w:pgNumType w:fmt="decimal"/>
          <w:cols w:space="720"/>
        </w:sectPr>
      </w:pPr>
      <w:r>
        <w:br/>
      </w:r>
      <w:r>
        <w:pict>
          <v:line id="_x0000_s1113"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96"/>
          <w:headerReference w:type="default" r:id="rId297"/>
          <w:footerReference w:type="even" r:id="rId298"/>
          <w:footerReference w:type="default" r:id="rId299"/>
          <w:headerReference w:type="first" r:id="rId300"/>
          <w:footerReference w:type="first" r:id="rId301"/>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302" w:history="1">
        <w:r>
          <w:rPr>
            <w:rFonts w:ascii="arial" w:eastAsia="arial" w:hAnsi="arial" w:cs="arial"/>
            <w:b/>
            <w:i/>
            <w:strike w:val="0"/>
            <w:color w:val="0077CC"/>
            <w:sz w:val="28"/>
            <w:u w:val="single"/>
            <w:vertAlign w:val="baseline"/>
          </w:rPr>
          <w:t xml:space="preserve">Live: </w:t>
        </w:r>
      </w:hyperlink>
      <w:hyperlink r:id="rId303" w:history="1">
        <w:r>
          <w:rPr>
            <w:rFonts w:ascii="arial" w:eastAsia="arial" w:hAnsi="arial" w:cs="arial"/>
            <w:b/>
            <w:i/>
            <w:strike w:val="0"/>
            <w:color w:val="0077CC"/>
            <w:sz w:val="28"/>
            <w:u w:val="single"/>
            <w:vertAlign w:val="baseline"/>
          </w:rPr>
          <w:t>Donald Trump</w:t>
        </w:r>
      </w:hyperlink>
      <w:hyperlink r:id="rId304" w:history="1">
        <w:r>
          <w:rPr>
            <w:rFonts w:ascii="arial" w:eastAsia="arial" w:hAnsi="arial" w:cs="arial"/>
            <w:b/>
            <w:i/>
            <w:strike w:val="0"/>
            <w:color w:val="0077CC"/>
            <w:sz w:val="28"/>
            <w:u w:val="single"/>
            <w:vertAlign w:val="baseline"/>
          </w:rPr>
          <w:t xml:space="preserve"> announces new reciprocal U.S. tariffs.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4" style="position:absolute;z-index:2517381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InternationalLive: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announces new reciprocal U.S. tariffs.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decides this April 2 the reciprocal tariffs he will impose on his trading partners.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2, 2025</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13:57h      </w:t>
      </w:r>
      <w:r>
        <w:rPr>
          <w:rFonts w:ascii="arial" w:eastAsia="arial" w:hAnsi="arial" w:cs="arial"/>
          <w:b w:val="0"/>
          <w:i w:val="0"/>
          <w:strike w:val="0"/>
          <w:noProof w:val="0"/>
          <w:color w:val="000000"/>
          <w:position w:val="0"/>
          <w:sz w:val="20"/>
          <w:u w:val="none"/>
          <w:vertAlign w:val="baseline"/>
        </w:rPr>
        <w:t xml:space="preserve">                                                                                                                                                                                                                                                                                                                                                                                                                      Share on Facebook  Share on X  Share on LinkedIn  Share on Whatsapp  Copy link    </w:t>
      </w:r>
      <w:r>
        <w:rPr>
          <w:rFonts w:ascii="arial" w:eastAsia="arial" w:hAnsi="arial" w:cs="arial"/>
          <w:b/>
          <w:i w:val="0"/>
          <w:strike w:val="0"/>
          <w:noProof w:val="0"/>
          <w:color w:val="000000"/>
          <w:position w:val="0"/>
          <w:sz w:val="20"/>
          <w:u w:val="none"/>
          <w:vertAlign w:val="baseline"/>
        </w:rPr>
        <w:t xml:space="preserve">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announces reciprocal tariffs on his trading partners on April 2 (Free Press Photo: AFP).     </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April 2, U. </w:t>
      </w:r>
    </w:p>
    <w:p>
      <w:pPr>
        <w:pStyle w:val="Normal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unveils his decision for the imposition of </w:t>
      </w:r>
      <w:r>
        <w:rPr>
          <w:rFonts w:ascii="arial" w:eastAsia="arial" w:hAnsi="arial" w:cs="arial"/>
          <w:b/>
          <w:i w:val="0"/>
          <w:strike w:val="0"/>
          <w:noProof w:val="0"/>
          <w:color w:val="000000"/>
          <w:position w:val="0"/>
          <w:sz w:val="20"/>
          <w:u w:val="none"/>
          <w:vertAlign w:val="baseline"/>
        </w:rPr>
        <w:t>reciprocal tariffs</w:t>
      </w:r>
      <w:r>
        <w:rPr>
          <w:rFonts w:ascii="arial" w:eastAsia="arial" w:hAnsi="arial" w:cs="arial"/>
          <w:b w:val="0"/>
          <w:i w:val="0"/>
          <w:strike w:val="0"/>
          <w:noProof w:val="0"/>
          <w:color w:val="000000"/>
          <w:position w:val="0"/>
          <w:sz w:val="20"/>
          <w:u w:val="none"/>
          <w:vertAlign w:val="baseline"/>
        </w:rPr>
        <w:t xml:space="preserve"> on countries with which he has </w:t>
      </w:r>
      <w:r>
        <w:rPr>
          <w:rFonts w:ascii="arial" w:eastAsia="arial" w:hAnsi="arial" w:cs="arial"/>
          <w:b/>
          <w:i w:val="0"/>
          <w:strike w:val="0"/>
          <w:noProof w:val="0"/>
          <w:color w:val="000000"/>
          <w:position w:val="0"/>
          <w:sz w:val="20"/>
          <w:u w:val="none"/>
          <w:vertAlign w:val="baseline"/>
        </w:rPr>
        <w:t>trade relations</w:t>
      </w:r>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announced that it would be "</w:t>
      </w:r>
      <w:r>
        <w:rPr>
          <w:rFonts w:ascii="arial" w:eastAsia="arial" w:hAnsi="arial" w:cs="arial"/>
          <w:b/>
          <w:i w:val="0"/>
          <w:strike w:val="0"/>
          <w:noProof w:val="0"/>
          <w:color w:val="000000"/>
          <w:position w:val="0"/>
          <w:sz w:val="20"/>
          <w:u w:val="none"/>
          <w:vertAlign w:val="baseline"/>
        </w:rPr>
        <w:t>Liberation Day</w:t>
      </w:r>
      <w:r>
        <w:rPr>
          <w:rFonts w:ascii="arial" w:eastAsia="arial" w:hAnsi="arial" w:cs="arial"/>
          <w:b w:val="0"/>
          <w:i w:val="0"/>
          <w:strike w:val="0"/>
          <w:noProof w:val="0"/>
          <w:color w:val="000000"/>
          <w:position w:val="0"/>
          <w:sz w:val="20"/>
          <w:u w:val="none"/>
          <w:vertAlign w:val="baseline"/>
        </w:rPr>
        <w:t>", although opponents of his policies point out that it will be "</w:t>
      </w:r>
      <w:r>
        <w:rPr>
          <w:rFonts w:ascii="arial" w:eastAsia="arial" w:hAnsi="arial" w:cs="arial"/>
          <w:b/>
          <w:i w:val="0"/>
          <w:strike w:val="0"/>
          <w:noProof w:val="0"/>
          <w:color w:val="000000"/>
          <w:position w:val="0"/>
          <w:sz w:val="20"/>
          <w:u w:val="none"/>
          <w:vertAlign w:val="baseline"/>
        </w:rPr>
        <w:t>Recession Day</w:t>
      </w:r>
      <w:r>
        <w:rPr>
          <w:rFonts w:ascii="arial" w:eastAsia="arial" w:hAnsi="arial" w:cs="arial"/>
          <w:b w:val="0"/>
          <w:i w:val="0"/>
          <w:strike w:val="0"/>
          <w:noProof w:val="0"/>
          <w:color w:val="000000"/>
          <w:position w:val="0"/>
          <w:sz w:val="20"/>
          <w:u w:val="none"/>
          <w:vertAlign w:val="baseline"/>
        </w:rPr>
        <w:t xml:space="preserve">", due to the impact that the measures may have on the </w:t>
      </w:r>
      <w:r>
        <w:rPr>
          <w:rFonts w:ascii="arial" w:eastAsia="arial" w:hAnsi="arial" w:cs="arial"/>
          <w:b/>
          <w:i w:val="0"/>
          <w:strike w:val="0"/>
          <w:noProof w:val="0"/>
          <w:color w:val="000000"/>
          <w:position w:val="0"/>
          <w:sz w:val="20"/>
          <w:u w:val="none"/>
          <w:vertAlign w:val="baseline"/>
        </w:rPr>
        <w:t>markets</w:t>
      </w:r>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already imposed tariffs on </w:t>
      </w:r>
      <w:r>
        <w:rPr>
          <w:rFonts w:ascii="arial" w:eastAsia="arial" w:hAnsi="arial" w:cs="arial"/>
          <w:b/>
          <w:i w:val="0"/>
          <w:strike w:val="0"/>
          <w:noProof w:val="0"/>
          <w:color w:val="000000"/>
          <w:position w:val="0"/>
          <w:sz w:val="20"/>
          <w:u w:val="none"/>
          <w:vertAlign w:val="baseline"/>
        </w:rPr>
        <w:t>certain products</w:t>
      </w:r>
      <w:r>
        <w:rPr>
          <w:rFonts w:ascii="arial" w:eastAsia="arial" w:hAnsi="arial" w:cs="arial"/>
          <w:b w:val="0"/>
          <w:i w:val="0"/>
          <w:strike w:val="0"/>
          <w:noProof w:val="0"/>
          <w:color w:val="000000"/>
          <w:position w:val="0"/>
          <w:sz w:val="20"/>
          <w:u w:val="none"/>
          <w:vertAlign w:val="baseline"/>
        </w:rPr>
        <w:t xml:space="preserve"> and specific countries have been affected by the measures; however, with the new tariffs, the repercussions would be global.</w:t>
      </w:r>
    </w:p>
    <w:p>
      <w:pPr>
        <w:pStyle w:val="Normal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s announcement follows the closing of the </w:t>
      </w:r>
      <w:r>
        <w:rPr>
          <w:rFonts w:ascii="arial" w:eastAsia="arial" w:hAnsi="arial" w:cs="arial"/>
          <w:b/>
          <w:i w:val="0"/>
          <w:strike w:val="0"/>
          <w:noProof w:val="0"/>
          <w:color w:val="000000"/>
          <w:position w:val="0"/>
          <w:sz w:val="20"/>
          <w:u w:val="none"/>
          <w:vertAlign w:val="baseline"/>
        </w:rPr>
        <w:t xml:space="preserve">New York Stock Exchange, </w:t>
      </w:r>
      <w:r>
        <w:rPr>
          <w:rFonts w:ascii="arial" w:eastAsia="arial" w:hAnsi="arial" w:cs="arial"/>
          <w:b w:val="0"/>
          <w:i w:val="0"/>
          <w:strike w:val="0"/>
          <w:noProof w:val="0"/>
          <w:color w:val="000000"/>
          <w:position w:val="0"/>
          <w:sz w:val="20"/>
          <w:u w:val="none"/>
          <w:vertAlign w:val="baseline"/>
        </w:rPr>
        <w:t xml:space="preserve">where most of the assets had no major movements in anticipation of the </w:t>
      </w:r>
      <w:r>
        <w:rPr>
          <w:rFonts w:ascii="arial" w:eastAsia="arial" w:hAnsi="arial" w:cs="arial"/>
          <w:b/>
          <w:i w:val="0"/>
          <w:strike w:val="0"/>
          <w:noProof w:val="0"/>
          <w:color w:val="000000"/>
          <w:position w:val="0"/>
          <w:sz w:val="20"/>
          <w:u w:val="none"/>
          <w:vertAlign w:val="baseline"/>
        </w:rPr>
        <w:t>president's decision</w:t>
      </w:r>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AT THIS TIME    </w:t>
      </w:r>
      <w:r>
        <w:rPr>
          <w:rFonts w:ascii="arial" w:eastAsia="arial" w:hAnsi="arial" w:cs="arial"/>
          <w:b/>
          <w:i w:val="0"/>
          <w:strike w:val="0"/>
          <w:noProof w:val="0"/>
          <w:color w:val="000000"/>
          <w:position w:val="0"/>
          <w:sz w:val="20"/>
          <w:u w:val="none"/>
          <w:vertAlign w:val="baseline"/>
        </w:rPr>
        <w:t xml:space="preserve">  Gas stations were the places where the "Pirates of Death" located their victims, according to MP  </w:t>
      </w:r>
      <w:r>
        <w:rPr>
          <w:rFonts w:ascii="arial" w:eastAsia="arial" w:hAnsi="arial" w:cs="arial"/>
          <w:b/>
          <w:i w:val="0"/>
          <w:strike w:val="0"/>
          <w:noProof w:val="0"/>
          <w:color w:val="000000"/>
          <w:position w:val="0"/>
          <w:sz w:val="20"/>
          <w:u w:val="none"/>
          <w:vertAlign w:val="baseline"/>
        </w:rPr>
        <w:t xml:space="preserve">  CC stops amparo of VOS deputies for conflict of affiliation and transfers the case to court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announcement</w:t>
      </w:r>
      <w:r>
        <w:rPr>
          <w:rFonts w:ascii="arial" w:eastAsia="arial" w:hAnsi="arial" w:cs="arial"/>
          <w:b w:val="0"/>
          <w:i w:val="0"/>
          <w:strike w:val="0"/>
          <w:noProof w:val="0"/>
          <w:color w:val="000000"/>
          <w:position w:val="0"/>
          <w:sz w:val="20"/>
          <w:u w:val="none"/>
          <w:vertAlign w:val="baseline"/>
        </w:rPr>
        <w:t xml:space="preserve">            14.31  </w:t>
      </w: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 xml:space="preserve"> says he will sign executive order with tariffs for countries "all over the world"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Wednesday that he will sign an executive order with tariffs for countries "all over the world."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sign a historic executive order that will institute reciprocal tariffs on countries around the world,"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said at a major event in the White House Rose Garden, where he plans to offer details on a new batch of tariffs that could affect global trade.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14:17  </w:t>
      </w:r>
      <w:r>
        <w:rPr>
          <w:rFonts w:ascii="arial" w:eastAsia="arial" w:hAnsi="arial" w:cs="arial"/>
          <w:b/>
          <w:i w:val="0"/>
          <w:strike w:val="0"/>
          <w:noProof w:val="0"/>
          <w:color w:val="000000"/>
          <w:position w:val="0"/>
          <w:sz w:val="20"/>
          <w:u w:val="none"/>
          <w:vertAlign w:val="baseline"/>
        </w:rPr>
        <w:t xml:space="preserve">Wall Street closes higher ahead of </w:t>
      </w: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's tariff wave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Stock Exchange ended Wednesday in positive territory, despite opening lower, a sign that investors are hopeful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wave of new tariffs will be less severe than expected.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 Jones gained 0.56%, the Nasdaq index advanced 0.87% and the broader S&amp;P 500 index, 0.67%.</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14.:15  </w:t>
      </w: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 xml:space="preserve"> declares U.S. "economic independence" before announcing tariffs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Wednesday declared America's "economic independence" at a major event in the White House Rose Garden, where he plans to announce a new batch of tariffs that could affect global trade.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one of the most important days, in my opinion, in American history. It's our declaration of economic independence," said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who has dubbed this day America's "liberation day."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14:00  </w:t>
      </w:r>
      <w:r>
        <w:rPr>
          <w:rFonts w:ascii="arial" w:eastAsia="arial" w:hAnsi="arial" w:cs="arial"/>
          <w:b/>
          <w:i w:val="0"/>
          <w:strike w:val="0"/>
          <w:noProof w:val="0"/>
          <w:color w:val="000000"/>
          <w:position w:val="0"/>
          <w:sz w:val="20"/>
          <w:u w:val="none"/>
          <w:vertAlign w:val="baseline"/>
        </w:rPr>
        <w:t>Oil rises amid geopolitical risk and expectations for US tariffs.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prices rose on Wednesday, in a market impacted by geopolitical risks and in expectation of a more measured global trade policy just hours before the U.S. announces new tariffs on all its trading partners.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13:25  </w:t>
      </w:r>
      <w:r>
        <w:rPr>
          <w:rFonts w:ascii="arial" w:eastAsia="arial" w:hAnsi="arial" w:cs="arial"/>
          <w:b/>
          <w:i w:val="0"/>
          <w:strike w:val="0"/>
          <w:noProof w:val="0"/>
          <w:color w:val="000000"/>
          <w:position w:val="0"/>
          <w:sz w:val="20"/>
          <w:u w:val="none"/>
          <w:vertAlign w:val="baseline"/>
        </w:rPr>
        <w:t xml:space="preserve">Democrats speak out on </w:t>
      </w: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's tariffs: "It's not lib day, it's recession day."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minority leader of the U.S. House of Representatives, Democrat Hakeem Jeffries, criticized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for the tariffs he will announce this Wednesday and assured that "it is not the day of liberation", as the president baptized it, but "the day of recession".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plans to announce in a big event called 'Make America Wealthy Again', new tariffs against several countries, in a move that could shake the global economic system as it has not been seen in decades.</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15" style="position:absolute;z-index:251739136"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(95%); TAXES &amp; TAXATION (90%); EXECUTIVE ORDERS (89%); GLOBALIZATION (89%); INTERNATIONAL TRADE (89%); PRICE INCREASES (89%); STOCK EXCHANGES (89%); STOCK INDEXES (89%); US PRESIDENTS (89%); COUNTRY RISK (73%); PRICES (73%); TRENDS &amp; EVENTS (72%); OIL &amp; GAS PRICES (66%); HISTORY (63%); Internacional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  NEW YORK STOCK EXCHANGE LLC (55%)</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(58%); SIC7374 COMPUTER PROCESSING &amp; DATA PREPARATION &amp; PROCESSING SERVICES (58%); PRICE INCREASES (89%); STOCK EXCHANGES (89%); STOCK INDEXES (89%); GAS STATIONS (71%); OIL &amp; GAS PRICES (66%)</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26"/>
      </w:pPr>
    </w:p>
    <w:p>
      <w:pPr>
        <w:pStyle w:val="Normal26"/>
        <w:ind w:left="200"/>
        <w:sectPr>
          <w:type w:val="continuous"/>
          <w:pgMar w:top="840" w:right="1000" w:bottom="840" w:left="1000" w:header="400" w:footer="400"/>
          <w:pgNumType w:fmt="decimal"/>
          <w:cols w:space="720"/>
        </w:sectPr>
      </w:pPr>
      <w:r>
        <w:br/>
      </w:r>
      <w:r>
        <w:pict>
          <v:line id="_x0000_s1116"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305"/>
          <w:headerReference w:type="default" r:id="rId306"/>
          <w:footerReference w:type="even" r:id="rId307"/>
          <w:footerReference w:type="default" r:id="rId308"/>
          <w:headerReference w:type="first" r:id="rId309"/>
          <w:footerReference w:type="first" r:id="rId310"/>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311" w:history="1">
        <w:r>
          <w:rPr>
            <w:rFonts w:ascii="arial" w:eastAsia="arial" w:hAnsi="arial" w:cs="arial"/>
            <w:b/>
            <w:i/>
            <w:strike w:val="0"/>
            <w:color w:val="0077CC"/>
            <w:sz w:val="28"/>
            <w:u w:val="single"/>
            <w:vertAlign w:val="baseline"/>
          </w:rPr>
          <w:t xml:space="preserve">Hamas Praises </w:t>
        </w:r>
      </w:hyperlink>
      <w:hyperlink r:id="rId312" w:history="1">
        <w:r>
          <w:rPr>
            <w:rFonts w:ascii="arial" w:eastAsia="arial" w:hAnsi="arial" w:cs="arial"/>
            <w:b/>
            <w:i/>
            <w:strike w:val="0"/>
            <w:color w:val="0077CC"/>
            <w:sz w:val="28"/>
            <w:u w:val="single"/>
            <w:vertAlign w:val="baseline"/>
          </w:rPr>
          <w:t>Donald Trump</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2025 Thursday 7:45 AM EST</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27"/>
        <w:keepNext w:val="0"/>
        <w:spacing w:before="120" w:after="0" w:line="220" w:lineRule="atLeast"/>
        <w:ind w:left="0" w:right="0" w:firstLine="0"/>
        <w:jc w:val="left"/>
      </w:pPr>
      <w:r>
        <w:br/>
      </w:r>
      <w:r>
        <w:pict>
          <v:shape id="_x0000_i1117" type="#_x0000_t75" style="width:166.48pt;height:42.74pt">
            <v:imagedata r:id="rId24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Amira El-Fekki‎</w:t>
      </w: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Palestinians will not be expelled from Gaza</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8" style="position:absolute;z-index:251741184" from="0,2pt" to="512pt,2pt" strokecolor="#009ddb" strokeweight="2pt">
            <v:stroke linestyle="single"/>
            <w10:wrap type="topAndBottom"/>
          </v:line>
        </w:pict>
      </w:r>
    </w:p>
    <w:p>
      <w:pPr>
        <w:pStyle w:val="Normal27"/>
      </w:pP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welcomed a comment made by U.S. President </w:t>
      </w:r>
      <w:hyperlink r:id="rId313" w:history="1">
        <w:r>
          <w:rPr>
            <w:rFonts w:ascii="arial" w:eastAsia="arial" w:hAnsi="arial" w:cs="arial"/>
            <w:b/>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that Palestinians will not be expelled from the Gaza Strip.</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2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remarks and the </w:t>
      </w:r>
      <w:hyperlink r:id="rId314"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response could reduce some of them tensions at a time a truce extension is being discussed between Hamas and Israel for the freeing of Israeli hostages in exchange for Palestinian prisoners.</w:t>
      </w:r>
    </w:p>
    <w:p>
      <w:pPr>
        <w:pStyle w:val="Normal2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had previously set out a proposal for the U.S. to take over Gaza, with Palestinians residents relocated mainly to Egypt and Jordan, and then for the territory to be turned into a modern, luxurious space as a "</w:t>
      </w:r>
      <w:hyperlink r:id="rId315" w:history="1">
        <w:r>
          <w:rPr>
            <w:rFonts w:ascii="arial" w:eastAsia="arial" w:hAnsi="arial" w:cs="arial"/>
            <w:b w:val="0"/>
            <w:i/>
            <w:strike w:val="0"/>
            <w:noProof w:val="0"/>
            <w:color w:val="0077CC"/>
            <w:position w:val="0"/>
            <w:sz w:val="20"/>
            <w:u w:val="single"/>
            <w:vertAlign w:val="baseline"/>
          </w:rPr>
          <w:t>Riviera of the Middle East.</w:t>
        </w:r>
      </w:hyperlink>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groups and international organizations have condemned the proposals as forced displacement and ethnic cleansing. Arab leaders, including Egypt and Jordan </w:t>
      </w:r>
      <w:hyperlink r:id="rId316"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proposal.</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is expelling any Palestinians,"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said Wednesday in response to a reporter's question on Gaza, after meeting with Irish Prime Minister Micheál Martin at the White House.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Hamas welcomed the comment.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statements are a retreat from the idea of expelling the people of Gaza, these are welcomed statements, and we call for this position to be followed by compelling the occupation to implement the entire ceasefire agreement," Hazem Qassem told Al-Jazeera on Thursday.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along with Egypt and Qatar, is a playing a key role mediating a ceasefire between Hamas and Israel. A ceasefire agreement was reached in January and included several stages of implementation.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phase, during which Israeli hostages were released in exchange for Palestinian prisoners, expired in March. Tensions between Israel and Hamas re-escalated in the past weeks, increasing risks of a return to war in Gaza, which has been devastated since Hamas launched its October 7, 2023 attack on Israel.</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"Israel has been under siege as you can see. They had to fight back, October 7 was a terrible thing. People don't like to mention it, but it was a terrible, terrible day in the life of the world. I've never seen anything like it. We're working hard with Israel to see if we can solve the problem. I saw the hostages and they were treated badly."</w:t>
      </w:r>
    </w:p>
    <w:p>
      <w:pPr>
        <w:pStyle w:val="Normal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Egypt's Foreign Affairs Ministry</w:t>
      </w:r>
      <w:r>
        <w:rPr>
          <w:rFonts w:ascii="arial" w:eastAsia="arial" w:hAnsi="arial" w:cs="arial"/>
          <w:b w:val="0"/>
          <w:i w:val="0"/>
          <w:strike w:val="0"/>
          <w:noProof w:val="0"/>
          <w:color w:val="000000"/>
          <w:position w:val="0"/>
          <w:sz w:val="20"/>
          <w:u w:val="none"/>
          <w:vertAlign w:val="baseline"/>
        </w:rPr>
        <w:t xml:space="preserve">: "The Arab Republic of Egypt expresses its appreciation for the statements made by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regarding the decision not to ask the residents of Gaza to leave. It confirms that this position reflects an understanding of the importance of avoiding further exacerbation of the humanitarian situation in the Gaza Strip, and the need to work towards finding just and sustainable solutions to the Palestinian issue."</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recent round of negotiations in Qatar, the key question is now whether Israel and Hamas will come to an agreement to extend the ceasefire.</w:t>
      </w:r>
    </w:p>
    <w:p>
      <w:pPr>
        <w:pStyle w:val="Normal27"/>
        <w:keepNext w:val="0"/>
        <w:spacing w:before="240" w:after="0" w:line="260" w:lineRule="atLeast"/>
        <w:ind w:left="0" w:right="0" w:firstLine="0"/>
        <w:jc w:val="both"/>
      </w:pPr>
      <w:hyperlink r:id="rId317" w:history="1">
        <w:r>
          <w:rPr>
            <w:rFonts w:ascii="arial" w:eastAsia="arial" w:hAnsi="arial" w:cs="arial"/>
            <w:b w:val="0"/>
            <w:i/>
            <w:strike w:val="0"/>
            <w:color w:val="0077CC"/>
            <w:sz w:val="20"/>
            <w:u w:val="single"/>
            <w:vertAlign w:val="baseline"/>
          </w:rPr>
          <w:t>Link to Image</w:t>
        </w:r>
      </w:hyperlink>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19" style="position:absolute;z-index:251742208"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Hamas militants gather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EYAD BABA/AFP via Getty Images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Hamas militants gather at the site of the handing over of the bodies of four Israeli hostages in Khan Yunis in the southern Gaza on February 20, 2025.</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20" style="position:absolute;z-index:251743232"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CEASEFIRES (90%); HAMAS (90%); US PRESIDENTS (90%); WAR &amp; CONFLICT (90%); AGREEMENTS (89%); HOSTAGE TAKING (89%); PEACE PROCESS (89%); GOVERNMENT BODIES &amp; OFFICES (79%); TALKS &amp; MEETINGS (79%); HUMAN RIGHTS VIOLATIONS (78%); DISPLACED PERSONS (76%); INTERNATIONAL RELATIONS &amp; NATIONAL SECURITY (75%); STATE DEPARTMENTS &amp; FOREIGN SERVICES (75%); ASSOCIATIONS &amp; ORGANIZATIONS (74%); HEADS OF STATE &amp; GOVERNMENT (74%); NATIONAL SECURITY &amp; FOREIGN RELATIONS (74%); TREATIES &amp; AGREEMENTS (70%); IMMIGRATION, CITIZENSHIP &amp; DISPLACEMENT (69%); PRIME MINISTERS (69%); World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HAMAS (94%)</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(93%); MICHEAL MARTIN (79%)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STATE OF PALESTINE (98%); EGYPT (94%); ISRAEL (94%); UNITED STATES (94%); JORDAN (92%); QATAR (92%); IRELAND (79%); MIDDLE EAST (79%)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2025</w:t>
      </w:r>
    </w:p>
    <w:p>
      <w:pPr>
        <w:pStyle w:val="Normal27"/>
      </w:pPr>
    </w:p>
    <w:p>
      <w:pPr>
        <w:pStyle w:val="Normal27"/>
        <w:ind w:left="200"/>
        <w:sectPr>
          <w:type w:val="continuous"/>
          <w:pgMar w:top="840" w:right="1000" w:bottom="840" w:left="1000" w:header="400" w:footer="400"/>
          <w:pgNumType w:fmt="decimal"/>
          <w:cols w:space="720"/>
        </w:sectPr>
      </w:pPr>
      <w:r>
        <w:br/>
      </w:r>
      <w:r>
        <w:pict>
          <v:line id="_x0000_s112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318"/>
          <w:headerReference w:type="default" r:id="rId319"/>
          <w:footerReference w:type="even" r:id="rId320"/>
          <w:footerReference w:type="default" r:id="rId321"/>
          <w:headerReference w:type="first" r:id="rId322"/>
          <w:footerReference w:type="first" r:id="rId323"/>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324" w:history="1">
        <w:r>
          <w:rPr>
            <w:rFonts w:ascii="arial" w:eastAsia="arial" w:hAnsi="arial" w:cs="arial"/>
            <w:b/>
            <w:i/>
            <w:strike w:val="0"/>
            <w:color w:val="0077CC"/>
            <w:sz w:val="28"/>
            <w:u w:val="single"/>
            <w:vertAlign w:val="baseline"/>
          </w:rPr>
          <w:t xml:space="preserve">Americans protest in Rosarito against </w:t>
        </w:r>
      </w:hyperlink>
      <w:hyperlink r:id="rId325" w:history="1">
        <w:r>
          <w:rPr>
            <w:rFonts w:ascii="arial" w:eastAsia="arial" w:hAnsi="arial" w:cs="arial"/>
            <w:b/>
            <w:i/>
            <w:strike w:val="0"/>
            <w:color w:val="0077CC"/>
            <w:sz w:val="28"/>
            <w:u w:val="single"/>
            <w:vertAlign w:val="baseline"/>
          </w:rPr>
          <w:t>Donald Trump</w:t>
        </w:r>
      </w:hyperlink>
      <w:hyperlink r:id="rId326" w:history="1">
        <w:r>
          <w:rPr>
            <w:rFonts w:ascii="arial" w:eastAsia="arial" w:hAnsi="arial" w:cs="arial"/>
            <w:b/>
            <w:i/>
            <w:strike w:val="0"/>
            <w:color w:val="0077CC"/>
            <w:sz w:val="28"/>
            <w:u w:val="single"/>
            <w:vertAlign w:val="baseline"/>
          </w:rPr>
          <w:t>'s policies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2" style="position:absolute;z-index:2517452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Rosarito, BC - A group of Americans demonstrated in Rosarito against the government policies of the president of their country,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banners in hand, the protesters were stationed on Benito Juarez Boulevard at Quinta Plaza, to demand a halt to the actions that, according to them, violate the laws.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be interested in: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pauses tariffs to 75 countries; to China he increased them to 125%.</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Malloy, explained that he resides in the municipality of San Felipe, but they organized with friends from Rosarito to make the demonstration and that more nationals living in Baja California join the protest that adds to the many that take place in the United States and other parts of the world.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that in Rosarito alone there are 15,000 Americans who live either partially or totally in Rosarito.</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plans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wants to invade other countries such as Panama, take control of Gaza to make condominiums and not houses for Palestinians, as well as conquer Canada and Greenland.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be interested in: US-China trade war could divide the world: WTO's strong warning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president is disbanding government departments that according to the law should exist, as in the case of education ignoring the law, and only by decree; a dictator.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like many, lives one season in the United States and another in Baja California so they cannot ignore what is happening.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be interested in: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suspends for 90 days tariffs to countries that did not retaliate against the U.S.</w:t>
      </w:r>
    </w:p>
    <w:p>
      <w:pPr>
        <w:pStyle w:val="Normal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protesters' messages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of about twenty protesters wrote legends such as "Stop The Hate", "Better Woke Than Broke", "Know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Know Fascism" and "Leave Greenland Alone" among other messages that they showed to motorists circulating on the road.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that in Rosarito alone there are 15,000 Americans, who live either partially or totally in Rosarito.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were protesting against the government policies of the president of their country,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23" style="position:absolute;z-index:251746304"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&amp; PUBLIC ADMINISTRATION (90%); NEGATIVE MISC NEWS (90%); PROTESTS &amp; DEMONSTRATIONS (90%); PUBLIC POLICY (90%); NEGATIVE NEWS (89%); TARIFFS &amp; DUTIES (89%); FASCISM (78%); HEADS OF STATE &amp; GOVERNMENT (78%); INTERNATIONAL GOVERNMENTAL ORGANIZATIONS (78%); NEGATIVE POLITICAL NEWS (78%); POLITICAL &amp; SOCIAL IDEOLOGIES (78%); POLITICAL PROTESTS (78%); TYPES OF GOVERNMENT (78%); INTERNATIONAL TRADE (76%); TRADE DISPUTES (76%); GOVERNMENT BODIES &amp; OFFICES (73%)</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 CHINA (92%); STATE OF PALESTINE (79%)</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28"/>
      </w:pPr>
    </w:p>
    <w:p>
      <w:pPr>
        <w:pStyle w:val="Normal28"/>
        <w:ind w:left="200"/>
        <w:sectPr>
          <w:type w:val="continuous"/>
          <w:pgMar w:top="840" w:right="1000" w:bottom="840" w:left="1000" w:header="400" w:footer="400"/>
          <w:pgNumType w:fmt="decimal"/>
          <w:cols w:space="720"/>
        </w:sectPr>
      </w:pPr>
      <w:r>
        <w:br/>
      </w:r>
      <w:r>
        <w:pict>
          <v:line id="_x0000_s112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327"/>
          <w:headerReference w:type="default" r:id="rId328"/>
          <w:footerReference w:type="even" r:id="rId329"/>
          <w:footerReference w:type="default" r:id="rId330"/>
          <w:headerReference w:type="first" r:id="rId331"/>
          <w:footerReference w:type="first" r:id="rId332"/>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333" w:history="1">
        <w:r>
          <w:rPr>
            <w:rFonts w:ascii="arial" w:eastAsia="arial" w:hAnsi="arial" w:cs="arial"/>
            <w:b/>
            <w:i/>
            <w:strike w:val="0"/>
            <w:color w:val="0077CC"/>
            <w:sz w:val="28"/>
            <w:u w:val="single"/>
            <w:vertAlign w:val="baseline"/>
          </w:rPr>
          <w:t xml:space="preserve">United States.Japan responded to </w:t>
        </w:r>
      </w:hyperlink>
      <w:hyperlink r:id="rId334" w:history="1">
        <w:r>
          <w:rPr>
            <w:rFonts w:ascii="arial" w:eastAsia="arial" w:hAnsi="arial" w:cs="arial"/>
            <w:b/>
            <w:i/>
            <w:strike w:val="0"/>
            <w:color w:val="0077CC"/>
            <w:sz w:val="28"/>
            <w:u w:val="single"/>
            <w:vertAlign w:val="baseline"/>
          </w:rPr>
          <w:t>Donald Trump</w:t>
        </w:r>
      </w:hyperlink>
      <w:hyperlink r:id="rId335" w:history="1">
        <w:r>
          <w:rPr>
            <w:rFonts w:ascii="arial" w:eastAsia="arial" w:hAnsi="arial" w:cs="arial"/>
            <w:b/>
            <w:i/>
            <w:strike w:val="0"/>
            <w:color w:val="0077CC"/>
            <w:sz w:val="28"/>
            <w:u w:val="single"/>
            <w:vertAlign w:val="baseline"/>
          </w:rPr>
          <w:t xml:space="preserve"> and U.S. reciprocal tariffs.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5" style="position:absolute;z-index:2517483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responses that some leaders have already given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announcement of reciprocal tariffs, is that of Japan, a country to which he applied 24%; this is in response to the imposition of the United States.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Wednesday,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several measures to "make the United States rich again", among them, he signed the executive order to impose reciprocal tariffs on 185 countries.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international leaders and organizations have already reacted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that will come into effect first thing on Thursday, April 3, including the stock exchanges.</w:t>
      </w:r>
    </w:p>
    <w:p>
      <w:pPr>
        <w:pStyle w:val="Normal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Japan responds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reciprocal tariffs with a warning to the U.S.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it became known that Japan is part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list of countries with reciprocal tariffs, its Minister of Economy, Trade and Industry, Yoji Muto, has already responded with a warning to the United States.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what the minister said at a press conference,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are "extremely regrettable" but for the moment he did not assure that Japan will retaliate against the United States.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reciprocal tariffs major issues: end of T-MEC; subsidy to Mexico; tariffs on foreign cars; universal tariff; table of countries and moreInternationalDonald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will seek to eliminate the T-MEC that he proposed and negotiated: "it is the worst agreement for the United States "InternationalUnited States economic independence: This is what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meant by imposing reciprocal tariffs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go against beer cans from Mexico and other affected countriesBusinessDollar price in Mexico today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tariffs and the death of the T-MECInternationalCanada does not let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off the hook: Mark Carney announces 25% tariffs on cars imported from the United StatesBusinessAutomotive Stellantis announces production pause in plants in Mexico and Canada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endanger the world economy: International Monetary Fund warned InternationalRussia and Mexico agree: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change the world scenario.</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official, the government will carefully decide what is best for Japan and will keep all options open, as quickly and effectively as possible, although he did not anticipate anything.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Japanese minister did mention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could have an impact on the Asian country's investments in the United States.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assured that the Ministry of Economy would establish a working group to analyze the impact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as well as to establish the affected parties.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prior to the announcement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the Japanese Minister had held a meeting with the US Secretary of Commerce, Howard Lutnick, for whom he demanded an exemption that did not occur.</w:t>
      </w:r>
    </w:p>
    <w:p>
      <w:pPr>
        <w:pStyle w:val="Normal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Tokyo Stock Exchange also responded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reciprocal tariffs: it reported a drop of almost 4%.</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Japan's minister is not the only one who reacted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in Japan, as the Tokyo Stock Exchange fell by almost 4%.</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observed, the main index of the Tokyo Stock Exchange, which is the Nikkei (grouping 225 of the most representative stocks), opened on Thursday, April 3 (local time in Japan) with a drop of 3.76% or 1,342 points.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announcement of reciprocal tariffs, the stock exchanges opened on Wednesday, April 2 in the negative, due to the uncertainty of the "Liberation Day".</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26" style="position:absolute;z-index:251749376"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FREE TRADE TREATIES &amp; AGREEMENTS (90%); TARIFFS &amp; DUTIES (90%); ECONOMIC DEVELOPMENT (89%); TARIFFS &amp; CUSTOMS (89%); TAXES &amp; TAXATION (89%); COMMERCE DEPARTMENTS (88%); GOVERNMENT BODIES &amp; OFFICES (88%); AGREEMENTS (78%); BUSINESS NEWS (78%); ECONOMY &amp; ECONOMIC INDICATORS (78%); EXECUTIVE ORDERS (78%); TALKS &amp; MEETINGS (78%); ASSOCIATIONS &amp; ORGANIZATIONS (76%); INTERNATIONAL ASSISTANCE (76%); STOCK EXCHANGES (75%); PRESS CONFERENCES (73%); AUTOMOTIVE EXPORTS &amp; IMPORTS (65%); Internacional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STOCK EXCHANGES (75%); MOTOR VEHICLES (66%); AUTOMOTIVE EXPORTS &amp; IMPORTS (65%)</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JAPAN (97%); UNITED STATES (97%); MEXICO (94%); ASIA (79%); CANADA (79%); NORTH AMERICA (79%)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29"/>
      </w:pPr>
    </w:p>
    <w:p>
      <w:pPr>
        <w:pStyle w:val="Normal29"/>
        <w:ind w:left="200"/>
        <w:sectPr>
          <w:type w:val="continuous"/>
          <w:pgMar w:top="840" w:right="1000" w:bottom="840" w:left="1000" w:header="400" w:footer="400"/>
          <w:pgNumType w:fmt="decimal"/>
          <w:cols w:space="720"/>
        </w:sectPr>
      </w:pPr>
      <w:r>
        <w:br/>
      </w:r>
      <w:r>
        <w:pict>
          <v:line id="_x0000_s1127"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336"/>
          <w:headerReference w:type="default" r:id="rId337"/>
          <w:footerReference w:type="even" r:id="rId338"/>
          <w:footerReference w:type="default" r:id="rId339"/>
          <w:headerReference w:type="first" r:id="rId340"/>
          <w:footerReference w:type="first" r:id="rId341"/>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342" w:history="1">
        <w:r>
          <w:rPr>
            <w:rFonts w:ascii="arial" w:eastAsia="arial" w:hAnsi="arial" w:cs="arial"/>
            <w:b/>
            <w:i/>
            <w:strike w:val="0"/>
            <w:color w:val="0077CC"/>
            <w:sz w:val="28"/>
            <w:u w:val="single"/>
            <w:vertAlign w:val="baseline"/>
          </w:rPr>
          <w:t>Donald Trump</w:t>
        </w:r>
      </w:hyperlink>
      <w:hyperlink r:id="rId343" w:history="1">
        <w:r>
          <w:rPr>
            <w:rFonts w:ascii="arial" w:eastAsia="arial" w:hAnsi="arial" w:cs="arial"/>
            <w:b/>
            <w:i/>
            <w:strike w:val="0"/>
            <w:color w:val="0077CC"/>
            <w:sz w:val="28"/>
            <w:u w:val="single"/>
            <w:vertAlign w:val="baseline"/>
          </w:rPr>
          <w:t xml:space="preserve"> v. Harvard: Foreign students could be banned from the university</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8" style="position:absolute;z-index:2517514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of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 the United States has threatened to ban the enrollment of foreign students in U.S. universities, one of them being Harvard.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said by the U.S. government after Harvard University said it will not give in to the demands of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administration and had its funding frozen.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demanded Harvard, the oldest university in the United States, to make changes in its admission processes, as well as hiring of workers and teaching, focused on combating anti-Semitism on campus.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requested after pro-Palestinian camps and protests broke out at several universities in recent months.</w:t>
      </w:r>
    </w:p>
    <w:p>
      <w:pPr>
        <w:pStyle w:val="Normal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calls for tough measures against foreign students on the pretext of anti-Semitism</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University had responded that it will not give up its independence and constitutional rights and had taken actions of its own to address anti-Semitism.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InternationalVideo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speaking Spanish, saying one of his iconic phrasesInternationalKeys to understanding the lawsuit between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HarvardInternationalWho is Cory Booker? U.S. congressman gave the longest speech in U.S. historyInternationalThe incredible length of the longest speech in U.S. historyInternationalDonald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seeks to put a stop to Ticketmaster and ticket scalping: he signed an executive order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U.S. government, Jewish students at Harvard and other universities feel at risk over support for Palestine.</w:t>
      </w:r>
    </w:p>
    <w:p>
      <w:pPr>
        <w:pStyle w:val="Normal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vs. Harvard: Foreign student registration proposed; does he only want U.S. students?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administration has raised a foreign student registry and that this should be a requirement for students who want to study abroad who want to study in the United States.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Marco Rubio, Secretary of State, has said that the U.S. visa is a privilege, Kristi Noem, head of the Department of Homeland Security, said that studying in the U.S. or having foreign students is also a privilege, which universities would lose if they do not comply with the registrations.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recalled that the government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also requested through the Secretary of Homeland Security the records of foreign students and has canceled several visas for considering them dangerous.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University currently has 27 percent of foreign students.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threat against Harvard University, plans have begun to be drawn up to eliminate the tax exemption that would represent millions of dollars a year, according to some U.S. media reports.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responded that there is no legal basis for eliminating the exemption and that they are threatening its educational capacity.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about 60 universities targeted and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since his campaign said that these universities have been hostile against conservative politicians.</w:t>
      </w:r>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29" style="position:absolute;z-index:251752448"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STUDENTS &amp; STUDENT LIFE (93%); FOREIGN STUDENTS (92%); ANTISEMITISM (90%); RACISM &amp; XENOPHOBIA (90%); US FEDERAL GOVERNMENT (90%); COLLEGE STUDENTS (89%); GOVERNMENT BODIES &amp; OFFICES (89%); NATIONAL SECURITY &amp; FOREIGN RELATIONS (89%); COLLEGES &amp; UNIVERSITIES (78%); CONSERVATISM (78%); EXECUTIVE ORDERS (78%); GOVERNMENT ADVISORS &amp; MINISTERS (78%); NATIONAL SECURITY (78%); PASSPORTS &amp; VISAS (78%); STUDENT DEMOGRAPHICS (78%); TICKET SALES (75%); ELECTIONS &amp; POLITICS (73%); LEGISLATIVE BODIES (73%); STUDY ABROAD PROGRAMS (73%); US CONGRESS (73%); JEWS &amp; JUDAISM (70%); SUITS &amp; CLAIMS (68%); TAX LAW (64%); SPECIAL INVESTIGATIVE FORCES (62%); TAX EXEMPTIONS (60%); Ultimas-noticias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TICKETMASTER ENTERTAINMENT INC (55%)</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HARVARD UNIVERSITY (94%)</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NAICS513210 SOFTWARE PUBLISHERS (55%); NAICS561599 ALL OTHER TRAVEL ARRANGEMENT &amp; RESERVATION SERVICES (55%); EDUCATIONAL SERVICES (90%); COLLEGE STUDENTS (89%); COLLEGES &amp; UNIVERSITIES (78%); PASSPORTS &amp; VISAS (78%); TICKET AGENCIES (75%); TICKET SALES (75%)</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KRISTI NOEM (79%); MARCO RUBIO (79%)</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30"/>
      </w:pPr>
    </w:p>
    <w:p>
      <w:pPr>
        <w:pStyle w:val="Normal30"/>
        <w:ind w:left="200"/>
        <w:sectPr>
          <w:type w:val="continuous"/>
          <w:pgMar w:top="840" w:right="1000" w:bottom="840" w:left="1000" w:header="400" w:footer="400"/>
          <w:pgNumType w:fmt="decimal"/>
          <w:cols w:space="720"/>
        </w:sectPr>
      </w:pPr>
      <w:r>
        <w:br/>
      </w:r>
      <w:r>
        <w:pict>
          <v:line id="_x0000_s113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344"/>
          <w:headerReference w:type="default" r:id="rId345"/>
          <w:footerReference w:type="even" r:id="rId346"/>
          <w:footerReference w:type="default" r:id="rId347"/>
          <w:headerReference w:type="first" r:id="rId348"/>
          <w:footerReference w:type="first" r:id="rId349"/>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350" w:history="1">
        <w:r>
          <w:rPr>
            <w:rFonts w:ascii="arial" w:eastAsia="arial" w:hAnsi="arial" w:cs="arial"/>
            <w:b/>
            <w:i/>
            <w:strike w:val="0"/>
            <w:color w:val="0077CC"/>
            <w:sz w:val="28"/>
            <w:u w:val="single"/>
            <w:vertAlign w:val="baseline"/>
          </w:rPr>
          <w:t xml:space="preserve">Meet </w:t>
        </w:r>
      </w:hyperlink>
      <w:hyperlink r:id="rId351" w:history="1">
        <w:r>
          <w:rPr>
            <w:rFonts w:ascii="arial" w:eastAsia="arial" w:hAnsi="arial" w:cs="arial"/>
            <w:b/>
            <w:i/>
            <w:strike w:val="0"/>
            <w:color w:val="0077CC"/>
            <w:sz w:val="28"/>
            <w:u w:val="single"/>
            <w:vertAlign w:val="baseline"/>
          </w:rPr>
          <w:t>Donald Trump</w:t>
        </w:r>
      </w:hyperlink>
      <w:hyperlink r:id="rId352" w:history="1">
        <w:r>
          <w:rPr>
            <w:rFonts w:ascii="arial" w:eastAsia="arial" w:hAnsi="arial" w:cs="arial"/>
            <w:b/>
            <w:i/>
            <w:strike w:val="0"/>
            <w:color w:val="0077CC"/>
            <w:sz w:val="28"/>
            <w:u w:val="single"/>
            <w:vertAlign w:val="baseline"/>
          </w:rPr>
          <w:t>'s 10 grandchildren</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Insider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2025 Monday 04:13 PM EST</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Insider Inc. All Rights Reserved</w:t>
      </w:r>
    </w:p>
    <w:p>
      <w:pPr>
        <w:pStyle w:val="Normal31"/>
        <w:keepNext w:val="0"/>
        <w:spacing w:before="120" w:after="0" w:line="220" w:lineRule="atLeast"/>
        <w:ind w:left="0" w:right="0" w:firstLine="0"/>
        <w:jc w:val="left"/>
      </w:pPr>
      <w:r>
        <w:br/>
      </w:r>
      <w:r>
        <w:pict>
          <v:shape id="_x0000_i1131" type="#_x0000_t75" style="width:79.49pt;height:32.25pt">
            <v:imagedata r:id="rId353"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insider@insider.com (Gabbi Shaw)</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10 grandchildren ranging in age from 5 to 17. Theodore, one of Ivanka's sons, attended the Super Bowl with his grandfather.</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2" style="position:absolute;z-index:251754496" from="0,2pt" to="512pt,2pt" strokecolor="#009ddb" strokeweight="2pt">
            <v:stroke linestyle="single"/>
            <w10:wrap type="topAndBottom"/>
          </v:line>
        </w:pict>
      </w:r>
    </w:p>
    <w:p>
      <w:pPr>
        <w:pStyle w:val="Normal31"/>
      </w:pPr>
    </w:p>
    <w:p>
      <w:pPr>
        <w:pStyle w:val="Normal31"/>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President-elect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10 - soon to be 11 -grandchildren.</w:t>
      </w:r>
    </w:p>
    <w:p>
      <w:pPr>
        <w:pStyle w:val="Normal31"/>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range in age from 5 to 17.</w:t>
      </w:r>
    </w:p>
    <w:p>
      <w:pPr>
        <w:pStyle w:val="Normal31"/>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His second-youngest child, Tiffany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is set to give birth to her first child this year.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has changed for the </w:t>
      </w:r>
      <w:hyperlink r:id="rId354" w:history="1">
        <w:r>
          <w:rPr>
            <w:rFonts w:ascii="arial" w:eastAsia="arial" w:hAnsi="arial" w:cs="arial"/>
            <w:b/>
            <w:i/>
            <w:strike w:val="0"/>
            <w:noProof w:val="0"/>
            <w:color w:val="0077CC"/>
            <w:position w:val="0"/>
            <w:sz w:val="20"/>
            <w:u w:val="single"/>
            <w:vertAlign w:val="baseline"/>
          </w:rPr>
          <w:t>Trump</w:t>
        </w:r>
      </w:hyperlink>
      <w:hyperlink r:id="rId355" w:history="1">
        <w:r>
          <w:rPr>
            <w:rFonts w:ascii="arial" w:eastAsia="arial" w:hAnsi="arial" w:cs="arial"/>
            <w:b w:val="0"/>
            <w:i/>
            <w:strike w:val="0"/>
            <w:noProof w:val="0"/>
            <w:color w:val="0077CC"/>
            <w:position w:val="0"/>
            <w:sz w:val="20"/>
            <w:u w:val="single"/>
            <w:vertAlign w:val="baseline"/>
          </w:rPr>
          <w:t xml:space="preserve"> family</w:t>
        </w:r>
      </w:hyperlink>
      <w:r>
        <w:rPr>
          <w:rFonts w:ascii="arial" w:eastAsia="arial" w:hAnsi="arial" w:cs="arial"/>
          <w:b w:val="0"/>
          <w:i w:val="0"/>
          <w:strike w:val="0"/>
          <w:noProof w:val="0"/>
          <w:color w:val="000000"/>
          <w:position w:val="0"/>
          <w:sz w:val="20"/>
          <w:u w:val="none"/>
          <w:vertAlign w:val="baseline"/>
        </w:rPr>
        <w:t xml:space="preserve"> since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first moved to the White House in 2017.</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then, his oldest son,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was still married to his now ex-wife, Vanessa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and the president had two fewer grandchildren.</w:t>
      </w:r>
    </w:p>
    <w:p>
      <w:pPr>
        <w:pStyle w:val="Normal3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five children -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Jr., </w:t>
      </w:r>
      <w:hyperlink r:id="rId356" w:history="1">
        <w:r>
          <w:rPr>
            <w:rFonts w:ascii="arial" w:eastAsia="arial" w:hAnsi="arial" w:cs="arial"/>
            <w:b w:val="0"/>
            <w:i/>
            <w:strike w:val="0"/>
            <w:noProof w:val="0"/>
            <w:color w:val="0077CC"/>
            <w:position w:val="0"/>
            <w:sz w:val="20"/>
            <w:u w:val="single"/>
            <w:vertAlign w:val="baseline"/>
          </w:rPr>
          <w:t>Ivanka</w:t>
        </w:r>
      </w:hyperlink>
      <w:r>
        <w:rPr>
          <w:rFonts w:ascii="arial" w:eastAsia="arial" w:hAnsi="arial" w:cs="arial"/>
          <w:b w:val="0"/>
          <w:i w:val="0"/>
          <w:strike w:val="0"/>
          <w:noProof w:val="0"/>
          <w:color w:val="000000"/>
          <w:position w:val="0"/>
          <w:sz w:val="20"/>
          <w:u w:val="none"/>
          <w:vertAlign w:val="baseline"/>
        </w:rPr>
        <w:t xml:space="preserve">, Eric, Tiffany, and Barron - and the three eldest each have multiple children of their own, while </w:t>
      </w:r>
      <w:hyperlink r:id="rId357" w:history="1">
        <w:r>
          <w:rPr>
            <w:rFonts w:ascii="arial" w:eastAsia="arial" w:hAnsi="arial" w:cs="arial"/>
            <w:b w:val="0"/>
            <w:i/>
            <w:strike w:val="0"/>
            <w:noProof w:val="0"/>
            <w:color w:val="0077CC"/>
            <w:position w:val="0"/>
            <w:sz w:val="20"/>
            <w:u w:val="single"/>
            <w:vertAlign w:val="baseline"/>
          </w:rPr>
          <w:t xml:space="preserve">Tiffany </w:t>
        </w:r>
      </w:hyperlink>
      <w:hyperlink r:id="rId358" w:history="1">
        <w:r>
          <w:rPr>
            <w:rFonts w:ascii="arial" w:eastAsia="arial" w:hAnsi="arial" w:cs="arial"/>
            <w:b/>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is set to give birth to her first child this year. </w:t>
      </w:r>
      <w:hyperlink r:id="rId359" w:history="1">
        <w:r>
          <w:rPr>
            <w:rFonts w:ascii="arial" w:eastAsia="arial" w:hAnsi="arial" w:cs="arial"/>
            <w:b w:val="0"/>
            <w:i/>
            <w:strike w:val="0"/>
            <w:noProof w:val="0"/>
            <w:color w:val="0077CC"/>
            <w:position w:val="0"/>
            <w:sz w:val="20"/>
            <w:u w:val="single"/>
            <w:vertAlign w:val="baseline"/>
          </w:rPr>
          <w:t>Barron</w:t>
        </w:r>
      </w:hyperlink>
      <w:r>
        <w:rPr>
          <w:rFonts w:ascii="arial" w:eastAsia="arial" w:hAnsi="arial" w:cs="arial"/>
          <w:b w:val="0"/>
          <w:i w:val="0"/>
          <w:strike w:val="0"/>
          <w:noProof w:val="0"/>
          <w:color w:val="000000"/>
          <w:position w:val="0"/>
          <w:sz w:val="20"/>
          <w:u w:val="none"/>
          <w:vertAlign w:val="baseline"/>
        </w:rPr>
        <w:t>, who's just 18, started his freshman year of college in 2024.</w:t>
      </w:r>
    </w:p>
    <w:p>
      <w:pPr>
        <w:pStyle w:val="Normal3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eldest grandchild, Kai, is already stepping into the spotlight. She spoke at the </w:t>
      </w:r>
      <w:hyperlink r:id="rId360" w:history="1">
        <w:r>
          <w:rPr>
            <w:rFonts w:ascii="arial" w:eastAsia="arial" w:hAnsi="arial" w:cs="arial"/>
            <w:b w:val="0"/>
            <w:i/>
            <w:strike w:val="0"/>
            <w:noProof w:val="0"/>
            <w:color w:val="0077CC"/>
            <w:position w:val="0"/>
            <w:sz w:val="20"/>
            <w:u w:val="single"/>
            <w:vertAlign w:val="baseline"/>
          </w:rPr>
          <w:t>2024 Republican National Convention</w:t>
        </w:r>
      </w:hyperlink>
      <w:r>
        <w:rPr>
          <w:rFonts w:ascii="arial" w:eastAsia="arial" w:hAnsi="arial" w:cs="arial"/>
          <w:b w:val="0"/>
          <w:i w:val="0"/>
          <w:strike w:val="0"/>
          <w:noProof w:val="0"/>
          <w:color w:val="000000"/>
          <w:position w:val="0"/>
          <w:sz w:val="20"/>
          <w:u w:val="none"/>
          <w:vertAlign w:val="baseline"/>
        </w:rPr>
        <w:t xml:space="preserve"> and frequently posts photos on Instagram with her grandfather - she even posted on X that Elon Musk had "</w:t>
      </w:r>
      <w:hyperlink r:id="rId361" w:history="1">
        <w:r>
          <w:rPr>
            <w:rFonts w:ascii="arial" w:eastAsia="arial" w:hAnsi="arial" w:cs="arial"/>
            <w:b w:val="0"/>
            <w:i/>
            <w:strike w:val="0"/>
            <w:noProof w:val="0"/>
            <w:color w:val="0077CC"/>
            <w:position w:val="0"/>
            <w:sz w:val="20"/>
            <w:u w:val="single"/>
            <w:vertAlign w:val="baseline"/>
          </w:rPr>
          <w:t>uncle status</w:t>
        </w:r>
      </w:hyperlink>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of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grandchildren, 8-year-old Theodore Kushner, sat center stage at the </w:t>
      </w:r>
      <w:hyperlink r:id="rId362" w:history="1">
        <w:r>
          <w:rPr>
            <w:rFonts w:ascii="arial" w:eastAsia="arial" w:hAnsi="arial" w:cs="arial"/>
            <w:b w:val="0"/>
            <w:i/>
            <w:strike w:val="0"/>
            <w:noProof w:val="0"/>
            <w:color w:val="0077CC"/>
            <w:position w:val="0"/>
            <w:sz w:val="20"/>
            <w:u w:val="single"/>
            <w:vertAlign w:val="baseline"/>
          </w:rPr>
          <w:t>Super Bowl LIX</w:t>
        </w:r>
      </w:hyperlink>
      <w:r>
        <w:rPr>
          <w:rFonts w:ascii="arial" w:eastAsia="arial" w:hAnsi="arial" w:cs="arial"/>
          <w:b w:val="0"/>
          <w:i w:val="0"/>
          <w:strike w:val="0"/>
          <w:noProof w:val="0"/>
          <w:color w:val="000000"/>
          <w:position w:val="0"/>
          <w:sz w:val="20"/>
          <w:u w:val="none"/>
          <w:vertAlign w:val="baseline"/>
        </w:rPr>
        <w:t xml:space="preserve"> on Sunday when his grandfather became the first president in history to attend the game.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stands to reason that as the rest of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grandchildren grow up, they may become more publicly outspoken and publicly known.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guide to all 10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grandchildren.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Kai Madison TrumpKai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spoke onstage on the third day of the Republican National Convention last year.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 Somodevilla/Getty Images</w:t>
      </w:r>
    </w:p>
    <w:p>
      <w:pPr>
        <w:pStyle w:val="Normal31"/>
        <w:keepNext w:val="0"/>
        <w:spacing w:before="200" w:after="0" w:line="260" w:lineRule="atLeast"/>
        <w:ind w:left="0" w:right="0" w:firstLine="0"/>
        <w:jc w:val="both"/>
      </w:pPr>
      <w:hyperlink r:id="rId363" w:history="1">
        <w:r>
          <w:rPr>
            <w:rFonts w:ascii="arial" w:eastAsia="arial" w:hAnsi="arial" w:cs="arial"/>
            <w:b w:val="0"/>
            <w:i/>
            <w:strike w:val="0"/>
            <w:color w:val="0077CC"/>
            <w:sz w:val="20"/>
            <w:u w:val="single"/>
            <w:vertAlign w:val="baseline"/>
          </w:rPr>
          <w:t xml:space="preserve">Kai </w:t>
        </w:r>
      </w:hyperlink>
      <w:hyperlink r:id="rId364" w:history="1">
        <w:r>
          <w:rPr>
            <w:rFonts w:ascii="arial" w:eastAsia="arial" w:hAnsi="arial" w:cs="arial"/>
            <w:b/>
            <w:i/>
            <w:strike w:val="0"/>
            <w:color w:val="0077CC"/>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is the oldest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grandchildren at 17 years old. She's also the oldest child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and Vanessa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and was born in May 2007.</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parents, who were married from 2005 to 2018, have five children together.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Kai spoke onstage at the Republican National Convention last year, making her first foray onto the political stage, and sat on the </w:t>
      </w:r>
      <w:hyperlink r:id="rId365" w:history="1">
        <w:r>
          <w:rPr>
            <w:rFonts w:ascii="arial" w:eastAsia="arial" w:hAnsi="arial" w:cs="arial"/>
            <w:b w:val="0"/>
            <w:i/>
            <w:strike w:val="0"/>
            <w:noProof w:val="0"/>
            <w:color w:val="0077CC"/>
            <w:position w:val="0"/>
            <w:sz w:val="20"/>
            <w:u w:val="single"/>
            <w:vertAlign w:val="baseline"/>
          </w:rPr>
          <w:t>inauguration stage</w:t>
        </w:r>
      </w:hyperlink>
      <w:r>
        <w:rPr>
          <w:rFonts w:ascii="arial" w:eastAsia="arial" w:hAnsi="arial" w:cs="arial"/>
          <w:b w:val="0"/>
          <w:i w:val="0"/>
          <w:strike w:val="0"/>
          <w:noProof w:val="0"/>
          <w:color w:val="000000"/>
          <w:position w:val="0"/>
          <w:sz w:val="20"/>
          <w:u w:val="none"/>
          <w:vertAlign w:val="baseline"/>
        </w:rPr>
        <w:t xml:space="preserve"> in January when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was sworn in.</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also set to play college golf and verbally committed to playing at the University of Miami beginning in 2026, she shared on </w:t>
      </w:r>
      <w:hyperlink r:id="rId366"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in August.</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thanked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who owns more than a dozen </w:t>
      </w:r>
      <w:hyperlink r:id="rId367" w:history="1">
        <w:r>
          <w:rPr>
            <w:rFonts w:ascii="arial" w:eastAsia="arial" w:hAnsi="arial" w:cs="arial"/>
            <w:b w:val="0"/>
            <w:i/>
            <w:strike w:val="0"/>
            <w:noProof w:val="0"/>
            <w:color w:val="0077CC"/>
            <w:position w:val="0"/>
            <w:sz w:val="20"/>
            <w:u w:val="single"/>
            <w:vertAlign w:val="baseline"/>
          </w:rPr>
          <w:t>golf courses</w:t>
        </w:r>
      </w:hyperlink>
      <w:r>
        <w:rPr>
          <w:rFonts w:ascii="arial" w:eastAsia="arial" w:hAnsi="arial" w:cs="arial"/>
          <w:b w:val="0"/>
          <w:i w:val="0"/>
          <w:strike w:val="0"/>
          <w:noProof w:val="0"/>
          <w:color w:val="000000"/>
          <w:position w:val="0"/>
          <w:sz w:val="20"/>
          <w:u w:val="none"/>
          <w:vertAlign w:val="baseline"/>
        </w:rPr>
        <w:t>, in the post, writing, "I would like to thank my Grandpa for giving me access to great courses and tremendous support."</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John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IIIDonald John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III, Kai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at the 2024 RNC.</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WATSON/AFP/Getty Images</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Kai came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J.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III, who will celebrate his 16th birthday on February 18.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w:t>
      </w:r>
      <w:hyperlink r:id="rId368" w:history="1">
        <w:r>
          <w:rPr>
            <w:rFonts w:ascii="arial" w:eastAsia="arial" w:hAnsi="arial" w:cs="arial"/>
            <w:b w:val="0"/>
            <w:i/>
            <w:strike w:val="0"/>
            <w:noProof w:val="0"/>
            <w:color w:val="0077CC"/>
            <w:position w:val="0"/>
            <w:sz w:val="20"/>
            <w:u w:val="single"/>
            <w:vertAlign w:val="baseline"/>
          </w:rPr>
          <w:t>posted a photo</w:t>
        </w:r>
      </w:hyperlink>
      <w:r>
        <w:rPr>
          <w:rFonts w:ascii="arial" w:eastAsia="arial" w:hAnsi="arial" w:cs="arial"/>
          <w:b w:val="0"/>
          <w:i w:val="0"/>
          <w:strike w:val="0"/>
          <w:noProof w:val="0"/>
          <w:color w:val="000000"/>
          <w:position w:val="0"/>
          <w:sz w:val="20"/>
          <w:u w:val="none"/>
          <w:vertAlign w:val="baseline"/>
        </w:rPr>
        <w:t xml:space="preserve"> with all of his kids, including his 15-year-old son, on Thanksgiving.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onstage at the RNC in 2024 and attended the 2025 inauguration.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Tristan Milos TrumpVanessa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and her son Tristan in April 2017.</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WATSON/AFP/Getty Images</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and Vanessa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third child, Tristan, was born in October 2011 and is now 13 years old.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Spencer Frederick TrumpSpencer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 2018.</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Ord/Getty Images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Spencer is the fourth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Jr.'s five children; he was born in October 2012 and is 12 years old.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middle name comes from his great-great-grandfather and his great-grandfather, Frederick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and Frederick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Sr., respectively.</w:t>
      </w:r>
    </w:p>
    <w:p>
      <w:pPr>
        <w:pStyle w:val="Normal3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also had an older brother, </w:t>
      </w:r>
      <w:hyperlink r:id="rId369" w:history="1">
        <w:r>
          <w:rPr>
            <w:rFonts w:ascii="arial" w:eastAsia="arial" w:hAnsi="arial" w:cs="arial"/>
            <w:b w:val="0"/>
            <w:i/>
            <w:strike w:val="0"/>
            <w:noProof w:val="0"/>
            <w:color w:val="0077CC"/>
            <w:position w:val="0"/>
            <w:sz w:val="20"/>
            <w:u w:val="single"/>
            <w:vertAlign w:val="baseline"/>
          </w:rPr>
          <w:t xml:space="preserve">Frederick </w:t>
        </w:r>
      </w:hyperlink>
      <w:hyperlink r:id="rId370" w:history="1">
        <w:r>
          <w:rPr>
            <w:rFonts w:ascii="arial" w:eastAsia="arial" w:hAnsi="arial" w:cs="arial"/>
            <w:b/>
            <w:i/>
            <w:strike w:val="0"/>
            <w:noProof w:val="0"/>
            <w:color w:val="0077CC"/>
            <w:position w:val="0"/>
            <w:sz w:val="20"/>
            <w:u w:val="single"/>
            <w:vertAlign w:val="baseline"/>
          </w:rPr>
          <w:t>Trump</w:t>
        </w:r>
      </w:hyperlink>
      <w:hyperlink r:id="rId371" w:history="1">
        <w:r>
          <w:rPr>
            <w:rFonts w:ascii="arial" w:eastAsia="arial" w:hAnsi="arial" w:cs="arial"/>
            <w:b w:val="0"/>
            <w:i/>
            <w:strike w:val="0"/>
            <w:noProof w:val="0"/>
            <w:color w:val="0077CC"/>
            <w:position w:val="0"/>
            <w:sz w:val="20"/>
            <w:u w:val="single"/>
            <w:vertAlign w:val="baseline"/>
          </w:rPr>
          <w:t xml:space="preserve"> Jr.</w:t>
        </w:r>
      </w:hyperlink>
      <w:r>
        <w:rPr>
          <w:rFonts w:ascii="arial" w:eastAsia="arial" w:hAnsi="arial" w:cs="arial"/>
          <w:b w:val="0"/>
          <w:i w:val="0"/>
          <w:strike w:val="0"/>
          <w:noProof w:val="0"/>
          <w:color w:val="000000"/>
          <w:position w:val="0"/>
          <w:sz w:val="20"/>
          <w:u w:val="none"/>
          <w:vertAlign w:val="baseline"/>
        </w:rPr>
        <w:t>, who died in 1981.</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Chloe Sophia TrumpDonald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Jr. and Chloe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 2018.</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Ord/Getty Images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Chloe is the youngest child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eldest child. She was born in June 2014, making her 10 years old.</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dad posted a </w:t>
      </w:r>
      <w:hyperlink r:id="rId372" w:history="1">
        <w:r>
          <w:rPr>
            <w:rFonts w:ascii="arial" w:eastAsia="arial" w:hAnsi="arial" w:cs="arial"/>
            <w:b w:val="0"/>
            <w:i/>
            <w:strike w:val="0"/>
            <w:noProof w:val="0"/>
            <w:color w:val="0077CC"/>
            <w:position w:val="0"/>
            <w:sz w:val="20"/>
            <w:u w:val="single"/>
            <w:vertAlign w:val="baseline"/>
          </w:rPr>
          <w:t>photo on Instagram</w:t>
        </w:r>
      </w:hyperlink>
      <w:r>
        <w:rPr>
          <w:rFonts w:ascii="arial" w:eastAsia="arial" w:hAnsi="arial" w:cs="arial"/>
          <w:b w:val="0"/>
          <w:i w:val="0"/>
          <w:strike w:val="0"/>
          <w:noProof w:val="0"/>
          <w:color w:val="000000"/>
          <w:position w:val="0"/>
          <w:sz w:val="20"/>
          <w:u w:val="none"/>
          <w:vertAlign w:val="baseline"/>
        </w:rPr>
        <w:t xml:space="preserve"> in December of her and her older brother Spencer fishing.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Arabella Rose KushnerArabella Kushner and her mother, Ivanka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in January.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 Santiago/Getty Images</w:t>
      </w:r>
    </w:p>
    <w:p>
      <w:pPr>
        <w:pStyle w:val="Normal3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second child is </w:t>
      </w:r>
      <w:hyperlink r:id="rId373" w:history="1">
        <w:r>
          <w:rPr>
            <w:rFonts w:ascii="arial" w:eastAsia="arial" w:hAnsi="arial" w:cs="arial"/>
            <w:b w:val="0"/>
            <w:i/>
            <w:strike w:val="0"/>
            <w:noProof w:val="0"/>
            <w:color w:val="0077CC"/>
            <w:position w:val="0"/>
            <w:sz w:val="20"/>
            <w:u w:val="single"/>
            <w:vertAlign w:val="baseline"/>
          </w:rPr>
          <w:t xml:space="preserve">Ivanka </w:t>
        </w:r>
      </w:hyperlink>
      <w:hyperlink r:id="rId374" w:history="1">
        <w:r>
          <w:rPr>
            <w:rFonts w:ascii="arial" w:eastAsia="arial" w:hAnsi="arial" w:cs="arial"/>
            <w:b/>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who married Jared Kushner in 2009. She gave birth to their first child, Arabella, in July 2011. Arabella is now 13 years old.</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Ivanka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regularly shares photos of her kids on social media. In a July 2024 </w:t>
      </w:r>
      <w:hyperlink r:id="rId375"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post about Arabella's birthday, Ivanka wrote that her daughter loved singing, playing the piano, riding horses, and Brazilian jiu-jitsu.</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Frederick KushnerJared Kushner with Joseph in 2023.</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MEGA/GC Images/Getty Images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Ivanka's second child, Joseph, was born in October 2013, making him 11 years old now.</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Ivanka said on her </w:t>
      </w:r>
      <w:hyperlink r:id="rId376"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that Joseph liked computers, dirt biking, and skateboarding.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and his cousin Spencer, who are 11 months apart, share the same middle name.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Theodore James KushnerPresident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attended Super Bowl LIX with his daughter, Ivanka, and his grandson, Theodore.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A. CLARY/AFP/Getty Images</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Ivanka's youngest child, Theodore, was born in March 2016. He's 8 years old and loves football, parkour, poker, and Rubik's cubes, his mom wrote on her </w:t>
      </w:r>
      <w:hyperlink r:id="rId377" w:history="1">
        <w:r>
          <w:rPr>
            <w:rFonts w:ascii="arial" w:eastAsia="arial" w:hAnsi="arial" w:cs="arial"/>
            <w:b w:val="0"/>
            <w:i/>
            <w:strike w:val="0"/>
            <w:noProof w:val="0"/>
            <w:color w:val="0077CC"/>
            <w:position w:val="0"/>
            <w:sz w:val="20"/>
            <w:u w:val="single"/>
            <w:vertAlign w:val="baseline"/>
          </w:rPr>
          <w:t>Instagram.</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seen alongside his mother and grandfather in their suite at Super Bowl LIX in New Orleans on February 9.</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Luke TrumpLuke came onstage to support his grandfather at a rally in September.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Moneymaker/Getty Images</w:t>
      </w:r>
    </w:p>
    <w:p>
      <w:pPr>
        <w:pStyle w:val="Normal31"/>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third child, Eric, has been married to </w:t>
      </w:r>
      <w:hyperlink r:id="rId378" w:history="1">
        <w:r>
          <w:rPr>
            <w:rFonts w:ascii="arial" w:eastAsia="arial" w:hAnsi="arial" w:cs="arial"/>
            <w:b w:val="0"/>
            <w:i/>
            <w:strike w:val="0"/>
            <w:noProof w:val="0"/>
            <w:color w:val="0077CC"/>
            <w:position w:val="0"/>
            <w:sz w:val="20"/>
            <w:u w:val="single"/>
            <w:vertAlign w:val="baseline"/>
          </w:rPr>
          <w:t xml:space="preserve">Lara </w:t>
        </w:r>
      </w:hyperlink>
      <w:hyperlink r:id="rId379" w:history="1">
        <w:r>
          <w:rPr>
            <w:rFonts w:ascii="arial" w:eastAsia="arial" w:hAnsi="arial" w:cs="arial"/>
            <w:b/>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since 2014.</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first child, Eric Luke (who goes by his middle name), was born in September 2017, making him 7 years old.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Luke has appeared 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rallies, such as the September 2024 North Carolina rally pictured above, and appeared at the 2024 RNC with his sister.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Carolina Dorothy TrumpDonald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held his granddaughter Carolina onstage at a campaign rally in September.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Moneymaker/Getty Images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5-year-old Carolina is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youngest grandchild. She was born to Eric and Lara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 August 2019.</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original article on</w:t>
      </w:r>
    </w:p>
    <w:p>
      <w:pPr>
        <w:pStyle w:val="Normal31"/>
        <w:keepNext w:val="0"/>
        <w:spacing w:before="240" w:after="0" w:line="260" w:lineRule="atLeast"/>
        <w:ind w:left="0" w:right="0" w:firstLine="0"/>
        <w:jc w:val="both"/>
      </w:pPr>
      <w:hyperlink r:id="rId380" w:history="1">
        <w:r>
          <w:rPr>
            <w:rFonts w:ascii="arial" w:eastAsia="arial" w:hAnsi="arial" w:cs="arial"/>
            <w:b w:val="0"/>
            <w:i/>
            <w:strike w:val="0"/>
            <w:color w:val="0077CC"/>
            <w:sz w:val="20"/>
            <w:u w:val="single"/>
            <w:vertAlign w:val="baseline"/>
          </w:rPr>
          <w:t>Business Insider</w:t>
        </w:r>
      </w:hyperlink>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33" style="position:absolute;z-index:251755520"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GRANDCHILDREN (91%); GRANDPARENTS (90%); CHILDREN, ADOLESCENTS &amp; TEENS (89%); COLLEGE &amp; UNIVERSITY SPORTS (89%); POLITICAL PARTY CONVENTIONS (89%); SPORTS &amp; RECREATION EVENTS (89%); US REPUBLICAN PARTY (89%); PHOTO &amp; VIDEO SHARING (88%); US REPUBLICAN NATIONAL CONVENTIONS (88%);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FIRST 100 DAYS (78%); WEDDINGS &amp; ENGAGEMENTS (76%); CONFERENCES &amp; CONVENTIONS (72%); GOLF (65%); THANKSGIVING (60%); Politics (%); </w:t>
      </w:r>
      <w:r>
        <w:rPr>
          <w:rFonts w:ascii="arial" w:eastAsia="arial" w:hAnsi="arial" w:cs="arial"/>
          <w:b/>
          <w:i/>
          <w:strike w:val="0"/>
          <w:noProof w:val="0"/>
          <w:color w:val="000000"/>
          <w:position w:val="0"/>
          <w:sz w:val="20"/>
          <w:u w:val="single"/>
          <w:vertAlign w:val="baseline"/>
        </w:rPr>
        <w:t>donald-trump</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-family (%); ivanka-</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 jared-kushner (%);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-jr (%); eric-</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 tiffany-</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 barron-</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(54%)</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(54%); NAICS541430 GRAPHIC DESIGN SERVICES (54%); NAICS541922 COMMERCIAL PHOTOGRAPHY (54%); SIC7336 COMMERCIAL ART &amp; GRAPHIC DESIGN SERVICES (54%); SIC7374 COMPUTER PROCESSING &amp; DATA PREPARATION &amp; PROCESSING SERVICES (54%); COLLEGE &amp; UNIVERSITY SPORTS (89%); PHOTO &amp; VIDEO SHARING (88%)</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(93%); ELON MUSK (79%); ERIC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(79%); IVANKA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(79%); JARED KUSHNER (79%)</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(79%)</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2025</w:t>
      </w:r>
    </w:p>
    <w:p>
      <w:pPr>
        <w:pStyle w:val="Normal31"/>
      </w:pPr>
    </w:p>
    <w:p>
      <w:pPr>
        <w:pStyle w:val="Normal31"/>
        <w:ind w:left="200"/>
        <w:sectPr>
          <w:type w:val="continuous"/>
          <w:pgMar w:top="840" w:right="1000" w:bottom="840" w:left="1000" w:header="400" w:footer="400"/>
          <w:pgNumType w:fmt="decimal"/>
          <w:cols w:space="720"/>
        </w:sectPr>
      </w:pPr>
      <w:r>
        <w:br/>
      </w:r>
      <w:r>
        <w:pict>
          <v:line id="_x0000_s1134"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381"/>
          <w:headerReference w:type="default" r:id="rId382"/>
          <w:footerReference w:type="even" r:id="rId383"/>
          <w:footerReference w:type="default" r:id="rId384"/>
          <w:headerReference w:type="first" r:id="rId385"/>
          <w:footerReference w:type="first" r:id="rId386"/>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387" w:history="1">
        <w:r>
          <w:rPr>
            <w:rFonts w:ascii="arial" w:eastAsia="arial" w:hAnsi="arial" w:cs="arial"/>
            <w:b/>
            <w:i/>
            <w:strike w:val="0"/>
            <w:color w:val="0077CC"/>
            <w:sz w:val="28"/>
            <w:u w:val="single"/>
            <w:vertAlign w:val="baseline"/>
          </w:rPr>
          <w:t>Donald Trump</w:t>
        </w:r>
      </w:hyperlink>
      <w:hyperlink r:id="rId388" w:history="1">
        <w:r>
          <w:rPr>
            <w:rFonts w:ascii="arial" w:eastAsia="arial" w:hAnsi="arial" w:cs="arial"/>
            <w:b/>
            <w:i/>
            <w:strike w:val="0"/>
            <w:color w:val="0077CC"/>
            <w:sz w:val="28"/>
            <w:u w:val="single"/>
            <w:vertAlign w:val="baseline"/>
          </w:rPr>
          <w:t>'s Business Empire Keeps Expanding</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Thursday 9:42 AM EST</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32"/>
        <w:keepNext w:val="0"/>
        <w:spacing w:before="120" w:after="0" w:line="220" w:lineRule="atLeast"/>
        <w:ind w:left="0" w:right="0" w:firstLine="0"/>
        <w:jc w:val="left"/>
      </w:pPr>
      <w:r>
        <w:br/>
      </w:r>
      <w:r>
        <w:pict>
          <v:shape id="_x0000_i1135" type="#_x0000_t75" style="width:166.48pt;height:42.74pt">
            <v:imagedata r:id="rId24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Plummer</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Two of the president's businesses have expanded to new areas since he took office in January, corporate filings show.</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6" style="position:absolute;z-index:251757568" from="0,2pt" to="512pt,2pt" strokecolor="#009ddb" strokeweight="2pt">
            <v:stroke linestyle="single"/>
            <w10:wrap type="topAndBottom"/>
          </v:line>
        </w:pict>
      </w:r>
    </w:p>
    <w:p>
      <w:pPr>
        <w:pStyle w:val="Normal32"/>
      </w:pP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President </w:t>
      </w:r>
      <w:hyperlink r:id="rId389" w:history="1">
        <w:r>
          <w:rPr>
            <w:rFonts w:ascii="arial" w:eastAsia="arial" w:hAnsi="arial" w:cs="arial"/>
            <w:b/>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's businesses have expanded to new areas since he took office in January, corporate filings show.</w:t>
      </w:r>
    </w:p>
    <w:p>
      <w:pPr>
        <w:pStyle w:val="Normal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business interests have drawn more scrutiny since he started his second presidency, although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Organization—the holding company that runs his business empire of homes, luxury hotels, casinos and </w:t>
      </w:r>
      <w:hyperlink r:id="rId390" w:history="1">
        <w:r>
          <w:rPr>
            <w:rFonts w:ascii="arial" w:eastAsia="arial" w:hAnsi="arial" w:cs="arial"/>
            <w:b w:val="0"/>
            <w:i/>
            <w:strike w:val="0"/>
            <w:noProof w:val="0"/>
            <w:color w:val="0077CC"/>
            <w:position w:val="0"/>
            <w:sz w:val="20"/>
            <w:u w:val="single"/>
            <w:vertAlign w:val="baseline"/>
          </w:rPr>
          <w:t>golf</w:t>
        </w:r>
      </w:hyperlink>
      <w:r>
        <w:rPr>
          <w:rFonts w:ascii="arial" w:eastAsia="arial" w:hAnsi="arial" w:cs="arial"/>
          <w:b w:val="0"/>
          <w:i w:val="0"/>
          <w:strike w:val="0"/>
          <w:noProof w:val="0"/>
          <w:color w:val="000000"/>
          <w:position w:val="0"/>
          <w:sz w:val="20"/>
          <w:u w:val="none"/>
          <w:vertAlign w:val="baseline"/>
        </w:rPr>
        <w:t xml:space="preserve"> courses—announced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will not have any involvement managing his real estate company during his second term. He appointed an outside ethics adviser, lawyer William Burck, to avoid potential conflicts of interest.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Organization and another of his companies have expanded the areas where they operate, according to business filings seen by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said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should request any comment from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Organization. It had not done so by time of publication.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Organization registered a branch of its business in New Jersey on March 7, 2025. It also registered in Nevada on January 7, 2025. This means the business can now operate within these states.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registered to do business in New York, California, Maryland, Delaware, North Carolina and Florida. The company registered to do business in Michigan in May 2024 but then dissolved in February 2025, accord to business filings.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Organization is managed by two of his sons, </w:t>
      </w:r>
      <w:hyperlink r:id="rId391" w:history="1">
        <w:r>
          <w:rPr>
            <w:rFonts w:ascii="arial" w:eastAsia="arial" w:hAnsi="arial" w:cs="arial"/>
            <w:b w:val="0"/>
            <w:i/>
            <w:strike w:val="0"/>
            <w:noProof w:val="0"/>
            <w:color w:val="0077CC"/>
            <w:position w:val="0"/>
            <w:sz w:val="20"/>
            <w:u w:val="single"/>
            <w:vertAlign w:val="baseline"/>
          </w:rPr>
          <w:t xml:space="preserve">Eric </w:t>
        </w:r>
      </w:hyperlink>
      <w:hyperlink r:id="rId392" w:history="1">
        <w:r>
          <w:rPr>
            <w:rFonts w:ascii="arial" w:eastAsia="arial" w:hAnsi="arial" w:cs="arial"/>
            <w:b/>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as well as Michael Levchuck, who has worked as a director of finance for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hotels in New York and Washington, D.C. since 1997, according to his LinkedIn profile.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 Retail LLC, the company that runs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branded merchandise shop TrumpStore.com registered in West Virginia on March 11, 2025. The business also registered in Washington in January, after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assumed office.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 Retail was formed in Delaware in May 2017 and is also registered in Florida, New York, Louisiana and Virginia.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is listed as the company's manager. Levchuck and William Etzine, the vice president of finance 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Hotels are governors.</w:t>
      </w:r>
    </w:p>
    <w:p>
      <w:pPr>
        <w:pStyle w:val="Normal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closest family members have also recently expanded their business interests. In January,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revealed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youngest son, </w:t>
      </w:r>
      <w:hyperlink r:id="rId393" w:history="1">
        <w:r>
          <w:rPr>
            <w:rFonts w:ascii="arial" w:eastAsia="arial" w:hAnsi="arial" w:cs="arial"/>
            <w:b w:val="0"/>
            <w:i/>
            <w:strike w:val="0"/>
            <w:noProof w:val="0"/>
            <w:color w:val="0077CC"/>
            <w:position w:val="0"/>
            <w:sz w:val="20"/>
            <w:u w:val="single"/>
            <w:vertAlign w:val="baseline"/>
          </w:rPr>
          <w:t xml:space="preserve">Barron </w:t>
        </w:r>
      </w:hyperlink>
      <w:hyperlink r:id="rId394" w:history="1">
        <w:r>
          <w:rPr>
            <w:rFonts w:ascii="arial" w:eastAsia="arial" w:hAnsi="arial" w:cs="arial"/>
            <w:b/>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w:t>
      </w:r>
      <w:hyperlink r:id="rId395" w:history="1">
        <w:r>
          <w:rPr>
            <w:rFonts w:ascii="arial" w:eastAsia="arial" w:hAnsi="arial" w:cs="arial"/>
            <w:b w:val="0"/>
            <w:i/>
            <w:strike w:val="0"/>
            <w:noProof w:val="0"/>
            <w:color w:val="0077CC"/>
            <w:position w:val="0"/>
            <w:sz w:val="20"/>
            <w:u w:val="single"/>
            <w:vertAlign w:val="baseline"/>
          </w:rPr>
          <w:t>incorporated a real-estate business</w:t>
        </w:r>
      </w:hyperlink>
      <w:r>
        <w:rPr>
          <w:rFonts w:ascii="arial" w:eastAsia="arial" w:hAnsi="arial" w:cs="arial"/>
          <w:b w:val="0"/>
          <w:i w:val="0"/>
          <w:strike w:val="0"/>
          <w:noProof w:val="0"/>
          <w:color w:val="000000"/>
          <w:position w:val="0"/>
          <w:sz w:val="20"/>
          <w:u w:val="none"/>
          <w:vertAlign w:val="baseline"/>
        </w:rPr>
        <w:t xml:space="preserve"> in July 2024 then dissolved it in November 2024. One of Barron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partners, Cameron Roxburgh,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there were plans to relaunch it. In the same month, Barron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older brother Eric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also launched a previously unreported firm called ET Talks.</w:t>
      </w:r>
    </w:p>
    <w:p>
      <w:pPr>
        <w:pStyle w:val="Normal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too has engaged in recent corporate activity. In November, </w:t>
      </w:r>
      <w:hyperlink r:id="rId396" w:history="1">
        <w:r>
          <w:rPr>
            <w:rFonts w:ascii="arial" w:eastAsia="arial" w:hAnsi="arial" w:cs="arial"/>
            <w:b w:val="0"/>
            <w:i/>
            <w:strike w:val="0"/>
            <w:noProof w:val="0"/>
            <w:color w:val="0077CC"/>
            <w:position w:val="0"/>
            <w:sz w:val="20"/>
            <w:u w:val="single"/>
            <w:vertAlign w:val="baseline"/>
          </w:rPr>
          <w:t>Newsweek revealed that</w:t>
        </w:r>
      </w:hyperlink>
      <w:r>
        <w:rPr>
          <w:rFonts w:ascii="arial" w:eastAsia="arial" w:hAnsi="arial" w:cs="arial"/>
          <w:b w:val="0"/>
          <w:i w:val="0"/>
          <w:strike w:val="0"/>
          <w:noProof w:val="0"/>
          <w:color w:val="000000"/>
          <w:position w:val="0"/>
          <w:sz w:val="20"/>
          <w:u w:val="none"/>
          <w:vertAlign w:val="baseline"/>
        </w:rPr>
        <w:t xml:space="preserve"> his eldest son,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set up two new holding companies for a recreational boat and a hunting camp.</w:t>
      </w:r>
    </w:p>
    <w:p>
      <w:pPr>
        <w:pStyle w:val="Normal32"/>
        <w:keepNext w:val="0"/>
        <w:spacing w:before="240" w:after="0" w:line="260" w:lineRule="atLeast"/>
        <w:ind w:left="0" w:right="0" w:firstLine="0"/>
        <w:jc w:val="both"/>
      </w:pPr>
      <w:hyperlink r:id="rId397" w:history="1">
        <w:r>
          <w:rPr>
            <w:rFonts w:ascii="arial" w:eastAsia="arial" w:hAnsi="arial" w:cs="arial"/>
            <w:b w:val="0"/>
            <w:i/>
            <w:strike w:val="0"/>
            <w:color w:val="0077CC"/>
            <w:sz w:val="20"/>
            <w:u w:val="single"/>
            <w:vertAlign w:val="baseline"/>
          </w:rPr>
          <w:t>Link to Image</w:t>
        </w:r>
      </w:hyperlink>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37" style="position:absolute;z-index:251758592"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businesses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Chung/POLITICO via AP Images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International Hotel and Tower is seen in Chicago, Ill., May 21, 2024.</w:t>
      </w:r>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38" style="position:absolute;z-index:251759616"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HOLDING COMPANIES (90%); COMPANY ACTIVITIES &amp; MANAGEMENT (78%); EMPLOYMENT HISTORY (78%); GOVERNMENT BODIES &amp; OFFICES (78%); MANAGERS &amp; SUPERVISORS (78%); CONFLICTS OF INTEREST (76%); ETHICS (73%); BRANDING (64%); U.S.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REAL ESTATE (89%); RETAIL &amp; WHOLESALE TRADE (89%); HOTELS &amp; MOTELS (77%); REAL ESTATE AGENTS (77%); CASINOS (72%); BRANDING (64%)</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(94%);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 ERIC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(92%)</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(92%); DELAWARE, USA (90%); FLORIDA, USA (87%); CALIFORNIA, USA (79%); MICHIGAN, USA (79%); NEVADA, USA (79%); NEW JERSEY, USA (79%); NORTH CAROLINA, USA (79%); WASHINGTON DC, USA (79%); WEST VIRGINIA, USA (79%); MARYLAND, USA (75%); UNITED STATES (92%)</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2025</w:t>
      </w:r>
    </w:p>
    <w:p>
      <w:pPr>
        <w:pStyle w:val="Normal32"/>
      </w:pPr>
    </w:p>
    <w:p>
      <w:pPr>
        <w:pStyle w:val="Normal32"/>
        <w:ind w:left="200"/>
        <w:sectPr>
          <w:type w:val="continuous"/>
          <w:pgMar w:top="840" w:right="1000" w:bottom="840" w:left="1000" w:header="400" w:footer="400"/>
          <w:pgNumType w:fmt="decimal"/>
          <w:cols w:space="720"/>
        </w:sectPr>
      </w:pPr>
      <w:r>
        <w:br/>
      </w:r>
      <w:r>
        <w:pict>
          <v:line id="_x0000_s113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404" w:history="1">
        <w:r>
          <w:rPr>
            <w:rFonts w:ascii="arial" w:eastAsia="arial" w:hAnsi="arial" w:cs="arial"/>
            <w:b/>
            <w:i/>
            <w:strike w:val="0"/>
            <w:color w:val="0077CC"/>
            <w:sz w:val="28"/>
            <w:u w:val="single"/>
            <w:vertAlign w:val="baseline"/>
          </w:rPr>
          <w:t>Donald Trump</w:t>
        </w:r>
      </w:hyperlink>
      <w:hyperlink r:id="rId405" w:history="1">
        <w:r>
          <w:rPr>
            <w:rFonts w:ascii="arial" w:eastAsia="arial" w:hAnsi="arial" w:cs="arial"/>
            <w:b/>
            <w:i/>
            <w:strike w:val="0"/>
            <w:color w:val="0077CC"/>
            <w:sz w:val="28"/>
            <w:u w:val="single"/>
            <w:vertAlign w:val="baseline"/>
          </w:rPr>
          <w:t xml:space="preserve"> will get U.S. military to detain migrants this way</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0" style="position:absolute;z-index:25176166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new maneuver to prevent illegal entry into his country, the government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get the U.S. military to stop more migrants at the border with Mexico.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known that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cede border land to the Department of Defense, with the objective of having it controlled by the U.S. Army.</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way, the military will have the power to stop migrants or any intruder attempting to cross, according to information shared by U.S. officials to The Associated Press. </w:t>
      </w:r>
    </w:p>
    <w:p>
      <w:pPr>
        <w:pStyle w:val="Normal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against migrants: U.S. military will be able to detain them in border zone Roosevelt Reserve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new measure, the U.S. military will be able to detain more migrants in the Roosevelt Reserve border corridor, which has 60 feet from New Mexico to California.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Army base is planned to be installed there, with which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seeks to circumvent the federal law that prohibits the U.S. military from enforcing civilian laws on U.S. territory, such as the detention of migrants.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got cold feet? This is what he said about migrants working the U.S. countrysideInternationalUnited States: Supreme Court approves use of Alien Enemies Act and this means for migrantsInternationalKristi Noem threatens migrants with mega-jail in El Salvador if they try to cross into the 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if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succeeds in ceding the border land Roosevelt Reserve to the Department of Defense, then the military will be able to detain migrants who try to cross in this area that will be part of a military base.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night of Friday, April 11,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ordered through a presidential memorandum that the Roosevelt Reserve be administered by the Department of Defense, a situation that could be challenged. </w:t>
      </w:r>
    </w:p>
    <w:p>
      <w:pPr>
        <w:pStyle w:val="Normal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Roosevelt Reserve: This could happen with migrants who want to enter the 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month and a half, the Department of Defense will approve control of a section of the Roosevelt Reservation in New Mexico, east of Fort Huachuca,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initiative states.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the U.S. military will erect fences and post warning signs to keep people from entering without authorization.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event that a migrant enters, the U.S. military will be able to arrest him or her and place him or her under civil law enforcement.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goal will be to achieve the highest number of deportations. </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41" style="position:absolute;z-index:251762688"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(91%); ARMIES (90%); GOVERNMENT BODIES &amp; OFFICES (90%); POLITICAL DETAINEES (90%); TERRITORIAL &amp; NATIONAL BORDERS (90%); US FEDERAL GOVERNMENT (90%); DEFENSE DEPARTMENTS (89%); MILITARY BASES (89%); ARMED FORCES (78%); ARRESTS (78%); CRIME, LAW ENFORCEMENT &amp; CORRECTIONS (78%); LAW ENFORCEMENT (78%); DEPORTATION (77%); APPROVALS (75%); MIGRANT WORKERS (73%); US ARMY (73%); CIVIL PROCEDURE (71%); Ultimas-noticias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(57%)</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(57%); ARMIES (90%); DEFENSE DEPARTMENTS (89%); MILITARY BASES (89%); ARMED FORCES (78%); US ARMY (73%)</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MEXICO, USA (92%); CALIFORNIA, USA (79%); UNITED STATES (97%); EL SALVADOR (79%)</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33"/>
      </w:pPr>
    </w:p>
    <w:p>
      <w:pPr>
        <w:pStyle w:val="Normal33"/>
        <w:ind w:left="200"/>
        <w:sectPr>
          <w:type w:val="continuous"/>
          <w:pgMar w:top="840" w:right="1000" w:bottom="840" w:left="1000" w:header="400" w:footer="400"/>
          <w:pgNumType w:fmt="decimal"/>
          <w:cols w:space="720"/>
        </w:sectPr>
      </w:pPr>
      <w:r>
        <w:br/>
      </w:r>
      <w:r>
        <w:pict>
          <v:line id="_x0000_s114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406"/>
          <w:headerReference w:type="default" r:id="rId407"/>
          <w:footerReference w:type="even" r:id="rId408"/>
          <w:footerReference w:type="default" r:id="rId409"/>
          <w:headerReference w:type="first" r:id="rId410"/>
          <w:footerReference w:type="first" r:id="rId411"/>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412" w:history="1">
        <w:r>
          <w:rPr>
            <w:rFonts w:ascii="arial" w:eastAsia="arial" w:hAnsi="arial" w:cs="arial"/>
            <w:b/>
            <w:i/>
            <w:strike w:val="0"/>
            <w:color w:val="0077CC"/>
            <w:sz w:val="28"/>
            <w:u w:val="single"/>
            <w:vertAlign w:val="baseline"/>
          </w:rPr>
          <w:t xml:space="preserve">"Patient survived": </w:t>
        </w:r>
      </w:hyperlink>
      <w:hyperlink r:id="rId413" w:history="1">
        <w:r>
          <w:rPr>
            <w:rFonts w:ascii="arial" w:eastAsia="arial" w:hAnsi="arial" w:cs="arial"/>
            <w:b/>
            <w:i/>
            <w:strike w:val="0"/>
            <w:color w:val="0077CC"/>
            <w:sz w:val="28"/>
            <w:u w:val="single"/>
            <w:vertAlign w:val="baseline"/>
          </w:rPr>
          <w:t>Donald Trump</w:t>
        </w:r>
      </w:hyperlink>
      <w:hyperlink r:id="rId414" w:history="1">
        <w:r>
          <w:rPr>
            <w:rFonts w:ascii="arial" w:eastAsia="arial" w:hAnsi="arial" w:cs="arial"/>
            <w:b/>
            <w:i/>
            <w:strike w:val="0"/>
            <w:color w:val="0077CC"/>
            <w:sz w:val="28"/>
            <w:u w:val="single"/>
            <w:vertAlign w:val="baseline"/>
          </w:rPr>
          <w:t xml:space="preserve"> likens his tariffs to surgery</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3" style="position:absolute;z-index:25176473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International"The patient survived":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compares his tariffs to surgery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Thursday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compared the tariffs he imposed on almost every country in the world to a surgery, saying that "the patient survived."</w:t>
      </w:r>
    </w:p>
    <w:p>
      <w:pPr>
        <w:pStyle w:val="Normal34"/>
      </w:pP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3, 2025</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10:04h      </w:t>
      </w:r>
      <w:r>
        <w:rPr>
          <w:rFonts w:ascii="arial" w:eastAsia="arial" w:hAnsi="arial" w:cs="arial"/>
          <w:b w:val="0"/>
          <w:i w:val="0"/>
          <w:strike w:val="0"/>
          <w:noProof w:val="0"/>
          <w:color w:val="000000"/>
          <w:position w:val="0"/>
          <w:sz w:val="20"/>
          <w:u w:val="none"/>
          <w:vertAlign w:val="baseline"/>
        </w:rPr>
        <w:t xml:space="preserve">                                                                                                                                                                                                                                                                                                                                                                                                                      Share on Facebook  Share on X  Share on LinkedIn  Share on Whatsapp  Copy link    </w:t>
      </w:r>
      <w:r>
        <w:rPr>
          <w:rFonts w:ascii="arial" w:eastAsia="arial" w:hAnsi="arial" w:cs="arial"/>
          <w:b/>
          <w:i w:val="0"/>
          <w:strike w:val="0"/>
          <w:noProof w:val="0"/>
          <w:color w:val="000000"/>
          <w:position w:val="0"/>
          <w:sz w:val="20"/>
          <w:u w:val="none"/>
          <w:vertAlign w:val="baseline"/>
        </w:rPr>
        <w:t xml:space="preserve">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shows a table with the tariffs he will apply to US trading partners during a press conference held in the Rose Garden of the White House in Washington, DC, US, 02 April 2025. (Free Press Photo: EFE)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Thursday compared the tariffs he announced yesterday on almost every country and territory in the world to a surgical operation: </w:t>
      </w:r>
      <w:r>
        <w:rPr>
          <w:rFonts w:ascii="arial" w:eastAsia="arial" w:hAnsi="arial" w:cs="arial"/>
          <w:b/>
          <w:i w:val="0"/>
          <w:strike w:val="0"/>
          <w:noProof w:val="0"/>
          <w:color w:val="000000"/>
          <w:position w:val="0"/>
          <w:sz w:val="20"/>
          <w:u w:val="none"/>
          <w:vertAlign w:val="baseline"/>
        </w:rPr>
        <w:t>"The patient survived and is healing."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operation is over!" said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on his social network Truth Social. "The prognosis is that the patient will be much stronger, bigger, better and more resilient than ever.</w:t>
      </w:r>
      <w:r>
        <w:rPr>
          <w:rFonts w:ascii="arial" w:eastAsia="arial" w:hAnsi="arial" w:cs="arial"/>
          <w:b/>
          <w:i w:val="0"/>
          <w:strike w:val="0"/>
          <w:noProof w:val="0"/>
          <w:color w:val="000000"/>
          <w:position w:val="0"/>
          <w:sz w:val="20"/>
          <w:u w:val="none"/>
          <w:vertAlign w:val="baseline"/>
        </w:rPr>
        <w:t xml:space="preserve"> let's make America great again!</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day he dubbed "the day of liberation", the president imposed a global levy of 10% on 184 countries and the European Union (EU), which in some cases </w:t>
      </w:r>
      <w:r>
        <w:rPr>
          <w:rFonts w:ascii="arial" w:eastAsia="arial" w:hAnsi="arial" w:cs="arial"/>
          <w:b/>
          <w:i w:val="0"/>
          <w:strike w:val="0"/>
          <w:noProof w:val="0"/>
          <w:color w:val="000000"/>
          <w:position w:val="0"/>
          <w:sz w:val="20"/>
          <w:u w:val="none"/>
          <w:vertAlign w:val="baseline"/>
        </w:rPr>
        <w:t>increased to 34% for China or to 20% for European products</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impose these tariffs, which he explained was a kind of retaliation for the barriers suffered by US exports worldwide,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 xml:space="preserve"> declared a "national emergency"</w:t>
      </w:r>
      <w:r>
        <w:rPr>
          <w:rFonts w:ascii="arial" w:eastAsia="arial" w:hAnsi="arial" w:cs="arial"/>
          <w:b w:val="0"/>
          <w:i w:val="0"/>
          <w:strike w:val="0"/>
          <w:noProof w:val="0"/>
          <w:color w:val="000000"/>
          <w:position w:val="0"/>
          <w:sz w:val="20"/>
          <w:u w:val="none"/>
          <w:vertAlign w:val="baseline"/>
        </w:rPr>
        <w:t xml:space="preserve"> claiming that the current trade situation poses a risk to the security of the United States.</w:t>
      </w:r>
    </w:p>
    <w:p>
      <w:pPr>
        <w:pStyle w:val="Normal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RELATED READING</w:t>
      </w:r>
      <w:r>
        <w:rPr>
          <w:rFonts w:ascii="arial" w:eastAsia="arial" w:hAnsi="arial" w:cs="arial"/>
          <w:b/>
          <w:i w:val="0"/>
          <w:strike w:val="0"/>
          <w:noProof w:val="0"/>
          <w:color w:val="000000"/>
          <w:position w:val="0"/>
          <w:sz w:val="20"/>
          <w:u w:val="none"/>
          <w:vertAlign w:val="baseline"/>
        </w:rPr>
        <w:t xml:space="preserve"> 4 keys to understanding the "reciprocal" tariffs announced by </w:t>
      </w: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 xml:space="preserve"> for products imported into the U.S. from the rest of the world </w:t>
      </w:r>
      <w:r>
        <w:rPr>
          <w:rFonts w:ascii="arial" w:eastAsia="arial" w:hAnsi="arial" w:cs="arial"/>
          <w:b/>
          <w:i w:val="0"/>
          <w:strike w:val="0"/>
          <w:noProof w:val="0"/>
          <w:color w:val="000000"/>
          <w:position w:val="0"/>
          <w:sz w:val="20"/>
          <w:u w:val="none"/>
          <w:vertAlign w:val="baseline"/>
        </w:rPr>
        <w:t xml:space="preserve"> With population of seals and penguins: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slaps tariffs on an uninhabited island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This is one of the most important days, in my opinion, in American history</w:t>
      </w:r>
      <w:r>
        <w:rPr>
          <w:rFonts w:ascii="arial" w:eastAsia="arial" w:hAnsi="arial" w:cs="arial"/>
          <w:b w:val="0"/>
          <w:i w:val="0"/>
          <w:strike w:val="0"/>
          <w:noProof w:val="0"/>
          <w:color w:val="000000"/>
          <w:position w:val="0"/>
          <w:sz w:val="20"/>
          <w:u w:val="none"/>
          <w:vertAlign w:val="baseline"/>
        </w:rPr>
        <w:t>. It is our declaration of economic independence," the president said at a large event in the White House Rose Garden surrounded by manufacturing workers.</w:t>
      </w:r>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44" style="position:absolute;z-index:251765760"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(92%); TAXES &amp; TAXATION (90%); US PRESIDENTS (90%); TARIFFS &amp; CUSTOMS (89%); EXPORT TRADE (79%); IMPORT TRADE (79%); INTERNATIONAL ASSISTANCE (79%); MAKE AMERICA GREAT AGAIN MOVEMENT (78%); SURGERY &amp; TRANSPLANTATION (78%); INTERNATIONAL ECONOMIC ORGANIZATIONS (75%); PRESS CONFERENCES (75%); SOCIAL NETWORKING (72%); EUROPEAN UNION (71%); NATIONAL SECURITY (69%); BLUE COLLAR WORKERS (66%); FACTORY WORKERS (66%); ISLANDS &amp; REEFS (63%); HISTORY (50%); Internacional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(57%)</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(54%)</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(57%)</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(57%); SIC7374 COMPUTER PROCESSING &amp; DATA PREPARATION &amp; PROCESSING SERVICES (57%); MANUFACTURING (76%); FACTORY WORKERS (66%)</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(97%); EUROPE (79%); EUROPEAN UNION MEMBER STATES (69%)</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34"/>
      </w:pPr>
    </w:p>
    <w:p>
      <w:pPr>
        <w:pStyle w:val="Normal34"/>
        <w:ind w:left="200"/>
        <w:sectPr>
          <w:type w:val="continuous"/>
          <w:pgMar w:top="840" w:right="1000" w:bottom="840" w:left="1000" w:header="400" w:footer="400"/>
          <w:pgNumType w:fmt="decimal"/>
          <w:cols w:space="720"/>
        </w:sectPr>
      </w:pPr>
      <w:r>
        <w:br/>
      </w:r>
      <w:r>
        <w:pict>
          <v:line id="_x0000_s114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415"/>
          <w:headerReference w:type="default" r:id="rId416"/>
          <w:footerReference w:type="even" r:id="rId417"/>
          <w:footerReference w:type="default" r:id="rId418"/>
          <w:headerReference w:type="first" r:id="rId419"/>
          <w:footerReference w:type="first" r:id="rId420"/>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421" w:history="1">
        <w:r>
          <w:rPr>
            <w:rFonts w:ascii="arial" w:eastAsia="arial" w:hAnsi="arial" w:cs="arial"/>
            <w:b/>
            <w:i/>
            <w:strike w:val="0"/>
            <w:color w:val="0077CC"/>
            <w:sz w:val="28"/>
            <w:u w:val="single"/>
            <w:vertAlign w:val="baseline"/>
          </w:rPr>
          <w:t xml:space="preserve">U.S. sprinklers will flush more water thanks to </w:t>
        </w:r>
      </w:hyperlink>
      <w:hyperlink r:id="rId422" w:history="1">
        <w:r>
          <w:rPr>
            <w:rFonts w:ascii="arial" w:eastAsia="arial" w:hAnsi="arial" w:cs="arial"/>
            <w:b/>
            <w:i/>
            <w:strike w:val="0"/>
            <w:color w:val="0077CC"/>
            <w:sz w:val="28"/>
            <w:u w:val="single"/>
            <w:vertAlign w:val="baseline"/>
          </w:rPr>
          <w:t>Donald Trump</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6" style="position:absolute;z-index:25176780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United States, showers will now flush more water thanks to a decree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"It's to make showers cool again," defended the U.S. president.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first administration,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had already expressed his annoyance at modern rules limiting water flow, which, he said, made it "difficult for him to wash his beautiful hair."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that occasion, the current president succeeded in increasing the flow of water, but Joe Biden imposed another law to reverse it. Now, back in office,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working to get the water flowing again. </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President's executive order will make U.S. sprinklers flush more water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midst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 war against dozens of countries, the president announced that he will repeal Joe Biden and Barack Obama's laws that limited water use in Americans' toilets.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the Obama-Biden war on water pressure and make America's showers great again," reads the website of The White House.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InternationalThe incredible length of the longest speech in U.S. historyInternationalWho is Cory Booker? US Congressman gave the longest speech in US historyInternationalDonald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seeks to put a stop to Ticketmaster and ticket scalping: he signed an executive orderInternationalDonald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US government mistakenly shared chat about starting a war with this country InternationalVIDEO: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no longer respected even by reporters; they throw the microphone in his face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threatens "interesting days" in the United States over Iran and the nuclear weapons issue.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such arguments,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signed on Wednesday, April 9, 2025 an executive order decreeing an immediate end to water conservation standards that restrict by the minute the water coming out of:</w:t>
      </w:r>
    </w:p>
    <w:p>
      <w:pPr>
        <w:pStyle w:val="Normal35"/>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showers </w:t>
      </w:r>
    </w:p>
    <w:p>
      <w:pPr>
        <w:pStyle w:val="Normal35"/>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appliances </w:t>
      </w:r>
    </w:p>
    <w:p>
      <w:pPr>
        <w:pStyle w:val="Normal35"/>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dishwashers</w:t>
      </w:r>
    </w:p>
    <w:p>
      <w:pPr>
        <w:pStyle w:val="Normal35"/>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washing machines and toilets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further explained that Joe Biden and Obama outlawed showers with multiple nozzles if they collectively flushed more than 2.5 gallons of water per minute.</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says there are places where "they don't know what to do with the water."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remove those restrictions. There are a lot of places where they have water, and they have so much that they don't know what to do with it,"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to defend his measure.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argument, he added: "But people buy a house, they turn on the faucet and hardly any water comes out. They take a shower and hardly any water comes out. And it's an unnecessary restriction," he said.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remembering that according to UN Habitat, the countries that consume the most water per capita in the world on a daily basis are:</w:t>
      </w:r>
    </w:p>
    <w:p>
      <w:pPr>
        <w:pStyle w:val="Normal35"/>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States: 575</w:t>
      </w:r>
    </w:p>
    <w:p>
      <w:pPr>
        <w:pStyle w:val="Normal35"/>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492</w:t>
      </w:r>
    </w:p>
    <w:p>
      <w:pPr>
        <w:pStyle w:val="Normal35"/>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386</w:t>
      </w:r>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47" style="position:absolute;z-index:251768832"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(90%); EXECUTIVE ORDERS (89%); WATER CONSERVATION (89%); LEGISLATIVE BODIES (78%); PRESIDENTIAL POWERS (78%); US FEDERAL GOVERNMENT (78%); WATER CONSUMPTION (78%); WATER CRISES &amp; SHORTAGES (78%); WATER SUPPLY PROTECTION (78%); CONSERVATION (73%); SUSTAINABLE WATER MANAGEMENT (73%); US CONGRESS (73%); WATER RESOURCES (73%); TARIFFS &amp; DUTIES (70%); WEAPONS &amp; ARMS (69%); NUCLEAR WEAPONS (52%); MILITARY WEAPONS (50%); Internacional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TICKETMASTER ENTERTAINMENT INC (55%)</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NAICS513210 SOFTWARE PUBLISHERS (55%); NAICS561599 ALL OTHER TRAVEL ARRANGEMENT &amp; RESERVATION SERVICES (55%); WATER CONSERVATION (89%); WATER CONSUMPTION (78%); SUSTAINABLE WATER MANAGEMENT (73%); TICKET AGENCIES (71%); NUCLEAR WEAPONS (52%); MILITARY WEAPONS (50%)</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BARACK OBAMA (89%)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 AUSTRALIA (79%); IRAN (79%)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35"/>
      </w:pPr>
    </w:p>
    <w:p>
      <w:pPr>
        <w:pStyle w:val="Normal35"/>
        <w:ind w:left="200"/>
        <w:sectPr>
          <w:type w:val="continuous"/>
          <w:pgMar w:top="840" w:right="1000" w:bottom="840" w:left="1000" w:header="400" w:footer="400"/>
          <w:pgNumType w:fmt="decimal"/>
          <w:cols w:space="720"/>
        </w:sectPr>
      </w:pPr>
      <w:r>
        <w:br/>
      </w:r>
      <w:r>
        <w:pict>
          <v:line id="_x0000_s114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423"/>
          <w:headerReference w:type="default" r:id="rId424"/>
          <w:footerReference w:type="even" r:id="rId425"/>
          <w:footerReference w:type="default" r:id="rId426"/>
          <w:headerReference w:type="first" r:id="rId427"/>
          <w:footerReference w:type="first" r:id="rId428"/>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429" w:history="1">
        <w:r>
          <w:rPr>
            <w:rFonts w:ascii="arial" w:eastAsia="arial" w:hAnsi="arial" w:cs="arial"/>
            <w:b/>
            <w:i/>
            <w:strike w:val="0"/>
            <w:color w:val="0077CC"/>
            <w:sz w:val="28"/>
            <w:u w:val="single"/>
            <w:vertAlign w:val="baseline"/>
          </w:rPr>
          <w:t>Donald Trump</w:t>
        </w:r>
      </w:hyperlink>
      <w:hyperlink r:id="rId430" w:history="1">
        <w:r>
          <w:rPr>
            <w:rFonts w:ascii="arial" w:eastAsia="arial" w:hAnsi="arial" w:cs="arial"/>
            <w:b/>
            <w:i/>
            <w:strike w:val="0"/>
            <w:color w:val="0077CC"/>
            <w:sz w:val="28"/>
            <w:u w:val="single"/>
            <w:vertAlign w:val="baseline"/>
          </w:rPr>
          <w:t xml:space="preserve"> Health Update Raises Eyebrows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4:10 AM EST</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36"/>
        <w:keepNext w:val="0"/>
        <w:spacing w:before="120" w:after="0" w:line="220" w:lineRule="atLeast"/>
        <w:ind w:left="0" w:right="0" w:firstLine="0"/>
        <w:jc w:val="left"/>
      </w:pPr>
      <w:r>
        <w:br/>
      </w:r>
      <w:r>
        <w:pict>
          <v:shape id="_x0000_i1149" type="#_x0000_t75" style="width:166.48pt;height:42.74pt">
            <v:imagedata r:id="rId24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Clark</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annual physical examination results have drawn criticism after his physician mentioned his "frequent victories in golf events."</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0" style="position:absolute;z-index:251770880" from="0,2pt" to="512pt,2pt" strokecolor="#009ddb" strokeweight="2pt">
            <v:stroke linestyle="single"/>
            <w10:wrap type="topAndBottom"/>
          </v:line>
        </w:pict>
      </w:r>
    </w:p>
    <w:p>
      <w:pPr>
        <w:pStyle w:val="Normal36"/>
      </w:pP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431" w:history="1">
        <w:r>
          <w:rPr>
            <w:rFonts w:ascii="arial" w:eastAsia="arial" w:hAnsi="arial" w:cs="arial"/>
            <w:b/>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's annual </w:t>
      </w:r>
      <w:hyperlink r:id="rId432" w:history="1">
        <w:r>
          <w:rPr>
            <w:rFonts w:ascii="arial" w:eastAsia="arial" w:hAnsi="arial" w:cs="arial"/>
            <w:b w:val="0"/>
            <w:i/>
            <w:strike w:val="0"/>
            <w:noProof w:val="0"/>
            <w:color w:val="0077CC"/>
            <w:position w:val="0"/>
            <w:sz w:val="20"/>
            <w:u w:val="single"/>
            <w:vertAlign w:val="baseline"/>
          </w:rPr>
          <w:t>physical examination results</w:t>
        </w:r>
      </w:hyperlink>
      <w:r>
        <w:rPr>
          <w:rFonts w:ascii="arial" w:eastAsia="arial" w:hAnsi="arial" w:cs="arial"/>
          <w:b w:val="0"/>
          <w:i w:val="0"/>
          <w:strike w:val="0"/>
          <w:noProof w:val="0"/>
          <w:color w:val="000000"/>
          <w:position w:val="0"/>
          <w:sz w:val="20"/>
          <w:u w:val="none"/>
          <w:vertAlign w:val="baseline"/>
        </w:rPr>
        <w:t xml:space="preserve"> have raised eyebrows after his physician mentioned his "frequent victories in golf events."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of his physical, which were released on April 13, note: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remains in excellent health, exhibiting robust cardiac, pulmonary, neurological and general physical function. His active lifestyle continues to contribute significantly to his well-being.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days include participation in multiple meetings, public appearances, press availability, and frequent victories in golf events.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exhibits excellent cognitive and physical health and is fully fit to executive the duties of Commander-in-Chief and Head of State."</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medical summary has drawn criticism online. Jonathan Reiner, professor of medicine and surgery at </w:t>
      </w:r>
      <w:hyperlink r:id="rId433" w:history="1">
        <w:r>
          <w:rPr>
            <w:rFonts w:ascii="arial" w:eastAsia="arial" w:hAnsi="arial" w:cs="arial"/>
            <w:b w:val="0"/>
            <w:i/>
            <w:strike w:val="0"/>
            <w:noProof w:val="0"/>
            <w:color w:val="0077CC"/>
            <w:position w:val="0"/>
            <w:sz w:val="20"/>
            <w:u w:val="single"/>
            <w:vertAlign w:val="baseline"/>
          </w:rPr>
          <w:t>George Washington</w:t>
        </w:r>
      </w:hyperlink>
      <w:r>
        <w:rPr>
          <w:rFonts w:ascii="arial" w:eastAsia="arial" w:hAnsi="arial" w:cs="arial"/>
          <w:b w:val="0"/>
          <w:i w:val="0"/>
          <w:strike w:val="0"/>
          <w:noProof w:val="0"/>
          <w:color w:val="000000"/>
          <w:position w:val="0"/>
          <w:sz w:val="20"/>
          <w:u w:val="none"/>
          <w:vertAlign w:val="baseline"/>
        </w:rPr>
        <w:t xml:space="preserve"> University, wrote on X, formerly Twitter: "The inclusion of 'frequent victories in golf events' suggests that someone in the West Wing may have edited the report. Completely unnecessary and weakens the assessment."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Kyle Cheney, a reporter at </w:t>
      </w:r>
      <w:r>
        <w:rPr>
          <w:rFonts w:ascii="arial" w:eastAsia="arial" w:hAnsi="arial" w:cs="arial"/>
          <w:b w:val="0"/>
          <w:i/>
          <w:strike w:val="0"/>
          <w:noProof w:val="0"/>
          <w:color w:val="000000"/>
          <w:position w:val="0"/>
          <w:sz w:val="20"/>
          <w:u w:val="none"/>
          <w:vertAlign w:val="baseline"/>
        </w:rPr>
        <w:t>Politico</w:t>
      </w:r>
      <w:r>
        <w:rPr>
          <w:rFonts w:ascii="arial" w:eastAsia="arial" w:hAnsi="arial" w:cs="arial"/>
          <w:b w:val="0"/>
          <w:i w:val="0"/>
          <w:strike w:val="0"/>
          <w:noProof w:val="0"/>
          <w:color w:val="000000"/>
          <w:position w:val="0"/>
          <w:sz w:val="20"/>
          <w:u w:val="none"/>
          <w:vertAlign w:val="baseline"/>
        </w:rPr>
        <w:t xml:space="preserve">, wrote on X: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expected to need a follow-up colonoscopy in 2027... and his doctor's totally objective analysis notes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'frequent victories in golf events.'"</w:t>
      </w:r>
    </w:p>
    <w:p>
      <w:pPr>
        <w:pStyle w:val="Normal3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has contacted the White House for comment outside regular working hours.</w:t>
      </w:r>
    </w:p>
    <w:p>
      <w:pPr>
        <w:pStyle w:val="Normal3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is a breaking story. More to follow.</w:t>
      </w:r>
    </w:p>
    <w:p>
      <w:pPr>
        <w:pStyle w:val="Normal36"/>
        <w:keepNext w:val="0"/>
        <w:spacing w:before="240" w:after="0" w:line="260" w:lineRule="atLeast"/>
        <w:ind w:left="0" w:right="0" w:firstLine="0"/>
        <w:jc w:val="both"/>
      </w:pPr>
      <w:hyperlink r:id="rId434" w:history="1">
        <w:r>
          <w:rPr>
            <w:rFonts w:ascii="arial" w:eastAsia="arial" w:hAnsi="arial" w:cs="arial"/>
            <w:b w:val="0"/>
            <w:i/>
            <w:strike w:val="0"/>
            <w:color w:val="0077CC"/>
            <w:sz w:val="20"/>
            <w:u w:val="single"/>
            <w:vertAlign w:val="baseline"/>
          </w:rPr>
          <w:t>Link to Image</w:t>
        </w:r>
      </w:hyperlink>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51" style="position:absolute;z-index:251771904"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golf cart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Brandon/AP Photo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driven by his son Eric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arrives 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National Doral during the LIV Golf Miami tournament, Thursday, April 3, 2025, in Miami.</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52" style="position:absolute;z-index:251772928"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ENDOSCOPY (78%); MEDICINE &amp; HEALTH (78%); NEUROSCIENCE (78%); GOVERNMENT BODIES &amp; OFFICES (74%); HEADS OF STATE &amp; GOVERNMENT (74%); SOCIETY, SOCIAL ASSISTANCE &amp; LIFESTYLE (73%); COLLEGE &amp; UNIVERSITY PROFESSORS (69%); News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PROFESSORS (69%)</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(96%)</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36"/>
      </w:pPr>
    </w:p>
    <w:p>
      <w:pPr>
        <w:pStyle w:val="Normal36"/>
        <w:ind w:left="200"/>
        <w:sectPr>
          <w:type w:val="continuous"/>
          <w:pgMar w:top="840" w:right="1000" w:bottom="840" w:left="1000" w:header="400" w:footer="400"/>
          <w:pgNumType w:fmt="decimal"/>
          <w:cols w:space="720"/>
        </w:sectPr>
      </w:pPr>
      <w:r>
        <w:br/>
      </w:r>
      <w:r>
        <w:pict>
          <v:line id="_x0000_s1153"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435"/>
          <w:headerReference w:type="default" r:id="rId436"/>
          <w:footerReference w:type="even" r:id="rId437"/>
          <w:footerReference w:type="default" r:id="rId438"/>
          <w:headerReference w:type="first" r:id="rId439"/>
          <w:footerReference w:type="first" r:id="rId440"/>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441" w:history="1">
        <w:r>
          <w:rPr>
            <w:rFonts w:ascii="arial" w:eastAsia="arial" w:hAnsi="arial" w:cs="arial"/>
            <w:b/>
            <w:i/>
            <w:strike w:val="0"/>
            <w:color w:val="0077CC"/>
            <w:sz w:val="28"/>
            <w:u w:val="single"/>
            <w:vertAlign w:val="baseline"/>
          </w:rPr>
          <w:t>Donald Trump</w:t>
        </w:r>
      </w:hyperlink>
      <w:hyperlink r:id="rId442" w:history="1">
        <w:r>
          <w:rPr>
            <w:rFonts w:ascii="arial" w:eastAsia="arial" w:hAnsi="arial" w:cs="arial"/>
            <w:b/>
            <w:i/>
            <w:strike w:val="0"/>
            <w:color w:val="0077CC"/>
            <w:sz w:val="28"/>
            <w:u w:val="single"/>
            <w:vertAlign w:val="baseline"/>
          </w:rPr>
          <w:t xml:space="preserve"> to visit Saudi Arabia, UAE and Qatar</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ArabianBusiness.com</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ArabianBusiness.com - ITP Digital Ltd. Provided by Syndigate Media Inc. All Rights Reserved</w:t>
      </w:r>
    </w:p>
    <w:p>
      <w:pPr>
        <w:pStyle w:val="Normal37"/>
        <w:keepNext w:val="0"/>
        <w:spacing w:before="120" w:after="0" w:line="220" w:lineRule="atLeast"/>
        <w:ind w:left="0" w:right="0" w:firstLine="0"/>
        <w:jc w:val="left"/>
      </w:pPr>
      <w:r>
        <w:br/>
      </w:r>
      <w:r>
        <w:pict>
          <v:shape id="_x0000_i1154" type="#_x0000_t75" style="width:161.23pt;height:24pt">
            <v:imagedata r:id="rId443"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Bhargav Katira</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5" style="position:absolute;z-index:251774976" from="0,2pt" to="512pt,2pt" strokecolor="#009ddb" strokeweight="2pt">
            <v:stroke linestyle="single"/>
            <w10:wrap type="topAndBottom"/>
          </v:line>
        </w:pict>
      </w:r>
    </w:p>
    <w:p>
      <w:pPr>
        <w:pStyle w:val="Normal37"/>
      </w:pPr>
    </w:p>
    <w:p>
      <w:pPr>
        <w:pStyle w:val="Normal37"/>
        <w:keepNext w:val="0"/>
        <w:spacing w:before="240" w:after="0" w:line="260" w:lineRule="atLeast"/>
        <w:ind w:left="0" w:right="0" w:firstLine="0"/>
        <w:jc w:val="both"/>
      </w:pPr>
      <w:hyperlink r:id="rId444" w:history="1">
        <w:r>
          <w:rPr>
            <w:rFonts w:ascii="arial" w:eastAsia="arial" w:hAnsi="arial" w:cs="arial"/>
            <w:b w:val="0"/>
            <w:i/>
            <w:strike w:val="0"/>
            <w:color w:val="0077CC"/>
            <w:sz w:val="20"/>
            <w:u w:val="single"/>
            <w:vertAlign w:val="baseline"/>
          </w:rPr>
          <w:t xml:space="preserve">US President </w:t>
        </w:r>
      </w:hyperlink>
      <w:hyperlink r:id="rId445" w:history="1">
        <w:r>
          <w:rPr>
            <w:rFonts w:ascii="arial" w:eastAsia="arial" w:hAnsi="arial" w:cs="arial"/>
            <w:b/>
            <w:i/>
            <w:strike w:val="0"/>
            <w:color w:val="0077CC"/>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revealed plans to visit Saudi Arabia, the UAE and Qatar as early as next month.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May trip would represent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first foreign visit during his second spell as US President.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previously said he will visit Saudi Arabia to secure a $1tn investment deal.</w:t>
      </w:r>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 visit Saudi, UAE and Qatar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in the Oval Office,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said: "It could be next month, maybe a little later. And we're going to Qatar, also, and also we're going to possibly a couple of other countries. UAE is very important … so we'll probably stop at UAE and Qatar".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that mid-May was a possible date for the official visits.</w:t>
      </w:r>
    </w:p>
    <w:p>
      <w:pPr>
        <w:pStyle w:val="Normal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reiterating remarks he made in early March, said his trip to Saudi Arabia would be to seal an agreement to invest upwards of $1 trillion in the U.S. economy, including purchases of military equipment.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sharing specific details,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"Tremendous jobs will be created in those two or three days".</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446" w:history="1">
        <w:r>
          <w:rPr>
            <w:rFonts w:ascii="arial" w:eastAsia="arial" w:hAnsi="arial" w:cs="arial"/>
            <w:b w:val="0"/>
            <w:i/>
            <w:strike w:val="0"/>
            <w:noProof w:val="0"/>
            <w:color w:val="0077CC"/>
            <w:position w:val="0"/>
            <w:sz w:val="20"/>
            <w:u w:val="single"/>
            <w:vertAlign w:val="baseline"/>
          </w:rPr>
          <w:t>Whitehouse</w:t>
        </w:r>
      </w:hyperlink>
      <w:r>
        <w:rPr>
          <w:rFonts w:ascii="arial" w:eastAsia="arial" w:hAnsi="arial" w:cs="arial"/>
          <w:b w:val="0"/>
          <w:i w:val="0"/>
          <w:strike w:val="0"/>
          <w:noProof w:val="0"/>
          <w:color w:val="000000"/>
          <w:position w:val="0"/>
          <w:sz w:val="20"/>
          <w:u w:val="none"/>
          <w:vertAlign w:val="baseline"/>
        </w:rPr>
        <w:t>spokesperson said: "An opportunity for international travel for the president is something that is being looked at. We don't yet have a specific plan, and we will provide that information when it is official".</w:t>
      </w:r>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56" style="position:absolute;z-index:251776000"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167</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(78%); ECONOMY &amp; ECONOMIC INDICATORS (53%); EMPLOYMENT GROWTH (52%); JOB CREATION (52%)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INTERNATIONAL TOURISM (78%)</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QATAR (94%); SAUDI ARABIA (94%); UNITED STATES (92%)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2025</w:t>
      </w:r>
    </w:p>
    <w:p>
      <w:pPr>
        <w:pStyle w:val="Normal37"/>
      </w:pPr>
    </w:p>
    <w:p>
      <w:pPr>
        <w:pStyle w:val="Normal37"/>
        <w:ind w:left="200"/>
        <w:sectPr>
          <w:type w:val="continuous"/>
          <w:pgMar w:top="840" w:right="1000" w:bottom="840" w:left="1000" w:header="400" w:footer="400"/>
          <w:pgNumType w:fmt="decimal"/>
          <w:cols w:space="720"/>
        </w:sectPr>
      </w:pPr>
      <w:r>
        <w:br/>
      </w:r>
      <w:r>
        <w:pict>
          <v:line id="_x0000_s115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Donald Trump</w:t>
        </w:r>
      </w:hyperlink>
      <w:hyperlink r:id="rId454" w:history="1">
        <w:r>
          <w:rPr>
            <w:rFonts w:ascii="arial" w:eastAsia="arial" w:hAnsi="arial" w:cs="arial"/>
            <w:b/>
            <w:i/>
            <w:strike w:val="0"/>
            <w:color w:val="0077CC"/>
            <w:sz w:val="28"/>
            <w:u w:val="single"/>
            <w:vertAlign w:val="baseline"/>
          </w:rPr>
          <w:t xml:space="preserve"> reveals when Elon Musk will leave U.S. government</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8" style="position:absolute;z-index:25177804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revealed when Elon Musk will leave the U.S. government in the face of recent speculation that the date would be near.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Karoline Leavitt, spokeswoman for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denied that Elon Musk may soon be leaving the U.S. government and leaving his position at the Department of Government Efficiency (DOGE).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information, Elon Musk will leave his position as a special employee of the U.S. government when he finishes his incredible job at DOGE; we give you all the details. </w:t>
      </w:r>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Elon Musk will leave the U.S. government when he finishes his job</w:t>
      </w:r>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spokeswoman, Karoline Leavitt, denied the rumor that Elon Musk will soon leave the U.S. government and assured that he will leave when he "completes his incredible work at DOGE".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Likewise, Harrison Fields, another White House spokesman, assured that Elon Musk has been a fundamental part of fulfilling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agenda, so he will continue "until the president says otherwise".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would have fired Elon Musk as advisor to the U.S. government, according to versionsInternationalElon Musk: protests at Tesla stores demand his departure from the U.S. governmentInternationalProtest vs Elon Musk at several Tesla headquarters in the United States; there are "patriots" who defend him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Rumors emerge as to when Elon Musk will leave the U.S. government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Wednesday, April 2, Politico magazine claimed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had revealed that soon Elon Musk will leave the U.S. government and return to running his businesses.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article in this magazine, Elon Musk will leave the U.S. government at the end of May or early June and the separation from his position would be due to dissatisfaction with the management of the DOGE.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rumors were encouraged by a series of statements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where he acknowledged that Elon Musk's job in the U.S. government would end soon, but did not give an exact date.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at a certain point, I think it will end. We will have accomplished most of the work necessary to reduce the deficit by a trillion dollars by that time, Elon Musk will want to return to his company,"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these previous statements,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spokespersons have already denied that Elon Musk will leave the U.S. government at the end of May; so far there is no concrete date. </w:t>
      </w:r>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59" style="position:absolute;z-index:251779072"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GOSSIP &amp; RUMORS (89%); US FEDERAL GOVERNMENT (89%); GOVERNMENT &amp; PUBLIC ADMINISTRATION (79%); US DEPARTMENT OF GOVERNMENT EFFICIENCY (78%); GOVERNMENT BODIES &amp; OFFICES (74%); Internacional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(93%);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38"/>
      </w:pPr>
    </w:p>
    <w:p>
      <w:pPr>
        <w:pStyle w:val="Normal38"/>
        <w:ind w:left="200"/>
        <w:sectPr>
          <w:type w:val="continuous"/>
          <w:pgMar w:top="840" w:right="1000" w:bottom="840" w:left="1000" w:header="400" w:footer="400"/>
          <w:pgNumType w:fmt="decimal"/>
          <w:cols w:space="720"/>
        </w:sectPr>
      </w:pPr>
      <w:r>
        <w:br/>
      </w:r>
      <w:r>
        <w:pict>
          <v:line id="_x0000_s11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455"/>
          <w:headerReference w:type="default" r:id="rId456"/>
          <w:footerReference w:type="even" r:id="rId457"/>
          <w:footerReference w:type="default" r:id="rId458"/>
          <w:headerReference w:type="first" r:id="rId459"/>
          <w:footerReference w:type="first" r:id="rId460"/>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461" w:history="1">
        <w:r>
          <w:rPr>
            <w:rFonts w:ascii="arial" w:eastAsia="arial" w:hAnsi="arial" w:cs="arial"/>
            <w:b/>
            <w:i/>
            <w:strike w:val="0"/>
            <w:color w:val="0077CC"/>
            <w:sz w:val="28"/>
            <w:u w:val="single"/>
            <w:vertAlign w:val="baseline"/>
          </w:rPr>
          <w:t xml:space="preserve">Memes mock that not even penguins were spared </w:t>
        </w:r>
      </w:hyperlink>
      <w:hyperlink r:id="rId462" w:history="1">
        <w:r>
          <w:rPr>
            <w:rFonts w:ascii="arial" w:eastAsia="arial" w:hAnsi="arial" w:cs="arial"/>
            <w:b/>
            <w:i/>
            <w:strike w:val="0"/>
            <w:color w:val="0077CC"/>
            <w:sz w:val="28"/>
            <w:u w:val="single"/>
            <w:vertAlign w:val="baseline"/>
          </w:rPr>
          <w:t>Donald Trump</w:t>
        </w:r>
      </w:hyperlink>
      <w:hyperlink r:id="rId463" w:history="1">
        <w:r>
          <w:rPr>
            <w:rFonts w:ascii="arial" w:eastAsia="arial" w:hAnsi="arial" w:cs="arial"/>
            <w:b/>
            <w:i/>
            <w:strike w:val="0"/>
            <w:color w:val="0077CC"/>
            <w:sz w:val="28"/>
            <w:u w:val="single"/>
            <w:vertAlign w:val="baseline"/>
          </w:rPr>
          <w:t>'s tariffs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1" style="position:absolute;z-index:25178112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imposed tariffs on penguins, and memes couldn't miss the opportunity to mock the U.S. president.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revealed that 78-year-old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president of the United States, continues to impose tariffs left and right, including on islands that are only inhabited by penguins and seals.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action, of course, has unleashed international mockery and criticism and of course the memes on social networks have not been long in coming.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Users are still incredulous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put tariffs on islands uninhabited by humans where there are only seals and penguins.</w:t>
      </w:r>
    </w:p>
    <w:p>
      <w:pPr>
        <w:pStyle w:val="Normal3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Memes of penguin tariffs ensure that no one is spared by </w:t>
      </w:r>
      <w:r>
        <w:rPr>
          <w:rFonts w:ascii="arial" w:eastAsia="arial" w:hAnsi="arial" w:cs="arial"/>
          <w:b/>
          <w:i/>
          <w:strike w:val="0"/>
          <w:noProof w:val="0"/>
          <w:color w:val="000000"/>
          <w:position w:val="0"/>
          <w:sz w:val="20"/>
          <w:u w:val="single"/>
          <w:vertAlign w:val="baseline"/>
        </w:rPr>
        <w:t>Donald Trump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became known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continues to raise tariffs on countries and territories, including islands that have no human population.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InternationalThese islands inhabited only by seals and penguins will also suffer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reciprocal tariffsInternationalChina responds to the United States with tariffs of 34% as of this dateMexicoClaudia Sheinbaum presents Plan Mexico in the face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List of 18 programs and actions, preferential treatment from the United States and more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imposed tariffs on the 10% Heard and McDonald Islands, an archipelago in Australia's Indian Ocean that is only inhabited by seals and penguins.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 trips are made for research on the species, but it is really the penguins and seals that live there.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to say that they naturally lack infrastructure or permanent economic activity; however this did not stop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from imposing tariffs.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SurprendenteLos memes de doña Carlota, la abuelita sicaria de Chalco, porque Internet no respeta nadaSorprendenteRitual con canela para hacer el 1 de abril y atraer el dinero a tu casaSorprendenteLos memes se burlesque de que ni los pingüinos se salvaron de los aranceles de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users have gotten creative with memes, claiming that not even penguins were spared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users even claim in memes that, 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imposed his tariffs, penguins are already demonstrating.</w:t>
      </w:r>
    </w:p>
    <w:p>
      <w:pPr>
        <w:pStyle w:val="Normal3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Why did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put tariffs on penguin-inhabited islands?</w:t>
      </w: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placed tariffs on the Indian Ocean islands of Heard and McDonald, which are only inhabited by penguins and seals.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UNESCO declared these islands a Natural World Heritage Site because of the biodiversity and minimal human intervention.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activity on the islands comes from expeditions, research and a limited fishing industry in the surrounding waters.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there are no buildings, housing or permanent inhabitants, World Bank data indicates that in 2022, the United States imported $1.4 billion in goods from the territory.</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especially in machinery and electrical products, since in the last 5 years imports from the archipelago have been registered, which have varied from 15 thousand and 325 thousand dollars per year.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these figures are low, they are enough to be registered in the U.S. trade statistics.</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62" style="position:absolute;z-index:251782144"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ISLANDS &amp; REEFS (90%); US PRESIDENTS (90%); IMPORT TRADE (89%); TARIFFS &amp; CUSTOMS (89%); ECONOMICS (78%); OCEAN ECONOMY (78%); INTERNET SOCIAL NETWORKING (76%); ECONOMY &amp; ECONOMIC INDICATORS (73%); BIODIVERSITY (70%); HISTORIC DISTRICTS &amp; STRUCTURES (64%); INTERNATIONAL ECONOMIC ORGANIZATIONS (62%); CUSTOMS &amp; CULTURAL HERITAGE (60%); SOCIAL NETWORKING (56%); Ultimas-noticias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(76%); CULTURAL TOURISM (65%); HISTORIC DISTRICTS &amp; STRUCTURES (64%); AGRICULTURE, FORESTRY, FISHING &amp; HUNTING (60%)</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INDIAN OCEAN (92%); UNITED STATES (94%); AUSTRALIA (79%); HEARD ISLAND &amp; MCDONALD ISLANDS (79%)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2025</w:t>
      </w:r>
    </w:p>
    <w:p>
      <w:pPr>
        <w:pStyle w:val="Normal39"/>
      </w:pPr>
    </w:p>
    <w:p>
      <w:pPr>
        <w:pStyle w:val="Normal39"/>
        <w:ind w:left="200"/>
        <w:sectPr>
          <w:type w:val="continuous"/>
          <w:pgMar w:top="840" w:right="1000" w:bottom="840" w:left="1000" w:header="400" w:footer="400"/>
          <w:pgNumType w:fmt="decimal"/>
          <w:cols w:space="720"/>
        </w:sectPr>
      </w:pPr>
      <w:r>
        <w:br/>
      </w:r>
      <w:r>
        <w:pict>
          <v:line id="_x0000_s116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464"/>
          <w:headerReference w:type="default" r:id="rId465"/>
          <w:footerReference w:type="even" r:id="rId466"/>
          <w:footerReference w:type="default" r:id="rId467"/>
          <w:headerReference w:type="first" r:id="rId468"/>
          <w:footerReference w:type="first" r:id="rId469"/>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470" w:history="1">
        <w:r>
          <w:rPr>
            <w:rFonts w:ascii="arial" w:eastAsia="arial" w:hAnsi="arial" w:cs="arial"/>
            <w:b/>
            <w:i/>
            <w:strike w:val="0"/>
            <w:color w:val="0077CC"/>
            <w:sz w:val="28"/>
            <w:u w:val="single"/>
            <w:vertAlign w:val="baseline"/>
          </w:rPr>
          <w:t>Donald Trump</w:t>
        </w:r>
      </w:hyperlink>
      <w:hyperlink r:id="rId471" w:history="1">
        <w:r>
          <w:rPr>
            <w:rFonts w:ascii="arial" w:eastAsia="arial" w:hAnsi="arial" w:cs="arial"/>
            <w:b/>
            <w:i/>
            <w:strike w:val="0"/>
            <w:color w:val="0077CC"/>
            <w:sz w:val="28"/>
            <w:u w:val="single"/>
            <w:vertAlign w:val="baseline"/>
          </w:rPr>
          <w:t xml:space="preserve"> threatens lawyers who file lawsuits against his immigration proposals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2025 Saturday</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4" style="position:absolute;z-index:25178419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Saturday, March 22,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issued a threat against lawyers who file lawsuits against his immigration proposals; this he will do.</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battle is not only against lawyers who file lawsuits against his immigration proposals, but against any court or judge who intervenes, as he maintains in Truth Social.</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battle against the Judiciary is maintained as a result of the controversial implementation of several laws against migrants, one of them is Law 1798.</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threatens lawyers who file lawsuits against his immigration policies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shared by the White House today, Saturday, March 22,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threatened lawyers and law firms with sanctions if they file lawsuits against his immigration policies.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lawyers who file "frivolous, unreasonable and vexatious" lawsuits against the United States and fuel "rampant fraud" should have sanctions for professional misconduct.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InternationalBorder wall: United States will build 11 more kilometers in ArizonaInternationalThis is how CBP Home works: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app for self-deportations of migrants in the United StatesInternationalInternationalIn desperate: United States launches app for "self-deportation" of migrants in order to possible returnInternational10-year law: What is it and how it affects migrants in the United StatesInternationalUnited States deportations: flights have been suspended for an incredible reasonInternationalWhat is the United States gold card? Price and how to get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card if you are a migrantInternationalCan I be deported from the United States if I have a Green Card? Be careful if you are a resident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same reason and as the document addressed to Pam Bondi points out,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would allow the Department of Justice to withdraw credentials and terminate any contract they may have with the U.S. government.</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immigration policies have received more than 100 lawsuits since he implemented his crusade, in response, the U.S. president filed several measures against the law firms:</w:t>
      </w:r>
    </w:p>
    <w:p>
      <w:pPr>
        <w:pStyle w:val="Normal40"/>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Perkins Coie</w:t>
      </w:r>
    </w:p>
    <w:p>
      <w:pPr>
        <w:pStyle w:val="Normal40"/>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Paul Weiss</w:t>
      </w:r>
    </w:p>
    <w:p>
      <w:pPr>
        <w:pStyle w:val="Normal40"/>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Covington &amp; Burling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suspensions implemented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that could be referring to the new sanctions, is the restriction of access to their lawyers to both government buildings and security clearances.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same reason, the American Civil Liberties Union was the first to reject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threat against lawyers, as stated by its members, who accused intimidation.</w:t>
      </w:r>
    </w:p>
    <w:p>
      <w:pPr>
        <w:pStyle w:val="Normal4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vs. U.S. Judiciary: This is what the president has said in defense of his immigration policies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mentioned,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not only against lawyers who file lawsuits against his immigration proposals, but also against any member of the U.S. Judiciary.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case of Judge James Boasberg, whose dismissal was requested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for suspending a migrant removal operation ordered by the U.S. government.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Boasberg, who is noted as a fair man, lashed out 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immigration policy invoking the 1798 law, because its repercussions are problematic.</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Consequently,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launched a crusade against the alleged "radical leftist judges" who would lead America to destruction by assuming the powers of the president without obtaining the necessary votes.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finger-pointing was also directed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personally at Justice Boasberg whom he called a "blowhard" whose rulings are ridiculous and inept, while trying to usurp presidential power.</w:t>
      </w:r>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65" style="position:absolute;z-index:251785216"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IMMIGRATION, CITIZENSHIP &amp; DISPLACEMENT (94%); LAWYERS (94%); SUITS &amp; CLAIMS (94%); IMMIGRATION (93%); NATIONAL SECURITY &amp; FOREIGN RELATIONS (92%); DEPORTATION (90%); IMMIGRATION LAW (90%); IMMIGRATION REGULATION &amp; POLICY (90%); LITIGATION (90%); NEGATIVE PERSONAL NEWS (90%); PROFESSIONAL WORKERS (90%); PUBLIC POLICY (90%); JUDGES (89%); LAW &amp; LEGAL SYSTEM (89%); LEGAL SERVICES (89%); MAJOR US LAW FIRMS (89%); US FEDERAL GOVERNMENT (89%); US PRESIDENTS (89%); FRIVOLOUS &amp; VEXATIOUS LITIGATION (78%); GOVERNMENT &amp; PUBLIC ADMINISTRATION (78%); GOVERNMENT BODIES &amp; OFFICES (78%); NEGATIVE NEWS (78%); PASSPORTS &amp; VISAS (78%); NEGATIVE MISC NEWS (77%); LAW ENFORCEMENT (76%); MISCONDUCT (75%); HUMAN RIGHTS ORGANIZATIONS (73%); JUSTICE DEPARTMENTS (73%); Ultimas-noticias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COVINGTON &amp; BURLING LLP (58%);  PERKINS COIE LLP (58%)</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NAICS541110 OFFICES OF LAWYERS (58%); SIC8111 LEGAL SERVICES (58%); LAWYERS (94%); LEGAL SERVICES (89%); MAJOR US LAW FIRMS (89%); PASSPORTS &amp; VISAS (78%)</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PAM BONDI (79%)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2025</w:t>
      </w:r>
    </w:p>
    <w:p>
      <w:pPr>
        <w:pStyle w:val="Normal40"/>
      </w:pPr>
    </w:p>
    <w:p>
      <w:pPr>
        <w:pStyle w:val="Normal40"/>
        <w:ind w:left="200"/>
        <w:sectPr>
          <w:type w:val="continuous"/>
          <w:pgMar w:top="840" w:right="1000" w:bottom="840" w:left="1000" w:header="400" w:footer="400"/>
          <w:pgNumType w:fmt="decimal"/>
          <w:cols w:space="720"/>
        </w:sectPr>
      </w:pPr>
      <w:r>
        <w:br/>
      </w:r>
      <w:r>
        <w:pict>
          <v:line id="_x0000_s116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472"/>
          <w:headerReference w:type="default" r:id="rId473"/>
          <w:footerReference w:type="even" r:id="rId474"/>
          <w:footerReference w:type="default" r:id="rId475"/>
          <w:headerReference w:type="first" r:id="rId476"/>
          <w:footerReference w:type="first" r:id="rId477"/>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478" w:history="1">
        <w:r>
          <w:rPr>
            <w:rFonts w:ascii="arial" w:eastAsia="arial" w:hAnsi="arial" w:cs="arial"/>
            <w:b/>
            <w:i/>
            <w:strike w:val="0"/>
            <w:color w:val="0077CC"/>
            <w:sz w:val="28"/>
            <w:u w:val="single"/>
            <w:vertAlign w:val="baseline"/>
          </w:rPr>
          <w:t>Donald Trump</w:t>
        </w:r>
      </w:hyperlink>
      <w:hyperlink r:id="rId479" w:history="1">
        <w:r>
          <w:rPr>
            <w:rFonts w:ascii="arial" w:eastAsia="arial" w:hAnsi="arial" w:cs="arial"/>
            <w:b/>
            <w:i/>
            <w:strike w:val="0"/>
            <w:color w:val="0077CC"/>
            <w:sz w:val="28"/>
            <w:u w:val="single"/>
            <w:vertAlign w:val="baseline"/>
          </w:rPr>
          <w:t xml:space="preserve"> tariffs drive oil to lowest price since pandemic</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7" style="position:absolute;z-index:25178726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drive oil to its lowest price since the Covid-19 pandemic.</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collapse of stock markets around the world today, April 7, also the prices of black gold or crude oil, as it is known, see again historical lows to the times of the Coronavirus pandemic.</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situation occurs in the context of the fear of a slowdown in global growth that affects the demand for crude oil. </w:t>
      </w:r>
    </w:p>
    <w:p>
      <w:pPr>
        <w:pStyle w:val="Normal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 drive oil to lowest price since Covid-19 pandemic</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plunges "under the combined effect of rising tariffs, which lowered the outlook for oil demand," and accelerating production increases by the Organization of the Petroleum Exporting Countries and its allies (OPEC+), DNB analysts said.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examples of oil affectations are: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tariffsBusinessAsian and European stock markets plummet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today April 7InternationalUnited States will enter recession with everything and tariffs: JP Morgan predicts it GeekNintendo Switch 2 is also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presale date will be delayedInternationalChina responds to United States with tariffs of 34% as of this dateInternationalDonald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endanger the world economy: International Monetary Fund warned. </w:t>
      </w:r>
    </w:p>
    <w:p>
      <w:pPr>
        <w:pStyle w:val="Normal41"/>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price of a barrel of Brent North Sea crude for June delivery was losing 2.70% to $63.81 after falling to $62.23, its lowest since April 2021</w:t>
      </w:r>
    </w:p>
    <w:p>
      <w:pPr>
        <w:pStyle w:val="Normal41"/>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benchmark barrel of West Texas Intermediate for May delivery was losing 2.84% to $60.23, after also falling to its lowest price since April 2021, at $58.95</w:t>
      </w:r>
    </w:p>
    <w:p>
      <w:pPr>
        <w:pStyle w:val="Normal4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Fears of a slowdown for global oil growth 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remained uncompromising on Sunday in his customs offensive he launched on Wednesday, which includes an additional 10% minimum tariff and increases for certain countries, including:</w:t>
      </w:r>
    </w:p>
    <w:p>
      <w:pPr>
        <w:pStyle w:val="Normal41"/>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European Union at 20%. </w:t>
      </w:r>
    </w:p>
    <w:p>
      <w:pPr>
        <w:pStyle w:val="Normal41"/>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at 34%, the world's largest oil importer.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trade war scenario," this could lead to "a slowdown in global oil demand of 0.1 million barrels per day for every 0.1 percentage point drop in GDP, consider DNB experts, citing Energy Aspects.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OPEC+ announced on Thursday a production increase of 411,000 barrels per day in May 2025, triple the 135,000 that the cartel had initially announced it would reintroduce that month.</w:t>
      </w:r>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68" style="position:absolute;z-index:251788288"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EPIDEMICS (94%); PANDEMICS (91%); TARIFFS &amp; DUTIES (91%); COVID CORONAVIRUS (90%); COVID-19 CORONAVIRUS (90%); ECONOMIC NEWS (90%); INFECTIOUS DISEASE (90%); PRICES (90%); TAXES &amp; TAXATION (90%); CARTELS (89%); CRUDE OIL MARKETS (89%); INTERNATIONAL GOVERNMENTAL ORGANIZATIONS (89%); OIL &amp; GAS DEMAND (89%); PETROLEUM EXPORTS &amp; IMPORTS (89%); TARIFFS &amp; CUSTOMS (89%); INTERNATIONAL ECONOMIC ORGANIZATIONS (88%); CRUDE OIL PRICES (78%); IMPORT TRADE (78%); INTERNATIONAL MONETARY FUND (78%); OIL &amp; GAS PRICES (78%); RECESSION (78%); INDUSTRY ANALYSTS (77%); GROSS DOMESTIC PRODUCT (76%); NEGATIVE ECONOMIC NEWS (76%); EXPORT TRADE (74%); BUSINESS NEWS (73%); CORONAVIRUSES (73%); ECONOMY &amp; ECONOMIC INDICATORS (73%); TRADE DISPUTES (73%); VIRUSES (73%); EUROPEAN UNION (68%); US PRESIDENTS (66%); SEAS (50%); Ultimas-noticias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JPMORGAN CHASE &amp; CO (55%);  SEA LTD (54%)</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ORGANIZATION OF THE PETROLEUM EXPORTING COUNTRIES (83%);  INTERNATIONAL MONETARY FUND (54%)</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JPM (LSE) (55%); JPM (NYSE) (55%); SE (NYSE) (54%)</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NAICS522110 COMMERCIAL BANKING (55%); NAICS523150 INVESTMENT BANKING AND SECURITIES INTERMEDIATION (55%); NAICS523999 MISCELLANEOUS FINANCIAL INVESTMENT ACTIVITIES (55%); NAICS551111 OFFICES OF BANK HOLDING COMPANIES (55%); SIC6022 STATE COMMERCIAL BANKS (55%); SIC6211 SECURITY BROKERS, DEALERS, &amp; FLOTATION COMPANIES (55%); SIC6712 OFFICES OF BANK HOLDING COMPANIES (55%); NAICS519290 WEB SEARCH PORTALS AND ALL OTHER INFORMATION SERVICES (54%); PETROLEUM PRODUCTS (90%); CRUDE OIL MARKETS (89%); OIL &amp; GAS DEMAND (89%); OIL &amp; GAS INDUSTRY (89%); PETROLEUM EXPORTS &amp; IMPORTS (89%); CRUDE OIL PRICES (78%); INTERNATIONAL MONETARY FUND (78%); OIL &amp; GAS PRICES (78%); INDUSTRY ANALYSTS (77%)</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ATLANTIC OCEAN (79%); TEXAS, USA (79%); UNITED STATES (93%); EUROPE (79%); EUROPEAN UNION MEMBER STATES (71%)</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41"/>
      </w:pPr>
    </w:p>
    <w:p>
      <w:pPr>
        <w:pStyle w:val="Normal41"/>
        <w:ind w:left="200"/>
        <w:sectPr>
          <w:type w:val="continuous"/>
          <w:pgMar w:top="840" w:right="1000" w:bottom="840" w:left="1000" w:header="400" w:footer="400"/>
          <w:pgNumType w:fmt="decimal"/>
          <w:cols w:space="720"/>
        </w:sectPr>
      </w:pPr>
      <w:r>
        <w:br/>
      </w:r>
      <w:r>
        <w:pict>
          <v:line id="_x0000_s116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480"/>
          <w:headerReference w:type="default" r:id="rId481"/>
          <w:footerReference w:type="even" r:id="rId482"/>
          <w:footerReference w:type="default" r:id="rId483"/>
          <w:headerReference w:type="first" r:id="rId484"/>
          <w:footerReference w:type="first" r:id="rId485"/>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486" w:history="1">
        <w:r>
          <w:rPr>
            <w:rFonts w:ascii="arial" w:eastAsia="arial" w:hAnsi="arial" w:cs="arial"/>
            <w:b/>
            <w:i/>
            <w:strike w:val="0"/>
            <w:color w:val="0077CC"/>
            <w:sz w:val="28"/>
            <w:u w:val="single"/>
            <w:vertAlign w:val="baseline"/>
          </w:rPr>
          <w:t>Donald Trump.Donald Trump</w:t>
        </w:r>
      </w:hyperlink>
      <w:hyperlink r:id="rId487" w:history="1">
        <w:r>
          <w:rPr>
            <w:rFonts w:ascii="arial" w:eastAsia="arial" w:hAnsi="arial" w:cs="arial"/>
            <w:b/>
            <w:i/>
            <w:strike w:val="0"/>
            <w:color w:val="0077CC"/>
            <w:sz w:val="28"/>
            <w:u w:val="single"/>
            <w:vertAlign w:val="baseline"/>
          </w:rPr>
          <w:t>'s Tariffs: World Bank calls for calm in the face of threats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0" style="position:absolute;z-index:25179033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Bank pronounced itself 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threats of tariffs, and called for calm and not to proceed with hasty actions; this it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inauguration as the 47th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warned of tariffs for different countries, including China, a consequence of fentanyl, as well as Denmark to obtain Greenland.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previously,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also warned of tariffs for Mexico and Canada, measures that will begin in February; recently, Colombia also joined in the rejection of deported migrants.</w:t>
      </w:r>
    </w:p>
    <w:p>
      <w:pPr>
        <w:pStyle w:val="Normal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 World Bank asks not to be hasty in the face of threats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World Bank, Ajay Banga, asked world leaders not to act hastily in the face of the threats of tariffs launched by the U.S. government headed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 different countries.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Bank president's words 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took place in an interview for Reuters at the Mission 300 Africa Energy Summit in Tanzania today, Monday, January 27.</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InternationalMexico can face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says powerful bankInternationalUnited States does not yield on tariffs to Mexico; insists on imposition dateBusinessMexican companies that could be vulnerable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tariffsBusinessDespite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powerful pharmaceutical company plans to increase investment in MexicoBusinessTariffs in Mexico would cause this company to move its production to the United StatesBusinessSamsung and LG could move production to Mexico? What is known about U.S. tariffsInternationalDonald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has already set a date for tariffs for Mexico and Canada.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its perspective, the World Bank advised that one should not be in a hurry to respond or judge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 threats, but wait to see how they will be executed.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Bank president relied on having dealt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 the past, so he notes that the U.S. president "is a very practical man" who understands numbers.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 urged leaders to approach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"go to him", to explain what is contributed, according to the World Bank president, who briefly also addressed the situation of the United States and Colombia.</w:t>
      </w:r>
    </w:p>
    <w:p>
      <w:pPr>
        <w:pStyle w:val="Normal4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 How would they affect Mexico? According to Moody's Analytics this would happen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are several nations that would be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with respect to Mexico and according to Moody's Analytics, it would be the most affected economy in Latin America if the threats are carried out.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mentioned by Alfredo Coutiño, director of Economic Analysis at Moody's Analytics, so that if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were imposed, Mexico would only grow 0.6% in 2025.</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he pointed out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could leave higher inflation and even a depreciation that would result in a tough monetary policy, as well as an impact on nearshoring.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tariffs would also affect the United States, due to their link with the T-MEC, although analysts are also waiting to know the products against which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would impose tariffs.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time being, it would be the automotive companies that would be seriously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since Mexico exports close to 43% of auto parts, a figure corresponding to 2024.</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71" style="position:absolute;z-index:251791360"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INTERNATIONAL ECONOMIC ORGANIZATIONS (92%); TAXES &amp; TAXATION (90%); US PRESIDENTS (90%); DATA ANALYTICS (89%); TARIFFS &amp; DUTIES (89%); ECONOMIC NEWS (78%); NARCOTICS (77%); US FEDERAL GOVERNMENT (77%); NATIONAL SECURITY &amp; FOREIGN RELATIONS (75%); ECONOMICS (73%); PUBLIC POLICY (73%); FENTANYL (72%); INTERVIEWS (72%); TALKS &amp; MEETINGS (72%); INFLATION (63%); ECONOMIC POLICY (60%); OPIATES &amp; OPIOIDS (57%); MONETARY POLICY (50%); Internacional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MOODY'S ANALYTICS INC (52%)</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NAICS522390 OTHER ACTIVITIES RELATED TO CREDIT INTERMEDIATION (52%); SIC6099 FUNCTIONS RELATED TO DEPOSITORY BANKING, NEC (52%); DATA ANALYTICS (89%); BANKING &amp; FINANCE (78%); NARCOTICS (77%); FENTANYL (72%); PHARMACEUTICALS INDUSTRY (67%); PHARMACEUTICALS &amp; BIOTECHNOLOGY (66%); OPIATES &amp; OPIOIDS (57%); PHARMACEUTICAL PREPARATION MFG (51%); MONETARY POLICY (50%)</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AJAY BANGA (79%)</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(96%); UNITED STATES (94%); CANADA (92%); NORTH AMERICA (92%); AFRICA (79%); GREENLAND (79%); TANZANIA (79%); LATIN AMERICA (78%)</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42"/>
      </w:pPr>
    </w:p>
    <w:p>
      <w:pPr>
        <w:pStyle w:val="Normal42"/>
        <w:ind w:left="200"/>
        <w:sectPr>
          <w:type w:val="continuous"/>
          <w:pgMar w:top="840" w:right="1000" w:bottom="840" w:left="1000" w:header="400" w:footer="400"/>
          <w:pgNumType w:fmt="decimal"/>
          <w:cols w:space="720"/>
        </w:sectPr>
      </w:pPr>
      <w:r>
        <w:br/>
      </w:r>
      <w:r>
        <w:pict>
          <v:line id="_x0000_s117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488"/>
          <w:headerReference w:type="default" r:id="rId489"/>
          <w:footerReference w:type="even" r:id="rId490"/>
          <w:footerReference w:type="default" r:id="rId491"/>
          <w:headerReference w:type="first" r:id="rId492"/>
          <w:footerReference w:type="first" r:id="rId493"/>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494" w:history="1">
        <w:r>
          <w:rPr>
            <w:rFonts w:ascii="arial" w:eastAsia="arial" w:hAnsi="arial" w:cs="arial"/>
            <w:b/>
            <w:i/>
            <w:strike w:val="0"/>
            <w:color w:val="0077CC"/>
            <w:sz w:val="28"/>
            <w:u w:val="single"/>
            <w:vertAlign w:val="baseline"/>
          </w:rPr>
          <w:t>Donald Trump</w:t>
        </w:r>
      </w:hyperlink>
      <w:hyperlink r:id="rId495" w:history="1">
        <w:r>
          <w:rPr>
            <w:rFonts w:ascii="arial" w:eastAsia="arial" w:hAnsi="arial" w:cs="arial"/>
            <w:b/>
            <w:i/>
            <w:strike w:val="0"/>
            <w:color w:val="0077CC"/>
            <w:sz w:val="28"/>
            <w:u w:val="single"/>
            <w:vertAlign w:val="baseline"/>
          </w:rPr>
          <w:t xml:space="preserve"> makes global reciprocal tariffs official</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3" style="position:absolute;z-index:25179340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made official this Wednesday, April 2, the implementation of reciprocal global tariffs.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way,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declared his country's economic independence and affirmed that April 2 will be remembered as the day when US industry was reborn and America became rich again.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message from the White House,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said that foreign leaders have stolen our jobs, but more will happen.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sign an executive order for reciprocal tariffs on nations," he said. "They charge us, we charge them, simple as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stated.</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confirmed 25 percent on all cars made in other countries, starting at midnight tonight.</w:t>
      </w:r>
    </w:p>
    <w:p>
      <w:pPr>
        <w:pStyle w:val="Normal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...And on Mexico</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pointed out that they will not be able to continue paying the trade deficits it has with Mexico and Canada, justifying the implementation of tariffs.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assured that since NAFTA came into operation, thousands of jobs and more than 90 thousand factories were lost, for which he assured that it is the worst trade agreement they have implemented.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out that since the beginning of the agreement they stopped producing medicines and other products, boosting that nation's trade deficit.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swindled the United States," he said.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he said:</w:t>
      </w:r>
    </w:p>
    <w:p>
      <w:pPr>
        <w:pStyle w:val="Normal43"/>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 charges us 39% and we will charge 20%.</w:t>
      </w:r>
    </w:p>
    <w:p>
      <w:pPr>
        <w:pStyle w:val="Normal43"/>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Taiwan 64% charge us, we will charge you 32%.</w:t>
      </w:r>
    </w:p>
    <w:p>
      <w:pPr>
        <w:pStyle w:val="Normal43"/>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46% and we will charge 24</w:t>
      </w:r>
    </w:p>
    <w:p>
      <w:pPr>
        <w:pStyle w:val="Normal43"/>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52% charge us and we will charge 26%.</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eve of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officially taking effect, affected countries were preparing measures to respond to the unilateral decisions.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business sector was waiting to know the real scope of the tariffs on Mexican products, although they are confident that Mexico will be exempted.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(EU) warned the United States that if new tariffs are imposed it has a plan to respond, and despite the threats from the US government, the member countries are not seeking confrontation, but if necessary they will apply retaliatory measures, as the EU still "holds many cards".</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74" style="position:absolute;z-index:251794432"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BUSINESS NEWS (90%); TAXES &amp; TAXATION (90%); TREATIES &amp; AGREEMENTS (90%); US PRESIDENTS (90%); EUROPEAN UNION (89%); INTERNATIONAL ECONOMIC ORGANIZATIONS (89%); TARIFFS &amp; DUTIES (89%); COMPANY ACTIVITIES &amp; MANAGEMENT (78%); ECONOMY &amp; ECONOMIC INDICATORS (78%); EXECUTIVE ORDERS (78%); INTERNATIONAL TRADE (78%); INTERNATIONAL TRADE LAW (78%); TRADE TREATIES &amp; AGREEMENTS (78%); US FEDERAL GOVERNMENT (78%); FREE TRADE TREATIES &amp; AGREEMENTS (76%); GOODS &amp; SERVICES TRADE BALANCE (74%); MANUFACTURING FACILITIES (72%)</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NORTH AMERICAN FREE TRADE AGREEMENT (55%)</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FACILITIES (72%)</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(94%); UNITED STATES (94%); EUROPEAN UNION MEMBER STATES (86%); CANADA (79%); EUROPE (79%); NORTH AMERICA (79%); TAIWAN (79%)</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43"/>
      </w:pPr>
    </w:p>
    <w:p>
      <w:pPr>
        <w:pStyle w:val="Normal43"/>
        <w:ind w:left="200"/>
        <w:sectPr>
          <w:type w:val="continuous"/>
          <w:pgMar w:top="840" w:right="1000" w:bottom="840" w:left="1000" w:header="400" w:footer="400"/>
          <w:pgNumType w:fmt="decimal"/>
          <w:cols w:space="720"/>
        </w:sectPr>
      </w:pPr>
      <w:r>
        <w:br/>
      </w:r>
      <w:r>
        <w:pict>
          <v:line id="_x0000_s117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496"/>
          <w:headerReference w:type="default" r:id="rId497"/>
          <w:footerReference w:type="even" r:id="rId498"/>
          <w:footerReference w:type="default" r:id="rId499"/>
          <w:headerReference w:type="first" r:id="rId500"/>
          <w:footerReference w:type="first" r:id="rId501"/>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502" w:history="1">
        <w:r>
          <w:rPr>
            <w:rFonts w:ascii="arial" w:eastAsia="arial" w:hAnsi="arial" w:cs="arial"/>
            <w:b/>
            <w:i/>
            <w:strike w:val="0"/>
            <w:color w:val="0077CC"/>
            <w:sz w:val="28"/>
            <w:u w:val="single"/>
            <w:vertAlign w:val="baseline"/>
          </w:rPr>
          <w:t xml:space="preserve">A new </w:t>
        </w:r>
      </w:hyperlink>
      <w:hyperlink r:id="rId503" w:history="1">
        <w:r>
          <w:rPr>
            <w:rFonts w:ascii="arial" w:eastAsia="arial" w:hAnsi="arial" w:cs="arial"/>
            <w:b/>
            <w:i/>
            <w:strike w:val="0"/>
            <w:color w:val="0077CC"/>
            <w:sz w:val="28"/>
            <w:u w:val="single"/>
            <w:vertAlign w:val="baseline"/>
          </w:rPr>
          <w:t>Donald Trump</w:t>
        </w:r>
      </w:hyperlink>
      <w:hyperlink r:id="rId504" w:history="1">
        <w:r>
          <w:rPr>
            <w:rFonts w:ascii="arial" w:eastAsia="arial" w:hAnsi="arial" w:cs="arial"/>
            <w:b/>
            <w:i/>
            <w:strike w:val="0"/>
            <w:color w:val="0077CC"/>
            <w:sz w:val="28"/>
            <w:u w:val="single"/>
            <w:vertAlign w:val="baseline"/>
          </w:rPr>
          <w:t>?</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Tribune-Review (Greensburg, PA)</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2025 Thursday</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Tribune Review Publishing Company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Tribune-Review Westmoreland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KENGOR</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6" style="position:absolute;z-index:25179648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 received a fascinating email from a longtime reader. Her assessment at first might sound like a salvo 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his family, but it was meant as a compliment to egg them on. She has been a strong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supporter since 2016. Her assessment related to the strange style of dress by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family, especially Melania and Ivanka, at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inaugural. Her email heading: "Gangsta."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did Melania have that stark outfit on?" she began. "No smiles, no eyes."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many puzzled over and pondered Melania's odd outfit. At her husband's first inaugural, the model was every bit the fashion plate. Jackie Kennedy never looked that good. Of course, models are notorious for donning some bizarre outfits. Still, this was weird -- with black hat and all. Folks online called it a "1930s mobster" or "mafia widow" look. Indeed.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 continued: "Why did (Barron) have his hair slicked back? Even Ivanka had the '30s look ... Hmm."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 '30s. Gangster era.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summed up: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a showman and he and his family sent a message ... 'You're not going to get away with it. You will be held accountable.' Can't wait!!"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liberal readers are no doubt screaming right now. But hold on.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reminded of a similar metaphor, supplied by a New York friend who has done film documentaries about Italian life. His mom shares a name with a famous Italian filmmaker. He certainly wouldn't want his name shared here. More important is his insight. I should add that he's a lifetime Republican who twice voted for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though reluctantly.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thinks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as akin to an old Mafia don. That is, if you want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to like you, you say and do nice things for him. He rewards such people. But if you turn on him, he turns on you. To get along with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you curry his favor.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Liberals who already view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as a criminal will both nod and shriek at that comparison.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despite these intriguing, disturbing insights by my friends, I'm honestly sensing a different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nowadays. I've never met the man, even as I've had opportunities. I do know many people who know him. I've learned a lot of firsthand information from them. (I declined an offer to do a biography of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sense is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really does seem different in January 2025 than in January 2017. Why? For many reasons, but the obvious crucial intervening factor is what happened in my hometown of Butler on July 13. A brush with death changes a man. The next time we saw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 Milwaukee, he was visibly different, deeply affected by that trauma. Since then, including in his inaugural address, he has repeatedly said that he's convinced God spared his life for a special purpose.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genuinely seems closer to God. No, he was never a particularly religious man, but he also wasn't an atheist. He does seem less obnoxious, less narcissistic, maybe humbler, happier. Look at his cheery post-election interactions with Joe Biden and Barack Obama.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to my friend's assessment at the start of this column: I think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less likely to go after his enemies. I don't think Biden needed to do his outrageous "pre-pardons" before leaving office -- constitutional abominations that our great liberal proclaimers of "democracy!" ought to be screaming about.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we looking at a new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 think so. How much so remains to be seen. </w:t>
      </w:r>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77" style="position:absolute;z-index:251797504"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ORGANIZED CRIME (88%); LIBERALISM (78%); PROFILES &amp; BIOGRAPHIES (78%);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FIRST 100 DAYS (78%); BIOGRAPHICAL LITERATURE (73%); DOCUMENTARY FILMS (69%); VISUAL ARTISTS (64%)</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(73%); DOCUMENTARY FILMS (69%); VISUAL ARTISTS (64%)</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MELANIA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(79%); IVANKA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(78%)</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MILWAUKEE, WI, USA (79%); WISCONSIN, USA (73%)</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2025</w:t>
      </w:r>
    </w:p>
    <w:p>
      <w:pPr>
        <w:pStyle w:val="Normal44"/>
      </w:pPr>
    </w:p>
    <w:p>
      <w:pPr>
        <w:pStyle w:val="Normal44"/>
        <w:ind w:left="200"/>
        <w:sectPr>
          <w:type w:val="continuous"/>
          <w:pgMar w:top="840" w:right="1000" w:bottom="840" w:left="1000" w:header="400" w:footer="400"/>
          <w:pgNumType w:fmt="decimal"/>
          <w:cols w:space="720"/>
        </w:sectPr>
      </w:pPr>
      <w:r>
        <w:br/>
      </w:r>
      <w:r>
        <w:pict>
          <v:line id="_x0000_s1178"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511" w:history="1">
        <w:r>
          <w:rPr>
            <w:rFonts w:ascii="arial" w:eastAsia="arial" w:hAnsi="arial" w:cs="arial"/>
            <w:b/>
            <w:i/>
            <w:strike w:val="0"/>
            <w:color w:val="0077CC"/>
            <w:sz w:val="28"/>
            <w:u w:val="single"/>
            <w:vertAlign w:val="baseline"/>
          </w:rPr>
          <w:t>DONALD Trump</w:t>
        </w:r>
      </w:hyperlink>
      <w:hyperlink r:id="rId512" w:history="1">
        <w:r>
          <w:rPr>
            <w:rFonts w:ascii="arial" w:eastAsia="arial" w:hAnsi="arial" w:cs="arial"/>
            <w:b/>
            <w:i/>
            <w:strike w:val="0"/>
            <w:color w:val="0077CC"/>
            <w:sz w:val="28"/>
            <w:u w:val="single"/>
            <w:vertAlign w:val="baseline"/>
          </w:rPr>
          <w:t xml:space="preserve"> has[...]; COMMENT</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Reach PLC All Rights Reserved</w:t>
      </w:r>
    </w:p>
    <w:p>
      <w:pPr>
        <w:pStyle w:val="Normal45"/>
        <w:keepNext w:val="0"/>
        <w:spacing w:before="120" w:after="0" w:line="220" w:lineRule="atLeast"/>
        <w:ind w:left="0" w:right="0" w:firstLine="0"/>
        <w:jc w:val="left"/>
      </w:pPr>
      <w:r>
        <w:br/>
      </w:r>
      <w:r>
        <w:pict>
          <v:shape id="_x0000_i1179" type="#_x0000_t75" style="width:161.98pt;height:56.99pt">
            <v:imagedata r:id="rId513"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BUCKTIN</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0" style="position:absolute;z-index:25179955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once again proven himself to be the most economically ignorant president in US history.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so-called "Liberation Day" is a desperate con job designed to fool Americans into believing he is fighting for their prosperity. In fact, he is setting their economy on fire.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tariffs, sold as a bold move to protect American jobs and industries, will drive up costs for consumers, businesses and manufacturers alike.</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has made a career out of blaming others for his many failures. This time, he is pinning economic hardship on foreign nations - while forcing Americans to foot the bill.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supporters will parrot his lies but the truth is obvious to anyone with a basic understanding of economics: tariffs are a tax on consumers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most devoted Maga loyalists are struggling to justify this madness. While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cosies up to dictators and strongmen, America's closest allies, such as the UK, are being economically attacked. This is not a strategy - it is sabotage.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what point will the majority of Americans wake up and realise that they are being conned?</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entire career has been defined by bullying as well as financial failure. This time, he's dragging an entire nation down with him.</w:t>
      </w:r>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81" style="position:absolute;z-index:251800576"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DMR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(90%); HEADS OF STATE &amp; GOVERNMENT (79%); CONSUMERS (78%); ECONOMY &amp; ECONOMIC INDICATORS (78%); HISTORY (73%)</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(77%)</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UNITED KINGDOM (53%); National Edition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45"/>
      </w:pPr>
    </w:p>
    <w:p>
      <w:pPr>
        <w:pStyle w:val="Normal45"/>
        <w:ind w:left="200"/>
        <w:sectPr>
          <w:type w:val="continuous"/>
          <w:pgMar w:top="840" w:right="1000" w:bottom="840" w:left="1000" w:header="400" w:footer="400"/>
          <w:pgNumType w:fmt="decimal"/>
          <w:cols w:space="720"/>
        </w:sectPr>
      </w:pPr>
      <w:r>
        <w:br/>
      </w:r>
      <w:r>
        <w:pict>
          <v:line id="_x0000_s1182"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514"/>
          <w:headerReference w:type="default" r:id="rId515"/>
          <w:footerReference w:type="even" r:id="rId516"/>
          <w:footerReference w:type="default" r:id="rId517"/>
          <w:headerReference w:type="first" r:id="rId518"/>
          <w:footerReference w:type="first" r:id="rId519"/>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520" w:history="1">
        <w:r>
          <w:rPr>
            <w:rFonts w:ascii="arial" w:eastAsia="arial" w:hAnsi="arial" w:cs="arial"/>
            <w:b/>
            <w:i/>
            <w:strike w:val="0"/>
            <w:color w:val="0077CC"/>
            <w:sz w:val="28"/>
            <w:u w:val="single"/>
            <w:vertAlign w:val="baseline"/>
          </w:rPr>
          <w:t xml:space="preserve">Claudia Sheinbaum celebrates 'very productive' call with </w:t>
        </w:r>
      </w:hyperlink>
      <w:hyperlink r:id="rId521" w:history="1">
        <w:r>
          <w:rPr>
            <w:rFonts w:ascii="arial" w:eastAsia="arial" w:hAnsi="arial" w:cs="arial"/>
            <w:b/>
            <w:i/>
            <w:strike w:val="0"/>
            <w:color w:val="0077CC"/>
            <w:sz w:val="28"/>
            <w:u w:val="single"/>
            <w:vertAlign w:val="baseline"/>
          </w:rPr>
          <w:t>Donald Trump</w:t>
        </w:r>
      </w:hyperlink>
      <w:hyperlink r:id="rId522" w:history="1">
        <w:r>
          <w:rPr>
            <w:rFonts w:ascii="arial" w:eastAsia="arial" w:hAnsi="arial" w:cs="arial"/>
            <w:b/>
            <w:i/>
            <w:strike w:val="0"/>
            <w:color w:val="0077CC"/>
            <w:sz w:val="28"/>
            <w:u w:val="single"/>
            <w:vertAlign w:val="baseline"/>
          </w:rPr>
          <w:t xml:space="preserve"> for new agreements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3" style="position:absolute;z-index:25180262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Claudia Sheinbaum shared that she had a "very productive" call with her U.S. counterpart,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Claudia Sheinbaum, it was a conversation in which new agreements for the benefit of both countries were discussed.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Truth Social account,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assured that the call they held on April 16 was "very productive" however, neither of the leaders mentioned the topics of the meeting.</w:t>
      </w:r>
    </w:p>
    <w:p>
      <w:pPr>
        <w:pStyle w:val="Normal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Claudia Sheinbaum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hold 'very productive call for binational agreements'.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Claudia Sheinbaum, president of Mexico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of the United States, held a call that both described as 'very productive'.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social networks, President Claudia Sheinbaum shared that on April 16 she held a call in the framework of the ongoing dialogue with the U.S. government.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InternationalWhat is the 1944 Water Treaty? The issue that pits Mexico and the United States against each other with possible tariffsMexicoMexico and the United States talked about water for Texas and tariffs: Julio Berdegué explained the issuesMexicoClaudia Sheinbaum responds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threat of tariffs for water for Texas: Mexico compliesInternationalDonald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does not let go of Mexico; 1944 Water Treaty "has not been complied with," he said and announced this measure; Claudia Sheinbaum respondedMexicoWhat does the signing of the Historic Agreement for the Management of the Rio Grande River Water between Mexico and the United States mean?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highlighted that these talks are held to reach 'good binational agreements' that benefit both peoples.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we had a call with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As he mentions in his account, it was very productive. We will continue to dialogue to reach good agreements that benefit our countries and our peoples."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highlighted in, Truth Social, his own social network, the 'very productive' call he had with the president of Mexico, Claudia Sheinbaum, without advancing the topics or agreements they reached.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noted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also highlighted that he is willing to meet with all nations, "including China", to make agreements that benefit all parties.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CDMXAutopista México-Cuernavaca hoy: A vuelta de rueda por la salida ante vacaciones de Semana Santa 2025GuerreroPlayas de Acapulco: Alcaldesa emitia importante prohibición de cara a las vacaciones de Semana Santa 2025 MéxicoBirmex planned a massive layoff of its workers ahead of allegations of corruption in the purchase of medicines. </w:t>
      </w:r>
      <w:r>
        <w:rPr>
          <w:rFonts w:ascii="arial" w:eastAsia="arial" w:hAnsi="arial" w:cs="arial"/>
          <w:b/>
          <w:i w:val="0"/>
          <w:strike w:val="0"/>
          <w:noProof w:val="0"/>
          <w:color w:val="000000"/>
          <w:position w:val="0"/>
          <w:sz w:val="20"/>
          <w:u w:val="none"/>
          <w:vertAlign w:val="baseline"/>
        </w:rPr>
        <w:t xml:space="preserve">What did Claudia Sheinbaum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talk about? These could have been the topics of their 'very productive' call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neither of the leaders gave further explanation on the topics discussed in their 'very productive' call held on Tuesday, April 16, there are some topics that could have been discussed.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topics that Claudia Sheinbaum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were able to talk about are:</w:t>
      </w:r>
    </w:p>
    <w:p>
      <w:pPr>
        <w:pStyle w:val="Normal46"/>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1944 Water Treaty.</w:t>
      </w:r>
    </w:p>
    <w:p>
      <w:pPr>
        <w:pStyle w:val="Normal46"/>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Tariffs on steel and aluminum</w:t>
      </w:r>
    </w:p>
    <w:p>
      <w:pPr>
        <w:pStyle w:val="Normal46"/>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Compensatory quota on Mexican tomatoes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excluded Mexico from the so-called reciprocal tariffs, since there are no such tariffs on U.S. products due to the T-MEC, the next most important issue between the two countries is the 1944 Water Treaty.</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water sharing agreement between the nations, from Mexico to the United States with the Rio Grande River; and from the United States to Mexico with the Colorado River.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Mexico has not complied with the agreed volume of water due to the droughts of the last 3 years; authorities have already presented an agreement to continue delivering water without affecting Mexico.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issue that remains on the negotiating table is the 25% tariffs on steel and aluminum by the United States, which mainly affects the automotive industry.</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Economy, Marcelo Ebrard, is in charge of these negotiations to achieve a better agreement for the country.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issue that Claudia Sheinbaum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could have discussed would be the countervailing duty that they want to impose on tomatoes exported to the United States due to the complaint of Florida producers who claim that Mexico sells this product cheaper in order to take over the market.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quota could be imposed 90 days after the notice and will consist of an extra charge of 20.91% of its cost; however, the Secretary of Agriculture, Julio Berdegué, clarified that this would only increase prices to the final consumer, since the United States depends on the import of Mexican tomatoes.</w:t>
      </w:r>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184" style="position:absolute;z-index:251803648"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(91%); TREATIES &amp; AGREEMENTS (90%); WATER RIGHTS (90%); TARIFFS &amp; DUTIES (88%); TALKS &amp; MEETINGS (79%); NEGATIVE NEWS (72%); TARIFF DISPUTES (72%); LAYOFFS (71%); SOCIAL NETWORKING (69%); CORRUPTION (50%); Mexico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WATER RIGHTS (90%)</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CLAUDIA SHEINBAUM (96%);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(92%); MEXICO (98%); UNITED STATES (94%); NORTH AMERICA (92%)</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46"/>
      </w:pPr>
    </w:p>
    <w:p>
      <w:pPr>
        <w:pStyle w:val="Normal46"/>
        <w:ind w:left="200"/>
        <w:sectPr>
          <w:type w:val="continuous"/>
          <w:pgMar w:top="840" w:right="1000" w:bottom="840" w:left="1000" w:header="400" w:footer="400"/>
          <w:pgNumType w:fmt="decimal"/>
          <w:cols w:space="720"/>
        </w:sectPr>
      </w:pPr>
      <w:r>
        <w:br/>
      </w:r>
      <w:r>
        <w:pict>
          <v:line id="_x0000_s1185"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523"/>
          <w:headerReference w:type="default" r:id="rId524"/>
          <w:footerReference w:type="even" r:id="rId525"/>
          <w:footerReference w:type="default" r:id="rId526"/>
          <w:headerReference w:type="first" r:id="rId527"/>
          <w:footerReference w:type="first" r:id="rId528"/>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529" w:history="1">
        <w:r>
          <w:rPr>
            <w:rFonts w:ascii="arial" w:eastAsia="arial" w:hAnsi="arial" w:cs="arial"/>
            <w:b/>
            <w:i/>
            <w:strike w:val="0"/>
            <w:color w:val="0077CC"/>
            <w:sz w:val="28"/>
            <w:u w:val="single"/>
            <w:vertAlign w:val="baseline"/>
          </w:rPr>
          <w:t xml:space="preserve">Elon Musk asked </w:t>
        </w:r>
      </w:hyperlink>
      <w:hyperlink r:id="rId530" w:history="1">
        <w:r>
          <w:rPr>
            <w:rFonts w:ascii="arial" w:eastAsia="arial" w:hAnsi="arial" w:cs="arial"/>
            <w:b/>
            <w:i/>
            <w:strike w:val="0"/>
            <w:color w:val="0077CC"/>
            <w:sz w:val="28"/>
            <w:u w:val="single"/>
            <w:vertAlign w:val="baseline"/>
          </w:rPr>
          <w:t>Donald Trump</w:t>
        </w:r>
      </w:hyperlink>
      <w:hyperlink r:id="rId531" w:history="1">
        <w:r>
          <w:rPr>
            <w:rFonts w:ascii="arial" w:eastAsia="arial" w:hAnsi="arial" w:cs="arial"/>
            <w:b/>
            <w:i/>
            <w:strike w:val="0"/>
            <w:color w:val="0077CC"/>
            <w:sz w:val="28"/>
            <w:u w:val="single"/>
            <w:vertAlign w:val="baseline"/>
          </w:rPr>
          <w:t xml:space="preserve"> to remove reciprocal tariffs: what's known</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6" style="position:absolute;z-index:25180569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Elon Musk asked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 remove the reciprocal tariffs just 5 days after the U.S. president signed the executive order to implement the trade measure.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reports state that the billionaire businessman and government advisor does not agree with the mechanism that was put in place.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the above, the versions claim that Elon Musk directly asked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 remove the reciprocal tariffs and here we tell you what is known about it.</w:t>
      </w:r>
    </w:p>
    <w:p>
      <w:pPr>
        <w:pStyle w:val="Normal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Did Elon Musk ask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to remove reciprocal tariffs? Reports say yes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April 2,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signed the executive order for the reciprocal tariffs, the universal 10% tariff and the auto tariffs to go into effect.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aggressive trade move that has unleashed a wave of responses against the U.S., would not go over well with one of the key players in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administration.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tariffsInternationalRecession is here: the scary message from BlackRock CEO BusinessBlack Monday's meaning: International markets enter crisis and the United States approaches recession BusinessDonald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drive oil prices to their lowest level since the pandemic BusinessAsian and European stock markets plummet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today April 7GeekNintendo Switch 2 is also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presale date will be delayed.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so reports The Washington Post, which published a note indicating that Elon Musk, spoke directly with the president to ask him to remove the reciprocal tariffs.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which cites a couple of anonymous sources close to the matter, states that the billionaire expressed his disagreement to the president during the past weekend.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asserts that in the meeting, of which the venue and other details are unknown, Elon Musk asked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 reconsider the implementation of the trade measure.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newspaper assured that despite the fact that the man also in charge of the Department of Government Efficiency (DOGE) was very insistent, the president refused to reverse the reciprocal tariffs.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 far there has not been any kind of pronouncement related to the matter, so the veracity of the reports spread by the media outlet is unknown.</w:t>
      </w:r>
    </w:p>
    <w:p>
      <w:pPr>
        <w:pStyle w:val="Normal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Elon Musk asked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to remove reciprocal tariffs for this reason.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spreading that Elon Musk asked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 remove reciprocal tariffs, The Washington Post highlighted that the businessman was the emissary of a generalized nonconformity in the technological sector.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this, the version maintains that business and technology leaders who supported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 the elections expressed their disbelief to various figures close to the president over the initiation of the measure.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of an imminent increase in the cost of production processes, the sector expressed its disappointment at not having been considered for the deployment of the president's trade policies.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it is said that not only did they approach Elon Musk to ask him to push for the idea of more measured free trade measures, but some asked the same of Vice President JD Vance.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general stance among industrialists and Elon Musk's direct approach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it is claimed, the president did not budge on his decision and will not withdraw the reciprocal tariffs.</w:t>
      </w:r>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187" style="position:absolute;z-index:251806720"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EXECUTIVE ORDERS (90%); TAXES &amp; TAXATION (90%); US PRESIDENTS (90%); WEALTHY PEOPLE (89%); EXECUTIVES (78%); GOVERNMENT &amp; PUBLIC ADMINISTRATION (78%); GOVERNMENT BODIES &amp; OFFICES (78%); INTERNATIONAL TRADE (78%); PRESIDENTIAL POWERS (78%); PRICES (78%); PUBLIC POLICY (78%); US DEPARTMENT OF GOVERNMENT EFFICIENCY (78%); DELAYS &amp; POSTPONEMENTS (73%); GOVERNMENT ADVISORS &amp; MINISTERS (73%); RECESSION (73%); OIL &amp; GAS PRICES (66%); Ultimas-noticias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GRAHAM HOLDINGS CO (54%)</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GHC (NYSE) (54%)</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(54%); OIL &amp; GAS PRICES (66%)</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(94%);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47"/>
      </w:pPr>
    </w:p>
    <w:p>
      <w:pPr>
        <w:pStyle w:val="Normal47"/>
        <w:ind w:left="200"/>
        <w:sectPr>
          <w:type w:val="continuous"/>
          <w:pgMar w:top="840" w:right="1000" w:bottom="840" w:left="1000" w:header="400" w:footer="400"/>
          <w:pgNumType w:fmt="decimal"/>
          <w:cols w:space="720"/>
        </w:sectPr>
      </w:pPr>
      <w:r>
        <w:br/>
      </w:r>
      <w:r>
        <w:pict>
          <v:line id="_x0000_s1188"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532"/>
          <w:headerReference w:type="default" r:id="rId533"/>
          <w:footerReference w:type="even" r:id="rId534"/>
          <w:footerReference w:type="default" r:id="rId535"/>
          <w:headerReference w:type="first" r:id="rId536"/>
          <w:footerReference w:type="first" r:id="rId537"/>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538" w:history="1">
        <w:r>
          <w:rPr>
            <w:rFonts w:ascii="arial" w:eastAsia="arial" w:hAnsi="arial" w:cs="arial"/>
            <w:b/>
            <w:i/>
            <w:strike w:val="0"/>
            <w:color w:val="0077CC"/>
            <w:sz w:val="28"/>
            <w:u w:val="single"/>
            <w:vertAlign w:val="baseline"/>
          </w:rPr>
          <w:t xml:space="preserve">The 50 days of </w:t>
        </w:r>
      </w:hyperlink>
      <w:hyperlink r:id="rId539" w:history="1">
        <w:r>
          <w:rPr>
            <w:rFonts w:ascii="arial" w:eastAsia="arial" w:hAnsi="arial" w:cs="arial"/>
            <w:b/>
            <w:i/>
            <w:strike w:val="0"/>
            <w:color w:val="0077CC"/>
            <w:sz w:val="28"/>
            <w:u w:val="single"/>
            <w:vertAlign w:val="baseline"/>
          </w:rPr>
          <w:t>Donald Trump</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 Tuesday</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89" style="position:absolute;z-index:25180876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seemed like ten years, but it is barely 50 days since Republican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took office for his second term. And if this is how less than two months are perceived, what to expect for the 1,410 days he has left as President of the United States?</w:t>
      </w: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says that he does not see the behavior of the financial markets, but he assures that if something is wrong, it is the fault of his adversaries. Populists will always have other facts about reality.</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time being, the US stock markets are still at their worst performance in years and it all has to do with the unpredictable environment generated by their own President.</w:t>
      </w: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boasts alleged announcements from industrial companies that they are in the process of reshoring their factories in the United States.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more commercial companies that warn the market that the prices of the products they distribute could suffer considerable increases as a result of the application of tariffs.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in all this there is a fact,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hesitations to apply tariffs one day to its trading partners to remove them the next day and repeat the trick a month later generates uncertainty among those who want to maintain offshore operations, but also among those who have been pressured to return.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Uncertainty is the enemy of business plans, because if there is one thing investors need, it is a long-term vision, and the last thing the U.S. markets expected was to have a government with the lurches of a banana country.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changes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has brought about in just 50 days do not only reach the war fronts of Ukraine or Gaza, or his relationship with international organizations, or his commercial ties with other countries.</w:t>
      </w: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brought unexpected domestic instability in the face of the unpredictability of his policies. A country that understood the long term as the next decades now has as a broader vision this Wednesday, with the entry into force of tariffs on aluminum and steel and on April 2 with reciprocal taxes.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can be prudent, who are not under the President's game, are trying to be prudent. Like Jerome Powell, chairman of the Federal Reserve, who said last week that the central bank can wait to see what the effects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aggressive policies are before making any further moves on interest rates.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how far the President of the United States will assume that many of his plans may backfire on his own economy, on his own people.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from our own experience, that megalomaniac populists hardly make corrections in their behavior, because they know how to charm a sector of the population that applauds them for anything, even their worst barbarities.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time being, the U.S. economy is heading south and the chances of falling into negative territory are increasing, after a favorable and sustained performance after the pandemic.</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only reaction the U.S. markets find in their President is denial, the other data, to say that simply the world's largest economy is in transition.</w:t>
      </w:r>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190" style="position:absolute;z-index:251809792"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POPULISM (89%); US PRESIDENTS (89%); TAXES &amp; TAXATION (88%); BUSINESS OPERATIONS (78%); ECONOMY &amp; ECONOMIC INDICATORS (78%); FINANCIAL MARKETS &amp; INVESTING (78%); MONEY, CURRENCIES &amp; INTEREST RATES (78%); NEGATIVE PERSONAL NEWS (78%); US FEDERAL GOVERNMENT (77%); BUSINESS PLANS (74%); ECONOMIC CONDITIONS (74%); PRICES (73%); MANUFACTURING FACILITIES (69%); CENTRAL BANKS (64%); ASSOCIATIONS &amp; ORGANIZATIONS (62%); EDITORIALS &amp; OPINIONS (59%); INTEREST RATES (50%); Opinion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&amp; FINANCE (89%); BANKING &amp; FINANCE REGULATION &amp; POLICY (78%); FINANCIAL MARKETS &amp; INVESTING (78%); MONEY, CURRENCIES &amp; INTEREST RATES (78%); MANUFACTURING FACILITIES (69%); CENTRAL BANKS (64%); INTEREST RATES (50%)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JEROME POWELL (58%)</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 UKRAINE (79%)</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2025</w:t>
      </w:r>
    </w:p>
    <w:p>
      <w:pPr>
        <w:pStyle w:val="Normal48"/>
      </w:pPr>
    </w:p>
    <w:p>
      <w:pPr>
        <w:pStyle w:val="Normal48"/>
        <w:ind w:left="200"/>
        <w:sectPr>
          <w:type w:val="continuous"/>
          <w:pgMar w:top="840" w:right="1000" w:bottom="840" w:left="1000" w:header="400" w:footer="400"/>
          <w:pgNumType w:fmt="decimal"/>
          <w:cols w:space="720"/>
        </w:sectPr>
      </w:pPr>
      <w:r>
        <w:br/>
      </w:r>
      <w:r>
        <w:pict>
          <v:line id="_x0000_s1191"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540"/>
          <w:headerReference w:type="default" r:id="rId541"/>
          <w:footerReference w:type="even" r:id="rId542"/>
          <w:footerReference w:type="default" r:id="rId543"/>
          <w:headerReference w:type="first" r:id="rId544"/>
          <w:footerReference w:type="first" r:id="rId545"/>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546" w:history="1">
        <w:r>
          <w:rPr>
            <w:rFonts w:ascii="arial" w:eastAsia="arial" w:hAnsi="arial" w:cs="arial"/>
            <w:b/>
            <w:i/>
            <w:strike w:val="0"/>
            <w:color w:val="0077CC"/>
            <w:sz w:val="28"/>
            <w:u w:val="single"/>
            <w:vertAlign w:val="baseline"/>
          </w:rPr>
          <w:t>Donald Trump</w:t>
        </w:r>
      </w:hyperlink>
      <w:hyperlink r:id="rId547" w:history="1">
        <w:r>
          <w:rPr>
            <w:rFonts w:ascii="arial" w:eastAsia="arial" w:hAnsi="arial" w:cs="arial"/>
            <w:b/>
            <w:i/>
            <w:strike w:val="0"/>
            <w:color w:val="0077CC"/>
            <w:sz w:val="28"/>
            <w:u w:val="single"/>
            <w:vertAlign w:val="baseline"/>
          </w:rPr>
          <w:t xml:space="preserve"> reverses course: U.S. pauses tariffs on nearly all countries</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2" style="position:absolute;z-index:25181184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a 90-day pause in tariffs on nearly all the countries on which he imposed such a measure as part of his 'reciprocal tariffs' policy.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the imposition of reciprocal tariffs on nearly 200 countries with the exception of the nations included in the T-MEC (Mexico and Canada).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after the effects of the tariff provision on the main stock exchanges in the world, today, April 9,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reversed this measure with a pause for countries that did not retaliate against the United States.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case of China, as the U.S. president raised tariffs against the Asian giant to 125% "effective immediately".</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authorizes reduction of reciprocal tariffs for countries that did not retaliate against the United States; they will be 10%.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April 9,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informed on Truth Social that he authorized a reduction of the reciprocal tariffs he imposed as part of his trade war, which left out Mexico and Canada.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tariffsBusinessDollar price soars against Mexican peso today April 9 due to tariff war United States vs. ChinaInternationalTrade war against the United States: European Union joins China with $23 billion tariffsInternationalTrade war: China responds to the United States with 84% tariffs;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announces new 125% hit; travel alert and moreInternationalDonald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threatens: pharmaceutical tariffs are comingInternationalDonald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reveals that there are countries "kissing his ass" to avoid reciprocal tariffsInternationalUnited States vs. China: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orders new 104% tariffs for immediate effect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latest disposition was given "considering that more than 75 countries have summoned representatives of the United States, including the Departments of Commerce, Treasury and the United States Trade Representative."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sense,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explained that the measure will apply for countries have not retaliated against the United States, so there will be a reduction of reciprocal tariffs to be set at 10% "with immediate effect".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authorized a 90-day PAUSE and a substantial reciprocal tariff reduction during this period, of 10%, also effective immediately. thank you for your attention!".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worth noting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rolled back his tariff policy after Dow Jones Industrial Average futures dropped more than 1,700 points, while Asian stock markets dawned with the following losses on April 7:</w:t>
      </w:r>
    </w:p>
    <w:p>
      <w:pPr>
        <w:pStyle w:val="Normal49"/>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Japan's Nikkei 225 fell 7.8%. </w:t>
      </w:r>
    </w:p>
    <w:p>
      <w:pPr>
        <w:pStyle w:val="Normal49"/>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Korea's KOSPI by 5%.</w:t>
      </w:r>
    </w:p>
    <w:p>
      <w:pPr>
        <w:pStyle w:val="Normal49"/>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Australia's S&amp;P/ASX 200 by 6.07%.</w:t>
      </w:r>
    </w:p>
    <w:p>
      <w:pPr>
        <w:pStyle w:val="Normal49"/>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Taiwan's stock market shares plunged by almost 10%, Singapore's by more than 7% and Hong Kong's by more than 9%.</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contracts that anticipate the value of assets in Europe fell as follows:</w:t>
      </w:r>
    </w:p>
    <w:p>
      <w:pPr>
        <w:pStyle w:val="Normal49"/>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Frankfurt, losses of more than 4% were recorded, while its stock exchange fell 10%.</w:t>
      </w:r>
    </w:p>
    <w:p>
      <w:pPr>
        <w:pStyle w:val="Normal49"/>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Paris, by 3%.</w:t>
      </w:r>
    </w:p>
    <w:p>
      <w:pPr>
        <w:pStyle w:val="Normal49"/>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Milan, more than 5%.</w:t>
      </w:r>
    </w:p>
    <w:p>
      <w:pPr>
        <w:pStyle w:val="Normal49"/>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stock indexes of France, Belgium, Austria, Germany, Poland, the Netherlands, Switzerland and Sweden fell by more than 6%.</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imposes tariffs of 125% on China; in the European Union they will be 10%.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maintained his stance on the issue of reciprocal tariffs with China, after the Asian giant responded to the United States by imposing tariffs of 84%.</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U.S. leader set tariffs of 125% on China's exports "effective immediately."</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disrespect China has shown to world markets, I hereby increase the tariff the United States imposes on China to 125%, effective immediately."</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hopefully in the near future, China will understand that the era of ripping off the United States and other countries is no longer sustainable or acceptable," the White House tenant assured.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with information from the EFE agency,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clarified that the European Union will have tariffs of 10% on its exports.</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193" style="position:absolute;z-index:251812864"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TAXES &amp; TAXATION (90%); TRADE DISPUTES (90%); US PRESIDENTS (90%); PRICE INCREASES (89%); STOCK EXCHANGES (89%); STOCK INDEXES (89%); EUROPEAN UNION (77%); FREE TRADE TREATIES &amp; AGREEMENTS (77%); PUBLIC POLICY (77%); FUTURES (76%); TRADE DEVELOPMENT (73%); Internacional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(55%)</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PRICE INCREASES (89%); STOCK EXCHANGES (89%); STOCK INDEXES (89%); FUTURES (76%); PHARMACEUTICALS &amp; BIOTECHNOLOGY (66%)</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HONG KONG, CHINA (79%); UNITED STATES (96%); CHINA (94%); MEXICO (93%); CANADA (92%); EUROPE (92%); NORTH AMERICA (92%); JAPAN (79%); SINGAPORE (79%); SOUTH KOREA (79%); TAIWAN (79%); AUSTRALIA (75%); EUROPEAN UNION MEMBER STATES (69%)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49"/>
      </w:pPr>
    </w:p>
    <w:p>
      <w:pPr>
        <w:pStyle w:val="Normal49"/>
        <w:ind w:left="200"/>
        <w:sectPr>
          <w:type w:val="continuous"/>
          <w:pgMar w:top="840" w:right="1000" w:bottom="840" w:left="1000" w:header="400" w:footer="400"/>
          <w:pgNumType w:fmt="decimal"/>
          <w:cols w:space="720"/>
        </w:sectPr>
      </w:pPr>
      <w:r>
        <w:br/>
      </w:r>
      <w:r>
        <w:pict>
          <v:line id="_x0000_s1194"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 xml:space="preserve">These uninhabited islands will also suffer from </w:t>
        </w:r>
      </w:hyperlink>
      <w:hyperlink r:id="rId555" w:history="1">
        <w:r>
          <w:rPr>
            <w:rFonts w:ascii="arial" w:eastAsia="arial" w:hAnsi="arial" w:cs="arial"/>
            <w:b/>
            <w:i/>
            <w:strike w:val="0"/>
            <w:color w:val="0077CC"/>
            <w:sz w:val="28"/>
            <w:u w:val="single"/>
            <w:vertAlign w:val="baseline"/>
          </w:rPr>
          <w:t>Donald Trump</w:t>
        </w:r>
      </w:hyperlink>
      <w:hyperlink r:id="rId556" w:history="1">
        <w:r>
          <w:rPr>
            <w:rFonts w:ascii="arial" w:eastAsia="arial" w:hAnsi="arial" w:cs="arial"/>
            <w:b/>
            <w:i/>
            <w:strike w:val="0"/>
            <w:color w:val="0077CC"/>
            <w:sz w:val="28"/>
            <w:u w:val="single"/>
            <w:vertAlign w:val="baseline"/>
          </w:rPr>
          <w:t>'s reciprocal tariffs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5" style="position:absolute;z-index:2518149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shared the list of countries on which he will impose reciprocal tariffs starting Thursday, April 3, among them, some islands without inhabitants that will have to pay 10%.</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Wednesday,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the measures he will implement to "make America rich again", so he signed the executive order for reciprocal tariffs on 185 countries, including China.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several countries that will be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drew attention, such as Myanmar, a nation on which he imposed 44% days after an earthquake left around 2,700 dead.</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This island has no inhabitants but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's reciprocal tariffs.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countries that drew attention in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list of reciprocal tariffs are the Heard and McDonald Islands, which are 1,700 kilometers from Antarctica, with no inhabitants due to their icy climate.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detailed by UNESCO, the Heard and McDonald Islands belong to Australia and maintain volcanic activity, whose only inhabitants are some seals and penguins due to the fact that 80% of their surface is ice.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reciprocal tariffs important issues: end of T-MEC; subsidy to Mexico; tariffs on foreign cars; universal tariff; table of countries and moreInternationalDonald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will seek to eliminate the T-MEC that he proposed and negotiated: "it is the worst agreement for the United States "InternationalUnited States economic independence: This is what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meant by imposing reciprocal tariffs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go against Mexican beer cans and other affected countriesBusinessDollar price in Mexico today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tariffs and the death of T-MEC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Observatory of Economic Complexity website, the Heard and McDonald Islands do not count as a world economy and there is no data on their exports or imports, contrary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claims.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fact that the Heard and McDonald Islands on which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imposed reciprocal tariffs are pointed out by the media as "one of the most remote spots in the world".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Antarctica, its closest point is Madagascar, almost 4,000 kilometers away, and they receive few visitors due to their icy climate, which is difficult all year round, as reported by the portal "Viaje al Patrimonio".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these reasons,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imposition of reciprocal tariffs on the Heard Islands and McDonald Islands has been called ridiculous and his measures, which he will soon implement on fictional countries, have been mocked.</w:t>
      </w:r>
    </w:p>
    <w:p>
      <w:pPr>
        <w:pStyle w:val="Normal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does the world say about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's reciprocal tariffs even for islands with no inhabitants? This is the response from some leaders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inclusion of the Heard and McDonald Islands in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list of reciprocal tariffs caused amusement among Internet users because it is without inhabitants, several leaders have already responded to the imposition of the United States.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which owns the islands without inhabitants on which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imposed his reciprocal tariffs, the Prime Minister, Anthony Albanese, warned that such levies are not the act of a friend, as they are totally unjustified.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example, Japan's Minister of Economy, Trade and Industry, Yoji Muto, warned of a possible decrease in the country's investments in the United States, and the Tokyo Stock Exchange reported a drop of around 3.76%.</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was not the only one, as the Hong Kong Stock Exchange also fell about 1.7% as a result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announcement of reciprocal tariffs.</w:t>
      </w:r>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196" style="position:absolute;z-index:251815936"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ISLANDS &amp; REEFS (93%); TARIFFS &amp; DUTIES (90%); US PRESIDENTS (90%); FREE TRADE TREATIES &amp; AGREEMENTS (89%); AGREEMENTS (78%); ECONOMY &amp; ECONOMIC INDICATORS (78%); EXECUTIVE ORDERS (78%); EXPORT TRADE (78%); IMPORT TRADE (78%); BUSINESS NEWS (73%); ECONOMIC CONDITIONS (73%); Internacional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WEBSITES &amp; PORTALS (78%); INTERNET &amp; WWW (67%)</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HEARD ISLAND &amp; MCDONALD ISLANDS (96%); UNITED STATES (93%); ANTARCTICA (92%); AUSTRALIA (79%)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50"/>
      </w:pPr>
    </w:p>
    <w:p>
      <w:pPr>
        <w:pStyle w:val="Normal50"/>
        <w:ind w:left="200"/>
        <w:sectPr>
          <w:type w:val="continuous"/>
          <w:pgMar w:top="840" w:right="1000" w:bottom="840" w:left="1000" w:header="400" w:footer="400"/>
          <w:pgNumType w:fmt="decimal"/>
          <w:cols w:space="720"/>
        </w:sectPr>
      </w:pPr>
      <w:r>
        <w:br/>
      </w:r>
      <w:r>
        <w:pict>
          <v:line id="_x0000_s1197"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557"/>
          <w:headerReference w:type="default" r:id="rId558"/>
          <w:footerReference w:type="even" r:id="rId559"/>
          <w:footerReference w:type="default" r:id="rId560"/>
          <w:headerReference w:type="first" r:id="rId561"/>
          <w:footerReference w:type="first" r:id="rId562"/>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563" w:history="1">
        <w:r>
          <w:rPr>
            <w:rFonts w:ascii="arial" w:eastAsia="arial" w:hAnsi="arial" w:cs="arial"/>
            <w:b/>
            <w:i/>
            <w:strike w:val="0"/>
            <w:color w:val="0077CC"/>
            <w:sz w:val="28"/>
            <w:u w:val="single"/>
            <w:vertAlign w:val="baseline"/>
          </w:rPr>
          <w:t xml:space="preserve">How is Tiger Woods' girlfriend Vanessa </w:t>
        </w:r>
      </w:hyperlink>
      <w:hyperlink r:id="rId564" w:history="1">
        <w:r>
          <w:rPr>
            <w:rFonts w:ascii="arial" w:eastAsia="arial" w:hAnsi="arial" w:cs="arial"/>
            <w:b/>
            <w:i/>
            <w:strike w:val="0"/>
            <w:color w:val="0077CC"/>
            <w:sz w:val="28"/>
            <w:u w:val="single"/>
            <w:vertAlign w:val="baseline"/>
          </w:rPr>
          <w:t>Trump</w:t>
        </w:r>
      </w:hyperlink>
      <w:hyperlink r:id="rId565" w:history="1">
        <w:r>
          <w:rPr>
            <w:rFonts w:ascii="arial" w:eastAsia="arial" w:hAnsi="arial" w:cs="arial"/>
            <w:b/>
            <w:i/>
            <w:strike w:val="0"/>
            <w:color w:val="0077CC"/>
            <w:sz w:val="28"/>
            <w:u w:val="single"/>
            <w:vertAlign w:val="baseline"/>
          </w:rPr>
          <w:t xml:space="preserve"> related to </w:t>
        </w:r>
      </w:hyperlink>
      <w:hyperlink r:id="rId566" w:history="1">
        <w:r>
          <w:rPr>
            <w:rFonts w:ascii="arial" w:eastAsia="arial" w:hAnsi="arial" w:cs="arial"/>
            <w:b/>
            <w:i/>
            <w:strike w:val="0"/>
            <w:color w:val="0077CC"/>
            <w:sz w:val="28"/>
            <w:u w:val="single"/>
            <w:vertAlign w:val="baseline"/>
          </w:rPr>
          <w:t>Donald Trump</w:t>
        </w:r>
      </w:hyperlink>
      <w:hyperlink r:id="rId567" w:history="1">
        <w:r>
          <w:rPr>
            <w:rFonts w:ascii="arial" w:eastAsia="arial" w:hAnsi="arial" w:cs="arial"/>
            <w:b/>
            <w:i/>
            <w:strike w:val="0"/>
            <w:color w:val="0077CC"/>
            <w:sz w:val="28"/>
            <w:u w:val="single"/>
            <w:vertAlign w:val="baseline"/>
          </w:rPr>
          <w:t>?</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World Desk</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198" style="position:absolute;z-index:2518179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Vanessa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formerly known as Vanessa Haydon, is the ex-wife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the eldest son of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J.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the 45th and 47th President of the United States. This makes her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former daughter-in-law.Vanessa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married in November 2005 at the Mar-a-Lago Club in Palm Beach, Florida, a property owned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wedding was a high-profile event attended by many from the political, social, and business elite, consistent with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family’s media-heavy presence even before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presidency. During their marriage, Vanessa and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Jr. had five children together, making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their grandfather.Born Vanessa Kay Haydon, she was a former model and aspiring actress. Raised on the Upper East Side of Manhattan, Vanessa had a relatively privileged upbringing and was known in New York social circles even before her marriage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She signed with Wilhelmina Models and appeared in various campaigns during her modeling career. She also briefly dabbled in acting, appearing in films like Something's Gotta Give.While married to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Jr., Vanessa was often seen 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family events and campaign appearances, particularly during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2016 presidential run. However, her role was more subdued compared to other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family members like Ivanka or Melania. She maintained a low public profile, especially after reports emerged about tensions in her marriage in the mid-2010s.In March 2018, Vanessa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filed for divorce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after nearly 13 years of marriage. The divorce was finalized later that year. In a joint statement, the couple emphasized their continued commitment to co-parenting their five children.Though no longer married into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family, Vanessa has occasionally been in the news, most recently in March 2025 when it was confirmed that she is in a relationship with golf legend Tiger Woods. The news stirred renewed interest in her background and her ties to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family. Some reports suggest that her daughter Kai, an avid young golfer, may have played a role in connecting Vanessa with Woods.Ironically, Vanessa had once briefly dated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himself before she was introduced to his son. According to past interviews and reports, she had a few interactions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Sr. in the early 2000s, but the relationship didn’t last. Shortly afterward, she was introduced to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Jr. by the elder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at a fashion show. That twist of personal history has become more notable with her recent relationship with Tiger Woods, another man famously associated with </w:t>
      </w:r>
      <w:r>
        <w:rPr>
          <w:rFonts w:ascii="arial" w:eastAsia="arial" w:hAnsi="arial" w:cs="arial"/>
          <w:b/>
          <w:i/>
          <w:strike w:val="0"/>
          <w:noProof w:val="0"/>
          <w:color w:val="000000"/>
          <w:position w:val="0"/>
          <w:sz w:val="20"/>
          <w:u w:val="single"/>
          <w:vertAlign w:val="baseline"/>
        </w:rPr>
        <w:t>Donald Trump.Donald Trump</w:t>
      </w:r>
      <w:r>
        <w:rPr>
          <w:rFonts w:ascii="arial" w:eastAsia="arial" w:hAnsi="arial" w:cs="arial"/>
          <w:b w:val="0"/>
          <w:i w:val="0"/>
          <w:strike w:val="0"/>
          <w:noProof w:val="0"/>
          <w:color w:val="000000"/>
          <w:position w:val="0"/>
          <w:sz w:val="20"/>
          <w:u w:val="none"/>
          <w:vertAlign w:val="baseline"/>
        </w:rPr>
        <w:t xml:space="preserve">’s deep connection to golf also makes the Vanessa-Woods relationship even more interesting.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an avid golfer and owns or operates nearly 20 golf properties around the world. He has frequently played with professional golfers, including Tiger Woods, and has awarded him honors such as the Presidential Medal of Freedom in 2019. Woods has played on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courses and was seen as a friendly associate of the former president. This new romantic link between Woods and Vanessa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places her once again at the intersection of politics, celebrity, and the sport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has long considered central to his brand. For Reprint Rights: timescontent.com</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199" style="position:absolute;z-index:251819008"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MARRIAGE (90%); US PRESIDENTS (90%); DIVORCE &amp; DISSOLUTION (89%); GOLF (89%); INTERVIEWS (78%); US PRESIDENTIAL CANDIDATES 2016 (78%); WEDDINGS &amp; ENGAGEMENTS (78%); FAMILY (77%); PROFESSIONAL SPORTS (76%); TRENDS &amp; EVENTS (76%); ACTORS &amp; ACTRESSES (74%); PARENTING (70%); FASHION SHOWS (69%)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ACTORS &amp; ACTRESSES (74%); FASHION &amp; APPAREL (72%); FASHION SHOWS (69%)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(94%); TIGER WOODS (89%); MELANIA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(79%)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(56%); FLORIDA, USA (79%); NEW YORK, USA (79%); UNITED STATES (79%)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51"/>
      </w:pPr>
    </w:p>
    <w:p>
      <w:pPr>
        <w:pStyle w:val="Normal51"/>
        <w:ind w:left="200"/>
        <w:sectPr>
          <w:type w:val="continuous"/>
          <w:pgMar w:top="840" w:right="1000" w:bottom="840" w:left="1000" w:header="400" w:footer="400"/>
          <w:pgNumType w:fmt="decimal"/>
          <w:cols w:space="720"/>
        </w:sectPr>
      </w:pPr>
      <w:r>
        <w:br/>
      </w:r>
      <w:r>
        <w:pict>
          <v:line id="_x0000_s1200"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568"/>
          <w:headerReference w:type="default" r:id="rId569"/>
          <w:footerReference w:type="even" r:id="rId570"/>
          <w:footerReference w:type="default" r:id="rId571"/>
          <w:headerReference w:type="first" r:id="rId572"/>
          <w:footerReference w:type="first" r:id="rId573"/>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574" w:history="1">
        <w:r>
          <w:rPr>
            <w:rFonts w:ascii="arial" w:eastAsia="arial" w:hAnsi="arial" w:cs="arial"/>
            <w:b/>
            <w:i/>
            <w:strike w:val="0"/>
            <w:color w:val="0077CC"/>
            <w:sz w:val="28"/>
            <w:u w:val="single"/>
            <w:vertAlign w:val="baseline"/>
          </w:rPr>
          <w:t xml:space="preserve">What </w:t>
        </w:r>
      </w:hyperlink>
      <w:hyperlink r:id="rId575" w:history="1">
        <w:r>
          <w:rPr>
            <w:rFonts w:ascii="arial" w:eastAsia="arial" w:hAnsi="arial" w:cs="arial"/>
            <w:b/>
            <w:i/>
            <w:strike w:val="0"/>
            <w:color w:val="0077CC"/>
            <w:sz w:val="28"/>
            <w:u w:val="single"/>
            <w:vertAlign w:val="baseline"/>
          </w:rPr>
          <w:t>Donald Trump</w:t>
        </w:r>
      </w:hyperlink>
      <w:hyperlink r:id="rId576" w:history="1">
        <w:r>
          <w:rPr>
            <w:rFonts w:ascii="arial" w:eastAsia="arial" w:hAnsi="arial" w:cs="arial"/>
            <w:b/>
            <w:i/>
            <w:strike w:val="0"/>
            <w:color w:val="0077CC"/>
            <w:sz w:val="28"/>
            <w:u w:val="single"/>
            <w:vertAlign w:val="baseline"/>
          </w:rPr>
          <w:t xml:space="preserve"> Has Said About Tiger Woods, Vanessa </w:t>
        </w:r>
      </w:hyperlink>
      <w:hyperlink r:id="rId577" w:history="1">
        <w:r>
          <w:rPr>
            <w:rFonts w:ascii="arial" w:eastAsia="arial" w:hAnsi="arial" w:cs="arial"/>
            <w:b/>
            <w:i/>
            <w:strike w:val="0"/>
            <w:color w:val="0077CC"/>
            <w:sz w:val="28"/>
            <w:u w:val="single"/>
            <w:vertAlign w:val="baseline"/>
          </w:rPr>
          <w:t>Trump</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 2:26 PM EST</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52"/>
        <w:keepNext w:val="0"/>
        <w:spacing w:before="120" w:after="0" w:line="220" w:lineRule="atLeast"/>
        <w:ind w:left="0" w:right="0" w:firstLine="0"/>
        <w:jc w:val="left"/>
      </w:pPr>
      <w:r>
        <w:br/>
      </w:r>
      <w:r>
        <w:pict>
          <v:shape id="_x0000_i1201" type="#_x0000_t75" style="width:166.48pt;height:42.74pt">
            <v:imagedata r:id="rId24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Tahar Rajab</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Tiger Woods' relationship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Jr.'s ex-wife has renewed public interest in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ties to both.</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2" style="position:absolute;z-index:251821056" from="0,2pt" to="512pt,2pt" strokecolor="#009ddb" strokeweight="2pt">
            <v:stroke linestyle="single"/>
            <w10:wrap type="topAndBottom"/>
          </v:line>
        </w:pict>
      </w:r>
    </w:p>
    <w:p>
      <w:pPr>
        <w:pStyle w:val="Normal52"/>
      </w:pP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Tiger Woods is now confirmed to be in a relationship with Vanessa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t>
      </w:r>
      <w:hyperlink r:id="rId578" w:history="1">
        <w:r>
          <w:rPr>
            <w:rFonts w:ascii="arial" w:eastAsia="arial" w:hAnsi="arial" w:cs="arial"/>
            <w:b/>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Jr.'s ex-wife.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interview, Woods said of Vanessa: "We've known each other a long time. She's an amazing person, and I'm happy." The news has also drawn renewed attention to Woods' ties to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Has Said About Tiger Woods</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an avid golfer, has praised Woods for years, both during and after his presidency.</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tweeted congratulations after Woods won the Tour Championship. In 2019, he </w:t>
      </w:r>
      <w:hyperlink r:id="rId579" w:history="1">
        <w:r>
          <w:rPr>
            <w:rFonts w:ascii="arial" w:eastAsia="arial" w:hAnsi="arial" w:cs="arial"/>
            <w:b w:val="0"/>
            <w:i/>
            <w:strike w:val="0"/>
            <w:noProof w:val="0"/>
            <w:color w:val="0077CC"/>
            <w:position w:val="0"/>
            <w:sz w:val="20"/>
            <w:u w:val="single"/>
            <w:vertAlign w:val="baseline"/>
          </w:rPr>
          <w:t>awarded Woods the Presidential Medal of Freedom</w:t>
        </w:r>
      </w:hyperlink>
      <w:r>
        <w:rPr>
          <w:rFonts w:ascii="arial" w:eastAsia="arial" w:hAnsi="arial" w:cs="arial"/>
          <w:b w:val="0"/>
          <w:i w:val="0"/>
          <w:strike w:val="0"/>
          <w:noProof w:val="0"/>
          <w:color w:val="000000"/>
          <w:position w:val="0"/>
          <w:sz w:val="20"/>
          <w:u w:val="none"/>
          <w:vertAlign w:val="baseline"/>
        </w:rPr>
        <w:t>, describing him as "one of the greatest athletes in the history of sports." The president has also frequently posted about Woods on Truth Social, especially when the golfer made comebacks from injury.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National Black History Month event at the White House in February,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praised Woods, stating, "He's got a long way to go, too. I was with him a week ago, we played. I think he's got some left...Couple of majors maybe. Maybe more than that."</w:t>
      </w:r>
    </w:p>
    <w:p>
      <w:pPr>
        <w:pStyle w:val="Normal5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t>
      </w:r>
      <w:hyperlink r:id="rId580"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a tribute to </w:t>
      </w:r>
      <w:hyperlink r:id="rId581" w:history="1">
        <w:r>
          <w:rPr>
            <w:rFonts w:ascii="arial" w:eastAsia="arial" w:hAnsi="arial" w:cs="arial"/>
            <w:b w:val="0"/>
            <w:i/>
            <w:strike w:val="0"/>
            <w:noProof w:val="0"/>
            <w:color w:val="0077CC"/>
            <w:position w:val="0"/>
            <w:sz w:val="20"/>
            <w:u w:val="single"/>
            <w:vertAlign w:val="baseline"/>
          </w:rPr>
          <w:t>Tiger Woods</w:t>
        </w:r>
      </w:hyperlink>
      <w:r>
        <w:rPr>
          <w:rFonts w:ascii="arial" w:eastAsia="arial" w:hAnsi="arial" w:cs="arial"/>
          <w:b w:val="0"/>
          <w:i w:val="0"/>
          <w:strike w:val="0"/>
          <w:noProof w:val="0"/>
          <w:color w:val="000000"/>
          <w:position w:val="0"/>
          <w:sz w:val="20"/>
          <w:u w:val="none"/>
          <w:vertAlign w:val="baseline"/>
        </w:rPr>
        <w:t>' mother, Kultida, following her death that same month.</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 Tiger Woods Has Said About </w:t>
      </w:r>
      <w:r>
        <w:rPr>
          <w:rFonts w:ascii="arial" w:eastAsia="arial" w:hAnsi="arial" w:cs="arial"/>
          <w:b/>
          <w:i/>
          <w:strike w:val="0"/>
          <w:noProof w:val="0"/>
          <w:color w:val="000000"/>
          <w:position w:val="0"/>
          <w:sz w:val="20"/>
          <w:u w:val="single"/>
          <w:vertAlign w:val="baseline"/>
        </w:rPr>
        <w:t>Donald Trump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their long-running friendship, Woods has maintained a neutral stance when asked about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 2018, he responded to a reporter's question about his relationship with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"He's the president of the United States. You have to respect the office."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has also played golf with Presidents Obama and Clinton.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Woods has never publicly endorsed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politically.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Know About Vanessa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Jr.'s Divorce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Vanessa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filed for divorce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in March 2018 after 12 years of marriage. The parents of five released a joint statement at the time, saying they had "tremendous respect for each other" and were focused on their family.</w:t>
      </w:r>
    </w:p>
    <w:p>
      <w:pPr>
        <w:pStyle w:val="Normal52"/>
        <w:keepNext w:val="0"/>
        <w:spacing w:before="240" w:after="0" w:line="260" w:lineRule="atLeast"/>
        <w:ind w:left="0" w:right="0" w:firstLine="0"/>
        <w:jc w:val="both"/>
      </w:pPr>
      <w:hyperlink r:id="rId582" w:history="1">
        <w:r>
          <w:rPr>
            <w:rFonts w:ascii="arial" w:eastAsia="arial" w:hAnsi="arial" w:cs="arial"/>
            <w:b w:val="0"/>
            <w:i/>
            <w:strike w:val="0"/>
            <w:color w:val="0077CC"/>
            <w:sz w:val="20"/>
            <w:u w:val="single"/>
            <w:vertAlign w:val="baseline"/>
          </w:rPr>
          <w:t>The divorce filing</w:t>
        </w:r>
      </w:hyperlink>
      <w:r>
        <w:rPr>
          <w:rFonts w:ascii="arial" w:eastAsia="arial" w:hAnsi="arial" w:cs="arial"/>
          <w:b w:val="0"/>
          <w:i w:val="0"/>
          <w:strike w:val="0"/>
          <w:noProof w:val="0"/>
          <w:color w:val="000000"/>
          <w:position w:val="0"/>
          <w:sz w:val="20"/>
          <w:u w:val="none"/>
          <w:vertAlign w:val="baseline"/>
        </w:rPr>
        <w:t xml:space="preserve"> described the split as uncontested, indicating the two had agreed on major terms such as custody and finances. The case was finalized by the end of the year.</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their marriage, Vanessa largely stayed out of the political spotlight and took on a more private role in raising their children. Her ex-husband, meanwhile, became increasingly active in </w:t>
      </w:r>
      <w:hyperlink r:id="rId583"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politics following his father's 2016 presidential campaign, traveling and making media appearances.</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What Has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Said About Vanessa </w:t>
      </w: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has rarely commented publicly on his former daughter-in-law. He has not made any known statements about her following her divorce from his eldest son.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How Many Children Do Tiger Woods and Vanessa </w:t>
      </w: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 xml:space="preserve"> Have?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Tiger Woods has two children from his previous marriage to Elin Nordegren: a daughter, Sam, and a son, Charlie. Vanessa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has five children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Kai,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III, Tristan, Spencer, and Chloe. Woods and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have no children together.</w:t>
      </w:r>
    </w:p>
    <w:p>
      <w:pPr>
        <w:pStyle w:val="Normal52"/>
        <w:keepNext w:val="0"/>
        <w:spacing w:before="240" w:after="0" w:line="260" w:lineRule="atLeast"/>
        <w:ind w:left="0" w:right="0" w:firstLine="0"/>
        <w:jc w:val="both"/>
      </w:pPr>
      <w:hyperlink r:id="rId584" w:history="1">
        <w:r>
          <w:rPr>
            <w:rFonts w:ascii="arial" w:eastAsia="arial" w:hAnsi="arial" w:cs="arial"/>
            <w:b w:val="0"/>
            <w:i/>
            <w:strike w:val="0"/>
            <w:color w:val="0077CC"/>
            <w:sz w:val="20"/>
            <w:u w:val="single"/>
            <w:vertAlign w:val="baseline"/>
          </w:rPr>
          <w:t>Link to Image</w:t>
        </w:r>
      </w:hyperlink>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03" style="position:absolute;z-index:251822080"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Tiger Woods white house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SAUL LOEB/AFP via Getty Images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presents Tiger Woods with the Presidential Medal of Freedom at the White House on May 6, 2019.</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04" style="position:absolute;z-index:251823104"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ATHLETES (90%); GOLF (90%); INTERVIEWS (90%); DIVORCE &amp; DISSOLUTION (89%); MARRIAGE (89%); CHILDREN, ADOLESCENTS &amp; TEENS (88%); US PRESIDENTS (79%); ELECTIONS &amp; POLITICS (78%); POLITICS (78%); US PRESIDENTIAL CANDIDATES 2008 (78%); US PRESIDENTIAL CANDIDATES 2012 (78%); US PRESIDENTIAL CANDIDATES 2016 (78%); CAMPAIGNS &amp; ELECTIONS (75%); SPORTS &amp; RECREATION EVENTS (75%); DEATH &amp; DYING (69%); HISTORY (69%); PARENTING (68%); U.S.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(94%); TIGER WOODS (94%); BARACK OBAMA (58%)</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52"/>
      </w:pPr>
    </w:p>
    <w:p>
      <w:pPr>
        <w:pStyle w:val="Normal52"/>
        <w:ind w:left="200"/>
        <w:sectPr>
          <w:type w:val="continuous"/>
          <w:pgMar w:top="840" w:right="1000" w:bottom="840" w:left="1000" w:header="400" w:footer="400"/>
          <w:pgNumType w:fmt="decimal"/>
          <w:cols w:space="720"/>
        </w:sectPr>
      </w:pPr>
      <w:r>
        <w:br/>
      </w:r>
      <w:r>
        <w:pict>
          <v:line id="_x0000_s120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585"/>
          <w:headerReference w:type="default" r:id="rId586"/>
          <w:footerReference w:type="even" r:id="rId587"/>
          <w:footerReference w:type="default" r:id="rId588"/>
          <w:headerReference w:type="first" r:id="rId589"/>
          <w:footerReference w:type="first" r:id="rId590"/>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591" w:history="1">
        <w:r>
          <w:rPr>
            <w:rFonts w:ascii="arial" w:eastAsia="arial" w:hAnsi="arial" w:cs="arial"/>
            <w:b/>
            <w:i/>
            <w:strike w:val="0"/>
            <w:color w:val="0077CC"/>
            <w:sz w:val="28"/>
            <w:u w:val="single"/>
            <w:vertAlign w:val="baseline"/>
          </w:rPr>
          <w:t>Donald Trump</w:t>
        </w:r>
      </w:hyperlink>
      <w:hyperlink r:id="rId592" w:history="1">
        <w:r>
          <w:rPr>
            <w:rFonts w:ascii="arial" w:eastAsia="arial" w:hAnsi="arial" w:cs="arial"/>
            <w:b/>
            <w:i/>
            <w:strike w:val="0"/>
            <w:color w:val="0077CC"/>
            <w:sz w:val="28"/>
            <w:u w:val="single"/>
            <w:vertAlign w:val="baseline"/>
          </w:rPr>
          <w:t xml:space="preserve"> goes serious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2025 Monday</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06" style="position:absolute;z-index:2518251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Mexico's government seems to be fighting the inevitable. </w:t>
      </w:r>
      <w:r>
        <w:rPr>
          <w:rFonts w:ascii="arial" w:eastAsia="arial" w:hAnsi="arial" w:cs="arial"/>
          <w:b/>
          <w:i w:val="0"/>
          <w:strike w:val="0"/>
          <w:noProof w:val="0"/>
          <w:color w:val="000000"/>
          <w:position w:val="0"/>
          <w:sz w:val="20"/>
          <w:u w:val="none"/>
          <w:vertAlign w:val="baseline"/>
        </w:rPr>
        <w:t>The White House</w:t>
      </w:r>
      <w:r>
        <w:rPr>
          <w:rFonts w:ascii="arial" w:eastAsia="arial" w:hAnsi="arial" w:cs="arial"/>
          <w:b w:val="0"/>
          <w:i w:val="0"/>
          <w:strike w:val="0"/>
          <w:noProof w:val="0"/>
          <w:color w:val="000000"/>
          <w:position w:val="0"/>
          <w:sz w:val="20"/>
          <w:u w:val="none"/>
          <w:vertAlign w:val="baseline"/>
        </w:rPr>
        <w:t xml:space="preserve"> in the second era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going straight and not coming off. It seems that no one will be able to stop </w:t>
      </w:r>
      <w:r>
        <w:rPr>
          <w:rFonts w:ascii="arial" w:eastAsia="arial" w:hAnsi="arial" w:cs="arial"/>
          <w:b/>
          <w:i w:val="0"/>
          <w:strike w:val="0"/>
          <w:noProof w:val="0"/>
          <w:color w:val="000000"/>
          <w:position w:val="0"/>
          <w:sz w:val="20"/>
          <w:u w:val="none"/>
          <w:vertAlign w:val="baseline"/>
        </w:rPr>
        <w:t>Washington</w:t>
      </w:r>
      <w:r>
        <w:rPr>
          <w:rFonts w:ascii="arial" w:eastAsia="arial" w:hAnsi="arial" w:cs="arial"/>
          <w:b w:val="0"/>
          <w:i w:val="0"/>
          <w:strike w:val="0"/>
          <w:noProof w:val="0"/>
          <w:color w:val="000000"/>
          <w:position w:val="0"/>
          <w:sz w:val="20"/>
          <w:u w:val="none"/>
          <w:vertAlign w:val="baseline"/>
        </w:rPr>
        <w:t xml:space="preserve"> from taking rude actions on </w:t>
      </w:r>
      <w:r>
        <w:rPr>
          <w:rFonts w:ascii="arial" w:eastAsia="arial" w:hAnsi="arial" w:cs="arial"/>
          <w:b/>
          <w:i w:val="0"/>
          <w:strike w:val="0"/>
          <w:noProof w:val="0"/>
          <w:color w:val="000000"/>
          <w:position w:val="0"/>
          <w:sz w:val="20"/>
          <w:u w:val="none"/>
          <w:vertAlign w:val="baseline"/>
        </w:rPr>
        <w:t>migration and security issues.</w:t>
      </w:r>
    </w:p>
    <w:p>
      <w:pPr>
        <w:pStyle w:val="Normal5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Claudia Sheinbaum</w:t>
      </w:r>
      <w:r>
        <w:rPr>
          <w:rFonts w:ascii="arial" w:eastAsia="arial" w:hAnsi="arial" w:cs="arial"/>
          <w:b w:val="0"/>
          <w:i w:val="0"/>
          <w:strike w:val="0"/>
          <w:noProof w:val="0"/>
          <w:color w:val="000000"/>
          <w:position w:val="0"/>
          <w:sz w:val="20"/>
          <w:u w:val="none"/>
          <w:vertAlign w:val="baseline"/>
        </w:rPr>
        <w:t xml:space="preserve"> 's government admits that since January 20 when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returned to power in the </w:t>
      </w:r>
      <w:r>
        <w:rPr>
          <w:rFonts w:ascii="arial" w:eastAsia="arial" w:hAnsi="arial" w:cs="arial"/>
          <w:b/>
          <w:i w:val="0"/>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more than </w:t>
      </w:r>
      <w:r>
        <w:rPr>
          <w:rFonts w:ascii="arial" w:eastAsia="arial" w:hAnsi="arial" w:cs="arial"/>
          <w:b/>
          <w:i w:val="0"/>
          <w:strike w:val="0"/>
          <w:noProof w:val="0"/>
          <w:color w:val="000000"/>
          <w:position w:val="0"/>
          <w:sz w:val="20"/>
          <w:u w:val="none"/>
          <w:vertAlign w:val="baseline"/>
        </w:rPr>
        <w:t>13 thousand migrants</w:t>
      </w:r>
      <w:r>
        <w:rPr>
          <w:rFonts w:ascii="arial" w:eastAsia="arial" w:hAnsi="arial" w:cs="arial"/>
          <w:b w:val="0"/>
          <w:i w:val="0"/>
          <w:strike w:val="0"/>
          <w:noProof w:val="0"/>
          <w:color w:val="000000"/>
          <w:position w:val="0"/>
          <w:sz w:val="20"/>
          <w:u w:val="none"/>
          <w:vertAlign w:val="baseline"/>
        </w:rPr>
        <w:t xml:space="preserve"> have been deported to Mexico </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This is not a minor figure, but it is not different from previous records. In other words, in terms of immigration, the border has behaved more or less uniformly between what happened before and what is happening now. There have been no massive deportations.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cannot be said with respect to security. </w:t>
      </w:r>
      <w:r>
        <w:rPr>
          <w:rFonts w:ascii="arial" w:eastAsia="arial" w:hAnsi="arial" w:cs="arial"/>
          <w:b/>
          <w:i w:val="0"/>
          <w:strike w:val="0"/>
          <w:noProof w:val="0"/>
          <w:color w:val="000000"/>
          <w:position w:val="0"/>
          <w:sz w:val="20"/>
          <w:u w:val="none"/>
          <w:vertAlign w:val="baseline"/>
        </w:rPr>
        <w:t>The U.S. government</w:t>
      </w:r>
      <w:r>
        <w:rPr>
          <w:rFonts w:ascii="arial" w:eastAsia="arial" w:hAnsi="arial" w:cs="arial"/>
          <w:b w:val="0"/>
          <w:i w:val="0"/>
          <w:strike w:val="0"/>
          <w:noProof w:val="0"/>
          <w:color w:val="000000"/>
          <w:position w:val="0"/>
          <w:sz w:val="20"/>
          <w:u w:val="none"/>
          <w:vertAlign w:val="baseline"/>
        </w:rPr>
        <w:t xml:space="preserve"> is about to designate five Mexican cartels as terrorist organizations, among them the two largest drug gangs: the Sinaloa Cartel and the Jalisco Cartel - New Generation. But, in addition, the United States has openly acknowledged that it spies on Mexico with the objective of obtaining more information on the operations of the drug cartels, through frequent flights with planes equipped with high technology for intelligence and data gathering.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U.S. government</w:t>
      </w:r>
      <w:r>
        <w:rPr>
          <w:rFonts w:ascii="arial" w:eastAsia="arial" w:hAnsi="arial" w:cs="arial"/>
          <w:b w:val="0"/>
          <w:i w:val="0"/>
          <w:strike w:val="0"/>
          <w:noProof w:val="0"/>
          <w:color w:val="000000"/>
          <w:position w:val="0"/>
          <w:sz w:val="20"/>
          <w:u w:val="none"/>
          <w:vertAlign w:val="baseline"/>
        </w:rPr>
        <w:t xml:space="preserve"> is acting openly against criminal organizations, for now, by obtaining intelligence information, but in the </w:t>
      </w:r>
      <w:r>
        <w:rPr>
          <w:rFonts w:ascii="arial" w:eastAsia="arial" w:hAnsi="arial" w:cs="arial"/>
          <w:b/>
          <w:i w:val="0"/>
          <w:strike w:val="0"/>
          <w:noProof w:val="0"/>
          <w:color w:val="000000"/>
          <w:position w:val="0"/>
          <w:sz w:val="20"/>
          <w:u w:val="none"/>
          <w:vertAlign w:val="baseline"/>
        </w:rPr>
        <w:t>not too distant future</w:t>
      </w:r>
      <w:r>
        <w:rPr>
          <w:rFonts w:ascii="arial" w:eastAsia="arial" w:hAnsi="arial" w:cs="arial"/>
          <w:b w:val="0"/>
          <w:i w:val="0"/>
          <w:strike w:val="0"/>
          <w:noProof w:val="0"/>
          <w:color w:val="000000"/>
          <w:position w:val="0"/>
          <w:sz w:val="20"/>
          <w:u w:val="none"/>
          <w:vertAlign w:val="baseline"/>
        </w:rPr>
        <w:t xml:space="preserve"> it could be through operations that nullify or neutralize the actions of the cartels that export considerable quantities of prohibited drugs, particularly </w:t>
      </w:r>
      <w:r>
        <w:rPr>
          <w:rFonts w:ascii="arial" w:eastAsia="arial" w:hAnsi="arial" w:cs="arial"/>
          <w:b/>
          <w:i w:val="0"/>
          <w:strike w:val="0"/>
          <w:noProof w:val="0"/>
          <w:color w:val="000000"/>
          <w:position w:val="0"/>
          <w:sz w:val="20"/>
          <w:u w:val="none"/>
          <w:vertAlign w:val="baseline"/>
        </w:rPr>
        <w:t>fentanyl</w:t>
      </w:r>
      <w:r>
        <w:rPr>
          <w:rFonts w:ascii="arial" w:eastAsia="arial" w:hAnsi="arial" w:cs="arial"/>
          <w:b w:val="0"/>
          <w:i w:val="0"/>
          <w:strike w:val="0"/>
          <w:noProof w:val="0"/>
          <w:color w:val="000000"/>
          <w:position w:val="0"/>
          <w:sz w:val="20"/>
          <w:u w:val="none"/>
          <w:vertAlign w:val="baseline"/>
        </w:rPr>
        <w:t>, to the United States.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true what the </w:t>
      </w:r>
      <w:r>
        <w:rPr>
          <w:rFonts w:ascii="arial" w:eastAsia="arial" w:hAnsi="arial" w:cs="arial"/>
          <w:b/>
          <w:i w:val="0"/>
          <w:strike w:val="0"/>
          <w:noProof w:val="0"/>
          <w:color w:val="000000"/>
          <w:position w:val="0"/>
          <w:sz w:val="20"/>
          <w:u w:val="none"/>
          <w:vertAlign w:val="baseline"/>
        </w:rPr>
        <w:t>Mexican government</w:t>
      </w:r>
      <w:r>
        <w:rPr>
          <w:rFonts w:ascii="arial" w:eastAsia="arial" w:hAnsi="arial" w:cs="arial"/>
          <w:b w:val="0"/>
          <w:i w:val="0"/>
          <w:strike w:val="0"/>
          <w:noProof w:val="0"/>
          <w:color w:val="000000"/>
          <w:position w:val="0"/>
          <w:sz w:val="20"/>
          <w:u w:val="none"/>
          <w:vertAlign w:val="baseline"/>
        </w:rPr>
        <w:t xml:space="preserve"> says when it says that the United States does very little against drug distributors in its own territory. We rarely hear of operations against drug trafficking mafias in the territories where drugs are traded in the United States.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true that the Americans do not have aggressive programs to prevent and combat drug consumption. It is also true that the smuggling of weapons into Mexico is unacceptable. But there is a shared responsibility there, as in drug trafficking.</w:t>
      </w:r>
    </w:p>
    <w:p>
      <w:pPr>
        <w:pStyle w:val="Normal5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border</w:t>
      </w:r>
      <w:r>
        <w:rPr>
          <w:rFonts w:ascii="arial" w:eastAsia="arial" w:hAnsi="arial" w:cs="arial"/>
          <w:b w:val="0"/>
          <w:i w:val="0"/>
          <w:strike w:val="0"/>
          <w:noProof w:val="0"/>
          <w:color w:val="000000"/>
          <w:position w:val="0"/>
          <w:sz w:val="20"/>
          <w:u w:val="none"/>
          <w:vertAlign w:val="baseline"/>
        </w:rPr>
        <w:t xml:space="preserve"> has become so porous that it looks like gruyere cheese. Neither government is doing what is necessary to combat the pernicious corruption on both sides of the border, allowing everything to pass through the bridges and customs.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Recognizing all of the above, it seems that the government of </w:t>
      </w:r>
      <w:r>
        <w:rPr>
          <w:rFonts w:ascii="arial" w:eastAsia="arial" w:hAnsi="arial" w:cs="arial"/>
          <w:b/>
          <w:i w:val="0"/>
          <w:strike w:val="0"/>
          <w:noProof w:val="0"/>
          <w:color w:val="000000"/>
          <w:position w:val="0"/>
          <w:sz w:val="20"/>
          <w:u w:val="none"/>
          <w:vertAlign w:val="baseline"/>
        </w:rPr>
        <w:t xml:space="preserve">Claudia Sheinbaum </w:t>
      </w:r>
      <w:r>
        <w:rPr>
          <w:rFonts w:ascii="arial" w:eastAsia="arial" w:hAnsi="arial" w:cs="arial"/>
          <w:b w:val="0"/>
          <w:i w:val="0"/>
          <w:strike w:val="0"/>
          <w:noProof w:val="0"/>
          <w:color w:val="000000"/>
          <w:position w:val="0"/>
          <w:sz w:val="20"/>
          <w:u w:val="none"/>
          <w:vertAlign w:val="baseline"/>
        </w:rPr>
        <w:t xml:space="preserve">is doing very little to offer real results in the fight against drugs, as demanded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The involvement of politicians and governors from Morena and other parties with drug cartels is so evident, that if at least some of the main heads do not roll to demonstrate Mexico's willingness to fight this unstoppable growing cancer, it will be very difficult to convince Washington that the Mexican government has a real commitment in the battle against drug trafficking and violence generated by criminal organizations.</w:t>
      </w:r>
    </w:p>
    <w:p>
      <w:pPr>
        <w:pStyle w:val="Normal5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means business. How far will </w:t>
      </w:r>
      <w:r>
        <w:rPr>
          <w:rFonts w:ascii="arial" w:eastAsia="arial" w:hAnsi="arial" w:cs="arial"/>
          <w:b/>
          <w:i w:val="0"/>
          <w:strike w:val="0"/>
          <w:noProof w:val="0"/>
          <w:color w:val="000000"/>
          <w:position w:val="0"/>
          <w:sz w:val="20"/>
          <w:u w:val="none"/>
          <w:vertAlign w:val="baseline"/>
        </w:rPr>
        <w:t>Claudia Sheinbaum</w:t>
      </w:r>
      <w:r>
        <w:rPr>
          <w:rFonts w:ascii="arial" w:eastAsia="arial" w:hAnsi="arial" w:cs="arial"/>
          <w:b w:val="0"/>
          <w:i w:val="0"/>
          <w:strike w:val="0"/>
          <w:noProof w:val="0"/>
          <w:color w:val="000000"/>
          <w:position w:val="0"/>
          <w:sz w:val="20"/>
          <w:u w:val="none"/>
          <w:vertAlign w:val="baseline"/>
        </w:rPr>
        <w:t xml:space="preserve"> be able to contain him? It remains to be seen.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serious first appeared on Ovaciones.</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07" style="position:absolute;z-index:251826176"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NATIONAL SECURITY &amp; FOREIGN RELATIONS (91%); CARTELS (90%); CONTROLLED SUBSTANCES CRIME (90%); NEGATIVE NEWS (90%); US FEDERAL GOVERNMENT (90%); DRUG TRAFFICKING (89%); NEGATIVE PERSONAL NEWS (89%); IMMIGRATION (77%); IMMIGRATION, CITIZENSHIP &amp; DISPLACEMENT (77%); TERRITORIAL &amp; NATIONAL BORDERS (77%); TERRORISM &amp; COUNTERTERRORISM (77%); WEAPONS &amp; ARMS (77%); DEPORTATION (76%); SMUGGLING (76%); ELECTIONS &amp; POLITICS (73%); FENTANYL (73%); GANGS (73%); ILLEGAL DRUGS (73%); NARCOTICS (73%); OPIATES &amp; OPIOIDS (73%); NEGATIVE MISC NEWS (71%); TARIFFS &amp; CUSTOMS (69%); DRUG POLICY (68%); TERRORISM (68%); CORRUPTION (66%); ILLEGAL WEAPONS (66%); TERRORIST ORGANIZATIONS (53%); Columnistas (%);  De la mesa del director (%);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  la Casa Blanca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FENTANYL (73%); NARCOTICS (73%); OPIATES &amp; OPIOIDS (73%); PHARMACEUTICALS TRADE (73%)</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CLAUDIA SHEINBAUM (93%);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MEXICO (96%)</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2025</w:t>
      </w:r>
    </w:p>
    <w:p>
      <w:pPr>
        <w:pStyle w:val="Normal53"/>
      </w:pPr>
    </w:p>
    <w:p>
      <w:pPr>
        <w:pStyle w:val="Normal53"/>
        <w:ind w:left="200"/>
        <w:sectPr>
          <w:type w:val="continuous"/>
          <w:pgMar w:top="840" w:right="1000" w:bottom="840" w:left="1000" w:header="400" w:footer="400"/>
          <w:pgNumType w:fmt="decimal"/>
          <w:cols w:space="720"/>
        </w:sectPr>
      </w:pPr>
      <w:r>
        <w:br/>
      </w:r>
      <w:r>
        <w:pict>
          <v:line id="_x0000_s1208"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593"/>
          <w:headerReference w:type="default" r:id="rId594"/>
          <w:footerReference w:type="even" r:id="rId595"/>
          <w:footerReference w:type="default" r:id="rId596"/>
          <w:headerReference w:type="first" r:id="rId597"/>
          <w:footerReference w:type="first" r:id="rId598"/>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599" w:history="1">
        <w:r>
          <w:rPr>
            <w:rFonts w:ascii="arial" w:eastAsia="arial" w:hAnsi="arial" w:cs="arial"/>
            <w:b/>
            <w:i/>
            <w:strike w:val="0"/>
            <w:color w:val="0077CC"/>
            <w:sz w:val="28"/>
            <w:u w:val="single"/>
            <w:vertAlign w:val="baseline"/>
          </w:rPr>
          <w:t xml:space="preserve">Ryanair boss issues new </w:t>
        </w:r>
      </w:hyperlink>
      <w:hyperlink r:id="rId600" w:history="1">
        <w:r>
          <w:rPr>
            <w:rFonts w:ascii="arial" w:eastAsia="arial" w:hAnsi="arial" w:cs="arial"/>
            <w:b/>
            <w:i/>
            <w:strike w:val="0"/>
            <w:color w:val="0077CC"/>
            <w:sz w:val="28"/>
            <w:u w:val="single"/>
            <w:vertAlign w:val="baseline"/>
          </w:rPr>
          <w:t>Donald Trump</w:t>
        </w:r>
      </w:hyperlink>
      <w:hyperlink r:id="rId601" w:history="1">
        <w:r>
          <w:rPr>
            <w:rFonts w:ascii="arial" w:eastAsia="arial" w:hAnsi="arial" w:cs="arial"/>
            <w:b/>
            <w:i/>
            <w:strike w:val="0"/>
            <w:color w:val="0077CC"/>
            <w:sz w:val="28"/>
            <w:u w:val="single"/>
            <w:vertAlign w:val="baseline"/>
          </w:rPr>
          <w:t xml:space="preserve"> chaos warning</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5:05 PM GMT</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54"/>
        <w:keepNext w:val="0"/>
        <w:spacing w:before="120" w:after="0" w:line="220" w:lineRule="atLeast"/>
        <w:ind w:left="0" w:right="0" w:firstLine="0"/>
        <w:jc w:val="left"/>
      </w:pPr>
      <w:r>
        <w:br/>
      </w:r>
      <w:r>
        <w:pict>
          <v:shape id="_x0000_i1209" type="#_x0000_t75" style="width:187.48pt;height:39pt">
            <v:imagedata r:id="rId60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Lotti OBrien</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0" style="position:absolute;z-index:2518282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could impact aircraft shipments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Ryanair's CEO has issued a stark warning for the aerospace industry as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could impact shipments.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data-mce-linkchecker-status="valid"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 boss Michael O’Leary says his company could postpone deliveries of Boeing aircraft if they became more expensive. He explained that airlines will be responsible for the added cost of the president’s trade war. Ryanair is set to receive 25 aircraft from Boeing in August but the Irish company does not need the planes until around March-April 2026. "If tariffs are imposed on those aircraft, there’s every likelihood we may delay the delivery," Mr O’Leary told the Financial Times. He added that Ryanair may delay the shipments with the "hope that common sense will prevail".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Ryanair could postpone deliveries of Boeing aircraft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April,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imposed global retaliatory tariffs before backtracking to a 90-day pause pending negotiations with individual states.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10% blanket levy is still in place with industries, such as aviation, already feeling the impact.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Completed aircrafts and parts imported to the US will be struck by the added 10% tariff, yet the manufacturing of planes could become more costly.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Delta Air Lines boss Ed Bastian echoed Ryanair’s decision of deferring its orders from Airbus, rather than paying tariffs.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will not be paying tariffs . . . If you start to put [an] incremental cost on top of an aircraft, it gets very difficult to make that math work. So, we’ve been clear with Airbus on that."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O’Leary, Ryanair CEO, hopes that "common sense will prevail"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 is currently scheduled to receive 10 wide-body jets from Airbus, aviation consultancy firm Cirium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O’Leary highlighted the "debate" needed over whether manufacturers or airlines will face the brunt of the tariffs, with each insisting the other one should pay.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Morris of Ciricum said that 10% tariffs are significant for aircraft sales, adding that Delta alone would be "easily looking at additional costs of close to $150m" for its Airbus plan in 2025.</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Boeing deliveries have also been delayed by the Chinese firm Juneyao Airlines following the escalating trade war between the US and China.</w:t>
      </w:r>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11" style="position:absolute;z-index:251829248"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(92%); AEROSPACE SECTOR PERFORMANCE (91%); TARIFFS &amp; CUSTOMS (90%); TAXES &amp; TAXATION (90%); TRADE DISPUTES (89%); SHIPMENTS (78%); DELAYS &amp; POSTPONEMENTS (75%); FORTUNE 500 COMPANIES (72%)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BOEING CO (92%);  RYANAIR HOLDINGS PLC (92%);  AIRBUS SAS (92%);  DELTA AIR LINES INC (74%);  FINANCIAL TIMES GROUP (69%)</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BOE (LSE) (92%); BA (NYSE) (92%); RYAAY (NASDAQ) (92%); RYA (LSE) (92%); DAL (NYSE) (74%)</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NAICS336414 GUIDED MISSILE &amp; SPACE VEHICLE MANUFACTURING (92%); NAICS336412 AIRCRAFT ENGINE &amp; ENGINE PARTS MANUFACTURING (92%); NAICS336411 AIRCRAFT MANUFACTURING (92%); SIC3761 GUIDED MISSILES &amp; SPACE VEHICLES (92%); NAICS481111 SCHEDULED PASSENGER AIR TRANSPORTATION (92%); SIC4512 AIR TRANSPORTATION, SCHEDULED (92%); SIC3721 AIRCRAFT (92%); NAICS513110 NEWSPAPER PUBLISHERS (69%); SIC2711 NEWSPAPERS: PUBLISHING, OR PUBLISHING &amp; PRINTING (69%); AEROSPACE SECTOR PERFORMANCE (91%); AEROSPACE INDUSTRY (90%); AEROSPACE MANUFACTURING (90%); AIRCRAFT (90%); AIRLINES (90%); DEFENSE &amp; AEROSPACE (90%); MANUFACTURING (89%); COMMERCIAL &amp; GENERAL AVIATION AIRCRAFT (78%); CONSULTING SERVICES (50%)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(88%); ED BASTIAN (79%)</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(79%)</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54"/>
      </w:pPr>
    </w:p>
    <w:p>
      <w:pPr>
        <w:pStyle w:val="Normal54"/>
        <w:ind w:left="200"/>
        <w:sectPr>
          <w:type w:val="continuous"/>
          <w:pgMar w:top="840" w:right="1000" w:bottom="840" w:left="1000" w:header="400" w:footer="400"/>
          <w:pgNumType w:fmt="decimal"/>
          <w:cols w:space="720"/>
        </w:sectPr>
      </w:pPr>
      <w:r>
        <w:br/>
      </w:r>
      <w:r>
        <w:pict>
          <v:line id="_x0000_s1212"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603"/>
          <w:headerReference w:type="default" r:id="rId604"/>
          <w:footerReference w:type="even" r:id="rId605"/>
          <w:footerReference w:type="default" r:id="rId606"/>
          <w:headerReference w:type="first" r:id="rId607"/>
          <w:footerReference w:type="first" r:id="rId608"/>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609" w:history="1">
        <w:r>
          <w:rPr>
            <w:rFonts w:ascii="arial" w:eastAsia="arial" w:hAnsi="arial" w:cs="arial"/>
            <w:b/>
            <w:i/>
            <w:strike w:val="0"/>
            <w:color w:val="0077CC"/>
            <w:sz w:val="28"/>
            <w:u w:val="single"/>
            <w:vertAlign w:val="baseline"/>
          </w:rPr>
          <w:t>Donald Trump</w:t>
        </w:r>
      </w:hyperlink>
      <w:hyperlink r:id="rId610" w:history="1">
        <w:r>
          <w:rPr>
            <w:rFonts w:ascii="arial" w:eastAsia="arial" w:hAnsi="arial" w:cs="arial"/>
            <w:b/>
            <w:i/>
            <w:strike w:val="0"/>
            <w:color w:val="0077CC"/>
            <w:sz w:val="28"/>
            <w:u w:val="single"/>
            <w:vertAlign w:val="baseline"/>
          </w:rPr>
          <w:t xml:space="preserve"> caves on tariffs: Smartphones and PCs get a pass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Telecomlead.com</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Telecomlead.com All Rights Reserved</w:t>
      </w:r>
    </w:p>
    <w:p>
      <w:pPr>
        <w:pStyle w:val="Normal55"/>
        <w:keepNext w:val="0"/>
        <w:spacing w:before="120" w:after="0" w:line="220" w:lineRule="atLeast"/>
        <w:ind w:left="0" w:right="0" w:firstLine="0"/>
        <w:jc w:val="left"/>
      </w:pPr>
      <w:r>
        <w:br/>
      </w:r>
      <w:r>
        <w:pict>
          <v:shape id="_x0000_i1213" type="#_x0000_t75" style="width:265.5pt;height:67.5pt">
            <v:imagedata r:id="rId6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4" style="position:absolute;z-index:25183129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14 --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administration has granted retroactive tariff exemptions for  smartphones,  computers, and other electronics imported largely from China, sparing them from steep 125 percent duties.</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Customs and Border Protection listed 20 excluded product categories, including laptops, semiconductors, and memory chips. No explanation was provided, but the move offers relief to major tech firms like Apple and Dell, Reuters news report said.</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highlights growing recognition of the consumer and market damage caused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Despite promising to lower prices,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aggressive tariff agenda raised fears of a recession and drew criticism from both Democrats and Republicans ahead of the midterm elections.</w:t>
      </w:r>
    </w:p>
    <w:p>
      <w:pPr>
        <w:pStyle w:val="Normal55"/>
      </w:pPr>
    </w:p>
    <w:p>
      <w:pPr>
        <w:pStyle w:val="Normal5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 policy, particularly his aggressive approach toward Chinese imports, reflects a deeply flawed economic strategy that hurt American consumers and businesses far more than it helped. While the administration attempted to portray these tariffs as a bold stance against unfair trade practices, the reality is that the policies were chaotic, contradictory, and economically damaging.</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glaring contradictions in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approach was his last-minute decision to grant sweeping exclusions for products like smartphones, laptops, and other electronics. These exemptions, coming retroactively and without clear explanation, undermined the administration’s original justification for the tariffs. If the goal was to protect American industries and jobs, why exempt the very products that account for billions in trade and are dominated by Chinese manufacturing?</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selective exemptions expose the fundamental weakness of the tariff policy: it imposed significant costs on consumers and businesses while delivering minimal strategic gains. U.S. tech companies, including giants like Apple and Dell, were forced to navigate an unpredictable trade environment, where policy was dictated more by political optics than coherent economic planning.</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 tariffs failed to bring back significant manufacturing jobs to the U.S., despite being touted as a tool for revitalizing domestic industry. Instead, they contributed to higher prices for American consumers — precisely the kind of inflation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claimed he wanted to combat.</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insistence on “reciprocal tariffs” ignored basic economic principles and sparked fears of a trade war-fueled recession. Even members of his own party criticized the policy, recognizing it as a political liability and an economic misstep. The haphazard way these tariffs were applied — followed by unexplained late-night reversals — revealed a lack of strategic foresight and consistency.</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 policy was more about projecting strength than delivering results. It alienated allies, destabilized markets, and created unnecessary uncertainty in global trade. The last-minute exemptions were not a sign of success, but an admission that the policy, as originally implemented, was untenable.</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15" style="position:absolute;z-index:251832320"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(93%); TARIFFS &amp; DUTIES (92%); ELECTRONICS EXPORTS &amp; IMPORTS (90%); IMPORT TRADE (90%); NATIONAL SECURITY &amp; FOREIGN RELATIONS (90%); SMARTPHONES (90%); TARIFFS &amp; CUSTOMS (90%); BORDER CONTROL (89%); CONSUMERS (89%); ECONOMIC NEWS (89%); PRICES (89%); RECESSION (89%); TECHNOLOGY (89%); US FEDERAL GOVERNMENT (89%); ECONOMIC DEVELOPMENT (79%); EXCISE &amp; CUSTOMS (78%); TRADE DISPUTES (78%); MANUFACTURING OUTPUT (77%); PRICE CHANGES (77%); RETAIL PRICES (77%); UNFAIR COMPETITION (77%); NEGATIVE BUSINESS NEWS (76%); BLUE COLLAR WORKERS (75%); ECONOMIC POLICY (75%); ELECTIONS &amp; POLITICS (75%); INFLATION (75%); PRICE INCREASES (75%); GLOBALIZATION (73%); INTERNATIONAL TRADE (73%); US DEMOCRATIC PARTY (72%); US REPUBLICAN PARTY (72%); CAMPAIGNS &amp; ELECTIONS (70%); ECONOMICS (70%); ELECTIONS (70%); MIDTERM ELECTIONS (55%)</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MOBILE &amp; CELLULAR TELEPHONES (91%); COMPUTER EQUIPMENT (90%); ELECTRONICS EXPORTS &amp; IMPORTS (90%); LAPTOP COMPUTERS (90%); PERSONAL COMPUTERS (90%); SMARTPHONES (90%); INFORMATION TECHNOLOGY INDUSTRY (89%); BIG TECH (78%); MANUFACTURING (78%); SEMICONDUCTORS (78%); MANUFACTURING OUTPUT (77%); PRICE CHANGES (77%); RETAIL PRICES (77%); PRICE INCREASES (75%); COMPUTER CHIPS (73%); MEMORY CHIPS (57%)</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 UNITED STATES (94%); CHINA (92%)</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55"/>
      </w:pPr>
    </w:p>
    <w:p>
      <w:pPr>
        <w:pStyle w:val="Normal55"/>
        <w:ind w:left="200"/>
        <w:sectPr>
          <w:type w:val="continuous"/>
          <w:pgMar w:top="840" w:right="1000" w:bottom="840" w:left="1000" w:header="400" w:footer="400"/>
          <w:pgNumType w:fmt="decimal"/>
          <w:cols w:space="720"/>
        </w:sectPr>
      </w:pPr>
      <w:r>
        <w:br/>
      </w:r>
      <w:r>
        <w:pict>
          <v:line id="_x0000_s1216"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618" w:history="1">
        <w:r>
          <w:rPr>
            <w:rFonts w:ascii="arial" w:eastAsia="arial" w:hAnsi="arial" w:cs="arial"/>
            <w:b/>
            <w:i/>
            <w:strike w:val="0"/>
            <w:color w:val="0077CC"/>
            <w:sz w:val="28"/>
            <w:u w:val="single"/>
            <w:vertAlign w:val="baseline"/>
          </w:rPr>
          <w:t>Donald Trump</w:t>
        </w:r>
      </w:hyperlink>
      <w:hyperlink r:id="rId619" w:history="1">
        <w:r>
          <w:rPr>
            <w:rFonts w:ascii="arial" w:eastAsia="arial" w:hAnsi="arial" w:cs="arial"/>
            <w:b/>
            <w:i/>
            <w:strike w:val="0"/>
            <w:color w:val="0077CC"/>
            <w:sz w:val="28"/>
            <w:u w:val="single"/>
            <w:vertAlign w:val="baseline"/>
          </w:rPr>
          <w:t xml:space="preserve"> is going to do what </w:t>
        </w:r>
      </w:hyperlink>
      <w:hyperlink r:id="rId620" w:history="1">
        <w:r>
          <w:rPr>
            <w:rFonts w:ascii="arial" w:eastAsia="arial" w:hAnsi="arial" w:cs="arial"/>
            <w:b/>
            <w:i/>
            <w:strike w:val="0"/>
            <w:color w:val="0077CC"/>
            <w:sz w:val="28"/>
            <w:u w:val="single"/>
            <w:vertAlign w:val="baseline"/>
          </w:rPr>
          <w:t>Donald Trump</w:t>
        </w:r>
      </w:hyperlink>
      <w:hyperlink r:id="rId621" w:history="1">
        <w:r>
          <w:rPr>
            <w:rFonts w:ascii="arial" w:eastAsia="arial" w:hAnsi="arial" w:cs="arial"/>
            <w:b/>
            <w:i/>
            <w:strike w:val="0"/>
            <w:color w:val="0077CC"/>
            <w:sz w:val="28"/>
            <w:u w:val="single"/>
            <w:vertAlign w:val="baseline"/>
          </w:rPr>
          <w:t xml:space="preserve"> wants to do #8212; April 2 tariffs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Cryptopolitan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 4:35 PM EST</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Cryptopolitan</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7" style="position:absolute;z-index:251834368" from="0,2pt" to="512pt,2pt" strokecolor="#009ddb" strokeweight="2pt">
            <v:stroke linestyle="single"/>
            <w10:wrap type="topAndBottom"/>
          </v:line>
        </w:pict>
      </w:r>
    </w:p>
    <w:p>
      <w:pPr>
        <w:pStyle w:val="Normal56"/>
      </w:pP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24th, 2025 (</w:t>
      </w:r>
      <w:hyperlink r:id="rId622" w:history="1">
        <w:r>
          <w:rPr>
            <w:rFonts w:ascii="arial" w:eastAsia="arial" w:hAnsi="arial" w:cs="arial"/>
            <w:b w:val="0"/>
            <w:i/>
            <w:strike w:val="0"/>
            <w:noProof w:val="0"/>
            <w:color w:val="0077CC"/>
            <w:position w:val="0"/>
            <w:sz w:val="20"/>
            <w:u w:val="single"/>
            <w:vertAlign w:val="baseline"/>
          </w:rPr>
          <w:t>Cryptopolitan</w:t>
        </w:r>
      </w:hyperlink>
      <w:r>
        <w:rPr>
          <w:rFonts w:ascii="arial" w:eastAsia="arial" w:hAnsi="arial" w:cs="arial"/>
          <w:b w:val="0"/>
          <w:i w:val="0"/>
          <w:strike w:val="0"/>
          <w:noProof w:val="0"/>
          <w:color w:val="000000"/>
          <w:position w:val="0"/>
          <w:sz w:val="20"/>
          <w:u w:val="none"/>
          <w:vertAlign w:val="baseline"/>
        </w:rPr>
        <w:t xml:space="preserve"> — Delivered by </w:t>
      </w:r>
      <w:hyperlink r:id="rId623"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seemingly not looking to change his mind about his tariff plan, set to be announced on April 2, according to Axios White House correspondent Marc Caputo. The measure, dubbed #8216;Liberation Day,#8217; could introduce reciprocal tariffs to counter levies imposed by other nations, including US allies Canada. </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Caputo, speaking on CNBC's Squawk Box on Monday, </w:t>
      </w:r>
      <w:hyperlink r:id="rId624" w:history="1">
        <w:r>
          <w:rPr>
            <w:rFonts w:ascii="arial" w:eastAsia="arial" w:hAnsi="arial" w:cs="arial"/>
            <w:b w:val="0"/>
            <w:i/>
            <w:strike w:val="0"/>
            <w:noProof w:val="0"/>
            <w:color w:val="0077CC"/>
            <w:position w:val="0"/>
            <w:sz w:val="20"/>
            <w:u w:val="single"/>
            <w:vertAlign w:val="baseline"/>
          </w:rPr>
          <w:t>said that #8216;</w:t>
        </w:r>
      </w:hyperlink>
      <w:hyperlink r:id="rId625" w:history="1">
        <w:r>
          <w:rPr>
            <w:rFonts w:ascii="arial" w:eastAsia="arial" w:hAnsi="arial" w:cs="arial"/>
            <w:b/>
            <w:i/>
            <w:strike w:val="0"/>
            <w:noProof w:val="0"/>
            <w:color w:val="0077CC"/>
            <w:position w:val="0"/>
            <w:sz w:val="20"/>
            <w:u w:val="single"/>
            <w:vertAlign w:val="baseline"/>
          </w:rPr>
          <w:t>Donald Trump</w:t>
        </w:r>
      </w:hyperlink>
      <w:hyperlink r:id="rId626" w:history="1">
        <w:r>
          <w:rPr>
            <w:rFonts w:ascii="arial" w:eastAsia="arial" w:hAnsi="arial" w:cs="arial"/>
            <w:b w:val="0"/>
            <w:i/>
            <w:strike w:val="0"/>
            <w:noProof w:val="0"/>
            <w:color w:val="0077CC"/>
            <w:position w:val="0"/>
            <w:sz w:val="20"/>
            <w:u w:val="single"/>
            <w:vertAlign w:val="baseline"/>
          </w:rPr>
          <w:t xml:space="preserve"> is going to do what </w:t>
        </w:r>
      </w:hyperlink>
      <w:hyperlink r:id="rId627" w:history="1">
        <w:r>
          <w:rPr>
            <w:rFonts w:ascii="arial" w:eastAsia="arial" w:hAnsi="arial" w:cs="arial"/>
            <w:b/>
            <w:i/>
            <w:strike w:val="0"/>
            <w:noProof w:val="0"/>
            <w:color w:val="0077CC"/>
            <w:position w:val="0"/>
            <w:sz w:val="20"/>
            <w:u w:val="single"/>
            <w:vertAlign w:val="baseline"/>
          </w:rPr>
          <w:t>Donald Trump</w:t>
        </w:r>
      </w:hyperlink>
      <w:hyperlink r:id="rId628" w:history="1">
        <w:r>
          <w:rPr>
            <w:rFonts w:ascii="arial" w:eastAsia="arial" w:hAnsi="arial" w:cs="arial"/>
            <w:b w:val="0"/>
            <w:i/>
            <w:strike w:val="0"/>
            <w:noProof w:val="0"/>
            <w:color w:val="0077CC"/>
            <w:position w:val="0"/>
            <w:sz w:val="20"/>
            <w:u w:val="single"/>
            <w:vertAlign w:val="baseline"/>
          </w:rPr>
          <w:t xml:space="preserve"> wants to do,#8217; in reference to the upcoming announcement. He believes the US president wants to reshape America's economy by increasing domestic manufacturing and reducing reliance on foreign imports. </w:t>
        </w:r>
      </w:hyperlink>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been talking about making America first, restoring a manufacturing base similar to what we had in the 50s and 60s, and making sure that other countries don't, quote, rip us off,#8217; the Axios reporter explained.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Tariffs will be refined in accordance with the economy's state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Caputo told CNBC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may initially impose tariffs on other countries, but as he has shown several times in the last few weeks, he may refine them based on how it will affect the economy.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reporter Marc Caputo talks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tariffs on CNBC.</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#8216;If that means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starts with a sort of blanket tariff and a blunt instrument, and then he withdraws it and kind of refines the blanket or hones the blunt instrument into a sharper tool, that's what he's going to do. And I think that's probably the safest bet in understanding what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wants to do.#8217; he reckoned.</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reporter mentioned that implementing such a </w:t>
      </w:r>
      <w:hyperlink r:id="rId629" w:history="1">
        <w:r>
          <w:rPr>
            <w:rFonts w:ascii="arial" w:eastAsia="arial" w:hAnsi="arial" w:cs="arial"/>
            <w:b w:val="0"/>
            <w:i/>
            <w:strike w:val="0"/>
            <w:noProof w:val="0"/>
            <w:color w:val="0077CC"/>
            <w:position w:val="0"/>
            <w:sz w:val="20"/>
            <w:u w:val="single"/>
            <w:vertAlign w:val="baseline"/>
          </w:rPr>
          <w:t>policy will involve several complexities. Now, how that looks and how well that gets done in a global industry, I'm not smart enough to say that. I'm not an economist, but that is ultimately where he's going.#8216;</w:t>
        </w:r>
      </w:hyperlink>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listening to?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Caputo also discussed the influences within the White House on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administration's trade policy. When asked who has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ear on tariffs, he listed multiple figures but said that none appear to have absolute control over the direction of policy.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#8216;You have all these different sort of rival power centers in the White House,#8217; Caputo remarked, mentioning names like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senior counsellor for trade and manufacturing, Peter Navarro, US Treasury Secretary Scott Bessent, and the Council of Economic Advisers.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suggested that some advisers hold a more peripheral role, like Howard Lutnick, the US Secretary of Commerce. The Axios rep talked about the government official's appearance on the All In Podcast last Thursday, particularly about his remarks on Social Security.  </w:t>
      </w:r>
    </w:p>
    <w:p>
      <w:pPr>
        <w:pStyle w:val="Normal56"/>
        <w:keepNext w:val="0"/>
        <w:spacing w:before="240" w:after="0" w:line="260" w:lineRule="atLeast"/>
        <w:ind w:left="0" w:right="0" w:firstLine="0"/>
        <w:jc w:val="both"/>
      </w:pPr>
      <w:hyperlink r:id="rId630" w:history="1">
        <w:r>
          <w:rPr>
            <w:rFonts w:ascii="arial" w:eastAsia="arial" w:hAnsi="arial" w:cs="arial"/>
            <w:b w:val="0"/>
            <w:i/>
            <w:strike w:val="0"/>
            <w:color w:val="0077CC"/>
            <w:sz w:val="20"/>
            <w:u w:val="single"/>
            <w:vertAlign w:val="baseline"/>
          </w:rPr>
          <w:t>https://www.youtube.com/embed/182ckTL2KBA?feature=oembed</w:t>
        </w:r>
      </w:hyperlink>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Lutnick said that elderly individuals who do not receive their Social Security checks and call in to inquire are merely #8216;fraudsters.#8217; </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#8216;Now,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was probably displeased about this,#8217; Caputo said but added that despite the raspy comments, Lutnick met with </w:t>
      </w:r>
      <w:hyperlink r:id="rId631" w:history="1">
        <w:r>
          <w:rPr>
            <w:rFonts w:ascii="arial" w:eastAsia="arial" w:hAnsi="arial" w:cs="arial"/>
            <w:b/>
            <w:i/>
            <w:strike w:val="0"/>
            <w:noProof w:val="0"/>
            <w:color w:val="0077CC"/>
            <w:position w:val="0"/>
            <w:sz w:val="20"/>
            <w:u w:val="single"/>
            <w:vertAlign w:val="baseline"/>
          </w:rPr>
          <w:t>Trump</w:t>
        </w:r>
      </w:hyperlink>
      <w:hyperlink r:id="rId632" w:history="1">
        <w:r>
          <w:rPr>
            <w:rFonts w:ascii="arial" w:eastAsia="arial" w:hAnsi="arial" w:cs="arial"/>
            <w:b w:val="0"/>
            <w:i/>
            <w:strike w:val="0"/>
            <w:noProof w:val="0"/>
            <w:color w:val="0077CC"/>
            <w:position w:val="0"/>
            <w:sz w:val="20"/>
            <w:u w:val="single"/>
            <w:vertAlign w:val="baseline"/>
          </w:rPr>
          <w:t xml:space="preserve"> at the White House on Sunday.</w:t>
        </w:r>
      </w:hyperlink>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Caputo described Lutnick as a somewhat isolated figure in the administration's economic discussions. #8216;By and large, Lutnick looks like a little more of a man out or an odd man out when everyone's together,#8217; he continued, #8216;But what the final product looked like, no one has any idea.#8216;</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recession yet: Hightower Advisors strategist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related news, Stephanie Link, chief investment strategist at Hightower Advisors, also appeared on Squawk Box to discuss the latest market trends and reactions to tariff uncertainty. Link pushed back against economists' claims of an imminent recession.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Link on CNBC's Squawk Box</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Link on CNBC's Squawk Box says the US is not out of the woods yet, and volatility will continue.</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#8216;I do not think that we are headed into a recession. I do not think we are in a recession,#8217; she said, backing her claims with indicators such as housing data and industrial production. She </w:t>
      </w:r>
      <w:hyperlink r:id="rId633" w:history="1">
        <w:r>
          <w:rPr>
            <w:rFonts w:ascii="arial" w:eastAsia="arial" w:hAnsi="arial" w:cs="arial"/>
            <w:b w:val="0"/>
            <w:i/>
            <w:strike w:val="0"/>
            <w:noProof w:val="0"/>
            <w:color w:val="0077CC"/>
            <w:position w:val="0"/>
            <w:sz w:val="20"/>
            <w:u w:val="single"/>
            <w:vertAlign w:val="baseline"/>
          </w:rPr>
          <w:t>pointed to recent figures showing a 4.2% month-over-month increase in existing home sales and an 11% rise in housing starts.</w:t>
        </w:r>
      </w:hyperlink>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even with several signs of the markets' resilience, Link noted that consumer sentiment is weak, as spenders are unsure of what tariffs will do to the </w:t>
      </w:r>
      <w:hyperlink r:id="rId634" w:history="1">
        <w:r>
          <w:rPr>
            <w:rFonts w:ascii="arial" w:eastAsia="arial" w:hAnsi="arial" w:cs="arial"/>
            <w:b w:val="0"/>
            <w:i/>
            <w:strike w:val="0"/>
            <w:noProof w:val="0"/>
            <w:color w:val="0077CC"/>
            <w:position w:val="0"/>
            <w:sz w:val="20"/>
            <w:u w:val="single"/>
            <w:vertAlign w:val="baseline"/>
          </w:rPr>
          <w:t xml:space="preserve">economy in the long run. She remains focused on corporate earnings, expecting growth of around 9-10% this year. </w:t>
        </w:r>
      </w:hyperlink>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#8216;Some stocks are down so much in the last couple of weeks or even year to date that I've been picking away,#8217; she surmised, revealing that she had reduced her cash holdings from 9% to 3% in recent weeks to look for better investment opportunities.</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Cryptopolitan Academy: Want to grow your money in 2025? Learn how to do it with DeFi in our upcoming webclass. </w:t>
      </w:r>
      <w:hyperlink r:id="rId635" w:history="1">
        <w:r>
          <w:rPr>
            <w:rFonts w:ascii="arial" w:eastAsia="arial" w:hAnsi="arial" w:cs="arial"/>
            <w:b w:val="0"/>
            <w:i/>
            <w:strike w:val="0"/>
            <w:noProof w:val="0"/>
            <w:color w:val="0077CC"/>
            <w:position w:val="0"/>
            <w:sz w:val="20"/>
            <w:u w:val="single"/>
            <w:vertAlign w:val="baseline"/>
          </w:rPr>
          <w:t>Save Your Spot</w:t>
        </w:r>
      </w:hyperlink>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6"/>
        <w:spacing w:line="60" w:lineRule="exact"/>
      </w:pPr>
      <w:r>
        <w:pict>
          <v:line id="_x0000_s1218" style="position:absolute;z-index:251835392"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19" style="position:absolute;z-index:251836416"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TAXES &amp; TAXATION (91%); ECONOMIC NEWS (89%); GOVERNMENT ADVISORS &amp; MINISTERS (89%); GOVERNMENT BODIES &amp; OFFICES (89%); TARIFFS &amp; CUSTOMS (89%); BUSINESS NEWS (79%); COMMERCE DEPARTMENTS (79%); ECONOMICS (79%); GOVERNMENT &amp; PUBLIC ADMINISTRATION (79%); PUBLIC POLICY (79%); TREASURY DEPARTMENTS (79%); INTERNATIONAL TRADE (78%); US FEDERAL GOVERNMENT (77%); PUBLIC OFFICIALS (75%); PUBLIC FINANCE AGENCIES &amp; TREASURIES (73%); ECONOMIC POLICY (62%); SOCIAL SECURITY (60%); Economy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(90%); TREASURY DEPARTMENTS (79%); PODCASTING (73%); PUBLIC FINANCE AGENCIES &amp; TREASURIES (73%)</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CANADA (79%)</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56"/>
      </w:pPr>
    </w:p>
    <w:p>
      <w:pPr>
        <w:pStyle w:val="Normal56"/>
        <w:ind w:left="200"/>
        <w:sectPr>
          <w:type w:val="continuous"/>
          <w:pgMar w:top="840" w:right="1000" w:bottom="840" w:left="1000" w:header="400" w:footer="400"/>
          <w:pgNumType w:fmt="decimal"/>
          <w:cols w:space="720"/>
        </w:sectPr>
      </w:pPr>
      <w:r>
        <w:br/>
      </w:r>
      <w:r>
        <w:pict>
          <v:line id="_x0000_s122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636"/>
          <w:headerReference w:type="default" r:id="rId637"/>
          <w:footerReference w:type="even" r:id="rId638"/>
          <w:footerReference w:type="default" r:id="rId639"/>
          <w:headerReference w:type="first" r:id="rId640"/>
          <w:footerReference w:type="first" r:id="rId641"/>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642" w:history="1">
        <w:r>
          <w:rPr>
            <w:rFonts w:ascii="arial" w:eastAsia="arial" w:hAnsi="arial" w:cs="arial"/>
            <w:b/>
            <w:i/>
            <w:strike w:val="0"/>
            <w:color w:val="0077CC"/>
            <w:sz w:val="28"/>
            <w:u w:val="single"/>
            <w:vertAlign w:val="baseline"/>
          </w:rPr>
          <w:t>Donald Trump</w:t>
        </w:r>
      </w:hyperlink>
      <w:hyperlink r:id="rId643" w:history="1">
        <w:r>
          <w:rPr>
            <w:rFonts w:ascii="arial" w:eastAsia="arial" w:hAnsi="arial" w:cs="arial"/>
            <w:b/>
            <w:i/>
            <w:strike w:val="0"/>
            <w:color w:val="0077CC"/>
            <w:sz w:val="28"/>
            <w:u w:val="single"/>
            <w:vertAlign w:val="baseline"/>
          </w:rPr>
          <w:t xml:space="preserve"> increases aranceles to China to 125 percent</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1" style="position:absolute;z-index:25183846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China raised tariffs on U.S. goods to 84?% on Wednesday morning, April 9,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raised tariffs from 104% to 125% on China.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01:24 p.m.01:24 p.m.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some point, hopefully in the near future, China will realize that the era of ripping off the U.S. and other countries is no longer sustainable or acceptable,"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said on his social network, Truth Social.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its part, the Chinese delegation argued that there is no "reciprocity" in the general increase of tariffs dictated by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but a prioritization of the interests of the United States, to the detriment of the legitimate rights of other countries. You may be interested in: </w:t>
      </w:r>
    </w:p>
    <w:p>
      <w:pPr>
        <w:pStyle w:val="Normal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Tariffs imposed by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on China.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war between the United States and China intensified this Wednesday, April 9, after a new round of tariff increases by both governments.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morning, China announced an increase in tariffs on U.S. products to 84%, in response to the restrictive measures previously imposed by Washington. Hours later, former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in a new offensive, raised tariffs on Chinese products from 104% to 125%.</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"reciprocal tariffs" are part of a strategy of complementary punishment that, since before the last announcement, already contemplated a levy of 10?% for Chinese imports, plus an additional 20% for products coming from the European Union (EU), among others. Read also:</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government assured that it has a "firm will" and "abundant resources" to respond "with determination" if the U.S. insists on intensifying its economic and trade restrictive measures.</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22" style="position:absolute;z-index:251839488"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(95%); TARIFFS &amp; CUSTOMS (90%); TAXES &amp; TAXATION (90%); IMPORT TRADE (78%); TRADE DISPUTES (78%); INTERNATIONAL ECONOMIC ORGANIZATIONS (66%); EUROPEAN UNION (64%); mundo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(52%)</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(99%); UNITED STATES (94%); EUROPE (79%); EUROPEAN UNION MEMBER STATES (52%)</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57"/>
      </w:pPr>
    </w:p>
    <w:p>
      <w:pPr>
        <w:pStyle w:val="Normal57"/>
        <w:ind w:left="200"/>
        <w:sectPr>
          <w:type w:val="continuous"/>
          <w:pgMar w:top="840" w:right="1000" w:bottom="840" w:left="1000" w:header="400" w:footer="400"/>
          <w:pgNumType w:fmt="decimal"/>
          <w:cols w:space="720"/>
        </w:sectPr>
      </w:pPr>
      <w:r>
        <w:br/>
      </w:r>
      <w:r>
        <w:pict>
          <v:line id="_x0000_s122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644"/>
          <w:headerReference w:type="default" r:id="rId645"/>
          <w:footerReference w:type="even" r:id="rId646"/>
          <w:footerReference w:type="default" r:id="rId647"/>
          <w:headerReference w:type="first" r:id="rId648"/>
          <w:footerReference w:type="first" r:id="rId649"/>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650" w:history="1">
        <w:r>
          <w:rPr>
            <w:rFonts w:ascii="arial" w:eastAsia="arial" w:hAnsi="arial" w:cs="arial"/>
            <w:b/>
            <w:i/>
            <w:strike w:val="0"/>
            <w:color w:val="0077CC"/>
            <w:sz w:val="28"/>
            <w:u w:val="single"/>
            <w:vertAlign w:val="baseline"/>
          </w:rPr>
          <w:t xml:space="preserve">Salem Media Group Announces Landmark Deal with </w:t>
        </w:r>
      </w:hyperlink>
      <w:hyperlink r:id="rId651" w:history="1">
        <w:r>
          <w:rPr>
            <w:rFonts w:ascii="arial" w:eastAsia="arial" w:hAnsi="arial" w:cs="arial"/>
            <w:b/>
            <w:i/>
            <w:strike w:val="0"/>
            <w:color w:val="0077CC"/>
            <w:sz w:val="28"/>
            <w:u w:val="single"/>
            <w:vertAlign w:val="baseline"/>
          </w:rPr>
          <w:t>Donald Trump</w:t>
        </w:r>
      </w:hyperlink>
      <w:hyperlink r:id="rId652" w:history="1">
        <w:r>
          <w:rPr>
            <w:rFonts w:ascii="arial" w:eastAsia="arial" w:hAnsi="arial" w:cs="arial"/>
            <w:b/>
            <w:i/>
            <w:strike w:val="0"/>
            <w:color w:val="0077CC"/>
            <w:sz w:val="28"/>
            <w:u w:val="single"/>
            <w:vertAlign w:val="baseline"/>
          </w:rPr>
          <w:t xml:space="preserve"> Jr. ...</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GuruFocus.com</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 8:50 PM EST</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5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GuruFocus.com </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GuruFocus News</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4" style="position:absolute;z-index:251841536" from="0,2pt" to="512pt,2pt" strokecolor="#009ddb" strokeweight="2pt">
            <v:stroke linestyle="single"/>
            <w10:wrap type="topAndBottom"/>
          </v:line>
        </w:pict>
      </w:r>
    </w:p>
    <w:p>
      <w:pPr>
        <w:pStyle w:val="Normal58"/>
      </w:pP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14th, 2025 ( </w:t>
      </w:r>
      <w:hyperlink r:id="rId653" w:history="1">
        <w:r>
          <w:rPr>
            <w:rFonts w:ascii="arial" w:eastAsia="arial" w:hAnsi="arial" w:cs="arial"/>
            <w:b w:val="0"/>
            <w:i/>
            <w:strike w:val="0"/>
            <w:noProof w:val="0"/>
            <w:color w:val="0077CC"/>
            <w:position w:val="0"/>
            <w:sz w:val="20"/>
            <w:u w:val="single"/>
            <w:vertAlign w:val="baseline"/>
          </w:rPr>
          <w:t>GuruFocus.com</w:t>
        </w:r>
      </w:hyperlink>
      <w:r>
        <w:rPr>
          <w:rFonts w:ascii="arial" w:eastAsia="arial" w:hAnsi="arial" w:cs="arial"/>
          <w:b w:val="0"/>
          <w:i w:val="0"/>
          <w:strike w:val="0"/>
          <w:noProof w:val="0"/>
          <w:color w:val="000000"/>
          <w:position w:val="0"/>
          <w:sz w:val="20"/>
          <w:u w:val="none"/>
          <w:vertAlign w:val="baseline"/>
        </w:rPr>
        <w:t xml:space="preserve">  - Delivered by  </w:t>
      </w:r>
      <w:hyperlink r:id="rId65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Salem Media Group (OTCQX: SALM) acquires a 30% stake in MxM News, co-owned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enters a strategic partnership focusing on digital podcast growth and content innovation.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Salem's strategic moves signal a major expansion in conservative media across multiple platforms.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Salem Media Group, Inc. (OTCQX: SALM) has announced a transformative partnership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and Lara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marking a significant evolution in its strategic direction. The media company has acquired a 30% stake in MxM News, a mobile news aggregation app co-owned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This investment positions Mr.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Jr. as a key stakeholder and strategic partner, enhancing Salem's future growth initiatives.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Simultaneously, Salem has entered into a strategic agreement with Lara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focusing on expanding its presence in the digital podcast space, building advertiser partnerships, and innovating content offerings. Lara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will maintain her exclusive podcast on the Salem Podcast Network while taking on a significant stakeholder role within Salem Media.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initiatives are part of Salem's broader effort to cement its status as a leading conservative media ecosystem. The company aims to expand its influence across broadcast, podcasting, digital, and streaming platforms, buoyed by its recent elimination of corporate long-term debt and growth of its top conservative news show. With these new partnerships, Salem is poised to redefine the landscape of conservative media.</w:t>
      </w:r>
    </w:p>
    <w:p>
      <w:pPr>
        <w:pStyle w:val="Normal58"/>
        <w:keepNext w:val="0"/>
        <w:spacing w:before="240" w:after="0" w:line="260" w:lineRule="atLeast"/>
        <w:ind w:left="0" w:right="0" w:firstLine="0"/>
        <w:jc w:val="both"/>
      </w:pPr>
      <w:hyperlink r:id="rId655" w:history="1">
        <w:r>
          <w:rPr>
            <w:rFonts w:ascii="arial" w:eastAsia="arial" w:hAnsi="arial" w:cs="arial"/>
            <w:b w:val="0"/>
            <w:i/>
            <w:strike w:val="0"/>
            <w:color w:val="0077CC"/>
            <w:sz w:val="20"/>
            <w:u w:val="single"/>
            <w:vertAlign w:val="baseline"/>
          </w:rPr>
          <w:t>Link to the original story.</w:t>
        </w:r>
      </w:hyperlink>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8"/>
        <w:spacing w:line="60" w:lineRule="exact"/>
      </w:pPr>
      <w:r>
        <w:pict>
          <v:line id="_x0000_s1225" style="position:absolute;z-index:251842560"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26" style="position:absolute;z-index:251843584"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108642</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ALLIANCES &amp; PARTNERSHIPS (90%); CONSERVATISM (90%); CONSERVATIVE MEDIA (90%); FINANCIAL MARKET UPDATES (90%); STRATEGIC PARTNERSHIPS (90%); AGREEMENTS (78%); BUSINESS EXPANSION (78%); COMPANY STRATEGY (78%); CORPORATE DEBT (70%); SALM (%)</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SALEM MEDIA GROUP INC (92%)</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SALM (NASDAQ) (92%); SALM (OTCQX)</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NAICS513120 PERIODICAL PUBLISHERS (92%); SIC2721 PERIODICALS: PUBLISHING, OR PUBLISHING &amp; PRINTING (92%); SIC4832 RADIO BROADCASTING STATIONS (92%); PODCASTING (92%); CONSERVATIVE MEDIA (90%); FINANCIAL MARKET UPDATES (90%); INTERNET BROADCASTING (90%); MEDIA &amp; TELECOMMUNICATIONS (90%); CONTENT AGGREGATORS (73%); STREAMING MEDIA (73%); STREAMING PLATFORMS (72%)</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(94%)</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58"/>
      </w:pPr>
    </w:p>
    <w:p>
      <w:pPr>
        <w:pStyle w:val="Normal58"/>
        <w:ind w:left="200"/>
        <w:sectPr>
          <w:type w:val="continuous"/>
          <w:pgMar w:top="840" w:right="1000" w:bottom="840" w:left="1000" w:header="400" w:footer="400"/>
          <w:pgNumType w:fmt="decimal"/>
          <w:cols w:space="720"/>
        </w:sectPr>
      </w:pPr>
      <w:r>
        <w:br/>
      </w:r>
      <w:r>
        <w:pict>
          <v:line id="_x0000_s122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656"/>
          <w:headerReference w:type="default" r:id="rId657"/>
          <w:footerReference w:type="even" r:id="rId658"/>
          <w:footerReference w:type="default" r:id="rId659"/>
          <w:headerReference w:type="first" r:id="rId660"/>
          <w:footerReference w:type="first" r:id="rId661"/>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662" w:history="1">
        <w:r>
          <w:rPr>
            <w:rFonts w:ascii="arial" w:eastAsia="arial" w:hAnsi="arial" w:cs="arial"/>
            <w:b/>
            <w:i/>
            <w:strike w:val="0"/>
            <w:color w:val="0077CC"/>
            <w:sz w:val="28"/>
            <w:u w:val="single"/>
            <w:vertAlign w:val="baseline"/>
          </w:rPr>
          <w:t>Donald Trump</w:t>
        </w:r>
      </w:hyperlink>
      <w:hyperlink r:id="rId663" w:history="1">
        <w:r>
          <w:rPr>
            <w:rFonts w:ascii="arial" w:eastAsia="arial" w:hAnsi="arial" w:cs="arial"/>
            <w:b/>
            <w:i/>
            <w:strike w:val="0"/>
            <w:color w:val="0077CC"/>
            <w:sz w:val="28"/>
            <w:u w:val="single"/>
            <w:vertAlign w:val="baseline"/>
          </w:rPr>
          <w:t xml:space="preserve"> seeks to tax seals and penguins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2025 Sunday</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8" style="position:absolute;z-index:25184563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by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 add the Heard and McDonald Islands, an autonomous archipelago of Australia inhabited by humans and with no economic activity, to his list of countries punished with 10% tariffs was met with ridicule and memes.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 United States: children of migrants will no longer be granted citizenship automatically</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archipelago, located in the Indian Ocean, is the habitat of seals and penguins, so it is declared a World Natural Heritage Site and is mainly visited for scientific research purposes.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 Vladimir Putin: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make Europe, like his dog, end up "wagging its tail affectionately" : Vladimir Putin: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make Europe, like his dog, end up "wagging its tail affectionately".</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yesterday, the United States imposes tariffs of 10% on Peruvian products, although there is a free trade agreement (FTA), and other countries in the world. For those to whom it imposes specific rates, such as China (34%), the export taxes will come into effect on Wednesday. In response, China will apply a 34% tariff a day later.</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Publications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announcement of the new tariff policy on imports to the United States, publications are circulating on X, Facebook, TikTok and Instagram claiming that the government imposed tariffs on islands with no inhabitants where only seals and penguins live. This is true.</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Tariffs, now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2, 2025,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announced tariffs on imports (here, here, here, here and here), and among the countries and territories affected are Australia's Heard and McDonald Islands, which has no inhabitants and a large number of bird, seal and penguin species, according to data from the Australian government, the Unesco World Heritage site and The World Factbook, a guide containing information on the countries of the world, from the U.S. Central Intelligence Agency (CIA).</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Australia</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administration imposed tariffs on imports from 185 countries and territories, including 10% for the Heard and McDonald Islands, according to the list of countries published since the White House bill.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islands are Australian territory, are administered from the city of Canberra by the Department of Agriculture, Water and Environment of the Australian Antarctic Division; and are located in "the Indian Ocean, about two-thirds the distance from Madagascar to Antarctica," according to The World Factbook.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Factbook notes that the islands are "uninhabited and largely ice-covered." Unesco notes that the islands are "essentially untouched by humans."</w:t>
      </w:r>
    </w:p>
    <w:p>
      <w:pPr>
        <w:pStyle w:val="Normal59"/>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Guinness World Record Setter Throws 51-meter hot dog into a loaf of bread ' VIDEO</w:t>
      </w:r>
    </w:p>
    <w:p>
      <w:pPr>
        <w:pStyle w:val="Normal59"/>
        <w:keepNext w:val="0"/>
        <w:numPr>
          <w:numId w:val="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Pursuit ends in rescue of criminal who jumped into lagoon to escape</w:t>
      </w:r>
    </w:p>
    <w:p>
      <w:pPr>
        <w:pStyle w:val="Normal59"/>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Fire that destroys the "Iron Bridge", symbol of industrial Rome, is mourned</w:t>
      </w:r>
    </w:p>
    <w:p>
      <w:pPr>
        <w:pStyle w:val="Normal59"/>
        <w:keepNext w:val="0"/>
        <w:numPr>
          <w:numId w:val="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'ant' robbery takes S/64 thousand from a supermarket cash register and the judge leaves him free</w:t>
      </w:r>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29" style="position:absolute;z-index:251846656"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(93%); ECONOMICS (90%); FREE TRADE TREATIES &amp; AGREEMENTS (90%); ISLANDS &amp; REEFS (90%); TARIFFS &amp; CUSTOMS (90%); TAXES &amp; TAXATION (90%); TRADE DISPUTES (90%); CUSTOMS &amp; CULTURAL HERITAGE (89%); IMPORT TRADE (89%); AGREEMENTS (78%); CITIZENSHIP (78%); ECONOMY &amp; ECONOMIC INDICATORS (78%); PUBLIC POLICY (78%); TALKS &amp; MEETINGS (78%); US PRESIDENTS (78%); EXPORT TRADE (77%); INTERNATIONAL TRADE (77%); NATIONAL SECURITY &amp; FOREIGN RELATIONS (77%); NEGATIVE NEWS (77%); PHOTO &amp; VIDEO SHARING (75%); AGRICULTURAL TRADE (73%); EXPORT &amp; IMPORT LAW (73%); TRADE TREATIES &amp; AGREEMENTS (73%); AGRICULTURAL EXPORTS &amp; IMPORTS (72%); IMMIGRATION, CITIZENSHIP &amp; DISPLACEMENT (72%); TREATIES &amp; AGREEMENTS (72%); SCIENCE &amp; TECHNOLOGY (70%); SHORT FORM VIDEOS (70%); INTELLIGENCE SERVICES (67%); AGRICULTURE DEPARTMENTS (66%); ENVIRONMENTAL DEPARTMENTS (65%); LEGISLATION (60%); EXPERIMENTATION &amp; RESEARCH (55%)</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FULL TRUCK ALLIANCE CO LTD (69%);  META PLATFORMS INC (55%)</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YMM (NYSE) (69%); META (NASDAQ) (55%)</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NAICS541511 CUSTOM COMPUTER PROGRAMMING SERVICES (69%); SIC7371 COMPUTER PROGRAMMING SERVICES (69%); NAICS516210 MEDIA STREAMING DIST SVCS, SOCIAL NETWORKS, AND OTHER MEDIA NETWORKS AND CONTENT PROVIDERS (55%); SIC7374 COMPUTER PROCESSING &amp; DATA PREPARATION &amp; PROCESSING SERVICES (55%); CULTURAL TOURISM (76%); PHOTO &amp; VIDEO SHARING (75%); AGRICULTURAL TRADE (73%); AGRICULTURAL EXPORTS &amp; IMPORTS (72%); SHORT FORM VIDEOS (70%); AGRICULTURE DEPARTMENTS (66%)</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VLADIMIR PUTIN (73%)</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CANBERRA, AUSTRALIA (79%); INDIAN OCEAN (92%); AUSTRALIAN CAPITAL TERRITORY (79%); AUSTRALIA (95%); UNITED STATES (94%); HEARD ISLAND &amp; MCDONALD ISLANDS (93%); ANTARCTICA (92%); MADAGASCAR (79%)</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59"/>
      </w:pPr>
    </w:p>
    <w:p>
      <w:pPr>
        <w:pStyle w:val="Normal59"/>
        <w:ind w:left="200"/>
        <w:sectPr>
          <w:type w:val="continuous"/>
          <w:pgMar w:top="840" w:right="1000" w:bottom="840" w:left="1000" w:header="400" w:footer="400"/>
          <w:pgNumType w:fmt="decimal"/>
          <w:cols w:space="720"/>
        </w:sectPr>
      </w:pPr>
      <w:r>
        <w:br/>
      </w:r>
      <w:r>
        <w:pict>
          <v:line id="_x0000_s123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664"/>
          <w:headerReference w:type="default" r:id="rId665"/>
          <w:footerReference w:type="even" r:id="rId666"/>
          <w:footerReference w:type="default" r:id="rId667"/>
          <w:headerReference w:type="first" r:id="rId668"/>
          <w:footerReference w:type="first" r:id="rId669"/>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670" w:history="1">
        <w:r>
          <w:rPr>
            <w:rFonts w:ascii="arial" w:eastAsia="arial" w:hAnsi="arial" w:cs="arial"/>
            <w:b/>
            <w:i/>
            <w:strike w:val="0"/>
            <w:color w:val="0077CC"/>
            <w:sz w:val="28"/>
            <w:u w:val="single"/>
            <w:vertAlign w:val="baseline"/>
          </w:rPr>
          <w:t xml:space="preserve">Why is </w:t>
        </w:r>
      </w:hyperlink>
      <w:hyperlink r:id="rId671" w:history="1">
        <w:r>
          <w:rPr>
            <w:rFonts w:ascii="arial" w:eastAsia="arial" w:hAnsi="arial" w:cs="arial"/>
            <w:b/>
            <w:i/>
            <w:strike w:val="0"/>
            <w:color w:val="0077CC"/>
            <w:sz w:val="28"/>
            <w:u w:val="single"/>
            <w:vertAlign w:val="baseline"/>
          </w:rPr>
          <w:t>Donald Trump</w:t>
        </w:r>
      </w:hyperlink>
      <w:hyperlink r:id="rId672" w:history="1">
        <w:r>
          <w:rPr>
            <w:rFonts w:ascii="arial" w:eastAsia="arial" w:hAnsi="arial" w:cs="arial"/>
            <w:b/>
            <w:i/>
            <w:strike w:val="0"/>
            <w:color w:val="0077CC"/>
            <w:sz w:val="28"/>
            <w:u w:val="single"/>
            <w:vertAlign w:val="baseline"/>
          </w:rPr>
          <w:t xml:space="preserve"> endangering US oil producers?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MarketScreener (English)</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 3:27 PM GMT</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Marketscreener All Rights Reserved</w:t>
      </w:r>
    </w:p>
    <w:p>
      <w:pPr>
        <w:pStyle w:val="Normal60"/>
        <w:keepNext w:val="0"/>
        <w:spacing w:before="120" w:after="0" w:line="220" w:lineRule="atLeast"/>
        <w:ind w:left="0" w:right="0" w:firstLine="0"/>
        <w:jc w:val="left"/>
      </w:pPr>
      <w:r>
        <w:br/>
      </w:r>
      <w:r>
        <w:pict>
          <v:shape id="_x0000_i1231" type="#_x0000_t75" style="width:210pt;height:22.5pt">
            <v:imagedata r:id="rId13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Antoine Alves d'Oliveira</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2" style="position:absolute;z-index:251848704"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both"/>
      </w:pPr>
      <w:hyperlink r:id="rId673" w:history="1">
        <w:r>
          <w:rPr>
            <w:rFonts w:ascii="arial" w:eastAsia="arial" w:hAnsi="arial" w:cs="arial"/>
            <w:b w:val="0"/>
            <w:i/>
            <w:strike w:val="0"/>
            <w:color w:val="0077CC"/>
            <w:sz w:val="20"/>
            <w:u w:val="single"/>
            <w:vertAlign w:val="baseline"/>
          </w:rPr>
          <w:t>Link to Image</w:t>
        </w:r>
      </w:hyperlink>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"Drill, baby, drill". This was one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campaign promises. To increase oil production, with a target of 3 million barrels a day more. </w:t>
      </w:r>
      <w:hyperlink r:id="rId674" w:history="1">
        <w:r>
          <w:rPr>
            <w:rFonts w:ascii="arial" w:eastAsia="arial" w:hAnsi="arial" w:cs="arial"/>
            <w:b w:val="0"/>
            <w:i/>
            <w:strike w:val="0"/>
            <w:noProof w:val="0"/>
            <w:color w:val="0077CC"/>
            <w:position w:val="0"/>
            <w:sz w:val="20"/>
            <w:u w:val="single"/>
            <w:vertAlign w:val="baseline"/>
          </w:rPr>
          <w:t xml:space="preserve">An objective that MarketScreener's macro research teams believed in shortly before the US president's inauguration. </w:t>
        </w:r>
      </w:hyperlink>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Lower prices</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idea was that this additional supply would lower the price per barrel and, ultimately, the price Americans pay at the pump. A drop in energy prices was to contribute to a more global aim of lowering inflation. After all, the return of inflation in recent years has not gone down well with Americans. And this was one of the reasons for the victory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who had not shied away from highlighting "Biden's inflation" during the campaign.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 over two months after the 47th president of the United States took office, the objective of lowering prices has already been achieved. Since January 20, a barrel of WTI has fallen by around 20%. As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likes to say: "promise made, promise kept".</w:t>
      </w:r>
    </w:p>
    <w:p>
      <w:pPr>
        <w:pStyle w:val="Normal60"/>
        <w:keepNext w:val="0"/>
        <w:spacing w:before="240" w:after="0" w:line="260" w:lineRule="atLeast"/>
        <w:ind w:left="0" w:right="0" w:firstLine="0"/>
        <w:jc w:val="both"/>
      </w:pPr>
      <w:hyperlink r:id="rId675" w:history="1">
        <w:r>
          <w:rPr>
            <w:rFonts w:ascii="arial" w:eastAsia="arial" w:hAnsi="arial" w:cs="arial"/>
            <w:b w:val="0"/>
            <w:i/>
            <w:strike w:val="0"/>
            <w:color w:val="0077CC"/>
            <w:sz w:val="20"/>
            <w:u w:val="single"/>
            <w:vertAlign w:val="baseline"/>
          </w:rPr>
          <w:t>Link to Image</w:t>
        </w:r>
      </w:hyperlink>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problem is that behind this drop, there's the idea that the trade war unleashed by the US will have a negative impact on growth, and so demand will fall. What's more, this fall in demand is offset by an increase in supply. OPEC has decided to put the 2.2 million barrels per day of cuts agreed at the end of 2022 back on the market, starting this month.</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Leading producer... but for how long?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drop in prices that could ultimately affect US oil production. According to a Dallas Fed study published in March, the price of a barrel of WTI needs to average $41 to cover the costs of US fields already in operation. So there's still some way to go from the current level - around $60 at the time of writing - before the fields in operation are no longer profitable. However, in the oil industry, investment is always needed simply to maintain production.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Dallas Fed estimates the price needed to launch new drilling in the United States at $65. This means that if we stay at current price levels, US producers would cut Capex. And without investment in new drilling, production in the Permian Basin alone - which accounts for roughly half of US production - will fall by around 400,000 barrels a day every year.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could jeopardize the United States' position as the world's leading producer, notably thanks to the boom in shale oil over the past decade. US production has risen from just over 5 mbpd (million barrels per day) in 2010 to almost 13 mbpd in 2019, making the US a net exporter (i.e. a country that produces more than it consumes) from that same year onwards. While the Covid pandemic caused production to plummet, it quickly recovered to reach a record 13.5 mbpd in 2024. But according to an estimate by S&amp;P Global, current price levels could lead to a drop in US production of around one million barrels per day.</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33" style="position:absolute;z-index:251849728"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REPORTS &amp; FORECASTS (90%); OIL &amp; GAS OUTPUT (90%); OIL &amp; GAS PRICES (90%); OIL PRODUCTION STATISTICS (90%); PRICES (90%); ENERGY &amp; UTILITY SECTOR PERFORMANCE (78%); ENERGY PRICES (78%); INTERNATIONAL GOVERNMENTAL ORGANIZATIONS (78%); OUTPUT &amp; DEMAND (78%); PRICE CHANGES (78%); US PRESIDENTS (78%); GASOLINE PRICES (77%); COMMODITIES PRICES (72%); RESEARCH REPORTS (72%); EXPORT TRADE (66%); TRADE DISPUTES (66%)</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FEDERAL RESERVE BANK OF DALLAS (53%)</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ORGANIZATION OF THE PETROLEUM EXPORTING COUNTRIES (54%)</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NAICS521110 MONETARY AUTHORITIES - CENTRAL BANK (53%); SIC6011 FEDERAL RESERVE BANKS (53%); OIL &amp; GAS INDUSTRY (91%); OIL &amp; GAS EXTRACTION (90%); OIL &amp; GAS OUTPUT (90%); OIL &amp; GAS PRICES (90%); OIL PRODUCTION STATISTICS (90%); OIL EXTRACTION (89%); ENERGY &amp; UTILITIES (79%); ENERGY &amp; UTILITY SECTOR PERFORMANCE (78%); ENERGY PRICES (78%); PETROLEUM PRODUCTS (78%); PRICE CHANGES (78%); GASOLINE PRICES (77%); COMMODITIES PRICES (72%)</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60"/>
      </w:pPr>
    </w:p>
    <w:p>
      <w:pPr>
        <w:pStyle w:val="Normal60"/>
        <w:ind w:left="200"/>
        <w:sectPr>
          <w:type w:val="continuous"/>
          <w:pgMar w:top="840" w:right="1000" w:bottom="840" w:left="1000" w:header="400" w:footer="400"/>
          <w:pgNumType w:fmt="decimal"/>
          <w:cols w:space="720"/>
        </w:sectPr>
      </w:pPr>
      <w:r>
        <w:br/>
      </w:r>
      <w:r>
        <w:pict>
          <v:line id="_x0000_s1234"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676"/>
          <w:headerReference w:type="default" r:id="rId677"/>
          <w:footerReference w:type="even" r:id="rId678"/>
          <w:footerReference w:type="default" r:id="rId679"/>
          <w:headerReference w:type="first" r:id="rId680"/>
          <w:footerReference w:type="first" r:id="rId681"/>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682" w:history="1">
        <w:r>
          <w:rPr>
            <w:rFonts w:ascii="arial" w:eastAsia="arial" w:hAnsi="arial" w:cs="arial"/>
            <w:b/>
            <w:i/>
            <w:strike w:val="0"/>
            <w:color w:val="0077CC"/>
            <w:sz w:val="28"/>
            <w:u w:val="single"/>
            <w:vertAlign w:val="baseline"/>
          </w:rPr>
          <w:t xml:space="preserve">"Mexico and Canada live off the U.S.": </w:t>
        </w:r>
      </w:hyperlink>
      <w:hyperlink r:id="rId683" w:history="1">
        <w:r>
          <w:rPr>
            <w:rFonts w:ascii="arial" w:eastAsia="arial" w:hAnsi="arial" w:cs="arial"/>
            <w:b/>
            <w:i/>
            <w:strike w:val="0"/>
            <w:color w:val="0077CC"/>
            <w:sz w:val="28"/>
            <w:u w:val="single"/>
            <w:vertAlign w:val="baseline"/>
          </w:rPr>
          <w:t>Donald Trump</w:t>
        </w:r>
      </w:hyperlink>
      <w:hyperlink r:id="rId684" w:history="1">
        <w:r>
          <w:rPr>
            <w:rFonts w:ascii="arial" w:eastAsia="arial" w:hAnsi="arial" w:cs="arial"/>
            <w:b/>
            <w:i/>
            <w:strike w:val="0"/>
            <w:color w:val="0077CC"/>
            <w:sz w:val="28"/>
            <w:u w:val="single"/>
            <w:vertAlign w:val="baseline"/>
          </w:rPr>
          <w:t>'s new attack</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5" style="position:absolute;z-index:25185177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 and Canada live off the United States," said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as he launched a new attack against his trading partners during a press conference at the White House.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even stated that thanks to the trade relationship they have with the United States, the two neighboring nations can boast of having a country.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due to the fact that in the meeting with the media held in the Oval Room,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asserted that "Mexico and Canada live off the United States".</w:t>
      </w:r>
    </w:p>
    <w:p>
      <w:pPr>
        <w:pStyle w:val="Normal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launches new attack: "Mexico and Canada live off the United States".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once again launched a criticism against the trade partners that are part of the T-MEC, because he affirmed that "Mexico and Canada live off the United States".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media, the president highlighted that there are numerous countries that are taking advantage of the United States, as he even said, there are a couple of countries that live directly from them.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tariffsInternationalExemption of tariffs on electronics is temporary; they go to another category, clarifies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TrumpMexicoRciprocal tariffs of 10% do not apply to Mexico and Canada: United States clarifiesInternationalDonald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reverses course: United States pauses tariffs to almost all countries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remarks were in reference to Mexico and Canada, since he assured that without the support they receive from the United States, neither of the two "would have a country".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new attack was not only directed at the members of the North American bloc, as he also attacked China and Japan.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them, he said by way of analogy that the United States is a "big and beautiful tent" of which everyone wants to take advantage and some of the most interested in getting a "piece" are precisely China and Japan.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big, beautiful tent and everybody wants a piece of it. China wants it, Japan wants it. Mexico and Canada, they live off us too. Without us, they wouldn't have a country. Everybody's looking for a piece."</w:t>
      </w:r>
    </w:p>
    <w:p>
      <w:pPr>
        <w:pStyle w:val="Normal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claims he had a good conversation with Claudia Sheinbaum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launching a new attack against Mexico and Canada, as he assured that both live off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stressed that he again had a good conversation with his counterpart Claudia Sheinbaum.</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during the same meeting with media at The White House, that the president revealed that yesterday, Wednesday, April 16, he had a productive conversation with Mexico, although he did not add details.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very good conversations yesterday with Mexico".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worth noting that this same April 17, President Claudia Sheinbaum shared a message on her social networks, in which she highlighted the good results of the new phone call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publication, the president said that it was a "very productive" conversation, for which she guaranteed that the dialogue process will continue in order to reach good bilateral agreements.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and counting yesterday's call, Claudia Sheinbaum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have held a total of 5 calls, which both have agreed have been productive.</w:t>
      </w:r>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36" style="position:absolute;z-index:251852800"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TALKS &amp; MEETINGS (89%); PRESS CONFERENCES (78%); US PRESIDENTS (78%); SOCIAL NETWORKING (50%); Ultimas-noticias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MEXICO (96%); NORTH AMERICA (95%); CANADA (94%); CHINA (93%); JAPAN (93%)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61"/>
      </w:pPr>
    </w:p>
    <w:p>
      <w:pPr>
        <w:pStyle w:val="Normal61"/>
        <w:ind w:left="200"/>
        <w:sectPr>
          <w:type w:val="continuous"/>
          <w:pgMar w:top="840" w:right="1000" w:bottom="840" w:left="1000" w:header="400" w:footer="400"/>
          <w:pgNumType w:fmt="decimal"/>
          <w:cols w:space="720"/>
        </w:sectPr>
      </w:pPr>
      <w:r>
        <w:br/>
      </w:r>
      <w:r>
        <w:pict>
          <v:line id="_x0000_s1237"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685"/>
          <w:headerReference w:type="default" r:id="rId686"/>
          <w:footerReference w:type="even" r:id="rId687"/>
          <w:footerReference w:type="default" r:id="rId688"/>
          <w:headerReference w:type="first" r:id="rId689"/>
          <w:footerReference w:type="first" r:id="rId690"/>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691" w:history="1">
        <w:r>
          <w:rPr>
            <w:rFonts w:ascii="arial" w:eastAsia="arial" w:hAnsi="arial" w:cs="arial"/>
            <w:b/>
            <w:i/>
            <w:strike w:val="0"/>
            <w:color w:val="0077CC"/>
            <w:sz w:val="28"/>
            <w:u w:val="single"/>
            <w:vertAlign w:val="baseline"/>
          </w:rPr>
          <w:t>Donald Trump</w:t>
        </w:r>
      </w:hyperlink>
      <w:hyperlink r:id="rId692" w:history="1">
        <w:r>
          <w:rPr>
            <w:rFonts w:ascii="arial" w:eastAsia="arial" w:hAnsi="arial" w:cs="arial"/>
            <w:b/>
            <w:i/>
            <w:strike w:val="0"/>
            <w:color w:val="0077CC"/>
            <w:sz w:val="28"/>
            <w:u w:val="single"/>
            <w:vertAlign w:val="baseline"/>
          </w:rPr>
          <w:t>'s tariffs will have devastating effects on U.S. families' economy</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2025 Saturday</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38" style="position:absolute;z-index:25185484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2,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reciprocal tariffs to a number of countries in order to strengthen the U.S. economy, but it seems that this promise remains just talk due to the serious consequences for the economy of families in the U.S. One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intentions is that the pressure of the tariffs will bring industries back to U.S. soil.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intentions is that the pressure of the tariffs will make industries return to U.S. soil.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will be a number of consequences for families living in the United States:</w:t>
      </w:r>
    </w:p>
    <w:p>
      <w:pPr>
        <w:pStyle w:val="Normal62"/>
        <w:keepNext w:val="0"/>
        <w:numPr>
          <w:numId w:val="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Higher prices</w:t>
      </w:r>
    </w:p>
    <w:p>
      <w:pPr>
        <w:pStyle w:val="Normal62"/>
        <w:keepNext w:val="0"/>
        <w:numPr>
          <w:numId w:val="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Inflation </w:t>
      </w:r>
    </w:p>
    <w:p>
      <w:pPr>
        <w:pStyle w:val="Normal62"/>
        <w:keepNext w:val="0"/>
        <w:numPr>
          <w:numId w:val="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Unemployment </w:t>
      </w:r>
    </w:p>
    <w:p>
      <w:pPr>
        <w:pStyle w:val="Normal62"/>
        <w:keepNext w:val="0"/>
        <w:numPr>
          <w:numId w:val="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Recession</w:t>
      </w:r>
    </w:p>
    <w:p>
      <w:pPr>
        <w:pStyle w:val="Normal6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U.S. tariffs will be paid for by U.S. families, they warn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imposition of tariffs, the U.S. Chamber of Commerce warned that consumer prices would rise and generate uncertainty.</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press release, they rightly pointed out that the tariffs would be paid by citizens, not by importers or exporters.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BusinessTake good care of your iPhone: replacing it will be an issue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tariffsInternationalUnited States sees international response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France prepares actions SurprisingMemes mock that not even penguins were saved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tariffsBusinessMarcelo Ebrard assures that Stellantis' strike in Mexico is a "temporary pause" before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endanger the world's economy: International Monetary Fund warnedInternationalRussia and Mexico agree: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change the world scenarioBusinessMexico already suffers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These are the damages in the automotive industry BusinessU.S. economy suffers blow with fall on Wall Street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 U.S. expects recession and rising unemployment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JPMogan warns that this 2025 there will be recession in the United States due to the contraction of the economy of 0.3 percent.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also cause the U.S. unemployment rate to rise to 5.3 percent.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point out that the consequences will continue to be seen in the long term, although in the short term at a global level, countries could suffer inflation of three points more.</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 They expect product quality and consumer confidence to fall.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view of this, they warned that products will lower their quality and weaken consumer confidence.</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 More Expensive Products for the U.S.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products that would become more expensive would be automobiles, which could cost around 50 thousand dollars more, about 200 thousand pesos.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Laptop computers, cell phones and tablets would be other products to become more expensive due to tariffs imposed on Asian countries such as China, Vietnam and Taiwan.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cell phones, laptops and tablets would be the most affected, electronic products in general are expected to be more expensive.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what would make automobiles more expensive would not only be the auto parts but also the electronic inputs that compose them.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Footwear and toys would also be among the most affected products in terms of price and would be more expensive for Americans due to their importation from Asia.</w:t>
      </w:r>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39" style="position:absolute;z-index:251855872"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(93%); ECONOMIC CONDITIONS (90%); ECONOMIC NEWS (90%); ECONOMY &amp; ECONOMIC INDICATORS (90%); PRESS RELEASES (90%); PRICES (90%); TAXES &amp; TAXATION (90%); CONSUMER CONFIDENCE (89%); INFLATION (89%); NEGATIVE EMPLOYMENT NEWS (89%); PRICE INCREASES (89%); RECESSION (89%); UNEMPLOYMENT RATES (89%); BUSINESS NEWS (78%); CONSUMER PRICE INDEX (78%); EXPORT TRADE (78%); IMPORT TRADE (78%); RETAIL PRICES (78%); US PRESIDENTS (78%); PRICE CHANGES (74%); ECONOMICS (73%); INTERNATIONAL MONETARY FUND (73%); BUSINESS &amp; PROFESSIONAL ASSOCIATIONS (71%); POPULATION CHARACTERISTICS (69%); CHAMBERS OF COMMERCE (54%); Internacional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STATES CHAMBER OF COMMERCE (56%);  INTERNATIONAL MONETARY FUND (54%)</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PRICE INCREASES (89%); RETAIL PRICES (78%); AUTOMOTIVE (76%); PRICE CHANGES (74%); INTERNATIONAL MONETARY FUND (73%); MOBILE &amp; CELLULAR TELEPHONES (72%); TABLET COMPUTERS (72%); COMPUTER EQUIPMENT (64%); LAPTOP COMPUTERS (60%); PERSONAL COMPUTERS (60%)</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MEXICO (92%); ASIA (79%); CHINA (79%); TAIWAN (79%); FRANCE (73%)</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62"/>
      </w:pPr>
    </w:p>
    <w:p>
      <w:pPr>
        <w:pStyle w:val="Normal62"/>
        <w:ind w:left="200"/>
        <w:sectPr>
          <w:type w:val="continuous"/>
          <w:pgMar w:top="840" w:right="1000" w:bottom="840" w:left="1000" w:header="400" w:footer="400"/>
          <w:pgNumType w:fmt="decimal"/>
          <w:cols w:space="720"/>
        </w:sectPr>
      </w:pPr>
      <w:r>
        <w:br/>
      </w:r>
      <w:r>
        <w:pict>
          <v:line id="_x0000_s1240"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693"/>
          <w:headerReference w:type="default" r:id="rId694"/>
          <w:footerReference w:type="even" r:id="rId695"/>
          <w:footerReference w:type="default" r:id="rId696"/>
          <w:headerReference w:type="first" r:id="rId697"/>
          <w:footerReference w:type="first" r:id="rId698"/>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699" w:history="1">
        <w:r>
          <w:rPr>
            <w:rFonts w:ascii="arial" w:eastAsia="arial" w:hAnsi="arial" w:cs="arial"/>
            <w:b/>
            <w:i/>
            <w:strike w:val="0"/>
            <w:color w:val="0077CC"/>
            <w:sz w:val="28"/>
            <w:u w:val="single"/>
            <w:vertAlign w:val="baseline"/>
          </w:rPr>
          <w:t xml:space="preserve">Japan responded to the reciprocal tariffs of </w:t>
        </w:r>
      </w:hyperlink>
      <w:hyperlink r:id="rId700" w:history="1">
        <w:r>
          <w:rPr>
            <w:rFonts w:ascii="arial" w:eastAsia="arial" w:hAnsi="arial" w:cs="arial"/>
            <w:b/>
            <w:i/>
            <w:strike w:val="0"/>
            <w:color w:val="0077CC"/>
            <w:sz w:val="28"/>
            <w:u w:val="single"/>
            <w:vertAlign w:val="baseline"/>
          </w:rPr>
          <w:t>Donald Trump</w:t>
        </w:r>
      </w:hyperlink>
      <w:hyperlink r:id="rId701" w:history="1">
        <w:r>
          <w:rPr>
            <w:rFonts w:ascii="arial" w:eastAsia="arial" w:hAnsi="arial" w:cs="arial"/>
            <w:b/>
            <w:i/>
            <w:strike w:val="0"/>
            <w:color w:val="0077CC"/>
            <w:sz w:val="28"/>
            <w:u w:val="single"/>
            <w:vertAlign w:val="baseline"/>
          </w:rPr>
          <w:t xml:space="preserve"> and the United States.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6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1" style="position:absolute;z-index:25185792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responses that some leaders have already given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announcement of reciprocal tariffs, is that of Japan, a country to which he applied 24%; this is in response to the imposition of the United States.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Wednesday,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several measures to "make the United States rich again", among them, he signed the executive order to impose reciprocal tariffs on 185 countries.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international leaders and organizations have already reacted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that will come into effect first thing on Thursday, April 3, including the stock exchanges.</w:t>
      </w:r>
    </w:p>
    <w:p>
      <w:pPr>
        <w:pStyle w:val="Normal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Japan responds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reciprocal tariffs with a warning to the U.S.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it became known that Japan is part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list of countries with reciprocal tariffs, its Minister of Economy, Trade and Industry, Yoji Muto, has already responded with a warning to the United States.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what the minister said at a press conference,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are "extremely regrettable" but for the moment he did not assure that Japan will retaliate against the United States.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reciprocal tariffs major issues: end of T-MEC; subsidy to Mexico; tariffs on foreign cars; universal tariff; table of countries and moreInternationalDonald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will seek to eliminate the T-MEC that he proposed and negotiated: "it is the worst agreement for the United States "InternationalUnited States economic independence: This is what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meant by imposing reciprocal tariffs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target Mexican beer cans and other affected countriesBusinessDollar price in Mexico today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tariffs and the death of the T-MEC</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official, the government will carefully decide what is best for Japan and will keep all options open, as quickly and effectively as possible, although he did not anticipate anything.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Japanese minister did mention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could have an impact on the Asian country's investments in the United States.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assured that the Ministry of Economy would establish a working group to analyze the impact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as well as to establish the affected parties.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prior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announcement of reciprocal tariffs, the Japanese Minister had held a meeting with the US Secretary of Commerce, Howard Lutnick, for whom he demanded an exemption that did not occur.</w:t>
      </w:r>
    </w:p>
    <w:p>
      <w:pPr>
        <w:pStyle w:val="Normal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Tokyo Stock Exchange also responded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reciprocal tariffs: it reported a drop of almost 4%.</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Japan's minister is not the only one who reacted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in Japan, as the Tokyo Stock Exchange fell by almost 4%.</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observed, the main index of the Tokyo Stock Exchange, which is the Nikkei (grouping 225 of the most representative stocks), opened on Thursday, April 3 (local time in Japan) with a drop of 3.76% or 1,342 points.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announcement of reciprocal tariffs, the stock exchanges opened on Wednesday, April 2 in the negative, due to the uncertainty of the "Liberation Day".</w:t>
      </w:r>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42" style="position:absolute;z-index:251858944"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(92%); FREE TRADE TREATIES &amp; AGREEMENTS (90%); ECONOMIC DEVELOPMENT (89%); STOCK EXCHANGES (89%); STOCK INDEXES (89%); TAXES &amp; TAXATION (89%); COMMERCE DEPARTMENTS (88%); GOVERNMENT BODIES &amp; OFFICES (88%); AGREEMENTS (78%); EXECUTIVE ORDERS (78%); TALKS &amp; MEETINGS (78%); ASSOCIATIONS &amp; ORGANIZATIONS (76%); INTERNATIONAL ASSISTANCE (76%); PRESS CONFERENCES (73%); Ultimas-noticias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STOCK EXCHANGES (89%); STOCK INDEXES (89%)</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TOKYO, JAPAN (92%); JAPAN (98%); UNITED STATES (96%); ASIA (79%)</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63"/>
      </w:pPr>
    </w:p>
    <w:p>
      <w:pPr>
        <w:pStyle w:val="Normal63"/>
        <w:ind w:left="200"/>
        <w:sectPr>
          <w:type w:val="continuous"/>
          <w:pgMar w:top="840" w:right="1000" w:bottom="840" w:left="1000" w:header="400" w:footer="400"/>
          <w:pgNumType w:fmt="decimal"/>
          <w:cols w:space="720"/>
        </w:sectPr>
      </w:pPr>
      <w:r>
        <w:br/>
      </w:r>
      <w:r>
        <w:pict>
          <v:line id="_x0000_s1243"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Donald Trump</w:t>
        </w:r>
      </w:hyperlink>
      <w:hyperlink r:id="rId709" w:history="1">
        <w:r>
          <w:rPr>
            <w:rFonts w:ascii="arial" w:eastAsia="arial" w:hAnsi="arial" w:cs="arial"/>
            <w:b/>
            <w:i/>
            <w:strike w:val="0"/>
            <w:color w:val="0077CC"/>
            <w:sz w:val="28"/>
            <w:u w:val="single"/>
            <w:vertAlign w:val="baseline"/>
          </w:rPr>
          <w:t xml:space="preserve"> shakes up Homeland Security Directorate with civil rights reshuffle</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2025 Saturday</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6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4" style="position:absolute;z-index:25186099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abruptly shook up the Homeland Security Directorate by ordering a restructuring in civil rights.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reports,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instructed the dismissal of more than 100 workers in the civil rights branch of the Homeland Security Directorate.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objective would be to continue saving on the federal budget, a situation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emphasized since the beginning of his administration.</w:t>
      </w:r>
    </w:p>
    <w:p>
      <w:pPr>
        <w:pStyle w:val="Normal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shakes up Homeland Security Directorate; orders civil rights restructuring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order issued Friday morning, March 21,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called for a restructuring in civil rights and other areas within his Department of Homeland Security Directorate.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issued by the U.S. president, according to information, calls for the immediate disbanding of the offices of:</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InternationalMinnesota Republican senators seek to have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disorder syndrome" recognized as a mental illnessInternationalVIDEO: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no longer respected even by reporters; they throw microphone in his faceInternationalDonald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exploded against U.S. media and launched strong accusationsInternationalDonald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threatens "interesting days" in the U.S. over Iran and nuclear weapons issueInternationalDonald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shares AI video of his Gaza Strip project as tourist destination after U.S. intervention </w:t>
      </w:r>
    </w:p>
    <w:p>
      <w:pPr>
        <w:pStyle w:val="Normal64"/>
        <w:keepNext w:val="0"/>
        <w:numPr>
          <w:numId w:val="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Office for Civil Rights and Civil Liberties</w:t>
      </w:r>
    </w:p>
    <w:p>
      <w:pPr>
        <w:pStyle w:val="Normal64"/>
        <w:keepNext w:val="0"/>
        <w:numPr>
          <w:numId w:val="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Office of the Immigration Detention Ombudsman</w:t>
      </w:r>
    </w:p>
    <w:p>
      <w:pPr>
        <w:pStyle w:val="Normal64"/>
        <w:keepNext w:val="0"/>
        <w:numPr>
          <w:numId w:val="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Office of the Citizenship and Immigration Services Ombudsman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major restructuring that involves the layoff of more than 100 employees in the Office of Civil Rights and Civil Liberties alone.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stated that the workers received a notice on Friday 21, informing them that they will no longer be employed.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granted a 60-day leave of absence, that is, until next May, in order for them to find another job in a government office.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they are not hired by another office, they will lose their jobs, without being able to appeal for their permanence within the National Security Directorate.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indicate that between the 3 offices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would affect there are more than 300 employees, so his intention would be to fire at least a third of these figures.</w:t>
      </w:r>
    </w:p>
    <w:p>
      <w:pPr>
        <w:pStyle w:val="Normal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accused civil rights of hindering his immigration policies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order issued by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the Directorate of Homeland Security itself launched itself against the offices of civil rights and immigration.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under the argument that they do not allow to carry out the federal orders on migration issued by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the Department of Homeland Security described as "adversaries" the actions of the offices, rejecting any accusation.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worth remembering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accused the civil rights office of hindering his immigration policies, even of helping the migrant population at that time.</w:t>
      </w:r>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45" style="position:absolute;z-index:251862016"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NATIONAL SECURITY &amp; FOREIGN RELATIONS (95%); CIVIL RIGHTS (90%); IMMIGRATION, CITIZENSHIP &amp; DISPLACEMENT (90%); NATIONAL SECURITY (90%); US FEDERAL GOVERNMENT (90%); US PRESIDENTS (90%); EMPLOYEE LEAVE (89%); GOVERNMENT BODIES &amp; OFFICES (89%); IMMIGRATION (89%); IMMIGRATION REFORM (89%); LAYOFFS (89%); LAYOFFS &amp; DISMISSALS (89%); PUBLIC POLICY (89%); US REPUBLICAN PARTY (79%); CITIZENSHIP (78%); GOVERNMENT &amp; PUBLIC ADMINISTRATION (78%); GOVERNMENT DEPARTMENTS &amp; AUTHORITIES (78%); INTERNATIONAL RELATIONS &amp; NATIONAL SECURITY (78%); SPECIAL INVESTIGATIVE FORCES (78%); WEAPONS &amp; ARMS (78%); MIGRANT WORKERS (77%); GOVERNMENT BUDGETS (72%); IMMIGRATION REGULATION &amp; POLICY (71%); POLITICAL DETAINEES (66%); NUCLEAR WEAPONS (54%); MILITARY WEAPONS (52%); Ultimas-noticias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HOMELAND SECURITY (92%)</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GOVERNMENT BUDGETS (72%); BUDGETS (57%); NUCLEAR WEAPONS (54%); TOURISM (53%); DESTINATIONS &amp; ATTRACTIONS (52%); MILITARY WEAPONS (52%)</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IRAN (79%); STATE OF PALESTINE (79%)</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2025</w:t>
      </w:r>
    </w:p>
    <w:p>
      <w:pPr>
        <w:pStyle w:val="Normal64"/>
      </w:pPr>
    </w:p>
    <w:p>
      <w:pPr>
        <w:pStyle w:val="Normal64"/>
        <w:ind w:left="200"/>
        <w:sectPr>
          <w:type w:val="continuous"/>
          <w:pgMar w:top="840" w:right="1000" w:bottom="840" w:left="1000" w:header="400" w:footer="400"/>
          <w:pgNumType w:fmt="decimal"/>
          <w:cols w:space="720"/>
        </w:sectPr>
      </w:pPr>
      <w:r>
        <w:br/>
      </w:r>
      <w:r>
        <w:pict>
          <v:line id="_x0000_s1246"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716" w:history="1">
        <w:r>
          <w:rPr>
            <w:rFonts w:ascii="arial" w:eastAsia="arial" w:hAnsi="arial" w:cs="arial"/>
            <w:b/>
            <w:i/>
            <w:strike w:val="0"/>
            <w:color w:val="0077CC"/>
            <w:sz w:val="28"/>
            <w:u w:val="single"/>
            <w:vertAlign w:val="baseline"/>
          </w:rPr>
          <w:t xml:space="preserve">California challenges </w:t>
        </w:r>
      </w:hyperlink>
      <w:hyperlink r:id="rId717" w:history="1">
        <w:r>
          <w:rPr>
            <w:rFonts w:ascii="arial" w:eastAsia="arial" w:hAnsi="arial" w:cs="arial"/>
            <w:b/>
            <w:i/>
            <w:strike w:val="0"/>
            <w:color w:val="0077CC"/>
            <w:sz w:val="28"/>
            <w:u w:val="single"/>
            <w:vertAlign w:val="baseline"/>
          </w:rPr>
          <w:t>Donald Trump</w:t>
        </w:r>
      </w:hyperlink>
      <w:hyperlink r:id="rId718" w:history="1">
        <w:r>
          <w:rPr>
            <w:rFonts w:ascii="arial" w:eastAsia="arial" w:hAnsi="arial" w:cs="arial"/>
            <w:b/>
            <w:i/>
            <w:strike w:val="0"/>
            <w:color w:val="0077CC"/>
            <w:sz w:val="28"/>
            <w:u w:val="single"/>
            <w:vertAlign w:val="baseline"/>
          </w:rPr>
          <w:t>'s protectionist policy in court</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6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7" style="position:absolute;z-index:25186406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a US state led by the Democrats, challenged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in court on Wednesday, arguing that the President of the United States cannot impose them without the approval of Congress.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does not have the unilateral power to radically alter the country's economic landscape. That's not how our democracy works," explained California Attorney General Rob Bonta at a press conference.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did not authorize these tariffs, much less impose tariffs and then raise them, suspend them and immediately impose them again on a whim," he insisted.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returning to power, the Republican billionaire has plunged the world into a trade war, reversing decades of free trade in the name of protecting US interests.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subject to US tariffs of 145% and certain imports from Canada and Mexico are taxed at 25%.</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April,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also introduced tariffs of 10% on products from dozens of countries around the world and promised new, even more punitive tariffs before suspending them.</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birthplace of the technology sector, the country's most populous state is also the main industrial engine of the United States and a leader in the manufacture of agricultural products, depending to a large extent on trade relations with Mexico, Canada and China.</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other state will be more affected by the consequences of this uncertainty," denounced California Governor Gavin Newsom, referring to the US.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reckless (...) This guy is destroying the economy of the United States," added the 57-year-old Democrat, who is regularly touted by the US press as having presidential ambitions for 2028.</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Newsom accused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of having "betrayed the people who supported him", stressing that the trade war is particularly affecting farmers, who voted for the Republican businessman on a large scale.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also denounced the fall in the markets caused by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protectionist policy, which is eroding Americans' "retirement savings".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April, the governor had already announced that California would seek agreements with the rest of the world in order to be exempt from future customs retaliation against the United States.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lawsuit launched on Wednesday, the 1977 law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invokes to impose tariffs by presidential decree does not give him this power, which the US Constitution assigns to Congress.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Congress? (...) Do your job!" Newsom attacked, referring to the Republican majority in the Senate and the House of Representatives.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fifteenth lawsuit filed by California against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 since the Republican billionaire returned to power.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state is protesting, among other things, against the challenge to land rights and the power granted to Elon Musk to cut the federal government's budget.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first term, California led the resistance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filing more than 120 lawsuits against his government.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White House has already criticized Los Angeles' new judicial procedure. "Instead of focusing on rampant crime, homelessness and the unaffordable cost of living in California, Gavin Newsom is spending his time trying to block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historic efforts to finally remedy the national emergency that is our country's persistent trade deficits," a spokesperson reacted, quoted by Californian media.</w:t>
      </w:r>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48" style="position:absolute;z-index:251865088"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(94%); GOVERNMENT BODIES &amp; OFFICES (90%); POLITICAL PARTIES (90%); PROTECTIONISM (90%); TARIFFS &amp; CUSTOMS (90%); TAXES &amp; TAXATION (90%); TRADE DISPUTES (90%); US DEMOCRATIC PARTY (90%); APPROVALS (89%); GOVERNMENT &amp; PUBLIC ADMINISTRATION (89%); LEGISLATIVE BODIES (89%); LITIGATION (89%); SUITS &amp; CLAIMS (89%); US PRESIDENTS (89%); US REPUBLICAN PARTY (89%); BUSINESS NEWS (79%); ECONOMY &amp; ECONOMIC INDICATORS (79%); INTERNATIONAL RELATIONS &amp; NATIONAL SECURITY (79%); AGREEMENTS (78%); DEMOCRACIES (78%); GOVERNMENT BUDGETS (78%); HEADS OF GOVERNMENT ELECTIONS (78%); NEGATIVE MISC NEWS (78%); PRESIDENTIAL POWERS (78%); TARIFF DISPUTES (78%); TYPES OF GOVERNMENT (78%); US FEDERAL GOVERNMENT (78%); PRESS CONFERENCES (76%); AGRICULTURAL TRADE (74%); ATTORNEYS GENERAL (73%); EROSION (69%); PUBLIC FINANCE (61%); TECHNOLOGY (52%); Economia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GOVERNMENT BUDGETS (78%); FARMERS &amp; RANCHERS (75%); AGRICULTURAL TRADE (74%); ATTORNEYS GENERAL (73%); PERSONAL FINANCE (73%); AGRICULTURE, FORESTRY, FISHING &amp; HUNTING (72%); BUDGETS (72%); MANUFACTURING (71%); AGRICULTURE (66%)</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ELON MUSK (73%)</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(94%); UNITED STATES (97%); CANADA (92%); MEXICO (92%); NORTH AMERICA (79%)</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65"/>
      </w:pPr>
    </w:p>
    <w:p>
      <w:pPr>
        <w:pStyle w:val="Normal65"/>
        <w:ind w:left="200"/>
        <w:sectPr>
          <w:type w:val="continuous"/>
          <w:pgMar w:top="840" w:right="1000" w:bottom="840" w:left="1000" w:header="400" w:footer="400"/>
          <w:pgNumType w:fmt="decimal"/>
          <w:cols w:space="720"/>
        </w:sectPr>
      </w:pPr>
      <w:r>
        <w:br/>
      </w:r>
      <w:r>
        <w:pict>
          <v:line id="_x0000_s1249"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719"/>
          <w:headerReference w:type="default" r:id="rId720"/>
          <w:footerReference w:type="even" r:id="rId721"/>
          <w:footerReference w:type="default" r:id="rId722"/>
          <w:headerReference w:type="first" r:id="rId723"/>
          <w:footerReference w:type="first" r:id="rId724"/>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725" w:history="1">
        <w:r>
          <w:rPr>
            <w:rFonts w:ascii="arial" w:eastAsia="arial" w:hAnsi="arial" w:cs="arial"/>
            <w:b/>
            <w:i/>
            <w:strike w:val="0"/>
            <w:color w:val="0077CC"/>
            <w:sz w:val="28"/>
            <w:u w:val="single"/>
            <w:vertAlign w:val="baseline"/>
          </w:rPr>
          <w:t>Donald Trump</w:t>
        </w:r>
      </w:hyperlink>
      <w:hyperlink r:id="rId726" w:history="1">
        <w:r>
          <w:rPr>
            <w:rFonts w:ascii="arial" w:eastAsia="arial" w:hAnsi="arial" w:cs="arial"/>
            <w:b/>
            <w:i/>
            <w:strike w:val="0"/>
            <w:color w:val="0077CC"/>
            <w:sz w:val="28"/>
            <w:u w:val="single"/>
            <w:vertAlign w:val="baseline"/>
          </w:rPr>
          <w:t xml:space="preserve"> said he is open to tariff deals, with one terrible condition</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2025 Friday</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6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0" style="position:absolute;z-index:25186713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President of the United States, declared to the media that he is open to reach an agreement on tariffs, however, he would have a terrible condition.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days of April, reciprocal tariffs and tariffs to the automotive sector will go into effect, with which Mexico's economy will be strongly affected.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reciprocal tariffs will take effect on April 2, while the automotive tariffs will take effect on April 3, after which date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could reach agreements. </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is open to agreements on tariffs, but under this condition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Friday, March 28,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he is open to reach agreements with different countries on tariffs, however, he has a terrible condition.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negotiations would have to take place after reciprocal tariffs go into effect on April 2.</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InternationalWhat are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We explain the problem between Mexico and the United StatesMexicoKristi Noem and Claudia Sheinbaum at Palacio Nacional today: Security, drug trafficking and more topicsMotorNissan moves plant from Argentina to Mexico amid uncertainty over US tariffs MotorToyota, GM, Honda, BMW and more automakers post stock market losses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tariffsInternationalFerrari responds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with price hikes on US carsInternationalIs Mexico on the list? The 5 countries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auto sector tariffsMotorTariffs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automotive sector: The 10 cars that Mexico exports the most to the U.S.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argued that the reciprocal tariffs are a consequence of the fact that, for many years, the United States has been treated unfairly by other countries.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reciprocal tariffs, announced as of February 2025, will be imposed on everyone, however, Mexico and Canada would not be among the countries affected due to the T-MEC.</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announces tariffs on the pharmaceutical industry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saying he was open to reach agreements on tariffs after April 2,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aboard Air Force One, told the media that he would impose more tariffs.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commented that tariffs will soon be announced on the pharmaceutical industry, as part of his strategy to return its wealth to the United States.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worth mentioning that in addition to the reciprocal tariffs, in a few days tariffs of 25% on the automotive sector will go into effect, which will mainly affect five countries, which are: </w:t>
      </w:r>
    </w:p>
    <w:p>
      <w:pPr>
        <w:pStyle w:val="Normal66"/>
        <w:keepNext w:val="0"/>
        <w:numPr>
          <w:numId w:val="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w:t>
      </w:r>
    </w:p>
    <w:p>
      <w:pPr>
        <w:pStyle w:val="Normal66"/>
        <w:keepNext w:val="0"/>
        <w:numPr>
          <w:numId w:val="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Canada</w:t>
      </w:r>
    </w:p>
    <w:p>
      <w:pPr>
        <w:pStyle w:val="Normal66"/>
        <w:keepNext w:val="0"/>
        <w:numPr>
          <w:numId w:val="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w:t>
      </w:r>
    </w:p>
    <w:p>
      <w:pPr>
        <w:pStyle w:val="Normal66"/>
        <w:keepNext w:val="0"/>
        <w:numPr>
          <w:numId w:val="8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w:t>
      </w:r>
    </w:p>
    <w:p>
      <w:pPr>
        <w:pStyle w:val="Normal66"/>
        <w:keepNext w:val="0"/>
        <w:numPr>
          <w:numId w:val="8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w:t>
      </w:r>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51" style="position:absolute;z-index:251868160"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(91%); TARIFFS &amp; DUTIES (91%); TAXES &amp; TAXATION (90%); TRADE TREATIES &amp; AGREEMENTS (90%); US PRESIDENTS (90%); PRICE INCREASES (89%); BUSINESS NEWS (78%); FREE TRADE TREATIES &amp; AGREEMENTS (78%); NEGATIVE NEWS (73%); CONTROLLED SUBSTANCES CRIME (52%); DRUG TRAFFICKING (52%); Ultimas-noticias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AUTOMOTIVE (92%); PHARMACEUTICALS &amp; BIOTECHNOLOGY (89%); PHARMACEUTICALS INDUSTRY (89%); PRICE INCREASES (89%); AUTOMOTIVE MFG (77%); AUTOMOBILE MFG (72%); AUTOMAKERS (66%)</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(95%); UNITED STATES (94%); CANADA (92%); ARGENTINA (79%); GERMANY (79%); NORTH AMERICA (79%)</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2025</w:t>
      </w:r>
    </w:p>
    <w:p>
      <w:pPr>
        <w:pStyle w:val="Normal66"/>
      </w:pPr>
    </w:p>
    <w:p>
      <w:pPr>
        <w:pStyle w:val="Normal66"/>
        <w:ind w:left="200"/>
        <w:sectPr>
          <w:type w:val="continuous"/>
          <w:pgMar w:top="840" w:right="1000" w:bottom="840" w:left="1000" w:header="400" w:footer="400"/>
          <w:pgNumType w:fmt="decimal"/>
          <w:cols w:space="720"/>
        </w:sectPr>
      </w:pPr>
      <w:r>
        <w:br/>
      </w:r>
      <w:r>
        <w:pict>
          <v:line id="_x0000_s1252"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727"/>
          <w:headerReference w:type="default" r:id="rId728"/>
          <w:footerReference w:type="even" r:id="rId729"/>
          <w:footerReference w:type="default" r:id="rId730"/>
          <w:headerReference w:type="first" r:id="rId731"/>
          <w:footerReference w:type="first" r:id="rId732"/>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733" w:history="1">
        <w:r>
          <w:rPr>
            <w:rFonts w:ascii="arial" w:eastAsia="arial" w:hAnsi="arial" w:cs="arial"/>
            <w:b/>
            <w:i/>
            <w:strike w:val="0"/>
            <w:color w:val="0077CC"/>
            <w:sz w:val="28"/>
            <w:u w:val="single"/>
            <w:vertAlign w:val="baseline"/>
          </w:rPr>
          <w:t xml:space="preserve">CNN airs breaking news in massive </w:t>
        </w:r>
      </w:hyperlink>
      <w:hyperlink r:id="rId734" w:history="1">
        <w:r>
          <w:rPr>
            <w:rFonts w:ascii="arial" w:eastAsia="arial" w:hAnsi="arial" w:cs="arial"/>
            <w:b/>
            <w:i/>
            <w:strike w:val="0"/>
            <w:color w:val="0077CC"/>
            <w:sz w:val="28"/>
            <w:u w:val="single"/>
            <w:vertAlign w:val="baseline"/>
          </w:rPr>
          <w:t>Donald Trump</w:t>
        </w:r>
      </w:hyperlink>
      <w:hyperlink r:id="rId735" w:history="1">
        <w:r>
          <w:rPr>
            <w:rFonts w:ascii="arial" w:eastAsia="arial" w:hAnsi="arial" w:cs="arial"/>
            <w:b/>
            <w:i/>
            <w:strike w:val="0"/>
            <w:color w:val="0077CC"/>
            <w:sz w:val="28"/>
            <w:u w:val="single"/>
            <w:vertAlign w:val="baseline"/>
          </w:rPr>
          <w:t xml:space="preserve"> economy blow</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 6:55 PM GMT</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67"/>
        <w:keepNext w:val="0"/>
        <w:spacing w:before="120" w:after="0" w:line="220" w:lineRule="atLeast"/>
        <w:ind w:left="0" w:right="0" w:firstLine="0"/>
        <w:jc w:val="left"/>
      </w:pPr>
      <w:r>
        <w:br/>
      </w:r>
      <w:r>
        <w:pict>
          <v:shape id="_x0000_i1253" type="#_x0000_t75" style="width:187.48pt;height:39pt">
            <v:imagedata r:id="rId602"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 Phillips</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4" style="position:absolute;z-index:25187020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been dealt a huge blow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halted its regular broadcast today to issue some breaking news, with lead data analyst Harry Enten delivering a massive blow to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The show declared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approval rating is the lowest it’s ever been – especially when it comes to matters like inflation and the US economy, which voters “don’t think he is prioritising”.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told viewers: “Let me just tell you - the economy and inflation is the whole kit and caboodle, as James Carville once said ‘It’s the economy, stupid!’ but since I’m standing here with John Berman, ‘It’s the economy, smarty pants!’ The top issue facing America – look at this, number one, inflation and the economy at 43%. There ain’t anything close to this, my friend.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division which comes in at number two is 14% - that’s a nearly 30 point gap, [the economy is] the only one that’s over 15%,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presidency will ride or die on his ability to handle the inflation problem in this country and the economy.”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analyst Harry Enten had breaking news to share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CBS News conducted a survey with voters to see which issues they think are the most important for America, along with those they think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focusing on. Further data revealed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net approval ratings had sunk to -14%.</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Harry continued: “If you saw the cover page, I said will the economy be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Waterloo, to quote ABBA.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net approval ratings on the economy – look at this, January of 2025 it was at +6 points, look at where it’s fallen! -14 points, that’s not just the lowest of this term for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it’s the lowest ever for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when it comes to his net approval rating.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fallen faster than his overall approval rating. At this point in his first term he was on the plus side of the electorate in double digits at 12 points - it has just fallen completely down, fallen to the floor. This is a massive – huge, to use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terminology – problem to his presidency.”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Berman quizzed: “Do voters at least think he’s trying?” as Enten said: “The other big problem, they think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priorities are in other places.”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showed only 36% of voters thought he was thinking about the economy, while 29% thought it was inflation. They ranked sixth and seventh, respectively, on a list of eight major issues.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“Simply put, they do not think his mind is in the right place, he is not prioritising the right problems that they think is greatest right now to the American people,” Enten concluded. </w:t>
      </w:r>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55" style="position:absolute;z-index:251871232"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INFLATION (90%); VOTERS &amp; VOTING (89%); ECONOMIC CONDITIONS (77%); ECONOMY &amp; ECONOMIC INDICATORS (77%); POLLS &amp; SURVEYS (73%)</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INDUSTRY (90%)</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2025</w:t>
      </w:r>
    </w:p>
    <w:p>
      <w:pPr>
        <w:pStyle w:val="Normal67"/>
      </w:pPr>
    </w:p>
    <w:p>
      <w:pPr>
        <w:pStyle w:val="Normal67"/>
        <w:ind w:left="200"/>
        <w:sectPr>
          <w:type w:val="continuous"/>
          <w:pgMar w:top="840" w:right="1000" w:bottom="840" w:left="1000" w:header="400" w:footer="400"/>
          <w:pgNumType w:fmt="decimal"/>
          <w:cols w:space="720"/>
        </w:sectPr>
      </w:pPr>
      <w:r>
        <w:br/>
      </w:r>
      <w:r>
        <w:pict>
          <v:line id="_x0000_s1256"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736"/>
          <w:headerReference w:type="default" r:id="rId737"/>
          <w:footerReference w:type="even" r:id="rId738"/>
          <w:footerReference w:type="default" r:id="rId739"/>
          <w:headerReference w:type="first" r:id="rId740"/>
          <w:footerReference w:type="first" r:id="rId741"/>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742" w:history="1">
        <w:r>
          <w:rPr>
            <w:rFonts w:ascii="arial" w:eastAsia="arial" w:hAnsi="arial" w:cs="arial"/>
            <w:b/>
            <w:i/>
            <w:strike w:val="0"/>
            <w:color w:val="0077CC"/>
            <w:sz w:val="28"/>
            <w:u w:val="single"/>
            <w:vertAlign w:val="baseline"/>
          </w:rPr>
          <w:t>Donald Trump</w:t>
        </w:r>
      </w:hyperlink>
      <w:hyperlink r:id="rId743" w:history="1">
        <w:r>
          <w:rPr>
            <w:rFonts w:ascii="arial" w:eastAsia="arial" w:hAnsi="arial" w:cs="arial"/>
            <w:b/>
            <w:i/>
            <w:strike w:val="0"/>
            <w:color w:val="0077CC"/>
            <w:sz w:val="28"/>
            <w:u w:val="single"/>
            <w:vertAlign w:val="baseline"/>
          </w:rPr>
          <w:t xml:space="preserve"> health issue pinpointed as large mysterious bruise reappears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 10:53 AM GMT</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68"/>
        <w:keepNext w:val="0"/>
        <w:spacing w:before="120" w:after="0" w:line="220" w:lineRule="atLeast"/>
        <w:ind w:left="0" w:right="0" w:firstLine="0"/>
        <w:jc w:val="left"/>
      </w:pPr>
      <w:r>
        <w:br/>
      </w:r>
      <w:r>
        <w:pict>
          <v:shape id="_x0000_i1257" type="#_x0000_t75" style="width:187.48pt;height:39pt">
            <v:imagedata r:id="rId602"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Giles Sheldrick</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58" style="position:absolute;z-index:25187328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departs after the Commander-in-Chief trophy presentation to the Navy Midshipman football team in the East Room of the White House, Tuesday, April 15, 2025, in Washington. </w:t>
      </w:r>
    </w:p>
    <w:p>
      <w:pPr>
        <w:pStyle w:val="Normal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may have recently used an IV drip according to speculations by a doctor, after spotting a curious bruise reemerging on the former US president's hand.</w:t>
      </w:r>
    </w:p>
    <w:p>
      <w:pPr>
        <w:pStyle w:val="Normal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was spotted last night at an event in Washington DC where he attended the presentation ceremony for the Commander-in-Chief Trophy, bestowed upon the American college football series champions among teams from the Military Academy.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addressing the gathered military members, many times holding an American football engraved with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J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and a large winners' ring, an extensive bruise could be seen adorning the back of his right hand.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first occasion this year that such a bruise has been seen in photographs. A medical professional suggested it might be the result of accidentally hitting his hand, or it could indicate that a needle had been inserted.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Gareth Nye from the University of Salford had previously surmised in February that based on the vivid greenish-purple blemish,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might be undergoing IV therapy, reports the Daily Star.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talks with Daba Fofana at the Commander-in-Chief trophy presentation to the Navy Midshipman football team in the East Room of the White House, Tuesday, April 15, 2025, in Washington.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bruising was evident when President Emmanuel Macron of France paid a visit to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at the Oval Office during their prior encounter.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strikingly similar mark has resurfaced, apparently on the identical hand. It was also noticeable earlier in the day during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Oval Office meeting with El Salvador’s President Nayib Bukele.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APRIL 15: Navy Midshipmen head coach Brian Newberry , co-captains linebacker Colin Ramos and fullback Daba Fofana , stand with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during a presentation ceremony for the Commander-in-Chief Trophy to the Navy Midshipmen football team in the East Room of the White House April 15, 2025 in Washington, DC. The Commander-in-Chief Trophy is awarded to the winner of the American college football series among the teams of the U.S. Military Academy , the U.S. Naval Academy , and the U.S. Air Force Academy .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Highlighting its resemblance to the mark seen in February, Dr. Nye postulated that it "could be from an IV drip".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78 year old, he explained: "Bruising is much more common as you age due to the thinning of skin and weakening of blood vessels.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age, even minor bumps can result in bruising and there's often very little underlying to suggest a health concern.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more likely if a person is on blood thinning medication or has been exposed to excessive sunlight. It could also be a completely benign condition called Actinic purpura, which is also caused by excessive sun exposure.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FEBRUARY 24: Makeup covers a bruise on the back of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hand as he hosts French President Emmanuel Macron for meetings at the White House on February 24, 2025 in Washington, DC. Macron is meeting with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 Washington on the third anniversary of Russia's full-scale military invasion of Ukraine.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resemble the type of bruising left by IV drip insertion, although there's no evidence of IV usage or need."</w:t>
      </w:r>
    </w:p>
    <w:p>
      <w:pPr>
        <w:pStyle w:val="Normal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made his appearance in Washington in the East Room of the White House in April for the presentation of the Commander-in-Chief Trophy, which was awarded to the Navy football team.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holds a football and wears a ring presented to him during the Commander-in-Chief trophy presentation to the Navy Midshipman football team in the East Room of the White House, Tuesday, April 15, 2025, in Washington.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it's a great honour to officially present the Commander-in-Chief's Trophy to the 2024 Navy Midshipmen team, a great team," he addressed the gathering.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won 10 out of 13 games, including nine by double digits,"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continued. "You beat Air Force. You beat Army. And now this 170-pound trophy is yours once again."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triumphed over Oklahoma University.</w:t>
      </w:r>
    </w:p>
    <w:p>
      <w:pPr>
        <w:pStyle w:val="Normal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concluded: "That's a serious team. We're not playing games here".</w:t>
      </w:r>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59" style="position:absolute;z-index:251874304"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ARMED FORCES (90%); AMERICAN FOOTBALL (89%); COLLEGE &amp; UNIVERSITY SPORTS (89%); MILITARY SCHOOLS &amp; ACADEMIES (89%); US PRESIDENTS (89%); TALKS &amp; MEETINGS (79%); ATHLETES (78%); HEALTH CARE PROFESSIONALS (78%); MEDICINE &amp; HEALTH (78%); NAVIES (78%); AIR FORCES (73%); COACHES &amp; TRAINERS (73%); US AIR FORCE (73%); US NAVY (73%); PROFESSIONAL WORKERS (72%)</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WASHINGTON DC ASSOCIATES PLLC (85%)</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NAVY (84%)</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NAICS541110 OFFICES OF LAWYERS (85%); SIC8111 LEGAL SERVICES (85%); ARMED FORCES (90%); COLLEGE &amp; UNIVERSITY SPORTS (89%); MILITARY SCHOOLS &amp; ACADEMIES (89%); HEALTH CARE PROFESSIONALS (78%); NAVIES (78%); AIR FORCES (73%); US AIR FORCE (73%); US NAVY (73%); ANTICOAGULANTS (71%)</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EMMANUEL MACRON (79%); NAYIB BUKELE (79%)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(93%); UNITED STATES (99%)</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Pr>
        <w:pStyle w:val="Normal68"/>
      </w:pPr>
    </w:p>
    <w:p>
      <w:pPr>
        <w:pStyle w:val="Normal68"/>
        <w:ind w:left="200"/>
        <w:sectPr>
          <w:type w:val="continuous"/>
          <w:pgMar w:top="840" w:right="1000" w:bottom="840" w:left="1000" w:header="400" w:footer="400"/>
          <w:pgNumType w:fmt="decimal"/>
          <w:cols w:space="720"/>
        </w:sectPr>
      </w:pPr>
      <w:r>
        <w:br/>
      </w:r>
      <w:r>
        <w:pict>
          <v:line id="_x0000_s1260"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744"/>
          <w:headerReference w:type="default" r:id="rId745"/>
          <w:footerReference w:type="even" r:id="rId746"/>
          <w:footerReference w:type="default" r:id="rId747"/>
          <w:headerReference w:type="first" r:id="rId748"/>
          <w:footerReference w:type="first" r:id="rId749"/>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750" w:history="1">
        <w:r>
          <w:rPr>
            <w:rFonts w:ascii="arial" w:eastAsia="arial" w:hAnsi="arial" w:cs="arial"/>
            <w:b/>
            <w:i/>
            <w:strike w:val="0"/>
            <w:color w:val="0077CC"/>
            <w:sz w:val="28"/>
            <w:u w:val="single"/>
            <w:vertAlign w:val="baseline"/>
          </w:rPr>
          <w:t xml:space="preserve">In times of </w:t>
        </w:r>
      </w:hyperlink>
      <w:hyperlink r:id="rId751" w:history="1">
        <w:r>
          <w:rPr>
            <w:rFonts w:ascii="arial" w:eastAsia="arial" w:hAnsi="arial" w:cs="arial"/>
            <w:b/>
            <w:i/>
            <w:strike w:val="0"/>
            <w:color w:val="0077CC"/>
            <w:sz w:val="28"/>
            <w:u w:val="single"/>
            <w:vertAlign w:val="baseline"/>
          </w:rPr>
          <w:t>Donald Trump</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1" style="position:absolute;z-index:25187635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complex task to fully define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He could be called narcissistic, vulgar, senseless, misogynist, racist, irresponsible, opportunistic, corrupt, petty and a dozen other adjectives that would fall short in the face of the individual willing to set the United States and the rest of the planet on fire.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that the current president of the United States moves almost exclusively guided by a compass marked by an exacerbated narcissism. Everything revolves - in his view - around himself. Every decision, saying, strategy, decree or policy coming out of the Oval Office responds to nothing more than a personal logic: the aggrandizement and glorification of Caesar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as the most extraordinary man who has ever walked the Earth.</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what has been revealed by some opposition politicians and the media, the endless ups and downs of the tariffs have been derived from an attempt to manipulate the stock markets, with the purpose of benefiting the main American businessmen, and of course, the same companies currently managed by the President's offspring.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White House would have become a vulgar nerve center of corruption operations headed by the president himself.</w:t>
      </w:r>
    </w:p>
    <w:p>
      <w:pPr>
        <w:pStyle w:val="Normal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does not care about international relations or the solution of the conflict in Ukraine. Least of all the fate of the Ukrainians or the unfortunate inhabitants of the Gaza Strip.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most read columnsFederico Arreola wrote ofWhy China will win the trade warVerónica Malo Guzmán wrote ofArmenta, ¿with "A" for austere?Ximena Garmendia wrote ofA walk through the AIFA.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concern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to be distinguished with the Nobel Peace Prize; for the president does not tolerate in his inner self that Barack Obama (yes, that despicable black president who was born in Kenya and should never have been elected) received the award.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less important to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the welfare of Americans or that they are forced to absorb the impact of rising costs of Chinese goods. What does matter to him is that his blond figure is exalted in the world as a symbol of China's defeat of him, in a sick and twisted sort of Reagan versus the Soviet Union.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knew well who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was last November 5. The memory of his first term, his long trajectory as an unscrupulous businessman, the events of January 6, 2020 in Washington, his multiple convictions in the courts, his attempts to derail the elections and the hundreds of statements and texts written by people who have known him closely, all told how unfit and dangerous it would be to give him a new term at the head of the government. They knew it, and to the shame of U.S. history, they voted him in once again.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face of the political, economic, social and ethical chaos caused by this hurricane, sanity must return to the American people, and if possible, take away the Republicans' majorities in Congress in the mid-term elections. In this way, the United States would be on its way to recovering its lost dignity in the face of its own history. </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62" style="position:absolute;z-index:251877376"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NARCISSISM (90%); NEGATIVE NEWS (90%); CORRUPTION (89%); NEGATIVE MISC NEWS (89%); NEGATIVE SOCIETAL NEWS (89%); AWARDS &amp; PRIZES (86%); ETHICS (78%); RACISM &amp; XENOPHOBIA (78%); ELECTIONS (77%); US PRESIDENTS (77%); ELECTIONS &amp; POLITICS (76%); GOVERNMENT BODIES &amp; OFFICES (76%); POLITICS (76%); SOCIETY, SOCIAL ASSISTANCE &amp; LIFESTYLE (75%); TAXES &amp; TAXATION (71%); INTERNATIONAL RELATIONS &amp; NATIONAL SECURITY (70%); NATIONAL SECURITY &amp; FOREIGN RELATIONS (70%); NOBEL PRIZES (69%); MARKET MANIPULATION (68%); HISTORY (50%); Ultimas-noticias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MARKET MANIPULATION (68%)</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BARACK OBAMA (56%)</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(58%); UNITED STATES (96%); UKRAINE (92%); KENYA (79%); STATE OF PALESTINE (79%)</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69"/>
      </w:pPr>
    </w:p>
    <w:p>
      <w:pPr>
        <w:pStyle w:val="Normal69"/>
        <w:ind w:left="200"/>
        <w:sectPr>
          <w:type w:val="continuous"/>
          <w:pgMar w:top="840" w:right="1000" w:bottom="840" w:left="1000" w:header="400" w:footer="400"/>
          <w:pgNumType w:fmt="decimal"/>
          <w:cols w:space="720"/>
        </w:sectPr>
      </w:pPr>
      <w:r>
        <w:br/>
      </w:r>
      <w:r>
        <w:pict>
          <v:line id="_x0000_s1263"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752"/>
          <w:headerReference w:type="default" r:id="rId753"/>
          <w:footerReference w:type="even" r:id="rId754"/>
          <w:footerReference w:type="default" r:id="rId755"/>
          <w:headerReference w:type="first" r:id="rId756"/>
          <w:footerReference w:type="first" r:id="rId757"/>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758" w:history="1">
        <w:r>
          <w:rPr>
            <w:rFonts w:ascii="arial" w:eastAsia="arial" w:hAnsi="arial" w:cs="arial"/>
            <w:b/>
            <w:i/>
            <w:strike w:val="0"/>
            <w:color w:val="0077CC"/>
            <w:sz w:val="28"/>
            <w:u w:val="single"/>
            <w:vertAlign w:val="baseline"/>
          </w:rPr>
          <w:t xml:space="preserve">Canacero condemns </w:t>
        </w:r>
      </w:hyperlink>
      <w:hyperlink r:id="rId759" w:history="1">
        <w:r>
          <w:rPr>
            <w:rFonts w:ascii="arial" w:eastAsia="arial" w:hAnsi="arial" w:cs="arial"/>
            <w:b/>
            <w:i/>
            <w:strike w:val="0"/>
            <w:color w:val="0077CC"/>
            <w:sz w:val="28"/>
            <w:u w:val="single"/>
            <w:vertAlign w:val="baseline"/>
          </w:rPr>
          <w:t>Donald Trump</w:t>
        </w:r>
      </w:hyperlink>
      <w:hyperlink r:id="rId760" w:history="1">
        <w:r>
          <w:rPr>
            <w:rFonts w:ascii="arial" w:eastAsia="arial" w:hAnsi="arial" w:cs="arial"/>
            <w:b/>
            <w:i/>
            <w:strike w:val="0"/>
            <w:color w:val="0077CC"/>
            <w:sz w:val="28"/>
            <w:u w:val="single"/>
            <w:vertAlign w:val="baseline"/>
          </w:rPr>
          <w:t>'s steel tariffs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2025 Tuesday</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4" style="position:absolute;z-index:25187942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Chamber of the Iron and Steel Industry (Canacero) condemned on Tuesday, February 11, the steel tariffs imposed by 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Canacero stated that the imposition of steel tariffs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have a serious impact on the entire steel industry in the North American region.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this situation, Canacero requested that measures be taken to counteract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decision, seeking that Mexico also impose tariffs on U.S. products.</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Canacero speaks out against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Steel Tariffs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a press release, the Canacero (Mexican Steelmakers' Association) spoke out today against the steel tariffs imposed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Canacero reiterated that this is a unilateral measure, and therefore reiterated its rejection of the imposition of this measure that will affect the entire industry.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on aluminum and steel: Marcelo Ebrard assures that the measure has no justification BusinessIldefonso Guajardo proposed to respond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with tariffs where it hurts his voters mostInternationalDonald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criticizes border security measures taken by Mexico after agreement on tariffs: "It is not enough" MexicoRicardo Anaya asked Claudia Sheinbaum to act with a "cool head" before the US steel tariffs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Canacero reiterated that placing tariffs of 25% will have negative consequences for the steel industry, as well as for the entire steel derivatives production chain.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shared that the final report for 2024 shows that the United States obtained a favorable surplus of 2.3 million tons, making the tariff measure incomprehensible.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Canacero insisted that there must be an agreement that benefits all countries, as it reiterated that regional benefit must be a priority for all countries.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 steel industry rejects the imposition of tariffs by the United States and requests retaliation on steel products if an exclusion for Mexico is not achieved."</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Canacero requests retaliation from the United States for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steel tariffs.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its stance against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steel tariffs, Canacero asked the Mexican government to issue retaliatory measures against the United States.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 steel and aluminum products from the United States, which it urged to also impose 25% tariffs if it decides to continue with this measure.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BusinessRicardo Salinas Pliego makes a strong decision on Mazatlán FC due to Chapitos and La Mayiza's war in SinaloaBusinessNegociosResultados Sorteo Mayor 3960 de Lotería Nacional: Ganadores de hoy 11 de febreroNegociosSoriana Field Tuesday and Wednesday 11 and 12 February 2025: These are the best deals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Canacero pointed out that this could protect the national steel industry, which may be violated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Canacero reiterated its full support to the Mexican government, which it recognized for its efforts to bring down these unilateral decisions. </w:t>
      </w:r>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65" style="position:absolute;z-index:251880448"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(97%); IRON &amp; STEEL INDUSTRY (95%); IRON &amp; STEEL MILLS (92%); PRESS RELEASES (90%); TAXES &amp; TAXATION (90%); AGREEMENTS (89%); TRADE TREATIES &amp; AGREEMENTS (78%); US PRESIDENTS (78%); NATIONAL SECURITY (73%); NATIONAL SECURITY &amp; FOREIGN RELATIONS (72%); BORDER CONTROL (67%); TERRITORIAL &amp; NATIONAL BORDERS (53%); Negocios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IRON &amp; STEEL INDUSTRY (95%); IRON &amp; STEEL MILLS (92%)</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(93%)</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(96%); UNITED STATES (95%); NORTH AMERICA (79%)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70"/>
      </w:pPr>
    </w:p>
    <w:p>
      <w:pPr>
        <w:pStyle w:val="Normal70"/>
        <w:ind w:left="200"/>
        <w:sectPr>
          <w:type w:val="continuous"/>
          <w:pgMar w:top="840" w:right="1000" w:bottom="840" w:left="1000" w:header="400" w:footer="400"/>
          <w:pgNumType w:fmt="decimal"/>
          <w:cols w:space="720"/>
        </w:sectPr>
      </w:pPr>
      <w:r>
        <w:br/>
      </w:r>
      <w:r>
        <w:pict>
          <v:line id="_x0000_s1266"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761"/>
          <w:headerReference w:type="default" r:id="rId762"/>
          <w:footerReference w:type="even" r:id="rId763"/>
          <w:footerReference w:type="default" r:id="rId764"/>
          <w:headerReference w:type="first" r:id="rId765"/>
          <w:footerReference w:type="first" r:id="rId766"/>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767" w:history="1">
        <w:r>
          <w:rPr>
            <w:rFonts w:ascii="arial" w:eastAsia="arial" w:hAnsi="arial" w:cs="arial"/>
            <w:b/>
            <w:i/>
            <w:strike w:val="0"/>
            <w:color w:val="0077CC"/>
            <w:sz w:val="28"/>
            <w:u w:val="single"/>
            <w:vertAlign w:val="baseline"/>
          </w:rPr>
          <w:t>Donald Trump</w:t>
        </w:r>
      </w:hyperlink>
      <w:hyperlink r:id="rId768" w:history="1">
        <w:r>
          <w:rPr>
            <w:rFonts w:ascii="arial" w:eastAsia="arial" w:hAnsi="arial" w:cs="arial"/>
            <w:b/>
            <w:i/>
            <w:strike w:val="0"/>
            <w:color w:val="0077CC"/>
            <w:sz w:val="28"/>
            <w:u w:val="single"/>
            <w:vertAlign w:val="baseline"/>
          </w:rPr>
          <w:t xml:space="preserve"> could seek a third term as U.S. president: Steve Bannon</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67" style="position:absolute;z-index:25188249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"will run for a third term" said Steve Bannon, former advisor to the tycoon in a television program.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Bannon detailed to the journalist Bill Maher that there is currently a team working on analyzing the constitution to review the way in which he could achieve that third presidential term.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confirmed this on Bill Maher's Real Time program on Friday night, April 11.</w:t>
      </w: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could not have a third term; they remember the 22nd Amendment of the Constitution.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this, the journalist showed that he was carrying a copy of the Constitution and read the 22nd Amendment which states that no one may be elected president of the United States more than twice.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advisor to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pointed out that he and others have raised the idea of a third term and that the analysis is already underway.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plans to seek third U.S. presidential term: 'I'm not kidding'InternationalDonald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U.S. Congress could review law for a third term as president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heralds the start of America's golden era.</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A third term is set for him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achieving a third term this would begin on January 20, 2029, he insisted despite currently pointing out that there is no wiggle room.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Bannon said that the U.S. Constitution is subject to interpretation and that as an example of this several people have filed complaints against the current president.</w:t>
      </w: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stated weeks ago that he would seek a third term, so close associates and supporters have clarified that the current president is serious and not a joke.</w:t>
      </w: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wants a third term because he likes to work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president said that he likes to work for the United States and, although there is an analysis, he has already stated that there are ways to achieve his third term.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Congressman Andy Ogles, presented a project earlier this year, which is based on allowing a second term for presidents who have not ruled consecutively.</w:t>
      </w: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currently 78 years old and that is another issue before his aspirations.</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68" style="position:absolute;z-index:251883520"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(93%); TERM LIMITS (90%); LEGISLATIVE BODIES (89%); GOVERNMENT ADVISORS &amp; MINISTERS (78%); US CONGRESS (78%); US REPUBLICAN PARTY (78%); CONSTITUTIONAL AMENDMENTS (77%); CONSTITUTIONAL LAW (77%); Ultimas-noticias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TELEVISION PROGRAMMING (78%)</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 STEVE BANNON (94%); BILL MAHER (88%); ANDY OGLES (76%)</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71"/>
      </w:pPr>
    </w:p>
    <w:p>
      <w:pPr>
        <w:pStyle w:val="Normal71"/>
        <w:ind w:left="200"/>
        <w:sectPr>
          <w:type w:val="continuous"/>
          <w:pgMar w:top="840" w:right="1000" w:bottom="840" w:left="1000" w:header="400" w:footer="400"/>
          <w:pgNumType w:fmt="decimal"/>
          <w:cols w:space="720"/>
        </w:sectPr>
      </w:pPr>
      <w:r>
        <w:br/>
      </w:r>
      <w:r>
        <w:pict>
          <v:line id="_x0000_s1269"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769"/>
          <w:headerReference w:type="default" r:id="rId770"/>
          <w:footerReference w:type="even" r:id="rId771"/>
          <w:footerReference w:type="default" r:id="rId772"/>
          <w:headerReference w:type="first" r:id="rId773"/>
          <w:footerReference w:type="first" r:id="rId774"/>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775" w:history="1">
        <w:r>
          <w:rPr>
            <w:rFonts w:ascii="arial" w:eastAsia="arial" w:hAnsi="arial" w:cs="arial"/>
            <w:b/>
            <w:i/>
            <w:strike w:val="0"/>
            <w:color w:val="0077CC"/>
            <w:sz w:val="28"/>
            <w:u w:val="single"/>
            <w:vertAlign w:val="baseline"/>
          </w:rPr>
          <w:t xml:space="preserve">Trade war: </w:t>
        </w:r>
      </w:hyperlink>
      <w:hyperlink r:id="rId776" w:history="1">
        <w:r>
          <w:rPr>
            <w:rFonts w:ascii="arial" w:eastAsia="arial" w:hAnsi="arial" w:cs="arial"/>
            <w:b/>
            <w:i/>
            <w:strike w:val="0"/>
            <w:color w:val="0077CC"/>
            <w:sz w:val="28"/>
            <w:u w:val="single"/>
            <w:vertAlign w:val="baseline"/>
          </w:rPr>
          <w:t>Donald Trump</w:t>
        </w:r>
      </w:hyperlink>
      <w:hyperlink r:id="rId777" w:history="1">
        <w:r>
          <w:rPr>
            <w:rFonts w:ascii="arial" w:eastAsia="arial" w:hAnsi="arial" w:cs="arial"/>
            <w:b/>
            <w:i/>
            <w:strike w:val="0"/>
            <w:color w:val="0077CC"/>
            <w:sz w:val="28"/>
            <w:u w:val="single"/>
            <w:vertAlign w:val="baseline"/>
          </w:rPr>
          <w:t xml:space="preserve"> lowers the tone in search of more allies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2025 Saturday</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0" style="position:absolute;z-index:25188556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after the </w:t>
      </w:r>
      <w:r>
        <w:rPr>
          <w:rFonts w:ascii="arial" w:eastAsia="arial" w:hAnsi="arial" w:cs="arial"/>
          <w:b/>
          <w:i w:val="0"/>
          <w:strike w:val="0"/>
          <w:noProof w:val="0"/>
          <w:color w:val="000000"/>
          <w:position w:val="0"/>
          <w:sz w:val="20"/>
          <w:u w:val="none"/>
          <w:vertAlign w:val="baseline"/>
        </w:rPr>
        <w:t>US</w:t>
      </w:r>
      <w:r>
        <w:rPr>
          <w:rFonts w:ascii="arial" w:eastAsia="arial" w:hAnsi="arial" w:cs="arial"/>
          <w:b w:val="0"/>
          <w:i w:val="0"/>
          <w:strike w:val="0"/>
          <w:noProof w:val="0"/>
          <w:color w:val="000000"/>
          <w:position w:val="0"/>
          <w:sz w:val="20"/>
          <w:u w:val="none"/>
          <w:vertAlign w:val="baseline"/>
        </w:rPr>
        <w:t xml:space="preserve"> announced a partial truce on </w:t>
      </w:r>
      <w:r>
        <w:rPr>
          <w:rFonts w:ascii="arial" w:eastAsia="arial" w:hAnsi="arial" w:cs="arial"/>
          <w:b/>
          <w:i w:val="0"/>
          <w:strike w:val="0"/>
          <w:noProof w:val="0"/>
          <w:color w:val="000000"/>
          <w:position w:val="0"/>
          <w:sz w:val="20"/>
          <w:u w:val="none"/>
          <w:vertAlign w:val="baseline"/>
        </w:rPr>
        <w:t>tariffs</w:t>
      </w:r>
      <w:r>
        <w:rPr>
          <w:rFonts w:ascii="arial" w:eastAsia="arial" w:hAnsi="arial" w:cs="arial"/>
          <w:b w:val="0"/>
          <w:i w:val="0"/>
          <w:strike w:val="0"/>
          <w:noProof w:val="0"/>
          <w:color w:val="000000"/>
          <w:position w:val="0"/>
          <w:sz w:val="20"/>
          <w:u w:val="none"/>
          <w:vertAlign w:val="baseline"/>
        </w:rPr>
        <w:t xml:space="preserve"> for different countries,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administration intends to accelerate the closing of deals with its trading partners.</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seeks more allies in the midst of the trade war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White House they reported a series of negotiations, following the visit of the Italian Prime Minister, Giorgia Meloni, and with the news that Washington </w:t>
      </w:r>
      <w:r>
        <w:rPr>
          <w:rFonts w:ascii="arial" w:eastAsia="arial" w:hAnsi="arial" w:cs="arial"/>
          <w:b/>
          <w:i w:val="0"/>
          <w:strike w:val="0"/>
          <w:noProof w:val="0"/>
          <w:color w:val="000000"/>
          <w:position w:val="0"/>
          <w:sz w:val="20"/>
          <w:u w:val="none"/>
          <w:vertAlign w:val="baseline"/>
        </w:rPr>
        <w:t>is already in talks with Beijing. Regarding the latter, no conversation with Chinese peer Xi Jinping or names of officials were specified.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expects the disengagement of </w:t>
      </w:r>
      <w:r>
        <w:rPr>
          <w:rFonts w:ascii="arial" w:eastAsia="arial" w:hAnsi="arial" w:cs="arial"/>
          <w:b/>
          <w:i w:val="0"/>
          <w:strike w:val="0"/>
          <w:noProof w:val="0"/>
          <w:color w:val="000000"/>
          <w:position w:val="0"/>
          <w:sz w:val="20"/>
          <w:u w:val="none"/>
          <w:vertAlign w:val="baseline"/>
        </w:rPr>
        <w:t>Federal Reserve</w:t>
      </w:r>
      <w:r>
        <w:rPr>
          <w:rFonts w:ascii="arial" w:eastAsia="arial" w:hAnsi="arial" w:cs="arial"/>
          <w:b w:val="0"/>
          <w:i w:val="0"/>
          <w:strike w:val="0"/>
          <w:noProof w:val="0"/>
          <w:color w:val="000000"/>
          <w:position w:val="0"/>
          <w:sz w:val="20"/>
          <w:u w:val="none"/>
          <w:vertAlign w:val="baseline"/>
        </w:rPr>
        <w:t xml:space="preserve"> Chairman </w:t>
      </w:r>
      <w:r>
        <w:rPr>
          <w:rFonts w:ascii="arial" w:eastAsia="arial" w:hAnsi="arial" w:cs="arial"/>
          <w:b/>
          <w:i w:val="0"/>
          <w:strike w:val="0"/>
          <w:noProof w:val="0"/>
          <w:color w:val="000000"/>
          <w:position w:val="0"/>
          <w:sz w:val="20"/>
          <w:u w:val="none"/>
          <w:vertAlign w:val="baseline"/>
        </w:rPr>
        <w:t>Jerome Powell,</w:t>
      </w:r>
      <w:r>
        <w:rPr>
          <w:rFonts w:ascii="arial" w:eastAsia="arial" w:hAnsi="arial" w:cs="arial"/>
          <w:b w:val="0"/>
          <w:i w:val="0"/>
          <w:strike w:val="0"/>
          <w:noProof w:val="0"/>
          <w:color w:val="000000"/>
          <w:position w:val="0"/>
          <w:sz w:val="20"/>
          <w:u w:val="none"/>
          <w:vertAlign w:val="baseline"/>
        </w:rPr>
        <w:t xml:space="preserve"> after the economic leader sounded alarms about tariffs. This alerted </w:t>
      </w:r>
      <w:r>
        <w:rPr>
          <w:rFonts w:ascii="arial" w:eastAsia="arial" w:hAnsi="arial" w:cs="arial"/>
          <w:b/>
          <w:i w:val="0"/>
          <w:strike w:val="0"/>
          <w:noProof w:val="0"/>
          <w:color w:val="000000"/>
          <w:position w:val="0"/>
          <w:sz w:val="20"/>
          <w:u w:val="none"/>
          <w:vertAlign w:val="baseline"/>
        </w:rPr>
        <w:t>a rise in inflation and a drop in economic growth.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Economic Council Director </w:t>
      </w:r>
      <w:r>
        <w:rPr>
          <w:rFonts w:ascii="arial" w:eastAsia="arial" w:hAnsi="arial" w:cs="arial"/>
          <w:b/>
          <w:i w:val="0"/>
          <w:strike w:val="0"/>
          <w:noProof w:val="0"/>
          <w:color w:val="000000"/>
          <w:position w:val="0"/>
          <w:sz w:val="20"/>
          <w:u w:val="none"/>
          <w:vertAlign w:val="baseline"/>
        </w:rPr>
        <w:t xml:space="preserve">Kevin Hassett </w:t>
      </w:r>
      <w:r>
        <w:rPr>
          <w:rFonts w:ascii="arial" w:eastAsia="arial" w:hAnsi="arial" w:cs="arial"/>
          <w:b w:val="0"/>
          <w:i w:val="0"/>
          <w:strike w:val="0"/>
          <w:noProof w:val="0"/>
          <w:color w:val="000000"/>
          <w:position w:val="0"/>
          <w:sz w:val="20"/>
          <w:u w:val="none"/>
          <w:vertAlign w:val="baseline"/>
        </w:rPr>
        <w:t xml:space="preserve">assured that the U.S. government is negotiating </w:t>
      </w:r>
      <w:r>
        <w:rPr>
          <w:rFonts w:ascii="arial" w:eastAsia="arial" w:hAnsi="arial" w:cs="arial"/>
          <w:b/>
          <w:i w:val="0"/>
          <w:strike w:val="0"/>
          <w:noProof w:val="0"/>
          <w:color w:val="000000"/>
          <w:position w:val="0"/>
          <w:sz w:val="20"/>
          <w:u w:val="none"/>
          <w:vertAlign w:val="baseline"/>
        </w:rPr>
        <w:t>more than 15 trade agreements.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turn, Meloni's visit </w:t>
      </w:r>
      <w:r>
        <w:rPr>
          <w:rFonts w:ascii="arial" w:eastAsia="arial" w:hAnsi="arial" w:cs="arial"/>
          <w:b/>
          <w:i w:val="0"/>
          <w:strike w:val="0"/>
          <w:noProof w:val="0"/>
          <w:color w:val="000000"/>
          <w:position w:val="0"/>
          <w:sz w:val="20"/>
          <w:u w:val="none"/>
          <w:vertAlign w:val="baseline"/>
        </w:rPr>
        <w:t xml:space="preserve">strengthened ties with one of the members of the European economic bloc </w:t>
      </w:r>
      <w:r>
        <w:rPr>
          <w:rFonts w:ascii="arial" w:eastAsia="arial" w:hAnsi="arial" w:cs="arial"/>
          <w:b w:val="0"/>
          <w:i w:val="0"/>
          <w:strike w:val="0"/>
          <w:noProof w:val="0"/>
          <w:color w:val="000000"/>
          <w:position w:val="0"/>
          <w:sz w:val="20"/>
          <w:u w:val="none"/>
          <w:vertAlign w:val="baseline"/>
        </w:rPr>
        <w:t xml:space="preserve">and this Friday both countries advanced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plans a visit to Italy in the "near future", where he could also meet with leaders of the </w:t>
      </w:r>
      <w:r>
        <w:rPr>
          <w:rFonts w:ascii="arial" w:eastAsia="arial" w:hAnsi="arial" w:cs="arial"/>
          <w:b/>
          <w:i w:val="0"/>
          <w:strike w:val="0"/>
          <w:noProof w:val="0"/>
          <w:color w:val="000000"/>
          <w:position w:val="0"/>
          <w:sz w:val="20"/>
          <w:u w:val="none"/>
          <w:vertAlign w:val="baseline"/>
        </w:rPr>
        <w:t>European Union (EU).</w:t>
      </w:r>
    </w:p>
    <w:p>
      <w:pPr>
        <w:pStyle w:val="Normal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Hard blow for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on his comeback, his popularity is lower than that of any other president</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 's image in the US public opinion is once again going through a complex moment, since three months after his return to the White House, </w:t>
      </w:r>
      <w:r>
        <w:rPr>
          <w:rFonts w:ascii="arial" w:eastAsia="arial" w:hAnsi="arial" w:cs="arial"/>
          <w:b/>
          <w:i w:val="0"/>
          <w:strike w:val="0"/>
          <w:noProof w:val="0"/>
          <w:color w:val="000000"/>
          <w:position w:val="0"/>
          <w:sz w:val="20"/>
          <w:u w:val="none"/>
          <w:vertAlign w:val="baseline"/>
        </w:rPr>
        <w:t>the former Republican president maintains an approval rating of 45%.</w:t>
      </w:r>
      <w:r>
        <w:rPr>
          <w:rFonts w:ascii="arial" w:eastAsia="arial" w:hAnsi="arial" w:cs="arial"/>
          <w:b w:val="0"/>
          <w:i w:val="0"/>
          <w:strike w:val="0"/>
          <w:noProof w:val="0"/>
          <w:color w:val="000000"/>
          <w:position w:val="0"/>
          <w:sz w:val="20"/>
          <w:u w:val="none"/>
          <w:vertAlign w:val="baseline"/>
        </w:rPr>
        <w:t xml:space="preserve"> This was revealed by the Gallup consulting firm.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second lowest record for a president at this point in his term since World War II. The exception is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himself, who in his first term in office (2017-2021) started with a mere 41%.</w:t>
      </w:r>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271" style="position:absolute;z-index:251886592"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(90%);  CEASEFIRES (90%);  TALKS &amp; MEETINGS (90%);  EUROPEAN UNION (90%);  TRADE DISPUTES (90%);  US FEDERAL GOVERNMENT (78%);  TRADE TREATIES &amp; AGREEMENTS (78%);  GOVERNMENT BODIES &amp; OFFICES (78%);  US PRESIDENTS (78%);  INTERNATIONAL RELATIONS (78%);  ECONOMIC GROWTH (78%);  AGREEMENTS (78%);  WORLD WAR II (77%);  PRIME MINISTERS (76%);  HEADS OF STATE &amp; GOVERNMENT (76%);  ECONOMY &amp; ECONOMIC INDICATORS (74%);  ECONOMIC CONDITIONS (74%);  INTERNATIONAL ECONOMIC ORGANIZATIONS (74%);  TREATIES &amp; AGREEMENTS (73%);  INFLATION (70%);  ECONOMIC NEWS (70%)</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GALLUP ORGANIZATION (51%)</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(53%)</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NAICS541910 MARKETING RESEARCH &amp; PUBLIC OPINION POLLING (51%); SIC8732 COMMERCIAL ECONOMIC, SOCIOLOGICAL, &amp; EDUCATIONAL RESEARCH (51%)</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GIORGIA MELONI (92%);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  XI JINPING (79%);  JEROME POWELL (73%)</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(71%);  UNITED STATES (94%);  EUROPE (92%);  ITALY (90%);  EUROPEAN UNION MEMBER STATES (74%);  CHINA (71%)</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2025</w:t>
      </w:r>
    </w:p>
    <w:p>
      <w:pPr>
        <w:pStyle w:val="Normal72"/>
      </w:pPr>
    </w:p>
    <w:p>
      <w:pPr>
        <w:pStyle w:val="Normal72"/>
        <w:ind w:left="200"/>
        <w:sectPr>
          <w:type w:val="continuous"/>
          <w:pgMar w:top="840" w:right="1000" w:bottom="840" w:left="1000" w:header="400" w:footer="400"/>
          <w:pgNumType w:fmt="decimal"/>
          <w:cols w:space="720"/>
        </w:sectPr>
      </w:pPr>
      <w:r>
        <w:br/>
      </w:r>
      <w:r>
        <w:pict>
          <v:line id="_x0000_s1272"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778"/>
          <w:headerReference w:type="default" r:id="rId779"/>
          <w:footerReference w:type="even" r:id="rId780"/>
          <w:footerReference w:type="default" r:id="rId781"/>
          <w:headerReference w:type="first" r:id="rId782"/>
          <w:footerReference w:type="first" r:id="rId783"/>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784" w:history="1">
        <w:r>
          <w:rPr>
            <w:rFonts w:ascii="arial" w:eastAsia="arial" w:hAnsi="arial" w:cs="arial"/>
            <w:b/>
            <w:i/>
            <w:strike w:val="0"/>
            <w:color w:val="0077CC"/>
            <w:sz w:val="28"/>
            <w:u w:val="single"/>
            <w:vertAlign w:val="baseline"/>
          </w:rPr>
          <w:t xml:space="preserve">The shadow </w:t>
        </w:r>
      </w:hyperlink>
      <w:hyperlink r:id="rId785" w:history="1">
        <w:r>
          <w:rPr>
            <w:rFonts w:ascii="arial" w:eastAsia="arial" w:hAnsi="arial" w:cs="arial"/>
            <w:b/>
            <w:i/>
            <w:strike w:val="0"/>
            <w:color w:val="0077CC"/>
            <w:sz w:val="28"/>
            <w:u w:val="single"/>
            <w:vertAlign w:val="baseline"/>
          </w:rPr>
          <w:t>Donald Trump</w:t>
        </w:r>
      </w:hyperlink>
      <w:hyperlink r:id="rId786" w:history="1">
        <w:r>
          <w:rPr>
            <w:rFonts w:ascii="arial" w:eastAsia="arial" w:hAnsi="arial" w:cs="arial"/>
            <w:b/>
            <w:i/>
            <w:strike w:val="0"/>
            <w:color w:val="0077CC"/>
            <w:sz w:val="28"/>
            <w:u w:val="single"/>
            <w:vertAlign w:val="baseline"/>
          </w:rPr>
          <w:t xml:space="preserve"> is casting over Annapolis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Maryland Matters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2025 Saturday 11:48 AM EST</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Maryland Matters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73" style="position:absolute;z-index:251888640" from="0,2pt" to="512pt,2pt" strokecolor="#009ddb" strokeweight="2pt">
            <v:stroke linestyle="single"/>
            <w10:wrap type="topAndBottom"/>
          </v:line>
        </w:pict>
      </w:r>
    </w:p>
    <w:p>
      <w:pPr>
        <w:pStyle w:val="Normal73"/>
      </w:pP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5th, 2025 (</w:t>
      </w:r>
      <w:hyperlink r:id="rId787" w:history="1">
        <w:r>
          <w:rPr>
            <w:rFonts w:ascii="arial" w:eastAsia="arial" w:hAnsi="arial" w:cs="arial"/>
            <w:b w:val="0"/>
            <w:i/>
            <w:strike w:val="0"/>
            <w:noProof w:val="0"/>
            <w:color w:val="0077CC"/>
            <w:position w:val="0"/>
            <w:sz w:val="20"/>
            <w:u w:val="single"/>
            <w:vertAlign w:val="baseline"/>
          </w:rPr>
          <w:t>Maryland Matters</w:t>
        </w:r>
      </w:hyperlink>
      <w:r>
        <w:rPr>
          <w:rFonts w:ascii="arial" w:eastAsia="arial" w:hAnsi="arial" w:cs="arial"/>
          <w:b w:val="0"/>
          <w:i w:val="0"/>
          <w:strike w:val="0"/>
          <w:noProof w:val="0"/>
          <w:color w:val="000000"/>
          <w:position w:val="0"/>
          <w:sz w:val="20"/>
          <w:u w:val="none"/>
          <w:vertAlign w:val="baseline"/>
        </w:rPr>
        <w:t xml:space="preserve"> — Delivered by </w:t>
      </w:r>
      <w:hyperlink r:id="rId788"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holds up a chart purporting to show tariffs charged by and to other nations at a Rose Garden\\ event where he unveiled sweeping new taxes Wednesday (Photo by Chip Somodevilla/Getty Images)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Maryland lawmakers have 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problem. Between drastic cuts to federal programs, mass firings of Marylanders employed by the federal government, and tariffs that will hike prices on goods coming through the Port of Baltimore, the General Assembly is facing a crisis.</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clear, Maryland was already in a budget hole before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moved back into the White House. Since 2017, experts </w:t>
      </w:r>
      <w:hyperlink r:id="rId789" w:history="1">
        <w:r>
          <w:rPr>
            <w:rFonts w:ascii="arial" w:eastAsia="arial" w:hAnsi="arial" w:cs="arial"/>
            <w:b w:val="0"/>
            <w:i/>
            <w:strike w:val="0"/>
            <w:noProof w:val="0"/>
            <w:color w:val="0077CC"/>
            <w:position w:val="0"/>
            <w:sz w:val="20"/>
            <w:u w:val="single"/>
            <w:vertAlign w:val="baseline"/>
          </w:rPr>
          <w:t xml:space="preserve">have been warning about a looming $3 billion structural deficit. This long-term shortfall was briefly masked by an influx of </w:t>
        </w:r>
      </w:hyperlink>
      <w:r>
        <w:rPr>
          <w:rFonts w:ascii="arial" w:eastAsia="arial" w:hAnsi="arial" w:cs="arial"/>
          <w:b w:val="0"/>
          <w:i w:val="0"/>
          <w:strike w:val="0"/>
          <w:noProof w:val="0"/>
          <w:color w:val="000000"/>
          <w:position w:val="0"/>
          <w:sz w:val="20"/>
          <w:u w:val="none"/>
          <w:vertAlign w:val="baseline"/>
        </w:rPr>
        <w:t> </w:t>
      </w:r>
      <w:hyperlink r:id="rId790" w:history="1">
        <w:r>
          <w:rPr>
            <w:rFonts w:ascii="arial" w:eastAsia="arial" w:hAnsi="arial" w:cs="arial"/>
            <w:b w:val="0"/>
            <w:i/>
            <w:strike w:val="0"/>
            <w:noProof w:val="0"/>
            <w:color w:val="0077CC"/>
            <w:position w:val="0"/>
            <w:sz w:val="20"/>
            <w:u w:val="single"/>
            <w:vertAlign w:val="baseline"/>
          </w:rPr>
          <w:t xml:space="preserve">COVID-19 relief funds, but those federal resources have long since run out. Larry Hogan and his allies like to claim that the former Republican governor left Maryland's finances in good shape, but they </w:t>
        </w:r>
      </w:hyperlink>
      <w:r>
        <w:rPr>
          <w:rFonts w:ascii="arial" w:eastAsia="arial" w:hAnsi="arial" w:cs="arial"/>
          <w:b w:val="0"/>
          <w:i w:val="0"/>
          <w:strike w:val="0"/>
          <w:noProof w:val="0"/>
          <w:color w:val="000000"/>
          <w:position w:val="0"/>
          <w:sz w:val="20"/>
          <w:u w:val="none"/>
          <w:vertAlign w:val="baseline"/>
        </w:rPr>
        <w:t> </w:t>
      </w:r>
      <w:hyperlink r:id="rId791" w:history="1">
        <w:r>
          <w:rPr>
            <w:rFonts w:ascii="arial" w:eastAsia="arial" w:hAnsi="arial" w:cs="arial"/>
            <w:b w:val="0"/>
            <w:i/>
            <w:strike w:val="0"/>
            <w:noProof w:val="0"/>
            <w:color w:val="0077CC"/>
            <w:position w:val="0"/>
            <w:sz w:val="20"/>
            <w:u w:val="single"/>
            <w:vertAlign w:val="baseline"/>
          </w:rPr>
          <w:t xml:space="preserve">conveniently </w:t>
        </w:r>
      </w:hyperlink>
      <w:r>
        <w:rPr>
          <w:rFonts w:ascii="arial" w:eastAsia="arial" w:hAnsi="arial" w:cs="arial"/>
          <w:b w:val="0"/>
          <w:i w:val="0"/>
          <w:strike w:val="0"/>
          <w:noProof w:val="0"/>
          <w:color w:val="000000"/>
          <w:position w:val="0"/>
          <w:sz w:val="20"/>
          <w:u w:val="none"/>
          <w:vertAlign w:val="baseline"/>
        </w:rPr>
        <w:t> </w:t>
      </w:r>
      <w:hyperlink r:id="rId792" w:history="1">
        <w:r>
          <w:rPr>
            <w:rFonts w:ascii="arial" w:eastAsia="arial" w:hAnsi="arial" w:cs="arial"/>
            <w:b w:val="0"/>
            <w:i/>
            <w:strike w:val="0"/>
            <w:noProof w:val="0"/>
            <w:color w:val="0077CC"/>
            <w:position w:val="0"/>
            <w:sz w:val="20"/>
            <w:u w:val="single"/>
            <w:vertAlign w:val="baseline"/>
          </w:rPr>
          <w:t>overlook how much of the state's temporary surplus was due to one-time pandemic relief funds.</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stark contrast to his Republican predecessor, Gov. Wes Moore doesn't have a federal financial cushion to rely on. In fact, the governor has to balance the state budget at a time when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starving our state of federal resources.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opinion matters</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Maryland Matters welcomes guest commentary submissions at </w:t>
      </w:r>
      <w:hyperlink r:id="rId793" w:history="1">
        <w:r>
          <w:rPr>
            <w:rFonts w:ascii="arial" w:eastAsia="arial" w:hAnsi="arial" w:cs="arial"/>
            <w:b w:val="0"/>
            <w:i/>
            <w:strike w:val="0"/>
            <w:noProof w:val="0"/>
            <w:color w:val="0077CC"/>
            <w:position w:val="0"/>
            <w:sz w:val="20"/>
            <w:u w:val="single"/>
            <w:vertAlign w:val="baseline"/>
          </w:rPr>
          <w:t>editor@marylandmatters.org</w:t>
        </w:r>
      </w:hyperlink>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suggest a 750-word limit and reserve the right to edit or reject submissions. We do not accept columns that are endorsements of candidates, and no longer accept submissions from elected officials or political candidates.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pieces must be signed by at least one individual using their real name. We do not accept columns signed by an organization. Commentary writers must include a short bio and a photo for their bylines.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Views of writers are their own.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member of Congress, I understand how uniquely exposed our state is to what happens in Washington #8212; especially when it comes to the budget.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Cuts to federal programs, particularly in areas like health care, transportation and education, aren't just abstract numbers on a ledger #8212; they have real-world consequences for Marylanders. Programs like Medicaid and SNAP rely heavily on federal funding, and as those resources dwindle, the state is forced to pick up the tab so that our residents don't get left behind.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proximity to Washington, D.C., also means we have a higher concentration of federal workers than most states, making us especially vulnerable to federal layoffs. When the government cuts jobs or freezes hiring, Maryland feels the pain, with thousands of families directly affected by the loss of income and stability. These layoffs ripple through our communities, affecting not just federal employees, but local businesses and services that depend on their spending power.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so many goods passing through the Port of Baltimore, we're acutely susceptible to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tariffs. Tariffs on imported goods increase costs for businesses and consumers alike, disrupting supply chains and raising prices on everyday products. For Maryland, which relies heavily on trade and transportation, these tariffs could have serious economic consequences, threatening jobs at the port and in industries that depend on the goods it handles.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challenges, Gov. Moore and the General Assembly's budget framework prioritizes what matters: cutting taxes or keeping taxes the same for 94% of Marylanders, growing our economy so we're less reliant on Washington, and protecting the critical services Marylanders depend on, like access to health care. These priorities are correct #8212; although the details are still getting ironed out in Annapolis.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and legislature are also making tough, honest choices to ensure long-term stability, regardless of what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does in the White House. To stimulate growth, the budget framework cuts spending by the largest amount in 16 years. It also asks the wealthiest Marylanders to pay a little bit more. I agree that it's reasonable to ask someone who's making over $750,000 a year to give roughly $1,800 more to support our law enforcement and firefighters, strengthen our schools and grow our economy.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Gov. Moore will rise to this challenge, especially given his track record. He's the first governor in a decade to consistently introduce budgets with general funds that were smaller than the previous year's. He's maintained more than $2 billion in the Rainy Day Fund each year #8212; well above the recommended levels #8212; and kept positive cash balances while managing crises like the collapse of the Francis Scott Key Bridge. The governor also understands we need to support our job creators and workforce alike in order to jump-start our economy.</w:t>
      </w:r>
    </w:p>
    <w:p>
      <w:pPr>
        <w:pStyle w:val="Normal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may be wreaking havoc on our federal government and our state's finances, but Maryland has a history of resilience. With Gov. Wes Moore at the helm, I'm confident we can weather these difficult times and emerge stronger.</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3"/>
        <w:spacing w:line="60" w:lineRule="exact"/>
      </w:pPr>
      <w:r>
        <w:pict>
          <v:line id="_x0000_s1274" style="position:absolute;z-index:251889664"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275" style="position:absolute;z-index:251890688"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GOVERNMENT BODIES &amp; OFFICES (90%); GOVERNORS (90%); TARIFFS &amp; CUSTOMS (90%); TAXES &amp; TAXATION (90%); US REPUBLICAN PARTY (90%); US STATE GOVERNMENT (90%); CIVIL SERVICES (89%); LAYOFFS (89%); LAYOFFS &amp; DISMISSALS (89%); NEGATIVE BUSINESS NEWS (89%); US FEDERAL GOVERNMENT (89%); ASSOCIATIONS &amp; ORGANIZATIONS (86%); GOVERNMENT BUDGETS (79%); MUNICIPAL FINANCE (79%); COVID-19 CORONAVIRUS ASSISTANCE &amp; STIMULUS PLANS (78%); ELECTIONS &amp; POLITICS (78%); EPIDEMICS (78%); GOVERNMENT &amp; PUBLIC ADMINISTRATION (78%); LEGISLATIVE BODIES (78%); MEDICAID (78%); POLITICAL CANDIDATES (78%); PUBLIC OFFICIALS (78%); PRICES (76%); COVID CORONAVIRUS (73%); COVID-19 CORONAVIRUS (73%); INFECTIOUS DISEASE (73%); WORKER CATEGORIES (73%); PRICE INCREASES (72%); WRITERS (69%); Budget (%); Commentary (%); Gov &amp; Politics (%); COVID-19 relief (%);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 federal layoffs (%); federal RIFs (%); federal workers (%); Larry Hogan (%); Medicaid (%); SNAP (%); taxes (%); Wes Moore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GETTY IMAGES INC (58%)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NAICS518210 COMPUTING INFRASTRUCTURE PROVIDERS, DATA PROCESSING, WEB HOSTING, AND RELATED SERVICES (58%); NAICS541430 GRAPHIC DESIGN SERVICES (58%); NAICS541922 COMMERCIAL PHOTOGRAPHY (58%); SIC7336 COMMERCIAL ART &amp; GRAPHIC DESIGN SERVICES (58%); SIC7374 COMPUTER PROCESSING &amp; DATA PREPARATION &amp; PROCESSING SERVICES (58%); BUDGETS (90%); BUDGET DEFICITS (89%); BUDGET CUTS (79%); GOVERNMENT BUDGETS (79%); MEDICAID (78%); PRICE INCREASES (72%); WRITERS (69%)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 LARRY HOGAN (92%); WES MOORE (92%)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ANNAPOLIS, MD, USA (79%); BALTIMORE, MD, USA (79%); MARYLAND, USA (97%); WASHINGTON DC, USA (79%); UNITED STATES (92%)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2025</w:t>
      </w:r>
    </w:p>
    <w:p>
      <w:pPr>
        <w:pStyle w:val="Normal73"/>
      </w:pPr>
    </w:p>
    <w:p>
      <w:pPr>
        <w:pStyle w:val="Normal73"/>
        <w:ind w:left="200"/>
        <w:sectPr>
          <w:type w:val="continuous"/>
          <w:pgMar w:top="840" w:right="1000" w:bottom="840" w:left="1000" w:header="400" w:footer="400"/>
          <w:pgNumType w:fmt="decimal"/>
          <w:cols w:space="720"/>
        </w:sectPr>
      </w:pPr>
      <w:r>
        <w:br/>
      </w:r>
      <w:r>
        <w:pict>
          <v:line id="_x0000_s1276"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794"/>
          <w:headerReference w:type="default" r:id="rId795"/>
          <w:footerReference w:type="even" r:id="rId796"/>
          <w:footerReference w:type="default" r:id="rId797"/>
          <w:headerReference w:type="first" r:id="rId798"/>
          <w:footerReference w:type="first" r:id="rId799"/>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800" w:history="1">
        <w:r>
          <w:rPr>
            <w:rFonts w:ascii="arial" w:eastAsia="arial" w:hAnsi="arial" w:cs="arial"/>
            <w:b/>
            <w:i/>
            <w:strike w:val="0"/>
            <w:color w:val="0077CC"/>
            <w:sz w:val="28"/>
            <w:u w:val="single"/>
            <w:vertAlign w:val="baseline"/>
          </w:rPr>
          <w:t>Donald Trump</w:t>
        </w:r>
      </w:hyperlink>
      <w:hyperlink r:id="rId801" w:history="1">
        <w:r>
          <w:rPr>
            <w:rFonts w:ascii="arial" w:eastAsia="arial" w:hAnsi="arial" w:cs="arial"/>
            <w:b/>
            <w:i/>
            <w:strike w:val="0"/>
            <w:color w:val="0077CC"/>
            <w:sz w:val="28"/>
            <w:u w:val="single"/>
            <w:vertAlign w:val="baseline"/>
          </w:rPr>
          <w:t xml:space="preserve"> set to announce tariffs today with UK likely to be hit</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dailyrecord.co.uk</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 4:30 AM GMT</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Reach PLC All Rights Reserved</w:t>
      </w:r>
    </w:p>
    <w:p>
      <w:pPr>
        <w:pStyle w:val="Normal74"/>
        <w:keepNext w:val="0"/>
        <w:spacing w:before="120" w:after="0" w:line="220" w:lineRule="atLeast"/>
        <w:ind w:left="0" w:right="0" w:firstLine="0"/>
        <w:jc w:val="left"/>
      </w:pPr>
      <w:r>
        <w:br/>
      </w:r>
      <w:r>
        <w:pict>
          <v:shape id="_x0000_i1277" type="#_x0000_t75" style="width:250.47pt;height:41.99pt">
            <v:imagedata r:id="rId802"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Quinn</w:t>
      </w: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US President will unveil sweeping tariffs on goods from around the world on Wednesday.</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78" style="position:absolute;z-index:2518927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set to announce Keir Starmer says all options remain on table as UK set to be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tariffstoday with the UK likely to be hit.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will unveil sweeping Keir Starmer says all options remain on table as UK set to be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tariffson goods from around the world on Wednesday. He has dubbed the event "liberation day".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if the UK will be Keir Starmer says all options remain on table as UK set to be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tariffsyet, but the UK Government has warned it is likely.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says all options remain on table as UK set to be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tariffshave said that punters might not have to face price rises but that job cuts could get worse for some of the hardest hit companies.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Chancellor Rachel Reeves warned cabinet ministers yesterday that the Keir Starmer says all options remain on table as UK set to be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tariffswould have an impact on the UK economy.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Prime Minister Keir Starmer said "the likelihood is there will be Keir Starmer says all options remain on table as UK set to be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tariffs" on exports from the UK and "nobody welcomes that".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had been "played" by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amid efforts by Keir Starmer says all options remain on table as UK set to be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tariffsto build a good relationship, the Prime Minister said: "The US is our closest ally.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defence, our security, our intelligence are bound up in a way that no two other countries are.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obviously in our national interest to have a close working relationship with the US, which we've had for decades, and I want to ensure we have for decades to come."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hopes to strike a limited trade deal with the US which could ease tariffs.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says all options remain on table as UK set to be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tariffssaid talks on a deal would normally take "months or years" but "in a matter of weeks we have got well advanced in those discussions".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yesterday's cabinet meeting, Reeves said "global Keir Starmer says all options remain on table as UK set to be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tariffswill have an impact on the UK as an open trading economy" but "securing a deal could mitigate some of those effects".</w:t>
      </w:r>
    </w:p>
    <w:p>
      <w:pPr>
        <w:pStyle w:val="Normal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has already announced a 25 per cent Keir Starmer says all options remain on table as UK set to be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tariffstax will be introduced on all cars going into the US.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16.9 per cent of UK car Keir Starmer says all options remain on table as UK set to be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tariffswere to the US last year. This totalled 101,000 units worth £7.6 billion.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Tariffs on steel and aluminium Keir Starmer says all options remain on table as UK set to be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tariffsare in place.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sign up to the Daily Record Politics newsletter, click                                                                     here                                                               </w:t>
      </w:r>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279" style="position:absolute;z-index:251893760"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WEBDAR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CABINET OFFICES (89%); GOVERNMENT BODIES &amp; OFFICES (89%); HEADS OF STATE &amp; GOVERNMENT (89%); TALKS &amp; MEETINGS (89%); TARIFFS &amp; CUSTOMS (89%); US PRESIDENTS (89%); NATIONAL SECURITY &amp; FOREIGN RELATIONS (79%); PRIME MINISTERS (79%); TRADE TREATIES &amp; AGREEMENTS (78%); ECONOMY &amp; ECONOMIC INDICATORS (74%); GOVERNMENT ADVISORS &amp; MINISTERS (74%); EXPORT TRADE (70%); LAYOFFS (68%); LAYOFFS &amp; DISMISSALS (54%); PRICE INCREASES (54%)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NEW CAR MODELS (78%); PRICE INCREASES (54%)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KEIR STARMER (94%);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KINGDOM (99%)</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74"/>
      </w:pPr>
    </w:p>
    <w:p>
      <w:pPr>
        <w:pStyle w:val="Normal74"/>
        <w:ind w:left="200"/>
        <w:sectPr>
          <w:type w:val="continuous"/>
          <w:pgMar w:top="840" w:right="1000" w:bottom="840" w:left="1000" w:header="400" w:footer="400"/>
          <w:pgNumType w:fmt="decimal"/>
          <w:cols w:space="720"/>
        </w:sectPr>
      </w:pPr>
      <w:r>
        <w:br/>
      </w:r>
      <w:r>
        <w:pict>
          <v:line id="_x0000_s1280"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803"/>
          <w:headerReference w:type="default" r:id="rId804"/>
          <w:footerReference w:type="even" r:id="rId805"/>
          <w:footerReference w:type="default" r:id="rId806"/>
          <w:headerReference w:type="first" r:id="rId807"/>
          <w:footerReference w:type="first" r:id="rId808"/>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809" w:history="1">
        <w:r>
          <w:rPr>
            <w:rFonts w:ascii="arial" w:eastAsia="arial" w:hAnsi="arial" w:cs="arial"/>
            <w:b/>
            <w:i/>
            <w:strike w:val="0"/>
            <w:color w:val="0077CC"/>
            <w:sz w:val="28"/>
            <w:u w:val="single"/>
            <w:vertAlign w:val="baseline"/>
          </w:rPr>
          <w:t>Donald Trump</w:t>
        </w:r>
      </w:hyperlink>
      <w:hyperlink r:id="rId810" w:history="1">
        <w:r>
          <w:rPr>
            <w:rFonts w:ascii="arial" w:eastAsia="arial" w:hAnsi="arial" w:cs="arial"/>
            <w:b/>
            <w:i/>
            <w:strike w:val="0"/>
            <w:color w:val="0077CC"/>
            <w:sz w:val="28"/>
            <w:u w:val="single"/>
            <w:vertAlign w:val="baseline"/>
          </w:rPr>
          <w:t xml:space="preserve"> is serious about buying TikTok and launches interesting proposal to China</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1" style="position:absolute;z-index:2518958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Oval Office,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spoke about the fate of TikTok in the United States and launched a proposal to China to encourage the purchase of the short video platform.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 his first administration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singled out TikTok as a security risk to the United States because its parent company, ByteDance, is in China, so it could provide user information to the government.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delaying the closure of TikTok in the United States was one of his first decisions as president, since as he explained, it helped in his campaign, so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a new proposal for China.</w:t>
      </w:r>
    </w:p>
    <w:p>
      <w:pPr>
        <w:pStyle w:val="Normal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launches proposal to China for the purchase of TikTok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at a press conference in the Oval Office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launched a proposal to China in exchange for accepting the purchase of TikTok for a U.S. company: reduction of tariffs tariffs.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because, in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view, the tariffs are worth more money than TikTok and China will realize this, so the president would be willing to negotiate such a tariff in exchange for the platform.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InternationalChina begins to ignore Mexico to better invest in this South American countryInternationalWho is Shou Zi Chew? The CEO of TikTok who deals with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TrumpTechnologyTikTok: This powerful company would be interested in buying the platform in the United States TechnologyWill Elon Musk buy TikTok?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words that suggested soInternationalDonald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saved TikTok in the United States: Company begins to restore service after announcementFrida Gómez wrote ofThis is how the US strives to maintain technological supremacy by banning TikTokTechnologyShou Zi Chew, CEO of TikTok, thanked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for working to protect freedom of expression in the United StatesInternationalThe end of TikTok in the United States? Supreme Court upholds law to stop it from operating before this date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China would also have to play a role in seeking the agreement for ByteDance to sell TikTok, in addition to its possible approval.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moment,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did not mention how the negotiations for the sale of TikTok in the United States for a non-Chinese company are going, although he assured that China will end up approving such purchase.</w:t>
      </w:r>
    </w:p>
    <w:p>
      <w:pPr>
        <w:pStyle w:val="Normal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was also questioned about whether he would move the date to ban TikTok in the United States if China and ByteDance do not agree to any deal for the purchase of the platform.</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TechnologyFlying cabs in China are already a reality: Here's how they workTechnologyPhotos by Studio Ghibli: The alternative to ChatGPT to create totally free images TechnologyCell phone tapped? 3 steps to eliminate spies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confirmed that if an agreement is not reached before April 5, the deadline could be extended if necessary because he has the power to do so, although he did not indicate how many more days.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he was confident in finding a way for TikTok to be operated by a U.S. company, since "it is the best thing for the country".</w:t>
      </w:r>
    </w:p>
    <w:p>
      <w:pPr>
        <w:pStyle w:val="Normal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These are the U.S. companies interested in buying TikTok if China accepts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proposal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the proposal to reduce tariffs on China,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assured that there is a lot of interest in the United States for the purchase of TikTok to take place.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several people interested in buying TikTok as mentioned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who even pointed out Tesla's CEO and cabinet official, Elon Musk, although the businessman had declined such proposal.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interested in buying TikTok include Perplexity AI, which would allow most of ByteDance's investors to retain their equity stakes, as shared by a person close to the negotiations.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Oracle has also been mentioned, which would involve Microsoft, although the offer would give the majority stake in TikTok to those companies, leaving ByteDance with a minority.</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names of the youtuber Mr. Beast as well as the companies Project Liberty and O'Leary have also been mentioned among the possible buyers of TikTok, as well as the U.S. government itself.</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282" style="position:absolute;z-index:251896832"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SHORT FORM VIDEOS (90%); TAXES &amp; TAXATION (90%); AGREEMENTS (89%); PHOTO &amp; VIDEO SHARING (89%); EXECUTIVES (78%); FREEDOM OF SPEECH (78%); GOVERNMENT BODIES &amp; OFFICES (78%); TIKTOK BAN (78%); US PRESIDENTS (78%); HOLDING COMPANIES (76%); FREEDOM OF EXPRESSION (73%); PARENT COMPANIES (73%); SUPREME COURTS (70%); WIRETAPPING (60%); PRESS CONFERENCES (54%); Tecnologia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SHORT FORM VIDEOS (90%); PHOTO &amp; VIDEO SHARING (89%); TIKTOK BAN (78%)</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ELON MUSK (79%); SHOU ZI CHEW (79%)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(98%); UNITED STATES (95%)</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75"/>
      </w:pPr>
    </w:p>
    <w:p>
      <w:pPr>
        <w:pStyle w:val="Normal75"/>
        <w:ind w:left="200"/>
        <w:sectPr>
          <w:type w:val="continuous"/>
          <w:pgMar w:top="840" w:right="1000" w:bottom="840" w:left="1000" w:header="400" w:footer="400"/>
          <w:pgNumType w:fmt="decimal"/>
          <w:cols w:space="720"/>
        </w:sectPr>
      </w:pPr>
      <w:r>
        <w:br/>
      </w:r>
      <w:r>
        <w:pict>
          <v:line id="_x0000_s1283"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811"/>
          <w:headerReference w:type="default" r:id="rId812"/>
          <w:footerReference w:type="even" r:id="rId813"/>
          <w:footerReference w:type="default" r:id="rId814"/>
          <w:headerReference w:type="first" r:id="rId815"/>
          <w:footerReference w:type="first" r:id="rId816"/>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817" w:history="1">
        <w:r>
          <w:rPr>
            <w:rFonts w:ascii="arial" w:eastAsia="arial" w:hAnsi="arial" w:cs="arial"/>
            <w:b/>
            <w:i/>
            <w:strike w:val="0"/>
            <w:color w:val="0077CC"/>
            <w:sz w:val="28"/>
            <w:u w:val="single"/>
            <w:vertAlign w:val="baseline"/>
          </w:rPr>
          <w:t>Donald Trump</w:t>
        </w:r>
      </w:hyperlink>
      <w:hyperlink r:id="rId818" w:history="1">
        <w:r>
          <w:rPr>
            <w:rFonts w:ascii="arial" w:eastAsia="arial" w:hAnsi="arial" w:cs="arial"/>
            <w:b/>
            <w:i/>
            <w:strike w:val="0"/>
            <w:color w:val="0077CC"/>
            <w:sz w:val="28"/>
            <w:u w:val="single"/>
            <w:vertAlign w:val="baseline"/>
          </w:rPr>
          <w:t xml:space="preserve"> 'saved' markets, but the damage is done: UBS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NAFTA (English)</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Content Engine LLC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Pool CEO</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84" style="position:absolute;z-index:25189888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spontaneous withdrawal of reciprocal tariffs on April 9,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'saved' the markets from a fall</w:t>
      </w:r>
      <w:r>
        <w:rPr>
          <w:rFonts w:ascii="arial" w:eastAsia="arial" w:hAnsi="arial" w:cs="arial"/>
          <w:b w:val="0"/>
          <w:i w:val="0"/>
          <w:strike w:val="0"/>
          <w:noProof w:val="0"/>
          <w:color w:val="000000"/>
          <w:position w:val="0"/>
          <w:sz w:val="20"/>
          <w:u w:val="none"/>
          <w:vertAlign w:val="baseline"/>
        </w:rPr>
        <w:t xml:space="preserve"> and from entering a bearish zone; however, although the measure temporarily reduces </w:t>
      </w:r>
      <w:r>
        <w:rPr>
          <w:rFonts w:ascii="arial" w:eastAsia="arial" w:hAnsi="arial" w:cs="arial"/>
          <w:b/>
          <w:i w:val="0"/>
          <w:strike w:val="0"/>
          <w:noProof w:val="0"/>
          <w:color w:val="000000"/>
          <w:position w:val="0"/>
          <w:sz w:val="20"/>
          <w:u w:val="none"/>
          <w:vertAlign w:val="baseline"/>
        </w:rPr>
        <w:t>trade tension</w:t>
      </w:r>
      <w:r>
        <w:rPr>
          <w:rFonts w:ascii="arial" w:eastAsia="arial" w:hAnsi="arial" w:cs="arial"/>
          <w:b w:val="0"/>
          <w:i w:val="0"/>
          <w:strike w:val="0"/>
          <w:noProof w:val="0"/>
          <w:color w:val="000000"/>
          <w:position w:val="0"/>
          <w:sz w:val="20"/>
          <w:u w:val="none"/>
          <w:vertAlign w:val="baseline"/>
        </w:rPr>
        <w:t>, UBS warns that</w:t>
      </w:r>
      <w:r>
        <w:rPr>
          <w:rFonts w:ascii="arial" w:eastAsia="arial" w:hAnsi="arial" w:cs="arial"/>
          <w:b/>
          <w:i w:val="0"/>
          <w:strike w:val="0"/>
          <w:noProof w:val="0"/>
          <w:color w:val="000000"/>
          <w:position w:val="0"/>
          <w:sz w:val="20"/>
          <w:u w:val="none"/>
          <w:vertAlign w:val="baseline"/>
        </w:rPr>
        <w:t>the economic damage has already been done and that US growth will face a significant blow.</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analysis note, the Swiss bank points out that despite the U.S. government's backtracking, the reduced tariffs will continue to </w:t>
      </w:r>
      <w:r>
        <w:rPr>
          <w:rFonts w:ascii="arial" w:eastAsia="arial" w:hAnsi="arial" w:cs="arial"/>
          <w:b/>
          <w:i w:val="0"/>
          <w:strike w:val="0"/>
          <w:noProof w:val="0"/>
          <w:color w:val="000000"/>
          <w:position w:val="0"/>
          <w:sz w:val="20"/>
          <w:u w:val="none"/>
          <w:vertAlign w:val="baseline"/>
        </w:rPr>
        <w:t>have negative effects on the economy</w:t>
      </w:r>
      <w:r>
        <w:rPr>
          <w:rFonts w:ascii="arial" w:eastAsia="arial" w:hAnsi="arial" w:cs="arial"/>
          <w:b w:val="0"/>
          <w:i w:val="0"/>
          <w:strike w:val="0"/>
          <w:noProof w:val="0"/>
          <w:color w:val="000000"/>
          <w:position w:val="0"/>
          <w:sz w:val="20"/>
          <w:u w:val="none"/>
          <w:vertAlign w:val="baseline"/>
        </w:rPr>
        <w:t>, particularly on domestic demand.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UBS expects that the markets have not adequately assessed the economic impact of the tariffs announced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last week, despite the volatility observed. As of April 9, the analyst consensus expected S&amp;P 500 earnings growth of 11.2% by 2025, which the firm contrasts with the</w:t>
      </w:r>
      <w:r>
        <w:rPr>
          <w:rFonts w:ascii="arial" w:eastAsia="arial" w:hAnsi="arial" w:cs="arial"/>
          <w:b/>
          <w:i w:val="0"/>
          <w:strike w:val="0"/>
          <w:noProof w:val="0"/>
          <w:color w:val="000000"/>
          <w:position w:val="0"/>
          <w:sz w:val="20"/>
          <w:u w:val="none"/>
          <w:vertAlign w:val="baseline"/>
        </w:rPr>
        <w:t xml:space="preserve"> possibility of a 5% contraction.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it called on investors to sell on rallies.</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already caused economic damage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bank, increased tariffs on China, but with reduced reciprocals for the other countries, will mean a</w:t>
      </w:r>
      <w:r>
        <w:rPr>
          <w:rFonts w:ascii="arial" w:eastAsia="arial" w:hAnsi="arial" w:cs="arial"/>
          <w:b/>
          <w:i w:val="0"/>
          <w:strike w:val="0"/>
          <w:noProof w:val="0"/>
          <w:color w:val="000000"/>
          <w:position w:val="0"/>
          <w:sz w:val="20"/>
          <w:u w:val="none"/>
          <w:vertAlign w:val="baseline"/>
        </w:rPr>
        <w:t xml:space="preserve"> slight decrease in total burdens in monetary terms</w:t>
      </w:r>
      <w:r>
        <w:rPr>
          <w:rFonts w:ascii="arial" w:eastAsia="arial" w:hAnsi="arial" w:cs="arial"/>
          <w:b w:val="0"/>
          <w:i w:val="0"/>
          <w:strike w:val="0"/>
          <w:noProof w:val="0"/>
          <w:color w:val="000000"/>
          <w:position w:val="0"/>
          <w:sz w:val="20"/>
          <w:u w:val="none"/>
          <w:vertAlign w:val="baseline"/>
        </w:rPr>
        <w:t>. For this reason, a scenario of 10% across-the-board rates and 50% to China would be sufficient to</w:t>
      </w:r>
      <w:r>
        <w:rPr>
          <w:rFonts w:ascii="arial" w:eastAsia="arial" w:hAnsi="arial" w:cs="arial"/>
          <w:b/>
          <w:i w:val="0"/>
          <w:strike w:val="0"/>
          <w:noProof w:val="0"/>
          <w:color w:val="000000"/>
          <w:position w:val="0"/>
          <w:sz w:val="20"/>
          <w:u w:val="none"/>
          <w:vertAlign w:val="baseline"/>
        </w:rPr>
        <w:t xml:space="preserve"> impact domestic demand in the U.S. economy.</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 impact on GDP and, in particular, domestic demand could be large enough that (corporate) earnings growth would have to slow to single digits, potentially even flat, UBS adds.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 </w:t>
      </w:r>
      <w:r>
        <w:rPr>
          <w:rFonts w:ascii="arial" w:eastAsia="arial" w:hAnsi="arial" w:cs="arial"/>
          <w:b/>
          <w:i w:val="0"/>
          <w:strike w:val="0"/>
          <w:noProof w:val="0"/>
          <w:color w:val="000000"/>
          <w:position w:val="0"/>
          <w:sz w:val="20"/>
          <w:u w:val="none"/>
          <w:vertAlign w:val="baseline"/>
        </w:rPr>
        <w:t>Fed would have no immediate room for maneuver.</w:t>
      </w:r>
      <w:r>
        <w:rPr>
          <w:rFonts w:ascii="arial" w:eastAsia="arial" w:hAnsi="arial" w:cs="arial"/>
          <w:b w:val="0"/>
          <w:i w:val="0"/>
          <w:strike w:val="0"/>
          <w:noProof w:val="0"/>
          <w:color w:val="000000"/>
          <w:position w:val="0"/>
          <w:sz w:val="20"/>
          <w:u w:val="none"/>
          <w:vertAlign w:val="baseline"/>
        </w:rPr>
        <w:t xml:space="preserve"> The minutes of its March 18-19 meeting show concern about the persistence of tariff-driven inflation.</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UBS</w:t>
      </w:r>
      <w:r>
        <w:rPr>
          <w:rFonts w:ascii="arial" w:eastAsia="arial" w:hAnsi="arial" w:cs="arial"/>
          <w:b w:val="0"/>
          <w:i w:val="0"/>
          <w:strike w:val="0"/>
          <w:noProof w:val="0"/>
          <w:color w:val="000000"/>
          <w:position w:val="0"/>
          <w:sz w:val="20"/>
          <w:u w:val="none"/>
          <w:vertAlign w:val="baseline"/>
        </w:rPr>
        <w:t xml:space="preserve"> estimates that the underlying component will exceed 4% this year, which would limit the central bank's ability to stimulate growth.</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institution notes that while the tariff withdrawal offers a 90-day pause, there is no guarantee that reciprocal tariffs will not</w:t>
      </w:r>
      <w:r>
        <w:rPr>
          <w:rFonts w:ascii="arial" w:eastAsia="arial" w:hAnsi="arial" w:cs="arial"/>
          <w:b/>
          <w:i w:val="0"/>
          <w:strike w:val="0"/>
          <w:noProof w:val="0"/>
          <w:color w:val="000000"/>
          <w:position w:val="0"/>
          <w:sz w:val="20"/>
          <w:u w:val="none"/>
          <w:vertAlign w:val="baseline"/>
        </w:rPr>
        <w:t xml:space="preserve"> increase again 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discretion.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negative earnings revisions to continue and that this will create a drag on the market. We do not expect the highs to be retested and recommend selling on rallies until further information is available, the paper concludes.</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285" style="position:absolute;z-index:251899904"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Jornal</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CENAFTAENG</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TAXES &amp; TAXATION (91%); NEGATIVE ECONOMIC NEWS (90%); OUTPUT &amp; DEMAND (90%); COMPANY EARNINGS (89%); ECONOMIC NEWS (89%); ECONOMY &amp; ECONOMIC INDICATORS (79%); TRADE DISPUTES (79%); NEGATIVE BUSINESS NEWS (78%); TARIFFS &amp; DUTIES (78%); ECONOMIC CONDITIONS (77%); GROSS DOMESTIC PRODUCT (77%); INFLATION (77%); CENTRAL BANKS (76%); ECONOMICS (74%); Economía (%); aranceles (%);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 economía de Estados Unidos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&amp; FINANCE (78%); CENTRAL BANKS (76%)</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(92%); UNITED STATES (92%)</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76"/>
      </w:pPr>
    </w:p>
    <w:p>
      <w:pPr>
        <w:pStyle w:val="Normal76"/>
        <w:ind w:left="200"/>
        <w:sectPr>
          <w:type w:val="continuous"/>
          <w:pgMar w:top="840" w:right="1000" w:bottom="840" w:left="1000" w:header="400" w:footer="400"/>
          <w:pgNumType w:fmt="decimal"/>
          <w:cols w:space="720"/>
        </w:sectPr>
      </w:pPr>
      <w:r>
        <w:br/>
      </w:r>
      <w:r>
        <w:pict>
          <v:line id="_x0000_s1286"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819"/>
          <w:headerReference w:type="default" r:id="rId820"/>
          <w:footerReference w:type="even" r:id="rId821"/>
          <w:footerReference w:type="default" r:id="rId822"/>
          <w:headerReference w:type="first" r:id="rId823"/>
          <w:footerReference w:type="first" r:id="rId824"/>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825" w:history="1">
        <w:r>
          <w:rPr>
            <w:rFonts w:ascii="arial" w:eastAsia="arial" w:hAnsi="arial" w:cs="arial"/>
            <w:b/>
            <w:i/>
            <w:strike w:val="0"/>
            <w:color w:val="0077CC"/>
            <w:sz w:val="28"/>
            <w:u w:val="single"/>
            <w:vertAlign w:val="baseline"/>
          </w:rPr>
          <w:t xml:space="preserve">U.S. vs. China: </w:t>
        </w:r>
      </w:hyperlink>
      <w:hyperlink r:id="rId826" w:history="1">
        <w:r>
          <w:rPr>
            <w:rFonts w:ascii="arial" w:eastAsia="arial" w:hAnsi="arial" w:cs="arial"/>
            <w:b/>
            <w:i/>
            <w:strike w:val="0"/>
            <w:color w:val="0077CC"/>
            <w:sz w:val="28"/>
            <w:u w:val="single"/>
            <w:vertAlign w:val="baseline"/>
          </w:rPr>
          <w:t>Donald Trump</w:t>
        </w:r>
      </w:hyperlink>
      <w:hyperlink r:id="rId827" w:history="1">
        <w:r>
          <w:rPr>
            <w:rFonts w:ascii="arial" w:eastAsia="arial" w:hAnsi="arial" w:cs="arial"/>
            <w:b/>
            <w:i/>
            <w:strike w:val="0"/>
            <w:color w:val="0077CC"/>
            <w:sz w:val="28"/>
            <w:u w:val="single"/>
            <w:vertAlign w:val="baseline"/>
          </w:rPr>
          <w:t xml:space="preserve"> orders new 104% tariffs effective immediately</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87" style="position:absolute;z-index:2519019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ordered new tariffs for a total of 104% effective immediately amid the trade war between the United States and China.</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decided to raise tariffs on China with immediate effect, as they will take effect from the first minute of Wednesday, April 9.</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spokeswoman Karoline Leavitt said that this immediate increase to tariffs on China are a measure following the 34% tariffs imposed by Beijing for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so-called "reciprocal tariffs".</w:t>
      </w:r>
    </w:p>
    <w:p>
      <w:pPr>
        <w:pStyle w:val="Normal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U.S. vs. China: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new tariffs to take effect on April 9</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ordered the implementation with immediate effect of 104% in tariffs against China, after the Asian country did not withdraw its measure of 34% tariffs announced to take effect on April 10.</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104% comes in response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threat to impose another 50% tariff item on China's exports to the United States if it did not withdraw its measure in retaliation for reciprocal tariffs.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tariffsBusinessMexico could be the big winner in the trade war of the United States vs. China and Asia InternationalRecession is here: the scary message from BlackRock CEO BusinessBlack Monday meaning: international markets enter crisis and U.S. nears recession BusinessDonald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drive oil prices to lowest level since pandemic GeekNintendo Switch 2 also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presale date to be delayedInternationalDonald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claims China is "desperate" to negotiate tariffs to avoid trade war.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Karoline Leavitt, the new tariffs on China would go into effect one minute after midnight tonight.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noted that in the U.S. vs. China trade war, Xi Jinping's government expressed their "firm condemnation" of what they labeled as the "blackmailing nature"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administration.</w:t>
      </w:r>
    </w:p>
    <w:p>
      <w:pPr>
        <w:pStyle w:val="Normal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United States vs. China: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assures that Beijing is "desperately" seeking an agreement.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Leavitt highlighted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shared that China wants a deal on tariffs "desperately."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White House is going to wait to hear from Chinese President Xi Jinping, who deployed last Friday a battery of countermeasures to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announced tariffs of up to 54%.</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measures imposed by China are:</w:t>
      </w:r>
    </w:p>
    <w:p>
      <w:pPr>
        <w:pStyle w:val="Normal77"/>
        <w:keepNext w:val="0"/>
        <w:numPr>
          <w:numId w:val="8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export restrictions on certain rare earths</w:t>
      </w:r>
    </w:p>
    <w:p>
      <w:pPr>
        <w:pStyle w:val="Normal77"/>
        <w:keepNext w:val="0"/>
        <w:numPr>
          <w:numId w:val="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suspension of imports of poultry and sorghum products from certain U.S. companies</w:t>
      </w:r>
    </w:p>
    <w:p>
      <w:pPr>
        <w:pStyle w:val="Normal77"/>
        <w:keepNext w:val="0"/>
        <w:numPr>
          <w:numId w:val="9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initiation of antitrust and antidumping investigations against U.S. firms and products.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also filed a complaint with the World Trade Organization (WTO) against the United States for "reciprocal tariffs" on all of its trading partners through the dispute settlement mechanism.</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288" style="position:absolute;z-index:251902976"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(93%); TARIFFS &amp; CUSTOMS (90%); TAXES &amp; TAXATION (90%); TRADE DISPUTES (90%); EXPORT TRADE (89%); INTERNATIONAL GOVERNMENTAL ORGANIZATIONS (89%); US PRESIDENTS (89%); AGRICULTURAL EXPORT &amp; IMPORT CONTROLS (84%); AGREEMENTS (78%); AGRICULTURAL COMMODITIES MARKETS (78%); AGRICULTURAL TRADE (78%); ANTIDUMPING LAWS (78%); IMPORT TRADE (78%); INTERNATIONAL ORGANIZATIONS &amp; BODIES (78%); INTERNATIONAL TRADE (78%); NEGATIVE NEWS (78%); EXTORTION (73%); EXPORT CONTROLS (72%); BUSINESS INVESTIGATIONS (70%); NEGATIVE BUSINESS NEWS (70%); ALTERNATIVE DISPUTE RESOLUTION (69%); SETTLEMENT &amp; COMPROMISE (69%); GRAIN EXPORTS &amp; IMPORTS (67%); MEAT EXPORTS &amp; IMPORTS (67%); INTERNATIONAL ECONOMIC ORGANIZATIONS (60%); INVESTIGATIONS (60%); ASSOCIATIONS &amp; ORGANIZATIONS (50%); Internacional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EXPORT &amp; IMPORT CONTROLS (84%); AGRICULTURAL COMMODITIES MARKETS (78%); AGRICULTURAL TRADE (78%); POULTRY (73%); GRAIN EXPORTS &amp; IMPORTS (67%); MEAT EXPORTS &amp; IMPORTS (67%); MEATS (67%)</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XI JINPING (78%)</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(73%); NORTH CENTRAL CHINA (90%); CHINA (99%); UNITED STATES (96%); ASIA (92%)</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77"/>
      </w:pPr>
    </w:p>
    <w:p>
      <w:pPr>
        <w:pStyle w:val="Normal77"/>
        <w:ind w:left="200"/>
        <w:sectPr>
          <w:type w:val="continuous"/>
          <w:pgMar w:top="840" w:right="1000" w:bottom="840" w:left="1000" w:header="400" w:footer="400"/>
          <w:pgNumType w:fmt="decimal"/>
          <w:cols w:space="720"/>
        </w:sectPr>
      </w:pPr>
      <w:r>
        <w:br/>
      </w:r>
      <w:r>
        <w:pict>
          <v:line id="_x0000_s1289"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828"/>
          <w:headerReference w:type="default" r:id="rId829"/>
          <w:footerReference w:type="even" r:id="rId830"/>
          <w:footerReference w:type="default" r:id="rId831"/>
          <w:headerReference w:type="first" r:id="rId832"/>
          <w:footerReference w:type="first" r:id="rId833"/>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834" w:history="1">
        <w:r>
          <w:rPr>
            <w:rFonts w:ascii="arial" w:eastAsia="arial" w:hAnsi="arial" w:cs="arial"/>
            <w:b/>
            <w:i/>
            <w:strike w:val="0"/>
            <w:color w:val="0077CC"/>
            <w:sz w:val="28"/>
            <w:u w:val="single"/>
            <w:vertAlign w:val="baseline"/>
          </w:rPr>
          <w:t xml:space="preserve">Killing </w:t>
        </w:r>
      </w:hyperlink>
      <w:hyperlink r:id="rId835" w:history="1">
        <w:r>
          <w:rPr>
            <w:rFonts w:ascii="arial" w:eastAsia="arial" w:hAnsi="arial" w:cs="arial"/>
            <w:b/>
            <w:i/>
            <w:strike w:val="0"/>
            <w:color w:val="0077CC"/>
            <w:sz w:val="28"/>
            <w:u w:val="single"/>
            <w:vertAlign w:val="baseline"/>
          </w:rPr>
          <w:t>Donald Trump</w:t>
        </w:r>
      </w:hyperlink>
      <w:hyperlink r:id="rId836" w:history="1">
        <w:r>
          <w:rPr>
            <w:rFonts w:ascii="arial" w:eastAsia="arial" w:hAnsi="arial" w:cs="arial"/>
            <w:b/>
            <w:i/>
            <w:strike w:val="0"/>
            <w:color w:val="0077CC"/>
            <w:sz w:val="28"/>
            <w:u w:val="single"/>
            <w:vertAlign w:val="baseline"/>
          </w:rPr>
          <w:t>, by Jordi Basté</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2025 Sunday</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90" style="position:absolute;z-index:2519050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returned to the White House with an ear damaged by a bullet. A dry, direct shot that missed its target, but fulfilled its symbolism: the most omnipresent president on the planet is also vulnerable. The failed attack in July, a bleeding ear, a raised fist and a "Fight, fight, fight!" for history, only confirmed what we all knew: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a huge target, literally and figuratively.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not just president: he is a protagonist. He has been installed for months on the permanent front page, the automatic headline, the global conversation. He has become a state of mind, an algorithm, an endless echo. His name is cited more than that of Pope Francis, more than that of climate change, more than that of any other human being.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course, with this exposure come the haters. Hundreds of them. Thousands. He has them at all levels: in the main ones: China, Iran, Greenland, Mexico, Canada, half of Europe.... the institutional ones that if prosecutors, judges, media... and the personal ones, betrayed ex-collaborators, surprised Democrats, Republicans who smile in public and conspire in private...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not lacking neither detractors, nor reasons for anyone to want to wipe him off the map. What is surprising is not that they tried to kill him, what is truly mind-boggling is that they did not succeed. And yet, he persists. Unperturbed. It seems as if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doesn't want to be just a leader and pretends to be a legend. There is nothing more profitable in times of cholera than surviving a bullet. It gives votes and glory.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American history is capricious and has a gunpowder memory. Lincoln, Garfield, McKinley, Kennedy were assassinated, Jackson, Truman, Ford, Reagan, George Bush jr. survived the attempt... all knew that power is exercised under threat.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too and, instead of hiding, he exposes himself. Defying fate: the more they hate him, the bigger he gets. The show cannot stop even if it costs him his life because if history has taught us anything, it is that when it repeats itself, it no longer does so as a farce. And because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surrounded by enemies and fueled by noise, walks the tightrope between absolute power and historical tragedy.</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sure thing is that, whatever happens, he will end up on the front page.</w:t>
      </w:r>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291" style="position:absolute;z-index:251906048"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DEMOCRATIC PARTY (78%); HISTORY (76%); US REPUBLICAN PARTY (73%); PUBLIC PROSECUTORS (67%); EDITORIALS &amp; OPINIONS (59%); JUDGES (52%); opinion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PROSECUTORS (67%)</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 RONALD REAGAN (79%); JOHN F KENNEDY (78%); GEORGE W BUSH (58%)</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IRAN (79%); MEXICO (79%); UNITED STATES (79%); CANADA (70%)</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78"/>
      </w:pPr>
    </w:p>
    <w:p>
      <w:pPr>
        <w:pStyle w:val="Normal78"/>
        <w:ind w:left="200"/>
        <w:sectPr>
          <w:type w:val="continuous"/>
          <w:pgMar w:top="840" w:right="1000" w:bottom="840" w:left="1000" w:header="400" w:footer="400"/>
          <w:pgNumType w:fmt="decimal"/>
          <w:cols w:space="720"/>
        </w:sectPr>
      </w:pPr>
      <w:r>
        <w:br/>
      </w:r>
      <w:r>
        <w:pict>
          <v:line id="_x0000_s1292"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837"/>
          <w:headerReference w:type="default" r:id="rId838"/>
          <w:footerReference w:type="even" r:id="rId839"/>
          <w:footerReference w:type="default" r:id="rId840"/>
          <w:headerReference w:type="first" r:id="rId841"/>
          <w:footerReference w:type="first" r:id="rId842"/>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843" w:history="1">
        <w:r>
          <w:rPr>
            <w:rFonts w:ascii="arial" w:eastAsia="arial" w:hAnsi="arial" w:cs="arial"/>
            <w:b/>
            <w:i/>
            <w:strike w:val="0"/>
            <w:color w:val="0077CC"/>
            <w:sz w:val="28"/>
            <w:u w:val="single"/>
            <w:vertAlign w:val="baseline"/>
          </w:rPr>
          <w:t xml:space="preserve">Queman Judas the </w:t>
        </w:r>
      </w:hyperlink>
      <w:hyperlink r:id="rId844" w:history="1">
        <w:r>
          <w:rPr>
            <w:rFonts w:ascii="arial" w:eastAsia="arial" w:hAnsi="arial" w:cs="arial"/>
            <w:b/>
            <w:i/>
            <w:strike w:val="0"/>
            <w:color w:val="0077CC"/>
            <w:sz w:val="28"/>
            <w:u w:val="single"/>
            <w:vertAlign w:val="baseline"/>
          </w:rPr>
          <w:t>Donald Trump</w:t>
        </w:r>
      </w:hyperlink>
      <w:hyperlink r:id="rId845" w:history="1">
        <w:r>
          <w:rPr>
            <w:rFonts w:ascii="arial" w:eastAsia="arial" w:hAnsi="arial" w:cs="arial"/>
            <w:b/>
            <w:i/>
            <w:strike w:val="0"/>
            <w:color w:val="0077CC"/>
            <w:sz w:val="28"/>
            <w:u w:val="single"/>
            <w:vertAlign w:val="baseline"/>
          </w:rPr>
          <w:t xml:space="preserve"> and CDMX</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2025 Saturday</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7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93" style="position:absolute;z-index:25190809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Disgust for the </w:t>
      </w:r>
      <w:r>
        <w:rPr>
          <w:rFonts w:ascii="arial" w:eastAsia="arial" w:hAnsi="arial" w:cs="arial"/>
          <w:b/>
          <w:i w:val="0"/>
          <w:strike w:val="0"/>
          <w:noProof w:val="0"/>
          <w:color w:val="000000"/>
          <w:position w:val="0"/>
          <w:sz w:val="20"/>
          <w:u w:val="none"/>
          <w:vertAlign w:val="baseline"/>
        </w:rPr>
        <w:t xml:space="preserve">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was present this Saturday at the thirteenth edition of the </w:t>
      </w:r>
      <w:r>
        <w:rPr>
          <w:rFonts w:ascii="arial" w:eastAsia="arial" w:hAnsi="arial" w:cs="arial"/>
          <w:b/>
          <w:i w:val="0"/>
          <w:strike w:val="0"/>
          <w:noProof w:val="0"/>
          <w:color w:val="000000"/>
          <w:position w:val="0"/>
          <w:sz w:val="20"/>
          <w:u w:val="none"/>
          <w:vertAlign w:val="baseline"/>
        </w:rPr>
        <w:t xml:space="preserve">Cardboard Festival </w:t>
      </w:r>
      <w:r>
        <w:rPr>
          <w:rFonts w:ascii="arial" w:eastAsia="arial" w:hAnsi="arial" w:cs="arial"/>
          <w:b w:val="0"/>
          <w:i w:val="0"/>
          <w:strike w:val="0"/>
          <w:noProof w:val="0"/>
          <w:color w:val="000000"/>
          <w:position w:val="0"/>
          <w:sz w:val="20"/>
          <w:u w:val="none"/>
          <w:vertAlign w:val="baseline"/>
        </w:rPr>
        <w:t xml:space="preserve">that took place in the Alameda de Santa María la Ribera, in Mexico City, where the traditional ritual of the </w:t>
      </w:r>
      <w:r>
        <w:rPr>
          <w:rFonts w:ascii="arial" w:eastAsia="arial" w:hAnsi="arial" w:cs="arial"/>
          <w:b/>
          <w:i w:val="0"/>
          <w:strike w:val="0"/>
          <w:noProof w:val="0"/>
          <w:color w:val="000000"/>
          <w:position w:val="0"/>
          <w:sz w:val="20"/>
          <w:u w:val="none"/>
          <w:vertAlign w:val="baseline"/>
        </w:rPr>
        <w:t>burning of Judas</w:t>
      </w:r>
      <w:r>
        <w:rPr>
          <w:rFonts w:ascii="arial" w:eastAsia="arial" w:hAnsi="arial" w:cs="arial"/>
          <w:b w:val="0"/>
          <w:i w:val="0"/>
          <w:strike w:val="0"/>
          <w:noProof w:val="0"/>
          <w:color w:val="000000"/>
          <w:position w:val="0"/>
          <w:sz w:val="20"/>
          <w:u w:val="none"/>
          <w:vertAlign w:val="baseline"/>
        </w:rPr>
        <w:t xml:space="preserve"> took place on the occasion of </w:t>
      </w:r>
      <w:r>
        <w:rPr>
          <w:rFonts w:ascii="arial" w:eastAsia="arial" w:hAnsi="arial" w:cs="arial"/>
          <w:b/>
          <w:i w:val="0"/>
          <w:strike w:val="0"/>
          <w:noProof w:val="0"/>
          <w:color w:val="000000"/>
          <w:position w:val="0"/>
          <w:sz w:val="20"/>
          <w:u w:val="none"/>
          <w:vertAlign w:val="baseline"/>
        </w:rPr>
        <w:t>Holy Week</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so-called </w:t>
      </w:r>
      <w:r>
        <w:rPr>
          <w:rFonts w:ascii="arial" w:eastAsia="arial" w:hAnsi="arial" w:cs="arial"/>
          <w:b/>
          <w:i w:val="0"/>
          <w:strike w:val="0"/>
          <w:noProof w:val="0"/>
          <w:color w:val="000000"/>
          <w:position w:val="0"/>
          <w:sz w:val="20"/>
          <w:u w:val="none"/>
          <w:vertAlign w:val="baseline"/>
        </w:rPr>
        <w:t>burning of Judas</w:t>
      </w:r>
      <w:r>
        <w:rPr>
          <w:rFonts w:ascii="arial" w:eastAsia="arial" w:hAnsi="arial" w:cs="arial"/>
          <w:b w:val="0"/>
          <w:i w:val="0"/>
          <w:strike w:val="0"/>
          <w:noProof w:val="0"/>
          <w:color w:val="000000"/>
          <w:position w:val="0"/>
          <w:sz w:val="20"/>
          <w:u w:val="none"/>
          <w:vertAlign w:val="baseline"/>
        </w:rPr>
        <w:t>, those attending the</w:t>
      </w:r>
      <w:r>
        <w:rPr>
          <w:rFonts w:ascii="arial" w:eastAsia="arial" w:hAnsi="arial" w:cs="arial"/>
          <w:b/>
          <w:i w:val="0"/>
          <w:strike w:val="0"/>
          <w:noProof w:val="0"/>
          <w:color w:val="000000"/>
          <w:position w:val="0"/>
          <w:sz w:val="20"/>
          <w:u w:val="none"/>
          <w:vertAlign w:val="baseline"/>
        </w:rPr>
        <w:t xml:space="preserve"> Festival de la Cartonería</w:t>
      </w:r>
      <w:r>
        <w:rPr>
          <w:rFonts w:ascii="arial" w:eastAsia="arial" w:hAnsi="arial" w:cs="arial"/>
          <w:b w:val="0"/>
          <w:i w:val="0"/>
          <w:strike w:val="0"/>
          <w:noProof w:val="0"/>
          <w:color w:val="000000"/>
          <w:position w:val="0"/>
          <w:sz w:val="20"/>
          <w:u w:val="none"/>
          <w:vertAlign w:val="baseline"/>
        </w:rPr>
        <w:t xml:space="preserve"> witnessed the burning of three devils and that of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represented in a cardboard doll. The burning of these characters represents the burning of evil, understood as xenophobic, racist and anti-immigrant behavior in the case of the </w:t>
      </w:r>
      <w:r>
        <w:rPr>
          <w:rFonts w:ascii="arial" w:eastAsia="arial" w:hAnsi="arial" w:cs="arial"/>
          <w:b/>
          <w:i w:val="0"/>
          <w:strike w:val="0"/>
          <w:noProof w:val="0"/>
          <w:color w:val="000000"/>
          <w:position w:val="0"/>
          <w:sz w:val="20"/>
          <w:u w:val="none"/>
          <w:vertAlign w:val="baseline"/>
        </w:rPr>
        <w:t>U.S. president.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xml:space="preserve">Judas </w:t>
      </w:r>
      <w:r>
        <w:rPr>
          <w:rFonts w:ascii="arial" w:eastAsia="arial" w:hAnsi="arial" w:cs="arial"/>
          <w:b w:val="0"/>
          <w:i w:val="0"/>
          <w:strike w:val="0"/>
          <w:noProof w:val="0"/>
          <w:color w:val="000000"/>
          <w:position w:val="0"/>
          <w:sz w:val="20"/>
          <w:u w:val="none"/>
          <w:vertAlign w:val="baseline"/>
        </w:rPr>
        <w:t xml:space="preserve">figure representing the US president was dressed in a royal blue suit, a white shirt and a red tie, an outfit with which the </w:t>
      </w:r>
      <w:r>
        <w:rPr>
          <w:rFonts w:ascii="arial" w:eastAsia="arial" w:hAnsi="arial" w:cs="arial"/>
          <w:b/>
          <w:i w:val="0"/>
          <w:strike w:val="0"/>
          <w:noProof w:val="0"/>
          <w:color w:val="000000"/>
          <w:position w:val="0"/>
          <w:sz w:val="20"/>
          <w:u w:val="none"/>
          <w:vertAlign w:val="baseline"/>
        </w:rPr>
        <w:t>US president</w:t>
      </w:r>
      <w:r>
        <w:rPr>
          <w:rFonts w:ascii="arial" w:eastAsia="arial" w:hAnsi="arial" w:cs="arial"/>
          <w:b w:val="0"/>
          <w:i w:val="0"/>
          <w:strike w:val="0"/>
          <w:noProof w:val="0"/>
          <w:color w:val="000000"/>
          <w:position w:val="0"/>
          <w:sz w:val="20"/>
          <w:u w:val="none"/>
          <w:vertAlign w:val="baseline"/>
        </w:rPr>
        <w:t xml:space="preserve"> has been seen in his conferences while announcing anti-immigrant measures and in which he points to other countries as his enemies.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w:t>
      </w:r>
      <w:r>
        <w:rPr>
          <w:rFonts w:ascii="arial" w:eastAsia="arial" w:hAnsi="arial" w:cs="arial"/>
          <w:b/>
          <w:i w:val="0"/>
          <w:strike w:val="0"/>
          <w:noProof w:val="0"/>
          <w:color w:val="000000"/>
          <w:position w:val="0"/>
          <w:sz w:val="20"/>
          <w:u w:val="none"/>
          <w:vertAlign w:val="baseline"/>
        </w:rPr>
        <w:t xml:space="preserve">burning of </w:t>
      </w: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's Judas</w:t>
      </w:r>
      <w:r>
        <w:rPr>
          <w:rFonts w:ascii="arial" w:eastAsia="arial" w:hAnsi="arial" w:cs="arial"/>
          <w:b w:val="0"/>
          <w:i w:val="0"/>
          <w:strike w:val="0"/>
          <w:noProof w:val="0"/>
          <w:color w:val="000000"/>
          <w:position w:val="0"/>
          <w:sz w:val="20"/>
          <w:u w:val="none"/>
          <w:vertAlign w:val="baseline"/>
        </w:rPr>
        <w:t xml:space="preserve"> and the 3 little devils, the day ended at the </w:t>
      </w:r>
      <w:r>
        <w:rPr>
          <w:rFonts w:ascii="arial" w:eastAsia="arial" w:hAnsi="arial" w:cs="arial"/>
          <w:b/>
          <w:i w:val="0"/>
          <w:strike w:val="0"/>
          <w:noProof w:val="0"/>
          <w:color w:val="000000"/>
          <w:position w:val="0"/>
          <w:sz w:val="20"/>
          <w:u w:val="none"/>
          <w:vertAlign w:val="baseline"/>
        </w:rPr>
        <w:t>Cardboard Festival in</w:t>
      </w:r>
      <w:r>
        <w:rPr>
          <w:rFonts w:ascii="arial" w:eastAsia="arial" w:hAnsi="arial" w:cs="arial"/>
          <w:b w:val="0"/>
          <w:i w:val="0"/>
          <w:strike w:val="0"/>
          <w:noProof w:val="0"/>
          <w:color w:val="000000"/>
          <w:position w:val="0"/>
          <w:sz w:val="20"/>
          <w:u w:val="none"/>
          <w:vertAlign w:val="baseline"/>
        </w:rPr>
        <w:t xml:space="preserve">the Alameda de Santa María la Ribera. However, the burning of the Judas is not an exclusive tradition of the CDMX, but of the Holy Week festivities, so this act is replicated in other places such as Puebla and Zacatecas, where they also burned Judas of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Cardboard Festival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Festival de la Cartonería</w:t>
      </w:r>
      <w:r>
        <w:rPr>
          <w:rFonts w:ascii="arial" w:eastAsia="arial" w:hAnsi="arial" w:cs="arial"/>
          <w:b w:val="0"/>
          <w:i w:val="0"/>
          <w:strike w:val="0"/>
          <w:noProof w:val="0"/>
          <w:color w:val="000000"/>
          <w:position w:val="0"/>
          <w:sz w:val="20"/>
          <w:u w:val="none"/>
          <w:vertAlign w:val="baseline"/>
        </w:rPr>
        <w:t xml:space="preserve"> is part of the Mexican traditions of </w:t>
      </w:r>
      <w:r>
        <w:rPr>
          <w:rFonts w:ascii="arial" w:eastAsia="arial" w:hAnsi="arial" w:cs="arial"/>
          <w:b/>
          <w:i w:val="0"/>
          <w:strike w:val="0"/>
          <w:noProof w:val="0"/>
          <w:color w:val="000000"/>
          <w:position w:val="0"/>
          <w:sz w:val="20"/>
          <w:u w:val="none"/>
          <w:vertAlign w:val="baseline"/>
        </w:rPr>
        <w:t xml:space="preserve">Holy Week, </w:t>
      </w:r>
      <w:r>
        <w:rPr>
          <w:rFonts w:ascii="arial" w:eastAsia="arial" w:hAnsi="arial" w:cs="arial"/>
          <w:b w:val="0"/>
          <w:i w:val="0"/>
          <w:strike w:val="0"/>
          <w:noProof w:val="0"/>
          <w:color w:val="000000"/>
          <w:position w:val="0"/>
          <w:sz w:val="20"/>
          <w:u w:val="none"/>
          <w:vertAlign w:val="baseline"/>
        </w:rPr>
        <w:t>in it, there is a parade of devils and the burning of Judas, a religious figure who betrayed Jesus in exchange for a few silver coins.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13th edition of this festival in Mexico City was held from April 17 to 20 in the Alameda de Santa María la Ribera. Dozens of cartoneros from different areas of the city gathered there to build cardboard figures representing the </w:t>
      </w:r>
      <w:r>
        <w:rPr>
          <w:rFonts w:ascii="arial" w:eastAsia="arial" w:hAnsi="arial" w:cs="arial"/>
          <w:b/>
          <w:i w:val="0"/>
          <w:strike w:val="0"/>
          <w:noProof w:val="0"/>
          <w:color w:val="000000"/>
          <w:position w:val="0"/>
          <w:sz w:val="20"/>
          <w:u w:val="none"/>
          <w:vertAlign w:val="baseline"/>
        </w:rPr>
        <w:t xml:space="preserve">devil, Judas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festival there were workshops, music and dance performances and an exhibition of handicrafts. The most characteristic feature of the festival is the parade of monumental devils and the traditional burning of Judas.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Sunday, the festival will close with the following program: </w:t>
      </w:r>
    </w:p>
    <w:p>
      <w:pPr>
        <w:pStyle w:val="Normal79"/>
        <w:keepNext w:val="0"/>
        <w:numPr>
          <w:numId w:val="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12:00 noon: Iztayolot folkloric dance group.</w:t>
      </w:r>
    </w:p>
    <w:p>
      <w:pPr>
        <w:pStyle w:val="Normal79"/>
        <w:keepNext w:val="0"/>
        <w:numPr>
          <w:numId w:val="9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2:00 p.m.: Storytellers (Proyecto Bla, bla, bla and Etcéteras).</w:t>
      </w:r>
    </w:p>
    <w:p>
      <w:pPr>
        <w:pStyle w:val="Normal79"/>
        <w:keepNext w:val="0"/>
        <w:numPr>
          <w:numId w:val="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3:00 p.m.: Tlacuaches del Sur.</w:t>
      </w:r>
    </w:p>
    <w:p>
      <w:pPr>
        <w:pStyle w:val="Normal79"/>
        <w:keepNext w:val="0"/>
        <w:numPr>
          <w:numId w:val="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17:00 hours: CumbianWera Show.</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burning of Judas.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Context: The </w:t>
      </w:r>
      <w:r>
        <w:rPr>
          <w:rFonts w:ascii="arial" w:eastAsia="arial" w:hAnsi="arial" w:cs="arial"/>
          <w:b/>
          <w:i w:val="0"/>
          <w:strike w:val="0"/>
          <w:noProof w:val="0"/>
          <w:color w:val="000000"/>
          <w:position w:val="0"/>
          <w:sz w:val="20"/>
          <w:u w:val="none"/>
          <w:vertAlign w:val="baseline"/>
        </w:rPr>
        <w:t>burning of Judas</w:t>
      </w:r>
      <w:r>
        <w:rPr>
          <w:rFonts w:ascii="arial" w:eastAsia="arial" w:hAnsi="arial" w:cs="arial"/>
          <w:b w:val="0"/>
          <w:i w:val="0"/>
          <w:strike w:val="0"/>
          <w:noProof w:val="0"/>
          <w:color w:val="000000"/>
          <w:position w:val="0"/>
          <w:sz w:val="20"/>
          <w:u w:val="none"/>
          <w:vertAlign w:val="baseline"/>
        </w:rPr>
        <w:t xml:space="preserve"> is an Easter Sunday tradition with possible Turkish roots, adopted in the Iberian Peninsula and brought to America during the Spanish colonization. It is emblematic in Mexico and other regions of Latin America.</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represents the rejection of betrayal and corruption, personified in Judas Iscariot, the apostle who betrayed Jesus according to the New Testament. This act of betrayal is the centerpiece of the practice.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time, the tradition has been transformed to include elements of social criticism. The burned dolls no longer only represent </w:t>
      </w:r>
      <w:r>
        <w:rPr>
          <w:rFonts w:ascii="arial" w:eastAsia="arial" w:hAnsi="arial" w:cs="arial"/>
          <w:b/>
          <w:i w:val="0"/>
          <w:strike w:val="0"/>
          <w:noProof w:val="0"/>
          <w:color w:val="000000"/>
          <w:position w:val="0"/>
          <w:sz w:val="20"/>
          <w:u w:val="none"/>
          <w:vertAlign w:val="baseline"/>
        </w:rPr>
        <w:t>Judas</w:t>
      </w:r>
      <w:r>
        <w:rPr>
          <w:rFonts w:ascii="arial" w:eastAsia="arial" w:hAnsi="arial" w:cs="arial"/>
          <w:b w:val="0"/>
          <w:i w:val="0"/>
          <w:strike w:val="0"/>
          <w:noProof w:val="0"/>
          <w:color w:val="000000"/>
          <w:position w:val="0"/>
          <w:sz w:val="20"/>
          <w:u w:val="none"/>
          <w:vertAlign w:val="baseline"/>
        </w:rPr>
        <w:t>, they also represent public figures such as politicians, show business figures, or abstract concepts such as corruption and violence. It has become a form of collective catharsis and symbolic protest.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Judas are dolls of variable size made of flammable materials such as cardboard, paper or rags, often with gunpowder or rockets inside. In some communities, the doll is displayed or paraded through the streets with music and celebrations.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may include the reading of a satirical "sentence" that lists the "crimes" of the Judas represented and justifies his burning. It culminates with the incineration of the doll and is accompanied by fireworks and music.</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JOIN OUR WHATSAPP CHANNEL. THE POWER OF INFORMATION IN THE PALM OF YOUR HAND.</w:t>
      </w: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FOLLOW US ON THE GOOGLE NEWS SHOWCASE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tradition is celebrated in several countries such as Mexico, Venezuela, Colombia, Ecuador, Guatemala, El Salvador and Nicaragua. In Spain, although less common, it is still preserved in certain towns with a religious tradition.  </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294" style="position:absolute;z-index:251909120"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(90%);  TRENDS &amp; EVENTS (90%);  EASTER SEASON (90%);  FESTIVALS (89%);  NEGATIVE SOCIETAL NEWS (89%);  RELIGION (77%);  FOLKLORE (77%);  RACISM &amp; XENOPHOBIA (75%);  CONFERENCES &amp; CONVENTIONS (73%);  BIBLE &amp; CHRISTIAN TEXTS (69%);  DANCE (67%); Metropoli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ROOTS CORP (61%)</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ROOT (TSX) (61%)</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NAICS721110 HOTELS (EXCEPT CASINO HOTELS) &amp; MOTELS (61%); SIC7041 ORGANIZATION HOTELS &amp; LODGING HOUSES, ON MEMBERSHIP BASIS (61%); SIC7011 HOTELS &amp; MOTELS (61%)</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CITY, MEXICO (93%);  NAVARRE, SPAIN (90%);  UNITED STATES (95%);  MEXICO (94%);  SPAIN (90%);  LATIN AMERICA (79%)</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2025</w:t>
      </w:r>
    </w:p>
    <w:p>
      <w:pPr>
        <w:pStyle w:val="Normal79"/>
      </w:pPr>
    </w:p>
    <w:p>
      <w:pPr>
        <w:pStyle w:val="Normal79"/>
        <w:ind w:left="200"/>
        <w:sectPr>
          <w:type w:val="continuous"/>
          <w:pgMar w:top="840" w:right="1000" w:bottom="840" w:left="1000" w:header="400" w:footer="400"/>
          <w:pgNumType w:fmt="decimal"/>
          <w:cols w:space="720"/>
        </w:sectPr>
      </w:pPr>
      <w:r>
        <w:br/>
      </w:r>
      <w:r>
        <w:pict>
          <v:line id="_x0000_s1295"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846"/>
          <w:headerReference w:type="default" r:id="rId847"/>
          <w:footerReference w:type="even" r:id="rId848"/>
          <w:footerReference w:type="default" r:id="rId849"/>
          <w:headerReference w:type="first" r:id="rId850"/>
          <w:footerReference w:type="first" r:id="rId851"/>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852" w:history="1">
        <w:r>
          <w:rPr>
            <w:rFonts w:ascii="arial" w:eastAsia="arial" w:hAnsi="arial" w:cs="arial"/>
            <w:b/>
            <w:i/>
            <w:strike w:val="0"/>
            <w:color w:val="0077CC"/>
            <w:sz w:val="28"/>
            <w:u w:val="single"/>
            <w:vertAlign w:val="baseline"/>
          </w:rPr>
          <w:t xml:space="preserve">Iran responded to </w:t>
        </w:r>
      </w:hyperlink>
      <w:hyperlink r:id="rId853" w:history="1">
        <w:r>
          <w:rPr>
            <w:rFonts w:ascii="arial" w:eastAsia="arial" w:hAnsi="arial" w:cs="arial"/>
            <w:b/>
            <w:i/>
            <w:strike w:val="0"/>
            <w:color w:val="0077CC"/>
            <w:sz w:val="28"/>
            <w:u w:val="single"/>
            <w:vertAlign w:val="baseline"/>
          </w:rPr>
          <w:t>Donald Trump</w:t>
        </w:r>
      </w:hyperlink>
      <w:hyperlink r:id="rId854" w:history="1">
        <w:r>
          <w:rPr>
            <w:rFonts w:ascii="arial" w:eastAsia="arial" w:hAnsi="arial" w:cs="arial"/>
            <w:b/>
            <w:i/>
            <w:strike w:val="0"/>
            <w:color w:val="0077CC"/>
            <w:sz w:val="28"/>
            <w:u w:val="single"/>
            <w:vertAlign w:val="baseline"/>
          </w:rPr>
          <w:t>'s threat; this was presented to the UN.</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2025 Monday</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296" style="position:absolute;z-index:25191116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threat to bomb Iran, the Islamic country has already responded and filed a formal complaint with the UN Security Council.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Sunday, March 30,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threatened to bomb Iran, as well as to establish "secondary tariffs", if the country did not stop the development of nuclear weapons.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threat is given in relation to Iran's nuclear program and rumors of the manufacture of a nuclear bomb, for which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seeks to limit the development of atomic weapons.</w:t>
      </w:r>
    </w:p>
    <w:p>
      <w:pPr>
        <w:pStyle w:val="Normal8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sent a letter to Iran to reach an agreement regarding its nuclear weapons, but in case of not reaching a negotiation in the coming months, the US leader warned of severe consequences such as bombings.</w:t>
      </w:r>
    </w:p>
    <w:p>
      <w:pPr>
        <w:pStyle w:val="Normal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Iran responds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threat; warns of possible use of nuclear weapons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statements, the Iranian country reacted to the threats and responded in the same way.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threatens Vladimir Putin with tariffs on Russian oil; this is the reason International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now goes against Europe: Tariffs of 200% on wines and champagne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problem with tariffs against champagne for the "appellation of origin" InternationalTariffs: United States assures that Mexico will have a better agreement than Canada and the European Union InternationalIs the United States going against the T-MEC?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advisor said soInternationalMexico not spared: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steel and aluminum tariffs go into effect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which had already shown its willingness to hold "indirect" talks with the United States, claimed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threat goes against international security and peace.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Foreign Ministry spokesman Esmail Baghaei pointed out that any bombing or threat is a violation of the UN Charter and the International Atomic Energy Agency safeguards regime.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Iran's supreme leader, Ali Khamenei, dismissed the threat as he sees no likelihood of an attack from abroad; but in case it occurs, he assured that the Islamic country will respond in the same way.</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advisor to Iran's supreme leader ruled out that the nuclear program includes the development of nuclear weapons, but threatened the United States that in case of an attack they will resort to the acquisition and use of atomic weapons.</w:t>
      </w:r>
    </w:p>
    <w:p>
      <w:pPr>
        <w:pStyle w:val="Normal8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Iran files complaint with the UN 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threat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relation to the above, Iran has already filed a formal complaint with the UN over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threat of possible bombings.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its X account, the Iran News Agency shared the official document issued by the Islamic Republic towards the UN Security Council, based in the United States.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letter, Iran claims violations of international law and the UN Charter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once again resorted to the language of force, openly threatening the Islamic Republic of Iran with military action stating, 'If you don't reach an agreement, there will be bombings, it will be bombings like you have never seen before.'"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points out that since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assumed the presidency of the United States he has violated international principles by constantly threatening independent nations.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view of the above, Iran urged the UN Security Council to fulfill its responsibility to maintain international peace and security and condemn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statements, for if it fails to act, there is a risk of catastrophic consequences.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Republic of Iran remains firmly committed to regional peace, stability and security and has no interest in conflict; however, it strongly warns against any military adventurism and will respond swiftly and decisively to any act of aggression or attack by the United States or its proxy."</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297" style="position:absolute;z-index:251912192"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MILITARY WEAPONS (90%); NUCLEAR WEAPONS (90%); UNITED NATIONS (90%); UNITED NATIONS INSTITUTIONS (90%); WEAPONS &amp; ARMS (90%); BOMBINGS (89%); INTERNATIONAL RELATIONS &amp; NATIONAL SECURITY (89%); MUSLIMS &amp; ISLAM (89%); NATIONAL SECURITY &amp; FOREIGN RELATIONS (89%); RELIGION (89%); US PRESIDENTS (89%); WEAPONS RESEARCH &amp; DEVELOPMENT (89%); ARMS CONTROL &amp; DISARMAMENT (78%); BOMBS &amp; EXPLOSIVE DEVICES (78%); ENERGY &amp; UTILITY POLICY (78%); EUROPEAN UNION (78%); STATE DEPARTMENTS &amp; FOREIGN SERVICES (78%); GOVERNMENT BODIES &amp; OFFICES (77%); INTERNATIONAL ECONOMIC ORGANIZATIONS (74%); INTERNATIONAL LAW (73%); GOSSIP &amp; RUMORS (71%); Internacional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(54%)</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MILITARY WEAPONS (90%); NUCLEAR WEAPONS (90%); WEAPONS RESEARCH &amp; DEVELOPMENT (89%); ENERGY &amp; UTILITY POLICY (78%); ENERGY &amp; UTILITIES (76%); ALCOHOLIC BEVERAGES (71%); NUCLEAR ENERGY (71%)</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 ALI KHAMENEI (58%); VLADIMIR PUTIN (57%)</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 IRAN (94%); MEXICO (79%); RUSSIA (79%); EUROPEAN UNION MEMBER STATES (70%)</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80"/>
      </w:pPr>
    </w:p>
    <w:p>
      <w:pPr>
        <w:pStyle w:val="Normal80"/>
        <w:ind w:left="200"/>
        <w:sectPr>
          <w:type w:val="continuous"/>
          <w:pgMar w:top="840" w:right="1000" w:bottom="840" w:left="1000" w:header="400" w:footer="400"/>
          <w:pgNumType w:fmt="decimal"/>
          <w:cols w:space="720"/>
        </w:sectPr>
      </w:pPr>
      <w:r>
        <w:br/>
      </w:r>
      <w:r>
        <w:pict>
          <v:line id="_x0000_s1298"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855"/>
          <w:headerReference w:type="default" r:id="rId856"/>
          <w:footerReference w:type="even" r:id="rId857"/>
          <w:footerReference w:type="default" r:id="rId858"/>
          <w:headerReference w:type="first" r:id="rId859"/>
          <w:footerReference w:type="first" r:id="rId860"/>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861" w:history="1">
        <w:r>
          <w:rPr>
            <w:rFonts w:ascii="arial" w:eastAsia="arial" w:hAnsi="arial" w:cs="arial"/>
            <w:b/>
            <w:i/>
            <w:strike w:val="0"/>
            <w:color w:val="0077CC"/>
            <w:sz w:val="28"/>
            <w:u w:val="single"/>
            <w:vertAlign w:val="baseline"/>
          </w:rPr>
          <w:t>Donald Trump</w:t>
        </w:r>
      </w:hyperlink>
      <w:hyperlink r:id="rId862" w:history="1">
        <w:r>
          <w:rPr>
            <w:rFonts w:ascii="arial" w:eastAsia="arial" w:hAnsi="arial" w:cs="arial"/>
            <w:b/>
            <w:i/>
            <w:strike w:val="0"/>
            <w:color w:val="0077CC"/>
            <w:sz w:val="28"/>
            <w:u w:val="single"/>
            <w:vertAlign w:val="baseline"/>
          </w:rPr>
          <w:t xml:space="preserve"> exempted smartphones, computers and other electronic devices from reciprocal tariffs</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8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299" style="position:absolute;z-index:25191424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administration announced Saturday a series of exemptions on tariffs for smartphones, computers, microprocessors and other electronic products that will apply to levies ordered last April 2.</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exemptions represent a limitation of the levies by excluding these products from two types of tariffs: the 125% tariff applied to </w:t>
      </w:r>
      <w:r>
        <w:rPr>
          <w:rFonts w:ascii="arial" w:eastAsia="arial" w:hAnsi="arial" w:cs="arial"/>
          <w:b/>
          <w:i w:val="0"/>
          <w:strike w:val="0"/>
          <w:noProof w:val="0"/>
          <w:color w:val="000000"/>
          <w:position w:val="0"/>
          <w:sz w:val="20"/>
          <w:u w:val="none"/>
          <w:vertAlign w:val="baseline"/>
        </w:rPr>
        <w:t>China</w:t>
      </w:r>
      <w:r>
        <w:rPr>
          <w:rFonts w:ascii="arial" w:eastAsia="arial" w:hAnsi="arial" w:cs="arial"/>
          <w:b w:val="0"/>
          <w:i w:val="0"/>
          <w:strike w:val="0"/>
          <w:noProof w:val="0"/>
          <w:color w:val="000000"/>
          <w:position w:val="0"/>
          <w:sz w:val="20"/>
          <w:u w:val="none"/>
          <w:vertAlign w:val="baseline"/>
        </w:rPr>
        <w:t xml:space="preserve"> and the 10% base tariff for almost all other countries.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spokeswoman </w:t>
      </w:r>
      <w:r>
        <w:rPr>
          <w:rFonts w:ascii="arial" w:eastAsia="arial" w:hAnsi="arial" w:cs="arial"/>
          <w:b/>
          <w:i w:val="0"/>
          <w:strike w:val="0"/>
          <w:noProof w:val="0"/>
          <w:color w:val="000000"/>
          <w:position w:val="0"/>
          <w:sz w:val="20"/>
          <w:u w:val="none"/>
          <w:vertAlign w:val="baseline"/>
        </w:rPr>
        <w:t>Karoline Leavitt</w:t>
      </w:r>
      <w:r>
        <w:rPr>
          <w:rFonts w:ascii="arial" w:eastAsia="arial" w:hAnsi="arial" w:cs="arial"/>
          <w:b w:val="0"/>
          <w:i w:val="0"/>
          <w:strike w:val="0"/>
          <w:noProof w:val="0"/>
          <w:color w:val="000000"/>
          <w:position w:val="0"/>
          <w:sz w:val="20"/>
          <w:u w:val="none"/>
          <w:vertAlign w:val="baseline"/>
        </w:rPr>
        <w:t xml:space="preserve"> hammered home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message in recent days. They warned China about the dangers of responding to the tariffs and were "optimistic" about a possible agreement with Beijing.</w:t>
      </w:r>
    </w:p>
    <w:p>
      <w:pPr>
        <w:pStyle w:val="Normal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Smartphones, computers and other devices outside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measure could bring relief to consumers and benefit companies such as </w:t>
      </w:r>
      <w:r>
        <w:rPr>
          <w:rFonts w:ascii="arial" w:eastAsia="arial" w:hAnsi="arial" w:cs="arial"/>
          <w:b/>
          <w:i w:val="0"/>
          <w:strike w:val="0"/>
          <w:noProof w:val="0"/>
          <w:color w:val="000000"/>
          <w:position w:val="0"/>
          <w:sz w:val="20"/>
          <w:u w:val="none"/>
          <w:vertAlign w:val="baseline"/>
        </w:rPr>
        <w:t>Apple and Samsung Electronics</w:t>
      </w:r>
      <w:r>
        <w:rPr>
          <w:rFonts w:ascii="arial" w:eastAsia="arial" w:hAnsi="arial" w:cs="arial"/>
          <w:b w:val="0"/>
          <w:i w:val="0"/>
          <w:strike w:val="0"/>
          <w:noProof w:val="0"/>
          <w:color w:val="000000"/>
          <w:position w:val="0"/>
          <w:sz w:val="20"/>
          <w:u w:val="none"/>
          <w:vertAlign w:val="baseline"/>
        </w:rPr>
        <w:t xml:space="preserve">, among others. The exclusions apply to </w:t>
      </w:r>
      <w:r>
        <w:rPr>
          <w:rFonts w:ascii="arial" w:eastAsia="arial" w:hAnsi="arial" w:cs="arial"/>
          <w:b/>
          <w:i w:val="0"/>
          <w:strike w:val="0"/>
          <w:noProof w:val="0"/>
          <w:color w:val="000000"/>
          <w:position w:val="0"/>
          <w:sz w:val="20"/>
          <w:u w:val="none"/>
          <w:vertAlign w:val="baseline"/>
        </w:rPr>
        <w:t>cell phones, laptops, hard disks, microprocessors and memory chips.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exemptions also cover</w:t>
      </w:r>
      <w:r>
        <w:rPr>
          <w:rFonts w:ascii="arial" w:eastAsia="arial" w:hAnsi="arial" w:cs="arial"/>
          <w:b/>
          <w:i w:val="0"/>
          <w:strike w:val="0"/>
          <w:noProof w:val="0"/>
          <w:color w:val="000000"/>
          <w:position w:val="0"/>
          <w:sz w:val="20"/>
          <w:u w:val="none"/>
          <w:vertAlign w:val="baseline"/>
        </w:rPr>
        <w:t xml:space="preserve"> components entering the US from China</w:t>
      </w:r>
      <w:r>
        <w:rPr>
          <w:rFonts w:ascii="arial" w:eastAsia="arial" w:hAnsi="arial" w:cs="arial"/>
          <w:b w:val="0"/>
          <w:i w:val="0"/>
          <w:strike w:val="0"/>
          <w:noProof w:val="0"/>
          <w:color w:val="000000"/>
          <w:position w:val="0"/>
          <w:sz w:val="20"/>
          <w:u w:val="none"/>
          <w:vertAlign w:val="baseline"/>
        </w:rPr>
        <w:t xml:space="preserve">, currently subject to an additional 145% tariff.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especially attacked China with his "reciprocal tariffs" to address practices that Washington considers unfair.</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is one of the brands that would be exempted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pushed through an earlier 20% tax linking China to </w:t>
      </w:r>
      <w:r>
        <w:rPr>
          <w:rFonts w:ascii="arial" w:eastAsia="arial" w:hAnsi="arial" w:cs="arial"/>
          <w:b/>
          <w:i w:val="0"/>
          <w:strike w:val="0"/>
          <w:noProof w:val="0"/>
          <w:color w:val="000000"/>
          <w:position w:val="0"/>
          <w:sz w:val="20"/>
          <w:u w:val="none"/>
          <w:vertAlign w:val="baseline"/>
        </w:rPr>
        <w:t>fentanyl supply chains</w:t>
      </w:r>
      <w:r>
        <w:rPr>
          <w:rFonts w:ascii="arial" w:eastAsia="arial" w:hAnsi="arial" w:cs="arial"/>
          <w:b w:val="0"/>
          <w:i w:val="0"/>
          <w:strike w:val="0"/>
          <w:noProof w:val="0"/>
          <w:color w:val="000000"/>
          <w:position w:val="0"/>
          <w:sz w:val="20"/>
          <w:u w:val="none"/>
          <w:vertAlign w:val="baseline"/>
        </w:rPr>
        <w:t>. Many of the exempted products, such as hard drives and computer processors, are generally not manufactured in the U.S.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escalation between the world's two largest economies persists after </w:t>
      </w:r>
      <w:r>
        <w:rPr>
          <w:rFonts w:ascii="arial" w:eastAsia="arial" w:hAnsi="arial" w:cs="arial"/>
          <w:b/>
          <w:i w:val="0"/>
          <w:strike w:val="0"/>
          <w:noProof w:val="0"/>
          <w:color w:val="000000"/>
          <w:position w:val="0"/>
          <w:sz w:val="20"/>
          <w:u w:val="none"/>
          <w:vertAlign w:val="baseline"/>
        </w:rPr>
        <w:t xml:space="preserve">Beijing announced on Friday an increase from 84% to 125% levies on all products imported from the US. </w:t>
      </w:r>
      <w:r>
        <w:rPr>
          <w:rFonts w:ascii="arial" w:eastAsia="arial" w:hAnsi="arial" w:cs="arial"/>
          <w:b w:val="0"/>
          <w:i w:val="0"/>
          <w:strike w:val="0"/>
          <w:noProof w:val="0"/>
          <w:color w:val="000000"/>
          <w:position w:val="0"/>
          <w:sz w:val="20"/>
          <w:u w:val="none"/>
          <w:vertAlign w:val="baseline"/>
        </w:rPr>
        <w:t>This was in response to the latest duties passed by Washington, which took Chinese goods to 145%.</w:t>
      </w:r>
    </w:p>
    <w:p>
      <w:pPr>
        <w:pStyle w:val="Normal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Apple allegedly shipped 1.5 million iPhones to the US via India to circumvent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 giant Apple chartered cargo flights to transport </w:t>
      </w:r>
      <w:r>
        <w:rPr>
          <w:rFonts w:ascii="arial" w:eastAsia="arial" w:hAnsi="arial" w:cs="arial"/>
          <w:b/>
          <w:i w:val="0"/>
          <w:strike w:val="0"/>
          <w:noProof w:val="0"/>
          <w:color w:val="000000"/>
          <w:position w:val="0"/>
          <w:sz w:val="20"/>
          <w:u w:val="none"/>
          <w:vertAlign w:val="baseline"/>
        </w:rPr>
        <w:t>600 tons of iPhones, or up to 1.5 million units, to the United States from India</w:t>
      </w:r>
      <w:r>
        <w:rPr>
          <w:rFonts w:ascii="arial" w:eastAsia="arial" w:hAnsi="arial" w:cs="arial"/>
          <w:b w:val="0"/>
          <w:i w:val="0"/>
          <w:strike w:val="0"/>
          <w:noProof w:val="0"/>
          <w:color w:val="000000"/>
          <w:position w:val="0"/>
          <w:sz w:val="20"/>
          <w:u w:val="none"/>
          <w:vertAlign w:val="baseline"/>
        </w:rPr>
        <w:t xml:space="preserve"> after ramping up production there in an effort to dodge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 tariffs, sources told Reuters.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details provide insight into the U.S. smartphone company's private strategy to adapt to </w:t>
      </w: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val="0"/>
          <w:strike w:val="0"/>
          <w:noProof w:val="0"/>
          <w:color w:val="000000"/>
          <w:position w:val="0"/>
          <w:sz w:val="20"/>
          <w:u w:val="none"/>
          <w:vertAlign w:val="baseline"/>
        </w:rPr>
        <w:t xml:space="preserve">tariffs </w:t>
      </w:r>
      <w:r>
        <w:rPr>
          <w:rFonts w:ascii="arial" w:eastAsia="arial" w:hAnsi="arial" w:cs="arial"/>
          <w:b w:val="0"/>
          <w:i w:val="0"/>
          <w:strike w:val="0"/>
          <w:noProof w:val="0"/>
          <w:color w:val="000000"/>
          <w:position w:val="0"/>
          <w:sz w:val="20"/>
          <w:u w:val="none"/>
          <w:vertAlign w:val="baseline"/>
        </w:rPr>
        <w:t xml:space="preserve">and build up inventory of </w:t>
      </w:r>
      <w:r>
        <w:rPr>
          <w:rFonts w:ascii="arial" w:eastAsia="arial" w:hAnsi="arial" w:cs="arial"/>
          <w:b/>
          <w:i w:val="0"/>
          <w:strike w:val="0"/>
          <w:noProof w:val="0"/>
          <w:color w:val="000000"/>
          <w:position w:val="0"/>
          <w:sz w:val="20"/>
          <w:u w:val="none"/>
          <w:vertAlign w:val="baseline"/>
        </w:rPr>
        <w:t>its popular iPhones in the United States</w:t>
      </w:r>
      <w:r>
        <w:rPr>
          <w:rFonts w:ascii="arial" w:eastAsia="arial" w:hAnsi="arial" w:cs="arial"/>
          <w:b w:val="0"/>
          <w:i w:val="0"/>
          <w:strike w:val="0"/>
          <w:noProof w:val="0"/>
          <w:color w:val="000000"/>
          <w:position w:val="0"/>
          <w:sz w:val="20"/>
          <w:u w:val="none"/>
          <w:vertAlign w:val="baseline"/>
        </w:rPr>
        <w:t>, one of its biggest markets.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have warned that</w:t>
      </w:r>
      <w:r>
        <w:rPr>
          <w:rFonts w:ascii="arial" w:eastAsia="arial" w:hAnsi="arial" w:cs="arial"/>
          <w:b/>
          <w:i w:val="0"/>
          <w:strike w:val="0"/>
          <w:noProof w:val="0"/>
          <w:color w:val="000000"/>
          <w:position w:val="0"/>
          <w:sz w:val="20"/>
          <w:u w:val="none"/>
          <w:vertAlign w:val="baseline"/>
        </w:rPr>
        <w:t xml:space="preserve"> U.S. prices for iPhones could soar</w:t>
      </w:r>
      <w:r>
        <w:rPr>
          <w:rFonts w:ascii="arial" w:eastAsia="arial" w:hAnsi="arial" w:cs="arial"/>
          <w:b w:val="0"/>
          <w:i w:val="0"/>
          <w:strike w:val="0"/>
          <w:noProof w:val="0"/>
          <w:color w:val="000000"/>
          <w:position w:val="0"/>
          <w:sz w:val="20"/>
          <w:u w:val="none"/>
          <w:vertAlign w:val="baseline"/>
        </w:rPr>
        <w:t xml:space="preserve">, given Apple's heavy reliance on imports from </w:t>
      </w:r>
      <w:r>
        <w:rPr>
          <w:rFonts w:ascii="arial" w:eastAsia="arial" w:hAnsi="arial" w:cs="arial"/>
          <w:b/>
          <w:i w:val="0"/>
          <w:strike w:val="0"/>
          <w:noProof w:val="0"/>
          <w:color w:val="000000"/>
          <w:position w:val="0"/>
          <w:sz w:val="20"/>
          <w:u w:val="none"/>
          <w:vertAlign w:val="baseline"/>
        </w:rPr>
        <w:t>China</w:t>
      </w:r>
      <w:r>
        <w:rPr>
          <w:rFonts w:ascii="arial" w:eastAsia="arial" w:hAnsi="arial" w:cs="arial"/>
          <w:b w:val="0"/>
          <w:i w:val="0"/>
          <w:strike w:val="0"/>
          <w:noProof w:val="0"/>
          <w:color w:val="000000"/>
          <w:position w:val="0"/>
          <w:sz w:val="20"/>
          <w:u w:val="none"/>
          <w:vertAlign w:val="baseline"/>
        </w:rPr>
        <w:t xml:space="preserve">, the main manufacturing hub for the devices, which is subject to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highest tariff rate of 125%.</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exempted smartphones, computers and other electronic devices from reciprocal tariffs appeared first on Diario San Rafael.</w:t>
      </w:r>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00" style="position:absolute;z-index:251915264"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TAXES &amp; TAXATION (92%); TARIFFS &amp; DUTIES (91%); SMARTPHONES (90%); TARIFFS &amp; CUSTOMS (89%); AGREEMENTS (78%); COMPANY STRATEGY (78%); CONSUMERS (78%); IMPORT TRADE (78%); ECONOMY &amp; ECONOMIC INDICATORS (73%); TECHNOLOGY (73%); SUPPLY CHAIN MANAGEMENT (72%); OPIATES &amp; OPIOIDS (51%); EL MUNDO (%);  aranceles (%);  dispositivos electrónicos (%);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(94%);  SAMSUNG ELECTRONICS CO LTD (58%)</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(94%); SMSN (LSE) (58%); 005930 (KSE) (58%)</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NAICS334112 COMPUTER STORAGE DEVICE MANUFACTURING (94%); NAICS423430 COMPUTER &amp; COMPUTER PERIPHERAL EQUIPMENT &amp; SOFTWARE MERCHANT WHOLESALERS (94%); NAICS334413 SEMICONDUCTOR &amp; RELATED DEVICE MANUFACTURING (94%); NAICS334111 ELECTRONIC COMPUTER MANUFACTURING (94%); SIC5045 COMPUTERS &amp; COMPUTER PERIPHERAL EQUIPMENT &amp; SOFTWARE (94%); SIC3674 SEMICONDUCTORS &amp; RELATED DEVICES (94%); SIC3577 COMPUTER PERIPHERAL EQUIPMENT, NEC (94%); SIC3572 COMPUTER STORAGE DEVICES (94%); SIC3571 ELECTRONIC COMPUTERS (94%); NAICS334310 AUDIO &amp; VIDEO EQUIPMENT MANUFACTURING (58%); NAICS334220 RADIO &amp; TELEVISION BROADCASTING &amp; WIRELESS COMMUNICATIONS EQUIPMENT MANUFACTURING (58%); COMPUTER EQUIPMENT (92%); MOBILE &amp; CELLULAR TELEPHONES (92%); MICROPROCESSORS (90%); SMARTPHONES (90%); TELEPHONIC EQUIPMENT (89%); BIG TECH (78%); COMPUTER &amp; ELECTRONICS MFG (78%); COMPUTER CHIPS (78%); LAPTOP COMPUTERS (78%); MANUFACTURING (78%); SEMICONDUCTORS (78%); TELECOMMUNICATIONS EQUIPMENT (77%); MEMORY CHIPS (69%); OPIATES &amp; OPIOIDS (51%)</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(72%); NORTH CENTRAL CHINA (90%); UNITED STATES (96%); CHINA (94%); INDIA (92%)</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81"/>
      </w:pPr>
    </w:p>
    <w:p>
      <w:pPr>
        <w:pStyle w:val="Normal81"/>
        <w:ind w:left="200"/>
        <w:sectPr>
          <w:type w:val="continuous"/>
          <w:pgMar w:top="840" w:right="1000" w:bottom="840" w:left="1000" w:header="400" w:footer="400"/>
          <w:pgNumType w:fmt="decimal"/>
          <w:cols w:space="720"/>
        </w:sectPr>
      </w:pPr>
      <w:r>
        <w:br/>
      </w:r>
      <w:r>
        <w:pict>
          <v:line id="_x0000_s1301"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863"/>
          <w:headerReference w:type="default" r:id="rId864"/>
          <w:footerReference w:type="even" r:id="rId865"/>
          <w:footerReference w:type="default" r:id="rId866"/>
          <w:headerReference w:type="first" r:id="rId867"/>
          <w:footerReference w:type="first" r:id="rId868"/>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869" w:history="1">
        <w:r>
          <w:rPr>
            <w:rFonts w:ascii="arial" w:eastAsia="arial" w:hAnsi="arial" w:cs="arial"/>
            <w:b/>
            <w:i/>
            <w:strike w:val="0"/>
            <w:color w:val="0077CC"/>
            <w:sz w:val="28"/>
            <w:u w:val="single"/>
            <w:vertAlign w:val="baseline"/>
          </w:rPr>
          <w:t xml:space="preserve">LETTER: </w:t>
        </w:r>
      </w:hyperlink>
      <w:hyperlink r:id="rId870" w:history="1">
        <w:r>
          <w:rPr>
            <w:rFonts w:ascii="arial" w:eastAsia="arial" w:hAnsi="arial" w:cs="arial"/>
            <w:b/>
            <w:i/>
            <w:strike w:val="0"/>
            <w:color w:val="0077CC"/>
            <w:sz w:val="28"/>
            <w:u w:val="single"/>
            <w:vertAlign w:val="baseline"/>
          </w:rPr>
          <w:t>Donald Trump</w:t>
        </w:r>
      </w:hyperlink>
      <w:hyperlink r:id="rId871" w:history="1">
        <w:r>
          <w:rPr>
            <w:rFonts w:ascii="arial" w:eastAsia="arial" w:hAnsi="arial" w:cs="arial"/>
            <w:b/>
            <w:i/>
            <w:strike w:val="0"/>
            <w:color w:val="0077CC"/>
            <w:sz w:val="28"/>
            <w:u w:val="single"/>
            <w:vertAlign w:val="baseline"/>
          </w:rPr>
          <w:t xml:space="preserve"> is world's worst negotiator</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Goldstream News Gazette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Black Press Inc.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02" style="position:absolute;z-index:25191731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could have begun negotiations with a great many people – foreign leaders, members of Congress, and in all likelihood, various business interests who are privately seeking his favour. Instead, his 'style' demonstrates what Americans should have realized after his first term, but clearly didn't remember: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the world's worst negotiator, bar none.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comes to mind when you think about negotiation? Is it curiosity and creation? Or competition, conflict, and confrontation? For some like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it's the latter, making them reticent to engage in and improve their negotiations.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gender and cultural differences, negotiation is a key life and leadership skill. The reality is that we are negotiating every day. Love it or hate it, negotiation is everywhere. Whether negotiating where to have dinner with our spouse, a fair price with a salesperson, the terms of a new contract, or as some of us multiple times a day within a law enforcement setting, we do it. Negotiation is about exploring interests and outcomes, advocating for wants/needs, and creating something new.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levelling up our negotiation skills, we can employ a positive, open mindset and any of the dozen tips to negotiate your way through life and your leadership journey.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knows that he is a terrible negotiator is impossible to determine, but this much is certain: The next 1,382 days are going to be another parade of failed negotiations, fake deals, and missed opportunities.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will unleash his peerless negotiating skills on all the world's problems, which is still bandied about as though it were something other than a joke. Heaven help us all.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Perry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2025 Goldstream News Gazette</w:t>
      </w:r>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03" style="position:absolute;z-index:251918336"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(78%)</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82"/>
      </w:pPr>
    </w:p>
    <w:p>
      <w:pPr>
        <w:pStyle w:val="Normal82"/>
        <w:ind w:left="200"/>
        <w:sectPr>
          <w:type w:val="continuous"/>
          <w:pgMar w:top="840" w:right="1000" w:bottom="840" w:left="1000" w:header="400" w:footer="400"/>
          <w:pgNumType w:fmt="decimal"/>
          <w:cols w:space="720"/>
        </w:sectPr>
      </w:pPr>
      <w:r>
        <w:br/>
      </w:r>
      <w:r>
        <w:pict>
          <v:line id="_x0000_s1304"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 xml:space="preserve">Why Roman Reigns is a </w:t>
        </w:r>
      </w:hyperlink>
      <w:hyperlink r:id="rId879" w:history="1">
        <w:r>
          <w:rPr>
            <w:rFonts w:ascii="arial" w:eastAsia="arial" w:hAnsi="arial" w:cs="arial"/>
            <w:b/>
            <w:i/>
            <w:strike w:val="0"/>
            <w:color w:val="0077CC"/>
            <w:sz w:val="28"/>
            <w:u w:val="single"/>
            <w:vertAlign w:val="baseline"/>
          </w:rPr>
          <w:t>Donald Trump</w:t>
        </w:r>
      </w:hyperlink>
      <w:hyperlink r:id="rId880" w:history="1">
        <w:r>
          <w:rPr>
            <w:rFonts w:ascii="arial" w:eastAsia="arial" w:hAnsi="arial" w:cs="arial"/>
            <w:b/>
            <w:i/>
            <w:strike w:val="0"/>
            <w:color w:val="0077CC"/>
            <w:sz w:val="28"/>
            <w:u w:val="single"/>
            <w:vertAlign w:val="baseline"/>
          </w:rPr>
          <w:t xml:space="preserve"> supporter – WWE star’s stance Explained!</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Bennett Coleman &amp; Co. Ltd.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WWE</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 Sports Desk</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05" style="position:absolute;z-index:25192038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Roman Reigns explains his stance on being a supporter of 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.Roman Reigns has his own views about the political condition in the country he lives in, the United States of America. Recently, WWE's Tribal Chief and a registered Democrat made a surprising revelation of being a supporter of the current President-Elect,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Reigns outlined his reason for support and his views about the man running the cabinet,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.Why is Roman Reigns a supporter of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interview with Vanity Fair, Roman Reigns revealed himself to be 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supporter, saying that, "One person was giving us information. One person was answering questions, so it wasn’t that hard."The OTC stated that he supported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due to his vast history in various fields like business, politics, and entertainment. Moreover, Reigns admired what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been doing for the nation and believed that he made USA maintain its stature as a world leader.Reigns said, “I support our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one of those guys where he’s got a vast history and a huge background. He’s been in entertainment. He’s been in big business, politics,” Reigns said. “At this point, I’m supporting a bright future for our country. Positive and competent leadership. For us to be what we’re supposed to be—to be a world leader and carry that respect and do what a world power like us should be doing.”Roman Reigns currently has WrestleMania 41 in his sights. The OTC will headline The Show of Shows for the 10th time in his WWE career on Night 1 of the show. He will compete in a triple-threat match against Seth Rollins, who will take part in his second WrestleMania main event, and CM Punk, who will headline WrestleMania for the very first time in his career. Not only that, he will have Reigns' Wiseman, Paul Heyman in his corner for the match.This came after Punk cashed in on the favor Heyman owed him for teaming up with Roman Reigns at Survivor Series War Games last year. With WrestleMania 41 only days away, this match is looking to be a blockbuster.Also read: </w:t>
      </w:r>
      <w:hyperlink r:id="rId881" w:history="1">
        <w:r>
          <w:rPr>
            <w:rFonts w:ascii="arial" w:eastAsia="arial" w:hAnsi="arial" w:cs="arial"/>
            <w:b w:val="0"/>
            <w:i/>
            <w:strike w:val="0"/>
            <w:noProof w:val="0"/>
            <w:color w:val="0077CC"/>
            <w:position w:val="0"/>
            <w:sz w:val="20"/>
            <w:u w:val="single"/>
            <w:vertAlign w:val="baseline"/>
          </w:rPr>
          <w:t>WrestleMania 41 full preview, everything you need to know, rivalries, more</w:t>
        </w:r>
      </w:hyperlink>
      <w:r>
        <w:rPr>
          <w:rFonts w:ascii="arial" w:eastAsia="arial" w:hAnsi="arial" w:cs="arial"/>
          <w:b w:val="0"/>
          <w:i w:val="0"/>
          <w:strike w:val="0"/>
          <w:noProof w:val="0"/>
          <w:color w:val="000000"/>
          <w:position w:val="0"/>
          <w:sz w:val="20"/>
          <w:u w:val="none"/>
          <w:vertAlign w:val="baseline"/>
        </w:rPr>
        <w:t xml:space="preserve"> For Reprint Rights: timescontent.com</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06" style="position:absolute;z-index:251921408"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ELECTIONS &amp; POLITICS (90%); POLITICS (90%); US PRESIDENTS (90%); WRESTLING (89%); INTERVIEWS (78%)</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(93%)</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83"/>
      </w:pPr>
    </w:p>
    <w:p>
      <w:pPr>
        <w:pStyle w:val="Normal83"/>
        <w:ind w:left="200"/>
        <w:sectPr>
          <w:type w:val="continuous"/>
          <w:pgMar w:top="840" w:right="1000" w:bottom="840" w:left="1000" w:header="400" w:footer="400"/>
          <w:pgNumType w:fmt="decimal"/>
          <w:cols w:space="720"/>
        </w:sectPr>
      </w:pPr>
      <w:r>
        <w:br/>
      </w:r>
      <w:r>
        <w:pict>
          <v:line id="_x0000_s1307"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888" w:history="1">
        <w:r>
          <w:rPr>
            <w:rFonts w:ascii="arial" w:eastAsia="arial" w:hAnsi="arial" w:cs="arial"/>
            <w:b/>
            <w:i/>
            <w:strike w:val="0"/>
            <w:color w:val="0077CC"/>
            <w:sz w:val="28"/>
            <w:u w:val="single"/>
            <w:vertAlign w:val="baseline"/>
          </w:rPr>
          <w:t xml:space="preserve">Waterstones forced into major change due to </w:t>
        </w:r>
      </w:hyperlink>
      <w:hyperlink r:id="rId889" w:history="1">
        <w:r>
          <w:rPr>
            <w:rFonts w:ascii="arial" w:eastAsia="arial" w:hAnsi="arial" w:cs="arial"/>
            <w:b/>
            <w:i/>
            <w:strike w:val="0"/>
            <w:color w:val="0077CC"/>
            <w:sz w:val="28"/>
            <w:u w:val="single"/>
            <w:vertAlign w:val="baseline"/>
          </w:rPr>
          <w:t>Donald Trump</w:t>
        </w:r>
      </w:hyperlink>
      <w:hyperlink r:id="rId890" w:history="1">
        <w:r>
          <w:rPr>
            <w:rFonts w:ascii="arial" w:eastAsia="arial" w:hAnsi="arial" w:cs="arial"/>
            <w:b/>
            <w:i/>
            <w:strike w:val="0"/>
            <w:color w:val="0077CC"/>
            <w:sz w:val="28"/>
            <w:u w:val="single"/>
            <w:vertAlign w:val="baseline"/>
          </w:rPr>
          <w:t xml:space="preserve"> tariffs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birminghammail.co.uk</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 2:57 PM GMT</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Reach PLC All Rights Reserved</w:t>
      </w:r>
    </w:p>
    <w:p>
      <w:pPr>
        <w:pStyle w:val="Normal84"/>
        <w:keepNext w:val="0"/>
        <w:spacing w:before="120" w:after="0" w:line="220" w:lineRule="atLeast"/>
        <w:ind w:left="0" w:right="0" w:firstLine="0"/>
        <w:jc w:val="left"/>
      </w:pPr>
      <w:r>
        <w:br/>
      </w:r>
      <w:r>
        <w:pict>
          <v:shape id="_x0000_i1308" type="#_x0000_t75" style="width:106.49pt;height:71.24pt">
            <v:imagedata r:id="rId89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SHOPPING; Version:1</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Hannah Ahmed</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Waterstones has paused orders being shipped to the US following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new tariffs</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09" style="position:absolute;z-index:25192345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leading book shop has had to make a huge change following the implementation of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import tariffs.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Waterstones recently announced it will be halting orders shipped to the US after import tariffs were increased by Mr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administration on Wednesday April 2.</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website, the retailer confirmed it would not be able to accept orders to the States due to the news that UK firms sending goods to America would be taxed at 10 per cent.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M&amp;S could be forced to make Percy Pig change 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tariffs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could mean for Birmingham and its crisis-hit council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Waterstones' international delivery page, the brand said: "We regret that we are currently unable to accept or ship orders to the US, while we establish options to be compliant with the new tariffs."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store's news comes just days after M&amp;S ' chair, Archie Norman, told the Retail Technology Show that the launch of the grocer's well-loved "Percy Pigs" in the US may be at risk.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Norman stated the reason behind the risk was due to additional importing taxes, which have been brought in my Mr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administration.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"Percy Pig" sweets were launched by via M&amp;S' Instagram account earlier this week, where the brand thrilled American fans with the news the product would be available in Target stores nationwide.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Norman said the sweets were M&amp;S' "gift to America," but acknowledged because of the new tariffs, the brand may have to "change their mind" over the international expansion.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said that M&amp;S' international expansion would not be stopped, but claimed that increased taxes could cause prices to rise -making the product less desirable.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Waterstones issues big update over its future on UK high streets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Football finance expert explains what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tariffs mean for Birmingham City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tariffs, which came in on Wednesday April 2, could affect the UK in a variety of different ways.</w:t>
      </w:r>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10" style="position:absolute;z-index:251924480"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WEBEM</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(94%); IMPORT TRADE (91%); TARIFFS &amp; CUSTOMS (91%); TAXES &amp; TAXATION (90%); PRICES (78%); US PRESIDENTS (78%); PRICE INCREASES (72%)</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TARGET CORP (55%)</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TGT (NYSE) (55%)</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NAICS455219 ALL OTHER GENERAL MERCHANDISE RETAILERS (55%); SIC5331 VARIETY STORES (55%); BOOKSTORES (90%); RETAIL &amp; WHOLESALE TRADE (89%); RETAILERS (79%); GROCERY STORES &amp; SUPERMARKETS (72%); PRICE INCREASES (72%)</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BIRMINGHAM, ENGLAND (73%); UNITED STATES (97%); UNITED KINGDOM (88%)</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84"/>
      </w:pPr>
    </w:p>
    <w:p>
      <w:pPr>
        <w:pStyle w:val="Normal84"/>
        <w:ind w:left="200"/>
        <w:sectPr>
          <w:type w:val="continuous"/>
          <w:pgMar w:top="840" w:right="1000" w:bottom="840" w:left="1000" w:header="400" w:footer="400"/>
          <w:pgNumType w:fmt="decimal"/>
          <w:cols w:space="720"/>
        </w:sectPr>
      </w:pPr>
      <w:r>
        <w:br/>
      </w:r>
      <w:r>
        <w:pict>
          <v:line id="_x0000_s1311"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892"/>
          <w:headerReference w:type="default" r:id="rId893"/>
          <w:footerReference w:type="even" r:id="rId894"/>
          <w:footerReference w:type="default" r:id="rId895"/>
          <w:headerReference w:type="first" r:id="rId896"/>
          <w:footerReference w:type="first" r:id="rId897"/>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898" w:history="1">
        <w:r>
          <w:rPr>
            <w:rFonts w:ascii="arial" w:eastAsia="arial" w:hAnsi="arial" w:cs="arial"/>
            <w:b/>
            <w:i/>
            <w:strike w:val="0"/>
            <w:color w:val="0077CC"/>
            <w:sz w:val="28"/>
            <w:u w:val="single"/>
            <w:vertAlign w:val="baseline"/>
          </w:rPr>
          <w:t>Donald Trump</w:t>
        </w:r>
      </w:hyperlink>
      <w:hyperlink r:id="rId899" w:history="1">
        <w:r>
          <w:rPr>
            <w:rFonts w:ascii="arial" w:eastAsia="arial" w:hAnsi="arial" w:cs="arial"/>
            <w:b/>
            <w:i/>
            <w:strike w:val="0"/>
            <w:color w:val="0077CC"/>
            <w:sz w:val="28"/>
            <w:u w:val="single"/>
            <w:vertAlign w:val="baseline"/>
          </w:rPr>
          <w:t xml:space="preserve"> hits China with 104% tariffs amid ongoing trade tensions</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85"/>
        <w:keepNext w:val="0"/>
        <w:spacing w:before="120" w:after="0" w:line="220" w:lineRule="atLeast"/>
        <w:ind w:left="0" w:right="0" w:firstLine="0"/>
        <w:jc w:val="left"/>
      </w:pPr>
      <w:r>
        <w:br/>
      </w:r>
      <w:r>
        <w:pict>
          <v:shape id="_x0000_i1312" type="#_x0000_t75" style="width:15.19pt;height:15.19pt">
            <v:imagedata r:id="rId292"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13" style="position:absolute;z-index:25192652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April 8 -- White House press secretary on Tuesday said 104 per cent tariffs went into effect on China and that the additional tariff will be collected starting April 9, a Fox business reporter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Fox Business reporter Edward Lawrence, White House Press Secretary said, "104% additional tariffs went into effect at noon eastern time because China has not removed it's retaliation. The 104% additional tariff will be collected starting tomorrow April 9th."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development comes after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on Tuesday that he was awaiting a response from China before implementing duties exceeding 100 per cent, however, other officials in his administration had stated that China will not be prioritized in upcoming trade negotiations.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 announcements on April 2, global markets showed signs of recovery after enduring a sharp decline, largely driven by concerns of a potential recession and a disruption of the global trading system. US stocks experienced gains after a severe selloff that had wiped out trillions of dollars since the previous week.</w:t>
      </w:r>
    </w:p>
    <w:p>
      <w:pPr>
        <w:pStyle w:val="Normal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already imposed a 10 per cent tariff on nearly all imports into the US, and further targeted tariffs, which could reach up to 50 per cent on many trading partners, are set to take effect on Wednesday, April 9.</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however, had refused to back down from what it calls "blackmail," vowing to "fight to the end" after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threatened to escalate tariffs to as high as 104 per cent in retaliation for China's reciprocal tariffs announced last week.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tensions,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suggested a resolution could still be possible. "China also wants to make a deal, badly, but they don't know how to get it started. We are waiting for their call. It will happen!" he wrote on social media.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reportedly spent the final hours before his sweeping tariff were set for full implementation lining up negotiations with key US allies, however, hopes for striking a last-minute deal with China appeared distant.</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900" w:history="1">
        <w:r>
          <w:rPr>
            <w:rFonts w:ascii="arial" w:eastAsia="arial" w:hAnsi="arial" w:cs="arial"/>
            <w:b w:val="0"/>
            <w:i/>
            <w:strike w:val="0"/>
            <w:noProof w:val="0"/>
            <w:color w:val="0077CC"/>
            <w:position w:val="0"/>
            <w:sz w:val="20"/>
            <w:u w:val="single"/>
            <w:vertAlign w:val="baseline"/>
          </w:rPr>
          <w:t>contentservices@htdigital.in</w:t>
        </w:r>
      </w:hyperlink>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14" style="position:absolute;z-index:251927552"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(93%); TARIFFS &amp; CUSTOMS (90%); TAXES &amp; TAXATION (90%); TRADE DISPUTES (90%); IMPORT TRADE (78%); INTERNATIONAL TRADE (78%); TRADE DEVELOPMENT (78%); SECURITIES TRADING (72%)</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MEDIA CONTENT (78%); SECURITIES TRADING (72%)</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(95%); UNITED STATES (94%); INDIA (92%)</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85"/>
      </w:pPr>
    </w:p>
    <w:p>
      <w:pPr>
        <w:pStyle w:val="Normal85"/>
        <w:ind w:left="200"/>
        <w:sectPr>
          <w:type w:val="continuous"/>
          <w:pgMar w:top="840" w:right="1000" w:bottom="840" w:left="1000" w:header="400" w:footer="400"/>
          <w:pgNumType w:fmt="decimal"/>
          <w:cols w:space="720"/>
        </w:sectPr>
      </w:pPr>
      <w:r>
        <w:br/>
      </w:r>
      <w:r>
        <w:pict>
          <v:line id="_x0000_s1315"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901"/>
          <w:headerReference w:type="default" r:id="rId902"/>
          <w:footerReference w:type="even" r:id="rId903"/>
          <w:footerReference w:type="default" r:id="rId904"/>
          <w:headerReference w:type="first" r:id="rId905"/>
          <w:footerReference w:type="first" r:id="rId906"/>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907" w:history="1">
        <w:r>
          <w:rPr>
            <w:rFonts w:ascii="arial" w:eastAsia="arial" w:hAnsi="arial" w:cs="arial"/>
            <w:b/>
            <w:i/>
            <w:strike w:val="0"/>
            <w:color w:val="0077CC"/>
            <w:sz w:val="28"/>
            <w:u w:val="single"/>
            <w:vertAlign w:val="baseline"/>
          </w:rPr>
          <w:t>Donald Trump</w:t>
        </w:r>
      </w:hyperlink>
      <w:hyperlink r:id="rId908" w:history="1">
        <w:r>
          <w:rPr>
            <w:rFonts w:ascii="arial" w:eastAsia="arial" w:hAnsi="arial" w:cs="arial"/>
            <w:b/>
            <w:i/>
            <w:strike w:val="0"/>
            <w:color w:val="0077CC"/>
            <w:sz w:val="28"/>
            <w:u w:val="single"/>
            <w:vertAlign w:val="baseline"/>
          </w:rPr>
          <w:t xml:space="preserve"> faces his lowest approval rating after implementing tariffs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2025 Wednesday</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16" style="position:absolute;z-index:25192960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U. </w:t>
      </w:r>
      <w:r>
        <w:rPr>
          <w:rFonts w:ascii="arial" w:eastAsia="arial" w:hAnsi="arial" w:cs="arial"/>
          <w:b/>
          <w:i w:val="0"/>
          <w:strike w:val="0"/>
          <w:noProof w:val="0"/>
          <w:color w:val="000000"/>
          <w:position w:val="0"/>
          <w:sz w:val="20"/>
          <w:u w:val="none"/>
          <w:vertAlign w:val="baseline"/>
        </w:rPr>
        <w:t>S</w:t>
      </w:r>
      <w:r>
        <w:rPr>
          <w:rFonts w:ascii="arial" w:eastAsia="arial" w:hAnsi="arial" w:cs="arial"/>
          <w:b/>
          <w:i w:val="0"/>
          <w:strike w:val="0"/>
          <w:noProof w:val="0"/>
          <w:color w:val="000000"/>
          <w:position w:val="0"/>
          <w:sz w:val="20"/>
          <w:u w:val="none"/>
          <w:vertAlign w:val="baseline"/>
        </w:rPr>
        <w:t xml:space="preserve">. President </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xml:space="preserve">s approval rating </w:t>
      </w:r>
      <w:r>
        <w:rPr>
          <w:rFonts w:ascii="arial" w:eastAsia="arial" w:hAnsi="arial" w:cs="arial"/>
          <w:b/>
          <w:i w:val="0"/>
          <w:strike w:val="0"/>
          <w:noProof w:val="0"/>
          <w:color w:val="000000"/>
          <w:position w:val="0"/>
          <w:sz w:val="20"/>
          <w:u w:val="none"/>
          <w:vertAlign w:val="baseline"/>
        </w:rPr>
        <w:t xml:space="preserve"> has reached its lowest level in his second term</w:t>
      </w:r>
      <w:r>
        <w:rPr>
          <w:rFonts w:ascii="arial" w:eastAsia="arial" w:hAnsi="arial" w:cs="arial"/>
          <w:b w:val="0"/>
          <w:i w:val="0"/>
          <w:strike w:val="0"/>
          <w:noProof w:val="0"/>
          <w:color w:val="000000"/>
          <w:position w:val="0"/>
          <w:sz w:val="20"/>
          <w:u w:val="none"/>
          <w:vertAlign w:val="baseline"/>
        </w:rPr>
        <w:t>, according to recent polls published and analyzed by Newsweek.</w:t>
      </w: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Navigator Research reports 44% approval and 53% disapproval</w:t>
      </w:r>
      <w:r>
        <w:rPr>
          <w:rFonts w:ascii="arial" w:eastAsia="arial" w:hAnsi="arial" w:cs="arial"/>
          <w:b w:val="0"/>
          <w:i w:val="0"/>
          <w:strike w:val="0"/>
          <w:noProof w:val="0"/>
          <w:color w:val="000000"/>
          <w:position w:val="0"/>
          <w:sz w:val="20"/>
          <w:u w:val="none"/>
          <w:vertAlign w:val="baseline"/>
        </w:rPr>
        <w:t xml:space="preserve"> (-9 points net), a drop of 7 points since March and 11 since February.</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Cyganl and Rasmussen confirm the trend, with 47% approval and 51% disapproval.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Dissatisfaction with the economy, aggravated by the new "Liberation Day" tariffs (10% on imports), is the main cause.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tariffs generated turbulence in the markets, with Wall Street recording its worst day since 2020. 55% disapprove of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economic management, and 58% reject the tariffs, according to Navigator.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warn of risks of recession and "stagflation." </w:t>
      </w:r>
    </w:p>
    <w:p>
      <w:pPr>
        <w:pStyle w:val="Normal86"/>
      </w:pPr>
    </w:p>
    <w:p>
      <w:pPr>
        <w:pStyle w:val="Normal86"/>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Compared to Joe Biden,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has lower approval (46% vs. 55% in 2021)</w:t>
      </w:r>
      <w:r>
        <w:rPr>
          <w:rFonts w:ascii="arial" w:eastAsia="arial" w:hAnsi="arial" w:cs="arial"/>
          <w:b w:val="0"/>
          <w:i w:val="0"/>
          <w:strike w:val="0"/>
          <w:noProof w:val="0"/>
          <w:color w:val="000000"/>
          <w:position w:val="0"/>
          <w:sz w:val="20"/>
          <w:u w:val="none"/>
          <w:vertAlign w:val="baseline"/>
        </w:rPr>
        <w:t>, although he is more popular than in his first term (40% in 2017). His approval could continue to fluctuate in the face of events such as the Russia-Ukraine war and the tariff battle.</w:t>
      </w: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How has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approval rating changed?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a summary list of the</w:t>
      </w:r>
      <w:r>
        <w:rPr>
          <w:rFonts w:ascii="arial" w:eastAsia="arial" w:hAnsi="arial" w:cs="arial"/>
          <w:b/>
          <w:i w:val="0"/>
          <w:strike w:val="0"/>
          <w:noProof w:val="0"/>
          <w:color w:val="000000"/>
          <w:position w:val="0"/>
          <w:sz w:val="20"/>
          <w:u w:val="none"/>
          <w:vertAlign w:val="baseline"/>
        </w:rPr>
        <w:t xml:space="preserve"> results of polls</w:t>
      </w:r>
      <w:r>
        <w:rPr>
          <w:rFonts w:ascii="arial" w:eastAsia="arial" w:hAnsi="arial" w:cs="arial"/>
          <w:b w:val="0"/>
          <w:i w:val="0"/>
          <w:strike w:val="0"/>
          <w:noProof w:val="0"/>
          <w:color w:val="000000"/>
          <w:position w:val="0"/>
          <w:sz w:val="20"/>
          <w:u w:val="none"/>
          <w:vertAlign w:val="baseline"/>
        </w:rPr>
        <w:t xml:space="preserve"> that have been conducted in the United States to find out </w:t>
      </w:r>
      <w:r>
        <w:rPr>
          <w:rFonts w:ascii="arial" w:eastAsia="arial" w:hAnsi="arial" w:cs="arial"/>
          <w:b/>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val="0"/>
          <w:strike w:val="0"/>
          <w:noProof w:val="0"/>
          <w:color w:val="000000"/>
          <w:position w:val="0"/>
          <w:sz w:val="20"/>
          <w:u w:val="none"/>
          <w:vertAlign w:val="baseline"/>
        </w:rPr>
        <w:t xml:space="preserve">approval level </w:t>
      </w:r>
      <w:r>
        <w:rPr>
          <w:rFonts w:ascii="arial" w:eastAsia="arial" w:hAnsi="arial" w:cs="arial"/>
          <w:b/>
          <w:i w:val="0"/>
          <w:strike w:val="0"/>
          <w:noProof w:val="0"/>
          <w:color w:val="000000"/>
          <w:position w:val="0"/>
          <w:sz w:val="20"/>
          <w:u w:val="none"/>
          <w:vertAlign w:val="baseline"/>
        </w:rPr>
        <w:t xml:space="preserve"> in his second term</w:t>
      </w:r>
      <w:r>
        <w:rPr>
          <w:rFonts w:ascii="arial" w:eastAsia="arial" w:hAnsi="arial" w:cs="arial"/>
          <w:b w:val="0"/>
          <w:i w:val="0"/>
          <w:strike w:val="0"/>
          <w:noProof w:val="0"/>
          <w:color w:val="000000"/>
          <w:position w:val="0"/>
          <w:sz w:val="20"/>
          <w:u w:val="none"/>
          <w:vertAlign w:val="baseline"/>
        </w:rPr>
        <w:t>:</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Gallup poll (Jan. 21-27): 47% approval rating.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Early February poll (mentioned in): 49% approval, 47% disapproval.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Cyganl poll (early February): 50% approval, 48% disapproval (net approval rating +2 points).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Navigator Research poll (March): 44% approval, 53% disapproval (down 7 points from previous poll by the same pollster).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Navigator Research poll (April 3-7): 44% approval, 53% disapproval (net approval rating -9 points).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Cyganl poll (April 1-3): 47% approval, 51% disapproval.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Rasmussen Daily Tracker (unspecified date in April): 47% approval, 51% disapproval (lowest approval rating according to this pollster since his second term began).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Newsweek tracker (unspecified date in April): 46% approval, 51% disapproval (his lowest level so far according to this tracker).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Latest Navigator poll (date unspecified, post-February): 42% approve of his economic management, 55% disapprove (14-point drop in approval since February).</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Latest Morning Consult poll (date unspecified): More voters than ever disapprove of his handling of the economy (48%) and trade (47%).</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Latest Fabrizio/Journal poll (date unspecified): 42% support his import tariffs, 54% oppose.</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17" style="position:absolute;z-index:251930624"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REPORTS, REVIEWS &amp; SECTIONS (91%); TAXES &amp; TAXATION (90%); RESEARCH REPORTS (89%); TARIFFS &amp; CUSTOMS (89%); TARIFFS &amp; DUTIES (89%); STAGFLATION (88%); POLLS &amp; SURVEYS (78%); RECESSION (78%); RUSSIA-UKRAINE CONFLICTS (78%); TRENDS (78%); IMPORT TRADE (77%); NEGATIVE ECONOMIC NEWS (77%); BUSINESS REPORTS &amp; FORECASTS (72%); Mundo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JOE BIDEN (58%)</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UKRAINE (79%); UNITED STATES (79%)</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86"/>
      </w:pPr>
    </w:p>
    <w:p>
      <w:pPr>
        <w:pStyle w:val="Normal86"/>
        <w:ind w:left="200"/>
        <w:sectPr>
          <w:type w:val="continuous"/>
          <w:pgMar w:top="840" w:right="1000" w:bottom="840" w:left="1000" w:header="400" w:footer="400"/>
          <w:pgNumType w:fmt="decimal"/>
          <w:cols w:space="720"/>
        </w:sectPr>
      </w:pPr>
      <w:r>
        <w:br/>
      </w:r>
      <w:r>
        <w:pict>
          <v:line id="_x0000_s1318"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909"/>
          <w:headerReference w:type="default" r:id="rId910"/>
          <w:footerReference w:type="even" r:id="rId911"/>
          <w:footerReference w:type="default" r:id="rId912"/>
          <w:headerReference w:type="first" r:id="rId913"/>
          <w:footerReference w:type="first" r:id="rId914"/>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915" w:history="1">
        <w:r>
          <w:rPr>
            <w:rFonts w:ascii="arial" w:eastAsia="arial" w:hAnsi="arial" w:cs="arial"/>
            <w:b/>
            <w:i/>
            <w:strike w:val="0"/>
            <w:color w:val="0077CC"/>
            <w:sz w:val="28"/>
            <w:u w:val="single"/>
            <w:vertAlign w:val="baseline"/>
          </w:rPr>
          <w:t>Donald Trump</w:t>
        </w:r>
      </w:hyperlink>
      <w:hyperlink r:id="rId916" w:history="1">
        <w:r>
          <w:rPr>
            <w:rFonts w:ascii="arial" w:eastAsia="arial" w:hAnsi="arial" w:cs="arial"/>
            <w:b/>
            <w:i/>
            <w:strike w:val="0"/>
            <w:color w:val="0077CC"/>
            <w:sz w:val="28"/>
            <w:u w:val="single"/>
            <w:vertAlign w:val="baseline"/>
          </w:rPr>
          <w:t xml:space="preserve"> endangers lives of millions with controversial decision</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8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19" style="position:absolute;z-index:25193267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presented a controversial decision that endangers the lives of millions of people, the World Health Organization (WHO) warned today, Wednesday, March 5, 2025.</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affected are thousands of babies, children, women and men around the world, especially those living in vulnerable or marginalized areas.</w:t>
      </w: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controversial decision is to cut humanitarian aid to treat tuberculosis, an infectious disease caused by the tubercle bacillus.</w:t>
      </w: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endangers the lives of millions of people with a controversial decision: He proposes to cut aid to treat tuberculosis.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beginning of his administration,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signed a decree ordering the freezing of U.S. humanitarian aid for 90 days, according to information from AFP.</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decision was questioned by the WHO due to the fact that the U.S. government was one of the maximum financiers to attend tuberculosis cases, for an amount between 200 and 250 million dollars.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InternationalThere is more population in Iztapalapa than in Lesotho, the African country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mockedInternationalDonald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finally eliminated USAID from the United States; this will passInternationalMark Ruffalo has a crazy theory about Elon Musk and USAIDMexicoUSAID, Elon Musk's obsession agency, gave up to one million dollars to Mexicans Against Corruption and Impunity BusinessElon Musk and Claudia Sheinbaum agree on the elimination of USAID.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sudden budget cuts now threaten to undo hard-won gains, putting millions of people, especially the most vulnerable, at grave risk," the Organization said.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following this move, the U.S. Supreme Court on Wednesday, March 5, reinstated a court decision ordering the resumption of payments to international aid organizations in the amount of between $1.5 billion and $2 billion.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represented approximately one-quarter of the total amount of international donor funding for the fight against tuberculosis."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abrupt cuts, there is speculation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would endanger the lives of millions of people infected with tuberculosis, mainly because the funding would be insufficient to care for the disease. </w:t>
      </w:r>
    </w:p>
    <w:p>
      <w:pPr>
        <w:pStyle w:val="Normal8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are the symptoms of tuberculosis?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would put the lives of those infected at risk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latent TB infection do not feel sick and are not contagious. However, a small percentage of them will get sick and have symptoms.</w:t>
      </w: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controversial move is of concern because the risk is greatest in infants and children. The usual symptoms of TB are:</w:t>
      </w:r>
    </w:p>
    <w:p>
      <w:pPr>
        <w:pStyle w:val="Normal87"/>
        <w:keepNext w:val="0"/>
        <w:numPr>
          <w:numId w:val="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chronic cough (sometimes with blood)</w:t>
      </w:r>
    </w:p>
    <w:p>
      <w:pPr>
        <w:pStyle w:val="Normal87"/>
        <w:keepNext w:val="0"/>
        <w:numPr>
          <w:numId w:val="9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chest pain</w:t>
      </w:r>
    </w:p>
    <w:p>
      <w:pPr>
        <w:pStyle w:val="Normal87"/>
        <w:keepNext w:val="0"/>
        <w:numPr>
          <w:numId w:val="9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asthenia</w:t>
      </w:r>
    </w:p>
    <w:p>
      <w:pPr>
        <w:pStyle w:val="Normal87"/>
        <w:keepNext w:val="0"/>
        <w:numPr>
          <w:numId w:val="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tiredness</w:t>
      </w:r>
    </w:p>
    <w:p>
      <w:pPr>
        <w:pStyle w:val="Normal87"/>
        <w:keepNext w:val="0"/>
        <w:numPr>
          <w:numId w:val="10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weight loss</w:t>
      </w:r>
    </w:p>
    <w:p>
      <w:pPr>
        <w:pStyle w:val="Normal87"/>
        <w:keepNext w:val="0"/>
        <w:numPr>
          <w:numId w:val="10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fever</w:t>
      </w:r>
    </w:p>
    <w:p>
      <w:pPr>
        <w:pStyle w:val="Normal87"/>
        <w:keepNext w:val="0"/>
        <w:numPr>
          <w:numId w:val="10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night sweats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disease usually affects the lungs, it also affects the kidneys, brain, spine and skin.</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20" style="position:absolute;z-index:251933696"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HEALTH DEPARTMENTS (90%); INFECTIOUS DISEASE (90%); INTERNATIONAL ASSISTANCE (90%); INTERNATIONAL GOVERNMENTAL ORGANIZATIONS (90%); INTERNATIONAL ORGANIZATIONS &amp; BODIES (90%); PUBLIC HEALTH (90%); PUBLIC HEALTH ADMINISTRATION (90%); TUBERCULOSIS (90%); ASSOCIATIONS &amp; ORGANIZATIONS (89%); DISEASES &amp; DISORDERS (89%); INFANTS &amp; TODDLERS (89%); NATIONAL SECURITY &amp; FOREIGN RELATIONS (89%); RESPIRATORY DISORDERS &amp; INJURIES (89%); DECISIONS &amp; RULINGS (78%); NEGATIVE MISC NEWS (78%); NEGATIVE NEWS (78%); NEGATIVE PERSONAL NEWS (78%); UNITED NATIONS INSTITUTIONS (78%); INTERNATIONAL RELATIONS (77%); GOVERNMENT BUDGETS (76%); HUMANITARIAN AID (76%); GOVERNMENT BODIES &amp; OFFICES (75%); US FEDERAL GOVERNMENT (75%); RELIEF ORGANIZATIONS (73%); SUPREME COURTS (73%); BACTERIA (71%); LAW COURTS &amp; TRIBUNALS (64%); CORRUPTION (51%); Internacional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WORLD HEALTH ORGANIZATION (92%); SUPREME COURT OF THE UNITED STATES (54%)</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DEPARTMENTS (90%); BUDGETS (78%); GOVERNMENT BUDGETS (76%); BUDGET CUTS (71%)</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ELON MUSK (90%)</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LESOTHO (79%)</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87"/>
      </w:pPr>
    </w:p>
    <w:p>
      <w:pPr>
        <w:pStyle w:val="Normal87"/>
        <w:ind w:left="200"/>
        <w:sectPr>
          <w:type w:val="continuous"/>
          <w:pgMar w:top="840" w:right="1000" w:bottom="840" w:left="1000" w:header="400" w:footer="400"/>
          <w:pgNumType w:fmt="decimal"/>
          <w:cols w:space="720"/>
        </w:sectPr>
      </w:pPr>
      <w:r>
        <w:br/>
      </w:r>
      <w:r>
        <w:pict>
          <v:line id="_x0000_s1321"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917"/>
          <w:headerReference w:type="default" r:id="rId918"/>
          <w:footerReference w:type="even" r:id="rId919"/>
          <w:footerReference w:type="default" r:id="rId920"/>
          <w:headerReference w:type="first" r:id="rId921"/>
          <w:footerReference w:type="first" r:id="rId922"/>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923" w:history="1">
        <w:r>
          <w:rPr>
            <w:rFonts w:ascii="arial" w:eastAsia="arial" w:hAnsi="arial" w:cs="arial"/>
            <w:b/>
            <w:i/>
            <w:strike w:val="0"/>
            <w:color w:val="0077CC"/>
            <w:sz w:val="28"/>
            <w:u w:val="single"/>
            <w:vertAlign w:val="baseline"/>
          </w:rPr>
          <w:t xml:space="preserve">U.S. sees international response to </w:t>
        </w:r>
      </w:hyperlink>
      <w:hyperlink r:id="rId924" w:history="1">
        <w:r>
          <w:rPr>
            <w:rFonts w:ascii="arial" w:eastAsia="arial" w:hAnsi="arial" w:cs="arial"/>
            <w:b/>
            <w:i/>
            <w:strike w:val="0"/>
            <w:color w:val="0077CC"/>
            <w:sz w:val="28"/>
            <w:u w:val="single"/>
            <w:vertAlign w:val="baseline"/>
          </w:rPr>
          <w:t>Donald Trump</w:t>
        </w:r>
      </w:hyperlink>
      <w:hyperlink r:id="rId925" w:history="1">
        <w:r>
          <w:rPr>
            <w:rFonts w:ascii="arial" w:eastAsia="arial" w:hAnsi="arial" w:cs="arial"/>
            <w:b/>
            <w:i/>
            <w:strike w:val="0"/>
            <w:color w:val="0077CC"/>
            <w:sz w:val="28"/>
            <w:u w:val="single"/>
            <w:vertAlign w:val="baseline"/>
          </w:rPr>
          <w:t>'s tariffs: France prepares action</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22" style="position:absolute;z-index:25193574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is already beginning to see the international response to the initiation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as the government of France reported that it is preparing actions.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finally kicked in after the president signed the respective executive order for the entry into force of the trade measure.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the trade plan triggered an international response against the United States, as France has already advanced that it is working on the respective actions.</w:t>
      </w:r>
    </w:p>
    <w:p>
      <w:pPr>
        <w:pStyle w:val="Normal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U.S. faces response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's tariffs: France analyzes actions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that were implemented since April 2, different governments around the world have informed that they will not stand idly by.</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case of France, as it was announced that next Tuesday, April 8, a coordination meeting will be held, which will be attended by various sectors of the country, to analyze the actions to be taken.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InternationalChina responds to the United States with tariffs of 34% as of this dateInternationalDonald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endanger the world economy: International Monetary Fund warnedInternationalRussia and Mexico agree: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change the world scenarioInternationalCanada does not let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off the hook: Mark Carney announces tariffs of 25% on cars imported from the United StatesInternationalDonald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reciprocal tariffs: List of countries and new tariffs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meeting, the French central government announced that representatives of industrial sectors, employers' organizations, unions and parliamentarians will participate.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stating that the meeting will be an extraordinary National Industry Council (CNI), the Executive indicated that the purpose is to evaluate the impacts to the economy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announcement about the meeting, it was charged that the measure implemented is a "brutal increase in tariffs", so that actions "that can be adopted in response" will also be analyzed.</w:t>
      </w:r>
    </w:p>
    <w:p>
      <w:pPr>
        <w:pStyle w:val="Normal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Emmanuel Macron raised a drastic response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the announcement about the extraordinary meeting to analyze actions against the United States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the President of France, Emmanuel Macron, proposed a drastic measure.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April 3, after holding an emergency meeting, the president raised the possibility that French companies suspend their investments in the United States.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proposed by the French president after he launched a harsh criticism against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since he referred to the new levies as "brutal and unfounded".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view of this, Emmanuel Macron suggested that French industries that maintain investments in the United States suspend their projects until the situation of the trade measure "is not clarified".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such action is taken, the United States could suffer a serious impact, since official data indicate that France is the fifth largest investor in the country with close to 6.9 billion dollars.</w:t>
      </w:r>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23" style="position:absolute;z-index:251936768"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TARIFFS &amp; CUSTOMS (90%); TAXES &amp; TAXATION (90%); BUSINESS &amp; PROFESSIONAL ASSOCIATIONS (89%); FRENCH PRESIDENTS (89%); TALKS &amp; MEETINGS (89%); BUSINESS NEWS (78%); ECONOMY &amp; ECONOMIC INDICATORS (78%); GOVERNMENT &amp; PUBLIC ADMINISTRATION (78%); INTERNATIONAL MONETARY FUND (78%); ASSOCIATIONS &amp; ORGANIZATIONS (73%); EXECUTIVE ORDERS (73%); MANUFACTURING OUTPUT (73%); INTERNATIONAL ECONOMIC ORGANIZATIONS (68%); Internacional (%)</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INTERNATIONAL MONETARY FUND (55%)</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INTERNATIONAL MONETARY FUND (78%); MANUFACTURING OUTPUT (73%)</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EMMANUEL MACRON (93%);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FRANCE (94%); UNITED STATES (94%)</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2025</w:t>
      </w:r>
    </w:p>
    <w:p>
      <w:pPr>
        <w:pStyle w:val="Normal88"/>
      </w:pPr>
    </w:p>
    <w:p>
      <w:pPr>
        <w:pStyle w:val="Normal88"/>
        <w:ind w:left="200"/>
        <w:sectPr>
          <w:type w:val="continuous"/>
          <w:pgMar w:top="840" w:right="1000" w:bottom="840" w:left="1000" w:header="400" w:footer="400"/>
          <w:pgNumType w:fmt="decimal"/>
          <w:cols w:space="720"/>
        </w:sectPr>
      </w:pPr>
      <w:r>
        <w:br/>
      </w:r>
      <w:r>
        <w:pict>
          <v:line id="_x0000_s1324"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926"/>
          <w:headerReference w:type="default" r:id="rId927"/>
          <w:footerReference w:type="even" r:id="rId928"/>
          <w:footerReference w:type="default" r:id="rId929"/>
          <w:headerReference w:type="first" r:id="rId930"/>
          <w:footerReference w:type="first" r:id="rId931"/>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932" w:history="1">
        <w:r>
          <w:rPr>
            <w:rFonts w:ascii="arial" w:eastAsia="arial" w:hAnsi="arial" w:cs="arial"/>
            <w:b/>
            <w:i/>
            <w:strike w:val="0"/>
            <w:color w:val="0077CC"/>
            <w:sz w:val="28"/>
            <w:u w:val="single"/>
            <w:vertAlign w:val="baseline"/>
          </w:rPr>
          <w:t xml:space="preserve">HORSFORD ON TARIFFS: </w:t>
        </w:r>
      </w:hyperlink>
      <w:hyperlink r:id="rId933" w:history="1">
        <w:r>
          <w:rPr>
            <w:rFonts w:ascii="arial" w:eastAsia="arial" w:hAnsi="arial" w:cs="arial"/>
            <w:b/>
            <w:i/>
            <w:strike w:val="0"/>
            <w:color w:val="0077CC"/>
            <w:sz w:val="28"/>
            <w:u w:val="single"/>
            <w:vertAlign w:val="baseline"/>
          </w:rPr>
          <w:t>DONALD TRUMP</w:t>
        </w:r>
      </w:hyperlink>
      <w:hyperlink r:id="rId934" w:history="1">
        <w:r>
          <w:rPr>
            <w:rFonts w:ascii="arial" w:eastAsia="arial" w:hAnsi="arial" w:cs="arial"/>
            <w:b/>
            <w:i/>
            <w:strike w:val="0"/>
            <w:color w:val="0077CC"/>
            <w:sz w:val="28"/>
            <w:u w:val="single"/>
            <w:vertAlign w:val="baseline"/>
          </w:rPr>
          <w:t xml:space="preserve"> OWNS THIS TAX</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25" style="position:absolute;z-index:25193881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Nevada Rep. Steven Horsford: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 Fights Back as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Imposes Largest Tax Hike in U.S. History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Congressman Steven Horsford (NV-04) spoke out in defense of Nevada families today as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hit residents of the Silver State and people across the country with withering taxes.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comes just days after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jarringly dismissed concerns about rising prices for foreign goods: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couldn't care less. I hope they raise their prices."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NBC Interview, 3/29/2025</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White House claims,</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tariffs will amount to the largest tax hike in U.S. history.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Horsford released the following response: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president in American history has taxed the American people this much, this fast, and this recklessly.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tariff is a tax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owns these taxes; he owns the harm they're inflicting; he owns the financial instability he's sewing for Nevadans and people across the country.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campaigned on lowering costs for Nevadans and people across the country instead, he's intentionally making everyday goods more expensive.That's wrong."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Months of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erratic tariff policies and threats against America's closest trading partners have led to economic uncertainty across the U.S. economy, including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prices on everything from appliances to groceries to gasoline;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$5 trillion of lost stock market value imperiling retirement accounts;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Retaliatory tariffs making it harder for American companies to sell products abroad;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prospect of a recession just two months after the Biden-Harris Administration handed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 economy at record highs.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Nevada specifically, tariff threats have hurt the state economy by suppressing tourism into the state.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Against this backdrop,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announced new tariffs today of at least 10 percent on virtually every coming into the United States, with some countries seeing up to 49 percent levied against their goods.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Tax Foundation, a 10 percent universal tariff will increase taxes on U.S. households by an average of $1,253 annually.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25 percent global tariff on auto imports impacting American car companies with global supply chains as well as foreign manufacturers will take effect tomorrow as well.</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26" style="position:absolute;z-index:251939840"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PRICE INCREASES (98%); TAXES &amp; TAXATION (93%); TAX INCREASES (91%); HISTORY (90%); LEGISLATIVE BODIES (90%); PRICES (90%); TARIFFS &amp; DUTIES (90%); ECONOMY &amp; ECONOMIC INDICATORS (89%); TARIFFS &amp; CUSTOMS (89%); IMPORT TRADE (78%); INTERNATIONAL TRADE (78%); PRICE CHANGES (78%); PUBLIC POLICY (78%); FAMILY (77%); COMMODITIES PRICES (76%); INTERVIEWS (73%); PENSION &amp; RETIREMENT PLANS (73%); NEGATIVE ECONOMIC NEWS (71%); ECONOMIC CONDITIONS (70%); RECESSION (70%); AUTOMOTIVE EXPORTS &amp; IMPORTS (60%)</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PRICE INCREASES (98%); PRICE CHANGES (78%); COMMODITIES PRICES (76%); MANUFACTURING (76%); PENSION &amp; RETIREMENT PLANS (73%); AUTOMOTIVE (64%); AUTOMOTIVE EXPORTS &amp; IMPORTS (60%)</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 STEVEN HORSFORD (92%); JOE BIDEN (79%); KAMALA HARRIS (79%)</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NEVADA, USA (94%); WASHINGTON DC, USA (92%); UNITED STATES (96%)</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89"/>
      </w:pPr>
    </w:p>
    <w:p>
      <w:pPr>
        <w:pStyle w:val="Normal89"/>
        <w:ind w:left="200"/>
        <w:sectPr>
          <w:type w:val="continuous"/>
          <w:pgMar w:top="840" w:right="1000" w:bottom="840" w:left="1000" w:header="400" w:footer="400"/>
          <w:pgNumType w:fmt="decimal"/>
          <w:cols w:space="720"/>
        </w:sectPr>
      </w:pPr>
      <w:r>
        <w:br/>
      </w:r>
      <w:r>
        <w:pict>
          <v:line id="_x0000_s1327"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935"/>
          <w:headerReference w:type="default" r:id="rId936"/>
          <w:footerReference w:type="even" r:id="rId937"/>
          <w:footerReference w:type="default" r:id="rId938"/>
          <w:headerReference w:type="first" r:id="rId939"/>
          <w:footerReference w:type="first" r:id="rId940"/>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941" w:history="1">
        <w:r>
          <w:rPr>
            <w:rFonts w:ascii="arial" w:eastAsia="arial" w:hAnsi="arial" w:cs="arial"/>
            <w:b/>
            <w:i/>
            <w:strike w:val="0"/>
            <w:color w:val="0077CC"/>
            <w:sz w:val="28"/>
            <w:u w:val="single"/>
            <w:vertAlign w:val="baseline"/>
          </w:rPr>
          <w:t xml:space="preserve">Mexico was spared reciprocal tariffs from </w:t>
        </w:r>
      </w:hyperlink>
      <w:hyperlink r:id="rId942" w:history="1">
        <w:r>
          <w:rPr>
            <w:rFonts w:ascii="arial" w:eastAsia="arial" w:hAnsi="arial" w:cs="arial"/>
            <w:b/>
            <w:i/>
            <w:strike w:val="0"/>
            <w:color w:val="0077CC"/>
            <w:sz w:val="28"/>
            <w:u w:val="single"/>
            <w:vertAlign w:val="baseline"/>
          </w:rPr>
          <w:t>Donald Trump</w:t>
        </w:r>
      </w:hyperlink>
      <w:hyperlink r:id="rId943" w:history="1">
        <w:r>
          <w:rPr>
            <w:rFonts w:ascii="arial" w:eastAsia="arial" w:hAnsi="arial" w:cs="arial"/>
            <w:b/>
            <w:i/>
            <w:strike w:val="0"/>
            <w:color w:val="0077CC"/>
            <w:sz w:val="28"/>
            <w:u w:val="single"/>
            <w:vertAlign w:val="baseline"/>
          </w:rPr>
          <w:t xml:space="preserve"> and the U.S.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28" style="position:absolute;z-index:25194188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 spared from reciprocal tariffs? The White House issued a statement explaining what will happen with the new trade measure announced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due to the fact that in his message on reciprocal tariffs, the President of the United States made no mention of new tariffs on imports from Mexico.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this, strong doubts began to emerge raising the possibility that Mexico has been spared from the reciprocal tariffs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the United States.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the versions about what is going to happen, the White House issued an information card in which it confirmed that Mexico is indeed exempt from the new trade measure.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the US government highlighted that Mexico and Canada are still under orders related to fentanyl and migration, but will not be affected by the reciprocal tariffs.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InternationalWhat are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We explain the problem between Mexico and the United StatesMexicoClaudia Sheinbaum met with her team 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this is what Altagracia Gómez saidInternationalDonald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go against beer cans from Mexico and other affected countriesBusinessDollar price in Mexico today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tariffs and the death of the T-MECMexicoMartha Bárcena's valuable explanation on reciprocal tariffs, Mexico and the T-MECMexicoClaudia Sheinbaum on possible reciprocal tariffs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"It's not about if you put tariffs on me, I put tariffs on you" Nuevo LeónSamuel García celebrates Mexico being left out of reciprocal tariffs; "Nuevo León", the big winnerMexicoPlan Mexico: Claudia Sheinbaum to announce acceleration at the National Museum of Anthropology; what is known.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Canada and Mexico, existing fentanyl/migration orders remain in place and are not affected by this order"</w:t>
      </w:r>
    </w:p>
    <w:p>
      <w:pPr>
        <w:pStyle w:val="Normal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Mexico spared from reciprocal tariffs, confirms White House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announcement on the initiation of reciprocal tariffs,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informed that a universal 10% tariff and a differentiated tariff will be applied to certain countries.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Delving into the details of the trade measure, the president showed a table with the countries and tariffs that the United States will apply in a differentiated and non-reciprocal or equivalent manner.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indicated that a universal tariff of 10% will be imposed on imports from all countries, on which the White House detailed in its press release that Mexico will be exempted.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MexicoMexico was spared from reciprocal tariffs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the United StatesState of MexicoHitman grandmother in Chalco, State of Mexico: Elderly woman kills man with her gun for alleged apartment; she has already been arrestedNuevo LeónSamuel García celebrates Mexico being left out of the reciprocal tariffs; "Nuevo León", the big winner.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subject, the U.S. government indicated in the information card that the general tariff of 10% that was announced will have no effect on Mexico or Canada.</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detailed that both countries will remain subject to the 25% tariffs in the case of products that are not included in the regional trade agreement, the T-MEC.</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make it clear that Mexico was spared reciprocal tariffs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the United States, it states that "T-MEC compliant products will remain subject to a 0 percent tariff."</w:t>
      </w:r>
    </w:p>
    <w:p>
      <w:pPr>
        <w:pStyle w:val="Normal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Mexico was spared reciprocal tariffs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and the U.S., but will pay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explaining that Mexico was spared the reciprocal tariffs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the United States, the White House detailed that in certain cases there will be a tariff burden.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this point, the US government's communiqué states that those products that do not comply with the provisions of the T-MEC will have to pay a 25% tariff.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in the particular case of energy products and potash -chemical compounds containing potassium- that do not comply with the agreement, the tariff to be covered will be 10%.</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products that do not comply will have a tariff of 25 percent, and energy and potash products that do not comply will have a tariff of 10 percent".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Coupled with the above, it is stated that if the orders on the fentanyl and migration issue are terminated, the preferential treatment for T-MEC compliant products will be maintained.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under the same scenario, imports that do not comply with the trade agreement will be subject to the imposition of a reciprocal tariff of 12%.</w:t>
      </w: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29" style="position:absolute;z-index:251942912"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TAXES &amp; TAXATION (91%); PRESS RELEASES (90%); TARIFFS &amp; CUSTOMS (90%); US PRESIDENTS (89%); IMPORT TRADE (78%); OPIATES &amp; OPIOIDS (69%); ANTHROPOLOGY &amp; ARCHAEOLOGY (63%); SENIOR CITIZENS (60%); Mexico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OPIATES &amp; OPIOIDS (69%); MUSEUMS &amp; GALLERIES (63%)</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(96%); UNITED STATES (94%); CANADA (92%); NORTH AMERICA (92%)</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90"/>
      </w:pPr>
    </w:p>
    <w:p>
      <w:pPr>
        <w:pStyle w:val="Normal90"/>
        <w:ind w:left="200"/>
        <w:sectPr>
          <w:type w:val="continuous"/>
          <w:pgMar w:top="840" w:right="1000" w:bottom="840" w:left="1000" w:header="400" w:footer="400"/>
          <w:pgNumType w:fmt="decimal"/>
          <w:cols w:space="720"/>
        </w:sectPr>
      </w:pPr>
      <w:r>
        <w:br/>
      </w:r>
      <w:r>
        <w:pict>
          <v:line id="_x0000_s1330"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944"/>
          <w:headerReference w:type="default" r:id="rId945"/>
          <w:footerReference w:type="even" r:id="rId946"/>
          <w:footerReference w:type="default" r:id="rId947"/>
          <w:headerReference w:type="first" r:id="rId948"/>
          <w:footerReference w:type="first" r:id="rId949"/>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950" w:history="1">
        <w:r>
          <w:rPr>
            <w:rFonts w:ascii="arial" w:eastAsia="arial" w:hAnsi="arial" w:cs="arial"/>
            <w:b/>
            <w:i/>
            <w:strike w:val="0"/>
            <w:color w:val="0077CC"/>
            <w:sz w:val="28"/>
            <w:u w:val="single"/>
            <w:vertAlign w:val="baseline"/>
          </w:rPr>
          <w:t>Donald Trump</w:t>
        </w:r>
      </w:hyperlink>
      <w:hyperlink r:id="rId951" w:history="1">
        <w:r>
          <w:rPr>
            <w:rFonts w:ascii="arial" w:eastAsia="arial" w:hAnsi="arial" w:cs="arial"/>
            <w:b/>
            <w:i/>
            <w:strike w:val="0"/>
            <w:color w:val="0077CC"/>
            <w:sz w:val="28"/>
            <w:u w:val="single"/>
            <w:vertAlign w:val="baseline"/>
          </w:rPr>
          <w:t xml:space="preserve"> threatens Vladimir Putin with tariffs on Russian oil; here's why</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2025 Sunday</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31" style="position:absolute;z-index:25194496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President of the United States, threatened his Russian counterpart, Vladimir Putin, with imposing tariffs on Russian oil.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context of the war between Russia and Ukraine,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remains at the forefront of negotiations for a peace agreement, but just last March 28 the United States ruled out the possibility of reaching a deal with Vladimir Putin due to lack of will.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context, today, Sunday, March 30,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launched a threat against Vladimir Putin in case he refuses to collaborate in negotiations to end the conflict between Russia and Ukraine.</w:t>
      </w:r>
    </w:p>
    <w:p>
      <w:pPr>
        <w:pStyle w:val="Normal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threatens Vladimir Putin with tariffs on Russian oil.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call with Kristen Welker, host of Meet the Press,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warned of imposing secondary tariffs on Russian oil if Vladimir Putin did not collaborate for the peace agreement.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host herself,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threatened to implement the tariffs at any time, which could range from 25% to 50%.</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now goes against Europe: Tariffs of 200% on wines and champagne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problem with tariffs against champagne due to the "appellation of origin" InternationalTariffs: United States assures that Mexico will have a better agreement than Canada and the European Union InternationalIs the United States going against the T-MEC?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advisor said soInternationalMexico was not spared: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steel and aluminum tariffs take effect</w:t>
      </w:r>
    </w:p>
    <w:p>
      <w:pPr>
        <w:pStyle w:val="Normal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he will seek dialogue with Vladimir Putin during the course of the week, and if no agreement is reached, he will take tariff actions against Russian oil entering the United States.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Russia and I cannot reach an agreement to stop the bloodshed in Ukraine, and if I believe it was Russia's fault, I will impose secondary tariffs on oil."</w:t>
      </w:r>
    </w:p>
    <w:p>
      <w:pPr>
        <w:pStyle w:val="Normal9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United States does not see the possibility of negotiating with Vladimir Putin over the Russia-Ukraine war.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March 28, U.S. Secretary of State Marco Rubio made it known that a possible negotiation agreement with Vladimir Putin to stop the war between Russia and Ukraine was not on the horizon.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official added that Russia has shown no willingness to reach a peace agreement in the short term, which is why no date for a ceasefire can be given.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also reiterated that the U.S. nation's goal is for Russia to accept in full and unconditionally the 30-day ceasefire proposed by Ukraine.</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32" style="position:absolute;z-index:251945984"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PEACE PROCESS (90%); RUSSIA-UKRAINE CONFLICTS (90%); TARIFFS &amp; DUTIES (90%); TAXES &amp; TAXATION (90%); TREATIES &amp; AGREEMENTS (90%); US PRESIDENTS (90%); CEASEFIRES (89%); GOVERNMENT ADVISORS &amp; MINISTERS (78%); WAR &amp; CONFLICT (78%); STATE DEPARTMENTS &amp; FOREIGN SERVICES (77%); 2022 RUSSIAN WAR ON UKRAINE (73%); GOVERNMENT BODIES &amp; OFFICES (73%); NATIONAL SECURITY &amp; FOREIGN RELATIONS (73%); INTERNATIONAL RELATIONS (68%); EUROPEAN UNION (67%); Ultimas-noticias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(54%)</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ALCOHOLIC BEVERAGES (72%)</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VLADIMIR PUTIN (90%); MARCO RUBIO (78%)</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RUSSIA (95%); EUROPE (92%); UKRAINE (90%); MEXICO (79%); EUROPEAN UNION MEMBER STATES (70%)</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2025</w:t>
      </w:r>
    </w:p>
    <w:p>
      <w:pPr>
        <w:pStyle w:val="Normal91"/>
      </w:pPr>
    </w:p>
    <w:p>
      <w:pPr>
        <w:pStyle w:val="Normal91"/>
        <w:ind w:left="200"/>
        <w:sectPr>
          <w:type w:val="continuous"/>
          <w:pgMar w:top="840" w:right="1000" w:bottom="840" w:left="1000" w:header="400" w:footer="400"/>
          <w:pgNumType w:fmt="decimal"/>
          <w:cols w:space="720"/>
        </w:sectPr>
      </w:pPr>
      <w:r>
        <w:br/>
      </w:r>
      <w:r>
        <w:pict>
          <v:line id="_x0000_s1333"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952"/>
          <w:headerReference w:type="default" r:id="rId953"/>
          <w:footerReference w:type="even" r:id="rId954"/>
          <w:footerReference w:type="default" r:id="rId955"/>
          <w:headerReference w:type="first" r:id="rId956"/>
          <w:footerReference w:type="first" r:id="rId957"/>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958" w:history="1">
        <w:r>
          <w:rPr>
            <w:rFonts w:ascii="arial" w:eastAsia="arial" w:hAnsi="arial" w:cs="arial"/>
            <w:b/>
            <w:i/>
            <w:strike w:val="0"/>
            <w:color w:val="0077CC"/>
            <w:sz w:val="28"/>
            <w:u w:val="single"/>
            <w:vertAlign w:val="baseline"/>
          </w:rPr>
          <w:t xml:space="preserve">The day </w:t>
        </w:r>
      </w:hyperlink>
      <w:hyperlink r:id="rId959" w:history="1">
        <w:r>
          <w:rPr>
            <w:rFonts w:ascii="arial" w:eastAsia="arial" w:hAnsi="arial" w:cs="arial"/>
            <w:b/>
            <w:i/>
            <w:strike w:val="0"/>
            <w:color w:val="0077CC"/>
            <w:sz w:val="28"/>
            <w:u w:val="single"/>
            <w:vertAlign w:val="baseline"/>
          </w:rPr>
          <w:t>Donald Trump</w:t>
        </w:r>
      </w:hyperlink>
      <w:hyperlink r:id="rId960" w:history="1">
        <w:r>
          <w:rPr>
            <w:rFonts w:ascii="arial" w:eastAsia="arial" w:hAnsi="arial" w:cs="arial"/>
            <w:b/>
            <w:i/>
            <w:strike w:val="0"/>
            <w:color w:val="0077CC"/>
            <w:sz w:val="28"/>
            <w:u w:val="single"/>
            <w:vertAlign w:val="baseline"/>
          </w:rPr>
          <w:t xml:space="preserve"> considered buying Rangers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34" style="position:absolute;z-index:25194803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the president of the United States, has been in the news for much more relevant issues than soccer. However, the size of the figure in question has prompted a wide variety of articles on a wide variety of topics.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the focus is on the fact that the 78-year-old American considered buying Scottish club Rangers in 2012. With strong ties to the country, the birthplace of his mother Mary Anne MacLeod,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owns two golf courses in that country, the second of which opened in 2012.</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taking advantage of his presence on Scottish soil, the statesman even looked closely at the possibility of acquiring Rangers, who at the time were facing one of their worst financial times and which, as we know, resulted in a relegation to the fourth tier of Scottish soccer.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Rangers were desperate for investors and even presented the project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team, who ended up declining the proposal because they considered the club to be a financial nightmare.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looked at everything seriously and jumped ship. It didn't make sense, even though it's a great and historic club," revealed a source close to the US president.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remembering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once owned an American soccer club in the 1980s. The New Jersey Generals played three seasons in the United States Football League, between 1983 and 1985.</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35" style="position:absolute;z-index:251949056"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SOCCER (90%); US PRESIDENTS (90%); SCOTTISH FOOTBALL (78%); GOLF (71%); Internacional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2025</w:t>
      </w:r>
    </w:p>
    <w:p>
      <w:pPr>
        <w:pStyle w:val="Normal92"/>
      </w:pPr>
    </w:p>
    <w:p>
      <w:pPr>
        <w:pStyle w:val="Normal92"/>
        <w:ind w:left="200"/>
        <w:sectPr>
          <w:type w:val="continuous"/>
          <w:pgMar w:top="840" w:right="1000" w:bottom="840" w:left="1000" w:header="400" w:footer="400"/>
          <w:pgNumType w:fmt="decimal"/>
          <w:cols w:space="720"/>
        </w:sectPr>
      </w:pPr>
      <w:r>
        <w:br/>
      </w:r>
      <w:r>
        <w:pict>
          <v:line id="_x0000_s1336"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961"/>
          <w:headerReference w:type="default" r:id="rId962"/>
          <w:footerReference w:type="even" r:id="rId963"/>
          <w:footerReference w:type="default" r:id="rId964"/>
          <w:headerReference w:type="first" r:id="rId965"/>
          <w:footerReference w:type="first" r:id="rId966"/>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967" w:history="1">
        <w:r>
          <w:rPr>
            <w:rFonts w:ascii="arial" w:eastAsia="arial" w:hAnsi="arial" w:cs="arial"/>
            <w:b/>
            <w:i/>
            <w:strike w:val="0"/>
            <w:color w:val="0077CC"/>
            <w:sz w:val="28"/>
            <w:u w:val="single"/>
            <w:vertAlign w:val="baseline"/>
          </w:rPr>
          <w:t>Donald Trump</w:t>
        </w:r>
      </w:hyperlink>
      <w:hyperlink r:id="rId968" w:history="1">
        <w:r>
          <w:rPr>
            <w:rFonts w:ascii="arial" w:eastAsia="arial" w:hAnsi="arial" w:cs="arial"/>
            <w:b/>
            <w:i/>
            <w:strike w:val="0"/>
            <w:color w:val="0077CC"/>
            <w:sz w:val="28"/>
            <w:u w:val="single"/>
            <w:vertAlign w:val="baseline"/>
          </w:rPr>
          <w:t>'s tariffs target beer cans from Mexico, other affected countries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37" style="position:absolute;z-index:25195110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government, under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confirmed tariffs of 25 percent on aluminum cans used to package beer, making Mexico, governed by Claudia Sheinbaum, one of the main countries affected.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Wednesday, April 2, the day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are confirmed, it was announced that Mexican aluminum canned beers entering the United States will be subject to tariffs, as will empty aluminum cans entering in order to be used in industries in that country.</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remembered that Mexico is one of the main exporters to the United States and at the same time is one of the main beer producing countries in the world, so the effects are expected to be significant.</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United States confirms tariffs on aluminum beer cans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the summer will not be the same with the increase in beer prices in the United States and in the context of the heat waves affecting the region.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worth remembering that there are Mexican beer brands that are easily recognizable and consumed abroad and at the same time Spanish-speaking migrants in the United States demand the products they already know from their country.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announced new tariffs on the automotive sectorInternationalWhat are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We explain the problem between Mexico and the United StatesBusinessDollar price in Mexico today April 2: This is how the day starts before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announcementInternationalDonald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announces reciprocal tariffs live: They go against beer cans; Claudia Sheinbaum will give message; White House report; United States will begin a golden era; confirms reciprocal tariffs and moreInternationalClaudia Sheinbaum and Mark Carney spoke for Mexico and Canada; T-MEC,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and more topicsBusinessMexico is already hit by U.S. tariffs: Coparmex warns of this serious problem.</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 U.S. updates tariffs on steel and aluminum and affects beers as of Friday, April 4</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clarified that this announcement is an update of the steel and aluminum tariffs that were implemented the previous month, on March 12.</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 reciprocal tariffs are still to be announced for various countries around the world, especially in relation to agricultural products.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25 percent tariffs affecting Mexican beers will take effect as of Friday, April 4 at 12:01 a.m.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countries affected since last month with the steel and aluminum tariffs have been:</w:t>
      </w:r>
    </w:p>
    <w:p>
      <w:pPr>
        <w:pStyle w:val="Normal93"/>
        <w:keepNext w:val="0"/>
        <w:numPr>
          <w:numId w:val="10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w:t>
      </w:r>
    </w:p>
    <w:p>
      <w:pPr>
        <w:pStyle w:val="Normal93"/>
        <w:keepNext w:val="0"/>
        <w:numPr>
          <w:numId w:val="10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w:t>
      </w:r>
    </w:p>
    <w:p>
      <w:pPr>
        <w:pStyle w:val="Normal93"/>
        <w:keepNext w:val="0"/>
        <w:numPr>
          <w:numId w:val="10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w:t>
      </w:r>
    </w:p>
    <w:p>
      <w:pPr>
        <w:pStyle w:val="Normal93"/>
        <w:keepNext w:val="0"/>
        <w:numPr>
          <w:numId w:val="10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Vietnam</w:t>
      </w:r>
    </w:p>
    <w:p>
      <w:pPr>
        <w:pStyle w:val="Normal93"/>
        <w:keepNext w:val="0"/>
        <w:numPr>
          <w:numId w:val="10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Arab Emirates</w:t>
      </w:r>
    </w:p>
    <w:p>
      <w:pPr>
        <w:pStyle w:val="Normal93"/>
        <w:keepNext w:val="0"/>
        <w:numPr>
          <w:numId w:val="10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w:t>
      </w:r>
    </w:p>
    <w:p>
      <w:pPr>
        <w:pStyle w:val="Normal93"/>
        <w:keepNext w:val="0"/>
        <w:numPr>
          <w:numId w:val="10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w:t>
      </w:r>
    </w:p>
    <w:p>
      <w:pPr>
        <w:pStyle w:val="Normal93"/>
        <w:keepNext w:val="0"/>
        <w:numPr>
          <w:numId w:val="1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w:t>
      </w:r>
    </w:p>
    <w:p>
      <w:pPr>
        <w:pStyle w:val="Normal93"/>
        <w:keepNext w:val="0"/>
        <w:numPr>
          <w:numId w:val="1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w:t>
      </w:r>
    </w:p>
    <w:p>
      <w:pPr>
        <w:pStyle w:val="Normal93"/>
        <w:keepNext w:val="0"/>
        <w:numPr>
          <w:numId w:val="1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Other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official data, Mexico dominates U.S. beer imports, with 6.3 billion dollars during 2024. In next place is the Netherlands with 683 million, followed by Ireland with 192 million, and Canada with 73 million.</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prior notice revisions list the tariff code for beer made from malt, 2203.00.00, as well as the code for empty aluminum cans of less than 20 liters, 7612.90.10.</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's tariffs: Claudia Sheinbaum prepares message.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report that President Claudia Sheinbaum is preparing a message to be released tonight, April 2, following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announcement at 2:00 p.m. Central Mexico time.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message would be a response not only for the update of aluminum tariffs affecting beer exports, but also for the announcement of reciprocal tariffs to several countries around the world.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Cepropie personnel, who are in charge of producing the morning conference, are in the president's office, according to journalists.</w:t>
      </w:r>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38" style="position:absolute;z-index:251952128"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ALUMINUM (89%); TAXES &amp; TAXATION (89%); BEVERAGE EXPORTS &amp; IMPORTS (78%); BEVERAGE PRICES (78%); IMPORT TRADE (78%); PRICES (78%); EXPORT TRADE (77%); HEAT WAVES (73%); LANGUAGE &amp; LANGUAGES (73%); PRICE INCREASES (68%); Internacional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BEER &amp; ALE (90%); ALCOHOLIC BEVERAGE INDUSTRY (78%); BEVERAGE EXPORTS &amp; IMPORTS (78%); BEVERAGE PRICES (78%); BREWERIES (78%); PRICE INCREASES (68%); AGRICULTURE (50%)</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(96%); UNITED STATES (93%); CANADA (92%); NORTH AMERICA (79%); UNITED ARAB EMIRATES (79%); GERMANY (77%); NETHERLANDS (73%)</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93"/>
      </w:pPr>
    </w:p>
    <w:p>
      <w:pPr>
        <w:pStyle w:val="Normal93"/>
        <w:ind w:left="200"/>
        <w:sectPr>
          <w:type w:val="continuous"/>
          <w:pgMar w:top="840" w:right="1000" w:bottom="840" w:left="1000" w:header="400" w:footer="400"/>
          <w:pgNumType w:fmt="decimal"/>
          <w:cols w:space="720"/>
        </w:sectPr>
      </w:pPr>
      <w:r>
        <w:br/>
      </w:r>
      <w:r>
        <w:pict>
          <v:line id="_x0000_s1339"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969"/>
          <w:headerReference w:type="default" r:id="rId970"/>
          <w:footerReference w:type="even" r:id="rId971"/>
          <w:footerReference w:type="default" r:id="rId972"/>
          <w:headerReference w:type="first" r:id="rId973"/>
          <w:footerReference w:type="first" r:id="rId974"/>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975" w:history="1">
        <w:r>
          <w:rPr>
            <w:rFonts w:ascii="arial" w:eastAsia="arial" w:hAnsi="arial" w:cs="arial"/>
            <w:b/>
            <w:i/>
            <w:strike w:val="0"/>
            <w:color w:val="0077CC"/>
            <w:sz w:val="28"/>
            <w:u w:val="single"/>
            <w:vertAlign w:val="baseline"/>
          </w:rPr>
          <w:t xml:space="preserve">U.S. museums will change forever with this </w:t>
        </w:r>
      </w:hyperlink>
      <w:hyperlink r:id="rId976" w:history="1">
        <w:r>
          <w:rPr>
            <w:rFonts w:ascii="arial" w:eastAsia="arial" w:hAnsi="arial" w:cs="arial"/>
            <w:b/>
            <w:i/>
            <w:strike w:val="0"/>
            <w:color w:val="0077CC"/>
            <w:sz w:val="28"/>
            <w:u w:val="single"/>
            <w:vertAlign w:val="baseline"/>
          </w:rPr>
          <w:t>Donald Trump</w:t>
        </w:r>
      </w:hyperlink>
      <w:hyperlink r:id="rId977" w:history="1">
        <w:r>
          <w:rPr>
            <w:rFonts w:ascii="arial" w:eastAsia="arial" w:hAnsi="arial" w:cs="arial"/>
            <w:b/>
            <w:i/>
            <w:strike w:val="0"/>
            <w:color w:val="0077CC"/>
            <w:sz w:val="28"/>
            <w:u w:val="single"/>
            <w:vertAlign w:val="baseline"/>
          </w:rPr>
          <w:t xml:space="preserve"> proposal</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2025 Saturday</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40" style="position:absolute;z-index:25195417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Museums in the United States will change forever due to the executive order signed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 suspend funding for Smithsonian programs.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because according to him, they promote divisive ideologies and distort the country's history.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argument,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argued that the institution, which houses museums in Washington, has promoted narratives that portray American values as oppressive.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new measure prohibits support for initiatives that create racial divisions or contradict federal policies.</w:t>
      </w:r>
    </w:p>
    <w:p>
      <w:pPr>
        <w:pStyle w:val="Normal9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Restrictions at the American Women's History Museum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the provisions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new measure, it states that the museum dedicated to American women's history may not include recognition of transgender women.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InternationalProtest vs Elon Musk in several Tesla headquarters in the United States; there are "patriots" who defend him InternationalChinese Embassy complained to the U.S. Embassy in Mexico and threw the "fentanyl tariff" in its face InternationalWhat are the Devil's Horns? They will be seen in the U.S. during the solar eclipse</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orders review of historic monuments</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also ordered to investigate whether public monuments have been modified or removed since 2020 with the intention of altering the interpretation of American history.</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actions are intended to make these sites highlight national achievements rather than emphasize critical narratives.</w:t>
      </w:r>
    </w:p>
    <w:p>
      <w:pPr>
        <w:pStyle w:val="Normal9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will the new measures be implemented in U.S. museums?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of the United States, JD Vance, will be responsible for executing the order and suggesting new actions if necessary.</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is part of the debate on historical memory in public spaces, intensified after the protests of the "Black Lives Matter" movement and the changes implemented under Joe Biden's administration.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such as the renaming of the Fort Bragg military base to Fort Liberty.</w:t>
      </w:r>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41" style="position:absolute;z-index:251955200"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 ORDERS (90%); HISTORY (90%); WOMEN (90%); GOVERNMENT BODIES &amp; OFFICES (88%); APPOINTMENTS (78%); US FEDERAL GOVERNMENT (78%); HISTORIC DISTRICTS &amp; STRUCTURES (77%); HISTORIC SITES (77%); RACE &amp; ETHNICITY (77%); NEGATIVE MISC NEWS (76%); PUBLIC POLICY (73%); BLACK LIVES MATTER (71%); GENDER IDENTITY (70%); EMBASSIES &amp; CONSULATES (68%); TRANSGENDER PERSONS (54%); OPIATES &amp; OPIOIDS (53%); Internacional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VICE PRESIDENT OF THE UNITED STATES (52%)</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MUSEUMS &amp; GALLERIES (95%); HISTORIC DISTRICTS &amp; STRUCTURES (77%); HISTORIC SITES (77%); OPIATES &amp; OPIOIDS (53%)</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JOE BIDEN (79%); ELON MUSK (70%); J D VANCE (58%)</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(98%); MEXICO (79%)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2025</w:t>
      </w:r>
    </w:p>
    <w:p>
      <w:pPr>
        <w:pStyle w:val="Normal94"/>
      </w:pPr>
    </w:p>
    <w:p>
      <w:pPr>
        <w:pStyle w:val="Normal94"/>
        <w:ind w:left="200"/>
        <w:sectPr>
          <w:type w:val="continuous"/>
          <w:pgMar w:top="840" w:right="1000" w:bottom="840" w:left="1000" w:header="400" w:footer="400"/>
          <w:pgNumType w:fmt="decimal"/>
          <w:cols w:space="720"/>
        </w:sectPr>
      </w:pPr>
      <w:r>
        <w:br/>
      </w:r>
      <w:r>
        <w:pict>
          <v:line id="_x0000_s1342"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978"/>
          <w:headerReference w:type="default" r:id="rId979"/>
          <w:footerReference w:type="even" r:id="rId980"/>
          <w:footerReference w:type="default" r:id="rId981"/>
          <w:headerReference w:type="first" r:id="rId982"/>
          <w:footerReference w:type="first" r:id="rId983"/>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984" w:history="1">
        <w:r>
          <w:rPr>
            <w:rFonts w:ascii="arial" w:eastAsia="arial" w:hAnsi="arial" w:cs="arial"/>
            <w:b/>
            <w:i/>
            <w:strike w:val="0"/>
            <w:color w:val="0077CC"/>
            <w:sz w:val="28"/>
            <w:u w:val="single"/>
            <w:vertAlign w:val="baseline"/>
          </w:rPr>
          <w:t xml:space="preserve">President </w:t>
        </w:r>
      </w:hyperlink>
      <w:hyperlink r:id="rId985" w:history="1">
        <w:r>
          <w:rPr>
            <w:rFonts w:ascii="arial" w:eastAsia="arial" w:hAnsi="arial" w:cs="arial"/>
            <w:b/>
            <w:i/>
            <w:strike w:val="0"/>
            <w:color w:val="0077CC"/>
            <w:sz w:val="28"/>
            <w:u w:val="single"/>
            <w:vertAlign w:val="baseline"/>
          </w:rPr>
          <w:t>Donald Trump</w:t>
        </w:r>
      </w:hyperlink>
      <w:hyperlink r:id="rId986" w:history="1">
        <w:r>
          <w:rPr>
            <w:rFonts w:ascii="arial" w:eastAsia="arial" w:hAnsi="arial" w:cs="arial"/>
            <w:b/>
            <w:i/>
            <w:strike w:val="0"/>
            <w:color w:val="0077CC"/>
            <w:sz w:val="28"/>
            <w:u w:val="single"/>
            <w:vertAlign w:val="baseline"/>
          </w:rPr>
          <w:t>'s Schedule</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DC Daybook - Policy &amp; News Events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 00:00Invalid date found for VDI: (VDI not available) XCEDOCID: 1 LNI: 6FHC-Y6F3-S3G6-921P-00000-00. Date output 'as-is'. GMT</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Federal News Service, Inc.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WAWHHSE;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Calendar</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43" style="position:absolute;z-index:25195724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Revised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Daily schedule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Schedule</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AGENDA: All times are local to the events.\nlo-- 10:30 a.m.: Participates in a commemorative tree planting. White House, South Lawn. Closed press.\nlc\nlo-- 3 p.m.: Signs an executive order titled "Unleashing American Energy." White House, East Room. Open to pre-credentialed media. Media RSVP at </w:t>
      </w:r>
      <w:hyperlink r:id="rId987" w:history="1">
        <w:r>
          <w:rPr>
            <w:rFonts w:ascii="arial" w:eastAsia="arial" w:hAnsi="arial" w:cs="arial"/>
            <w:b w:val="0"/>
            <w:i/>
            <w:strike w:val="0"/>
            <w:noProof w:val="0"/>
            <w:color w:val="0077CC"/>
            <w:position w:val="0"/>
            <w:sz w:val="20"/>
            <w:u w:val="single"/>
            <w:vertAlign w:val="baseline"/>
          </w:rPr>
          <w:t>https://eoppra.my.site.com/survey/survey/runtimeApp.app?invitationId=0KiSJ000000UxaX&amp;surveyName=american_energy_eo_signing&amp;UUID=c45e2778-cd5b-4a37-98bb-623942405f7d</w:t>
        </w:r>
      </w:hyperlink>
      <w:r>
        <w:rPr>
          <w:rFonts w:ascii="arial" w:eastAsia="arial" w:hAnsi="arial" w:cs="arial"/>
          <w:b w:val="0"/>
          <w:i w:val="0"/>
          <w:strike w:val="0"/>
          <w:noProof w:val="0"/>
          <w:color w:val="000000"/>
          <w:position w:val="0"/>
          <w:sz w:val="20"/>
          <w:u w:val="none"/>
          <w:vertAlign w:val="baseline"/>
        </w:rPr>
        <w:t xml:space="preserve"> by 9 a.m. April 8.\nlc\nlo-- 6:35 p.m.: Departs the White House en route the National Building Museum. In-town travel pool.\nlc\nlo-- 6:40 p.m.: Arrives at the National Building Museum, 401 F Street NW, Washington, D.C. In-town travel pool.\nlc\nlo-- 6:45 p.m.: Delivers remarks at the National Republican Congressional Campaign's (NRCC) "President's Dinner." National Building Museum, 401 F Street NW, Washington, D.C. In-town travel pool.\nlc\nlo-- 7:50 p.m.: Departs the National Building Museum en route the White House. 401 F Street NW, Washington, D.C. In-town travel pool.\nlc\nlo-- 7:55 p.m.: Arrives at the White House. In-town travel pool.\nlc</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 April 8, 2025</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202-456-9570, </w:t>
      </w:r>
      <w:hyperlink r:id="rId988" w:history="1">
        <w:r>
          <w:rPr>
            <w:rFonts w:ascii="arial" w:eastAsia="arial" w:hAnsi="arial" w:cs="arial"/>
            <w:b w:val="0"/>
            <w:i/>
            <w:strike w:val="0"/>
            <w:noProof w:val="0"/>
            <w:color w:val="0077CC"/>
            <w:position w:val="0"/>
            <w:sz w:val="20"/>
            <w:u w:val="single"/>
            <w:vertAlign w:val="baseline"/>
          </w:rPr>
          <w:t>press@who.eop.gov</w:t>
        </w:r>
      </w:hyperlink>
      <w:r>
        <w:rPr>
          <w:rFonts w:ascii="arial" w:eastAsia="arial" w:hAnsi="arial" w:cs="arial"/>
          <w:b w:val="0"/>
          <w:i w:val="0"/>
          <w:strike w:val="0"/>
          <w:noProof w:val="0"/>
          <w:color w:val="000000"/>
          <w:position w:val="0"/>
          <w:sz w:val="20"/>
          <w:u w:val="none"/>
          <w:vertAlign w:val="baseline"/>
        </w:rPr>
        <w:t xml:space="preserve"> (+WAWH001+)</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44" style="position:absolute;z-index:251958272"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Event Schedules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(79%); EXECUTIVE ORDERS (78%); CAMPAIGNS &amp; ELECTIONS (66%)</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BUILDING MUSEUM (83%)</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(97%); UNITED STATES (95%); Washington; DC; US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95"/>
      </w:pPr>
    </w:p>
    <w:p>
      <w:pPr>
        <w:pStyle w:val="Normal95"/>
        <w:ind w:left="200"/>
        <w:sectPr>
          <w:type w:val="continuous"/>
          <w:pgMar w:top="840" w:right="1000" w:bottom="840" w:left="1000" w:header="400" w:footer="400"/>
          <w:pgNumType w:fmt="decimal"/>
          <w:cols w:space="720"/>
        </w:sectPr>
      </w:pPr>
      <w:r>
        <w:br/>
      </w:r>
      <w:r>
        <w:pict>
          <v:line id="_x0000_s1345"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989"/>
          <w:headerReference w:type="default" r:id="rId990"/>
          <w:footerReference w:type="even" r:id="rId991"/>
          <w:footerReference w:type="default" r:id="rId992"/>
          <w:headerReference w:type="first" r:id="rId993"/>
          <w:footerReference w:type="first" r:id="rId994"/>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995" w:history="1">
        <w:r>
          <w:rPr>
            <w:rFonts w:ascii="arial" w:eastAsia="arial" w:hAnsi="arial" w:cs="arial"/>
            <w:b/>
            <w:i/>
            <w:strike w:val="0"/>
            <w:color w:val="0077CC"/>
            <w:sz w:val="28"/>
            <w:u w:val="single"/>
            <w:vertAlign w:val="baseline"/>
          </w:rPr>
          <w:t>Donald Trump</w:t>
        </w:r>
      </w:hyperlink>
      <w:hyperlink r:id="rId996" w:history="1">
        <w:r>
          <w:rPr>
            <w:rFonts w:ascii="arial" w:eastAsia="arial" w:hAnsi="arial" w:cs="arial"/>
            <w:b/>
            <w:i/>
            <w:strike w:val="0"/>
            <w:color w:val="0077CC"/>
            <w:sz w:val="28"/>
            <w:u w:val="single"/>
            <w:vertAlign w:val="baseline"/>
          </w:rPr>
          <w:t xml:space="preserve"> loves Nayib Bukele so much that he even gave him a nickname</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46" style="position:absolute;z-index:25196032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president of the United States, is happy with the fact that Nayib Bukele, president of El Salvador, has received deported migrants to intern them in the criticized maximum security prison Cecot, and has even given the Central American leader a nickname.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Nayib Bukele is called "President B" of whom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highlighted his generosity and collaboration on migration issues.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president of the United States said this Saturday, April 12, after the announcement that they will meet next Monday, April 14, in the United States.</w:t>
      </w:r>
    </w:p>
    <w:p>
      <w:pPr>
        <w:pStyle w:val="Normal9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and his nicknames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Nicknames are part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strategy depending on his alliances as it is worth remembering that he called in a derogatory way the former Prime Minister of Canada, Justin Trudeau, "governor of the 51″ state.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Claudia Sheinbaum does not have a nickname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but he has called her "fantastic" and "elegant".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InternationalKristi Noem threatens migrants with mega-jail in El Salvador if they try to cross into the United StatesInternationalUnited States: Supreme Court approves use of Alien Enemies Act and this means for migrantsMexicoJuan Ramón de la Fuente and Christopher Landau spoke about the actions of Mexico and the United States on security and migration InternationalBad news if you were seeking permanent residency in the United StatesInternationalUS sanctuary cities, in danger of disappearing thanks to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TrumpInternationalUS deportations: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warns of prison sentences for those who try to re-enter his territoryInternationalBorder wall: United States will build 11 more kilometers in ArizonaInternationalHow CBP Home works: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app for self-deportations of migrants in the United StatesInternationalInternationalIn desperate: United States launches app for "self-deportation" of migrants for possible return</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excited to meet with Nayib Bukele</w:t>
      </w:r>
    </w:p>
    <w:p>
      <w:pPr>
        <w:pStyle w:val="Normal9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he was already looking forward to seeing President Nayib Bukele who has received migrants accused of belonging to Ms-13 gangs or the Aragua Train.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Terrorism Confinement Center is the main point of collaboration between the United States and El Salvador.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said Bukele has been generous in accepting the world's most violent foreigners who have done harm to the United States.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has described the migrants deported to El Salvador as barbarians, although U.S. judges have pointed out injustices in the deportation process and have blocked further transfers.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resorted to the Alien Enemies Act to get rid of Latino migrants, especially from Venezuela and Central America.</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protest from their countries because they have not been given reports of their whereabouts, so they assume they are in the Cecot, which does not allow visits and other abuses.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point out that they do not belong to the Aragua Train and have been detained and deported only for having tattoos.</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47" style="position:absolute;z-index:251961344"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CORRECTIONS (90%); DEPORTATION (90%); GOVERNMENT BODIES &amp; OFFICES (90%); NATIONAL SECURITY &amp; FOREIGN RELATIONS (90%); PRISONS (90%); US PRESIDENTS (90%); NEGATIVE NEWS (89%); IMMIGRATION (78%); MIGRATION ISSUES (78%); SANCTUARY SITES (78%); JAIL SENTENCING (77%); SENTENCING (77%); TERRORISM &amp; COUNTERTERRORISM (77%); HEADS OF STATE &amp; GOVERNMENT (73%); NEGATIVE MISC NEWS (72%); PRIME MINISTERS (72%); JUDGES (67%); LAW COURTS &amp; TRIBUNALS (67%); SUPREME COURTS (67%); APPROVALS (52%); TERRORISM (50%); Ultimas-noticias (%)</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NAYIB BUKELE (94%);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JUSTIN TRUDEAU (71%)</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(97%); EL SALVADOR (94%); MEXICO (79%); NORTH AMERICA (79%); VENEZUELA, BOLIVARIAN REPUBLIC OF (79%); CENTRAL AMERICA (73%)</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96"/>
      </w:pPr>
    </w:p>
    <w:p>
      <w:pPr>
        <w:pStyle w:val="Normal96"/>
        <w:ind w:left="200"/>
        <w:sectPr>
          <w:type w:val="continuous"/>
          <w:pgMar w:top="840" w:right="1000" w:bottom="840" w:left="1000" w:header="400" w:footer="400"/>
          <w:pgNumType w:fmt="decimal"/>
          <w:cols w:space="720"/>
        </w:sectPr>
      </w:pPr>
      <w:r>
        <w:br/>
      </w:r>
      <w:r>
        <w:pict>
          <v:line id="_x0000_s1348"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997"/>
          <w:headerReference w:type="default" r:id="rId998"/>
          <w:footerReference w:type="even" r:id="rId999"/>
          <w:footerReference w:type="default" r:id="rId1000"/>
          <w:headerReference w:type="first" r:id="rId1001"/>
          <w:footerReference w:type="first" r:id="rId1002"/>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003" w:history="1">
        <w:r>
          <w:rPr>
            <w:rFonts w:ascii="arial" w:eastAsia="arial" w:hAnsi="arial" w:cs="arial"/>
            <w:b/>
            <w:i/>
            <w:strike w:val="0"/>
            <w:color w:val="0077CC"/>
            <w:sz w:val="28"/>
            <w:u w:val="single"/>
            <w:vertAlign w:val="baseline"/>
          </w:rPr>
          <w:t xml:space="preserve">Not just Mexico: </w:t>
        </w:r>
      </w:hyperlink>
      <w:hyperlink r:id="rId1004" w:history="1">
        <w:r>
          <w:rPr>
            <w:rFonts w:ascii="arial" w:eastAsia="arial" w:hAnsi="arial" w:cs="arial"/>
            <w:b/>
            <w:i/>
            <w:strike w:val="0"/>
            <w:color w:val="0077CC"/>
            <w:sz w:val="28"/>
            <w:u w:val="single"/>
            <w:vertAlign w:val="baseline"/>
          </w:rPr>
          <w:t>Donald Trump</w:t>
        </w:r>
      </w:hyperlink>
      <w:hyperlink r:id="rId1005" w:history="1">
        <w:r>
          <w:rPr>
            <w:rFonts w:ascii="arial" w:eastAsia="arial" w:hAnsi="arial" w:cs="arial"/>
            <w:b/>
            <w:i/>
            <w:strike w:val="0"/>
            <w:color w:val="0077CC"/>
            <w:sz w:val="28"/>
            <w:u w:val="single"/>
            <w:vertAlign w:val="baseline"/>
          </w:rPr>
          <w:t xml:space="preserve"> paused U.S. tariffs on Canada</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2025 Thursday</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49" style="position:absolute;z-index:25196339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also decided to pause tariffs on Canada as well as on Mexico; this is how the agreement was reached.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taking effect on March 4, tariffs on Mexico were paused for the second time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after a call with President Claudia Sheinbaum.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was in doubt that the tariff pause would be replicated for Canada following statements by its Prime Minister, Justin Trudeau, as well as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provocations.</w:t>
      </w: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also paused U.S. tariffs on Canada.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after announcing that he will pause the tariffs on Mexico,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confirmed that the tariff pause will be extended to Canada for a month, to resume on April 2, 2025.</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the tariff pause to Canada will also be for products that are in the T-MEC, although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did not explain if he also spoke with Prime Minister Justin Trudeau, whom he mocked hours before.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message today March 4 important issues: United States, tariffs, Mexico, Canada, Elon Musk, USAID, Al Green, migration, drug trafficking and moreInternationalWhat are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We explain the problem between Mexico and the United StatesInternationalDonald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vs. Justin Trudeau: Canada's fight against the United States continues despite possible pause in tariffsInternationalDonald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pauses US tariffs "out of respect" for Claudia Sheinbaum and showered her with praiseInternationalDonald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assured that Mexico handed over 29 drug trafficking leaders due to the tariffs imposed by the United StatesInternationalUnited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will make cars more expensive; these are the changesBusinessThis major US retailer warns of price increases due to tariffs against Mexico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before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that he will also pause tariffs against Canada, his Secretary of Commerce, Howard Lutinick, anticipated the possibility of replicating the decision taken with Mexico.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 an interview with CNBC, where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secretary revealed that Mexico and Canada are expected to act against what he calls the U.S. "fentanyl epidemic" so that the tariffs do not go into effect again.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announcement to pause tariffs to Canada was given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 a press conference from the Oval Office of the White House, where he also highlighted that the President of Mexico is "a wonderful woman".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praise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was given while signing executive orders to pause U.S. tariffs on Canada and Mexico, until April 2 when reciprocal levies with other nations would also be applied.</w:t>
      </w:r>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Canada tariffs pause: Justin Trudeau signaled possible trade war with U.S. ahead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announcement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for the moment Justin Trudeau has not pronounced himself on the new tariff pause to Canada, prior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announcement he indicated that he expects a trade war with the United States in the near future.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regard, Justin Trudeau asserted that he will continue in a trade war with the United States, since Canada will not withdraw the tariffs until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completely withdraws such measure, not only pause 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at a press conference today, Thursday, March 6, that Justin Trudeau spoke about the tariffs on Canada, along with the "colorful" call he had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the matter last Wednesday, March 5.</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Justin Trudeau did ask Canadians to consume local products, along with assuring that they will stand strong in the face of "unjustified" U.S. tariffs.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part, and also prior to announcing the pause of tariffs for Canada, the president pointed out that Justin Trudeau is using them to campaign again for the next elections.</w:t>
      </w:r>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50" style="position:absolute;z-index:251964416"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(93%); AGREEMENTS (90%); TAXES &amp; TAXATION (90%); US PRESIDENTS (90%); GOVERNMENT BODIES &amp; OFFICES (89%); HEADS OF STATE &amp; GOVERNMENT (89%); EXECUTIVE ORDERS (78%); FREE TRADE TREATIES &amp; AGREEMENTS (78%); TRADE DISPUTES (78%); COMMERCE DEPARTMENTS (76%); PRIME MINISTERS (76%); INTERVIEWS (73%); RETAIL PRICES (73%); FENTANYL (72%); NARCOTICS (72%); NEGATIVE NEWS (72%); OPIATES &amp; OPIOIDS (72%); PRESS CONFERENCES (71%); CONTROLLED SUBSTANCES CRIME (67%); DRUG TRAFFICKING (67%); INTERNATIONAL ASSISTANCE (67%); OPIOID CRISIS (67%); PRICE INCREASES (63%); Internacional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RETAIL &amp; WHOLESALE TRADE (73%); RETAIL PRICES (73%); FENTANYL (72%); NARCOTICS (72%); OPIATES &amp; OPIOIDS (72%); OPIOID CRISIS (67%); PRICE INCREASES (63%)</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JUSTIN TRUDEAU (95%); CLAUDIA SHEINBAUM (92%);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 ELON MUSK (79%); AL GREEN (51%)</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CANADA (99%); MEXICO (98%); UNITED STATES (95%); NORTH AMERICA (92%)</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2025</w:t>
      </w:r>
    </w:p>
    <w:p>
      <w:pPr>
        <w:pStyle w:val="Normal97"/>
      </w:pPr>
    </w:p>
    <w:p>
      <w:pPr>
        <w:pStyle w:val="Normal97"/>
        <w:ind w:left="200"/>
        <w:sectPr>
          <w:type w:val="continuous"/>
          <w:pgMar w:top="840" w:right="1000" w:bottom="840" w:left="1000" w:header="400" w:footer="400"/>
          <w:pgNumType w:fmt="decimal"/>
          <w:cols w:space="720"/>
        </w:sectPr>
      </w:pPr>
      <w:r>
        <w:br/>
      </w:r>
      <w:r>
        <w:pict>
          <v:line id="_x0000_s1351"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006"/>
          <w:headerReference w:type="default" r:id="rId1007"/>
          <w:footerReference w:type="even" r:id="rId1008"/>
          <w:footerReference w:type="default" r:id="rId1009"/>
          <w:headerReference w:type="first" r:id="rId1010"/>
          <w:footerReference w:type="first" r:id="rId1011"/>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012" w:history="1">
        <w:r>
          <w:rPr>
            <w:rFonts w:ascii="arial" w:eastAsia="arial" w:hAnsi="arial" w:cs="arial"/>
            <w:b/>
            <w:i/>
            <w:strike w:val="0"/>
            <w:color w:val="0077CC"/>
            <w:sz w:val="28"/>
            <w:u w:val="single"/>
            <w:vertAlign w:val="baseline"/>
          </w:rPr>
          <w:t>Donald Trump</w:t>
        </w:r>
      </w:hyperlink>
      <w:hyperlink r:id="rId1013" w:history="1">
        <w:r>
          <w:rPr>
            <w:rFonts w:ascii="arial" w:eastAsia="arial" w:hAnsi="arial" w:cs="arial"/>
            <w:b/>
            <w:i/>
            <w:strike w:val="0"/>
            <w:color w:val="0077CC"/>
            <w:sz w:val="28"/>
            <w:u w:val="single"/>
            <w:vertAlign w:val="baseline"/>
          </w:rPr>
          <w:t xml:space="preserve"> claims China is "desperate" to negotiate tariffs to avoid trade war</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52" style="position:absolute;z-index:25196646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midst of the crisis unleashed by the imposition of tariffs on imports in his country,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assured that China is desperate to reach an agreement on tariffs with the United States.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his Truth Social account,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informed that he held a call with the interim president of South Korea, Han Duck-Soo, and advanced that they could reach a "great agreement" on tariffs.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same publication,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took the opportunity to refer to China and pointed out that that country, desperately, also wants a deal, but they do not know how to start the negotiation.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waiting for their call," added the U.S. president. </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confirms he will slap 104 percent tariffs on China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after launching his threat to increase tariffs against China,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confirmed a 104 percent increase in tariffs on the Asian country as of Wednesday, April 9.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BusinessMexico could be the big winner in the trade war between the United States vs. China and Asia InternationalUnited States vs. China: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orders new 104% tariffs effective immediatelyInternationalChina will not give in to U.S. threats and more tariffs from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TrumpInternationalChina responds to the United States with 34% tariffs as of this dateInternationalDonald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threatens China: Another 50% tariffs if they do not remove theirsBusinessAsian and European stock markets plummet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today, April 7</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in response to the 34 percent levies announced by China on U.S. imports.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was confirmed by White House spokeswoman Karoline Levitt, who said that the United States will apply an additional 50 percent tariff to China as of April 9, which would leave the country with a total of 104 percent.</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move comes on the heels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deadline for China to withdraw the 34 percent tariff that Beijing announced in response to the initial U.S. levies.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China does not withdraw its 34 percent increase on top of its already prolonged trade abuses by tomorrow, April 8, 2025, the United States will impose additional tariffs on China of 50 percent, effective April 9. In addition, all talks with China regarding the requested meetings will be terminated! Negotiations with other countries, who have also requested meetings, will begin immediately. Thank you for your attention to this matter!" warned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on his Truth Social account on Monday. </w:t>
      </w:r>
    </w:p>
    <w:p>
      <w:pPr>
        <w:pStyle w:val="Normal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China to stand firm over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 threats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Tuesday, April 8, China's Ministry of Commerce said it will stand firm in the face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new threats to raise tariffs on products imported from his country.</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Chinese agency warned that new U.S. tariffs would generate more "countermeasures" towards U.S. products.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it accused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 of "extortion" and assured that if the United States insists on taking the tariff path, "China will fight to the end".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European Commission President Ursula von der Leyen urged China to ensure a negotiated solution to the U.S. tariff issue.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call with Chinese Premier Li Qiang, the European official stressed the responsibility of Europe and China to support "a strong and reformed trading system that is free, fair and based on a level playing field" as two of the world's largest markets.</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53" style="position:absolute;z-index:251967488"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(93%); TRADE DISPUTES (92%); TAXES &amp; TAXATION (91%); AGREEMENTS (90%); IMPORT TRADE (90%); TARIFFS &amp; CUSTOMS (90%); TRADE TREATIES &amp; AGREEMENTS (90%); NEGATIVE NEWS (89%); APPOINTMENTS (78%); GOVERNMENT BODIES &amp; OFFICES (78%); US PRESIDENTS (78%); GOVERNMENT DEPARTMENTS &amp; AUTHORITIES (77%); COMMERCE DEPARTMENTS (73%); EXTORTION (73%); INTERIM MANAGEMENT (73%); Internacional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HAN DUCK-SOO (79%)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(58%); NORTH CENTRAL CHINA (78%); CHINA (99%); UNITED STATES (95%); ASIA (92%); SOUTH KOREA (79%)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98"/>
      </w:pPr>
    </w:p>
    <w:p>
      <w:pPr>
        <w:pStyle w:val="Normal98"/>
        <w:ind w:left="200"/>
        <w:sectPr>
          <w:type w:val="continuous"/>
          <w:pgMar w:top="840" w:right="1000" w:bottom="840" w:left="1000" w:header="400" w:footer="400"/>
          <w:pgNumType w:fmt="decimal"/>
          <w:cols w:space="720"/>
        </w:sectPr>
      </w:pPr>
      <w:r>
        <w:br/>
      </w:r>
      <w:r>
        <w:pict>
          <v:line id="_x0000_s1354"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014"/>
          <w:headerReference w:type="default" r:id="rId1015"/>
          <w:footerReference w:type="even" r:id="rId1016"/>
          <w:footerReference w:type="default" r:id="rId1017"/>
          <w:headerReference w:type="first" r:id="rId1018"/>
          <w:footerReference w:type="first" r:id="rId1019"/>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020" w:history="1">
        <w:r>
          <w:rPr>
            <w:rFonts w:ascii="arial" w:eastAsia="arial" w:hAnsi="arial" w:cs="arial"/>
            <w:b/>
            <w:i/>
            <w:strike w:val="0"/>
            <w:color w:val="0077CC"/>
            <w:sz w:val="28"/>
            <w:u w:val="single"/>
            <w:vertAlign w:val="baseline"/>
          </w:rPr>
          <w:t>Donald Trump</w:t>
        </w:r>
      </w:hyperlink>
      <w:hyperlink r:id="rId1021" w:history="1">
        <w:r>
          <w:rPr>
            <w:rFonts w:ascii="arial" w:eastAsia="arial" w:hAnsi="arial" w:cs="arial"/>
            <w:b/>
            <w:i/>
            <w:strike w:val="0"/>
            <w:color w:val="0077CC"/>
            <w:sz w:val="28"/>
            <w:u w:val="single"/>
            <w:vertAlign w:val="baseline"/>
          </w:rPr>
          <w:t xml:space="preserve"> is serious about buying TikTok and launches interesting proposal to China</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2025 Wednesday</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55" style="position:absolute;z-index:25196953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Oval Office,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spoke about the fate of TikTok in the United States and launched a proposal to China to encourage the purchase of the short video platform.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 his first administration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singled out TikTok as a security risk to the United States because its parent company, ByteDance, is in China, so it could provide user information to the government.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delaying the closure of TikTok in the United States was one of his first decisions as president, since as he explained, it helped in his campaign, so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a new proposal for China.</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launches proposal to China for the purchase of TikTok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at a press conference in the Oval Office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launched a proposal to China in exchange for accepting the purchase of TikTok for a U.S. company: reduction of tariffs tariffs.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because, in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view, the tariffs are worth more money than TikTok and China will realize this, so the president would be willing to negotiate such a tariff in exchange for the platform.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InternationalWho is Shou Zi Chew? The CEO of TikTok who deals with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TrumpTechnologyTikTok: This powerful company would be interested in buying the platform in the United States TechnologyWill Elon Musk buy TikTok?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words that suggested soInternationalDonald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saved TikTok in the United States: Company begins to restore service after announcementFrida Gómez wrote ofThis is how the US strives to maintain technological supremacy by banning TikTokTechnologyShou Zi Chew, CEO of TikTok, thanked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for working to protect freedom of expression in the United StatesInternationalThe end of TikTok in the United States? Supreme Court upholds law to stop it from operating before this date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China would also have to play a role in seeking the agreement for ByteDance to sell TikTok, in addition to its possible approval.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moment,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did not mention how the negotiations for the sale of TikTok in the United States for a non-Chinese company are going, although he assured that China will end up approving such purchase.</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was also questioned about whether he would move the date to ban TikTok in the United States if China and ByteDance do not accept any agreement for the purchase of the platform.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confirmed that if an agreement is not reached before April 5, the deadline could be extended if necessary because he has the power to do so, although he did not indicate how many more days.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he was confident of finding a way for TikTok to be operated by a U.S. company, since "it is the best thing for the country".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TechnologyWhat does "ª", the tiny abbreviation of centennials on social networks, stand for?TechnologyCancelar Plan Telcel: Step by step without waiting in line to switch to a prepaid lineTechnologyCell phone tapped? 3 steps to eliminate spies</w:t>
      </w:r>
      <w:r>
        <w:rPr>
          <w:rFonts w:ascii="arial" w:eastAsia="arial" w:hAnsi="arial" w:cs="arial"/>
          <w:b/>
          <w:i w:val="0"/>
          <w:strike w:val="0"/>
          <w:noProof w:val="0"/>
          <w:color w:val="000000"/>
          <w:position w:val="0"/>
          <w:sz w:val="20"/>
          <w:u w:val="none"/>
          <w:vertAlign w:val="baseline"/>
        </w:rPr>
        <w:t xml:space="preserve">These are the U.S. companies interested in buying TikTok if China accepts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proposal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the proposal to reduce tariffs to China,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assured that there is a lot of interest in the United States to carry out the purchase of TikTok.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several people interested in buying TikTok as mentioned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who even pointed out Tesla's CEO and cabinet official, Elon Musk, although the businessman had declined such proposal.</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interested in buying TikTok include Perplexity AI, which would allow most of ByteDance's investors to retain their equity stakes, as shared by a person close to the negotiations.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Oracle has also been mentioned, which would involve Microsoft, although the offer would give the majority stake in TikTok to those companies, leaving ByteDance with a minority.</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names of the youtuber Mr. Beast as well as the companies Project Liberty and O'Leary have also been mentioned among the possible buyers of TikTok, as well as the U.S. government itself.</w:t>
      </w: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356" style="position:absolute;z-index:251970560"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SHORT FORM VIDEOS (90%); TAXES &amp; TAXATION (90%); AGREEMENTS (89%); PHOTO &amp; VIDEO SHARING (89%); EXECUTIVES (78%); FREEDOM OF SPEECH (78%); GOVERNMENT BODIES &amp; OFFICES (78%); TIKTOK BAN (78%); US PRESIDENTS (78%); HOLDING COMPANIES (76%); FREEDOM OF EXPRESSION (73%); PARENT COMPANIES (73%); SUPREME COURTS (70%); PRESS CONFERENCES (54%); SOCIAL NETWORKING (50%); Internacional (%)</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SHORT FORM VIDEOS (90%); PHOTO &amp; VIDEO SHARING (89%); TIKTOK BAN (78%)</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ELON MUSK (79%); SHOU ZI CHEW (79%)</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(98%); UNITED STATES (95%)</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99"/>
      </w:pPr>
    </w:p>
    <w:p>
      <w:pPr>
        <w:pStyle w:val="Normal99"/>
        <w:ind w:left="200"/>
        <w:sectPr>
          <w:type w:val="continuous"/>
          <w:pgMar w:top="840" w:right="1000" w:bottom="840" w:left="1000" w:header="400" w:footer="400"/>
          <w:pgNumType w:fmt="decimal"/>
          <w:cols w:space="720"/>
        </w:sectPr>
      </w:pPr>
      <w:r>
        <w:br/>
      </w:r>
      <w:r>
        <w:pict>
          <v:line id="_x0000_s1357"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022"/>
          <w:headerReference w:type="default" r:id="rId1023"/>
          <w:footerReference w:type="even" r:id="rId1024"/>
          <w:footerReference w:type="default" r:id="rId1025"/>
          <w:headerReference w:type="first" r:id="rId1026"/>
          <w:footerReference w:type="first" r:id="rId1027"/>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028" w:history="1">
        <w:r>
          <w:rPr>
            <w:rFonts w:ascii="arial" w:eastAsia="arial" w:hAnsi="arial" w:cs="arial"/>
            <w:b/>
            <w:i/>
            <w:strike w:val="0"/>
            <w:color w:val="0077CC"/>
            <w:sz w:val="28"/>
            <w:u w:val="single"/>
            <w:vertAlign w:val="baseline"/>
          </w:rPr>
          <w:t xml:space="preserve">Vucic receives </w:t>
        </w:r>
      </w:hyperlink>
      <w:hyperlink r:id="rId1029" w:history="1">
        <w:r>
          <w:rPr>
            <w:rFonts w:ascii="arial" w:eastAsia="arial" w:hAnsi="arial" w:cs="arial"/>
            <w:b/>
            <w:i/>
            <w:strike w:val="0"/>
            <w:color w:val="0077CC"/>
            <w:sz w:val="28"/>
            <w:u w:val="single"/>
            <w:vertAlign w:val="baseline"/>
          </w:rPr>
          <w:t>Donald Trump</w:t>
        </w:r>
      </w:hyperlink>
      <w:hyperlink r:id="rId1030" w:history="1">
        <w:r>
          <w:rPr>
            <w:rFonts w:ascii="arial" w:eastAsia="arial" w:hAnsi="arial" w:cs="arial"/>
            <w:b/>
            <w:i/>
            <w:strike w:val="0"/>
            <w:color w:val="0077CC"/>
            <w:sz w:val="28"/>
            <w:u w:val="single"/>
            <w:vertAlign w:val="baseline"/>
          </w:rPr>
          <w:t xml:space="preserve"> Jr. in Belgrade</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HINA Digest</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 Tuesday</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Croatian News Agency - Hina All Rights Reserved</w:t>
      </w:r>
    </w:p>
    <w:p>
      <w:pPr>
        <w:pStyle w:val="Normal100"/>
        <w:keepNext w:val="0"/>
        <w:spacing w:before="120" w:after="0" w:line="220" w:lineRule="atLeast"/>
        <w:ind w:left="0" w:right="0" w:firstLine="0"/>
        <w:jc w:val="left"/>
      </w:pPr>
      <w:r>
        <w:br/>
      </w:r>
      <w:r>
        <w:pict>
          <v:shape id="_x0000_i1358" type="#_x0000_t75" style="width:224.97pt;height:67.49pt">
            <v:imagedata r:id="rId1031"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59" style="position:absolute;z-index:251972608"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President;Serbia;</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Junior;USA;Vucic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ZAGREB, 11 March (Hina) - The son of the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Junior, met in Belgrade on Tuesday with Serbian President Aleksandar Vucic who on Instagram underscored "the importance of strategic cooperation between the two countries and joint projects in the coming years".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presidential election campaign, Vucic repeatedly pointed out that "the majority of Serbian citizens support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American president enjoys excellent ratings in Serbian pro-government media. "A cordial conversation about the bilateral relations between Serbia and the U.S.A. and the current topics that shape the global political and economic scene," Vucic said in a post with joint photos.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pointed out in conversation the "importance of economic and political relations between Serbia and the U.S.A." and "emphasised the importance of strategic cooperation between the two countries and joint projects in the coming years".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the President of the United States is an entrepreneur and executive vice president of the American conglomerate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Organization.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of America (VOA) presents him as one of his father's key advisors, saying that he played a major role in his election campaign.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VOA also says that he was in Belgrade in February 2024, when he spoke with a group of Serbian businessmen about potential investments.</w:t>
      </w:r>
    </w:p>
    <w:p>
      <w:pPr>
        <w:pStyle w:val="Normal10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son-in-law Jared Kushner has already begun his business engagement in Serbia in May 2024, contracting the construction of a commercial and residential complex on the site of the former Yugoslav Army headquarters, which was destroyed during the NATO air campaign and bombing of the then Federal Republic of Yugoslavia in 1999.</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luxury hotel with commercial space and more than 1,500 flats is planned to be built on that site.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(Hina) ll</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360" style="position:absolute;z-index:251973632"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(91%); CAMPAIGNS &amp; ELECTIONS (90%); ELECTIONS (90%); ELECTIONS &amp; POLITICS (90%); INTERNATIONAL RELATIONS (90%); INTERNATIONAL RELATIONS &amp; NATIONAL SECURITY (90%); NATIONAL SECURITY &amp; FOREIGN RELATIONS (89%); HEADS OF GOVERNMENT ELECTIONS (79%); TYPES OF GOVERNMENT (79%); US PRESIDENTIAL CANDIDATES 2012 (79%); INTERNATIONAL GOVERNMENTAL ORGANIZATIONS (78%); NEWS BRIEFS (78%); EXECUTIVES (74%); CONGLOMERATES (72%); WAR &amp; CONFLICT (70%); BOMBINGS (63%); ARMIES (52%)</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VOICE OF AMERICA (53%)</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REAL ESTATE (75%); RESIDENTIAL PROPERTY (68%); ARMIES (52%); HOTELS &amp; MOTELS (50%)</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(92%);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ALEKSANDAR VUCIC (79%); JARED KUSHNER (79%)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BELGRADE, SERBIA (93%); ZAGREB, CROATIA (78%); SERBIA (97%); UNITED STATES (95%); CROATIA (92%)</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100"/>
      </w:pPr>
    </w:p>
    <w:p>
      <w:pPr>
        <w:pStyle w:val="Normal100"/>
        <w:ind w:left="200"/>
        <w:sectPr>
          <w:type w:val="continuous"/>
          <w:pgMar w:top="840" w:right="1000" w:bottom="840" w:left="1000" w:header="400" w:footer="400"/>
          <w:pgNumType w:fmt="decimal"/>
          <w:cols w:space="720"/>
        </w:sectPr>
      </w:pPr>
      <w:r>
        <w:br/>
      </w:r>
      <w:r>
        <w:pict>
          <v:line id="_x0000_s1361"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1032"/>
          <w:headerReference w:type="default" r:id="rId1033"/>
          <w:footerReference w:type="even" r:id="rId1034"/>
          <w:footerReference w:type="default" r:id="rId1035"/>
          <w:headerReference w:type="first" r:id="rId1036"/>
          <w:footerReference w:type="first" r:id="rId1037"/>
          <w:pgSz w:w="12240" w:h="15840"/>
          <w:pgMar w:top="840" w:right="1000" w:bottom="840" w:left="1000" w:header="400" w:footer="400"/>
          <w:pgNumType w:fmt="decimal"/>
          <w:cols w:space="720"/>
          <w:titlePg w:val="0"/>
        </w:sectPr>
      </w:pPr>
    </w:p>
    <w:p>
      <w:pPr>
        <w:pStyle w:val="Normal101"/>
      </w:pPr>
    </w:p>
    <w:p>
      <w:pPr>
        <w:pStyle w:val="Heading199"/>
        <w:keepNext w:val="0"/>
        <w:spacing w:after="200" w:line="340" w:lineRule="atLeast"/>
        <w:ind w:left="0" w:right="0" w:firstLine="0"/>
        <w:jc w:val="center"/>
      </w:pPr>
      <w:hyperlink r:id="rId1038" w:history="1">
        <w:r>
          <w:rPr>
            <w:rFonts w:ascii="arial" w:eastAsia="arial" w:hAnsi="arial" w:cs="arial"/>
            <w:b/>
            <w:i/>
            <w:strike w:val="0"/>
            <w:color w:val="0077CC"/>
            <w:sz w:val="28"/>
            <w:u w:val="single"/>
            <w:vertAlign w:val="baseline"/>
          </w:rPr>
          <w:t xml:space="preserve">En </w:t>
        </w:r>
      </w:hyperlink>
      <w:hyperlink r:id="rId1039" w:history="1">
        <w:r>
          <w:rPr>
            <w:rFonts w:ascii="arial" w:eastAsia="arial" w:hAnsi="arial" w:cs="arial"/>
            <w:b/>
            <w:i/>
            <w:strike w:val="0"/>
            <w:color w:val="0077CC"/>
            <w:sz w:val="28"/>
            <w:u w:val="single"/>
            <w:vertAlign w:val="baseline"/>
          </w:rPr>
          <w:t>Donald Trump</w:t>
        </w:r>
      </w:hyperlink>
      <w:hyperlink r:id="rId1040" w:history="1">
        <w:r>
          <w:rPr>
            <w:rFonts w:ascii="arial" w:eastAsia="arial" w:hAnsi="arial" w:cs="arial"/>
            <w:b/>
            <w:i/>
            <w:strike w:val="0"/>
            <w:color w:val="0077CC"/>
            <w:sz w:val="28"/>
            <w:u w:val="single"/>
            <w:vertAlign w:val="baseline"/>
          </w:rPr>
          <w:t xml:space="preserve"> confiamos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2025 Thursday</w:t>
      </w:r>
    </w:p>
    <w:p>
      <w:pPr>
        <w:pStyle w:val="Normal101"/>
        <w:keepNext w:val="0"/>
        <w:spacing w:after="0" w:line="240" w:lineRule="atLeast"/>
        <w:ind w:right="0"/>
        <w:jc w:val="both"/>
      </w:pPr>
      <w:bookmarkStart w:id="300" w:name="Bookmark_101"/>
      <w:bookmarkEnd w:id="3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0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101"/>
        <w:keepNext/>
        <w:spacing w:before="240" w:after="0" w:line="340" w:lineRule="atLeast"/>
        <w:ind w:left="0" w:right="0" w:firstLine="0"/>
        <w:jc w:val="left"/>
      </w:pPr>
      <w:bookmarkStart w:id="301" w:name="Body_99"/>
      <w:bookmarkEnd w:id="3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62" style="position:absolute;z-index:25197568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the culprits are always others. Thus, the war in Ukraine was provoked by Volodymir Zelenski, not by the Russian invaders.</w:t>
      </w:r>
    </w:p>
    <w:p>
      <w:pPr>
        <w:pStyle w:val="Normal1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are to blame for the majority of homicides that occur in the United States. That is, when they are not too busy eating the cats and dogs in the cities where they have been given refuge.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economic debacle in the country is the responsibility of the previous administration and Joseph Biden is particularly to blame. We imagine that the blame for the economic effects suffered by Americans as a result of the tariffs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wishes to impose on the countries with which he shares a border, Canada and Mexico, will be on those countries and their leaders.</w:t>
      </w:r>
    </w:p>
    <w:p>
      <w:pPr>
        <w:pStyle w:val="Normal1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they are the ones who are not stopping the trafficking of fentanyl across their borders. Because they are the ones to blame for the drug problem and overdoses, never the Americans, currently the largest consumers of narcotics in the world.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properly of the Federal Government, the major frauds detected by the DOGE agency, for which it still fails to provide evidence, are the fault of the "deep state", the same one that is now being heroically stopped by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or Elon Musk. Here, the responsibility remains unclear. After all, it's always good to have someone to blame if things don't go as expected.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when he was convicted of giving kickbacks to porn actress Stormy Daniels. In this case,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denied sleeping with her, but admitted to having authorized the payment to avoid extortion, that is, being forced to do something under duress or intimidation. Something similar to what he does by making any aid for Ukraine contingent on signing a leonine contract.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case, when he was convicted of this and other crimes, he declared that he was "a very innocent man", and that the trial had been fixed against him. Mr.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word must always be trusted. Because of the innocence of his voters, America now has the first president with a criminal record guiding its destinies.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 was what Forbes magazine did when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using the alias John Barron, told them he had more money than he actually owned to be included, for the first time, in the list of America's richest people. When he was removed from that list in 2023 for not meeting the requirements, he blamed the magazine's alleged Chinese shareholders for having a vendetta against him.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paid to receive an education about the real estate business at the so-called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University also confided. Here, more than 5,000 people invested amounts of up to $34,000, for which they did not even receive a degree to show off.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had to pay a million-dollar sum to settle with his victims in 2017. He never accepted responsibility, and merely said he settled because, having recently been elected president, he didn't have time to face his accusers in court.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Believing in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also often means believing in his friends. For example, Vladimir Putin, the one who usually does not respect agreements, but who now will surely do so, since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has given us his word. Or as he did in the campaign, when he promised to have the working class as a priority, for which he is giving important tax benefits to businesses and wealthier households, financing this with budget cuts in areas such as health or food. The trickle-down approach has never worked, but this time it will because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says so.</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is what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mandate sums it up: "Do as I say," without room for questioning. Even the Gulf of Mexico has already changed its name to "Gulf of America" at the wish of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and those who have not accepted this new reality, as in the case of the Associated Press (AP), have been censored and cannot have a correspondent in the White House.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1950s, all circulating U.S. currency has carried the legend "In God We Trust." Now, with the dollar losing ground against other currencies, blamed on a war against free trade and, incidentally, common sense, it would not be unusual to have a dollar only supported by the legend "In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We Trust" in the future.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hope that the Wish copies of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that swarm the region do not take note. Yes, things are going badly for democracy in our region, but looking at what is happening elsewhere, there is no doubt that they can get worse.</w:t>
      </w:r>
    </w:p>
    <w:p>
      <w:pPr>
        <w:pStyle w:val="Normal10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Sebastián Casas Zúñiga is a lawyer, with a Master's degree in Law from the London School of Economics and a Master's degree in Finance from the University of Cambridge.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guilty are always others" is one of the premises with which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governs. Photo: AFP (ROBERTO SCHMIDT/AFP)       </w:t>
      </w:r>
    </w:p>
    <w:p>
      <w:pPr>
        <w:pStyle w:val="Normal101"/>
        <w:keepNext/>
        <w:spacing w:before="240" w:after="0" w:line="340" w:lineRule="atLeast"/>
        <w:ind w:left="0" w:right="0" w:firstLine="0"/>
        <w:jc w:val="left"/>
      </w:pPr>
      <w:bookmarkStart w:id="302" w:name="Classification_99"/>
      <w:bookmarkEnd w:id="302"/>
      <w:r>
        <w:rPr>
          <w:rFonts w:ascii="arial" w:eastAsia="arial" w:hAnsi="arial" w:cs="arial"/>
          <w:b/>
          <w:i w:val="0"/>
          <w:strike w:val="0"/>
          <w:noProof w:val="0"/>
          <w:color w:val="000000"/>
          <w:position w:val="0"/>
          <w:sz w:val="28"/>
          <w:u w:val="none"/>
          <w:vertAlign w:val="baseline"/>
        </w:rPr>
        <w:t>Classification</w:t>
      </w:r>
    </w:p>
    <w:p>
      <w:pPr>
        <w:pStyle w:val="Normal101"/>
        <w:spacing w:line="60" w:lineRule="exact"/>
      </w:pPr>
      <w:r>
        <w:pict>
          <v:line id="_x0000_s1363" style="position:absolute;z-index:251976704" from="0,2pt" to="512pt,2pt" strokecolor="#009ddb" strokeweight="2pt">
            <v:stroke linestyle="single"/>
            <w10:wrap type="topAndBottom"/>
          </v:line>
        </w:pict>
      </w:r>
    </w:p>
    <w:p>
      <w:pPr>
        <w:pStyle w:val="Normal101"/>
        <w:spacing w:line="120" w:lineRule="exact"/>
      </w:pP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NARCOTICS (90%); NEGATIVE NEWS (90%); NEGATIVE PERSONAL NEWS (90%); CRIME, LAW ENFORCEMENT &amp; CORRECTIONS (89%); IMMIGRATION, CITIZENSHIP &amp; DISPLACEMENT (89%); CRIMINAL CONVICTIONS (86%); GOVERNMENT &amp; PUBLIC ADMINISTRATION (78%); IMMIGRATION (78%); SHAREHOLDERS (78%); HOMICIDE (77%); US FEDERAL GOVERNMENT (77%); CONSUMERS (76%); GOVERNMENT BODIES &amp; OFFICES (76%); FENTANYL (74%); OPIATES &amp; OPIOIDS (74%); DOGS (73%); DRUG OVERDOSES (73%); SUBSTANCE ABUSE (73%); EXTORTION (72%); HEADS OF GOVERNMENT ELECTIONS (72%); TAXES &amp; TAXATION (71%); CRIMINAL OFFENSES (70%); TARIFFS &amp; DUTIES (70%); BRIBERY (69%); SEX WORKERS (69%); WEALTHY PEOPLE (69%); CATS (57%); PORNOGRAPHY (50%)</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NARCOTICS (90%); FENTANYL (74%); OPIATES &amp; OPIOIDS (74%); REAL ESTATE (72%); SEX WORKERS (69%); PORNOGRAPHY (50%)</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JOE BIDEN (79%); ELON MUSK (75%); STORMY DANIELS (73%)</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UKRAINE (92%); CANADA (79%); MEXICO (79%); NORTH AMERICA (79%)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2025</w:t>
      </w:r>
    </w:p>
    <w:p>
      <w:pPr>
        <w:pStyle w:val="Normal101"/>
      </w:pPr>
    </w:p>
    <w:p>
      <w:pPr>
        <w:pStyle w:val="Normal101"/>
        <w:ind w:left="200"/>
        <w:sectPr>
          <w:type w:val="continuous"/>
          <w:pgMar w:top="840" w:right="1000" w:bottom="840" w:left="1000" w:header="400" w:footer="400"/>
          <w:pgNumType w:fmt="decimal"/>
          <w:cols w:space="720"/>
        </w:sectPr>
      </w:pPr>
      <w:r>
        <w:br/>
      </w:r>
      <w:r>
        <w:pict>
          <v:line id="_x0000_s1364"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1041"/>
          <w:headerReference w:type="default" r:id="rId1042"/>
          <w:footerReference w:type="even" r:id="rId1043"/>
          <w:footerReference w:type="default" r:id="rId1044"/>
          <w:headerReference w:type="first" r:id="rId1045"/>
          <w:footerReference w:type="first" r:id="rId1046"/>
          <w:pgSz w:w="12240" w:h="15840"/>
          <w:pgMar w:top="840" w:right="1000" w:bottom="840" w:left="1000" w:header="400" w:footer="400"/>
          <w:pgNumType w:fmt="decimal"/>
          <w:cols w:space="720"/>
          <w:titlePg w:val="0"/>
        </w:sectPr>
      </w:pPr>
    </w:p>
    <w:p>
      <w:pPr>
        <w:pStyle w:val="Normal102"/>
      </w:pPr>
    </w:p>
    <w:p>
      <w:pPr>
        <w:pStyle w:val="Heading1100"/>
        <w:keepNext w:val="0"/>
        <w:spacing w:after="200" w:line="340" w:lineRule="atLeast"/>
        <w:ind w:left="0" w:right="0" w:firstLine="0"/>
        <w:jc w:val="center"/>
      </w:pPr>
      <w:hyperlink r:id="rId1047" w:history="1">
        <w:r>
          <w:rPr>
            <w:rFonts w:ascii="arial" w:eastAsia="arial" w:hAnsi="arial" w:cs="arial"/>
            <w:b/>
            <w:i/>
            <w:strike w:val="0"/>
            <w:color w:val="0077CC"/>
            <w:sz w:val="28"/>
            <w:u w:val="single"/>
            <w:vertAlign w:val="baseline"/>
          </w:rPr>
          <w:t xml:space="preserve">How did Canada, Mexico escape </w:t>
        </w:r>
      </w:hyperlink>
      <w:hyperlink r:id="rId1048" w:history="1">
        <w:r>
          <w:rPr>
            <w:rFonts w:ascii="arial" w:eastAsia="arial" w:hAnsi="arial" w:cs="arial"/>
            <w:b/>
            <w:i/>
            <w:strike w:val="0"/>
            <w:color w:val="0077CC"/>
            <w:sz w:val="28"/>
            <w:u w:val="single"/>
            <w:vertAlign w:val="baseline"/>
          </w:rPr>
          <w:t>Donald Trump</w:t>
        </w:r>
      </w:hyperlink>
      <w:hyperlink r:id="rId1049" w:history="1">
        <w:r>
          <w:rPr>
            <w:rFonts w:ascii="arial" w:eastAsia="arial" w:hAnsi="arial" w:cs="arial"/>
            <w:b/>
            <w:i/>
            <w:strike w:val="0"/>
            <w:color w:val="0077CC"/>
            <w:sz w:val="28"/>
            <w:u w:val="single"/>
            <w:vertAlign w:val="baseline"/>
          </w:rPr>
          <w:t>'s April 2 reciprocal tariffs?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w:t>
      </w:r>
    </w:p>
    <w:p>
      <w:pPr>
        <w:pStyle w:val="Normal102"/>
        <w:keepNext w:val="0"/>
        <w:spacing w:after="0" w:line="240" w:lineRule="atLeast"/>
        <w:ind w:right="0"/>
        <w:jc w:val="both"/>
      </w:pPr>
      <w:bookmarkStart w:id="303" w:name="Bookmark_102"/>
      <w:bookmarkEnd w:id="3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02"/>
        <w:keepNext w:val="0"/>
        <w:spacing w:before="120" w:after="0" w:line="220" w:lineRule="atLeast"/>
        <w:ind w:left="0" w:right="0" w:firstLine="0"/>
        <w:jc w:val="left"/>
      </w:pPr>
      <w:r>
        <w:br/>
      </w:r>
      <w:r>
        <w:pict>
          <v:shape id="_x0000_i1365" type="#_x0000_t75" style="width:15.19pt;height:15.19pt">
            <v:imagedata r:id="rId292"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02"/>
        <w:keepNext/>
        <w:spacing w:before="240" w:after="0" w:line="340" w:lineRule="atLeast"/>
        <w:ind w:left="0" w:right="0" w:firstLine="0"/>
        <w:jc w:val="left"/>
      </w:pPr>
      <w:bookmarkStart w:id="304" w:name="Body_100"/>
      <w:bookmarkEnd w:id="3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66" style="position:absolute;z-index:251978752"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3 --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 announcements on Wednesday left Canada and Mexico breathing a sigh of relief Wednesday as they were excluded from a new wave of reciprocal tariffs, which were slapped on countries starting with a baseline 10 per cent charge on imports going up to 45 per cent.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his sweeping reciprocal tariffs on Wednesday from the White House, saying "our country has been looted, pillaged, raped, plundered" by other nations. Follow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tariff news LIVE updates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Canada and Mexico were exempted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April 2 reciprocal tariffs, it doesn't mean they do not face any action at all. Existing tariffs on Canadian and Mexican goods are already in effect, and new levies on automotive products will take effect Thursday.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Goods from Canada and Mexico were not subject to April 2 reciprocal tariffs because of the above-mentioned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prior 25 per cent fentanyl-related duties that remain in place on their goods, along with 10 per cent for Canadian energy and potash.</w:t>
      </w:r>
    </w:p>
    <w:p>
      <w:pPr>
        <w:pStyle w:val="Normal1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earlier this year imposed 25 per cent tariffs on imports from both countries, with a lower rate on Canadian energy, and they will continue to face these duties.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goods entering the world's biggest economy under the US-Mexico-Canada Agreement will continue to be exempted, according to news agency AFP.</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Canada and Mexico reach deals on the levies, however, they will still come up against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latest baseline rate.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fight these tariffs with counter-measures. We are going to protect our workers," Bloomberg quoted Canadian Prime Minister Mark Carney on responding to the news.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President Claudia Sheinbaum is expected to outline Mexico's official response in her Thursday press conference.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was also not 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'Liberation Day' tariff list. Cuba, Belarus, North Korea, and Russia are not subject to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new "reciprocal tariffs" as they are already facing sanctions which "preclude any meaningful trade," the White House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will impose varying reciprocal tariff rates on several nations, starting with the baseline of 10 per cent.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imposed 26 per cent reciprocal tariff on India, the European Union faces a 20 per cent tariff, Vietnam will be hit with a 45 per cent rate, Japan 24 per cent, South Korea 25 per cent, Taiwan 32 per cent, and Thailand 36 per cent.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which reportedly holds the largest trade surplus with the US at $295 billion for 2024, will face a 34 per cent tariff. Treasury Secretary Scott Bessent noted that this increases to 54% when combined with the 20 per cent tariffs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imposed in February over the US fentanyl crisis.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2024 election campaign,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had promised to impose a 60 per cent tariff on Chinese goods.</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050" w:history="1">
        <w:r>
          <w:rPr>
            <w:rFonts w:ascii="arial" w:eastAsia="arial" w:hAnsi="arial" w:cs="arial"/>
            <w:b w:val="0"/>
            <w:i/>
            <w:strike w:val="0"/>
            <w:noProof w:val="0"/>
            <w:color w:val="0077CC"/>
            <w:position w:val="0"/>
            <w:sz w:val="20"/>
            <w:u w:val="single"/>
            <w:vertAlign w:val="baseline"/>
          </w:rPr>
          <w:t>contentservices@htdigital.in</w:t>
        </w:r>
      </w:hyperlink>
    </w:p>
    <w:p>
      <w:pPr>
        <w:pStyle w:val="Normal102"/>
        <w:keepNext/>
        <w:spacing w:before="240" w:after="0" w:line="340" w:lineRule="atLeast"/>
        <w:ind w:left="0" w:right="0" w:firstLine="0"/>
        <w:jc w:val="left"/>
      </w:pPr>
      <w:bookmarkStart w:id="305" w:name="Classification_100"/>
      <w:bookmarkEnd w:id="305"/>
      <w:r>
        <w:rPr>
          <w:rFonts w:ascii="arial" w:eastAsia="arial" w:hAnsi="arial" w:cs="arial"/>
          <w:b/>
          <w:i w:val="0"/>
          <w:strike w:val="0"/>
          <w:noProof w:val="0"/>
          <w:color w:val="000000"/>
          <w:position w:val="0"/>
          <w:sz w:val="28"/>
          <w:u w:val="none"/>
          <w:vertAlign w:val="baseline"/>
        </w:rPr>
        <w:t>Classification</w:t>
      </w:r>
    </w:p>
    <w:p>
      <w:pPr>
        <w:pStyle w:val="Normal102"/>
        <w:spacing w:line="60" w:lineRule="exact"/>
      </w:pPr>
      <w:r>
        <w:pict>
          <v:line id="_x0000_s1367" style="position:absolute;z-index:251979776" from="0,2pt" to="512pt,2pt" strokecolor="#009ddb" strokeweight="2pt">
            <v:stroke linestyle="single"/>
            <w10:wrap type="topAndBottom"/>
          </v:line>
        </w:pict>
      </w:r>
    </w:p>
    <w:p>
      <w:pPr>
        <w:pStyle w:val="Normal102"/>
        <w:spacing w:line="120" w:lineRule="exact"/>
      </w:pPr>
    </w:p>
    <w:p>
      <w:pPr>
        <w:pStyle w:val="Normal1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TAXES &amp; TAXATION (91%); IMPORT TRADE (90%); TARIFFS &amp; CUSTOMS (90%); AGREEMENTS (78%); GOVERNMENT BODIES &amp; OFFICES (78%); HEADS OF STATE &amp; GOVERNMENT (78%); PRESS CONFERENCES (78%); PUBLIC FINANCE AGENCIES &amp; TREASURIES (78%); GOVERNMENT ADVISORS &amp; MINISTERS (73%); FENTANYL REGULATION &amp; POLICY (72%); GOODS &amp; SERVICES TRADE BALANCE (72%); NARCOTICS (72%); OPIATES &amp; OPIOIDS (72%); LOOTING (71%); TREASURY DEPARTMENTS (70%); FENTANYL (67%); INTERNATIONAL RELATIONS (67%); OPIOID CRISIS (67%); EUROPEAN UNION (62%); PRIME MINISTERS (62%)</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FINANCE AGENCIES &amp; TREASURIES (78%); PRESS AGENCY RELEASES (73%); AUTOMOTIVE (72%); FENTANYL REGULATION &amp; POLICY (72%); NARCOTICS (72%); OPIATES &amp; OPIOIDS (72%); TREASURY DEPARTMENTS (70%); FENTANYL (67%); OPIOID CRISIS (67%)</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CLAUDIA SHEINBAUM (79%); SCOTT BESSENT (79%)</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CANADA (96%); MEXICO (96%); UNITED STATES (95%); NORTH AMERICA (94%); INDIA (93%); BELARUS (79%); EUROPE (79%); NORTH KOREA (79%); SOUTH KOREA (79%); TAIWAN (79%); THAILAND (66%); EUROPEAN UNION MEMBER STATES (51%)</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Pr>
        <w:pStyle w:val="Normal102"/>
      </w:pPr>
    </w:p>
    <w:p>
      <w:pPr>
        <w:pStyle w:val="Normal102"/>
        <w:ind w:left="200"/>
        <w:sectPr>
          <w:type w:val="continuous"/>
          <w:pgMar w:top="840" w:right="1000" w:bottom="840" w:left="1000" w:header="400" w:footer="400"/>
          <w:pgNumType w:fmt="decimal"/>
          <w:cols w:space="720"/>
        </w:sectPr>
      </w:pPr>
      <w:r>
        <w:br/>
      </w:r>
      <w:r>
        <w:pict>
          <v:line id="_x0000_s1368"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1051"/>
          <w:headerReference w:type="default" r:id="rId1052"/>
          <w:footerReference w:type="even" r:id="rId1053"/>
          <w:footerReference w:type="default" r:id="rId1054"/>
          <w:headerReference w:type="first" r:id="rId1055"/>
          <w:footerReference w:type="first" r:id="rId1056"/>
          <w:pgSz w:w="12240" w:h="15840"/>
          <w:pgMar w:top="840" w:right="1000" w:bottom="840" w:left="1000" w:header="400" w:footer="400"/>
          <w:pgNumType w:fmt="decimal"/>
          <w:cols w:space="720"/>
          <w:titlePg w:val="0"/>
        </w:sectPr>
      </w:pPr>
    </w:p>
    <w:p>
      <w:pPr>
        <w:pStyle w:val="Normal103"/>
      </w:pPr>
    </w:p>
    <w:p>
      <w:pPr>
        <w:pStyle w:val="Heading1101"/>
        <w:keepNext w:val="0"/>
        <w:spacing w:after="200" w:line="340" w:lineRule="atLeast"/>
        <w:ind w:left="0" w:right="0" w:firstLine="0"/>
        <w:jc w:val="center"/>
      </w:pPr>
      <w:hyperlink r:id="rId1057" w:history="1">
        <w:r>
          <w:rPr>
            <w:rFonts w:ascii="arial" w:eastAsia="arial" w:hAnsi="arial" w:cs="arial"/>
            <w:b/>
            <w:i/>
            <w:strike w:val="0"/>
            <w:color w:val="0077CC"/>
            <w:sz w:val="28"/>
            <w:u w:val="single"/>
            <w:vertAlign w:val="baseline"/>
          </w:rPr>
          <w:t>Donald Trump</w:t>
        </w:r>
      </w:hyperlink>
      <w:hyperlink r:id="rId1058" w:history="1">
        <w:r>
          <w:rPr>
            <w:rFonts w:ascii="arial" w:eastAsia="arial" w:hAnsi="arial" w:cs="arial"/>
            <w:b/>
            <w:i/>
            <w:strike w:val="0"/>
            <w:color w:val="0077CC"/>
            <w:sz w:val="28"/>
            <w:u w:val="single"/>
            <w:vertAlign w:val="baseline"/>
          </w:rPr>
          <w:t>'s True Height, Weight Debate Reignites</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 8:23 AM EST</w:t>
      </w:r>
    </w:p>
    <w:p>
      <w:pPr>
        <w:pStyle w:val="Normal103"/>
        <w:keepNext w:val="0"/>
        <w:spacing w:after="0" w:line="240" w:lineRule="atLeast"/>
        <w:ind w:right="0"/>
        <w:jc w:val="both"/>
      </w:pPr>
      <w:bookmarkStart w:id="306" w:name="Bookmark_103"/>
      <w:bookmarkEnd w:id="3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03"/>
        <w:keepNext w:val="0"/>
        <w:spacing w:before="120" w:after="0" w:line="220" w:lineRule="atLeast"/>
        <w:ind w:left="0" w:right="0" w:firstLine="0"/>
        <w:jc w:val="left"/>
      </w:pPr>
      <w:r>
        <w:br/>
      </w:r>
      <w:r>
        <w:pict>
          <v:shape id="_x0000_i1369" type="#_x0000_t75" style="width:166.48pt;height:42.74pt">
            <v:imagedata r:id="rId248"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Megan Cartwright</w:t>
      </w: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president's real measurements have been talking points for years and the discussion has resurfaced after his recent physical.</w:t>
      </w:r>
    </w:p>
    <w:p>
      <w:pPr>
        <w:pStyle w:val="Normal103"/>
        <w:keepNext/>
        <w:spacing w:before="240" w:after="0" w:line="340" w:lineRule="atLeast"/>
        <w:ind w:left="0" w:right="0" w:firstLine="0"/>
        <w:jc w:val="left"/>
      </w:pPr>
      <w:bookmarkStart w:id="307" w:name="Body_101"/>
      <w:bookmarkEnd w:id="3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70" style="position:absolute;z-index:251981824" from="0,2pt" to="512pt,2pt" strokecolor="#009ddb" strokeweight="2pt">
            <v:stroke linestyle="single"/>
            <w10:wrap type="topAndBottom"/>
          </v:line>
        </w:pict>
      </w:r>
    </w:p>
    <w:p>
      <w:pPr>
        <w:pStyle w:val="Normal103"/>
      </w:pP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debate about President </w:t>
      </w:r>
      <w:hyperlink r:id="rId1059" w:history="1">
        <w:r>
          <w:rPr>
            <w:rFonts w:ascii="arial" w:eastAsia="arial" w:hAnsi="arial" w:cs="arial"/>
            <w:b/>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's real height and weight has reignited on social media following his recent medical.</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measurements have been </w:t>
      </w:r>
      <w:hyperlink r:id="rId1060" w:history="1">
        <w:r>
          <w:rPr>
            <w:rFonts w:ascii="arial" w:eastAsia="arial" w:hAnsi="arial" w:cs="arial"/>
            <w:b w:val="0"/>
            <w:i/>
            <w:strike w:val="0"/>
            <w:noProof w:val="0"/>
            <w:color w:val="0077CC"/>
            <w:position w:val="0"/>
            <w:sz w:val="20"/>
            <w:u w:val="single"/>
            <w:vertAlign w:val="baseline"/>
          </w:rPr>
          <w:t>topics of discussion for years</w:t>
        </w:r>
      </w:hyperlink>
      <w:r>
        <w:rPr>
          <w:rFonts w:ascii="arial" w:eastAsia="arial" w:hAnsi="arial" w:cs="arial"/>
          <w:b w:val="0"/>
          <w:i w:val="0"/>
          <w:strike w:val="0"/>
          <w:noProof w:val="0"/>
          <w:color w:val="000000"/>
          <w:position w:val="0"/>
          <w:sz w:val="20"/>
          <w:u w:val="none"/>
          <w:vertAlign w:val="baseline"/>
        </w:rPr>
        <w:t>, with many people questioning the accuracy of the numbers that have been reported.</w:t>
      </w:r>
    </w:p>
    <w:p>
      <w:pPr>
        <w:pStyle w:val="Normal10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representative via email for comment on Tuesday.</w:t>
      </w:r>
    </w:p>
    <w:p>
      <w:pPr>
        <w:pStyle w:val="Normal10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0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t>
      </w:r>
      <w:hyperlink r:id="rId1061" w:history="1">
        <w:r>
          <w:rPr>
            <w:rFonts w:ascii="arial" w:eastAsia="arial" w:hAnsi="arial" w:cs="arial"/>
            <w:b w:val="0"/>
            <w:i/>
            <w:strike w:val="0"/>
            <w:noProof w:val="0"/>
            <w:color w:val="0077CC"/>
            <w:position w:val="0"/>
            <w:sz w:val="20"/>
            <w:u w:val="single"/>
            <w:vertAlign w:val="baseline"/>
          </w:rPr>
          <w:t>underwent his yearly physical on Friday</w:t>
        </w:r>
      </w:hyperlink>
      <w:r>
        <w:rPr>
          <w:rFonts w:ascii="arial" w:eastAsia="arial" w:hAnsi="arial" w:cs="arial"/>
          <w:b w:val="0"/>
          <w:i w:val="0"/>
          <w:strike w:val="0"/>
          <w:noProof w:val="0"/>
          <w:color w:val="000000"/>
          <w:position w:val="0"/>
          <w:sz w:val="20"/>
          <w:u w:val="none"/>
          <w:vertAlign w:val="baseline"/>
        </w:rPr>
        <w:t xml:space="preserve"> at the Walter Reed National Military Medical Center, and his "vital statistics" were released to the public. The 78-year-old was listed as 6 feet and 3 inches tall and weighed 224 pounds.</w:t>
      </w:r>
    </w:p>
    <w:p>
      <w:pPr>
        <w:pStyle w:val="Normal10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2023,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was charged in New York with 34 felony counts related to business fraud. His booking documents stated he was 6 feet and 2 inches tall and weighed 240 pounds. At the time, </w:t>
      </w:r>
      <w:hyperlink r:id="rId1062" w:history="1">
        <w:r>
          <w:rPr>
            <w:rFonts w:ascii="arial" w:eastAsia="arial" w:hAnsi="arial" w:cs="arial"/>
            <w:b/>
            <w:i/>
            <w:strike w:val="0"/>
            <w:noProof w:val="0"/>
            <w:color w:val="0077CC"/>
            <w:position w:val="0"/>
            <w:sz w:val="20"/>
            <w:u w:val="single"/>
            <w:vertAlign w:val="baseline"/>
          </w:rPr>
          <w:t>Trump</w:t>
        </w:r>
      </w:hyperlink>
      <w:hyperlink r:id="rId1063" w:history="1">
        <w:r>
          <w:rPr>
            <w:rFonts w:ascii="arial" w:eastAsia="arial" w:hAnsi="arial" w:cs="arial"/>
            <w:b w:val="0"/>
            <w:i/>
            <w:strike w:val="0"/>
            <w:noProof w:val="0"/>
            <w:color w:val="0077CC"/>
            <w:position w:val="0"/>
            <w:sz w:val="20"/>
            <w:u w:val="single"/>
            <w:vertAlign w:val="baseline"/>
          </w:rPr>
          <w:t xml:space="preserve"> called the case "an insult to our country."</w:t>
        </w:r>
      </w:hyperlink>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months later, in August 2023,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surrendered at Fulton County Jail in Atlanta on charges of plotting to overturn the state's 2020 election results. Those </w:t>
      </w:r>
      <w:hyperlink r:id="rId1064" w:history="1">
        <w:r>
          <w:rPr>
            <w:rFonts w:ascii="arial" w:eastAsia="arial" w:hAnsi="arial" w:cs="arial"/>
            <w:b w:val="0"/>
            <w:i/>
            <w:strike w:val="0"/>
            <w:noProof w:val="0"/>
            <w:color w:val="0077CC"/>
            <w:position w:val="0"/>
            <w:sz w:val="20"/>
            <w:u w:val="single"/>
            <w:vertAlign w:val="baseline"/>
          </w:rPr>
          <w:t>records had him at 6 feet and 3 inches tall and 215 pounds</w:t>
        </w:r>
      </w:hyperlink>
      <w:r>
        <w:rPr>
          <w:rFonts w:ascii="arial" w:eastAsia="arial" w:hAnsi="arial" w:cs="arial"/>
          <w:b w:val="0"/>
          <w:i w:val="0"/>
          <w:strike w:val="0"/>
          <w:noProof w:val="0"/>
          <w:color w:val="000000"/>
          <w:position w:val="0"/>
          <w:sz w:val="20"/>
          <w:u w:val="none"/>
          <w:vertAlign w:val="baseline"/>
        </w:rPr>
        <w:t xml:space="preserve">—suggesting he grew an inch and lost 25 pounds.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repeatedly </w:t>
      </w:r>
      <w:hyperlink r:id="rId1065" w:history="1">
        <w:r>
          <w:rPr>
            <w:rFonts w:ascii="arial" w:eastAsia="arial" w:hAnsi="arial" w:cs="arial"/>
            <w:b w:val="0"/>
            <w:i/>
            <w:strike w:val="0"/>
            <w:noProof w:val="0"/>
            <w:color w:val="0077CC"/>
            <w:position w:val="0"/>
            <w:sz w:val="20"/>
            <w:u w:val="single"/>
            <w:vertAlign w:val="baseline"/>
          </w:rPr>
          <w:t>denied any wrongdoing</w:t>
        </w:r>
      </w:hyperlink>
      <w:r>
        <w:rPr>
          <w:rFonts w:ascii="arial" w:eastAsia="arial" w:hAnsi="arial" w:cs="arial"/>
          <w:b w:val="0"/>
          <w:i w:val="0"/>
          <w:strike w:val="0"/>
          <w:noProof w:val="0"/>
          <w:color w:val="000000"/>
          <w:position w:val="0"/>
          <w:sz w:val="20"/>
          <w:u w:val="none"/>
          <w:vertAlign w:val="baseline"/>
        </w:rPr>
        <w:t xml:space="preserve"> in that election case.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recent physical,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also cleared the cognitive portion of the assessment, with a score of "30 out of 30," the memo read.</w:t>
      </w:r>
    </w:p>
    <w:p>
      <w:pPr>
        <w:pStyle w:val="Normal10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social media, people have taken to X, formerly </w:t>
      </w:r>
      <w:hyperlink r:id="rId1066"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to share their thoughts on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latest statistics.</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Kimble, who is listed on X as "</w:t>
      </w:r>
      <w:hyperlink r:id="rId1067" w:history="1">
        <w:r>
          <w:rPr>
            <w:rFonts w:ascii="arial" w:eastAsia="arial" w:hAnsi="arial" w:cs="arial"/>
            <w:b w:val="0"/>
            <w:i/>
            <w:strike w:val="0"/>
            <w:noProof w:val="0"/>
            <w:color w:val="0077CC"/>
            <w:position w:val="0"/>
            <w:sz w:val="20"/>
            <w:u w:val="single"/>
            <w:vertAlign w:val="baseline"/>
          </w:rPr>
          <w:t>Republican</w:t>
        </w:r>
      </w:hyperlink>
      <w:r>
        <w:rPr>
          <w:rFonts w:ascii="arial" w:eastAsia="arial" w:hAnsi="arial" w:cs="arial"/>
          <w:b w:val="0"/>
          <w:i w:val="0"/>
          <w:strike w:val="0"/>
          <w:noProof w:val="0"/>
          <w:color w:val="000000"/>
          <w:position w:val="0"/>
          <w:sz w:val="20"/>
          <w:u w:val="none"/>
          <w:vertAlign w:val="baseline"/>
        </w:rPr>
        <w:t xml:space="preserve"> Representing CA's 54th Dist." is satirical character who "is the brainchild of a Chicago teacher," according to his </w:t>
      </w:r>
      <w:hyperlink r:id="rId1068" w:history="1">
        <w:r>
          <w:rPr>
            <w:rFonts w:ascii="arial" w:eastAsia="arial" w:hAnsi="arial" w:cs="arial"/>
            <w:b w:val="0"/>
            <w:i/>
            <w:strike w:val="0"/>
            <w:noProof w:val="0"/>
            <w:color w:val="0077CC"/>
            <w:position w:val="0"/>
            <w:sz w:val="20"/>
            <w:u w:val="single"/>
            <w:vertAlign w:val="baseline"/>
          </w:rPr>
          <w:t>Amazon</w:t>
        </w:r>
      </w:hyperlink>
      <w:r>
        <w:rPr>
          <w:rFonts w:ascii="arial" w:eastAsia="arial" w:hAnsi="arial" w:cs="arial"/>
          <w:b w:val="0"/>
          <w:i w:val="0"/>
          <w:strike w:val="0"/>
          <w:noProof w:val="0"/>
          <w:color w:val="000000"/>
          <w:position w:val="0"/>
          <w:sz w:val="20"/>
          <w:u w:val="none"/>
          <w:vertAlign w:val="baseline"/>
        </w:rPr>
        <w:t xml:space="preserve"> bio. California only has 52 congressional districts.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now 6'3" 224 pounds with 4.8% body fat. We might lose him to the </w:t>
      </w:r>
      <w:hyperlink r:id="rId1069" w:history="1">
        <w:r>
          <w:rPr>
            <w:rFonts w:ascii="arial" w:eastAsia="arial" w:hAnsi="arial" w:cs="arial"/>
            <w:b w:val="0"/>
            <w:i/>
            <w:strike w:val="0"/>
            <w:noProof w:val="0"/>
            <w:color w:val="0077CC"/>
            <w:position w:val="0"/>
            <w:sz w:val="20"/>
            <w:u w:val="single"/>
            <w:vertAlign w:val="baseline"/>
          </w:rPr>
          <w:t>NFL</w:t>
        </w:r>
      </w:hyperlink>
      <w:r>
        <w:rPr>
          <w:rFonts w:ascii="arial" w:eastAsia="arial" w:hAnsi="arial" w:cs="arial"/>
          <w:b w:val="0"/>
          <w:i w:val="0"/>
          <w:strike w:val="0"/>
          <w:noProof w:val="0"/>
          <w:color w:val="000000"/>
          <w:position w:val="0"/>
          <w:sz w:val="20"/>
          <w:u w:val="none"/>
          <w:vertAlign w:val="baseline"/>
        </w:rPr>
        <w:t xml:space="preserve"> draft," the </w:t>
      </w:r>
      <w:hyperlink r:id="rId1070" w:history="1">
        <w:r>
          <w:rPr>
            <w:rFonts w:ascii="arial" w:eastAsia="arial" w:hAnsi="arial" w:cs="arial"/>
            <w:b w:val="0"/>
            <w:i/>
            <w:strike w:val="0"/>
            <w:noProof w:val="0"/>
            <w:color w:val="0077CC"/>
            <w:position w:val="0"/>
            <w:sz w:val="20"/>
            <w:u w:val="single"/>
            <w:vertAlign w:val="baseline"/>
          </w:rPr>
          <w:t>fictional right-wing congressman wrote</w:t>
        </w:r>
      </w:hyperlink>
      <w:r>
        <w:rPr>
          <w:rFonts w:ascii="arial" w:eastAsia="arial" w:hAnsi="arial" w:cs="arial"/>
          <w:b w:val="0"/>
          <w:i w:val="0"/>
          <w:strike w:val="0"/>
          <w:noProof w:val="0"/>
          <w:color w:val="000000"/>
          <w:position w:val="0"/>
          <w:sz w:val="20"/>
          <w:u w:val="none"/>
          <w:vertAlign w:val="baseline"/>
        </w:rPr>
        <w:t xml:space="preserve">. The 4.8-percent body fat number was not listed in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physical and appears to be a made-up figure.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publication, his comment had racked up more than 8.3 million views, 170,000 likes and 3,700 comments.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content creator Harry Sisson, who is listed as a Democrat in his X bio, wrote,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new physical claims he's 6'2 and 224 pounds. For comparison, this is A.J. Brown—a wide receiver for the Eagles. He's 6'1 and 227 pounds. I'll let you decide if they look similar."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 garnered 1.4 million views, 20,000 likes and 4,200 comments.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replies on both posts, many defended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while others scoffed at the numbers.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"Muscle mass is more dense than fat mass," ImmersedGolf pointed out, seemingly implying that it's possible for both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and Brown to be similar heights and weights.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"Muscles [weigh] more than fat. One has a lot more muscles. What's hard?" Duke3God wrote in a note with 67,400 views and 149 likes underneath Sisson's post.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commander in chief is solid," self-proclaimed "ultra MAGA" account trumplove63 wrote.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"Muscle vs. fat? Is this supposed to be a 'gotcha?'" BraedenSorbo chimed in.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God's green earth,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nowhere near 6'3," X user Heavyy wrote.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they know we have eyes right?" celtichead asked.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so full of s*** it's comical," YunglordKari added.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 funny!! Hahaha. There is no way in hell he weighs 224. Hilarious. They are idiots to think anyone believes this!!" mikesheetz said.</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t>
      </w:r>
      <w:hyperlink r:id="rId1071" w:history="1">
        <w:r>
          <w:rPr>
            <w:rFonts w:ascii="arial" w:eastAsia="arial" w:hAnsi="arial" w:cs="arial"/>
            <w:b w:val="0"/>
            <w:i/>
            <w:strike w:val="0"/>
            <w:noProof w:val="0"/>
            <w:color w:val="0077CC"/>
            <w:position w:val="0"/>
            <w:sz w:val="20"/>
            <w:u w:val="single"/>
            <w:vertAlign w:val="baseline"/>
          </w:rPr>
          <w:t xml:space="preserve">reporter Jules Suzdaltsev converted a photo of </w:t>
        </w:r>
      </w:hyperlink>
      <w:hyperlink r:id="rId1072" w:history="1">
        <w:r>
          <w:rPr>
            <w:rFonts w:ascii="arial" w:eastAsia="arial" w:hAnsi="arial" w:cs="arial"/>
            <w:b/>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standing next to several of his family members into pixels and posted it on X. According to his calculations, the Republican is "*exactly* 5'11."</w:t>
      </w:r>
    </w:p>
    <w:p>
      <w:pPr>
        <w:pStyle w:val="Normal103"/>
        <w:keepNext w:val="0"/>
        <w:spacing w:before="200" w:after="0" w:line="260" w:lineRule="atLeast"/>
        <w:ind w:left="0" w:right="0" w:firstLine="0"/>
        <w:jc w:val="both"/>
      </w:pPr>
      <w:hyperlink r:id="rId1073" w:history="1">
        <w:r>
          <w:rPr>
            <w:rFonts w:ascii="arial" w:eastAsia="arial" w:hAnsi="arial" w:cs="arial"/>
            <w:b w:val="0"/>
            <w:i/>
            <w:strike w:val="0"/>
            <w:color w:val="0077CC"/>
            <w:sz w:val="20"/>
            <w:u w:val="single"/>
            <w:vertAlign w:val="baseline"/>
          </w:rPr>
          <w:t>In the image from the funeral</w:t>
        </w:r>
      </w:hyperlink>
      <w:r>
        <w:rPr>
          <w:rFonts w:ascii="arial" w:eastAsia="arial" w:hAnsi="arial" w:cs="arial"/>
          <w:b w:val="0"/>
          <w:i w:val="0"/>
          <w:strike w:val="0"/>
          <w:noProof w:val="0"/>
          <w:color w:val="000000"/>
          <w:position w:val="0"/>
          <w:sz w:val="20"/>
          <w:u w:val="none"/>
          <w:vertAlign w:val="baseline"/>
        </w:rPr>
        <w:t xml:space="preserve"> of the mother of the president's wife, </w:t>
      </w:r>
      <w:hyperlink r:id="rId1074" w:history="1">
        <w:r>
          <w:rPr>
            <w:rFonts w:ascii="arial" w:eastAsia="arial" w:hAnsi="arial" w:cs="arial"/>
            <w:b w:val="0"/>
            <w:i/>
            <w:strike w:val="0"/>
            <w:noProof w:val="0"/>
            <w:color w:val="0077CC"/>
            <w:position w:val="0"/>
            <w:sz w:val="20"/>
            <w:u w:val="single"/>
            <w:vertAlign w:val="baseline"/>
          </w:rPr>
          <w:t xml:space="preserve">Melania </w:t>
        </w:r>
      </w:hyperlink>
      <w:hyperlink r:id="rId1075" w:history="1">
        <w:r>
          <w:rPr>
            <w:rFonts w:ascii="arial" w:eastAsia="arial" w:hAnsi="arial" w:cs="arial"/>
            <w:b/>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posed with her alongside their son </w:t>
      </w:r>
      <w:hyperlink r:id="rId1076" w:history="1">
        <w:r>
          <w:rPr>
            <w:rFonts w:ascii="arial" w:eastAsia="arial" w:hAnsi="arial" w:cs="arial"/>
            <w:b w:val="0"/>
            <w:i/>
            <w:strike w:val="0"/>
            <w:noProof w:val="0"/>
            <w:color w:val="0077CC"/>
            <w:position w:val="0"/>
            <w:sz w:val="20"/>
            <w:u w:val="single"/>
            <w:vertAlign w:val="baseline"/>
          </w:rPr>
          <w:t xml:space="preserve">Barron </w:t>
        </w:r>
      </w:hyperlink>
      <w:hyperlink r:id="rId1077" w:history="1">
        <w:r>
          <w:rPr>
            <w:rFonts w:ascii="arial" w:eastAsia="arial" w:hAnsi="arial" w:cs="arial"/>
            <w:b/>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and Melania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father, Viktor Knavs.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pic of Barron &amp;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makes it trivially easy to compare their heights.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458 pixels tall, Barron is 508 pixels tall (you can check). If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were 6'3, Barron would be a hair short of 7ft tall. But Barron is exactly 6'7..." Suzdaltsev said.</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his physical,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told reporters on Friday that he "wanted to be a little different" than former President </w:t>
      </w:r>
      <w:hyperlink r:id="rId1078"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a cognitive test. And, I don't know what to tell you other than I got every answer right. I took just a lot of different tests, having to do with the heart, having to do with other things, and I think you'll find that I'm—they're gonna release the report on Sunday, I think you'll find it very good."</w:t>
      </w:r>
    </w:p>
    <w:p>
      <w:pPr>
        <w:pStyle w:val="Normal103"/>
        <w:keepNext w:val="0"/>
        <w:spacing w:before="240" w:after="0" w:line="260" w:lineRule="atLeast"/>
        <w:ind w:left="0" w:right="0" w:firstLine="0"/>
        <w:jc w:val="both"/>
      </w:pPr>
      <w:hyperlink r:id="rId1079" w:history="1">
        <w:r>
          <w:rPr>
            <w:rFonts w:ascii="arial" w:eastAsia="arial" w:hAnsi="arial" w:cs="arial"/>
            <w:b w:val="0"/>
            <w:i/>
            <w:strike w:val="0"/>
            <w:color w:val="0077CC"/>
            <w:sz w:val="20"/>
            <w:u w:val="single"/>
            <w:vertAlign w:val="baseline"/>
          </w:rPr>
          <w:t>Link to Image</w:t>
        </w:r>
      </w:hyperlink>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371" style="position:absolute;z-index:251982848"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Melania Barron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Board Air Force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 Santiago/Getty Images</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Melania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and their son Barron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board a U.S. Air Force aircraft en route to Dulles, Virginia on January 18, 2025 in West Palm Beach, Florida.</w:t>
      </w:r>
    </w:p>
    <w:p>
      <w:pPr>
        <w:pStyle w:val="Normal103"/>
        <w:keepNext/>
        <w:spacing w:before="240" w:after="0" w:line="340" w:lineRule="atLeast"/>
        <w:ind w:left="0" w:right="0" w:firstLine="0"/>
        <w:jc w:val="left"/>
      </w:pPr>
      <w:bookmarkStart w:id="308" w:name="Classification_101"/>
      <w:bookmarkEnd w:id="308"/>
      <w:r>
        <w:rPr>
          <w:rFonts w:ascii="arial" w:eastAsia="arial" w:hAnsi="arial" w:cs="arial"/>
          <w:b/>
          <w:i w:val="0"/>
          <w:strike w:val="0"/>
          <w:noProof w:val="0"/>
          <w:color w:val="000000"/>
          <w:position w:val="0"/>
          <w:sz w:val="28"/>
          <w:u w:val="none"/>
          <w:vertAlign w:val="baseline"/>
        </w:rPr>
        <w:t>Classification</w:t>
      </w:r>
    </w:p>
    <w:p>
      <w:pPr>
        <w:pStyle w:val="Normal103"/>
        <w:spacing w:line="60" w:lineRule="exact"/>
      </w:pPr>
      <w:r>
        <w:pict>
          <v:line id="_x0000_s1372" style="position:absolute;z-index:251983872" from="0,2pt" to="512pt,2pt" strokecolor="#009ddb" strokeweight="2pt">
            <v:stroke linestyle="single"/>
            <w10:wrap type="topAndBottom"/>
          </v:line>
        </w:pict>
      </w:r>
    </w:p>
    <w:p>
      <w:pPr>
        <w:pStyle w:val="Normal103"/>
        <w:spacing w:line="120" w:lineRule="exact"/>
      </w:pP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NEWS (90%); TALKS &amp; MEETINGS (90%); SOCIAL MEDIA (89%); LEGISLATIVE BODIES (78%); NEGATIVE BUSINESS NEWS (78%); STATISTICS (77%); CAMPAIGNS &amp; ELECTIONS (76%); CRIME, LAW ENFORCEMENT &amp; CORRECTIONS (74%); FELONIES (74%); US DEMOCRATIC PARTY (74%); US REPUBLICAN PARTY (74%); CORPORATE WRONGDOING (69%); CORRECTIONS (69%); CRIMINAL OFFENSES (69%); ATHLETES (61%); Entertainment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AIR FORCE (59%)</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(89%)</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(56%); CALIFORNIA, USA (79%); NEW YORK, USA (79%)</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Pr>
        <w:pStyle w:val="Normal103"/>
      </w:pPr>
    </w:p>
    <w:p>
      <w:pPr>
        <w:pStyle w:val="Normal103"/>
        <w:ind w:left="200"/>
        <w:sectPr>
          <w:type w:val="continuous"/>
          <w:pgMar w:top="840" w:right="1000" w:bottom="840" w:left="1000" w:header="400" w:footer="400"/>
          <w:pgNumType w:fmt="decimal"/>
          <w:cols w:space="720"/>
        </w:sectPr>
      </w:pPr>
      <w:r>
        <w:br/>
      </w:r>
      <w:r>
        <w:pict>
          <v:line id="_x0000_s1373"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1080"/>
          <w:headerReference w:type="default" r:id="rId1081"/>
          <w:footerReference w:type="even" r:id="rId1082"/>
          <w:footerReference w:type="default" r:id="rId1083"/>
          <w:headerReference w:type="first" r:id="rId1084"/>
          <w:footerReference w:type="first" r:id="rId1085"/>
          <w:pgSz w:w="12240" w:h="15840"/>
          <w:pgMar w:top="840" w:right="1000" w:bottom="840" w:left="1000" w:header="400" w:footer="400"/>
          <w:pgNumType w:fmt="decimal"/>
          <w:cols w:space="720"/>
          <w:titlePg w:val="0"/>
        </w:sectPr>
      </w:pPr>
    </w:p>
    <w:p>
      <w:pPr>
        <w:pStyle w:val="Normal104"/>
      </w:pPr>
    </w:p>
    <w:p>
      <w:pPr>
        <w:pStyle w:val="Heading1102"/>
        <w:keepNext w:val="0"/>
        <w:spacing w:after="200" w:line="340" w:lineRule="atLeast"/>
        <w:ind w:left="0" w:right="0" w:firstLine="0"/>
        <w:jc w:val="center"/>
      </w:pPr>
      <w:hyperlink r:id="rId1086" w:history="1">
        <w:r>
          <w:rPr>
            <w:rFonts w:ascii="arial" w:eastAsia="arial" w:hAnsi="arial" w:cs="arial"/>
            <w:b/>
            <w:i/>
            <w:strike w:val="0"/>
            <w:color w:val="0077CC"/>
            <w:sz w:val="28"/>
            <w:u w:val="single"/>
            <w:vertAlign w:val="baseline"/>
          </w:rPr>
          <w:t>Donald Trump</w:t>
        </w:r>
      </w:hyperlink>
      <w:hyperlink r:id="rId1087" w:history="1">
        <w:r>
          <w:rPr>
            <w:rFonts w:ascii="arial" w:eastAsia="arial" w:hAnsi="arial" w:cs="arial"/>
            <w:b/>
            <w:i/>
            <w:strike w:val="0"/>
            <w:color w:val="0077CC"/>
            <w:sz w:val="28"/>
            <w:u w:val="single"/>
            <w:vertAlign w:val="baseline"/>
          </w:rPr>
          <w:t xml:space="preserve"> Deregulates Showerheads...Again</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Reason (Main Magazine Content)</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104"/>
        <w:keepNext w:val="0"/>
        <w:spacing w:after="0" w:line="240" w:lineRule="atLeast"/>
        <w:ind w:right="0"/>
        <w:jc w:val="both"/>
      </w:pPr>
      <w:bookmarkStart w:id="309" w:name="Bookmark_104"/>
      <w:bookmarkEnd w:id="309"/>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Reason Foundation  All Rights Reserved</w:t>
      </w:r>
    </w:p>
    <w:p>
      <w:pPr>
        <w:pStyle w:val="Normal104"/>
        <w:keepNext w:val="0"/>
        <w:spacing w:before="120" w:after="0" w:line="220" w:lineRule="atLeast"/>
        <w:ind w:left="0" w:right="0" w:firstLine="0"/>
        <w:jc w:val="left"/>
      </w:pPr>
      <w:r>
        <w:br/>
      </w:r>
      <w:r>
        <w:pict>
          <v:shape id="_x0000_i1374" type="#_x0000_t75" style="width:191.28pt;height:57.76pt">
            <v:imagedata r:id="rId1088"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Christian Britschgi</w:t>
      </w:r>
    </w:p>
    <w:p>
      <w:pPr>
        <w:pStyle w:val="Normal104"/>
        <w:keepNext/>
        <w:spacing w:before="240" w:after="0" w:line="340" w:lineRule="atLeast"/>
        <w:ind w:left="0" w:right="0" w:firstLine="0"/>
        <w:jc w:val="left"/>
      </w:pPr>
      <w:bookmarkStart w:id="310" w:name="Body_102"/>
      <w:bookmarkEnd w:id="310"/>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75" style="position:absolute;z-index:251985920"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evening,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issued an executive order that repeals the Biden administration's December 2021 definition of a showerhead-saying instead that the Oxford English Dictionary's definition of showerhead will do for the purposes of federal regulations.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to take a nice shower to take care of my beautiful hair. I have to stand under the shower for 15 minutes till it gets wet," said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 the Oval Office Wednesday before signing the order.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latest order is part of his longrunning pressure campaign against the appliance regulations of the Obama and Biden administrations. But the root of the issue goes back to the presidency of George H. W. Bush.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1992 amendments to the Energy Policy and Conservation Act (EPCA) require that showerheads emit a maximum of 2.5 gallons of water per minute.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route around that limit, some manufacturers created multiheaded shower units. Each showerhead produced no more than 2.5 gallons of water per minute, but added together, they emitted far more water.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ended this regulatory arbitrage by issuing regulations establishing that the entire shower unit had to comply with the 1992 water flow limits.</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took a number of swipes at this rule during his 2016 campaign. In the waning days of his first term, he issued a new rule reversing the Obama administration's definition.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2021, the Biden administration reversed course again and reapplied the Obama-era regulations saying that whole shower units, regardless of headcount, had to comply with the 2.5-gallon limit.</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has now reverted things back to his 2020 standards.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"Directionally, it's the right thing to do. Unfortunately, there's less to it than meets the eye," says Ben Lieberman, a senior fellow at the Competitive Enterprise Institute (CEI), which has long been critical of energy efficiency standards for household appliances.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Lieberman notes that no executive regulation can repeal the statutory requirement in the EPCA that showerheads emit just 2.5 gallons of water. Very few Americans have multiheaded showers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has deregulated with his order, he says.</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executive order also declares that his definitional change does not need to go through the standard notice-and-comment period typically required by the Administrative Procedure Act. That could make it more vulnerable to legal challenges.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fully deregulate shower flows, Congress will need to act, says Lieberman.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Oval Office remarks,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did say he wanted Congress to "memorialize" his order and take on other energy regulations affecting toilets and faucets.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repealing more rules than the president can unilaterally, congressional deregulation of appliances would likely give manufacturers more confidence to actually invest in superior deregulated products.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regulatory seesaw between Democratic and Republican administrations leaves companies unsure of whether deregulated, free-flowing shower units they produce one year will be banned again in the next.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enough, appliance manufacturers were at first critical of the Obama administration showerhead regulations (because they limited the products they could make) and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administration's showerhead deregulations (because it'd require them to invest in creating newly legal products).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latter industry critique of showerhead deregulation is obviously pure cronyism. Companies didn't want to have to spend money to compete with upstart multiheaded shower unit makers.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Enshrining showerhead deregulation in statute would get industry back on the side of free markets and allow free markets to deliver more choice to consumers.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Deregulates Showerheads...Again appeared first on Reason.com .</w:t>
      </w:r>
    </w:p>
    <w:p>
      <w:pPr>
        <w:pStyle w:val="Normal104"/>
        <w:keepNext/>
        <w:spacing w:before="240" w:after="0" w:line="340" w:lineRule="atLeast"/>
        <w:ind w:left="0" w:right="0" w:firstLine="0"/>
        <w:jc w:val="left"/>
      </w:pPr>
      <w:bookmarkStart w:id="311" w:name="Classification_102"/>
      <w:bookmarkEnd w:id="311"/>
      <w:r>
        <w:rPr>
          <w:rFonts w:ascii="arial" w:eastAsia="arial" w:hAnsi="arial" w:cs="arial"/>
          <w:b/>
          <w:i w:val="0"/>
          <w:strike w:val="0"/>
          <w:noProof w:val="0"/>
          <w:color w:val="000000"/>
          <w:position w:val="0"/>
          <w:sz w:val="28"/>
          <w:u w:val="none"/>
          <w:vertAlign w:val="baseline"/>
        </w:rPr>
        <w:t>Classification</w:t>
      </w:r>
    </w:p>
    <w:p>
      <w:pPr>
        <w:pStyle w:val="Normal104"/>
        <w:spacing w:line="60" w:lineRule="exact"/>
      </w:pPr>
      <w:r>
        <w:pict>
          <v:line id="_x0000_s1376" style="position:absolute;z-index:251986944" from="0,2pt" to="512pt,2pt" strokecolor="#009ddb" strokeweight="2pt">
            <v:stroke linestyle="single"/>
            <w10:wrap type="topAndBottom"/>
          </v:line>
        </w:pict>
      </w:r>
    </w:p>
    <w:p>
      <w:pPr>
        <w:pStyle w:val="Normal104"/>
        <w:spacing w:line="120" w:lineRule="exact"/>
      </w:pP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672578962</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EXECUTIVE ORDERS (90%); US PRESIDENTS (90%); AGENCY RULEMAKING (89%); DEREGULATION (89%); ENERGY &amp; UTILITY DEREGULATION (89%); ENERGY &amp; UTILITY POLICY (89%); ENERGY &amp; UTILITY REGULATION &amp; POLICY (89%); ADMINISTRATIVE LAW (78%); ADMINISTRATIVE PROCEDURE (78%); DICTIONARIES &amp; THESAURI (78%); PUBLIC POLICY (78%); US REPUBLICAN PARTY (78%); LAW &amp; LEGAL SYSTEM (77%); ENERGY EFFICIENCY &amp; CONSERVATION (74%)</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(89%); ENERGY &amp; UTILITY DEREGULATION (89%); ENERGY &amp; UTILITY POLICY (89%); ENERGY &amp; UTILITY REGULATION &amp; POLICY (89%); MANUFACTURING (88%); ENERGY EFFICIENCY &amp; CONSERVATION (74%); HOUSEWARES &amp; FURNISHINGS (70%)</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BARACK OBAMA (89%); JOE BIDEN (89%); GEORGE H W BUSH (58%)</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Americas, Northern America</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104"/>
      </w:pPr>
    </w:p>
    <w:p>
      <w:pPr>
        <w:pStyle w:val="Normal104"/>
        <w:ind w:left="200"/>
        <w:sectPr>
          <w:type w:val="continuous"/>
          <w:pgMar w:top="840" w:right="1000" w:bottom="840" w:left="1000" w:header="400" w:footer="400"/>
          <w:pgNumType w:fmt="decimal"/>
          <w:cols w:space="720"/>
        </w:sectPr>
      </w:pPr>
      <w:r>
        <w:br/>
      </w:r>
      <w:r>
        <w:pict>
          <v:line id="_x0000_s1377"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Normal105"/>
      </w:pPr>
    </w:p>
    <w:p>
      <w:pPr>
        <w:pStyle w:val="Heading1103"/>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 xml:space="preserve">Japan prepares strong response against U.S. over </w:t>
        </w:r>
      </w:hyperlink>
      <w:hyperlink r:id="rId1096" w:history="1">
        <w:r>
          <w:rPr>
            <w:rFonts w:ascii="arial" w:eastAsia="arial" w:hAnsi="arial" w:cs="arial"/>
            <w:b/>
            <w:i/>
            <w:strike w:val="0"/>
            <w:color w:val="0077CC"/>
            <w:sz w:val="28"/>
            <w:u w:val="single"/>
            <w:vertAlign w:val="baseline"/>
          </w:rPr>
          <w:t>Donald Trump</w:t>
        </w:r>
      </w:hyperlink>
      <w:hyperlink r:id="rId1097" w:history="1">
        <w:r>
          <w:rPr>
            <w:rFonts w:ascii="arial" w:eastAsia="arial" w:hAnsi="arial" w:cs="arial"/>
            <w:b/>
            <w:i/>
            <w:strike w:val="0"/>
            <w:color w:val="0077CC"/>
            <w:sz w:val="28"/>
            <w:u w:val="single"/>
            <w:vertAlign w:val="baseline"/>
          </w:rPr>
          <w:t>'s auto tariffs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w:t>
      </w:r>
    </w:p>
    <w:p>
      <w:pPr>
        <w:pStyle w:val="Normal105"/>
        <w:keepNext w:val="0"/>
        <w:spacing w:after="0" w:line="240" w:lineRule="atLeast"/>
        <w:ind w:right="0"/>
        <w:jc w:val="both"/>
      </w:pPr>
      <w:bookmarkStart w:id="312" w:name="Bookmark_105"/>
      <w:bookmarkEnd w:id="312"/>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0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105"/>
        <w:keepNext/>
        <w:spacing w:before="240" w:after="0" w:line="340" w:lineRule="atLeast"/>
        <w:ind w:left="0" w:right="0" w:firstLine="0"/>
        <w:jc w:val="left"/>
      </w:pPr>
      <w:bookmarkStart w:id="313" w:name="Body_103"/>
      <w:bookmarkEnd w:id="313"/>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78" style="position:absolute;z-index:25198899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Japan's Prime Minister, Shigeru Ishiba, assured that his country is preparing a strong response against the United States due to the tariffs imposed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the automotive sector.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Shigeru Ishiba said that Japan will put all options on the table to define the best response strategy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 policies.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situation comes 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on Wednesday, March 26, the imposition of a 25% tariff on auto imports, which would take effect from April 3, 2025.</w:t>
      </w:r>
    </w:p>
    <w:p>
      <w:pPr>
        <w:pStyle w:val="Normal1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Japan will prioritize national interests over the U.S. 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 on automobile sector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Shigeru Ishiba announced that the Japanese government is analyzing its response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on the automotive sector against the United States.</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 budget committee session of the House of Councilors, the Prime Minister assured that Japan will prioritize its national interests over the United States.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InternationalWhat are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We explain the problem between Mexico and the United StatesBusinessMexico's economy would enter into technical recession during 2025, according to a report by Fitch RatingsInternationalDonald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announced new tariffs on the automotive sectorInternationalIs Mexico on the list? The 5 countries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on the automotive sectorMotorTariffs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automotive sector: The 10 cars that Mexico exports most to the United States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U.S. tariffs on Canada already left victims: There are layoffs of workers in steel companies BusinessDonald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on the automotive sector already hit the Mexican peso: Here's how it stands against the U.S. dollarBusinessDonald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tariffs on the automotive sector already hit the Mexican peso: Here's how it stands against the U.S. dollar</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Shigeru Ishiba insisted that they will analyze all possible responses to be taken before informing a final decision.</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announcement we must consider measures to respond appropriately. We have all possible options on the table," Shigeru Ishiba said.</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Japanese prime minister did not rule out a possible retaliation against the U.S. as the measure to follow, as he insisted that they will make the decision that best suits Japan.</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"Retaliation? It is among the options... We will consider what will best contribute to Japan's national interests," Shigeru Ishiba said.</w:t>
      </w:r>
    </w:p>
    <w:p>
      <w:pPr>
        <w:pStyle w:val="Normal1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Japan is the largest investor in the U.S.: Shigeru Ishiba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the imposition of tariffs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the automotive sector, Shigeru Ishiba recalled that Japan is the largest investor in the United States.</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pointed out that since 2019, Japanese companies have made large investments in the United States, thus contributing to the U.S. economy.</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Shigeru Ishiba let it be known that the tariffs could seriously affect the economic relationship that Japan has had with the United States up to this point.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this reason, the prime minister asked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government to exempt Japan from such a measure, pointing out that the strong impact that the imposition of tariffs will have on the automotive industry should be analyzed.</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invest in the United States, generate employment and pay the highest wages. We are the largest investor in the United States. So we have to make it clear that it's not right to treat all countries the same."</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announced the imposition of new tariffs on the automotive sector; they will go into effect on April 3</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on Wednesday, March 26, the imposition of new tariffs on the automotive sector.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press conference from the Oval Room of the White House,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confirmed that he will apply new tariffs of 25% on all automobile imports.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imposition of tariffs on the automotive sector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would mainly affect those countries that export vehicles to the United States, among which are mainly: </w:t>
      </w:r>
    </w:p>
    <w:p>
      <w:pPr>
        <w:pStyle w:val="Normal105"/>
        <w:keepNext w:val="0"/>
        <w:numPr>
          <w:numId w:val="1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w:t>
      </w:r>
    </w:p>
    <w:p>
      <w:pPr>
        <w:pStyle w:val="Normal105"/>
        <w:keepNext w:val="0"/>
        <w:numPr>
          <w:numId w:val="1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Canada</w:t>
      </w:r>
    </w:p>
    <w:p>
      <w:pPr>
        <w:pStyle w:val="Normal105"/>
        <w:keepNext w:val="0"/>
        <w:numPr>
          <w:numId w:val="1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w:t>
      </w:r>
    </w:p>
    <w:p>
      <w:pPr>
        <w:pStyle w:val="Normal105"/>
        <w:keepNext w:val="0"/>
        <w:numPr>
          <w:numId w:val="1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w:t>
      </w:r>
    </w:p>
    <w:p>
      <w:pPr>
        <w:pStyle w:val="Normal105"/>
        <w:keepNext w:val="0"/>
        <w:numPr>
          <w:numId w:val="1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w:t>
      </w:r>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reiterated that those cars that are manufactured in the United States will not be affected by the new tariffs, insisting that companies should move completely to his country.</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revealed that the new tariffs will go into effect on April 3, so he warned all manufacturers to comply with this measure.</w:t>
      </w:r>
    </w:p>
    <w:p>
      <w:pPr>
        <w:pStyle w:val="Normal105"/>
        <w:keepNext/>
        <w:spacing w:before="240" w:after="0" w:line="340" w:lineRule="atLeast"/>
        <w:ind w:left="0" w:right="0" w:firstLine="0"/>
        <w:jc w:val="left"/>
      </w:pPr>
      <w:bookmarkStart w:id="314" w:name="Classification_103"/>
      <w:bookmarkEnd w:id="314"/>
      <w:r>
        <w:rPr>
          <w:rFonts w:ascii="arial" w:eastAsia="arial" w:hAnsi="arial" w:cs="arial"/>
          <w:b/>
          <w:i w:val="0"/>
          <w:strike w:val="0"/>
          <w:noProof w:val="0"/>
          <w:color w:val="000000"/>
          <w:position w:val="0"/>
          <w:sz w:val="28"/>
          <w:u w:val="none"/>
          <w:vertAlign w:val="baseline"/>
        </w:rPr>
        <w:t>Classification</w:t>
      </w:r>
    </w:p>
    <w:p>
      <w:pPr>
        <w:pStyle w:val="Normal105"/>
        <w:spacing w:line="60" w:lineRule="exact"/>
      </w:pPr>
      <w:r>
        <w:pict>
          <v:line id="_x0000_s1379" style="position:absolute;z-index:251990016" from="0,2pt" to="512pt,2pt" strokecolor="#009ddb" strokeweight="2pt">
            <v:stroke linestyle="single"/>
            <w10:wrap type="topAndBottom"/>
          </v:line>
        </w:pict>
      </w:r>
    </w:p>
    <w:p>
      <w:pPr>
        <w:pStyle w:val="Normal105"/>
        <w:spacing w:line="120" w:lineRule="exact"/>
      </w:pP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(95%); TAXES &amp; TAXATION (91%); GOVERNMENT BODIES &amp; OFFICES (90%); HEADS OF STATE &amp; GOVERNMENT (90%); PRIME MINISTERS (90%); TARIFFS &amp; CUSTOMS (90%); ECONOMY &amp; ECONOMIC INDICATORS (89%); BUSINESS NEWS (78%); ECONOMIC CONDITIONS (78%); IMPORT TRADE (78%); PUBLIC POLICY (78%); TRADE DISPUTES (78%); AUTOMOTIVE EXPORTS &amp; IMPORTS (77%); IRON &amp; STEEL INDUSTRY (77%); PUBLIC FINANCE (77%); RECESSION (77%); EXPORT TRADE (76%); LAYOFFS &amp; DISMISSALS (72%); NEGATIVE BUSINESS NEWS (69%); CURRENCIES (64%); LAYOFFS (64%); Ultimas-noticias (%)</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AUTOMOTIVE (94%); AUTOMOTIVE EXPORTS &amp; IMPORTS (77%); IRON &amp; STEEL INDUSTRY (77%); BUDGETS (72%); CURRENCIES (64%)</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SHIGERU ISHIBA (92%);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JAPAN (99%); UNITED STATES (99%); MEXICO (94%); CANADA (79%)</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Pr>
        <w:pStyle w:val="Normal105"/>
      </w:pPr>
    </w:p>
    <w:p>
      <w:pPr>
        <w:pStyle w:val="Normal105"/>
        <w:ind w:left="200"/>
        <w:sectPr>
          <w:type w:val="continuous"/>
          <w:pgMar w:top="840" w:right="1000" w:bottom="840" w:left="1000" w:header="400" w:footer="400"/>
          <w:pgNumType w:fmt="decimal"/>
          <w:cols w:space="720"/>
        </w:sectPr>
      </w:pPr>
      <w:r>
        <w:br/>
      </w:r>
      <w:r>
        <w:pict>
          <v:line id="_x0000_s1380"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098"/>
          <w:headerReference w:type="default" r:id="rId1099"/>
          <w:footerReference w:type="even" r:id="rId1100"/>
          <w:footerReference w:type="default" r:id="rId1101"/>
          <w:headerReference w:type="first" r:id="rId1102"/>
          <w:footerReference w:type="first" r:id="rId1103"/>
          <w:pgSz w:w="12240" w:h="15840"/>
          <w:pgMar w:top="840" w:right="1000" w:bottom="840" w:left="1000" w:header="400" w:footer="400"/>
          <w:pgNumType w:fmt="decimal"/>
          <w:cols w:space="720"/>
          <w:titlePg w:val="0"/>
        </w:sectPr>
      </w:pPr>
    </w:p>
    <w:p>
      <w:pPr>
        <w:pStyle w:val="Normal106"/>
      </w:pPr>
    </w:p>
    <w:p>
      <w:pPr>
        <w:pStyle w:val="Heading1104"/>
        <w:keepNext w:val="0"/>
        <w:spacing w:after="200" w:line="340" w:lineRule="atLeast"/>
        <w:ind w:left="0" w:right="0" w:firstLine="0"/>
        <w:jc w:val="center"/>
      </w:pPr>
      <w:hyperlink r:id="rId1104" w:history="1">
        <w:r>
          <w:rPr>
            <w:rFonts w:ascii="arial" w:eastAsia="arial" w:hAnsi="arial" w:cs="arial"/>
            <w:b/>
            <w:i/>
            <w:strike w:val="0"/>
            <w:color w:val="0077CC"/>
            <w:sz w:val="28"/>
            <w:u w:val="single"/>
            <w:vertAlign w:val="baseline"/>
          </w:rPr>
          <w:t>Donald Trump</w:t>
        </w:r>
      </w:hyperlink>
      <w:hyperlink r:id="rId1105" w:history="1">
        <w:r>
          <w:rPr>
            <w:rFonts w:ascii="arial" w:eastAsia="arial" w:hAnsi="arial" w:cs="arial"/>
            <w:b/>
            <w:i/>
            <w:strike w:val="0"/>
            <w:color w:val="0077CC"/>
            <w:sz w:val="28"/>
            <w:u w:val="single"/>
            <w:vertAlign w:val="baseline"/>
          </w:rPr>
          <w:t xml:space="preserve"> Is Trying To Shakedown Cadwalader</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Above the Law</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 2:40 PM EST</w:t>
      </w:r>
    </w:p>
    <w:p>
      <w:pPr>
        <w:pStyle w:val="Normal106"/>
        <w:keepNext w:val="0"/>
        <w:spacing w:after="0" w:line="240" w:lineRule="atLeast"/>
        <w:ind w:right="0"/>
        <w:jc w:val="both"/>
      </w:pPr>
      <w:bookmarkStart w:id="315" w:name="Bookmark_106"/>
      <w:bookmarkEnd w:id="315"/>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Breaking Media, Inc.  All Rights Reserved</w:t>
      </w:r>
    </w:p>
    <w:p>
      <w:pPr>
        <w:pStyle w:val="Normal106"/>
        <w:keepNext w:val="0"/>
        <w:spacing w:before="120" w:after="0" w:line="220" w:lineRule="atLeast"/>
        <w:ind w:left="0" w:right="0" w:firstLine="0"/>
        <w:jc w:val="left"/>
      </w:pPr>
      <w:r>
        <w:br/>
      </w:r>
      <w:r>
        <w:pict>
          <v:shape id="_x0000_i1381" type="#_x0000_t75" style="width:164.25pt;height:37.5pt">
            <v:imagedata r:id="rId1106"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 NEWS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106"/>
        <w:keepNext/>
        <w:spacing w:before="240" w:after="0" w:line="340" w:lineRule="atLeast"/>
        <w:ind w:left="0" w:right="0" w:firstLine="0"/>
        <w:jc w:val="left"/>
      </w:pPr>
      <w:bookmarkStart w:id="316" w:name="Body_104"/>
      <w:bookmarkEnd w:id="316"/>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82" style="position:absolute;z-index:251992064" from="0,2pt" to="512pt,2pt" strokecolor="#009ddb" strokeweight="2pt">
            <v:stroke linestyle="single"/>
            <w10:wrap type="topAndBottom"/>
          </v:line>
        </w:pict>
      </w:r>
    </w:p>
    <w:p>
      <w:pPr>
        <w:pStyle w:val="Normal106"/>
      </w:pPr>
    </w:p>
    <w:p>
      <w:pPr>
        <w:pStyle w:val="Normal10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ben busy using the questionable power of Executive Orders to target Biglaw firms like </w:t>
      </w:r>
      <w:hyperlink r:id="rId1107" w:history="1">
        <w:r>
          <w:rPr>
            <w:rFonts w:ascii="arial" w:eastAsia="arial" w:hAnsi="arial" w:cs="arial"/>
            <w:b w:val="0"/>
            <w:i/>
            <w:strike w:val="0"/>
            <w:noProof w:val="0"/>
            <w:color w:val="0077CC"/>
            <w:position w:val="0"/>
            <w:sz w:val="20"/>
            <w:u w:val="single"/>
            <w:vertAlign w:val="baseline"/>
          </w:rPr>
          <w:t>Covington &amp; Burling</w:t>
        </w:r>
      </w:hyperlink>
      <w:r>
        <w:rPr>
          <w:rFonts w:ascii="arial" w:eastAsia="arial" w:hAnsi="arial" w:cs="arial"/>
          <w:b w:val="0"/>
          <w:i w:val="0"/>
          <w:strike w:val="0"/>
          <w:noProof w:val="0"/>
          <w:color w:val="000000"/>
          <w:position w:val="0"/>
          <w:sz w:val="20"/>
          <w:u w:val="none"/>
          <w:vertAlign w:val="baseline"/>
        </w:rPr>
        <w:t xml:space="preserve">, then </w:t>
      </w:r>
      <w:hyperlink r:id="rId1108" w:history="1">
        <w:r>
          <w:rPr>
            <w:rFonts w:ascii="arial" w:eastAsia="arial" w:hAnsi="arial" w:cs="arial"/>
            <w:b w:val="0"/>
            <w:i/>
            <w:strike w:val="0"/>
            <w:noProof w:val="0"/>
            <w:color w:val="0077CC"/>
            <w:position w:val="0"/>
            <w:sz w:val="20"/>
            <w:u w:val="single"/>
            <w:vertAlign w:val="baseline"/>
          </w:rPr>
          <w:t>Perkins Coie</w:t>
        </w:r>
      </w:hyperlink>
      <w:r>
        <w:rPr>
          <w:rFonts w:ascii="arial" w:eastAsia="arial" w:hAnsi="arial" w:cs="arial"/>
          <w:b w:val="0"/>
          <w:i w:val="0"/>
          <w:strike w:val="0"/>
          <w:noProof w:val="0"/>
          <w:color w:val="000000"/>
          <w:position w:val="0"/>
          <w:sz w:val="20"/>
          <w:u w:val="none"/>
          <w:vertAlign w:val="baseline"/>
        </w:rPr>
        <w:t xml:space="preserve">, </w:t>
      </w:r>
      <w:hyperlink r:id="rId1109" w:history="1">
        <w:r>
          <w:rPr>
            <w:rFonts w:ascii="arial" w:eastAsia="arial" w:hAnsi="arial" w:cs="arial"/>
            <w:b w:val="0"/>
            <w:i/>
            <w:strike w:val="0"/>
            <w:noProof w:val="0"/>
            <w:color w:val="0077CC"/>
            <w:position w:val="0"/>
            <w:sz w:val="20"/>
            <w:u w:val="single"/>
            <w:vertAlign w:val="baseline"/>
          </w:rPr>
          <w:t>Paul Weiss</w:t>
        </w:r>
      </w:hyperlink>
      <w:r>
        <w:rPr>
          <w:rFonts w:ascii="arial" w:eastAsia="arial" w:hAnsi="arial" w:cs="arial"/>
          <w:b w:val="0"/>
          <w:i w:val="0"/>
          <w:strike w:val="0"/>
          <w:noProof w:val="0"/>
          <w:color w:val="000000"/>
          <w:position w:val="0"/>
          <w:sz w:val="20"/>
          <w:u w:val="none"/>
          <w:vertAlign w:val="baseline"/>
        </w:rPr>
        <w:t xml:space="preserve">, </w:t>
      </w:r>
      <w:hyperlink r:id="rId1110" w:history="1">
        <w:r>
          <w:rPr>
            <w:rFonts w:ascii="arial" w:eastAsia="arial" w:hAnsi="arial" w:cs="arial"/>
            <w:b w:val="0"/>
            <w:i/>
            <w:strike w:val="0"/>
            <w:noProof w:val="0"/>
            <w:color w:val="0077CC"/>
            <w:position w:val="0"/>
            <w:sz w:val="20"/>
            <w:u w:val="single"/>
            <w:vertAlign w:val="baseline"/>
          </w:rPr>
          <w:t>Jenner &amp; Block</w:t>
        </w:r>
      </w:hyperlink>
      <w:r>
        <w:rPr>
          <w:rFonts w:ascii="arial" w:eastAsia="arial" w:hAnsi="arial" w:cs="arial"/>
          <w:b w:val="0"/>
          <w:i w:val="0"/>
          <w:strike w:val="0"/>
          <w:noProof w:val="0"/>
          <w:color w:val="000000"/>
          <w:position w:val="0"/>
          <w:sz w:val="20"/>
          <w:u w:val="none"/>
          <w:vertAlign w:val="baseline"/>
        </w:rPr>
        <w:t xml:space="preserve">, and </w:t>
      </w:r>
      <w:hyperlink r:id="rId1111" w:history="1">
        <w:r>
          <w:rPr>
            <w:rFonts w:ascii="arial" w:eastAsia="arial" w:hAnsi="arial" w:cs="arial"/>
            <w:b w:val="0"/>
            <w:i/>
            <w:strike w:val="0"/>
            <w:noProof w:val="0"/>
            <w:color w:val="0077CC"/>
            <w:position w:val="0"/>
            <w:sz w:val="20"/>
            <w:u w:val="single"/>
            <w:vertAlign w:val="baseline"/>
          </w:rPr>
          <w:t>WilmerHale</w:t>
        </w:r>
      </w:hyperlink>
      <w:r>
        <w:rPr>
          <w:rFonts w:ascii="arial" w:eastAsia="arial" w:hAnsi="arial" w:cs="arial"/>
          <w:b w:val="0"/>
          <w:i w:val="0"/>
          <w:strike w:val="0"/>
          <w:noProof w:val="0"/>
          <w:color w:val="000000"/>
          <w:position w:val="0"/>
          <w:sz w:val="20"/>
          <w:u w:val="none"/>
          <w:vertAlign w:val="baseline"/>
        </w:rPr>
        <w:t xml:space="preserve">. All for the grievous insult of having their attorneys take cases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or his allies just don’t like. And more than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has had wild success using the mere threat of EOs and the </w:t>
      </w:r>
      <w:hyperlink r:id="rId1112" w:history="1">
        <w:r>
          <w:rPr>
            <w:rFonts w:ascii="arial" w:eastAsia="arial" w:hAnsi="arial" w:cs="arial"/>
            <w:b w:val="0"/>
            <w:i/>
            <w:strike w:val="0"/>
            <w:noProof w:val="0"/>
            <w:color w:val="0077CC"/>
            <w:position w:val="0"/>
            <w:sz w:val="20"/>
            <w:u w:val="single"/>
            <w:vertAlign w:val="baseline"/>
          </w:rPr>
          <w:t xml:space="preserve">financial harm </w:t>
        </w:r>
      </w:hyperlink>
      <w:r>
        <w:rPr>
          <w:rFonts w:ascii="arial" w:eastAsia="arial" w:hAnsi="arial" w:cs="arial"/>
          <w:b w:val="0"/>
          <w:i w:val="0"/>
          <w:strike w:val="0"/>
          <w:noProof w:val="0"/>
          <w:color w:val="000000"/>
          <w:position w:val="0"/>
          <w:sz w:val="20"/>
          <w:u w:val="none"/>
          <w:vertAlign w:val="baseline"/>
        </w:rPr>
        <w:t>they bring to get major firms (</w:t>
      </w:r>
      <w:hyperlink r:id="rId1113" w:history="1">
        <w:r>
          <w:rPr>
            <w:rFonts w:ascii="arial" w:eastAsia="arial" w:hAnsi="arial" w:cs="arial"/>
            <w:b w:val="0"/>
            <w:i/>
            <w:strike w:val="0"/>
            <w:noProof w:val="0"/>
            <w:color w:val="0077CC"/>
            <w:position w:val="0"/>
            <w:sz w:val="20"/>
            <w:u w:val="single"/>
            <w:vertAlign w:val="baseline"/>
          </w:rPr>
          <w:t>Skadden</w:t>
        </w:r>
      </w:hyperlink>
      <w:r>
        <w:rPr>
          <w:rFonts w:ascii="arial" w:eastAsia="arial" w:hAnsi="arial" w:cs="arial"/>
          <w:b w:val="0"/>
          <w:i w:val="0"/>
          <w:strike w:val="0"/>
          <w:noProof w:val="0"/>
          <w:color w:val="000000"/>
          <w:position w:val="0"/>
          <w:sz w:val="20"/>
          <w:u w:val="none"/>
          <w:vertAlign w:val="baseline"/>
        </w:rPr>
        <w:t xml:space="preserve">, </w:t>
      </w:r>
      <w:hyperlink r:id="rId1114" w:history="1">
        <w:r>
          <w:rPr>
            <w:rFonts w:ascii="arial" w:eastAsia="arial" w:hAnsi="arial" w:cs="arial"/>
            <w:b w:val="0"/>
            <w:i/>
            <w:strike w:val="0"/>
            <w:noProof w:val="0"/>
            <w:color w:val="0077CC"/>
            <w:position w:val="0"/>
            <w:sz w:val="20"/>
            <w:u w:val="single"/>
            <w:vertAlign w:val="baseline"/>
          </w:rPr>
          <w:t>Milbank</w:t>
        </w:r>
      </w:hyperlink>
      <w:r>
        <w:rPr>
          <w:rFonts w:ascii="arial" w:eastAsia="arial" w:hAnsi="arial" w:cs="arial"/>
          <w:b w:val="0"/>
          <w:i w:val="0"/>
          <w:strike w:val="0"/>
          <w:noProof w:val="0"/>
          <w:color w:val="000000"/>
          <w:position w:val="0"/>
          <w:sz w:val="20"/>
          <w:u w:val="none"/>
          <w:vertAlign w:val="baseline"/>
        </w:rPr>
        <w:t xml:space="preserve">, </w:t>
      </w:r>
      <w:hyperlink r:id="rId1115" w:history="1">
        <w:r>
          <w:rPr>
            <w:rFonts w:ascii="arial" w:eastAsia="arial" w:hAnsi="arial" w:cs="arial"/>
            <w:b w:val="0"/>
            <w:i/>
            <w:strike w:val="0"/>
            <w:noProof w:val="0"/>
            <w:color w:val="0077CC"/>
            <w:position w:val="0"/>
            <w:sz w:val="20"/>
            <w:u w:val="single"/>
            <w:vertAlign w:val="baseline"/>
          </w:rPr>
          <w:t>Willkie</w:t>
        </w:r>
      </w:hyperlink>
      <w:r>
        <w:rPr>
          <w:rFonts w:ascii="arial" w:eastAsia="arial" w:hAnsi="arial" w:cs="arial"/>
          <w:b w:val="0"/>
          <w:i w:val="0"/>
          <w:strike w:val="0"/>
          <w:noProof w:val="0"/>
          <w:color w:val="000000"/>
          <w:position w:val="0"/>
          <w:sz w:val="20"/>
          <w:u w:val="none"/>
          <w:vertAlign w:val="baseline"/>
        </w:rPr>
        <w:t xml:space="preserve">, probably </w:t>
      </w:r>
      <w:hyperlink r:id="rId1116" w:history="1">
        <w:r>
          <w:rPr>
            <w:rFonts w:ascii="arial" w:eastAsia="arial" w:hAnsi="arial" w:cs="arial"/>
            <w:b w:val="0"/>
            <w:i/>
            <w:strike w:val="0"/>
            <w:noProof w:val="0"/>
            <w:color w:val="0077CC"/>
            <w:position w:val="0"/>
            <w:sz w:val="20"/>
            <w:u w:val="single"/>
            <w:vertAlign w:val="baseline"/>
          </w:rPr>
          <w:t>Kirkland</w:t>
        </w:r>
      </w:hyperlink>
      <w:r>
        <w:rPr>
          <w:rFonts w:ascii="arial" w:eastAsia="arial" w:hAnsi="arial" w:cs="arial"/>
          <w:b w:val="0"/>
          <w:i w:val="0"/>
          <w:strike w:val="0"/>
          <w:noProof w:val="0"/>
          <w:color w:val="000000"/>
          <w:position w:val="0"/>
          <w:sz w:val="20"/>
          <w:u w:val="none"/>
          <w:vertAlign w:val="baseline"/>
        </w:rPr>
        <w:t>) to do his bidding. (Generally, providing millions in pro bono services for conservative causes/clients and abandoning the firm’s DEI efforts.)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117" w:history="1">
        <w:r>
          <w:rPr>
            <w:rFonts w:ascii="arial" w:eastAsia="arial" w:hAnsi="arial" w:cs="arial"/>
            <w:b w:val="0"/>
            <w:i/>
            <w:strike w:val="0"/>
            <w:noProof w:val="0"/>
            <w:color w:val="0077CC"/>
            <w:position w:val="0"/>
            <w:sz w:val="20"/>
            <w:u w:val="single"/>
            <w:vertAlign w:val="baseline"/>
          </w:rPr>
          <w:t xml:space="preserve">reporting by </w:t>
        </w:r>
      </w:hyperlink>
      <w:r>
        <w:rPr>
          <w:rFonts w:ascii="arial" w:eastAsia="arial" w:hAnsi="arial" w:cs="arial"/>
          <w:b w:val="0"/>
          <w:i w:val="0"/>
          <w:strike w:val="0"/>
          <w:noProof w:val="0"/>
          <w:color w:val="000000"/>
          <w:position w:val="0"/>
          <w:sz w:val="20"/>
          <w:u w:val="none"/>
          <w:vertAlign w:val="baseline"/>
        </w:rPr>
        <w:t xml:space="preserve">the New York Times, the next firm in the President’s crosshairs is Cadwalader. Not for cases they *did* take but for one specific one they didn’t. Former Cadwalader partner Todd Blanche disagreed with his onetime partners about taking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on as a client.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2023, when Mr.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was facing multiple criminal investigations and Mr. Blanche wanted to represent him, most of the firm’s leadership balked at the idea, according to people with knowledge of the matter.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Mr. Blanche left Cadwalader, hanging out his own legal shingle and expressing bitterness to some allies that he had to do so to take on Mr.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as a client, one of the people said.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wants retribution on Blanche’s behalf. And, honestly, it sounds an awful lot like a shakedown.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Mr.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advisers has been in touch with the firm to suggest that it sign a deal in which it would offer tens of millions of dollars in pro bono legal services to causes that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 supports.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at this point, if Cadwalader will capitulate to these demands or take a stand. But all of Biglaw is watching.</w:t>
      </w:r>
    </w:p>
    <w:p>
      <w:pPr>
        <w:pStyle w:val="Normal106"/>
        <w:keepNext w:val="0"/>
        <w:spacing w:before="240" w:after="0" w:line="260" w:lineRule="atLeast"/>
        <w:ind w:left="0" w:right="0" w:firstLine="0"/>
        <w:jc w:val="both"/>
      </w:pPr>
      <w:r>
        <w:rPr>
          <w:rFonts w:ascii="arial" w:eastAsia="arial" w:hAnsi="arial" w:cs="arial"/>
          <w:b/>
          <w:i/>
          <w:strike w:val="0"/>
          <w:noProof w:val="0"/>
          <w:color w:val="000000"/>
          <w:position w:val="0"/>
          <w:sz w:val="20"/>
          <w:u w:val="none"/>
          <w:vertAlign w:val="baseline"/>
        </w:rPr>
        <w:t xml:space="preserve">Kathryn Rubino is a Senior Editor at Above the Law, host of </w:t>
      </w:r>
      <w:hyperlink r:id="rId1118" w:history="1">
        <w:r>
          <w:rPr>
            <w:rFonts w:ascii="arial" w:eastAsia="arial" w:hAnsi="arial" w:cs="arial"/>
            <w:b/>
            <w:i/>
            <w:strike w:val="0"/>
            <w:noProof w:val="0"/>
            <w:color w:val="0077CC"/>
            <w:position w:val="0"/>
            <w:sz w:val="20"/>
            <w:u w:val="single"/>
            <w:vertAlign w:val="baseline"/>
          </w:rPr>
          <w:t>The Jabot podcast</w:t>
        </w:r>
      </w:hyperlink>
      <w:r>
        <w:rPr>
          <w:rFonts w:ascii="arial" w:eastAsia="arial" w:hAnsi="arial" w:cs="arial"/>
          <w:b/>
          <w:i/>
          <w:strike w:val="0"/>
          <w:noProof w:val="0"/>
          <w:color w:val="000000"/>
          <w:position w:val="0"/>
          <w:sz w:val="20"/>
          <w:u w:val="none"/>
          <w:vertAlign w:val="baseline"/>
        </w:rPr>
        <w:t xml:space="preserve">, and co-host of </w:t>
      </w:r>
      <w:hyperlink r:id="rId1119" w:history="1">
        <w:r>
          <w:rPr>
            <w:rFonts w:ascii="arial" w:eastAsia="arial" w:hAnsi="arial" w:cs="arial"/>
            <w:b/>
            <w:i/>
            <w:strike w:val="0"/>
            <w:noProof w:val="0"/>
            <w:color w:val="0077CC"/>
            <w:position w:val="0"/>
            <w:sz w:val="20"/>
            <w:u w:val="single"/>
            <w:vertAlign w:val="baseline"/>
          </w:rPr>
          <w:t>Thinking Like A Lawyer</w:t>
        </w:r>
      </w:hyperlink>
      <w:r>
        <w:rPr>
          <w:rFonts w:ascii="arial" w:eastAsia="arial" w:hAnsi="arial" w:cs="arial"/>
          <w:b/>
          <w:i/>
          <w:strike w:val="0"/>
          <w:noProof w:val="0"/>
          <w:color w:val="000000"/>
          <w:position w:val="0"/>
          <w:sz w:val="20"/>
          <w:u w:val="none"/>
          <w:vertAlign w:val="baseline"/>
        </w:rPr>
        <w:t xml:space="preserve">. AtL tipsters are the best, so please connect with her. Feel free to email </w:t>
      </w:r>
      <w:hyperlink r:id="rId1120" w:history="1">
        <w:r>
          <w:rPr>
            <w:rFonts w:ascii="arial" w:eastAsia="arial" w:hAnsi="arial" w:cs="arial"/>
            <w:b/>
            <w:i/>
            <w:strike w:val="0"/>
            <w:noProof w:val="0"/>
            <w:color w:val="0077CC"/>
            <w:position w:val="0"/>
            <w:sz w:val="20"/>
            <w:u w:val="single"/>
            <w:vertAlign w:val="baseline"/>
          </w:rPr>
          <w:t>her</w:t>
        </w:r>
      </w:hyperlink>
      <w:r>
        <w:rPr>
          <w:rFonts w:ascii="arial" w:eastAsia="arial" w:hAnsi="arial" w:cs="arial"/>
          <w:b/>
          <w:i/>
          <w:strike w:val="0"/>
          <w:noProof w:val="0"/>
          <w:color w:val="000000"/>
          <w:position w:val="0"/>
          <w:sz w:val="20"/>
          <w:u w:val="none"/>
          <w:vertAlign w:val="baseline"/>
        </w:rPr>
        <w:t xml:space="preserve"> with any tips, questions, or comments and follow her on Twitter </w:t>
      </w:r>
      <w:hyperlink w:history="1">
        <w:r>
          <w:rPr>
            <w:rFonts w:ascii="arial" w:eastAsia="arial" w:hAnsi="arial" w:cs="arial"/>
            <w:b/>
            <w:i/>
            <w:strike w:val="0"/>
            <w:noProof w:val="0"/>
            <w:color w:val="0077CC"/>
            <w:position w:val="0"/>
            <w:sz w:val="20"/>
            <w:u w:val="single"/>
            <w:vertAlign w:val="baseline"/>
          </w:rPr>
          <w:t>@Kathryn1</w:t>
        </w:r>
      </w:hyperlink>
      <w:r>
        <w:rPr>
          <w:rFonts w:ascii="arial" w:eastAsia="arial" w:hAnsi="arial" w:cs="arial"/>
          <w:b/>
          <w:i/>
          <w:strike w:val="0"/>
          <w:noProof w:val="0"/>
          <w:color w:val="000000"/>
          <w:position w:val="0"/>
          <w:sz w:val="20"/>
          <w:u w:val="none"/>
          <w:vertAlign w:val="baseline"/>
        </w:rPr>
        <w:t xml:space="preserve"> or Mastodon </w:t>
      </w:r>
    </w:p>
    <w:p>
      <w:pPr>
        <w:pStyle w:val="Normal106"/>
        <w:keepNext/>
        <w:spacing w:before="240" w:after="0" w:line="340" w:lineRule="atLeast"/>
        <w:ind w:left="0" w:right="0" w:firstLine="0"/>
        <w:jc w:val="left"/>
      </w:pPr>
      <w:bookmarkStart w:id="317" w:name="Classification_104"/>
      <w:bookmarkEnd w:id="317"/>
      <w:r>
        <w:rPr>
          <w:rFonts w:ascii="arial" w:eastAsia="arial" w:hAnsi="arial" w:cs="arial"/>
          <w:b/>
          <w:i w:val="0"/>
          <w:strike w:val="0"/>
          <w:noProof w:val="0"/>
          <w:color w:val="000000"/>
          <w:position w:val="0"/>
          <w:sz w:val="28"/>
          <w:u w:val="none"/>
          <w:vertAlign w:val="baseline"/>
        </w:rPr>
        <w:t>Classification</w:t>
      </w:r>
    </w:p>
    <w:p>
      <w:pPr>
        <w:pStyle w:val="Normal106"/>
        <w:spacing w:line="60" w:lineRule="exact"/>
      </w:pPr>
      <w:r>
        <w:pict>
          <v:line id="_x0000_s1383" style="position:absolute;z-index:251993088" from="0,2pt" to="512pt,2pt" strokecolor="#009ddb" strokeweight="2pt">
            <v:stroke linestyle="single"/>
            <w10:wrap type="topAndBottom"/>
          </v:line>
        </w:pict>
      </w:r>
    </w:p>
    <w:p>
      <w:pPr>
        <w:pStyle w:val="Normal106"/>
        <w:spacing w:line="120" w:lineRule="exact"/>
      </w:pPr>
    </w:p>
    <w:p>
      <w:pPr>
        <w:pStyle w:val="Normal1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666816258</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MAJOR US LAW FIRMS (92%); EXECUTIVE ORDERS (90%); EXTORTION (90%); LAW &amp; LEGAL SYSTEM (79%); LAWYERS (79%); LEGAL SERVICES (79%); PRO BONO LAW (79%); NEGATIVE NEWS (76%); INVESTIGATIONS (74%); CONSERVATISM (73%); CRIME, LAW ENFORCEMENT &amp; CORRECTIONS (53%); CRIMINAL INVESTIGATIONS (53%)</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WILMER CUTLER PICKERING HALE &amp; DORR LLP (93%);  CADWALADER WICKERSHAM &amp; TAFT LLP (92%);  COVINGTON &amp; BURLING LLP (91%);  JENNER &amp; BLOCK LLP (91%);  PERKINS COIE LLP (91%)</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NAICS541110 OFFICES OF LAWYERS (93%); SIC8111 LEGAL SERVICES (93%); MAJOR US LAW FIRMS (92%); LAWYERS (79%); LEGAL SERVICES (79%); PRO BONO LAW (79%); PODCASTING (50%)</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06"/>
      </w:pPr>
    </w:p>
    <w:p>
      <w:pPr>
        <w:pStyle w:val="Normal106"/>
        <w:ind w:left="200"/>
        <w:sectPr>
          <w:type w:val="continuous"/>
          <w:pgMar w:top="840" w:right="1000" w:bottom="840" w:left="1000" w:header="400" w:footer="400"/>
          <w:pgNumType w:fmt="decimal"/>
          <w:cols w:space="720"/>
        </w:sectPr>
      </w:pPr>
      <w:r>
        <w:br/>
      </w:r>
      <w:r>
        <w:pict>
          <v:line id="_x0000_s1384"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121"/>
          <w:headerReference w:type="default" r:id="rId1122"/>
          <w:footerReference w:type="even" r:id="rId1123"/>
          <w:footerReference w:type="default" r:id="rId1124"/>
          <w:headerReference w:type="first" r:id="rId1125"/>
          <w:footerReference w:type="first" r:id="rId1126"/>
          <w:pgSz w:w="12240" w:h="15840"/>
          <w:pgMar w:top="840" w:right="1000" w:bottom="840" w:left="1000" w:header="400" w:footer="400"/>
          <w:pgNumType w:fmt="decimal"/>
          <w:cols w:space="720"/>
          <w:titlePg w:val="0"/>
        </w:sectPr>
      </w:pPr>
    </w:p>
    <w:p>
      <w:pPr>
        <w:pStyle w:val="Normal107"/>
      </w:pPr>
    </w:p>
    <w:p>
      <w:pPr>
        <w:pStyle w:val="Heading1105"/>
        <w:keepNext w:val="0"/>
        <w:spacing w:after="200" w:line="340" w:lineRule="atLeast"/>
        <w:ind w:left="0" w:right="0" w:firstLine="0"/>
        <w:jc w:val="center"/>
      </w:pPr>
      <w:hyperlink r:id="rId1127" w:history="1">
        <w:r>
          <w:rPr>
            <w:rFonts w:ascii="arial" w:eastAsia="arial" w:hAnsi="arial" w:cs="arial"/>
            <w:b/>
            <w:i/>
            <w:strike w:val="0"/>
            <w:color w:val="0077CC"/>
            <w:sz w:val="28"/>
            <w:u w:val="single"/>
            <w:vertAlign w:val="baseline"/>
          </w:rPr>
          <w:t xml:space="preserve">What is the Alien Enemy Act of 1798? </w:t>
        </w:r>
      </w:hyperlink>
      <w:hyperlink r:id="rId1128" w:history="1">
        <w:r>
          <w:rPr>
            <w:rFonts w:ascii="arial" w:eastAsia="arial" w:hAnsi="arial" w:cs="arial"/>
            <w:b/>
            <w:i/>
            <w:strike w:val="0"/>
            <w:color w:val="0077CC"/>
            <w:sz w:val="28"/>
            <w:u w:val="single"/>
            <w:vertAlign w:val="baseline"/>
          </w:rPr>
          <w:t>Donald Trump</w:t>
        </w:r>
      </w:hyperlink>
      <w:hyperlink r:id="rId1129" w:history="1">
        <w:r>
          <w:rPr>
            <w:rFonts w:ascii="arial" w:eastAsia="arial" w:hAnsi="arial" w:cs="arial"/>
            <w:b/>
            <w:i/>
            <w:strike w:val="0"/>
            <w:color w:val="0077CC"/>
            <w:sz w:val="28"/>
            <w:u w:val="single"/>
            <w:vertAlign w:val="baseline"/>
          </w:rPr>
          <w:t xml:space="preserve"> invokes it to deport migrants</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w:t>
      </w:r>
    </w:p>
    <w:p>
      <w:pPr>
        <w:pStyle w:val="Normal107"/>
        <w:keepNext w:val="0"/>
        <w:spacing w:after="0" w:line="240" w:lineRule="atLeast"/>
        <w:ind w:right="0"/>
        <w:jc w:val="both"/>
      </w:pPr>
      <w:bookmarkStart w:id="318" w:name="Bookmark_107"/>
      <w:bookmarkEnd w:id="3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0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07"/>
        <w:keepNext/>
        <w:spacing w:before="240" w:after="0" w:line="340" w:lineRule="atLeast"/>
        <w:ind w:left="0" w:right="0" w:firstLine="0"/>
        <w:jc w:val="left"/>
      </w:pPr>
      <w:bookmarkStart w:id="319" w:name="Body_105"/>
      <w:bookmarkEnd w:id="3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85" style="position:absolute;z-index:251995136"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pursuing Mexican cartels as terrorist groups by invoking the 1798 Alien Enemies Act, legislation he will now use to deport migrants.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was inaugurated on January 20 as president of the United States, he insisted on his promise to eliminate the presence of gangs and criminal groups in the country.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pursuit of that goal, the president invoked the Alien Enemy Act of 1798, which months later, in April 2025, he used again, but now for the purpose of deporting migrants.</w:t>
      </w: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invokes the Alien Enemies Act of 1798 again, this time to deport migrants.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criticism he received the first time he resorted to the Alien Enemies Act of 1798 and new pressures from the ACLU,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invoked the old legislation again.</w:t>
      </w:r>
    </w:p>
    <w:p>
      <w:pPr>
        <w:pStyle w:val="Normal1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occasion, the U.S. president called for the application of the old law, seeking to deport migrants, especially Venezuelan citizens residing in the country.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strikes his first blow as president of the United States: He signed an order designating drug cartels as terrorist organizationsInternationalWhich are the 6 Mexican drug cartels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pursue as terrorist groups?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Claudia Sheinbaum responds to Marco Rubio for possible declaration of cartels as terrorists InternationalGulf of Mexico: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confirms executive order to change its name to Gulf of America</w:t>
      </w:r>
    </w:p>
    <w:p>
      <w:pPr>
        <w:pStyle w:val="Normal1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accordance with the presidential mandate, it seeks to deport thousands of migrants originating from Venezuela, due to accusations that they are members of the criminal group Tren de Aragua.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fact that in the vast majority of cases the judicial review has not proceeded, the plans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government involve the use of 18th century law to expel them from the country.</w:t>
      </w:r>
    </w:p>
    <w:p>
      <w:pPr>
        <w:pStyle w:val="Normal1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this, the American Civil Liberties Union (ACLU), has charged that immigration authorities are acting even though the federal Supreme Court imposed limitations on the application of the law.</w:t>
      </w:r>
    </w:p>
    <w:p>
      <w:pPr>
        <w:pStyle w:val="Normal1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ACLU filed several emergency petitions to stop the deportations, however, it has been reported that none of the appeals were successful.</w:t>
      </w:r>
    </w:p>
    <w:p>
      <w:pPr>
        <w:pStyle w:val="Normal1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the Enemy Alien Act of 1798 has only been used 3 times in the history of the United States, the most recent being during World War II.</w:t>
      </w: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is the 1798 Alien Enemies Act invoked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inaugural address,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pledged to eliminate the "gangs and criminals who bring devastating crime to American soil, including cities and neighborhoods."</w:t>
      </w:r>
    </w:p>
    <w:p>
      <w:pPr>
        <w:pStyle w:val="Normal1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he will use "the full and immense power of federal and state authorities" by invoking the Alien Enemies Act of 1798, but what does this U.S. law consist of.</w:t>
      </w:r>
    </w:p>
    <w:p>
      <w:pPr>
        <w:pStyle w:val="Normal1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Alien Enemies Act of 1798 allows the U.S. government to detain and deport non-citizens in the event of a declared war, invasion or predatory incursion.</w:t>
      </w:r>
    </w:p>
    <w:p>
      <w:pPr>
        <w:pStyle w:val="Normal1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law allows for the detention of any alien regardless of the person's legal status and without corroboration of whether or not that person poses a threat to the security of the United States.</w:t>
      </w:r>
    </w:p>
    <w:p>
      <w:pPr>
        <w:pStyle w:val="Normal1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Alien Enemies Act does not require the president to even believe that detained or deported noncitizens pose a threat to national security. Rather, it is enough that a noncitizen was born, holds a passport, or resides in the wrong country," explains an analysis by Just Security.</w:t>
      </w:r>
    </w:p>
    <w:p>
      <w:pPr>
        <w:pStyle w:val="Normal1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any foreign national in the U.S. can be detained and deported without being offered the opportunity to present proof of their allegiance.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Alien Enemies Act of 1798 cannot go into effect unless the U.S. Congress declares a state of war or invasion; this is why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label Mexican cartels as terrorist groups. </w:t>
      </w: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invokes the Alien Enemies Act of 1798; will prosecute 9 Mexican drug cartels as terrorist groups.</w:t>
      </w: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intends to change the status of Mexican cartels to terrorist groups in order to combat them under the 1798 Alien Enemies Act.</w:t>
      </w:r>
    </w:p>
    <w:p>
      <w:pPr>
        <w:pStyle w:val="Normal10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still needs to be approved by different U.S. agencies and secretaries. These are the nine Mexican cartels that would be prosecuted as terrorist groups:</w:t>
      </w:r>
    </w:p>
    <w:p>
      <w:pPr>
        <w:pStyle w:val="Normal107"/>
        <w:keepNext w:val="0"/>
        <w:numPr>
          <w:numId w:val="1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Jalisco Cartel - New Generation (CJNG).</w:t>
      </w:r>
    </w:p>
    <w:p>
      <w:pPr>
        <w:pStyle w:val="Normal107"/>
        <w:keepNext w:val="0"/>
        <w:numPr>
          <w:numId w:val="1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Sinaloa Cartel</w:t>
      </w:r>
    </w:p>
    <w:p>
      <w:pPr>
        <w:pStyle w:val="Normal107"/>
        <w:keepNext w:val="0"/>
        <w:numPr>
          <w:numId w:val="1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Juarez Cartel/La Linea (Juarez Cartel/La Linea)</w:t>
      </w:r>
    </w:p>
    <w:p>
      <w:pPr>
        <w:pStyle w:val="Normal107"/>
        <w:keepNext w:val="0"/>
        <w:numPr>
          <w:numId w:val="1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Gulf Cartel</w:t>
      </w:r>
    </w:p>
    <w:p>
      <w:pPr>
        <w:pStyle w:val="Normal107"/>
        <w:keepNext w:val="0"/>
        <w:numPr>
          <w:numId w:val="1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Northeast Cartel</w:t>
      </w:r>
    </w:p>
    <w:p>
      <w:pPr>
        <w:pStyle w:val="Normal107"/>
        <w:keepNext w:val="0"/>
        <w:numPr>
          <w:numId w:val="1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Guerreros Unidos</w:t>
      </w:r>
    </w:p>
    <w:p>
      <w:pPr>
        <w:pStyle w:val="Normal107"/>
        <w:keepNext w:val="0"/>
        <w:numPr>
          <w:numId w:val="1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 Familia Michoacana</w:t>
      </w:r>
    </w:p>
    <w:p>
      <w:pPr>
        <w:pStyle w:val="Normal107"/>
        <w:keepNext w:val="0"/>
        <w:numPr>
          <w:numId w:val="1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Los Rojos</w:t>
      </w:r>
    </w:p>
    <w:p>
      <w:pPr>
        <w:pStyle w:val="Normal107"/>
        <w:keepNext w:val="0"/>
        <w:numPr>
          <w:numId w:val="1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Beltran Leyva Organization</w:t>
      </w:r>
    </w:p>
    <w:p>
      <w:pPr>
        <w:pStyle w:val="Normal107"/>
        <w:keepNext/>
        <w:spacing w:before="240" w:after="0" w:line="340" w:lineRule="atLeast"/>
        <w:ind w:left="0" w:right="0" w:firstLine="0"/>
        <w:jc w:val="left"/>
      </w:pPr>
      <w:bookmarkStart w:id="320" w:name="Classification_105"/>
      <w:bookmarkEnd w:id="320"/>
      <w:r>
        <w:rPr>
          <w:rFonts w:ascii="arial" w:eastAsia="arial" w:hAnsi="arial" w:cs="arial"/>
          <w:b/>
          <w:i w:val="0"/>
          <w:strike w:val="0"/>
          <w:noProof w:val="0"/>
          <w:color w:val="000000"/>
          <w:position w:val="0"/>
          <w:sz w:val="28"/>
          <w:u w:val="none"/>
          <w:vertAlign w:val="baseline"/>
        </w:rPr>
        <w:t>Classification</w:t>
      </w:r>
    </w:p>
    <w:p>
      <w:pPr>
        <w:pStyle w:val="Normal107"/>
        <w:spacing w:line="60" w:lineRule="exact"/>
      </w:pPr>
      <w:r>
        <w:pict>
          <v:line id="_x0000_s1386" style="position:absolute;z-index:251996160" from="0,2pt" to="512pt,2pt" strokecolor="#009ddb" strokeweight="2pt">
            <v:stroke linestyle="single"/>
            <w10:wrap type="topAndBottom"/>
          </v:line>
        </w:pict>
      </w:r>
    </w:p>
    <w:p>
      <w:pPr>
        <w:pStyle w:val="Normal107"/>
        <w:spacing w:line="120" w:lineRule="exact"/>
      </w:pP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US PRESIDENTS (92%);  TERRORISM &amp; COUNTERTERRORISM (91%);  NATIONAL SECURITY &amp; FOREIGN RELATIONS (91%);  TERRORIST ORGANIZATIONS (90%);  TERRORISM (90%);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FIRST 100 DAYS (90%);  CARTELS (90%);  NEGATIVE NEWS (90%);  LEGISLATION (89%);  DEPORTATION (89%);  NEGATIVE PERSONAL NEWS (78%);  IMMIGRATION  CITIZENSHIP &amp; DISPLACEMENT (78%);  IMMIGRATION (78%);  EXECUTIVE ORDERS (78%);  CITIZENSHIP (78%);  IMMIGRATION LAW (78%);  CONTROLLED SUBSTANCES CRIME (77%);  US FEDERAL GOVERNMENT (77%);  GOVERNMENT BODIES &amp; OFFICES (73%);  PETITIONS (72%);  HUMAN RIGHTS ORGANIZATIONS (69%);  SUPREME COURTS (64%);  LAW COURTS &amp; TRIBUNALS (64%);  WORLD WAR II (60%);  JUDICIAL REVIEW (50%); Internacional (%)</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  MARCO RUBIO (79%)</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GULF OF MEXICO (69%);  UNITED STATES (98%);  VENEZUELA, BOLIVARIAN REPUBLIC OF (92%)</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2025</w:t>
      </w:r>
    </w:p>
    <w:p>
      <w:pPr>
        <w:pStyle w:val="Normal107"/>
      </w:pPr>
    </w:p>
    <w:p>
      <w:pPr>
        <w:pStyle w:val="Normal107"/>
        <w:ind w:left="200"/>
        <w:sectPr>
          <w:type w:val="continuous"/>
          <w:pgMar w:top="840" w:right="1000" w:bottom="840" w:left="1000" w:header="400" w:footer="400"/>
          <w:pgNumType w:fmt="decimal"/>
          <w:cols w:space="720"/>
        </w:sectPr>
      </w:pPr>
      <w:r>
        <w:br/>
      </w:r>
      <w:r>
        <w:pict>
          <v:line id="_x0000_s1387"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130"/>
          <w:headerReference w:type="default" r:id="rId1131"/>
          <w:footerReference w:type="even" r:id="rId1132"/>
          <w:footerReference w:type="default" r:id="rId1133"/>
          <w:headerReference w:type="first" r:id="rId1134"/>
          <w:footerReference w:type="first" r:id="rId1135"/>
          <w:pgSz w:w="12240" w:h="15840"/>
          <w:pgMar w:top="840" w:right="1000" w:bottom="840" w:left="1000" w:header="400" w:footer="400"/>
          <w:pgNumType w:fmt="decimal"/>
          <w:cols w:space="720"/>
          <w:titlePg w:val="0"/>
        </w:sectPr>
      </w:pPr>
    </w:p>
    <w:p>
      <w:pPr>
        <w:pStyle w:val="Normal108"/>
      </w:pPr>
    </w:p>
    <w:p>
      <w:pPr>
        <w:pStyle w:val="Heading1106"/>
        <w:keepNext w:val="0"/>
        <w:spacing w:after="200" w:line="340" w:lineRule="atLeast"/>
        <w:ind w:left="0" w:right="0" w:firstLine="0"/>
        <w:jc w:val="center"/>
      </w:pPr>
      <w:hyperlink r:id="rId1136" w:history="1">
        <w:r>
          <w:rPr>
            <w:rFonts w:ascii="arial" w:eastAsia="arial" w:hAnsi="arial" w:cs="arial"/>
            <w:b/>
            <w:i/>
            <w:strike w:val="0"/>
            <w:color w:val="0077CC"/>
            <w:sz w:val="28"/>
            <w:u w:val="single"/>
            <w:vertAlign w:val="baseline"/>
          </w:rPr>
          <w:t xml:space="preserve">Claudia Sheinbaum revealed where she gets the strength to negotiate with </w:t>
        </w:r>
      </w:hyperlink>
      <w:hyperlink r:id="rId1137" w:history="1">
        <w:r>
          <w:rPr>
            <w:rFonts w:ascii="arial" w:eastAsia="arial" w:hAnsi="arial" w:cs="arial"/>
            <w:b/>
            <w:i/>
            <w:strike w:val="0"/>
            <w:color w:val="0077CC"/>
            <w:sz w:val="28"/>
            <w:u w:val="single"/>
            <w:vertAlign w:val="baseline"/>
          </w:rPr>
          <w:t>Donald Trump</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w:t>
      </w:r>
    </w:p>
    <w:p>
      <w:pPr>
        <w:pStyle w:val="Normal108"/>
        <w:keepNext w:val="0"/>
        <w:spacing w:after="0" w:line="240" w:lineRule="atLeast"/>
        <w:ind w:right="0"/>
        <w:jc w:val="both"/>
      </w:pPr>
      <w:bookmarkStart w:id="321" w:name="Bookmark_108"/>
      <w:bookmarkEnd w:id="321"/>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0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08"/>
        <w:keepNext/>
        <w:spacing w:before="240" w:after="0" w:line="340" w:lineRule="atLeast"/>
        <w:ind w:left="0" w:right="0" w:firstLine="0"/>
        <w:jc w:val="left"/>
      </w:pPr>
      <w:bookmarkStart w:id="322" w:name="Body_106"/>
      <w:bookmarkEnd w:id="322"/>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388" style="position:absolute;z-index:251998208"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state of Zacatecas, President Claudia Sheinbaum revealed where she gets the strength to negotiate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his constant threats against Mexico.</w:t>
      </w:r>
    </w:p>
    <w:p>
      <w:pPr>
        <w:pStyle w:val="Normal10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pronouncement took place at the kick-off of Obras Programa de Viviendas para el Bienestar, which was headed by the president in the company of the governor of Zacatecas, David Monreal.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give us the strength to negotiate,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knows that," referred Claudia Sheinbaum, after the announcement of the United States to impose tariffs on the automotive sector, aluminum and steel. </w:t>
      </w:r>
    </w:p>
    <w:p>
      <w:pPr>
        <w:pStyle w:val="Normal10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Claudia Sheinbaum revealed where she gets the strength to negotiate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from</w:t>
      </w:r>
    </w:p>
    <w:p>
      <w:pPr>
        <w:pStyle w:val="Normal10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her speech, Claudia Sheinbaum commented that the country is an example before the entire world, and that thanks to the Fourth Transformation, the dignity of the people of Mexico has been returned.</w:t>
      </w:r>
    </w:p>
    <w:p>
      <w:pPr>
        <w:pStyle w:val="Normal10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never lose (dignity), never, because we are an extraordinary people, an extraordinary country, the pride of being Mexican men and women," Claudia Sheinbaum stressed.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InternationalWhat are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We explain the problem between Mexico and the United StatesMotorMarcelo Ebrard negotiates with the United States "special tariff" for cars made in MexicoBusinessMexico is already suffering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These are the damages in the automotive industry InternationalClaudia Sheinbaum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have a good relationship with significant steps, assures the White HouseBusinessMexico could be the big winner in the trade war between the United States vs. China and Asia  </w:t>
      </w:r>
    </w:p>
    <w:p>
      <w:pPr>
        <w:pStyle w:val="Normal10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recalled that in the past, presidents looked to other countries as examples to follow, but now Mexico has positioned itself as a benchmark at the international level.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what gives us the strength, the strength to negotiate with the United States because its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and all the people of the United States know that the people of Mexico are a lot of piece," Claudia Sheinbaum stressed.</w:t>
      </w:r>
    </w:p>
    <w:p>
      <w:pPr>
        <w:pStyle w:val="Normal10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Claudia Sheinbaum sends message in favor of Mexican migrants in the U.S.</w:t>
      </w:r>
    </w:p>
    <w:p>
      <w:pPr>
        <w:pStyle w:val="Normal10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Claudia Sheinbaum sent a message of support to migrants living in the United States, since without them the neighboring country's countryside would not be sustained.</w:t>
      </w:r>
    </w:p>
    <w:p>
      <w:pPr>
        <w:pStyle w:val="Normal10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TamaulipasInfonavit will build housing where the square meter is cheaper in MexicoMexicoThe best Melon and Melames jokesMexicoElections 2025: INE detected phantom candidates; could not locate them </w:t>
      </w:r>
    </w:p>
    <w:p>
      <w:pPr>
        <w:pStyle w:val="Normal10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"Mexicans are not only supportive, from there they send their families support, remittances, but Mexicans sustain the economy of the United States because there would be no countryside in the United States without Mexican workers."</w:t>
      </w:r>
    </w:p>
    <w:p>
      <w:pPr>
        <w:pStyle w:val="Normal10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Likewise, Claudia Sheinbaum said, "There would be no factories functioning without Mexican workers and Mexican workers. So know that for Mexico they are heroes and heroines of the homeland and that we will always defend them". </w:t>
      </w:r>
    </w:p>
    <w:p>
      <w:pPr>
        <w:pStyle w:val="Normal108"/>
        <w:keepNext/>
        <w:spacing w:before="240" w:after="0" w:line="340" w:lineRule="atLeast"/>
        <w:ind w:left="0" w:right="0" w:firstLine="0"/>
        <w:jc w:val="left"/>
      </w:pPr>
      <w:bookmarkStart w:id="323" w:name="Classification_106"/>
      <w:bookmarkEnd w:id="323"/>
      <w:r>
        <w:rPr>
          <w:rFonts w:ascii="arial" w:eastAsia="arial" w:hAnsi="arial" w:cs="arial"/>
          <w:b/>
          <w:i w:val="0"/>
          <w:strike w:val="0"/>
          <w:noProof w:val="0"/>
          <w:color w:val="000000"/>
          <w:position w:val="0"/>
          <w:sz w:val="28"/>
          <w:u w:val="none"/>
          <w:vertAlign w:val="baseline"/>
        </w:rPr>
        <w:t>Classification</w:t>
      </w:r>
    </w:p>
    <w:p>
      <w:pPr>
        <w:pStyle w:val="Normal108"/>
        <w:spacing w:line="60" w:lineRule="exact"/>
      </w:pPr>
      <w:r>
        <w:pict>
          <v:line id="_x0000_s1389" style="position:absolute;z-index:251999232" from="0,2pt" to="512pt,2pt" strokecolor="#009ddb" strokeweight="2pt">
            <v:stroke linestyle="single"/>
            <w10:wrap type="topAndBottom"/>
          </v:line>
        </w:pict>
      </w:r>
    </w:p>
    <w:p>
      <w:pPr>
        <w:pStyle w:val="Normal108"/>
        <w:spacing w:line="120" w:lineRule="exact"/>
      </w:pP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(90%); TAXES &amp; TAXATION (90%); TRADE DISPUTES (75%); MANUFACTURING FACILITIES (70%); Ultimas-noticias (%)</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AUTOMOTIVE (75%); AUTOMOTIVE MFG (75%); MANUFACTURING FACILITIES (70%)</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(95%); UNITED STATES (94%); CHINA (79%); ASIA (78%)</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108"/>
      </w:pPr>
    </w:p>
    <w:p>
      <w:pPr>
        <w:pStyle w:val="Normal108"/>
        <w:ind w:left="200"/>
        <w:sectPr>
          <w:type w:val="continuous"/>
          <w:pgMar w:top="840" w:right="1000" w:bottom="840" w:left="1000" w:header="400" w:footer="400"/>
          <w:pgNumType w:fmt="decimal"/>
          <w:cols w:space="720"/>
        </w:sectPr>
      </w:pPr>
      <w:r>
        <w:br/>
      </w:r>
      <w:r>
        <w:pict>
          <v:line id="_x0000_s1390"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138"/>
          <w:headerReference w:type="default" r:id="rId1139"/>
          <w:footerReference w:type="even" r:id="rId1140"/>
          <w:footerReference w:type="default" r:id="rId1141"/>
          <w:headerReference w:type="first" r:id="rId1142"/>
          <w:footerReference w:type="first" r:id="rId1143"/>
          <w:pgSz w:w="12240" w:h="15840"/>
          <w:pgMar w:top="840" w:right="1000" w:bottom="840" w:left="1000" w:header="400" w:footer="400"/>
          <w:pgNumType w:fmt="decimal"/>
          <w:cols w:space="720"/>
          <w:titlePg w:val="0"/>
        </w:sectPr>
      </w:pPr>
    </w:p>
    <w:p>
      <w:pPr>
        <w:pStyle w:val="Normal109"/>
      </w:pPr>
    </w:p>
    <w:p>
      <w:pPr>
        <w:pStyle w:val="Heading1107"/>
        <w:keepNext w:val="0"/>
        <w:spacing w:after="200" w:line="340" w:lineRule="atLeast"/>
        <w:ind w:left="0" w:right="0" w:firstLine="0"/>
        <w:jc w:val="center"/>
      </w:pPr>
      <w:hyperlink r:id="rId1144" w:history="1">
        <w:r>
          <w:rPr>
            <w:rFonts w:ascii="arial" w:eastAsia="arial" w:hAnsi="arial" w:cs="arial"/>
            <w:b/>
            <w:i/>
            <w:strike w:val="0"/>
            <w:color w:val="0077CC"/>
            <w:sz w:val="28"/>
            <w:u w:val="single"/>
            <w:vertAlign w:val="baseline"/>
          </w:rPr>
          <w:t>Donald Trumps</w:t>
        </w:r>
      </w:hyperlink>
      <w:hyperlink r:id="rId1145" w:history="1">
        <w:r>
          <w:rPr>
            <w:rFonts w:ascii="arial" w:eastAsia="arial" w:hAnsi="arial" w:cs="arial"/>
            <w:b/>
            <w:i/>
            <w:strike w:val="0"/>
            <w:color w:val="0077CC"/>
            <w:sz w:val="28"/>
            <w:u w:val="single"/>
            <w:vertAlign w:val="baseline"/>
          </w:rPr>
          <w:t xml:space="preserve"> goes the hard way on tariffs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World Today (ABC transcript)</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2025 Wednesday</w:t>
      </w:r>
    </w:p>
    <w:p>
      <w:pPr>
        <w:pStyle w:val="Normal109"/>
        <w:keepNext w:val="0"/>
        <w:spacing w:after="0" w:line="240" w:lineRule="atLeast"/>
        <w:ind w:right="0"/>
        <w:jc w:val="both"/>
      </w:pPr>
      <w:bookmarkStart w:id="324" w:name="Bookmark_109"/>
      <w:bookmarkEnd w:id="324"/>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Australian Broadcasting Corporation All Rights Reserved</w:t>
      </w:r>
    </w:p>
    <w:p>
      <w:pPr>
        <w:pStyle w:val="Normal109"/>
        <w:keepNext w:val="0"/>
        <w:spacing w:before="120" w:after="0" w:line="220" w:lineRule="atLeast"/>
        <w:ind w:left="0" w:right="0" w:firstLine="0"/>
        <w:jc w:val="left"/>
      </w:pPr>
      <w:r>
        <w:br/>
      </w:r>
      <w:r>
        <w:pict>
          <v:shape id="_x0000_i1391" type="#_x0000_t75" style="width:509.12pt;height:59.01pt">
            <v:imagedata r:id="rId1146"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Confirmation from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 that there will be no carve-outs comes as the US President doubled the tariff imposed on goods from Canada to a massive 50 percent, only to overturn that decision soon after amid harried negotiations between the countries. </w:t>
      </w:r>
    </w:p>
    <w:p>
      <w:pPr>
        <w:pStyle w:val="Normal109"/>
        <w:keepNext/>
        <w:spacing w:before="240" w:after="0" w:line="340" w:lineRule="atLeast"/>
        <w:ind w:left="0" w:right="0" w:firstLine="0"/>
        <w:jc w:val="left"/>
      </w:pPr>
      <w:bookmarkStart w:id="325" w:name="Body_107"/>
      <w:bookmarkEnd w:id="325"/>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392" style="position:absolute;z-index:252001280"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Andy Park:</w:t>
      </w:r>
      <w:r>
        <w:rPr>
          <w:rFonts w:ascii="arial" w:eastAsia="arial" w:hAnsi="arial" w:cs="arial"/>
          <w:b w:val="0"/>
          <w:i w:val="0"/>
          <w:strike w:val="0"/>
          <w:noProof w:val="0"/>
          <w:color w:val="000000"/>
          <w:position w:val="0"/>
          <w:sz w:val="20"/>
          <w:u w:val="none"/>
          <w:vertAlign w:val="baseline"/>
        </w:rPr>
        <w:t xml:space="preserve"> Confirmation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 won't allow carve outs comes as the US president doubled the tariff imposed on goods from Canada to a massive 50 percent, only to overturn that decision soon after amid harried negotiations between the countries. Despite a negative reaction from the markets,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economic team remained devoted to their conviction that tariffs will create a boom for the economy in the United States. But others argue it will only cause mayhem for the world economy and make Americans poorer. Nick Grimm has more.</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Nick Grimm:</w:t>
      </w:r>
      <w:r>
        <w:rPr>
          <w:rFonts w:ascii="arial" w:eastAsia="arial" w:hAnsi="arial" w:cs="arial"/>
          <w:b w:val="0"/>
          <w:i w:val="0"/>
          <w:strike w:val="0"/>
          <w:noProof w:val="0"/>
          <w:color w:val="000000"/>
          <w:position w:val="0"/>
          <w:sz w:val="20"/>
          <w:u w:val="none"/>
          <w:vertAlign w:val="baseline"/>
        </w:rPr>
        <w:t xml:space="preserve"> World markets are on a slide but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focused on good times ahead for Americans.</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Reporter:</w:t>
      </w:r>
      <w:r>
        <w:rPr>
          <w:rFonts w:ascii="arial" w:eastAsia="arial" w:hAnsi="arial" w:cs="arial"/>
          <w:b w:val="0"/>
          <w:i w:val="0"/>
          <w:strike w:val="0"/>
          <w:noProof w:val="0"/>
          <w:color w:val="000000"/>
          <w:position w:val="0"/>
          <w:sz w:val="20"/>
          <w:u w:val="none"/>
          <w:vertAlign w:val="baseline"/>
        </w:rPr>
        <w:t xml:space="preserve"> Do you think there will be a recession?</w:t>
      </w:r>
    </w:p>
    <w:p>
      <w:pPr>
        <w:pStyle w:val="Normal1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 don't see it at all. I think this country is going to boom. But as I said, I can do it the easy way or the hard way.</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Nick Grimm:</w:t>
      </w:r>
      <w:r>
        <w:rPr>
          <w:rFonts w:ascii="arial" w:eastAsia="arial" w:hAnsi="arial" w:cs="arial"/>
          <w:b w:val="0"/>
          <w:i w:val="0"/>
          <w:strike w:val="0"/>
          <w:noProof w:val="0"/>
          <w:color w:val="000000"/>
          <w:position w:val="0"/>
          <w:sz w:val="20"/>
          <w:u w:val="none"/>
          <w:vertAlign w:val="baseline"/>
        </w:rPr>
        <w:t xml:space="preserve"> Canada has already discovered how hard hard gets. When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imposed tariffs on imports crossing the border, the Canadian province of Ontario responded by placing a surcharge on electricity it supplies directly to three American states, prompting the US president to retaliate by doubling the tariff he's imposing on his neighbour. As markets staggered, a phone call with Ontario's premier produced a presidential change of heart.</w:t>
      </w:r>
    </w:p>
    <w:p>
      <w:pPr>
        <w:pStyle w:val="Normal1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But I appreciated his call. I thought it was nice.</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Nick Grimm:</w:t>
      </w:r>
      <w:r>
        <w:rPr>
          <w:rFonts w:ascii="arial" w:eastAsia="arial" w:hAnsi="arial" w:cs="arial"/>
          <w:b w:val="0"/>
          <w:i w:val="0"/>
          <w:strike w:val="0"/>
          <w:noProof w:val="0"/>
          <w:color w:val="000000"/>
          <w:position w:val="0"/>
          <w:sz w:val="20"/>
          <w:u w:val="none"/>
          <w:vertAlign w:val="baseline"/>
        </w:rPr>
        <w:t xml:space="preserve"> Ontario Premier Doug Ford says the surcharge on electricity supplied to the US will be suspended after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 offered further talks.</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Doug Ford:</w:t>
      </w:r>
      <w:r>
        <w:rPr>
          <w:rFonts w:ascii="arial" w:eastAsia="arial" w:hAnsi="arial" w:cs="arial"/>
          <w:b w:val="0"/>
          <w:i w:val="0"/>
          <w:strike w:val="0"/>
          <w:noProof w:val="0"/>
          <w:color w:val="000000"/>
          <w:position w:val="0"/>
          <w:sz w:val="20"/>
          <w:u w:val="none"/>
          <w:vertAlign w:val="baseline"/>
        </w:rPr>
        <w:t xml:space="preserve"> You know, with any negotiation that we have, there's a point that both parties are heated and the temperature needs to come down. And I thought this was the right decision. They understand how serious we are about the electricity and the tariffs. And rather than going back and forth and and having threats to each other, we have both agreed that cooler heads prevail. We need to sit down and move this forward.</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Nick Grimm:</w:t>
      </w:r>
      <w:r>
        <w:rPr>
          <w:rFonts w:ascii="arial" w:eastAsia="arial" w:hAnsi="arial" w:cs="arial"/>
          <w:b w:val="0"/>
          <w:i w:val="0"/>
          <w:strike w:val="0"/>
          <w:noProof w:val="0"/>
          <w:color w:val="000000"/>
          <w:position w:val="0"/>
          <w:sz w:val="20"/>
          <w:u w:val="none"/>
          <w:vertAlign w:val="baseline"/>
        </w:rPr>
        <w:t xml:space="preserve"> But nerves remain on edge as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chief economic adviser, Peter Navarro, faced down questions from journalists about his steadfast belief that tariffs will deliver a golden payoff for the United States despite the turmoil.</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Peter Navarro:</w:t>
      </w:r>
      <w:r>
        <w:rPr>
          <w:rFonts w:ascii="arial" w:eastAsia="arial" w:hAnsi="arial" w:cs="arial"/>
          <w:b w:val="0"/>
          <w:i w:val="0"/>
          <w:strike w:val="0"/>
          <w:noProof w:val="0"/>
          <w:color w:val="000000"/>
          <w:position w:val="0"/>
          <w:sz w:val="20"/>
          <w:u w:val="none"/>
          <w:vertAlign w:val="baseline"/>
        </w:rPr>
        <w:t xml:space="preserve"> It's a negotiation, my friend.</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Reporter:</w:t>
      </w:r>
      <w:r>
        <w:rPr>
          <w:rFonts w:ascii="arial" w:eastAsia="arial" w:hAnsi="arial" w:cs="arial"/>
          <w:b w:val="0"/>
          <w:i w:val="0"/>
          <w:strike w:val="0"/>
          <w:noProof w:val="0"/>
          <w:color w:val="000000"/>
          <w:position w:val="0"/>
          <w:sz w:val="20"/>
          <w:u w:val="none"/>
          <w:vertAlign w:val="baseline"/>
        </w:rPr>
        <w:t xml:space="preserve"> Right. So he doesn't mean it.</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Peter Navarro:</w:t>
      </w:r>
      <w:r>
        <w:rPr>
          <w:rFonts w:ascii="arial" w:eastAsia="arial" w:hAnsi="arial" w:cs="arial"/>
          <w:b w:val="0"/>
          <w:i w:val="0"/>
          <w:strike w:val="0"/>
          <w:noProof w:val="0"/>
          <w:color w:val="000000"/>
          <w:position w:val="0"/>
          <w:sz w:val="20"/>
          <w:u w:val="none"/>
          <w:vertAlign w:val="baseline"/>
        </w:rPr>
        <w:t xml:space="preserve"> It's a negotiation.</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Reporter:</w:t>
      </w:r>
      <w:r>
        <w:rPr>
          <w:rFonts w:ascii="arial" w:eastAsia="arial" w:hAnsi="arial" w:cs="arial"/>
          <w:b w:val="0"/>
          <w:i w:val="0"/>
          <w:strike w:val="0"/>
          <w:noProof w:val="0"/>
          <w:color w:val="000000"/>
          <w:position w:val="0"/>
          <w:sz w:val="20"/>
          <w:u w:val="none"/>
          <w:vertAlign w:val="baseline"/>
        </w:rPr>
        <w:t xml:space="preserve"> And it's causing havoc to the stock market.</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Peter Navarro:</w:t>
      </w:r>
      <w:r>
        <w:rPr>
          <w:rFonts w:ascii="arial" w:eastAsia="arial" w:hAnsi="arial" w:cs="arial"/>
          <w:b w:val="0"/>
          <w:i w:val="0"/>
          <w:strike w:val="0"/>
          <w:noProof w:val="0"/>
          <w:color w:val="000000"/>
          <w:position w:val="0"/>
          <w:sz w:val="20"/>
          <w:u w:val="none"/>
          <w:vertAlign w:val="baseline"/>
        </w:rPr>
        <w:t xml:space="preserve"> It's not causing havoc.</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Reporter:</w:t>
      </w:r>
      <w:r>
        <w:rPr>
          <w:rFonts w:ascii="arial" w:eastAsia="arial" w:hAnsi="arial" w:cs="arial"/>
          <w:b w:val="0"/>
          <w:i w:val="0"/>
          <w:strike w:val="0"/>
          <w:noProof w:val="0"/>
          <w:color w:val="000000"/>
          <w:position w:val="0"/>
          <w:sz w:val="20"/>
          <w:u w:val="none"/>
          <w:vertAlign w:val="baseline"/>
        </w:rPr>
        <w:t xml:space="preserve"> But it is. They are they are tumbling.</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Nick Grimm:</w:t>
      </w:r>
      <w:r>
        <w:rPr>
          <w:rFonts w:ascii="arial" w:eastAsia="arial" w:hAnsi="arial" w:cs="arial"/>
          <w:b w:val="0"/>
          <w:i w:val="0"/>
          <w:strike w:val="0"/>
          <w:noProof w:val="0"/>
          <w:color w:val="000000"/>
          <w:position w:val="0"/>
          <w:sz w:val="20"/>
          <w:u w:val="none"/>
          <w:vertAlign w:val="baseline"/>
        </w:rPr>
        <w:t xml:space="preserve"> The architect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 policy is adamant trade barriers will force multinational companies to set up shop inside the United States so they can avoid the restrictions and in the process generate jobs and investment.</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David Wessel:</w:t>
      </w:r>
      <w:r>
        <w:rPr>
          <w:rFonts w:ascii="arial" w:eastAsia="arial" w:hAnsi="arial" w:cs="arial"/>
          <w:b w:val="0"/>
          <w:i w:val="0"/>
          <w:strike w:val="0"/>
          <w:noProof w:val="0"/>
          <w:color w:val="000000"/>
          <w:position w:val="0"/>
          <w:sz w:val="20"/>
          <w:u w:val="none"/>
          <w:vertAlign w:val="baseline"/>
        </w:rPr>
        <w:t xml:space="preserve"> It's obviously true that you can make imports so expensive that producers will produce more in the United States.</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Nick Grimm:</w:t>
      </w:r>
      <w:r>
        <w:rPr>
          <w:rFonts w:ascii="arial" w:eastAsia="arial" w:hAnsi="arial" w:cs="arial"/>
          <w:b w:val="0"/>
          <w:i w:val="0"/>
          <w:strike w:val="0"/>
          <w:noProof w:val="0"/>
          <w:color w:val="000000"/>
          <w:position w:val="0"/>
          <w:sz w:val="20"/>
          <w:u w:val="none"/>
          <w:vertAlign w:val="baseline"/>
        </w:rPr>
        <w:t xml:space="preserve"> That's David Wessel, director of the Hutchins Center on Fiscal and Monetary Policy at the Brookings Institution. He concedes Peter Navarro's ideas will produce some limited benefits.</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David Wessel:</w:t>
      </w:r>
      <w:r>
        <w:rPr>
          <w:rFonts w:ascii="arial" w:eastAsia="arial" w:hAnsi="arial" w:cs="arial"/>
          <w:b w:val="0"/>
          <w:i w:val="0"/>
          <w:strike w:val="0"/>
          <w:noProof w:val="0"/>
          <w:color w:val="000000"/>
          <w:position w:val="0"/>
          <w:sz w:val="20"/>
          <w:u w:val="none"/>
          <w:vertAlign w:val="baseline"/>
        </w:rPr>
        <w:t xml:space="preserve"> It turns out that we're extremely dependent on China for the active ingredients in many pharmaceuticals and we're extremely dependent on Taiwan for semiconductors. So there is a case that we need to essentially subsidize those industries so that some of that production moves back to the United States. But as an overall strategy, the idea that you can prosper by putting up walls to global trade. Well, I thought that had been widely discredited by economists and historians over the last 50 years. And I don't think it's going to work.</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Dr Steven Hamilton:</w:t>
      </w:r>
      <w:r>
        <w:rPr>
          <w:rFonts w:ascii="arial" w:eastAsia="arial" w:hAnsi="arial" w:cs="arial"/>
          <w:b w:val="0"/>
          <w:i w:val="0"/>
          <w:strike w:val="0"/>
          <w:noProof w:val="0"/>
          <w:color w:val="000000"/>
          <w:position w:val="0"/>
          <w:sz w:val="20"/>
          <w:u w:val="none"/>
          <w:vertAlign w:val="baseline"/>
        </w:rPr>
        <w:t xml:space="preserve"> He just has a weird idea in his head. He just has an idea in his head that is patently wrong.</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Nick Grimm:</w:t>
      </w:r>
      <w:r>
        <w:rPr>
          <w:rFonts w:ascii="arial" w:eastAsia="arial" w:hAnsi="arial" w:cs="arial"/>
          <w:b w:val="0"/>
          <w:i w:val="0"/>
          <w:strike w:val="0"/>
          <w:noProof w:val="0"/>
          <w:color w:val="000000"/>
          <w:position w:val="0"/>
          <w:sz w:val="20"/>
          <w:u w:val="none"/>
          <w:vertAlign w:val="baseline"/>
        </w:rPr>
        <w:t xml:space="preserve"> Dr. Steven Hamilton, a US-based economist at George Washington University, believes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been sold theories that won't make America great, just poorer.</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Dr Steven Hamilton:</w:t>
      </w:r>
      <w:r>
        <w:rPr>
          <w:rFonts w:ascii="arial" w:eastAsia="arial" w:hAnsi="arial" w:cs="arial"/>
          <w:b w:val="0"/>
          <w:i w:val="0"/>
          <w:strike w:val="0"/>
          <w:noProof w:val="0"/>
          <w:color w:val="000000"/>
          <w:position w:val="0"/>
          <w:sz w:val="20"/>
          <w:u w:val="none"/>
          <w:vertAlign w:val="baseline"/>
        </w:rPr>
        <w:t xml:space="preserve"> America was already great. And one of the greatest things that America had, I moved here in 2012 and anyone who's come on holidays here knows, one of the greatest things that America has is that it has an amazing, bountiful consumption bundle. You can buy anything you want. Going to a Costco here in America is just about the best thing in the world. And everything is incredibly cheap. And what that means is Americans experience incredibly high living standards, much higher than the living standards in Australia, much higher than the living standards in the UK or Europe or Asia. Really the highest living standards in the world. And they do that through their trade. They do that by buying goods cheaply from overseas and by exporting high value added goods to those same countries. And that, that, that decades and decades and decades of economic development built on that globalisation, that is what made America great. And so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studiously dismantling that system, that system that made Americans rich. And the path he's leading us down will only make them poorer. So to economists anyway, it's extremely concerning.</w:t>
      </w:r>
    </w:p>
    <w:p>
      <w:pPr>
        <w:pStyle w:val="Normal10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Andy Park:</w:t>
      </w:r>
      <w:r>
        <w:rPr>
          <w:rFonts w:ascii="arial" w:eastAsia="arial" w:hAnsi="arial" w:cs="arial"/>
          <w:b w:val="0"/>
          <w:i w:val="0"/>
          <w:strike w:val="0"/>
          <w:noProof w:val="0"/>
          <w:color w:val="000000"/>
          <w:position w:val="0"/>
          <w:sz w:val="20"/>
          <w:u w:val="none"/>
          <w:vertAlign w:val="baseline"/>
        </w:rPr>
        <w:t xml:space="preserve"> Dr Steven Hamilton, a US-based economist at George Washington University, ending that report by Nick Grimm.</w:t>
      </w:r>
    </w:p>
    <w:p>
      <w:pPr>
        <w:pStyle w:val="Normal109"/>
        <w:keepNext/>
        <w:spacing w:before="240" w:after="0" w:line="340" w:lineRule="atLeast"/>
        <w:ind w:left="0" w:right="0" w:firstLine="0"/>
        <w:jc w:val="left"/>
      </w:pPr>
      <w:bookmarkStart w:id="326" w:name="Classification_107"/>
      <w:bookmarkEnd w:id="326"/>
      <w:r>
        <w:rPr>
          <w:rFonts w:ascii="arial" w:eastAsia="arial" w:hAnsi="arial" w:cs="arial"/>
          <w:b/>
          <w:i w:val="0"/>
          <w:strike w:val="0"/>
          <w:noProof w:val="0"/>
          <w:color w:val="000000"/>
          <w:position w:val="0"/>
          <w:sz w:val="28"/>
          <w:u w:val="none"/>
          <w:vertAlign w:val="baseline"/>
        </w:rPr>
        <w:t>Classification</w:t>
      </w:r>
    </w:p>
    <w:p>
      <w:pPr>
        <w:pStyle w:val="Normal109"/>
        <w:spacing w:line="60" w:lineRule="exact"/>
      </w:pPr>
      <w:r>
        <w:pict>
          <v:line id="_x0000_s1393" style="position:absolute;z-index:252002304" from="0,2pt" to="512pt,2pt" strokecolor="#009ddb" strokeweight="2pt">
            <v:stroke linestyle="single"/>
            <w10:wrap type="topAndBottom"/>
          </v:line>
        </w:pict>
      </w:r>
    </w:p>
    <w:p>
      <w:pPr>
        <w:pStyle w:val="Normal109"/>
        <w:spacing w:line="120" w:lineRule="exact"/>
      </w:pP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(94%); BUSINESS NEWS (90%); TAXES &amp; TAXATION (90%); US PRESIDENTS (90%); ECONOMIC NEWS (89%); INTERGOVERNMENTAL TALKS (89%); TARIFFS &amp; CUSTOMS (89%); IMPORT TRADE (78%); INTERNATIONAL TRADE (78%); TRADE DISPUTES (78%); TRANSCRIPTS (78%); ECONOMIC CONDITIONS (76%); ECONOMIC POLICY (76%); ECONOMY &amp; ECONOMIC INDICATORS (76%); RECESSION (76%); ECONOMICS (71%); EMPLOYMENT GROWTH (71%); JOB CREATION (71%); MULTINATIONAL CORPORATIONS (70%); WRITERS (69%); BUSINESS REPORTS &amp; FORECASTS (58%)</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(69%)</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(93%)</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ONTARIO, CANADA (90%); UNITED STATES (99%); CANADA (94%)</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2025</w:t>
      </w:r>
    </w:p>
    <w:p>
      <w:pPr>
        <w:pStyle w:val="Normal109"/>
      </w:pPr>
    </w:p>
    <w:p>
      <w:pPr>
        <w:pStyle w:val="Normal109"/>
        <w:ind w:left="200"/>
        <w:sectPr>
          <w:type w:val="continuous"/>
          <w:pgMar w:top="840" w:right="1000" w:bottom="840" w:left="1000" w:header="400" w:footer="400"/>
          <w:pgNumType w:fmt="decimal"/>
          <w:cols w:space="720"/>
        </w:sectPr>
      </w:pPr>
      <w:r>
        <w:br/>
      </w:r>
      <w:r>
        <w:pict>
          <v:line id="_x0000_s1394"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147"/>
          <w:headerReference w:type="default" r:id="rId1148"/>
          <w:footerReference w:type="even" r:id="rId1149"/>
          <w:footerReference w:type="default" r:id="rId1150"/>
          <w:headerReference w:type="first" r:id="rId1151"/>
          <w:footerReference w:type="first" r:id="rId1152"/>
          <w:pgSz w:w="12240" w:h="15840"/>
          <w:pgMar w:top="840" w:right="1000" w:bottom="840" w:left="1000" w:header="400" w:footer="400"/>
          <w:pgNumType w:fmt="decimal"/>
          <w:cols w:space="720"/>
          <w:titlePg w:val="0"/>
        </w:sectPr>
      </w:pPr>
    </w:p>
    <w:p>
      <w:pPr>
        <w:pStyle w:val="Normal110"/>
      </w:pPr>
    </w:p>
    <w:p>
      <w:pPr>
        <w:pStyle w:val="Heading1108"/>
        <w:keepNext w:val="0"/>
        <w:spacing w:after="200" w:line="340" w:lineRule="atLeast"/>
        <w:ind w:left="0" w:right="0" w:firstLine="0"/>
        <w:jc w:val="center"/>
      </w:pPr>
      <w:hyperlink r:id="rId1153" w:history="1">
        <w:r>
          <w:rPr>
            <w:rFonts w:ascii="arial" w:eastAsia="arial" w:hAnsi="arial" w:cs="arial"/>
            <w:b/>
            <w:i/>
            <w:strike w:val="0"/>
            <w:color w:val="0077CC"/>
            <w:sz w:val="28"/>
            <w:u w:val="single"/>
            <w:vertAlign w:val="baseline"/>
          </w:rPr>
          <w:t xml:space="preserve">This state in Mexico will especially resent </w:t>
        </w:r>
      </w:hyperlink>
      <w:hyperlink r:id="rId1154" w:history="1">
        <w:r>
          <w:rPr>
            <w:rFonts w:ascii="arial" w:eastAsia="arial" w:hAnsi="arial" w:cs="arial"/>
            <w:b/>
            <w:i/>
            <w:strike w:val="0"/>
            <w:color w:val="0077CC"/>
            <w:sz w:val="28"/>
            <w:u w:val="single"/>
            <w:vertAlign w:val="baseline"/>
          </w:rPr>
          <w:t>Donald Trump</w:t>
        </w:r>
      </w:hyperlink>
      <w:hyperlink r:id="rId1155" w:history="1">
        <w:r>
          <w:rPr>
            <w:rFonts w:ascii="arial" w:eastAsia="arial" w:hAnsi="arial" w:cs="arial"/>
            <w:b/>
            <w:i/>
            <w:strike w:val="0"/>
            <w:color w:val="0077CC"/>
            <w:sz w:val="28"/>
            <w:u w:val="single"/>
            <w:vertAlign w:val="baseline"/>
          </w:rPr>
          <w:t>'s tariffs on the automotive sector.</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w:t>
      </w:r>
    </w:p>
    <w:p>
      <w:pPr>
        <w:pStyle w:val="Normal110"/>
        <w:keepNext w:val="0"/>
        <w:spacing w:after="0" w:line="240" w:lineRule="atLeast"/>
        <w:ind w:right="0"/>
        <w:jc w:val="both"/>
      </w:pPr>
      <w:bookmarkStart w:id="327" w:name="Bookmark_110"/>
      <w:bookmarkEnd w:id="327"/>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110"/>
        <w:keepNext/>
        <w:spacing w:before="240" w:after="0" w:line="340" w:lineRule="atLeast"/>
        <w:ind w:left="0" w:right="0" w:firstLine="0"/>
        <w:jc w:val="left"/>
      </w:pPr>
      <w:bookmarkStart w:id="328" w:name="Body_108"/>
      <w:bookmarkEnd w:id="328"/>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395" style="position:absolute;z-index:252004352"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Mexico, one state will be particularly affected by the 25% tariffs announced by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against the automotive sector.</w:t>
      </w:r>
    </w:p>
    <w:p>
      <w:pPr>
        <w:pStyle w:val="Normal1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state of Puebla, whose automobile exports to the United States represent a total of 60 percent of its production.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continue with his threat, it is highly probable that the state of Puebla will have negative impacts on the automotive sector. </w:t>
      </w:r>
    </w:p>
    <w:p>
      <w:pPr>
        <w:pStyle w:val="Normal1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Puebla, State of Mexico, will especially resent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's tariffs on the automotive sector.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have already mentioned,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imposition of tariffs against the automotive sector will have an impact on all automobiles not manufactured in the United States.</w:t>
      </w:r>
    </w:p>
    <w:p>
      <w:pPr>
        <w:pStyle w:val="Normal1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specific case of Mexico, the state of Puebla will be the most affected due to the fact that 61.7 percent of exported vehicles are sent to the U.S. market.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InternationalWhat are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We explain the problem between Mexico and the United StatesMotorMarcelo Ebrard negotiates with the United States "special tariff" for cars made in MexicoInternationalIs Mexico on the list? The 5 countries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automotive tariffsMexicoMarcelo Ebrard faces dirty campaign in X amid crisis over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tariffsMexicoDonald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tariffs: Claudia Sheinbaum seeks to have cars produced in Mexico free of chargesBusinessMexico's economy would enter technical recession during 2025, according to a report by Fitch Ratings</w:t>
      </w:r>
    </w:p>
    <w:p>
      <w:pPr>
        <w:pStyle w:val="Normal1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alone, the Audi and Volkswagen automakers, both based in Puebla, reported that 41,708 units were shipped to different countries.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that number, approximately 25,748 were exported to the United States, which means that 6 out of every 10 cars were marketed to the country now governed by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1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Guillermo Malpica Soto, investment advisor to the Mexican Foreign Trade Council (Comce), the tariffs would make Puebla's cars up to 6,000 dollars more expensive in the United States.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BusinessThe new BYD car, Yangwang U7 EV, that you can park anywhere, but at an unaffordable price for manyBusinessBimbo is now part of the "Made in Mexico" initiativeBusinessRicardo Salinas Pliego blames Epigmenio Ibarra for aggression against Luis R Conriquez at the Horse Fair in Texcoco</w:t>
      </w:r>
      <w:r>
        <w:rPr>
          <w:rFonts w:ascii="arial" w:eastAsia="arial" w:hAnsi="arial" w:cs="arial"/>
          <w:b/>
          <w:i w:val="0"/>
          <w:strike w:val="0"/>
          <w:noProof w:val="0"/>
          <w:color w:val="000000"/>
          <w:position w:val="0"/>
          <w:sz w:val="20"/>
          <w:u w:val="none"/>
          <w:vertAlign w:val="baseline"/>
        </w:rPr>
        <w:t xml:space="preserve">In addition to Mexico, these countries will be the hardest hit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automotive tariffs</w:t>
      </w:r>
    </w:p>
    <w:p>
      <w:pPr>
        <w:pStyle w:val="Normal1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Mexico, the tariffs on the automotive sector that will go into effect next April 2 will mainly affect 5 countries around the world that export vehicles to the United States. These are:</w:t>
      </w:r>
    </w:p>
    <w:p>
      <w:pPr>
        <w:pStyle w:val="Normal110"/>
        <w:keepNext w:val="0"/>
        <w:numPr>
          <w:numId w:val="1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w:t>
      </w:r>
    </w:p>
    <w:p>
      <w:pPr>
        <w:pStyle w:val="Normal110"/>
        <w:keepNext w:val="0"/>
        <w:numPr>
          <w:numId w:val="1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Canada</w:t>
      </w:r>
    </w:p>
    <w:p>
      <w:pPr>
        <w:pStyle w:val="Normal110"/>
        <w:keepNext w:val="0"/>
        <w:numPr>
          <w:numId w:val="1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w:t>
      </w:r>
    </w:p>
    <w:p>
      <w:pPr>
        <w:pStyle w:val="Normal110"/>
        <w:keepNext w:val="0"/>
        <w:numPr>
          <w:numId w:val="1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w:t>
      </w:r>
    </w:p>
    <w:p>
      <w:pPr>
        <w:pStyle w:val="Normal110"/>
        <w:keepNext w:val="0"/>
        <w:numPr>
          <w:numId w:val="1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emphasized that vehicles manufactured in the United States will not be affected by the new tariffs on the automotive sector.</w:t>
      </w:r>
    </w:p>
    <w:p>
      <w:pPr>
        <w:pStyle w:val="Normal1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consequence, it is feared that the demand for vehicles will decrease as cheaper units will be available in the market.</w:t>
      </w:r>
    </w:p>
    <w:p>
      <w:pPr>
        <w:pStyle w:val="Normal110"/>
        <w:keepNext/>
        <w:spacing w:before="240" w:after="0" w:line="340" w:lineRule="atLeast"/>
        <w:ind w:left="0" w:right="0" w:firstLine="0"/>
        <w:jc w:val="left"/>
      </w:pPr>
      <w:bookmarkStart w:id="329" w:name="Classification_108"/>
      <w:bookmarkEnd w:id="329"/>
      <w:r>
        <w:rPr>
          <w:rFonts w:ascii="arial" w:eastAsia="arial" w:hAnsi="arial" w:cs="arial"/>
          <w:b/>
          <w:i w:val="0"/>
          <w:strike w:val="0"/>
          <w:noProof w:val="0"/>
          <w:color w:val="000000"/>
          <w:position w:val="0"/>
          <w:sz w:val="28"/>
          <w:u w:val="none"/>
          <w:vertAlign w:val="baseline"/>
        </w:rPr>
        <w:t>Classification</w:t>
      </w:r>
    </w:p>
    <w:p>
      <w:pPr>
        <w:pStyle w:val="Normal110"/>
        <w:spacing w:line="60" w:lineRule="exact"/>
      </w:pPr>
      <w:r>
        <w:pict>
          <v:line id="_x0000_s1396" style="position:absolute;z-index:252005376" from="0,2pt" to="512pt,2pt" strokecolor="#009ddb" strokeweight="2pt">
            <v:stroke linestyle="single"/>
            <w10:wrap type="topAndBottom"/>
          </v:line>
        </w:pict>
      </w:r>
    </w:p>
    <w:p>
      <w:pPr>
        <w:pStyle w:val="Normal110"/>
        <w:spacing w:line="120" w:lineRule="exact"/>
      </w:pP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(92%); AUTOMOTIVE EXPORTS &amp; IMPORTS (90%); TAXES &amp; TAXATION (90%); EXPORT TRADE (89%); TARIFFS &amp; CUSTOMS (89%); BUSINESS NEWS (78%); RECESSION (78%); INTERNATIONAL TRADE (73%); COMMERCE DEPARTMENTS (72%); FINANCIAL RATINGS (71%); INVESTMENT ADVISERS (50%); Negocios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FITCH RATINGS INC (54%)</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NAICS561450 CREDIT BUREAUS (54%); NAICS523999 MISCELLANEOUS FINANCIAL INVESTMENT ACTIVITIES (54%); NAICS522390 OTHER ACTIVITIES RELATED TO CREDIT INTERMEDIATION (54%); SIC8732 COMMERCIAL ECONOMIC, SOCIOLOGICAL, &amp; EDUCATIONAL RESEARCH (54%); SIC7323 CREDIT REPORTING SERVICES (54%); SIC6289 SERVICES ALLIED WITH THE EXCHANGE OF SECURITIES OR COMMODITIES, NEC (54%); AUTOMOTIVE (96%); AUTOMOBILE MFG (90%); AUTOMOTIVE EXPORTS &amp; IMPORTS (90%); AUTOMOTIVE MFG (78%); AUTOMAKERS (77%); FINANCIAL RATINGS (71%); INVESTMENT ADVISERS (50%)</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 MEXICO (94%); GERMANY (79%)</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Pr>
        <w:pStyle w:val="Normal110"/>
      </w:pPr>
    </w:p>
    <w:p>
      <w:pPr>
        <w:pStyle w:val="Normal110"/>
        <w:ind w:left="200"/>
        <w:sectPr>
          <w:type w:val="continuous"/>
          <w:pgMar w:top="840" w:right="1000" w:bottom="840" w:left="1000" w:header="400" w:footer="400"/>
          <w:pgNumType w:fmt="decimal"/>
          <w:cols w:space="720"/>
        </w:sectPr>
      </w:pPr>
      <w:r>
        <w:br/>
      </w:r>
      <w:r>
        <w:pict>
          <v:line id="_x0000_s1397"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156"/>
          <w:headerReference w:type="default" r:id="rId1157"/>
          <w:footerReference w:type="even" r:id="rId1158"/>
          <w:footerReference w:type="default" r:id="rId1159"/>
          <w:headerReference w:type="first" r:id="rId1160"/>
          <w:footerReference w:type="first" r:id="rId1161"/>
          <w:pgSz w:w="12240" w:h="15840"/>
          <w:pgMar w:top="840" w:right="1000" w:bottom="840" w:left="1000" w:header="400" w:footer="400"/>
          <w:pgNumType w:fmt="decimal"/>
          <w:cols w:space="720"/>
          <w:titlePg w:val="0"/>
        </w:sectPr>
      </w:pPr>
    </w:p>
    <w:p>
      <w:pPr>
        <w:pStyle w:val="Normal111"/>
      </w:pPr>
    </w:p>
    <w:p>
      <w:pPr>
        <w:pStyle w:val="Heading1109"/>
        <w:keepNext w:val="0"/>
        <w:spacing w:after="200" w:line="340" w:lineRule="atLeast"/>
        <w:ind w:left="0" w:right="0" w:firstLine="0"/>
        <w:jc w:val="center"/>
      </w:pPr>
      <w:hyperlink r:id="rId1162" w:history="1">
        <w:r>
          <w:rPr>
            <w:rFonts w:ascii="arial" w:eastAsia="arial" w:hAnsi="arial" w:cs="arial"/>
            <w:b/>
            <w:i/>
            <w:strike w:val="0"/>
            <w:color w:val="0077CC"/>
            <w:sz w:val="28"/>
            <w:u w:val="single"/>
            <w:vertAlign w:val="baseline"/>
          </w:rPr>
          <w:t xml:space="preserve">The new price of the iPhone 16 Pro with </w:t>
        </w:r>
      </w:hyperlink>
      <w:hyperlink r:id="rId1163" w:history="1">
        <w:r>
          <w:rPr>
            <w:rFonts w:ascii="arial" w:eastAsia="arial" w:hAnsi="arial" w:cs="arial"/>
            <w:b/>
            <w:i/>
            <w:strike w:val="0"/>
            <w:color w:val="0077CC"/>
            <w:sz w:val="28"/>
            <w:u w:val="single"/>
            <w:vertAlign w:val="baseline"/>
          </w:rPr>
          <w:t>Donald Trump</w:t>
        </w:r>
      </w:hyperlink>
      <w:hyperlink r:id="rId1164" w:history="1">
        <w:r>
          <w:rPr>
            <w:rFonts w:ascii="arial" w:eastAsia="arial" w:hAnsi="arial" w:cs="arial"/>
            <w:b/>
            <w:i/>
            <w:strike w:val="0"/>
            <w:color w:val="0077CC"/>
            <w:sz w:val="28"/>
            <w:u w:val="single"/>
            <w:vertAlign w:val="baseline"/>
          </w:rPr>
          <w:t>'s tariffs.</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2025 Friday</w:t>
      </w:r>
    </w:p>
    <w:p>
      <w:pPr>
        <w:pStyle w:val="Normal111"/>
        <w:keepNext w:val="0"/>
        <w:spacing w:after="0" w:line="240" w:lineRule="atLeast"/>
        <w:ind w:right="0"/>
        <w:jc w:val="both"/>
      </w:pPr>
      <w:bookmarkStart w:id="330" w:name="Bookmark_111"/>
      <w:bookmarkEnd w:id="33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111"/>
        <w:keepNext/>
        <w:spacing w:before="240" w:after="0" w:line="340" w:lineRule="atLeast"/>
        <w:ind w:left="0" w:right="0" w:firstLine="0"/>
        <w:jc w:val="left"/>
      </w:pPr>
      <w:bookmarkStart w:id="331" w:name="Body_109"/>
      <w:bookmarkEnd w:id="33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398" style="position:absolute;z-index:252007424"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tariffs of 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go for more that now the new price of the iPhone 16 Pro is already foreseen.</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technology lovers will not only be affected with the delay of the pre-sale of the Nintendo Switch 2, but also Apple products are already preparing new prices.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price for the iPhone 16 Pro, which would hit hard on the pocket, being the latest and most quoted of the brand.</w:t>
      </w:r>
    </w:p>
    <w:p>
      <w:pPr>
        <w:pStyle w:val="Normal1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's tariffs would raise the price of the iPhone 16 Pro up to 60%.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the wave of tariffs imposed by 78-year-old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the impact would also have a new price for the iPhone 16 Pro.</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the first local estimates, the specialized local media, foresee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would raise the price from 40% to 60%.</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TechnologyWhen is iPhone 17 coming out? Apple's Tim Cook would give us a surprise in this month of 2025TechnologyiOS 19 will not be available on these Apple devices, even if you find it hard to believeTechnologyWhen is iOS 19 coming out in Mexico? From this date you can update your iPhoneTechnologyiOS 19: What to expect from Apple's most ambitious iPhone updateTechnologyiPhone, iPad and Mac: The 16 devices compatible with Apple Intelligence in English</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because Apple manufactures most of its devices such as the iPhone 16 Pro in Asia.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Plate to which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imposed tariffs of 54% for products from China, for Vietnam of 46% and for India of 26-27%.</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makes it a financial burden for Apple, as the company depends on China for the manufacture of its devices.</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TechnologyInstagram location map: How it works and how to disable it step by stepTechnologyMercado Libre and Mercado Pago went down today; here's what's knownTechnologyWhat does "ª", the tiny abbreviation for centennials on social networks, stand for?</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devices worth 75% of its annual revenue, and having a higher manufacturing cost translates into a new price for consumers, which will be high.</w:t>
      </w:r>
    </w:p>
    <w:p>
      <w:pPr>
        <w:pStyle w:val="Normal1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would be the new price of the iPhone 16 Pro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tariffs imposed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the question is what would be the new price of iPhone 16 Pro?</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experts, foresee in estimates that the 16 Pro Max could reach 2 thousand 300 dollars, which translates into more than 43 thousand pesos, at the current exchange rate.</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part, it is said that a base iPhone 16 would go from 799 -more than 16 thousand pesos to 1142 dollars -more than 23 thousand pesos.</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iPhone 16e, from 599 dollars -more than 12 thousand pesos-, would go up to 856 dollars -more than 17 thousand pesos-.</w:t>
      </w:r>
    </w:p>
    <w:p>
      <w:pPr>
        <w:pStyle w:val="Normal111"/>
        <w:keepNext/>
        <w:spacing w:before="240" w:after="0" w:line="340" w:lineRule="atLeast"/>
        <w:ind w:left="0" w:right="0" w:firstLine="0"/>
        <w:jc w:val="left"/>
      </w:pPr>
      <w:bookmarkStart w:id="332" w:name="Classification_109"/>
      <w:bookmarkEnd w:id="332"/>
      <w:r>
        <w:rPr>
          <w:rFonts w:ascii="arial" w:eastAsia="arial" w:hAnsi="arial" w:cs="arial"/>
          <w:b/>
          <w:i w:val="0"/>
          <w:strike w:val="0"/>
          <w:noProof w:val="0"/>
          <w:color w:val="000000"/>
          <w:position w:val="0"/>
          <w:sz w:val="28"/>
          <w:u w:val="none"/>
          <w:vertAlign w:val="baseline"/>
        </w:rPr>
        <w:t>Classification</w:t>
      </w:r>
    </w:p>
    <w:p>
      <w:pPr>
        <w:pStyle w:val="Normal111"/>
        <w:spacing w:line="60" w:lineRule="exact"/>
      </w:pPr>
      <w:r>
        <w:pict>
          <v:line id="_x0000_s1399" style="position:absolute;z-index:252008448" from="0,2pt" to="512pt,2pt" strokecolor="#009ddb" strokeweight="2pt">
            <v:stroke linestyle="single"/>
            <w10:wrap type="topAndBottom"/>
          </v:line>
        </w:pict>
      </w:r>
    </w:p>
    <w:p>
      <w:pPr>
        <w:pStyle w:val="Normal111"/>
        <w:spacing w:line="120" w:lineRule="exact"/>
      </w:pP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PRICE CHANGES (90%); TAXES &amp; TAXATION (90%); PRICE INCREASES (89%); PRICES (78%); RETAIL PRICES (78%); CONSUMERS (73%); US PRESIDENTS (73%); EXCHANGE RATES (60%); SOCIAL NETWORKING (50%); Tecnologia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(96%);  NINTENDO CO LTD (58%)</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(96%); 7974 (TSE) (58%)</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NAICS423430 COMPUTER &amp; COMPUTER PERIPHERAL EQUIPMENT &amp; SOFTWARE MERCHANT WHOLESALERS (96%); NAICS334413 SEMICONDUCTOR &amp; RELATED DEVICE MANUFACTURING (96%); NAICS334112 COMPUTER STORAGE DEVICE MANUFACTURING (96%); NAICS334111 ELECTRONIC COMPUTER MANUFACTURING (96%); SIC5045 COMPUTERS &amp; COMPUTER PERIPHERAL EQUIPMENT &amp; SOFTWARE (96%); SIC3674 SEMICONDUCTORS &amp; RELATED DEVICES (96%); SIC3577 COMPUTER PERIPHERAL EQUIPMENT, NEC (96%); SIC3572 COMPUTER STORAGE DEVICES (96%); SIC3571 ELECTRONIC COMPUTERS (96%); NAICS339930 DOLL, TOY &amp; GAME MANUFACTURING (58%); SIC3944 GAMES, TOYS, &amp; CHILDREN'S VEHICLES, EXCEPT DOLLS &amp; BICYCLES (58%); MOBILE &amp; CELLULAR TELEPHONES (90%); PRICE CHANGES (90%); MANUFACTURING (89%); PRICE INCREASES (89%); RETAIL PRICES (78%); TABLET COMPUTERS (73%); EXCHANGE RATES (60%)</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TIM COOK (56%)</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(90%); MEXICO (78%); UNITED STATES (78%); ASIA (54%)</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Pr>
        <w:pStyle w:val="Normal111"/>
      </w:pPr>
    </w:p>
    <w:p>
      <w:pPr>
        <w:pStyle w:val="Normal111"/>
        <w:ind w:left="200"/>
        <w:sectPr>
          <w:type w:val="continuous"/>
          <w:pgMar w:top="840" w:right="1000" w:bottom="840" w:left="1000" w:header="400" w:footer="400"/>
          <w:pgNumType w:fmt="decimal"/>
          <w:cols w:space="720"/>
        </w:sectPr>
      </w:pPr>
      <w:r>
        <w:br/>
      </w:r>
      <w:r>
        <w:pict>
          <v:line id="_x0000_s1400"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pgNumType w:fmt="decimal"/>
          <w:cols w:space="720"/>
          <w:titlePg w:val="0"/>
        </w:sectPr>
      </w:pPr>
    </w:p>
    <w:p>
      <w:pPr>
        <w:pStyle w:val="Normal112"/>
      </w:pPr>
    </w:p>
    <w:p>
      <w:pPr>
        <w:pStyle w:val="Heading1110"/>
        <w:keepNext w:val="0"/>
        <w:spacing w:after="200" w:line="340" w:lineRule="atLeast"/>
        <w:ind w:left="0" w:right="0" w:firstLine="0"/>
        <w:jc w:val="center"/>
      </w:pPr>
      <w:hyperlink r:id="rId1171" w:history="1">
        <w:r>
          <w:rPr>
            <w:rFonts w:ascii="arial" w:eastAsia="arial" w:hAnsi="arial" w:cs="arial"/>
            <w:b/>
            <w:i/>
            <w:strike w:val="0"/>
            <w:color w:val="0077CC"/>
            <w:sz w:val="28"/>
            <w:u w:val="single"/>
            <w:vertAlign w:val="baseline"/>
          </w:rPr>
          <w:t xml:space="preserve">MAGA influencer furious that the </w:t>
        </w:r>
      </w:hyperlink>
      <w:hyperlink r:id="rId1172" w:history="1">
        <w:r>
          <w:rPr>
            <w:rFonts w:ascii="arial" w:eastAsia="arial" w:hAnsi="arial" w:cs="arial"/>
            <w:b/>
            <w:i/>
            <w:strike w:val="0"/>
            <w:color w:val="0077CC"/>
            <w:sz w:val="28"/>
            <w:u w:val="single"/>
            <w:vertAlign w:val="baseline"/>
          </w:rPr>
          <w:t>Donald Trump</w:t>
        </w:r>
      </w:hyperlink>
      <w:hyperlink r:id="rId1173" w:history="1">
        <w:r>
          <w:rPr>
            <w:rFonts w:ascii="arial" w:eastAsia="arial" w:hAnsi="arial" w:cs="arial"/>
            <w:b/>
            <w:i/>
            <w:strike w:val="0"/>
            <w:color w:val="0077CC"/>
            <w:sz w:val="28"/>
            <w:u w:val="single"/>
            <w:vertAlign w:val="baseline"/>
          </w:rPr>
          <w:t xml:space="preserve"> that existed solely in his own imagination has been betrayed by </w:t>
        </w:r>
      </w:hyperlink>
      <w:hyperlink r:id="rId1174" w:history="1">
        <w:r>
          <w:rPr>
            <w:rFonts w:ascii="arial" w:eastAsia="arial" w:hAnsi="arial" w:cs="arial"/>
            <w:b/>
            <w:i/>
            <w:strike w:val="0"/>
            <w:color w:val="0077CC"/>
            <w:sz w:val="28"/>
            <w:u w:val="single"/>
            <w:vertAlign w:val="baseline"/>
          </w:rPr>
          <w:t>Donald Trump</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Lawyers, Guns, and Money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 2:26 PM EST</w:t>
      </w:r>
    </w:p>
    <w:p>
      <w:pPr>
        <w:pStyle w:val="Normal112"/>
        <w:keepNext w:val="0"/>
        <w:spacing w:after="0" w:line="240" w:lineRule="atLeast"/>
        <w:ind w:right="0"/>
        <w:jc w:val="both"/>
      </w:pPr>
      <w:bookmarkStart w:id="333" w:name="Bookmark_112"/>
      <w:bookmarkEnd w:id="33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11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2025 Lawyers, Guns, and Money </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Lemieux</w:t>
      </w:r>
    </w:p>
    <w:p>
      <w:pPr>
        <w:pStyle w:val="Normal112"/>
        <w:keepNext/>
        <w:spacing w:before="240" w:after="0" w:line="340" w:lineRule="atLeast"/>
        <w:ind w:left="0" w:right="0" w:firstLine="0"/>
        <w:jc w:val="left"/>
      </w:pPr>
      <w:bookmarkStart w:id="334" w:name="Body_110"/>
      <w:bookmarkEnd w:id="33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01" style="position:absolute;z-index:252010496" from="0,2pt" to="512pt,2pt" strokecolor="#009ddb" strokeweight="2pt">
            <v:stroke linestyle="single"/>
            <w10:wrap type="topAndBottom"/>
          </v:line>
        </w:pict>
      </w:r>
    </w:p>
    <w:p>
      <w:pPr>
        <w:pStyle w:val="Normal112"/>
      </w:pP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April 7th, 2025 ( </w:t>
      </w:r>
      <w:hyperlink r:id="rId1175" w:history="1">
        <w:r>
          <w:rPr>
            <w:rFonts w:ascii="arial" w:eastAsia="arial" w:hAnsi="arial" w:cs="arial"/>
            <w:b w:val="0"/>
            <w:i/>
            <w:strike w:val="0"/>
            <w:noProof w:val="0"/>
            <w:color w:val="0077CC"/>
            <w:position w:val="0"/>
            <w:sz w:val="20"/>
            <w:u w:val="single"/>
            <w:vertAlign w:val="baseline"/>
          </w:rPr>
          <w:t>Lawyers, Guns, and Money</w:t>
        </w:r>
      </w:hyperlink>
      <w:r>
        <w:rPr>
          <w:rFonts w:ascii="arial" w:eastAsia="arial" w:hAnsi="arial" w:cs="arial"/>
          <w:b w:val="0"/>
          <w:i w:val="0"/>
          <w:strike w:val="0"/>
          <w:noProof w:val="0"/>
          <w:color w:val="000000"/>
          <w:position w:val="0"/>
          <w:sz w:val="20"/>
          <w:u w:val="none"/>
          <w:vertAlign w:val="baseline"/>
        </w:rPr>
        <w:t xml:space="preserve">  - Delivered by  </w:t>
      </w:r>
      <w:hyperlink r:id="rId117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Ackman's sweaty attempts to rationalize his enthusiastic support for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with a plan to destroy the international economy out of a combination of rank stupidity and pure spite that he retains enough of his faculties to know is insane is resulting in  </w:t>
      </w:r>
      <w:hyperlink r:id="rId1177" w:history="1">
        <w:r>
          <w:rPr>
            <w:rFonts w:ascii="arial" w:eastAsia="arial" w:hAnsi="arial" w:cs="arial"/>
            <w:b w:val="0"/>
            <w:i/>
            <w:strike w:val="0"/>
            <w:noProof w:val="0"/>
            <w:color w:val="0077CC"/>
            <w:position w:val="0"/>
            <w:sz w:val="20"/>
            <w:u w:val="single"/>
            <w:vertAlign w:val="baseline"/>
          </w:rPr>
          <w:t>some truly pathetic denialism:</w:t>
        </w:r>
      </w:hyperlink>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Ackman argued big companies as well as small and medium-sized businesses and entrepreneurs will suffer pain if the negative consequences unfold. And he predicted prices will rise, something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officials </w:t>
      </w:r>
      <w:hyperlink r:id="rId1178" w:history="1">
        <w:r>
          <w:rPr>
            <w:rFonts w:ascii="arial" w:eastAsia="arial" w:hAnsi="arial" w:cs="arial"/>
            <w:b w:val="0"/>
            <w:i/>
            <w:strike w:val="0"/>
            <w:noProof w:val="0"/>
            <w:color w:val="0077CC"/>
            <w:position w:val="0"/>
            <w:sz w:val="20"/>
            <w:u w:val="single"/>
            <w:vertAlign w:val="baseline"/>
          </w:rPr>
          <w:t>on Sunday were downplaying.</w:t>
        </w:r>
      </w:hyperlink>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no business can pass through an overnight massive increase in costs to their customers. And that's true even if they have no debt, and, unfortunately, there is a massive amount of leverage in the system,' he wrote.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Ackman also warned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risks causing negative consequences for those who support him.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what we voted for. The President has an opportunity on Monday to call a time out and have the time to execute on fixing an unfair tariff system. Alternatively, we are heading for a self-induced, economic nuclear winter, and we should start hunkering down. May cooler heads prevail.'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what?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what we voted for.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on, man!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Ackman freaking out about tariffs and saying "this isn't what we voted for" is as clear a crystallization of conservative self-delusion as you could ever ask for. Yes it is you idiot, you voted specifically for this! He talked about this NON STOP</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Boudreau ( </w:t>
      </w:r>
      <w:hyperlink r:id="rId1179" w:history="1">
        <w:r>
          <w:rPr>
            <w:rFonts w:ascii="arial" w:eastAsia="arial" w:hAnsi="arial" w:cs="arial"/>
            <w:b w:val="0"/>
            <w:i/>
            <w:strike w:val="0"/>
            <w:noProof w:val="0"/>
            <w:color w:val="0077CC"/>
            <w:position w:val="0"/>
            <w:sz w:val="20"/>
            <w:u w:val="single"/>
            <w:vertAlign w:val="baseline"/>
          </w:rPr>
          <w:t>@ianboudreau.com)</w:t>
        </w:r>
      </w:hyperlink>
      <w:r>
        <w:rPr>
          <w:rFonts w:ascii="arial" w:eastAsia="arial" w:hAnsi="arial" w:cs="arial"/>
          <w:b w:val="0"/>
          <w:i w:val="0"/>
          <w:strike w:val="0"/>
          <w:noProof w:val="0"/>
          <w:color w:val="000000"/>
          <w:position w:val="0"/>
          <w:sz w:val="20"/>
          <w:u w:val="none"/>
          <w:vertAlign w:val="baseline"/>
        </w:rPr>
        <w:t> </w:t>
      </w:r>
      <w:hyperlink r:id="rId1180" w:history="1">
        <w:r>
          <w:rPr>
            <w:rFonts w:ascii="arial" w:eastAsia="arial" w:hAnsi="arial" w:cs="arial"/>
            <w:b w:val="0"/>
            <w:i/>
            <w:strike w:val="0"/>
            <w:noProof w:val="0"/>
            <w:color w:val="0077CC"/>
            <w:position w:val="0"/>
            <w:sz w:val="20"/>
            <w:u w:val="single"/>
            <w:vertAlign w:val="baseline"/>
          </w:rPr>
          <w:t>April 6, 2025 at 6:30 PM</w:t>
        </w:r>
      </w:hyperlink>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Bill Ackman had been a hamster his mother would have eaten him</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Boudreau ( </w:t>
      </w:r>
      <w:hyperlink r:id="rId1181" w:history="1">
        <w:r>
          <w:rPr>
            <w:rFonts w:ascii="arial" w:eastAsia="arial" w:hAnsi="arial" w:cs="arial"/>
            <w:b w:val="0"/>
            <w:i/>
            <w:strike w:val="0"/>
            <w:noProof w:val="0"/>
            <w:color w:val="0077CC"/>
            <w:position w:val="0"/>
            <w:sz w:val="20"/>
            <w:u w:val="single"/>
            <w:vertAlign w:val="baseline"/>
          </w:rPr>
          <w:t>@ianboudreau.com)</w:t>
        </w:r>
      </w:hyperlink>
      <w:r>
        <w:rPr>
          <w:rFonts w:ascii="arial" w:eastAsia="arial" w:hAnsi="arial" w:cs="arial"/>
          <w:b w:val="0"/>
          <w:i w:val="0"/>
          <w:strike w:val="0"/>
          <w:noProof w:val="0"/>
          <w:color w:val="000000"/>
          <w:position w:val="0"/>
          <w:sz w:val="20"/>
          <w:u w:val="none"/>
          <w:vertAlign w:val="baseline"/>
        </w:rPr>
        <w:t> </w:t>
      </w:r>
      <w:hyperlink r:id="rId1182" w:history="1">
        <w:r>
          <w:rPr>
            <w:rFonts w:ascii="arial" w:eastAsia="arial" w:hAnsi="arial" w:cs="arial"/>
            <w:b w:val="0"/>
            <w:i/>
            <w:strike w:val="0"/>
            <w:noProof w:val="0"/>
            <w:color w:val="0077CC"/>
            <w:position w:val="0"/>
            <w:sz w:val="20"/>
            <w:u w:val="single"/>
            <w:vertAlign w:val="baseline"/>
          </w:rPr>
          <w:t>April 6, 2025 at 6:31 PM</w:t>
        </w:r>
      </w:hyperlink>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it's not just that he campaigned on tariffs, and across-the-board tariffs rather than the modest, target ones implemented by Biden, and based on the idea that if the United States is running a trade deficit with any country irrespective of their trade barriers it's getting screwed. He also made it very clear there would be no Steves Mnuchin or Wilburs Ross who would inject at least some semblance of economic and political rationality into the administration's political outputs.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understand why you don't like it, but you sure as hell voted for it and tried to persuade as many as people as possible to vote for it, and the results hang on you no matter how quickly you try to run away from them or wish for 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closer to the one that you hallucinated because you wanted to own the libs without being made to look ridiculous.</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t>
      </w:r>
      <w:hyperlink r:id="rId1183" w:history="1">
        <w:r>
          <w:rPr>
            <w:rFonts w:ascii="arial" w:eastAsia="arial" w:hAnsi="arial" w:cs="arial"/>
            <w:b w:val="0"/>
            <w:i/>
            <w:strike w:val="0"/>
            <w:noProof w:val="0"/>
            <w:color w:val="0077CC"/>
            <w:position w:val="0"/>
            <w:sz w:val="20"/>
            <w:u w:val="single"/>
            <w:vertAlign w:val="baseline"/>
          </w:rPr>
          <w:t xml:space="preserve">MAGA influencer furious that the </w:t>
        </w:r>
      </w:hyperlink>
      <w:hyperlink r:id="rId1184" w:history="1">
        <w:r>
          <w:rPr>
            <w:rFonts w:ascii="arial" w:eastAsia="arial" w:hAnsi="arial" w:cs="arial"/>
            <w:b/>
            <w:i/>
            <w:strike w:val="0"/>
            <w:noProof w:val="0"/>
            <w:color w:val="0077CC"/>
            <w:position w:val="0"/>
            <w:sz w:val="20"/>
            <w:u w:val="single"/>
            <w:vertAlign w:val="baseline"/>
          </w:rPr>
          <w:t>Donald Trump</w:t>
        </w:r>
      </w:hyperlink>
      <w:hyperlink r:id="rId1185" w:history="1">
        <w:r>
          <w:rPr>
            <w:rFonts w:ascii="arial" w:eastAsia="arial" w:hAnsi="arial" w:cs="arial"/>
            <w:b w:val="0"/>
            <w:i/>
            <w:strike w:val="0"/>
            <w:noProof w:val="0"/>
            <w:color w:val="0077CC"/>
            <w:position w:val="0"/>
            <w:sz w:val="20"/>
            <w:u w:val="single"/>
            <w:vertAlign w:val="baseline"/>
          </w:rPr>
          <w:t xml:space="preserve"> that existed solely in his own imagination has been betrayed by </w:t>
        </w:r>
      </w:hyperlink>
      <w:hyperlink r:id="rId1186" w:history="1">
        <w:r>
          <w:rPr>
            <w:rFonts w:ascii="arial" w:eastAsia="arial" w:hAnsi="arial" w:cs="arial"/>
            <w:b/>
            <w:i/>
            <w:strike w:val="0"/>
            <w:noProof w:val="0"/>
            <w:color w:val="0077CC"/>
            <w:position w:val="0"/>
            <w:sz w:val="20"/>
            <w:u w:val="single"/>
            <w:vertAlign w:val="baseline"/>
          </w:rPr>
          <w:t>Donald Trump</w:t>
        </w:r>
      </w:hyperlink>
      <w:hyperlink r:id="rId1187" w:history="1">
        <w:r>
          <w:rPr>
            <w:rFonts w:ascii="arial" w:eastAsia="arial" w:hAnsi="arial" w:cs="arial"/>
            <w:b w:val="0"/>
            <w:i/>
            <w:strike w:val="0"/>
            <w:noProof w:val="0"/>
            <w:color w:val="0077CC"/>
            <w:position w:val="0"/>
            <w:sz w:val="20"/>
            <w:u w:val="single"/>
            <w:vertAlign w:val="baseline"/>
          </w:rPr>
          <w:t xml:space="preserve"> appeared first on</w:t>
        </w:r>
      </w:hyperlink>
      <w:r>
        <w:rPr>
          <w:rFonts w:ascii="arial" w:eastAsia="arial" w:hAnsi="arial" w:cs="arial"/>
          <w:b w:val="0"/>
          <w:i w:val="0"/>
          <w:strike w:val="0"/>
          <w:noProof w:val="0"/>
          <w:color w:val="000000"/>
          <w:position w:val="0"/>
          <w:sz w:val="20"/>
          <w:u w:val="none"/>
          <w:vertAlign w:val="baseline"/>
        </w:rPr>
        <w:t> </w:t>
      </w:r>
      <w:hyperlink r:id="rId1188" w:history="1">
        <w:r>
          <w:rPr>
            <w:rFonts w:ascii="arial" w:eastAsia="arial" w:hAnsi="arial" w:cs="arial"/>
            <w:b w:val="0"/>
            <w:i/>
            <w:strike w:val="0"/>
            <w:noProof w:val="0"/>
            <w:color w:val="0077CC"/>
            <w:position w:val="0"/>
            <w:sz w:val="20"/>
            <w:u w:val="single"/>
            <w:vertAlign w:val="baseline"/>
          </w:rPr>
          <w:t>Lawyers, Guns &amp; Money.</w:t>
        </w:r>
      </w:hyperlink>
    </w:p>
    <w:p>
      <w:pPr>
        <w:pStyle w:val="Normal112"/>
        <w:keepNext w:val="0"/>
        <w:spacing w:before="240" w:after="0" w:line="260" w:lineRule="atLeast"/>
        <w:ind w:left="0" w:right="0" w:firstLine="0"/>
        <w:jc w:val="both"/>
      </w:pPr>
      <w:hyperlink r:id="rId1189" w:history="1">
        <w:r>
          <w:rPr>
            <w:rFonts w:ascii="arial" w:eastAsia="arial" w:hAnsi="arial" w:cs="arial"/>
            <w:b w:val="0"/>
            <w:i/>
            <w:strike w:val="0"/>
            <w:color w:val="0077CC"/>
            <w:sz w:val="20"/>
            <w:u w:val="single"/>
            <w:vertAlign w:val="baseline"/>
          </w:rPr>
          <w:t>Link to the original story.</w:t>
        </w:r>
      </w:hyperlink>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2"/>
        <w:spacing w:line="60" w:lineRule="exact"/>
      </w:pPr>
      <w:r>
        <w:pict>
          <v:line id="_x0000_s1402" style="position:absolute;z-index:252011520"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12"/>
        <w:keepNext/>
        <w:spacing w:before="240" w:after="0" w:line="340" w:lineRule="atLeast"/>
        <w:ind w:left="0" w:right="0" w:firstLine="0"/>
        <w:jc w:val="left"/>
      </w:pPr>
      <w:bookmarkStart w:id="335" w:name="Classification_110"/>
      <w:bookmarkEnd w:id="335"/>
      <w:r>
        <w:rPr>
          <w:rFonts w:ascii="arial" w:eastAsia="arial" w:hAnsi="arial" w:cs="arial"/>
          <w:b/>
          <w:i w:val="0"/>
          <w:strike w:val="0"/>
          <w:noProof w:val="0"/>
          <w:color w:val="000000"/>
          <w:position w:val="0"/>
          <w:sz w:val="28"/>
          <w:u w:val="none"/>
          <w:vertAlign w:val="baseline"/>
        </w:rPr>
        <w:t>Classification</w:t>
      </w:r>
    </w:p>
    <w:p>
      <w:pPr>
        <w:pStyle w:val="Normal112"/>
        <w:spacing w:line="60" w:lineRule="exact"/>
      </w:pPr>
      <w:r>
        <w:pict>
          <v:line id="_x0000_s1403" style="position:absolute;z-index:252012544" from="0,2pt" to="512pt,2pt" strokecolor="#009ddb" strokeweight="2pt">
            <v:stroke linestyle="single"/>
            <w10:wrap type="topAndBottom"/>
          </v:line>
        </w:pict>
      </w:r>
    </w:p>
    <w:p>
      <w:pPr>
        <w:pStyle w:val="Normal112"/>
        <w:spacing w:line="120" w:lineRule="exact"/>
      </w:pP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101153</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ECONOMY &amp; ECONOMIC INDICATORS (90%); TAXES &amp; TAXATION (90%); MAKE AMERICA GREAT AGAIN MOVEMENT (89%); SOCIAL MEDIA INFLUENCERS (89%); BLOGS &amp; MESSAGE BOARDS (78%); PRICES (78%); ENTREPRENEURSHIP (77%); INTERNATIONAL TRADE (77%); SMALL BUSINESS (76%); ECONOMIC NEWS (72%); SMALL &amp; MEDIUM ENTERPRISES (71%); PRICE INCREASES (70%); GOODS &amp; SERVICES TRADE BALANCE (60%); General (%)</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SOCIAL MEDIA INFLUENCERS (89%); BLOGS &amp; MESSAGE BOARDS (78%); PRICE INCREASES (70%)</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112"/>
      </w:pPr>
    </w:p>
    <w:p>
      <w:pPr>
        <w:pStyle w:val="Normal112"/>
        <w:ind w:left="200"/>
        <w:sectPr>
          <w:type w:val="continuous"/>
          <w:pgMar w:top="840" w:right="1000" w:bottom="840" w:left="1000" w:header="400" w:footer="400"/>
          <w:pgNumType w:fmt="decimal"/>
          <w:cols w:space="720"/>
        </w:sectPr>
      </w:pPr>
      <w:r>
        <w:br/>
      </w:r>
      <w:r>
        <w:pict>
          <v:line id="_x0000_s1404"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190"/>
          <w:headerReference w:type="default" r:id="rId1191"/>
          <w:footerReference w:type="even" r:id="rId1192"/>
          <w:footerReference w:type="default" r:id="rId1193"/>
          <w:headerReference w:type="first" r:id="rId1194"/>
          <w:footerReference w:type="first" r:id="rId1195"/>
          <w:pgSz w:w="12240" w:h="15840"/>
          <w:pgMar w:top="840" w:right="1000" w:bottom="840" w:left="1000" w:header="400" w:footer="400"/>
          <w:pgNumType w:fmt="decimal"/>
          <w:cols w:space="720"/>
          <w:titlePg w:val="0"/>
        </w:sectPr>
      </w:pPr>
    </w:p>
    <w:p>
      <w:pPr>
        <w:pStyle w:val="Normal113"/>
      </w:pPr>
    </w:p>
    <w:p>
      <w:pPr>
        <w:pStyle w:val="Heading1111"/>
        <w:keepNext w:val="0"/>
        <w:spacing w:after="200" w:line="340" w:lineRule="atLeast"/>
        <w:ind w:left="0" w:right="0" w:firstLine="0"/>
        <w:jc w:val="center"/>
      </w:pPr>
      <w:hyperlink r:id="rId1196" w:history="1">
        <w:r>
          <w:rPr>
            <w:rFonts w:ascii="arial" w:eastAsia="arial" w:hAnsi="arial" w:cs="arial"/>
            <w:b/>
            <w:i/>
            <w:strike w:val="0"/>
            <w:color w:val="0077CC"/>
            <w:sz w:val="28"/>
            <w:u w:val="single"/>
            <w:vertAlign w:val="baseline"/>
          </w:rPr>
          <w:t>U.S.</w:t>
        </w:r>
      </w:hyperlink>
      <w:hyperlink r:id="rId1197" w:history="1">
        <w:r>
          <w:rPr>
            <w:rFonts w:ascii="arial" w:eastAsia="arial" w:hAnsi="arial" w:cs="arial"/>
            <w:b/>
            <w:i/>
            <w:strike w:val="0"/>
            <w:color w:val="0077CC"/>
            <w:sz w:val="28"/>
            <w:u w:val="single"/>
            <w:vertAlign w:val="baseline"/>
          </w:rPr>
          <w:t>Donald Trump</w:t>
        </w:r>
      </w:hyperlink>
      <w:hyperlink r:id="rId1198" w:history="1">
        <w:r>
          <w:rPr>
            <w:rFonts w:ascii="arial" w:eastAsia="arial" w:hAnsi="arial" w:cs="arial"/>
            <w:b/>
            <w:i/>
            <w:strike w:val="0"/>
            <w:color w:val="0077CC"/>
            <w:sz w:val="28"/>
            <w:u w:val="single"/>
            <w:vertAlign w:val="baseline"/>
          </w:rPr>
          <w:t>'s tariffs endanger world economy: International Monetary Fund warned</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pStyle w:val="Normal113"/>
        <w:keepNext w:val="0"/>
        <w:spacing w:after="0" w:line="240" w:lineRule="atLeast"/>
        <w:ind w:right="0"/>
        <w:jc w:val="both"/>
      </w:pPr>
      <w:bookmarkStart w:id="336" w:name="Bookmark_113"/>
      <w:bookmarkEnd w:id="33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1323 words</w:t>
      </w:r>
    </w:p>
    <w:p>
      <w:pPr>
        <w:pStyle w:val="Normal113"/>
        <w:keepNext/>
        <w:spacing w:before="240" w:after="0" w:line="340" w:lineRule="atLeast"/>
        <w:ind w:left="0" w:right="0" w:firstLine="0"/>
        <w:jc w:val="left"/>
      </w:pPr>
      <w:bookmarkStart w:id="337" w:name="Body_111"/>
      <w:bookmarkEnd w:id="33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05" style="position:absolute;z-index:252014592"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Monetary Fund warned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endanger the world economy.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Wednesday, April 2,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reciprocal tariffs that he will impose on several countries around the world.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tariffs are aimed at countries that also tax the U.S., so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responded in kind to strengthen the U.S. economy.</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 endanger the world's economy: International Monetary Fund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after the announcement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the International Monetary Fund issued a strong warning about the negative impact they will bring to the world economy.</w:t>
      </w: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Kristalina Georgieva, director of the International Monetary Fund, assured that the tariffs will harm the world economy that is currently already registering very slow growth.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InternationalRussia and Mexico agree: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change the world scenarioInternationalCanada does not let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off the hook: Mark Carney announces 25% tariffs on cars imported from the United StatesBusinessUnited States economy suffers blow with fall on Wall Street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InternationalJapan responded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United States' reciprocal tariffsInternationalDonald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will seek to eliminate the T-MEC that he proposed and negotiated: "it's the worst deal for the United States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tariffsEngineVolkswagen ignored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reciprocal and automotive tariffs to invest in this South American countryInternationalUnited States sees international response for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France prepares Geek actionsNintendo Switch 2 is also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presale date to be delayed</w:t>
      </w: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"Tariffs clearly represent a significant risk to the global outlook at a time of very slow growth (...) it is important to avoid steps that could further damage the global economy."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pointed out that the macroeconomic effects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will have are already being assessed, but argues that they are a potential danger to the world economy.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Monetary Fund's economic outlook report, which will contemplate the uncertainty generated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will be published at the end of the month during the Spring Meetings in Washington.</w:t>
      </w:r>
    </w:p>
    <w:p>
      <w:pPr>
        <w:pStyle w:val="Normal1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announces reciprocal tariffs on several countries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gave yesterday, April 2, the announcement of reciprocal tariffs against a large majority of countries.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White House,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explained that the tariffs will have a general rate of 10%, but some countries will pay a higher amount in consideration of what they charge the United States.</w:t>
      </w:r>
    </w:p>
    <w:p>
      <w:pPr>
        <w:pStyle w:val="Normal1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President of the United States reiterated that the tariffs are much lower than what is charged to products exported from the United States. The percentages in tariffs are as follows:</w:t>
      </w:r>
    </w:p>
    <w:p>
      <w:pPr>
        <w:pStyle w:val="Normal113"/>
        <w:keepNext w:val="0"/>
        <w:numPr>
          <w:numId w:val="1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34%.</w:t>
      </w:r>
    </w:p>
    <w:p>
      <w:pPr>
        <w:pStyle w:val="Normal113"/>
        <w:keepNext w:val="0"/>
        <w:numPr>
          <w:numId w:val="1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European Union 20% Vietnam 46</w:t>
      </w:r>
    </w:p>
    <w:p>
      <w:pPr>
        <w:pStyle w:val="Normal113"/>
        <w:keepNext w:val="0"/>
        <w:numPr>
          <w:numId w:val="1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Vietnam 46% Taiwan</w:t>
      </w:r>
    </w:p>
    <w:p>
      <w:pPr>
        <w:pStyle w:val="Normal113"/>
        <w:keepNext w:val="0"/>
        <w:numPr>
          <w:numId w:val="1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Taiwan 32% Japan</w:t>
      </w:r>
    </w:p>
    <w:p>
      <w:pPr>
        <w:pStyle w:val="Normal113"/>
        <w:keepNext w:val="0"/>
        <w:numPr>
          <w:numId w:val="1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24% India</w:t>
      </w:r>
    </w:p>
    <w:p>
      <w:pPr>
        <w:pStyle w:val="Normal113"/>
        <w:keepNext w:val="0"/>
        <w:numPr>
          <w:numId w:val="1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26% South Korea</w:t>
      </w:r>
    </w:p>
    <w:p>
      <w:pPr>
        <w:pStyle w:val="Normal113"/>
        <w:keepNext w:val="0"/>
        <w:numPr>
          <w:numId w:val="1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25% Thailand</w:t>
      </w:r>
    </w:p>
    <w:p>
      <w:pPr>
        <w:pStyle w:val="Normal113"/>
        <w:keepNext w:val="0"/>
        <w:numPr>
          <w:numId w:val="1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Thailand 36% Switzerland</w:t>
      </w:r>
    </w:p>
    <w:p>
      <w:pPr>
        <w:pStyle w:val="Normal113"/>
        <w:keepNext w:val="0"/>
        <w:numPr>
          <w:numId w:val="1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Switzerland 31% Indonesia</w:t>
      </w:r>
    </w:p>
    <w:p>
      <w:pPr>
        <w:pStyle w:val="Normal113"/>
        <w:keepNext w:val="0"/>
        <w:numPr>
          <w:numId w:val="1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Indonesia 32% Malaysia</w:t>
      </w:r>
    </w:p>
    <w:p>
      <w:pPr>
        <w:pStyle w:val="Normal113"/>
        <w:keepNext w:val="0"/>
        <w:numPr>
          <w:numId w:val="1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Malaysia 24% Cambodia</w:t>
      </w:r>
    </w:p>
    <w:p>
      <w:pPr>
        <w:pStyle w:val="Normal113"/>
        <w:keepNext w:val="0"/>
        <w:numPr>
          <w:numId w:val="1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Cambodia 49% United Kingdom</w:t>
      </w:r>
    </w:p>
    <w:p>
      <w:pPr>
        <w:pStyle w:val="Normal113"/>
        <w:keepNext w:val="0"/>
        <w:numPr>
          <w:numId w:val="1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Kingdom: 10% South Africa</w:t>
      </w:r>
    </w:p>
    <w:p>
      <w:pPr>
        <w:pStyle w:val="Normal113"/>
        <w:keepNext w:val="0"/>
        <w:numPr>
          <w:numId w:val="1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30% Brazil</w:t>
      </w:r>
    </w:p>
    <w:p>
      <w:pPr>
        <w:pStyle w:val="Normal113"/>
        <w:keepNext w:val="0"/>
        <w:numPr>
          <w:numId w:val="1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10% Bangladesh</w:t>
      </w:r>
    </w:p>
    <w:p>
      <w:pPr>
        <w:pStyle w:val="Normal113"/>
        <w:keepNext w:val="0"/>
        <w:numPr>
          <w:numId w:val="1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Bangladesh 37% Singapore</w:t>
      </w:r>
    </w:p>
    <w:p>
      <w:pPr>
        <w:pStyle w:val="Normal113"/>
        <w:keepNext w:val="0"/>
        <w:numPr>
          <w:numId w:val="1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Singapore 10% Israel</w:t>
      </w:r>
    </w:p>
    <w:p>
      <w:pPr>
        <w:pStyle w:val="Normal113"/>
        <w:keepNext w:val="0"/>
        <w:numPr>
          <w:numId w:val="1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17% Philippines</w:t>
      </w:r>
    </w:p>
    <w:p>
      <w:pPr>
        <w:pStyle w:val="Normal113"/>
        <w:keepNext w:val="0"/>
        <w:numPr>
          <w:numId w:val="1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Philippines 17% Chile</w:t>
      </w:r>
    </w:p>
    <w:p>
      <w:pPr>
        <w:pStyle w:val="Normal113"/>
        <w:keepNext w:val="0"/>
        <w:numPr>
          <w:numId w:val="1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Chile 10% Australia</w:t>
      </w:r>
    </w:p>
    <w:p>
      <w:pPr>
        <w:pStyle w:val="Normal113"/>
        <w:keepNext w:val="0"/>
        <w:numPr>
          <w:numId w:val="1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10% Pakistan</w:t>
      </w:r>
    </w:p>
    <w:p>
      <w:pPr>
        <w:pStyle w:val="Normal113"/>
        <w:keepNext w:val="0"/>
        <w:numPr>
          <w:numId w:val="1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Pakistan 29% Turkey</w:t>
      </w:r>
    </w:p>
    <w:p>
      <w:pPr>
        <w:pStyle w:val="Normal113"/>
        <w:keepNext w:val="0"/>
        <w:numPr>
          <w:numId w:val="1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10% Sri Lanka</w:t>
      </w:r>
    </w:p>
    <w:p>
      <w:pPr>
        <w:pStyle w:val="Normal113"/>
        <w:keepNext w:val="0"/>
        <w:numPr>
          <w:numId w:val="1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Sri Lanka 44% Colombia</w:t>
      </w:r>
    </w:p>
    <w:p>
      <w:pPr>
        <w:pStyle w:val="Normal113"/>
        <w:keepNext w:val="0"/>
        <w:numPr>
          <w:numId w:val="1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Colombia 10% Peru</w:t>
      </w:r>
    </w:p>
    <w:p>
      <w:pPr>
        <w:pStyle w:val="Normal113"/>
        <w:keepNext w:val="0"/>
        <w:numPr>
          <w:numId w:val="1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Peru 10% Nicaragua</w:t>
      </w:r>
    </w:p>
    <w:p>
      <w:pPr>
        <w:pStyle w:val="Normal113"/>
        <w:keepNext w:val="0"/>
        <w:numPr>
          <w:numId w:val="1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Nicaragua 18% Norway</w:t>
      </w:r>
    </w:p>
    <w:p>
      <w:pPr>
        <w:pStyle w:val="Normal113"/>
        <w:keepNext w:val="0"/>
        <w:numPr>
          <w:numId w:val="1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Norway 15% Costa Rica</w:t>
      </w:r>
    </w:p>
    <w:p>
      <w:pPr>
        <w:pStyle w:val="Normal113"/>
        <w:keepNext w:val="0"/>
        <w:numPr>
          <w:numId w:val="1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Costa Rica 10% Jordan</w:t>
      </w:r>
    </w:p>
    <w:p>
      <w:pPr>
        <w:pStyle w:val="Normal113"/>
        <w:keepNext w:val="0"/>
        <w:numPr>
          <w:numId w:val="1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Jordan 20% Dominican Republic</w:t>
      </w:r>
    </w:p>
    <w:p>
      <w:pPr>
        <w:pStyle w:val="Normal113"/>
        <w:keepNext w:val="0"/>
        <w:numPr>
          <w:numId w:val="1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Dominican Republic 10% United Arab Emirates</w:t>
      </w:r>
    </w:p>
    <w:p>
      <w:pPr>
        <w:pStyle w:val="Normal113"/>
        <w:keepNext w:val="0"/>
        <w:numPr>
          <w:numId w:val="1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Arab Emirates 10% New Zealand</w:t>
      </w:r>
    </w:p>
    <w:p>
      <w:pPr>
        <w:pStyle w:val="Normal113"/>
        <w:keepNext w:val="0"/>
        <w:numPr>
          <w:numId w:val="1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10% Argentina</w:t>
      </w:r>
    </w:p>
    <w:p>
      <w:pPr>
        <w:pStyle w:val="Normal113"/>
        <w:keepNext w:val="0"/>
        <w:numPr>
          <w:numId w:val="1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Argentina 10% Ecuador</w:t>
      </w:r>
    </w:p>
    <w:p>
      <w:pPr>
        <w:pStyle w:val="Normal113"/>
        <w:keepNext w:val="0"/>
        <w:numPr>
          <w:numId w:val="1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Ecuador 10% Guatemala</w:t>
      </w:r>
    </w:p>
    <w:p>
      <w:pPr>
        <w:pStyle w:val="Normal113"/>
        <w:keepNext w:val="0"/>
        <w:numPr>
          <w:numId w:val="1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Guatemala 10% Honduras</w:t>
      </w:r>
    </w:p>
    <w:p>
      <w:pPr>
        <w:pStyle w:val="Normal113"/>
        <w:keepNext w:val="0"/>
        <w:numPr>
          <w:numId w:val="1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Honduras 10% Madagascar</w:t>
      </w:r>
    </w:p>
    <w:p>
      <w:pPr>
        <w:pStyle w:val="Normal113"/>
        <w:keepNext w:val="0"/>
        <w:numPr>
          <w:numId w:val="1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Madagascar 47% Myanmar</w:t>
      </w:r>
    </w:p>
    <w:p>
      <w:pPr>
        <w:pStyle w:val="Normal113"/>
        <w:keepNext w:val="0"/>
        <w:numPr>
          <w:numId w:val="1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Myanmar 44% Tunisia</w:t>
      </w:r>
    </w:p>
    <w:p>
      <w:pPr>
        <w:pStyle w:val="Normal113"/>
        <w:keepNext w:val="0"/>
        <w:numPr>
          <w:numId w:val="1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Tunisia 28% Kazakhstan</w:t>
      </w:r>
    </w:p>
    <w:p>
      <w:pPr>
        <w:pStyle w:val="Normal113"/>
        <w:keepNext w:val="0"/>
        <w:numPr>
          <w:numId w:val="1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Kazakhstan 27% Serbia</w:t>
      </w:r>
    </w:p>
    <w:p>
      <w:pPr>
        <w:pStyle w:val="Normal113"/>
        <w:keepNext w:val="0"/>
        <w:numPr>
          <w:numId w:val="1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Serbia 37% Egypt</w:t>
      </w:r>
    </w:p>
    <w:p>
      <w:pPr>
        <w:pStyle w:val="Normal113"/>
        <w:keepNext w:val="0"/>
        <w:numPr>
          <w:numId w:val="1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Egypt 10% Saudi Arabia</w:t>
      </w:r>
    </w:p>
    <w:p>
      <w:pPr>
        <w:pStyle w:val="Normal113"/>
        <w:keepNext w:val="0"/>
        <w:numPr>
          <w:numId w:val="1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Arabia 10% El Salvador</w:t>
      </w:r>
    </w:p>
    <w:p>
      <w:pPr>
        <w:pStyle w:val="Normal113"/>
        <w:keepNext w:val="0"/>
        <w:numPr>
          <w:numId w:val="1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 Salvador 10% El Salvador 10% El Salvador 10% El Salvador</w:t>
      </w:r>
    </w:p>
    <w:p>
      <w:pPr>
        <w:pStyle w:val="Normal113"/>
        <w:keepNext w:val="0"/>
        <w:numPr>
          <w:numId w:val="1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Côte d'Ivoire 21% Laos</w:t>
      </w:r>
    </w:p>
    <w:p>
      <w:pPr>
        <w:pStyle w:val="Normal113"/>
        <w:keepNext w:val="0"/>
        <w:numPr>
          <w:numId w:val="1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Laos 48% Botswana</w:t>
      </w:r>
    </w:p>
    <w:p>
      <w:pPr>
        <w:pStyle w:val="Normal113"/>
        <w:keepNext w:val="0"/>
        <w:numPr>
          <w:numId w:val="1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Botswana 37% Trinidad and Tobago</w:t>
      </w:r>
    </w:p>
    <w:p>
      <w:pPr>
        <w:pStyle w:val="Normal113"/>
        <w:keepNext w:val="0"/>
        <w:numPr>
          <w:numId w:val="1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Trinidad and Tobago 10% Morocco</w:t>
      </w:r>
    </w:p>
    <w:p>
      <w:pPr>
        <w:pStyle w:val="Normal113"/>
        <w:keepNext w:val="0"/>
        <w:numPr>
          <w:numId w:val="1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Morocco 10% Algeria</w:t>
      </w:r>
    </w:p>
    <w:p>
      <w:pPr>
        <w:pStyle w:val="Normal113"/>
        <w:keepNext w:val="0"/>
        <w:numPr>
          <w:numId w:val="1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Algeria 30% Oman</w:t>
      </w:r>
    </w:p>
    <w:p>
      <w:pPr>
        <w:pStyle w:val="Normal113"/>
        <w:keepNext w:val="0"/>
        <w:numPr>
          <w:numId w:val="1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Oman 10% Uruguay</w:t>
      </w:r>
    </w:p>
    <w:p>
      <w:pPr>
        <w:pStyle w:val="Normal113"/>
        <w:keepNext w:val="0"/>
        <w:numPr>
          <w:numId w:val="1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Uruguay 10% Bahamas</w:t>
      </w:r>
    </w:p>
    <w:p>
      <w:pPr>
        <w:pStyle w:val="Normal113"/>
        <w:keepNext w:val="0"/>
        <w:numPr>
          <w:numId w:val="1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Bahamas 10% Lesotho</w:t>
      </w:r>
    </w:p>
    <w:p>
      <w:pPr>
        <w:pStyle w:val="Normal113"/>
        <w:keepNext w:val="0"/>
        <w:numPr>
          <w:numId w:val="1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Lesotho 50% Ukraine</w:t>
      </w:r>
    </w:p>
    <w:p>
      <w:pPr>
        <w:pStyle w:val="Normal113"/>
        <w:keepNext w:val="0"/>
        <w:numPr>
          <w:numId w:val="18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Ukraine 10% Bahrain</w:t>
      </w:r>
    </w:p>
    <w:p>
      <w:pPr>
        <w:pStyle w:val="Normal113"/>
        <w:keepNext w:val="0"/>
        <w:numPr>
          <w:numId w:val="18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Bahrain 10% Bahrain</w:t>
      </w:r>
    </w:p>
    <w:p>
      <w:pPr>
        <w:pStyle w:val="Normal113"/>
        <w:keepNext w:val="0"/>
        <w:numPr>
          <w:numId w:val="18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Qatar 10% Mauritius</w:t>
      </w:r>
    </w:p>
    <w:p>
      <w:pPr>
        <w:pStyle w:val="Normal113"/>
        <w:keepNext w:val="0"/>
        <w:numPr>
          <w:numId w:val="1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Mauritius 40% Fiji</w:t>
      </w:r>
    </w:p>
    <w:p>
      <w:pPr>
        <w:pStyle w:val="Normal113"/>
        <w:keepNext w:val="0"/>
        <w:numPr>
          <w:numId w:val="19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Fiji 32% Iceland</w:t>
      </w:r>
    </w:p>
    <w:p>
      <w:pPr>
        <w:pStyle w:val="Normal113"/>
        <w:keepNext w:val="0"/>
        <w:numPr>
          <w:numId w:val="1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Iceland 10% Kenya</w:t>
      </w:r>
    </w:p>
    <w:p>
      <w:pPr>
        <w:pStyle w:val="Normal113"/>
        <w:keepNext w:val="0"/>
        <w:numPr>
          <w:numId w:val="19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Kenya 10% Liechtenstein</w:t>
      </w:r>
    </w:p>
    <w:p>
      <w:pPr>
        <w:pStyle w:val="Normal113"/>
        <w:keepNext w:val="0"/>
        <w:numPr>
          <w:numId w:val="1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Liechtenstein 37% Guyana</w:t>
      </w:r>
    </w:p>
    <w:p>
      <w:pPr>
        <w:pStyle w:val="Normal113"/>
        <w:keepNext w:val="0"/>
        <w:numPr>
          <w:numId w:val="1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Guyana 38% Haiti</w:t>
      </w:r>
    </w:p>
    <w:p>
      <w:pPr>
        <w:pStyle w:val="Normal113"/>
        <w:keepNext w:val="0"/>
        <w:numPr>
          <w:numId w:val="1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Haiti 10% Bosnia and Herzegovina</w:t>
      </w:r>
    </w:p>
    <w:p>
      <w:pPr>
        <w:pStyle w:val="Normal113"/>
        <w:keepNext w:val="0"/>
        <w:numPr>
          <w:numId w:val="19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Bosnia and Herzegovina 35% Nigeria</w:t>
      </w:r>
    </w:p>
    <w:p>
      <w:pPr>
        <w:pStyle w:val="Normal113"/>
        <w:keepNext w:val="0"/>
        <w:numPr>
          <w:numId w:val="19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Nigeria 14% Namibia</w:t>
      </w:r>
    </w:p>
    <w:p>
      <w:pPr>
        <w:pStyle w:val="Normal113"/>
        <w:keepNext w:val="0"/>
        <w:numPr>
          <w:numId w:val="1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Namibia 21% Brunei</w:t>
      </w:r>
    </w:p>
    <w:p>
      <w:pPr>
        <w:pStyle w:val="Normal113"/>
        <w:keepNext w:val="0"/>
        <w:numPr>
          <w:numId w:val="20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Brunei 24% Bolivia</w:t>
      </w:r>
    </w:p>
    <w:p>
      <w:pPr>
        <w:pStyle w:val="Normal113"/>
        <w:keepNext w:val="0"/>
        <w:numPr>
          <w:numId w:val="20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Bolivia 10% Panama</w:t>
      </w:r>
    </w:p>
    <w:p>
      <w:pPr>
        <w:pStyle w:val="Normal113"/>
        <w:keepNext w:val="0"/>
        <w:numPr>
          <w:numId w:val="20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Panama 10% Venezuela</w:t>
      </w:r>
    </w:p>
    <w:p>
      <w:pPr>
        <w:pStyle w:val="Normal113"/>
        <w:keepNext w:val="0"/>
        <w:numPr>
          <w:numId w:val="20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Venezuela 15% North Macedonia</w:t>
      </w:r>
    </w:p>
    <w:p>
      <w:pPr>
        <w:pStyle w:val="Normal113"/>
        <w:keepNext w:val="0"/>
        <w:numPr>
          <w:numId w:val="20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 Macedonia 33% Ethiopia</w:t>
      </w:r>
    </w:p>
    <w:p>
      <w:pPr>
        <w:pStyle w:val="Normal113"/>
        <w:keepNext w:val="0"/>
        <w:numPr>
          <w:numId w:val="20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Ethiopia 10% Ghana</w:t>
      </w:r>
    </w:p>
    <w:p>
      <w:pPr>
        <w:pStyle w:val="Normal113"/>
        <w:keepNext w:val="0"/>
        <w:numPr>
          <w:numId w:val="20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Ghana 10% Moldova</w:t>
      </w:r>
    </w:p>
    <w:p>
      <w:pPr>
        <w:pStyle w:val="Normal113"/>
        <w:keepNext w:val="0"/>
        <w:numPr>
          <w:numId w:val="20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Moldova 31% Angola</w:t>
      </w:r>
    </w:p>
    <w:p>
      <w:pPr>
        <w:pStyle w:val="Normal113"/>
        <w:keepNext w:val="0"/>
        <w:numPr>
          <w:numId w:val="20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Angola 32% Democratic Republic of the Congo</w:t>
      </w:r>
    </w:p>
    <w:p>
      <w:pPr>
        <w:pStyle w:val="Normal113"/>
        <w:keepNext w:val="0"/>
        <w:numPr>
          <w:numId w:val="20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Democratic Republic of the Congo 11% Jamaica</w:t>
      </w:r>
    </w:p>
    <w:p>
      <w:pPr>
        <w:pStyle w:val="Normal113"/>
        <w:keepNext w:val="0"/>
        <w:numPr>
          <w:numId w:val="2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Jamaica 10% Mozambique</w:t>
      </w:r>
    </w:p>
    <w:p>
      <w:pPr>
        <w:pStyle w:val="Normal113"/>
        <w:keepNext w:val="0"/>
        <w:numPr>
          <w:numId w:val="2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Mozambique 16% Paraguay</w:t>
      </w:r>
    </w:p>
    <w:p>
      <w:pPr>
        <w:pStyle w:val="Normal113"/>
        <w:keepNext w:val="0"/>
        <w:numPr>
          <w:numId w:val="2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Paraguay 10% Zambia</w:t>
      </w:r>
    </w:p>
    <w:p>
      <w:pPr>
        <w:pStyle w:val="Normal113"/>
        <w:keepNext w:val="0"/>
        <w:numPr>
          <w:numId w:val="2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Zambia 17% Lebanon</w:t>
      </w:r>
    </w:p>
    <w:p>
      <w:pPr>
        <w:pStyle w:val="Normal113"/>
        <w:keepNext w:val="0"/>
        <w:numPr>
          <w:numId w:val="2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Lebanon 10% Tanzania</w:t>
      </w:r>
    </w:p>
    <w:p>
      <w:pPr>
        <w:pStyle w:val="Normal113"/>
        <w:keepNext w:val="0"/>
        <w:numPr>
          <w:numId w:val="2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Tanzania 10% Iraq</w:t>
      </w:r>
    </w:p>
    <w:p>
      <w:pPr>
        <w:pStyle w:val="Normal113"/>
        <w:keepNext w:val="0"/>
        <w:numPr>
          <w:numId w:val="2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Iraq 39% Georgia</w:t>
      </w:r>
    </w:p>
    <w:p>
      <w:pPr>
        <w:pStyle w:val="Normal113"/>
        <w:keepNext w:val="0"/>
        <w:numPr>
          <w:numId w:val="2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Georgia 10% Senegal</w:t>
      </w:r>
    </w:p>
    <w:p>
      <w:pPr>
        <w:pStyle w:val="Normal113"/>
        <w:keepNext w:val="0"/>
        <w:numPr>
          <w:numId w:val="2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Senegal 10% Azerbaijan</w:t>
      </w:r>
    </w:p>
    <w:p>
      <w:pPr>
        <w:pStyle w:val="Normal113"/>
        <w:keepNext w:val="0"/>
        <w:numPr>
          <w:numId w:val="2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Azerbaijan 10% Cameroon</w:t>
      </w:r>
    </w:p>
    <w:p>
      <w:pPr>
        <w:pStyle w:val="Normal113"/>
        <w:keepNext w:val="0"/>
        <w:numPr>
          <w:numId w:val="2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Cameroon 11% Uganda</w:t>
      </w:r>
    </w:p>
    <w:p>
      <w:pPr>
        <w:pStyle w:val="Normal113"/>
        <w:keepNext w:val="0"/>
        <w:numPr>
          <w:numId w:val="2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Uganda 10% Albania</w:t>
      </w:r>
    </w:p>
    <w:p>
      <w:pPr>
        <w:pStyle w:val="Normal113"/>
        <w:keepNext w:val="0"/>
        <w:numPr>
          <w:numId w:val="2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Albania 10% Armenia</w:t>
      </w:r>
    </w:p>
    <w:p>
      <w:pPr>
        <w:pStyle w:val="Normal113"/>
        <w:keepNext w:val="0"/>
        <w:numPr>
          <w:numId w:val="2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Armenia 10% Nepal</w:t>
      </w:r>
    </w:p>
    <w:p>
      <w:pPr>
        <w:pStyle w:val="Normal113"/>
        <w:keepNext w:val="0"/>
        <w:numPr>
          <w:numId w:val="2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Nepal 10% Sint Maarten</w:t>
      </w:r>
    </w:p>
    <w:p>
      <w:pPr>
        <w:pStyle w:val="Normal113"/>
        <w:keepNext w:val="0"/>
        <w:numPr>
          <w:numId w:val="2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Sint Maarten 10% Falkland Islands</w:t>
      </w:r>
    </w:p>
    <w:p>
      <w:pPr>
        <w:pStyle w:val="Normal113"/>
        <w:keepNext w:val="0"/>
        <w:numPr>
          <w:numId w:val="2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Falkland Islands 41% Gabon</w:t>
      </w:r>
    </w:p>
    <w:p>
      <w:pPr>
        <w:pStyle w:val="Normal113"/>
        <w:keepNext w:val="0"/>
        <w:numPr>
          <w:numId w:val="2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Gabon 10% Kuwait</w:t>
      </w:r>
    </w:p>
    <w:p>
      <w:pPr>
        <w:pStyle w:val="Normal113"/>
        <w:keepNext w:val="0"/>
        <w:numPr>
          <w:numId w:val="2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Kuwait 10% Togo</w:t>
      </w:r>
    </w:p>
    <w:p>
      <w:pPr>
        <w:pStyle w:val="Normal113"/>
        <w:keepNext w:val="0"/>
        <w:numPr>
          <w:numId w:val="2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Togo 10% Suriname</w:t>
      </w:r>
    </w:p>
    <w:p>
      <w:pPr>
        <w:pStyle w:val="Normal113"/>
        <w:keepNext w:val="0"/>
        <w:numPr>
          <w:numId w:val="2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Suriname 10% Belize</w:t>
      </w:r>
    </w:p>
    <w:p>
      <w:pPr>
        <w:pStyle w:val="Normal113"/>
        <w:keepNext w:val="0"/>
        <w:numPr>
          <w:numId w:val="2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Belize 10% Papua New Guinea</w:t>
      </w:r>
    </w:p>
    <w:p>
      <w:pPr>
        <w:pStyle w:val="Normal113"/>
        <w:keepNext w:val="0"/>
        <w:numPr>
          <w:numId w:val="2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Papua New Guinea 10% Malawi</w:t>
      </w:r>
    </w:p>
    <w:p>
      <w:pPr>
        <w:pStyle w:val="Normal113"/>
        <w:keepNext w:val="0"/>
        <w:numPr>
          <w:numId w:val="2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Malawi 17% Liberia</w:t>
      </w:r>
    </w:p>
    <w:p>
      <w:pPr>
        <w:pStyle w:val="Normal113"/>
        <w:keepNext w:val="0"/>
        <w:numPr>
          <w:numId w:val="2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Liberia 10% British Virgin Islands</w:t>
      </w:r>
    </w:p>
    <w:p>
      <w:pPr>
        <w:pStyle w:val="Normal113"/>
        <w:keepNext w:val="0"/>
        <w:numPr>
          <w:numId w:val="2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Virgin Islands 10% Afghanistan</w:t>
      </w:r>
    </w:p>
    <w:p>
      <w:pPr>
        <w:pStyle w:val="Normal113"/>
        <w:keepNext w:val="0"/>
        <w:numPr>
          <w:numId w:val="2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Afghanistan 10% Zimbabwe</w:t>
      </w:r>
    </w:p>
    <w:p>
      <w:pPr>
        <w:pStyle w:val="Normal113"/>
        <w:keepNext w:val="0"/>
        <w:numPr>
          <w:numId w:val="2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Zimbabwe 18% Benin</w:t>
      </w:r>
    </w:p>
    <w:p>
      <w:pPr>
        <w:pStyle w:val="Normal113"/>
        <w:keepNext w:val="0"/>
        <w:numPr>
          <w:numId w:val="2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Benin 10% Barbados</w:t>
      </w:r>
    </w:p>
    <w:p>
      <w:pPr>
        <w:pStyle w:val="Normal113"/>
        <w:keepNext w:val="0"/>
        <w:numPr>
          <w:numId w:val="2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Barbados 10% Monaco</w:t>
      </w:r>
    </w:p>
    <w:p>
      <w:pPr>
        <w:pStyle w:val="Normal113"/>
        <w:keepNext w:val="0"/>
        <w:numPr>
          <w:numId w:val="2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Monaco 10% Syria</w:t>
      </w:r>
    </w:p>
    <w:p>
      <w:pPr>
        <w:pStyle w:val="Normal113"/>
        <w:keepNext w:val="0"/>
        <w:numPr>
          <w:numId w:val="2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Syria 41% Uzbekistan</w:t>
      </w:r>
    </w:p>
    <w:p>
      <w:pPr>
        <w:pStyle w:val="Normal113"/>
        <w:keepNext w:val="0"/>
        <w:numPr>
          <w:numId w:val="2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Uzbekistan 10% Republic of Congo</w:t>
      </w:r>
    </w:p>
    <w:p>
      <w:pPr>
        <w:pStyle w:val="Normal113"/>
        <w:keepNext w:val="0"/>
        <w:numPr>
          <w:numId w:val="2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Republic of Congo 10% Djibouti</w:t>
      </w:r>
    </w:p>
    <w:p>
      <w:pPr>
        <w:pStyle w:val="Normal113"/>
        <w:keepNext w:val="0"/>
        <w:numPr>
          <w:numId w:val="2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Djibouti 10% French Polynesia</w:t>
      </w:r>
    </w:p>
    <w:p>
      <w:pPr>
        <w:pStyle w:val="Normal113"/>
        <w:keepNext w:val="0"/>
        <w:numPr>
          <w:numId w:val="2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French Polynesia 10% French Polynesia 10% Cayman Islands</w:t>
      </w:r>
    </w:p>
    <w:p>
      <w:pPr>
        <w:pStyle w:val="Normal113"/>
        <w:keepNext w:val="0"/>
        <w:numPr>
          <w:numId w:val="2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Cayman Islands 10% Kosovo</w:t>
      </w:r>
    </w:p>
    <w:p>
      <w:pPr>
        <w:pStyle w:val="Normal113"/>
        <w:keepNext w:val="0"/>
        <w:numPr>
          <w:numId w:val="2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Kosovo 10% Curacao</w:t>
      </w:r>
    </w:p>
    <w:p>
      <w:pPr>
        <w:pStyle w:val="Normal113"/>
        <w:keepNext w:val="0"/>
        <w:numPr>
          <w:numId w:val="2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Curaçao 10% Vanuatu</w:t>
      </w:r>
    </w:p>
    <w:p>
      <w:pPr>
        <w:pStyle w:val="Normal113"/>
        <w:keepNext w:val="0"/>
        <w:numPr>
          <w:numId w:val="2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Vanuatu 22% Rwanda</w:t>
      </w:r>
    </w:p>
    <w:p>
      <w:pPr>
        <w:pStyle w:val="Normal113"/>
        <w:keepNext w:val="0"/>
        <w:numPr>
          <w:numId w:val="2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Rwanda 10% Sierra Leone</w:t>
      </w:r>
    </w:p>
    <w:p>
      <w:pPr>
        <w:pStyle w:val="Normal113"/>
        <w:keepNext w:val="0"/>
        <w:numPr>
          <w:numId w:val="2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Sierra Leone 10% Mongolia</w:t>
      </w:r>
    </w:p>
    <w:p>
      <w:pPr>
        <w:pStyle w:val="Normal113"/>
        <w:keepNext w:val="0"/>
        <w:numPr>
          <w:numId w:val="2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Mongolia 10% San Marino</w:t>
      </w:r>
    </w:p>
    <w:p>
      <w:pPr>
        <w:pStyle w:val="Normal113"/>
        <w:keepNext w:val="0"/>
        <w:numPr>
          <w:numId w:val="2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San Marino 10% Antigua and Barbuda</w:t>
      </w:r>
    </w:p>
    <w:p>
      <w:pPr>
        <w:pStyle w:val="Normal113"/>
        <w:keepNext w:val="0"/>
        <w:numPr>
          <w:numId w:val="2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Antigua and Barbuda 10% Bermuda</w:t>
      </w:r>
    </w:p>
    <w:p>
      <w:pPr>
        <w:pStyle w:val="Normal113"/>
        <w:keepNext w:val="0"/>
        <w:numPr>
          <w:numId w:val="2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Bermuda 10% Bermuda 10% Esuatini 10% Esuatini</w:t>
      </w:r>
    </w:p>
    <w:p>
      <w:pPr>
        <w:pStyle w:val="Normal113"/>
        <w:keepNext w:val="0"/>
        <w:numPr>
          <w:numId w:val="2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Esuatini 10% Marshall Islands</w:t>
      </w:r>
    </w:p>
    <w:p>
      <w:pPr>
        <w:pStyle w:val="Normal113"/>
        <w:keepNext w:val="0"/>
        <w:numPr>
          <w:numId w:val="2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Marshall Islands 10% St. Pierre and Miquelon</w:t>
      </w:r>
    </w:p>
    <w:p>
      <w:pPr>
        <w:pStyle w:val="Normal113"/>
        <w:keepNext w:val="0"/>
        <w:numPr>
          <w:numId w:val="2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 Pierre and Miquelon 50% St. Kitts and Nevis</w:t>
      </w:r>
    </w:p>
    <w:p>
      <w:pPr>
        <w:pStyle w:val="Normal113"/>
        <w:keepNext w:val="0"/>
        <w:numPr>
          <w:numId w:val="2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 Kitts and Nevis 10% Turkmenistan</w:t>
      </w:r>
    </w:p>
    <w:p>
      <w:pPr>
        <w:pStyle w:val="Normal113"/>
        <w:keepNext w:val="0"/>
        <w:numPr>
          <w:numId w:val="2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Turkmenistan 10% Grenada</w:t>
      </w:r>
    </w:p>
    <w:p>
      <w:pPr>
        <w:pStyle w:val="Normal113"/>
        <w:keepNext w:val="0"/>
        <w:numPr>
          <w:numId w:val="2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Grenada 10% Sudan</w:t>
      </w:r>
    </w:p>
    <w:p>
      <w:pPr>
        <w:pStyle w:val="Normal113"/>
        <w:keepNext w:val="0"/>
        <w:numPr>
          <w:numId w:val="2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Sudan 10% Turks and Caicos Islands 10% St. Kitts and Nevis 10% Grenada</w:t>
      </w:r>
    </w:p>
    <w:p>
      <w:pPr>
        <w:pStyle w:val="Normal113"/>
        <w:keepNext w:val="0"/>
        <w:numPr>
          <w:numId w:val="2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Turks and Caicos Islands 10% Aruba</w:t>
      </w:r>
    </w:p>
    <w:p>
      <w:pPr>
        <w:pStyle w:val="Normal113"/>
        <w:keepNext w:val="0"/>
        <w:numPr>
          <w:numId w:val="2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Aruba 10% Montenegro</w:t>
      </w:r>
    </w:p>
    <w:p>
      <w:pPr>
        <w:pStyle w:val="Normal113"/>
        <w:keepNext w:val="0"/>
        <w:numPr>
          <w:numId w:val="2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Montenegro 10% St. Helena</w:t>
      </w:r>
    </w:p>
    <w:p>
      <w:pPr>
        <w:pStyle w:val="Normal113"/>
        <w:keepNext w:val="0"/>
        <w:numPr>
          <w:numId w:val="2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 Helena 10% St. Helena</w:t>
      </w:r>
    </w:p>
    <w:p>
      <w:pPr>
        <w:pStyle w:val="Normal113"/>
        <w:keepNext w:val="0"/>
        <w:numPr>
          <w:numId w:val="2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Kyrgyzstan 10% Yemen</w:t>
      </w:r>
    </w:p>
    <w:p>
      <w:pPr>
        <w:pStyle w:val="Normal113"/>
        <w:keepNext w:val="0"/>
        <w:numPr>
          <w:numId w:val="2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Yemen 10% St. Vincent and the Grenadines 10% St. Vincent and the Grenadines</w:t>
      </w:r>
    </w:p>
    <w:p>
      <w:pPr>
        <w:pStyle w:val="Normal113"/>
        <w:keepNext w:val="0"/>
        <w:numPr>
          <w:numId w:val="2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Saint Vincent and the Grenadines 10% Saint Vincent and the Grenadines</w:t>
      </w:r>
    </w:p>
    <w:p>
      <w:pPr>
        <w:pStyle w:val="Normal113"/>
        <w:keepNext w:val="0"/>
        <w:numPr>
          <w:numId w:val="2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Saint Vincent and the Grenadines 10% Niger 10% Saint Lucia 10% Saint Vincent and the Grenadines</w:t>
      </w:r>
    </w:p>
    <w:p>
      <w:pPr>
        <w:pStyle w:val="Normal113"/>
        <w:keepNext w:val="0"/>
        <w:numPr>
          <w:numId w:val="2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Saint Lucia 10% Saint Vincent and the Grenadines 10% Nauru</w:t>
      </w:r>
    </w:p>
    <w:p>
      <w:pPr>
        <w:pStyle w:val="Normal113"/>
        <w:keepNext w:val="0"/>
        <w:numPr>
          <w:numId w:val="2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Nauru 30% Nauru 30% Nauru 30% Nauru</w:t>
      </w:r>
    </w:p>
    <w:p>
      <w:pPr>
        <w:pStyle w:val="Normal113"/>
        <w:keepNext w:val="0"/>
        <w:numPr>
          <w:numId w:val="2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Equatorial Guinea 13% Iran</w:t>
      </w:r>
    </w:p>
    <w:p>
      <w:pPr>
        <w:pStyle w:val="Normal113"/>
        <w:keepNext w:val="0"/>
        <w:numPr>
          <w:numId w:val="2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(Islamic Republic of) 10% Libyan Arab Jamahiriya</w:t>
      </w:r>
    </w:p>
    <w:p>
      <w:pPr>
        <w:pStyle w:val="Normal113"/>
        <w:keepNext w:val="0"/>
        <w:numPr>
          <w:numId w:val="2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Libyan Arab Jamahiriya 31% Samoa</w:t>
      </w:r>
    </w:p>
    <w:p>
      <w:pPr>
        <w:pStyle w:val="Normal113"/>
        <w:keepNext w:val="0"/>
        <w:numPr>
          <w:numId w:val="2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Samoa 10% Guinea</w:t>
      </w:r>
    </w:p>
    <w:p>
      <w:pPr>
        <w:pStyle w:val="Normal113"/>
        <w:keepNext w:val="0"/>
        <w:numPr>
          <w:numId w:val="2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Guinea 10% East Timor</w:t>
      </w:r>
    </w:p>
    <w:p>
      <w:pPr>
        <w:pStyle w:val="Normal113"/>
        <w:keepNext w:val="0"/>
        <w:numPr>
          <w:numId w:val="2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Timor Leste 10% East Timor 10% Montserrat</w:t>
      </w:r>
    </w:p>
    <w:p>
      <w:pPr>
        <w:pStyle w:val="Normal113"/>
        <w:keepNext w:val="0"/>
        <w:numPr>
          <w:numId w:val="2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Montserrat 10% Chad</w:t>
      </w:r>
    </w:p>
    <w:p>
      <w:pPr>
        <w:pStyle w:val="Normal113"/>
        <w:keepNext w:val="0"/>
        <w:numPr>
          <w:numId w:val="2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Chad 13% Mali</w:t>
      </w:r>
    </w:p>
    <w:p>
      <w:pPr>
        <w:pStyle w:val="Normal113"/>
        <w:keepNext w:val="0"/>
        <w:numPr>
          <w:numId w:val="2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Mali 10% Maldives</w:t>
      </w:r>
    </w:p>
    <w:p>
      <w:pPr>
        <w:pStyle w:val="Normal113"/>
        <w:keepNext w:val="0"/>
        <w:numPr>
          <w:numId w:val="2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Maldives 10% Tajikistan</w:t>
      </w:r>
    </w:p>
    <w:p>
      <w:pPr>
        <w:pStyle w:val="Normal113"/>
        <w:keepNext w:val="0"/>
        <w:numPr>
          <w:numId w:val="2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Tajikistan 10% Cape Verde</w:t>
      </w:r>
    </w:p>
    <w:p>
      <w:pPr>
        <w:pStyle w:val="Normal113"/>
        <w:keepNext w:val="0"/>
        <w:numPr>
          <w:numId w:val="2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Cape Verde 10% Burundi</w:t>
      </w:r>
    </w:p>
    <w:p>
      <w:pPr>
        <w:pStyle w:val="Normal113"/>
        <w:keepNext w:val="0"/>
        <w:numPr>
          <w:numId w:val="2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Burundi 10% Guadeloupe</w:t>
      </w:r>
    </w:p>
    <w:p>
      <w:pPr>
        <w:pStyle w:val="Normal113"/>
        <w:keepNext w:val="0"/>
        <w:numPr>
          <w:numId w:val="2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Guadeloupe 10% Bhutan</w:t>
      </w:r>
    </w:p>
    <w:p>
      <w:pPr>
        <w:pStyle w:val="Normal113"/>
        <w:keepNext w:val="0"/>
        <w:numPr>
          <w:numId w:val="28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Bhutan 10% Martinique</w:t>
      </w:r>
    </w:p>
    <w:p>
      <w:pPr>
        <w:pStyle w:val="Normal113"/>
        <w:keepNext w:val="0"/>
        <w:numPr>
          <w:numId w:val="28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Martinique 10% Tonga</w:t>
      </w:r>
    </w:p>
    <w:p>
      <w:pPr>
        <w:pStyle w:val="Normal113"/>
        <w:keepNext w:val="0"/>
        <w:numPr>
          <w:numId w:val="28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Tonga 10% Mauritania</w:t>
      </w:r>
    </w:p>
    <w:p>
      <w:pPr>
        <w:pStyle w:val="Normal113"/>
        <w:keepNext w:val="0"/>
        <w:numPr>
          <w:numId w:val="2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Mauritania 10% Dominica</w:t>
      </w:r>
    </w:p>
    <w:p>
      <w:pPr>
        <w:pStyle w:val="Normal113"/>
        <w:keepNext w:val="0"/>
        <w:numPr>
          <w:numId w:val="29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Dominica 10% Micronesia</w:t>
      </w:r>
    </w:p>
    <w:p>
      <w:pPr>
        <w:pStyle w:val="Normal113"/>
        <w:keepNext w:val="0"/>
        <w:numPr>
          <w:numId w:val="2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Micronesia 10% Gambia</w:t>
      </w:r>
    </w:p>
    <w:p>
      <w:pPr>
        <w:pStyle w:val="Normal113"/>
        <w:keepNext w:val="0"/>
        <w:numPr>
          <w:numId w:val="29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Gambia 10% French Guiana</w:t>
      </w:r>
    </w:p>
    <w:p>
      <w:pPr>
        <w:pStyle w:val="Normal113"/>
        <w:keepNext w:val="0"/>
        <w:numPr>
          <w:numId w:val="2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French Guiana 10% 10% French Guiana</w:t>
      </w:r>
    </w:p>
    <w:p>
      <w:pPr>
        <w:pStyle w:val="Normal113"/>
        <w:keepNext w:val="0"/>
        <w:numPr>
          <w:numId w:val="2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Christmas Island 10% Andorra</w:t>
      </w:r>
    </w:p>
    <w:p>
      <w:pPr>
        <w:pStyle w:val="Normal113"/>
        <w:keepNext w:val="0"/>
        <w:numPr>
          <w:numId w:val="2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Andorra 10% Andorra</w:t>
      </w:r>
    </w:p>
    <w:p>
      <w:pPr>
        <w:pStyle w:val="Normal113"/>
        <w:keepNext w:val="0"/>
        <w:numPr>
          <w:numId w:val="29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Central African Republic 10% Solomon Islands</w:t>
      </w:r>
    </w:p>
    <w:p>
      <w:pPr>
        <w:pStyle w:val="Normal113"/>
        <w:keepNext w:val="0"/>
        <w:numPr>
          <w:numId w:val="29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Solomon Islands 10% Solomon Islands</w:t>
      </w:r>
    </w:p>
    <w:p>
      <w:pPr>
        <w:pStyle w:val="Normal113"/>
        <w:keepNext w:val="0"/>
        <w:numPr>
          <w:numId w:val="2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Mayotte 10% Anguilla</w:t>
      </w:r>
    </w:p>
    <w:p>
      <w:pPr>
        <w:pStyle w:val="Normal113"/>
        <w:keepNext w:val="0"/>
        <w:numPr>
          <w:numId w:val="30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Anguilla 10% Cocos Islands</w:t>
      </w:r>
    </w:p>
    <w:p>
      <w:pPr>
        <w:pStyle w:val="Normal113"/>
        <w:keepNext w:val="0"/>
        <w:numPr>
          <w:numId w:val="30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Cocos Islands 10% Eritrea</w:t>
      </w:r>
    </w:p>
    <w:p>
      <w:pPr>
        <w:pStyle w:val="Normal113"/>
        <w:keepNext w:val="0"/>
        <w:numPr>
          <w:numId w:val="30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Eritrea 10% Cook Islands</w:t>
      </w:r>
    </w:p>
    <w:p>
      <w:pPr>
        <w:pStyle w:val="Normal113"/>
        <w:keepNext w:val="0"/>
        <w:numPr>
          <w:numId w:val="30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Cook Islands 10% South Sudan</w:t>
      </w:r>
    </w:p>
    <w:p>
      <w:pPr>
        <w:pStyle w:val="Normal113"/>
        <w:keepNext w:val="0"/>
        <w:numPr>
          <w:numId w:val="30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Sudan 10% Comoros</w:t>
      </w:r>
    </w:p>
    <w:p>
      <w:pPr>
        <w:pStyle w:val="Normal113"/>
        <w:keepNext w:val="0"/>
        <w:numPr>
          <w:numId w:val="30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Comoros 10% Kiribati</w:t>
      </w:r>
    </w:p>
    <w:p>
      <w:pPr>
        <w:pStyle w:val="Normal113"/>
        <w:keepNext w:val="0"/>
        <w:numPr>
          <w:numId w:val="30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Kiribati 10% Sao Tome and Principe 10% Sao Tome and Principe</w:t>
      </w:r>
    </w:p>
    <w:p>
      <w:pPr>
        <w:pStyle w:val="Normal113"/>
        <w:keepNext w:val="0"/>
        <w:numPr>
          <w:numId w:val="30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Sao Tome and Principe 10% Norfolk Island</w:t>
      </w:r>
    </w:p>
    <w:p>
      <w:pPr>
        <w:pStyle w:val="Normal113"/>
        <w:keepNext w:val="0"/>
        <w:numPr>
          <w:numId w:val="30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Norfolk Island 29% Gibraltar</w:t>
      </w:r>
    </w:p>
    <w:p>
      <w:pPr>
        <w:pStyle w:val="Normal113"/>
        <w:keepNext w:val="0"/>
        <w:numPr>
          <w:numId w:val="30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Gibraltar 10% Tuvalu</w:t>
      </w:r>
    </w:p>
    <w:p>
      <w:pPr>
        <w:pStyle w:val="Normal113"/>
        <w:keepNext w:val="0"/>
        <w:numPr>
          <w:numId w:val="3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Tuvalu 10% Tuvalu</w:t>
      </w:r>
    </w:p>
    <w:p>
      <w:pPr>
        <w:pStyle w:val="Normal113"/>
        <w:keepNext w:val="0"/>
        <w:numPr>
          <w:numId w:val="3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Indian Ocean Territory 10% Tokelau 10% Tokelau</w:t>
      </w:r>
    </w:p>
    <w:p>
      <w:pPr>
        <w:pStyle w:val="Normal113"/>
        <w:keepNext w:val="0"/>
        <w:numPr>
          <w:numId w:val="3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Tokelau 10% Tokelau</w:t>
      </w:r>
    </w:p>
    <w:p>
      <w:pPr>
        <w:pStyle w:val="Normal113"/>
        <w:keepNext w:val="0"/>
        <w:numPr>
          <w:numId w:val="3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Guinea-Bissau 10% Svalbard and Jan Mayen 10% Svalbard and Jan Mayen</w:t>
      </w:r>
    </w:p>
    <w:p>
      <w:pPr>
        <w:pStyle w:val="Normal113"/>
        <w:keepNext w:val="0"/>
        <w:numPr>
          <w:numId w:val="3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Svalbard and Jan Mayen 10% Heard and McDonald Islands</w:t>
      </w:r>
    </w:p>
    <w:p>
      <w:pPr>
        <w:pStyle w:val="Normal113"/>
        <w:keepNext w:val="0"/>
        <w:numPr>
          <w:numId w:val="3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Heard and McDonald Islands 10%</w:t>
      </w:r>
    </w:p>
    <w:p>
      <w:pPr>
        <w:pStyle w:val="Normal113"/>
        <w:keepNext w:val="0"/>
        <w:numPr>
          <w:numId w:val="3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Réunion 37% Réunion 37% Réunion 37% Réunion 37</w:t>
      </w:r>
    </w:p>
    <w:p>
      <w:pPr>
        <w:pStyle w:val="Normal113"/>
        <w:keepNext/>
        <w:spacing w:before="240" w:after="0" w:line="340" w:lineRule="atLeast"/>
        <w:ind w:left="0" w:right="0" w:firstLine="0"/>
        <w:jc w:val="left"/>
      </w:pPr>
      <w:bookmarkStart w:id="338" w:name="Classification_111"/>
      <w:bookmarkEnd w:id="338"/>
      <w:r>
        <w:rPr>
          <w:rFonts w:ascii="arial" w:eastAsia="arial" w:hAnsi="arial" w:cs="arial"/>
          <w:b/>
          <w:i w:val="0"/>
          <w:strike w:val="0"/>
          <w:noProof w:val="0"/>
          <w:color w:val="000000"/>
          <w:position w:val="0"/>
          <w:sz w:val="28"/>
          <w:u w:val="none"/>
          <w:vertAlign w:val="baseline"/>
        </w:rPr>
        <w:t>Classification</w:t>
      </w:r>
    </w:p>
    <w:p>
      <w:pPr>
        <w:pStyle w:val="Normal113"/>
        <w:spacing w:line="60" w:lineRule="exact"/>
      </w:pPr>
      <w:r>
        <w:pict>
          <v:line id="_x0000_s1406" style="position:absolute;z-index:252015616" from="0,2pt" to="512pt,2pt" strokecolor="#009ddb" strokeweight="2pt">
            <v:stroke linestyle="single"/>
            <w10:wrap type="topAndBottom"/>
          </v:line>
        </w:pict>
      </w:r>
    </w:p>
    <w:p>
      <w:pPr>
        <w:pStyle w:val="Normal113"/>
        <w:spacing w:line="120" w:lineRule="exact"/>
      </w:pP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ECONOMY &amp; ECONOMIC INDICATORS (95%); TARIFFS &amp; DUTIES (91%); BUSINESS NEWS (90%); ECONOMIC CONDITIONS (90%); INTERNATIONAL MONETARY FUND (90%); TAXES &amp; TAXATION (90%); ECONOMIC NEWS (89%); US PRESIDENTS (89%); DELAYS &amp; POSTPONEMENTS (78%); EXPORT TRADE (78%); GLOBALIZATION (78%); IMPORT TRADE (78%); TALKS &amp; MEETINGS (78%); ECONOMICS (73%); AUTOMOTIVE EXPORTS &amp; IMPORTS (72%); FREE TRADE TREATIES &amp; AGREEMENTS (72%); EUROPEAN UNION (64%); Internacional (%)</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INTERNATIONAL MONETARY FUND (94%)</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INTERNATIONAL MONETARY FUND (90%); AUTOMOTIVE (72%); AUTOMOTIVE EXPORTS &amp; IMPORTS (72%)</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KRISTALINA GEORGIEVA (79%)</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(98%); TAIWAN (92%); EUROPE (79%); JAPAN (79%); FRANCE (73%); EUROPEAN UNION MEMBER STATES (54%)</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113"/>
      </w:pPr>
    </w:p>
    <w:p>
      <w:pPr>
        <w:pStyle w:val="Normal113"/>
        <w:ind w:left="200"/>
        <w:sectPr>
          <w:type w:val="continuous"/>
          <w:pgMar w:top="840" w:right="1000" w:bottom="840" w:left="1000" w:header="400" w:footer="400"/>
          <w:pgNumType w:fmt="decimal"/>
          <w:cols w:space="720"/>
        </w:sectPr>
      </w:pPr>
      <w:r>
        <w:br/>
      </w:r>
      <w:r>
        <w:pict>
          <v:line id="_x0000_s1407"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199"/>
          <w:headerReference w:type="default" r:id="rId1200"/>
          <w:footerReference w:type="even" r:id="rId1201"/>
          <w:footerReference w:type="default" r:id="rId1202"/>
          <w:headerReference w:type="first" r:id="rId1203"/>
          <w:footerReference w:type="first" r:id="rId1204"/>
          <w:pgSz w:w="12240" w:h="15840"/>
          <w:pgMar w:top="840" w:right="1000" w:bottom="840" w:left="1000" w:header="400" w:footer="400"/>
          <w:pgNumType w:fmt="decimal"/>
          <w:cols w:space="720"/>
          <w:titlePg w:val="0"/>
        </w:sectPr>
      </w:pPr>
    </w:p>
    <w:p>
      <w:pPr>
        <w:pStyle w:val="Normal114"/>
      </w:pPr>
    </w:p>
    <w:p>
      <w:pPr>
        <w:pStyle w:val="Heading1112"/>
        <w:keepNext w:val="0"/>
        <w:spacing w:after="200" w:line="340" w:lineRule="atLeast"/>
        <w:ind w:left="0" w:right="0" w:firstLine="0"/>
        <w:jc w:val="center"/>
      </w:pPr>
      <w:hyperlink r:id="rId1205" w:history="1">
        <w:r>
          <w:rPr>
            <w:rFonts w:ascii="arial" w:eastAsia="arial" w:hAnsi="arial" w:cs="arial"/>
            <w:b/>
            <w:i/>
            <w:strike w:val="0"/>
            <w:color w:val="0077CC"/>
            <w:sz w:val="28"/>
            <w:u w:val="single"/>
            <w:vertAlign w:val="baseline"/>
          </w:rPr>
          <w:t>Donald Trump</w:t>
        </w:r>
      </w:hyperlink>
      <w:hyperlink r:id="rId1206" w:history="1">
        <w:r>
          <w:rPr>
            <w:rFonts w:ascii="arial" w:eastAsia="arial" w:hAnsi="arial" w:cs="arial"/>
            <w:b/>
            <w:i/>
            <w:strike w:val="0"/>
            <w:color w:val="0077CC"/>
            <w:sz w:val="28"/>
            <w:u w:val="single"/>
            <w:vertAlign w:val="baseline"/>
          </w:rPr>
          <w:t xml:space="preserve"> Jr. to visit Romania before presidential vote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NV - The New Voice of Ukraine (English)</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 11:09 AM EST</w:t>
      </w:r>
    </w:p>
    <w:p>
      <w:pPr>
        <w:pStyle w:val="Normal114"/>
        <w:keepNext w:val="0"/>
        <w:spacing w:after="0" w:line="240" w:lineRule="atLeast"/>
        <w:ind w:right="0"/>
        <w:jc w:val="both"/>
      </w:pPr>
      <w:bookmarkStart w:id="339" w:name="Bookmark_114"/>
      <w:bookmarkEnd w:id="339"/>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Publishing House «Media-DC» LLC  All Rights Reserved</w:t>
      </w:r>
    </w:p>
    <w:p>
      <w:pPr>
        <w:pStyle w:val="Normal114"/>
        <w:keepNext w:val="0"/>
        <w:spacing w:before="120" w:after="0" w:line="220" w:lineRule="atLeast"/>
        <w:ind w:left="0" w:right="0" w:firstLine="0"/>
        <w:jc w:val="left"/>
      </w:pPr>
      <w:r>
        <w:br/>
      </w:r>
      <w:r>
        <w:pict>
          <v:shape id="_x0000_i1408" type="#_x0000_t75" style="width:196.48pt;height:87.74pt">
            <v:imagedata r:id="rId1207"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EASTERN EUROPE NEWS, Romania news &amp; RUSSIA NEWS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114"/>
        <w:keepNext/>
        <w:spacing w:before="240" w:after="0" w:line="340" w:lineRule="atLeast"/>
        <w:ind w:left="0" w:right="0" w:firstLine="0"/>
        <w:jc w:val="left"/>
      </w:pPr>
      <w:bookmarkStart w:id="340" w:name="Body_112"/>
      <w:bookmarkEnd w:id="340"/>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09" style="position:absolute;z-index:252017664" from="0,2pt" to="512pt,2pt" strokecolor="#009ddb" strokeweight="2pt">
            <v:stroke linestyle="single"/>
            <w10:wrap type="topAndBottom"/>
          </v:line>
        </w:pict>
      </w:r>
    </w:p>
    <w:p>
      <w:pPr>
        <w:pStyle w:val="Normal114"/>
      </w:pPr>
    </w:p>
    <w:p>
      <w:pPr>
        <w:pStyle w:val="Normal114"/>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eldest son of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arrive in the Romanian capital of Bucharest on April 28, just one week before the country's presidential election first round, as part of an Eastern European tour, G4Media.ro </w:t>
      </w:r>
      <w:hyperlink r:id="rId1208"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citing sources.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is part of a broader itinerary that includes Prague, Bratislava, Budapest, Belgrade, and Sofia.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Businessman Adrian Thiess, an organizer of the Bucharest event, confirmed to G4Media.ro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Jr.'s visit aligns with a business-focused gathering, with no scheduled meetings with Romanian politicians.</w:t>
      </w:r>
    </w:p>
    <w:p>
      <w:pPr>
        <w:pStyle w:val="Normal1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also:</w:t>
      </w:r>
    </w:p>
    <w:p>
      <w:pPr>
        <w:pStyle w:val="Normal114"/>
        <w:keepNext w:val="0"/>
        <w:spacing w:before="240" w:after="0" w:line="260" w:lineRule="atLeast"/>
        <w:ind w:left="0" w:right="0" w:firstLine="0"/>
        <w:jc w:val="both"/>
      </w:pPr>
      <w:hyperlink r:id="rId1209" w:history="1">
        <w:r>
          <w:rPr>
            <w:rFonts w:ascii="arial" w:eastAsia="arial" w:hAnsi="arial" w:cs="arial"/>
            <w:b w:val="0"/>
            <w:i/>
            <w:strike w:val="0"/>
            <w:color w:val="0077CC"/>
            <w:sz w:val="20"/>
            <w:u w:val="single"/>
            <w:vertAlign w:val="baseline"/>
          </w:rPr>
          <w:t xml:space="preserve">                Romania detains 18 in case involving pro-Russian politician Georgescu            </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candidate Victor Ponta recently admitted in an interview with G4Media that he met with fugitive oligarch Sebastian Ghita in Belgrade on March 11 on the occasion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Jr.'s visit to Serbia at the invitation of President Aleksandar Vucic.</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Ponta said that "Mr. Ghita is not part of my entourage," but did not answer the question of what the owner of Romanian RTV was doing at this meeting in Belgrade with the son of the American president.</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previously criticized the cancellation of the elections in Romania in a post on X.</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look what's happening in Romania! The Constitutional Court annulled the first round of the presidential elections," he wrote.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attempt by Soros or the Marxists to falsify the results and deny the will of the people. She (candidate Elena Lasconi - ed.) will lose and they know it."</w:t>
      </w:r>
    </w:p>
    <w:p>
      <w:pPr>
        <w:pStyle w:val="Normal1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Cancellation of the first round of presidential elections in Romania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6, 2024, the Romanian Constitutional Court ruled to cancel the first round of the presidential election. This means that the entire electoral process will be held anew in full.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5, President Klaus Iohannis agreed to declassify documents related to the campaign of pro-Russian candidate Calin Georgescu, who won the first round of the presidential election.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of the Romanian Information Service refers to the receipt of data indicating an aggressive advertising campaign conducted in violation of the country's electoral legislation. There is also evidence of the use of algorithms on some social media platforms to increase the popularity of Georgescu. In addition, the document states that Romania is "a target for Russian hybrid actions, including cyberattacks, intelligence leaks, and sabotage."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Romania's National Security Council accused Russia of a large-scale campaign aimed at helping Georgescu.</w:t>
      </w:r>
    </w:p>
    <w:p>
      <w:pPr>
        <w:pStyle w:val="Normal1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also:</w:t>
      </w:r>
    </w:p>
    <w:p>
      <w:pPr>
        <w:pStyle w:val="Normal114"/>
        <w:keepNext w:val="0"/>
        <w:spacing w:before="240" w:after="0" w:line="260" w:lineRule="atLeast"/>
        <w:ind w:left="0" w:right="0" w:firstLine="0"/>
        <w:jc w:val="both"/>
      </w:pPr>
      <w:hyperlink r:id="rId1210" w:history="1">
        <w:r>
          <w:rPr>
            <w:rFonts w:ascii="arial" w:eastAsia="arial" w:hAnsi="arial" w:cs="arial"/>
            <w:b w:val="0"/>
            <w:i/>
            <w:strike w:val="0"/>
            <w:color w:val="0077CC"/>
            <w:sz w:val="20"/>
            <w:u w:val="single"/>
            <w:vertAlign w:val="baseline"/>
          </w:rPr>
          <w:t xml:space="preserve">                Romanian court debates presidential election rerun            </w:t>
        </w:r>
      </w:hyperlink>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28, the Romanian Constitutional Court decided to recount all ballots from the first round of the presidential election.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24, the first round of the presidential election was held in Romania. With 100% of the votes counted, far-right pro-Russian politician Calin Georgescu, who received 22.94% of the vote, and pro-European candidate Elena Lasconi, who received 19.17%, advanced to the second round.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Romanian Prime Minister Marcel Ciolacu came in third with 19.14%. On Nov. 25, he resigned as chairman of the Social Democratic Party. Ciolacu also announced that he was withdrawing from the presidential race despite the recount. The exit polls predicted that Ciolacu would take first place, Lasconi second, and Georgescu third.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round of elections was to be held on Dec. 8.</w:t>
      </w:r>
    </w:p>
    <w:p>
      <w:pPr>
        <w:pStyle w:val="Normal114"/>
        <w:keepNext w:val="0"/>
        <w:spacing w:before="240" w:after="0" w:line="260" w:lineRule="atLeast"/>
        <w:ind w:left="0" w:right="0" w:firstLine="0"/>
        <w:jc w:val="both"/>
      </w:pPr>
      <w:r>
        <w:rPr>
          <w:rFonts w:ascii="arial" w:eastAsia="arial" w:hAnsi="arial" w:cs="arial"/>
          <w:b/>
          <w:i/>
          <w:strike w:val="0"/>
          <w:noProof w:val="0"/>
          <w:color w:val="000000"/>
          <w:position w:val="0"/>
          <w:sz w:val="20"/>
          <w:u w:val="none"/>
          <w:vertAlign w:val="baseline"/>
        </w:rPr>
        <w:t xml:space="preserve">We're bringing the voice of Ukraine to the world.                                </w:t>
      </w:r>
      <w:hyperlink r:id="rId1211" w:history="1">
        <w:r>
          <w:rPr>
            <w:rFonts w:ascii="arial" w:eastAsia="arial" w:hAnsi="arial" w:cs="arial"/>
            <w:b/>
            <w:i/>
            <w:strike w:val="0"/>
            <w:noProof w:val="0"/>
            <w:color w:val="0077CC"/>
            <w:position w:val="0"/>
            <w:sz w:val="20"/>
            <w:u w:val="single"/>
            <w:vertAlign w:val="baseline"/>
          </w:rPr>
          <w:t>Support</w:t>
        </w:r>
      </w:hyperlink>
      <w:r>
        <w:rPr>
          <w:rFonts w:ascii="arial" w:eastAsia="arial" w:hAnsi="arial" w:cs="arial"/>
          <w:b/>
          <w:i/>
          <w:strike w:val="0"/>
          <w:noProof w:val="0"/>
          <w:color w:val="000000"/>
          <w:position w:val="0"/>
          <w:sz w:val="20"/>
          <w:u w:val="none"/>
          <w:vertAlign w:val="baseline"/>
        </w:rPr>
        <w:t xml:space="preserve">                                us with a one-time donation, or become a </w:t>
      </w:r>
      <w:hyperlink r:id="rId1212" w:history="1">
        <w:r>
          <w:rPr>
            <w:rFonts w:ascii="arial" w:eastAsia="arial" w:hAnsi="arial" w:cs="arial"/>
            <w:b/>
            <w:i/>
            <w:strike w:val="0"/>
            <w:noProof w:val="0"/>
            <w:color w:val="0077CC"/>
            <w:position w:val="0"/>
            <w:sz w:val="20"/>
            <w:u w:val="single"/>
            <w:vertAlign w:val="baseline"/>
          </w:rPr>
          <w:t>Patron</w:t>
        </w:r>
      </w:hyperlink>
      <w:r>
        <w:rPr>
          <w:rFonts w:ascii="arial" w:eastAsia="arial" w:hAnsi="arial" w:cs="arial"/>
          <w:b/>
          <w:i/>
          <w:strike w:val="0"/>
          <w:noProof w:val="0"/>
          <w:color w:val="000000"/>
          <w:position w:val="0"/>
          <w:sz w:val="20"/>
          <w:u w:val="none"/>
          <w:vertAlign w:val="baseline"/>
        </w:rPr>
        <w:t xml:space="preserve">!                            </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original article on </w:t>
      </w:r>
      <w:hyperlink r:id="rId1213" w:history="1">
        <w:r>
          <w:rPr>
            <w:rFonts w:ascii="arial" w:eastAsia="arial" w:hAnsi="arial" w:cs="arial"/>
            <w:b w:val="0"/>
            <w:i/>
            <w:strike w:val="0"/>
            <w:noProof w:val="0"/>
            <w:color w:val="0077CC"/>
            <w:position w:val="0"/>
            <w:sz w:val="20"/>
            <w:u w:val="single"/>
            <w:vertAlign w:val="baseline"/>
          </w:rPr>
          <w:t xml:space="preserve"> The New Voice of Ukraine</w:t>
        </w:r>
      </w:hyperlink>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10" style="position:absolute;z-index:252018688"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to visit Romania on April 28</w:t>
      </w:r>
    </w:p>
    <w:p>
      <w:pPr>
        <w:pStyle w:val="Normal114"/>
        <w:keepNext/>
        <w:spacing w:before="240" w:after="0" w:line="340" w:lineRule="atLeast"/>
        <w:ind w:left="0" w:right="0" w:firstLine="0"/>
        <w:jc w:val="left"/>
      </w:pPr>
      <w:bookmarkStart w:id="341" w:name="Classification_112"/>
      <w:bookmarkEnd w:id="341"/>
      <w:r>
        <w:rPr>
          <w:rFonts w:ascii="arial" w:eastAsia="arial" w:hAnsi="arial" w:cs="arial"/>
          <w:b/>
          <w:i w:val="0"/>
          <w:strike w:val="0"/>
          <w:noProof w:val="0"/>
          <w:color w:val="000000"/>
          <w:position w:val="0"/>
          <w:sz w:val="28"/>
          <w:u w:val="none"/>
          <w:vertAlign w:val="baseline"/>
        </w:rPr>
        <w:t>Classification</w:t>
      </w:r>
    </w:p>
    <w:p>
      <w:pPr>
        <w:pStyle w:val="Normal114"/>
        <w:spacing w:line="60" w:lineRule="exact"/>
      </w:pPr>
      <w:r>
        <w:pict>
          <v:line id="_x0000_s1411" style="position:absolute;z-index:252019712" from="0,2pt" to="512pt,2pt" strokecolor="#009ddb" strokeweight="2pt">
            <v:stroke linestyle="single"/>
            <w10:wrap type="topAndBottom"/>
          </v:line>
        </w:pict>
      </w:r>
    </w:p>
    <w:p>
      <w:pPr>
        <w:pStyle w:val="Normal114"/>
        <w:spacing w:line="120" w:lineRule="exact"/>
      </w:pP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670571159</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HEADS OF GOVERNMENT ELECTIONS (92%); ELECTIONS (91%); CAMPAIGNS &amp; ELECTIONS (90%); ELECTIONS &amp; POLITICS (90%); TALKS &amp; MEETINGS (90%); US PRESIDENTIAL CANDIDATES 2012 (90%); US PRESIDENTS (90%); LITIGATION (86%); ELECTION LAW (78%); ELECTION RECOUNTS (78%); INTERVIEWS (78%); OLIGARCHIES (78%); POLITICS (78%); INTERNATIONAL RELATIONS &amp; NATIONAL SECURITY (77%); NATIONAL SECURITY &amp; FOREIGN RELATIONS (75%); NEGATIVE NEWS (75%); ELECTION &amp; VOTING REGULATION &amp; POLICY (72%); DECISIONS &amp; RULINGS (71%); POLITICAL EXTREMISM (70%); SOCIAL MEDIA ALGORITHMS (65%); NEGATIVE TECHNOLOGY NEWS (64%); CYBERCRIME (60%); NATIONAL SECURITY (60%); NATIONAL SECURITY LEAKS (60%); CYBERATTACKS (50%); SOCIAL MEDIA (50%)</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PUBLISHING (73%); SOCIAL MEDIA ALGORITHMS (65%); MARKETING &amp; ADVERTISING (63%); MARKETING CAMPAIGNS (61%); CYBERCRIME (60%); NATIONAL SECURITY LEAKS (60%); CYBERATTACKS (50%); SOCIAL MEDIA (50%)</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(94%); ALEKSANDAR VUCIC (79%);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(79%); KLAUS IOHANNIS (79%)</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BELGRADE, SERBIA (93%); BRATISLAVA, SLOVAKIA (92%); BUDAPEST, HUNGARY (92%); SOFIA, BULGARIA (92%); BUCHAREST, ROMANIA (89%); PRAGUE, CZECH REPUBLIC (73%); ROMANIA (99%); EUROPE (95%); RUSSIA (95%); UNITED STATES (94%); SLOVAKIA (93%); UKRAINE (93%); SERBIA (92%); EASTERN EUROPE (89%); BULGARIA (79%); CZECH REPUBLIC (79%); HUNGARY (79%); SOUTHERN EUROPE (58%); Hlavní mesto Praha, Bratislava, Budapest, Sofia-Grad &amp; Ohio; Romania, United States, Czech Republic, Slovakia, Hungary, Serbia, Bulgaria &amp; Ukraine; Europe, Eastern Europe; Americas, Northern America; Europe, Southern Europe</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14"/>
      </w:pPr>
    </w:p>
    <w:p>
      <w:pPr>
        <w:pStyle w:val="Normal114"/>
        <w:ind w:left="200"/>
        <w:sectPr>
          <w:type w:val="continuous"/>
          <w:pgMar w:top="840" w:right="1000" w:bottom="840" w:left="1000" w:header="400" w:footer="400"/>
          <w:pgNumType w:fmt="decimal"/>
          <w:cols w:space="720"/>
        </w:sectPr>
      </w:pPr>
      <w:r>
        <w:br/>
      </w:r>
      <w:r>
        <w:pict>
          <v:line id="_x0000_s1412"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214"/>
          <w:headerReference w:type="default" r:id="rId1215"/>
          <w:footerReference w:type="even" r:id="rId1216"/>
          <w:footerReference w:type="default" r:id="rId1217"/>
          <w:headerReference w:type="first" r:id="rId1218"/>
          <w:footerReference w:type="first" r:id="rId1219"/>
          <w:pgSz w:w="12240" w:h="15840"/>
          <w:pgMar w:top="840" w:right="1000" w:bottom="840" w:left="1000" w:header="400" w:footer="400"/>
          <w:pgNumType w:fmt="decimal"/>
          <w:cols w:space="720"/>
          <w:titlePg w:val="0"/>
        </w:sectPr>
      </w:pPr>
    </w:p>
    <w:p>
      <w:pPr>
        <w:pStyle w:val="Normal115"/>
      </w:pPr>
    </w:p>
    <w:p>
      <w:pPr>
        <w:pStyle w:val="Heading1113"/>
        <w:keepNext w:val="0"/>
        <w:spacing w:after="200" w:line="340" w:lineRule="atLeast"/>
        <w:ind w:left="0" w:right="0" w:firstLine="0"/>
        <w:jc w:val="center"/>
      </w:pPr>
      <w:hyperlink r:id="rId1220" w:history="1">
        <w:r>
          <w:rPr>
            <w:rFonts w:ascii="arial" w:eastAsia="arial" w:hAnsi="arial" w:cs="arial"/>
            <w:b/>
            <w:i/>
            <w:strike w:val="0"/>
            <w:color w:val="0077CC"/>
            <w:sz w:val="28"/>
            <w:u w:val="single"/>
            <w:vertAlign w:val="baseline"/>
          </w:rPr>
          <w:t>Donald Trump</w:t>
        </w:r>
      </w:hyperlink>
      <w:hyperlink r:id="rId1221" w:history="1">
        <w:r>
          <w:rPr>
            <w:rFonts w:ascii="arial" w:eastAsia="arial" w:hAnsi="arial" w:cs="arial"/>
            <w:b/>
            <w:i/>
            <w:strike w:val="0"/>
            <w:color w:val="0077CC"/>
            <w:sz w:val="28"/>
            <w:u w:val="single"/>
            <w:vertAlign w:val="baseline"/>
          </w:rPr>
          <w:t xml:space="preserve"> exploded against the U.S. media and made strong accusations</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w:t>
      </w:r>
    </w:p>
    <w:p>
      <w:pPr>
        <w:pStyle w:val="Normal115"/>
        <w:keepNext w:val="0"/>
        <w:spacing w:after="0" w:line="240" w:lineRule="atLeast"/>
        <w:ind w:right="0"/>
        <w:jc w:val="both"/>
      </w:pPr>
      <w:bookmarkStart w:id="342" w:name="Bookmark_115"/>
      <w:bookmarkEnd w:id="342"/>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115"/>
        <w:keepNext/>
        <w:spacing w:before="240" w:after="0" w:line="340" w:lineRule="atLeast"/>
        <w:ind w:left="0" w:right="0" w:firstLine="0"/>
        <w:jc w:val="left"/>
      </w:pPr>
      <w:bookmarkStart w:id="343" w:name="Body_113"/>
      <w:bookmarkEnd w:id="343"/>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13" style="position:absolute;z-index:252021760"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publication of several articles pointing the finger at the president,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exploded against the U.S. media and launched strong accusations against them.</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president singled out media outlets such as CNN and MSDNC, whose editors he accused of being part of the political arms of the Democratic Party.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 his speech at the Department of Justice, these media outlets devote almost 100% of their publications to criticize his administration at the helm of the United States.</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exploded against the U.S. media: He launched strong accusations</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could not take the criticism any longer and exploded against the U.S. media during a speech this Friday, March 14, 2025, pointing to them as "illegal" and "corrupt."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CNN and MSDNC, who write literally 97.6% of bad things about me, are political arms of the Democratic Party,"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stated before prosecutors and security agents.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InternationalU.S. forgets about climate change: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plans to lay off 1,000 workers at this agencyInternationalDonald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threatens Canada: tariffs at sky-high levels on this productInternationalDonald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shares AI video about his Gaza Strip project as a tourist destination after U.S. intervention. </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my opinion, they are really corrupt and illegal. What they're doing is illegal."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argued, the media has such power in his country that it even influences judges' decision-making.</w:t>
      </w:r>
    </w:p>
    <w:p>
      <w:pPr>
        <w:pStyle w:val="Normal1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changing the law, and it just can't be legal. I don't think it's legal. And they're doing it in total coordination with each other."</w:t>
      </w: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vs. U.S. media: It wouldn't be the first time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recent pronouncement against the U.S. media, it should be remembered that this is not the first time the president has made a similar criticism.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his first term as president, from 2017 to 2021,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exploded against the media that already criticized him back then. This was unprecedented considering that freedom of the press is enshrined in the Constitution.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in his new administration,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facilitated access to the White House to other media that, because of their right-wing nature, were vetoed from important events. </w:t>
      </w:r>
    </w:p>
    <w:p>
      <w:pPr>
        <w:pStyle w:val="Normal115"/>
        <w:keepNext/>
        <w:spacing w:before="240" w:after="0" w:line="340" w:lineRule="atLeast"/>
        <w:ind w:left="0" w:right="0" w:firstLine="0"/>
        <w:jc w:val="left"/>
      </w:pPr>
      <w:bookmarkStart w:id="344" w:name="Classification_113"/>
      <w:bookmarkEnd w:id="344"/>
      <w:r>
        <w:rPr>
          <w:rFonts w:ascii="arial" w:eastAsia="arial" w:hAnsi="arial" w:cs="arial"/>
          <w:b/>
          <w:i w:val="0"/>
          <w:strike w:val="0"/>
          <w:noProof w:val="0"/>
          <w:color w:val="000000"/>
          <w:position w:val="0"/>
          <w:sz w:val="28"/>
          <w:u w:val="none"/>
          <w:vertAlign w:val="baseline"/>
        </w:rPr>
        <w:t>Classification</w:t>
      </w:r>
    </w:p>
    <w:p>
      <w:pPr>
        <w:pStyle w:val="Normal115"/>
        <w:spacing w:line="60" w:lineRule="exact"/>
      </w:pPr>
      <w:r>
        <w:pict>
          <v:line id="_x0000_s1414" style="position:absolute;z-index:252022784" from="0,2pt" to="512pt,2pt" strokecolor="#009ddb" strokeweight="2pt">
            <v:stroke linestyle="single"/>
            <w10:wrap type="topAndBottom"/>
          </v:line>
        </w:pict>
      </w:r>
    </w:p>
    <w:p>
      <w:pPr>
        <w:pStyle w:val="Normal115"/>
        <w:spacing w:line="120" w:lineRule="exact"/>
      </w:pPr>
    </w:p>
    <w:p>
      <w:pPr>
        <w:pStyle w:val="Normal1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PERSONAL NEWS (90%); FREEDOM OF PRESS (78%); GOVERNMENT BODIES &amp; OFFICES (78%); US FEDERAL GOVERNMENT (78%); VETO (78%); POLITICAL PARTIES (77%); JUDGES (76%); LAW ENFORCEMENT (76%); JUSTICE DEPARTMENTS (73%); PUBLIC PROSECUTORS (71%); LAYOFFS (67%); Internacional (%)</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JUSTICE (57%)</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PROSECUTORS (71%); DESTINATIONS &amp; ATTRACTIONS (66%); TOURISM (52%)</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 STATE OF PALESTINE (79%)</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2025</w:t>
      </w:r>
    </w:p>
    <w:p>
      <w:pPr>
        <w:pStyle w:val="Normal115"/>
      </w:pPr>
    </w:p>
    <w:p>
      <w:pPr>
        <w:pStyle w:val="Normal115"/>
        <w:ind w:left="200"/>
        <w:sectPr>
          <w:type w:val="continuous"/>
          <w:pgMar w:top="840" w:right="1000" w:bottom="840" w:left="1000" w:header="400" w:footer="400"/>
          <w:pgNumType w:fmt="decimal"/>
          <w:cols w:space="720"/>
        </w:sectPr>
      </w:pPr>
      <w:r>
        <w:br/>
      </w:r>
      <w:r>
        <w:pict>
          <v:line id="_x0000_s1415"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222"/>
          <w:headerReference w:type="default" r:id="rId1223"/>
          <w:footerReference w:type="even" r:id="rId1224"/>
          <w:footerReference w:type="default" r:id="rId1225"/>
          <w:headerReference w:type="first" r:id="rId1226"/>
          <w:footerReference w:type="first" r:id="rId1227"/>
          <w:pgSz w:w="12240" w:h="15840"/>
          <w:pgMar w:top="840" w:right="1000" w:bottom="840" w:left="1000" w:header="400" w:footer="400"/>
          <w:pgNumType w:fmt="decimal"/>
          <w:cols w:space="720"/>
          <w:titlePg w:val="0"/>
        </w:sectPr>
      </w:pPr>
    </w:p>
    <w:p>
      <w:pPr>
        <w:pStyle w:val="Normal116"/>
      </w:pPr>
    </w:p>
    <w:p>
      <w:pPr>
        <w:pStyle w:val="Heading1114"/>
        <w:keepNext w:val="0"/>
        <w:spacing w:after="200" w:line="340" w:lineRule="atLeast"/>
        <w:ind w:left="0" w:right="0" w:firstLine="0"/>
        <w:jc w:val="center"/>
      </w:pPr>
      <w:hyperlink r:id="rId1228" w:history="1">
        <w:r>
          <w:rPr>
            <w:rFonts w:ascii="arial" w:eastAsia="arial" w:hAnsi="arial" w:cs="arial"/>
            <w:b/>
            <w:i/>
            <w:strike w:val="0"/>
            <w:color w:val="0077CC"/>
            <w:sz w:val="28"/>
            <w:u w:val="single"/>
            <w:vertAlign w:val="baseline"/>
          </w:rPr>
          <w:t xml:space="preserve">US: </w:t>
        </w:r>
      </w:hyperlink>
      <w:hyperlink r:id="rId1229" w:history="1">
        <w:r>
          <w:rPr>
            <w:rFonts w:ascii="arial" w:eastAsia="arial" w:hAnsi="arial" w:cs="arial"/>
            <w:b/>
            <w:i/>
            <w:strike w:val="0"/>
            <w:color w:val="0077CC"/>
            <w:sz w:val="28"/>
            <w:u w:val="single"/>
            <w:vertAlign w:val="baseline"/>
          </w:rPr>
          <w:t>DONALD TRUMP</w:t>
        </w:r>
      </w:hyperlink>
      <w:hyperlink r:id="rId1230" w:history="1">
        <w:r>
          <w:rPr>
            <w:rFonts w:ascii="arial" w:eastAsia="arial" w:hAnsi="arial" w:cs="arial"/>
            <w:b/>
            <w:i/>
            <w:strike w:val="0"/>
            <w:color w:val="0077CC"/>
            <w:sz w:val="28"/>
            <w:u w:val="single"/>
            <w:vertAlign w:val="baseline"/>
          </w:rPr>
          <w:t xml:space="preserve"> MAY IMPOSE CRITICAL MINERALS IMPORT TAXES</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Metal: Ukraine and the world</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116"/>
        <w:keepNext w:val="0"/>
        <w:spacing w:after="0" w:line="240" w:lineRule="atLeast"/>
        <w:ind w:right="0"/>
        <w:jc w:val="both"/>
      </w:pPr>
      <w:bookmarkStart w:id="345" w:name="Bookmark_116"/>
      <w:bookmarkEnd w:id="345"/>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Business World Agency All Rights Reserved</w:t>
      </w:r>
    </w:p>
    <w:p>
      <w:pPr>
        <w:pStyle w:val="Normal116"/>
        <w:keepNext w:val="0"/>
        <w:spacing w:before="120" w:after="0" w:line="220" w:lineRule="atLeast"/>
        <w:ind w:left="0" w:right="0" w:firstLine="0"/>
        <w:jc w:val="left"/>
      </w:pPr>
      <w:r>
        <w:br/>
      </w:r>
      <w:r>
        <w:pict>
          <v:shape id="_x0000_i1416" type="#_x0000_t75" style="width:53.99pt;height:53.99pt">
            <v:imagedata r:id="rId1231"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116"/>
        <w:keepNext/>
        <w:spacing w:before="240" w:after="0" w:line="340" w:lineRule="atLeast"/>
        <w:ind w:left="0" w:right="0" w:firstLine="0"/>
        <w:jc w:val="left"/>
      </w:pPr>
      <w:bookmarkStart w:id="346" w:name="Body_114"/>
      <w:bookmarkEnd w:id="346"/>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17" style="position:absolute;z-index:252024832"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ordered an investigation into the import of 50 “critical minerals” from the relevant list compiled by the US Geological Survey. The basis for this investigation is Article 232 of the Trade Expansion Act of 1962. It gives the US president the right to impose restrictions or bans on the import of any goods if this is required in the interests of national security.</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previously used this very legislation to impose steel and aluminum tariffs in 2018. In February 2025, the U.S. launched a similar investigation into copper imports.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likely import restrictions for “critical minerals” will be aimed at creating the appropriate mining and processing capacity in the United States. In particular, the United States has no domestic production of refined rare earth metals, nickel and cobalt, and only two copper cathode plants are in operation. At the same time, the main suppliers of 30 out of 50 “critical minerals” are Chinese companies.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US president ordered the compilation of a list of mining facilities in the country for which construction permits could be quickly issued, as well as determining which federal lands have promising mineral deposits.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many experts doubt the effectiveness of the latest tariff initiative. According to their estimates, even if all processes are accelerated, it will take years to build and launch new capacities. While China has already limited the export of a number of “critical minerals,” and the introduction of import tariffs in the United States will affect American consumers almost immediately. (metalinfo)</w:t>
      </w:r>
    </w:p>
    <w:p>
      <w:pPr>
        <w:pStyle w:val="Normal116"/>
        <w:keepNext/>
        <w:spacing w:before="240" w:after="0" w:line="340" w:lineRule="atLeast"/>
        <w:ind w:left="0" w:right="0" w:firstLine="0"/>
        <w:jc w:val="left"/>
      </w:pPr>
      <w:bookmarkStart w:id="347" w:name="Classification_114"/>
      <w:bookmarkEnd w:id="347"/>
      <w:r>
        <w:rPr>
          <w:rFonts w:ascii="arial" w:eastAsia="arial" w:hAnsi="arial" w:cs="arial"/>
          <w:b/>
          <w:i w:val="0"/>
          <w:strike w:val="0"/>
          <w:noProof w:val="0"/>
          <w:color w:val="000000"/>
          <w:position w:val="0"/>
          <w:sz w:val="28"/>
          <w:u w:val="none"/>
          <w:vertAlign w:val="baseline"/>
        </w:rPr>
        <w:t>Classification</w:t>
      </w:r>
    </w:p>
    <w:p>
      <w:pPr>
        <w:pStyle w:val="Normal116"/>
        <w:spacing w:line="60" w:lineRule="exact"/>
      </w:pPr>
      <w:r>
        <w:pict>
          <v:line id="_x0000_s1418" style="position:absolute;z-index:252025856" from="0,2pt" to="512pt,2pt" strokecolor="#009ddb" strokeweight="2pt">
            <v:stroke linestyle="single"/>
            <w10:wrap type="topAndBottom"/>
          </v:line>
        </w:pict>
      </w:r>
    </w:p>
    <w:p>
      <w:pPr>
        <w:pStyle w:val="Normal116"/>
        <w:spacing w:line="120" w:lineRule="exact"/>
      </w:pPr>
    </w:p>
    <w:p>
      <w:pPr>
        <w:pStyle w:val="Normal1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emd</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IMPORT TRADE (93%); TARIFFS &amp; DUTIES (92%); COBALT (90%); CRITICAL METALS &amp; MINERALS (90%); EXPORT &amp; IMPORT LAW (90%); GEOLOGY &amp; GEOPHYSICS (90%); INVESTIGATIONS (90%); METALS &amp; MINERALS (90%); TARIFFS &amp; CUSTOMS (90%); TAXES &amp; TAXATION (90%); US PRESIDENTS (90%); ALUMINUM (79%); COPPER (79%); NICKEL (79%); RARE EARTH ELEMENTS (79%); CONSUMERS (78%); IMPORT CONTROLS (78%); LEGISLATION (77%); CONSTRUCTION LAW (76%); COPPER SMELTING &amp; REFINING (75%); PLANT CAPACITY (74%); EXPORT CONTROLS (72%); NATIONAL SECURITY (56%); BUILDING PERMITS (52%)</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CONSTRUCTION LAW (76%); COPPER SMELTING &amp; REFINING (75%); PLANT CAPACITY (74%); CONSTRUCTION (72%); BUILDING PERMITS (52%)</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(88%)</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(98%); CHINA (92%); UKRAINE (88%)</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16"/>
      </w:pPr>
    </w:p>
    <w:p>
      <w:pPr>
        <w:pStyle w:val="Normal116"/>
        <w:ind w:left="200"/>
        <w:sectPr>
          <w:type w:val="continuous"/>
          <w:pgMar w:top="840" w:right="1000" w:bottom="840" w:left="1000" w:header="400" w:footer="400"/>
          <w:pgNumType w:fmt="decimal"/>
          <w:cols w:space="720"/>
        </w:sectPr>
      </w:pPr>
      <w:r>
        <w:br/>
      </w:r>
      <w:r>
        <w:pict>
          <v:line id="_x0000_s1419"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232"/>
          <w:headerReference w:type="default" r:id="rId1233"/>
          <w:footerReference w:type="even" r:id="rId1234"/>
          <w:footerReference w:type="default" r:id="rId1235"/>
          <w:headerReference w:type="first" r:id="rId1236"/>
          <w:footerReference w:type="first" r:id="rId1237"/>
          <w:pgSz w:w="12240" w:h="15840"/>
          <w:pgMar w:top="840" w:right="1000" w:bottom="840" w:left="1000" w:header="400" w:footer="400"/>
          <w:pgNumType w:fmt="decimal"/>
          <w:cols w:space="720"/>
          <w:titlePg w:val="0"/>
        </w:sectPr>
      </w:pPr>
    </w:p>
    <w:p>
      <w:pPr>
        <w:pStyle w:val="Normal117"/>
      </w:pPr>
    </w:p>
    <w:p>
      <w:pPr>
        <w:pStyle w:val="Heading1115"/>
        <w:keepNext w:val="0"/>
        <w:spacing w:after="200" w:line="340" w:lineRule="atLeast"/>
        <w:ind w:left="0" w:right="0" w:firstLine="0"/>
        <w:jc w:val="center"/>
      </w:pPr>
      <w:hyperlink r:id="rId1238" w:history="1">
        <w:r>
          <w:rPr>
            <w:rFonts w:ascii="arial" w:eastAsia="arial" w:hAnsi="arial" w:cs="arial"/>
            <w:b/>
            <w:i/>
            <w:strike w:val="0"/>
            <w:color w:val="0077CC"/>
            <w:sz w:val="28"/>
            <w:u w:val="single"/>
            <w:vertAlign w:val="baseline"/>
          </w:rPr>
          <w:t xml:space="preserve">Why penguins became a talking point over </w:t>
        </w:r>
      </w:hyperlink>
      <w:hyperlink r:id="rId1239" w:history="1">
        <w:r>
          <w:rPr>
            <w:rFonts w:ascii="arial" w:eastAsia="arial" w:hAnsi="arial" w:cs="arial"/>
            <w:b/>
            <w:i/>
            <w:strike w:val="0"/>
            <w:color w:val="0077CC"/>
            <w:sz w:val="28"/>
            <w:u w:val="single"/>
            <w:vertAlign w:val="baseline"/>
          </w:rPr>
          <w:t>Donald Trump</w:t>
        </w:r>
      </w:hyperlink>
      <w:hyperlink r:id="rId1240" w:history="1">
        <w:r>
          <w:rPr>
            <w:rFonts w:ascii="arial" w:eastAsia="arial" w:hAnsi="arial" w:cs="arial"/>
            <w:b/>
            <w:i/>
            <w:strike w:val="0"/>
            <w:color w:val="0077CC"/>
            <w:sz w:val="28"/>
            <w:u w:val="single"/>
            <w:vertAlign w:val="baseline"/>
          </w:rPr>
          <w:t>'s tariffs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w:t>
      </w:r>
    </w:p>
    <w:p>
      <w:pPr>
        <w:pStyle w:val="Normal117"/>
        <w:keepNext w:val="0"/>
        <w:spacing w:after="0" w:line="240" w:lineRule="atLeast"/>
        <w:ind w:right="0"/>
        <w:jc w:val="both"/>
      </w:pPr>
      <w:bookmarkStart w:id="348" w:name="Bookmark_117"/>
      <w:bookmarkEnd w:id="34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117"/>
        <w:keepNext/>
        <w:spacing w:before="240" w:after="0" w:line="340" w:lineRule="atLeast"/>
        <w:ind w:left="0" w:right="0" w:firstLine="0"/>
        <w:jc w:val="left"/>
      </w:pPr>
      <w:bookmarkStart w:id="349" w:name="Body_115"/>
      <w:bookmarkEnd w:id="34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20" style="position:absolute;z-index:252027904"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Does a penguin have anything to do with a tariff?</w:t>
      </w:r>
      <w:r>
        <w:rPr>
          <w:rFonts w:ascii="arial" w:eastAsia="arial" w:hAnsi="arial" w:cs="arial"/>
          <w:b w:val="0"/>
          <w:i w:val="0"/>
          <w:strike w:val="0"/>
          <w:noProof w:val="0"/>
          <w:color w:val="000000"/>
          <w:position w:val="0"/>
          <w:sz w:val="20"/>
          <w:u w:val="none"/>
          <w:vertAlign w:val="baseline"/>
        </w:rPr>
        <w:t xml:space="preserve"> Not at first glance, but for opponents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they symbolize the absurdity of the global trade war unleashed by the U.S. president.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image shared Thursday on social media shows a penguin sitting in the chair occupied by Ukrainian President Volodimir Zelenski when he was </w:t>
      </w:r>
      <w:r>
        <w:rPr>
          <w:rFonts w:ascii="arial" w:eastAsia="arial" w:hAnsi="arial" w:cs="arial"/>
          <w:b/>
          <w:i w:val="0"/>
          <w:strike w:val="0"/>
          <w:noProof w:val="0"/>
          <w:color w:val="000000"/>
          <w:position w:val="0"/>
          <w:sz w:val="20"/>
          <w:u w:val="none"/>
          <w:vertAlign w:val="baseline"/>
        </w:rPr>
        <w:t xml:space="preserve">lectured by </w:t>
      </w: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 xml:space="preserve"> and U.S. Vice President JD Vance during a recent visit by the European to the White House.</w:t>
      </w:r>
    </w:p>
    <w:p>
      <w:pPr>
        <w:pStyle w:val="Normal1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It is one of many humorous montages.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Penguins have been stealing from us for years</w:t>
      </w:r>
      <w:r>
        <w:rPr>
          <w:rFonts w:ascii="arial" w:eastAsia="arial" w:hAnsi="arial" w:cs="arial"/>
          <w:b w:val="0"/>
          <w:i w:val="0"/>
          <w:strike w:val="0"/>
          <w:noProof w:val="0"/>
          <w:color w:val="000000"/>
          <w:position w:val="0"/>
          <w:sz w:val="20"/>
          <w:u w:val="none"/>
          <w:vertAlign w:val="baseline"/>
        </w:rPr>
        <w:t xml:space="preserve">," jokes on social network X Anthony Scaramucci, the short-lived White House communications director during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first term, who has since become highly critical of the Republican.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imposes</w:t>
      </w:r>
      <w:r>
        <w:rPr>
          <w:rFonts w:ascii="arial" w:eastAsia="arial" w:hAnsi="arial" w:cs="arial"/>
          <w:b/>
          <w:i w:val="0"/>
          <w:strike w:val="0"/>
          <w:noProof w:val="0"/>
          <w:color w:val="000000"/>
          <w:position w:val="0"/>
          <w:sz w:val="20"/>
          <w:u w:val="none"/>
          <w:vertAlign w:val="baseline"/>
        </w:rPr>
        <w:t xml:space="preserve"> tariffs on penguins, but not on (Russian President Vladimir) Putin</w:t>
      </w:r>
      <w:r>
        <w:rPr>
          <w:rFonts w:ascii="arial" w:eastAsia="arial" w:hAnsi="arial" w:cs="arial"/>
          <w:b w:val="0"/>
          <w:i w:val="0"/>
          <w:strike w:val="0"/>
          <w:noProof w:val="0"/>
          <w:color w:val="000000"/>
          <w:position w:val="0"/>
          <w:sz w:val="20"/>
          <w:u w:val="none"/>
          <w:vertAlign w:val="baseline"/>
        </w:rPr>
        <w:t>," Senate Democratic leader Chuck Schumer commented on the same network. He was referring to the fact that Russia is not on the list of countries subject to tariffs presented by the U.S. president on Wednesday.</w:t>
      </w:r>
    </w:p>
    <w:p>
      <w:pPr>
        <w:pStyle w:val="Normal1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RELATED READINGS</w:t>
      </w:r>
      <w:r>
        <w:rPr>
          <w:rFonts w:ascii="arial" w:eastAsia="arial" w:hAnsi="arial" w:cs="arial"/>
          <w:b/>
          <w:i w:val="0"/>
          <w:strike w:val="0"/>
          <w:noProof w:val="0"/>
          <w:color w:val="000000"/>
          <w:position w:val="0"/>
          <w:sz w:val="20"/>
          <w:u w:val="none"/>
          <w:vertAlign w:val="baseline"/>
        </w:rPr>
        <w:t xml:space="preserve"> Could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's new tariffs trigger a global recession? </w:t>
      </w:r>
      <w:r>
        <w:rPr>
          <w:rFonts w:ascii="arial" w:eastAsia="arial" w:hAnsi="arial" w:cs="arial"/>
          <w:b/>
          <w:i w:val="0"/>
          <w:strike w:val="0"/>
          <w:noProof w:val="0"/>
          <w:color w:val="000000"/>
          <w:position w:val="0"/>
          <w:sz w:val="20"/>
          <w:u w:val="none"/>
          <w:vertAlign w:val="baseline"/>
        </w:rPr>
        <w:t xml:space="preserve"> Chamber of Agriculture and AmCham speak out on </w:t>
      </w: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 xml:space="preserve">'s 10% tariffs imposed on Guatemala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the reason for this moment of glory for penguins? Because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imposed a 10% tariff on</w:t>
      </w:r>
      <w:r>
        <w:rPr>
          <w:rFonts w:ascii="arial" w:eastAsia="arial" w:hAnsi="arial" w:cs="arial"/>
          <w:b/>
          <w:i w:val="0"/>
          <w:strike w:val="0"/>
          <w:noProof w:val="0"/>
          <w:color w:val="000000"/>
          <w:position w:val="0"/>
          <w:sz w:val="20"/>
          <w:u w:val="none"/>
          <w:vertAlign w:val="baseline"/>
        </w:rPr>
        <w:t xml:space="preserve"> all products imported from the Heard and McDonald Islands.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Australian territory, lost in the southern Indian Ocean, </w:t>
      </w:r>
      <w:r>
        <w:rPr>
          <w:rFonts w:ascii="arial" w:eastAsia="arial" w:hAnsi="arial" w:cs="arial"/>
          <w:b/>
          <w:i w:val="0"/>
          <w:strike w:val="0"/>
          <w:noProof w:val="0"/>
          <w:color w:val="000000"/>
          <w:position w:val="0"/>
          <w:sz w:val="20"/>
          <w:u w:val="none"/>
          <w:vertAlign w:val="baseline"/>
        </w:rPr>
        <w:t>is populated only by animals, and in particular by penguins.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take comfort in knowing that the Falkland Islands </w:t>
      </w:r>
      <w:r>
        <w:rPr>
          <w:rFonts w:ascii="arial" w:eastAsia="arial" w:hAnsi="arial" w:cs="arial"/>
          <w:b/>
          <w:i w:val="0"/>
          <w:strike w:val="0"/>
          <w:noProof w:val="0"/>
          <w:color w:val="000000"/>
          <w:position w:val="0"/>
          <w:sz w:val="20"/>
          <w:u w:val="none"/>
          <w:vertAlign w:val="baseline"/>
        </w:rPr>
        <w:t>are subject to a 41% tariff.</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islands, called Falkland Islands by the British, form an </w:t>
      </w:r>
      <w:r>
        <w:rPr>
          <w:rFonts w:ascii="arial" w:eastAsia="arial" w:hAnsi="arial" w:cs="arial"/>
          <w:b/>
          <w:i w:val="0"/>
          <w:strike w:val="0"/>
          <w:noProof w:val="0"/>
          <w:color w:val="000000"/>
          <w:position w:val="0"/>
          <w:sz w:val="20"/>
          <w:u w:val="none"/>
          <w:vertAlign w:val="baseline"/>
        </w:rPr>
        <w:t>archipelago whose sovereignty is claimed by Argentina and the United Kingdom.</w:t>
      </w:r>
    </w:p>
    <w:p>
      <w:pPr>
        <w:pStyle w:val="Normal1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RELATED READINGS</w:t>
      </w:r>
      <w:r>
        <w:rPr>
          <w:rFonts w:ascii="arial" w:eastAsia="arial" w:hAnsi="arial" w:cs="arial"/>
          <w:b/>
          <w:i w:val="0"/>
          <w:strike w:val="0"/>
          <w:noProof w:val="0"/>
          <w:color w:val="000000"/>
          <w:position w:val="0"/>
          <w:sz w:val="20"/>
          <w:u w:val="none"/>
          <w:vertAlign w:val="baseline"/>
        </w:rPr>
        <w:t xml:space="preserve"> TikTok's future in the U.S. will be known before Saturday, says JD Vance </w:t>
      </w:r>
      <w:r>
        <w:rPr>
          <w:rFonts w:ascii="arial" w:eastAsia="arial" w:hAnsi="arial" w:cs="arial"/>
          <w:b/>
          <w:i w:val="0"/>
          <w:strike w:val="0"/>
          <w:noProof w:val="0"/>
          <w:color w:val="000000"/>
          <w:position w:val="0"/>
          <w:sz w:val="20"/>
          <w:u w:val="none"/>
          <w:vertAlign w:val="baseline"/>
        </w:rPr>
        <w:t xml:space="preserve"> "The Patient Survived":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Compares His Tariffs to Surgery </w:t>
      </w:r>
    </w:p>
    <w:p>
      <w:pPr>
        <w:pStyle w:val="Normal117"/>
        <w:keepNext/>
        <w:spacing w:before="240" w:after="0" w:line="340" w:lineRule="atLeast"/>
        <w:ind w:left="0" w:right="0" w:firstLine="0"/>
        <w:jc w:val="left"/>
      </w:pPr>
      <w:bookmarkStart w:id="350" w:name="Classification_115"/>
      <w:bookmarkEnd w:id="350"/>
      <w:r>
        <w:rPr>
          <w:rFonts w:ascii="arial" w:eastAsia="arial" w:hAnsi="arial" w:cs="arial"/>
          <w:b/>
          <w:i w:val="0"/>
          <w:strike w:val="0"/>
          <w:noProof w:val="0"/>
          <w:color w:val="000000"/>
          <w:position w:val="0"/>
          <w:sz w:val="28"/>
          <w:u w:val="none"/>
          <w:vertAlign w:val="baseline"/>
        </w:rPr>
        <w:t>Classification</w:t>
      </w:r>
    </w:p>
    <w:p>
      <w:pPr>
        <w:pStyle w:val="Normal117"/>
        <w:spacing w:line="60" w:lineRule="exact"/>
      </w:pPr>
      <w:r>
        <w:pict>
          <v:line id="_x0000_s1421" style="position:absolute;z-index:252028928" from="0,2pt" to="512pt,2pt" strokecolor="#009ddb" strokeweight="2pt">
            <v:stroke linestyle="single"/>
            <w10:wrap type="topAndBottom"/>
          </v:line>
        </w:pict>
      </w:r>
    </w:p>
    <w:p>
      <w:pPr>
        <w:pStyle w:val="Normal117"/>
        <w:spacing w:line="120" w:lineRule="exact"/>
      </w:pP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(92%); AGRICULTURAL TRADE (90%); INTERNATIONAL TRADE (90%); TARIFFS &amp; CUSTOMS (90%); TAXES &amp; TAXATION (90%); US PRESIDENTS (90%); GLOBALIZATION (78%); TRADE DISPUTES (78%); PHOTO &amp; VIDEO SHARING (77%); SOCIAL MEDIA (77%); US REPUBLICAN PARTY (77%); POLITICAL PARTIES (74%); IMPORT TRADE (73%); HEADS OF STATE &amp; GOVERNMENT (72%); RECESSION (72%); SOCIAL NETWORKING (72%); Internacional (%)</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AGRICULTURAL TRADE (90%); PHOTO &amp; VIDEO SHARING (77%); SOCIAL MEDIA (77%)</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 J D VANCE (73%); CHARLES SCHUMER (55%)</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INDIAN OCEAN (79%); UNITED STATES (93%); FALKLAND ISLANDS (92%); RUSSIA (92%); UNITED KINGDOM (91%); ARGENTINA (79%); AUSTRALIA (79%); HEARD ISLAND &amp; MCDONALD ISLANDS (75%); UKRAINE (58%)</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117"/>
      </w:pPr>
    </w:p>
    <w:p>
      <w:pPr>
        <w:pStyle w:val="Normal117"/>
        <w:ind w:left="200"/>
        <w:sectPr>
          <w:type w:val="continuous"/>
          <w:pgMar w:top="840" w:right="1000" w:bottom="840" w:left="1000" w:header="400" w:footer="400"/>
          <w:pgNumType w:fmt="decimal"/>
          <w:cols w:space="720"/>
        </w:sectPr>
      </w:pPr>
      <w:r>
        <w:br/>
      </w:r>
      <w:r>
        <w:pict>
          <v:line id="_x0000_s1422"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241"/>
          <w:headerReference w:type="default" r:id="rId1242"/>
          <w:footerReference w:type="even" r:id="rId1243"/>
          <w:footerReference w:type="default" r:id="rId1244"/>
          <w:headerReference w:type="first" r:id="rId1245"/>
          <w:footerReference w:type="first" r:id="rId1246"/>
          <w:pgSz w:w="12240" w:h="15840"/>
          <w:pgMar w:top="840" w:right="1000" w:bottom="840" w:left="1000" w:header="400" w:footer="400"/>
          <w:pgNumType w:fmt="decimal"/>
          <w:cols w:space="720"/>
          <w:titlePg w:val="0"/>
        </w:sectPr>
      </w:pPr>
    </w:p>
    <w:p>
      <w:pPr>
        <w:pStyle w:val="Normal118"/>
      </w:pPr>
    </w:p>
    <w:p>
      <w:pPr>
        <w:pStyle w:val="Heading1116"/>
        <w:keepNext w:val="0"/>
        <w:spacing w:after="200" w:line="340" w:lineRule="atLeast"/>
        <w:ind w:left="0" w:right="0" w:firstLine="0"/>
        <w:jc w:val="center"/>
      </w:pPr>
      <w:hyperlink r:id="rId1247" w:history="1">
        <w:r>
          <w:rPr>
            <w:rFonts w:ascii="arial" w:eastAsia="arial" w:hAnsi="arial" w:cs="arial"/>
            <w:b/>
            <w:i/>
            <w:strike w:val="0"/>
            <w:color w:val="0077CC"/>
            <w:sz w:val="28"/>
            <w:u w:val="single"/>
            <w:vertAlign w:val="baseline"/>
          </w:rPr>
          <w:t xml:space="preserve">Asian and European stock markets plunge due to </w:t>
        </w:r>
      </w:hyperlink>
      <w:hyperlink r:id="rId1248" w:history="1">
        <w:r>
          <w:rPr>
            <w:rFonts w:ascii="arial" w:eastAsia="arial" w:hAnsi="arial" w:cs="arial"/>
            <w:b/>
            <w:i/>
            <w:strike w:val="0"/>
            <w:color w:val="0077CC"/>
            <w:sz w:val="28"/>
            <w:u w:val="single"/>
            <w:vertAlign w:val="baseline"/>
          </w:rPr>
          <w:t>Donald Trump</w:t>
        </w:r>
      </w:hyperlink>
      <w:hyperlink r:id="rId1249" w:history="1">
        <w:r>
          <w:rPr>
            <w:rFonts w:ascii="arial" w:eastAsia="arial" w:hAnsi="arial" w:cs="arial"/>
            <w:b/>
            <w:i/>
            <w:strike w:val="0"/>
            <w:color w:val="0077CC"/>
            <w:sz w:val="28"/>
            <w:u w:val="single"/>
            <w:vertAlign w:val="baseline"/>
          </w:rPr>
          <w:t>'s tariffs today April 7</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w:t>
      </w:r>
    </w:p>
    <w:p>
      <w:pPr>
        <w:pStyle w:val="Normal118"/>
        <w:keepNext w:val="0"/>
        <w:spacing w:after="0" w:line="240" w:lineRule="atLeast"/>
        <w:ind w:right="0"/>
        <w:jc w:val="both"/>
      </w:pPr>
      <w:bookmarkStart w:id="351" w:name="Bookmark_118"/>
      <w:bookmarkEnd w:id="351"/>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118"/>
        <w:keepNext/>
        <w:spacing w:before="240" w:after="0" w:line="340" w:lineRule="atLeast"/>
        <w:ind w:left="0" w:right="0" w:firstLine="0"/>
        <w:jc w:val="left"/>
      </w:pPr>
      <w:bookmarkStart w:id="352" w:name="Body_116"/>
      <w:bookmarkEnd w:id="352"/>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23" style="position:absolute;z-index:25203097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April 7, the main stock exchanges in Asia and Europe plummeted due to the application of tariffs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President of the United States.</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exchanges such as those of Tokyo and Seoul experienced drops of 8 and 5.57% respectively.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Europe, the Italian and French stock exchanges reported a drop of 6.9% and 6%, respectively.</w:t>
      </w:r>
    </w:p>
    <w:p>
      <w:pPr>
        <w:pStyle w:val="Normal1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Asian stock markets plummet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 check affected markets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days after the announcement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Asian stock markets have experienced a plunge today, April 7; the only stock market that reported a rise was Saudi Arabia with +0.5%.</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Asian bourses that reported plunge are: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tariffsInternationalUnited States will enter recession with everything and tariffs: JP Morgan predicts it GeekNintendo Switch 2 is also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presale date will be delayedInternationalChina responds to United States with tariffs of 34% from this dateInternationalDonald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endanger the world's economy: International Monetary Fund warnedInternationalU.S. sees international response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France prepares actions MotorVolkswagen ignored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and automotive tariffs to invest in this South America country</w:t>
      </w:r>
    </w:p>
    <w:p>
      <w:pPr>
        <w:pStyle w:val="Normal118"/>
        <w:keepNext w:val="0"/>
        <w:numPr>
          <w:numId w:val="3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Hong Kong-13.2%.</w:t>
      </w:r>
    </w:p>
    <w:p>
      <w:pPr>
        <w:pStyle w:val="Normal118"/>
        <w:keepNext w:val="0"/>
        <w:numPr>
          <w:numId w:val="3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Taiwan: -9.7%.</w:t>
      </w:r>
    </w:p>
    <w:p>
      <w:pPr>
        <w:pStyle w:val="Normal118"/>
        <w:keepNext w:val="0"/>
        <w:numPr>
          <w:numId w:val="3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Japan:-8.3%</w:t>
      </w:r>
    </w:p>
    <w:p>
      <w:pPr>
        <w:pStyle w:val="Normal118"/>
        <w:keepNext w:val="0"/>
        <w:numPr>
          <w:numId w:val="3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Singapore: -7.3%</w:t>
      </w:r>
    </w:p>
    <w:p>
      <w:pPr>
        <w:pStyle w:val="Normal118"/>
        <w:keepNext w:val="0"/>
        <w:numPr>
          <w:numId w:val="3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-7.3%</w:t>
      </w:r>
    </w:p>
    <w:p>
      <w:pPr>
        <w:pStyle w:val="Normal118"/>
        <w:keepNext w:val="0"/>
        <w:numPr>
          <w:numId w:val="3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Philippines: -4.3%.</w:t>
      </w:r>
    </w:p>
    <w:p>
      <w:pPr>
        <w:pStyle w:val="Normal118"/>
        <w:keepNext w:val="0"/>
        <w:numPr>
          <w:numId w:val="3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Malaysia: -4%.</w:t>
      </w:r>
    </w:p>
    <w:p>
      <w:pPr>
        <w:pStyle w:val="Normal118"/>
        <w:keepNext w:val="0"/>
        <w:numPr>
          <w:numId w:val="3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-3.8%.</w:t>
      </w:r>
    </w:p>
    <w:p>
      <w:pPr>
        <w:pStyle w:val="Normal118"/>
        <w:keepNext w:val="0"/>
        <w:numPr>
          <w:numId w:val="3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-2.5%.</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TSMC, the world's largest contract manufacturer of semiconductors, fell by almost 10%.</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Taiwanese chips, which form the engine of the national economy, were excluded from the new tariffs.</w:t>
      </w:r>
    </w:p>
    <w:p>
      <w:pPr>
        <w:pStyle w:val="Normal1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Europe's stock markets also plummet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also affected Europe's stock markets today, April 7.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BusinessDiego Jiménez, creator of Axe Ceremonia festival, closes his Instagram after the death of Berenice Giles Rivera and Miguel Ángel Rojas HernándezBusinessAsian and European stock markets plummet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today April 7BusinessTotalplay offers an option to those who do not agree with symmetrical internet.</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Asian stock markets that reported plummeting are:</w:t>
      </w:r>
    </w:p>
    <w:p>
      <w:pPr>
        <w:pStyle w:val="Normal118"/>
        <w:keepNext w:val="0"/>
        <w:numPr>
          <w:numId w:val="3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Italy:-6.9%</w:t>
      </w:r>
    </w:p>
    <w:p>
      <w:pPr>
        <w:pStyle w:val="Normal118"/>
        <w:keepNext w:val="0"/>
        <w:numPr>
          <w:numId w:val="3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Sweden:-6.2%.</w:t>
      </w:r>
    </w:p>
    <w:p>
      <w:pPr>
        <w:pStyle w:val="Normal118"/>
        <w:keepNext w:val="0"/>
        <w:numPr>
          <w:numId w:val="3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Netherlands: -6.1%</w:t>
      </w:r>
    </w:p>
    <w:p>
      <w:pPr>
        <w:pStyle w:val="Normal118"/>
        <w:keepNext w:val="0"/>
        <w:numPr>
          <w:numId w:val="3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-6.1%.</w:t>
      </w:r>
    </w:p>
    <w:p>
      <w:pPr>
        <w:pStyle w:val="Normal118"/>
        <w:keepNext w:val="0"/>
        <w:numPr>
          <w:numId w:val="3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-6% France: -6% Spain: -5.7% Spain: -5.7% Spain: -5.7%</w:t>
      </w:r>
    </w:p>
    <w:p>
      <w:pPr>
        <w:pStyle w:val="Normal118"/>
        <w:keepNext w:val="0"/>
        <w:numPr>
          <w:numId w:val="3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-5.7%.</w:t>
      </w:r>
    </w:p>
    <w:p>
      <w:pPr>
        <w:pStyle w:val="Normal118"/>
        <w:keepNext w:val="0"/>
        <w:numPr>
          <w:numId w:val="3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-5.6% Switzerland: -5-5</w:t>
      </w:r>
    </w:p>
    <w:p>
      <w:pPr>
        <w:pStyle w:val="Normal118"/>
        <w:keepNext w:val="0"/>
        <w:numPr>
          <w:numId w:val="3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Switzerland: -5-5% United Kingdom: -4.6% Switzerland: -5-5</w:t>
      </w:r>
    </w:p>
    <w:p>
      <w:pPr>
        <w:pStyle w:val="Normal118"/>
        <w:keepNext w:val="0"/>
        <w:numPr>
          <w:numId w:val="3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Kingdom: -4.6% Russia: -3.1% Russia: -3.1% Russia</w:t>
      </w:r>
    </w:p>
    <w:p>
      <w:pPr>
        <w:pStyle w:val="Normal118"/>
        <w:keepNext w:val="0"/>
        <w:numPr>
          <w:numId w:val="3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-3.1%.</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face of these slumps, trade ministers of European Union (EU) member states are discussing a strategy to persuade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 withdraw reciprocal tariffs.</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they will also look to push ahead with preparations to impose tariffs in response, should negotiations with the U.S. fail.</w:t>
      </w:r>
    </w:p>
    <w:p>
      <w:pPr>
        <w:pStyle w:val="Normal1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 More than 50 Countries Seek Negotiation</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U.S. reciprocal tariffs went into effect on April 2, more than 50 countries began seeking negotiations with the White House.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suggested from his social network Truth Social, that the tariffs were intended to hit the stock market on purpose in an attempt to force interest rates down.</w:t>
      </w:r>
    </w:p>
    <w:p>
      <w:pPr>
        <w:pStyle w:val="Normal118"/>
        <w:keepNext/>
        <w:spacing w:before="240" w:after="0" w:line="340" w:lineRule="atLeast"/>
        <w:ind w:left="0" w:right="0" w:firstLine="0"/>
        <w:jc w:val="left"/>
      </w:pPr>
      <w:bookmarkStart w:id="353" w:name="Classification_116"/>
      <w:bookmarkEnd w:id="353"/>
      <w:r>
        <w:rPr>
          <w:rFonts w:ascii="arial" w:eastAsia="arial" w:hAnsi="arial" w:cs="arial"/>
          <w:b/>
          <w:i w:val="0"/>
          <w:strike w:val="0"/>
          <w:noProof w:val="0"/>
          <w:color w:val="000000"/>
          <w:position w:val="0"/>
          <w:sz w:val="28"/>
          <w:u w:val="none"/>
          <w:vertAlign w:val="baseline"/>
        </w:rPr>
        <w:t>Classification</w:t>
      </w:r>
    </w:p>
    <w:p>
      <w:pPr>
        <w:pStyle w:val="Normal118"/>
        <w:spacing w:line="60" w:lineRule="exact"/>
      </w:pPr>
      <w:r>
        <w:pict>
          <v:line id="_x0000_s1424" style="position:absolute;z-index:252032000" from="0,2pt" to="512pt,2pt" strokecolor="#009ddb" strokeweight="2pt">
            <v:stroke linestyle="single"/>
            <w10:wrap type="topAndBottom"/>
          </v:line>
        </w:pict>
      </w:r>
    </w:p>
    <w:p>
      <w:pPr>
        <w:pStyle w:val="Normal118"/>
        <w:spacing w:line="120" w:lineRule="exact"/>
      </w:pP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STOCK EXCHANGES (90%); TARIFFS &amp; DUTIES (90%); BUSINESS NEWS (78%); ECONOMY &amp; ECONOMIC INDICATORS (78%); US PRESIDENTS (78%); INTERNATIONAL MONETARY FUND (73%); RECESSION (73%); CONTRACT MANUFACTURING (65%); Negocios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JPMORGAN CHASE &amp; CO (56%)</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INTERNATIONAL MONETARY FUND (55%)</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JPM (LSE) (56%); JPM (NYSE) (56%)</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NAICS522110 COMMERCIAL BANKING (56%); NAICS523150 INVESTMENT BANKING AND SECURITIES INTERMEDIATION (56%); NAICS523999 MISCELLANEOUS FINANCIAL INVESTMENT ACTIVITIES (56%); NAICS551111 OFFICES OF BANK HOLDING COMPANIES (56%); SIC6022 STATE COMMERCIAL BANKS (56%); SIC6211 SECURITY BROKERS, DEALERS, &amp; FLOTATION COMPANIES (56%); SIC6712 OFFICES OF BANK HOLDING COMPANIES (56%); STOCK EXCHANGES (90%); ELECTRONICS (73%); INTERNATIONAL MONETARY FUND (73%); MANUFACTURING (72%); CONTRACT MANUFACTURING (65%); SEMICONDUCTORS (62%); SEMICONDUCTOR MFG (50%)</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TOKYO, JAPAN (58%); HONG KONG, CHINA (79%); EUROPE (94%); SPAIN (94%); FRANCE (93%); SWITZERLAND (92%); TAIWAN (92%); UNITED STATES (92%); ASIA (79%); CHINA (79%); JAPAN (79%); MALAYSIA (79%); PHILIPPINES (79%); SAUDI ARABIA (79%); SOUTH AMERICA (79%); GERMANY (78%); SINGAPORE (78%); AUSTRALIA (69%); NETHERLANDS (58%)</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18"/>
      </w:pPr>
    </w:p>
    <w:p>
      <w:pPr>
        <w:pStyle w:val="Normal118"/>
        <w:ind w:left="200"/>
        <w:sectPr>
          <w:type w:val="continuous"/>
          <w:pgMar w:top="840" w:right="1000" w:bottom="840" w:left="1000" w:header="400" w:footer="400"/>
          <w:pgNumType w:fmt="decimal"/>
          <w:cols w:space="720"/>
        </w:sectPr>
      </w:pPr>
      <w:r>
        <w:br/>
      </w:r>
      <w:r>
        <w:pict>
          <v:line id="_x0000_s1425"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250"/>
          <w:headerReference w:type="default" r:id="rId1251"/>
          <w:footerReference w:type="even" r:id="rId1252"/>
          <w:footerReference w:type="default" r:id="rId1253"/>
          <w:headerReference w:type="first" r:id="rId1254"/>
          <w:footerReference w:type="first" r:id="rId1255"/>
          <w:pgSz w:w="12240" w:h="15840"/>
          <w:pgMar w:top="840" w:right="1000" w:bottom="840" w:left="1000" w:header="400" w:footer="400"/>
          <w:pgNumType w:fmt="decimal"/>
          <w:cols w:space="720"/>
          <w:titlePg w:val="0"/>
        </w:sectPr>
      </w:pPr>
    </w:p>
    <w:p>
      <w:pPr>
        <w:pStyle w:val="Normal119"/>
      </w:pPr>
    </w:p>
    <w:p>
      <w:pPr>
        <w:pStyle w:val="Heading1117"/>
        <w:keepNext w:val="0"/>
        <w:spacing w:after="200" w:line="340" w:lineRule="atLeast"/>
        <w:ind w:left="0" w:right="0" w:firstLine="0"/>
        <w:jc w:val="center"/>
      </w:pPr>
      <w:hyperlink r:id="rId1256" w:history="1">
        <w:r>
          <w:rPr>
            <w:rFonts w:ascii="arial" w:eastAsia="arial" w:hAnsi="arial" w:cs="arial"/>
            <w:b/>
            <w:i/>
            <w:strike w:val="0"/>
            <w:color w:val="0077CC"/>
            <w:sz w:val="28"/>
            <w:u w:val="single"/>
            <w:vertAlign w:val="baseline"/>
          </w:rPr>
          <w:t xml:space="preserve">LIVE </w:t>
        </w:r>
      </w:hyperlink>
      <w:hyperlink r:id="rId1257" w:history="1">
        <w:r>
          <w:rPr>
            <w:rFonts w:ascii="arial" w:eastAsia="arial" w:hAnsi="arial" w:cs="arial"/>
            <w:b/>
            <w:i/>
            <w:strike w:val="0"/>
            <w:color w:val="0077CC"/>
            <w:sz w:val="28"/>
            <w:u w:val="single"/>
            <w:vertAlign w:val="baseline"/>
          </w:rPr>
          <w:t>Donald Trump</w:t>
        </w:r>
      </w:hyperlink>
      <w:hyperlink r:id="rId1258" w:history="1">
        <w:r>
          <w:rPr>
            <w:rFonts w:ascii="arial" w:eastAsia="arial" w:hAnsi="arial" w:cs="arial"/>
            <w:b/>
            <w:i/>
            <w:strike w:val="0"/>
            <w:color w:val="0077CC"/>
            <w:sz w:val="28"/>
            <w:u w:val="single"/>
            <w:vertAlign w:val="baseline"/>
          </w:rPr>
          <w:t xml:space="preserve"> Inauguration Ceremony</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w:t>
      </w:r>
    </w:p>
    <w:p>
      <w:pPr>
        <w:pStyle w:val="Normal119"/>
        <w:keepNext w:val="0"/>
        <w:spacing w:after="0" w:line="240" w:lineRule="atLeast"/>
        <w:ind w:right="0"/>
        <w:jc w:val="both"/>
      </w:pPr>
      <w:bookmarkStart w:id="354" w:name="Bookmark_119"/>
      <w:bookmarkEnd w:id="354"/>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119"/>
        <w:keepNext/>
        <w:spacing w:before="240" w:after="0" w:line="340" w:lineRule="atLeast"/>
        <w:ind w:left="0" w:right="0" w:firstLine="0"/>
        <w:jc w:val="left"/>
      </w:pPr>
      <w:bookmarkStart w:id="355" w:name="Body_117"/>
      <w:bookmarkEnd w:id="355"/>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26" style="position:absolute;z-index:252034048"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arrived Monday at the Capitol to be sworn in as the 47th president of the United States.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said as he entered the building accompanied by President Joe Biden, who in turn said they were "fine" when asked how they felt.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marks the beginning of an official transition of power, in a political context marked by tensions and significant challenges. In the brief meeting, the two leaders exchanged words in a gesture symbolizing the peaceful transfer of power in American democracy.</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arrival at the White House is the preamble to a series of official events that will culminate with his swearing-in as the new president of the United States. The inauguration ceremony, to be held at the Capitol, will be attended by prominent political figures, international guests and representatives of various organizations.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first speech as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expected to address key issues such as the economy, foreign policy and his administration's plans for the coming years. His arrival at the White House represents the beginning of a new stage in the country's history, loaded with challenges and expectations both domestically and internationally.</w:t>
      </w:r>
    </w:p>
    <w:p>
      <w:pPr>
        <w:pStyle w:val="Normal1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Joe Biden, who is finishing his term, has reiterated his willingness to ensure an orderly transition and stressed the importance of unity as an essential value for the country's progress.</w:t>
      </w:r>
    </w:p>
    <w:p>
      <w:pPr>
        <w:pStyle w:val="Normal119"/>
        <w:keepNext w:val="0"/>
        <w:numPr>
          <w:numId w:val="3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TikTok says it is restoring its service in the U.S. because of the assurance received from </w:t>
      </w:r>
      <w:r>
        <w:rPr>
          <w:rFonts w:ascii="arial" w:eastAsia="arial" w:hAnsi="arial" w:cs="arial"/>
          <w:b/>
          <w:i/>
          <w:strike w:val="0"/>
          <w:noProof w:val="0"/>
          <w:color w:val="000000"/>
          <w:position w:val="0"/>
          <w:sz w:val="20"/>
          <w:u w:val="single"/>
          <w:vertAlign w:val="baseline"/>
        </w:rPr>
        <w:t>Trump</w:t>
      </w:r>
    </w:p>
    <w:p>
      <w:pPr>
        <w:pStyle w:val="Normal119"/>
        <w:keepNext w:val="0"/>
        <w:numPr>
          <w:numId w:val="3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are the three Israeli hostages released by Hamas?</w:t>
      </w:r>
    </w:p>
    <w:p>
      <w:pPr>
        <w:pStyle w:val="Normal119"/>
        <w:keepNext w:val="0"/>
        <w:numPr>
          <w:numId w:val="338"/>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makes triumphant return to Washington despite changes to his inauguration ceremony</w:t>
      </w:r>
    </w:p>
    <w:p>
      <w:pPr>
        <w:pStyle w:val="Normal119"/>
        <w:keepNext w:val="0"/>
        <w:numPr>
          <w:numId w:val="3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Five Peruvian destinations nominated for Green Destinations Top 100 People's Choice Award 2025</w:t>
      </w:r>
    </w:p>
    <w:p>
      <w:pPr>
        <w:pStyle w:val="Normal119"/>
        <w:keepNext w:val="0"/>
        <w:numPr>
          <w:numId w:val="3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Peru looks with optimism at strengthening relations with the U.S. under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administration</w:t>
      </w:r>
    </w:p>
    <w:p>
      <w:pPr>
        <w:pStyle w:val="Normal119"/>
        <w:keepNext/>
        <w:spacing w:before="240" w:after="0" w:line="340" w:lineRule="atLeast"/>
        <w:ind w:left="0" w:right="0" w:firstLine="0"/>
        <w:jc w:val="left"/>
      </w:pPr>
      <w:bookmarkStart w:id="356" w:name="Classification_117"/>
      <w:bookmarkEnd w:id="356"/>
      <w:r>
        <w:rPr>
          <w:rFonts w:ascii="arial" w:eastAsia="arial" w:hAnsi="arial" w:cs="arial"/>
          <w:b/>
          <w:i w:val="0"/>
          <w:strike w:val="0"/>
          <w:noProof w:val="0"/>
          <w:color w:val="000000"/>
          <w:position w:val="0"/>
          <w:sz w:val="28"/>
          <w:u w:val="none"/>
          <w:vertAlign w:val="baseline"/>
        </w:rPr>
        <w:t>Classification</w:t>
      </w:r>
    </w:p>
    <w:p>
      <w:pPr>
        <w:pStyle w:val="Normal119"/>
        <w:spacing w:line="60" w:lineRule="exact"/>
      </w:pPr>
      <w:r>
        <w:pict>
          <v:line id="_x0000_s1427" style="position:absolute;z-index:252035072" from="0,2pt" to="512pt,2pt" strokecolor="#009ddb" strokeweight="2pt">
            <v:stroke linestyle="single"/>
            <w10:wrap type="topAndBottom"/>
          </v:line>
        </w:pict>
      </w:r>
    </w:p>
    <w:p>
      <w:pPr>
        <w:pStyle w:val="Normal119"/>
        <w:spacing w:line="120" w:lineRule="exact"/>
      </w:pPr>
    </w:p>
    <w:p>
      <w:pPr>
        <w:pStyle w:val="Normal1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FIRST 100 DAYS (90%); US PRESIDENTS (90%); BIDEN'S FIRST 100 DAYS (89%); TYPES OF GOVERNMENT (78%); INTERNATIONAL RELATIONS &amp; NATIONAL SECURITY (76%); NATIONAL SECURITY &amp; FOREIGN RELATIONS (76%); DEMOCRACIES (73%); ASSOCIATIONS &amp; ORGANIZATIONS (72%); FOREIGN POLICY (71%); INTERNATIONAL RELATIONS (69%); HISTORY (66%); HAMAS (63%); HOSTAGE TAKING (50%)</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JOE BIDEN (92%);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 ISRAEL (79%)</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Pr>
        <w:pStyle w:val="Normal119"/>
      </w:pPr>
    </w:p>
    <w:p>
      <w:pPr>
        <w:pStyle w:val="Normal119"/>
        <w:ind w:left="200"/>
        <w:sectPr>
          <w:type w:val="continuous"/>
          <w:pgMar w:top="840" w:right="1000" w:bottom="840" w:left="1000" w:header="400" w:footer="400"/>
          <w:pgNumType w:fmt="decimal"/>
          <w:cols w:space="720"/>
        </w:sectPr>
      </w:pPr>
      <w:r>
        <w:br/>
      </w:r>
      <w:r>
        <w:pict>
          <v:line id="_x0000_s1428"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259"/>
          <w:headerReference w:type="default" r:id="rId1260"/>
          <w:footerReference w:type="even" r:id="rId1261"/>
          <w:footerReference w:type="default" r:id="rId1262"/>
          <w:headerReference w:type="first" r:id="rId1263"/>
          <w:footerReference w:type="first" r:id="rId1264"/>
          <w:pgSz w:w="12240" w:h="15840"/>
          <w:pgMar w:top="840" w:right="1000" w:bottom="840" w:left="1000" w:header="400" w:footer="400"/>
          <w:pgNumType w:fmt="decimal"/>
          <w:cols w:space="720"/>
          <w:titlePg w:val="0"/>
        </w:sectPr>
      </w:pPr>
    </w:p>
    <w:p>
      <w:pPr>
        <w:pStyle w:val="Normal120"/>
      </w:pPr>
    </w:p>
    <w:p>
      <w:pPr>
        <w:pStyle w:val="Heading1118"/>
        <w:keepNext w:val="0"/>
        <w:spacing w:after="200" w:line="340" w:lineRule="atLeast"/>
        <w:ind w:left="0" w:right="0" w:firstLine="0"/>
        <w:jc w:val="center"/>
      </w:pPr>
      <w:hyperlink r:id="rId1265" w:history="1">
        <w:r>
          <w:rPr>
            <w:rFonts w:ascii="arial" w:eastAsia="arial" w:hAnsi="arial" w:cs="arial"/>
            <w:b/>
            <w:i/>
            <w:strike w:val="0"/>
            <w:color w:val="0077CC"/>
            <w:sz w:val="28"/>
            <w:u w:val="single"/>
            <w:vertAlign w:val="baseline"/>
          </w:rPr>
          <w:t xml:space="preserve">Charlie Munger wanted </w:t>
        </w:r>
      </w:hyperlink>
      <w:hyperlink r:id="rId1266" w:history="1">
        <w:r>
          <w:rPr>
            <w:rFonts w:ascii="arial" w:eastAsia="arial" w:hAnsi="arial" w:cs="arial"/>
            <w:b/>
            <w:i/>
            <w:strike w:val="0"/>
            <w:color w:val="0077CC"/>
            <w:sz w:val="28"/>
            <w:u w:val="single"/>
            <w:vertAlign w:val="baseline"/>
          </w:rPr>
          <w:t>Donald Trump</w:t>
        </w:r>
      </w:hyperlink>
      <w:hyperlink r:id="rId1267" w:history="1">
        <w:r>
          <w:rPr>
            <w:rFonts w:ascii="arial" w:eastAsia="arial" w:hAnsi="arial" w:cs="arial"/>
            <w:b/>
            <w:i/>
            <w:strike w:val="0"/>
            <w:color w:val="0077CC"/>
            <w:sz w:val="28"/>
            <w:u w:val="single"/>
            <w:vertAlign w:val="baseline"/>
          </w:rPr>
          <w:t xml:space="preserve"> to be the last person to become US President: 'Vainglory, puffery.'</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MINT</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2025 Monday</w:t>
      </w:r>
    </w:p>
    <w:p>
      <w:pPr>
        <w:pStyle w:val="Normal120"/>
        <w:keepNext w:val="0"/>
        <w:spacing w:after="0" w:line="240" w:lineRule="atLeast"/>
        <w:ind w:right="0"/>
        <w:jc w:val="both"/>
      </w:pPr>
      <w:bookmarkStart w:id="357" w:name="Bookmark_120"/>
      <w:bookmarkEnd w:id="357"/>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20"/>
        <w:keepNext w:val="0"/>
        <w:spacing w:before="120" w:after="0" w:line="220" w:lineRule="atLeast"/>
        <w:ind w:left="0" w:right="0" w:firstLine="0"/>
        <w:jc w:val="left"/>
      </w:pPr>
      <w:r>
        <w:br/>
      </w:r>
      <w:r>
        <w:pict>
          <v:shape id="_x0000_i1429" type="#_x0000_t75" style="width:0;height:0"/>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20"/>
        <w:keepNext/>
        <w:spacing w:before="240" w:after="0" w:line="340" w:lineRule="atLeast"/>
        <w:ind w:left="0" w:right="0" w:firstLine="0"/>
        <w:jc w:val="left"/>
      </w:pPr>
      <w:bookmarkStart w:id="358" w:name="Body_118"/>
      <w:bookmarkEnd w:id="358"/>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30" style="position:absolute;z-index:252037120"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April 14 --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been at the centre of the stage since he took over for the second time as the US President, a development that has affected almost all nations around the world. His most recent mega moves has been imposing a slew of tariffs that he has imposed on 184 countries, including China, India, Vietnam, EU and more. Amid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policy announcement, a 2011 interview of late Berkshire Hathaway Vice Chairman Charlie Munger's take on him is going viral.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now-viral interview, Charlie Munger was asked about his take 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who had not yet entered the White House.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interested in your take when it comes to politics and the economy 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has been all over the media saying he is a hugely successful businessman and would know how to run this country better than it's being run now. He told me that many of the leaders we have right now in government aren't very smart. Would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make a strong president," the interviewer asked Charlie Munger.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this, the late ace investor said the last person that he would want as the US President was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The Republican leader first took over as US President in 2016, and then made a comeback in 2024.</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video here: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he might be quite decisive. But, do I consider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 ideal decision maker or a manager of anything? And the answer is no. The last person, almost, I'd want to be president of The United States is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why, Charlie Munger said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had qualities that made him "unsuitable" to hold the post.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think he has qualities that make him unsuitable for the office," 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qualities, Munger said, "Vainglory, puffery to a large extent. I could go on and 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reiterated his sentiments in 2016, just before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became President for the first time.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attitude is that anybody who makes money running a casino is not morally qualified," 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however, the Berkshire Hathaway Vice Chairman and Warren Buffett aide's opinion about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made a U-turn.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critical, Munger had said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was "not wrong on everything".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gotten more mellow.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not wrong on everything. Just because he isn't like us, roll with it. And if there's a little danger, what the hell, you're not going to live forever anyway," he had said at an annual meeting at the publishing company Daily Journal Corp in Los Angeles, which he used to chair.</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MINT. For any query with respect to this article or any other content requirement, please contact Editor at </w:t>
      </w:r>
      <w:hyperlink r:id="rId1268" w:history="1">
        <w:r>
          <w:rPr>
            <w:rFonts w:ascii="arial" w:eastAsia="arial" w:hAnsi="arial" w:cs="arial"/>
            <w:b w:val="0"/>
            <w:i/>
            <w:strike w:val="0"/>
            <w:noProof w:val="0"/>
            <w:color w:val="0077CC"/>
            <w:position w:val="0"/>
            <w:sz w:val="20"/>
            <w:u w:val="single"/>
            <w:vertAlign w:val="baseline"/>
          </w:rPr>
          <w:t>contentservices@htdigital.in</w:t>
        </w:r>
      </w:hyperlink>
    </w:p>
    <w:p>
      <w:pPr>
        <w:pStyle w:val="Normal120"/>
        <w:keepNext/>
        <w:spacing w:before="240" w:after="0" w:line="340" w:lineRule="atLeast"/>
        <w:ind w:left="0" w:right="0" w:firstLine="0"/>
        <w:jc w:val="left"/>
      </w:pPr>
      <w:bookmarkStart w:id="359" w:name="Classification_118"/>
      <w:bookmarkEnd w:id="359"/>
      <w:r>
        <w:rPr>
          <w:rFonts w:ascii="arial" w:eastAsia="arial" w:hAnsi="arial" w:cs="arial"/>
          <w:b/>
          <w:i w:val="0"/>
          <w:strike w:val="0"/>
          <w:noProof w:val="0"/>
          <w:color w:val="000000"/>
          <w:position w:val="0"/>
          <w:sz w:val="28"/>
          <w:u w:val="none"/>
          <w:vertAlign w:val="baseline"/>
        </w:rPr>
        <w:t>Classification</w:t>
      </w:r>
    </w:p>
    <w:p>
      <w:pPr>
        <w:pStyle w:val="Normal120"/>
        <w:spacing w:line="60" w:lineRule="exact"/>
      </w:pPr>
      <w:r>
        <w:pict>
          <v:line id="_x0000_s1431" style="position:absolute;z-index:252038144" from="0,2pt" to="512pt,2pt" strokecolor="#009ddb" strokeweight="2pt">
            <v:stroke linestyle="single"/>
            <w10:wrap type="topAndBottom"/>
          </v:line>
        </w:pict>
      </w:r>
    </w:p>
    <w:p>
      <w:pPr>
        <w:pStyle w:val="Normal120"/>
        <w:spacing w:line="120" w:lineRule="exact"/>
      </w:pPr>
    </w:p>
    <w:p>
      <w:pPr>
        <w:pStyle w:val="Normal1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INTERVIEWS (90%); FORTUNE 500 COMPANIES (76%); TALKS &amp; MEETINGS (72%); POLITICAL PARTIES (69%)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DAILY JOURNAL CORP (60%);  BERKSHIRE HATHAWAY INC (57%)</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DJCO (NASDAQ) (60%); BRK.A (NYSE) (57%)</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NAICS513110 NEWSPAPER PUBLISHERS (60%); SIC2711 NEWSPAPERS: PUBLISHING, OR PUBLISHING &amp; PRINTING (60%); NAICS524210 INSURANCE AGENCIES &amp; BROKERAGES (57%); NAICS524130 REINSURANCE CARRIERS (57%); SIC6411 INSURANCE AGENTS, BROKERS, &amp; SERVICE (57%); PUBLISHING (78%); MEDIA CONTENT (73%)</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 WARREN BUFFETT (55%)</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(89%); CALIFORNIA, USA (79%); UNITED STATES (94%); INDIA (93%); CHINA (79%)</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20"/>
      </w:pPr>
    </w:p>
    <w:p>
      <w:pPr>
        <w:pStyle w:val="Normal120"/>
        <w:ind w:left="200"/>
        <w:sectPr>
          <w:type w:val="continuous"/>
          <w:pgMar w:top="840" w:right="1000" w:bottom="840" w:left="1000" w:header="400" w:footer="400"/>
          <w:pgNumType w:fmt="decimal"/>
          <w:cols w:space="720"/>
        </w:sectPr>
      </w:pPr>
      <w:r>
        <w:br/>
      </w:r>
      <w:r>
        <w:pict>
          <v:line id="_x0000_s1432"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269"/>
          <w:headerReference w:type="default" r:id="rId1270"/>
          <w:footerReference w:type="even" r:id="rId1271"/>
          <w:footerReference w:type="default" r:id="rId1272"/>
          <w:headerReference w:type="first" r:id="rId1273"/>
          <w:footerReference w:type="first" r:id="rId1274"/>
          <w:pgSz w:w="12240" w:h="15840"/>
          <w:pgMar w:top="840" w:right="1000" w:bottom="840" w:left="1000" w:header="400" w:footer="400"/>
          <w:pgNumType w:fmt="decimal"/>
          <w:cols w:space="720"/>
          <w:titlePg w:val="0"/>
        </w:sectPr>
      </w:pPr>
    </w:p>
    <w:p>
      <w:pPr>
        <w:pStyle w:val="Normal121"/>
      </w:pPr>
    </w:p>
    <w:p>
      <w:pPr>
        <w:pStyle w:val="Heading1119"/>
        <w:keepNext w:val="0"/>
        <w:spacing w:after="200" w:line="340" w:lineRule="atLeast"/>
        <w:ind w:left="0" w:right="0" w:firstLine="0"/>
        <w:jc w:val="center"/>
      </w:pPr>
      <w:hyperlink r:id="rId1275" w:history="1">
        <w:r>
          <w:rPr>
            <w:rFonts w:ascii="arial" w:eastAsia="arial" w:hAnsi="arial" w:cs="arial"/>
            <w:b/>
            <w:i/>
            <w:strike w:val="0"/>
            <w:color w:val="0077CC"/>
            <w:sz w:val="28"/>
            <w:u w:val="single"/>
            <w:vertAlign w:val="baseline"/>
          </w:rPr>
          <w:t xml:space="preserve">List of products to be affected by </w:t>
        </w:r>
      </w:hyperlink>
      <w:hyperlink r:id="rId1276" w:history="1">
        <w:r>
          <w:rPr>
            <w:rFonts w:ascii="arial" w:eastAsia="arial" w:hAnsi="arial" w:cs="arial"/>
            <w:b/>
            <w:i/>
            <w:strike w:val="0"/>
            <w:color w:val="0077CC"/>
            <w:sz w:val="28"/>
            <w:u w:val="single"/>
            <w:vertAlign w:val="baseline"/>
          </w:rPr>
          <w:t>Donald Trump</w:t>
        </w:r>
      </w:hyperlink>
      <w:hyperlink r:id="rId1277" w:history="1">
        <w:r>
          <w:rPr>
            <w:rFonts w:ascii="arial" w:eastAsia="arial" w:hAnsi="arial" w:cs="arial"/>
            <w:b/>
            <w:i/>
            <w:strike w:val="0"/>
            <w:color w:val="0077CC"/>
            <w:sz w:val="28"/>
            <w:u w:val="single"/>
            <w:vertAlign w:val="baseline"/>
          </w:rPr>
          <w:t>'s tariffs this 2025</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w:t>
      </w:r>
    </w:p>
    <w:p>
      <w:pPr>
        <w:pStyle w:val="Normal121"/>
        <w:keepNext w:val="0"/>
        <w:spacing w:after="0" w:line="240" w:lineRule="atLeast"/>
        <w:ind w:right="0"/>
        <w:jc w:val="both"/>
      </w:pPr>
      <w:bookmarkStart w:id="360" w:name="Bookmark_121"/>
      <w:bookmarkEnd w:id="36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21"/>
        <w:keepNext/>
        <w:spacing w:before="240" w:after="0" w:line="340" w:lineRule="atLeast"/>
        <w:ind w:left="0" w:right="0" w:firstLine="0"/>
        <w:jc w:val="left"/>
      </w:pPr>
      <w:bookmarkStart w:id="361" w:name="Body_119"/>
      <w:bookmarkEnd w:id="36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33" style="position:absolute;z-index:252040192"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days ago,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the strong return of tariffs (customs duties) and their increase in a large list of countries, many of them strong strategic partners at a global level for the United States. This measure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which seeks to boost local industry and to increase the number of products produced within the country, will lead to an increase in the prices of certain products, both inside and outside the United States. </w:t>
      </w:r>
    </w:p>
    <w:p>
      <w:pPr>
        <w:pStyle w:val="Normal1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Coffee, one of the most consumed products affected by tariffs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price of coffee has skyrocketed in the last hours 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announcement of new tariff prices. This occurred especially when there was a threat by the United States to Colombia a few weeks ago, for not allowing the landing of a plane containing deported immigrants.</w:t>
      </w: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country affected with these tariffs and the price of coffee is Brazil, the third Brazilian product with the largest presence in the United States with a total of 1.9 billion dollars in 2024.</w:t>
      </w:r>
    </w:p>
    <w:p>
      <w:pPr>
        <w:pStyle w:val="Normal1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List of products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increase in coffee is not the only product that will suffer a problem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for this 2025. There are giant and important industries such as pre-trolling and automotive, among others, which will also be affected by the percentage of tariffs provided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Automotive industry: it will affect a total of 8 million automobiles, imported especially from Mexico and Brazil and representing a total of 240 billion dollars as part of trade.</w:t>
      </w: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industry: 61% of the oil used in the United States comes from Canada and these tariffs could generate an increase in the price of fuel used in the US.</w:t>
      </w: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Lumber industry: The United States imports one third of softwood lumber from Canada each year, an important material for construction. This measure implies the use of local lumber, but experts assure that this will not bring any benefit.</w:t>
      </w: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Avocado: 90% of this import comes from Mexico and its price would increase considerably.</w:t>
      </w:r>
    </w:p>
    <w:p>
      <w:pPr>
        <w:pStyle w:val="Normal1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Beers: alcohol from the European Union could increase its price by up to 200%, which would make some products almost impossible to consume as part of everyday life in the United States.</w:t>
      </w:r>
    </w:p>
    <w:p>
      <w:pPr>
        <w:pStyle w:val="Normal1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are tariffs and why are they used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understand a little more about the subject, let's land on the idea of what a tariff is and why it is being applied in the United States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A tariff is a customs tax that was generated after World War II with international free trade, which have been progressively reduced.</w:t>
      </w:r>
    </w:p>
    <w:p>
      <w:pPr>
        <w:pStyle w:val="Normal1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decided to increase tariffs again to promote and protect U.S. industry, but it is also going to be used as a negotiating weapon with his rivals, many of whom have for decades been considered allies and trading partners for the United States. It should be noted that the first impact will be felt by the population, not only inside the US but also outside the US. </w:t>
      </w:r>
    </w:p>
    <w:p>
      <w:pPr>
        <w:pStyle w:val="Normal121"/>
        <w:keepNext/>
        <w:spacing w:before="240" w:after="0" w:line="340" w:lineRule="atLeast"/>
        <w:ind w:left="0" w:right="0" w:firstLine="0"/>
        <w:jc w:val="left"/>
      </w:pPr>
      <w:bookmarkStart w:id="362" w:name="Classification_119"/>
      <w:bookmarkEnd w:id="362"/>
      <w:r>
        <w:rPr>
          <w:rFonts w:ascii="arial" w:eastAsia="arial" w:hAnsi="arial" w:cs="arial"/>
          <w:b/>
          <w:i w:val="0"/>
          <w:strike w:val="0"/>
          <w:noProof w:val="0"/>
          <w:color w:val="000000"/>
          <w:position w:val="0"/>
          <w:sz w:val="28"/>
          <w:u w:val="none"/>
          <w:vertAlign w:val="baseline"/>
        </w:rPr>
        <w:t>Classification</w:t>
      </w:r>
    </w:p>
    <w:p>
      <w:pPr>
        <w:pStyle w:val="Normal121"/>
        <w:spacing w:line="60" w:lineRule="exact"/>
      </w:pPr>
      <w:r>
        <w:pict>
          <v:line id="_x0000_s1434" style="position:absolute;z-index:252041216" from="0,2pt" to="512pt,2pt" strokecolor="#009ddb" strokeweight="2pt">
            <v:stroke linestyle="single"/>
            <w10:wrap type="topAndBottom"/>
          </v:line>
        </w:pict>
      </w:r>
    </w:p>
    <w:p>
      <w:pPr>
        <w:pStyle w:val="Normal121"/>
        <w:spacing w:line="120" w:lineRule="exact"/>
      </w:pP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(93%); COFFEE MARKETS (90%); PRICES (90%); TARIFFS &amp; CUSTOMS (90%); IMPORT TRADE (89%); PRICE INCREASES (89%); STRATEGIC PARTNERSHIPS (89%); TAXES &amp; TAXATION (89%); EXCISE &amp; CUSTOMS (78%); IMMIGRATION (78%); INTERNATIONAL TRADE (78%); NATIONAL SECURITY &amp; FOREIGN RELATIONS (78%); PRICE CHANGES (78%); OIL &amp; GAS PRICES (76%); IMMIGRATION, CITIZENSHIP &amp; DISPLACEMENT (73%); WORLD WAR II (60%); DEPORTATION (54%); EUROPEAN UNION (50%)</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AUTOMOTIVE (90%); COFFEE MARKETS (90%); PRICE INCREASES (89%); PRICE CHANGES (78%); OIL &amp; GAS INDUSTRY (77%); FORESTRY &amp; LOGGING TRADE (76%); OIL &amp; GAS PRICES (76%); LOGGING INDUSTRY (67%); FORESTRY &amp; LOGGING (62%); WOOD CONSTRUCTION MATERIALS (62%)</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BRAZIL (93%); CANADA (92%); EUROPEAN UNION MEMBER STATES (52%)</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121"/>
      </w:pPr>
    </w:p>
    <w:p>
      <w:pPr>
        <w:pStyle w:val="Normal121"/>
        <w:ind w:left="200"/>
        <w:sectPr>
          <w:type w:val="continuous"/>
          <w:pgMar w:top="840" w:right="1000" w:bottom="840" w:left="1000" w:header="400" w:footer="400"/>
          <w:pgNumType w:fmt="decimal"/>
          <w:cols w:space="720"/>
        </w:sectPr>
      </w:pPr>
      <w:r>
        <w:br/>
      </w:r>
      <w:r>
        <w:pict>
          <v:line id="_x0000_s1435"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278"/>
          <w:headerReference w:type="default" r:id="rId1279"/>
          <w:footerReference w:type="even" r:id="rId1280"/>
          <w:footerReference w:type="default" r:id="rId1281"/>
          <w:headerReference w:type="first" r:id="rId1282"/>
          <w:footerReference w:type="first" r:id="rId1283"/>
          <w:pgSz w:w="12240" w:h="15840"/>
          <w:pgMar w:top="840" w:right="1000" w:bottom="840" w:left="1000" w:header="400" w:footer="400"/>
          <w:pgNumType w:fmt="decimal"/>
          <w:cols w:space="720"/>
          <w:titlePg w:val="0"/>
        </w:sectPr>
      </w:pPr>
    </w:p>
    <w:p>
      <w:pPr>
        <w:pStyle w:val="Normal122"/>
      </w:pPr>
    </w:p>
    <w:p>
      <w:pPr>
        <w:pStyle w:val="Heading1120"/>
        <w:keepNext w:val="0"/>
        <w:spacing w:after="200" w:line="340" w:lineRule="atLeast"/>
        <w:ind w:left="0" w:right="0" w:firstLine="0"/>
        <w:jc w:val="center"/>
      </w:pPr>
      <w:hyperlink r:id="rId1284" w:history="1">
        <w:r>
          <w:rPr>
            <w:rFonts w:ascii="arial" w:eastAsia="arial" w:hAnsi="arial" w:cs="arial"/>
            <w:b/>
            <w:i/>
            <w:strike w:val="0"/>
            <w:color w:val="0077CC"/>
            <w:sz w:val="28"/>
            <w:u w:val="single"/>
            <w:vertAlign w:val="baseline"/>
          </w:rPr>
          <w:t>Donald Trump</w:t>
        </w:r>
      </w:hyperlink>
      <w:hyperlink r:id="rId1285" w:history="1">
        <w:r>
          <w:rPr>
            <w:rFonts w:ascii="arial" w:eastAsia="arial" w:hAnsi="arial" w:cs="arial"/>
            <w:b/>
            <w:i/>
            <w:strike w:val="0"/>
            <w:color w:val="0077CC"/>
            <w:sz w:val="28"/>
            <w:u w:val="single"/>
            <w:vertAlign w:val="baseline"/>
          </w:rPr>
          <w:t xml:space="preserve"> Shares TikTok Deal Update</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2025 Friday 1:50 PM EST</w:t>
      </w:r>
    </w:p>
    <w:p>
      <w:pPr>
        <w:pStyle w:val="Normal122"/>
        <w:keepNext w:val="0"/>
        <w:spacing w:after="0" w:line="240" w:lineRule="atLeast"/>
        <w:ind w:right="0"/>
        <w:jc w:val="both"/>
      </w:pPr>
      <w:bookmarkStart w:id="363" w:name="Bookmark_122"/>
      <w:bookmarkEnd w:id="36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2025 Newsweek Inc. All Rights Reserved</w:t>
      </w:r>
    </w:p>
    <w:p>
      <w:pPr>
        <w:pStyle w:val="Normal122"/>
        <w:keepNext w:val="0"/>
        <w:spacing w:before="120" w:after="0" w:line="220" w:lineRule="atLeast"/>
        <w:ind w:left="0" w:right="0" w:firstLine="0"/>
        <w:jc w:val="left"/>
      </w:pPr>
      <w:r>
        <w:br/>
      </w:r>
      <w:r>
        <w:pict>
          <v:shape id="_x0000_i1436" type="#_x0000_t75" style="width:166.48pt;height:42.74pt">
            <v:imagedata r:id="rId248"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Gabe Whisnant</w:t>
      </w: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TikTok's deadline to sell the app's US operations is looming, and the app that is used by one-third of Americans could be banned.</w:t>
      </w:r>
    </w:p>
    <w:p>
      <w:pPr>
        <w:pStyle w:val="Normal122"/>
        <w:keepNext/>
        <w:spacing w:before="240" w:after="0" w:line="340" w:lineRule="atLeast"/>
        <w:ind w:left="0" w:right="0" w:firstLine="0"/>
        <w:jc w:val="left"/>
      </w:pPr>
      <w:bookmarkStart w:id="364" w:name="Body_120"/>
      <w:bookmarkEnd w:id="36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37" style="position:absolute;z-index:252043264" from="0,2pt" to="512pt,2pt" strokecolor="#009ddb" strokeweight="2pt">
            <v:stroke linestyle="single"/>
            <w10:wrap type="topAndBottom"/>
          </v:line>
        </w:pict>
      </w:r>
    </w:p>
    <w:p>
      <w:pPr>
        <w:pStyle w:val="Normal122"/>
      </w:pP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hyperlink r:id="rId1286" w:history="1">
        <w:r>
          <w:rPr>
            <w:rFonts w:ascii="arial" w:eastAsia="arial" w:hAnsi="arial" w:cs="arial"/>
            <w:b/>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announced Friday that he will sign an executive order to keep </w:t>
      </w:r>
      <w:hyperlink r:id="rId1287" w:history="1">
        <w:r>
          <w:rPr>
            <w:rFonts w:ascii="arial" w:eastAsia="arial" w:hAnsi="arial" w:cs="arial"/>
            <w:b w:val="0"/>
            <w:i/>
            <w:strike w:val="0"/>
            <w:noProof w:val="0"/>
            <w:color w:val="0077CC"/>
            <w:position w:val="0"/>
            <w:sz w:val="20"/>
            <w:u w:val="single"/>
            <w:vertAlign w:val="baseline"/>
          </w:rPr>
          <w:t>TikTok</w:t>
        </w:r>
      </w:hyperlink>
      <w:r>
        <w:rPr>
          <w:rFonts w:ascii="arial" w:eastAsia="arial" w:hAnsi="arial" w:cs="arial"/>
          <w:b w:val="0"/>
          <w:i w:val="0"/>
          <w:strike w:val="0"/>
          <w:noProof w:val="0"/>
          <w:color w:val="000000"/>
          <w:position w:val="0"/>
          <w:sz w:val="20"/>
          <w:u w:val="none"/>
          <w:vertAlign w:val="baseline"/>
        </w:rPr>
        <w:t xml:space="preserve"> operational in the U.S. for an additional 75 days.</w:t>
      </w:r>
    </w:p>
    <w:p>
      <w:pPr>
        <w:pStyle w:val="Normal1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It Matters</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the </w:t>
      </w:r>
      <w:hyperlink r:id="rId1288" w:history="1">
        <w:r>
          <w:rPr>
            <w:rFonts w:ascii="arial" w:eastAsia="arial" w:hAnsi="arial" w:cs="arial"/>
            <w:b w:val="0"/>
            <w:i/>
            <w:strike w:val="0"/>
            <w:noProof w:val="0"/>
            <w:color w:val="0077CC"/>
            <w:position w:val="0"/>
            <w:sz w:val="20"/>
            <w:u w:val="single"/>
            <w:vertAlign w:val="baseline"/>
          </w:rPr>
          <w:t>U.S. Supreme Court upheld a federal law</w:t>
        </w:r>
      </w:hyperlink>
      <w:r>
        <w:rPr>
          <w:rFonts w:ascii="arial" w:eastAsia="arial" w:hAnsi="arial" w:cs="arial"/>
          <w:b w:val="0"/>
          <w:i w:val="0"/>
          <w:strike w:val="0"/>
          <w:noProof w:val="0"/>
          <w:color w:val="000000"/>
          <w:position w:val="0"/>
          <w:sz w:val="20"/>
          <w:u w:val="none"/>
          <w:vertAlign w:val="baseline"/>
        </w:rPr>
        <w:t xml:space="preserve"> that required ByteDance, TikTok's China-based parent company to sell its operations or face a nationwide ban. The ban later went into effect and the Chinese-owned app stopped working for Americans for about 12 hours. President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w:t>
      </w:r>
      <w:hyperlink r:id="rId1289" w:history="1">
        <w:r>
          <w:rPr>
            <w:rFonts w:ascii="arial" w:eastAsia="arial" w:hAnsi="arial" w:cs="arial"/>
            <w:b/>
            <w:i/>
            <w:strike w:val="0"/>
            <w:noProof w:val="0"/>
            <w:color w:val="0077CC"/>
            <w:position w:val="0"/>
            <w:sz w:val="20"/>
            <w:u w:val="single"/>
            <w:vertAlign w:val="baseline"/>
          </w:rPr>
          <w:t>Trump</w:t>
        </w:r>
      </w:hyperlink>
      <w:hyperlink r:id="rId1290" w:history="1">
        <w:r>
          <w:rPr>
            <w:rFonts w:ascii="arial" w:eastAsia="arial" w:hAnsi="arial" w:cs="arial"/>
            <w:b w:val="0"/>
            <w:i/>
            <w:strike w:val="0"/>
            <w:noProof w:val="0"/>
            <w:color w:val="0077CC"/>
            <w:position w:val="0"/>
            <w:sz w:val="20"/>
            <w:u w:val="single"/>
            <w:vertAlign w:val="baseline"/>
          </w:rPr>
          <w:t xml:space="preserve"> signed an order</w:t>
        </w:r>
      </w:hyperlink>
      <w:r>
        <w:rPr>
          <w:rFonts w:ascii="arial" w:eastAsia="arial" w:hAnsi="arial" w:cs="arial"/>
          <w:b w:val="0"/>
          <w:i w:val="0"/>
          <w:strike w:val="0"/>
          <w:noProof w:val="0"/>
          <w:color w:val="000000"/>
          <w:position w:val="0"/>
          <w:sz w:val="20"/>
          <w:u w:val="none"/>
          <w:vertAlign w:val="baseline"/>
        </w:rPr>
        <w:t xml:space="preserve"> that delayed the enforcement of the ban for 75 days until Saturday, April 5.</w:t>
      </w:r>
    </w:p>
    <w:p>
      <w:pPr>
        <w:pStyle w:val="Normal1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to Know</w:t>
      </w:r>
    </w:p>
    <w:p>
      <w:pPr>
        <w:pStyle w:val="Normal1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has appeared confident that a deal will come before the deadline and said at Air Force One on Sunday that they have "a lot of potential buyers" and that there is "tremendous interest in TikTok," according to Reuters.</w:t>
      </w:r>
    </w:p>
    <w:p>
      <w:pPr>
        <w:pStyle w:val="Normal122"/>
        <w:keepNext w:val="0"/>
        <w:spacing w:before="240" w:after="0" w:line="260" w:lineRule="atLeast"/>
        <w:ind w:left="0" w:right="0" w:firstLine="0"/>
        <w:jc w:val="both"/>
      </w:pPr>
      <w:hyperlink r:id="rId1291" w:history="1">
        <w:r>
          <w:rPr>
            <w:rFonts w:ascii="arial" w:eastAsia="arial" w:hAnsi="arial" w:cs="arial"/>
            <w:b w:val="0"/>
            <w:i/>
            <w:strike w:val="0"/>
            <w:color w:val="0077CC"/>
            <w:sz w:val="20"/>
            <w:u w:val="single"/>
            <w:vertAlign w:val="baseline"/>
          </w:rPr>
          <w:t>There have been multiple reports of prominent bidders</w:t>
        </w:r>
      </w:hyperlink>
      <w:r>
        <w:rPr>
          <w:rFonts w:ascii="arial" w:eastAsia="arial" w:hAnsi="arial" w:cs="arial"/>
          <w:b w:val="0"/>
          <w:i w:val="0"/>
          <w:strike w:val="0"/>
          <w:noProof w:val="0"/>
          <w:color w:val="000000"/>
          <w:position w:val="0"/>
          <w:sz w:val="20"/>
          <w:u w:val="none"/>
          <w:vertAlign w:val="baseline"/>
        </w:rPr>
        <w:t xml:space="preserve"> for the platform's U.S. operations.</w:t>
      </w:r>
    </w:p>
    <w:p>
      <w:pPr>
        <w:pStyle w:val="Normal122"/>
        <w:keepNext w:val="0"/>
        <w:spacing w:before="200" w:after="0" w:line="260" w:lineRule="atLeast"/>
        <w:ind w:left="0" w:right="0" w:firstLine="0"/>
        <w:jc w:val="both"/>
      </w:pPr>
      <w:hyperlink r:id="rId1292" w:history="1">
        <w:r>
          <w:rPr>
            <w:rFonts w:ascii="arial" w:eastAsia="arial" w:hAnsi="arial" w:cs="arial"/>
            <w:b w:val="0"/>
            <w:i/>
            <w:strike w:val="0"/>
            <w:color w:val="0077CC"/>
            <w:sz w:val="20"/>
            <w:u w:val="single"/>
            <w:vertAlign w:val="baseline"/>
          </w:rPr>
          <w:t>Marc Andreessen</w:t>
        </w:r>
      </w:hyperlink>
      <w:r>
        <w:rPr>
          <w:rFonts w:ascii="arial" w:eastAsia="arial" w:hAnsi="arial" w:cs="arial"/>
          <w:b w:val="0"/>
          <w:i w:val="0"/>
          <w:strike w:val="0"/>
          <w:noProof w:val="0"/>
          <w:color w:val="000000"/>
          <w:position w:val="0"/>
          <w:sz w:val="20"/>
          <w:u w:val="none"/>
          <w:vertAlign w:val="baseline"/>
        </w:rPr>
        <w:t xml:space="preserve">, who founded U.S. venture capital firm Andreessen Horowitz, is reportedly part of a group of American investors led by Oracle that is aiming to separate the social media app from ByteDance, according to the </w:t>
      </w:r>
      <w:r>
        <w:rPr>
          <w:rFonts w:ascii="arial" w:eastAsia="arial" w:hAnsi="arial" w:cs="arial"/>
          <w:b w:val="0"/>
          <w:i/>
          <w:strike w:val="0"/>
          <w:noProof w:val="0"/>
          <w:color w:val="000000"/>
          <w:position w:val="0"/>
          <w:sz w:val="20"/>
          <w:u w:val="none"/>
          <w:vertAlign w:val="baseline"/>
        </w:rPr>
        <w:t>Financial Times</w:t>
      </w:r>
      <w:r>
        <w:rPr>
          <w:rFonts w:ascii="arial" w:eastAsia="arial" w:hAnsi="arial" w:cs="arial"/>
          <w:b w:val="0"/>
          <w:i w:val="0"/>
          <w:strike w:val="0"/>
          <w:noProof w:val="0"/>
          <w:color w:val="000000"/>
          <w:position w:val="0"/>
          <w:sz w:val="20"/>
          <w:u w:val="none"/>
          <w:vertAlign w:val="baseline"/>
        </w:rPr>
        <w:t>.</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has made a bid for all of TikTok, according to three unnamed people familiar with the bid who were cited by The </w:t>
      </w:r>
      <w:hyperlink r:id="rId1293"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AppLovin, a publicly traded company has also made an offer for TikTok.</w:t>
      </w:r>
    </w:p>
    <w:p>
      <w:pPr>
        <w:pStyle w:val="Normal1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People Are Saying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posted Friday on Truth Social, "My Administration has been working very hard on a Deal to SAVE TIKTOK, and we have made tremendous progress. The Deal requires more work to ensure all necessary approvals are signed, which is why I am signing an Executive Order to keep TikTok up and running for an additional 75 days. We hope to continue working in Good Faith with China, who I understand are not very happy about our Reciprocal Tariffs (Necessary for Fair and Balanced Trade between China and the U.S.A.!). This proves that Tariffs are the most powerful Economic tool, and very important to our National Security! We do not want TikTok to "go dark." We look forward to working with TikTok and China to close the Deal. Thank you for your attention to this matter!"</w:t>
      </w:r>
    </w:p>
    <w:p>
      <w:pPr>
        <w:pStyle w:val="Normal1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In a statement shared with </w:t>
      </w:r>
      <w:r>
        <w:rPr>
          <w:rFonts w:ascii="arial" w:eastAsia="arial" w:hAnsi="arial" w:cs="arial"/>
          <w:b/>
          <w:i/>
          <w:strike w:val="0"/>
          <w:noProof w:val="0"/>
          <w:color w:val="000000"/>
          <w:position w:val="0"/>
          <w:sz w:val="20"/>
          <w:u w:val="none"/>
          <w:vertAlign w:val="baseline"/>
        </w:rPr>
        <w:t>Newsweek,</w:t>
      </w:r>
      <w:r>
        <w:rPr>
          <w:rFonts w:ascii="arial" w:eastAsia="arial" w:hAnsi="arial" w:cs="arial"/>
          <w:b/>
          <w:i w:val="0"/>
          <w:strike w:val="0"/>
          <w:noProof w:val="0"/>
          <w:color w:val="000000"/>
          <w:position w:val="0"/>
          <w:sz w:val="20"/>
          <w:u w:val="none"/>
          <w:vertAlign w:val="baseline"/>
        </w:rPr>
        <w:t xml:space="preserve"> AppLovin co-founder and CEO Adam Foroughi said:</w:t>
      </w:r>
      <w:r>
        <w:rPr>
          <w:rFonts w:ascii="arial" w:eastAsia="arial" w:hAnsi="arial" w:cs="arial"/>
          <w:b w:val="0"/>
          <w:i w:val="0"/>
          <w:strike w:val="0"/>
          <w:noProof w:val="0"/>
          <w:color w:val="000000"/>
          <w:position w:val="0"/>
          <w:sz w:val="20"/>
          <w:u w:val="none"/>
          <w:vertAlign w:val="baseline"/>
        </w:rPr>
        <w:t xml:space="preserve"> "We have a deal that can provide a win for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 and for the creators of TikTok. Our proposal is an enhancement to the current deal being discussed with Oracle and investors, but it is a bigger deal. One where we would merge with all of TikTok global outside China. It would solve the national security issues domestically and resolve data and security issues in other markets too.</w:t>
      </w:r>
    </w:p>
    <w:p>
      <w:pPr>
        <w:pStyle w:val="Normal1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Happens Next</w:t>
      </w:r>
    </w:p>
    <w:p>
      <w:pPr>
        <w:pStyle w:val="Normal1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75-day extension makes the new TikTok sale deadline set for June 18, 2025.</w:t>
      </w:r>
    </w:p>
    <w:p>
      <w:pPr>
        <w:pStyle w:val="Normal12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is a developing news story and will be updated as more information is available.</w:t>
      </w:r>
    </w:p>
    <w:p>
      <w:pPr>
        <w:pStyle w:val="Normal12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Update: 4/4/25, 2:06 p.m. ET: This article has been updated with additional information and remarks. </w:t>
      </w:r>
    </w:p>
    <w:p>
      <w:pPr>
        <w:pStyle w:val="Normal122"/>
        <w:keepNext w:val="0"/>
        <w:spacing w:before="240" w:after="0" w:line="260" w:lineRule="atLeast"/>
        <w:ind w:left="0" w:right="0" w:firstLine="0"/>
        <w:jc w:val="both"/>
      </w:pPr>
      <w:hyperlink r:id="rId1294" w:history="1">
        <w:r>
          <w:rPr>
            <w:rFonts w:ascii="arial" w:eastAsia="arial" w:hAnsi="arial" w:cs="arial"/>
            <w:b w:val="0"/>
            <w:i/>
            <w:strike w:val="0"/>
            <w:color w:val="0077CC"/>
            <w:sz w:val="20"/>
            <w:u w:val="single"/>
            <w:vertAlign w:val="baseline"/>
          </w:rPr>
          <w:t>Link to Image</w:t>
        </w:r>
      </w:hyperlink>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438" style="position:absolute;z-index:252044288"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 Florida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AFP/Getty Images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his son Eric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drive in a golf cart after arriving on Marine One on the ninth hole during previews for LIV Golf Miami 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National Doral Miami on April 03, 2025 in Doral, Florida.</w:t>
      </w:r>
    </w:p>
    <w:p>
      <w:pPr>
        <w:pStyle w:val="Normal122"/>
        <w:keepNext/>
        <w:spacing w:before="240" w:after="0" w:line="340" w:lineRule="atLeast"/>
        <w:ind w:left="0" w:right="0" w:firstLine="0"/>
        <w:jc w:val="left"/>
      </w:pPr>
      <w:bookmarkStart w:id="365" w:name="Classification_120"/>
      <w:bookmarkEnd w:id="365"/>
      <w:r>
        <w:rPr>
          <w:rFonts w:ascii="arial" w:eastAsia="arial" w:hAnsi="arial" w:cs="arial"/>
          <w:b/>
          <w:i w:val="0"/>
          <w:strike w:val="0"/>
          <w:noProof w:val="0"/>
          <w:color w:val="000000"/>
          <w:position w:val="0"/>
          <w:sz w:val="28"/>
          <w:u w:val="none"/>
          <w:vertAlign w:val="baseline"/>
        </w:rPr>
        <w:t>Classification</w:t>
      </w:r>
    </w:p>
    <w:p>
      <w:pPr>
        <w:pStyle w:val="Normal122"/>
        <w:spacing w:line="60" w:lineRule="exact"/>
      </w:pPr>
      <w:r>
        <w:pict>
          <v:line id="_x0000_s1439" style="position:absolute;z-index:252045312" from="0,2pt" to="512pt,2pt" strokecolor="#009ddb" strokeweight="2pt">
            <v:stroke linestyle="single"/>
            <w10:wrap type="topAndBottom"/>
          </v:line>
        </w:pict>
      </w:r>
    </w:p>
    <w:p>
      <w:pPr>
        <w:pStyle w:val="Normal122"/>
        <w:spacing w:line="120" w:lineRule="exact"/>
      </w:pP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OPERATIONS (90%); EXECUTIVE ORDERS (90%); GOVERNMENT BODIES &amp; OFFICES (90%); HOLDING COMPANIES (90%); INTERNET SOCIAL NETWORKING (90%); INTERNATIONAL RELATIONS &amp; NATIONAL SECURITY (89%); NATIONAL SECURITY &amp; FOREIGN RELATIONS (88%); US FEDERAL GOVERNMENT (79%); COMPANY ACTIVITIES &amp; MANAGEMENT (78%); DIVESTITURES (78%); PARENT COMPANIES (78%); EXECUTIVES (74%); SOCIAL MEDIA (74%); APPEALS (72%); PUBLIC COMPANIES (72%); SUPREME COURTS (72%); TAXES &amp; TAXATION (70%); VENTURE CAPITAL (67%); NATIONAL SECURITY (65%); APPROVALS (63%); U.S. (%)</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SUPREME COURT OF THE UNITED STATES (84%)</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SOCIAL NETWORKING (90%); SOCIAL MEDIA (74%); MOBILE APPLICATIONS (73%); VENTURE CAPITAL (67%); INFORMATION SECURITY &amp; PRIVACY (60%)</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MARC ANDREESSEN (52%)</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(95%); CHINA (94%)</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Pr>
        <w:pStyle w:val="Normal122"/>
      </w:pPr>
    </w:p>
    <w:p>
      <w:pPr>
        <w:pStyle w:val="Normal122"/>
        <w:ind w:left="200"/>
        <w:sectPr>
          <w:type w:val="continuous"/>
          <w:pgMar w:top="840" w:right="1000" w:bottom="840" w:left="1000" w:header="400" w:footer="400"/>
          <w:pgNumType w:fmt="decimal"/>
          <w:cols w:space="720"/>
        </w:sectPr>
      </w:pPr>
      <w:r>
        <w:br/>
      </w:r>
      <w:r>
        <w:pict>
          <v:line id="_x0000_s1440"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295"/>
          <w:headerReference w:type="default" r:id="rId1296"/>
          <w:footerReference w:type="even" r:id="rId1297"/>
          <w:footerReference w:type="default" r:id="rId1298"/>
          <w:headerReference w:type="first" r:id="rId1299"/>
          <w:footerReference w:type="first" r:id="rId1300"/>
          <w:pgSz w:w="12240" w:h="15840"/>
          <w:pgMar w:top="840" w:right="1000" w:bottom="840" w:left="1000" w:header="400" w:footer="400"/>
          <w:pgNumType w:fmt="decimal"/>
          <w:cols w:space="720"/>
          <w:titlePg w:val="0"/>
        </w:sectPr>
      </w:pPr>
    </w:p>
    <w:p>
      <w:pPr>
        <w:pStyle w:val="Normal123"/>
      </w:pPr>
    </w:p>
    <w:p>
      <w:pPr>
        <w:pStyle w:val="Heading1121"/>
        <w:keepNext w:val="0"/>
        <w:spacing w:after="200" w:line="340" w:lineRule="atLeast"/>
        <w:ind w:left="0" w:right="0" w:firstLine="0"/>
        <w:jc w:val="center"/>
      </w:pPr>
      <w:hyperlink r:id="rId1301" w:history="1">
        <w:r>
          <w:rPr>
            <w:rFonts w:ascii="arial" w:eastAsia="arial" w:hAnsi="arial" w:cs="arial"/>
            <w:b/>
            <w:i/>
            <w:strike w:val="0"/>
            <w:color w:val="0077CC"/>
            <w:sz w:val="28"/>
            <w:u w:val="single"/>
            <w:vertAlign w:val="baseline"/>
          </w:rPr>
          <w:t>Donald Trump</w:t>
        </w:r>
      </w:hyperlink>
      <w:hyperlink r:id="rId1302" w:history="1">
        <w:r>
          <w:rPr>
            <w:rFonts w:ascii="arial" w:eastAsia="arial" w:hAnsi="arial" w:cs="arial"/>
            <w:b/>
            <w:i/>
            <w:strike w:val="0"/>
            <w:color w:val="0077CC"/>
            <w:sz w:val="28"/>
            <w:u w:val="single"/>
            <w:vertAlign w:val="baseline"/>
          </w:rPr>
          <w:t xml:space="preserve"> Inauguration Live Updates: </w:t>
        </w:r>
      </w:hyperlink>
      <w:hyperlink r:id="rId1303" w:history="1">
        <w:r>
          <w:rPr>
            <w:rFonts w:ascii="arial" w:eastAsia="arial" w:hAnsi="arial" w:cs="arial"/>
            <w:b/>
            <w:i/>
            <w:strike w:val="0"/>
            <w:color w:val="0077CC"/>
            <w:sz w:val="28"/>
            <w:u w:val="single"/>
            <w:vertAlign w:val="baseline"/>
          </w:rPr>
          <w:t>Donald Trump</w:t>
        </w:r>
      </w:hyperlink>
      <w:hyperlink r:id="rId1304" w:history="1">
        <w:r>
          <w:rPr>
            <w:rFonts w:ascii="arial" w:eastAsia="arial" w:hAnsi="arial" w:cs="arial"/>
            <w:b/>
            <w:i/>
            <w:strike w:val="0"/>
            <w:color w:val="0077CC"/>
            <w:sz w:val="28"/>
            <w:u w:val="single"/>
            <w:vertAlign w:val="baseline"/>
          </w:rPr>
          <w:t xml:space="preserve"> And Vance At Capitol For Swearing In</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Now</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2025 Monday 4:01 PM EST</w:t>
      </w:r>
    </w:p>
    <w:p>
      <w:pPr>
        <w:pStyle w:val="Normal123"/>
        <w:keepNext w:val="0"/>
        <w:spacing w:after="0" w:line="240" w:lineRule="atLeast"/>
        <w:ind w:right="0"/>
        <w:jc w:val="both"/>
      </w:pPr>
      <w:bookmarkStart w:id="366" w:name="Bookmark_123"/>
      <w:bookmarkEnd w:id="36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GLOBAL BROADCASTING COMPANY LIMITED  All Rights Reserved</w:t>
      </w:r>
    </w:p>
    <w:p>
      <w:pPr>
        <w:pStyle w:val="Normal123"/>
        <w:keepNext w:val="0"/>
        <w:spacing w:before="120" w:after="0" w:line="220" w:lineRule="atLeast"/>
        <w:ind w:left="0" w:right="0" w:firstLine="0"/>
        <w:jc w:val="left"/>
      </w:pPr>
      <w:r>
        <w:br/>
      </w:r>
      <w:r>
        <w:pict>
          <v:shape id="_x0000_i1441" type="#_x0000_t75" style="width:200.28pt;height:22.5pt">
            <v:imagedata r:id="rId1305"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Times Now Digital</w:t>
      </w:r>
    </w:p>
    <w:p>
      <w:pPr>
        <w:pStyle w:val="Normal123"/>
        <w:keepNext/>
        <w:spacing w:before="240" w:after="0" w:line="340" w:lineRule="atLeast"/>
        <w:ind w:left="0" w:right="0" w:firstLine="0"/>
        <w:jc w:val="left"/>
      </w:pPr>
      <w:bookmarkStart w:id="367" w:name="Body_121"/>
      <w:bookmarkEnd w:id="36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42" style="position:absolute;z-index:25204736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Presidential Oath Ceremony Live: The transfer of power will see Joe Biden handing over administrative control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US Chief Justice John Roberts will administer the oath to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 a ceremony that will see a number of foreign leaders. The comeback is historic in terms of the way the election was contested and this is the second time in over 230 years when a President lost polls, and then won again in the next elections.</w:t>
      </w:r>
    </w:p>
    <w:p>
      <w:pPr>
        <w:pStyle w:val="Normal1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When and Where to Watch the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Inauguration Live?</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swearing-in ceremony will take place at 12:00 p.m. ET (10:30 p.m. India Standard Time). The White House will also stream the ceremony on its official website, </w:t>
      </w:r>
      <w:hyperlink r:id="rId1306" w:history="1">
        <w:r>
          <w:rPr>
            <w:rFonts w:ascii="arial" w:eastAsia="arial" w:hAnsi="arial" w:cs="arial"/>
            <w:b w:val="0"/>
            <w:i/>
            <w:strike w:val="0"/>
            <w:noProof w:val="0"/>
            <w:color w:val="0077CC"/>
            <w:position w:val="0"/>
            <w:sz w:val="20"/>
            <w:u w:val="single"/>
            <w:vertAlign w:val="baseline"/>
          </w:rPr>
          <w:t>https://www.whitehouse.gov/</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xml:space="preserve">What </w:t>
      </w: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 xml:space="preserve"> Said At MAGA Rally?</w:t>
      </w:r>
      <w:r>
        <w:rPr>
          <w:rFonts w:ascii="arial" w:eastAsia="arial" w:hAnsi="arial" w:cs="arial"/>
          <w:b w:val="0"/>
          <w:i w:val="0"/>
          <w:strike w:val="0"/>
          <w:noProof w:val="0"/>
          <w:color w:val="000000"/>
          <w:position w:val="0"/>
          <w:sz w:val="20"/>
          <w:u w:val="none"/>
          <w:vertAlign w:val="baseline"/>
        </w:rPr>
        <w:t xml:space="preserve">Addressing thousands of supporters at the Capital One Arena,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said, "By the time the sun sets tomorrow, the invasion of our country will have come to a halt." He said his return is "the most epic political victory in American history.""Tomorrow at noon, the curtain closes on four long years of American decline, and we begin a brand new day of American strength and prosperity,"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added.He also shared plans to repeal several decisions of the Joe Biden government within hours of taking office and launch the largest deportation operation in American history.</w:t>
      </w:r>
      <w:r>
        <w:rPr>
          <w:rFonts w:ascii="arial" w:eastAsia="arial" w:hAnsi="arial" w:cs="arial"/>
          <w:b/>
          <w:i w:val="0"/>
          <w:strike w:val="0"/>
          <w:noProof w:val="0"/>
          <w:color w:val="000000"/>
          <w:position w:val="0"/>
          <w:sz w:val="20"/>
          <w:u w:val="none"/>
          <w:vertAlign w:val="baseline"/>
        </w:rPr>
        <w:t xml:space="preserve">Lineup Schedule for Today's </w:t>
      </w: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 xml:space="preserve"> Inauguration:</w:t>
      </w:r>
    </w:p>
    <w:p>
      <w:pPr>
        <w:pStyle w:val="Normal123"/>
        <w:keepNext w:val="0"/>
        <w:numPr>
          <w:numId w:val="3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 John's Church service</w:t>
      </w:r>
    </w:p>
    <w:p>
      <w:pPr>
        <w:pStyle w:val="Normal123"/>
        <w:keepNext w:val="0"/>
        <w:numPr>
          <w:numId w:val="3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Tea at the White House</w:t>
      </w:r>
    </w:p>
    <w:p>
      <w:pPr>
        <w:pStyle w:val="Normal123"/>
        <w:keepNext w:val="0"/>
        <w:numPr>
          <w:numId w:val="3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Swearing-in ceremony in the Capitol rotunda</w:t>
      </w:r>
    </w:p>
    <w:p>
      <w:pPr>
        <w:pStyle w:val="Normal123"/>
        <w:keepNext w:val="0"/>
        <w:numPr>
          <w:numId w:val="3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Farewell to President Joe Biden and Vice President Kamala Harris</w:t>
      </w:r>
    </w:p>
    <w:p>
      <w:pPr>
        <w:pStyle w:val="Normal123"/>
        <w:keepNext w:val="0"/>
        <w:numPr>
          <w:numId w:val="3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Capitol departure ceremony</w:t>
      </w:r>
    </w:p>
    <w:p>
      <w:pPr>
        <w:pStyle w:val="Normal123"/>
        <w:keepNext w:val="0"/>
        <w:numPr>
          <w:numId w:val="3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president's signing room ceremony</w:t>
      </w:r>
    </w:p>
    <w:p>
      <w:pPr>
        <w:pStyle w:val="Normal123"/>
        <w:keepNext w:val="0"/>
        <w:numPr>
          <w:numId w:val="3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Joint Congressional Committee on Inaugural Ceremonies luncheon</w:t>
      </w:r>
    </w:p>
    <w:p>
      <w:pPr>
        <w:pStyle w:val="Normal123"/>
        <w:keepNext w:val="0"/>
        <w:numPr>
          <w:numId w:val="3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president's review of the troops</w:t>
      </w:r>
    </w:p>
    <w:p>
      <w:pPr>
        <w:pStyle w:val="Normal123"/>
        <w:keepNext w:val="0"/>
        <w:numPr>
          <w:numId w:val="3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Presidential parade inside Capital One Arena</w:t>
      </w:r>
    </w:p>
    <w:p>
      <w:pPr>
        <w:pStyle w:val="Normal123"/>
        <w:keepNext w:val="0"/>
        <w:numPr>
          <w:numId w:val="3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Oval Office signing ceremony at the White House</w:t>
      </w:r>
    </w:p>
    <w:p>
      <w:pPr>
        <w:pStyle w:val="Normal123"/>
        <w:keepNext w:val="0"/>
        <w:numPr>
          <w:numId w:val="3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Commander-in-Chief Ball, Liberty Ball and Starlight Ball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Tuned here for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Inauguration Ceremony Live</w:t>
      </w:r>
      <w:r>
        <w:rPr>
          <w:rFonts w:ascii="arial" w:eastAsia="arial" w:hAnsi="arial" w:cs="arial"/>
          <w:b w:val="0"/>
          <w:i w:val="0"/>
          <w:strike w:val="0"/>
          <w:noProof w:val="0"/>
          <w:color w:val="000000"/>
          <w:position w:val="0"/>
          <w:sz w:val="20"/>
          <w:u w:val="none"/>
          <w:vertAlign w:val="baseline"/>
        </w:rPr>
        <w:t>:</w:t>
      </w:r>
    </w:p>
    <w:p>
      <w:pPr>
        <w:pStyle w:val="Normal123"/>
        <w:keepNext/>
        <w:spacing w:before="240" w:after="0" w:line="340" w:lineRule="atLeast"/>
        <w:ind w:left="0" w:right="0" w:firstLine="0"/>
        <w:jc w:val="left"/>
      </w:pPr>
      <w:bookmarkStart w:id="368" w:name="Classification_121"/>
      <w:bookmarkEnd w:id="368"/>
      <w:r>
        <w:rPr>
          <w:rFonts w:ascii="arial" w:eastAsia="arial" w:hAnsi="arial" w:cs="arial"/>
          <w:b/>
          <w:i w:val="0"/>
          <w:strike w:val="0"/>
          <w:noProof w:val="0"/>
          <w:color w:val="000000"/>
          <w:position w:val="0"/>
          <w:sz w:val="28"/>
          <w:u w:val="none"/>
          <w:vertAlign w:val="baseline"/>
        </w:rPr>
        <w:t>Classification</w:t>
      </w:r>
    </w:p>
    <w:p>
      <w:pPr>
        <w:pStyle w:val="Normal123"/>
        <w:spacing w:line="60" w:lineRule="exact"/>
      </w:pPr>
      <w:r>
        <w:pict>
          <v:line id="_x0000_s1443" style="position:absolute;z-index:252048384" from="0,2pt" to="512pt,2pt" strokecolor="#009ddb" strokeweight="2pt">
            <v:stroke linestyle="single"/>
            <w10:wrap type="topAndBottom"/>
          </v:line>
        </w:pict>
      </w:r>
    </w:p>
    <w:p>
      <w:pPr>
        <w:pStyle w:val="Normal123"/>
        <w:spacing w:line="120" w:lineRule="exact"/>
      </w:pP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670659980</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FIRST 100 DAYS (91%); US PRESIDENTIAL CANDIDATES 2024 (90%); BIDEN'S FIRST 100 DAYS (78%); ELECTIONS (78%); MAKE AMERICA GREAT AGAIN MOVEMENT (78%); HISTORY (77%); NATIONAL SECURITY &amp; FOREIGN RELATIONS (77%); MULTINATIONAL CORPORATIONS (73%); DEPORTATION (72%)</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 JOE BIDEN (89%); JOHN ROBERTS (79%); KAMALA HARRIS (79%)</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UNITED STATES (95%); EUROPE (92%); FRANCE (79%); WESTERN EUROPE (79%); Val d'Oise &amp; Texas; France &amp; United States; Europe, Western Europe; Americas, Northern America</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2025</w:t>
      </w:r>
    </w:p>
    <w:p>
      <w:pPr>
        <w:pStyle w:val="Normal123"/>
      </w:pPr>
    </w:p>
    <w:p>
      <w:pPr>
        <w:pStyle w:val="Normal123"/>
        <w:ind w:left="200"/>
        <w:sectPr>
          <w:type w:val="continuous"/>
          <w:pgMar w:top="840" w:right="1000" w:bottom="840" w:left="1000" w:header="400" w:footer="400"/>
          <w:pgNumType w:fmt="decimal"/>
          <w:cols w:space="720"/>
        </w:sectPr>
      </w:pPr>
      <w:r>
        <w:br/>
      </w:r>
      <w:r>
        <w:pict>
          <v:line id="_x0000_s1444"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307"/>
          <w:headerReference w:type="default" r:id="rId1308"/>
          <w:footerReference w:type="even" r:id="rId1309"/>
          <w:footerReference w:type="default" r:id="rId1310"/>
          <w:headerReference w:type="first" r:id="rId1311"/>
          <w:footerReference w:type="first" r:id="rId1312"/>
          <w:pgSz w:w="12240" w:h="15840"/>
          <w:pgMar w:top="840" w:right="1000" w:bottom="840" w:left="1000" w:header="400" w:footer="400"/>
          <w:pgNumType w:fmt="decimal"/>
          <w:cols w:space="720"/>
          <w:titlePg w:val="0"/>
        </w:sectPr>
      </w:pPr>
    </w:p>
    <w:p>
      <w:pPr>
        <w:pStyle w:val="Normal124"/>
      </w:pPr>
    </w:p>
    <w:p>
      <w:pPr>
        <w:pStyle w:val="Heading1122"/>
        <w:keepNext w:val="0"/>
        <w:spacing w:after="200" w:line="340" w:lineRule="atLeast"/>
        <w:ind w:left="0" w:right="0" w:firstLine="0"/>
        <w:jc w:val="center"/>
      </w:pPr>
      <w:hyperlink r:id="rId1313" w:history="1">
        <w:r>
          <w:rPr>
            <w:rFonts w:ascii="arial" w:eastAsia="arial" w:hAnsi="arial" w:cs="arial"/>
            <w:b/>
            <w:i/>
            <w:strike w:val="0"/>
            <w:color w:val="0077CC"/>
            <w:sz w:val="28"/>
            <w:u w:val="single"/>
            <w:vertAlign w:val="baseline"/>
          </w:rPr>
          <w:t xml:space="preserve">VIDEO: </w:t>
        </w:r>
      </w:hyperlink>
      <w:hyperlink r:id="rId1314" w:history="1">
        <w:r>
          <w:rPr>
            <w:rFonts w:ascii="arial" w:eastAsia="arial" w:hAnsi="arial" w:cs="arial"/>
            <w:b/>
            <w:i/>
            <w:strike w:val="0"/>
            <w:color w:val="0077CC"/>
            <w:sz w:val="28"/>
            <w:u w:val="single"/>
            <w:vertAlign w:val="baseline"/>
          </w:rPr>
          <w:t>Donald Trump</w:t>
        </w:r>
      </w:hyperlink>
      <w:hyperlink r:id="rId1315" w:history="1">
        <w:r>
          <w:rPr>
            <w:rFonts w:ascii="arial" w:eastAsia="arial" w:hAnsi="arial" w:cs="arial"/>
            <w:b/>
            <w:i/>
            <w:strike w:val="0"/>
            <w:color w:val="0077CC"/>
            <w:sz w:val="28"/>
            <w:u w:val="single"/>
            <w:vertAlign w:val="baseline"/>
          </w:rPr>
          <w:t xml:space="preserve"> abruptly ends his press conference in the face of apparent medical emergency</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w:t>
      </w:r>
    </w:p>
    <w:p>
      <w:pPr>
        <w:pStyle w:val="Normal124"/>
        <w:keepNext w:val="0"/>
        <w:spacing w:after="0" w:line="240" w:lineRule="atLeast"/>
        <w:ind w:right="0"/>
        <w:jc w:val="both"/>
      </w:pPr>
      <w:bookmarkStart w:id="369" w:name="Bookmark_124"/>
      <w:bookmarkEnd w:id="369"/>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124"/>
        <w:keepNext/>
        <w:spacing w:before="240" w:after="0" w:line="340" w:lineRule="atLeast"/>
        <w:ind w:left="0" w:right="0" w:firstLine="0"/>
        <w:jc w:val="left"/>
      </w:pPr>
      <w:bookmarkStart w:id="370" w:name="Body_122"/>
      <w:bookmarkEnd w:id="370"/>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45" style="position:absolute;z-index:25205043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had to end his April 18 press conference because of an apparent medical emergency.</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which was televised, captured the moment when members of the press ask to end it due to a girl suffering from an apparent medical problem.</w:t>
      </w:r>
    </w:p>
    <w:p>
      <w:pPr>
        <w:pStyle w:val="Normal1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Video: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press conference ends abruptly due to fainting child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Friday, April 18,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was interrupted during his press conference when a little girl fainted; the event was captured on video.</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was held after the swearing-in ceremony of Dr. Mehmet Oz as administrator of the Centers for Medicare and Medicaid Services.</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was speaking about Iran's nuclear program when reporters were abruptly removed from the White House Oval Office.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against Harvard: Foreign students could be banned from the universityInternationalVideo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speaking Spanish, saying one of his iconic phrasesInternationalThe incredible length of the longest speech in the history of the United StatesInternationalDonald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seeks to put a stop to Ticketmaster and the resale of tickets: he signed an executive order.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video,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was also seen walking towards the area where the chaos was observed and seconds later the girl is seen passing by accompanied by a woman covering her mouth.</w:t>
      </w:r>
    </w:p>
    <w:p>
      <w:pPr>
        <w:pStyle w:val="Normal1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happened to the girl who fainted 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conference?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conference ended abruptly, the White House reported that the health condition of the girl who fainted in the Oval Office is good.</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 was a guest of Dr. Mehmet Oz, who immediately assisted her at the time of her fainting,</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stated that "we are happy to say she is fine" however, they did not specify what caused the fainting.</w:t>
      </w:r>
    </w:p>
    <w:p>
      <w:pPr>
        <w:pStyle w:val="Normal1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Mehmet Oz is a 64-year-old former cardiac surgeon and talk show host who currently heads the Centers for Medicare and Medicaid Services and oversees health coverage for nearly half of the U.S. population. </w:t>
      </w:r>
    </w:p>
    <w:p>
      <w:pPr>
        <w:pStyle w:val="Normal124"/>
        <w:keepNext/>
        <w:spacing w:before="240" w:after="0" w:line="340" w:lineRule="atLeast"/>
        <w:ind w:left="0" w:right="0" w:firstLine="0"/>
        <w:jc w:val="left"/>
      </w:pPr>
      <w:bookmarkStart w:id="371" w:name="Classification_122"/>
      <w:bookmarkEnd w:id="371"/>
      <w:r>
        <w:rPr>
          <w:rFonts w:ascii="arial" w:eastAsia="arial" w:hAnsi="arial" w:cs="arial"/>
          <w:b/>
          <w:i w:val="0"/>
          <w:strike w:val="0"/>
          <w:noProof w:val="0"/>
          <w:color w:val="000000"/>
          <w:position w:val="0"/>
          <w:sz w:val="28"/>
          <w:u w:val="none"/>
          <w:vertAlign w:val="baseline"/>
        </w:rPr>
        <w:t>Classification</w:t>
      </w:r>
    </w:p>
    <w:p>
      <w:pPr>
        <w:pStyle w:val="Normal124"/>
        <w:spacing w:line="60" w:lineRule="exact"/>
      </w:pPr>
      <w:r>
        <w:pict>
          <v:line id="_x0000_s1446" style="position:absolute;z-index:252051456" from="0,2pt" to="512pt,2pt" strokecolor="#009ddb" strokeweight="2pt">
            <v:stroke linestyle="single"/>
            <w10:wrap type="topAndBottom"/>
          </v:line>
        </w:pict>
      </w:r>
    </w:p>
    <w:p>
      <w:pPr>
        <w:pStyle w:val="Normal124"/>
        <w:spacing w:line="120" w:lineRule="exact"/>
      </w:pPr>
    </w:p>
    <w:p>
      <w:pPr>
        <w:pStyle w:val="Normal1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CONFERENCES (96%); CONFERENCES &amp; CONVENTIONS (90%); US PRESIDENTS (90%); MEDICAID (89%); DISEASES &amp; DISORDERS (78%); HEALTH DEPARTMENTS (78%); MEDICINE &amp; HEALTH (78%); MEDICARE (75%); EXECUTIVE ORDERS (74%); STUDENTS &amp; STUDENT LIFE (72%); PHYSICIANS &amp; SURGEONS (71%); FOREIGN STUDENTS (54%); Ultimas-noticias (%)</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TICKETMASTER ENTERTAINMENT INC (54%)</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CENTERS FOR MEDICARE &amp; MEDICAID SERVICES (56%)</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NAICS513210 SOFTWARE PUBLISHERS (54%); NAICS561599 ALL OTHER TRAVEL ARRANGEMENT &amp; RESERVATION SERVICES (54%); HEALTH INSURANCE (89%); MEDICAID (89%); HEALTH DEPARTMENTS (78%); MEDICARE (75%); PHYSICIANS &amp; SURGEONS (71%)</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(93%); DR MEHMET OZ (93%)</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IRAN (79%)</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2025</w:t>
      </w:r>
    </w:p>
    <w:p>
      <w:pPr>
        <w:pStyle w:val="Normal124"/>
      </w:pPr>
    </w:p>
    <w:p>
      <w:pPr>
        <w:pStyle w:val="Normal124"/>
        <w:ind w:left="200"/>
        <w:sectPr>
          <w:type w:val="continuous"/>
          <w:pgMar w:top="840" w:right="1000" w:bottom="840" w:left="1000" w:header="400" w:footer="400"/>
          <w:pgNumType w:fmt="decimal"/>
          <w:cols w:space="720"/>
        </w:sectPr>
      </w:pPr>
      <w:r>
        <w:br/>
      </w:r>
      <w:r>
        <w:pict>
          <v:line id="_x0000_s1447"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316"/>
          <w:headerReference w:type="default" r:id="rId1317"/>
          <w:footerReference w:type="even" r:id="rId1318"/>
          <w:footerReference w:type="default" r:id="rId1319"/>
          <w:headerReference w:type="first" r:id="rId1320"/>
          <w:footerReference w:type="first" r:id="rId1321"/>
          <w:pgSz w:w="12240" w:h="15840"/>
          <w:pgMar w:top="840" w:right="1000" w:bottom="840" w:left="1000" w:header="400" w:footer="400"/>
          <w:pgNumType w:fmt="decimal"/>
          <w:cols w:space="720"/>
          <w:titlePg w:val="0"/>
        </w:sectPr>
      </w:pPr>
    </w:p>
    <w:p>
      <w:pPr>
        <w:pStyle w:val="Normal125"/>
      </w:pPr>
    </w:p>
    <w:p>
      <w:pPr>
        <w:pStyle w:val="Heading1123"/>
        <w:keepNext w:val="0"/>
        <w:spacing w:after="200" w:line="340" w:lineRule="atLeast"/>
        <w:ind w:left="0" w:right="0" w:firstLine="0"/>
        <w:jc w:val="center"/>
      </w:pPr>
      <w:hyperlink r:id="rId1322" w:history="1">
        <w:r>
          <w:rPr>
            <w:rFonts w:ascii="arial" w:eastAsia="arial" w:hAnsi="arial" w:cs="arial"/>
            <w:b/>
            <w:i/>
            <w:strike w:val="0"/>
            <w:color w:val="0077CC"/>
            <w:sz w:val="28"/>
            <w:u w:val="single"/>
            <w:vertAlign w:val="baseline"/>
          </w:rPr>
          <w:t xml:space="preserve">Apple.The new price of the iPhone 16 Pro with </w:t>
        </w:r>
      </w:hyperlink>
      <w:hyperlink r:id="rId1323" w:history="1">
        <w:r>
          <w:rPr>
            <w:rFonts w:ascii="arial" w:eastAsia="arial" w:hAnsi="arial" w:cs="arial"/>
            <w:b/>
            <w:i/>
            <w:strike w:val="0"/>
            <w:color w:val="0077CC"/>
            <w:sz w:val="28"/>
            <w:u w:val="single"/>
            <w:vertAlign w:val="baseline"/>
          </w:rPr>
          <w:t>Donald Trump</w:t>
        </w:r>
      </w:hyperlink>
      <w:hyperlink r:id="rId1324" w:history="1">
        <w:r>
          <w:rPr>
            <w:rFonts w:ascii="arial" w:eastAsia="arial" w:hAnsi="arial" w:cs="arial"/>
            <w:b/>
            <w:i/>
            <w:strike w:val="0"/>
            <w:color w:val="0077CC"/>
            <w:sz w:val="28"/>
            <w:u w:val="single"/>
            <w:vertAlign w:val="baseline"/>
          </w:rPr>
          <w:t>'s tariffs.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pStyle w:val="Normal125"/>
        <w:keepNext w:val="0"/>
        <w:spacing w:after="0" w:line="240" w:lineRule="atLeast"/>
        <w:ind w:right="0"/>
        <w:jc w:val="both"/>
      </w:pPr>
      <w:bookmarkStart w:id="372" w:name="Bookmark_125"/>
      <w:bookmarkEnd w:id="372"/>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125"/>
        <w:keepNext/>
        <w:spacing w:before="240" w:after="0" w:line="340" w:lineRule="atLeast"/>
        <w:ind w:left="0" w:right="0" w:firstLine="0"/>
        <w:jc w:val="left"/>
      </w:pPr>
      <w:bookmarkStart w:id="373" w:name="Body_123"/>
      <w:bookmarkEnd w:id="373"/>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48" style="position:absolute;z-index:25205350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tariffs of 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go for more that now the new price of the iPhone 16 Pro is already foreseen.</w:t>
      </w: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technology lovers will not only be affected with the delay of the pre-sale of the Nintendo Switch 2, but also Apple products are already preparing new prices.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price for the iPhone 16 Pro, which would hit hard on the pocket, being the latest and most quoted of the brand.</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's tariffs would raise the price of the iPhone 16 Pro up to 60%.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the wave of tariffs imposed by 78-year-old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the impact would also have a new price for the iPhone 16 Pro.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the first local estimates, the specialized local media, foresee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would raise the price from 40% to 60%.</w:t>
      </w: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TechnologyWhen is iPhone 17 coming out? Apple's Tim Cook would give us a surprise in this month of 2025TechnologyiOS 19 will not be available on these Apple devices, even if you find it hard to believeTechnologyWhen is iOS 19 coming out in Mexico? From this date you can update your iPhoneTechnologyiOS 19: What to expect from Apple's most ambitious iPhone updateTechnologyiPhone, iPad and Mac: The 16 devices compatible with Apple Intelligence in English</w:t>
      </w: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because Apple manufactures most of its devices such as the iPhone 16 Pro in Asia.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Plate to which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imposed tariffs of 54% for products from China, for Vietnam of 46% and for India of 26-27%.</w:t>
      </w: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makes it a financial burden for Apple, as the company depends on China for the manufacture of its devices.</w:t>
      </w: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TechnologySpotify crashed today, April 16; users report problems with the music streaming appTechnologyWhat does "ª", the tiny abbreviation of centennials on social networks, stand for?TechnologyWarned about scam with fake Uber messages.</w:t>
      </w: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devices worth 75% of its annual revenue, and having a higher cost its manufacture this translates to a new price for consumers, same that will be high.</w:t>
      </w:r>
    </w:p>
    <w:p>
      <w:pPr>
        <w:pStyle w:val="Normal1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would be the new price of the iPhone 16 Pro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tariffs imposed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the question is what would be the new price of iPhone 16 Pro?</w:t>
      </w: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experts, foresee in estimates that the 16 Pro Max could reach 2 thousand 300 dollars, which translates into more than 43 thousand pesos, at the current exchange rate.</w:t>
      </w: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part, it is said that a base iPhone 16 would go from 799 -more than 16 thousand pesos to 1142 dollars -more than 23 thousand pesos.</w:t>
      </w:r>
    </w:p>
    <w:p>
      <w:pPr>
        <w:pStyle w:val="Normal1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iPhone 16e, from 599 dollars -more than 12 thousand pesos-, would go up to 856 dollars -more than 17 thousand pesos-.</w:t>
      </w:r>
    </w:p>
    <w:p>
      <w:pPr>
        <w:pStyle w:val="Normal125"/>
        <w:keepNext/>
        <w:spacing w:before="240" w:after="0" w:line="340" w:lineRule="atLeast"/>
        <w:ind w:left="0" w:right="0" w:firstLine="0"/>
        <w:jc w:val="left"/>
      </w:pPr>
      <w:bookmarkStart w:id="374" w:name="Classification_123"/>
      <w:bookmarkEnd w:id="374"/>
      <w:r>
        <w:rPr>
          <w:rFonts w:ascii="arial" w:eastAsia="arial" w:hAnsi="arial" w:cs="arial"/>
          <w:b/>
          <w:i w:val="0"/>
          <w:strike w:val="0"/>
          <w:noProof w:val="0"/>
          <w:color w:val="000000"/>
          <w:position w:val="0"/>
          <w:sz w:val="28"/>
          <w:u w:val="none"/>
          <w:vertAlign w:val="baseline"/>
        </w:rPr>
        <w:t>Classification</w:t>
      </w:r>
    </w:p>
    <w:p>
      <w:pPr>
        <w:pStyle w:val="Normal125"/>
        <w:spacing w:line="60" w:lineRule="exact"/>
      </w:pPr>
      <w:r>
        <w:pict>
          <v:line id="_x0000_s1449" style="position:absolute;z-index:252054528" from="0,2pt" to="512pt,2pt" strokecolor="#009ddb" strokeweight="2pt">
            <v:stroke linestyle="single"/>
            <w10:wrap type="topAndBottom"/>
          </v:line>
        </w:pict>
      </w:r>
    </w:p>
    <w:p>
      <w:pPr>
        <w:pStyle w:val="Normal125"/>
        <w:spacing w:line="120" w:lineRule="exact"/>
      </w:pP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PRICE CHANGES (90%); TAXES &amp; TAXATION (90%); PRICE INCREASES (89%); CONSUMERS (78%); INTERNET SOCIAL NETWORKING (78%); PRICES (78%); RETAIL PRICES (78%); US PRESIDENTS (73%); EXCHANGE RATES (60%); SOCIAL NETWORKING (50%); Tecnologia (%)</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(96%);  NINTENDO CO LTD (58%)</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(96%); 7974 (TSE) (58%)</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NAICS423430 COMPUTER &amp; COMPUTER PERIPHERAL EQUIPMENT &amp; SOFTWARE MERCHANT WHOLESALERS (96%); NAICS334413 SEMICONDUCTOR &amp; RELATED DEVICE MANUFACTURING (96%); NAICS334112 COMPUTER STORAGE DEVICE MANUFACTURING (96%); NAICS334111 ELECTRONIC COMPUTER MANUFACTURING (96%); SIC5045 COMPUTERS &amp; COMPUTER PERIPHERAL EQUIPMENT &amp; SOFTWARE (96%); SIC3674 SEMICONDUCTORS &amp; RELATED DEVICES (96%); SIC3577 COMPUTER PERIPHERAL EQUIPMENT, NEC (96%); SIC3572 COMPUTER STORAGE DEVICES (96%); SIC3571 ELECTRONIC COMPUTERS (96%); NAICS339930 DOLL, TOY &amp; GAME MANUFACTURING (58%); SIC3944 GAMES, TOYS, &amp; CHILDREN'S VEHICLES, EXCEPT DOLLS &amp; BICYCLES (58%); MOBILE &amp; CELLULAR TELEPHONES (90%); PRICE CHANGES (90%); PRICE INCREASES (89%); INTERNET SOCIAL NETWORKING (78%); MANUFACTURING (78%); ON DEMAND SERVICES (78%); RETAIL PRICES (78%); TABLET COMPUTERS (73%); STREAMING MEDIA (68%); INTERNET AUDIO (62%); EXCHANGE RATES (60%)</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TIM COOK (57%)</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(90%); MEXICO (78%); UNITED STATES (78%); ASIA (54%)</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25"/>
      </w:pPr>
    </w:p>
    <w:p>
      <w:pPr>
        <w:pStyle w:val="Normal125"/>
        <w:ind w:left="200"/>
        <w:sectPr>
          <w:type w:val="continuous"/>
          <w:pgMar w:top="840" w:right="1000" w:bottom="840" w:left="1000" w:header="400" w:footer="400"/>
          <w:pgNumType w:fmt="decimal"/>
          <w:cols w:space="720"/>
        </w:sectPr>
      </w:pPr>
      <w:r>
        <w:br/>
      </w:r>
      <w:r>
        <w:pict>
          <v:line id="_x0000_s1450"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325"/>
          <w:headerReference w:type="default" r:id="rId1326"/>
          <w:footerReference w:type="even" r:id="rId1327"/>
          <w:footerReference w:type="default" r:id="rId1328"/>
          <w:headerReference w:type="first" r:id="rId1329"/>
          <w:footerReference w:type="first" r:id="rId1330"/>
          <w:pgSz w:w="12240" w:h="15840"/>
          <w:pgMar w:top="840" w:right="1000" w:bottom="840" w:left="1000" w:header="400" w:footer="400"/>
          <w:pgNumType w:fmt="decimal"/>
          <w:cols w:space="720"/>
          <w:titlePg w:val="0"/>
        </w:sectPr>
      </w:pPr>
    </w:p>
    <w:p>
      <w:pPr>
        <w:pStyle w:val="Normal126"/>
      </w:pPr>
    </w:p>
    <w:p>
      <w:pPr>
        <w:pStyle w:val="Heading1124"/>
        <w:keepNext w:val="0"/>
        <w:spacing w:after="200" w:line="340" w:lineRule="atLeast"/>
        <w:ind w:left="0" w:right="0" w:firstLine="0"/>
        <w:jc w:val="center"/>
      </w:pPr>
      <w:hyperlink r:id="rId1331" w:history="1">
        <w:r>
          <w:rPr>
            <w:rFonts w:ascii="arial" w:eastAsia="arial" w:hAnsi="arial" w:cs="arial"/>
            <w:b/>
            <w:i/>
            <w:strike w:val="0"/>
            <w:color w:val="0077CC"/>
            <w:sz w:val="28"/>
            <w:u w:val="single"/>
            <w:vertAlign w:val="baseline"/>
          </w:rPr>
          <w:t>Donald Trump</w:t>
        </w:r>
      </w:hyperlink>
      <w:hyperlink r:id="rId1332" w:history="1">
        <w:r>
          <w:rPr>
            <w:rFonts w:ascii="arial" w:eastAsia="arial" w:hAnsi="arial" w:cs="arial"/>
            <w:b/>
            <w:i/>
            <w:strike w:val="0"/>
            <w:color w:val="0077CC"/>
            <w:sz w:val="28"/>
            <w:u w:val="single"/>
            <w:vertAlign w:val="baseline"/>
          </w:rPr>
          <w:t xml:space="preserve"> Jr. meets Serbian president in Belgrade</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Intellinews - Serbia This Week</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w:t>
      </w:r>
    </w:p>
    <w:p>
      <w:pPr>
        <w:pStyle w:val="Normal126"/>
        <w:keepNext w:val="0"/>
        <w:spacing w:after="0" w:line="240" w:lineRule="atLeast"/>
        <w:ind w:right="0"/>
        <w:jc w:val="both"/>
      </w:pPr>
      <w:bookmarkStart w:id="375" w:name="Bookmark_126"/>
      <w:bookmarkEnd w:id="375"/>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Emerging Markets Direct Media Holdings LLC All Rights Reserved</w:t>
      </w:r>
    </w:p>
    <w:p>
      <w:pPr>
        <w:pStyle w:val="Normal126"/>
        <w:keepNext w:val="0"/>
        <w:spacing w:before="120" w:after="0" w:line="220" w:lineRule="atLeast"/>
        <w:ind w:left="0" w:right="0" w:firstLine="0"/>
        <w:jc w:val="left"/>
      </w:pPr>
      <w:r>
        <w:br/>
      </w:r>
      <w:r>
        <w:pict>
          <v:shape id="_x0000_i1451" type="#_x0000_t75" style="width:210.72pt;height:42.74pt">
            <v:imagedata r:id="rId1333"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126"/>
        <w:keepNext/>
        <w:spacing w:before="240" w:after="0" w:line="340" w:lineRule="atLeast"/>
        <w:ind w:left="0" w:right="0" w:firstLine="0"/>
        <w:jc w:val="left"/>
      </w:pPr>
      <w:bookmarkStart w:id="376" w:name="Body_124"/>
      <w:bookmarkEnd w:id="376"/>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52" style="position:absolute;z-index:252056576"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the eldest son of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met with Serbia's President Aleksandar Vucic in Belgrade on March 11 to discuss bilateral relations between Serbia and the United States.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which Vucic described as taking place in a "cordial and friendly atmosphere", focused on strengthening ties between the two countries, with a particular emphasis on economic relations.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cordial conversation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son of the President of the United States of America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about bilateral relations between Serbia and the USA and current topics shaping the global political and economic scene," Vucic wrote in a Facebook post.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Vucic highlighted the importance of economic and political cooperation with the US, noting that the discussion also touched on "strategic cooperation between the two countries and joint projects in the coming years".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is a continuation of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Jr.'s involvement in international affairs, particularly in regions where his family's business interests intersect with US foreign policy.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Jr. previously visited Belgrade in September 2024 during the US election campaign, where he hosted a dinner for a group of local businessmen.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his role as an advisor to his father,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Jr. serves as executive vice president of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Organisation, overseeing operations alongside his brother Eric. He has been instrumental in shaping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administration's policies, particularly in regard to key appointments and strategic decisions. There has been speculation in the US about his future political ambitions, particularly as his father is ineligible to run in the 2028 presidential election due to constitutional limits.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Belgrade,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Jr. is expected to play a role in advancing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Organisation's business interests in the region, notably a controversial real estate project in the Serbian capital. Jared Kushner,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Jr.'s brother-in-law and former senior advisor to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pursuing a luxury hotel and apartment complex development in Belgrade in collaboration with Emirati billionaire Mohamed Alabbar. The development, set to be built on the site of a bombed-out Yugoslav military headquarters from the 1999 Kosovo war, will carry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brand. The project is slated to begin pre-sales by summer 2025.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Vucic has voiced support for the project, which Kushner presented to him in June 2024. The luxury development aims to replace the remnants of the Yugoslav General Staff building and is seen as a significant step in enhancing economic and political ties between Serbia and the United States.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family's involvement in Serbia's business landscape, including the high-profile development spearheaded by Kushner, underscores the blending of politics and business by the new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 Serbia's backing of the venture shows its eagerness to attract US investment.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Jr.'s active role in his father's political activities, his visit could serve as an early indication of how the new US administration might approach relations with Serbia and the broader region going forward, signalling a more favourable US policy toward Serbia.  </w:t>
      </w:r>
    </w:p>
    <w:p>
      <w:pPr>
        <w:pStyle w:val="Normal126"/>
        <w:keepNext/>
        <w:spacing w:before="240" w:after="0" w:line="340" w:lineRule="atLeast"/>
        <w:ind w:left="0" w:right="0" w:firstLine="0"/>
        <w:jc w:val="left"/>
      </w:pPr>
      <w:bookmarkStart w:id="377" w:name="Classification_124"/>
      <w:bookmarkEnd w:id="377"/>
      <w:r>
        <w:rPr>
          <w:rFonts w:ascii="arial" w:eastAsia="arial" w:hAnsi="arial" w:cs="arial"/>
          <w:b/>
          <w:i w:val="0"/>
          <w:strike w:val="0"/>
          <w:noProof w:val="0"/>
          <w:color w:val="000000"/>
          <w:position w:val="0"/>
          <w:sz w:val="28"/>
          <w:u w:val="none"/>
          <w:vertAlign w:val="baseline"/>
        </w:rPr>
        <w:t>Classification</w:t>
      </w:r>
    </w:p>
    <w:p>
      <w:pPr>
        <w:pStyle w:val="Normal126"/>
        <w:spacing w:line="60" w:lineRule="exact"/>
      </w:pPr>
      <w:r>
        <w:pict>
          <v:line id="_x0000_s1453" style="position:absolute;z-index:252057600" from="0,2pt" to="512pt,2pt" strokecolor="#009ddb" strokeweight="2pt">
            <v:stroke linestyle="single"/>
            <w10:wrap type="topAndBottom"/>
          </v:line>
        </w:pict>
      </w:r>
    </w:p>
    <w:p>
      <w:pPr>
        <w:pStyle w:val="Normal126"/>
        <w:spacing w:line="120" w:lineRule="exact"/>
      </w:pP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INTERNATIONAL RELATIONS &amp; NATIONAL SECURITY (93%); FOREIGN POLICY (90%); HOLDING COMPANIES (90%); INTERGOVERNMENTAL TALKS (90%); INTERNATIONAL RELATIONS (90%); NATIONAL SECURITY &amp; FOREIGN RELATIONS (90%); TALKS &amp; MEETINGS (90%); ASSOCIATIONS &amp; ORGANIZATIONS (89%); ECONOMIC POLICY (89%); ELECTIONS (89%); ELECTIONS &amp; POLITICS (89%); CAMPAIGNS &amp; ELECTIONS (79%); POLITICS (79%); PUBLIC POLICY (79%); APPOINTMENTS (78%); EXECUTIVES (78%); HEADS OF GOVERNMENT ELECTIONS (78%); INTERNATIONAL ASSISTANCE (78%); US FEDERAL ELECTIONS (78%); US PRESIDENTIAL CANDIDATES 2012 (78%); ECONOMIC DEVELOPMENT (76%); ALLIANCES &amp; PARTNERSHIPS (74%); INTERNET SOCIAL NETWORKING (74%); EMERGING MARKETS (73%); FAMILY COMPANIES (72%); ECONOMY &amp; ECONOMIC INDICATORS (71%); REAL ESTATE DEVELOPMENT (67%); WEALTHY PEOPLE (61%); Political (%)</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(57%)</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(57%)</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(57%); SIC7374 COMPUTER PROCESSING &amp; DATA PREPARATION &amp; PROCESSING SERVICES (57%); REAL ESTATE (78%); INTERNET SOCIAL NETWORKING (74%); REAL ESTATE DEVELOPMENT (67%); HOTELS &amp; MOTELS (50%)</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JR (94%);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 ALEKSANDAR VUCIC (91%); JARED KUSHNER (79%)</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BELGRADE, SERBIA (94%); UNITED STATES (98%); SERBIA (95%); KOSOVO (79%)</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126"/>
      </w:pPr>
    </w:p>
    <w:p>
      <w:pPr>
        <w:pStyle w:val="Normal126"/>
        <w:ind w:left="200"/>
        <w:sectPr>
          <w:type w:val="continuous"/>
          <w:pgMar w:top="840" w:right="1000" w:bottom="840" w:left="1000" w:header="400" w:footer="400"/>
          <w:pgNumType w:fmt="decimal"/>
          <w:cols w:space="720"/>
        </w:sectPr>
      </w:pPr>
      <w:r>
        <w:br/>
      </w:r>
      <w:r>
        <w:pict>
          <v:line id="_x0000_s1454"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334"/>
          <w:headerReference w:type="default" r:id="rId1335"/>
          <w:footerReference w:type="even" r:id="rId1336"/>
          <w:footerReference w:type="default" r:id="rId1337"/>
          <w:headerReference w:type="first" r:id="rId1338"/>
          <w:footerReference w:type="first" r:id="rId1339"/>
          <w:pgSz w:w="12240" w:h="15840"/>
          <w:pgMar w:top="840" w:right="1000" w:bottom="840" w:left="1000" w:header="400" w:footer="400"/>
          <w:pgNumType w:fmt="decimal"/>
          <w:cols w:space="720"/>
          <w:titlePg w:val="0"/>
        </w:sectPr>
      </w:pPr>
    </w:p>
    <w:p>
      <w:pPr>
        <w:pStyle w:val="Normal127"/>
      </w:pPr>
    </w:p>
    <w:p>
      <w:pPr>
        <w:pStyle w:val="Heading1125"/>
        <w:keepNext w:val="0"/>
        <w:spacing w:after="200" w:line="340" w:lineRule="atLeast"/>
        <w:ind w:left="0" w:right="0" w:firstLine="0"/>
        <w:jc w:val="center"/>
      </w:pPr>
      <w:hyperlink r:id="rId1340" w:history="1">
        <w:r>
          <w:rPr>
            <w:rFonts w:ascii="arial" w:eastAsia="arial" w:hAnsi="arial" w:cs="arial"/>
            <w:b/>
            <w:i/>
            <w:strike w:val="0"/>
            <w:color w:val="0077CC"/>
            <w:sz w:val="28"/>
            <w:u w:val="single"/>
            <w:vertAlign w:val="baseline"/>
          </w:rPr>
          <w:t>Donald Trump</w:t>
        </w:r>
      </w:hyperlink>
      <w:hyperlink r:id="rId1341" w:history="1">
        <w:r>
          <w:rPr>
            <w:rFonts w:ascii="arial" w:eastAsia="arial" w:hAnsi="arial" w:cs="arial"/>
            <w:b/>
            <w:i/>
            <w:strike w:val="0"/>
            <w:color w:val="0077CC"/>
            <w:sz w:val="28"/>
            <w:u w:val="single"/>
            <w:vertAlign w:val="baseline"/>
          </w:rPr>
          <w:t xml:space="preserve"> says he deserves Nobel Peace Prize</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2025 Tuesday</w:t>
      </w:r>
    </w:p>
    <w:p>
      <w:pPr>
        <w:pStyle w:val="Normal127"/>
        <w:keepNext w:val="0"/>
        <w:spacing w:after="0" w:line="240" w:lineRule="atLeast"/>
        <w:ind w:right="0"/>
        <w:jc w:val="both"/>
      </w:pPr>
      <w:bookmarkStart w:id="378" w:name="Bookmark_127"/>
      <w:bookmarkEnd w:id="37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127"/>
        <w:keepNext/>
        <w:spacing w:before="240" w:after="0" w:line="340" w:lineRule="atLeast"/>
        <w:ind w:left="0" w:right="0" w:firstLine="0"/>
        <w:jc w:val="left"/>
      </w:pPr>
      <w:bookmarkStart w:id="379" w:name="Body_125"/>
      <w:bookmarkEnd w:id="37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55" style="position:absolute;z-index:25205964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President of the United States, said on Tuesday, February 4, that even though he knows he will never receive it, he deserves to receive the Nobel Peace Prize.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stated by the President of the United States prior to the meeting he held in the Oval Office of the White House with the Prime Minister of Israel, Benjamin Netanyahu.</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media,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that it is a shame that he will never receive the Nobel Peace Prize, since he asserted that he deserves to win it.</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says he deserves to be a Nobel Peace Prize winner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assured that he deserves to receive the Nobel Peace Prize, although he maintained that he will most likely never receive it.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representatives of the media,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that due to the actions he has promoted, he should be a candidate and winner of the Nobel Peace Prize.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named Time magazine's Person of the Year 2024InternationalDonald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responds to Nayib Bukele: yes he could send convicts in the United States to prisons in other countries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removed the United States from the UN Human Rights Council and that was not allInternationalWhat is USAID?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Elon Musk are now going for the elimination of this important U.S. agency</w:t>
      </w:r>
    </w:p>
    <w:p>
      <w:pPr>
        <w:pStyle w:val="Normal1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prior to the meeting he had with Benjamin Ntehanyahu, the U.S. president referred that he is aware that "they will never" give it to him, which he said, is "a shame".</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statements came in the framework of the agreements that have been reached between Israel and Hamas to put a ceasefire in the ongoing conflict in Gaza.</w:t>
      </w:r>
    </w:p>
    <w:p>
      <w:pPr>
        <w:pStyle w:val="Normal1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the Israeli Prime Minister himself, Benjamin Netanyahu, assured that the intervention of the President of the United States has been key to advance to the second phase of the agreements.</w:t>
      </w:r>
    </w:p>
    <w:p>
      <w:pPr>
        <w:pStyle w:val="Normal12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has already been nominated for the Nobel Peace Prize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he is aware that he will never be awarded the Nobel Peace Prize, the U.S. president has already been proposed as a possible winner of the award.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Norwegian parliamentarian Christian Tybring-Gjedde nominated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 receive the Nobel Peace Prize for his participation in the Abraham Accords.</w:t>
      </w:r>
    </w:p>
    <w:p>
      <w:pPr>
        <w:pStyle w:val="Normal1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U.S. president's intervention helped normalize relations between Israel and the U.S., it was not enough to be the winner of the award.</w:t>
      </w:r>
    </w:p>
    <w:p>
      <w:pPr>
        <w:pStyle w:val="Normal1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because that year, the prize was awarded to journalists Maria Ressa and Dmitri Muratov, due to their efforts to guarantee freedom of expression.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at that time he was not chosen as the winner of the award,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did not issue any statement and it was not until 4 years later that he said he deserved to receive it.</w:t>
      </w:r>
    </w:p>
    <w:p>
      <w:pPr>
        <w:pStyle w:val="Normal127"/>
        <w:keepNext/>
        <w:spacing w:before="240" w:after="0" w:line="340" w:lineRule="atLeast"/>
        <w:ind w:left="0" w:right="0" w:firstLine="0"/>
        <w:jc w:val="left"/>
      </w:pPr>
      <w:bookmarkStart w:id="380" w:name="Classification_125"/>
      <w:bookmarkEnd w:id="380"/>
      <w:r>
        <w:rPr>
          <w:rFonts w:ascii="arial" w:eastAsia="arial" w:hAnsi="arial" w:cs="arial"/>
          <w:b/>
          <w:i w:val="0"/>
          <w:strike w:val="0"/>
          <w:noProof w:val="0"/>
          <w:color w:val="000000"/>
          <w:position w:val="0"/>
          <w:sz w:val="28"/>
          <w:u w:val="none"/>
          <w:vertAlign w:val="baseline"/>
        </w:rPr>
        <w:t>Classification</w:t>
      </w:r>
    </w:p>
    <w:p>
      <w:pPr>
        <w:pStyle w:val="Normal127"/>
        <w:spacing w:line="60" w:lineRule="exact"/>
      </w:pPr>
      <w:r>
        <w:pict>
          <v:line id="_x0000_s1456" style="position:absolute;z-index:252060672" from="0,2pt" to="512pt,2pt" strokecolor="#009ddb" strokeweight="2pt">
            <v:stroke linestyle="single"/>
            <w10:wrap type="topAndBottom"/>
          </v:line>
        </w:pict>
      </w:r>
    </w:p>
    <w:p>
      <w:pPr>
        <w:pStyle w:val="Normal127"/>
        <w:spacing w:line="120" w:lineRule="exact"/>
      </w:pP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AWARDS &amp; PRIZES (95%); NOBEL PRIZES (93%); US PRESIDENTS (93%); AGREEMENTS (89%); GOVERNMENT BODIES &amp; OFFICES (89%); CEASEFIRES (78%); FREEDOM OF SPEECH (78%); HEADS OF STATE &amp; GOVERNMENT (78%); HUMAN RIGHTS (78%); FREEDOM OF PRESS (76%); HAMAS (76%); PRIME MINISTERS (76%); FREEDOM OF EXPRESSION (73%); UNITED NATIONS (73%); WRITERS (67%); WAR &amp; CONFLICT (64%); INTERNATIONAL ASSISTANCE (51%); Internacional (%)</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WRITERS (67%)</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 BENJAMIN NETANYAHU (89%); ELON MUSK (79%)</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(98%); ISRAEL (94%)</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2025</w:t>
      </w:r>
    </w:p>
    <w:p>
      <w:pPr>
        <w:pStyle w:val="Normal127"/>
      </w:pPr>
    </w:p>
    <w:p>
      <w:pPr>
        <w:pStyle w:val="Normal127"/>
        <w:ind w:left="200"/>
        <w:sectPr>
          <w:type w:val="continuous"/>
          <w:pgMar w:top="840" w:right="1000" w:bottom="840" w:left="1000" w:header="400" w:footer="400"/>
          <w:pgNumType w:fmt="decimal"/>
          <w:cols w:space="720"/>
        </w:sectPr>
      </w:pPr>
      <w:r>
        <w:br/>
      </w:r>
      <w:r>
        <w:pict>
          <v:line id="_x0000_s1457"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342"/>
          <w:headerReference w:type="default" r:id="rId1343"/>
          <w:footerReference w:type="even" r:id="rId1344"/>
          <w:footerReference w:type="default" r:id="rId1345"/>
          <w:headerReference w:type="first" r:id="rId1346"/>
          <w:footerReference w:type="first" r:id="rId1347"/>
          <w:pgSz w:w="12240" w:h="15840"/>
          <w:pgMar w:top="840" w:right="1000" w:bottom="840" w:left="1000" w:header="400" w:footer="400"/>
          <w:pgNumType w:fmt="decimal"/>
          <w:cols w:space="720"/>
          <w:titlePg w:val="0"/>
        </w:sectPr>
      </w:pPr>
    </w:p>
    <w:p>
      <w:pPr>
        <w:pStyle w:val="Normal128"/>
      </w:pPr>
    </w:p>
    <w:p>
      <w:pPr>
        <w:pStyle w:val="Heading1126"/>
        <w:keepNext w:val="0"/>
        <w:spacing w:after="200" w:line="340" w:lineRule="atLeast"/>
        <w:ind w:left="0" w:right="0" w:firstLine="0"/>
        <w:jc w:val="center"/>
      </w:pPr>
      <w:hyperlink r:id="rId1348" w:history="1">
        <w:r>
          <w:rPr>
            <w:rFonts w:ascii="arial" w:eastAsia="arial" w:hAnsi="arial" w:cs="arial"/>
            <w:b/>
            <w:i/>
            <w:strike w:val="0"/>
            <w:color w:val="0077CC"/>
            <w:sz w:val="28"/>
            <w:u w:val="single"/>
            <w:vertAlign w:val="baseline"/>
          </w:rPr>
          <w:t xml:space="preserve">China will not yield to U.S. threats and more tariffs from </w:t>
        </w:r>
      </w:hyperlink>
      <w:hyperlink r:id="rId1349" w:history="1">
        <w:r>
          <w:rPr>
            <w:rFonts w:ascii="arial" w:eastAsia="arial" w:hAnsi="arial" w:cs="arial"/>
            <w:b/>
            <w:i/>
            <w:strike w:val="0"/>
            <w:color w:val="0077CC"/>
            <w:sz w:val="28"/>
            <w:u w:val="single"/>
            <w:vertAlign w:val="baseline"/>
          </w:rPr>
          <w:t>Donald Trump</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w:t>
      </w:r>
    </w:p>
    <w:p>
      <w:pPr>
        <w:pStyle w:val="Normal128"/>
        <w:keepNext w:val="0"/>
        <w:spacing w:after="0" w:line="240" w:lineRule="atLeast"/>
        <w:ind w:right="0"/>
        <w:jc w:val="both"/>
      </w:pPr>
      <w:bookmarkStart w:id="381" w:name="Bookmark_128"/>
      <w:bookmarkEnd w:id="381"/>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128"/>
        <w:keepNext/>
        <w:spacing w:before="240" w:after="0" w:line="340" w:lineRule="atLeast"/>
        <w:ind w:left="0" w:right="0" w:firstLine="0"/>
        <w:jc w:val="left"/>
      </w:pPr>
      <w:bookmarkStart w:id="382" w:name="Body_126"/>
      <w:bookmarkEnd w:id="382"/>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58" style="position:absolute;z-index:252062720"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Monday, April 7, 2025, the Asian giant, China, advanced that it will not give in to threats from the United States nor to new reciprocal tariffs threatened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it clear on numerous occasions that pressuring or threatening China is not the right way to deal with us" said to AFP the spokesman for the Chinese embassy in the United States, Liu Pengyu.</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Chinese government's stance comes 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promised to impose more reciprocal tariffs against Chinese products, should they retaliate against the United States.</w:t>
      </w:r>
    </w:p>
    <w:p>
      <w:pPr>
        <w:pStyle w:val="Normal1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China will not give in to U.S. threats: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threatens to impose more tariffs on Chinese goods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a statement, China warned that it will not give in to threats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who recently threatened to impose more tariffs on Chinese products if the country retaliated against the United States.</w:t>
      </w:r>
    </w:p>
    <w:p>
      <w:pPr>
        <w:pStyle w:val="Normal1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issue, China's ambassador said that his country will look after the interests of foreign companies working in his country: "The root of the problem is in the United States", said Liu Pengyu.</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InternationalChina responds to the United States with tariffs of 34% as of this dateInternationalDonald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threatens China: Another 50% tariffs if they do not remove theirsBusinessAsian and European stock markets plummet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today, April 7th.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this Monday, the United States threatened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imposition of more tariffs against China, although he pointed out that these could be negotiated with the rest of the affected countries.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China does not withdraw its 34% increase added to longstanding trade abuses by tomorrow, April 8, 2025, the United States will impose ADDITIONAL tariffs of 50% on China beginning April 9,"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wrote on his Social Truth network.</w:t>
      </w:r>
    </w:p>
    <w:p>
      <w:pPr>
        <w:pStyle w:val="Normal1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Chinese government criticizes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for imposing tariffs on trading partners: some affected countries are "vulnerable"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his social networks, the head of the Chinese embassy in the United States, Liu Pengyu, criticized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move for the recent tariff increases against its trading partners from all regions of the world.</w:t>
      </w:r>
    </w:p>
    <w:p>
      <w:pPr>
        <w:pStyle w:val="Normal1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criticism, he pointed out that the measure has covered more than 180 countries and regions of the world, including some vulnerable economies benefiting from the UN World Food Program.</w:t>
      </w:r>
    </w:p>
    <w:p>
      <w:pPr>
        <w:pStyle w:val="Normal1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opposite case, according to Liu Pengyu, is China, which maintains zero tariff treatment for one hundred percent of tariff lines, including the least developed countries that maintain diplomatic relations with his country. </w:t>
      </w:r>
    </w:p>
    <w:p>
      <w:pPr>
        <w:pStyle w:val="Normal128"/>
        <w:keepNext/>
        <w:spacing w:before="240" w:after="0" w:line="340" w:lineRule="atLeast"/>
        <w:ind w:left="0" w:right="0" w:firstLine="0"/>
        <w:jc w:val="left"/>
      </w:pPr>
      <w:bookmarkStart w:id="383" w:name="Classification_126"/>
      <w:bookmarkEnd w:id="383"/>
      <w:r>
        <w:rPr>
          <w:rFonts w:ascii="arial" w:eastAsia="arial" w:hAnsi="arial" w:cs="arial"/>
          <w:b/>
          <w:i w:val="0"/>
          <w:strike w:val="0"/>
          <w:noProof w:val="0"/>
          <w:color w:val="000000"/>
          <w:position w:val="0"/>
          <w:sz w:val="28"/>
          <w:u w:val="none"/>
          <w:vertAlign w:val="baseline"/>
        </w:rPr>
        <w:t>Classification</w:t>
      </w:r>
    </w:p>
    <w:p>
      <w:pPr>
        <w:pStyle w:val="Normal128"/>
        <w:spacing w:line="60" w:lineRule="exact"/>
      </w:pPr>
      <w:r>
        <w:pict>
          <v:line id="_x0000_s1459" style="position:absolute;z-index:252063744" from="0,2pt" to="512pt,2pt" strokecolor="#009ddb" strokeweight="2pt">
            <v:stroke linestyle="single"/>
            <w10:wrap type="topAndBottom"/>
          </v:line>
        </w:pict>
      </w:r>
    </w:p>
    <w:p>
      <w:pPr>
        <w:pStyle w:val="Normal128"/>
        <w:spacing w:line="120" w:lineRule="exact"/>
      </w:pP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(92%); EMBASSIES &amp; CONSULATES (89%); GOVERNMENT BODIES &amp; OFFICES (89%); INTERNATIONAL RELATIONS (89%); NATIONAL SECURITY &amp; FOREIGN RELATIONS (89%); TAXES &amp; TAXATION (89%); TRADE DISPUTES (89%); DIPLOMATIC SERVICES (76%); FOREIGN RELATIONS (76%); INTERNATIONAL RELATIONS &amp; NATIONAL SECURITY (76%); DEVELOPING COUNTRIES (73%); UNITED NATIONS (73%); SOCIAL NETWORKING (62%); FOOD ASSISTANCE (61%); RELIEF ORGANIZATIONS (50%); Ultimas-noticias (%)</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(96%); UNITED STATES (94%)</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28"/>
      </w:pPr>
    </w:p>
    <w:p>
      <w:pPr>
        <w:pStyle w:val="Normal128"/>
        <w:ind w:left="200"/>
        <w:sectPr>
          <w:type w:val="continuous"/>
          <w:pgMar w:top="840" w:right="1000" w:bottom="840" w:left="1000" w:header="400" w:footer="400"/>
          <w:pgNumType w:fmt="decimal"/>
          <w:cols w:space="720"/>
        </w:sectPr>
      </w:pPr>
      <w:r>
        <w:br/>
      </w:r>
      <w:r>
        <w:pict>
          <v:line id="_x0000_s1460"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350"/>
          <w:headerReference w:type="default" r:id="rId1351"/>
          <w:footerReference w:type="even" r:id="rId1352"/>
          <w:footerReference w:type="default" r:id="rId1353"/>
          <w:headerReference w:type="first" r:id="rId1354"/>
          <w:footerReference w:type="first" r:id="rId1355"/>
          <w:pgSz w:w="12240" w:h="15840"/>
          <w:pgMar w:top="840" w:right="1000" w:bottom="840" w:left="1000" w:header="400" w:footer="400"/>
          <w:pgNumType w:fmt="decimal"/>
          <w:cols w:space="720"/>
          <w:titlePg w:val="0"/>
        </w:sectPr>
      </w:pPr>
    </w:p>
    <w:p>
      <w:pPr>
        <w:pStyle w:val="Normal129"/>
      </w:pPr>
    </w:p>
    <w:p>
      <w:pPr>
        <w:pStyle w:val="Heading1127"/>
        <w:keepNext w:val="0"/>
        <w:spacing w:after="200" w:line="340" w:lineRule="atLeast"/>
        <w:ind w:left="0" w:right="0" w:firstLine="0"/>
        <w:jc w:val="center"/>
      </w:pPr>
      <w:hyperlink r:id="rId1356" w:history="1">
        <w:r>
          <w:rPr>
            <w:rFonts w:ascii="arial" w:eastAsia="arial" w:hAnsi="arial" w:cs="arial"/>
            <w:b/>
            <w:i/>
            <w:strike w:val="0"/>
            <w:color w:val="0077CC"/>
            <w:sz w:val="28"/>
            <w:u w:val="single"/>
            <w:vertAlign w:val="baseline"/>
          </w:rPr>
          <w:t>Donald Trump</w:t>
        </w:r>
      </w:hyperlink>
      <w:hyperlink r:id="rId1357" w:history="1">
        <w:r>
          <w:rPr>
            <w:rFonts w:ascii="arial" w:eastAsia="arial" w:hAnsi="arial" w:cs="arial"/>
            <w:b/>
            <w:i/>
            <w:strike w:val="0"/>
            <w:color w:val="0077CC"/>
            <w:sz w:val="28"/>
            <w:u w:val="single"/>
            <w:vertAlign w:val="baseline"/>
          </w:rPr>
          <w:t xml:space="preserve"> Announces U.S. Reciprocal Tariffs Live: This Will Happen With Mexico</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w:t>
      </w:r>
    </w:p>
    <w:p>
      <w:pPr>
        <w:pStyle w:val="Normal129"/>
        <w:keepNext w:val="0"/>
        <w:spacing w:after="0" w:line="240" w:lineRule="atLeast"/>
        <w:ind w:right="0"/>
        <w:jc w:val="both"/>
      </w:pPr>
      <w:bookmarkStart w:id="384" w:name="Bookmark_129"/>
      <w:bookmarkEnd w:id="384"/>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129"/>
        <w:keepNext/>
        <w:spacing w:before="240" w:after="0" w:line="340" w:lineRule="atLeast"/>
        <w:ind w:left="0" w:right="0" w:firstLine="0"/>
        <w:jc w:val="left"/>
      </w:pPr>
      <w:bookmarkStart w:id="385" w:name="Body_127"/>
      <w:bookmarkEnd w:id="385"/>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61" style="position:absolute;z-index:252065792"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announces today April 2 the so-called reciprocal tariffs of the United States; below, we tell you live the most important aspects of the announcement and what will happen with Mexico.</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confirmed that this Wednesday,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announce reciprocal tariffs from the United States to the entire world, in what he called his country's "Liberation Day".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schedule,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announcement will be at 4 p.m. (Washington local time), or 2 p.m. Mexico City time. The time coincides with the close of the stock market on Wall Street.</w:t>
      </w:r>
    </w:p>
    <w:p>
      <w:pPr>
        <w:pStyle w:val="Normal1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announces U.S. reciprocal tariffs live: What will happen to Mexico?</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all is uncertainty about the U.S. reciprocal tariffs and how they will affect Mexico.</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March 31,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stated in a press conference that he will be "very kind" in relative terms, regarding tariffs against some of the United States' main trading partners, which would include Mexico.</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InternationalWhat are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We explain the problem between Mexico and the United StatesInternationalDonald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automotive companies evaded tariffs and entered hundreds of thousands of cars to the United StatesInternationalU.S. tariffs: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confirms 'zero hour' for Mexico, Canada, China and the rest of the worldMotorNissan moves plant from Argentina to Mexico amid uncertainty over U.S. tariffs InternationalIs Mexico on the list? The 5 countries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on the automotive sectorMotorTariffs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automotive sector: The 10 cars that Mexico exports most to the U.S. </w:t>
      </w:r>
    </w:p>
    <w:p>
      <w:pPr>
        <w:pStyle w:val="Normal1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emphasized that they will be reciprocal tariffs, since according to the president, his intention is to impose levies on countries that charge taxes to the United States.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U.S. president's insinuations, there has been speculation about all types of levies to be announced by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although he has mainly used the term reciprocal tariffs for the whole world.</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he has also threatened to impose tariffs of 25 percent for Mexico and Canada. Coupled with specific levies on certain products, such as steel and aluminum, as well as the automotive industry. </w:t>
      </w:r>
    </w:p>
    <w:p>
      <w:pPr>
        <w:pStyle w:val="Normal1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announces reciprocal U.S. tariffs live: China threatens counterattack</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Chinese Foreign Minister Wang Yi, his country will "strike back" if the United States continues its tariff policy, which he called "blackmail."</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official pointed out that 'America First' should not be a form of intimidation by the United States, nor should it plan its interests on the premise of "harming the legitimate rights and interests of other countries".</w:t>
      </w:r>
    </w:p>
    <w:p>
      <w:pPr>
        <w:pStyle w:val="Normal1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economic experts and analysts, the forecast that has gained the most traction on the U.S. East Coast is for a flat 20 percent tariff on all U.S. imports.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 markets are nervous about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reciprocal tariffs and how it will affect the global economy.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her part, Mexico's President Claudia Sheinbaum has insisted that she will give a comprehensive response this Thursday, April 3, after learning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announcement and what the impact will be for Mexico. </w:t>
      </w:r>
    </w:p>
    <w:p>
      <w:pPr>
        <w:pStyle w:val="Normal129"/>
        <w:keepNext/>
        <w:spacing w:before="240" w:after="0" w:line="340" w:lineRule="atLeast"/>
        <w:ind w:left="0" w:right="0" w:firstLine="0"/>
        <w:jc w:val="left"/>
      </w:pPr>
      <w:bookmarkStart w:id="386" w:name="Classification_127"/>
      <w:bookmarkEnd w:id="386"/>
      <w:r>
        <w:rPr>
          <w:rFonts w:ascii="arial" w:eastAsia="arial" w:hAnsi="arial" w:cs="arial"/>
          <w:b/>
          <w:i w:val="0"/>
          <w:strike w:val="0"/>
          <w:noProof w:val="0"/>
          <w:color w:val="000000"/>
          <w:position w:val="0"/>
          <w:sz w:val="28"/>
          <w:u w:val="none"/>
          <w:vertAlign w:val="baseline"/>
        </w:rPr>
        <w:t>Classification</w:t>
      </w:r>
    </w:p>
    <w:p>
      <w:pPr>
        <w:pStyle w:val="Normal129"/>
        <w:spacing w:line="60" w:lineRule="exact"/>
      </w:pPr>
      <w:r>
        <w:pict>
          <v:line id="_x0000_s1462" style="position:absolute;z-index:252066816" from="0,2pt" to="512pt,2pt" strokecolor="#009ddb" strokeweight="2pt">
            <v:stroke linestyle="single"/>
            <w10:wrap type="topAndBottom"/>
          </v:line>
        </w:pict>
      </w:r>
    </w:p>
    <w:p>
      <w:pPr>
        <w:pStyle w:val="Normal129"/>
        <w:spacing w:line="120" w:lineRule="exact"/>
      </w:pPr>
    </w:p>
    <w:p>
      <w:pPr>
        <w:pStyle w:val="Normal1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(90%); TAXES &amp; TAXATION (90%); AUTOMOTIVE SECTOR PERFORMANCE (87%); US PRESIDENTS (79%); FINANCIAL MARKETS &amp; INVESTING (78%); IMPORT TRADE (78%); PUBLIC POLICY (77%); INTERNATIONAL RELATIONS &amp; NATIONAL SECURITY (76%); GOVERNMENT ADVISORS &amp; MINISTERS (74%); GOVERNMENT BODIES &amp; OFFICES (74%); PRESS CONFERENCES (73%); EXPORT TRADE (72%); STATE DEPARTMENTS &amp; FOREIGN SERVICES (72%); INTERNATIONAL RELATIONS (68%); ECONOMIC NEWS (60%); NATIONAL SECURITY &amp; FOREIGN RELATIONS (60%); Internacional (%)</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AUTOMOTIVE (89%); AUTOMOTIVE SECTOR PERFORMANCE (87%); BANKING &amp; FINANCE REGULATION &amp; POLICY (78%); FINANCIAL MARKETS &amp; INVESTING (78%); AUTOMOTIVE MFG (71%); BANKING &amp; FINANCE (70%)</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(93%)</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CITY, MEXICO (79%); UNITED STATES (99%); MEXICO (98%); CHINA (94%); CANADA (92%); ARGENTINA (79%); NORTH AMERICA (79%)</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129"/>
      </w:pPr>
    </w:p>
    <w:p>
      <w:pPr>
        <w:pStyle w:val="Normal129"/>
        <w:ind w:left="200"/>
        <w:sectPr>
          <w:type w:val="continuous"/>
          <w:pgMar w:top="840" w:right="1000" w:bottom="840" w:left="1000" w:header="400" w:footer="400"/>
          <w:pgNumType w:fmt="decimal"/>
          <w:cols w:space="720"/>
        </w:sectPr>
      </w:pPr>
      <w:r>
        <w:br/>
      </w:r>
      <w:r>
        <w:pict>
          <v:line id="_x0000_s1463"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358"/>
          <w:headerReference w:type="default" r:id="rId1359"/>
          <w:footerReference w:type="even" r:id="rId1360"/>
          <w:footerReference w:type="default" r:id="rId1361"/>
          <w:headerReference w:type="first" r:id="rId1362"/>
          <w:footerReference w:type="first" r:id="rId1363"/>
          <w:pgSz w:w="12240" w:h="15840"/>
          <w:pgMar w:top="840" w:right="1000" w:bottom="840" w:left="1000" w:header="400" w:footer="400"/>
          <w:pgNumType w:fmt="decimal"/>
          <w:cols w:space="720"/>
          <w:titlePg w:val="0"/>
        </w:sectPr>
      </w:pPr>
    </w:p>
    <w:p>
      <w:pPr>
        <w:pStyle w:val="Normal130"/>
      </w:pPr>
    </w:p>
    <w:p>
      <w:pPr>
        <w:pStyle w:val="Heading1128"/>
        <w:keepNext w:val="0"/>
        <w:spacing w:after="200" w:line="340" w:lineRule="atLeast"/>
        <w:ind w:left="0" w:right="0" w:firstLine="0"/>
        <w:jc w:val="center"/>
      </w:pPr>
      <w:hyperlink r:id="rId1364" w:history="1">
        <w:r>
          <w:rPr>
            <w:rFonts w:ascii="arial" w:eastAsia="arial" w:hAnsi="arial" w:cs="arial"/>
            <w:b/>
            <w:i/>
            <w:strike w:val="0"/>
            <w:color w:val="0077CC"/>
            <w:sz w:val="28"/>
            <w:u w:val="single"/>
            <w:vertAlign w:val="baseline"/>
          </w:rPr>
          <w:t>Donald Trump</w:t>
        </w:r>
      </w:hyperlink>
      <w:hyperlink r:id="rId1365" w:history="1">
        <w:r>
          <w:rPr>
            <w:rFonts w:ascii="arial" w:eastAsia="arial" w:hAnsi="arial" w:cs="arial"/>
            <w:b/>
            <w:i/>
            <w:strike w:val="0"/>
            <w:color w:val="0077CC"/>
            <w:sz w:val="28"/>
            <w:u w:val="single"/>
            <w:vertAlign w:val="baseline"/>
          </w:rPr>
          <w:t>'s name removed from 2 cafes in Ukraine</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Albawaba.com</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 Tuesday</w:t>
      </w:r>
    </w:p>
    <w:p>
      <w:pPr>
        <w:pStyle w:val="Normal130"/>
        <w:keepNext w:val="0"/>
        <w:spacing w:after="0" w:line="240" w:lineRule="atLeast"/>
        <w:ind w:right="0"/>
        <w:jc w:val="both"/>
      </w:pPr>
      <w:bookmarkStart w:id="387" w:name="Bookmark_130"/>
      <w:bookmarkEnd w:id="387"/>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Albawaba.com - Al Bawaba (Middle East) Ltd. Provided by Syndigate Media Inc. All Rights Reserved</w:t>
      </w:r>
    </w:p>
    <w:p>
      <w:pPr>
        <w:pStyle w:val="Normal130"/>
        <w:keepNext w:val="0"/>
        <w:spacing w:before="120" w:after="0" w:line="220" w:lineRule="atLeast"/>
        <w:ind w:left="0" w:right="0" w:firstLine="0"/>
        <w:jc w:val="left"/>
      </w:pPr>
      <w:r>
        <w:br/>
      </w:r>
      <w:r>
        <w:pict>
          <v:shape id="_x0000_i1464" type="#_x0000_t75" style="width:161.98pt;height:51.74pt">
            <v:imagedata r:id="rId1366"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130"/>
        <w:keepNext/>
        <w:spacing w:before="240" w:after="0" w:line="340" w:lineRule="atLeast"/>
        <w:ind w:left="0" w:right="0" w:firstLine="0"/>
        <w:jc w:val="left"/>
      </w:pPr>
      <w:bookmarkStart w:id="388" w:name="Body_128"/>
      <w:bookmarkEnd w:id="388"/>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65" style="position:absolute;z-index:25206886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ALBAWABA - Two cafes in Ukraine named 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have officially ripped down their signs to express their anger and dissatisfaction with the US President's call to halt military aid for the country.</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Coffee Bar and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Pizza Station are located in central Kyiv but are now signless after their owner scrapped the US President's name across its premises. This comes 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heated debate with Ukrainian President Volodymyr Zelensky at the White House in Washington DC, where US Vice President JD Vance was also present.</w:t>
      </w:r>
    </w:p>
    <w:p>
      <w:pPr>
        <w:pStyle w:val="Normal1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name removed from 2 cafes in Ukraine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staff refused to disclose the new name for both cafes, their social media account indicated that it was changed to 'Frank.' A customer told The Sun that it's a great local place but added further that "it's not a good time to be called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 Ukraine" hence the name change.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pizzeria side of the cafes still offers a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-themed pizza titled "Trumpino" which includes toppings such as ham, mushrooms, and artichokes.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escalated at the White House when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publicly slammed Ukrainian President Volodymyr Zelensky, criticizing his stance on the ongoing war with Russia and warning of potential consequences if Ukraine refuses a ceasefire. Reports later suggested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ordered Zelensky to leave the White House following a heated exchange.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their debate about the Ukraine-Russia war and ceasefire,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accused Zelensky of disrespecting the US due to not being thankful enough for the aid it provides Urkaine with.</w:t>
      </w:r>
    </w:p>
    <w:p>
      <w:pPr>
        <w:pStyle w:val="Normal130"/>
        <w:keepNext w:val="0"/>
        <w:spacing w:before="240" w:after="0" w:line="260" w:lineRule="atLeast"/>
        <w:ind w:left="0" w:right="0" w:firstLine="0"/>
        <w:jc w:val="both"/>
      </w:pPr>
      <w:hyperlink r:id="rId1367" w:history="1">
        <w:r>
          <w:rPr>
            <w:rFonts w:ascii="arial" w:eastAsia="arial" w:hAnsi="arial" w:cs="arial"/>
            <w:b w:val="0"/>
            <w:i/>
            <w:strike w:val="0"/>
            <w:color w:val="0077CC"/>
            <w:sz w:val="20"/>
            <w:u w:val="single"/>
            <w:vertAlign w:val="baseline"/>
          </w:rPr>
          <w:t>Photos by Peter Jordan - Image</w:t>
        </w:r>
      </w:hyperlink>
    </w:p>
    <w:p>
      <w:pPr>
        <w:pStyle w:val="Normal130"/>
        <w:keepNext/>
        <w:spacing w:before="240" w:after="0" w:line="340" w:lineRule="atLeast"/>
        <w:ind w:left="0" w:right="0" w:firstLine="0"/>
        <w:jc w:val="left"/>
      </w:pPr>
      <w:bookmarkStart w:id="389" w:name="Classification_128"/>
      <w:bookmarkEnd w:id="389"/>
      <w:r>
        <w:rPr>
          <w:rFonts w:ascii="arial" w:eastAsia="arial" w:hAnsi="arial" w:cs="arial"/>
          <w:b/>
          <w:i w:val="0"/>
          <w:strike w:val="0"/>
          <w:noProof w:val="0"/>
          <w:color w:val="000000"/>
          <w:position w:val="0"/>
          <w:sz w:val="28"/>
          <w:u w:val="none"/>
          <w:vertAlign w:val="baseline"/>
        </w:rPr>
        <w:t>Classification</w:t>
      </w:r>
    </w:p>
    <w:p>
      <w:pPr>
        <w:pStyle w:val="Normal130"/>
        <w:spacing w:line="60" w:lineRule="exact"/>
      </w:pPr>
      <w:r>
        <w:pict>
          <v:line id="_x0000_s1466" style="position:absolute;z-index:252069888" from="0,2pt" to="512pt,2pt" strokecolor="#009ddb" strokeweight="2pt">
            <v:stroke linestyle="single"/>
            <w10:wrap type="topAndBottom"/>
          </v:line>
        </w:pict>
      </w:r>
    </w:p>
    <w:p>
      <w:pPr>
        <w:pStyle w:val="Normal130"/>
        <w:spacing w:line="120" w:lineRule="exact"/>
      </w:pP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176</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FOREIGN AID (89%); NATIONAL SECURITY &amp; FOREIGN RELATIONS (89%); RUSSIA-UKRAINE CONFLICTS (78%); CEASEFIRES (77%); INTERNATIONAL ASSISTANCE (77%); WAR &amp; CONFLICT (72%)</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RESTAURANTS (90%)</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 J D VANCE (58%)</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KIYEV, UKRAINE (78%); WASHINGTON DC, USA (79%); UNITED STATES (94%); UKRAINE (91%); MIDDLE EAST (73%); JORDAN (58%)</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2025</w:t>
      </w:r>
    </w:p>
    <w:p>
      <w:pPr>
        <w:pStyle w:val="Normal130"/>
      </w:pPr>
    </w:p>
    <w:p>
      <w:pPr>
        <w:pStyle w:val="Normal130"/>
        <w:ind w:left="200"/>
        <w:sectPr>
          <w:type w:val="continuous"/>
          <w:pgMar w:top="840" w:right="1000" w:bottom="840" w:left="1000" w:header="400" w:footer="400"/>
          <w:pgNumType w:fmt="decimal"/>
          <w:cols w:space="720"/>
        </w:sectPr>
      </w:pPr>
      <w:r>
        <w:br/>
      </w:r>
      <w:r>
        <w:pict>
          <v:line id="_x0000_s1467"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368"/>
          <w:headerReference w:type="default" r:id="rId1369"/>
          <w:footerReference w:type="even" r:id="rId1370"/>
          <w:footerReference w:type="default" r:id="rId1371"/>
          <w:headerReference w:type="first" r:id="rId1372"/>
          <w:footerReference w:type="first" r:id="rId1373"/>
          <w:pgSz w:w="12240" w:h="15840"/>
          <w:pgMar w:top="840" w:right="1000" w:bottom="840" w:left="1000" w:header="400" w:footer="400"/>
          <w:pgNumType w:fmt="decimal"/>
          <w:cols w:space="720"/>
          <w:titlePg w:val="0"/>
        </w:sectPr>
      </w:pPr>
    </w:p>
    <w:p>
      <w:pPr>
        <w:pStyle w:val="Normal131"/>
      </w:pPr>
    </w:p>
    <w:p>
      <w:pPr>
        <w:pStyle w:val="Heading1129"/>
        <w:keepNext w:val="0"/>
        <w:spacing w:after="200" w:line="340" w:lineRule="atLeast"/>
        <w:ind w:left="0" w:right="0" w:firstLine="0"/>
        <w:jc w:val="center"/>
      </w:pPr>
      <w:hyperlink r:id="rId1374" w:history="1">
        <w:r>
          <w:rPr>
            <w:rFonts w:ascii="arial" w:eastAsia="arial" w:hAnsi="arial" w:cs="arial"/>
            <w:b/>
            <w:i/>
            <w:strike w:val="0"/>
            <w:color w:val="0077CC"/>
            <w:sz w:val="28"/>
            <w:u w:val="single"/>
            <w:vertAlign w:val="baseline"/>
          </w:rPr>
          <w:t xml:space="preserve">Colorado to remove </w:t>
        </w:r>
      </w:hyperlink>
      <w:hyperlink r:id="rId1375" w:history="1">
        <w:r>
          <w:rPr>
            <w:rFonts w:ascii="arial" w:eastAsia="arial" w:hAnsi="arial" w:cs="arial"/>
            <w:b/>
            <w:i/>
            <w:strike w:val="0"/>
            <w:color w:val="0077CC"/>
            <w:sz w:val="28"/>
            <w:u w:val="single"/>
            <w:vertAlign w:val="baseline"/>
          </w:rPr>
          <w:t>Donald Trump</w:t>
        </w:r>
      </w:hyperlink>
      <w:hyperlink r:id="rId1376" w:history="1">
        <w:r>
          <w:rPr>
            <w:rFonts w:ascii="arial" w:eastAsia="arial" w:hAnsi="arial" w:cs="arial"/>
            <w:b/>
            <w:i/>
            <w:strike w:val="0"/>
            <w:color w:val="0077CC"/>
            <w:sz w:val="28"/>
            <w:u w:val="single"/>
            <w:vertAlign w:val="baseline"/>
          </w:rPr>
          <w:t xml:space="preserve"> portrait that the U.S. president didn't like</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w:t>
      </w:r>
    </w:p>
    <w:p>
      <w:pPr>
        <w:pStyle w:val="Normal131"/>
        <w:keepNext w:val="0"/>
        <w:spacing w:after="0" w:line="240" w:lineRule="atLeast"/>
        <w:ind w:right="0"/>
        <w:jc w:val="both"/>
      </w:pPr>
      <w:bookmarkStart w:id="390" w:name="Bookmark_131"/>
      <w:bookmarkEnd w:id="39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131"/>
        <w:keepNext/>
        <w:spacing w:before="240" w:after="0" w:line="340" w:lineRule="atLeast"/>
        <w:ind w:left="0" w:right="0" w:firstLine="0"/>
        <w:jc w:val="left"/>
      </w:pPr>
      <w:bookmarkStart w:id="391" w:name="Body_129"/>
      <w:bookmarkEnd w:id="39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68" style="position:absolute;z-index:252071936"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portrait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that hung in the Colorado State Capitol will be removed as the president of the United States did not like it; we give you the details.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claimed that his portrait in Colorado had been "intentionally distorted" and questioned the ability of the artist who painted it, Sarah Boardman.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publication on social networks,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president of the United States, expressed that he would rather not have any photograph or portrait in Colorado than have the one that is going to be removed. </w:t>
      </w:r>
    </w:p>
    <w:p>
      <w:pPr>
        <w:pStyle w:val="Normal1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Colorado to remove "distorted" portrait of </w:t>
      </w:r>
      <w:r>
        <w:rPr>
          <w:rFonts w:ascii="arial" w:eastAsia="arial" w:hAnsi="arial" w:cs="arial"/>
          <w:b/>
          <w:i/>
          <w:strike w:val="0"/>
          <w:noProof w:val="0"/>
          <w:color w:val="000000"/>
          <w:position w:val="0"/>
          <w:sz w:val="20"/>
          <w:u w:val="single"/>
          <w:vertAlign w:val="baseline"/>
        </w:rPr>
        <w:t>Donald Trump</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showed his displeasure with the portrait in the Colorado Capitol, saying it would have been "intentionally distorted" to an extent that I may not even have seen before."</w:t>
      </w:r>
    </w:p>
    <w:p>
      <w:pPr>
        <w:pStyle w:val="Normal1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Democrats reported that the portrait of the U.S. president would be removed under the supervision of the Colorado Building Advisory Committee.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U.S. government mistakenly shared chat about starting a war with this country InternationalVIDEO: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no longer respected even by reporters; they throw microphone in his face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threatens "interesting days" in the U.S. over Iran and nuclear weapons issue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portrait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painted by Sarah Boardman, was unveiled in 2019 after Colorado Republicans raised more than $10,000 to commission the painting.</w:t>
      </w:r>
    </w:p>
    <w:p>
      <w:pPr>
        <w:pStyle w:val="Normal1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asserted that Sarah Boardman also painted the portrait of Barack Obama, which hangs in the Colorado Capitol, but this one would have looked "wonderful" to him.</w:t>
      </w:r>
    </w:p>
    <w:p>
      <w:pPr>
        <w:pStyle w:val="Normal1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artist also painted President Obama, and ... it looks wonderful, but mine is really the worst. She must have lost her talent with age," reads her social media post. </w:t>
      </w:r>
    </w:p>
    <w:p>
      <w:pPr>
        <w:pStyle w:val="Normal1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accuses Colorado governor of putting up that portrait on purpose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accused that Democrat Jared Polis, governor of Colorado, is behind the portrait hanging in the state Capitol and described him as "a radical leftist governor."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alleged that "Jared should be ashamed of himself" as he has been "extremely weak on crime" in Colorado, particularly with regard to the Aragua Train.</w:t>
      </w:r>
    </w:p>
    <w:p>
      <w:pPr>
        <w:pStyle w:val="Normal131"/>
        <w:keepNext/>
        <w:spacing w:before="240" w:after="0" w:line="340" w:lineRule="atLeast"/>
        <w:ind w:left="0" w:right="0" w:firstLine="0"/>
        <w:jc w:val="left"/>
      </w:pPr>
      <w:bookmarkStart w:id="392" w:name="Classification_129"/>
      <w:bookmarkEnd w:id="392"/>
      <w:r>
        <w:rPr>
          <w:rFonts w:ascii="arial" w:eastAsia="arial" w:hAnsi="arial" w:cs="arial"/>
          <w:b/>
          <w:i w:val="0"/>
          <w:strike w:val="0"/>
          <w:noProof w:val="0"/>
          <w:color w:val="000000"/>
          <w:position w:val="0"/>
          <w:sz w:val="28"/>
          <w:u w:val="none"/>
          <w:vertAlign w:val="baseline"/>
        </w:rPr>
        <w:t>Classification</w:t>
      </w:r>
    </w:p>
    <w:p>
      <w:pPr>
        <w:pStyle w:val="Normal131"/>
        <w:spacing w:line="60" w:lineRule="exact"/>
      </w:pPr>
      <w:r>
        <w:pict>
          <v:line id="_x0000_s1469" style="position:absolute;z-index:252072960" from="0,2pt" to="512pt,2pt" strokecolor="#009ddb" strokeweight="2pt">
            <v:stroke linestyle="single"/>
            <w10:wrap type="topAndBottom"/>
          </v:line>
        </w:pict>
      </w:r>
    </w:p>
    <w:p>
      <w:pPr>
        <w:pStyle w:val="Normal131"/>
        <w:spacing w:line="120" w:lineRule="exact"/>
      </w:pP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PRESIDENTS (93%); GOVERNMENT &amp; PUBLIC ADMINISTRATION (90%); US STATE GOVERNMENT (90%); ARTISTS &amp; PERFORMERS (89%); GOVERNMENT BODIES &amp; OFFICES (89%); GOVERNORS (89%); NEGATIVE PERSONAL NEWS (89%); US DEMOCRATIC PARTY (89%); POLITICAL PARTIES (88%); LIBERALISM (78%); US FEDERAL GOVERNMENT (78%); US REPUBLICAN PARTY (78%); FAR LEFT POLITICS (73%); NEGATIVE NEWS (72%); WEAPONS &amp; ARMS (72%); SOCIAL MEDIA (71%); SOCIAL NETWORKING (71%); POLITICAL EXTREMISM (68%); NUCLEAR WEAPONS (53%); MILITARY WEAPONS (51%); Internacional (%)</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ARTISTS &amp; PERFORMERS (89%); SOCIAL MEDIA (71%); NUCLEAR WEAPONS (53%); MILITARY WEAPONS (51%)</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(93%); JARED POLIS (79%); BARACK OBAMA (58%)</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DENVER, CO, USA (91%); COLORADO, USA (97%); UNITED STATES (95%); IRAN (79%)</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2025</w:t>
      </w:r>
    </w:p>
    <w:p>
      <w:pPr>
        <w:pStyle w:val="Normal131"/>
      </w:pPr>
    </w:p>
    <w:p>
      <w:pPr>
        <w:pStyle w:val="Normal131"/>
        <w:ind w:left="200"/>
        <w:sectPr>
          <w:type w:val="continuous"/>
          <w:pgMar w:top="840" w:right="1000" w:bottom="840" w:left="1000" w:header="400" w:footer="400"/>
          <w:pgNumType w:fmt="decimal"/>
          <w:cols w:space="720"/>
        </w:sectPr>
      </w:pPr>
      <w:r>
        <w:br/>
      </w:r>
      <w:r>
        <w:pict>
          <v:line id="_x0000_s1470"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377"/>
          <w:headerReference w:type="default" r:id="rId1378"/>
          <w:footerReference w:type="even" r:id="rId1379"/>
          <w:footerReference w:type="default" r:id="rId1380"/>
          <w:headerReference w:type="first" r:id="rId1381"/>
          <w:footerReference w:type="first" r:id="rId1382"/>
          <w:pgSz w:w="12240" w:h="15840"/>
          <w:pgMar w:top="840" w:right="1000" w:bottom="840" w:left="1000" w:header="400" w:footer="400"/>
          <w:pgNumType w:fmt="decimal"/>
          <w:cols w:space="720"/>
          <w:titlePg w:val="0"/>
        </w:sectPr>
      </w:pPr>
    </w:p>
    <w:p>
      <w:pPr>
        <w:pStyle w:val="Normal132"/>
      </w:pPr>
    </w:p>
    <w:p>
      <w:pPr>
        <w:pStyle w:val="Heading1130"/>
        <w:keepNext w:val="0"/>
        <w:spacing w:after="200" w:line="340" w:lineRule="atLeast"/>
        <w:ind w:left="0" w:right="0" w:firstLine="0"/>
        <w:jc w:val="center"/>
      </w:pPr>
      <w:hyperlink r:id="rId1383" w:history="1">
        <w:r>
          <w:rPr>
            <w:rFonts w:ascii="arial" w:eastAsia="arial" w:hAnsi="arial" w:cs="arial"/>
            <w:b/>
            <w:i/>
            <w:strike w:val="0"/>
            <w:color w:val="0077CC"/>
            <w:sz w:val="28"/>
            <w:u w:val="single"/>
            <w:vertAlign w:val="baseline"/>
          </w:rPr>
          <w:t>Donald Trump</w:t>
        </w:r>
      </w:hyperlink>
      <w:hyperlink r:id="rId1384" w:history="1">
        <w:r>
          <w:rPr>
            <w:rFonts w:ascii="arial" w:eastAsia="arial" w:hAnsi="arial" w:cs="arial"/>
            <w:b/>
            <w:i/>
            <w:strike w:val="0"/>
            <w:color w:val="0077CC"/>
            <w:sz w:val="28"/>
            <w:u w:val="single"/>
            <w:vertAlign w:val="baseline"/>
          </w:rPr>
          <w:t xml:space="preserve"> praises Claudia Sheinbaum and dismisses harm to Mexico: "She is fantastic and very elegant".</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132"/>
        <w:keepNext w:val="0"/>
        <w:spacing w:after="0" w:line="240" w:lineRule="atLeast"/>
        <w:ind w:right="0"/>
        <w:jc w:val="both"/>
      </w:pPr>
      <w:bookmarkStart w:id="393" w:name="Bookmark_132"/>
      <w:bookmarkEnd w:id="39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132"/>
        <w:keepNext/>
        <w:spacing w:before="240" w:after="0" w:line="340" w:lineRule="atLeast"/>
        <w:ind w:left="0" w:right="0" w:firstLine="0"/>
        <w:jc w:val="left"/>
      </w:pPr>
      <w:bookmarkStart w:id="394" w:name="Body_130"/>
      <w:bookmarkEnd w:id="39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71" style="position:absolute;z-index:25207500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says he does not want to harm Mexico and praises Claudia Sheinbaum Pardo, Mexican president.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press conference at the White House,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President of the United States, was questioned about tariffs and the situation with Mexico.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response, the U.S. president said that he seeks to negotiate better economic conditions for his nation and showed his admiration for Claudia Sheinbaum.</w:t>
      </w: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advanced that three automotive plants will take their production from Mexico to the United States due to the tariffs. </w:t>
      </w:r>
    </w:p>
    <w:p>
      <w:pPr>
        <w:pStyle w:val="Normal1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says he does not want to hurt Mexico and reiterates his admiration for Claudia Sheinbaum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conversation with the U.S. press,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says he does not want to harm Mexico and dedicated a couple of compliments to Claudia Sheinbaum.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InternationalWhat are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We explain the problem between Mexico and the United StatesInternationalClaudia Sheinbaum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have a good relationship with significant steps, assures the White HouseBusinessMexico could be the big winner in the U.S. vs. China and Asia trade war BusinessMexico already suffers from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These are the damages in the automotive industry. </w:t>
      </w: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tariffs imposed on the automotive sector and how his relationship with Mexico has been so far, the US president expressed that he has had multiple conversations with Claudia Sheinbaum whom he described as a fantastic and very elegant person.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Repeatedly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that Claudia Sheinbaum is a fantastic and very good person.</w:t>
      </w: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hurt Mexico, I like Mexico and I think the new president is a fantastic woman, we have had several conversations and she is very elegant.</w:t>
      </w: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 fantastic person and she is very good, very good, we are not looking to hurt her."  </w:t>
      </w:r>
    </w:p>
    <w:p>
      <w:pPr>
        <w:pStyle w:val="Normal1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says tariffs are just "simple business."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 his meeting with the American press,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clarified on the world situation that the tariffs he has put on different countries are just "simple business."</w:t>
      </w: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even said that he respected the other countries he has put tariffs on such as China and Japan and that the situation with them was just "simple business". </w:t>
      </w:r>
    </w:p>
    <w:p>
      <w:pPr>
        <w:pStyle w:val="Normal1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Mexico has escaped most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 attack due to Claudia Sheinbaum's management.</w:t>
      </w: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reiterated that he is not trying to destroy Mexico's economy with his new tariff policy, but seeks to benefit his nation.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worth remembering that due to the Treaty of Mexico, United States and Canada (T-MEC) and the management of Claudia Sheinbaum's government, Mexico has spared most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so-called "tariffs" with the exception:</w:t>
      </w:r>
    </w:p>
    <w:p>
      <w:pPr>
        <w:pStyle w:val="Normal132"/>
        <w:keepNext w:val="0"/>
        <w:numPr>
          <w:numId w:val="3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25% tariffs on steel and aluminum</w:t>
      </w:r>
    </w:p>
    <w:p>
      <w:pPr>
        <w:pStyle w:val="Normal132"/>
        <w:keepNext w:val="0"/>
        <w:numPr>
          <w:numId w:val="3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tariffs on the automotive sector</w:t>
      </w:r>
    </w:p>
    <w:p>
      <w:pPr>
        <w:pStyle w:val="Normal132"/>
        <w:keepNext w:val="0"/>
        <w:numPr>
          <w:numId w:val="3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tariffs on products not included in T-MEC</w:t>
      </w:r>
    </w:p>
    <w:p>
      <w:pPr>
        <w:pStyle w:val="Normal132"/>
        <w:keepNext/>
        <w:spacing w:before="240" w:after="0" w:line="340" w:lineRule="atLeast"/>
        <w:ind w:left="0" w:right="0" w:firstLine="0"/>
        <w:jc w:val="left"/>
      </w:pPr>
      <w:bookmarkStart w:id="395" w:name="Classification_130"/>
      <w:bookmarkEnd w:id="395"/>
      <w:r>
        <w:rPr>
          <w:rFonts w:ascii="arial" w:eastAsia="arial" w:hAnsi="arial" w:cs="arial"/>
          <w:b/>
          <w:i w:val="0"/>
          <w:strike w:val="0"/>
          <w:noProof w:val="0"/>
          <w:color w:val="000000"/>
          <w:position w:val="0"/>
          <w:sz w:val="28"/>
          <w:u w:val="none"/>
          <w:vertAlign w:val="baseline"/>
        </w:rPr>
        <w:t>Classification</w:t>
      </w:r>
    </w:p>
    <w:p>
      <w:pPr>
        <w:pStyle w:val="Normal132"/>
        <w:spacing w:line="60" w:lineRule="exact"/>
      </w:pPr>
      <w:r>
        <w:pict>
          <v:line id="_x0000_s1472" style="position:absolute;z-index:252076032" from="0,2pt" to="512pt,2pt" strokecolor="#009ddb" strokeweight="2pt">
            <v:stroke linestyle="single"/>
            <w10:wrap type="topAndBottom"/>
          </v:line>
        </w:pict>
      </w:r>
    </w:p>
    <w:p>
      <w:pPr>
        <w:pStyle w:val="Normal132"/>
        <w:spacing w:line="120" w:lineRule="exact"/>
      </w:pP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(91%); US PRESIDENTS (90%); BUSINESS NEWS (89%); FREE TRADE TREATIES &amp; AGREEMENTS (89%); TAXES &amp; TAXATION (89%); ECONOMY &amp; ECONOMIC INDICATORS (78%); PRESS CONFERENCES (78%); PUBLIC POLICY (78%); TALKS &amp; MEETINGS (78%); TRADE DISPUTES (72%); ECONOMIC CONDITIONS (71%); ECONOMIC NEWS (71%); Ultimas-noticias (%)</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AUTOMOTIVE (90%); AUTOMOTIVE MFG (90%); AUTOMOBILE MFG (71%)</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CLAUDIA SHEINBAUM (95%);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(98%); MEXICO (97%); CHINA (92%); ASIA (79%); CANADA (79%); JAPAN (79%); NORTH AMERICA (79%)</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2025</w:t>
      </w:r>
    </w:p>
    <w:p>
      <w:pPr>
        <w:pStyle w:val="Normal132"/>
      </w:pPr>
    </w:p>
    <w:p>
      <w:pPr>
        <w:pStyle w:val="Normal132"/>
        <w:ind w:left="200"/>
        <w:sectPr>
          <w:type w:val="continuous"/>
          <w:pgMar w:top="840" w:right="1000" w:bottom="840" w:left="1000" w:header="400" w:footer="400"/>
          <w:pgNumType w:fmt="decimal"/>
          <w:cols w:space="720"/>
        </w:sectPr>
      </w:pPr>
      <w:r>
        <w:br/>
      </w:r>
      <w:r>
        <w:pict>
          <v:line id="_x0000_s1473"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385"/>
          <w:headerReference w:type="default" r:id="rId1386"/>
          <w:footerReference w:type="even" r:id="rId1387"/>
          <w:footerReference w:type="default" r:id="rId1388"/>
          <w:headerReference w:type="first" r:id="rId1389"/>
          <w:footerReference w:type="first" r:id="rId1390"/>
          <w:pgSz w:w="12240" w:h="15840"/>
          <w:pgMar w:top="840" w:right="1000" w:bottom="840" w:left="1000" w:header="400" w:footer="400"/>
          <w:pgNumType w:fmt="decimal"/>
          <w:cols w:space="720"/>
          <w:titlePg w:val="0"/>
        </w:sectPr>
      </w:pPr>
    </w:p>
    <w:p>
      <w:pPr>
        <w:pStyle w:val="Normal133"/>
      </w:pPr>
    </w:p>
    <w:p>
      <w:pPr>
        <w:pStyle w:val="Heading1131"/>
        <w:keepNext w:val="0"/>
        <w:spacing w:after="200" w:line="340" w:lineRule="atLeast"/>
        <w:ind w:left="0" w:right="0" w:firstLine="0"/>
        <w:jc w:val="center"/>
      </w:pPr>
      <w:hyperlink r:id="rId1391" w:history="1">
        <w:r>
          <w:rPr>
            <w:rFonts w:ascii="arial" w:eastAsia="arial" w:hAnsi="arial" w:cs="arial"/>
            <w:b/>
            <w:i/>
            <w:strike w:val="0"/>
            <w:color w:val="0077CC"/>
            <w:sz w:val="28"/>
            <w:u w:val="single"/>
            <w:vertAlign w:val="baseline"/>
          </w:rPr>
          <w:t xml:space="preserve">TELEPHONE CONVERSATION WITH US PRESIDENT </w:t>
        </w:r>
      </w:hyperlink>
      <w:hyperlink r:id="rId1392" w:history="1">
        <w:r>
          <w:rPr>
            <w:rFonts w:ascii="arial" w:eastAsia="arial" w:hAnsi="arial" w:cs="arial"/>
            <w:b/>
            <w:i/>
            <w:strike w:val="0"/>
            <w:color w:val="0077CC"/>
            <w:sz w:val="28"/>
            <w:u w:val="single"/>
            <w:vertAlign w:val="baseline"/>
          </w:rPr>
          <w:t>DONALD TRUMP</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2025 Wednesday</w:t>
      </w:r>
    </w:p>
    <w:p>
      <w:pPr>
        <w:pStyle w:val="Normal133"/>
        <w:keepNext w:val="0"/>
        <w:spacing w:after="0" w:line="240" w:lineRule="atLeast"/>
        <w:ind w:right="0"/>
        <w:jc w:val="both"/>
      </w:pPr>
      <w:bookmarkStart w:id="396" w:name="Bookmark_133"/>
      <w:bookmarkEnd w:id="39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States News Service</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MOSCOW, Russia </w:t>
      </w:r>
    </w:p>
    <w:p>
      <w:pPr>
        <w:pStyle w:val="Normal133"/>
        <w:keepNext/>
        <w:spacing w:before="240" w:after="0" w:line="340" w:lineRule="atLeast"/>
        <w:ind w:left="0" w:right="0" w:firstLine="0"/>
        <w:jc w:val="left"/>
      </w:pPr>
      <w:bookmarkStart w:id="397" w:name="Body_131"/>
      <w:bookmarkEnd w:id="39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74" style="position:absolute;z-index:252078080"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the President of Russia: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Putin had a telephone conversation with President of the United States of America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12, 2025</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discussed issues related to the prisoner exchange between Russia and the United States. The US President assured the President of Russia of the American side's commitment to fulfill all the agreements reached.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also discussed a possible Ukraine settlement.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spoke in favour of stopping the hostilities as soon as possible and solving the crisis peacefully. In turn, Vladimir Putin pointed out it was necessary to eliminate the root causes of the conflict and agreed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 that a sustainable settlement could only be reached via peaceful negotiations.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President of Russia expressed support for one of the US President's key arguments, which was that it was time for both countries to work together.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of Middle East settlement, Iran's nuclear programme, and bilateral economic relations between Russia and the United States were also brought up during the conversation.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Russia invited the US President to visit Moscow and expressed willingness to receive visiting officials from the United States to discuss topics of mutual interest, including a possible Ukraine settlement.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Putin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agreed to maintain personal contact in the future, involving in particular in-person meetings.</w:t>
      </w:r>
    </w:p>
    <w:p>
      <w:pPr>
        <w:pStyle w:val="Normal133"/>
        <w:keepNext/>
        <w:spacing w:before="240" w:after="0" w:line="340" w:lineRule="atLeast"/>
        <w:ind w:left="0" w:right="0" w:firstLine="0"/>
        <w:jc w:val="left"/>
      </w:pPr>
      <w:bookmarkStart w:id="398" w:name="Classification_131"/>
      <w:bookmarkEnd w:id="398"/>
      <w:r>
        <w:rPr>
          <w:rFonts w:ascii="arial" w:eastAsia="arial" w:hAnsi="arial" w:cs="arial"/>
          <w:b/>
          <w:i w:val="0"/>
          <w:strike w:val="0"/>
          <w:noProof w:val="0"/>
          <w:color w:val="000000"/>
          <w:position w:val="0"/>
          <w:sz w:val="28"/>
          <w:u w:val="none"/>
          <w:vertAlign w:val="baseline"/>
        </w:rPr>
        <w:t>Classification</w:t>
      </w:r>
    </w:p>
    <w:p>
      <w:pPr>
        <w:pStyle w:val="Normal133"/>
        <w:spacing w:line="60" w:lineRule="exact"/>
      </w:pPr>
      <w:r>
        <w:pict>
          <v:line id="_x0000_s1475" style="position:absolute;z-index:252079104" from="0,2pt" to="512pt,2pt" strokecolor="#009ddb" strokeweight="2pt">
            <v:stroke linestyle="single"/>
            <w10:wrap type="topAndBottom"/>
          </v:line>
        </w:pict>
      </w:r>
    </w:p>
    <w:p>
      <w:pPr>
        <w:pStyle w:val="Normal133"/>
        <w:spacing w:line="120" w:lineRule="exact"/>
      </w:pPr>
    </w:p>
    <w:p>
      <w:pPr>
        <w:pStyle w:val="Normal1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(78%); INTERGOVERNMENTAL TALKS (77%); INTERNATIONAL RELATIONS &amp; NATIONAL SECURITY (77%); NEGATIVE NEWS (77%); INTERNATIONAL RELATIONS (68%)</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VLADIMIR PUTIN (78%)</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MOSCOW, RUSSIA (90%); UNITED STATES (99%); RUSSIA (93%); UKRAINE (90%); IRAN (79%); MIDDLE EAST (79%)</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Pr>
        <w:pStyle w:val="Normal133"/>
      </w:pPr>
    </w:p>
    <w:p>
      <w:pPr>
        <w:pStyle w:val="Normal133"/>
        <w:ind w:left="200"/>
        <w:sectPr>
          <w:type w:val="continuous"/>
          <w:pgMar w:top="840" w:right="1000" w:bottom="840" w:left="1000" w:header="400" w:footer="400"/>
          <w:pgNumType w:fmt="decimal"/>
          <w:cols w:space="720"/>
        </w:sectPr>
      </w:pPr>
      <w:r>
        <w:br/>
      </w:r>
      <w:r>
        <w:pict>
          <v:line id="_x0000_s1476"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393"/>
          <w:headerReference w:type="default" r:id="rId1394"/>
          <w:footerReference w:type="even" r:id="rId1395"/>
          <w:footerReference w:type="default" r:id="rId1396"/>
          <w:headerReference w:type="first" r:id="rId1397"/>
          <w:footerReference w:type="first" r:id="rId1398"/>
          <w:pgSz w:w="12240" w:h="15840"/>
          <w:pgMar w:top="840" w:right="1000" w:bottom="840" w:left="1000" w:header="400" w:footer="400"/>
          <w:pgNumType w:fmt="decimal"/>
          <w:cols w:space="720"/>
          <w:titlePg w:val="0"/>
        </w:sectPr>
      </w:pPr>
    </w:p>
    <w:p>
      <w:pPr>
        <w:pStyle w:val="Normal134"/>
      </w:pPr>
    </w:p>
    <w:p>
      <w:pPr>
        <w:pStyle w:val="Heading1132"/>
        <w:keepNext w:val="0"/>
        <w:spacing w:after="200" w:line="340" w:lineRule="atLeast"/>
        <w:ind w:left="0" w:right="0" w:firstLine="0"/>
        <w:jc w:val="center"/>
      </w:pPr>
      <w:hyperlink r:id="rId1399" w:history="1">
        <w:r>
          <w:rPr>
            <w:rFonts w:ascii="arial" w:eastAsia="arial" w:hAnsi="arial" w:cs="arial"/>
            <w:b/>
            <w:i/>
            <w:strike w:val="0"/>
            <w:color w:val="0077CC"/>
            <w:sz w:val="28"/>
            <w:u w:val="single"/>
            <w:vertAlign w:val="baseline"/>
          </w:rPr>
          <w:t>Donald Trump</w:t>
        </w:r>
      </w:hyperlink>
      <w:hyperlink r:id="rId1400" w:history="1">
        <w:r>
          <w:rPr>
            <w:rFonts w:ascii="arial" w:eastAsia="arial" w:hAnsi="arial" w:cs="arial"/>
            <w:b/>
            <w:i/>
            <w:strike w:val="0"/>
            <w:color w:val="0077CC"/>
            <w:sz w:val="28"/>
            <w:u w:val="single"/>
            <w:vertAlign w:val="baseline"/>
          </w:rPr>
          <w:t xml:space="preserve"> threatens China: Another 50% tariffs if they don't remove theirs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w:t>
      </w:r>
    </w:p>
    <w:p>
      <w:pPr>
        <w:pStyle w:val="Normal134"/>
        <w:keepNext w:val="0"/>
        <w:spacing w:after="0" w:line="240" w:lineRule="atLeast"/>
        <w:ind w:right="0"/>
        <w:jc w:val="both"/>
      </w:pPr>
      <w:bookmarkStart w:id="399" w:name="Bookmark_134"/>
      <w:bookmarkEnd w:id="39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134"/>
        <w:keepNext/>
        <w:spacing w:before="240" w:after="0" w:line="340" w:lineRule="atLeast"/>
        <w:ind w:left="0" w:right="0" w:firstLine="0"/>
        <w:jc w:val="left"/>
      </w:pPr>
      <w:bookmarkStart w:id="400" w:name="Body_132"/>
      <w:bookmarkEnd w:id="40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77" style="position:absolute;z-index:252081152"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reacted to the tariffs imposed by China to the reciprocal tariffs imposed by the United States on April 2 and threatened 50% more.</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Social Truth, the US president assured that if China does not withdraw its retaliatory tariffs, he will impose another 50% and suspend the requested negotiations.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considered that the measure taken by the Asian country in the middle of the trade war would be an abuse that will receive a response if it does not remove its own.</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threatens China with another 50% tariffs if it does not remove its own before this date.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threatened to impose another 50% tariffs on China if it does not remove the 34% tariff rate they announced following the implementation of reciprocal tariffs on the so-called "Liberation Day".</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he assured that, if China does not remove its retaliatory tariffs by Tuesday, April 8, he will impose another 50% to the tariffs already announced to this country on April 9.</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tariffsBusinessDonald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drive oil prices to their lowest level since the pandemic BusinessAsian and European stock markets plummet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today April 7InternationalUnited States will enter recession with all and tariffs: JP Morgan predicts it GeekNintendo Switch 2 is also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presale date will be delayedInternationalChina responds to the United States with tariffs of 34% as of this dateInternationalDonald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endanger the world economy: International Monetary Fund warned. </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suspend negotiations requested by the Chinese government amid the trade war.</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China does not withdraw its 34% increase, in addition to its long-term trade abuses, by tomorrow, April 8, 2025, the United States will impose additional tariffs of 50% on China, effective April 9"</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highlighted that China imposed retaliatory tariffs that add to its "record tariffs" and "massive long-term currency manipulation" despite warning that it would take action on those who responded to its tariffs with more taxes.</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China imposed retaliatory tariffs of 34%, adding to its already record tariffs, non-monetary tariffs, illegal subsidies to companies and massive long-term currency manipulation. This is despite my warning that any country that retaliates against the U.S. by imposing additional tariffs"</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will cancel negotiations with China if it does not withdraw its retaliatory tariffs; begins meetings with more than 50 countries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midst of the trade war initiated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with the imposition of reciprocal tariffs on everyone, the US government announced that it initiated meetings with the more than 50 countries that requested it.</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reiterated that, if China does not withdraw its retaliatory tariffs, it will not only impose another 50% tariffs, but will cancel negotiations with the Asian country.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because China imposed 34% tariffs on U.S. goods in response to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administration's move despite a warning not to announce additional tariffs on top of the "already existing and long-standing tariff abuses against our nation."</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all talks with China on their requested meetings will be suspended. Negotiations with other countries that have also requested meetings will begin immediately. Thank you for your attention to this matter!"</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tariffs trigger 'black Monday' in international markets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April 7, the plunge of the main international markets was reported due to the application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in what was named as a "black Monday".</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affected stock exchanges were those of China, where falls were reported of:</w:t>
      </w:r>
    </w:p>
    <w:p>
      <w:pPr>
        <w:pStyle w:val="Normal134"/>
        <w:keepNext w:val="0"/>
        <w:numPr>
          <w:numId w:val="3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Hong Kong: -13-2%.</w:t>
      </w:r>
    </w:p>
    <w:p>
      <w:pPr>
        <w:pStyle w:val="Normal134"/>
        <w:keepNext w:val="0"/>
        <w:numPr>
          <w:numId w:val="3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-7.3%.</w:t>
      </w:r>
    </w:p>
    <w:p>
      <w:pPr>
        <w:pStyle w:val="Normal1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international markets affected by "black Monday" include:</w:t>
      </w:r>
    </w:p>
    <w:p>
      <w:pPr>
        <w:pStyle w:val="Normal134"/>
        <w:keepNext w:val="0"/>
        <w:numPr>
          <w:numId w:val="3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Taiwan: -9.7%</w:t>
      </w:r>
    </w:p>
    <w:p>
      <w:pPr>
        <w:pStyle w:val="Normal134"/>
        <w:keepNext w:val="0"/>
        <w:numPr>
          <w:numId w:val="3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-8.3%.</w:t>
      </w:r>
    </w:p>
    <w:p>
      <w:pPr>
        <w:pStyle w:val="Normal134"/>
        <w:keepNext w:val="0"/>
        <w:numPr>
          <w:numId w:val="3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Tokyo: -8%.</w:t>
      </w:r>
    </w:p>
    <w:p>
      <w:pPr>
        <w:pStyle w:val="Normal134"/>
        <w:keepNext w:val="0"/>
        <w:numPr>
          <w:numId w:val="3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Singapore: -7.3%</w:t>
      </w:r>
    </w:p>
    <w:p>
      <w:pPr>
        <w:pStyle w:val="Normal134"/>
        <w:keepNext w:val="0"/>
        <w:numPr>
          <w:numId w:val="3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Seoul: -5.57%.</w:t>
      </w:r>
    </w:p>
    <w:p>
      <w:pPr>
        <w:pStyle w:val="Normal134"/>
        <w:keepNext w:val="0"/>
        <w:numPr>
          <w:numId w:val="3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Philippines: -4.3%.</w:t>
      </w:r>
    </w:p>
    <w:p>
      <w:pPr>
        <w:pStyle w:val="Normal134"/>
        <w:keepNext w:val="0"/>
        <w:numPr>
          <w:numId w:val="3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Malaysia: -4% India: -3.8% India: -3.8%</w:t>
      </w:r>
    </w:p>
    <w:p>
      <w:pPr>
        <w:pStyle w:val="Normal134"/>
        <w:keepNext w:val="0"/>
        <w:numPr>
          <w:numId w:val="3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-3.8% India: -3.8% India: -3.8% India: -3.8% India: -3.8%</w:t>
      </w:r>
    </w:p>
    <w:p>
      <w:pPr>
        <w:pStyle w:val="Normal134"/>
        <w:keepNext w:val="0"/>
        <w:numPr>
          <w:numId w:val="3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-2.5% Italy: -6.9% Italy</w:t>
      </w:r>
    </w:p>
    <w:p>
      <w:pPr>
        <w:pStyle w:val="Normal134"/>
        <w:keepNext w:val="0"/>
        <w:numPr>
          <w:numId w:val="3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-6.9% Sweden: -6.2% Italy: -6.9% Sweden: -6.2% Sweden: -6.2%</w:t>
      </w:r>
    </w:p>
    <w:p>
      <w:pPr>
        <w:pStyle w:val="Normal134"/>
        <w:keepNext w:val="0"/>
        <w:numPr>
          <w:numId w:val="3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Sweden:-6.2%.</w:t>
      </w:r>
    </w:p>
    <w:p>
      <w:pPr>
        <w:pStyle w:val="Normal134"/>
        <w:keepNext w:val="0"/>
        <w:numPr>
          <w:numId w:val="3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Netherlands: -6.1%</w:t>
      </w:r>
    </w:p>
    <w:p>
      <w:pPr>
        <w:pStyle w:val="Normal134"/>
        <w:keepNext w:val="0"/>
        <w:numPr>
          <w:numId w:val="3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-6.1% Australia: -6.1% Australia: -6.1% Australia: -6.1% Australia: -6.1%</w:t>
      </w:r>
    </w:p>
    <w:p>
      <w:pPr>
        <w:pStyle w:val="Normal134"/>
        <w:keepNext w:val="0"/>
        <w:numPr>
          <w:numId w:val="3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-6% France: -6% Spain: -5.7% Spain: -5.7% Spain: -5.7%</w:t>
      </w:r>
    </w:p>
    <w:p>
      <w:pPr>
        <w:pStyle w:val="Normal134"/>
        <w:keepNext w:val="0"/>
        <w:numPr>
          <w:numId w:val="3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-5.7%.</w:t>
      </w:r>
    </w:p>
    <w:p>
      <w:pPr>
        <w:pStyle w:val="Normal134"/>
        <w:keepNext w:val="0"/>
        <w:numPr>
          <w:numId w:val="3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-5.6% Switzerland: -5-5</w:t>
      </w:r>
    </w:p>
    <w:p>
      <w:pPr>
        <w:pStyle w:val="Normal134"/>
        <w:keepNext w:val="0"/>
        <w:numPr>
          <w:numId w:val="3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Switzerland: -5-5% United Kingdom: -4.6% Switzerland: -5-5</w:t>
      </w:r>
    </w:p>
    <w:p>
      <w:pPr>
        <w:pStyle w:val="Normal134"/>
        <w:keepNext w:val="0"/>
        <w:numPr>
          <w:numId w:val="3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Kingdom: -4.6% Russia: -3.1% Russia: -3.1% Russia</w:t>
      </w:r>
    </w:p>
    <w:p>
      <w:pPr>
        <w:pStyle w:val="Normal134"/>
        <w:keepNext w:val="0"/>
        <w:numPr>
          <w:numId w:val="3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-3.1%.</w:t>
      </w:r>
    </w:p>
    <w:p>
      <w:pPr>
        <w:pStyle w:val="Normal134"/>
        <w:keepNext/>
        <w:spacing w:before="240" w:after="0" w:line="340" w:lineRule="atLeast"/>
        <w:ind w:left="0" w:right="0" w:firstLine="0"/>
        <w:jc w:val="left"/>
      </w:pPr>
      <w:bookmarkStart w:id="401" w:name="Classification_132"/>
      <w:bookmarkEnd w:id="401"/>
      <w:r>
        <w:rPr>
          <w:rFonts w:ascii="arial" w:eastAsia="arial" w:hAnsi="arial" w:cs="arial"/>
          <w:b/>
          <w:i w:val="0"/>
          <w:strike w:val="0"/>
          <w:noProof w:val="0"/>
          <w:color w:val="000000"/>
          <w:position w:val="0"/>
          <w:sz w:val="28"/>
          <w:u w:val="none"/>
          <w:vertAlign w:val="baseline"/>
        </w:rPr>
        <w:t>Classification</w:t>
      </w:r>
    </w:p>
    <w:p>
      <w:pPr>
        <w:pStyle w:val="Normal134"/>
        <w:spacing w:line="60" w:lineRule="exact"/>
      </w:pPr>
      <w:r>
        <w:pict>
          <v:line id="_x0000_s1478" style="position:absolute;z-index:252082176" from="0,2pt" to="512pt,2pt" strokecolor="#009ddb" strokeweight="2pt">
            <v:stroke linestyle="single"/>
            <w10:wrap type="topAndBottom"/>
          </v:line>
        </w:pict>
      </w:r>
    </w:p>
    <w:p>
      <w:pPr>
        <w:pStyle w:val="Normal134"/>
        <w:spacing w:line="120" w:lineRule="exact"/>
      </w:pP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(97%); TRADE DISPUTES (90%); US PRESIDENTS (90%); MARKET MANIPULATION (89%); NEGATIVE NEWS (89%); TALKS &amp; MEETINGS (89%); TARIFFS &amp; CUSTOMS (89%); TAXES &amp; TAXATION (89%); BUSINESS NEWS (78%); INTERNATIONAL MONETARY FUND (78%); PRICES (78%); US FEDERAL GOVERNMENT (78%); ECONOMY &amp; ECONOMIC INDICATORS (73%); GOVERNMENT GRANTS &amp; SUBSIDIES (73%); RECESSION (71%); Internacional (%)</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JPMORGAN CHASE &amp; CO (54%)</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JPM (LSE) (54%); JPM (NYSE) (54%)</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NAICS522110 COMMERCIAL BANKING (54%); NAICS523150 INVESTMENT BANKING AND SECURITIES INTERMEDIATION (54%); NAICS523999 MISCELLANEOUS FINANCIAL INVESTMENT ACTIVITIES (54%); NAICS551111 OFFICES OF BANK HOLDING COMPANIES (54%); SIC6022 STATE COMMERCIAL BANKS (54%); SIC6211 SECURITY BROKERS, DEALERS, &amp; FLOTATION COMPANIES (54%); SIC6712 OFFICES OF BANK HOLDING COMPANIES (54%); MARKET MANIPULATION (89%); INTERNATIONAL MONETARY FUND (78%)</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(95%); UNITED STATES (95%); ASIA (79%)</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34"/>
      </w:pPr>
    </w:p>
    <w:p>
      <w:pPr>
        <w:pStyle w:val="Normal134"/>
        <w:ind w:left="200"/>
        <w:sectPr>
          <w:type w:val="continuous"/>
          <w:pgMar w:top="840" w:right="1000" w:bottom="840" w:left="1000" w:header="400" w:footer="400"/>
          <w:pgNumType w:fmt="decimal"/>
          <w:cols w:space="720"/>
        </w:sectPr>
      </w:pPr>
      <w:r>
        <w:br/>
      </w:r>
      <w:r>
        <w:pict>
          <v:line id="_x0000_s1479"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401"/>
          <w:headerReference w:type="default" r:id="rId1402"/>
          <w:footerReference w:type="even" r:id="rId1403"/>
          <w:footerReference w:type="default" r:id="rId1404"/>
          <w:headerReference w:type="first" r:id="rId1405"/>
          <w:footerReference w:type="first" r:id="rId1406"/>
          <w:pgSz w:w="12240" w:h="15840"/>
          <w:pgMar w:top="840" w:right="1000" w:bottom="840" w:left="1000" w:header="400" w:footer="400"/>
          <w:pgNumType w:fmt="decimal"/>
          <w:cols w:space="720"/>
          <w:titlePg w:val="0"/>
        </w:sectPr>
      </w:pPr>
    </w:p>
    <w:p>
      <w:pPr>
        <w:pStyle w:val="Normal135"/>
      </w:pPr>
    </w:p>
    <w:p>
      <w:pPr>
        <w:pStyle w:val="Heading1133"/>
        <w:keepNext w:val="0"/>
        <w:spacing w:after="200" w:line="340" w:lineRule="atLeast"/>
        <w:ind w:left="0" w:right="0" w:firstLine="0"/>
        <w:jc w:val="center"/>
      </w:pPr>
      <w:hyperlink r:id="rId1407" w:history="1">
        <w:r>
          <w:rPr>
            <w:rFonts w:ascii="arial" w:eastAsia="arial" w:hAnsi="arial" w:cs="arial"/>
            <w:b/>
            <w:i/>
            <w:strike w:val="0"/>
            <w:color w:val="0077CC"/>
            <w:sz w:val="28"/>
            <w:u w:val="single"/>
            <w:vertAlign w:val="baseline"/>
          </w:rPr>
          <w:t>Donald Trump</w:t>
        </w:r>
      </w:hyperlink>
      <w:hyperlink r:id="rId1408" w:history="1">
        <w:r>
          <w:rPr>
            <w:rFonts w:ascii="arial" w:eastAsia="arial" w:hAnsi="arial" w:cs="arial"/>
            <w:b/>
            <w:i/>
            <w:strike w:val="0"/>
            <w:color w:val="0077CC"/>
            <w:sz w:val="28"/>
            <w:u w:val="single"/>
            <w:vertAlign w:val="baseline"/>
          </w:rPr>
          <w:t xml:space="preserve"> now goes against Europe: 200% tariffs on wines and champagne</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2025 Thursday</w:t>
      </w:r>
    </w:p>
    <w:p>
      <w:pPr>
        <w:pStyle w:val="Normal135"/>
        <w:keepNext w:val="0"/>
        <w:spacing w:after="0" w:line="240" w:lineRule="atLeast"/>
        <w:ind w:right="0"/>
        <w:jc w:val="both"/>
      </w:pPr>
      <w:bookmarkStart w:id="402" w:name="Bookmark_135"/>
      <w:bookmarkEnd w:id="402"/>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135"/>
        <w:keepNext/>
        <w:spacing w:before="240" w:after="0" w:line="340" w:lineRule="atLeast"/>
        <w:ind w:left="0" w:right="0" w:firstLine="0"/>
        <w:jc w:val="left"/>
      </w:pPr>
      <w:bookmarkStart w:id="403" w:name="Body_133"/>
      <w:bookmarkEnd w:id="403"/>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80" style="position:absolute;z-index:252084224"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assured that he will impose tariffs of 200% on wines and champagne against Europe, if he maintains the tariff measures scheduled for April 1.</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announcement to impose "reciprocal tariffs" on everyone on April 2, the European Union (EU) responded with its own tariffs scheduled to go into effect a day earlier.</w:t>
      </w:r>
    </w:p>
    <w:p>
      <w:pPr>
        <w:pStyle w:val="Normal1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infuriated the U.S. president, who threatened to impose 200% tariffs on wines and champagne if they do not revoke tariffs on products such as whiskey.</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threatens 200% tariffs on Europe if it does not withdraw tariffs on whiskey</w:t>
      </w:r>
    </w:p>
    <w:p>
      <w:pPr>
        <w:pStyle w:val="Normal1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now decided to go against Europe and threatened to impose 200% tariffs on wines and champagne in response to the EU's own tariff measures.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the EU is "one of the most hostile and abusive tax and tariff authorities in the world" that has the sole purpose of "taking advantage of the United States.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InternationalWhat are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We explain the problem between Mexico and the United StatesInternationalIs the United States going against the T-MEC?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advisor said soInternationalCanada goes for $20 billion tariffs against the United States for steel and aluminum tariffsInternationalMexico was not spared: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steel and aluminum tariffs go into effectInternationalU.S. recession: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increase the likelihood of it happening?InternationalUnited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his threats of tariffs are knocking down the financial markets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example of this,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assures, is the 50% tariff on whiskey, a product in which the United States is the second largest exporter.</w:t>
      </w:r>
    </w:p>
    <w:p>
      <w:pPr>
        <w:pStyle w:val="Normal1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this tax that will come into force on April 1, 2025, the President of the United States assured that he will impose 200% tariffs on alcoholic products from France and other European countries, such as wine and champagne, which, he asserted, "greatly benefits" American producers.</w:t>
      </w:r>
    </w:p>
    <w:p>
      <w:pPr>
        <w:pStyle w:val="Normal1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one of the most hostile and abusive tax and tariff authorities in the world, created for the sole purpose of taking advantage of the United States, has just imposed a 50% tariff on whiskey. If this tariff is not removed immediately, the U.S. will soon impose a 200% tariff on all wines, champagnes and spirits from France and other countries represented by the EU. This will greatly benefit the wine and champagne sector in the U.S."</w:t>
      </w:r>
    </w:p>
    <w:p>
      <w:pPr>
        <w:pStyle w:val="Normal1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Europe goes for action against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reciprocal tariffs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the prompt implementation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against the whole world, Europe presented its own measures to be implemented on April 1, i.e. one day before the U.S. tariffs.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EU measures, there will be, as a direct response, tariffs on steel and aluminum, as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did.</w:t>
      </w:r>
    </w:p>
    <w:p>
      <w:pPr>
        <w:pStyle w:val="Normal1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will also be tariffs on agricultural and consumer products such as:</w:t>
      </w:r>
    </w:p>
    <w:p>
      <w:pPr>
        <w:pStyle w:val="Normal135"/>
        <w:keepNext w:val="0"/>
        <w:numPr>
          <w:numId w:val="3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motorcycles</w:t>
      </w:r>
    </w:p>
    <w:p>
      <w:pPr>
        <w:pStyle w:val="Normal135"/>
        <w:keepNext w:val="0"/>
        <w:numPr>
          <w:numId w:val="3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bourbon whiskey</w:t>
      </w:r>
    </w:p>
    <w:p>
      <w:pPr>
        <w:pStyle w:val="Normal135"/>
        <w:keepNext w:val="0"/>
        <w:numPr>
          <w:numId w:val="3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peanut butter</w:t>
      </w:r>
    </w:p>
    <w:p>
      <w:pPr>
        <w:pStyle w:val="Normal135"/>
        <w:keepNext w:val="0"/>
        <w:numPr>
          <w:numId w:val="3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jeans</w:t>
      </w:r>
    </w:p>
    <w:p>
      <w:pPr>
        <w:pStyle w:val="Normal1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it transcended that Europe seeks to affect key U.S. products, especially those controlled by the Republican Party, these are:</w:t>
      </w:r>
    </w:p>
    <w:p>
      <w:pPr>
        <w:pStyle w:val="Normal135"/>
        <w:keepNext w:val="0"/>
        <w:numPr>
          <w:numId w:val="3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beef and poultry (from kansas and nebraska)</w:t>
      </w:r>
    </w:p>
    <w:p>
      <w:pPr>
        <w:pStyle w:val="Normal135"/>
        <w:keepNext w:val="0"/>
        <w:numPr>
          <w:numId w:val="3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wood products (Alabama and Georgia)</w:t>
      </w:r>
    </w:p>
    <w:p>
      <w:pPr>
        <w:pStyle w:val="Normal135"/>
        <w:keepNext w:val="0"/>
        <w:numPr>
          <w:numId w:val="3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Soybeans (Illinois)</w:t>
      </w:r>
    </w:p>
    <w:p>
      <w:pPr>
        <w:pStyle w:val="Normal135"/>
        <w:keepNext/>
        <w:spacing w:before="240" w:after="0" w:line="340" w:lineRule="atLeast"/>
        <w:ind w:left="0" w:right="0" w:firstLine="0"/>
        <w:jc w:val="left"/>
      </w:pPr>
      <w:bookmarkStart w:id="404" w:name="Classification_133"/>
      <w:bookmarkEnd w:id="404"/>
      <w:r>
        <w:rPr>
          <w:rFonts w:ascii="arial" w:eastAsia="arial" w:hAnsi="arial" w:cs="arial"/>
          <w:b/>
          <w:i w:val="0"/>
          <w:strike w:val="0"/>
          <w:noProof w:val="0"/>
          <w:color w:val="000000"/>
          <w:position w:val="0"/>
          <w:sz w:val="28"/>
          <w:u w:val="none"/>
          <w:vertAlign w:val="baseline"/>
        </w:rPr>
        <w:t>Classification</w:t>
      </w:r>
    </w:p>
    <w:p>
      <w:pPr>
        <w:pStyle w:val="Normal135"/>
        <w:spacing w:line="60" w:lineRule="exact"/>
      </w:pPr>
      <w:r>
        <w:pict>
          <v:line id="_x0000_s1481" style="position:absolute;z-index:252085248" from="0,2pt" to="512pt,2pt" strokecolor="#009ddb" strokeweight="2pt">
            <v:stroke linestyle="single"/>
            <w10:wrap type="topAndBottom"/>
          </v:line>
        </w:pict>
      </w:r>
    </w:p>
    <w:p>
      <w:pPr>
        <w:pStyle w:val="Normal135"/>
        <w:spacing w:line="120" w:lineRule="exact"/>
      </w:pP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(92%); TAXES &amp; TAXATION (91%); EUROPEAN UNION (90%); NEGATIVE PERSONAL NEWS (90%); TRADE DISPUTES (90%); US PRESIDENTS (90%); ABUSE &amp; NEGLECT (89%); INTERNATIONAL ECONOMIC ORGANIZATIONS (77%); FINANCIAL MARKETS &amp; INVESTING (73%); EUROPEAN UNION LAW (72%); RECESSION (69%); Ultimas-noticias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WINE.COM INC (65%)</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(58%)</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NAICS445320 BEER, WINE, AND LIQUOR RETAILERS (65%); NAICS424820 WINE &amp; DISTILLED ALCOHOLIC BEVERAGE MERCHANT WHOLESALERS (65%); SIC5921 LIQUOR STORES (65%); SIC5182 WINE &amp; DISTILLED ALCOHOLIC BEVERAGES (65%); ALCOHOLIC BEVERAGES (90%); FINANCIAL MARKETS &amp; INVESTING (73%); BANKING &amp; FINANCE (63%)</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(98%); EUROPE (95%); EUROPEAN UNION MEMBER STATES (95%)</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135"/>
      </w:pPr>
    </w:p>
    <w:p>
      <w:pPr>
        <w:pStyle w:val="Normal135"/>
        <w:ind w:left="200"/>
        <w:sectPr>
          <w:type w:val="continuous"/>
          <w:pgMar w:top="840" w:right="1000" w:bottom="840" w:left="1000" w:header="400" w:footer="400"/>
          <w:pgNumType w:fmt="decimal"/>
          <w:cols w:space="720"/>
        </w:sectPr>
      </w:pPr>
      <w:r>
        <w:br/>
      </w:r>
      <w:r>
        <w:pict>
          <v:line id="_x0000_s1482"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409"/>
          <w:headerReference w:type="default" r:id="rId1410"/>
          <w:footerReference w:type="even" r:id="rId1411"/>
          <w:footerReference w:type="default" r:id="rId1412"/>
          <w:headerReference w:type="first" r:id="rId1413"/>
          <w:footerReference w:type="first" r:id="rId1414"/>
          <w:pgSz w:w="12240" w:h="15840"/>
          <w:pgMar w:top="840" w:right="1000" w:bottom="840" w:left="1000" w:header="400" w:footer="400"/>
          <w:pgNumType w:fmt="decimal"/>
          <w:cols w:space="720"/>
          <w:titlePg w:val="0"/>
        </w:sectPr>
      </w:pPr>
    </w:p>
    <w:p>
      <w:pPr>
        <w:pStyle w:val="Normal136"/>
      </w:pPr>
    </w:p>
    <w:p>
      <w:pPr>
        <w:pStyle w:val="Heading1134"/>
        <w:keepNext w:val="0"/>
        <w:spacing w:after="200" w:line="340" w:lineRule="atLeast"/>
        <w:ind w:left="0" w:right="0" w:firstLine="0"/>
        <w:jc w:val="center"/>
      </w:pPr>
      <w:hyperlink r:id="rId1415" w:history="1">
        <w:r>
          <w:rPr>
            <w:rFonts w:ascii="arial" w:eastAsia="arial" w:hAnsi="arial" w:cs="arial"/>
            <w:b/>
            <w:i/>
            <w:strike w:val="0"/>
            <w:color w:val="0077CC"/>
            <w:sz w:val="28"/>
            <w:u w:val="single"/>
            <w:vertAlign w:val="baseline"/>
          </w:rPr>
          <w:t>Donald Trump</w:t>
        </w:r>
      </w:hyperlink>
      <w:hyperlink r:id="rId1416" w:history="1">
        <w:r>
          <w:rPr>
            <w:rFonts w:ascii="arial" w:eastAsia="arial" w:hAnsi="arial" w:cs="arial"/>
            <w:b/>
            <w:i/>
            <w:strike w:val="0"/>
            <w:color w:val="0077CC"/>
            <w:sz w:val="28"/>
            <w:u w:val="single"/>
            <w:vertAlign w:val="baseline"/>
          </w:rPr>
          <w:t xml:space="preserve"> fumes at awful presidential portrait</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2025 Monday 1:22 PM GMT</w:t>
      </w:r>
    </w:p>
    <w:p>
      <w:pPr>
        <w:pStyle w:val="Normal136"/>
        <w:keepNext w:val="0"/>
        <w:spacing w:after="0" w:line="240" w:lineRule="atLeast"/>
        <w:ind w:right="0"/>
        <w:jc w:val="both"/>
      </w:pPr>
      <w:bookmarkStart w:id="405" w:name="Bookmark_136"/>
      <w:bookmarkEnd w:id="405"/>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136"/>
        <w:keepNext w:val="0"/>
        <w:spacing w:before="120" w:after="0" w:line="220" w:lineRule="atLeast"/>
        <w:ind w:left="0" w:right="0" w:firstLine="0"/>
        <w:jc w:val="left"/>
      </w:pPr>
      <w:r>
        <w:br/>
      </w:r>
      <w:r>
        <w:pict>
          <v:shape id="_x0000_i1483" type="#_x0000_t75" style="width:187.48pt;height:39pt">
            <v:imagedata r:id="rId602"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Knuckey</w:t>
      </w:r>
    </w:p>
    <w:p>
      <w:pPr>
        <w:pStyle w:val="Normal136"/>
        <w:keepNext/>
        <w:spacing w:before="240" w:after="0" w:line="340" w:lineRule="atLeast"/>
        <w:ind w:left="0" w:right="0" w:firstLine="0"/>
        <w:jc w:val="left"/>
      </w:pPr>
      <w:bookmarkStart w:id="406" w:name="Body_134"/>
      <w:bookmarkEnd w:id="406"/>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84" style="position:absolute;z-index:252087296"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expressed his anger over the painting, which was in fact unveiled in 2019 </w:t>
      </w:r>
    </w:p>
    <w:p>
      <w:pPr>
        <w:pStyle w:val="Normal1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demanding a portrait of himself be taken down, claiming it was “purposefully distorted” and has angered people. The US President wants the painting in Colorado’s State Capitol, which was unveiled in 2019, removed, claiming “many people” have complained.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artist behind the painting made former president Barack Obama, a Democrat, look “wonderful” but that “she must have lost her talent as she got older”. Writing on his Truth Social platform, Mr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said: “Nobody likes a bad picture or painting of themselves, but the one in Colorado, in the State Capitol, put up by the Governor, along with all other Presidents, was purposefully distorted to a level that even I, perhaps, have never seen before. “The artist also did President Obama, and he looks wonderful, but the one on me is truly the worst. She must have lost her talent as she got older.”</w:t>
      </w:r>
    </w:p>
    <w:p>
      <w:pPr>
        <w:pStyle w:val="Normal1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rant on social media over the painting which he wants removed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would much prefer not having a picture than having this one, but many people from Colorado have called and written to complain. In fact, they are actually angry about it!”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wrote that he is speaking to “Radical Left” Democrat Governor Jared Polis about taking the painting down, saying he “should be ashamed of himself”.</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Polis was not behind the painting, which was commissioned in 2018, months before he took office, according to reports.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Governor Polis told The Hill: “Gov. Polis was surprised to learn the President of the United States is an aficionado of our Colorado State Capitol and its artwork.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Capitol was completed in 1901, and features Rose Onyx and White Yule Marble mined in Colorado, and includes portraits of former Presidents and former governors.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the President and everyone’s interest in our capitol building and are always looking for any opportunity to improve our visitor experience.”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an activist placed a painting of Russian President Vladimir Putin where Mr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portrait was meant to hang after Republicans reportedly could not raise the funds required to get a picture painted.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Colorado Republicans then raised more than $10,000 to commission the portrait by Sarah Boardman which was unveiled a year later - around halfway through Mr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first term in office.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 told Colorado Public Radio at the time: “In five, 10, 15, 20 years, he will be another president on the wall who is only historical background and he needs to look neutral.”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data-mce-linkchecker-status="valid"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expressing his anger over the painting on Truth Social, the President went on to post two portraits of himself without any caption.</w:t>
      </w:r>
    </w:p>
    <w:p>
      <w:pPr>
        <w:pStyle w:val="Normal136"/>
        <w:keepNext/>
        <w:spacing w:before="240" w:after="0" w:line="340" w:lineRule="atLeast"/>
        <w:ind w:left="0" w:right="0" w:firstLine="0"/>
        <w:jc w:val="left"/>
      </w:pPr>
      <w:bookmarkStart w:id="407" w:name="Classification_134"/>
      <w:bookmarkEnd w:id="407"/>
      <w:r>
        <w:rPr>
          <w:rFonts w:ascii="arial" w:eastAsia="arial" w:hAnsi="arial" w:cs="arial"/>
          <w:b/>
          <w:i w:val="0"/>
          <w:strike w:val="0"/>
          <w:noProof w:val="0"/>
          <w:color w:val="000000"/>
          <w:position w:val="0"/>
          <w:sz w:val="28"/>
          <w:u w:val="none"/>
          <w:vertAlign w:val="baseline"/>
        </w:rPr>
        <w:t>Classification</w:t>
      </w:r>
    </w:p>
    <w:p>
      <w:pPr>
        <w:pStyle w:val="Normal136"/>
        <w:spacing w:line="60" w:lineRule="exact"/>
      </w:pPr>
      <w:r>
        <w:pict>
          <v:line id="_x0000_s1485" style="position:absolute;z-index:252088320" from="0,2pt" to="512pt,2pt" strokecolor="#009ddb" strokeweight="2pt">
            <v:stroke linestyle="single"/>
            <w10:wrap type="topAndBottom"/>
          </v:line>
        </w:pict>
      </w:r>
    </w:p>
    <w:p>
      <w:pPr>
        <w:pStyle w:val="Normal136"/>
        <w:spacing w:line="120" w:lineRule="exact"/>
      </w:pP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WEBDE</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ARTISTS &amp; PERFORMERS (90%); GOVERNMENT &amp; PUBLIC ADMINISTRATION (90%); GOVERNORS (90%); US DEMOCRATIC PARTY (90%); US PRESIDENTS (90%); US STATE GOVERNMENT (90%); GOVERNMENT BODIES &amp; OFFICES (89%); US REPUBLICAN PARTY (89%); VISUAL ARTISTS (78%); HEADS OF STATE &amp; GOVERNMENT (73%); SOCIAL MEDIA (73%); ACTIVISM (70%)</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ARTISTS &amp; PERFORMERS (90%); VISUAL ARTISTS (78%); SOCIAL MEDIA (73%); PUBLIC BROADCASTING (60%); PUBLIC RADIO (60%)</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JARED POLIS (79%); BARACK OBAMA (73%); VLADIMIR PUTIN (58%)</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DENVER, CO, USA (79%); COLORADO, USA (95%); UNITED STATES (92%); RUSSIA (52%)</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2025</w:t>
      </w:r>
    </w:p>
    <w:p>
      <w:pPr>
        <w:pStyle w:val="Normal136"/>
      </w:pPr>
    </w:p>
    <w:p>
      <w:pPr>
        <w:pStyle w:val="Normal136"/>
        <w:ind w:left="200"/>
        <w:sectPr>
          <w:type w:val="continuous"/>
          <w:pgMar w:top="840" w:right="1000" w:bottom="840" w:left="1000" w:header="400" w:footer="400"/>
          <w:pgNumType w:fmt="decimal"/>
          <w:cols w:space="720"/>
        </w:sectPr>
      </w:pPr>
      <w:r>
        <w:br/>
      </w:r>
      <w:r>
        <w:pict>
          <v:line id="_x0000_s1486"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417"/>
          <w:headerReference w:type="default" r:id="rId1418"/>
          <w:footerReference w:type="even" r:id="rId1419"/>
          <w:footerReference w:type="default" r:id="rId1420"/>
          <w:headerReference w:type="first" r:id="rId1421"/>
          <w:footerReference w:type="first" r:id="rId1422"/>
          <w:pgSz w:w="12240" w:h="15840"/>
          <w:pgMar w:top="840" w:right="1000" w:bottom="840" w:left="1000" w:header="400" w:footer="400"/>
          <w:pgNumType w:fmt="decimal"/>
          <w:cols w:space="720"/>
          <w:titlePg w:val="0"/>
        </w:sectPr>
      </w:pPr>
    </w:p>
    <w:p>
      <w:pPr>
        <w:pStyle w:val="Normal137"/>
      </w:pPr>
    </w:p>
    <w:p>
      <w:pPr>
        <w:pStyle w:val="Heading1135"/>
        <w:keepNext w:val="0"/>
        <w:spacing w:after="200" w:line="340" w:lineRule="atLeast"/>
        <w:ind w:left="0" w:right="0" w:firstLine="0"/>
        <w:jc w:val="center"/>
      </w:pPr>
      <w:hyperlink r:id="rId1423" w:history="1">
        <w:r>
          <w:rPr>
            <w:rFonts w:ascii="arial" w:eastAsia="arial" w:hAnsi="arial" w:cs="arial"/>
            <w:b/>
            <w:i/>
            <w:strike w:val="0"/>
            <w:color w:val="0077CC"/>
            <w:sz w:val="28"/>
            <w:u w:val="single"/>
            <w:vertAlign w:val="baseline"/>
          </w:rPr>
          <w:t xml:space="preserve">Tariff exemption on electronics is temporary; they go to another category, clarifies </w:t>
        </w:r>
      </w:hyperlink>
      <w:hyperlink r:id="rId1424" w:history="1">
        <w:r>
          <w:rPr>
            <w:rFonts w:ascii="arial" w:eastAsia="arial" w:hAnsi="arial" w:cs="arial"/>
            <w:b/>
            <w:i/>
            <w:strike w:val="0"/>
            <w:color w:val="0077CC"/>
            <w:sz w:val="28"/>
            <w:u w:val="single"/>
            <w:vertAlign w:val="baseline"/>
          </w:rPr>
          <w:t>Donald Trump</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pStyle w:val="Normal137"/>
        <w:keepNext w:val="0"/>
        <w:spacing w:after="0" w:line="240" w:lineRule="atLeast"/>
        <w:ind w:right="0"/>
        <w:jc w:val="both"/>
      </w:pPr>
      <w:bookmarkStart w:id="408" w:name="Bookmark_137"/>
      <w:bookmarkEnd w:id="408"/>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3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137"/>
        <w:keepNext/>
        <w:spacing w:before="240" w:after="0" w:line="340" w:lineRule="atLeast"/>
        <w:ind w:left="0" w:right="0" w:firstLine="0"/>
        <w:jc w:val="left"/>
      </w:pPr>
      <w:bookmarkStart w:id="409" w:name="Body_135"/>
      <w:bookmarkEnd w:id="40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487" style="position:absolute;z-index:25209036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exemption of electronic products authorized by the government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as part of the reciprocal tariffs is a temporary measure, confirmed the U.S. Secretary of Commerce, Howard Lutnick.</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the exemption of tariffs on smartphones, computers, flat screens and other electronics, the U.S. government claims that the measure is only temporary.</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Lutnick said that in two months at the latest, electronics will be included in the tariffs applied to semiconductors.</w:t>
      </w:r>
    </w:p>
    <w:p>
      <w:pPr>
        <w:pStyle w:val="Normal1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U.S. announces special tariffs on electronics and semiconductors</w:t>
      </w:r>
    </w:p>
    <w:p>
      <w:pPr>
        <w:pStyle w:val="Normal1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Commerce Secretary confirmed that the electronics exemption will not be permanent, as such products will be included in a special semiconductor tax package.</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electronics will belong to another category with a special tariff to ensure that such products are relocalized to the United States.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exempts smartphones, computers and other electronics from tariffsTechnologyiPhone will be very expensive with U.S. and China tariffs: the incredible price it will haveInternationalChina vs. United States: New round of trade war increases tariffs to 125% InternationalChina issues travel alert to United States: this should take into account its citizens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backs down: United States pauses tariffs on almost all countriesInternationalTrade war against United States: European Union joins China with $23 billion tariffs  </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have semiconductors, we need to have chips, and we need to have flat panel displays, we need to have these things made in the U.S.," he stressed. </w:t>
      </w:r>
    </w:p>
    <w:p>
      <w:pPr>
        <w:pStyle w:val="Normal1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administration does not want dependence on Southeast Asia for semiconductors and electronics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Commerce confirmed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plans to promote the relocation of semiconductor and electronics companies to his country.</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he emphasized the intention of not depending on Southeast Asia "for all the things that operate for us".</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official clarified that the special tariff on semiconductors and electronics will be announced "soon."</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exempt from the reciprocal tariffs, but they are included in the semiconductor tariffs, which will come probably in the next month or two. So those will be coming soon."</w:t>
      </w:r>
    </w:p>
    <w:p>
      <w:pPr>
        <w:pStyle w:val="Normal1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says no one will get off the hook for tariffs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publication on his Truth Social account this Sunday, April 13,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expressed that nobody will get rid of tariffs because of the "unfair trade balance" and because of the non-monetary tariff barriers that other countries have used against the United States, especially China, which he considered has been the country that "has treated them the worst of all".</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confirmed that electronic products will be in another tariff category and indicated that they are reviewing the electronics and semiconductor supply chain in the next Homeland Security tariff investigation.</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production of products must be made in the United States and that his country will not be "held hostage" by other countries such as China.</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announced that a reform to cut taxes and regulations in the United States will be announced soon, which he foresaw will translate into "more and better jobs", as well as manufacturing more products in the country. </w:t>
      </w:r>
    </w:p>
    <w:p>
      <w:pPr>
        <w:pStyle w:val="Normal137"/>
        <w:keepNext/>
        <w:spacing w:before="240" w:after="0" w:line="340" w:lineRule="atLeast"/>
        <w:ind w:left="0" w:right="0" w:firstLine="0"/>
        <w:jc w:val="left"/>
      </w:pPr>
      <w:bookmarkStart w:id="410" w:name="Classification_135"/>
      <w:bookmarkEnd w:id="410"/>
      <w:r>
        <w:rPr>
          <w:rFonts w:ascii="arial" w:eastAsia="arial" w:hAnsi="arial" w:cs="arial"/>
          <w:b/>
          <w:i w:val="0"/>
          <w:strike w:val="0"/>
          <w:noProof w:val="0"/>
          <w:color w:val="000000"/>
          <w:position w:val="0"/>
          <w:sz w:val="28"/>
          <w:u w:val="none"/>
          <w:vertAlign w:val="baseline"/>
        </w:rPr>
        <w:t>Classification</w:t>
      </w:r>
    </w:p>
    <w:p>
      <w:pPr>
        <w:pStyle w:val="Normal137"/>
        <w:spacing w:line="60" w:lineRule="exact"/>
      </w:pPr>
      <w:r>
        <w:pict>
          <v:line id="_x0000_s1488" style="position:absolute;z-index:252091392" from="0,2pt" to="512pt,2pt" strokecolor="#009ddb" strokeweight="2pt">
            <v:stroke linestyle="single"/>
            <w10:wrap type="topAndBottom"/>
          </v:line>
        </w:pict>
      </w:r>
    </w:p>
    <w:p>
      <w:pPr>
        <w:pStyle w:val="Normal137"/>
        <w:spacing w:line="120" w:lineRule="exact"/>
      </w:pP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(92%); COMMERCE DEPARTMENTS (90%); TARIFFS &amp; CUSTOMS (90%); TARIFFS &amp; DUTIES (89%); INTERNATIONAL TRADE (78%); NATIONAL SECURITY &amp; FOREIGN RELATIONS (78%); TRADE DISPUTES (78%); US FEDERAL GOVERNMENT (78%); GOODS &amp; SERVICES TRADE BALANCE (67%); UNFAIR COMPETITION (63%); EUROPEAN UNION (51%); Ultimas-noticias (%)</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(55%)</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SEMICONDUCTORS (90%); ELECTRONICS (78%); COMPUTER CHIPS (77%); COMPUTER DISPLAY TECHNOLOGY (77%); MOBILE &amp; CELLULAR TELEPHONES (72%); MONITORS &amp; DISPLAYS (72%)</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(99%); CHINA (93%); ASIA (92%); EUROPEAN UNION MEMBER STATES (55%)</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2025</w:t>
      </w:r>
    </w:p>
    <w:p>
      <w:pPr>
        <w:pStyle w:val="Normal137"/>
      </w:pPr>
    </w:p>
    <w:p>
      <w:pPr>
        <w:pStyle w:val="Normal137"/>
        <w:ind w:left="200"/>
        <w:sectPr>
          <w:type w:val="continuous"/>
          <w:pgMar w:top="840" w:right="1000" w:bottom="840" w:left="1000" w:header="400" w:footer="400"/>
          <w:pgNumType w:fmt="decimal"/>
          <w:cols w:space="720"/>
        </w:sectPr>
      </w:pPr>
      <w:r>
        <w:br/>
      </w:r>
      <w:r>
        <w:pict>
          <v:line id="_x0000_s1489"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425"/>
          <w:headerReference w:type="default" r:id="rId1426"/>
          <w:footerReference w:type="even" r:id="rId1427"/>
          <w:footerReference w:type="default" r:id="rId1428"/>
          <w:headerReference w:type="first" r:id="rId1429"/>
          <w:footerReference w:type="first" r:id="rId1430"/>
          <w:pgSz w:w="12240" w:h="15840"/>
          <w:pgMar w:top="840" w:right="1000" w:bottom="840" w:left="1000" w:header="400" w:footer="400"/>
          <w:pgNumType w:fmt="decimal"/>
          <w:cols w:space="720"/>
          <w:titlePg w:val="0"/>
        </w:sectPr>
      </w:pPr>
    </w:p>
    <w:p>
      <w:pPr>
        <w:pStyle w:val="Normal138"/>
      </w:pPr>
    </w:p>
    <w:p>
      <w:pPr>
        <w:pStyle w:val="Heading1136"/>
        <w:keepNext w:val="0"/>
        <w:spacing w:after="200" w:line="340" w:lineRule="atLeast"/>
        <w:ind w:left="0" w:right="0" w:firstLine="0"/>
        <w:jc w:val="center"/>
      </w:pPr>
      <w:hyperlink r:id="rId1431" w:history="1">
        <w:r>
          <w:rPr>
            <w:rFonts w:ascii="arial" w:eastAsia="arial" w:hAnsi="arial" w:cs="arial"/>
            <w:b/>
            <w:i/>
            <w:strike w:val="0"/>
            <w:color w:val="0077CC"/>
            <w:sz w:val="28"/>
            <w:u w:val="single"/>
            <w:vertAlign w:val="baseline"/>
          </w:rPr>
          <w:t>Donald Trump</w:t>
        </w:r>
      </w:hyperlink>
      <w:hyperlink r:id="rId1432" w:history="1">
        <w:r>
          <w:rPr>
            <w:rFonts w:ascii="arial" w:eastAsia="arial" w:hAnsi="arial" w:cs="arial"/>
            <w:b/>
            <w:i/>
            <w:strike w:val="0"/>
            <w:color w:val="0077CC"/>
            <w:sz w:val="28"/>
            <w:u w:val="single"/>
            <w:vertAlign w:val="baseline"/>
          </w:rPr>
          <w:t xml:space="preserve"> likely to attend LIV Golf Miami 2025: Reports</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sportskeeda.com</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2025 Monday</w:t>
      </w:r>
    </w:p>
    <w:p>
      <w:pPr>
        <w:pStyle w:val="Normal138"/>
        <w:keepNext w:val="0"/>
        <w:spacing w:after="0" w:line="240" w:lineRule="atLeast"/>
        <w:ind w:right="0"/>
        <w:jc w:val="both"/>
      </w:pPr>
      <w:bookmarkStart w:id="411" w:name="Bookmark_138"/>
      <w:bookmarkEnd w:id="411"/>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Absolute Sports All Rights Reserved</w:t>
      </w:r>
    </w:p>
    <w:p>
      <w:pPr>
        <w:pStyle w:val="Normal138"/>
        <w:keepNext w:val="0"/>
        <w:spacing w:before="120" w:after="0" w:line="220" w:lineRule="atLeast"/>
        <w:ind w:left="0" w:right="0" w:firstLine="0"/>
        <w:jc w:val="left"/>
      </w:pPr>
      <w:r>
        <w:br/>
      </w:r>
      <w:r>
        <w:pict>
          <v:shape id="_x0000_i1490" type="#_x0000_t75" style="width:383.95pt;height:34.5pt">
            <v:imagedata r:id="rId197"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138"/>
        <w:keepNext/>
        <w:spacing w:before="240" w:after="0" w:line="340" w:lineRule="atLeast"/>
        <w:ind w:left="0" w:right="0" w:firstLine="0"/>
        <w:jc w:val="left"/>
      </w:pPr>
      <w:bookmarkStart w:id="412" w:name="Body_136"/>
      <w:bookmarkEnd w:id="412"/>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491" style="position:absolute;z-index:25209344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reportedly expected to attend LIV Golf Miami 2025 this week. Since taking office, this will be his first attendance at the Saudi-backed circuit event.</w: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 Golf Miami 2025 will take place from Friday, April 4, to Sunday, April 6, 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National Doral in Miami. This is the fourth straight year the PIF-sponsored circuit is returning to 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-owned golf course.</w: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March 30, Libbey Dean of News National reported that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would likely attend LIV Golf Miami.</w: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visits LIV Golf Miami this week, he will be the first sitting president to do so. Notably, he has attended LIV events several times in the past, and his properties have hosted at least one of the Saudi-backed circuit events each season. Besides Miami, his golf courses in Washington and Bedminster have also been venues for LIV events in previous seasons.</w: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2023,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hosted LIV Golf Bedminster and the Team Championship 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National Doral. The following season, Washington, D.C., Bedminster, and Doral were the venues for LIV events. Last season, although Doral hosted one event, the Team Championship moved away from there to Riyadh.</w: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LIV Golf Miami will take place at the Blue Monster, one of the four courses 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National Doral. It is a par-72, 7,590-yard golf course featuring three par-5s and four par-3 holes.</w: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look at hole-by-hole details of the Blue Monster course of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National Doral:</w:t>
      </w:r>
    </w:p>
    <w:p>
      <w:pPr>
        <w:pStyle w:val="Normal138"/>
        <w:keepNext/>
        <w:spacing w:before="240" w:after="0" w:line="340" w:lineRule="atLeast"/>
        <w:ind w:left="0" w:right="0" w:firstLine="0"/>
        <w:jc w:val="left"/>
      </w:pPr>
      <w:bookmarkStart w:id="413" w:name="Classification_136"/>
      <w:bookmarkEnd w:id="413"/>
      <w:r>
        <w:rPr>
          <w:rFonts w:ascii="arial" w:eastAsia="arial" w:hAnsi="arial" w:cs="arial"/>
          <w:b/>
          <w:i w:val="0"/>
          <w:strike w:val="0"/>
          <w:noProof w:val="0"/>
          <w:color w:val="000000"/>
          <w:position w:val="0"/>
          <w:sz w:val="28"/>
          <w:u w:val="none"/>
          <w:vertAlign w:val="baseline"/>
        </w:rPr>
        <w:t>Classification</w:t>
      </w:r>
    </w:p>
    <w:p>
      <w:pPr>
        <w:pStyle w:val="Normal138"/>
        <w:spacing w:line="60" w:lineRule="exact"/>
      </w:pPr>
      <w:r>
        <w:pict>
          <v:line id="_x0000_s1492" style="position:absolute;z-index:252094464" from="0,2pt" to="512pt,2pt" strokecolor="#009ddb" strokeweight="2pt">
            <v:stroke linestyle="single"/>
            <w10:wrap type="topAndBottom"/>
          </v:line>
        </w:pict>
      </w:r>
    </w:p>
    <w:p>
      <w:pPr>
        <w:pStyle w:val="Normal138"/>
        <w:spacing w:line="120" w:lineRule="exact"/>
      </w:pP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GOLF (90%); SPORTS &amp; RECREATION EVENTS (90%); GOLF &amp; COUNTRY CLUBS (78%); TRENDS &amp; EVENTS (78%)</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GOLF &amp; COUNTRY CLUBS (78%)</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(90%); NEW DELHI, INDIA (59%); RIYADH, SAUDI ARABIA (58%); WASHINGTON DC, USA (79%); UNITED STATES (92%); SAUDI ARABIA (90%)</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2025</w:t>
      </w:r>
    </w:p>
    <w:p>
      <w:pPr>
        <w:pStyle w:val="Normal138"/>
      </w:pPr>
    </w:p>
    <w:p>
      <w:pPr>
        <w:pStyle w:val="Normal138"/>
        <w:ind w:left="200"/>
        <w:sectPr>
          <w:type w:val="continuous"/>
          <w:pgMar w:top="840" w:right="1000" w:bottom="840" w:left="1000" w:header="400" w:footer="400"/>
          <w:pgNumType w:fmt="decimal"/>
          <w:cols w:space="720"/>
        </w:sectPr>
      </w:pPr>
      <w:r>
        <w:br/>
      </w:r>
      <w:r>
        <w:pict>
          <v:line id="_x0000_s1493"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433"/>
          <w:headerReference w:type="default" r:id="rId1434"/>
          <w:footerReference w:type="even" r:id="rId1435"/>
          <w:footerReference w:type="default" r:id="rId1436"/>
          <w:headerReference w:type="first" r:id="rId1437"/>
          <w:footerReference w:type="first" r:id="rId1438"/>
          <w:pgSz w:w="12240" w:h="15840"/>
          <w:pgMar w:top="840" w:right="1000" w:bottom="840" w:left="1000" w:header="400" w:footer="400"/>
          <w:pgNumType w:fmt="decimal"/>
          <w:cols w:space="720"/>
          <w:titlePg w:val="0"/>
        </w:sectPr>
      </w:pPr>
    </w:p>
    <w:p>
      <w:pPr>
        <w:pStyle w:val="Normal139"/>
      </w:pPr>
    </w:p>
    <w:p>
      <w:pPr>
        <w:pStyle w:val="Heading1137"/>
        <w:keepNext w:val="0"/>
        <w:spacing w:after="200" w:line="340" w:lineRule="atLeast"/>
        <w:ind w:left="0" w:right="0" w:firstLine="0"/>
        <w:jc w:val="center"/>
      </w:pPr>
      <w:hyperlink r:id="rId1439" w:history="1">
        <w:r>
          <w:rPr>
            <w:rFonts w:ascii="arial" w:eastAsia="arial" w:hAnsi="arial" w:cs="arial"/>
            <w:b/>
            <w:i/>
            <w:strike w:val="0"/>
            <w:color w:val="0077CC"/>
            <w:sz w:val="28"/>
            <w:u w:val="single"/>
            <w:vertAlign w:val="baseline"/>
          </w:rPr>
          <w:t>Donald Trump</w:t>
        </w:r>
      </w:hyperlink>
      <w:hyperlink r:id="rId1440" w:history="1">
        <w:r>
          <w:rPr>
            <w:rFonts w:ascii="arial" w:eastAsia="arial" w:hAnsi="arial" w:cs="arial"/>
            <w:b/>
            <w:i/>
            <w:strike w:val="0"/>
            <w:color w:val="0077CC"/>
            <w:sz w:val="28"/>
            <w:u w:val="single"/>
            <w:vertAlign w:val="baseline"/>
          </w:rPr>
          <w:t xml:space="preserve"> intensifies pressure on Federal Reserve, questions Jerome Powell's leadership</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NAFTA (English)</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139"/>
        <w:keepNext w:val="0"/>
        <w:spacing w:after="0" w:line="240" w:lineRule="atLeast"/>
        <w:ind w:right="0"/>
        <w:jc w:val="both"/>
      </w:pPr>
      <w:bookmarkStart w:id="414" w:name="Bookmark_139"/>
      <w:bookmarkEnd w:id="414"/>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Content Engine LLC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Pool CEO</w:t>
      </w:r>
    </w:p>
    <w:p>
      <w:pPr>
        <w:pStyle w:val="Normal139"/>
        <w:keepNext/>
        <w:spacing w:before="240" w:after="0" w:line="340" w:lineRule="atLeast"/>
        <w:ind w:left="0" w:right="0" w:firstLine="0"/>
        <w:jc w:val="left"/>
      </w:pPr>
      <w:bookmarkStart w:id="415" w:name="Body_137"/>
      <w:bookmarkEnd w:id="415"/>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494" style="position:absolute;z-index:25209651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w:t>
      </w:r>
      <w:r>
        <w:rPr>
          <w:rFonts w:ascii="arial" w:eastAsia="arial" w:hAnsi="arial" w:cs="arial"/>
          <w:b/>
          <w:i w:val="0"/>
          <w:strike w:val="0"/>
          <w:noProof w:val="0"/>
          <w:color w:val="000000"/>
          <w:position w:val="0"/>
          <w:sz w:val="20"/>
          <w:u w:val="none"/>
          <w:vertAlign w:val="baseline"/>
        </w:rPr>
        <w:t xml:space="preserve">.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once again publicly pressured the </w:t>
      </w:r>
      <w:r>
        <w:rPr>
          <w:rFonts w:ascii="arial" w:eastAsia="arial" w:hAnsi="arial" w:cs="arial"/>
          <w:b/>
          <w:i w:val="0"/>
          <w:strike w:val="0"/>
          <w:noProof w:val="0"/>
          <w:color w:val="000000"/>
          <w:position w:val="0"/>
          <w:sz w:val="20"/>
          <w:u w:val="none"/>
          <w:vertAlign w:val="baseline"/>
        </w:rPr>
        <w:t>Federal Reserve (Fed)</w:t>
      </w:r>
      <w:r>
        <w:rPr>
          <w:rFonts w:ascii="arial" w:eastAsia="arial" w:hAnsi="arial" w:cs="arial"/>
          <w:b w:val="0"/>
          <w:i w:val="0"/>
          <w:strike w:val="0"/>
          <w:noProof w:val="0"/>
          <w:color w:val="000000"/>
          <w:position w:val="0"/>
          <w:sz w:val="20"/>
          <w:u w:val="none"/>
          <w:vertAlign w:val="baseline"/>
        </w:rPr>
        <w:t xml:space="preserve"> to reduce interest rates, expressing strong criticism against its chairman, </w:t>
      </w:r>
      <w:r>
        <w:rPr>
          <w:rFonts w:ascii="arial" w:eastAsia="arial" w:hAnsi="arial" w:cs="arial"/>
          <w:b/>
          <w:i w:val="0"/>
          <w:strike w:val="0"/>
          <w:noProof w:val="0"/>
          <w:color w:val="000000"/>
          <w:position w:val="0"/>
          <w:sz w:val="20"/>
          <w:u w:val="none"/>
          <w:vertAlign w:val="baseline"/>
        </w:rPr>
        <w:t>Jerome Powell,</w:t>
      </w:r>
      <w:r>
        <w:rPr>
          <w:rFonts w:ascii="arial" w:eastAsia="arial" w:hAnsi="arial" w:cs="arial"/>
          <w:b w:val="0"/>
          <w:i w:val="0"/>
          <w:strike w:val="0"/>
          <w:noProof w:val="0"/>
          <w:color w:val="000000"/>
          <w:position w:val="0"/>
          <w:sz w:val="20"/>
          <w:u w:val="none"/>
          <w:vertAlign w:val="baseline"/>
        </w:rPr>
        <w:t xml:space="preserve"> through social networks.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publication through Truth Social,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ironized about Powell's decisions, pointing out that he acts slowly and makes mistakes. He even suggested that his ouster should happen sooner rather than later for the economic good.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 comes as the European Central Bank continues to cut rates to boost growth.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stressed that the U.S. should take similar steps in the face of falling prices in key commodities.</w:t>
      </w:r>
    </w:p>
    <w:p>
      <w:pPr>
        <w:pStyle w:val="Normal1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downplayed the statement, saying it does not represent a direct attempt at impeachment. However, it reflects the former president's persistent dissatisfaction with current monetary policy.</w:t>
      </w:r>
    </w:p>
    <w:p>
      <w:pPr>
        <w:pStyle w:val="Normal13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Fed acknowledges economic challenges in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administration</w:t>
      </w:r>
    </w:p>
    <w:p>
      <w:pPr>
        <w:pStyle w:val="Normal1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Jerome Powell spoke recently in Chicago, where he acknowledged the challenges they face from the administration's tariff measures. He explained that they must balance between fighting inflation and supporting economic growth.</w:t>
      </w:r>
    </w:p>
    <w:p>
      <w:pPr>
        <w:pStyle w:val="Normal1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Powell's words caused concern in the financial markets, contributing to a massive sell-off in assets. His message made it clear that the Fed's decisions will remain data-driven.</w:t>
      </w:r>
    </w:p>
    <w:p>
      <w:pPr>
        <w:pStyle w:val="Normal1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had previously criticized Powell, especially after the announcement of new tariffs. However, this is the first time he has so directly hinted at the need to remove him from office.</w:t>
      </w:r>
    </w:p>
    <w:p>
      <w:pPr>
        <w:pStyle w:val="Normal1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has responded on other occasions that his office is protected by law, and that the president cannot remove him. His term ends in May 2026.</w:t>
      </w:r>
    </w:p>
    <w:p>
      <w:pPr>
        <w:pStyle w:val="Normal139"/>
      </w:pPr>
    </w:p>
    <w:p>
      <w:pPr>
        <w:pStyle w:val="Normal139"/>
        <w:keepNext/>
        <w:spacing w:before="240" w:after="0" w:line="340" w:lineRule="atLeast"/>
        <w:ind w:left="0" w:right="0" w:firstLine="0"/>
        <w:jc w:val="left"/>
      </w:pPr>
      <w:bookmarkStart w:id="416" w:name="Classification_137"/>
      <w:bookmarkEnd w:id="416"/>
      <w:r>
        <w:rPr>
          <w:rFonts w:ascii="arial" w:eastAsia="arial" w:hAnsi="arial" w:cs="arial"/>
          <w:b/>
          <w:i w:val="0"/>
          <w:strike w:val="0"/>
          <w:noProof w:val="0"/>
          <w:color w:val="000000"/>
          <w:position w:val="0"/>
          <w:sz w:val="28"/>
          <w:u w:val="none"/>
          <w:vertAlign w:val="baseline"/>
        </w:rPr>
        <w:t>Classification</w:t>
      </w:r>
    </w:p>
    <w:p>
      <w:pPr>
        <w:pStyle w:val="Normal139"/>
        <w:spacing w:line="60" w:lineRule="exact"/>
      </w:pPr>
      <w:r>
        <w:pict>
          <v:line id="_x0000_s1495" style="position:absolute;z-index:252097536" from="0,2pt" to="512pt,2pt" strokecolor="#009ddb" strokeweight="2pt">
            <v:stroke linestyle="single"/>
            <w10:wrap type="topAndBottom"/>
          </v:line>
        </w:pict>
      </w:r>
    </w:p>
    <w:p>
      <w:pPr>
        <w:pStyle w:val="Normal139"/>
        <w:spacing w:line="120" w:lineRule="exact"/>
      </w:pP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Jornal</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CENAFTAENG</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MONEY, CURRENCIES &amp; INTEREST RATES (90%); US FEDERAL GOVERNMENT (79%); CENTRAL BANKS (78%); ECONOMIC CONDITIONS (78%); ECONOMIC POLICY (78%); INFLATION (78%); INTEREST RATES (78%); MONETARY POLICY (78%); PUBLIC POLICY (78%); ECONOMIC GROWTH (76%); FINANCIAL MARKETS &amp; INVESTING (76%); PRICES (76%); SOCIAL NETWORKING (72%); TAXES &amp; TAXATION (69%); Internacional (%);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 Fed (%)</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EUROPEAN CENTRAL BANK (70%)</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CENTRAL BANK (56%)</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&amp; FINANCE (90%); MONEY, CURRENCIES &amp; INTEREST RATES (90%); BANKING &amp; FINANCE REGULATION &amp; POLICY (89%); CENTRAL BANKS (78%); INTEREST RATES (78%); MONETARY POLICY (78%); FINANCIAL MARKETS &amp; INVESTING (76%)</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JEROME POWELL (93%);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EUROPE (79%)</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39"/>
      </w:pPr>
    </w:p>
    <w:p>
      <w:pPr>
        <w:pStyle w:val="Normal139"/>
        <w:ind w:left="200"/>
        <w:sectPr>
          <w:type w:val="continuous"/>
          <w:pgMar w:top="840" w:right="1000" w:bottom="840" w:left="1000" w:header="400" w:footer="400"/>
          <w:pgNumType w:fmt="decimal"/>
          <w:cols w:space="720"/>
        </w:sectPr>
      </w:pPr>
      <w:r>
        <w:br/>
      </w:r>
      <w:r>
        <w:pict>
          <v:line id="_x0000_s1496"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441"/>
          <w:headerReference w:type="default" r:id="rId1442"/>
          <w:footerReference w:type="even" r:id="rId1443"/>
          <w:footerReference w:type="default" r:id="rId1444"/>
          <w:headerReference w:type="first" r:id="rId1445"/>
          <w:footerReference w:type="first" r:id="rId1446"/>
          <w:pgSz w:w="12240" w:h="15840"/>
          <w:pgMar w:top="840" w:right="1000" w:bottom="840" w:left="1000" w:header="400" w:footer="400"/>
          <w:pgNumType w:fmt="decimal"/>
          <w:cols w:space="720"/>
          <w:titlePg w:val="0"/>
        </w:sectPr>
      </w:pPr>
    </w:p>
    <w:p>
      <w:pPr>
        <w:pStyle w:val="Normal140"/>
      </w:pPr>
    </w:p>
    <w:p>
      <w:pPr>
        <w:pStyle w:val="Heading1138"/>
        <w:keepNext w:val="0"/>
        <w:spacing w:after="200" w:line="340" w:lineRule="atLeast"/>
        <w:ind w:left="0" w:right="0" w:firstLine="0"/>
        <w:jc w:val="center"/>
      </w:pPr>
      <w:hyperlink r:id="rId1447" w:history="1">
        <w:r>
          <w:rPr>
            <w:rFonts w:ascii="arial" w:eastAsia="arial" w:hAnsi="arial" w:cs="arial"/>
            <w:b/>
            <w:i/>
            <w:strike w:val="0"/>
            <w:color w:val="0077CC"/>
            <w:sz w:val="28"/>
            <w:u w:val="single"/>
            <w:vertAlign w:val="baseline"/>
          </w:rPr>
          <w:t xml:space="preserve">China's move that would affect U.S. films in response to </w:t>
        </w:r>
      </w:hyperlink>
      <w:hyperlink r:id="rId1448" w:history="1">
        <w:r>
          <w:rPr>
            <w:rFonts w:ascii="arial" w:eastAsia="arial" w:hAnsi="arial" w:cs="arial"/>
            <w:b/>
            <w:i/>
            <w:strike w:val="0"/>
            <w:color w:val="0077CC"/>
            <w:sz w:val="28"/>
            <w:u w:val="single"/>
            <w:vertAlign w:val="baseline"/>
          </w:rPr>
          <w:t>Donald Trump</w:t>
        </w:r>
      </w:hyperlink>
      <w:hyperlink r:id="rId1449" w:history="1">
        <w:r>
          <w:rPr>
            <w:rFonts w:ascii="arial" w:eastAsia="arial" w:hAnsi="arial" w:cs="arial"/>
            <w:b/>
            <w:i/>
            <w:strike w:val="0"/>
            <w:color w:val="0077CC"/>
            <w:sz w:val="28"/>
            <w:u w:val="single"/>
            <w:vertAlign w:val="baseline"/>
          </w:rPr>
          <w:t>'s tariffs</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pStyle w:val="Normal140"/>
        <w:keepNext w:val="0"/>
        <w:spacing w:after="0" w:line="240" w:lineRule="atLeast"/>
        <w:ind w:right="0"/>
        <w:jc w:val="both"/>
      </w:pPr>
      <w:bookmarkStart w:id="417" w:name="Bookmark_140"/>
      <w:bookmarkEnd w:id="417"/>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140"/>
        <w:keepNext/>
        <w:spacing w:before="240" w:after="0" w:line="340" w:lineRule="atLeast"/>
        <w:ind w:left="0" w:right="0" w:firstLine="0"/>
        <w:jc w:val="left"/>
      </w:pPr>
      <w:bookmarkStart w:id="418" w:name="Body_138"/>
      <w:bookmarkEnd w:id="418"/>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497" style="position:absolute;z-index:252099584"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tariff war between the United States and China is intensifying, so much so that even Hollywood movies will be affected.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 response to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measures are already being considered by China that would affect U.S. films.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will happen to U.S. movies? Here's what China's move in response to 78-year-old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 says.</w:t>
      </w:r>
    </w:p>
    <w:p>
      <w:pPr>
        <w:pStyle w:val="Normal1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China responds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's tariffs with move affecting U.S. movies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send his imposition of tariffs on China of 54%.</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would not stand idly by, so it already has a series of measures in response against U.S. tariffs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InternationalElon Musk asked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 remove reciprocal tariffs: what is known InternationalChina will not give in to U.S. threats and more tariffs from </w:t>
      </w:r>
      <w:r>
        <w:rPr>
          <w:rFonts w:ascii="arial" w:eastAsia="arial" w:hAnsi="arial" w:cs="arial"/>
          <w:b/>
          <w:i/>
          <w:strike w:val="0"/>
          <w:noProof w:val="0"/>
          <w:color w:val="000000"/>
          <w:position w:val="0"/>
          <w:sz w:val="20"/>
          <w:u w:val="single"/>
          <w:vertAlign w:val="baseline"/>
        </w:rPr>
        <w:t>Donald</w:t>
      </w:r>
      <w:r>
        <w:rPr>
          <w:rFonts w:ascii="arial" w:eastAsia="arial" w:hAnsi="arial" w:cs="arial"/>
          <w:b w:val="0"/>
          <w:i w:val="0"/>
          <w:strike w:val="0"/>
          <w:noProof w:val="0"/>
          <w:color w:val="000000"/>
          <w:position w:val="0"/>
          <w:sz w:val="20"/>
          <w:u w:val="none"/>
          <w:vertAlign w:val="baseline"/>
        </w:rPr>
        <w:t xml:space="preserve"> TrumpInternationalDonald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launches threat to China: Another 50% tariffs if they do not remove theirs.</w:t>
      </w:r>
    </w:p>
    <w:p>
      <w:pPr>
        <w:pStyle w:val="Normal1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measures, which would affect U.S. movies in a direct way to all of Hollywood,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ban on U.S. film imports to China, due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w:t>
      </w:r>
    </w:p>
    <w:p>
      <w:pPr>
        <w:pStyle w:val="Normal1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translates into a hard blow to the global box office for U.S. films.</w:t>
      </w:r>
    </w:p>
    <w:p>
      <w:pPr>
        <w:pStyle w:val="Normal1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MusicYuridia refused to sing two more songs to Ricardo Salinas Pliego when she still belonged to TV AztecaFamous peopleWhat happened to Rubby Pérez? Ceiling collapses at Jet Set nightclub in Santo Domingo where he was playingMusicYuridia took a dig at Mario Domm? They think she left him well humiliated in Plaza de Toros México</w:t>
      </w:r>
    </w:p>
    <w:p>
      <w:pPr>
        <w:pStyle w:val="Normal1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U.S. movie screenings in China are the second largest box office in the world.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although these measures from China are not yet a fact, local media have reported that the Asian country is firm in promising to "fight to the end" in response to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tariffs.</w:t>
      </w:r>
    </w:p>
    <w:p>
      <w:pPr>
        <w:pStyle w:val="Normal1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China's threats pose new tariffs from </w:t>
      </w:r>
      <w:r>
        <w:rPr>
          <w:rFonts w:ascii="arial" w:eastAsia="arial" w:hAnsi="arial" w:cs="arial"/>
          <w:b/>
          <w:i/>
          <w:strike w:val="0"/>
          <w:noProof w:val="0"/>
          <w:color w:val="000000"/>
          <w:position w:val="0"/>
          <w:sz w:val="20"/>
          <w:u w:val="single"/>
          <w:vertAlign w:val="baseline"/>
        </w:rPr>
        <w:t>Donald Trump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the tariff war and the measures that China may impose on the United States,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does not want to give in either.</w:t>
      </w:r>
    </w:p>
    <w:p>
      <w:pPr>
        <w:pStyle w:val="Normal1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the U.S. government already foresees another 50% of tariffs for China, which would bring the total to 104%.</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himself threatened China that if it did not withdraw its 34% tariffs on U.S. products and measures, he would apply another round of tariffs.</w:t>
      </w:r>
    </w:p>
    <w:p>
      <w:pPr>
        <w:pStyle w:val="Normal140"/>
        <w:keepNext/>
        <w:spacing w:before="240" w:after="0" w:line="340" w:lineRule="atLeast"/>
        <w:ind w:left="0" w:right="0" w:firstLine="0"/>
        <w:jc w:val="left"/>
      </w:pPr>
      <w:bookmarkStart w:id="419" w:name="Classification_138"/>
      <w:bookmarkEnd w:id="419"/>
      <w:r>
        <w:rPr>
          <w:rFonts w:ascii="arial" w:eastAsia="arial" w:hAnsi="arial" w:cs="arial"/>
          <w:b/>
          <w:i w:val="0"/>
          <w:strike w:val="0"/>
          <w:noProof w:val="0"/>
          <w:color w:val="000000"/>
          <w:position w:val="0"/>
          <w:sz w:val="28"/>
          <w:u w:val="none"/>
          <w:vertAlign w:val="baseline"/>
        </w:rPr>
        <w:t>Classification</w:t>
      </w:r>
    </w:p>
    <w:p>
      <w:pPr>
        <w:pStyle w:val="Normal140"/>
        <w:spacing w:line="60" w:lineRule="exact"/>
      </w:pPr>
      <w:r>
        <w:pict>
          <v:line id="_x0000_s1498" style="position:absolute;z-index:252100608" from="0,2pt" to="512pt,2pt" strokecolor="#009ddb" strokeweight="2pt">
            <v:stroke linestyle="single"/>
            <w10:wrap type="topAndBottom"/>
          </v:line>
        </w:pict>
      </w:r>
    </w:p>
    <w:p>
      <w:pPr>
        <w:pStyle w:val="Normal140"/>
        <w:spacing w:line="120" w:lineRule="exact"/>
      </w:pP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(93%); FILM (90%); TAXES &amp; TAXATION (90%); TRADE DISPUTES (78%); US PRESIDENTS (78%); TICKET SALES (73%); Ultimas-noticias (%)</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FILM (90%); MOVIES &amp; SOUND RECORDING TRADE (73%); TICKET SALES (73%); NIGHTCLUBS (65%)</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(99%); UNITED STATES (94%); ASIA (79%)</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2025</w:t>
      </w:r>
    </w:p>
    <w:p>
      <w:pPr>
        <w:pStyle w:val="Normal140"/>
      </w:pPr>
    </w:p>
    <w:p>
      <w:pPr>
        <w:pStyle w:val="Normal140"/>
        <w:ind w:left="200"/>
        <w:sectPr>
          <w:type w:val="continuous"/>
          <w:pgMar w:top="840" w:right="1000" w:bottom="840" w:left="1000" w:header="400" w:footer="400"/>
          <w:pgNumType w:fmt="decimal"/>
          <w:cols w:space="720"/>
        </w:sectPr>
      </w:pPr>
      <w:r>
        <w:br/>
      </w:r>
      <w:r>
        <w:pict>
          <v:line id="_x0000_s1499"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450"/>
          <w:headerReference w:type="default" r:id="rId1451"/>
          <w:footerReference w:type="even" r:id="rId1452"/>
          <w:footerReference w:type="default" r:id="rId1453"/>
          <w:headerReference w:type="first" r:id="rId1454"/>
          <w:footerReference w:type="first" r:id="rId1455"/>
          <w:pgSz w:w="12240" w:h="15840"/>
          <w:pgMar w:top="840" w:right="1000" w:bottom="840" w:left="1000" w:header="400" w:footer="400"/>
          <w:pgNumType w:fmt="decimal"/>
          <w:cols w:space="720"/>
          <w:titlePg w:val="0"/>
        </w:sectPr>
      </w:pPr>
    </w:p>
    <w:p>
      <w:pPr>
        <w:pStyle w:val="Normal141"/>
      </w:pPr>
    </w:p>
    <w:p>
      <w:pPr>
        <w:pStyle w:val="Heading1139"/>
        <w:keepNext w:val="0"/>
        <w:spacing w:after="200" w:line="340" w:lineRule="atLeast"/>
        <w:ind w:left="0" w:right="0" w:firstLine="0"/>
        <w:jc w:val="center"/>
      </w:pPr>
      <w:hyperlink r:id="rId1456" w:history="1">
        <w:r>
          <w:rPr>
            <w:rFonts w:ascii="arial" w:eastAsia="arial" w:hAnsi="arial" w:cs="arial"/>
            <w:b/>
            <w:i/>
            <w:strike w:val="0"/>
            <w:color w:val="0077CC"/>
            <w:sz w:val="28"/>
            <w:u w:val="single"/>
            <w:vertAlign w:val="baseline"/>
          </w:rPr>
          <w:t>Donald Trump</w:t>
        </w:r>
      </w:hyperlink>
      <w:hyperlink r:id="rId1457" w:history="1">
        <w:r>
          <w:rPr>
            <w:rFonts w:ascii="arial" w:eastAsia="arial" w:hAnsi="arial" w:cs="arial"/>
            <w:b/>
            <w:i/>
            <w:strike w:val="0"/>
            <w:color w:val="0077CC"/>
            <w:sz w:val="28"/>
            <w:u w:val="single"/>
            <w:vertAlign w:val="baseline"/>
          </w:rPr>
          <w:t xml:space="preserve"> drops tariff bombshell, sparks trade war, then applies brakes: How we got here</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Hindustan Times</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pStyle w:val="Normal141"/>
        <w:keepNext w:val="0"/>
        <w:spacing w:after="0" w:line="240" w:lineRule="atLeast"/>
        <w:ind w:right="0"/>
        <w:jc w:val="both"/>
      </w:pPr>
      <w:bookmarkStart w:id="420" w:name="Bookmark_141"/>
      <w:bookmarkEnd w:id="42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pStyle w:val="Normal141"/>
        <w:keepNext w:val="0"/>
        <w:spacing w:before="120" w:after="0" w:line="220" w:lineRule="atLeast"/>
        <w:ind w:left="0" w:right="0" w:firstLine="0"/>
        <w:jc w:val="left"/>
      </w:pPr>
      <w:r>
        <w:br/>
      </w:r>
      <w:r>
        <w:pict>
          <v:shape id="_x0000_i1500" type="#_x0000_t75" style="width:15.19pt;height:15.19pt">
            <v:imagedata r:id="rId292"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141"/>
        <w:keepNext/>
        <w:spacing w:before="240" w:after="0" w:line="340" w:lineRule="atLeast"/>
        <w:ind w:left="0" w:right="0" w:firstLine="0"/>
        <w:jc w:val="left"/>
      </w:pPr>
      <w:bookmarkStart w:id="421" w:name="Body_139"/>
      <w:bookmarkEnd w:id="42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01" style="position:absolute;z-index:252102656"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10 --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on countries and retaliatory measures in tit-for-tat at him by China and the European Union have pushed the global economy into a state of heightened uncertainty, something being called as "trade war".</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who previously led a trade war during his first term by targeting Chinese imports, has once again embraced aggressive tariff policies since returning to office.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his measures are broader and more sweeping, targeting not only China, but also traditional allies like Canada, Mexico, and the European Union along with India. The result: a fast-moving trade standoff with rising costs for global businesses and consumers along with shaken stock markets across the world.</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was sworn into office for his second term as US President on January 20 and in his inaugural address, he again promised to "tariff and tax foreign countries to enrich our citizens." He reiterated plans to create an agency called the External Revenue Service, which has yet to be established.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first day after returning to the White House,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also said he expects to put 25 per cent tariffs on Canada and Mexico starting on February 1, while declining to immediately flesh out plans for taxing Chinese imports.</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January 26 threatens 25 per cent tariffs on Colombian imports after President Gustavo Petro rejects US deportation flights. Colombia briefly retaliates with its own 25 per cent tariff on US goods but later backs down.</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February 1 signed an executive order imposing 10 per cent tariffs on Chinese imports, 25 per cent tariffs on goods from Mexico and Canada and invoked a national emergency over immigration and drug trafficking to justify the move.</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February 3 paused tariffs on Mexico and Canada for 30 days after the countries show willingness to address US border concerns.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4, the 10 per cent tariff on Chinese imports took effect. China then immediately responded with: 15 per cent tariffs on coal and LNG; 10 per cent levies on crude oil, agricultural machinery, and large-engine vehicles.</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February 10 announced plans to raise steel and aluminum tariffs in March.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25 per cent across the board.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Aluminum: Increased from 10 per cent to 25 per cent.</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February 13 introduced a "reciprocal tariff" plan, threatening to match foreign import duties. Countries that were expected to be affected were China, India, the EU, Japan, South Korea and others.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February 25,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signed an order to explore tariffs on imported copper, citing national security concerns.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1,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took similar action on lumber and timber imports, claiming domestic supply is critical to construction and defense.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4, 25 per cent tariffs on Canadian and Mexican goods went into effect - except for Canadian energy (10 per cent).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faced an increased tariff of 20 per cent on all imports.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and Mexico vowed retaliation, while China imposed up to 15 per cent tariffs on US farm goods (effective March 10).</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automakers on March 5 got a one-month exemption on tariffs for some imports from Mexico and Canada.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6,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expanded tariff exemptions for Mexico and Canada, postponing full implementation until April.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suspended additional retaliatory tariffs worth $87 billion.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on March 10 enacts its 15 per cent tariffs on US agricultural products (soybeans, pork, beef).</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 exemption was applied until April 12.</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and aluminum tariffs took full effect on March 12.</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25 per cent globally.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Aluminum: Raised to 25 per cent.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announced retaliatory tariffs worth $28 billion but delayed immediate implementation.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Canada pledged $20.7 billion in counter-tariffs.</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March 13 threatened 200 per cent tariffs on European wine and spirits if the EU follows through on its 50 per cent whiskey tariff plan.</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March 24 announced a 25 per cent tariff on all imports from countries buying oil from Venezuela, effective April 2.</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 Venezuela's top oil buyer - was expected to be hit the hardest.</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on March 26 unveiled 25 per cent tariffs on auto imports, effective April 3. Auto parts were to be taxed starting May 3.</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"reciprocal tariffs" were announced: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included a 10 per cent baseline tariff on all imports (from April 5) and,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country-specific rates (from April 9):</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34 per cent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20 per cent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24 per cent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25 per cent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32 per cent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26 per cent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USMCA-compliant goods from Canada/Mexico remained exempted.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 tariffs went into effect and Canada retaliated with a 25 per cent tariff on US vehicles.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announced a 34 per cent tariff on all US imports starting April 10. It added to the export restrictions on rare earth materials.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blacklisted 27 US companies for trade sanctions.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 per cent blanket tariff on global imports took effect in the US.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Higher reciprocal tariffs came into effect - but most were paused for 90 days later in the day after China hit back 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levies with an 84 per cent duty on US goods. However, the reason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gave for pausing the tariffs for 90 days was not the pressure by China but the response by other countries who reached out for talks rather than retaliating.</w:t>
      </w:r>
    </w:p>
    <w:p>
      <w:pPr>
        <w:pStyle w:val="Normal1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blaming China for "lack of respect", increased to 125 per cent the tariffs on Beijing "effective immediately."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on April 9 slapped 84 per cent total tariffs on US goods starting April 10. Canada implemented 25 per cent auto tariff on non-USMCA US imports.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meanwhile, approved phased retaliatory tariffs on $23B in US goods, beginning April 15.</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 on Thursday said it is putting on hold the countermeasures against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sweeping tariff it announced on Wednesday, for 90 days.</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Hindustan Times. For any query with respect to this article or any other content requirement, please contact Editor at </w:t>
      </w:r>
      <w:hyperlink r:id="rId1458" w:history="1">
        <w:r>
          <w:rPr>
            <w:rFonts w:ascii="arial" w:eastAsia="arial" w:hAnsi="arial" w:cs="arial"/>
            <w:b w:val="0"/>
            <w:i/>
            <w:strike w:val="0"/>
            <w:noProof w:val="0"/>
            <w:color w:val="0077CC"/>
            <w:position w:val="0"/>
            <w:sz w:val="20"/>
            <w:u w:val="single"/>
            <w:vertAlign w:val="baseline"/>
          </w:rPr>
          <w:t>contentservices@htdigital.in</w:t>
        </w:r>
      </w:hyperlink>
    </w:p>
    <w:p>
      <w:pPr>
        <w:pStyle w:val="Normal141"/>
        <w:keepNext/>
        <w:spacing w:before="240" w:after="0" w:line="340" w:lineRule="atLeast"/>
        <w:ind w:left="0" w:right="0" w:firstLine="0"/>
        <w:jc w:val="left"/>
      </w:pPr>
      <w:bookmarkStart w:id="422" w:name="Classification_139"/>
      <w:bookmarkEnd w:id="422"/>
      <w:r>
        <w:rPr>
          <w:rFonts w:ascii="arial" w:eastAsia="arial" w:hAnsi="arial" w:cs="arial"/>
          <w:b/>
          <w:i w:val="0"/>
          <w:strike w:val="0"/>
          <w:noProof w:val="0"/>
          <w:color w:val="000000"/>
          <w:position w:val="0"/>
          <w:sz w:val="28"/>
          <w:u w:val="none"/>
          <w:vertAlign w:val="baseline"/>
        </w:rPr>
        <w:t>Classification</w:t>
      </w:r>
    </w:p>
    <w:p>
      <w:pPr>
        <w:pStyle w:val="Normal141"/>
        <w:spacing w:line="60" w:lineRule="exact"/>
      </w:pPr>
      <w:r>
        <w:pict>
          <v:line id="_x0000_s1502" style="position:absolute;z-index:252103680" from="0,2pt" to="512pt,2pt" strokecolor="#009ddb" strokeweight="2pt">
            <v:stroke linestyle="single"/>
            <w10:wrap type="topAndBottom"/>
          </v:line>
        </w:pict>
      </w:r>
    </w:p>
    <w:p>
      <w:pPr>
        <w:pStyle w:val="Normal141"/>
        <w:spacing w:line="120" w:lineRule="exact"/>
      </w:pP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(94%); TRADE DISPUTES (93%); TAXES &amp; TAXATION (92%); BUSINESS NEWS (90%); EUROPEAN UNION (90%); IMPORT TRADE (90%); TARIFFS &amp; CUSTOMS (90%); INTERNATIONAL ECONOMIC ORGANIZATIONS (89%); NATIONAL SECURITY &amp; FOREIGN RELATIONS (89%); EXECUTIVE ORDERS (78%); GLOBALIZATION (78%); INTERNATIONAL RELATIONS &amp; NATIONAL SECURITY (78%); CONSUMERS (77%); NEGATIVE NEWS (77%); PUBLIC FINANCE (77%); PUBLIC POLICY (77%); STOCK EXCHANGES (77%); IMMIGRATION (73%); IMMIGRATION, CITIZENSHIP &amp; DISPLACEMENT (73%); ECONOMY &amp; ECONOMIC INDICATORS (72%); RETURN TO OFFICE REGULATION &amp; POLICY (71%); NATIONAL SECURITY (70%); DEPORTATION (68%); ALUMINUM (60%); CONTROLLED SUBSTANCES CRIME (50%); DRUG TRAFFICKING (50%)</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(91%)</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NATURAL GAS PRODUCTS (89%); FORESTRY &amp; LOGGING TRADE (77%); STOCK EXCHANGES (77%); LIQUEFIED NATURAL GAS (65%); FORESTRY &amp; LOGGING (60%)</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 GUSTAVO PETRO (71%)</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(98%); CANADA (95%); INDIA (94%); MEXICO (94%); NORTH AMERICA (94%); COLOMBIA (92%); EUROPE (92%); UNITED STATES (92%); EUROPEAN UNION MEMBER STATES (88%); JAPAN (79%); SOUTH KOREA (79%)</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Pr>
        <w:pStyle w:val="Normal141"/>
      </w:pPr>
    </w:p>
    <w:p>
      <w:pPr>
        <w:pStyle w:val="Normal141"/>
        <w:ind w:left="200"/>
        <w:sectPr>
          <w:type w:val="continuous"/>
          <w:pgMar w:top="840" w:right="1000" w:bottom="840" w:left="1000" w:header="400" w:footer="400"/>
          <w:pgNumType w:fmt="decimal"/>
          <w:cols w:space="720"/>
        </w:sectPr>
      </w:pPr>
      <w:r>
        <w:br/>
      </w:r>
      <w:r>
        <w:pict>
          <v:line id="_x0000_s1503"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459"/>
          <w:headerReference w:type="default" r:id="rId1460"/>
          <w:footerReference w:type="even" r:id="rId1461"/>
          <w:footerReference w:type="default" r:id="rId1462"/>
          <w:headerReference w:type="first" r:id="rId1463"/>
          <w:footerReference w:type="first" r:id="rId1464"/>
          <w:pgSz w:w="12240" w:h="15840"/>
          <w:pgMar w:top="840" w:right="1000" w:bottom="840" w:left="1000" w:header="400" w:footer="400"/>
          <w:pgNumType w:fmt="decimal"/>
          <w:cols w:space="720"/>
          <w:titlePg w:val="0"/>
        </w:sectPr>
      </w:pPr>
    </w:p>
    <w:p>
      <w:pPr>
        <w:pStyle w:val="Normal142"/>
      </w:pPr>
    </w:p>
    <w:p>
      <w:pPr>
        <w:pStyle w:val="Heading1140"/>
        <w:keepNext w:val="0"/>
        <w:spacing w:after="200" w:line="340" w:lineRule="atLeast"/>
        <w:ind w:left="0" w:right="0" w:firstLine="0"/>
        <w:jc w:val="center"/>
      </w:pPr>
      <w:hyperlink r:id="rId1465" w:history="1">
        <w:r>
          <w:rPr>
            <w:rFonts w:ascii="arial" w:eastAsia="arial" w:hAnsi="arial" w:cs="arial"/>
            <w:b/>
            <w:i/>
            <w:strike w:val="0"/>
            <w:color w:val="0077CC"/>
            <w:sz w:val="28"/>
            <w:u w:val="single"/>
            <w:vertAlign w:val="baseline"/>
          </w:rPr>
          <w:t xml:space="preserve">Noroña: </w:t>
        </w:r>
      </w:hyperlink>
      <w:hyperlink r:id="rId1466" w:history="1">
        <w:r>
          <w:rPr>
            <w:rFonts w:ascii="arial" w:eastAsia="arial" w:hAnsi="arial" w:cs="arial"/>
            <w:b/>
            <w:i/>
            <w:strike w:val="0"/>
            <w:color w:val="0077CC"/>
            <w:sz w:val="28"/>
            <w:u w:val="single"/>
            <w:vertAlign w:val="baseline"/>
          </w:rPr>
          <w:t>Donald Trump</w:t>
        </w:r>
      </w:hyperlink>
      <w:hyperlink r:id="rId1467" w:history="1">
        <w:r>
          <w:rPr>
            <w:rFonts w:ascii="arial" w:eastAsia="arial" w:hAnsi="arial" w:cs="arial"/>
            <w:b/>
            <w:i/>
            <w:strike w:val="0"/>
            <w:color w:val="0077CC"/>
            <w:sz w:val="28"/>
            <w:u w:val="single"/>
            <w:vertAlign w:val="baseline"/>
          </w:rPr>
          <w:t xml:space="preserve"> exceeds U.S. territorial powers</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2025 Tuesday</w:t>
      </w:r>
    </w:p>
    <w:p>
      <w:pPr>
        <w:pStyle w:val="Normal142"/>
        <w:keepNext w:val="0"/>
        <w:spacing w:after="0" w:line="240" w:lineRule="atLeast"/>
        <w:ind w:right="0"/>
        <w:jc w:val="both"/>
      </w:pPr>
      <w:bookmarkStart w:id="423" w:name="Bookmark_142"/>
      <w:bookmarkEnd w:id="42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142"/>
        <w:keepNext/>
        <w:spacing w:before="240" w:after="0" w:line="340" w:lineRule="atLeast"/>
        <w:ind w:left="0" w:right="0" w:firstLine="0"/>
        <w:jc w:val="left"/>
      </w:pPr>
      <w:bookmarkStart w:id="424" w:name="Body_140"/>
      <w:bookmarkEnd w:id="42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04" style="position:absolute;z-index:252105728"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Gerardo Fernández Noroña, president of the Senate's board of directors, said that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exceeding the territorial powers of the United States.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this after the statements made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last Monday, January 20, when he was sworn in as president of the United States and announced that criminal groups in Mexico will be considered terrorists.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Likewise,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will continue with the initiative so that the Gulf of Mexico will now be the Gulf of America, he will eliminate inclusive language and many other things, in which he is going too far, according to Noroña.</w:t>
      </w:r>
    </w:p>
    <w:p>
      <w:pPr>
        <w:pStyle w:val="Normal1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Noroña: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exceeds territorial powers by wanting to terminate Mexican criminal groups as narco-terrorists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Tuesday, January 21, Senator Gerardo Fernández Noroña called on all Mexicans to stay united and assured that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making decisions that do not correspond to him.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Gerardo Fernández Noroña pointed out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decision to call criminal drug trafficking groups terrorists exceeds his territorial powers as president of the United States.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MexicoClaudia Sheinbaum gathers her cabinet before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executive orders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The executive orders he signed on the first day of his administration MexicoClaudia Sheinbaum congratulated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his inauguration as president, but made a strong emphasisInternationalWhat is the Alien Enemies Act of 1798?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invokes it to pursue Mexican cartels as terrorist groupsInternationalDonald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strikes his first blow as US president: He signed an order designating drug cartels as terrorist organizationsInternationalWhich 9 Mexican drug cartels will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pursue as terrorist groups?MexicoClaudia Sheinbaum reiterates defense of Mexico's sovereignty against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decree against drug cartels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decree against drug cartels: State Department has official date for first actionsMexicoDonald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decree against Mexico: Claudia Sheinbaum calls for "cool heads" in the face of attacks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made several decisions that are not his responsibility, particularly the attempt to extraterritorially determine his intervention in our territory by determining that narco groups are narco-terrorists, that corresponds to the Mexican state."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Gerardo Fernández Noroña assured that this determination does not correspond to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although there is collaboration with the United States "under no circumstances are we willing to cede a single millimeter of our sovereignty and our national independence".</w:t>
      </w:r>
    </w:p>
    <w:p>
      <w:pPr>
        <w:pStyle w:val="Normal1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Noroña: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is also overreaching with tariffs and other issues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January 20,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that the tariff increases of up to 25% with which he threatened Mexico and Canada could go into effect on February 1.</w:t>
      </w:r>
    </w:p>
    <w:p>
      <w:pPr>
        <w:pStyle w:val="Normal1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this, Gerardo Fernández Noroña said that this puts the T-MEC, which has been built with a lot of work and effort, in a "state of vulnerability".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Likewise, he said that this unilateral decision taken by Doland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regarding tariffs is contrary to the United Nations quarters and affects all the countries involved in the T-MEC.</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determinations in which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is exceeding his territorial powers according to Noroña are:</w:t>
      </w:r>
    </w:p>
    <w:p>
      <w:pPr>
        <w:pStyle w:val="Normal142"/>
        <w:keepNext w:val="0"/>
        <w:numPr>
          <w:numId w:val="3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Withdrawing the WHO from the United States.</w:t>
      </w:r>
    </w:p>
    <w:p>
      <w:pPr>
        <w:pStyle w:val="Normal142"/>
        <w:keepNext w:val="0"/>
        <w:numPr>
          <w:numId w:val="3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Turning his back on the Paris agreements for the care of the environment.</w:t>
      </w:r>
    </w:p>
    <w:p>
      <w:pPr>
        <w:pStyle w:val="Normal142"/>
        <w:keepNext w:val="0"/>
        <w:numPr>
          <w:numId w:val="3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Determining that oil will be what moves the world</w:t>
      </w:r>
    </w:p>
    <w:p>
      <w:pPr>
        <w:pStyle w:val="Normal142"/>
        <w:keepNext w:val="0"/>
        <w:numPr>
          <w:numId w:val="3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Eliminate inclusive language</w:t>
      </w:r>
    </w:p>
    <w:p>
      <w:pPr>
        <w:pStyle w:val="Normal142"/>
        <w:keepNext w:val="0"/>
        <w:numPr>
          <w:numId w:val="38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Change the name of the Gulf of Mexico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government arrived and it will continue to be called the Gulf of Mexico,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government will leave and it will continue to be the Gulf of Mexico and Mexico will continue to be an independent and sovereign song," concluded Senator Noroña.</w:t>
      </w:r>
    </w:p>
    <w:p>
      <w:pPr>
        <w:pStyle w:val="Normal142"/>
        <w:keepNext/>
        <w:spacing w:before="240" w:after="0" w:line="340" w:lineRule="atLeast"/>
        <w:ind w:left="0" w:right="0" w:firstLine="0"/>
        <w:jc w:val="left"/>
      </w:pPr>
      <w:bookmarkStart w:id="425" w:name="Classification_140"/>
      <w:bookmarkEnd w:id="425"/>
      <w:r>
        <w:rPr>
          <w:rFonts w:ascii="arial" w:eastAsia="arial" w:hAnsi="arial" w:cs="arial"/>
          <w:b/>
          <w:i w:val="0"/>
          <w:strike w:val="0"/>
          <w:noProof w:val="0"/>
          <w:color w:val="000000"/>
          <w:position w:val="0"/>
          <w:sz w:val="28"/>
          <w:u w:val="none"/>
          <w:vertAlign w:val="baseline"/>
        </w:rPr>
        <w:t>Classification</w:t>
      </w:r>
    </w:p>
    <w:p>
      <w:pPr>
        <w:pStyle w:val="Normal142"/>
        <w:spacing w:line="60" w:lineRule="exact"/>
      </w:pPr>
      <w:r>
        <w:pict>
          <v:line id="_x0000_s1505" style="position:absolute;z-index:252106752" from="0,2pt" to="512pt,2pt" strokecolor="#009ddb" strokeweight="2pt">
            <v:stroke linestyle="single"/>
            <w10:wrap type="topAndBottom"/>
          </v:line>
        </w:pict>
      </w:r>
    </w:p>
    <w:p>
      <w:pPr>
        <w:pStyle w:val="Normal142"/>
        <w:spacing w:line="120" w:lineRule="exact"/>
      </w:pPr>
    </w:p>
    <w:p>
      <w:pPr>
        <w:pStyle w:val="Normal1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NEWS (91%); EXECUTIVE ORDERS (90%); TERRORISM (90%); TERRORISM &amp; COUNTERTERRORISM (90%); US PRESIDENTS (90%); CARTELS (89%); CONTROLLED SUBSTANCES CRIME (89%); CRIME, LAW ENFORCEMENT &amp; CORRECTIONS (89%); NARCOTERRORISM (89%); NATIONAL SECURITY &amp; FOREIGN RELATIONS (89%); GOVERNMENT BODIES &amp; OFFICES (78%); TERRORIST ORGANIZATIONS (76%); BOARDS OF DIRECTORS (73%); GOVERNMENT DEPARTMENTS &amp; AUTHORITIES (73%); DRUG TRAFFICKING (72%); UNITED NATIONS (71%); TAXES &amp; TAXATION (67%); SEPARATISM &amp; SECESSION (63%); UNITED NATIONS INSTITUTIONS (62%); Mexico (%)</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CLAUDIA SHEINBAUM (79%)</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ATLANTIC OCEAN (72%); MEXICO (96%); UNITED STATES (95%); CANADA (79%); NORTH AMERICA (79%)</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2025</w:t>
      </w:r>
    </w:p>
    <w:p>
      <w:pPr>
        <w:pStyle w:val="Normal142"/>
      </w:pPr>
    </w:p>
    <w:p>
      <w:pPr>
        <w:pStyle w:val="Normal142"/>
        <w:ind w:left="200"/>
        <w:sectPr>
          <w:type w:val="continuous"/>
          <w:pgMar w:top="840" w:right="1000" w:bottom="840" w:left="1000" w:header="400" w:footer="400"/>
          <w:pgNumType w:fmt="decimal"/>
          <w:cols w:space="720"/>
        </w:sectPr>
      </w:pPr>
      <w:r>
        <w:br/>
      </w:r>
      <w:r>
        <w:pict>
          <v:line id="_x0000_s1506"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468"/>
          <w:headerReference w:type="default" r:id="rId1469"/>
          <w:footerReference w:type="even" r:id="rId1470"/>
          <w:footerReference w:type="default" r:id="rId1471"/>
          <w:headerReference w:type="first" r:id="rId1472"/>
          <w:footerReference w:type="first" r:id="rId1473"/>
          <w:pgSz w:w="12240" w:h="15840"/>
          <w:pgMar w:top="840" w:right="1000" w:bottom="840" w:left="1000" w:header="400" w:footer="400"/>
          <w:pgNumType w:fmt="decimal"/>
          <w:cols w:space="720"/>
          <w:titlePg w:val="0"/>
        </w:sectPr>
      </w:pPr>
    </w:p>
    <w:p>
      <w:pPr>
        <w:pStyle w:val="Normal143"/>
      </w:pPr>
    </w:p>
    <w:p>
      <w:pPr>
        <w:pStyle w:val="Heading1141"/>
        <w:keepNext w:val="0"/>
        <w:spacing w:after="200" w:line="340" w:lineRule="atLeast"/>
        <w:ind w:left="0" w:right="0" w:firstLine="0"/>
        <w:jc w:val="center"/>
      </w:pPr>
      <w:hyperlink r:id="rId1474" w:history="1">
        <w:r>
          <w:rPr>
            <w:rFonts w:ascii="arial" w:eastAsia="arial" w:hAnsi="arial" w:cs="arial"/>
            <w:b/>
            <w:i/>
            <w:strike w:val="0"/>
            <w:color w:val="0077CC"/>
            <w:sz w:val="28"/>
            <w:u w:val="single"/>
            <w:vertAlign w:val="baseline"/>
          </w:rPr>
          <w:t xml:space="preserve">California sues </w:t>
        </w:r>
      </w:hyperlink>
      <w:hyperlink r:id="rId1475" w:history="1">
        <w:r>
          <w:rPr>
            <w:rFonts w:ascii="arial" w:eastAsia="arial" w:hAnsi="arial" w:cs="arial"/>
            <w:b/>
            <w:i/>
            <w:strike w:val="0"/>
            <w:color w:val="0077CC"/>
            <w:sz w:val="28"/>
            <w:u w:val="single"/>
            <w:vertAlign w:val="baseline"/>
          </w:rPr>
          <w:t>Donald Trump</w:t>
        </w:r>
      </w:hyperlink>
      <w:hyperlink r:id="rId1476" w:history="1">
        <w:r>
          <w:rPr>
            <w:rFonts w:ascii="arial" w:eastAsia="arial" w:hAnsi="arial" w:cs="arial"/>
            <w:b/>
            <w:i/>
            <w:strike w:val="0"/>
            <w:color w:val="0077CC"/>
            <w:sz w:val="28"/>
            <w:u w:val="single"/>
            <w:vertAlign w:val="baseline"/>
          </w:rPr>
          <w:t xml:space="preserve"> over tariffs</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2025 Thursday</w:t>
      </w:r>
    </w:p>
    <w:p>
      <w:pPr>
        <w:pStyle w:val="Normal143"/>
        <w:keepNext w:val="0"/>
        <w:spacing w:after="0" w:line="240" w:lineRule="atLeast"/>
        <w:ind w:right="0"/>
        <w:jc w:val="both"/>
      </w:pPr>
      <w:bookmarkStart w:id="426" w:name="Bookmark_143"/>
      <w:bookmarkEnd w:id="42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143"/>
        <w:keepNext/>
        <w:spacing w:before="240" w:after="0" w:line="340" w:lineRule="atLeast"/>
        <w:ind w:left="0" w:right="0" w:firstLine="0"/>
        <w:jc w:val="left"/>
      </w:pPr>
      <w:bookmarkStart w:id="427" w:name="Body_141"/>
      <w:bookmarkEnd w:id="42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07" style="position:absolute;z-index:25210880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the downturn in international trade, California Governor Gavin Newsom filed a lawsuit against the wave of tariffs imposed by United States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marking the first time a state has taken legal action against the levies and challenged the government's emergency powers.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Newsom argued that California has been "disproportionately affected" by the tariffs. As a result, the state has already filed 15 lawsuits against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since January and will lead the fight against the tariffs, which are currently 10% for most countries and 145% for China.</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part, the White House, which argues that the tariffs seek to address imbalances in international trade, dismissed the lawsuit. It also stated that it will remain vigilant to "this national emergency that is decimating U.S. industries".</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the state of California is the fifth largest economy in the world, according to some international media. It is larger than all U.S. localities and most countries. It is also home to the majority of U.S. manufacturing and agricultural production. Nearly 82% of the world's almonds come from California, which is also the only domestic producer of artichokes, figs, olives, walnuts and raisins.</w:t>
      </w:r>
    </w:p>
    <w:p>
      <w:pPr>
        <w:pStyle w:val="Normal1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challenges the invocation of the International Emergency Economic Powers Act to enact the tariffs, arguing that the statute has never been used for that purpose and that such authority rests with the U.S. Congress.</w:t>
      </w:r>
    </w:p>
    <w:p>
      <w:pPr>
        <w:pStyle w:val="Normal143"/>
        <w:keepNext/>
        <w:spacing w:before="240" w:after="0" w:line="340" w:lineRule="atLeast"/>
        <w:ind w:left="0" w:right="0" w:firstLine="0"/>
        <w:jc w:val="left"/>
      </w:pPr>
      <w:bookmarkStart w:id="428" w:name="Classification_141"/>
      <w:bookmarkEnd w:id="428"/>
      <w:r>
        <w:rPr>
          <w:rFonts w:ascii="arial" w:eastAsia="arial" w:hAnsi="arial" w:cs="arial"/>
          <w:b/>
          <w:i w:val="0"/>
          <w:strike w:val="0"/>
          <w:noProof w:val="0"/>
          <w:color w:val="000000"/>
          <w:position w:val="0"/>
          <w:sz w:val="28"/>
          <w:u w:val="none"/>
          <w:vertAlign w:val="baseline"/>
        </w:rPr>
        <w:t>Classification</w:t>
      </w:r>
    </w:p>
    <w:p>
      <w:pPr>
        <w:pStyle w:val="Normal143"/>
        <w:spacing w:line="60" w:lineRule="exact"/>
      </w:pPr>
      <w:r>
        <w:pict>
          <v:line id="_x0000_s1508" style="position:absolute;z-index:252109824" from="0,2pt" to="512pt,2pt" strokecolor="#009ddb" strokeweight="2pt">
            <v:stroke linestyle="single"/>
            <w10:wrap type="topAndBottom"/>
          </v:line>
        </w:pict>
      </w:r>
    </w:p>
    <w:p>
      <w:pPr>
        <w:pStyle w:val="Normal143"/>
        <w:spacing w:line="120" w:lineRule="exact"/>
      </w:pP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SUITS &amp; CLAIMS (93%); TARIFFS &amp; DUTIES (93%); LITIGATION (92%); INTERNATIONAL TRADE (90%); TAXES &amp; TAXATION (90%); ECONOMY &amp; ECONOMIC INDICATORS (78%); PRESIDENTIAL POWERS (78%); LAW &amp; LEGAL SYSTEM (73%); LEGISLATIVE BODIES (73%); US CONGRESS (73%)</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LEGUMES &amp; NUTS (90%); MANUFACTURING (78%); AGRICULTURE (66%)</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(88%)</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(94%); UNITED STATES (92%)</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2025</w:t>
      </w:r>
    </w:p>
    <w:p>
      <w:pPr>
        <w:pStyle w:val="Normal143"/>
      </w:pPr>
    </w:p>
    <w:p>
      <w:pPr>
        <w:pStyle w:val="Normal143"/>
        <w:ind w:left="200"/>
        <w:sectPr>
          <w:type w:val="continuous"/>
          <w:pgMar w:top="840" w:right="1000" w:bottom="840" w:left="1000" w:header="400" w:footer="400"/>
          <w:pgNumType w:fmt="decimal"/>
          <w:cols w:space="720"/>
        </w:sectPr>
      </w:pPr>
      <w:r>
        <w:br/>
      </w:r>
      <w:r>
        <w:pict>
          <v:line id="_x0000_s1509"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477"/>
          <w:headerReference w:type="default" r:id="rId1478"/>
          <w:footerReference w:type="even" r:id="rId1479"/>
          <w:footerReference w:type="default" r:id="rId1480"/>
          <w:headerReference w:type="first" r:id="rId1481"/>
          <w:footerReference w:type="first" r:id="rId1482"/>
          <w:pgSz w:w="12240" w:h="15840"/>
          <w:pgMar w:top="840" w:right="1000" w:bottom="840" w:left="1000" w:header="400" w:footer="400"/>
          <w:pgNumType w:fmt="decimal"/>
          <w:cols w:space="720"/>
          <w:titlePg w:val="0"/>
        </w:sectPr>
      </w:pPr>
    </w:p>
    <w:p>
      <w:pPr>
        <w:pStyle w:val="Normal144"/>
      </w:pPr>
    </w:p>
    <w:p>
      <w:pPr>
        <w:pStyle w:val="Heading1142"/>
        <w:keepNext w:val="0"/>
        <w:spacing w:after="200" w:line="340" w:lineRule="atLeast"/>
        <w:ind w:left="0" w:right="0" w:firstLine="0"/>
        <w:jc w:val="center"/>
      </w:pPr>
      <w:hyperlink r:id="rId1483" w:history="1">
        <w:r>
          <w:rPr>
            <w:rFonts w:ascii="arial" w:eastAsia="arial" w:hAnsi="arial" w:cs="arial"/>
            <w:b/>
            <w:i/>
            <w:strike w:val="0"/>
            <w:color w:val="0077CC"/>
            <w:sz w:val="28"/>
            <w:u w:val="single"/>
            <w:vertAlign w:val="baseline"/>
          </w:rPr>
          <w:t>Donald Trump</w:t>
        </w:r>
      </w:hyperlink>
      <w:hyperlink r:id="rId1484" w:history="1">
        <w:r>
          <w:rPr>
            <w:rFonts w:ascii="arial" w:eastAsia="arial" w:hAnsi="arial" w:cs="arial"/>
            <w:b/>
            <w:i/>
            <w:strike w:val="0"/>
            <w:color w:val="0077CC"/>
            <w:sz w:val="28"/>
            <w:u w:val="single"/>
            <w:vertAlign w:val="baseline"/>
          </w:rPr>
          <w:t xml:space="preserve"> unhappy with Russia's strikes on Ukraine</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RBC Ukraine - English</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 10:00 PM EST</w:t>
      </w:r>
    </w:p>
    <w:p>
      <w:pPr>
        <w:pStyle w:val="Normal144"/>
        <w:keepNext w:val="0"/>
        <w:spacing w:after="0" w:line="240" w:lineRule="atLeast"/>
        <w:ind w:right="0"/>
        <w:jc w:val="both"/>
      </w:pPr>
      <w:bookmarkStart w:id="429" w:name="Bookmark_144"/>
      <w:bookmarkEnd w:id="42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«UBT MEDIA» LLC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EASTERN EUROPE NEWS, Russia news &amp; UKRAINE NEWS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Kateryna Serohina</w:t>
      </w:r>
    </w:p>
    <w:p>
      <w:pPr>
        <w:pStyle w:val="Normal144"/>
        <w:keepNext/>
        <w:spacing w:before="240" w:after="0" w:line="340" w:lineRule="atLeast"/>
        <w:ind w:left="0" w:right="0" w:firstLine="0"/>
        <w:jc w:val="left"/>
      </w:pPr>
      <w:bookmarkStart w:id="430" w:name="Body_142"/>
      <w:bookmarkEnd w:id="43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10" style="position:absolute;z-index:25211187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said he is not happy with Russia's ongoing strikes on Ukraine, according to CNN.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happy about what's going on with the bombing because they're bombing like crazy right now. They're bombing - I don't know what's happening there. That's not a good situation,"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came in response to why his new tariff plan does not include any measures against Russia. He eventually addressed the matter directly, saying the US is essentially not doing business with Russia and that Russia itself is in a state of war.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his response,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said that US officials are holding meetings with representatives from both Russia and Ukraine, and that we are getting closer. However, he did not clarify whether this progress referred to a potential ceasefire.</w:t>
      </w:r>
    </w:p>
    <w:p>
      <w:pPr>
        <w:pStyle w:val="Normal1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's discontent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earlier,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stated that the US is continuing talks with Russia aimed at ending the war. At the same time, he reiterated his dissatisfaction with the ongoing bombings.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talking with Russia. We'd like them to stop. I don't like the bombings. The bombing goes on and on. Every week, thousands of young people are being killed. And it's a horrible thing that should have never started, it would have never started if I were president,"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said.</w:t>
      </w:r>
    </w:p>
    <w:p>
      <w:pPr>
        <w:pStyle w:val="Normal144"/>
        <w:keepNext/>
        <w:spacing w:before="240" w:after="0" w:line="340" w:lineRule="atLeast"/>
        <w:ind w:left="0" w:right="0" w:firstLine="0"/>
        <w:jc w:val="left"/>
      </w:pPr>
      <w:bookmarkStart w:id="431" w:name="Classification_142"/>
      <w:bookmarkEnd w:id="431"/>
      <w:r>
        <w:rPr>
          <w:rFonts w:ascii="arial" w:eastAsia="arial" w:hAnsi="arial" w:cs="arial"/>
          <w:b/>
          <w:i w:val="0"/>
          <w:strike w:val="0"/>
          <w:noProof w:val="0"/>
          <w:color w:val="000000"/>
          <w:position w:val="0"/>
          <w:sz w:val="28"/>
          <w:u w:val="none"/>
          <w:vertAlign w:val="baseline"/>
        </w:rPr>
        <w:t>Classification</w:t>
      </w:r>
    </w:p>
    <w:p>
      <w:pPr>
        <w:pStyle w:val="Normal144"/>
        <w:spacing w:line="60" w:lineRule="exact"/>
      </w:pPr>
      <w:r>
        <w:pict>
          <v:line id="_x0000_s1511" style="position:absolute;z-index:252112896" from="0,2pt" to="512pt,2pt" strokecolor="#009ddb" strokeweight="2pt">
            <v:stroke linestyle="single"/>
            <w10:wrap type="topAndBottom"/>
          </v:line>
        </w:pict>
      </w:r>
    </w:p>
    <w:p>
      <w:pPr>
        <w:pStyle w:val="Normal144"/>
        <w:spacing w:line="120" w:lineRule="exact"/>
      </w:pP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670246444</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BOMBINGS (91%); US PRESIDENTS (90%); TALKS &amp; MEETINGS (78%); CEASEFIRES (72%); WAR &amp; CONFLICT (72%)</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RUSSIA (96%); UNITED STATES (95%); EUROPE (93%); UKRAINE (91%); FRANCE (79%); EASTERN EUROPE (74%); WESTERN EUROPE (59%); Val d'Oise &amp; Ohio; France, United States &amp; Ukraine; Europe, Western Europe; Americas, Northern America; Europe, Eastern Europe</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2025</w:t>
      </w:r>
    </w:p>
    <w:p>
      <w:pPr>
        <w:pStyle w:val="Normal144"/>
      </w:pPr>
    </w:p>
    <w:p>
      <w:pPr>
        <w:pStyle w:val="Normal144"/>
        <w:ind w:left="200"/>
        <w:sectPr>
          <w:type w:val="continuous"/>
          <w:pgMar w:top="840" w:right="1000" w:bottom="840" w:left="1000" w:header="400" w:footer="400"/>
          <w:pgNumType w:fmt="decimal"/>
          <w:cols w:space="720"/>
        </w:sectPr>
      </w:pPr>
      <w:r>
        <w:br/>
      </w:r>
      <w:r>
        <w:pict>
          <v:line id="_x0000_s1512"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485"/>
          <w:headerReference w:type="default" r:id="rId1486"/>
          <w:footerReference w:type="even" r:id="rId1487"/>
          <w:footerReference w:type="default" r:id="rId1488"/>
          <w:headerReference w:type="first" r:id="rId1489"/>
          <w:footerReference w:type="first" r:id="rId1490"/>
          <w:pgSz w:w="12240" w:h="15840"/>
          <w:pgMar w:top="840" w:right="1000" w:bottom="840" w:left="1000" w:header="400" w:footer="400"/>
          <w:pgNumType w:fmt="decimal"/>
          <w:cols w:space="720"/>
          <w:titlePg w:val="0"/>
        </w:sectPr>
      </w:pPr>
    </w:p>
    <w:p>
      <w:pPr>
        <w:pStyle w:val="Normal145"/>
      </w:pPr>
    </w:p>
    <w:p>
      <w:pPr>
        <w:pStyle w:val="Heading1143"/>
        <w:keepNext w:val="0"/>
        <w:spacing w:after="200" w:line="340" w:lineRule="atLeast"/>
        <w:ind w:left="0" w:right="0" w:firstLine="0"/>
        <w:jc w:val="center"/>
      </w:pPr>
      <w:hyperlink r:id="rId1491" w:history="1">
        <w:r>
          <w:rPr>
            <w:rFonts w:ascii="arial" w:eastAsia="arial" w:hAnsi="arial" w:cs="arial"/>
            <w:b/>
            <w:i/>
            <w:strike w:val="0"/>
            <w:color w:val="0077CC"/>
            <w:sz w:val="28"/>
            <w:u w:val="single"/>
            <w:vertAlign w:val="baseline"/>
          </w:rPr>
          <w:t>Donald Trump</w:t>
        </w:r>
      </w:hyperlink>
      <w:hyperlink r:id="rId1492" w:history="1">
        <w:r>
          <w:rPr>
            <w:rFonts w:ascii="arial" w:eastAsia="arial" w:hAnsi="arial" w:cs="arial"/>
            <w:b/>
            <w:i/>
            <w:strike w:val="0"/>
            <w:color w:val="0077CC"/>
            <w:sz w:val="28"/>
            <w:u w:val="single"/>
            <w:vertAlign w:val="baseline"/>
          </w:rPr>
          <w:t xml:space="preserve"> blames Ukraine for war</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PM(ABC Transcript)</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2025 Wednesday</w:t>
      </w:r>
    </w:p>
    <w:p>
      <w:pPr>
        <w:pStyle w:val="Normal145"/>
        <w:keepNext w:val="0"/>
        <w:spacing w:after="0" w:line="240" w:lineRule="atLeast"/>
        <w:ind w:right="0"/>
        <w:jc w:val="both"/>
      </w:pPr>
      <w:bookmarkStart w:id="432" w:name="Bookmark_145"/>
      <w:bookmarkEnd w:id="432"/>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Australian Broadcasting Corporation All Rights Reserved</w:t>
      </w:r>
    </w:p>
    <w:p>
      <w:pPr>
        <w:pStyle w:val="Normal145"/>
        <w:keepNext w:val="0"/>
        <w:spacing w:before="120" w:after="0" w:line="220" w:lineRule="atLeast"/>
        <w:ind w:left="0" w:right="0" w:firstLine="0"/>
        <w:jc w:val="left"/>
      </w:pPr>
      <w:r>
        <w:br/>
      </w:r>
      <w:r>
        <w:pict>
          <v:shape id="_x0000_i1513" type="#_x0000_t75" style="width:509.12pt;height:59.01pt">
            <v:imagedata r:id="rId1146"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suggested that Ukraine is to blame for Russia's invasion.</w:t>
      </w:r>
    </w:p>
    <w:p>
      <w:pPr>
        <w:pStyle w:val="Normal145"/>
        <w:keepNext/>
        <w:spacing w:before="240" w:after="0" w:line="340" w:lineRule="atLeast"/>
        <w:ind w:left="0" w:right="0" w:firstLine="0"/>
        <w:jc w:val="left"/>
      </w:pPr>
      <w:bookmarkStart w:id="433" w:name="Body_143"/>
      <w:bookmarkEnd w:id="433"/>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14" style="position:absolute;z-index:25211494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Samantha Donovan:</w:t>
      </w:r>
      <w:r>
        <w:rPr>
          <w:rFonts w:ascii="arial" w:eastAsia="arial" w:hAnsi="arial" w:cs="arial"/>
          <w:b w:val="0"/>
          <w:i w:val="0"/>
          <w:strike w:val="0"/>
          <w:noProof w:val="0"/>
          <w:color w:val="000000"/>
          <w:position w:val="0"/>
          <w:sz w:val="20"/>
          <w:u w:val="none"/>
          <w:vertAlign w:val="baseline"/>
        </w:rPr>
        <w:t xml:space="preserve"> The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has suggested that Ukraine is to blame for Russia's invasion. His remarks came after top Russian and US officials met in Saudi Arabia to discuss starting negotiations to end the conflict. Both the Ukrainian President Volodymyr Zelensky and European nations are concerned they're being left out of peace talks. Some analysts are calling for calm though and remain hopeful Mr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unlikely to make any major concessions to Moscow. Gavin Coote has more.</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Gavin Coote:</w:t>
      </w:r>
      <w:r>
        <w:rPr>
          <w:rFonts w:ascii="arial" w:eastAsia="arial" w:hAnsi="arial" w:cs="arial"/>
          <w:b w:val="0"/>
          <w:i w:val="0"/>
          <w:strike w:val="0"/>
          <w:noProof w:val="0"/>
          <w:color w:val="000000"/>
          <w:position w:val="0"/>
          <w:sz w:val="20"/>
          <w:u w:val="none"/>
          <w:vertAlign w:val="baseline"/>
        </w:rPr>
        <w:t xml:space="preserve"> As high level talks between US and Russian officials wrapped up in Saudi Arabia,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made clear the days of isolating Moscow are over.</w:t>
      </w:r>
    </w:p>
    <w:p>
      <w:pPr>
        <w:pStyle w:val="Normal1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Russia wants to do something, they want to stop the savage barbarianism, I mean what's going on over there. Its soldiers are being killed by the thousands on a weekly basis, it's ridiculous.</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Gavin Coote:</w:t>
      </w:r>
      <w:r>
        <w:rPr>
          <w:rFonts w:ascii="arial" w:eastAsia="arial" w:hAnsi="arial" w:cs="arial"/>
          <w:b w:val="0"/>
          <w:i w:val="0"/>
          <w:strike w:val="0"/>
          <w:noProof w:val="0"/>
          <w:color w:val="000000"/>
          <w:position w:val="0"/>
          <w:sz w:val="20"/>
          <w:u w:val="none"/>
          <w:vertAlign w:val="baseline"/>
        </w:rPr>
        <w:t xml:space="preserve"> Speaking at his Mar-a-Lago estate in Florida, the US President revealed he was disappointed that Ukraine had complained about being cut out of the talks in Riyadh and even suggested Ukraine was to blame for Russia's full scale invasion.</w:t>
      </w:r>
    </w:p>
    <w:p>
      <w:pPr>
        <w:pStyle w:val="Normal1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Today I heard, oh we weren't invited. Well you've been there for three years, you should have ended it three years, you should have never started it, you could have made a deal.</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Gavin Coote:</w:t>
      </w:r>
      <w:r>
        <w:rPr>
          <w:rFonts w:ascii="arial" w:eastAsia="arial" w:hAnsi="arial" w:cs="arial"/>
          <w:b w:val="0"/>
          <w:i w:val="0"/>
          <w:strike w:val="0"/>
          <w:noProof w:val="0"/>
          <w:color w:val="000000"/>
          <w:position w:val="0"/>
          <w:sz w:val="20"/>
          <w:u w:val="none"/>
          <w:vertAlign w:val="baseline"/>
        </w:rPr>
        <w:t xml:space="preserve"> The comments came after a four hour gathering in Riyadh in Saudi Arabia which marked the first time US and Russian officials had met to discuss ways to end the conflict in Ukraine. Both parties agreed to look at restoring staffing at the US and Russian embassies in Moscow and Washington and using those channels to support peace negotiations and a resumption of economic cooperation. But Mr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's also suggesting Ukraine should hold an election, taking aim at Ukraine's President Volodymyr Zelensky.</w:t>
      </w:r>
    </w:p>
    <w:p>
      <w:pPr>
        <w:pStyle w:val="Normal1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We have a situation where we haven't had elections in Ukraine, where we have martial law, essentially martial law in Ukraine, where the leader in Ukraine, I mean I hate to say it but he's down at 4% approval rating.</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Gavin Coote:</w:t>
      </w:r>
      <w:r>
        <w:rPr>
          <w:rFonts w:ascii="arial" w:eastAsia="arial" w:hAnsi="arial" w:cs="arial"/>
          <w:b w:val="0"/>
          <w:i w:val="0"/>
          <w:strike w:val="0"/>
          <w:noProof w:val="0"/>
          <w:color w:val="000000"/>
          <w:position w:val="0"/>
          <w:sz w:val="20"/>
          <w:u w:val="none"/>
          <w:vertAlign w:val="baseline"/>
        </w:rPr>
        <w:t xml:space="preserve"> President Zelensky has postponed his own trip to Saudi Arabia scheduled for this week while continuing to push for Ukraine and European countries to be involved in any peace talks. And Turkey has been touted as a potential host of these talks. After its President Recep Tayyip Erdogan held a three hour meeting with President Zelensky in the Turkish capital Ankara.</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Recep Tayyip Erdogan:</w:t>
      </w:r>
      <w:r>
        <w:rPr>
          <w:rFonts w:ascii="arial" w:eastAsia="arial" w:hAnsi="arial" w:cs="arial"/>
          <w:b w:val="0"/>
          <w:i w:val="0"/>
          <w:strike w:val="0"/>
          <w:noProof w:val="0"/>
          <w:color w:val="000000"/>
          <w:position w:val="0"/>
          <w:sz w:val="20"/>
          <w:u w:val="none"/>
          <w:vertAlign w:val="baseline"/>
        </w:rPr>
        <w:t xml:space="preserve"> Considering the active diplomacy we have pursued over the past three years, Turkey stands as a suitable host for potential upcoming talks between Russia, Ukraine and the United States.</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Gavin Coote:</w:t>
      </w:r>
      <w:r>
        <w:rPr>
          <w:rFonts w:ascii="arial" w:eastAsia="arial" w:hAnsi="arial" w:cs="arial"/>
          <w:b w:val="0"/>
          <w:i w:val="0"/>
          <w:strike w:val="0"/>
          <w:noProof w:val="0"/>
          <w:color w:val="000000"/>
          <w:position w:val="0"/>
          <w:sz w:val="20"/>
          <w:u w:val="none"/>
          <w:vertAlign w:val="baseline"/>
        </w:rPr>
        <w:t xml:space="preserve"> Turkey has the second largest military in NATO and has sought to maintain good relations with Russia while also providing military support to Ukraine. And as the US and Russia agree to begin laying the diplomatic groundwork for a potential end to the war, some remain hopeful Ukraine won't be cut out of a deal. Dr Tatsiana Kulakevic is an associate professor at the University of South Florida and an expert in Eastern European politics.</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Dr Tatsiana Kulakevic:</w:t>
      </w:r>
      <w:r>
        <w:rPr>
          <w:rFonts w:ascii="arial" w:eastAsia="arial" w:hAnsi="arial" w:cs="arial"/>
          <w:b w:val="0"/>
          <w:i w:val="0"/>
          <w:strike w:val="0"/>
          <w:noProof w:val="0"/>
          <w:color w:val="000000"/>
          <w:position w:val="0"/>
          <w:sz w:val="20"/>
          <w:u w:val="none"/>
          <w:vertAlign w:val="baseline"/>
        </w:rPr>
        <w:t xml:space="preserve"> These talks should be called exploratory talks, not peace talks, kind of, you know, per se. It's just to see whether Russia actually is serious about being at the table. And it makes a lot of sense that Ukraine is not at the table at this time because there is nothing to discuss yet.</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Gavin Coote:</w:t>
      </w:r>
      <w:r>
        <w:rPr>
          <w:rFonts w:ascii="arial" w:eastAsia="arial" w:hAnsi="arial" w:cs="arial"/>
          <w:b w:val="0"/>
          <w:i w:val="0"/>
          <w:strike w:val="0"/>
          <w:noProof w:val="0"/>
          <w:color w:val="000000"/>
          <w:position w:val="0"/>
          <w:sz w:val="20"/>
          <w:u w:val="none"/>
          <w:vertAlign w:val="baseline"/>
        </w:rPr>
        <w:t xml:space="preserve"> And it seems like these talks will actually go beyond the question of Ukraine and potential peace there. They're talking about even economic cooperation between Moscow and Washington. What would that look like, do you think?</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Dr Tatsiana Kulakevic:</w:t>
      </w:r>
      <w:r>
        <w:rPr>
          <w:rFonts w:ascii="arial" w:eastAsia="arial" w:hAnsi="arial" w:cs="arial"/>
          <w:b w:val="0"/>
          <w:i w:val="0"/>
          <w:strike w:val="0"/>
          <w:noProof w:val="0"/>
          <w:color w:val="000000"/>
          <w:position w:val="0"/>
          <w:sz w:val="20"/>
          <w:u w:val="none"/>
          <w:vertAlign w:val="baseline"/>
        </w:rPr>
        <w:t xml:space="preserve"> Well, you know, you might have already noticed that the United States has been talking not just with Russia, it already is talking with Belarus as well, which is a co-aggressor in the war. The main point here is that the United States cannot give a lot of favours to Russia because if Russia is happy, China is happy. And the main enemy of the United States is China. So we should not be misled by exploratory talks these days and start to believe that Ukraine is abandoned.</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Gavin Coote: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today said he wouldn't oppose moves to send NATO peacekeeping troops to Ukraine, a proposal raised at a meeting of European members of the alliance earlier this week. Moscow, however, has said it would not accept such a proposal. Mr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says he might meet Russia's President Vladimir Putin later this month.</w:t>
      </w:r>
    </w:p>
    <w:p>
      <w:pPr>
        <w:pStyle w:val="Normal1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Samantha Donovan:</w:t>
      </w:r>
      <w:r>
        <w:rPr>
          <w:rFonts w:ascii="arial" w:eastAsia="arial" w:hAnsi="arial" w:cs="arial"/>
          <w:b w:val="0"/>
          <w:i w:val="0"/>
          <w:strike w:val="0"/>
          <w:noProof w:val="0"/>
          <w:color w:val="000000"/>
          <w:position w:val="0"/>
          <w:sz w:val="20"/>
          <w:u w:val="none"/>
          <w:vertAlign w:val="baseline"/>
        </w:rPr>
        <w:t xml:space="preserve"> Gavin Coote.</w:t>
      </w:r>
    </w:p>
    <w:p>
      <w:pPr>
        <w:pStyle w:val="Normal145"/>
        <w:keepNext/>
        <w:spacing w:before="240" w:after="0" w:line="340" w:lineRule="atLeast"/>
        <w:ind w:left="0" w:right="0" w:firstLine="0"/>
        <w:jc w:val="left"/>
      </w:pPr>
      <w:bookmarkStart w:id="434" w:name="Classification_143"/>
      <w:bookmarkEnd w:id="434"/>
      <w:r>
        <w:rPr>
          <w:rFonts w:ascii="arial" w:eastAsia="arial" w:hAnsi="arial" w:cs="arial"/>
          <w:b/>
          <w:i w:val="0"/>
          <w:strike w:val="0"/>
          <w:noProof w:val="0"/>
          <w:color w:val="000000"/>
          <w:position w:val="0"/>
          <w:sz w:val="28"/>
          <w:u w:val="none"/>
          <w:vertAlign w:val="baseline"/>
        </w:rPr>
        <w:t>Classification</w:t>
      </w:r>
    </w:p>
    <w:p>
      <w:pPr>
        <w:pStyle w:val="Normal145"/>
        <w:spacing w:line="60" w:lineRule="exact"/>
      </w:pPr>
      <w:r>
        <w:pict>
          <v:line id="_x0000_s1515" style="position:absolute;z-index:252115968" from="0,2pt" to="512pt,2pt" strokecolor="#009ddb" strokeweight="2pt">
            <v:stroke linestyle="single"/>
            <w10:wrap type="topAndBottom"/>
          </v:line>
        </w:pict>
      </w:r>
    </w:p>
    <w:p>
      <w:pPr>
        <w:pStyle w:val="Normal145"/>
        <w:spacing w:line="120" w:lineRule="exact"/>
      </w:pPr>
    </w:p>
    <w:p>
      <w:pPr>
        <w:pStyle w:val="Normal1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Transcript</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PEACE PROCESS (92%); TALKS &amp; MEETINGS (90%); TRANSCRIPTS (90%); US PRESIDENTS (90%); NATIONAL SECURITY &amp; FOREIGN RELATIONS (89%); ELECTIONS (78%); GOVERNMENT BODIES &amp; OFFICES (78%); INTERNATIONAL GOVERNMENTAL ORGANIZATIONS (78%); MARTIAL LAW (78%); EMBASSIES &amp; CONSULATES (77%); INTERNATIONAL RELATIONS &amp; NATIONAL SECURITY (77%); DELAYS &amp; POSTPONEMENTS (74%); ARMED FORCES (68%)</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ARMED FORCES (68%)</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(91%); RECEP TAYYIP ERDOGAN (89%)</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MOSCOW, RUSSIA (93%); ANKARA, TURKEY (90%); RIYADH, SAUDI ARABIA (73%); FLORIDA, USA (79%); RUSSIA (98%); UNITED STATES (96%); SAUDI ARABIA (94%); TURKEY (94%); UKRAINE (94%); EUROPE (92%)</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2025</w:t>
      </w:r>
    </w:p>
    <w:p>
      <w:pPr>
        <w:pStyle w:val="Normal145"/>
      </w:pPr>
    </w:p>
    <w:p>
      <w:pPr>
        <w:pStyle w:val="Normal145"/>
        <w:ind w:left="200"/>
        <w:sectPr>
          <w:type w:val="continuous"/>
          <w:pgMar w:top="840" w:right="1000" w:bottom="840" w:left="1000" w:header="400" w:footer="400"/>
          <w:pgNumType w:fmt="decimal"/>
          <w:cols w:space="720"/>
        </w:sectPr>
      </w:pPr>
      <w:r>
        <w:br/>
      </w:r>
      <w:r>
        <w:pict>
          <v:line id="_x0000_s1516"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493"/>
          <w:headerReference w:type="default" r:id="rId1494"/>
          <w:footerReference w:type="even" r:id="rId1495"/>
          <w:footerReference w:type="default" r:id="rId1496"/>
          <w:headerReference w:type="first" r:id="rId1497"/>
          <w:footerReference w:type="first" r:id="rId1498"/>
          <w:pgSz w:w="12240" w:h="15840"/>
          <w:pgMar w:top="840" w:right="1000" w:bottom="840" w:left="1000" w:header="400" w:footer="400"/>
          <w:pgNumType w:fmt="decimal"/>
          <w:cols w:space="720"/>
          <w:titlePg w:val="0"/>
        </w:sectPr>
      </w:pPr>
    </w:p>
    <w:p>
      <w:pPr>
        <w:pStyle w:val="Normal146"/>
      </w:pPr>
    </w:p>
    <w:p>
      <w:pPr>
        <w:pStyle w:val="Heading1144"/>
        <w:keepNext w:val="0"/>
        <w:spacing w:after="200" w:line="340" w:lineRule="atLeast"/>
        <w:ind w:left="0" w:right="0" w:firstLine="0"/>
        <w:jc w:val="center"/>
      </w:pPr>
      <w:hyperlink r:id="rId1499" w:history="1">
        <w:r>
          <w:rPr>
            <w:rFonts w:ascii="arial" w:eastAsia="arial" w:hAnsi="arial" w:cs="arial"/>
            <w:b/>
            <w:i/>
            <w:strike w:val="0"/>
            <w:color w:val="0077CC"/>
            <w:sz w:val="28"/>
            <w:u w:val="single"/>
            <w:vertAlign w:val="baseline"/>
          </w:rPr>
          <w:t xml:space="preserve">Japan's prime minister ready for talks with </w:t>
        </w:r>
      </w:hyperlink>
      <w:hyperlink r:id="rId1500" w:history="1">
        <w:r>
          <w:rPr>
            <w:rFonts w:ascii="arial" w:eastAsia="arial" w:hAnsi="arial" w:cs="arial"/>
            <w:b/>
            <w:i/>
            <w:strike w:val="0"/>
            <w:color w:val="0077CC"/>
            <w:sz w:val="28"/>
            <w:u w:val="single"/>
            <w:vertAlign w:val="baseline"/>
          </w:rPr>
          <w:t>Donald Trump</w:t>
        </w:r>
      </w:hyperlink>
      <w:hyperlink r:id="rId1501" w:history="1">
        <w:r>
          <w:rPr>
            <w:rFonts w:ascii="arial" w:eastAsia="arial" w:hAnsi="arial" w:cs="arial"/>
            <w:b/>
            <w:i/>
            <w:strike w:val="0"/>
            <w:color w:val="0077CC"/>
            <w:sz w:val="28"/>
            <w:u w:val="single"/>
            <w:vertAlign w:val="baseline"/>
          </w:rPr>
          <w:t xml:space="preserve"> on tariffs</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w:t>
      </w:r>
    </w:p>
    <w:p>
      <w:pPr>
        <w:pStyle w:val="Normal146"/>
        <w:keepNext w:val="0"/>
        <w:spacing w:after="0" w:line="240" w:lineRule="atLeast"/>
        <w:ind w:right="0"/>
        <w:jc w:val="both"/>
      </w:pPr>
      <w:bookmarkStart w:id="435" w:name="Bookmark_146"/>
      <w:bookmarkEnd w:id="435"/>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146"/>
        <w:keepNext/>
        <w:spacing w:before="240" w:after="0" w:line="340" w:lineRule="atLeast"/>
        <w:ind w:left="0" w:right="0" w:firstLine="0"/>
        <w:jc w:val="left"/>
      </w:pPr>
      <w:bookmarkStart w:id="436" w:name="Body_144"/>
      <w:bookmarkEnd w:id="436"/>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17" style="position:absolute;z-index:25211801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Japan'</w:t>
      </w:r>
      <w:r>
        <w:rPr>
          <w:rFonts w:ascii="arial" w:eastAsia="arial" w:hAnsi="arial" w:cs="arial"/>
          <w:b w:val="0"/>
          <w:i w:val="0"/>
          <w:strike w:val="0"/>
          <w:noProof w:val="0"/>
          <w:color w:val="000000"/>
          <w:position w:val="0"/>
          <w:sz w:val="20"/>
          <w:u w:val="none"/>
          <w:vertAlign w:val="baseline"/>
        </w:rPr>
        <w:t xml:space="preserve"> s </w:t>
      </w:r>
      <w:r>
        <w:rPr>
          <w:rFonts w:ascii="arial" w:eastAsia="arial" w:hAnsi="arial" w:cs="arial"/>
          <w:b/>
          <w:i w:val="0"/>
          <w:strike w:val="0"/>
          <w:noProof w:val="0"/>
          <w:color w:val="000000"/>
          <w:position w:val="0"/>
          <w:sz w:val="20"/>
          <w:u w:val="none"/>
          <w:vertAlign w:val="baseline"/>
        </w:rPr>
        <w:t>Prime Minister</w:t>
      </w:r>
      <w:r>
        <w:rPr>
          <w:rFonts w:ascii="arial" w:eastAsia="arial" w:hAnsi="arial" w:cs="arial"/>
          <w:b/>
          <w:i w:val="0"/>
          <w:strike w:val="0"/>
          <w:noProof w:val="0"/>
          <w:color w:val="000000"/>
          <w:position w:val="0"/>
          <w:sz w:val="20"/>
          <w:u w:val="none"/>
          <w:vertAlign w:val="baseline"/>
        </w:rPr>
        <w:t>Shigeru Ishiba</w:t>
      </w:r>
      <w:r>
        <w:rPr>
          <w:rFonts w:ascii="arial" w:eastAsia="arial" w:hAnsi="arial" w:cs="arial"/>
          <w:b w:val="0"/>
          <w:i w:val="0"/>
          <w:strike w:val="0"/>
          <w:noProof w:val="0"/>
          <w:color w:val="000000"/>
          <w:position w:val="0"/>
          <w:sz w:val="20"/>
          <w:u w:val="none"/>
          <w:vertAlign w:val="baseline"/>
        </w:rPr>
        <w:t xml:space="preserve"> announced that he is willing to engage in direct dialogue with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i w:val="0"/>
          <w:strike w:val="0"/>
          <w:noProof w:val="0"/>
          <w:color w:val="000000"/>
          <w:position w:val="0"/>
          <w:sz w:val="20"/>
          <w:u w:val="none"/>
          <w:vertAlign w:val="baseline"/>
        </w:rPr>
        <w:t>tariffs</w:t>
      </w:r>
      <w:r>
        <w:rPr>
          <w:rFonts w:ascii="arial" w:eastAsia="arial" w:hAnsi="arial" w:cs="arial"/>
          <w:b w:val="0"/>
          <w:i w:val="0"/>
          <w:strike w:val="0"/>
          <w:noProof w:val="0"/>
          <w:color w:val="000000"/>
          <w:position w:val="0"/>
          <w:sz w:val="20"/>
          <w:u w:val="none"/>
          <w:vertAlign w:val="baseline"/>
        </w:rPr>
        <w:t xml:space="preserve"> imposed by the United States in an effort to address growing trade tensions between the two countries.</w:t>
      </w:r>
    </w:p>
    <w:p>
      <w:pPr>
        <w:pStyle w:val="Normal1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Ishiba</w:t>
      </w:r>
      <w:r>
        <w:rPr>
          <w:rFonts w:ascii="arial" w:eastAsia="arial" w:hAnsi="arial" w:cs="arial"/>
          <w:b w:val="0"/>
          <w:i w:val="0"/>
          <w:strike w:val="0"/>
          <w:noProof w:val="0"/>
          <w:color w:val="000000"/>
          <w:position w:val="0"/>
          <w:sz w:val="20"/>
          <w:u w:val="none"/>
          <w:vertAlign w:val="baseline"/>
        </w:rPr>
        <w:t xml:space="preserve"> 's announcement was made during an official statement in </w:t>
      </w:r>
      <w:r>
        <w:rPr>
          <w:rFonts w:ascii="arial" w:eastAsia="arial" w:hAnsi="arial" w:cs="arial"/>
          <w:b/>
          <w:i w:val="0"/>
          <w:strike w:val="0"/>
          <w:noProof w:val="0"/>
          <w:color w:val="000000"/>
          <w:position w:val="0"/>
          <w:sz w:val="20"/>
          <w:u w:val="none"/>
          <w:vertAlign w:val="baseline"/>
        </w:rPr>
        <w:t>Tokyo</w:t>
      </w:r>
      <w:r>
        <w:rPr>
          <w:rFonts w:ascii="arial" w:eastAsia="arial" w:hAnsi="arial" w:cs="arial"/>
          <w:b w:val="0"/>
          <w:i w:val="0"/>
          <w:strike w:val="0"/>
          <w:noProof w:val="0"/>
          <w:color w:val="000000"/>
          <w:position w:val="0"/>
          <w:sz w:val="20"/>
          <w:u w:val="none"/>
          <w:vertAlign w:val="baseline"/>
        </w:rPr>
        <w:t xml:space="preserve"> on April 3, 2025, when he stated that he </w:t>
      </w:r>
      <w:r>
        <w:rPr>
          <w:rFonts w:ascii="arial" w:eastAsia="arial" w:hAnsi="arial" w:cs="arial"/>
          <w:b/>
          <w:i w:val="0"/>
          <w:strike w:val="0"/>
          <w:noProof w:val="0"/>
          <w:color w:val="000000"/>
          <w:position w:val="0"/>
          <w:sz w:val="20"/>
          <w:u w:val="none"/>
          <w:vertAlign w:val="baseline"/>
        </w:rPr>
        <w:t xml:space="preserve">will not hesitate to contact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"at the most appropriate and opportune time" if he deems it necessary. This stance comes in the wake of </w:t>
      </w:r>
      <w:r>
        <w:rPr>
          <w:rFonts w:ascii="arial" w:eastAsia="arial" w:hAnsi="arial" w:cs="arial"/>
          <w:b/>
          <w:i/>
          <w:strike w:val="0"/>
          <w:noProof w:val="0"/>
          <w:color w:val="000000"/>
          <w:position w:val="0"/>
          <w:sz w:val="20"/>
          <w:u w:val="single"/>
          <w:vertAlign w:val="baseline"/>
        </w:rPr>
        <w:t>Trump</w:t>
      </w:r>
      <w:r>
        <w:rPr>
          <w:rFonts w:ascii="arial" w:eastAsia="arial" w:hAnsi="arial" w:cs="arial"/>
          <w:b/>
          <w:i w:val="0"/>
          <w:strike w:val="0"/>
          <w:noProof w:val="0"/>
          <w:color w:val="000000"/>
          <w:position w:val="0"/>
          <w:sz w:val="20"/>
          <w:u w:val="none"/>
          <w:vertAlign w:val="baseline"/>
        </w:rPr>
        <w:t xml:space="preserve">'s threat to increase tariffs on Japanese steel and aluminum. </w:t>
      </w:r>
      <w:r>
        <w:rPr>
          <w:rFonts w:ascii="arial" w:eastAsia="arial" w:hAnsi="arial" w:cs="arial"/>
          <w:b w:val="0"/>
          <w:i w:val="0"/>
          <w:strike w:val="0"/>
          <w:noProof w:val="0"/>
          <w:color w:val="000000"/>
          <w:position w:val="0"/>
          <w:sz w:val="20"/>
          <w:u w:val="none"/>
          <w:vertAlign w:val="baseline"/>
        </w:rPr>
        <w:t>This is an issue of concern for Japan's highly export-dependent economy.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Japanese leader stressed the importance of </w:t>
      </w:r>
      <w:r>
        <w:rPr>
          <w:rFonts w:ascii="arial" w:eastAsia="arial" w:hAnsi="arial" w:cs="arial"/>
          <w:b/>
          <w:i w:val="0"/>
          <w:strike w:val="0"/>
          <w:noProof w:val="0"/>
          <w:color w:val="000000"/>
          <w:position w:val="0"/>
          <w:sz w:val="20"/>
          <w:u w:val="none"/>
          <w:vertAlign w:val="baseline"/>
        </w:rPr>
        <w:t>establishing a direct communication channel</w:t>
      </w:r>
      <w:r>
        <w:rPr>
          <w:rFonts w:ascii="arial" w:eastAsia="arial" w:hAnsi="arial" w:cs="arial"/>
          <w:b w:val="0"/>
          <w:i w:val="0"/>
          <w:strike w:val="0"/>
          <w:noProof w:val="0"/>
          <w:color w:val="000000"/>
          <w:position w:val="0"/>
          <w:sz w:val="20"/>
          <w:u w:val="none"/>
          <w:vertAlign w:val="baseline"/>
        </w:rPr>
        <w:t xml:space="preserve"> with 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According to official sources, </w:t>
      </w:r>
      <w:r>
        <w:rPr>
          <w:rFonts w:ascii="arial" w:eastAsia="arial" w:hAnsi="arial" w:cs="arial"/>
          <w:b/>
          <w:i w:val="0"/>
          <w:strike w:val="0"/>
          <w:noProof w:val="0"/>
          <w:color w:val="000000"/>
          <w:position w:val="0"/>
          <w:sz w:val="20"/>
          <w:u w:val="none"/>
          <w:vertAlign w:val="baseline"/>
        </w:rPr>
        <w:t>Ishiba</w:t>
      </w:r>
      <w:r>
        <w:rPr>
          <w:rFonts w:ascii="arial" w:eastAsia="arial" w:hAnsi="arial" w:cs="arial"/>
          <w:b w:val="0"/>
          <w:i w:val="0"/>
          <w:strike w:val="0"/>
          <w:noProof w:val="0"/>
          <w:color w:val="000000"/>
          <w:position w:val="0"/>
          <w:sz w:val="20"/>
          <w:u w:val="none"/>
          <w:vertAlign w:val="baseline"/>
        </w:rPr>
        <w:t xml:space="preserve"> plans to prioritize an </w:t>
      </w:r>
      <w:r>
        <w:rPr>
          <w:rFonts w:ascii="arial" w:eastAsia="arial" w:hAnsi="arial" w:cs="arial"/>
          <w:b/>
          <w:i w:val="0"/>
          <w:strike w:val="0"/>
          <w:noProof w:val="0"/>
          <w:color w:val="000000"/>
          <w:position w:val="0"/>
          <w:sz w:val="20"/>
          <w:u w:val="none"/>
          <w:vertAlign w:val="baseline"/>
        </w:rPr>
        <w:t>initial phone call</w:t>
      </w:r>
      <w:r>
        <w:rPr>
          <w:rFonts w:ascii="arial" w:eastAsia="arial" w:hAnsi="arial" w:cs="arial"/>
          <w:b w:val="0"/>
          <w:i w:val="0"/>
          <w:strike w:val="0"/>
          <w:noProof w:val="0"/>
          <w:color w:val="000000"/>
          <w:position w:val="0"/>
          <w:sz w:val="20"/>
          <w:u w:val="none"/>
          <w:vertAlign w:val="baseline"/>
        </w:rPr>
        <w:t xml:space="preserve"> and, if possible, a </w:t>
      </w:r>
      <w:r>
        <w:rPr>
          <w:rFonts w:ascii="arial" w:eastAsia="arial" w:hAnsi="arial" w:cs="arial"/>
          <w:b/>
          <w:i w:val="0"/>
          <w:strike w:val="0"/>
          <w:noProof w:val="0"/>
          <w:color w:val="000000"/>
          <w:position w:val="0"/>
          <w:sz w:val="20"/>
          <w:u w:val="none"/>
          <w:vertAlign w:val="baseline"/>
        </w:rPr>
        <w:t>face-to-face meeting in the United States</w:t>
      </w: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Japan-U.S. trade tensions.</w:t>
      </w:r>
    </w:p>
    <w:p>
      <w:pPr>
        <w:pStyle w:val="Normal1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Japan-U</w:t>
      </w:r>
      <w:r>
        <w:rPr>
          <w:rFonts w:ascii="arial" w:eastAsia="arial" w:hAnsi="arial" w:cs="arial"/>
          <w:b/>
          <w:i w:val="0"/>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trade relations have faced challenges since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proposed doubling steel tariffs from 25% to 50%, affecting allies such as </w:t>
      </w:r>
      <w:r>
        <w:rPr>
          <w:rFonts w:ascii="arial" w:eastAsia="arial" w:hAnsi="arial" w:cs="arial"/>
          <w:b/>
          <w:i w:val="0"/>
          <w:strike w:val="0"/>
          <w:noProof w:val="0"/>
          <w:color w:val="000000"/>
          <w:position w:val="0"/>
          <w:sz w:val="20"/>
          <w:u w:val="none"/>
          <w:vertAlign w:val="baseline"/>
        </w:rPr>
        <w:t>Japan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Canada.</w:t>
      </w:r>
      <w:r>
        <w:rPr>
          <w:rFonts w:ascii="arial" w:eastAsia="arial" w:hAnsi="arial" w:cs="arial"/>
          <w:b w:val="0"/>
          <w:i w:val="0"/>
          <w:strike w:val="0"/>
          <w:noProof w:val="0"/>
          <w:color w:val="000000"/>
          <w:position w:val="0"/>
          <w:sz w:val="20"/>
          <w:u w:val="none"/>
          <w:vertAlign w:val="baseline"/>
        </w:rPr>
        <w:t xml:space="preserve"> The move seeks to </w:t>
      </w:r>
      <w:r>
        <w:rPr>
          <w:rFonts w:ascii="arial" w:eastAsia="arial" w:hAnsi="arial" w:cs="arial"/>
          <w:b/>
          <w:i w:val="0"/>
          <w:strike w:val="0"/>
          <w:noProof w:val="0"/>
          <w:color w:val="000000"/>
          <w:position w:val="0"/>
          <w:sz w:val="20"/>
          <w:u w:val="none"/>
          <w:vertAlign w:val="baseline"/>
        </w:rPr>
        <w:t>protect U.S. industry</w:t>
      </w:r>
      <w:r>
        <w:rPr>
          <w:rFonts w:ascii="arial" w:eastAsia="arial" w:hAnsi="arial" w:cs="arial"/>
          <w:b w:val="0"/>
          <w:i w:val="0"/>
          <w:strike w:val="0"/>
          <w:noProof w:val="0"/>
          <w:color w:val="000000"/>
          <w:position w:val="0"/>
          <w:sz w:val="20"/>
          <w:u w:val="none"/>
          <w:vertAlign w:val="baseline"/>
        </w:rPr>
        <w:t xml:space="preserve">, but has generated uncertainty in </w:t>
      </w:r>
      <w:r>
        <w:rPr>
          <w:rFonts w:ascii="arial" w:eastAsia="arial" w:hAnsi="arial" w:cs="arial"/>
          <w:b/>
          <w:i w:val="0"/>
          <w:strike w:val="0"/>
          <w:noProof w:val="0"/>
          <w:color w:val="000000"/>
          <w:position w:val="0"/>
          <w:sz w:val="20"/>
          <w:u w:val="none"/>
          <w:vertAlign w:val="baseline"/>
        </w:rPr>
        <w:t>global markets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Japan,</w:t>
      </w:r>
      <w:r>
        <w:rPr>
          <w:rFonts w:ascii="arial" w:eastAsia="arial" w:hAnsi="arial" w:cs="arial"/>
          <w:b w:val="0"/>
          <w:i w:val="0"/>
          <w:strike w:val="0"/>
          <w:noProof w:val="0"/>
          <w:color w:val="000000"/>
          <w:position w:val="0"/>
          <w:sz w:val="20"/>
          <w:u w:val="none"/>
          <w:vertAlign w:val="baseline"/>
        </w:rPr>
        <w:t xml:space="preserve"> a key exporter of metals and automobiles, is seeking to avoid an escalation that would impact its economy.</w:t>
      </w:r>
    </w:p>
    <w:p>
      <w:pPr>
        <w:pStyle w:val="Normal1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Japan'</w:t>
      </w:r>
      <w:r>
        <w:rPr>
          <w:rFonts w:ascii="arial" w:eastAsia="arial" w:hAnsi="arial" w:cs="arial"/>
          <w:b w:val="0"/>
          <w:i w:val="0"/>
          <w:strike w:val="0"/>
          <w:noProof w:val="0"/>
          <w:color w:val="000000"/>
          <w:position w:val="0"/>
          <w:sz w:val="20"/>
          <w:u w:val="none"/>
          <w:vertAlign w:val="baseline"/>
        </w:rPr>
        <w:t xml:space="preserve"> s </w:t>
      </w:r>
      <w:r>
        <w:rPr>
          <w:rFonts w:ascii="arial" w:eastAsia="arial" w:hAnsi="arial" w:cs="arial"/>
          <w:b/>
          <w:i w:val="0"/>
          <w:strike w:val="0"/>
          <w:noProof w:val="0"/>
          <w:color w:val="000000"/>
          <w:position w:val="0"/>
          <w:sz w:val="20"/>
          <w:u w:val="none"/>
          <w:vertAlign w:val="baseline"/>
        </w:rPr>
        <w:t>Ministry of Economy, Trade and Industry</w:t>
      </w:r>
      <w:r>
        <w:rPr>
          <w:rFonts w:ascii="arial" w:eastAsia="arial" w:hAnsi="arial" w:cs="arial"/>
          <w:b w:val="0"/>
          <w:i w:val="0"/>
          <w:strike w:val="0"/>
          <w:noProof w:val="0"/>
          <w:color w:val="000000"/>
          <w:position w:val="0"/>
          <w:sz w:val="20"/>
          <w:u w:val="none"/>
          <w:vertAlign w:val="baseline"/>
        </w:rPr>
        <w:t xml:space="preserve"> is already working on a "</w:t>
      </w:r>
      <w:r>
        <w:rPr>
          <w:rFonts w:ascii="arial" w:eastAsia="arial" w:hAnsi="arial" w:cs="arial"/>
          <w:b/>
          <w:i w:val="0"/>
          <w:strike w:val="0"/>
          <w:noProof w:val="0"/>
          <w:color w:val="000000"/>
          <w:position w:val="0"/>
          <w:sz w:val="20"/>
          <w:u w:val="none"/>
          <w:vertAlign w:val="baseline"/>
        </w:rPr>
        <w:t>tariff response headquarters</w:t>
      </w:r>
      <w:r>
        <w:rPr>
          <w:rFonts w:ascii="arial" w:eastAsia="arial" w:hAnsi="arial" w:cs="arial"/>
          <w:b w:val="0"/>
          <w:i w:val="0"/>
          <w:strike w:val="0"/>
          <w:noProof w:val="0"/>
          <w:color w:val="000000"/>
          <w:position w:val="0"/>
          <w:sz w:val="20"/>
          <w:u w:val="none"/>
          <w:vertAlign w:val="baseline"/>
        </w:rPr>
        <w:t xml:space="preserve">" to coordinate strategies. Ishiba stressed that dialogue with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is essential to </w:t>
      </w:r>
      <w:r>
        <w:rPr>
          <w:rFonts w:ascii="arial" w:eastAsia="arial" w:hAnsi="arial" w:cs="arial"/>
          <w:b/>
          <w:i w:val="0"/>
          <w:strike w:val="0"/>
          <w:noProof w:val="0"/>
          <w:color w:val="000000"/>
          <w:position w:val="0"/>
          <w:sz w:val="20"/>
          <w:u w:val="none"/>
          <w:vertAlign w:val="baseline"/>
        </w:rPr>
        <w:t>find mutually beneficial solutions</w:t>
      </w:r>
      <w:r>
        <w:rPr>
          <w:rFonts w:ascii="arial" w:eastAsia="arial" w:hAnsi="arial" w:cs="arial"/>
          <w:b w:val="0"/>
          <w:i w:val="0"/>
          <w:strike w:val="0"/>
          <w:noProof w:val="0"/>
          <w:color w:val="000000"/>
          <w:position w:val="0"/>
          <w:sz w:val="20"/>
          <w:u w:val="none"/>
          <w:vertAlign w:val="baseline"/>
        </w:rPr>
        <w:t xml:space="preserve">, without mentioning retaliatory measures such as reciprocal tariffs, an option that other countries have considered. </w:t>
      </w:r>
    </w:p>
    <w:p>
      <w:pPr>
        <w:pStyle w:val="Normal1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Statements and next steps.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create as soon as possible an opportunity to talk with him," Ishiba said. Although a date for the meeting has not been confirmed, </w:t>
      </w:r>
      <w:r>
        <w:rPr>
          <w:rFonts w:ascii="arial" w:eastAsia="arial" w:hAnsi="arial" w:cs="arial"/>
          <w:b/>
          <w:i w:val="0"/>
          <w:strike w:val="0"/>
          <w:noProof w:val="0"/>
          <w:color w:val="000000"/>
          <w:position w:val="0"/>
          <w:sz w:val="20"/>
          <w:u w:val="none"/>
          <w:vertAlign w:val="baseline"/>
        </w:rPr>
        <w:t>the prime minister</w:t>
      </w:r>
      <w:r>
        <w:rPr>
          <w:rFonts w:ascii="arial" w:eastAsia="arial" w:hAnsi="arial" w:cs="arial"/>
          <w:b w:val="0"/>
          <w:i w:val="0"/>
          <w:strike w:val="0"/>
          <w:noProof w:val="0"/>
          <w:color w:val="000000"/>
          <w:position w:val="0"/>
          <w:sz w:val="20"/>
          <w:u w:val="none"/>
          <w:vertAlign w:val="baseline"/>
        </w:rPr>
        <w:t xml:space="preserve"> emphasized that he prefers to resolve </w:t>
      </w:r>
      <w:r>
        <w:rPr>
          <w:rFonts w:ascii="arial" w:eastAsia="arial" w:hAnsi="arial" w:cs="arial"/>
          <w:b/>
          <w:i w:val="0"/>
          <w:strike w:val="0"/>
          <w:noProof w:val="0"/>
          <w:color w:val="000000"/>
          <w:position w:val="0"/>
          <w:sz w:val="20"/>
          <w:u w:val="none"/>
          <w:vertAlign w:val="baseline"/>
        </w:rPr>
        <w:t>trade disputes</w:t>
      </w:r>
      <w:r>
        <w:rPr>
          <w:rFonts w:ascii="arial" w:eastAsia="arial" w:hAnsi="arial" w:cs="arial"/>
          <w:b w:val="0"/>
          <w:i w:val="0"/>
          <w:strike w:val="0"/>
          <w:noProof w:val="0"/>
          <w:color w:val="000000"/>
          <w:position w:val="0"/>
          <w:sz w:val="20"/>
          <w:u w:val="none"/>
          <w:vertAlign w:val="baseline"/>
        </w:rPr>
        <w:t xml:space="preserve"> through </w:t>
      </w:r>
      <w:r>
        <w:rPr>
          <w:rFonts w:ascii="arial" w:eastAsia="arial" w:hAnsi="arial" w:cs="arial"/>
          <w:b/>
          <w:i w:val="0"/>
          <w:strike w:val="0"/>
          <w:noProof w:val="0"/>
          <w:color w:val="000000"/>
          <w:position w:val="0"/>
          <w:sz w:val="20"/>
          <w:u w:val="none"/>
          <w:vertAlign w:val="baseline"/>
        </w:rPr>
        <w:t>direct negotiation</w:t>
      </w:r>
      <w:r>
        <w:rPr>
          <w:rFonts w:ascii="arial" w:eastAsia="arial" w:hAnsi="arial" w:cs="arial"/>
          <w:b w:val="0"/>
          <w:i w:val="0"/>
          <w:strike w:val="0"/>
          <w:noProof w:val="0"/>
          <w:color w:val="000000"/>
          <w:position w:val="0"/>
          <w:sz w:val="20"/>
          <w:u w:val="none"/>
          <w:vertAlign w:val="baseline"/>
        </w:rPr>
        <w: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Japanese government is also monitoring the reactions of other allies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policies</w:t>
      </w:r>
      <w:r>
        <w:rPr>
          <w:rFonts w:ascii="arial" w:eastAsia="arial" w:hAnsi="arial" w:cs="arial"/>
          <w:b w:val="0"/>
          <w:i w:val="0"/>
          <w:strike w:val="0"/>
          <w:noProof w:val="0"/>
          <w:color w:val="000000"/>
          <w:position w:val="0"/>
          <w:sz w:val="20"/>
          <w:u w:val="none"/>
          <w:vertAlign w:val="baseline"/>
        </w:rPr>
        <w:t xml:space="preserve">, such as </w:t>
      </w:r>
      <w:r>
        <w:rPr>
          <w:rFonts w:ascii="arial" w:eastAsia="arial" w:hAnsi="arial" w:cs="arial"/>
          <w:b/>
          <w:i w:val="0"/>
          <w:strike w:val="0"/>
          <w:noProof w:val="0"/>
          <w:color w:val="000000"/>
          <w:position w:val="0"/>
          <w:sz w:val="20"/>
          <w:u w:val="none"/>
          <w:vertAlign w:val="baseline"/>
        </w:rPr>
        <w:t>Canada,</w:t>
      </w:r>
      <w:r>
        <w:rPr>
          <w:rFonts w:ascii="arial" w:eastAsia="arial" w:hAnsi="arial" w:cs="arial"/>
          <w:b w:val="0"/>
          <w:i w:val="0"/>
          <w:strike w:val="0"/>
          <w:noProof w:val="0"/>
          <w:color w:val="000000"/>
          <w:position w:val="0"/>
          <w:sz w:val="20"/>
          <w:u w:val="none"/>
          <w:vertAlign w:val="baseline"/>
        </w:rPr>
        <w:t xml:space="preserve"> which announced retaliatory tariffs of </w:t>
      </w:r>
      <w:r>
        <w:rPr>
          <w:rFonts w:ascii="arial" w:eastAsia="arial" w:hAnsi="arial" w:cs="arial"/>
          <w:b/>
          <w:i w:val="0"/>
          <w:strike w:val="0"/>
          <w:noProof w:val="0"/>
          <w:color w:val="000000"/>
          <w:position w:val="0"/>
          <w:sz w:val="20"/>
          <w:u w:val="none"/>
          <w:vertAlign w:val="baseline"/>
        </w:rPr>
        <w:t>$20.7 billion</w:t>
      </w:r>
      <w:r>
        <w:rPr>
          <w:rFonts w:ascii="arial" w:eastAsia="arial" w:hAnsi="arial" w:cs="arial"/>
          <w:b w:val="0"/>
          <w:i w:val="0"/>
          <w:strike w:val="0"/>
          <w:noProof w:val="0"/>
          <w:color w:val="000000"/>
          <w:position w:val="0"/>
          <w:sz w:val="20"/>
          <w:u w:val="none"/>
          <w:vertAlign w:val="baseline"/>
        </w:rPr>
        <w:t xml:space="preserve"> in March. However, </w:t>
      </w:r>
      <w:r>
        <w:rPr>
          <w:rFonts w:ascii="arial" w:eastAsia="arial" w:hAnsi="arial" w:cs="arial"/>
          <w:b/>
          <w:i w:val="0"/>
          <w:strike w:val="0"/>
          <w:noProof w:val="0"/>
          <w:color w:val="000000"/>
          <w:position w:val="0"/>
          <w:sz w:val="20"/>
          <w:u w:val="none"/>
          <w:vertAlign w:val="baseline"/>
        </w:rPr>
        <w:t>Japan</w:t>
      </w:r>
      <w:r>
        <w:rPr>
          <w:rFonts w:ascii="arial" w:eastAsia="arial" w:hAnsi="arial" w:cs="arial"/>
          <w:b w:val="0"/>
          <w:i w:val="0"/>
          <w:strike w:val="0"/>
          <w:noProof w:val="0"/>
          <w:color w:val="000000"/>
          <w:position w:val="0"/>
          <w:sz w:val="20"/>
          <w:u w:val="none"/>
          <w:vertAlign w:val="baseline"/>
        </w:rPr>
        <w:t xml:space="preserve"> is maintaining a diplomatic approach, avoiding </w:t>
      </w:r>
      <w:r>
        <w:rPr>
          <w:rFonts w:ascii="arial" w:eastAsia="arial" w:hAnsi="arial" w:cs="arial"/>
          <w:b/>
          <w:i w:val="0"/>
          <w:strike w:val="0"/>
          <w:noProof w:val="0"/>
          <w:color w:val="000000"/>
          <w:position w:val="0"/>
          <w:sz w:val="20"/>
          <w:u w:val="none"/>
          <w:vertAlign w:val="baseline"/>
        </w:rPr>
        <w:t>public confrontations</w:t>
      </w: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Implications for global trade.</w:t>
      </w:r>
    </w:p>
    <w:p>
      <w:pPr>
        <w:pStyle w:val="Normal1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Ishiba</w:t>
      </w:r>
      <w:r>
        <w:rPr>
          <w:rFonts w:ascii="arial" w:eastAsia="arial" w:hAnsi="arial" w:cs="arial"/>
          <w:b w:val="0"/>
          <w:i w:val="0"/>
          <w:strike w:val="0"/>
          <w:noProof w:val="0"/>
          <w:color w:val="000000"/>
          <w:position w:val="0"/>
          <w:sz w:val="20"/>
          <w:u w:val="none"/>
          <w:vertAlign w:val="baseline"/>
        </w:rPr>
        <w:t xml:space="preserve">'s willingness to meet with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could influence multilateral </w:t>
      </w:r>
      <w:r>
        <w:rPr>
          <w:rFonts w:ascii="arial" w:eastAsia="arial" w:hAnsi="arial" w:cs="arial"/>
          <w:b/>
          <w:i w:val="0"/>
          <w:strike w:val="0"/>
          <w:noProof w:val="0"/>
          <w:color w:val="000000"/>
          <w:position w:val="0"/>
          <w:sz w:val="20"/>
          <w:u w:val="none"/>
          <w:vertAlign w:val="baseline"/>
        </w:rPr>
        <w:t>trade negotiations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Japan,</w:t>
      </w:r>
      <w:r>
        <w:rPr>
          <w:rFonts w:ascii="arial" w:eastAsia="arial" w:hAnsi="arial" w:cs="arial"/>
          <w:b w:val="0"/>
          <w:i w:val="0"/>
          <w:strike w:val="0"/>
          <w:noProof w:val="0"/>
          <w:color w:val="000000"/>
          <w:position w:val="0"/>
          <w:sz w:val="20"/>
          <w:u w:val="none"/>
          <w:vertAlign w:val="baseline"/>
        </w:rPr>
        <w:t xml:space="preserve"> as a member of the G7 and a strategic ally of the US, seeks to maintain </w:t>
      </w:r>
      <w:r>
        <w:rPr>
          <w:rFonts w:ascii="arial" w:eastAsia="arial" w:hAnsi="arial" w:cs="arial"/>
          <w:b/>
          <w:i w:val="0"/>
          <w:strike w:val="0"/>
          <w:noProof w:val="0"/>
          <w:color w:val="000000"/>
          <w:position w:val="0"/>
          <w:sz w:val="20"/>
          <w:u w:val="none"/>
          <w:vertAlign w:val="baseline"/>
        </w:rPr>
        <w:t>economic stability</w:t>
      </w:r>
      <w:r>
        <w:rPr>
          <w:rFonts w:ascii="arial" w:eastAsia="arial" w:hAnsi="arial" w:cs="arial"/>
          <w:b w:val="0"/>
          <w:i w:val="0"/>
          <w:strike w:val="0"/>
          <w:noProof w:val="0"/>
          <w:color w:val="000000"/>
          <w:position w:val="0"/>
          <w:sz w:val="20"/>
          <w:u w:val="none"/>
          <w:vertAlign w:val="baseline"/>
        </w:rPr>
        <w:t xml:space="preserve"> amid </w:t>
      </w:r>
      <w:r>
        <w:rPr>
          <w:rFonts w:ascii="arial" w:eastAsia="arial" w:hAnsi="arial" w:cs="arial"/>
          <w:b/>
          <w:i w:val="0"/>
          <w:strike w:val="0"/>
          <w:noProof w:val="0"/>
          <w:color w:val="000000"/>
          <w:position w:val="0"/>
          <w:sz w:val="20"/>
          <w:u w:val="none"/>
          <w:vertAlign w:val="baseline"/>
        </w:rPr>
        <w:t>global uncertainty</w:t>
      </w:r>
      <w:r>
        <w:rPr>
          <w:rFonts w:ascii="arial" w:eastAsia="arial" w:hAnsi="arial" w:cs="arial"/>
          <w:b w:val="0"/>
          <w:i w:val="0"/>
          <w:strike w:val="0"/>
          <w:noProof w:val="0"/>
          <w:color w:val="000000"/>
          <w:position w:val="0"/>
          <w:sz w:val="20"/>
          <w:u w:val="none"/>
          <w:vertAlign w:val="baseline"/>
        </w:rPr>
        <w:t>. Analysts will closely monitor the progress of this dialogue.</w:t>
      </w:r>
    </w:p>
    <w:p>
      <w:pPr>
        <w:pStyle w:val="Normal146"/>
        <w:keepNext/>
        <w:spacing w:before="240" w:after="0" w:line="340" w:lineRule="atLeast"/>
        <w:ind w:left="0" w:right="0" w:firstLine="0"/>
        <w:jc w:val="left"/>
      </w:pPr>
      <w:bookmarkStart w:id="437" w:name="Classification_144"/>
      <w:bookmarkEnd w:id="437"/>
      <w:r>
        <w:rPr>
          <w:rFonts w:ascii="arial" w:eastAsia="arial" w:hAnsi="arial" w:cs="arial"/>
          <w:b/>
          <w:i w:val="0"/>
          <w:strike w:val="0"/>
          <w:noProof w:val="0"/>
          <w:color w:val="000000"/>
          <w:position w:val="0"/>
          <w:sz w:val="28"/>
          <w:u w:val="none"/>
          <w:vertAlign w:val="baseline"/>
        </w:rPr>
        <w:t>Classification</w:t>
      </w:r>
    </w:p>
    <w:p>
      <w:pPr>
        <w:pStyle w:val="Normal146"/>
        <w:spacing w:line="60" w:lineRule="exact"/>
      </w:pPr>
      <w:r>
        <w:pict>
          <v:line id="_x0000_s1518" style="position:absolute;z-index:252119040" from="0,2pt" to="512pt,2pt" strokecolor="#009ddb" strokeweight="2pt">
            <v:stroke linestyle="single"/>
            <w10:wrap type="topAndBottom"/>
          </v:line>
        </w:pict>
      </w:r>
    </w:p>
    <w:p>
      <w:pPr>
        <w:pStyle w:val="Normal146"/>
        <w:spacing w:line="120" w:lineRule="exact"/>
      </w:pP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TARIFFS &amp; DUTIES (92%); EXPORT TRADE (90%); GOVERNMENT BODIES &amp; OFFICES (90%); HEADS OF STATE &amp; GOVERNMENT (90%); PRIME MINISTERS (90%); TARIFFS &amp; CUSTOMS (90%); TAXES &amp; TAXATION (90%); TRADE DISPUTES (90%); US PRESIDENTS (90%); INTERNATIONAL TRADE (89%); TALKS &amp; MEETINGS (89%); COMMERCE DEPARTMENTS (78%); ECONOMIC DEVELOPMENT (78%); ECONOMY &amp; ECONOMIC INDICATORS (78%); GLOBALIZATION (78%); INTERNATIONAL RELATIONS (77%); INTERNATIONAL ASSISTANCE (74%); ALUMINUM (70%); Asia (%);  Mundo (%);  aranceles (%);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  EE.UU. (%);  Japón (%);  Shigeru Ishiba (%);  tensiones comerciales (%)</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(92%); SHIGERU ISHIBA (92%)</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TOKYO, JAPAN (74%); JAPAN (99%); UNITED STATES (94%); ASIA (79%)</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Pr>
        <w:pStyle w:val="Normal146"/>
      </w:pPr>
    </w:p>
    <w:p>
      <w:pPr>
        <w:pStyle w:val="Normal146"/>
        <w:ind w:left="200"/>
        <w:sectPr>
          <w:type w:val="continuous"/>
          <w:pgMar w:top="840" w:right="1000" w:bottom="840" w:left="1000" w:header="400" w:footer="400"/>
          <w:pgNumType w:fmt="decimal"/>
          <w:cols w:space="720"/>
        </w:sectPr>
      </w:pPr>
      <w:r>
        <w:br/>
      </w:r>
      <w:r>
        <w:pict>
          <v:line id="_x0000_s1519"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502"/>
          <w:headerReference w:type="default" r:id="rId1503"/>
          <w:footerReference w:type="even" r:id="rId1504"/>
          <w:footerReference w:type="default" r:id="rId1505"/>
          <w:headerReference w:type="first" r:id="rId1506"/>
          <w:footerReference w:type="first" r:id="rId1507"/>
          <w:pgSz w:w="12240" w:h="15840"/>
          <w:pgMar w:top="840" w:right="1000" w:bottom="840" w:left="1000" w:header="400" w:footer="400"/>
          <w:pgNumType w:fmt="decimal"/>
          <w:cols w:space="720"/>
          <w:titlePg w:val="0"/>
        </w:sectPr>
      </w:pPr>
    </w:p>
    <w:p>
      <w:pPr>
        <w:pStyle w:val="Normal147"/>
      </w:pPr>
    </w:p>
    <w:p>
      <w:pPr>
        <w:pStyle w:val="Heading1145"/>
        <w:keepNext w:val="0"/>
        <w:spacing w:after="200" w:line="340" w:lineRule="atLeast"/>
        <w:ind w:left="0" w:right="0" w:firstLine="0"/>
        <w:jc w:val="center"/>
      </w:pPr>
      <w:hyperlink r:id="rId1508" w:history="1">
        <w:r>
          <w:rPr>
            <w:rFonts w:ascii="arial" w:eastAsia="arial" w:hAnsi="arial" w:cs="arial"/>
            <w:b/>
            <w:i/>
            <w:strike w:val="0"/>
            <w:color w:val="0077CC"/>
            <w:sz w:val="28"/>
            <w:u w:val="single"/>
            <w:vertAlign w:val="baseline"/>
          </w:rPr>
          <w:t xml:space="preserve">Keir Starmer admits defeat in battle against </w:t>
        </w:r>
      </w:hyperlink>
      <w:hyperlink r:id="rId1509" w:history="1">
        <w:r>
          <w:rPr>
            <w:rFonts w:ascii="arial" w:eastAsia="arial" w:hAnsi="arial" w:cs="arial"/>
            <w:b/>
            <w:i/>
            <w:strike w:val="0"/>
            <w:color w:val="0077CC"/>
            <w:sz w:val="28"/>
            <w:u w:val="single"/>
            <w:vertAlign w:val="baseline"/>
          </w:rPr>
          <w:t>Donald Trump</w:t>
        </w:r>
      </w:hyperlink>
      <w:hyperlink r:id="rId1510" w:history="1">
        <w:r>
          <w:rPr>
            <w:rFonts w:ascii="arial" w:eastAsia="arial" w:hAnsi="arial" w:cs="arial"/>
            <w:b/>
            <w:i/>
            <w:strike w:val="0"/>
            <w:color w:val="0077CC"/>
            <w:sz w:val="28"/>
            <w:u w:val="single"/>
            <w:vertAlign w:val="baseline"/>
          </w:rPr>
          <w:t xml:space="preserve"> tariffs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 8:33 AM GMT</w:t>
      </w:r>
    </w:p>
    <w:p>
      <w:pPr>
        <w:pStyle w:val="Normal147"/>
        <w:keepNext w:val="0"/>
        <w:spacing w:after="0" w:line="240" w:lineRule="atLeast"/>
        <w:ind w:right="0"/>
        <w:jc w:val="both"/>
      </w:pPr>
      <w:bookmarkStart w:id="438" w:name="Bookmark_147"/>
      <w:bookmarkEnd w:id="43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Northern and Shell Media Publications All Rights Reserved</w:t>
      </w:r>
    </w:p>
    <w:p>
      <w:pPr>
        <w:pStyle w:val="Normal147"/>
        <w:keepNext w:val="0"/>
        <w:spacing w:before="120" w:after="0" w:line="220" w:lineRule="atLeast"/>
        <w:ind w:left="0" w:right="0" w:firstLine="0"/>
        <w:jc w:val="left"/>
      </w:pPr>
      <w:r>
        <w:br/>
      </w:r>
      <w:r>
        <w:pict>
          <v:shape id="_x0000_i1520" type="#_x0000_t75" style="width:187.48pt;height:39pt">
            <v:imagedata r:id="rId602"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 Spyro</w:t>
      </w:r>
    </w:p>
    <w:p>
      <w:pPr>
        <w:pStyle w:val="Normal147"/>
        <w:keepNext/>
        <w:spacing w:before="240" w:after="0" w:line="340" w:lineRule="atLeast"/>
        <w:ind w:left="0" w:right="0" w:firstLine="0"/>
        <w:jc w:val="left"/>
      </w:pPr>
      <w:bookmarkStart w:id="439" w:name="Body_145"/>
      <w:bookmarkEnd w:id="43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21" style="position:absolute;z-index:25212108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Sir Keir Starmer has admitted it was likely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’s tariffs would hit the UK. The comment came a day before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'Liberation Day' when he plans to impose levies on a number of goods coming into the US.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said: “The likelihood is there will be tariffs. Nobody welcomes that. We are obviously working with the sectors most impacted at pace on that. Nobody wants to see a trade war but I have to act in the national interests.”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that “all options remain on the table” in response, he added.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insisted businesses wanted a “calm and collected response to this, not a knee-jerk”.</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 “We are of course negotiating an economic deal which will, I hopeâ€¦ mitigate the tariffs.”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had been “played” by US President who is set to hit the UK with tariffs despite efforts by Sir Keir to build a good relationship, the Prime Minister said: “The US is our closest ally.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defence, our security, our intelligence are bound up in a way that no two other countries are.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obviously in our national interest to have a close working relationship with the US, which we’ve had for decades, and I want to ensure we have for decades to come.”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talks on an economic deal would normally take “months or years” but “in a matter of weeks we have got well advanced in those discussions”.</w:t>
      </w:r>
    </w:p>
    <w:p>
      <w:pPr>
        <w:pStyle w:val="Normal147"/>
        <w:keepNext/>
        <w:spacing w:before="240" w:after="0" w:line="340" w:lineRule="atLeast"/>
        <w:ind w:left="0" w:right="0" w:firstLine="0"/>
        <w:jc w:val="left"/>
      </w:pPr>
      <w:bookmarkStart w:id="440" w:name="Classification_145"/>
      <w:bookmarkEnd w:id="440"/>
      <w:r>
        <w:rPr>
          <w:rFonts w:ascii="arial" w:eastAsia="arial" w:hAnsi="arial" w:cs="arial"/>
          <w:b/>
          <w:i w:val="0"/>
          <w:strike w:val="0"/>
          <w:noProof w:val="0"/>
          <w:color w:val="000000"/>
          <w:position w:val="0"/>
          <w:sz w:val="28"/>
          <w:u w:val="none"/>
          <w:vertAlign w:val="baseline"/>
        </w:rPr>
        <w:t>Classification</w:t>
      </w:r>
    </w:p>
    <w:p>
      <w:pPr>
        <w:pStyle w:val="Normal147"/>
        <w:spacing w:line="60" w:lineRule="exact"/>
      </w:pPr>
      <w:r>
        <w:pict>
          <v:line id="_x0000_s1522" style="position:absolute;z-index:252122112" from="0,2pt" to="512pt,2pt" strokecolor="#009ddb" strokeweight="2pt">
            <v:stroke linestyle="single"/>
            <w10:wrap type="topAndBottom"/>
          </v:line>
        </w:pict>
      </w:r>
    </w:p>
    <w:p>
      <w:pPr>
        <w:pStyle w:val="Normal147"/>
        <w:spacing w:line="120" w:lineRule="exact"/>
      </w:pP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WEBDE</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BODIES &amp; OFFICES (90%); HEADS OF STATE &amp; GOVERNMENT (90%); PRIME MINISTERS (90%); TARIFFS &amp; DUTIES (90%); TAXES &amp; TAXATION (90%); NATIONAL SECURITY &amp; FOREIGN RELATIONS (78%); TALKS &amp; MEETINGS (78%); TRADE DISPUTES (78%); US PRESIDENTS (77%)</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KEIR STARMER (89%);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(88%)</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UNITED KINGDOM (90%)</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2025</w:t>
      </w:r>
    </w:p>
    <w:p>
      <w:pPr>
        <w:pStyle w:val="Normal147"/>
      </w:pPr>
    </w:p>
    <w:p>
      <w:pPr>
        <w:pStyle w:val="Normal147"/>
        <w:ind w:left="200"/>
        <w:sectPr>
          <w:type w:val="continuous"/>
          <w:pgMar w:top="840" w:right="1000" w:bottom="840" w:left="1000" w:header="400" w:footer="400"/>
          <w:pgNumType w:fmt="decimal"/>
          <w:cols w:space="720"/>
        </w:sectPr>
      </w:pPr>
      <w:r>
        <w:br/>
      </w:r>
      <w:r>
        <w:pict>
          <v:line id="_x0000_s1523"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511"/>
          <w:headerReference w:type="default" r:id="rId1512"/>
          <w:footerReference w:type="even" r:id="rId1513"/>
          <w:footerReference w:type="default" r:id="rId1514"/>
          <w:headerReference w:type="first" r:id="rId1515"/>
          <w:footerReference w:type="first" r:id="rId1516"/>
          <w:pgSz w:w="12240" w:h="15840"/>
          <w:pgMar w:top="840" w:right="1000" w:bottom="840" w:left="1000" w:header="400" w:footer="400"/>
          <w:pgNumType w:fmt="decimal"/>
          <w:cols w:space="720"/>
          <w:titlePg w:val="0"/>
        </w:sectPr>
      </w:pPr>
    </w:p>
    <w:p>
      <w:pPr>
        <w:pStyle w:val="Normal148"/>
      </w:pPr>
    </w:p>
    <w:p>
      <w:pPr>
        <w:pStyle w:val="Heading1146"/>
        <w:keepNext w:val="0"/>
        <w:spacing w:after="200" w:line="340" w:lineRule="atLeast"/>
        <w:ind w:left="0" w:right="0" w:firstLine="0"/>
        <w:jc w:val="center"/>
      </w:pPr>
      <w:hyperlink r:id="rId1517" w:history="1">
        <w:r>
          <w:rPr>
            <w:rFonts w:ascii="arial" w:eastAsia="arial" w:hAnsi="arial" w:cs="arial"/>
            <w:b/>
            <w:i/>
            <w:strike w:val="0"/>
            <w:color w:val="0077CC"/>
            <w:sz w:val="28"/>
            <w:u w:val="single"/>
            <w:vertAlign w:val="baseline"/>
          </w:rPr>
          <w:t>Donald Trump</w:t>
        </w:r>
      </w:hyperlink>
      <w:hyperlink r:id="rId1518" w:history="1">
        <w:r>
          <w:rPr>
            <w:rFonts w:ascii="arial" w:eastAsia="arial" w:hAnsi="arial" w:cs="arial"/>
            <w:b/>
            <w:i/>
            <w:strike w:val="0"/>
            <w:color w:val="0077CC"/>
            <w:sz w:val="28"/>
            <w:u w:val="single"/>
            <w:vertAlign w:val="baseline"/>
          </w:rPr>
          <w:t>'s son visits Aberdeenshire golf course after Swinney meeting</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Herald (Scotland) Online</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w:t>
      </w:r>
    </w:p>
    <w:p>
      <w:pPr>
        <w:pStyle w:val="Normal148"/>
        <w:keepNext w:val="0"/>
        <w:spacing w:after="0" w:line="240" w:lineRule="atLeast"/>
        <w:ind w:right="0"/>
        <w:jc w:val="both"/>
      </w:pPr>
      <w:bookmarkStart w:id="441" w:name="Bookmark_148"/>
      <w:bookmarkEnd w:id="441"/>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NewsQuest Media Group Limited All Rights Reserved</w:t>
      </w:r>
    </w:p>
    <w:p>
      <w:pPr>
        <w:pStyle w:val="Normal148"/>
        <w:keepNext w:val="0"/>
        <w:spacing w:before="120" w:after="0" w:line="220" w:lineRule="atLeast"/>
        <w:ind w:left="0" w:right="0" w:firstLine="0"/>
        <w:jc w:val="left"/>
      </w:pPr>
      <w:r>
        <w:br/>
      </w:r>
      <w:r>
        <w:pict>
          <v:shape id="_x0000_i1524" type="#_x0000_t75" style="width:206.97pt;height:40.49pt">
            <v:imagedata r:id="rId1519"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Williams</w:t>
      </w:r>
    </w:p>
    <w:p>
      <w:pPr>
        <w:pStyle w:val="Normal148"/>
        <w:keepNext/>
        <w:spacing w:before="240" w:after="0" w:line="340" w:lineRule="atLeast"/>
        <w:ind w:left="0" w:right="0" w:firstLine="0"/>
        <w:jc w:val="left"/>
      </w:pPr>
      <w:bookmarkStart w:id="442" w:name="Body_146"/>
      <w:bookmarkEnd w:id="442"/>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25" style="position:absolute;z-index:252124160"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son Eric has visited Aberdeenshire to assess the progress his father's new links golf course.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came a day after Eric met with John Swinney at the First Minister's official residence, Bute House in Edinburgh, to discuss investment in Scotland.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18-hole links course 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Scotland in Aberdeenshire has been designed to complement the acclaimed existing championship links course, which was opened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Colin Montgomerie in 2012.</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International said the new championship links will be -one of the most environmentally-friendly and sustainable courses ever built-, with views across the North Sea.</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son Eric broke ground in 2023 at the site, which is designed to accompany the existing world-ranked championship links 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International near Balmedie, north of Aberdeen.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private jet arrives in Scotland</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son Eric to meet John Swinney</w:t>
      </w:r>
    </w:p>
    <w:p>
      <w:pPr>
        <w:pStyle w:val="Normal1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to visit my hometown of Cumnock?</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about the development, Eric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said: -We enjoyed an unbelievably successful trip to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International, Scotland at Aberdeen as we put the final touches to the greatest 36 holes on earth.-</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Malone, Executive Vice President of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International, Scotland, added: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family-s unwavering commitment to this property and their continued investment in Scotland is truly inspiring.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course is already incredibly well established and it won-t be long before golfers from around the world get to experience the greatest 36 holes in golf first hand.-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course is on track for a summer opening.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visit to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Scotland in Aberdeenshire came a week after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-s Turnberry golf resort was vandalised by activists in response to the US president-s statements on Gaza.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golf course in South Ayrshire, owned by the US president, was targeted overnight, with activists painting Gaza Is Not For Sale in three-metre high letters on the lawn, and damaging the greens including the course-s most prestigious hole, used in Open Championships.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spray paint was used to deface the elite club house at the 800-acre resort, on Friday night.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Palestine Action described it as a -direct response to the US administration-s stated intent to ethnically cleanse Gaza-.</w:t>
      </w:r>
    </w:p>
    <w:p>
      <w:pPr>
        <w:pStyle w:val="Normal148"/>
        <w:keepNext/>
        <w:spacing w:before="240" w:after="0" w:line="340" w:lineRule="atLeast"/>
        <w:ind w:left="0" w:right="0" w:firstLine="0"/>
        <w:jc w:val="left"/>
      </w:pPr>
      <w:bookmarkStart w:id="443" w:name="Classification_146"/>
      <w:bookmarkEnd w:id="443"/>
      <w:r>
        <w:rPr>
          <w:rFonts w:ascii="arial" w:eastAsia="arial" w:hAnsi="arial" w:cs="arial"/>
          <w:b/>
          <w:i w:val="0"/>
          <w:strike w:val="0"/>
          <w:noProof w:val="0"/>
          <w:color w:val="000000"/>
          <w:position w:val="0"/>
          <w:sz w:val="28"/>
          <w:u w:val="none"/>
          <w:vertAlign w:val="baseline"/>
        </w:rPr>
        <w:t>Classification</w:t>
      </w:r>
    </w:p>
    <w:p>
      <w:pPr>
        <w:pStyle w:val="Normal148"/>
        <w:spacing w:line="60" w:lineRule="exact"/>
      </w:pPr>
      <w:r>
        <w:pict>
          <v:line id="_x0000_s1526" style="position:absolute;z-index:252125184" from="0,2pt" to="512pt,2pt" strokecolor="#009ddb" strokeweight="2pt">
            <v:stroke linestyle="single"/>
            <w10:wrap type="topAndBottom"/>
          </v:line>
        </w:pict>
      </w:r>
    </w:p>
    <w:p>
      <w:pPr>
        <w:pStyle w:val="Normal148"/>
        <w:spacing w:line="120" w:lineRule="exact"/>
      </w:pPr>
    </w:p>
    <w:p>
      <w:pPr>
        <w:pStyle w:val="Normal1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GOLF (90%); TALKS &amp; MEETINGS (90%); GOLF &amp; COUNTRY CLUBS (89%); SPORTS &amp; RECREATION EVENTS (89%); US PRESIDENTS (89%); ATHLETES (78%); EXECUTIVES (78%); GOLF TOURNAMENTS (78%); ACTIVISM (75%); SEAS (70%); VANDALISM (65%)</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(56%)</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(56%)</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(56%); GOLF &amp; COUNTRY CLUBS (89%); RESORTS (78%)</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 ERIC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(94%)</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ABERDEEN, SCOTLAND (73%); EDINBURGH, SCOTLAND (58%); NORTH SEA (79%); ATLANTIC OCEAN (58%); SCOTLAND (97%); UNITED STATES (94%); STATE OF PALESTINE (79%)</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Pr>
        <w:pStyle w:val="Normal148"/>
      </w:pPr>
    </w:p>
    <w:p>
      <w:pPr>
        <w:pStyle w:val="Normal148"/>
        <w:ind w:left="200"/>
        <w:sectPr>
          <w:type w:val="continuous"/>
          <w:pgMar w:top="840" w:right="1000" w:bottom="840" w:left="1000" w:header="400" w:footer="400"/>
          <w:pgNumType w:fmt="decimal"/>
          <w:cols w:space="720"/>
        </w:sectPr>
      </w:pPr>
      <w:r>
        <w:br/>
      </w:r>
      <w:r>
        <w:pict>
          <v:line id="_x0000_s1527"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520"/>
          <w:headerReference w:type="default" r:id="rId1521"/>
          <w:footerReference w:type="even" r:id="rId1522"/>
          <w:footerReference w:type="default" r:id="rId1523"/>
          <w:headerReference w:type="first" r:id="rId1524"/>
          <w:footerReference w:type="first" r:id="rId1525"/>
          <w:pgSz w:w="12240" w:h="15840"/>
          <w:pgMar w:top="840" w:right="1000" w:bottom="840" w:left="1000" w:header="400" w:footer="400"/>
          <w:pgNumType w:fmt="decimal"/>
          <w:cols w:space="720"/>
          <w:titlePg w:val="0"/>
        </w:sectPr>
      </w:pPr>
    </w:p>
    <w:p>
      <w:pPr>
        <w:pStyle w:val="Normal149"/>
      </w:pPr>
    </w:p>
    <w:p>
      <w:pPr>
        <w:pStyle w:val="Heading1147"/>
        <w:keepNext w:val="0"/>
        <w:spacing w:after="200" w:line="340" w:lineRule="atLeast"/>
        <w:ind w:left="0" w:right="0" w:firstLine="0"/>
        <w:jc w:val="center"/>
      </w:pPr>
      <w:hyperlink r:id="rId1526" w:history="1">
        <w:r>
          <w:rPr>
            <w:rFonts w:ascii="arial" w:eastAsia="arial" w:hAnsi="arial" w:cs="arial"/>
            <w:b/>
            <w:i/>
            <w:strike w:val="0"/>
            <w:color w:val="0077CC"/>
            <w:sz w:val="28"/>
            <w:u w:val="single"/>
            <w:vertAlign w:val="baseline"/>
          </w:rPr>
          <w:t>Donald Trump</w:t>
        </w:r>
      </w:hyperlink>
      <w:hyperlink r:id="rId1527" w:history="1">
        <w:r>
          <w:rPr>
            <w:rFonts w:ascii="arial" w:eastAsia="arial" w:hAnsi="arial" w:cs="arial"/>
            <w:b/>
            <w:i/>
            <w:strike w:val="0"/>
            <w:color w:val="0077CC"/>
            <w:sz w:val="28"/>
            <w:u w:val="single"/>
            <w:vertAlign w:val="baseline"/>
          </w:rPr>
          <w:t xml:space="preserve"> and Elon Musk Are Weaponizing Social Security</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 7:40 AM  EST</w:t>
      </w:r>
    </w:p>
    <w:p>
      <w:pPr>
        <w:pStyle w:val="Normal149"/>
        <w:keepNext w:val="0"/>
        <w:spacing w:after="0" w:line="240" w:lineRule="atLeast"/>
        <w:ind w:right="0"/>
        <w:jc w:val="both"/>
      </w:pPr>
      <w:bookmarkStart w:id="444" w:name="Bookmark_149"/>
      <w:bookmarkEnd w:id="444"/>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Targeted News Service LLC All Rights Reserved</w:t>
      </w:r>
    </w:p>
    <w:p>
      <w:pPr>
        <w:pStyle w:val="Normal149"/>
        <w:keepNext w:val="0"/>
        <w:spacing w:before="120" w:after="0" w:line="220" w:lineRule="atLeast"/>
        <w:ind w:left="0" w:right="0" w:firstLine="0"/>
        <w:jc w:val="left"/>
      </w:pPr>
      <w:r>
        <w:br/>
      </w:r>
      <w:r>
        <w:pict>
          <v:shape id="_x0000_i1528" type="#_x0000_t75" style="width:15.19pt;height:15.19pt">
            <v:imagedata r:id="rId292"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9"/>
        <w:keepNext/>
        <w:spacing w:before="240" w:after="0" w:line="340" w:lineRule="atLeast"/>
        <w:ind w:left="0" w:right="0" w:firstLine="0"/>
        <w:jc w:val="left"/>
      </w:pPr>
      <w:bookmarkStart w:id="445" w:name="Body_147"/>
      <w:bookmarkEnd w:id="445"/>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29" style="position:absolute;z-index:252127232"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Security Works, an organization that says it is fighting to protect and expand Social Security, Medicare and Medicaid, lower drug prices, ensure economic justice and guarantee health care as a human right, issued the following news release on April 11, 2025:</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Elon Musk Are Weaponizing Social Security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is a statement from Nancy Altman, President of Social Security Works, on reports that 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 is planning to declare legal immigrants dead on the Social Security Administration's Death Master File: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outrageous abuse of power. It will not only create extreme hardship, but kill people. Imagine, in one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 keystroke, losing your income, your health insurance, access to your bank account, your credit cards, your home, and more.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administration is reportedly doing this to cause legal residents to self-deport, but how can they if they no longer can get passports or visas?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Social Security incorrectly declares someone dead, it ruins their lives. In 2023, a Maryland woman was wrongly declared dead and found her health insurance and Social Security benefits terminated, her home listed for sale, her credit cards canceled, and her water shut off. Her health deteriorated as she spent endless hours trying to undo the mistake. Indeed, she did actually die seven months later.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situation that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and Musk plan to intentionally place legal migrants in. With one million migrants becoming naturalized citizens every year, American citizens will likely fall victim, as well.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move, along with using Social Security for political revenge on Maine's governor,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and Musk are weaponizing Social Security. If they get away with this, it would be no surprise if they then move on to marking their perceived enemies as dead -- citizens and non-citizens alike.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total misuse of the dedicated revenue that workers contribute to Social Security, with every paycheck. Though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claimed he wouldn't cut benefits, he essentially is by diverting dedicated monies from their intended purpose of paying Social Security benefits to the immoral purpose of maliciously ruining lives.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15th, Americans across the country are coming together to rally outside Social Security offices. It is now more important than ever for the entire nation to rise up to tell Elon Musk and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Hands Off Social Security!"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Security Works is a non-profit organization working to improve the economic security of all Americans by fighting to expand Social Security, improve Medicare, and lower the outrageous prices of prescription drugs.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Benesch,</w:t>
      </w:r>
    </w:p>
    <w:p>
      <w:pPr>
        <w:pStyle w:val="Normal149"/>
        <w:keepNext w:val="0"/>
        <w:spacing w:before="240" w:after="0" w:line="260" w:lineRule="atLeast"/>
        <w:ind w:left="0" w:right="0" w:firstLine="0"/>
        <w:jc w:val="both"/>
      </w:pPr>
      <w:hyperlink r:id="rId1528" w:history="1">
        <w:r>
          <w:rPr>
            <w:rFonts w:ascii="arial" w:eastAsia="arial" w:hAnsi="arial" w:cs="arial"/>
            <w:b w:val="0"/>
            <w:i/>
            <w:strike w:val="0"/>
            <w:color w:val="0077CC"/>
            <w:sz w:val="20"/>
            <w:u w:val="single"/>
            <w:vertAlign w:val="baseline"/>
          </w:rPr>
          <w:t>lbenesch@socialsecurityworks.org</w:t>
        </w:r>
      </w:hyperlink>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529" w:history="1">
        <w:r>
          <w:rPr>
            <w:rFonts w:ascii="arial" w:eastAsia="arial" w:hAnsi="arial" w:cs="arial"/>
            <w:b w:val="0"/>
            <w:i/>
            <w:strike w:val="0"/>
            <w:noProof w:val="0"/>
            <w:color w:val="0077CC"/>
            <w:position w:val="0"/>
            <w:sz w:val="20"/>
            <w:u w:val="single"/>
            <w:vertAlign w:val="baseline"/>
          </w:rPr>
          <w:t>https://socialsecurityworks.org/2025/04/11/</w:t>
        </w:r>
      </w:hyperlink>
      <w:hyperlink r:id="rId1530" w:history="1">
        <w:r>
          <w:rPr>
            <w:rFonts w:ascii="arial" w:eastAsia="arial" w:hAnsi="arial" w:cs="arial"/>
            <w:b/>
            <w:i/>
            <w:strike w:val="0"/>
            <w:noProof w:val="0"/>
            <w:color w:val="0077CC"/>
            <w:position w:val="0"/>
            <w:sz w:val="20"/>
            <w:u w:val="single"/>
            <w:vertAlign w:val="baseline"/>
          </w:rPr>
          <w:t>donald-trump</w:t>
        </w:r>
      </w:hyperlink>
      <w:hyperlink r:id="rId1531" w:history="1">
        <w:r>
          <w:rPr>
            <w:rFonts w:ascii="arial" w:eastAsia="arial" w:hAnsi="arial" w:cs="arial"/>
            <w:b w:val="0"/>
            <w:i/>
            <w:strike w:val="0"/>
            <w:noProof w:val="0"/>
            <w:color w:val="0077CC"/>
            <w:position w:val="0"/>
            <w:sz w:val="20"/>
            <w:u w:val="single"/>
            <w:vertAlign w:val="baseline"/>
          </w:rPr>
          <w:t>-and-elon-musk-are-weaponizing-social-security/</w:t>
        </w:r>
      </w:hyperlink>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Government/Public Administration]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MSTRUCK-9176869 MSTRUCK</w:t>
      </w:r>
    </w:p>
    <w:p>
      <w:pPr>
        <w:pStyle w:val="Normal149"/>
        <w:keepNext/>
        <w:spacing w:before="240" w:after="0" w:line="340" w:lineRule="atLeast"/>
        <w:ind w:left="0" w:right="0" w:firstLine="0"/>
        <w:jc w:val="left"/>
      </w:pPr>
      <w:bookmarkStart w:id="446" w:name="Classification_147"/>
      <w:bookmarkEnd w:id="446"/>
      <w:r>
        <w:rPr>
          <w:rFonts w:ascii="arial" w:eastAsia="arial" w:hAnsi="arial" w:cs="arial"/>
          <w:b/>
          <w:i w:val="0"/>
          <w:strike w:val="0"/>
          <w:noProof w:val="0"/>
          <w:color w:val="000000"/>
          <w:position w:val="0"/>
          <w:sz w:val="28"/>
          <w:u w:val="none"/>
          <w:vertAlign w:val="baseline"/>
        </w:rPr>
        <w:t>Classification</w:t>
      </w:r>
    </w:p>
    <w:p>
      <w:pPr>
        <w:pStyle w:val="Normal149"/>
        <w:spacing w:line="60" w:lineRule="exact"/>
      </w:pPr>
      <w:r>
        <w:pict>
          <v:line id="_x0000_s1530" style="position:absolute;z-index:252128256" from="0,2pt" to="512pt,2pt" strokecolor="#009ddb" strokeweight="2pt">
            <v:stroke linestyle="single"/>
            <w10:wrap type="topAndBottom"/>
          </v:line>
        </w:pict>
      </w:r>
    </w:p>
    <w:p>
      <w:pPr>
        <w:pStyle w:val="Normal149"/>
        <w:spacing w:line="120" w:lineRule="exact"/>
      </w:pP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SOCIAL SECURITY (94%); SOCIAL SECURITY (91%); CITIZENSHIP (90%); HUMAN RIGHTS (90%); IMMIGRATION (90%); IMMIGRATION, CITIZENSHIP &amp; DISPLACEMENT (90%); PATIENT RIGHTS (90%); ASSOCIATIONS &amp; ORGANIZATIONS (89%); GOVERNMENT BODIES &amp; OFFICES (89%); MEDICAID (89%); MEDICARE (89%); NATIONAL SECURITY &amp; FOREIGN RELATIONS (89%); PRICES (89%); NONPROFIT ORGANIZATIONS (79%); DRUG PRICES (78%); GOVERNMENT &amp; PUBLIC ADMINISTRATION (78%); NATURALIZATION (78%); NEGATIVE NEWS (78%); PASSPORTS &amp; VISAS (78%); UNFAIR PRICING (78%); DEATH &amp; DYING (76%); WAGES &amp; SALARIES (74%); PRESS RELEASES (73%)</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SOCIAL SECURITY ADMINISTRATION (57%)</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PATIENT RIGHTS (90%); MEDICAID (89%); MEDICARE (89%); DRUG PRICES (78%); PASSPORTS &amp; VISAS (78%); UNFAIR PRICING (78%); CREDIT CARDS (76%); PRESCRIPTION DRUGS (73%)</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xml:space="preserve"> ELON MUSK (92%);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(90%)</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MARYLAND, USA (79%); UNITED STATES (94%)</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Pr>
        <w:pStyle w:val="Normal149"/>
      </w:pPr>
    </w:p>
    <w:p>
      <w:pPr>
        <w:pStyle w:val="Normal149"/>
        <w:ind w:left="200"/>
        <w:sectPr>
          <w:type w:val="continuous"/>
          <w:pgMar w:top="840" w:right="1000" w:bottom="840" w:left="1000" w:header="400" w:footer="400"/>
          <w:pgNumType w:fmt="decimal"/>
          <w:cols w:space="720"/>
        </w:sectPr>
      </w:pPr>
      <w:r>
        <w:br/>
      </w:r>
      <w:r>
        <w:pict>
          <v:line id="_x0000_s1531"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532"/>
          <w:headerReference w:type="default" r:id="rId1533"/>
          <w:footerReference w:type="even" r:id="rId1534"/>
          <w:footerReference w:type="default" r:id="rId1535"/>
          <w:headerReference w:type="first" r:id="rId1536"/>
          <w:footerReference w:type="first" r:id="rId1537"/>
          <w:pgSz w:w="12240" w:h="15840"/>
          <w:pgMar w:top="840" w:right="1000" w:bottom="840" w:left="1000" w:header="400" w:footer="400"/>
          <w:pgNumType w:fmt="decimal"/>
          <w:cols w:space="720"/>
          <w:titlePg w:val="0"/>
        </w:sectPr>
      </w:pPr>
    </w:p>
    <w:p>
      <w:pPr>
        <w:pStyle w:val="Normal150"/>
      </w:pPr>
    </w:p>
    <w:p>
      <w:pPr>
        <w:pStyle w:val="Heading1148"/>
        <w:keepNext w:val="0"/>
        <w:spacing w:after="200" w:line="340" w:lineRule="atLeast"/>
        <w:ind w:left="0" w:right="0" w:firstLine="0"/>
        <w:jc w:val="center"/>
      </w:pPr>
      <w:hyperlink r:id="rId1538" w:history="1">
        <w:r>
          <w:rPr>
            <w:rFonts w:ascii="arial" w:eastAsia="arial" w:hAnsi="arial" w:cs="arial"/>
            <w:b/>
            <w:i/>
            <w:strike w:val="0"/>
            <w:color w:val="0077CC"/>
            <w:sz w:val="28"/>
            <w:u w:val="single"/>
            <w:vertAlign w:val="baseline"/>
          </w:rPr>
          <w:t xml:space="preserve">U.S. economic independence: this is what </w:t>
        </w:r>
      </w:hyperlink>
      <w:hyperlink r:id="rId1539" w:history="1">
        <w:r>
          <w:rPr>
            <w:rFonts w:ascii="arial" w:eastAsia="arial" w:hAnsi="arial" w:cs="arial"/>
            <w:b/>
            <w:i/>
            <w:strike w:val="0"/>
            <w:color w:val="0077CC"/>
            <w:sz w:val="28"/>
            <w:u w:val="single"/>
            <w:vertAlign w:val="baseline"/>
          </w:rPr>
          <w:t>Donald Trump</w:t>
        </w:r>
      </w:hyperlink>
      <w:hyperlink r:id="rId1540" w:history="1">
        <w:r>
          <w:rPr>
            <w:rFonts w:ascii="arial" w:eastAsia="arial" w:hAnsi="arial" w:cs="arial"/>
            <w:b/>
            <w:i/>
            <w:strike w:val="0"/>
            <w:color w:val="0077CC"/>
            <w:sz w:val="28"/>
            <w:u w:val="single"/>
            <w:vertAlign w:val="baseline"/>
          </w:rPr>
          <w:t xml:space="preserve"> meant by imposing reciprocal tariffs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2025 Wednesday</w:t>
      </w:r>
    </w:p>
    <w:p>
      <w:pPr>
        <w:pStyle w:val="Normal150"/>
        <w:keepNext w:val="0"/>
        <w:spacing w:after="0" w:line="240" w:lineRule="atLeast"/>
        <w:ind w:right="0"/>
        <w:jc w:val="both"/>
      </w:pPr>
      <w:bookmarkStart w:id="447" w:name="Bookmark_150"/>
      <w:bookmarkEnd w:id="447"/>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pStyle w:val="Normal1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150"/>
        <w:keepNext/>
        <w:spacing w:before="240" w:after="0" w:line="340" w:lineRule="atLeast"/>
        <w:ind w:left="0" w:right="0" w:firstLine="0"/>
        <w:jc w:val="left"/>
      </w:pPr>
      <w:bookmarkStart w:id="448" w:name="Body_148"/>
      <w:bookmarkEnd w:id="448"/>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32" style="position:absolute;z-index:252130304"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declared America's economic independence with the imposition of reciprocal tariffs.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Wednesday, April 2,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made the announcement of reciprocal tariffs against several countries.</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previously mentioned, the measure seeks to strengthen the U.S. economy and make fair charges to countries that also charge tariffs to the U.S. country.</w:t>
      </w:r>
    </w:p>
    <w:p>
      <w:pPr>
        <w:pStyle w:val="Normal1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 xml:space="preserve"> announces U.S. economic independence with reciprocal tariffs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context, today,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declared the economic independence of the United States during the announcement of reciprocal tariffs.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White House,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noted that April 2 will be remembered for the independence and strengthening of the U.S. economy.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reciprocal tariffs major issues: end of T-MEC; subsidy to Mexico; tariffs on foreign cars; universal tariff; table of countries and moreMexicoMexico was spared reciprocal tariffs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and the United StatesInternationalDonald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 will seek to eliminate the T-MEC that he proposed and negotiated: "it is the worst agreement for the United States "InternationalDonald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reciprocal tariffs: List of countries and new tariffsInternationalDonald </w:t>
      </w:r>
      <w:r>
        <w:rPr>
          <w:rFonts w:ascii="arial" w:eastAsia="arial" w:hAnsi="arial" w:cs="arial"/>
          <w:b/>
          <w:i/>
          <w:strike w:val="0"/>
          <w:noProof w:val="0"/>
          <w:color w:val="000000"/>
          <w:position w:val="0"/>
          <w:sz w:val="20"/>
          <w:u w:val="single"/>
          <w:vertAlign w:val="baseline"/>
        </w:rPr>
        <w:t>Trump</w:t>
      </w:r>
      <w:r>
        <w:rPr>
          <w:rFonts w:ascii="arial" w:eastAsia="arial" w:hAnsi="arial" w:cs="arial"/>
          <w:b w:val="0"/>
          <w:i w:val="0"/>
          <w:strike w:val="0"/>
          <w:noProof w:val="0"/>
          <w:color w:val="000000"/>
          <w:position w:val="0"/>
          <w:sz w:val="20"/>
          <w:u w:val="none"/>
          <w:vertAlign w:val="baseline"/>
        </w:rPr>
        <w:t xml:space="preserve">'s tariffs go against beer cans from Mexico and other affected countriesBusinessDollar price in Mexico today April 2: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announced tariffs and the death of the T-MECMexicoMartha Bárcena's valuable explanation on reciprocal tariffs, Mexico and the T-MEC.</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way,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confirmed that he will sign the executive order regarding reciprocal tariffs, as he said he will charge all countries that also charge the United States.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charge us, we charge them," were the words of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who added that many nations have taken advantage of the United States and have enriched themselves at the expense of the American country.</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actions we will make America great again; greater than ever before (...) it will be America's golden era."</w:t>
      </w:r>
    </w:p>
    <w:p>
      <w:pPr>
        <w:pStyle w:val="Normal1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Countries affected by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i w:val="0"/>
          <w:strike w:val="0"/>
          <w:noProof w:val="0"/>
          <w:color w:val="000000"/>
          <w:position w:val="0"/>
          <w:sz w:val="20"/>
          <w:u w:val="none"/>
          <w:vertAlign w:val="baseline"/>
        </w:rPr>
        <w:t>'s reciprocal tariffs.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stating the above, President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presented a table with the tariff data that different countries charge the U.S. country, and the percentage they will now pay in tariffs to the United States.</w:t>
      </w:r>
    </w:p>
    <w:p>
      <w:pPr>
        <w:pStyle w:val="Normal1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reiterated that nations around the world imposed trade barriers on the United States, while they did nothing; reason for implementing reciprocal tariffs.</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president clarified that the tariff measures will not be entirely reciprocal, but in some cases will be even less than what they charge the United States.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countries affected by the reciprocal tariffs that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mentioned are the following:</w:t>
      </w:r>
    </w:p>
    <w:p>
      <w:pPr>
        <w:pStyle w:val="Normal150"/>
        <w:keepNext w:val="0"/>
        <w:numPr>
          <w:numId w:val="38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China: charges 67% to the United States; will pay 34% in tariffs. </w:t>
      </w:r>
    </w:p>
    <w:p>
      <w:pPr>
        <w:pStyle w:val="Normal150"/>
        <w:keepNext w:val="0"/>
        <w:numPr>
          <w:numId w:val="38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European Union: charges 39%; will pay 20%.</w:t>
      </w:r>
    </w:p>
    <w:p>
      <w:pPr>
        <w:pStyle w:val="Normal150"/>
        <w:keepNext w:val="0"/>
        <w:numPr>
          <w:numId w:val="3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Vietnam: charges 90%, will pay 46</w:t>
      </w:r>
    </w:p>
    <w:p>
      <w:pPr>
        <w:pStyle w:val="Normal150"/>
        <w:keepNext w:val="0"/>
        <w:numPr>
          <w:numId w:val="39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Taiwan: charged 64%, will pay 32%; will pay 32% in tariffs</w:t>
      </w:r>
    </w:p>
    <w:p>
      <w:pPr>
        <w:pStyle w:val="Normal150"/>
        <w:keepNext w:val="0"/>
        <w:numPr>
          <w:numId w:val="3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charges 46%, will pay 24%; will pay 24% in tariffs</w:t>
      </w:r>
    </w:p>
    <w:p>
      <w:pPr>
        <w:pStyle w:val="Normal150"/>
        <w:keepNext w:val="0"/>
        <w:numPr>
          <w:numId w:val="39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charged 52%, will pay 26%.</w:t>
      </w:r>
    </w:p>
    <w:p>
      <w:pPr>
        <w:pStyle w:val="Normal150"/>
        <w:keepNext w:val="0"/>
        <w:numPr>
          <w:numId w:val="3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charged 50%, will pay 25% Thailand: charged 72%, will pay 25% Thailand: charged 72%, will pay 25% Thailand: charged 72%, will pay 25%</w:t>
      </w:r>
    </w:p>
    <w:p>
      <w:pPr>
        <w:pStyle w:val="Normal150"/>
        <w:keepNext w:val="0"/>
        <w:numPr>
          <w:numId w:val="3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Thailand: charged 72%, will pay 36% Thailand: charged 72%, will pay 36% Thailand: charged 72%, will pay 36</w:t>
      </w:r>
    </w:p>
    <w:p>
      <w:pPr>
        <w:pStyle w:val="Normal150"/>
        <w:keepNext w:val="0"/>
        <w:numPr>
          <w:numId w:val="3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Switzerland: charged 61%, will pay 31%.</w:t>
      </w:r>
    </w:p>
    <w:p>
      <w:pPr>
        <w:pStyle w:val="Normal150"/>
        <w:keepNext w:val="0"/>
        <w:numPr>
          <w:numId w:val="39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Indonesia: charged 64%, will pay 32% Indonesia: charged 64%, will pay 32% Indonesia: charged 64%, will pay 32</w:t>
      </w:r>
    </w:p>
    <w:p>
      <w:pPr>
        <w:pStyle w:val="Normal150"/>
        <w:keepNext w:val="0"/>
        <w:numPr>
          <w:numId w:val="39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Malaysia: charged 47%, will pay 24% Cambodia: charged 47%, will pay 24</w:t>
      </w:r>
    </w:p>
    <w:p>
      <w:pPr>
        <w:pStyle w:val="Normal150"/>
        <w:keepNext w:val="0"/>
        <w:numPr>
          <w:numId w:val="3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Cambodia: charged 97%, will pay 49% Cambodia: charged 97%, will pay 49% Cambodia: charged 97%, will pay 49</w:t>
      </w:r>
    </w:p>
    <w:p>
      <w:pPr>
        <w:pStyle w:val="Normal150"/>
        <w:keepNext w:val="0"/>
        <w:numPr>
          <w:numId w:val="40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Kingdom: charged 10%, will pay 10% South Africa: charged 60%, will pay 60%</w:t>
      </w:r>
    </w:p>
    <w:p>
      <w:pPr>
        <w:pStyle w:val="Normal150"/>
        <w:keepNext w:val="0"/>
        <w:numPr>
          <w:numId w:val="40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charged 60%, will pay 30% Brazil: charged 10%, will pay 10% South Africa: charged 60%, will pay 30% Brazil: charged 10%, will pay 10%</w:t>
      </w:r>
    </w:p>
    <w:p>
      <w:pPr>
        <w:pStyle w:val="Normal150"/>
        <w:keepNext w:val="0"/>
        <w:numPr>
          <w:numId w:val="40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charged 10%, will pay 10% Bangladesh: charged 74%, will pay 74</w:t>
      </w:r>
    </w:p>
    <w:p>
      <w:pPr>
        <w:pStyle w:val="Normal150"/>
        <w:keepNext w:val="0"/>
        <w:numPr>
          <w:numId w:val="40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Bangladesh: charged 74%, will pay 37% Singapore: charged 10%, will pay 10%, will pay 10% Bangladesh: charged 74%, will pay 37</w:t>
      </w:r>
    </w:p>
    <w:p>
      <w:pPr>
        <w:pStyle w:val="Normal150"/>
        <w:keepNext w:val="0"/>
        <w:numPr>
          <w:numId w:val="40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Singapore: charged 10%, will pay 10% Singapore: charged 10%, will pay 10% Israel: charged 33%, will pay 10% Israel: charged 33%, will pay 10%</w:t>
      </w:r>
    </w:p>
    <w:p>
      <w:pPr>
        <w:pStyle w:val="Normal150"/>
        <w:keepNext w:val="0"/>
        <w:numPr>
          <w:numId w:val="40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charges 33%, will pay 17% Israel: charges 33%, will pay 17% Israel: charges 33%, will pay 17</w:t>
      </w:r>
    </w:p>
    <w:p>
      <w:pPr>
        <w:pStyle w:val="Normal150"/>
        <w:keepNext w:val="0"/>
        <w:numPr>
          <w:numId w:val="40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Philippines: charged 34%, will pay 17% Philippines: charged 34%, will pay 17% Philippines: charged 34%, will pay 17</w:t>
      </w:r>
    </w:p>
    <w:p>
      <w:pPr>
        <w:pStyle w:val="Normal150"/>
        <w:keepNext w:val="0"/>
        <w:numPr>
          <w:numId w:val="40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Chile: charged 10%, will pay 10% Chile: charged 10%, will pay 10% Chile: charged 10%, will pay 10% Chile: charged 10%, will pay 10%</w:t>
      </w:r>
    </w:p>
    <w:p>
      <w:pPr>
        <w:pStyle w:val="Normal150"/>
        <w:keepNext/>
        <w:spacing w:before="240" w:after="0" w:line="340" w:lineRule="atLeast"/>
        <w:ind w:left="0" w:right="0" w:firstLine="0"/>
        <w:jc w:val="left"/>
      </w:pPr>
      <w:bookmarkStart w:id="449" w:name="Classification_148"/>
      <w:bookmarkEnd w:id="449"/>
      <w:r>
        <w:rPr>
          <w:rFonts w:ascii="arial" w:eastAsia="arial" w:hAnsi="arial" w:cs="arial"/>
          <w:b/>
          <w:i w:val="0"/>
          <w:strike w:val="0"/>
          <w:noProof w:val="0"/>
          <w:color w:val="000000"/>
          <w:position w:val="0"/>
          <w:sz w:val="28"/>
          <w:u w:val="none"/>
          <w:vertAlign w:val="baseline"/>
        </w:rPr>
        <w:t>Classification</w:t>
      </w:r>
    </w:p>
    <w:p>
      <w:pPr>
        <w:pStyle w:val="Normal150"/>
        <w:spacing w:line="60" w:lineRule="exact"/>
      </w:pPr>
      <w:r>
        <w:pict>
          <v:line id="_x0000_s1533" style="position:absolute;z-index:252131328" from="0,2pt" to="512pt,2pt" strokecolor="#009ddb" strokeweight="2pt">
            <v:stroke linestyle="single"/>
            <w10:wrap type="topAndBottom"/>
          </v:line>
        </w:pict>
      </w:r>
    </w:p>
    <w:p>
      <w:pPr>
        <w:pStyle w:val="Normal150"/>
        <w:spacing w:line="120" w:lineRule="exact"/>
      </w:pP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(94%); ECONOMY &amp; ECONOMIC INDICATORS (92%); ECONOMIC CONDITIONS (90%); TAXES &amp; TAXATION (90%); INTERNATIONAL ASSISTANCE (89%); FREE TRADE TREATIES &amp; AGREEMENTS (88%); AGREEMENTS (78%); EXECUTIVE ORDERS (78%); GOVERNMENT GRANTS &amp; SUBSIDIES (78%); MAKE AMERICA GREAT AGAIN MOVEMENT (73%); EUROPEAN UNION (50%); Internacional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DONALD TRUMP</w:t>
      </w:r>
      <w:r>
        <w:rPr>
          <w:rFonts w:ascii="arial" w:eastAsia="arial" w:hAnsi="arial" w:cs="arial"/>
          <w:b w:val="0"/>
          <w:i w:val="0"/>
          <w:strike w:val="0"/>
          <w:noProof w:val="0"/>
          <w:color w:val="000000"/>
          <w:position w:val="0"/>
          <w:sz w:val="20"/>
          <w:u w:val="none"/>
          <w:vertAlign w:val="baseline"/>
        </w:rPr>
        <w:t xml:space="preserve"> (94%)</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(99%); TAIWAN (79%); EUROPEAN UNION MEMBER STATES (50%)</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2025</w:t>
      </w:r>
    </w:p>
    <w:p>
      <w:pPr>
        <w:pStyle w:val="Normal150"/>
      </w:pPr>
    </w:p>
    <w:p>
      <w:pPr>
        <w:pStyle w:val="Normal150"/>
        <w:ind w:left="200"/>
      </w:pPr>
      <w:r>
        <w:br/>
      </w:r>
      <w:r>
        <w:pict>
          <v:line id="_x0000_s1534" style="position:absolute;z-index:2521323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Imaginary Donald Trump betrayed by real Donald Trump again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Donald Trump.Memes mock that not even penguins were spared from Donald Trump's tariffs.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Donald Trump threatens: pharmaceutical tariffs are approaching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Donald Trump.These islands inhabited only by seals and penguins will also suffer from Donald Trump's reciprocal tariffs.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'Donald Trump's' head thrown into Saddleworth river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Donald Trump's tarriff trouble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Donald Trump exempts smartphones, computers and other electronics from tariffs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Donald Trump Exempts Smartphones, Computers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Donald Trump the untouchable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Donald Trump's vision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Donald Trump claims Mexico is "very afraid" of drug cartels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Donald Trump exempts smartphones, computers and other electronics from tariffs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A third term for Donald Trump?</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China responds to Donald Trump's tariff onslaught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U.S. sanctuary cities endangered by Donald Trump</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The Donald Trump that exists in my imagination who is the opposite of Donald Trump would be a much more popular president than Donald Trump</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Triple H draws backlash for Donald Trump observations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Donald Trump announced new tariffs on the automotive sector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Video of Donald Trump speaking Spanish, saying one of his iconic phrases.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Donald Trump Plans Crypto Monopoly Game? Here's What We Know</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Donald Trump reveals countries "kissing his ass" to avoid reciprocal tariffs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Donald Trump Impeachment Warning Issued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The White House Doctor Says Donald Trump Enjoys 'Excellent Health.'</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Trade deficit: why is Donald Trump focusing on goods?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Horsford on Tariffs: Donald Trump Owns This Tax</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Live: Donald Trump announces new reciprocal U.S. tariffs.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Hamas Praises Donald Trump</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Americans protest in Rosarito against Donald Trump's policies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United States.Japan responded to Donald Trump and U.S. reciprocal tariffs.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Donald Trump v. Harvard: Foreign students could be banned from the university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Meet Donald Trump's 10 grandchildren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Donald Trump's Business Empire Keeps Expanding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Donald Trump will get U.S. military to detain migrants this way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"Patient survived": Donald Trump likens his tariffs to surgery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U.S. sprinklers will flush more water thanks to Donald Trump</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Donald Trump Health Update Raises Eyebrows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Donald Trump to visit Saudi Arabia, UAE and Qatar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Donald Trump reveals when Elon Musk will leave U.S. government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Memes mock that not even penguins were spared Donald Trump's tariffs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Donald Trump threatens lawyers who file lawsuits against his immigration proposals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Donald Trump tariffs drive oil to lowest price since pandemic</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Donald Trump.Donald Trump's Tariffs: World Bank calls for calm in the face of threats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Donald Trump makes global reciprocal tariffs official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A new Donald Trump?</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DONALD Trump has[...]; COMMENT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Claudia Sheinbaum celebrates 'very productive' call with Donald Trump for new agreements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Elon Musk asked Donald Trump to remove reciprocal tariffs: what's known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The 50 days of Donald Trump</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Donald Trump reverses course: U.S. pauses tariffs on nearly all countries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These uninhabited islands will also suffer from Donald Trump's reciprocal tariffs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How is Tiger Woods' girlfriend Vanessa Trump related to Donald Trump?</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What Donald Trump Has Said About Tiger Woods, Vanessa Trump</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Donald Trump goes serious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Ryanair boss issues new Donald Trump chaos warning</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Donald Trump caves on tariffs: Smartphones and PCs get a pass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Donald Trump is going to do what Donald Trump wants to do #8212; April 2 tariffs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Donald Trump increases aranceles to China to 125 percent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Salem Media Group Announces Landmark Deal with Donald Trump Jr. ...</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Donald Trump seeks to tax seals and penguins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Why is Donald Trump endangering US oil producers?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 Mexico and Canada live off the U.S. ": Donald Trump's new attack</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Donald Trump's tariffs will have devastating effects on U.S. families' economy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Japan responded to the reciprocal tariffs of Donald Trump and the United States .</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Donald Trump shakes up Homeland Security Directorate with civil rights reshuffle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California challenges Donald Trump's protectionist policy in court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Donald Trump said he is open to tariff deals, with one terrible condition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CNN airs breaking news in massive Donald Trump economy blow</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Donald Trump health issue pinpointed as large mysterious bruise reappears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In times of Donald Trump</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Canacero condemns Donald Trump's steel tariffs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Donald Trump could seek a third term as U.S. president: Steve Bannon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Trade war: Donald Trump lowers the tone in search of more allies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The shadow Donald Trump is casting over Annapolis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Donald Trump set to announce tariffs today with UK likely to be hit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Donald Trump is serious about buying TikTok and launches interesting proposal to China</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Donald Trump 'saved' markets, but the damage is done: UBS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U.S. vs. China: Donald Trump orders new 104% tariffs effective immediately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Killing Donald Trump, by Jordi Basté</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Queman Judas the Donald Trump and CDMX</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Iran responded to Donald Trump's threat; this was presented to the UN.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Donald Trump exempted smartphones, computers and other electronic devices from reciprocal tariffs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LETTER: Donald Trump is world's worst negotiator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Why Roman Reigns is a Donald Trump supporter – WWE star’s stance Explained!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Waterstones forced into major change due to Donald Trump tariffs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Donald Trump hits China with 104% tariffs amid ongoing trade tensions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Donald Trump faces his lowest approval rating after implementing tariffs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Donald Trump endangers lives of millions with controversial decision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U.S. sees international response to Donald Trump's tariffs: France prepares action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HORSFORD ON TARIFFS: DONALD TRUMP OWNS THIS TAX</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Mexico was spared reciprocal tariffs from Donald Trump and the U.S.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Donald Trump threatens Vladimir Putin with tariffs on Russian oil; here's why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The day Donald Trump considered buying Rangers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Donald Trump's tariffs target beer cans from Mexico , other affected countries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U.S. museums will change forever with this Donald Trump proposal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President Donald Trump's Schedule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Donald Trump loves Nayib Bukele so much that he even gave him a nickname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Not just Mexico : Donald Trump paused U.S. tariffs on Canada</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Donald Trump claims China is "desperate" to negotiate tariffs to avoid trade war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Donald Trump is serious about buying TikTok and launches interesting proposal to China</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Vucic receives Donald Trump Jr. in Belgrade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En Donald Trump confiamos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How did Canada, Mexico escape Donald Trump's April 2 reciprocal tariffs?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Donald Trump's True Height, Weight Debate Reignites</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Donald Trump Deregulates Showerheads...Again</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Japan prepares strong response against U.S. over Donald Trump's auto tariffs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Donald Trump Is Trying To Shakedown Cadwalader</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What is the Alien Enemy Act of 1798? Donald Trump invokes it to deport migrants</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Claudia Sheinbaum revealed where she gets the strength to negotiate with Donald Trump</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Donald Trumps goes the hard way on tariffs</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This state in Mexico will especially resent Donald Trump's tariffs on the automotive sector.</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The new price of the iPhone 16 Pro with Donald Trump's tariffs.</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MAGA influencer furious that the Donald Trump that existed solely in his own imagination has been betrayed by Donald Trump</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U.S. Donald Trump's tariffs endanger world economy: International Monetary Fund warned</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Donald Trump Jr. to visit Romania before presidential vote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Donald Trump exploded against the U.S. media and made strong accusations</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US: DONALD TRUMP MAY IMPOSE CRITICAL MINERALS IMPORT TAXES</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Why penguins became a talking point over Donald Trump's tariffs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Asian and European stock markets plunge due to Donald Trump's tariffs today April 7</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LIVE Donald Trump Inauguration Ceremony</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Charlie Munger wanted Donald Trump to be the last person to become US President: 'Vainglory, puffery.'</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List of products to be affected by Donald Trump's tariffs this 2025</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Donald Trump Shares TikTok Deal Update</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Donald Trump Inauguration Live Updates: Donald Trump And Vance At Capitol For Swearing In</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VIDEO: Donald Trump abruptly ends his press conference in the face of apparent medical emergency</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Apple.The new price of the iPhone 16 Pro with Donald Trump's tariffs.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Donald Trump Jr. meets Serbian president in Belgrade</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Donald Trump says he deserves Nobel Peace Prize</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China will not yield to U.S. threats and more tariffs from Donald Trump</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Donald Trump Announces U.S. Reciprocal Tariffs Live: This Will Happen With Mexico</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Donald Trump's name removed from 2 cafes in Ukraine</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Colorado to remove Donald Trump portrait that the U.S. president didn't like</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Donald Trump praises Claudia Sheinbaum and dismisses harm to Mexico : "She is fantastic and very elegant".</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TELEPHONE CONVERSATION WITH US PRESIDENT DONALD TRUMP</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Donald Trump threatens China: Another 50% tariffs if they don't remove theirs</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Donald Trump now goes against Europe: 200% tariffs on wines and champagne</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Donald Trump fumes at awful presidential portrait</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Tariff exemption on electronics is temporary; they go to another category, clarifies Donald Trump</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Donald Trump likely to attend LIV Golf Miami 2025: Reports</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Donald Trump intensifies pressure on Federal Reserve, questions Jerome Powell's leadership</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China's move that would affect U.S. films in response to Donald Trump's tariffs</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Donald Trump drops tariff bombshell, sparks trade war, then applies brakes: How we got here</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Noroña: Donald Trump exceeds U.S. territorial powers</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California sues Donald Trump over tariffs</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Donald Trump unhappy with Russia 's strikes on Ukraine</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Donald Trump blames Ukraine for war</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Japan 's prime minister ready for talks with Donald Trump on tariffs</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Keir Starmer admits defeat in battle against Donald Trump tariffs</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Donald Trump's son visits Aberdeenshire golf course after Swinney meeting</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Donald Trump and Elon Musk Are Weaponizing Social Security</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U.S. economic independence: this is what Donald Trump meant by imposing reciprocal tariffs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48534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ADB917"/>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12F358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27C920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32AB51E"/>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3731F7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3AE0C87"/>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3BA8C13"/>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3F12931"/>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04E24445"/>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04FF56DA"/>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056CED0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08A0006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08DD797B"/>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09808426"/>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09E0D54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0A546A8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0A8DA6D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0AB0C5D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0B06E686"/>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0B166125"/>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0B744DAB"/>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0B95A2E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0BC3C34B"/>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0BE5600E"/>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0BE65D9C"/>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0C52EC17"/>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0C88A31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0CFBC21E"/>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0DFA7F8F"/>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109A874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10BA6BF0"/>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11246AA7"/>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11307866"/>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1150004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11C9302F"/>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12E0B72E"/>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132C32C7"/>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14813EA4"/>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14BA7AB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1574599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170B0157"/>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17272F9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174EDEC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1855B05D"/>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nsid w:val="18ECD0F1"/>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1ACE1716"/>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nsid w:val="1BD93CBD"/>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1CE86F51"/>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nsid w:val="1DA8171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nsid w:val="1E51BA0A"/>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6">
    <w:nsid w:val="1ED8B42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nsid w:val="1F133EF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8">
    <w:nsid w:val="1FA9824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nsid w:val="210282E9"/>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0">
    <w:nsid w:val="215840F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1">
    <w:nsid w:val="216B7FA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2">
    <w:nsid w:val="2172C92C"/>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nsid w:val="22D29B81"/>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236DF176"/>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5">
    <w:nsid w:val="24A8BBB2"/>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6">
    <w:nsid w:val="251C3314"/>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7">
    <w:nsid w:val="258DF771"/>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8">
    <w:nsid w:val="2599FD04"/>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
    <w:nsid w:val="25C8A4EB"/>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0">
    <w:nsid w:val="25DFC615"/>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1">
    <w:nsid w:val="26F5E9A3"/>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2">
    <w:nsid w:val="276D36E5"/>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3">
    <w:nsid w:val="27A49BE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4">
    <w:nsid w:val="27FD7B8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5">
    <w:nsid w:val="281BFB91"/>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6">
    <w:nsid w:val="28771C4B"/>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7">
    <w:nsid w:val="292575F2"/>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8">
    <w:nsid w:val="296E675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9">
    <w:nsid w:val="2B94BF3C"/>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0">
    <w:nsid w:val="2C3D3912"/>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1">
    <w:nsid w:val="2F4649A3"/>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2">
    <w:nsid w:val="30344226"/>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3">
    <w:nsid w:val="32234888"/>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4">
    <w:nsid w:val="32C560A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5">
    <w:nsid w:val="3304E631"/>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6">
    <w:nsid w:val="33983CB8"/>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7">
    <w:nsid w:val="345AB74B"/>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8">
    <w:nsid w:val="34D1F286"/>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9">
    <w:nsid w:val="354379B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0">
    <w:nsid w:val="359687E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1">
    <w:nsid w:val="35B23AC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2">
    <w:nsid w:val="35B89A8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3">
    <w:nsid w:val="35DA7B8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4">
    <w:nsid w:val="36DE134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5">
    <w:nsid w:val="37792E6D"/>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6">
    <w:nsid w:val="3909F58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7">
    <w:nsid w:val="39853142"/>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8">
    <w:nsid w:val="39A13C87"/>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9">
    <w:nsid w:val="39EADBD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0">
    <w:nsid w:val="39EB16C1"/>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1">
    <w:nsid w:val="3A27FCB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2">
    <w:nsid w:val="3A8B0ED9"/>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3">
    <w:nsid w:val="3AEF76B1"/>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4">
    <w:nsid w:val="3B3B131C"/>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5">
    <w:nsid w:val="3C02E7F8"/>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6">
    <w:nsid w:val="3C5AA58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7">
    <w:nsid w:val="3C91187F"/>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8">
    <w:nsid w:val="3CEA33B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9">
    <w:nsid w:val="3CF02E0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0">
    <w:nsid w:val="3D2F5F07"/>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1">
    <w:nsid w:val="3E69D04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2">
    <w:nsid w:val="3E922CF8"/>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3">
    <w:nsid w:val="3EBF2C1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4">
    <w:nsid w:val="3EC63A5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5">
    <w:nsid w:val="3EE30B9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6">
    <w:nsid w:val="4047A7C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7">
    <w:nsid w:val="40E94693"/>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8">
    <w:nsid w:val="4145DC8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9">
    <w:nsid w:val="417B7A60"/>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0">
    <w:nsid w:val="41DB477D"/>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1">
    <w:nsid w:val="41FC4D60"/>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2">
    <w:nsid w:val="427D101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3">
    <w:nsid w:val="43161278"/>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4">
    <w:nsid w:val="441D983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5">
    <w:nsid w:val="454A561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6">
    <w:nsid w:val="45933DFC"/>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7">
    <w:nsid w:val="459D57A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8">
    <w:nsid w:val="460013C8"/>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9">
    <w:nsid w:val="468D444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0">
    <w:nsid w:val="4A2DE21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1">
    <w:nsid w:val="4A38C039"/>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2">
    <w:nsid w:val="4B9F6AA8"/>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3">
    <w:nsid w:val="4BAF168F"/>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4">
    <w:nsid w:val="4C300728"/>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5">
    <w:nsid w:val="4C74C25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6">
    <w:nsid w:val="4CE22758"/>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7">
    <w:nsid w:val="4D04FC9B"/>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8">
    <w:nsid w:val="4DDBB80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9">
    <w:nsid w:val="50E2DBA0"/>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0">
    <w:nsid w:val="518CC0E2"/>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1">
    <w:nsid w:val="519CD8D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2">
    <w:nsid w:val="51AE94C8"/>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3">
    <w:nsid w:val="51F48EBA"/>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4">
    <w:nsid w:val="525333B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5">
    <w:nsid w:val="529434C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6">
    <w:nsid w:val="52EFEAE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7">
    <w:nsid w:val="531E6CB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8">
    <w:nsid w:val="53582FD2"/>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9">
    <w:nsid w:val="53673F99"/>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0">
    <w:nsid w:val="539EF122"/>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1">
    <w:nsid w:val="5499119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2">
    <w:nsid w:val="555867DA"/>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3">
    <w:nsid w:val="555F1C4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4">
    <w:nsid w:val="5592F256"/>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5">
    <w:nsid w:val="55A17EF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6">
    <w:nsid w:val="55DCA8F0"/>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7">
    <w:nsid w:val="5638A4BD"/>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8">
    <w:nsid w:val="574216A0"/>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9">
    <w:nsid w:val="576DE94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0">
    <w:nsid w:val="57D803C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1">
    <w:nsid w:val="58A63E1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2">
    <w:nsid w:val="59E7562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3">
    <w:nsid w:val="5A8800A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4">
    <w:nsid w:val="5A9FAAA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5">
    <w:nsid w:val="5BE4DDBF"/>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6">
    <w:nsid w:val="5C3FA84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7">
    <w:nsid w:val="5C52548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8">
    <w:nsid w:val="5CDB3C8E"/>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9">
    <w:nsid w:val="5D50E47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0">
    <w:nsid w:val="5D86694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1">
    <w:nsid w:val="5E200FA2"/>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2">
    <w:nsid w:val="5E4A14C8"/>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3">
    <w:nsid w:val="5E8CB87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4">
    <w:nsid w:val="5ED5CB3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5">
    <w:nsid w:val="5FC2B02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6">
    <w:nsid w:val="60BE83B8"/>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7">
    <w:nsid w:val="625740DA"/>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8">
    <w:nsid w:val="625CC89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9">
    <w:nsid w:val="63030A20"/>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0">
    <w:nsid w:val="644B0ACE"/>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1">
    <w:nsid w:val="66A9100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2">
    <w:nsid w:val="66AC0D9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3">
    <w:nsid w:val="66F9E33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4">
    <w:nsid w:val="67116F90"/>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5">
    <w:nsid w:val="68212BB1"/>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6">
    <w:nsid w:val="69572DD3"/>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7">
    <w:nsid w:val="69D179CA"/>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8">
    <w:nsid w:val="69DD6C1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9">
    <w:nsid w:val="6A145DFD"/>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0">
    <w:nsid w:val="6A2A5E5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1">
    <w:nsid w:val="6AB31A0D"/>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2">
    <w:nsid w:val="6BFB2C2F"/>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3">
    <w:nsid w:val="6C5EC5A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4">
    <w:nsid w:val="6DC4902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5">
    <w:nsid w:val="6DF9E08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6">
    <w:nsid w:val="6E195AC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7">
    <w:nsid w:val="6E27D31E"/>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8">
    <w:nsid w:val="6EDA4C1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9">
    <w:nsid w:val="6EF48A5E"/>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0">
    <w:nsid w:val="703AC7F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1">
    <w:nsid w:val="7065B8E6"/>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2">
    <w:nsid w:val="7186AFA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3">
    <w:nsid w:val="7196D19D"/>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4">
    <w:nsid w:val="71D53280"/>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5">
    <w:nsid w:val="71F44FD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6">
    <w:nsid w:val="72290FC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7">
    <w:nsid w:val="725CA84C"/>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8">
    <w:nsid w:val="727BBA1B"/>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9">
    <w:nsid w:val="7362AB44"/>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0">
    <w:nsid w:val="747E2E0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1">
    <w:nsid w:val="7611986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2">
    <w:nsid w:val="7623934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3">
    <w:nsid w:val="7664291B"/>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4">
    <w:nsid w:val="76C361A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5">
    <w:nsid w:val="77B1043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6">
    <w:nsid w:val="77E225E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7">
    <w:nsid w:val="7846D9B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8">
    <w:nsid w:val="78BDF804"/>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9">
    <w:nsid w:val="78F5F195"/>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0">
    <w:nsid w:val="791DA7CE"/>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1">
    <w:nsid w:val="79528CF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2">
    <w:nsid w:val="7A53B2C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3">
    <w:nsid w:val="7ADE0A9F"/>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4">
    <w:nsid w:val="7B347081"/>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5">
    <w:nsid w:val="7BC5079C"/>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6">
    <w:nsid w:val="7D1EB16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386"/>
  </w:num>
  <w:num w:numId="8">
    <w:abstractNumId w:val="219"/>
  </w:num>
  <w:num w:numId="9">
    <w:abstractNumId w:val="204"/>
  </w:num>
  <w:num w:numId="10">
    <w:abstractNumId w:val="288"/>
  </w:num>
  <w:num w:numId="11">
    <w:abstractNumId w:val="245"/>
  </w:num>
  <w:num w:numId="12">
    <w:abstractNumId w:val="233"/>
  </w:num>
  <w:num w:numId="13">
    <w:abstractNumId w:val="294"/>
  </w:num>
  <w:num w:numId="14">
    <w:abstractNumId w:val="295"/>
  </w:num>
  <w:num w:numId="15">
    <w:abstractNumId w:val="228"/>
  </w:num>
  <w:num w:numId="16">
    <w:abstractNumId w:val="243"/>
  </w:num>
  <w:num w:numId="17">
    <w:abstractNumId w:val="326"/>
  </w:num>
  <w:num w:numId="18">
    <w:abstractNumId w:val="297"/>
  </w:num>
  <w:num w:numId="19">
    <w:abstractNumId w:val="6"/>
  </w:num>
  <w:num w:numId="20">
    <w:abstractNumId w:val="7"/>
  </w:num>
  <w:num w:numId="21">
    <w:abstractNumId w:val="8"/>
  </w:num>
  <w:num w:numId="22">
    <w:abstractNumId w:val="9"/>
  </w:num>
  <w:num w:numId="23">
    <w:abstractNumId w:val="10"/>
  </w:num>
  <w:num w:numId="24">
    <w:abstractNumId w:val="11"/>
  </w:num>
  <w:num w:numId="25">
    <w:abstractNumId w:val="12"/>
  </w:num>
  <w:num w:numId="26">
    <w:abstractNumId w:val="13"/>
  </w:num>
  <w:num w:numId="27">
    <w:abstractNumId w:val="14"/>
  </w:num>
  <w:num w:numId="28">
    <w:abstractNumId w:val="406"/>
  </w:num>
  <w:num w:numId="29">
    <w:abstractNumId w:val="253"/>
  </w:num>
  <w:num w:numId="30">
    <w:abstractNumId w:val="340"/>
  </w:num>
  <w:num w:numId="31">
    <w:abstractNumId w:val="308"/>
  </w:num>
  <w:num w:numId="32">
    <w:abstractNumId w:val="256"/>
  </w:num>
  <w:num w:numId="33">
    <w:abstractNumId w:val="293"/>
  </w:num>
  <w:num w:numId="34">
    <w:abstractNumId w:val="273"/>
  </w:num>
  <w:num w:numId="35">
    <w:abstractNumId w:val="398"/>
  </w:num>
  <w:num w:numId="36">
    <w:abstractNumId w:val="318"/>
  </w:num>
  <w:num w:numId="37">
    <w:abstractNumId w:val="200"/>
  </w:num>
  <w:num w:numId="38">
    <w:abstractNumId w:val="337"/>
  </w:num>
  <w:num w:numId="39">
    <w:abstractNumId w:val="339"/>
  </w:num>
  <w:num w:numId="40">
    <w:abstractNumId w:val="285"/>
  </w:num>
  <w:num w:numId="41">
    <w:abstractNumId w:val="362"/>
  </w:num>
  <w:num w:numId="42">
    <w:abstractNumId w:val="196"/>
  </w:num>
  <w:num w:numId="43">
    <w:abstractNumId w:val="185"/>
  </w:num>
  <w:num w:numId="44">
    <w:abstractNumId w:val="307"/>
  </w:num>
  <w:num w:numId="45">
    <w:abstractNumId w:val="258"/>
  </w:num>
  <w:num w:numId="46">
    <w:abstractNumId w:val="229"/>
  </w:num>
  <w:num w:numId="47">
    <w:abstractNumId w:val="399"/>
  </w:num>
  <w:num w:numId="48">
    <w:abstractNumId w:val="332"/>
  </w:num>
  <w:num w:numId="49">
    <w:abstractNumId w:val="208"/>
  </w:num>
  <w:num w:numId="50">
    <w:abstractNumId w:val="194"/>
  </w:num>
  <w:num w:numId="51">
    <w:abstractNumId w:val="215"/>
  </w:num>
  <w:num w:numId="52">
    <w:abstractNumId w:val="201"/>
  </w:num>
  <w:num w:numId="53">
    <w:abstractNumId w:val="401"/>
  </w:num>
  <w:num w:numId="54">
    <w:abstractNumId w:val="264"/>
  </w:num>
  <w:num w:numId="55">
    <w:abstractNumId w:val="234"/>
  </w:num>
  <w:num w:numId="56">
    <w:abstractNumId w:val="389"/>
  </w:num>
  <w:num w:numId="57">
    <w:abstractNumId w:val="224"/>
  </w:num>
  <w:num w:numId="58">
    <w:abstractNumId w:val="327"/>
  </w:num>
  <w:num w:numId="59">
    <w:abstractNumId w:val="358"/>
  </w:num>
  <w:num w:numId="60">
    <w:abstractNumId w:val="262"/>
  </w:num>
  <w:num w:numId="61">
    <w:abstractNumId w:val="356"/>
  </w:num>
  <w:num w:numId="62">
    <w:abstractNumId w:val="347"/>
  </w:num>
  <w:num w:numId="63">
    <w:abstractNumId w:val="343"/>
  </w:num>
  <w:num w:numId="64">
    <w:abstractNumId w:val="298"/>
  </w:num>
  <w:num w:numId="65">
    <w:abstractNumId w:val="188"/>
  </w:num>
  <w:num w:numId="66">
    <w:abstractNumId w:val="225"/>
  </w:num>
  <w:num w:numId="67">
    <w:abstractNumId w:val="283"/>
  </w:num>
  <w:num w:numId="68">
    <w:abstractNumId w:val="312"/>
  </w:num>
  <w:num w:numId="69">
    <w:abstractNumId w:val="267"/>
  </w:num>
  <w:num w:numId="70">
    <w:abstractNumId w:val="316"/>
  </w:num>
  <w:num w:numId="71">
    <w:abstractNumId w:val="336"/>
  </w:num>
  <w:num w:numId="72">
    <w:abstractNumId w:val="205"/>
  </w:num>
  <w:num w:numId="73">
    <w:abstractNumId w:val="391"/>
  </w:num>
  <w:num w:numId="74">
    <w:abstractNumId w:val="397"/>
  </w:num>
  <w:num w:numId="75">
    <w:abstractNumId w:val="374"/>
  </w:num>
  <w:num w:numId="76">
    <w:abstractNumId w:val="251"/>
  </w:num>
  <w:num w:numId="77">
    <w:abstractNumId w:val="382"/>
  </w:num>
  <w:num w:numId="78">
    <w:abstractNumId w:val="394"/>
  </w:num>
  <w:num w:numId="79">
    <w:abstractNumId w:val="341"/>
  </w:num>
  <w:num w:numId="80">
    <w:abstractNumId w:val="281"/>
  </w:num>
  <w:num w:numId="81">
    <w:abstractNumId w:val="227"/>
  </w:num>
  <w:num w:numId="82">
    <w:abstractNumId w:val="305"/>
  </w:num>
  <w:num w:numId="83">
    <w:abstractNumId w:val="331"/>
  </w:num>
  <w:num w:numId="84">
    <w:abstractNumId w:val="276"/>
  </w:num>
  <w:num w:numId="85">
    <w:abstractNumId w:val="203"/>
  </w:num>
  <w:num w:numId="86">
    <w:abstractNumId w:val="240"/>
  </w:num>
  <w:num w:numId="87">
    <w:abstractNumId w:val="214"/>
  </w:num>
  <w:num w:numId="88">
    <w:abstractNumId w:val="282"/>
  </w:num>
  <w:num w:numId="89">
    <w:abstractNumId w:val="296"/>
  </w:num>
  <w:num w:numId="90">
    <w:abstractNumId w:val="302"/>
  </w:num>
  <w:num w:numId="91">
    <w:abstractNumId w:val="231"/>
  </w:num>
  <w:num w:numId="92">
    <w:abstractNumId w:val="269"/>
  </w:num>
  <w:num w:numId="93">
    <w:abstractNumId w:val="241"/>
  </w:num>
  <w:num w:numId="94">
    <w:abstractNumId w:val="230"/>
  </w:num>
  <w:num w:numId="95">
    <w:abstractNumId w:val="217"/>
  </w:num>
  <w:num w:numId="96">
    <w:abstractNumId w:val="272"/>
  </w:num>
  <w:num w:numId="97">
    <w:abstractNumId w:val="385"/>
  </w:num>
  <w:num w:numId="98">
    <w:abstractNumId w:val="304"/>
  </w:num>
  <w:num w:numId="99">
    <w:abstractNumId w:val="378"/>
  </w:num>
  <w:num w:numId="100">
    <w:abstractNumId w:val="257"/>
  </w:num>
  <w:num w:numId="101">
    <w:abstractNumId w:val="311"/>
  </w:num>
  <w:num w:numId="102">
    <w:abstractNumId w:val="323"/>
  </w:num>
  <w:num w:numId="103">
    <w:abstractNumId w:val="289"/>
  </w:num>
  <w:num w:numId="104">
    <w:abstractNumId w:val="309"/>
  </w:num>
  <w:num w:numId="105">
    <w:abstractNumId w:val="279"/>
  </w:num>
  <w:num w:numId="106">
    <w:abstractNumId w:val="220"/>
  </w:num>
  <w:num w:numId="107">
    <w:abstractNumId w:val="348"/>
  </w:num>
  <w:num w:numId="108">
    <w:abstractNumId w:val="246"/>
  </w:num>
  <w:num w:numId="109">
    <w:abstractNumId w:val="287"/>
  </w:num>
  <w:num w:numId="110">
    <w:abstractNumId w:val="364"/>
  </w:num>
  <w:num w:numId="111">
    <w:abstractNumId w:val="393"/>
  </w:num>
  <w:num w:numId="112">
    <w:abstractNumId w:val="216"/>
  </w:num>
  <w:num w:numId="113">
    <w:abstractNumId w:val="395"/>
  </w:num>
  <w:num w:numId="114">
    <w:abstractNumId w:val="237"/>
  </w:num>
  <w:num w:numId="115">
    <w:abstractNumId w:val="390"/>
  </w:num>
  <w:num w:numId="116">
    <w:abstractNumId w:val="202"/>
  </w:num>
  <w:num w:numId="117">
    <w:abstractNumId w:val="303"/>
  </w:num>
  <w:num w:numId="118">
    <w:abstractNumId w:val="392"/>
  </w:num>
  <w:num w:numId="119">
    <w:abstractNumId w:val="353"/>
  </w:num>
  <w:num w:numId="120">
    <w:abstractNumId w:val="197"/>
  </w:num>
  <w:num w:numId="121">
    <w:abstractNumId w:val="350"/>
  </w:num>
  <w:num w:numId="122">
    <w:abstractNumId w:val="260"/>
  </w:num>
  <w:num w:numId="123">
    <w:abstractNumId w:val="250"/>
  </w:num>
  <w:num w:numId="124">
    <w:abstractNumId w:val="319"/>
  </w:num>
  <w:num w:numId="125">
    <w:abstractNumId w:val="334"/>
  </w:num>
  <w:num w:numId="126">
    <w:abstractNumId w:val="191"/>
  </w:num>
  <w:num w:numId="127">
    <w:abstractNumId w:val="333"/>
  </w:num>
  <w:num w:numId="128">
    <w:abstractNumId w:val="310"/>
  </w:num>
  <w:num w:numId="129">
    <w:abstractNumId w:val="292"/>
  </w:num>
  <w:num w:numId="130">
    <w:abstractNumId w:val="361"/>
  </w:num>
  <w:num w:numId="131">
    <w:abstractNumId w:val="320"/>
  </w:num>
  <w:num w:numId="132">
    <w:abstractNumId w:val="396"/>
  </w:num>
  <w:num w:numId="133">
    <w:abstractNumId w:val="373"/>
  </w:num>
  <w:num w:numId="134">
    <w:abstractNumId w:val="403"/>
  </w:num>
  <w:num w:numId="135">
    <w:abstractNumId w:val="325"/>
  </w:num>
  <w:num w:numId="136">
    <w:abstractNumId w:val="275"/>
  </w:num>
  <w:num w:numId="137">
    <w:abstractNumId w:val="365"/>
  </w:num>
  <w:num w:numId="138">
    <w:abstractNumId w:val="366"/>
  </w:num>
  <w:num w:numId="139">
    <w:abstractNumId w:val="195"/>
  </w:num>
  <w:num w:numId="140">
    <w:abstractNumId w:val="186"/>
  </w:num>
  <w:num w:numId="141">
    <w:abstractNumId w:val="360"/>
  </w:num>
  <w:num w:numId="142">
    <w:abstractNumId w:val="300"/>
  </w:num>
  <w:num w:numId="143">
    <w:abstractNumId w:val="313"/>
  </w:num>
  <w:num w:numId="144">
    <w:abstractNumId w:val="377"/>
  </w:num>
  <w:num w:numId="145">
    <w:abstractNumId w:val="223"/>
  </w:num>
  <w:num w:numId="146">
    <w:abstractNumId w:val="242"/>
  </w:num>
  <w:num w:numId="147">
    <w:abstractNumId w:val="15"/>
  </w:num>
  <w:num w:numId="148">
    <w:abstractNumId w:val="16"/>
  </w:num>
  <w:num w:numId="149">
    <w:abstractNumId w:val="17"/>
  </w:num>
  <w:num w:numId="150">
    <w:abstractNumId w:val="18"/>
  </w:num>
  <w:num w:numId="151">
    <w:abstractNumId w:val="19"/>
  </w:num>
  <w:num w:numId="152">
    <w:abstractNumId w:val="20"/>
  </w:num>
  <w:num w:numId="153">
    <w:abstractNumId w:val="21"/>
  </w:num>
  <w:num w:numId="154">
    <w:abstractNumId w:val="22"/>
  </w:num>
  <w:num w:numId="155">
    <w:abstractNumId w:val="23"/>
  </w:num>
  <w:num w:numId="156">
    <w:abstractNumId w:val="24"/>
  </w:num>
  <w:num w:numId="157">
    <w:abstractNumId w:val="25"/>
  </w:num>
  <w:num w:numId="158">
    <w:abstractNumId w:val="26"/>
  </w:num>
  <w:num w:numId="159">
    <w:abstractNumId w:val="27"/>
  </w:num>
  <w:num w:numId="160">
    <w:abstractNumId w:val="28"/>
  </w:num>
  <w:num w:numId="161">
    <w:abstractNumId w:val="29"/>
  </w:num>
  <w:num w:numId="162">
    <w:abstractNumId w:val="30"/>
  </w:num>
  <w:num w:numId="163">
    <w:abstractNumId w:val="31"/>
  </w:num>
  <w:num w:numId="164">
    <w:abstractNumId w:val="32"/>
  </w:num>
  <w:num w:numId="165">
    <w:abstractNumId w:val="33"/>
  </w:num>
  <w:num w:numId="166">
    <w:abstractNumId w:val="34"/>
  </w:num>
  <w:num w:numId="167">
    <w:abstractNumId w:val="35"/>
  </w:num>
  <w:num w:numId="168">
    <w:abstractNumId w:val="36"/>
  </w:num>
  <w:num w:numId="169">
    <w:abstractNumId w:val="37"/>
  </w:num>
  <w:num w:numId="170">
    <w:abstractNumId w:val="38"/>
  </w:num>
  <w:num w:numId="171">
    <w:abstractNumId w:val="39"/>
  </w:num>
  <w:num w:numId="172">
    <w:abstractNumId w:val="40"/>
  </w:num>
  <w:num w:numId="173">
    <w:abstractNumId w:val="41"/>
  </w:num>
  <w:num w:numId="174">
    <w:abstractNumId w:val="42"/>
  </w:num>
  <w:num w:numId="175">
    <w:abstractNumId w:val="43"/>
  </w:num>
  <w:num w:numId="176">
    <w:abstractNumId w:val="44"/>
  </w:num>
  <w:num w:numId="177">
    <w:abstractNumId w:val="45"/>
  </w:num>
  <w:num w:numId="178">
    <w:abstractNumId w:val="46"/>
  </w:num>
  <w:num w:numId="179">
    <w:abstractNumId w:val="47"/>
  </w:num>
  <w:num w:numId="180">
    <w:abstractNumId w:val="48"/>
  </w:num>
  <w:num w:numId="181">
    <w:abstractNumId w:val="49"/>
  </w:num>
  <w:num w:numId="182">
    <w:abstractNumId w:val="50"/>
  </w:num>
  <w:num w:numId="183">
    <w:abstractNumId w:val="51"/>
  </w:num>
  <w:num w:numId="184">
    <w:abstractNumId w:val="52"/>
  </w:num>
  <w:num w:numId="185">
    <w:abstractNumId w:val="53"/>
  </w:num>
  <w:num w:numId="186">
    <w:abstractNumId w:val="54"/>
  </w:num>
  <w:num w:numId="187">
    <w:abstractNumId w:val="55"/>
  </w:num>
  <w:num w:numId="188">
    <w:abstractNumId w:val="56"/>
  </w:num>
  <w:num w:numId="189">
    <w:abstractNumId w:val="57"/>
  </w:num>
  <w:num w:numId="190">
    <w:abstractNumId w:val="58"/>
  </w:num>
  <w:num w:numId="191">
    <w:abstractNumId w:val="59"/>
  </w:num>
  <w:num w:numId="192">
    <w:abstractNumId w:val="60"/>
  </w:num>
  <w:num w:numId="193">
    <w:abstractNumId w:val="61"/>
  </w:num>
  <w:num w:numId="194">
    <w:abstractNumId w:val="62"/>
  </w:num>
  <w:num w:numId="195">
    <w:abstractNumId w:val="63"/>
  </w:num>
  <w:num w:numId="196">
    <w:abstractNumId w:val="64"/>
  </w:num>
  <w:num w:numId="197">
    <w:abstractNumId w:val="65"/>
  </w:num>
  <w:num w:numId="198">
    <w:abstractNumId w:val="66"/>
  </w:num>
  <w:num w:numId="199">
    <w:abstractNumId w:val="67"/>
  </w:num>
  <w:num w:numId="200">
    <w:abstractNumId w:val="68"/>
  </w:num>
  <w:num w:numId="201">
    <w:abstractNumId w:val="69"/>
  </w:num>
  <w:num w:numId="202">
    <w:abstractNumId w:val="70"/>
  </w:num>
  <w:num w:numId="203">
    <w:abstractNumId w:val="71"/>
  </w:num>
  <w:num w:numId="204">
    <w:abstractNumId w:val="72"/>
  </w:num>
  <w:num w:numId="205">
    <w:abstractNumId w:val="73"/>
  </w:num>
  <w:num w:numId="206">
    <w:abstractNumId w:val="74"/>
  </w:num>
  <w:num w:numId="207">
    <w:abstractNumId w:val="75"/>
  </w:num>
  <w:num w:numId="208">
    <w:abstractNumId w:val="76"/>
  </w:num>
  <w:num w:numId="209">
    <w:abstractNumId w:val="77"/>
  </w:num>
  <w:num w:numId="210">
    <w:abstractNumId w:val="78"/>
  </w:num>
  <w:num w:numId="211">
    <w:abstractNumId w:val="79"/>
  </w:num>
  <w:num w:numId="212">
    <w:abstractNumId w:val="80"/>
  </w:num>
  <w:num w:numId="213">
    <w:abstractNumId w:val="81"/>
  </w:num>
  <w:num w:numId="214">
    <w:abstractNumId w:val="82"/>
  </w:num>
  <w:num w:numId="215">
    <w:abstractNumId w:val="83"/>
  </w:num>
  <w:num w:numId="216">
    <w:abstractNumId w:val="84"/>
  </w:num>
  <w:num w:numId="217">
    <w:abstractNumId w:val="85"/>
  </w:num>
  <w:num w:numId="218">
    <w:abstractNumId w:val="86"/>
  </w:num>
  <w:num w:numId="219">
    <w:abstractNumId w:val="87"/>
  </w:num>
  <w:num w:numId="220">
    <w:abstractNumId w:val="88"/>
  </w:num>
  <w:num w:numId="221">
    <w:abstractNumId w:val="89"/>
  </w:num>
  <w:num w:numId="222">
    <w:abstractNumId w:val="90"/>
  </w:num>
  <w:num w:numId="223">
    <w:abstractNumId w:val="91"/>
  </w:num>
  <w:num w:numId="224">
    <w:abstractNumId w:val="92"/>
  </w:num>
  <w:num w:numId="225">
    <w:abstractNumId w:val="93"/>
  </w:num>
  <w:num w:numId="226">
    <w:abstractNumId w:val="94"/>
  </w:num>
  <w:num w:numId="227">
    <w:abstractNumId w:val="95"/>
  </w:num>
  <w:num w:numId="228">
    <w:abstractNumId w:val="96"/>
  </w:num>
  <w:num w:numId="229">
    <w:abstractNumId w:val="97"/>
  </w:num>
  <w:num w:numId="230">
    <w:abstractNumId w:val="98"/>
  </w:num>
  <w:num w:numId="231">
    <w:abstractNumId w:val="99"/>
  </w:num>
  <w:num w:numId="232">
    <w:abstractNumId w:val="100"/>
  </w:num>
  <w:num w:numId="233">
    <w:abstractNumId w:val="101"/>
  </w:num>
  <w:num w:numId="234">
    <w:abstractNumId w:val="102"/>
  </w:num>
  <w:num w:numId="235">
    <w:abstractNumId w:val="103"/>
  </w:num>
  <w:num w:numId="236">
    <w:abstractNumId w:val="104"/>
  </w:num>
  <w:num w:numId="237">
    <w:abstractNumId w:val="105"/>
  </w:num>
  <w:num w:numId="238">
    <w:abstractNumId w:val="106"/>
  </w:num>
  <w:num w:numId="239">
    <w:abstractNumId w:val="107"/>
  </w:num>
  <w:num w:numId="240">
    <w:abstractNumId w:val="108"/>
  </w:num>
  <w:num w:numId="241">
    <w:abstractNumId w:val="109"/>
  </w:num>
  <w:num w:numId="242">
    <w:abstractNumId w:val="110"/>
  </w:num>
  <w:num w:numId="243">
    <w:abstractNumId w:val="111"/>
  </w:num>
  <w:num w:numId="244">
    <w:abstractNumId w:val="112"/>
  </w:num>
  <w:num w:numId="245">
    <w:abstractNumId w:val="113"/>
  </w:num>
  <w:num w:numId="246">
    <w:abstractNumId w:val="114"/>
  </w:num>
  <w:num w:numId="247">
    <w:abstractNumId w:val="115"/>
  </w:num>
  <w:num w:numId="248">
    <w:abstractNumId w:val="116"/>
  </w:num>
  <w:num w:numId="249">
    <w:abstractNumId w:val="117"/>
  </w:num>
  <w:num w:numId="250">
    <w:abstractNumId w:val="118"/>
  </w:num>
  <w:num w:numId="251">
    <w:abstractNumId w:val="119"/>
  </w:num>
  <w:num w:numId="252">
    <w:abstractNumId w:val="120"/>
  </w:num>
  <w:num w:numId="253">
    <w:abstractNumId w:val="121"/>
  </w:num>
  <w:num w:numId="254">
    <w:abstractNumId w:val="122"/>
  </w:num>
  <w:num w:numId="255">
    <w:abstractNumId w:val="123"/>
  </w:num>
  <w:num w:numId="256">
    <w:abstractNumId w:val="124"/>
  </w:num>
  <w:num w:numId="257">
    <w:abstractNumId w:val="125"/>
  </w:num>
  <w:num w:numId="258">
    <w:abstractNumId w:val="126"/>
  </w:num>
  <w:num w:numId="259">
    <w:abstractNumId w:val="127"/>
  </w:num>
  <w:num w:numId="260">
    <w:abstractNumId w:val="128"/>
  </w:num>
  <w:num w:numId="261">
    <w:abstractNumId w:val="129"/>
  </w:num>
  <w:num w:numId="262">
    <w:abstractNumId w:val="130"/>
  </w:num>
  <w:num w:numId="263">
    <w:abstractNumId w:val="131"/>
  </w:num>
  <w:num w:numId="264">
    <w:abstractNumId w:val="132"/>
  </w:num>
  <w:num w:numId="265">
    <w:abstractNumId w:val="133"/>
  </w:num>
  <w:num w:numId="266">
    <w:abstractNumId w:val="134"/>
  </w:num>
  <w:num w:numId="267">
    <w:abstractNumId w:val="135"/>
  </w:num>
  <w:num w:numId="268">
    <w:abstractNumId w:val="136"/>
  </w:num>
  <w:num w:numId="269">
    <w:abstractNumId w:val="137"/>
  </w:num>
  <w:num w:numId="270">
    <w:abstractNumId w:val="138"/>
  </w:num>
  <w:num w:numId="271">
    <w:abstractNumId w:val="139"/>
  </w:num>
  <w:num w:numId="272">
    <w:abstractNumId w:val="140"/>
  </w:num>
  <w:num w:numId="273">
    <w:abstractNumId w:val="141"/>
  </w:num>
  <w:num w:numId="274">
    <w:abstractNumId w:val="142"/>
  </w:num>
  <w:num w:numId="275">
    <w:abstractNumId w:val="143"/>
  </w:num>
  <w:num w:numId="276">
    <w:abstractNumId w:val="144"/>
  </w:num>
  <w:num w:numId="277">
    <w:abstractNumId w:val="145"/>
  </w:num>
  <w:num w:numId="278">
    <w:abstractNumId w:val="146"/>
  </w:num>
  <w:num w:numId="279">
    <w:abstractNumId w:val="147"/>
  </w:num>
  <w:num w:numId="280">
    <w:abstractNumId w:val="148"/>
  </w:num>
  <w:num w:numId="281">
    <w:abstractNumId w:val="149"/>
  </w:num>
  <w:num w:numId="282">
    <w:abstractNumId w:val="150"/>
  </w:num>
  <w:num w:numId="283">
    <w:abstractNumId w:val="151"/>
  </w:num>
  <w:num w:numId="284">
    <w:abstractNumId w:val="152"/>
  </w:num>
  <w:num w:numId="285">
    <w:abstractNumId w:val="153"/>
  </w:num>
  <w:num w:numId="286">
    <w:abstractNumId w:val="154"/>
  </w:num>
  <w:num w:numId="287">
    <w:abstractNumId w:val="155"/>
  </w:num>
  <w:num w:numId="288">
    <w:abstractNumId w:val="156"/>
  </w:num>
  <w:num w:numId="289">
    <w:abstractNumId w:val="157"/>
  </w:num>
  <w:num w:numId="290">
    <w:abstractNumId w:val="158"/>
  </w:num>
  <w:num w:numId="291">
    <w:abstractNumId w:val="159"/>
  </w:num>
  <w:num w:numId="292">
    <w:abstractNumId w:val="160"/>
  </w:num>
  <w:num w:numId="293">
    <w:abstractNumId w:val="161"/>
  </w:num>
  <w:num w:numId="294">
    <w:abstractNumId w:val="162"/>
  </w:num>
  <w:num w:numId="295">
    <w:abstractNumId w:val="163"/>
  </w:num>
  <w:num w:numId="296">
    <w:abstractNumId w:val="164"/>
  </w:num>
  <w:num w:numId="297">
    <w:abstractNumId w:val="165"/>
  </w:num>
  <w:num w:numId="298">
    <w:abstractNumId w:val="166"/>
  </w:num>
  <w:num w:numId="299">
    <w:abstractNumId w:val="167"/>
  </w:num>
  <w:num w:numId="300">
    <w:abstractNumId w:val="168"/>
  </w:num>
  <w:num w:numId="301">
    <w:abstractNumId w:val="169"/>
  </w:num>
  <w:num w:numId="302">
    <w:abstractNumId w:val="170"/>
  </w:num>
  <w:num w:numId="303">
    <w:abstractNumId w:val="171"/>
  </w:num>
  <w:num w:numId="304">
    <w:abstractNumId w:val="172"/>
  </w:num>
  <w:num w:numId="305">
    <w:abstractNumId w:val="173"/>
  </w:num>
  <w:num w:numId="306">
    <w:abstractNumId w:val="174"/>
  </w:num>
  <w:num w:numId="307">
    <w:abstractNumId w:val="175"/>
  </w:num>
  <w:num w:numId="308">
    <w:abstractNumId w:val="176"/>
  </w:num>
  <w:num w:numId="309">
    <w:abstractNumId w:val="177"/>
  </w:num>
  <w:num w:numId="310">
    <w:abstractNumId w:val="178"/>
  </w:num>
  <w:num w:numId="311">
    <w:abstractNumId w:val="179"/>
  </w:num>
  <w:num w:numId="312">
    <w:abstractNumId w:val="180"/>
  </w:num>
  <w:num w:numId="313">
    <w:abstractNumId w:val="181"/>
  </w:num>
  <w:num w:numId="314">
    <w:abstractNumId w:val="182"/>
  </w:num>
  <w:num w:numId="315">
    <w:abstractNumId w:val="183"/>
  </w:num>
  <w:num w:numId="316">
    <w:abstractNumId w:val="184"/>
  </w:num>
  <w:num w:numId="317">
    <w:abstractNumId w:val="321"/>
  </w:num>
  <w:num w:numId="318">
    <w:abstractNumId w:val="271"/>
  </w:num>
  <w:num w:numId="319">
    <w:abstractNumId w:val="254"/>
  </w:num>
  <w:num w:numId="320">
    <w:abstractNumId w:val="368"/>
  </w:num>
  <w:num w:numId="321">
    <w:abstractNumId w:val="346"/>
  </w:num>
  <w:num w:numId="322">
    <w:abstractNumId w:val="277"/>
  </w:num>
  <w:num w:numId="323">
    <w:abstractNumId w:val="210"/>
  </w:num>
  <w:num w:numId="324">
    <w:abstractNumId w:val="330"/>
  </w:num>
  <w:num w:numId="325">
    <w:abstractNumId w:val="189"/>
  </w:num>
  <w:num w:numId="326">
    <w:abstractNumId w:val="301"/>
  </w:num>
  <w:num w:numId="327">
    <w:abstractNumId w:val="261"/>
  </w:num>
  <w:num w:numId="328">
    <w:abstractNumId w:val="400"/>
  </w:num>
  <w:num w:numId="329">
    <w:abstractNumId w:val="306"/>
  </w:num>
  <w:num w:numId="330">
    <w:abstractNumId w:val="206"/>
  </w:num>
  <w:num w:numId="331">
    <w:abstractNumId w:val="357"/>
  </w:num>
  <w:num w:numId="332">
    <w:abstractNumId w:val="352"/>
  </w:num>
  <w:num w:numId="333">
    <w:abstractNumId w:val="369"/>
  </w:num>
  <w:num w:numId="334">
    <w:abstractNumId w:val="221"/>
  </w:num>
  <w:num w:numId="335">
    <w:abstractNumId w:val="213"/>
  </w:num>
  <w:num w:numId="336">
    <w:abstractNumId w:val="344"/>
  </w:num>
  <w:num w:numId="337">
    <w:abstractNumId w:val="376"/>
  </w:num>
  <w:num w:numId="338">
    <w:abstractNumId w:val="270"/>
  </w:num>
  <w:num w:numId="339">
    <w:abstractNumId w:val="379"/>
  </w:num>
  <w:num w:numId="340">
    <w:abstractNumId w:val="314"/>
  </w:num>
  <w:num w:numId="341">
    <w:abstractNumId w:val="363"/>
  </w:num>
  <w:num w:numId="342">
    <w:abstractNumId w:val="236"/>
  </w:num>
  <w:num w:numId="343">
    <w:abstractNumId w:val="274"/>
  </w:num>
  <w:num w:numId="344">
    <w:abstractNumId w:val="349"/>
  </w:num>
  <w:num w:numId="345">
    <w:abstractNumId w:val="284"/>
  </w:num>
  <w:num w:numId="346">
    <w:abstractNumId w:val="404"/>
  </w:num>
  <w:num w:numId="347">
    <w:abstractNumId w:val="329"/>
  </w:num>
  <w:num w:numId="348">
    <w:abstractNumId w:val="370"/>
  </w:num>
  <w:num w:numId="349">
    <w:abstractNumId w:val="328"/>
  </w:num>
  <w:num w:numId="350">
    <w:abstractNumId w:val="207"/>
  </w:num>
  <w:num w:numId="351">
    <w:abstractNumId w:val="218"/>
  </w:num>
  <w:num w:numId="352">
    <w:abstractNumId w:val="286"/>
  </w:num>
  <w:num w:numId="353">
    <w:abstractNumId w:val="291"/>
  </w:num>
  <w:num w:numId="354">
    <w:abstractNumId w:val="187"/>
  </w:num>
  <w:num w:numId="355">
    <w:abstractNumId w:val="342"/>
  </w:num>
  <w:num w:numId="356">
    <w:abstractNumId w:val="324"/>
  </w:num>
  <w:num w:numId="357">
    <w:abstractNumId w:val="226"/>
  </w:num>
  <w:num w:numId="358">
    <w:abstractNumId w:val="238"/>
  </w:num>
  <w:num w:numId="359">
    <w:abstractNumId w:val="244"/>
  </w:num>
  <w:num w:numId="360">
    <w:abstractNumId w:val="235"/>
  </w:num>
  <w:num w:numId="361">
    <w:abstractNumId w:val="259"/>
  </w:num>
  <w:num w:numId="362">
    <w:abstractNumId w:val="255"/>
  </w:num>
  <w:num w:numId="363">
    <w:abstractNumId w:val="383"/>
  </w:num>
  <w:num w:numId="364">
    <w:abstractNumId w:val="405"/>
  </w:num>
  <w:num w:numId="365">
    <w:abstractNumId w:val="222"/>
  </w:num>
  <w:num w:numId="366">
    <w:abstractNumId w:val="232"/>
  </w:num>
  <w:num w:numId="367">
    <w:abstractNumId w:val="211"/>
  </w:num>
  <w:num w:numId="368">
    <w:abstractNumId w:val="345"/>
  </w:num>
  <w:num w:numId="369">
    <w:abstractNumId w:val="239"/>
  </w:num>
  <w:num w:numId="370">
    <w:abstractNumId w:val="249"/>
  </w:num>
  <w:num w:numId="371">
    <w:abstractNumId w:val="351"/>
  </w:num>
  <w:num w:numId="372">
    <w:abstractNumId w:val="381"/>
  </w:num>
  <w:num w:numId="373">
    <w:abstractNumId w:val="263"/>
  </w:num>
  <w:num w:numId="374">
    <w:abstractNumId w:val="268"/>
  </w:num>
  <w:num w:numId="375">
    <w:abstractNumId w:val="198"/>
  </w:num>
  <w:num w:numId="376">
    <w:abstractNumId w:val="375"/>
  </w:num>
  <w:num w:numId="377">
    <w:abstractNumId w:val="335"/>
  </w:num>
  <w:num w:numId="378">
    <w:abstractNumId w:val="380"/>
  </w:num>
  <w:num w:numId="379">
    <w:abstractNumId w:val="265"/>
  </w:num>
  <w:num w:numId="380">
    <w:abstractNumId w:val="359"/>
  </w:num>
  <w:num w:numId="381">
    <w:abstractNumId w:val="371"/>
  </w:num>
  <w:num w:numId="382">
    <w:abstractNumId w:val="266"/>
  </w:num>
  <w:num w:numId="383">
    <w:abstractNumId w:val="212"/>
  </w:num>
  <w:num w:numId="384">
    <w:abstractNumId w:val="354"/>
  </w:num>
  <w:num w:numId="385">
    <w:abstractNumId w:val="247"/>
  </w:num>
  <w:num w:numId="386">
    <w:abstractNumId w:val="367"/>
  </w:num>
  <w:num w:numId="387">
    <w:abstractNumId w:val="299"/>
  </w:num>
  <w:num w:numId="388">
    <w:abstractNumId w:val="315"/>
  </w:num>
  <w:num w:numId="389">
    <w:abstractNumId w:val="402"/>
  </w:num>
  <w:num w:numId="390">
    <w:abstractNumId w:val="193"/>
  </w:num>
  <w:num w:numId="391">
    <w:abstractNumId w:val="372"/>
  </w:num>
  <w:num w:numId="392">
    <w:abstractNumId w:val="317"/>
  </w:num>
  <w:num w:numId="393">
    <w:abstractNumId w:val="209"/>
  </w:num>
  <w:num w:numId="394">
    <w:abstractNumId w:val="192"/>
  </w:num>
  <w:num w:numId="395">
    <w:abstractNumId w:val="248"/>
  </w:num>
  <w:num w:numId="396">
    <w:abstractNumId w:val="280"/>
  </w:num>
  <w:num w:numId="397">
    <w:abstractNumId w:val="338"/>
  </w:num>
  <w:num w:numId="398">
    <w:abstractNumId w:val="278"/>
  </w:num>
  <w:num w:numId="399">
    <w:abstractNumId w:val="290"/>
  </w:num>
  <w:num w:numId="400">
    <w:abstractNumId w:val="388"/>
  </w:num>
  <w:num w:numId="401">
    <w:abstractNumId w:val="387"/>
  </w:num>
  <w:num w:numId="402">
    <w:abstractNumId w:val="252"/>
  </w:num>
  <w:num w:numId="403">
    <w:abstractNumId w:val="199"/>
  </w:num>
  <w:num w:numId="404">
    <w:abstractNumId w:val="190"/>
  </w:num>
  <w:num w:numId="405">
    <w:abstractNumId w:val="384"/>
  </w:num>
  <w:num w:numId="406">
    <w:abstractNumId w:val="322"/>
  </w:num>
  <w:num w:numId="407">
    <w:abstractNumId w:val="35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rFonts w:ascii="arial" w:eastAsia="arial" w:hAnsi="arial" w:cs="arial"/>
      <w:sz w:val="20"/>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rFonts w:ascii="arial" w:eastAsia="arial" w:hAnsi="arial" w:cs="arial"/>
      <w:sz w:val="20"/>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rFonts w:ascii="arial" w:eastAsia="arial" w:hAnsi="arial" w:cs="arial"/>
      <w:sz w:val="20"/>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rFonts w:ascii="arial" w:eastAsia="arial" w:hAnsi="arial" w:cs="arial"/>
      <w:sz w:val="20"/>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rFonts w:ascii="arial" w:eastAsia="arial" w:hAnsi="arial" w:cs="arial"/>
      <w:sz w:val="20"/>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rFonts w:ascii="arial" w:eastAsia="arial" w:hAnsi="arial" w:cs="arial"/>
      <w:sz w:val="20"/>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rFonts w:ascii="arial" w:eastAsia="arial" w:hAnsi="arial" w:cs="arial"/>
      <w:sz w:val="20"/>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rFonts w:ascii="arial" w:eastAsia="arial" w:hAnsi="arial" w:cs="arial"/>
      <w:sz w:val="20"/>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1">
    <w:name w:val="Normal_41"/>
    <w:qFormat/>
    <w:rPr>
      <w:rFonts w:ascii="arial" w:eastAsia="arial" w:hAnsi="arial" w:cs="arial"/>
      <w:sz w:val="20"/>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rFonts w:ascii="arial" w:eastAsia="arial" w:hAnsi="arial" w:cs="arial"/>
      <w:sz w:val="20"/>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rFonts w:ascii="arial" w:eastAsia="arial" w:hAnsi="arial" w:cs="arial"/>
      <w:sz w:val="20"/>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rFonts w:ascii="arial" w:eastAsia="arial" w:hAnsi="arial" w:cs="arial"/>
      <w:sz w:val="20"/>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rFonts w:ascii="arial" w:eastAsia="arial" w:hAnsi="arial" w:cs="arial"/>
      <w:sz w:val="20"/>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rFonts w:ascii="arial" w:eastAsia="arial" w:hAnsi="arial" w:cs="arial"/>
      <w:sz w:val="20"/>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rFonts w:ascii="arial" w:eastAsia="arial" w:hAnsi="arial" w:cs="arial"/>
      <w:sz w:val="20"/>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rFonts w:ascii="arial" w:eastAsia="arial" w:hAnsi="arial" w:cs="arial"/>
      <w:sz w:val="20"/>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rFonts w:ascii="arial" w:eastAsia="arial" w:hAnsi="arial" w:cs="arial"/>
      <w:sz w:val="20"/>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rFonts w:ascii="arial" w:eastAsia="arial" w:hAnsi="arial" w:cs="arial"/>
      <w:sz w:val="20"/>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rFonts w:ascii="arial" w:eastAsia="arial" w:hAnsi="arial" w:cs="arial"/>
      <w:sz w:val="20"/>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rFonts w:ascii="arial" w:eastAsia="arial" w:hAnsi="arial" w:cs="arial"/>
      <w:sz w:val="20"/>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rFonts w:ascii="arial" w:eastAsia="arial" w:hAnsi="arial" w:cs="arial"/>
      <w:sz w:val="20"/>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rFonts w:ascii="arial" w:eastAsia="arial" w:hAnsi="arial" w:cs="arial"/>
      <w:sz w:val="20"/>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rFonts w:ascii="arial" w:eastAsia="arial" w:hAnsi="arial" w:cs="arial"/>
      <w:sz w:val="20"/>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rFonts w:ascii="arial" w:eastAsia="arial" w:hAnsi="arial" w:cs="arial"/>
      <w:sz w:val="20"/>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rFonts w:ascii="arial" w:eastAsia="arial" w:hAnsi="arial" w:cs="arial"/>
      <w:sz w:val="20"/>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9">
    <w:name w:val="Normal_119"/>
    <w:qFormat/>
    <w:rPr>
      <w:rFonts w:ascii="arial" w:eastAsia="arial" w:hAnsi="arial" w:cs="arial"/>
      <w:sz w:val="20"/>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rFonts w:ascii="arial" w:eastAsia="arial" w:hAnsi="arial" w:cs="arial"/>
      <w:sz w:val="20"/>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rFonts w:ascii="arial" w:eastAsia="arial" w:hAnsi="arial" w:cs="arial"/>
      <w:sz w:val="20"/>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rFonts w:ascii="arial" w:eastAsia="arial" w:hAnsi="arial" w:cs="arial"/>
      <w:sz w:val="20"/>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5">
    <w:name w:val="Normal_135"/>
    <w:qFormat/>
    <w:rPr>
      <w:rFonts w:ascii="arial" w:eastAsia="arial" w:hAnsi="arial" w:cs="arial"/>
      <w:sz w:val="20"/>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rFonts w:ascii="arial" w:eastAsia="arial" w:hAnsi="arial" w:cs="arial"/>
      <w:sz w:val="20"/>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rFonts w:ascii="arial" w:eastAsia="arial" w:hAnsi="arial" w:cs="arial"/>
      <w:sz w:val="20"/>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eastAsia="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29.xml" /><Relationship Id="rId1000" Type="http://schemas.openxmlformats.org/officeDocument/2006/relationships/footer" Target="footer293.xml" /><Relationship Id="rId1001" Type="http://schemas.openxmlformats.org/officeDocument/2006/relationships/header" Target="header294.xml" /><Relationship Id="rId1002" Type="http://schemas.openxmlformats.org/officeDocument/2006/relationships/footer" Target="footer294.xml" /><Relationship Id="rId1003" Type="http://schemas.openxmlformats.org/officeDocument/2006/relationships/hyperlink" Target="https://advance.lexis.com/api/document?collection=news&amp;id=urn:contentItem:6F8R-JWS3-RVX8-94DY-00000-00&amp;context=1519360" TargetMode="External" /><Relationship Id="rId1004" Type="http://schemas.openxmlformats.org/officeDocument/2006/relationships/hyperlink" Target="https://advance.lexis.com/api/document?collection=news&amp;id=urn:contentItem:6F8R-JWS3-RVX8-94DY-00000-00&amp;context=1519360" TargetMode="External" /><Relationship Id="rId1005" Type="http://schemas.openxmlformats.org/officeDocument/2006/relationships/hyperlink" Target="https://advance.lexis.com/api/document?collection=news&amp;id=urn:contentItem:6F8R-JWS3-RVX8-94DY-00000-00&amp;context=1519360" TargetMode="External" /><Relationship Id="rId1006" Type="http://schemas.openxmlformats.org/officeDocument/2006/relationships/header" Target="header295.xml" /><Relationship Id="rId1007" Type="http://schemas.openxmlformats.org/officeDocument/2006/relationships/header" Target="header296.xml" /><Relationship Id="rId1008" Type="http://schemas.openxmlformats.org/officeDocument/2006/relationships/footer" Target="footer295.xml" /><Relationship Id="rId1009" Type="http://schemas.openxmlformats.org/officeDocument/2006/relationships/footer" Target="footer296.xml" /><Relationship Id="rId101" Type="http://schemas.openxmlformats.org/officeDocument/2006/relationships/header" Target="header30.xml" /><Relationship Id="rId1010" Type="http://schemas.openxmlformats.org/officeDocument/2006/relationships/header" Target="header297.xml" /><Relationship Id="rId1011" Type="http://schemas.openxmlformats.org/officeDocument/2006/relationships/footer" Target="footer297.xml" /><Relationship Id="rId1012" Type="http://schemas.openxmlformats.org/officeDocument/2006/relationships/hyperlink" Target="https://advance.lexis.com/api/document?collection=news&amp;id=urn:contentItem:6FHS-F453-RS8M-P4TK-00000-00&amp;context=1519360" TargetMode="External" /><Relationship Id="rId1013" Type="http://schemas.openxmlformats.org/officeDocument/2006/relationships/hyperlink" Target="https://advance.lexis.com/api/document?collection=news&amp;id=urn:contentItem:6FHS-F453-RS8M-P4TK-00000-00&amp;context=1519360" TargetMode="External" /><Relationship Id="rId1014" Type="http://schemas.openxmlformats.org/officeDocument/2006/relationships/header" Target="header298.xml" /><Relationship Id="rId1015" Type="http://schemas.openxmlformats.org/officeDocument/2006/relationships/header" Target="header299.xml" /><Relationship Id="rId1016" Type="http://schemas.openxmlformats.org/officeDocument/2006/relationships/footer" Target="footer298.xml" /><Relationship Id="rId1017" Type="http://schemas.openxmlformats.org/officeDocument/2006/relationships/footer" Target="footer299.xml" /><Relationship Id="rId1018" Type="http://schemas.openxmlformats.org/officeDocument/2006/relationships/header" Target="header300.xml" /><Relationship Id="rId1019" Type="http://schemas.openxmlformats.org/officeDocument/2006/relationships/footer" Target="footer300.xml" /><Relationship Id="rId102" Type="http://schemas.openxmlformats.org/officeDocument/2006/relationships/footer" Target="footer30.xml" /><Relationship Id="rId1020" Type="http://schemas.openxmlformats.org/officeDocument/2006/relationships/hyperlink" Target="https://advance.lexis.com/api/document?collection=news&amp;id=urn:contentItem:6FF6-SRV3-RS0M-H1H8-00000-00&amp;context=1519360" TargetMode="External" /><Relationship Id="rId1021" Type="http://schemas.openxmlformats.org/officeDocument/2006/relationships/hyperlink" Target="https://advance.lexis.com/api/document?collection=news&amp;id=urn:contentItem:6FF6-SRV3-RS0M-H1H8-00000-00&amp;context=1519360" TargetMode="External" /><Relationship Id="rId1022" Type="http://schemas.openxmlformats.org/officeDocument/2006/relationships/header" Target="header301.xml" /><Relationship Id="rId1023" Type="http://schemas.openxmlformats.org/officeDocument/2006/relationships/header" Target="header302.xml" /><Relationship Id="rId1024" Type="http://schemas.openxmlformats.org/officeDocument/2006/relationships/footer" Target="footer301.xml" /><Relationship Id="rId1025" Type="http://schemas.openxmlformats.org/officeDocument/2006/relationships/footer" Target="footer302.xml" /><Relationship Id="rId1026" Type="http://schemas.openxmlformats.org/officeDocument/2006/relationships/header" Target="header303.xml" /><Relationship Id="rId1027" Type="http://schemas.openxmlformats.org/officeDocument/2006/relationships/footer" Target="footer303.xml" /><Relationship Id="rId1028" Type="http://schemas.openxmlformats.org/officeDocument/2006/relationships/hyperlink" Target="https://advance.lexis.com/api/document?collection=news&amp;id=urn:contentItem:6F9M-T273-RWYC-950J-00000-00&amp;context=1519360" TargetMode="External" /><Relationship Id="rId1029" Type="http://schemas.openxmlformats.org/officeDocument/2006/relationships/hyperlink" Target="https://advance.lexis.com/api/document?collection=news&amp;id=urn:contentItem:6F9M-T273-RWYC-950J-00000-00&amp;context=1519360" TargetMode="External" /><Relationship Id="rId103" Type="http://schemas.openxmlformats.org/officeDocument/2006/relationships/hyperlink" Target="https://advance.lexis.com/api/document?collection=news&amp;id=urn:contentItem:6FHS-F423-RS3D-D0M7-00000-00&amp;context=1519360" TargetMode="External" /><Relationship Id="rId1030" Type="http://schemas.openxmlformats.org/officeDocument/2006/relationships/hyperlink" Target="https://advance.lexis.com/api/document?collection=news&amp;id=urn:contentItem:6F9M-T273-RWYC-950J-00000-00&amp;context=1519360" TargetMode="External" /><Relationship Id="rId1031" Type="http://schemas.openxmlformats.org/officeDocument/2006/relationships/image" Target="media/image18.png" /><Relationship Id="rId1032" Type="http://schemas.openxmlformats.org/officeDocument/2006/relationships/header" Target="header304.xml" /><Relationship Id="rId1033" Type="http://schemas.openxmlformats.org/officeDocument/2006/relationships/header" Target="header305.xml" /><Relationship Id="rId1034" Type="http://schemas.openxmlformats.org/officeDocument/2006/relationships/footer" Target="footer304.xml" /><Relationship Id="rId1035" Type="http://schemas.openxmlformats.org/officeDocument/2006/relationships/footer" Target="footer305.xml" /><Relationship Id="rId1036" Type="http://schemas.openxmlformats.org/officeDocument/2006/relationships/header" Target="header306.xml" /><Relationship Id="rId1037" Type="http://schemas.openxmlformats.org/officeDocument/2006/relationships/footer" Target="footer306.xml" /><Relationship Id="rId1038" Type="http://schemas.openxmlformats.org/officeDocument/2006/relationships/hyperlink" Target="https://advance.lexis.com/api/document?collection=news&amp;id=urn:contentItem:6FCR-0H93-S7G4-94R1-00000-00&amp;context=1519360" TargetMode="External" /><Relationship Id="rId1039" Type="http://schemas.openxmlformats.org/officeDocument/2006/relationships/hyperlink" Target="https://advance.lexis.com/api/document?collection=news&amp;id=urn:contentItem:6FCR-0H93-S7G4-94R1-00000-00&amp;context=1519360" TargetMode="External" /><Relationship Id="rId104" Type="http://schemas.openxmlformats.org/officeDocument/2006/relationships/hyperlink" Target="https://advance.lexis.com/api/document?collection=news&amp;id=urn:contentItem:6FHS-F423-RS3D-D0M7-00000-00&amp;context=1519360" TargetMode="External" /><Relationship Id="rId1040" Type="http://schemas.openxmlformats.org/officeDocument/2006/relationships/hyperlink" Target="https://advance.lexis.com/api/document?collection=news&amp;id=urn:contentItem:6FCR-0H93-S7G4-94R1-00000-00&amp;context=1519360" TargetMode="External" /><Relationship Id="rId1041" Type="http://schemas.openxmlformats.org/officeDocument/2006/relationships/header" Target="header307.xml" /><Relationship Id="rId1042" Type="http://schemas.openxmlformats.org/officeDocument/2006/relationships/header" Target="header308.xml" /><Relationship Id="rId1043" Type="http://schemas.openxmlformats.org/officeDocument/2006/relationships/footer" Target="footer307.xml" /><Relationship Id="rId1044" Type="http://schemas.openxmlformats.org/officeDocument/2006/relationships/footer" Target="footer308.xml" /><Relationship Id="rId1045" Type="http://schemas.openxmlformats.org/officeDocument/2006/relationships/header" Target="header309.xml" /><Relationship Id="rId1046" Type="http://schemas.openxmlformats.org/officeDocument/2006/relationships/footer" Target="footer309.xml" /><Relationship Id="rId1047" Type="http://schemas.openxmlformats.org/officeDocument/2006/relationships/hyperlink" Target="https://advance.lexis.com/api/document?collection=news&amp;id=urn:contentItem:6FGF-JJY3-RRRV-J1P1-00000-00&amp;context=1519360" TargetMode="External" /><Relationship Id="rId1048" Type="http://schemas.openxmlformats.org/officeDocument/2006/relationships/hyperlink" Target="https://advance.lexis.com/api/document?collection=news&amp;id=urn:contentItem:6FGF-JJY3-RRRV-J1P1-00000-00&amp;context=1519360" TargetMode="External" /><Relationship Id="rId1049" Type="http://schemas.openxmlformats.org/officeDocument/2006/relationships/hyperlink" Target="https://advance.lexis.com/api/document?collection=news&amp;id=urn:contentItem:6FGF-JJY3-RRRV-J1P1-00000-00&amp;context=1519360" TargetMode="External" /><Relationship Id="rId105" Type="http://schemas.openxmlformats.org/officeDocument/2006/relationships/header" Target="header31.xml" /><Relationship Id="rId1050" Type="http://schemas.openxmlformats.org/officeDocument/2006/relationships/hyperlink" Target="mailto:contentservices@htdigital.in" TargetMode="External" /><Relationship Id="rId1051" Type="http://schemas.openxmlformats.org/officeDocument/2006/relationships/header" Target="header310.xml" /><Relationship Id="rId1052" Type="http://schemas.openxmlformats.org/officeDocument/2006/relationships/header" Target="header311.xml" /><Relationship Id="rId1053" Type="http://schemas.openxmlformats.org/officeDocument/2006/relationships/footer" Target="footer310.xml" /><Relationship Id="rId1054" Type="http://schemas.openxmlformats.org/officeDocument/2006/relationships/footer" Target="footer311.xml" /><Relationship Id="rId1055" Type="http://schemas.openxmlformats.org/officeDocument/2006/relationships/header" Target="header312.xml" /><Relationship Id="rId1056" Type="http://schemas.openxmlformats.org/officeDocument/2006/relationships/footer" Target="footer312.xml" /><Relationship Id="rId1057" Type="http://schemas.openxmlformats.org/officeDocument/2006/relationships/hyperlink" Target="https://advance.lexis.com/api/document?collection=news&amp;id=urn:contentItem:6FK2-YFF3-RRWF-70HW-00000-00&amp;context=1519360" TargetMode="External" /><Relationship Id="rId1058" Type="http://schemas.openxmlformats.org/officeDocument/2006/relationships/hyperlink" Target="https://advance.lexis.com/api/document?collection=news&amp;id=urn:contentItem:6FK2-YFF3-RRWF-70HW-00000-00&amp;context=1519360" TargetMode="External" /><Relationship Id="rId1059" Type="http://schemas.openxmlformats.org/officeDocument/2006/relationships/hyperlink" Target="https://www.newsweek.com/topic/donald-trump?utm_source=Synacor&amp;utm_medium=Attnet&amp;utm_campaign=Partnerships" TargetMode="External" /><Relationship Id="rId106" Type="http://schemas.openxmlformats.org/officeDocument/2006/relationships/header" Target="header32.xml" /><Relationship Id="rId1060" Type="http://schemas.openxmlformats.org/officeDocument/2006/relationships/hyperlink" Target="https://www.newsweek.com/donald-trump-annual-physical-results-raise-eyebrows-frequent-golf-victories-2059313?utm_source=Synacor&amp;utm_medium=Attnet&amp;utm_campaign=Partnerships" TargetMode="External" /><Relationship Id="rId1061" Type="http://schemas.openxmlformats.org/officeDocument/2006/relationships/hyperlink" Target="https://www.newsweek.com/donald-trumps-doctor-shares-update-presidents-health-2059152?utm_source=Synacor&amp;utm_medium=Attnet&amp;utm_campaign=Partnerships" TargetMode="External" /><Relationship Id="rId1062" Type="http://schemas.openxmlformats.org/officeDocument/2006/relationships/hyperlink" Target="https://www.newsweek.com/thebulletin/2023-04-04?utm_source=Synacor&amp;utm_medium=Attnet&amp;utm_campaign=Partnerships" TargetMode="External" /><Relationship Id="rId1063" Type="http://schemas.openxmlformats.org/officeDocument/2006/relationships/hyperlink" Target="https://www.newsweek.com/thebulletin/2023-04-04?utm_source=Synacor&amp;utm_medium=Attnet&amp;utm_campaign=Partnerships" TargetMode="External" /><Relationship Id="rId1064" Type="http://schemas.openxmlformats.org/officeDocument/2006/relationships/hyperlink" Target="https://www.newsweek.com/donald-trump-height-weight-measurements-georgia-new-york-1822430?utm_source=Synacor&amp;utm_medium=Attnet&amp;utm_campaign=Partnerships" TargetMode="External" /><Relationship Id="rId1065" Type="http://schemas.openxmlformats.org/officeDocument/2006/relationships/hyperlink" Target="https://www.newsweek.com/donald-trump-indictment-georgia-election-fani-willis-1819577?utm_source=Synacor&amp;utm_medium=Attnet&amp;utm_campaign=Partnerships" TargetMode="External" /><Relationship Id="rId1066" Type="http://schemas.openxmlformats.org/officeDocument/2006/relationships/hyperlink" Target="https://www.newsweek.com/topic/twitter?utm_source=Synacor&amp;utm_medium=Attnet&amp;utm_campaign=Partnerships" TargetMode="External" /><Relationship Id="rId1067" Type="http://schemas.openxmlformats.org/officeDocument/2006/relationships/hyperlink" Target="https://www.newsweek.com/topic/republican?utm_source=Synacor&amp;utm_medium=Attnet&amp;utm_campaign=Partnerships" TargetMode="External" /><Relationship Id="rId1068" Type="http://schemas.openxmlformats.org/officeDocument/2006/relationships/hyperlink" Target="https://www.newsweek.com/topic/amazon?utm_source=Synacor&amp;utm_medium=Attnet&amp;utm_campaign=Partnerships" TargetMode="External" /><Relationship Id="rId1069" Type="http://schemas.openxmlformats.org/officeDocument/2006/relationships/hyperlink" Target="https://www.newsweek.com/sports/nfl?utm_source=Synacor&amp;utm_medium=Attnet&amp;utm_campaign=Partnerships" TargetMode="External" /><Relationship Id="rId107" Type="http://schemas.openxmlformats.org/officeDocument/2006/relationships/footer" Target="footer31.xml" /><Relationship Id="rId1070" Type="http://schemas.openxmlformats.org/officeDocument/2006/relationships/hyperlink" Target="https://x.com/RepJackKimble/status/1911494490134655159" TargetMode="External" /><Relationship Id="rId1071" Type="http://schemas.openxmlformats.org/officeDocument/2006/relationships/hyperlink" Target="https://www.newsweek.com/donald-trump-height-weight-barron-1862143?utm_source=Synacor&amp;utm_medium=Attnet&amp;utm_campaign=Partnerships" TargetMode="External" /><Relationship Id="rId1072" Type="http://schemas.openxmlformats.org/officeDocument/2006/relationships/hyperlink" Target="https://www.newsweek.com/donald-trump-height-weight-barron-1862143?utm_source=Synacor&amp;utm_medium=Attnet&amp;utm_campaign=Partnerships" TargetMode="External" /><Relationship Id="rId1073" Type="http://schemas.openxmlformats.org/officeDocument/2006/relationships/hyperlink" Target="https://www.newsweek.com/melania-trump-mother-amalija-knavs-funeral-details-1861826?utm_source=Synacor&amp;utm_medium=Attnet&amp;utm_campaign=Partnerships" TargetMode="External" /><Relationship Id="rId1074" Type="http://schemas.openxmlformats.org/officeDocument/2006/relationships/hyperlink" Target="https://www.newsweek.com/topic/melania-trump?utm_source=Synacor&amp;utm_medium=Attnet&amp;utm_campaign=Partnerships" TargetMode="External" /><Relationship Id="rId1075" Type="http://schemas.openxmlformats.org/officeDocument/2006/relationships/hyperlink" Target="https://www.newsweek.com/topic/melania-trump?utm_source=Synacor&amp;utm_medium=Attnet&amp;utm_campaign=Partnerships" TargetMode="External" /><Relationship Id="rId1076" Type="http://schemas.openxmlformats.org/officeDocument/2006/relationships/hyperlink" Target="https://www.newsweek.com/topic/barron-trump?utm_source=Synacor&amp;utm_medium=Attnet&amp;utm_campaign=Partnerships" TargetMode="External" /><Relationship Id="rId1077" Type="http://schemas.openxmlformats.org/officeDocument/2006/relationships/hyperlink" Target="https://www.newsweek.com/topic/barron-trump?utm_source=Synacor&amp;utm_medium=Attnet&amp;utm_campaign=Partnerships" TargetMode="External" /><Relationship Id="rId1078" Type="http://schemas.openxmlformats.org/officeDocument/2006/relationships/hyperlink" Target="https://www.newsweek.com/topic/joe-biden?utm_source=Synacor&amp;utm_medium=Attnet&amp;utm_campaign=Partnerships" TargetMode="External" /><Relationship Id="rId1079" Type="http://schemas.openxmlformats.org/officeDocument/2006/relationships/hyperlink" Target="https://d.newsweek.com/en/full/2627284/donald-melania-barron-trump-board-air-force.jpg" TargetMode="External" /><Relationship Id="rId108" Type="http://schemas.openxmlformats.org/officeDocument/2006/relationships/footer" Target="footer32.xml" /><Relationship Id="rId1080" Type="http://schemas.openxmlformats.org/officeDocument/2006/relationships/header" Target="header313.xml" /><Relationship Id="rId1081" Type="http://schemas.openxmlformats.org/officeDocument/2006/relationships/header" Target="header314.xml" /><Relationship Id="rId1082" Type="http://schemas.openxmlformats.org/officeDocument/2006/relationships/footer" Target="footer313.xml" /><Relationship Id="rId1083" Type="http://schemas.openxmlformats.org/officeDocument/2006/relationships/footer" Target="footer314.xml" /><Relationship Id="rId1084" Type="http://schemas.openxmlformats.org/officeDocument/2006/relationships/header" Target="header315.xml" /><Relationship Id="rId1085" Type="http://schemas.openxmlformats.org/officeDocument/2006/relationships/footer" Target="footer315.xml" /><Relationship Id="rId1086" Type="http://schemas.openxmlformats.org/officeDocument/2006/relationships/hyperlink" Target="https://advance.lexis.com/api/document?collection=news&amp;id=urn:contentItem:6FJ6-FYG3-RRS0-701J-00000-00&amp;context=1519360" TargetMode="External" /><Relationship Id="rId1087" Type="http://schemas.openxmlformats.org/officeDocument/2006/relationships/hyperlink" Target="https://advance.lexis.com/api/document?collection=news&amp;id=urn:contentItem:6FJ6-FYG3-RRS0-701J-00000-00&amp;context=1519360" TargetMode="External" /><Relationship Id="rId1088" Type="http://schemas.openxmlformats.org/officeDocument/2006/relationships/image" Target="media/image19.png" /><Relationship Id="rId1089" Type="http://schemas.openxmlformats.org/officeDocument/2006/relationships/header" Target="header316.xml" /><Relationship Id="rId109" Type="http://schemas.openxmlformats.org/officeDocument/2006/relationships/header" Target="header33.xml" /><Relationship Id="rId1090" Type="http://schemas.openxmlformats.org/officeDocument/2006/relationships/header" Target="header317.xml" /><Relationship Id="rId1091" Type="http://schemas.openxmlformats.org/officeDocument/2006/relationships/footer" Target="footer316.xml" /><Relationship Id="rId1092" Type="http://schemas.openxmlformats.org/officeDocument/2006/relationships/footer" Target="footer317.xml" /><Relationship Id="rId1093" Type="http://schemas.openxmlformats.org/officeDocument/2006/relationships/header" Target="header318.xml" /><Relationship Id="rId1094" Type="http://schemas.openxmlformats.org/officeDocument/2006/relationships/footer" Target="footer318.xml" /><Relationship Id="rId1095" Type="http://schemas.openxmlformats.org/officeDocument/2006/relationships/hyperlink" Target="https://advance.lexis.com/api/document?collection=news&amp;id=urn:contentItem:6FF6-SRT3-RSJ9-B3T4-00000-00&amp;context=1519360" TargetMode="External" /><Relationship Id="rId1096" Type="http://schemas.openxmlformats.org/officeDocument/2006/relationships/hyperlink" Target="https://advance.lexis.com/api/document?collection=news&amp;id=urn:contentItem:6FF6-SRT3-RSJ9-B3T4-00000-00&amp;context=1519360" TargetMode="External" /><Relationship Id="rId1097" Type="http://schemas.openxmlformats.org/officeDocument/2006/relationships/hyperlink" Target="https://advance.lexis.com/api/document?collection=news&amp;id=urn:contentItem:6FF6-SRT3-RSJ9-B3T4-00000-00&amp;context=1519360" TargetMode="External" /><Relationship Id="rId1098" Type="http://schemas.openxmlformats.org/officeDocument/2006/relationships/header" Target="header319.xml" /><Relationship Id="rId1099" Type="http://schemas.openxmlformats.org/officeDocument/2006/relationships/header" Target="header320.xml" /><Relationship Id="rId11" Type="http://schemas.openxmlformats.org/officeDocument/2006/relationships/header" Target="header4.xml" /><Relationship Id="rId110" Type="http://schemas.openxmlformats.org/officeDocument/2006/relationships/footer" Target="footer33.xml" /><Relationship Id="rId1100" Type="http://schemas.openxmlformats.org/officeDocument/2006/relationships/footer" Target="footer319.xml" /><Relationship Id="rId1101" Type="http://schemas.openxmlformats.org/officeDocument/2006/relationships/footer" Target="footer320.xml" /><Relationship Id="rId1102" Type="http://schemas.openxmlformats.org/officeDocument/2006/relationships/header" Target="header321.xml" /><Relationship Id="rId1103" Type="http://schemas.openxmlformats.org/officeDocument/2006/relationships/footer" Target="footer321.xml" /><Relationship Id="rId1104" Type="http://schemas.openxmlformats.org/officeDocument/2006/relationships/hyperlink" Target="https://advance.lexis.com/api/document?collection=news&amp;id=urn:contentItem:6FHM-K4F3-RRNW-B324-00000-00&amp;context=1519360" TargetMode="External" /><Relationship Id="rId1105" Type="http://schemas.openxmlformats.org/officeDocument/2006/relationships/hyperlink" Target="https://advance.lexis.com/api/document?collection=news&amp;id=urn:contentItem:6FHM-K4F3-RRNW-B324-00000-00&amp;context=1519360" TargetMode="External" /><Relationship Id="rId1106" Type="http://schemas.openxmlformats.org/officeDocument/2006/relationships/image" Target="media/image20.jpeg" /><Relationship Id="rId1107" Type="http://schemas.openxmlformats.org/officeDocument/2006/relationships/hyperlink" Target="https://abovethelaw.com/2025/02/covington-must-wait-behind-putin-to-see-classified-documents-like-everyone-else/" TargetMode="External" /><Relationship Id="rId1108" Type="http://schemas.openxmlformats.org/officeDocument/2006/relationships/hyperlink" Target="https://abovethelaw.com/2025/03/trump-signs-executive-order-calling-out-top-50-biglaw-firm-with-intent-to-wage-war-against-other-leading-law-firms-over-their-dei-policies/" TargetMode="External" /><Relationship Id="rId1109" Type="http://schemas.openxmlformats.org/officeDocument/2006/relationships/hyperlink" Target="https://abovethelaw.com/2025/03/undeterred-by-massive-court-loss-trump-goes-after-another-biglaw-firm/" TargetMode="External" /><Relationship Id="rId111" Type="http://schemas.openxmlformats.org/officeDocument/2006/relationships/hyperlink" Target="https://advance.lexis.com/api/document?collection=news&amp;id=urn:contentItem:6FHS-F4G3-RT1H-V1MN-00000-00&amp;context=1519360" TargetMode="External" /><Relationship Id="rId1110" Type="http://schemas.openxmlformats.org/officeDocument/2006/relationships/hyperlink" Target="https://abovethelaw.com/2025/03/jenner-block-to-trump-see-you-in-court-not-on-our-knees/" TargetMode="External" /><Relationship Id="rId1111" Type="http://schemas.openxmlformats.org/officeDocument/2006/relationships/hyperlink" Target="https://abovethelaw.com/2025/03/wilmerhale-strikes-back-with-paul-clement-lawsuit-over-retaliatory-trump-order/" TargetMode="External" /><Relationship Id="rId1112" Type="http://schemas.openxmlformats.org/officeDocument/2006/relationships/hyperlink" Target="https://abovethelaw.com/2025/03/bannon-drops-bombshell-trump-wants-to-cripple-elite-law-firms/" TargetMode="External" /><Relationship Id="rId1113" Type="http://schemas.openxmlformats.org/officeDocument/2006/relationships/hyperlink" Target="https://abovethelaw.com/2025/03/skadden-makes-100-million-settlement-with-trump-in-pro-bono-payola/" TargetMode="External" /><Relationship Id="rId1114" Type="http://schemas.openxmlformats.org/officeDocument/2006/relationships/hyperlink" Target="https://abovethelaw.com/2025/04/milbank-joins-list-of-pushover-biglaw-firms-bowing-to-trump/" TargetMode="External" /><Relationship Id="rId1115" Type="http://schemas.openxmlformats.org/officeDocument/2006/relationships/hyperlink" Target="https://abovethelaw.com/2025/04/willkie-farr-surrenders-to-trump/" TargetMode="External" /><Relationship Id="rId1116" Type="http://schemas.openxmlformats.org/officeDocument/2006/relationships/hyperlink" Target="https://abovethelaw.com/2025/04/kirkland-ellis-wants-to-cave-to-donald-trump/" TargetMode="External" /><Relationship Id="rId1117" Type="http://schemas.openxmlformats.org/officeDocument/2006/relationships/hyperlink" Target="https://www.nytimes.com/2025/04/07/us/politics/law-firms-trump-cadwalader-wickersham-taft.html" TargetMode="External" /><Relationship Id="rId1118" Type="http://schemas.openxmlformats.org/officeDocument/2006/relationships/hyperlink" Target="https://open.spotify.com/show/1XC11QhFCWxWr4NQrk2sEA" TargetMode="External" /><Relationship Id="rId1119" Type="http://schemas.openxmlformats.org/officeDocument/2006/relationships/hyperlink" Target="https://legaltalknetwork.com/podcasts/thinking-like-a-lawyer/" TargetMode="External" /><Relationship Id="rId112" Type="http://schemas.openxmlformats.org/officeDocument/2006/relationships/hyperlink" Target="https://advance.lexis.com/api/document?collection=news&amp;id=urn:contentItem:6FHS-F4G3-RT1H-V1MN-00000-00&amp;context=1519360" TargetMode="External" /><Relationship Id="rId1120" Type="http://schemas.openxmlformats.org/officeDocument/2006/relationships/hyperlink" Target="mailto: kathryn@abovethelaw.co m ?subject=YourColumn" TargetMode="External" /><Relationship Id="rId1121" Type="http://schemas.openxmlformats.org/officeDocument/2006/relationships/header" Target="header322.xml" /><Relationship Id="rId1122" Type="http://schemas.openxmlformats.org/officeDocument/2006/relationships/header" Target="header323.xml" /><Relationship Id="rId1123" Type="http://schemas.openxmlformats.org/officeDocument/2006/relationships/footer" Target="footer322.xml" /><Relationship Id="rId1124" Type="http://schemas.openxmlformats.org/officeDocument/2006/relationships/footer" Target="footer323.xml" /><Relationship Id="rId1125" Type="http://schemas.openxmlformats.org/officeDocument/2006/relationships/header" Target="header324.xml" /><Relationship Id="rId1126" Type="http://schemas.openxmlformats.org/officeDocument/2006/relationships/footer" Target="footer324.xml" /><Relationship Id="rId1127" Type="http://schemas.openxmlformats.org/officeDocument/2006/relationships/hyperlink" Target="https://advance.lexis.com/api/document?collection=news&amp;id=urn:contentItem:6FM4-M7G3-S6W8-F08K-00000-00&amp;context=1519360" TargetMode="External" /><Relationship Id="rId1128" Type="http://schemas.openxmlformats.org/officeDocument/2006/relationships/hyperlink" Target="https://advance.lexis.com/api/document?collection=news&amp;id=urn:contentItem:6FM4-M7G3-S6W8-F08K-00000-00&amp;context=1519360" TargetMode="External" /><Relationship Id="rId1129" Type="http://schemas.openxmlformats.org/officeDocument/2006/relationships/hyperlink" Target="https://advance.lexis.com/api/document?collection=news&amp;id=urn:contentItem:6FM4-M7G3-S6W8-F08K-00000-00&amp;context=1519360" TargetMode="External" /><Relationship Id="rId113" Type="http://schemas.openxmlformats.org/officeDocument/2006/relationships/header" Target="header34.xml" /><Relationship Id="rId1130" Type="http://schemas.openxmlformats.org/officeDocument/2006/relationships/header" Target="header325.xml" /><Relationship Id="rId1131" Type="http://schemas.openxmlformats.org/officeDocument/2006/relationships/header" Target="header326.xml" /><Relationship Id="rId1132" Type="http://schemas.openxmlformats.org/officeDocument/2006/relationships/footer" Target="footer325.xml" /><Relationship Id="rId1133" Type="http://schemas.openxmlformats.org/officeDocument/2006/relationships/footer" Target="footer326.xml" /><Relationship Id="rId1134" Type="http://schemas.openxmlformats.org/officeDocument/2006/relationships/header" Target="header327.xml" /><Relationship Id="rId1135" Type="http://schemas.openxmlformats.org/officeDocument/2006/relationships/footer" Target="footer327.xml" /><Relationship Id="rId1136" Type="http://schemas.openxmlformats.org/officeDocument/2006/relationships/hyperlink" Target="https://advance.lexis.com/api/document?collection=news&amp;id=urn:contentItem:6FJM-TMG3-RS8P-7268-00000-00&amp;context=1519360" TargetMode="External" /><Relationship Id="rId1137" Type="http://schemas.openxmlformats.org/officeDocument/2006/relationships/hyperlink" Target="https://advance.lexis.com/api/document?collection=news&amp;id=urn:contentItem:6FJM-TMG3-RS8P-7268-00000-00&amp;context=1519360" TargetMode="External" /><Relationship Id="rId1138" Type="http://schemas.openxmlformats.org/officeDocument/2006/relationships/header" Target="header328.xml" /><Relationship Id="rId1139" Type="http://schemas.openxmlformats.org/officeDocument/2006/relationships/header" Target="header329.xml" /><Relationship Id="rId114" Type="http://schemas.openxmlformats.org/officeDocument/2006/relationships/header" Target="header35.xml" /><Relationship Id="rId1140" Type="http://schemas.openxmlformats.org/officeDocument/2006/relationships/footer" Target="footer328.xml" /><Relationship Id="rId1141" Type="http://schemas.openxmlformats.org/officeDocument/2006/relationships/footer" Target="footer329.xml" /><Relationship Id="rId1142" Type="http://schemas.openxmlformats.org/officeDocument/2006/relationships/header" Target="header330.xml" /><Relationship Id="rId1143" Type="http://schemas.openxmlformats.org/officeDocument/2006/relationships/footer" Target="footer330.xml" /><Relationship Id="rId1144" Type="http://schemas.openxmlformats.org/officeDocument/2006/relationships/hyperlink" Target="https://advance.lexis.com/api/document?collection=news&amp;id=urn:contentItem:6F9T-RCF3-RRJB-B1NS-00000-00&amp;context=1519360" TargetMode="External" /><Relationship Id="rId1145" Type="http://schemas.openxmlformats.org/officeDocument/2006/relationships/hyperlink" Target="https://advance.lexis.com/api/document?collection=news&amp;id=urn:contentItem:6F9T-RCF3-RRJB-B1NS-00000-00&amp;context=1519360" TargetMode="External" /><Relationship Id="rId1146" Type="http://schemas.openxmlformats.org/officeDocument/2006/relationships/image" Target="media/image21.png" /><Relationship Id="rId1147" Type="http://schemas.openxmlformats.org/officeDocument/2006/relationships/header" Target="header331.xml" /><Relationship Id="rId1148" Type="http://schemas.openxmlformats.org/officeDocument/2006/relationships/header" Target="header332.xml" /><Relationship Id="rId1149" Type="http://schemas.openxmlformats.org/officeDocument/2006/relationships/footer" Target="footer331.xml" /><Relationship Id="rId115" Type="http://schemas.openxmlformats.org/officeDocument/2006/relationships/footer" Target="footer34.xml" /><Relationship Id="rId1150" Type="http://schemas.openxmlformats.org/officeDocument/2006/relationships/footer" Target="footer332.xml" /><Relationship Id="rId1151" Type="http://schemas.openxmlformats.org/officeDocument/2006/relationships/header" Target="header333.xml" /><Relationship Id="rId1152" Type="http://schemas.openxmlformats.org/officeDocument/2006/relationships/footer" Target="footer333.xml" /><Relationship Id="rId1153" Type="http://schemas.openxmlformats.org/officeDocument/2006/relationships/hyperlink" Target="https://advance.lexis.com/api/document?collection=news&amp;id=urn:contentItem:6FJM-TMG3-RS8P-70KY-00000-00&amp;context=1519360" TargetMode="External" /><Relationship Id="rId1154" Type="http://schemas.openxmlformats.org/officeDocument/2006/relationships/hyperlink" Target="https://advance.lexis.com/api/document?collection=news&amp;id=urn:contentItem:6FJM-TMG3-RS8P-70KY-00000-00&amp;context=1519360" TargetMode="External" /><Relationship Id="rId1155" Type="http://schemas.openxmlformats.org/officeDocument/2006/relationships/hyperlink" Target="https://advance.lexis.com/api/document?collection=news&amp;id=urn:contentItem:6FJM-TMG3-RS8P-70KY-00000-00&amp;context=1519360" TargetMode="External" /><Relationship Id="rId1156" Type="http://schemas.openxmlformats.org/officeDocument/2006/relationships/header" Target="header334.xml" /><Relationship Id="rId1157" Type="http://schemas.openxmlformats.org/officeDocument/2006/relationships/header" Target="header335.xml" /><Relationship Id="rId1158" Type="http://schemas.openxmlformats.org/officeDocument/2006/relationships/footer" Target="footer334.xml" /><Relationship Id="rId1159" Type="http://schemas.openxmlformats.org/officeDocument/2006/relationships/footer" Target="footer335.xml" /><Relationship Id="rId116" Type="http://schemas.openxmlformats.org/officeDocument/2006/relationships/footer" Target="footer35.xml" /><Relationship Id="rId1160" Type="http://schemas.openxmlformats.org/officeDocument/2006/relationships/header" Target="header336.xml" /><Relationship Id="rId1161" Type="http://schemas.openxmlformats.org/officeDocument/2006/relationships/footer" Target="footer336.xml" /><Relationship Id="rId1162" Type="http://schemas.openxmlformats.org/officeDocument/2006/relationships/hyperlink" Target="https://advance.lexis.com/api/document?collection=news&amp;id=urn:contentItem:6FJD-BHP3-RRVK-90GM-00000-00&amp;context=1519360" TargetMode="External" /><Relationship Id="rId1163" Type="http://schemas.openxmlformats.org/officeDocument/2006/relationships/hyperlink" Target="https://advance.lexis.com/api/document?collection=news&amp;id=urn:contentItem:6FJD-BHP3-RRVK-90GM-00000-00&amp;context=1519360" TargetMode="External" /><Relationship Id="rId1164" Type="http://schemas.openxmlformats.org/officeDocument/2006/relationships/hyperlink" Target="https://advance.lexis.com/api/document?collection=news&amp;id=urn:contentItem:6FJD-BHP3-RRVK-90GM-00000-00&amp;context=1519360" TargetMode="External" /><Relationship Id="rId1165" Type="http://schemas.openxmlformats.org/officeDocument/2006/relationships/header" Target="header337.xml" /><Relationship Id="rId1166" Type="http://schemas.openxmlformats.org/officeDocument/2006/relationships/header" Target="header338.xml" /><Relationship Id="rId1167" Type="http://schemas.openxmlformats.org/officeDocument/2006/relationships/footer" Target="footer337.xml" /><Relationship Id="rId1168" Type="http://schemas.openxmlformats.org/officeDocument/2006/relationships/footer" Target="footer338.xml" /><Relationship Id="rId1169" Type="http://schemas.openxmlformats.org/officeDocument/2006/relationships/header" Target="header339.xml" /><Relationship Id="rId117" Type="http://schemas.openxmlformats.org/officeDocument/2006/relationships/header" Target="header36.xml" /><Relationship Id="rId1170" Type="http://schemas.openxmlformats.org/officeDocument/2006/relationships/footer" Target="footer339.xml" /><Relationship Id="rId1171" Type="http://schemas.openxmlformats.org/officeDocument/2006/relationships/hyperlink" Target="https://advance.lexis.com/api/document?collection=news&amp;id=urn:contentItem:6FHC-G7G3-SJHN-K3Y9-00000-00&amp;context=1519360" TargetMode="External" /><Relationship Id="rId1172" Type="http://schemas.openxmlformats.org/officeDocument/2006/relationships/hyperlink" Target="https://advance.lexis.com/api/document?collection=news&amp;id=urn:contentItem:6FHC-G7G3-SJHN-K3Y9-00000-00&amp;context=1519360" TargetMode="External" /><Relationship Id="rId1173" Type="http://schemas.openxmlformats.org/officeDocument/2006/relationships/hyperlink" Target="https://advance.lexis.com/api/document?collection=news&amp;id=urn:contentItem:6FHC-G7G3-SJHN-K3Y9-00000-00&amp;context=1519360" TargetMode="External" /><Relationship Id="rId1174" Type="http://schemas.openxmlformats.org/officeDocument/2006/relationships/hyperlink" Target="https://advance.lexis.com/api/document?collection=news&amp;id=urn:contentItem:6FHC-G7G3-SJHN-K3Y9-00000-00&amp;context=1519360" TargetMode="External" /><Relationship Id="rId1175" Type="http://schemas.openxmlformats.org/officeDocument/2006/relationships/hyperlink" Target="http://www.lawyersgunsmoneyblog.com/?utm_source=%5B%5BDELIVERY_RECIPIENT_CODE%5D%5D&amp;utm_medium=partner&amp;utm_campaign=newstex" TargetMode="External" /><Relationship Id="rId1176" Type="http://schemas.openxmlformats.org/officeDocument/2006/relationships/hyperlink" Target="https://newstex.com/?utm_source=%5B%5BDELIVERY_RECIPIENT_CODE%5D%5D&amp;utm_medium=partner&amp;utm_campaign=Lawyers%2C+Guns%2C+and+Money&amp;utm_id=101153&amp;utm_content=LGAM-101153-5448906219592520720810860" TargetMode="External" /><Relationship Id="rId1177" Type="http://schemas.openxmlformats.org/officeDocument/2006/relationships/hyperlink" Target="https://thehill.com/homenews/administration/5235232-ackman-warning-trump-tariffs/" TargetMode="External" /><Relationship Id="rId1178" Type="http://schemas.openxmlformats.org/officeDocument/2006/relationships/hyperlink" Target="https://thehill.com/homenews/administration/5235089-trump-administration-defends-tariffs/" TargetMode="External" /><Relationship Id="rId1179" Type="http://schemas.openxmlformats.org/officeDocument/2006/relationships/hyperlink" Target="https://bsky.app/profile/did:plc:qfflfersmonljuxmm6iyb445?ref_src=embed" TargetMode="External" /><Relationship Id="rId118" Type="http://schemas.openxmlformats.org/officeDocument/2006/relationships/footer" Target="footer36.xml" /><Relationship Id="rId1180" Type="http://schemas.openxmlformats.org/officeDocument/2006/relationships/hyperlink" Target="https://bsky.app/profile/did:plc:qfflfersmonljuxmm6iyb445/post/3lm6ss3feg22c?ref_src=embed" TargetMode="External" /><Relationship Id="rId1181" Type="http://schemas.openxmlformats.org/officeDocument/2006/relationships/hyperlink" Target="https://bsky.app/profile/did:plc:qfflfersmonljuxmm6iyb445?ref_src=embed" TargetMode="External" /><Relationship Id="rId1182" Type="http://schemas.openxmlformats.org/officeDocument/2006/relationships/hyperlink" Target="https://bsky.app/profile/did:plc:qfflfersmonljuxmm6iyb445/post/3lm6ststju22c?ref_src=embed" TargetMode="External" /><Relationship Id="rId1183" Type="http://schemas.openxmlformats.org/officeDocument/2006/relationships/hyperlink" Target="https://www.lawyersgunsmoneyblog.com/2025/04/maga-influencer-furious-that-the-donald-trump-that-existed-solely-in-his-own-imagination-has-been-betrayed-by-donald-trump" TargetMode="External" /><Relationship Id="rId1184" Type="http://schemas.openxmlformats.org/officeDocument/2006/relationships/hyperlink" Target="https://www.lawyersgunsmoneyblog.com/2025/04/maga-influencer-furious-that-the-donald-trump-that-existed-solely-in-his-own-imagination-has-been-betrayed-by-donald-trump" TargetMode="External" /><Relationship Id="rId1185" Type="http://schemas.openxmlformats.org/officeDocument/2006/relationships/hyperlink" Target="https://www.lawyersgunsmoneyblog.com/2025/04/maga-influencer-furious-that-the-donald-trump-that-existed-solely-in-his-own-imagination-has-been-betrayed-by-donald-trump" TargetMode="External" /><Relationship Id="rId1186" Type="http://schemas.openxmlformats.org/officeDocument/2006/relationships/hyperlink" Target="https://www.lawyersgunsmoneyblog.com/2025/04/maga-influencer-furious-that-the-donald-trump-that-existed-solely-in-his-own-imagination-has-been-betrayed-by-donald-trump" TargetMode="External" /><Relationship Id="rId1187" Type="http://schemas.openxmlformats.org/officeDocument/2006/relationships/hyperlink" Target="https://www.lawyersgunsmoneyblog.com/2025/04/maga-influencer-furious-that-the-donald-trump-that-existed-solely-in-his-own-imagination-has-been-betrayed-by-donald-trump" TargetMode="External" /><Relationship Id="rId1188" Type="http://schemas.openxmlformats.org/officeDocument/2006/relationships/hyperlink" Target="https://www.lawyersgunsmoneyblog.com/" TargetMode="External" /><Relationship Id="rId1189" Type="http://schemas.openxmlformats.org/officeDocument/2006/relationships/hyperlink" Target="https://www.lawyersgunsmoneyblog.com/2025/04/maga-influencer-furious-that-the-donald-trump-that-existed-solely-in-his-own-imagination-has-been-betrayed-by-donald-trump" TargetMode="External" /><Relationship Id="rId119" Type="http://schemas.openxmlformats.org/officeDocument/2006/relationships/hyperlink" Target="https://advance.lexis.com/api/document?collection=news&amp;id=urn:contentItem:6FKG-67M3-RTJS-J3JP-00000-00&amp;context=1519360" TargetMode="External" /><Relationship Id="rId1190" Type="http://schemas.openxmlformats.org/officeDocument/2006/relationships/header" Target="header340.xml" /><Relationship Id="rId1191" Type="http://schemas.openxmlformats.org/officeDocument/2006/relationships/header" Target="header341.xml" /><Relationship Id="rId1192" Type="http://schemas.openxmlformats.org/officeDocument/2006/relationships/footer" Target="footer340.xml" /><Relationship Id="rId1193" Type="http://schemas.openxmlformats.org/officeDocument/2006/relationships/footer" Target="footer341.xml" /><Relationship Id="rId1194" Type="http://schemas.openxmlformats.org/officeDocument/2006/relationships/header" Target="header342.xml" /><Relationship Id="rId1195" Type="http://schemas.openxmlformats.org/officeDocument/2006/relationships/footer" Target="footer342.xml" /><Relationship Id="rId1196" Type="http://schemas.openxmlformats.org/officeDocument/2006/relationships/hyperlink" Target="https://advance.lexis.com/api/document?collection=news&amp;id=urn:contentItem:6FJ0-D8M3-RVFC-S3DX-00000-00&amp;context=1519360" TargetMode="External" /><Relationship Id="rId1197" Type="http://schemas.openxmlformats.org/officeDocument/2006/relationships/hyperlink" Target="https://advance.lexis.com/api/document?collection=news&amp;id=urn:contentItem:6FJ0-D8M3-RVFC-S3DX-00000-00&amp;context=1519360" TargetMode="External" /><Relationship Id="rId1198" Type="http://schemas.openxmlformats.org/officeDocument/2006/relationships/hyperlink" Target="https://advance.lexis.com/api/document?collection=news&amp;id=urn:contentItem:6FJ0-D8M3-RVFC-S3DX-00000-00&amp;context=1519360" TargetMode="External" /><Relationship Id="rId1199" Type="http://schemas.openxmlformats.org/officeDocument/2006/relationships/header" Target="header343.xml" /><Relationship Id="rId12" Type="http://schemas.openxmlformats.org/officeDocument/2006/relationships/header" Target="header5.xml" /><Relationship Id="rId120" Type="http://schemas.openxmlformats.org/officeDocument/2006/relationships/hyperlink" Target="https://advance.lexis.com/api/document?collection=news&amp;id=urn:contentItem:6FKG-67M3-RTJS-J3JP-00000-00&amp;context=1519360" TargetMode="External" /><Relationship Id="rId1200" Type="http://schemas.openxmlformats.org/officeDocument/2006/relationships/header" Target="header344.xml" /><Relationship Id="rId1201" Type="http://schemas.openxmlformats.org/officeDocument/2006/relationships/footer" Target="footer343.xml" /><Relationship Id="rId1202" Type="http://schemas.openxmlformats.org/officeDocument/2006/relationships/footer" Target="footer344.xml" /><Relationship Id="rId1203" Type="http://schemas.openxmlformats.org/officeDocument/2006/relationships/header" Target="header345.xml" /><Relationship Id="rId1204" Type="http://schemas.openxmlformats.org/officeDocument/2006/relationships/footer" Target="footer345.xml" /><Relationship Id="rId1205" Type="http://schemas.openxmlformats.org/officeDocument/2006/relationships/hyperlink" Target="https://advance.lexis.com/api/document?collection=news&amp;id=urn:contentItem:6FHK-FJ33-RVMW-J1JN-00000-00&amp;context=1519360" TargetMode="External" /><Relationship Id="rId1206" Type="http://schemas.openxmlformats.org/officeDocument/2006/relationships/hyperlink" Target="https://advance.lexis.com/api/document?collection=news&amp;id=urn:contentItem:6FHK-FJ33-RVMW-J1JN-00000-00&amp;context=1519360" TargetMode="External" /><Relationship Id="rId1207" Type="http://schemas.openxmlformats.org/officeDocument/2006/relationships/image" Target="media/image22.png" /><Relationship Id="rId1208" Type="http://schemas.openxmlformats.org/officeDocument/2006/relationships/hyperlink" Target="https://www.g4media.ro/exclusiv-donald-trump-jr-vine-in-romania-pe-data-de-28-aprilie-cu-o-saptamana-inainte-de-primul-tur-al-alegerilor-partenerul-media-al-evenimentului-este-romania-tv-televiziune-controlata-de-sebas.html?uord=Qo3guSRksusRZ85cy69aQsSEjH9umScfWf/BQEP%3DvC7Ctek_ZFGomI2LZIFznJ91uET-L7y%3DXr16kC74lrx6RSGonYkyTfNZun9ul4PuLf/69pAjhShosWcOOqC-zIhnSvKEkKNm" TargetMode="External" /><Relationship Id="rId1209" Type="http://schemas.openxmlformats.org/officeDocument/2006/relationships/hyperlink" Target="https://english.nv.ua/nation/18-detained-in-case-involving-pro-russian-politician-calin-georgescu-50493976.html" TargetMode="External" /><Relationship Id="rId121" Type="http://schemas.openxmlformats.org/officeDocument/2006/relationships/header" Target="header37.xml" /><Relationship Id="rId1210" Type="http://schemas.openxmlformats.org/officeDocument/2006/relationships/hyperlink" Target="https://english.nv.ua/nation/romania-could-rerun-first-round-of-presidential-election-50470432.html" TargetMode="External" /><Relationship Id="rId1211" Type="http://schemas.openxmlformats.org/officeDocument/2006/relationships/hyperlink" Target="https://english.nv.ua/donate" TargetMode="External" /><Relationship Id="rId1212" Type="http://schemas.openxmlformats.org/officeDocument/2006/relationships/hyperlink" Target="https://www.patreon.com/nvua" TargetMode="External" /><Relationship Id="rId1213" Type="http://schemas.openxmlformats.org/officeDocument/2006/relationships/hyperlink" Target="https://english.nv.ua/nation/donald-trump-s-son-to-visit-romania-on-april-28-50504437.html" TargetMode="External" /><Relationship Id="rId1214" Type="http://schemas.openxmlformats.org/officeDocument/2006/relationships/header" Target="header346.xml" /><Relationship Id="rId1215" Type="http://schemas.openxmlformats.org/officeDocument/2006/relationships/header" Target="header347.xml" /><Relationship Id="rId1216" Type="http://schemas.openxmlformats.org/officeDocument/2006/relationships/footer" Target="footer346.xml" /><Relationship Id="rId1217" Type="http://schemas.openxmlformats.org/officeDocument/2006/relationships/footer" Target="footer347.xml" /><Relationship Id="rId1218" Type="http://schemas.openxmlformats.org/officeDocument/2006/relationships/header" Target="header348.xml" /><Relationship Id="rId1219" Type="http://schemas.openxmlformats.org/officeDocument/2006/relationships/footer" Target="footer348.xml" /><Relationship Id="rId122" Type="http://schemas.openxmlformats.org/officeDocument/2006/relationships/header" Target="header38.xml" /><Relationship Id="rId1220" Type="http://schemas.openxmlformats.org/officeDocument/2006/relationships/hyperlink" Target="https://advance.lexis.com/api/document?collection=news&amp;id=urn:contentItem:6FBN-MMG3-S7PN-M3Y9-00000-00&amp;context=1519360" TargetMode="External" /><Relationship Id="rId1221" Type="http://schemas.openxmlformats.org/officeDocument/2006/relationships/hyperlink" Target="https://advance.lexis.com/api/document?collection=news&amp;id=urn:contentItem:6FBN-MMG3-S7PN-M3Y9-00000-00&amp;context=1519360" TargetMode="External" /><Relationship Id="rId1222" Type="http://schemas.openxmlformats.org/officeDocument/2006/relationships/header" Target="header349.xml" /><Relationship Id="rId1223" Type="http://schemas.openxmlformats.org/officeDocument/2006/relationships/header" Target="header350.xml" /><Relationship Id="rId1224" Type="http://schemas.openxmlformats.org/officeDocument/2006/relationships/footer" Target="footer349.xml" /><Relationship Id="rId1225" Type="http://schemas.openxmlformats.org/officeDocument/2006/relationships/footer" Target="footer350.xml" /><Relationship Id="rId1226" Type="http://schemas.openxmlformats.org/officeDocument/2006/relationships/header" Target="header351.xml" /><Relationship Id="rId1227" Type="http://schemas.openxmlformats.org/officeDocument/2006/relationships/footer" Target="footer351.xml" /><Relationship Id="rId1228" Type="http://schemas.openxmlformats.org/officeDocument/2006/relationships/hyperlink" Target="https://advance.lexis.com/api/document?collection=news&amp;id=urn:contentItem:6FKP-G873-RT9J-714M-00000-00&amp;context=1519360" TargetMode="External" /><Relationship Id="rId1229" Type="http://schemas.openxmlformats.org/officeDocument/2006/relationships/hyperlink" Target="https://advance.lexis.com/api/document?collection=news&amp;id=urn:contentItem:6FKP-G873-RT9J-714M-00000-00&amp;context=1519360" TargetMode="External" /><Relationship Id="rId123" Type="http://schemas.openxmlformats.org/officeDocument/2006/relationships/footer" Target="footer37.xml" /><Relationship Id="rId1230" Type="http://schemas.openxmlformats.org/officeDocument/2006/relationships/hyperlink" Target="https://advance.lexis.com/api/document?collection=news&amp;id=urn:contentItem:6FKP-G873-RT9J-714M-00000-00&amp;context=1519360" TargetMode="External" /><Relationship Id="rId1231" Type="http://schemas.openxmlformats.org/officeDocument/2006/relationships/image" Target="media/image23.png" /><Relationship Id="rId1232" Type="http://schemas.openxmlformats.org/officeDocument/2006/relationships/header" Target="header352.xml" /><Relationship Id="rId1233" Type="http://schemas.openxmlformats.org/officeDocument/2006/relationships/header" Target="header353.xml" /><Relationship Id="rId1234" Type="http://schemas.openxmlformats.org/officeDocument/2006/relationships/footer" Target="footer352.xml" /><Relationship Id="rId1235" Type="http://schemas.openxmlformats.org/officeDocument/2006/relationships/footer" Target="footer353.xml" /><Relationship Id="rId1236" Type="http://schemas.openxmlformats.org/officeDocument/2006/relationships/header" Target="header354.xml" /><Relationship Id="rId1237" Type="http://schemas.openxmlformats.org/officeDocument/2006/relationships/footer" Target="footer354.xml" /><Relationship Id="rId1238" Type="http://schemas.openxmlformats.org/officeDocument/2006/relationships/hyperlink" Target="https://advance.lexis.com/api/document?collection=news&amp;id=urn:contentItem:6FGP-K313-RS2M-N4R2-00000-00&amp;context=1519360" TargetMode="External" /><Relationship Id="rId1239" Type="http://schemas.openxmlformats.org/officeDocument/2006/relationships/hyperlink" Target="https://advance.lexis.com/api/document?collection=news&amp;id=urn:contentItem:6FGP-K313-RS2M-N4R2-00000-00&amp;context=1519360" TargetMode="External" /><Relationship Id="rId124" Type="http://schemas.openxmlformats.org/officeDocument/2006/relationships/footer" Target="footer38.xml" /><Relationship Id="rId1240" Type="http://schemas.openxmlformats.org/officeDocument/2006/relationships/hyperlink" Target="https://advance.lexis.com/api/document?collection=news&amp;id=urn:contentItem:6FGP-K313-RS2M-N4R2-00000-00&amp;context=1519360" TargetMode="External" /><Relationship Id="rId1241" Type="http://schemas.openxmlformats.org/officeDocument/2006/relationships/header" Target="header355.xml" /><Relationship Id="rId1242" Type="http://schemas.openxmlformats.org/officeDocument/2006/relationships/header" Target="header356.xml" /><Relationship Id="rId1243" Type="http://schemas.openxmlformats.org/officeDocument/2006/relationships/footer" Target="footer355.xml" /><Relationship Id="rId1244" Type="http://schemas.openxmlformats.org/officeDocument/2006/relationships/footer" Target="footer356.xml" /><Relationship Id="rId1245" Type="http://schemas.openxmlformats.org/officeDocument/2006/relationships/header" Target="header357.xml" /><Relationship Id="rId1246" Type="http://schemas.openxmlformats.org/officeDocument/2006/relationships/footer" Target="footer357.xml" /><Relationship Id="rId1247" Type="http://schemas.openxmlformats.org/officeDocument/2006/relationships/hyperlink" Target="https://advance.lexis.com/api/document?collection=news&amp;id=urn:contentItem:6FHJ-FSY3-RSCJ-X47B-00000-00&amp;context=1519360" TargetMode="External" /><Relationship Id="rId1248" Type="http://schemas.openxmlformats.org/officeDocument/2006/relationships/hyperlink" Target="https://advance.lexis.com/api/document?collection=news&amp;id=urn:contentItem:6FHJ-FSY3-RSCJ-X47B-00000-00&amp;context=1519360" TargetMode="External" /><Relationship Id="rId1249" Type="http://schemas.openxmlformats.org/officeDocument/2006/relationships/hyperlink" Target="https://advance.lexis.com/api/document?collection=news&amp;id=urn:contentItem:6FHJ-FSY3-RSCJ-X47B-00000-00&amp;context=1519360" TargetMode="External" /><Relationship Id="rId125" Type="http://schemas.openxmlformats.org/officeDocument/2006/relationships/header" Target="header39.xml" /><Relationship Id="rId1250" Type="http://schemas.openxmlformats.org/officeDocument/2006/relationships/header" Target="header358.xml" /><Relationship Id="rId1251" Type="http://schemas.openxmlformats.org/officeDocument/2006/relationships/header" Target="header359.xml" /><Relationship Id="rId1252" Type="http://schemas.openxmlformats.org/officeDocument/2006/relationships/footer" Target="footer358.xml" /><Relationship Id="rId1253" Type="http://schemas.openxmlformats.org/officeDocument/2006/relationships/footer" Target="footer359.xml" /><Relationship Id="rId1254" Type="http://schemas.openxmlformats.org/officeDocument/2006/relationships/header" Target="header360.xml" /><Relationship Id="rId1255" Type="http://schemas.openxmlformats.org/officeDocument/2006/relationships/footer" Target="footer360.xml" /><Relationship Id="rId1256" Type="http://schemas.openxmlformats.org/officeDocument/2006/relationships/hyperlink" Target="https://advance.lexis.com/api/document?collection=news&amp;id=urn:contentItem:6DY4-WBC3-S9P6-517V-00000-00&amp;context=1519360" TargetMode="External" /><Relationship Id="rId1257" Type="http://schemas.openxmlformats.org/officeDocument/2006/relationships/hyperlink" Target="https://advance.lexis.com/api/document?collection=news&amp;id=urn:contentItem:6DY4-WBC3-S9P6-517V-00000-00&amp;context=1519360" TargetMode="External" /><Relationship Id="rId1258" Type="http://schemas.openxmlformats.org/officeDocument/2006/relationships/hyperlink" Target="https://advance.lexis.com/api/document?collection=news&amp;id=urn:contentItem:6DY4-WBC3-S9P6-517V-00000-00&amp;context=1519360" TargetMode="External" /><Relationship Id="rId1259" Type="http://schemas.openxmlformats.org/officeDocument/2006/relationships/header" Target="header361.xml" /><Relationship Id="rId126" Type="http://schemas.openxmlformats.org/officeDocument/2006/relationships/footer" Target="footer39.xml" /><Relationship Id="rId1260" Type="http://schemas.openxmlformats.org/officeDocument/2006/relationships/header" Target="header362.xml" /><Relationship Id="rId1261" Type="http://schemas.openxmlformats.org/officeDocument/2006/relationships/footer" Target="footer361.xml" /><Relationship Id="rId1262" Type="http://schemas.openxmlformats.org/officeDocument/2006/relationships/footer" Target="footer362.xml" /><Relationship Id="rId1263" Type="http://schemas.openxmlformats.org/officeDocument/2006/relationships/header" Target="header363.xml" /><Relationship Id="rId1264" Type="http://schemas.openxmlformats.org/officeDocument/2006/relationships/footer" Target="footer363.xml" /><Relationship Id="rId1265" Type="http://schemas.openxmlformats.org/officeDocument/2006/relationships/hyperlink" Target="https://advance.lexis.com/api/document?collection=news&amp;id=urn:contentItem:6FJV-H363-RRT0-7108-00000-00&amp;context=1519360" TargetMode="External" /><Relationship Id="rId1266" Type="http://schemas.openxmlformats.org/officeDocument/2006/relationships/hyperlink" Target="https://advance.lexis.com/api/document?collection=news&amp;id=urn:contentItem:6FJV-H363-RRT0-7108-00000-00&amp;context=1519360" TargetMode="External" /><Relationship Id="rId1267" Type="http://schemas.openxmlformats.org/officeDocument/2006/relationships/hyperlink" Target="https://advance.lexis.com/api/document?collection=news&amp;id=urn:contentItem:6FJV-H363-RRT0-7108-00000-00&amp;context=1519360" TargetMode="External" /><Relationship Id="rId1268" Type="http://schemas.openxmlformats.org/officeDocument/2006/relationships/hyperlink" Target="mailto:contentservices@htdigital.in" TargetMode="External" /><Relationship Id="rId1269" Type="http://schemas.openxmlformats.org/officeDocument/2006/relationships/header" Target="header364.xml" /><Relationship Id="rId127" Type="http://schemas.openxmlformats.org/officeDocument/2006/relationships/hyperlink" Target="https://advance.lexis.com/api/document?collection=news&amp;id=urn:contentItem:6FJM-TM63-RRX7-N046-00000-00&amp;context=1519360" TargetMode="External" /><Relationship Id="rId1270" Type="http://schemas.openxmlformats.org/officeDocument/2006/relationships/header" Target="header365.xml" /><Relationship Id="rId1271" Type="http://schemas.openxmlformats.org/officeDocument/2006/relationships/footer" Target="footer364.xml" /><Relationship Id="rId1272" Type="http://schemas.openxmlformats.org/officeDocument/2006/relationships/footer" Target="footer365.xml" /><Relationship Id="rId1273" Type="http://schemas.openxmlformats.org/officeDocument/2006/relationships/header" Target="header366.xml" /><Relationship Id="rId1274" Type="http://schemas.openxmlformats.org/officeDocument/2006/relationships/footer" Target="footer366.xml" /><Relationship Id="rId1275" Type="http://schemas.openxmlformats.org/officeDocument/2006/relationships/hyperlink" Target="https://advance.lexis.com/api/document?collection=news&amp;id=urn:contentItem:6FGP-K2J3-RY8V-N3PP-00000-00&amp;context=1519360" TargetMode="External" /><Relationship Id="rId1276" Type="http://schemas.openxmlformats.org/officeDocument/2006/relationships/hyperlink" Target="https://advance.lexis.com/api/document?collection=news&amp;id=urn:contentItem:6FGP-K2J3-RY8V-N3PP-00000-00&amp;context=1519360" TargetMode="External" /><Relationship Id="rId1277" Type="http://schemas.openxmlformats.org/officeDocument/2006/relationships/hyperlink" Target="https://advance.lexis.com/api/document?collection=news&amp;id=urn:contentItem:6FGP-K2J3-RY8V-N3PP-00000-00&amp;context=1519360" TargetMode="External" /><Relationship Id="rId1278" Type="http://schemas.openxmlformats.org/officeDocument/2006/relationships/header" Target="header367.xml" /><Relationship Id="rId1279" Type="http://schemas.openxmlformats.org/officeDocument/2006/relationships/header" Target="header368.xml" /><Relationship Id="rId128" Type="http://schemas.openxmlformats.org/officeDocument/2006/relationships/hyperlink" Target="https://advance.lexis.com/api/document?collection=news&amp;id=urn:contentItem:6FJM-TM63-RRX7-N046-00000-00&amp;context=1519360" TargetMode="External" /><Relationship Id="rId1280" Type="http://schemas.openxmlformats.org/officeDocument/2006/relationships/footer" Target="footer367.xml" /><Relationship Id="rId1281" Type="http://schemas.openxmlformats.org/officeDocument/2006/relationships/footer" Target="footer368.xml" /><Relationship Id="rId1282" Type="http://schemas.openxmlformats.org/officeDocument/2006/relationships/header" Target="header369.xml" /><Relationship Id="rId1283" Type="http://schemas.openxmlformats.org/officeDocument/2006/relationships/footer" Target="footer369.xml" /><Relationship Id="rId1284" Type="http://schemas.openxmlformats.org/officeDocument/2006/relationships/hyperlink" Target="https://advance.lexis.com/api/document?collection=news&amp;id=urn:contentItem:6FGS-3JM3-RSN4-72D2-00000-00&amp;context=1519360" TargetMode="External" /><Relationship Id="rId1285" Type="http://schemas.openxmlformats.org/officeDocument/2006/relationships/hyperlink" Target="https://advance.lexis.com/api/document?collection=news&amp;id=urn:contentItem:6FGS-3JM3-RSN4-72D2-00000-00&amp;context=1519360" TargetMode="External" /><Relationship Id="rId1286" Type="http://schemas.openxmlformats.org/officeDocument/2006/relationships/hyperlink" Target="https://www.newsweek.com/topic/donald-trump?utm_source=Synacor&amp;utm_medium=Attnet&amp;utm_campaign=Partnerships" TargetMode="External" /><Relationship Id="rId1287" Type="http://schemas.openxmlformats.org/officeDocument/2006/relationships/hyperlink" Target="https://www.newsweek.com/topic/tiktok?utm_source=Synacor&amp;utm_medium=Attnet&amp;utm_campaign=Partnerships" TargetMode="External" /><Relationship Id="rId1288" Type="http://schemas.openxmlformats.org/officeDocument/2006/relationships/hyperlink" Target="https://www.newsweek.com/tiktok-ban-2025-supreme-court-2012881?utm_source=Synacor&amp;utm_medium=Attnet&amp;utm_campaign=Partnerships" TargetMode="External" /><Relationship Id="rId1289" Type="http://schemas.openxmlformats.org/officeDocument/2006/relationships/hyperlink" Target="https://www.newsweek.com/donald-trump-announce-tiktok-america-deal-report-2054488?utm_source=Synacor&amp;utm_medium=Attnet&amp;utm_campaign=Partnerships" TargetMode="External" /><Relationship Id="rId129" Type="http://schemas.openxmlformats.org/officeDocument/2006/relationships/header" Target="header40.xml" /><Relationship Id="rId1290" Type="http://schemas.openxmlformats.org/officeDocument/2006/relationships/hyperlink" Target="https://www.newsweek.com/donald-trump-announce-tiktok-america-deal-report-2054488?utm_source=Synacor&amp;utm_medium=Attnet&amp;utm_campaign=Partnerships" TargetMode="External" /><Relationship Id="rId1291" Type="http://schemas.openxmlformats.org/officeDocument/2006/relationships/hyperlink" Target="https://www.newsweek.com/who-could-buy-tiktok-2055408?utm_source=Synacor&amp;utm_medium=Attnet&amp;utm_campaign=Partnerships" TargetMode="External" /><Relationship Id="rId1292" Type="http://schemas.openxmlformats.org/officeDocument/2006/relationships/hyperlink" Target="https://www.newsweek.com/marc-andreesen-talks-buy-tiktok-ahead-looming-deadline-2053810?utm_source=Synacor&amp;utm_medium=Attnet&amp;utm_campaign=Partnerships" TargetMode="External" /><Relationship Id="rId1293" Type="http://schemas.openxmlformats.org/officeDocument/2006/relationships/hyperlink" Target="https://www.newsweek.com/topic/new-york-times?utm_source=Synacor&amp;utm_medium=Attnet&amp;utm_campaign=Partnerships" TargetMode="External" /><Relationship Id="rId1294" Type="http://schemas.openxmlformats.org/officeDocument/2006/relationships/hyperlink" Target="https://d.newsweek.com/en/full/2621383/trump-florida.jpg" TargetMode="External" /><Relationship Id="rId1295" Type="http://schemas.openxmlformats.org/officeDocument/2006/relationships/header" Target="header370.xml" /><Relationship Id="rId1296" Type="http://schemas.openxmlformats.org/officeDocument/2006/relationships/header" Target="header371.xml" /><Relationship Id="rId1297" Type="http://schemas.openxmlformats.org/officeDocument/2006/relationships/footer" Target="footer370.xml" /><Relationship Id="rId1298" Type="http://schemas.openxmlformats.org/officeDocument/2006/relationships/footer" Target="footer371.xml" /><Relationship Id="rId1299" Type="http://schemas.openxmlformats.org/officeDocument/2006/relationships/header" Target="header372.xml" /><Relationship Id="rId13" Type="http://schemas.openxmlformats.org/officeDocument/2006/relationships/footer" Target="footer4.xml" /><Relationship Id="rId130" Type="http://schemas.openxmlformats.org/officeDocument/2006/relationships/header" Target="header41.xml" /><Relationship Id="rId1300" Type="http://schemas.openxmlformats.org/officeDocument/2006/relationships/footer" Target="footer372.xml" /><Relationship Id="rId1301" Type="http://schemas.openxmlformats.org/officeDocument/2006/relationships/hyperlink" Target="https://advance.lexis.com/api/document?collection=news&amp;id=urn:contentItem:6DXY-C973-RT1N-T365-00000-00&amp;context=1519360" TargetMode="External" /><Relationship Id="rId1302" Type="http://schemas.openxmlformats.org/officeDocument/2006/relationships/hyperlink" Target="https://advance.lexis.com/api/document?collection=news&amp;id=urn:contentItem:6DXY-C973-RT1N-T365-00000-00&amp;context=1519360" TargetMode="External" /><Relationship Id="rId1303" Type="http://schemas.openxmlformats.org/officeDocument/2006/relationships/hyperlink" Target="https://advance.lexis.com/api/document?collection=news&amp;id=urn:contentItem:6DXY-C973-RT1N-T365-00000-00&amp;context=1519360" TargetMode="External" /><Relationship Id="rId1304" Type="http://schemas.openxmlformats.org/officeDocument/2006/relationships/hyperlink" Target="https://advance.lexis.com/api/document?collection=news&amp;id=urn:contentItem:6DXY-C973-RT1N-T365-00000-00&amp;context=1519360" TargetMode="External" /><Relationship Id="rId1305" Type="http://schemas.openxmlformats.org/officeDocument/2006/relationships/image" Target="media/image24.png" /><Relationship Id="rId1306" Type="http://schemas.openxmlformats.org/officeDocument/2006/relationships/hyperlink" Target="https://www.whitehouse.gov/" TargetMode="External" /><Relationship Id="rId1307" Type="http://schemas.openxmlformats.org/officeDocument/2006/relationships/header" Target="header373.xml" /><Relationship Id="rId1308" Type="http://schemas.openxmlformats.org/officeDocument/2006/relationships/header" Target="header374.xml" /><Relationship Id="rId1309" Type="http://schemas.openxmlformats.org/officeDocument/2006/relationships/footer" Target="footer373.xml" /><Relationship Id="rId131" Type="http://schemas.openxmlformats.org/officeDocument/2006/relationships/footer" Target="footer40.xml" /><Relationship Id="rId1310" Type="http://schemas.openxmlformats.org/officeDocument/2006/relationships/footer" Target="footer374.xml" /><Relationship Id="rId1311" Type="http://schemas.openxmlformats.org/officeDocument/2006/relationships/header" Target="header375.xml" /><Relationship Id="rId1312" Type="http://schemas.openxmlformats.org/officeDocument/2006/relationships/footer" Target="footer375.xml" /><Relationship Id="rId1313" Type="http://schemas.openxmlformats.org/officeDocument/2006/relationships/hyperlink" Target="https://advance.lexis.com/api/document?collection=news&amp;id=urn:contentItem:6FKX-4FD3-RYWP-P0BP-00000-00&amp;context=1519360" TargetMode="External" /><Relationship Id="rId1314" Type="http://schemas.openxmlformats.org/officeDocument/2006/relationships/hyperlink" Target="https://advance.lexis.com/api/document?collection=news&amp;id=urn:contentItem:6FKX-4FD3-RYWP-P0BP-00000-00&amp;context=1519360" TargetMode="External" /><Relationship Id="rId1315" Type="http://schemas.openxmlformats.org/officeDocument/2006/relationships/hyperlink" Target="https://advance.lexis.com/api/document?collection=news&amp;id=urn:contentItem:6FKX-4FD3-RYWP-P0BP-00000-00&amp;context=1519360" TargetMode="External" /><Relationship Id="rId1316" Type="http://schemas.openxmlformats.org/officeDocument/2006/relationships/header" Target="header376.xml" /><Relationship Id="rId1317" Type="http://schemas.openxmlformats.org/officeDocument/2006/relationships/header" Target="header377.xml" /><Relationship Id="rId1318" Type="http://schemas.openxmlformats.org/officeDocument/2006/relationships/footer" Target="footer376.xml" /><Relationship Id="rId1319" Type="http://schemas.openxmlformats.org/officeDocument/2006/relationships/footer" Target="footer377.xml" /><Relationship Id="rId132" Type="http://schemas.openxmlformats.org/officeDocument/2006/relationships/footer" Target="footer41.xml" /><Relationship Id="rId1320" Type="http://schemas.openxmlformats.org/officeDocument/2006/relationships/header" Target="header378.xml" /><Relationship Id="rId1321" Type="http://schemas.openxmlformats.org/officeDocument/2006/relationships/footer" Target="footer378.xml" /><Relationship Id="rId1322" Type="http://schemas.openxmlformats.org/officeDocument/2006/relationships/hyperlink" Target="https://advance.lexis.com/api/document?collection=news&amp;id=urn:contentItem:6FKP-5GJ3-RTGJ-137V-00000-00&amp;context=1519360" TargetMode="External" /><Relationship Id="rId1323" Type="http://schemas.openxmlformats.org/officeDocument/2006/relationships/hyperlink" Target="https://advance.lexis.com/api/document?collection=news&amp;id=urn:contentItem:6FKP-5GJ3-RTGJ-137V-00000-00&amp;context=1519360" TargetMode="External" /><Relationship Id="rId1324" Type="http://schemas.openxmlformats.org/officeDocument/2006/relationships/hyperlink" Target="https://advance.lexis.com/api/document?collection=news&amp;id=urn:contentItem:6FKP-5GJ3-RTGJ-137V-00000-00&amp;context=1519360" TargetMode="External" /><Relationship Id="rId1325" Type="http://schemas.openxmlformats.org/officeDocument/2006/relationships/header" Target="header379.xml" /><Relationship Id="rId1326" Type="http://schemas.openxmlformats.org/officeDocument/2006/relationships/header" Target="header380.xml" /><Relationship Id="rId1327" Type="http://schemas.openxmlformats.org/officeDocument/2006/relationships/footer" Target="footer379.xml" /><Relationship Id="rId1328" Type="http://schemas.openxmlformats.org/officeDocument/2006/relationships/footer" Target="footer380.xml" /><Relationship Id="rId1329" Type="http://schemas.openxmlformats.org/officeDocument/2006/relationships/header" Target="header381.xml" /><Relationship Id="rId133" Type="http://schemas.openxmlformats.org/officeDocument/2006/relationships/header" Target="header42.xml" /><Relationship Id="rId1330" Type="http://schemas.openxmlformats.org/officeDocument/2006/relationships/footer" Target="footer381.xml" /><Relationship Id="rId1331" Type="http://schemas.openxmlformats.org/officeDocument/2006/relationships/hyperlink" Target="https://advance.lexis.com/api/document?collection=news&amp;id=urn:contentItem:6FB8-B093-SGG0-X47W-00000-00&amp;context=1519360" TargetMode="External" /><Relationship Id="rId1332" Type="http://schemas.openxmlformats.org/officeDocument/2006/relationships/hyperlink" Target="https://advance.lexis.com/api/document?collection=news&amp;id=urn:contentItem:6FB8-B093-SGG0-X47W-00000-00&amp;context=1519360" TargetMode="External" /><Relationship Id="rId1333" Type="http://schemas.openxmlformats.org/officeDocument/2006/relationships/image" Target="media/image25.png" /><Relationship Id="rId1334" Type="http://schemas.openxmlformats.org/officeDocument/2006/relationships/header" Target="header382.xml" /><Relationship Id="rId1335" Type="http://schemas.openxmlformats.org/officeDocument/2006/relationships/header" Target="header383.xml" /><Relationship Id="rId1336" Type="http://schemas.openxmlformats.org/officeDocument/2006/relationships/footer" Target="footer382.xml" /><Relationship Id="rId1337" Type="http://schemas.openxmlformats.org/officeDocument/2006/relationships/footer" Target="footer383.xml" /><Relationship Id="rId1338" Type="http://schemas.openxmlformats.org/officeDocument/2006/relationships/header" Target="header384.xml" /><Relationship Id="rId1339" Type="http://schemas.openxmlformats.org/officeDocument/2006/relationships/footer" Target="footer384.xml" /><Relationship Id="rId134" Type="http://schemas.openxmlformats.org/officeDocument/2006/relationships/footer" Target="footer42.xml" /><Relationship Id="rId1340" Type="http://schemas.openxmlformats.org/officeDocument/2006/relationships/hyperlink" Target="https://advance.lexis.com/api/document?collection=news&amp;id=urn:contentItem:6F2B-F0R3-RT3Y-10FX-00000-00&amp;context=1519360" TargetMode="External" /><Relationship Id="rId1341" Type="http://schemas.openxmlformats.org/officeDocument/2006/relationships/hyperlink" Target="https://advance.lexis.com/api/document?collection=news&amp;id=urn:contentItem:6F2B-F0R3-RT3Y-10FX-00000-00&amp;context=1519360" TargetMode="External" /><Relationship Id="rId1342" Type="http://schemas.openxmlformats.org/officeDocument/2006/relationships/header" Target="header385.xml" /><Relationship Id="rId1343" Type="http://schemas.openxmlformats.org/officeDocument/2006/relationships/header" Target="header386.xml" /><Relationship Id="rId1344" Type="http://schemas.openxmlformats.org/officeDocument/2006/relationships/footer" Target="footer385.xml" /><Relationship Id="rId1345" Type="http://schemas.openxmlformats.org/officeDocument/2006/relationships/footer" Target="footer386.xml" /><Relationship Id="rId1346" Type="http://schemas.openxmlformats.org/officeDocument/2006/relationships/header" Target="header387.xml" /><Relationship Id="rId1347" Type="http://schemas.openxmlformats.org/officeDocument/2006/relationships/footer" Target="footer387.xml" /><Relationship Id="rId1348" Type="http://schemas.openxmlformats.org/officeDocument/2006/relationships/hyperlink" Target="https://advance.lexis.com/api/document?collection=news&amp;id=urn:contentItem:6FHJ-FSW3-RXVY-W4HM-00000-00&amp;context=1519360" TargetMode="External" /><Relationship Id="rId1349" Type="http://schemas.openxmlformats.org/officeDocument/2006/relationships/hyperlink" Target="https://advance.lexis.com/api/document?collection=news&amp;id=urn:contentItem:6FHJ-FSW3-RXVY-W4HM-00000-00&amp;context=1519360" TargetMode="External" /><Relationship Id="rId135" Type="http://schemas.openxmlformats.org/officeDocument/2006/relationships/hyperlink" Target="https://advance.lexis.com/api/document?collection=news&amp;id=urn:contentItem:6FGB-4HK3-RVP7-C42J-00000-00&amp;context=1519360" TargetMode="External" /><Relationship Id="rId1350" Type="http://schemas.openxmlformats.org/officeDocument/2006/relationships/header" Target="header388.xml" /><Relationship Id="rId1351" Type="http://schemas.openxmlformats.org/officeDocument/2006/relationships/header" Target="header389.xml" /><Relationship Id="rId1352" Type="http://schemas.openxmlformats.org/officeDocument/2006/relationships/footer" Target="footer388.xml" /><Relationship Id="rId1353" Type="http://schemas.openxmlformats.org/officeDocument/2006/relationships/footer" Target="footer389.xml" /><Relationship Id="rId1354" Type="http://schemas.openxmlformats.org/officeDocument/2006/relationships/header" Target="header390.xml" /><Relationship Id="rId1355" Type="http://schemas.openxmlformats.org/officeDocument/2006/relationships/footer" Target="footer390.xml" /><Relationship Id="rId1356" Type="http://schemas.openxmlformats.org/officeDocument/2006/relationships/hyperlink" Target="https://advance.lexis.com/api/document?collection=news&amp;id=urn:contentItem:6FGG-KXX3-RW4T-22GC-00000-00&amp;context=1519360" TargetMode="External" /><Relationship Id="rId1357" Type="http://schemas.openxmlformats.org/officeDocument/2006/relationships/hyperlink" Target="https://advance.lexis.com/api/document?collection=news&amp;id=urn:contentItem:6FGG-KXX3-RW4T-22GC-00000-00&amp;context=1519360" TargetMode="External" /><Relationship Id="rId1358" Type="http://schemas.openxmlformats.org/officeDocument/2006/relationships/header" Target="header391.xml" /><Relationship Id="rId1359" Type="http://schemas.openxmlformats.org/officeDocument/2006/relationships/header" Target="header392.xml" /><Relationship Id="rId136" Type="http://schemas.openxmlformats.org/officeDocument/2006/relationships/hyperlink" Target="https://advance.lexis.com/api/document?collection=news&amp;id=urn:contentItem:6FGB-4HK3-RVP7-C42J-00000-00&amp;context=1519360" TargetMode="External" /><Relationship Id="rId1360" Type="http://schemas.openxmlformats.org/officeDocument/2006/relationships/footer" Target="footer391.xml" /><Relationship Id="rId1361" Type="http://schemas.openxmlformats.org/officeDocument/2006/relationships/footer" Target="footer392.xml" /><Relationship Id="rId1362" Type="http://schemas.openxmlformats.org/officeDocument/2006/relationships/header" Target="header393.xml" /><Relationship Id="rId1363" Type="http://schemas.openxmlformats.org/officeDocument/2006/relationships/footer" Target="footer393.xml" /><Relationship Id="rId1364" Type="http://schemas.openxmlformats.org/officeDocument/2006/relationships/hyperlink" Target="https://advance.lexis.com/api/document?collection=news&amp;id=urn:contentItem:6F9M-3263-S6WG-44S4-00000-00&amp;context=1519360" TargetMode="External" /><Relationship Id="rId1365" Type="http://schemas.openxmlformats.org/officeDocument/2006/relationships/hyperlink" Target="https://advance.lexis.com/api/document?collection=news&amp;id=urn:contentItem:6F9M-3263-S6WG-44S4-00000-00&amp;context=1519360" TargetMode="External" /><Relationship Id="rId1366" Type="http://schemas.openxmlformats.org/officeDocument/2006/relationships/image" Target="media/image26.png" /><Relationship Id="rId1367" Type="http://schemas.openxmlformats.org/officeDocument/2006/relationships/hyperlink" Target="https://www.albawaba.net/sites/default/files/2025-03/ukraine%20%282%29.png" TargetMode="External" /><Relationship Id="rId1368" Type="http://schemas.openxmlformats.org/officeDocument/2006/relationships/header" Target="header394.xml" /><Relationship Id="rId1369" Type="http://schemas.openxmlformats.org/officeDocument/2006/relationships/header" Target="header395.xml" /><Relationship Id="rId137" Type="http://schemas.openxmlformats.org/officeDocument/2006/relationships/hyperlink" Target="https://advance.lexis.com/api/document?collection=news&amp;id=urn:contentItem:6FGB-4HK3-RVP7-C42J-00000-00&amp;context=1519360" TargetMode="External" /><Relationship Id="rId1370" Type="http://schemas.openxmlformats.org/officeDocument/2006/relationships/footer" Target="footer394.xml" /><Relationship Id="rId1371" Type="http://schemas.openxmlformats.org/officeDocument/2006/relationships/footer" Target="footer395.xml" /><Relationship Id="rId1372" Type="http://schemas.openxmlformats.org/officeDocument/2006/relationships/header" Target="header396.xml" /><Relationship Id="rId1373" Type="http://schemas.openxmlformats.org/officeDocument/2006/relationships/footer" Target="footer396.xml" /><Relationship Id="rId1374" Type="http://schemas.openxmlformats.org/officeDocument/2006/relationships/hyperlink" Target="https://advance.lexis.com/api/document?collection=news&amp;id=urn:contentItem:6FDJ-W6M3-S447-Y0BS-00000-00&amp;context=1519360" TargetMode="External" /><Relationship Id="rId1375" Type="http://schemas.openxmlformats.org/officeDocument/2006/relationships/hyperlink" Target="https://advance.lexis.com/api/document?collection=news&amp;id=urn:contentItem:6FDJ-W6M3-S447-Y0BS-00000-00&amp;context=1519360" TargetMode="External" /><Relationship Id="rId1376" Type="http://schemas.openxmlformats.org/officeDocument/2006/relationships/hyperlink" Target="https://advance.lexis.com/api/document?collection=news&amp;id=urn:contentItem:6FDJ-W6M3-S447-Y0BS-00000-00&amp;context=1519360" TargetMode="External" /><Relationship Id="rId1377" Type="http://schemas.openxmlformats.org/officeDocument/2006/relationships/header" Target="header397.xml" /><Relationship Id="rId1378" Type="http://schemas.openxmlformats.org/officeDocument/2006/relationships/header" Target="header398.xml" /><Relationship Id="rId1379" Type="http://schemas.openxmlformats.org/officeDocument/2006/relationships/footer" Target="footer397.xml" /><Relationship Id="rId138" Type="http://schemas.openxmlformats.org/officeDocument/2006/relationships/image" Target="media/image4.jpeg" /><Relationship Id="rId1380" Type="http://schemas.openxmlformats.org/officeDocument/2006/relationships/footer" Target="footer398.xml" /><Relationship Id="rId1381" Type="http://schemas.openxmlformats.org/officeDocument/2006/relationships/header" Target="header399.xml" /><Relationship Id="rId1382" Type="http://schemas.openxmlformats.org/officeDocument/2006/relationships/footer" Target="footer399.xml" /><Relationship Id="rId1383" Type="http://schemas.openxmlformats.org/officeDocument/2006/relationships/hyperlink" Target="https://advance.lexis.com/api/document?collection=news&amp;id=urn:contentItem:6FJ6-CK83-SGV7-W48Y-00000-00&amp;context=1519360" TargetMode="External" /><Relationship Id="rId1384" Type="http://schemas.openxmlformats.org/officeDocument/2006/relationships/hyperlink" Target="https://advance.lexis.com/api/document?collection=news&amp;id=urn:contentItem:6FJ6-CK83-SGV7-W48Y-00000-00&amp;context=1519360" TargetMode="External" /><Relationship Id="rId1385" Type="http://schemas.openxmlformats.org/officeDocument/2006/relationships/header" Target="header400.xml" /><Relationship Id="rId1386" Type="http://schemas.openxmlformats.org/officeDocument/2006/relationships/header" Target="header401.xml" /><Relationship Id="rId1387" Type="http://schemas.openxmlformats.org/officeDocument/2006/relationships/footer" Target="footer400.xml" /><Relationship Id="rId1388" Type="http://schemas.openxmlformats.org/officeDocument/2006/relationships/footer" Target="footer401.xml" /><Relationship Id="rId1389" Type="http://schemas.openxmlformats.org/officeDocument/2006/relationships/header" Target="header402.xml" /><Relationship Id="rId139" Type="http://schemas.openxmlformats.org/officeDocument/2006/relationships/hyperlink" Target="https://www.zonebourse.com/images/ImagesTagged/zbimg_3526987_800.jpg" TargetMode="External" /><Relationship Id="rId1390" Type="http://schemas.openxmlformats.org/officeDocument/2006/relationships/footer" Target="footer402.xml" /><Relationship Id="rId1391" Type="http://schemas.openxmlformats.org/officeDocument/2006/relationships/hyperlink" Target="https://advance.lexis.com/api/document?collection=news&amp;id=urn:contentItem:6F43-NCW3-RRSG-X0KF-00000-00&amp;context=1519360" TargetMode="External" /><Relationship Id="rId1392" Type="http://schemas.openxmlformats.org/officeDocument/2006/relationships/hyperlink" Target="https://advance.lexis.com/api/document?collection=news&amp;id=urn:contentItem:6F43-NCW3-RRSG-X0KF-00000-00&amp;context=1519360" TargetMode="External" /><Relationship Id="rId1393" Type="http://schemas.openxmlformats.org/officeDocument/2006/relationships/header" Target="header403.xml" /><Relationship Id="rId1394" Type="http://schemas.openxmlformats.org/officeDocument/2006/relationships/header" Target="header404.xml" /><Relationship Id="rId1395" Type="http://schemas.openxmlformats.org/officeDocument/2006/relationships/footer" Target="footer403.xml" /><Relationship Id="rId1396" Type="http://schemas.openxmlformats.org/officeDocument/2006/relationships/footer" Target="footer404.xml" /><Relationship Id="rId1397" Type="http://schemas.openxmlformats.org/officeDocument/2006/relationships/header" Target="header405.xml" /><Relationship Id="rId1398" Type="http://schemas.openxmlformats.org/officeDocument/2006/relationships/footer" Target="footer405.xml" /><Relationship Id="rId1399" Type="http://schemas.openxmlformats.org/officeDocument/2006/relationships/hyperlink" Target="https://advance.lexis.com/api/document?collection=news&amp;id=urn:contentItem:6FHJ-FSY3-RSJT-622K-00000-00&amp;context=1519360" TargetMode="External" /><Relationship Id="rId14" Type="http://schemas.openxmlformats.org/officeDocument/2006/relationships/footer" Target="footer5.xml" /><Relationship Id="rId140" Type="http://schemas.openxmlformats.org/officeDocument/2006/relationships/hyperlink" Target="//img.zonebourse.com/stock/IMG_1611.jpg" TargetMode="External" /><Relationship Id="rId1400" Type="http://schemas.openxmlformats.org/officeDocument/2006/relationships/hyperlink" Target="https://advance.lexis.com/api/document?collection=news&amp;id=urn:contentItem:6FHJ-FSY3-RSJT-622K-00000-00&amp;context=1519360" TargetMode="External" /><Relationship Id="rId1401" Type="http://schemas.openxmlformats.org/officeDocument/2006/relationships/header" Target="header406.xml" /><Relationship Id="rId1402" Type="http://schemas.openxmlformats.org/officeDocument/2006/relationships/header" Target="header407.xml" /><Relationship Id="rId1403" Type="http://schemas.openxmlformats.org/officeDocument/2006/relationships/footer" Target="footer406.xml" /><Relationship Id="rId1404" Type="http://schemas.openxmlformats.org/officeDocument/2006/relationships/footer" Target="footer407.xml" /><Relationship Id="rId1405" Type="http://schemas.openxmlformats.org/officeDocument/2006/relationships/header" Target="header408.xml" /><Relationship Id="rId1406" Type="http://schemas.openxmlformats.org/officeDocument/2006/relationships/footer" Target="footer408.xml" /><Relationship Id="rId1407" Type="http://schemas.openxmlformats.org/officeDocument/2006/relationships/hyperlink" Target="https://advance.lexis.com/api/document?collection=news&amp;id=urn:contentItem:6FB7-6FX3-S5VV-X39H-00000-00&amp;context=1519360" TargetMode="External" /><Relationship Id="rId1408" Type="http://schemas.openxmlformats.org/officeDocument/2006/relationships/hyperlink" Target="https://advance.lexis.com/api/document?collection=news&amp;id=urn:contentItem:6FB7-6FX3-S5VV-X39H-00000-00&amp;context=1519360" TargetMode="External" /><Relationship Id="rId1409" Type="http://schemas.openxmlformats.org/officeDocument/2006/relationships/header" Target="header409.xml" /><Relationship Id="rId141" Type="http://schemas.openxmlformats.org/officeDocument/2006/relationships/header" Target="header43.xml" /><Relationship Id="rId1410" Type="http://schemas.openxmlformats.org/officeDocument/2006/relationships/header" Target="header410.xml" /><Relationship Id="rId1411" Type="http://schemas.openxmlformats.org/officeDocument/2006/relationships/footer" Target="footer409.xml" /><Relationship Id="rId1412" Type="http://schemas.openxmlformats.org/officeDocument/2006/relationships/footer" Target="footer410.xml" /><Relationship Id="rId1413" Type="http://schemas.openxmlformats.org/officeDocument/2006/relationships/header" Target="header411.xml" /><Relationship Id="rId1414" Type="http://schemas.openxmlformats.org/officeDocument/2006/relationships/footer" Target="footer411.xml" /><Relationship Id="rId1415" Type="http://schemas.openxmlformats.org/officeDocument/2006/relationships/hyperlink" Target="https://advance.lexis.com/api/document?collection=news&amp;id=urn:contentItem:6FDC-PJR3-S1T7-G3J5-00000-00&amp;context=1519360" TargetMode="External" /><Relationship Id="rId1416" Type="http://schemas.openxmlformats.org/officeDocument/2006/relationships/hyperlink" Target="https://advance.lexis.com/api/document?collection=news&amp;id=urn:contentItem:6FDC-PJR3-S1T7-G3J5-00000-00&amp;context=1519360" TargetMode="External" /><Relationship Id="rId1417" Type="http://schemas.openxmlformats.org/officeDocument/2006/relationships/header" Target="header412.xml" /><Relationship Id="rId1418" Type="http://schemas.openxmlformats.org/officeDocument/2006/relationships/header" Target="header413.xml" /><Relationship Id="rId1419" Type="http://schemas.openxmlformats.org/officeDocument/2006/relationships/footer" Target="footer412.xml" /><Relationship Id="rId142" Type="http://schemas.openxmlformats.org/officeDocument/2006/relationships/header" Target="header44.xml" /><Relationship Id="rId1420" Type="http://schemas.openxmlformats.org/officeDocument/2006/relationships/footer" Target="footer413.xml" /><Relationship Id="rId1421" Type="http://schemas.openxmlformats.org/officeDocument/2006/relationships/header" Target="header414.xml" /><Relationship Id="rId1422" Type="http://schemas.openxmlformats.org/officeDocument/2006/relationships/footer" Target="footer414.xml" /><Relationship Id="rId1423" Type="http://schemas.openxmlformats.org/officeDocument/2006/relationships/hyperlink" Target="https://advance.lexis.com/api/document?collection=news&amp;id=urn:contentItem:6FJV-8HK3-RRKK-N3JC-00000-00&amp;context=1519360" TargetMode="External" /><Relationship Id="rId1424" Type="http://schemas.openxmlformats.org/officeDocument/2006/relationships/hyperlink" Target="https://advance.lexis.com/api/document?collection=news&amp;id=urn:contentItem:6FJV-8HK3-RRKK-N3JC-00000-00&amp;context=1519360" TargetMode="External" /><Relationship Id="rId1425" Type="http://schemas.openxmlformats.org/officeDocument/2006/relationships/header" Target="header415.xml" /><Relationship Id="rId1426" Type="http://schemas.openxmlformats.org/officeDocument/2006/relationships/header" Target="header416.xml" /><Relationship Id="rId1427" Type="http://schemas.openxmlformats.org/officeDocument/2006/relationships/footer" Target="footer415.xml" /><Relationship Id="rId1428" Type="http://schemas.openxmlformats.org/officeDocument/2006/relationships/footer" Target="footer416.xml" /><Relationship Id="rId1429" Type="http://schemas.openxmlformats.org/officeDocument/2006/relationships/header" Target="header417.xml" /><Relationship Id="rId143" Type="http://schemas.openxmlformats.org/officeDocument/2006/relationships/footer" Target="footer43.xml" /><Relationship Id="rId1430" Type="http://schemas.openxmlformats.org/officeDocument/2006/relationships/footer" Target="footer417.xml" /><Relationship Id="rId1431" Type="http://schemas.openxmlformats.org/officeDocument/2006/relationships/hyperlink" Target="https://advance.lexis.com/api/document?collection=news&amp;id=urn:contentItem:6FFV-6843-RVTM-X2RN-00000-00&amp;context=1519360" TargetMode="External" /><Relationship Id="rId1432" Type="http://schemas.openxmlformats.org/officeDocument/2006/relationships/hyperlink" Target="https://advance.lexis.com/api/document?collection=news&amp;id=urn:contentItem:6FFV-6843-RVTM-X2RN-00000-00&amp;context=1519360" TargetMode="External" /><Relationship Id="rId1433" Type="http://schemas.openxmlformats.org/officeDocument/2006/relationships/header" Target="header418.xml" /><Relationship Id="rId1434" Type="http://schemas.openxmlformats.org/officeDocument/2006/relationships/header" Target="header419.xml" /><Relationship Id="rId1435" Type="http://schemas.openxmlformats.org/officeDocument/2006/relationships/footer" Target="footer418.xml" /><Relationship Id="rId1436" Type="http://schemas.openxmlformats.org/officeDocument/2006/relationships/footer" Target="footer419.xml" /><Relationship Id="rId1437" Type="http://schemas.openxmlformats.org/officeDocument/2006/relationships/header" Target="header420.xml" /><Relationship Id="rId1438" Type="http://schemas.openxmlformats.org/officeDocument/2006/relationships/footer" Target="footer420.xml" /><Relationship Id="rId1439" Type="http://schemas.openxmlformats.org/officeDocument/2006/relationships/hyperlink" Target="https://advance.lexis.com/api/document?collection=news&amp;id=urn:contentItem:6FKP-5GJ3-RTGJ-12S5-00000-00&amp;context=1519360" TargetMode="External" /><Relationship Id="rId144" Type="http://schemas.openxmlformats.org/officeDocument/2006/relationships/footer" Target="footer44.xml" /><Relationship Id="rId1440" Type="http://schemas.openxmlformats.org/officeDocument/2006/relationships/hyperlink" Target="https://advance.lexis.com/api/document?collection=news&amp;id=urn:contentItem:6FKP-5GJ3-RTGJ-12S5-00000-00&amp;context=1519360" TargetMode="External" /><Relationship Id="rId1441" Type="http://schemas.openxmlformats.org/officeDocument/2006/relationships/header" Target="header421.xml" /><Relationship Id="rId1442" Type="http://schemas.openxmlformats.org/officeDocument/2006/relationships/header" Target="header422.xml" /><Relationship Id="rId1443" Type="http://schemas.openxmlformats.org/officeDocument/2006/relationships/footer" Target="footer421.xml" /><Relationship Id="rId1444" Type="http://schemas.openxmlformats.org/officeDocument/2006/relationships/footer" Target="footer422.xml" /><Relationship Id="rId1445" Type="http://schemas.openxmlformats.org/officeDocument/2006/relationships/header" Target="header423.xml" /><Relationship Id="rId1446" Type="http://schemas.openxmlformats.org/officeDocument/2006/relationships/footer" Target="footer423.xml" /><Relationship Id="rId1447" Type="http://schemas.openxmlformats.org/officeDocument/2006/relationships/hyperlink" Target="https://advance.lexis.com/api/document?collection=news&amp;id=urn:contentItem:6FHS-F433-RS8M-P0T9-00000-00&amp;context=1519360" TargetMode="External" /><Relationship Id="rId1448" Type="http://schemas.openxmlformats.org/officeDocument/2006/relationships/hyperlink" Target="https://advance.lexis.com/api/document?collection=news&amp;id=urn:contentItem:6FHS-F433-RS8M-P0T9-00000-00&amp;context=1519360" TargetMode="External" /><Relationship Id="rId1449" Type="http://schemas.openxmlformats.org/officeDocument/2006/relationships/hyperlink" Target="https://advance.lexis.com/api/document?collection=news&amp;id=urn:contentItem:6FHS-F433-RS8M-P0T9-00000-00&amp;context=1519360" TargetMode="External" /><Relationship Id="rId145" Type="http://schemas.openxmlformats.org/officeDocument/2006/relationships/header" Target="header45.xml" /><Relationship Id="rId1450" Type="http://schemas.openxmlformats.org/officeDocument/2006/relationships/header" Target="header424.xml" /><Relationship Id="rId1451" Type="http://schemas.openxmlformats.org/officeDocument/2006/relationships/header" Target="header425.xml" /><Relationship Id="rId1452" Type="http://schemas.openxmlformats.org/officeDocument/2006/relationships/footer" Target="footer424.xml" /><Relationship Id="rId1453" Type="http://schemas.openxmlformats.org/officeDocument/2006/relationships/footer" Target="footer425.xml" /><Relationship Id="rId1454" Type="http://schemas.openxmlformats.org/officeDocument/2006/relationships/header" Target="header426.xml" /><Relationship Id="rId1455" Type="http://schemas.openxmlformats.org/officeDocument/2006/relationships/footer" Target="footer426.xml" /><Relationship Id="rId1456" Type="http://schemas.openxmlformats.org/officeDocument/2006/relationships/hyperlink" Target="https://advance.lexis.com/api/document?collection=news&amp;id=urn:contentItem:6FJ1-7TB3-RS2B-H42S-00000-00&amp;context=1519360" TargetMode="External" /><Relationship Id="rId1457" Type="http://schemas.openxmlformats.org/officeDocument/2006/relationships/hyperlink" Target="https://advance.lexis.com/api/document?collection=news&amp;id=urn:contentItem:6FJ1-7TB3-RS2B-H42S-00000-00&amp;context=1519360" TargetMode="External" /><Relationship Id="rId1458" Type="http://schemas.openxmlformats.org/officeDocument/2006/relationships/hyperlink" Target="mailto:contentservices@htdigital.in" TargetMode="External" /><Relationship Id="rId1459" Type="http://schemas.openxmlformats.org/officeDocument/2006/relationships/header" Target="header427.xml" /><Relationship Id="rId146" Type="http://schemas.openxmlformats.org/officeDocument/2006/relationships/footer" Target="footer45.xml" /><Relationship Id="rId1460" Type="http://schemas.openxmlformats.org/officeDocument/2006/relationships/header" Target="header428.xml" /><Relationship Id="rId1461" Type="http://schemas.openxmlformats.org/officeDocument/2006/relationships/footer" Target="footer427.xml" /><Relationship Id="rId1462" Type="http://schemas.openxmlformats.org/officeDocument/2006/relationships/footer" Target="footer428.xml" /><Relationship Id="rId1463" Type="http://schemas.openxmlformats.org/officeDocument/2006/relationships/header" Target="header429.xml" /><Relationship Id="rId1464" Type="http://schemas.openxmlformats.org/officeDocument/2006/relationships/footer" Target="footer429.xml" /><Relationship Id="rId1465" Type="http://schemas.openxmlformats.org/officeDocument/2006/relationships/hyperlink" Target="https://advance.lexis.com/api/document?collection=news&amp;id=urn:contentItem:6DYJ-TNC3-RSTS-T292-00000-00&amp;context=1519360" TargetMode="External" /><Relationship Id="rId1466" Type="http://schemas.openxmlformats.org/officeDocument/2006/relationships/hyperlink" Target="https://advance.lexis.com/api/document?collection=news&amp;id=urn:contentItem:6DYJ-TNC3-RSTS-T292-00000-00&amp;context=1519360" TargetMode="External" /><Relationship Id="rId1467" Type="http://schemas.openxmlformats.org/officeDocument/2006/relationships/hyperlink" Target="https://advance.lexis.com/api/document?collection=news&amp;id=urn:contentItem:6DYJ-TNC3-RSTS-T292-00000-00&amp;context=1519360" TargetMode="External" /><Relationship Id="rId1468" Type="http://schemas.openxmlformats.org/officeDocument/2006/relationships/header" Target="header430.xml" /><Relationship Id="rId1469" Type="http://schemas.openxmlformats.org/officeDocument/2006/relationships/header" Target="header431.xml" /><Relationship Id="rId147" Type="http://schemas.openxmlformats.org/officeDocument/2006/relationships/hyperlink" Target="https://advance.lexis.com/api/document?collection=news&amp;id=urn:contentItem:6FHY-R4X3-RRMB-F4WW-00000-00&amp;context=1519360" TargetMode="External" /><Relationship Id="rId1470" Type="http://schemas.openxmlformats.org/officeDocument/2006/relationships/footer" Target="footer430.xml" /><Relationship Id="rId1471" Type="http://schemas.openxmlformats.org/officeDocument/2006/relationships/footer" Target="footer431.xml" /><Relationship Id="rId1472" Type="http://schemas.openxmlformats.org/officeDocument/2006/relationships/header" Target="header432.xml" /><Relationship Id="rId1473" Type="http://schemas.openxmlformats.org/officeDocument/2006/relationships/footer" Target="footer432.xml" /><Relationship Id="rId1474" Type="http://schemas.openxmlformats.org/officeDocument/2006/relationships/hyperlink" Target="https://advance.lexis.com/api/document?collection=news&amp;id=urn:contentItem:6FKP-5GJ3-RT99-R2GM-00000-00&amp;context=1519360" TargetMode="External" /><Relationship Id="rId1475" Type="http://schemas.openxmlformats.org/officeDocument/2006/relationships/hyperlink" Target="https://advance.lexis.com/api/document?collection=news&amp;id=urn:contentItem:6FKP-5GJ3-RT99-R2GM-00000-00&amp;context=1519360" TargetMode="External" /><Relationship Id="rId1476" Type="http://schemas.openxmlformats.org/officeDocument/2006/relationships/hyperlink" Target="https://advance.lexis.com/api/document?collection=news&amp;id=urn:contentItem:6FKP-5GJ3-RT99-R2GM-00000-00&amp;context=1519360" TargetMode="External" /><Relationship Id="rId1477" Type="http://schemas.openxmlformats.org/officeDocument/2006/relationships/header" Target="header433.xml" /><Relationship Id="rId1478" Type="http://schemas.openxmlformats.org/officeDocument/2006/relationships/header" Target="header434.xml" /><Relationship Id="rId1479" Type="http://schemas.openxmlformats.org/officeDocument/2006/relationships/footer" Target="footer433.xml" /><Relationship Id="rId148" Type="http://schemas.openxmlformats.org/officeDocument/2006/relationships/hyperlink" Target="https://advance.lexis.com/api/document?collection=news&amp;id=urn:contentItem:6FHY-R4X3-RRMB-F4WW-00000-00&amp;context=1519360" TargetMode="External" /><Relationship Id="rId1480" Type="http://schemas.openxmlformats.org/officeDocument/2006/relationships/footer" Target="footer434.xml" /><Relationship Id="rId1481" Type="http://schemas.openxmlformats.org/officeDocument/2006/relationships/header" Target="header435.xml" /><Relationship Id="rId1482" Type="http://schemas.openxmlformats.org/officeDocument/2006/relationships/footer" Target="footer435.xml" /><Relationship Id="rId1483" Type="http://schemas.openxmlformats.org/officeDocument/2006/relationships/hyperlink" Target="https://advance.lexis.com/api/document?collection=news&amp;id=urn:contentItem:6FHH-FRX3-RVSP-300S-00000-00&amp;context=1519360" TargetMode="External" /><Relationship Id="rId1484" Type="http://schemas.openxmlformats.org/officeDocument/2006/relationships/hyperlink" Target="https://advance.lexis.com/api/document?collection=news&amp;id=urn:contentItem:6FHH-FRX3-RVSP-300S-00000-00&amp;context=1519360" TargetMode="External" /><Relationship Id="rId1485" Type="http://schemas.openxmlformats.org/officeDocument/2006/relationships/header" Target="header436.xml" /><Relationship Id="rId1486" Type="http://schemas.openxmlformats.org/officeDocument/2006/relationships/header" Target="header437.xml" /><Relationship Id="rId1487" Type="http://schemas.openxmlformats.org/officeDocument/2006/relationships/footer" Target="footer436.xml" /><Relationship Id="rId1488" Type="http://schemas.openxmlformats.org/officeDocument/2006/relationships/footer" Target="footer437.xml" /><Relationship Id="rId1489" Type="http://schemas.openxmlformats.org/officeDocument/2006/relationships/header" Target="header438.xml" /><Relationship Id="rId149" Type="http://schemas.openxmlformats.org/officeDocument/2006/relationships/hyperlink" Target="https://advance.lexis.com/api/document?collection=news&amp;id=urn:contentItem:6FHY-R4X3-RRMB-F4WW-00000-00&amp;context=1519360" TargetMode="External" /><Relationship Id="rId1490" Type="http://schemas.openxmlformats.org/officeDocument/2006/relationships/footer" Target="footer438.xml" /><Relationship Id="rId1491" Type="http://schemas.openxmlformats.org/officeDocument/2006/relationships/hyperlink" Target="https://advance.lexis.com/api/document?collection=news&amp;id=urn:contentItem:6F5B-H523-RS3G-X3HP-00000-00&amp;context=1519360" TargetMode="External" /><Relationship Id="rId1492" Type="http://schemas.openxmlformats.org/officeDocument/2006/relationships/hyperlink" Target="https://advance.lexis.com/api/document?collection=news&amp;id=urn:contentItem:6F5B-H523-RS3G-X3HP-00000-00&amp;context=1519360" TargetMode="External" /><Relationship Id="rId1493" Type="http://schemas.openxmlformats.org/officeDocument/2006/relationships/header" Target="header439.xml" /><Relationship Id="rId1494" Type="http://schemas.openxmlformats.org/officeDocument/2006/relationships/header" Target="header440.xml" /><Relationship Id="rId1495" Type="http://schemas.openxmlformats.org/officeDocument/2006/relationships/footer" Target="footer439.xml" /><Relationship Id="rId1496" Type="http://schemas.openxmlformats.org/officeDocument/2006/relationships/footer" Target="footer440.xml" /><Relationship Id="rId1497" Type="http://schemas.openxmlformats.org/officeDocument/2006/relationships/header" Target="header441.xml" /><Relationship Id="rId1498" Type="http://schemas.openxmlformats.org/officeDocument/2006/relationships/footer" Target="footer441.xml" /><Relationship Id="rId1499" Type="http://schemas.openxmlformats.org/officeDocument/2006/relationships/hyperlink" Target="https://advance.lexis.com/api/document?collection=news&amp;id=urn:contentItem:6FHJ-FSY3-RSCJ-X446-00000-00&amp;context=1519360" TargetMode="External" /><Relationship Id="rId15" Type="http://schemas.openxmlformats.org/officeDocument/2006/relationships/header" Target="header6.xml" /><Relationship Id="rId150" Type="http://schemas.openxmlformats.org/officeDocument/2006/relationships/image" Target="media/image5.png" /><Relationship Id="rId1500" Type="http://schemas.openxmlformats.org/officeDocument/2006/relationships/hyperlink" Target="https://advance.lexis.com/api/document?collection=news&amp;id=urn:contentItem:6FHJ-FSY3-RSCJ-X446-00000-00&amp;context=1519360" TargetMode="External" /><Relationship Id="rId1501" Type="http://schemas.openxmlformats.org/officeDocument/2006/relationships/hyperlink" Target="https://advance.lexis.com/api/document?collection=news&amp;id=urn:contentItem:6FHJ-FSY3-RSCJ-X446-00000-00&amp;context=1519360" TargetMode="External" /><Relationship Id="rId1502" Type="http://schemas.openxmlformats.org/officeDocument/2006/relationships/header" Target="header442.xml" /><Relationship Id="rId1503" Type="http://schemas.openxmlformats.org/officeDocument/2006/relationships/header" Target="header443.xml" /><Relationship Id="rId1504" Type="http://schemas.openxmlformats.org/officeDocument/2006/relationships/footer" Target="footer442.xml" /><Relationship Id="rId1505" Type="http://schemas.openxmlformats.org/officeDocument/2006/relationships/footer" Target="footer443.xml" /><Relationship Id="rId1506" Type="http://schemas.openxmlformats.org/officeDocument/2006/relationships/header" Target="header444.xml" /><Relationship Id="rId1507" Type="http://schemas.openxmlformats.org/officeDocument/2006/relationships/footer" Target="footer444.xml" /><Relationship Id="rId1508" Type="http://schemas.openxmlformats.org/officeDocument/2006/relationships/hyperlink" Target="https://advance.lexis.com/api/document?collection=news&amp;id=urn:contentItem:6FG3-0CK3-RS9T-62Y4-00000-00&amp;context=1519360" TargetMode="External" /><Relationship Id="rId1509" Type="http://schemas.openxmlformats.org/officeDocument/2006/relationships/hyperlink" Target="https://advance.lexis.com/api/document?collection=news&amp;id=urn:contentItem:6FG3-0CK3-RS9T-62Y4-00000-00&amp;context=1519360" TargetMode="External" /><Relationship Id="rId151" Type="http://schemas.openxmlformats.org/officeDocument/2006/relationships/hyperlink" Target="https://en.mehrnews.com/archive?jr=881" TargetMode="External" /><Relationship Id="rId1510" Type="http://schemas.openxmlformats.org/officeDocument/2006/relationships/hyperlink" Target="https://advance.lexis.com/api/document?collection=news&amp;id=urn:contentItem:6FG3-0CK3-RS9T-62Y4-00000-00&amp;context=1519360" TargetMode="External" /><Relationship Id="rId1511" Type="http://schemas.openxmlformats.org/officeDocument/2006/relationships/header" Target="header445.xml" /><Relationship Id="rId1512" Type="http://schemas.openxmlformats.org/officeDocument/2006/relationships/header" Target="header446.xml" /><Relationship Id="rId1513" Type="http://schemas.openxmlformats.org/officeDocument/2006/relationships/footer" Target="footer445.xml" /><Relationship Id="rId1514" Type="http://schemas.openxmlformats.org/officeDocument/2006/relationships/footer" Target="footer446.xml" /><Relationship Id="rId1515" Type="http://schemas.openxmlformats.org/officeDocument/2006/relationships/header" Target="header447.xml" /><Relationship Id="rId1516" Type="http://schemas.openxmlformats.org/officeDocument/2006/relationships/footer" Target="footer447.xml" /><Relationship Id="rId1517" Type="http://schemas.openxmlformats.org/officeDocument/2006/relationships/hyperlink" Target="https://advance.lexis.com/api/document?collection=news&amp;id=urn:contentItem:6FB8-TH43-S1KW-23JS-00000-00&amp;context=1519360" TargetMode="External" /><Relationship Id="rId1518" Type="http://schemas.openxmlformats.org/officeDocument/2006/relationships/hyperlink" Target="https://advance.lexis.com/api/document?collection=news&amp;id=urn:contentItem:6FB8-TH43-S1KW-23JS-00000-00&amp;context=1519360" TargetMode="External" /><Relationship Id="rId1519" Type="http://schemas.openxmlformats.org/officeDocument/2006/relationships/image" Target="media/image27.png" /><Relationship Id="rId152" Type="http://schemas.openxmlformats.org/officeDocument/2006/relationships/hyperlink" Target="https://media.mehrnews.com/d/2019/08/11/3/3203518.jpg" TargetMode="External" /><Relationship Id="rId1520" Type="http://schemas.openxmlformats.org/officeDocument/2006/relationships/header" Target="header448.xml" /><Relationship Id="rId1521" Type="http://schemas.openxmlformats.org/officeDocument/2006/relationships/header" Target="header449.xml" /><Relationship Id="rId1522" Type="http://schemas.openxmlformats.org/officeDocument/2006/relationships/footer" Target="footer448.xml" /><Relationship Id="rId1523" Type="http://schemas.openxmlformats.org/officeDocument/2006/relationships/footer" Target="footer449.xml" /><Relationship Id="rId1524" Type="http://schemas.openxmlformats.org/officeDocument/2006/relationships/header" Target="header450.xml" /><Relationship Id="rId1525" Type="http://schemas.openxmlformats.org/officeDocument/2006/relationships/footer" Target="footer450.xml" /><Relationship Id="rId1526" Type="http://schemas.openxmlformats.org/officeDocument/2006/relationships/hyperlink" Target="https://advance.lexis.com/api/document?collection=news&amp;id=urn:contentItem:6FJD-TXH3-RRNN-Y478-00000-00&amp;context=1519360" TargetMode="External" /><Relationship Id="rId1527" Type="http://schemas.openxmlformats.org/officeDocument/2006/relationships/hyperlink" Target="https://advance.lexis.com/api/document?collection=news&amp;id=urn:contentItem:6FJD-TXH3-RRNN-Y478-00000-00&amp;context=1519360" TargetMode="External" /><Relationship Id="rId1528" Type="http://schemas.openxmlformats.org/officeDocument/2006/relationships/hyperlink" Target="mailto:lbenesch@socialsecurityworks.org" TargetMode="External" /><Relationship Id="rId1529" Type="http://schemas.openxmlformats.org/officeDocument/2006/relationships/hyperlink" Target="https://socialsecurityworks.org/2025/04/11/donald-trump-and-elon-musk-are-weaponizing-social-security/" TargetMode="External" /><Relationship Id="rId153" Type="http://schemas.openxmlformats.org/officeDocument/2006/relationships/hyperlink" Target="https://media.mehrnews.com/d/2019/08/11/3/3203518.jpg" TargetMode="External" /><Relationship Id="rId1530" Type="http://schemas.openxmlformats.org/officeDocument/2006/relationships/hyperlink" Target="https://socialsecurityworks.org/2025/04/11/donald-trump-and-elon-musk-are-weaponizing-social-security/" TargetMode="External" /><Relationship Id="rId1531" Type="http://schemas.openxmlformats.org/officeDocument/2006/relationships/hyperlink" Target="https://socialsecurityworks.org/2025/04/11/donald-trump-and-elon-musk-are-weaponizing-social-security/" TargetMode="External" /><Relationship Id="rId1532" Type="http://schemas.openxmlformats.org/officeDocument/2006/relationships/header" Target="header451.xml" /><Relationship Id="rId1533" Type="http://schemas.openxmlformats.org/officeDocument/2006/relationships/header" Target="header452.xml" /><Relationship Id="rId1534" Type="http://schemas.openxmlformats.org/officeDocument/2006/relationships/footer" Target="footer451.xml" /><Relationship Id="rId1535" Type="http://schemas.openxmlformats.org/officeDocument/2006/relationships/footer" Target="footer452.xml" /><Relationship Id="rId1536" Type="http://schemas.openxmlformats.org/officeDocument/2006/relationships/header" Target="header453.xml" /><Relationship Id="rId1537" Type="http://schemas.openxmlformats.org/officeDocument/2006/relationships/footer" Target="footer453.xml" /><Relationship Id="rId1538" Type="http://schemas.openxmlformats.org/officeDocument/2006/relationships/hyperlink" Target="https://advance.lexis.com/api/document?collection=news&amp;id=urn:contentItem:6FGG-KXX3-RWB2-5206-00000-00&amp;context=1519360" TargetMode="External" /><Relationship Id="rId1539" Type="http://schemas.openxmlformats.org/officeDocument/2006/relationships/hyperlink" Target="https://advance.lexis.com/api/document?collection=news&amp;id=urn:contentItem:6FGG-KXX3-RWB2-5206-00000-00&amp;context=1519360" TargetMode="External" /><Relationship Id="rId154" Type="http://schemas.openxmlformats.org/officeDocument/2006/relationships/hyperlink" Target="https://media.mehrnews.com/d/2019/08/11/3/3203518.jpg" TargetMode="External" /><Relationship Id="rId1540" Type="http://schemas.openxmlformats.org/officeDocument/2006/relationships/hyperlink" Target="https://advance.lexis.com/api/document?collection=news&amp;id=urn:contentItem:6FGG-KXX3-RWB2-5206-00000-00&amp;context=1519360" TargetMode="External" /><Relationship Id="rId1541" Type="http://schemas.openxmlformats.org/officeDocument/2006/relationships/theme" Target="theme/theme1.xml" /><Relationship Id="rId1542" Type="http://schemas.openxmlformats.org/officeDocument/2006/relationships/numbering" Target="numbering.xml" /><Relationship Id="rId1543" Type="http://schemas.openxmlformats.org/officeDocument/2006/relationships/styles" Target="styles.xml" /><Relationship Id="rId155" Type="http://schemas.openxmlformats.org/officeDocument/2006/relationships/hyperlink" Target="https://media.mehrnews.com/d/2021/05/29/1/3782995.jpg" TargetMode="External" /><Relationship Id="rId156" Type="http://schemas.openxmlformats.org/officeDocument/2006/relationships/header" Target="header46.xml" /><Relationship Id="rId157" Type="http://schemas.openxmlformats.org/officeDocument/2006/relationships/header" Target="header47.xml" /><Relationship Id="rId158" Type="http://schemas.openxmlformats.org/officeDocument/2006/relationships/footer" Target="footer46.xml" /><Relationship Id="rId159" Type="http://schemas.openxmlformats.org/officeDocument/2006/relationships/footer" Target="footer47.xml" /><Relationship Id="rId16" Type="http://schemas.openxmlformats.org/officeDocument/2006/relationships/footer" Target="footer6.xml" /><Relationship Id="rId160" Type="http://schemas.openxmlformats.org/officeDocument/2006/relationships/header" Target="header48.xml" /><Relationship Id="rId161" Type="http://schemas.openxmlformats.org/officeDocument/2006/relationships/footer" Target="footer48.xml" /><Relationship Id="rId162" Type="http://schemas.openxmlformats.org/officeDocument/2006/relationships/hyperlink" Target="https://advance.lexis.com/api/document?collection=news&amp;id=urn:contentItem:6FF0-TM33-S1XJ-04G7-00000-00&amp;context=1519360" TargetMode="External" /><Relationship Id="rId163" Type="http://schemas.openxmlformats.org/officeDocument/2006/relationships/hyperlink" Target="https://advance.lexis.com/api/document?collection=news&amp;id=urn:contentItem:6FF0-TM33-S1XJ-04G7-00000-00&amp;context=1519360" TargetMode="External" /><Relationship Id="rId164" Type="http://schemas.openxmlformats.org/officeDocument/2006/relationships/header" Target="header49.xml" /><Relationship Id="rId165" Type="http://schemas.openxmlformats.org/officeDocument/2006/relationships/header" Target="header50.xml" /><Relationship Id="rId166" Type="http://schemas.openxmlformats.org/officeDocument/2006/relationships/footer" Target="footer49.xml" /><Relationship Id="rId167" Type="http://schemas.openxmlformats.org/officeDocument/2006/relationships/footer" Target="footer50.xml" /><Relationship Id="rId168" Type="http://schemas.openxmlformats.org/officeDocument/2006/relationships/header" Target="header51.xml" /><Relationship Id="rId169" Type="http://schemas.openxmlformats.org/officeDocument/2006/relationships/footer" Target="footer51.xml" /><Relationship Id="rId17" Type="http://schemas.openxmlformats.org/officeDocument/2006/relationships/hyperlink" Target="https://advance.lexis.com/api/document?collection=news&amp;id=urn:contentItem:6FK4-D1P3-RRXD-G0DN-00000-00&amp;context=1519360" TargetMode="External" /><Relationship Id="rId170" Type="http://schemas.openxmlformats.org/officeDocument/2006/relationships/hyperlink" Target="https://advance.lexis.com/api/document?collection=news&amp;id=urn:contentItem:6FBX-XHX3-RTW1-R3SD-00000-00&amp;context=1519360" TargetMode="External" /><Relationship Id="rId171" Type="http://schemas.openxmlformats.org/officeDocument/2006/relationships/hyperlink" Target="https://advance.lexis.com/api/document?collection=news&amp;id=urn:contentItem:6FBX-XHX3-RTW1-R3SD-00000-00&amp;context=1519360" TargetMode="External" /><Relationship Id="rId172" Type="http://schemas.openxmlformats.org/officeDocument/2006/relationships/hyperlink" Target="https://advance.lexis.com/api/document?collection=news&amp;id=urn:contentItem:6FBX-XHX3-RTW1-R3SD-00000-00&amp;context=1519360" TargetMode="External" /><Relationship Id="rId173" Type="http://schemas.openxmlformats.org/officeDocument/2006/relationships/hyperlink" Target="https://advance.lexis.com/api/document?collection=news&amp;id=urn:contentItem:6FBX-XHX3-RTW1-R3SD-00000-00&amp;context=1519360" TargetMode="External" /><Relationship Id="rId174" Type="http://schemas.openxmlformats.org/officeDocument/2006/relationships/hyperlink" Target="https://advance.lexis.com/api/document?collection=news&amp;id=urn:contentItem:6FBX-XHX3-RTW1-R3SD-00000-00&amp;context=1519360" TargetMode="External" /><Relationship Id="rId175" Type="http://schemas.openxmlformats.org/officeDocument/2006/relationships/hyperlink" Target="https://advance.lexis.com/api/document?collection=news&amp;id=urn:contentItem:6FBX-XHX3-RTW1-R3SD-00000-00&amp;context=1519360" TargetMode="External" /><Relationship Id="rId176" Type="http://schemas.openxmlformats.org/officeDocument/2006/relationships/hyperlink" Target="http://www.lawyersgunsmoneyblog.com/?utm_source=%5B%5BDELIVERY_RECIPIENT_CODE%5D%5D&amp;utm_medium=partner&amp;utm_campaign=newstex" TargetMode="External" /><Relationship Id="rId177" Type="http://schemas.openxmlformats.org/officeDocument/2006/relationships/hyperlink" Target="https://newstex.com/?utm_source=%5B%5BDELIVERY_RECIPIENT_CODE%5D%5D&amp;utm_medium=partner&amp;utm_campaign=Lawyers%2C+Guns%2C+and+Money&amp;utm_id=101153&amp;utm_content=LGAM-101153-54309302245725223000152" TargetMode="External" /><Relationship Id="rId178" Type="http://schemas.openxmlformats.org/officeDocument/2006/relationships/hyperlink" Target="https://examinedlife.typepad.com/johnbelle/2004/03/if_wishes_were_.html" TargetMode="External" /><Relationship Id="rId179" Type="http://schemas.openxmlformats.org/officeDocument/2006/relationships/hyperlink" Target="https://www.lawyersgunsmoneyblog.com/2025/03/the-donald-trump-that-exists-in-my-imagination-who-is-the-opposite-of-donald-trump-would-be-a-much-more-popular-president-than-donald-trump" TargetMode="External" /><Relationship Id="rId18" Type="http://schemas.openxmlformats.org/officeDocument/2006/relationships/hyperlink" Target="https://advance.lexis.com/api/document?collection=news&amp;id=urn:contentItem:6FK4-D1P3-RRXD-G0DN-00000-00&amp;context=1519360" TargetMode="External" /><Relationship Id="rId180" Type="http://schemas.openxmlformats.org/officeDocument/2006/relationships/hyperlink" Target="https://www.lawyersgunsmoneyblog.com/2025/03/the-donald-trump-that-exists-in-my-imagination-who-is-the-opposite-of-donald-trump-would-be-a-much-more-popular-president-than-donald-trump" TargetMode="External" /><Relationship Id="rId181" Type="http://schemas.openxmlformats.org/officeDocument/2006/relationships/hyperlink" Target="https://www.lawyersgunsmoneyblog.com/2025/03/the-donald-trump-that-exists-in-my-imagination-who-is-the-opposite-of-donald-trump-would-be-a-much-more-popular-president-than-donald-trump" TargetMode="External" /><Relationship Id="rId182" Type="http://schemas.openxmlformats.org/officeDocument/2006/relationships/hyperlink" Target="https://www.lawyersgunsmoneyblog.com/2025/03/the-donald-trump-that-exists-in-my-imagination-who-is-the-opposite-of-donald-trump-would-be-a-much-more-popular-president-than-donald-trump" TargetMode="External" /><Relationship Id="rId183" Type="http://schemas.openxmlformats.org/officeDocument/2006/relationships/hyperlink" Target="https://www.lawyersgunsmoneyblog.com/2025/03/the-donald-trump-that-exists-in-my-imagination-who-is-the-opposite-of-donald-trump-would-be-a-much-more-popular-president-than-donald-trump" TargetMode="External" /><Relationship Id="rId184" Type="http://schemas.openxmlformats.org/officeDocument/2006/relationships/hyperlink" Target="https://www.lawyersgunsmoneyblog.com/2025/03/the-donald-trump-that-exists-in-my-imagination-who-is-the-opposite-of-donald-trump-would-be-a-much-more-popular-president-than-donald-trump" TargetMode="External" /><Relationship Id="rId185" Type="http://schemas.openxmlformats.org/officeDocument/2006/relationships/hyperlink" Target="https://www.lawyersgunsmoneyblog.com/2025/03/the-donald-trump-that-exists-in-my-imagination-who-is-the-opposite-of-donald-trump-would-be-a-much-more-popular-president-than-donald-trump" TargetMode="External" /><Relationship Id="rId186" Type="http://schemas.openxmlformats.org/officeDocument/2006/relationships/hyperlink" Target="https://www.lawyersgunsmoneyblog.com/" TargetMode="External" /><Relationship Id="rId187" Type="http://schemas.openxmlformats.org/officeDocument/2006/relationships/hyperlink" Target="https://www.lawyersgunsmoneyblog.com/2025/03/the-donald-trump-that-exists-in-my-imagination-who-is-the-opposite-of-donald-trump-would-be-a-much-more-popular-president-than-donald-trump" TargetMode="External" /><Relationship Id="rId188" Type="http://schemas.openxmlformats.org/officeDocument/2006/relationships/header" Target="header52.xml" /><Relationship Id="rId189" Type="http://schemas.openxmlformats.org/officeDocument/2006/relationships/header" Target="header53.xml" /><Relationship Id="rId19" Type="http://schemas.openxmlformats.org/officeDocument/2006/relationships/hyperlink" Target="https://advance.lexis.com/api/document?collection=news&amp;id=urn:contentItem:6FK4-D1P3-RRXD-G0DN-00000-00&amp;context=1519360" TargetMode="External" /><Relationship Id="rId190" Type="http://schemas.openxmlformats.org/officeDocument/2006/relationships/footer" Target="footer52.xml" /><Relationship Id="rId191" Type="http://schemas.openxmlformats.org/officeDocument/2006/relationships/footer" Target="footer53.xml" /><Relationship Id="rId192" Type="http://schemas.openxmlformats.org/officeDocument/2006/relationships/header" Target="header54.xml" /><Relationship Id="rId193" Type="http://schemas.openxmlformats.org/officeDocument/2006/relationships/footer" Target="footer54.xml" /><Relationship Id="rId194" Type="http://schemas.openxmlformats.org/officeDocument/2006/relationships/hyperlink" Target="https://advance.lexis.com/api/document?collection=news&amp;id=urn:contentItem:6FK1-3K33-S3BP-R1J7-00000-00&amp;context=1519360" TargetMode="External" /><Relationship Id="rId195" Type="http://schemas.openxmlformats.org/officeDocument/2006/relationships/hyperlink" Target="https://advance.lexis.com/api/document?collection=news&amp;id=urn:contentItem:6FK1-3K33-S3BP-R1J7-00000-00&amp;context=1519360" TargetMode="External" /><Relationship Id="rId196" Type="http://schemas.openxmlformats.org/officeDocument/2006/relationships/hyperlink" Target="https://advance.lexis.com/api/document?collection=news&amp;id=urn:contentItem:6FK1-3K33-S3BP-R1J7-00000-00&amp;context=1519360" TargetMode="External" /><Relationship Id="rId197" Type="http://schemas.openxmlformats.org/officeDocument/2006/relationships/image" Target="media/image6.png" /><Relationship Id="rId198" Type="http://schemas.openxmlformats.org/officeDocument/2006/relationships/header" Target="header55.xml" /><Relationship Id="rId199" Type="http://schemas.openxmlformats.org/officeDocument/2006/relationships/header" Target="header56.xml" /><Relationship Id="rId2" Type="http://schemas.openxmlformats.org/officeDocument/2006/relationships/webSettings" Target="webSettings.xml" /><Relationship Id="rId20" Type="http://schemas.openxmlformats.org/officeDocument/2006/relationships/hyperlink" Target="https://advance.lexis.com/api/document?collection=news&amp;id=urn:contentItem:6FK4-D1P3-RRXD-G0DN-00000-00&amp;context=1519360" TargetMode="External" /><Relationship Id="rId200" Type="http://schemas.openxmlformats.org/officeDocument/2006/relationships/footer" Target="footer55.xml" /><Relationship Id="rId201" Type="http://schemas.openxmlformats.org/officeDocument/2006/relationships/footer" Target="footer56.xml" /><Relationship Id="rId202" Type="http://schemas.openxmlformats.org/officeDocument/2006/relationships/header" Target="header57.xml" /><Relationship Id="rId203" Type="http://schemas.openxmlformats.org/officeDocument/2006/relationships/footer" Target="footer57.xml" /><Relationship Id="rId204" Type="http://schemas.openxmlformats.org/officeDocument/2006/relationships/hyperlink" Target="https://advance.lexis.com/api/document?collection=news&amp;id=urn:contentItem:6FF0-TM23-S1XJ-0098-00000-00&amp;context=1519360" TargetMode="External" /><Relationship Id="rId205" Type="http://schemas.openxmlformats.org/officeDocument/2006/relationships/hyperlink" Target="https://advance.lexis.com/api/document?collection=news&amp;id=urn:contentItem:6FF0-TM23-S1XJ-0098-00000-00&amp;context=1519360" TargetMode="External" /><Relationship Id="rId206" Type="http://schemas.openxmlformats.org/officeDocument/2006/relationships/header" Target="header58.xml" /><Relationship Id="rId207" Type="http://schemas.openxmlformats.org/officeDocument/2006/relationships/header" Target="header59.xml" /><Relationship Id="rId208" Type="http://schemas.openxmlformats.org/officeDocument/2006/relationships/footer" Target="footer58.xml" /><Relationship Id="rId209" Type="http://schemas.openxmlformats.org/officeDocument/2006/relationships/footer" Target="footer59.xml" /><Relationship Id="rId21" Type="http://schemas.openxmlformats.org/officeDocument/2006/relationships/hyperlink" Target="https://advance.lexis.com/api/document?collection=news&amp;id=urn:contentItem:6FK4-D1P3-RRXD-G0DN-00000-00&amp;context=1519360" TargetMode="External" /><Relationship Id="rId210" Type="http://schemas.openxmlformats.org/officeDocument/2006/relationships/header" Target="header60.xml" /><Relationship Id="rId211" Type="http://schemas.openxmlformats.org/officeDocument/2006/relationships/footer" Target="footer60.xml" /><Relationship Id="rId212" Type="http://schemas.openxmlformats.org/officeDocument/2006/relationships/hyperlink" Target="https://advance.lexis.com/api/document?collection=news&amp;id=urn:contentItem:6FKG-67M3-RTJS-J3J3-00000-00&amp;context=1519360" TargetMode="External" /><Relationship Id="rId213" Type="http://schemas.openxmlformats.org/officeDocument/2006/relationships/hyperlink" Target="https://advance.lexis.com/api/document?collection=news&amp;id=urn:contentItem:6FKG-67M3-RTJS-J3J3-00000-00&amp;context=1519360" TargetMode="External" /><Relationship Id="rId214" Type="http://schemas.openxmlformats.org/officeDocument/2006/relationships/hyperlink" Target="https://advance.lexis.com/api/document?collection=news&amp;id=urn:contentItem:6FKG-67M3-RTJS-J3J3-00000-00&amp;context=1519360" TargetMode="External" /><Relationship Id="rId215" Type="http://schemas.openxmlformats.org/officeDocument/2006/relationships/header" Target="header61.xml" /><Relationship Id="rId216" Type="http://schemas.openxmlformats.org/officeDocument/2006/relationships/header" Target="header62.xml" /><Relationship Id="rId217" Type="http://schemas.openxmlformats.org/officeDocument/2006/relationships/footer" Target="footer61.xml" /><Relationship Id="rId218" Type="http://schemas.openxmlformats.org/officeDocument/2006/relationships/footer" Target="footer62.xml" /><Relationship Id="rId219" Type="http://schemas.openxmlformats.org/officeDocument/2006/relationships/header" Target="header63.xml" /><Relationship Id="rId22" Type="http://schemas.openxmlformats.org/officeDocument/2006/relationships/hyperlink" Target="http://www.lawyersgunsmoneyblog.com/?utm_source=%5B%5BDELIVERY_RECIPIENT_CODE%5D%5D&amp;utm_medium=partner&amp;utm_campaign=newstex" TargetMode="External" /><Relationship Id="rId220" Type="http://schemas.openxmlformats.org/officeDocument/2006/relationships/footer" Target="footer63.xml" /><Relationship Id="rId221" Type="http://schemas.openxmlformats.org/officeDocument/2006/relationships/hyperlink" Target="https://advance.lexis.com/api/document?collection=news&amp;id=urn:contentItem:6FKH-GK33-S08M-543F-00000-00&amp;context=1519360" TargetMode="External" /><Relationship Id="rId222" Type="http://schemas.openxmlformats.org/officeDocument/2006/relationships/hyperlink" Target="https://advance.lexis.com/api/document?collection=news&amp;id=urn:contentItem:6FKH-GK33-S08M-543F-00000-00&amp;context=1519360" TargetMode="External" /><Relationship Id="rId223" Type="http://schemas.openxmlformats.org/officeDocument/2006/relationships/image" Target="media/image7.png" /><Relationship Id="rId224" Type="http://schemas.openxmlformats.org/officeDocument/2006/relationships/hyperlink" Target="https://fortune.com/crypto/2025/04/15/trump-crypto-monopoly-bill-zanker-nfts-memecoin/" TargetMode="External" /><Relationship Id="rId225" Type="http://schemas.openxmlformats.org/officeDocument/2006/relationships/hyperlink" Target="https://dailycoin.com/top-10-countries-to-spend-crypto/" TargetMode="External" /><Relationship Id="rId226" Type="http://schemas.openxmlformats.org/officeDocument/2006/relationships/hyperlink" Target="https://dailycoin.com/what-is-mining-in-crypto-explained/" TargetMode="External" /><Relationship Id="rId227" Type="http://schemas.openxmlformats.org/officeDocument/2006/relationships/hyperlink" Target="https://dailycoin.com/trump-family-starts-bitcoin-mining-venture-confusing-market-watchers/" TargetMode="External" /><Relationship Id="rId228" Type="http://schemas.openxmlformats.org/officeDocument/2006/relationships/hyperlink" Target="https://dailycoin.com/ripple-xrp-etf-heres-latest-status-updates-on-9-fillings/" TargetMode="External" /><Relationship Id="rId229" Type="http://schemas.openxmlformats.org/officeDocument/2006/relationships/hyperlink" Target="https://dailycoin.com/crypto-buzz-shifts-from-tariffs-to-solana-and-metrics/" TargetMode="External" /><Relationship Id="rId23" Type="http://schemas.openxmlformats.org/officeDocument/2006/relationships/hyperlink" Target="https://newstex.com/?utm_source=%5B%5BDELIVERY_RECIPIENT_CODE%5D%5D&amp;utm_medium=partner&amp;utm_campaign=Lawyers%2C+Guns%2C+and+Money&amp;utm_id=101153&amp;utm_content=LGAM-101153-545607022316252194185010" TargetMode="External" /><Relationship Id="rId230" Type="http://schemas.openxmlformats.org/officeDocument/2006/relationships/hyperlink" Target="https://dailycoin.com/wp-content/uploads/2024/09/Donald_Trump_Coin_Crypto_Project_Thinking_Dreaming_web.jpg" TargetMode="External" /><Relationship Id="rId231" Type="http://schemas.openxmlformats.org/officeDocument/2006/relationships/hyperlink" Target="https://dailycoin.com/wp-content/uploads/2024/09/Donald_Trump_Coin_Crypto_Project_Thinking_Dreaming_web.jpg" TargetMode="External" /><Relationship Id="rId232" Type="http://schemas.openxmlformats.org/officeDocument/2006/relationships/header" Target="header64.xml" /><Relationship Id="rId233" Type="http://schemas.openxmlformats.org/officeDocument/2006/relationships/header" Target="header65.xml" /><Relationship Id="rId234" Type="http://schemas.openxmlformats.org/officeDocument/2006/relationships/footer" Target="footer64.xml" /><Relationship Id="rId235" Type="http://schemas.openxmlformats.org/officeDocument/2006/relationships/footer" Target="footer65.xml" /><Relationship Id="rId236" Type="http://schemas.openxmlformats.org/officeDocument/2006/relationships/header" Target="header66.xml" /><Relationship Id="rId237" Type="http://schemas.openxmlformats.org/officeDocument/2006/relationships/footer" Target="footer66.xml" /><Relationship Id="rId238" Type="http://schemas.openxmlformats.org/officeDocument/2006/relationships/hyperlink" Target="https://advance.lexis.com/api/document?collection=news&amp;id=urn:contentItem:6FJ0-D8M3-RVFC-S35M-00000-00&amp;context=1519360" TargetMode="External" /><Relationship Id="rId239" Type="http://schemas.openxmlformats.org/officeDocument/2006/relationships/hyperlink" Target="https://advance.lexis.com/api/document?collection=news&amp;id=urn:contentItem:6FJ0-D8M3-RVFC-S35M-00000-00&amp;context=1519360" TargetMode="External" /><Relationship Id="rId24" Type="http://schemas.openxmlformats.org/officeDocument/2006/relationships/hyperlink" Target="https://www.nytimes.com/2025/04/12/opinion/trump-tariffs-catastrophe.html" TargetMode="External" /><Relationship Id="rId240" Type="http://schemas.openxmlformats.org/officeDocument/2006/relationships/header" Target="header67.xml" /><Relationship Id="rId241" Type="http://schemas.openxmlformats.org/officeDocument/2006/relationships/header" Target="header68.xml" /><Relationship Id="rId242" Type="http://schemas.openxmlformats.org/officeDocument/2006/relationships/footer" Target="footer67.xml" /><Relationship Id="rId243" Type="http://schemas.openxmlformats.org/officeDocument/2006/relationships/footer" Target="footer68.xml" /><Relationship Id="rId244" Type="http://schemas.openxmlformats.org/officeDocument/2006/relationships/header" Target="header69.xml" /><Relationship Id="rId245" Type="http://schemas.openxmlformats.org/officeDocument/2006/relationships/footer" Target="footer69.xml" /><Relationship Id="rId246" Type="http://schemas.openxmlformats.org/officeDocument/2006/relationships/hyperlink" Target="https://advance.lexis.com/api/document?collection=news&amp;id=urn:contentItem:6FCJ-HVG3-RSB5-243V-00000-00&amp;context=1519360" TargetMode="External" /><Relationship Id="rId247" Type="http://schemas.openxmlformats.org/officeDocument/2006/relationships/hyperlink" Target="https://advance.lexis.com/api/document?collection=news&amp;id=urn:contentItem:6FCJ-HVG3-RSB5-243V-00000-00&amp;context=1519360" TargetMode="External" /><Relationship Id="rId248" Type="http://schemas.openxmlformats.org/officeDocument/2006/relationships/image" Target="media/image8.png" /><Relationship Id="rId249" Type="http://schemas.openxmlformats.org/officeDocument/2006/relationships/hyperlink" Target="https://www.newsweek.com/topic/fox-news?utm_source=Synacor&amp;utm_medium=Attnet&amp;utm_campaign=Partnerships" TargetMode="External" /><Relationship Id="rId25" Type="http://schemas.openxmlformats.org/officeDocument/2006/relationships/hyperlink" Target="https://www.nytimes.com/2024/12/07/opinion/vance-musk-trump.html" TargetMode="External" /><Relationship Id="rId250" Type="http://schemas.openxmlformats.org/officeDocument/2006/relationships/hyperlink" Target="https://www.newsweek.com/topic/laura-ingraham?utm_source=Synacor&amp;utm_medium=Attnet&amp;utm_campaign=Partnerships" TargetMode="External" /><Relationship Id="rId251" Type="http://schemas.openxmlformats.org/officeDocument/2006/relationships/hyperlink" Target="https://www.newsweek.com/topic/senate?utm_source=Synacor&amp;utm_medium=Attnet&amp;utm_campaign=Partnerships" TargetMode="External" /><Relationship Id="rId252" Type="http://schemas.openxmlformats.org/officeDocument/2006/relationships/hyperlink" Target="https://www.newsweek.com/topic/al-green?utm_source=Synacor&amp;utm_medium=Attnet&amp;utm_campaign=Partnerships" TargetMode="External" /><Relationship Id="rId253" Type="http://schemas.openxmlformats.org/officeDocument/2006/relationships/hyperlink" Target="https://www.newsweek.com/texas-democrat-bring-first-articles-impeachment-trump-second-term-2026701?utm_source=Synacor&amp;utm_medium=Attnet&amp;utm_campaign=Partnerships" TargetMode="External" /><Relationship Id="rId254" Type="http://schemas.openxmlformats.org/officeDocument/2006/relationships/hyperlink" Target="https://www.newsweek.com/texas-democrat-bring-first-articles-impeachment-trump-second-term-2026701?utm_source=Synacor&amp;utm_medium=Attnet&amp;utm_campaign=Partnerships" TargetMode="External" /><Relationship Id="rId255" Type="http://schemas.openxmlformats.org/officeDocument/2006/relationships/hyperlink" Target="https://www.newsweek.com/topic/republican?utm_source=Synacor&amp;utm_medium=Attnet&amp;utm_campaign=Partnerships" TargetMode="External" /><Relationship Id="rId256" Type="http://schemas.openxmlformats.org/officeDocument/2006/relationships/hyperlink" Target="https://www.newsweek.com/tesla-elon-musk-feces-protest-damaged-car-2047657?utm_source=Synacor&amp;utm_medium=Attnet&amp;utm_campaign=Partnerships" TargetMode="External" /><Relationship Id="rId257" Type="http://schemas.openxmlformats.org/officeDocument/2006/relationships/hyperlink" Target="https://www.newsweek.com/topic/donald-trump?utm_source=Synacor&amp;utm_medium=Attnet&amp;utm_campaign=Partnerships" TargetMode="External" /><Relationship Id="rId258" Type="http://schemas.openxmlformats.org/officeDocument/2006/relationships/hyperlink" Target="https://www.newsweek.com/tesla-deliveries-cybertruck-sales-2008646?utm_source=Synacor&amp;utm_medium=Attnet&amp;utm_campaign=Partnerships" TargetMode="External" /><Relationship Id="rId259" Type="http://schemas.openxmlformats.org/officeDocument/2006/relationships/hyperlink" Target="https://www.newsweek.com/topic/democrats?utm_source=Synacor&amp;utm_medium=Attnet&amp;utm_campaign=Partnerships" TargetMode="External" /><Relationship Id="rId26" Type="http://schemas.openxmlformats.org/officeDocument/2006/relationships/hyperlink" Target="https://bsky.app/profile/zunguzungu.bsky.social/post/3lmmpqbqbr227" TargetMode="External" /><Relationship Id="rId260" Type="http://schemas.openxmlformats.org/officeDocument/2006/relationships/hyperlink" Target="https://www.newsweek.com/topic/republicans?utm_source=Synacor&amp;utm_medium=Attnet&amp;utm_campaign=Partnerships" TargetMode="External" /><Relationship Id="rId261" Type="http://schemas.openxmlformats.org/officeDocument/2006/relationships/hyperlink" Target="https://www.newsweek.com/topic/democratic-party?utm_source=Synacor&amp;utm_medium=Attnet&amp;utm_campaign=Partnerships" TargetMode="External" /><Relationship Id="rId262" Type="http://schemas.openxmlformats.org/officeDocument/2006/relationships/hyperlink" Target="https://d.newsweek.com/en/full/2611434/donald-trump.jpg" TargetMode="External" /><Relationship Id="rId263" Type="http://schemas.openxmlformats.org/officeDocument/2006/relationships/header" Target="header70.xml" /><Relationship Id="rId264" Type="http://schemas.openxmlformats.org/officeDocument/2006/relationships/header" Target="header71.xml" /><Relationship Id="rId265" Type="http://schemas.openxmlformats.org/officeDocument/2006/relationships/footer" Target="footer70.xml" /><Relationship Id="rId266" Type="http://schemas.openxmlformats.org/officeDocument/2006/relationships/footer" Target="footer71.xml" /><Relationship Id="rId267" Type="http://schemas.openxmlformats.org/officeDocument/2006/relationships/header" Target="header72.xml" /><Relationship Id="rId268" Type="http://schemas.openxmlformats.org/officeDocument/2006/relationships/footer" Target="footer72.xml" /><Relationship Id="rId269" Type="http://schemas.openxmlformats.org/officeDocument/2006/relationships/hyperlink" Target="https://advance.lexis.com/api/document?collection=news&amp;id=urn:contentItem:6FJV-9TG3-RRSW-V47Y-00000-00&amp;context=1519360" TargetMode="External" /><Relationship Id="rId27" Type="http://schemas.openxmlformats.org/officeDocument/2006/relationships/hyperlink" Target="https://www.youtube.com/embed/TU3-lS_Gryk?si=XWvsAC6iIMTaIK-M" TargetMode="External" /><Relationship Id="rId270" Type="http://schemas.openxmlformats.org/officeDocument/2006/relationships/hyperlink" Target="https://advance.lexis.com/api/document?collection=news&amp;id=urn:contentItem:6FJV-9TG3-RRSW-V47Y-00000-00&amp;context=1519360" TargetMode="External" /><Relationship Id="rId271" Type="http://schemas.openxmlformats.org/officeDocument/2006/relationships/hyperlink" Target="https://advance.lexis.com/api/document?collection=news&amp;id=urn:contentItem:6FJV-9TG3-RRSW-V47Y-00000-00&amp;context=1519360" TargetMode="External" /><Relationship Id="rId272" Type="http://schemas.openxmlformats.org/officeDocument/2006/relationships/image" Target="media/image9.png"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6FJ7-W193-RS59-F4VJ-00000-00&amp;context=1519360" TargetMode="External" /><Relationship Id="rId28" Type="http://schemas.openxmlformats.org/officeDocument/2006/relationships/hyperlink" Target="https://www.lawyersgunsmoneyblog.com/2025/04/imaginary-donald-trump-betrayed-by-real-donald-trump-again" TargetMode="External" /><Relationship Id="rId280" Type="http://schemas.openxmlformats.org/officeDocument/2006/relationships/hyperlink" Target="https://advance.lexis.com/api/document?collection=news&amp;id=urn:contentItem:6FJ7-W193-RS59-F4VJ-00000-00&amp;context=1519360" TargetMode="External" /><Relationship Id="rId281" Type="http://schemas.openxmlformats.org/officeDocument/2006/relationships/hyperlink" Target="https://advance.lexis.com/api/document?collection=news&amp;id=urn:contentItem:6FJ7-W193-RS59-F4VJ-00000-00&amp;context=1519360" TargetMode="External" /><Relationship Id="rId282" Type="http://schemas.openxmlformats.org/officeDocument/2006/relationships/hyperlink" Target="//img.zonebourse.com/reuters/2025-04/2025-04-11T100158Z_1_LYNXNPEL3A0DJ_RTROPTP_3_USA-TRUMP-PHYSICAL.JPG" TargetMode="External" /><Relationship Id="rId283" Type="http://schemas.openxmlformats.org/officeDocument/2006/relationships/header" Target="header76.xml" /><Relationship Id="rId284" Type="http://schemas.openxmlformats.org/officeDocument/2006/relationships/header" Target="header77.xml" /><Relationship Id="rId285" Type="http://schemas.openxmlformats.org/officeDocument/2006/relationships/footer" Target="footer76.xml" /><Relationship Id="rId286" Type="http://schemas.openxmlformats.org/officeDocument/2006/relationships/footer" Target="footer77.xml" /><Relationship Id="rId287" Type="http://schemas.openxmlformats.org/officeDocument/2006/relationships/header" Target="header78.xml" /><Relationship Id="rId288" Type="http://schemas.openxmlformats.org/officeDocument/2006/relationships/footer" Target="footer78.xml" /><Relationship Id="rId289" Type="http://schemas.openxmlformats.org/officeDocument/2006/relationships/hyperlink" Target="https://advance.lexis.com/api/document?collection=news&amp;id=urn:contentItem:6FGR-2FP3-SHHM-X0T5-00000-00&amp;context=1519360" TargetMode="External" /><Relationship Id="rId29" Type="http://schemas.openxmlformats.org/officeDocument/2006/relationships/hyperlink" Target="https://www.lawyersgunsmoneyblog.com/2025/04/imaginary-donald-trump-betrayed-by-real-donald-trump-again" TargetMode="External" /><Relationship Id="rId290" Type="http://schemas.openxmlformats.org/officeDocument/2006/relationships/hyperlink" Target="https://advance.lexis.com/api/document?collection=news&amp;id=urn:contentItem:6FGR-2FP3-SHHM-X0T5-00000-00&amp;context=1519360" TargetMode="External" /><Relationship Id="rId291" Type="http://schemas.openxmlformats.org/officeDocument/2006/relationships/hyperlink" Target="https://advance.lexis.com/api/document?collection=news&amp;id=urn:contentItem:6FGR-2FP3-SHHM-X0T5-00000-00&amp;context=1519360" TargetMode="External" /><Relationship Id="rId292" Type="http://schemas.openxmlformats.org/officeDocument/2006/relationships/image" Target="media/image10.jpeg" /><Relationship Id="rId293" Type="http://schemas.openxmlformats.org/officeDocument/2006/relationships/hyperlink" Target="https://horsford.house.gov/media/press-releases/horsford-on-tariffs-donald-trump-owns-this-tax" TargetMode="External" /><Relationship Id="rId294" Type="http://schemas.openxmlformats.org/officeDocument/2006/relationships/hyperlink" Target="https://horsford.house.gov/media/press-releases/horsford-on-tariffs-donald-trump-owns-this-tax" TargetMode="External" /><Relationship Id="rId295" Type="http://schemas.openxmlformats.org/officeDocument/2006/relationships/hyperlink" Target="https://horsford.house.gov/media/press-releases/horsford-on-tariffs-donald-trump-owns-this-tax" TargetMode="External" /><Relationship Id="rId296" Type="http://schemas.openxmlformats.org/officeDocument/2006/relationships/header" Target="header79.xml" /><Relationship Id="rId297" Type="http://schemas.openxmlformats.org/officeDocument/2006/relationships/header" Target="header80.xml" /><Relationship Id="rId298" Type="http://schemas.openxmlformats.org/officeDocument/2006/relationships/footer" Target="footer79.xml" /><Relationship Id="rId299" Type="http://schemas.openxmlformats.org/officeDocument/2006/relationships/footer" Target="footer80.xml" /><Relationship Id="rId3" Type="http://schemas.openxmlformats.org/officeDocument/2006/relationships/fontTable" Target="fontTable.xml" /><Relationship Id="rId30" Type="http://schemas.openxmlformats.org/officeDocument/2006/relationships/hyperlink" Target="https://www.lawyersgunsmoneyblog.com/2025/04/imaginary-donald-trump-betrayed-by-real-donald-trump-again" TargetMode="External" /><Relationship Id="rId300" Type="http://schemas.openxmlformats.org/officeDocument/2006/relationships/header" Target="header81.xml" /><Relationship Id="rId301" Type="http://schemas.openxmlformats.org/officeDocument/2006/relationships/footer" Target="footer81.xml" /><Relationship Id="rId302" Type="http://schemas.openxmlformats.org/officeDocument/2006/relationships/hyperlink" Target="https://advance.lexis.com/api/document?collection=news&amp;id=urn:contentItem:6FGG-KXX3-RW4T-W4FT-00000-00&amp;context=1519360" TargetMode="External" /><Relationship Id="rId303" Type="http://schemas.openxmlformats.org/officeDocument/2006/relationships/hyperlink" Target="https://advance.lexis.com/api/document?collection=news&amp;id=urn:contentItem:6FGG-KXX3-RW4T-W4FT-00000-00&amp;context=1519360" TargetMode="External" /><Relationship Id="rId304" Type="http://schemas.openxmlformats.org/officeDocument/2006/relationships/hyperlink" Target="https://advance.lexis.com/api/document?collection=news&amp;id=urn:contentItem:6FGG-KXX3-RW4T-W4FT-00000-00&amp;context=1519360" TargetMode="External" /><Relationship Id="rId305" Type="http://schemas.openxmlformats.org/officeDocument/2006/relationships/header" Target="header82.xml" /><Relationship Id="rId306" Type="http://schemas.openxmlformats.org/officeDocument/2006/relationships/header" Target="header83.xml" /><Relationship Id="rId307" Type="http://schemas.openxmlformats.org/officeDocument/2006/relationships/footer" Target="footer82.xml" /><Relationship Id="rId308" Type="http://schemas.openxmlformats.org/officeDocument/2006/relationships/footer" Target="footer83.xml" /><Relationship Id="rId309" Type="http://schemas.openxmlformats.org/officeDocument/2006/relationships/header" Target="header84.xml" /><Relationship Id="rId31" Type="http://schemas.openxmlformats.org/officeDocument/2006/relationships/hyperlink" Target="https://www.lawyersgunsmoneyblog.com/2025/04/imaginary-donald-trump-betrayed-by-real-donald-trump-again" TargetMode="External" /><Relationship Id="rId310" Type="http://schemas.openxmlformats.org/officeDocument/2006/relationships/footer" Target="footer84.xml" /><Relationship Id="rId311" Type="http://schemas.openxmlformats.org/officeDocument/2006/relationships/hyperlink" Target="https://advance.lexis.com/api/document?collection=news&amp;id=urn:contentItem:6FB1-RTM3-RTPT-Y2HS-00000-00&amp;context=1519360" TargetMode="External" /><Relationship Id="rId312" Type="http://schemas.openxmlformats.org/officeDocument/2006/relationships/hyperlink" Target="https://advance.lexis.com/api/document?collection=news&amp;id=urn:contentItem:6FB1-RTM3-RTPT-Y2HS-00000-00&amp;context=1519360" TargetMode="External" /><Relationship Id="rId313" Type="http://schemas.openxmlformats.org/officeDocument/2006/relationships/hyperlink" Target="https://www.newsweek.com/topic/donald-trump?utm_source=Synacor&amp;utm_medium=Attnet&amp;utm_campaign=Partnerships" TargetMode="External" /><Relationship Id="rId314" Type="http://schemas.openxmlformats.org/officeDocument/2006/relationships/hyperlink" Target="https://www.newsweek.com/topic/hamas?utm_source=Synacor&amp;utm_medium=Attnet&amp;utm_campaign=Partnerships" TargetMode="External" /><Relationship Id="rId315" Type="http://schemas.openxmlformats.org/officeDocument/2006/relationships/hyperlink" Target="https://www.newsweek.com/trumps-gaza-plan-palestinians-foreign-policy-iraq-2026604?utm_source=Synacor&amp;utm_medium=Attnet&amp;utm_campaign=Partnerships" TargetMode="External" /><Relationship Id="rId316" Type="http://schemas.openxmlformats.org/officeDocument/2006/relationships/hyperlink" Target="https://www.newsweek.com/donald-trumps-gaza-plan-officially-rejected-arab-nations-2024633?utm_source=Synacor&amp;utm_medium=Attnet&amp;utm_campaign=Partnerships" TargetMode="External" /><Relationship Id="rId317" Type="http://schemas.openxmlformats.org/officeDocument/2006/relationships/hyperlink" Target="https://d.newsweek.com/en/full/2606317/palestinian-hamas-militants-gather.jpg" TargetMode="External" /><Relationship Id="rId318" Type="http://schemas.openxmlformats.org/officeDocument/2006/relationships/header" Target="header85.xml" /><Relationship Id="rId319" Type="http://schemas.openxmlformats.org/officeDocument/2006/relationships/header" Target="header86.xml" /><Relationship Id="rId32" Type="http://schemas.openxmlformats.org/officeDocument/2006/relationships/hyperlink" Target="https://www.lawyersgunsmoneyblog.com/2025/04/imaginary-donald-trump-betrayed-by-real-donald-trump-again" TargetMode="External" /><Relationship Id="rId320" Type="http://schemas.openxmlformats.org/officeDocument/2006/relationships/footer" Target="footer85.xml" /><Relationship Id="rId321" Type="http://schemas.openxmlformats.org/officeDocument/2006/relationships/footer" Target="footer86.xml" /><Relationship Id="rId322" Type="http://schemas.openxmlformats.org/officeDocument/2006/relationships/header" Target="header87.xml" /><Relationship Id="rId323" Type="http://schemas.openxmlformats.org/officeDocument/2006/relationships/footer" Target="footer87.xml" /><Relationship Id="rId324" Type="http://schemas.openxmlformats.org/officeDocument/2006/relationships/hyperlink" Target="https://advance.lexis.com/api/document?collection=news&amp;id=urn:contentItem:6FJ0-D883-RV2Y-6200-00000-00&amp;context=1519360" TargetMode="External" /><Relationship Id="rId325" Type="http://schemas.openxmlformats.org/officeDocument/2006/relationships/hyperlink" Target="https://advance.lexis.com/api/document?collection=news&amp;id=urn:contentItem:6FJ0-D883-RV2Y-6200-00000-00&amp;context=1519360" TargetMode="External" /><Relationship Id="rId326" Type="http://schemas.openxmlformats.org/officeDocument/2006/relationships/hyperlink" Target="https://advance.lexis.com/api/document?collection=news&amp;id=urn:contentItem:6FJ0-D883-RV2Y-6200-00000-00&amp;context=1519360" TargetMode="External" /><Relationship Id="rId327" Type="http://schemas.openxmlformats.org/officeDocument/2006/relationships/header" Target="header88.xml" /><Relationship Id="rId328" Type="http://schemas.openxmlformats.org/officeDocument/2006/relationships/header" Target="header89.xml" /><Relationship Id="rId329" Type="http://schemas.openxmlformats.org/officeDocument/2006/relationships/footer" Target="footer88.xml" /><Relationship Id="rId33" Type="http://schemas.openxmlformats.org/officeDocument/2006/relationships/hyperlink" Target="https://www.lawyersgunsmoneyblog.com/" TargetMode="External" /><Relationship Id="rId330" Type="http://schemas.openxmlformats.org/officeDocument/2006/relationships/footer" Target="footer89.xml" /><Relationship Id="rId331" Type="http://schemas.openxmlformats.org/officeDocument/2006/relationships/header" Target="header90.xml" /><Relationship Id="rId332" Type="http://schemas.openxmlformats.org/officeDocument/2006/relationships/footer" Target="footer90.xml" /><Relationship Id="rId333" Type="http://schemas.openxmlformats.org/officeDocument/2006/relationships/hyperlink" Target="https://advance.lexis.com/api/document?collection=news&amp;id=urn:contentItem:6FHS-F423-RRX6-451D-00000-00&amp;context=1519360" TargetMode="External" /><Relationship Id="rId334" Type="http://schemas.openxmlformats.org/officeDocument/2006/relationships/hyperlink" Target="https://advance.lexis.com/api/document?collection=news&amp;id=urn:contentItem:6FHS-F423-RRX6-451D-00000-00&amp;context=1519360" TargetMode="External" /><Relationship Id="rId335" Type="http://schemas.openxmlformats.org/officeDocument/2006/relationships/hyperlink" Target="https://advance.lexis.com/api/document?collection=news&amp;id=urn:contentItem:6FHS-F423-RRX6-451D-00000-00&amp;context=1519360" TargetMode="External" /><Relationship Id="rId336" Type="http://schemas.openxmlformats.org/officeDocument/2006/relationships/header" Target="header91.xml" /><Relationship Id="rId337" Type="http://schemas.openxmlformats.org/officeDocument/2006/relationships/header" Target="header92.xml" /><Relationship Id="rId338" Type="http://schemas.openxmlformats.org/officeDocument/2006/relationships/footer" Target="footer91.xml" /><Relationship Id="rId339" Type="http://schemas.openxmlformats.org/officeDocument/2006/relationships/footer" Target="footer92.xml" /><Relationship Id="rId34" Type="http://schemas.openxmlformats.org/officeDocument/2006/relationships/hyperlink" Target="https://www.lawyersgunsmoneyblog.com/2025/04/imaginary-donald-trump-betrayed-by-real-donald-trump-again" TargetMode="External" /><Relationship Id="rId340" Type="http://schemas.openxmlformats.org/officeDocument/2006/relationships/header" Target="header93.xml" /><Relationship Id="rId341" Type="http://schemas.openxmlformats.org/officeDocument/2006/relationships/footer" Target="footer93.xml" /><Relationship Id="rId342" Type="http://schemas.openxmlformats.org/officeDocument/2006/relationships/hyperlink" Target="https://advance.lexis.com/api/document?collection=news&amp;id=urn:contentItem:6FKP-5GJ3-RT99-R2F1-00000-00&amp;context=1519360" TargetMode="External" /><Relationship Id="rId343" Type="http://schemas.openxmlformats.org/officeDocument/2006/relationships/hyperlink" Target="https://advance.lexis.com/api/document?collection=news&amp;id=urn:contentItem:6FKP-5GJ3-RT99-R2F1-00000-00&amp;context=1519360" TargetMode="External" /><Relationship Id="rId344" Type="http://schemas.openxmlformats.org/officeDocument/2006/relationships/header" Target="header94.xml" /><Relationship Id="rId345" Type="http://schemas.openxmlformats.org/officeDocument/2006/relationships/header" Target="header95.xml" /><Relationship Id="rId346" Type="http://schemas.openxmlformats.org/officeDocument/2006/relationships/footer" Target="footer94.xml" /><Relationship Id="rId347" Type="http://schemas.openxmlformats.org/officeDocument/2006/relationships/footer" Target="footer95.xml" /><Relationship Id="rId348" Type="http://schemas.openxmlformats.org/officeDocument/2006/relationships/header" Target="header96.xml" /><Relationship Id="rId349" Type="http://schemas.openxmlformats.org/officeDocument/2006/relationships/footer" Target="footer96.xml" /><Relationship Id="rId35" Type="http://schemas.openxmlformats.org/officeDocument/2006/relationships/header" Target="header7.xml" /><Relationship Id="rId350" Type="http://schemas.openxmlformats.org/officeDocument/2006/relationships/hyperlink" Target="https://advance.lexis.com/api/document?collection=news&amp;id=urn:contentItem:6DWX-NN23-S8P8-G413-00000-00&amp;context=1519360" TargetMode="External" /><Relationship Id="rId351" Type="http://schemas.openxmlformats.org/officeDocument/2006/relationships/hyperlink" Target="https://advance.lexis.com/api/document?collection=news&amp;id=urn:contentItem:6DWX-NN23-S8P8-G413-00000-00&amp;context=1519360" TargetMode="External" /><Relationship Id="rId352" Type="http://schemas.openxmlformats.org/officeDocument/2006/relationships/hyperlink" Target="https://advance.lexis.com/api/document?collection=news&amp;id=urn:contentItem:6DWX-NN23-S8P8-G413-00000-00&amp;context=1519360" TargetMode="External" /><Relationship Id="rId353" Type="http://schemas.openxmlformats.org/officeDocument/2006/relationships/image" Target="media/image11.png" /><Relationship Id="rId354" Type="http://schemas.openxmlformats.org/officeDocument/2006/relationships/hyperlink" Target="https://www.businessinsider.com/donald-trump-kids-family-white-house-2024-11" TargetMode="External" /><Relationship Id="rId355" Type="http://schemas.openxmlformats.org/officeDocument/2006/relationships/hyperlink" Target="https://www.businessinsider.com/donald-trump-kids-family-white-house-2024-11" TargetMode="External" /><Relationship Id="rId356" Type="http://schemas.openxmlformats.org/officeDocument/2006/relationships/hyperlink" Target="https://www.businessinsider.com/ivanka-trump-donald-trump-campaign-photos-2024-10" TargetMode="External" /><Relationship Id="rId357" Type="http://schemas.openxmlformats.org/officeDocument/2006/relationships/hyperlink" Target="https://www.businessinsider.com/tiffany-trump-michael-boulos-relationship-timeline" TargetMode="External" /><Relationship Id="rId358" Type="http://schemas.openxmlformats.org/officeDocument/2006/relationships/hyperlink" Target="https://www.businessinsider.com/tiffany-trump-michael-boulos-relationship-timeline" TargetMode="External" /><Relationship Id="rId359" Type="http://schemas.openxmlformats.org/officeDocument/2006/relationships/hyperlink" Target="https://www.businessinsider.com/barron-trump-attending-new-york-university-college-2024-9" TargetMode="External" /><Relationship Id="rId36" Type="http://schemas.openxmlformats.org/officeDocument/2006/relationships/header" Target="header8.xml" /><Relationship Id="rId360" Type="http://schemas.openxmlformats.org/officeDocument/2006/relationships/hyperlink" Target="https://www.businessinsider.com/republican-national-convention-rnc-biggest-moments-speeches-photos-2024-7" TargetMode="External" /><Relationship Id="rId361" Type="http://schemas.openxmlformats.org/officeDocument/2006/relationships/hyperlink" Target="https://x.com/kaitrump/status/1855734110062272874" TargetMode="External" /><Relationship Id="rId362" Type="http://schemas.openxmlformats.org/officeDocument/2006/relationships/hyperlink" Target="https://www.businessinsider.com/donald-trump-taylor-swift-travis-kelce-super-bowl-2025-2" TargetMode="External" /><Relationship Id="rId363" Type="http://schemas.openxmlformats.org/officeDocument/2006/relationships/hyperlink" Target="https://www.businessinsider.com/kai-trump-age-parents-rnc-trump-granddaughter-donald-trump-jr-2025-1" TargetMode="External" /><Relationship Id="rId364" Type="http://schemas.openxmlformats.org/officeDocument/2006/relationships/hyperlink" Target="https://www.businessinsider.com/kai-trump-age-parents-rnc-trump-granddaughter-donald-trump-jr-2025-1" TargetMode="External" /><Relationship Id="rId365" Type="http://schemas.openxmlformats.org/officeDocument/2006/relationships/hyperlink" Target="https://www.businessinsider.com/inauguration-fashion-melania-trump-ivanka-jill-biden-2025-1" TargetMode="External" /><Relationship Id="rId366" Type="http://schemas.openxmlformats.org/officeDocument/2006/relationships/hyperlink" Target="https://www.instagram.com/p/C-1B9ctuEFv/?img_index=1" TargetMode="External" /><Relationship Id="rId367" Type="http://schemas.openxmlformats.org/officeDocument/2006/relationships/hyperlink" Target="https://www.businessinsider.com/donald-trump-golf-courses-around-the-world-photos-2019-7" TargetMode="External" /><Relationship Id="rId368" Type="http://schemas.openxmlformats.org/officeDocument/2006/relationships/hyperlink" Target="https://www.instagram.com/p/DC-TQKoOebs/?img_index=3" TargetMode="External" /><Relationship Id="rId369" Type="http://schemas.openxmlformats.org/officeDocument/2006/relationships/hyperlink" Target="https://www.businessinsider.com/trump-admits-regret-over-treatment-late-brother-fred-trump-jr-2019-8" TargetMode="External" /><Relationship Id="rId37" Type="http://schemas.openxmlformats.org/officeDocument/2006/relationships/footer" Target="footer7.xml" /><Relationship Id="rId370" Type="http://schemas.openxmlformats.org/officeDocument/2006/relationships/hyperlink" Target="https://www.businessinsider.com/trump-admits-regret-over-treatment-late-brother-fred-trump-jr-2019-8" TargetMode="External" /><Relationship Id="rId371" Type="http://schemas.openxmlformats.org/officeDocument/2006/relationships/hyperlink" Target="https://www.businessinsider.com/trump-admits-regret-over-treatment-late-brother-fred-trump-jr-2019-8" TargetMode="External" /><Relationship Id="rId372" Type="http://schemas.openxmlformats.org/officeDocument/2006/relationships/hyperlink" Target="https://www.instagram.com/p/DDCbV63pu8M/?img_index=1" TargetMode="External" /><Relationship Id="rId373" Type="http://schemas.openxmlformats.org/officeDocument/2006/relationships/hyperlink" Target="https://www.businessinsider.com/ivanka-trump-jared-kushner-relationship-timeline" TargetMode="External" /><Relationship Id="rId374" Type="http://schemas.openxmlformats.org/officeDocument/2006/relationships/hyperlink" Target="https://www.businessinsider.com/ivanka-trump-jared-kushner-relationship-timeline" TargetMode="External" /><Relationship Id="rId375" Type="http://schemas.openxmlformats.org/officeDocument/2006/relationships/hyperlink" Target="https://www.instagram.com/p/C9iWeoohSA2/?img_index=1" TargetMode="External" /><Relationship Id="rId376" Type="http://schemas.openxmlformats.org/officeDocument/2006/relationships/hyperlink" Target="https://www.instagram.com/p/DBMSd8Ouj1l/" TargetMode="External" /><Relationship Id="rId377" Type="http://schemas.openxmlformats.org/officeDocument/2006/relationships/hyperlink" Target="https://www.instagram.com/p/C5BulJ6uS3M/?img_index=1" TargetMode="External" /><Relationship Id="rId378" Type="http://schemas.openxmlformats.org/officeDocument/2006/relationships/hyperlink" Target="https://www.businessinsider.com/eric-trump-lara-trump-relationship-timeline" TargetMode="External" /><Relationship Id="rId379" Type="http://schemas.openxmlformats.org/officeDocument/2006/relationships/hyperlink" Target="https://www.businessinsider.com/eric-trump-lara-trump-relationship-timeline" TargetMode="External" /><Relationship Id="rId38" Type="http://schemas.openxmlformats.org/officeDocument/2006/relationships/footer" Target="footer8.xml" /><Relationship Id="rId380" Type="http://schemas.openxmlformats.org/officeDocument/2006/relationships/hyperlink" Target="https://www.businessinsider.com/donald-trump-grandchildren-names-ages" TargetMode="External" /><Relationship Id="rId381" Type="http://schemas.openxmlformats.org/officeDocument/2006/relationships/header" Target="header97.xml" /><Relationship Id="rId382" Type="http://schemas.openxmlformats.org/officeDocument/2006/relationships/header" Target="header98.xml" /><Relationship Id="rId383" Type="http://schemas.openxmlformats.org/officeDocument/2006/relationships/footer" Target="footer97.xml" /><Relationship Id="rId384" Type="http://schemas.openxmlformats.org/officeDocument/2006/relationships/footer" Target="footer98.xml" /><Relationship Id="rId385" Type="http://schemas.openxmlformats.org/officeDocument/2006/relationships/header" Target="header99.xml" /><Relationship Id="rId386" Type="http://schemas.openxmlformats.org/officeDocument/2006/relationships/footer" Target="footer99.xml" /><Relationship Id="rId387" Type="http://schemas.openxmlformats.org/officeDocument/2006/relationships/hyperlink" Target="https://advance.lexis.com/api/document?collection=news&amp;id=urn:contentItem:6FCH-W9K3-RYXC-D0JM-00000-00&amp;context=1519360" TargetMode="External" /><Relationship Id="rId388" Type="http://schemas.openxmlformats.org/officeDocument/2006/relationships/hyperlink" Target="https://advance.lexis.com/api/document?collection=news&amp;id=urn:contentItem:6FCH-W9K3-RYXC-D0JM-00000-00&amp;context=1519360" TargetMode="External" /><Relationship Id="rId389" Type="http://schemas.openxmlformats.org/officeDocument/2006/relationships/hyperlink" Target="https://www.newsweek.com/topic/donald-trump?utm_source=Synacor&amp;utm_medium=Attnet&amp;utm_campaign=Partnerships" TargetMode="External" /><Relationship Id="rId39" Type="http://schemas.openxmlformats.org/officeDocument/2006/relationships/header" Target="header9.xml" /><Relationship Id="rId390" Type="http://schemas.openxmlformats.org/officeDocument/2006/relationships/hyperlink" Target="https://www.newsweek.com/another-donald-trump-golf-course-vandalized-2044887?utm_source=Synacor&amp;utm_medium=Attnet&amp;utm_campaign=Partnerships" TargetMode="External" /><Relationship Id="rId391" Type="http://schemas.openxmlformats.org/officeDocument/2006/relationships/hyperlink" Target="https://www.newsweek.com/topic/eric-trump?utm_source=Synacor&amp;utm_medium=Attnet&amp;utm_campaign=Partnerships" TargetMode="External" /><Relationship Id="rId392" Type="http://schemas.openxmlformats.org/officeDocument/2006/relationships/hyperlink" Target="https://www.newsweek.com/topic/eric-trump?utm_source=Synacor&amp;utm_medium=Attnet&amp;utm_campaign=Partnerships" TargetMode="External" /><Relationship Id="rId393" Type="http://schemas.openxmlformats.org/officeDocument/2006/relationships/hyperlink" Target="https://www.newsweek.com/topic/barron-trump?utm_source=Synacor&amp;utm_medium=Attnet&amp;utm_campaign=Partnerships" TargetMode="External" /><Relationship Id="rId394" Type="http://schemas.openxmlformats.org/officeDocument/2006/relationships/hyperlink" Target="https://www.newsweek.com/topic/barron-trump?utm_source=Synacor&amp;utm_medium=Attnet&amp;utm_campaign=Partnerships" TargetMode="External" /><Relationship Id="rId395" Type="http://schemas.openxmlformats.org/officeDocument/2006/relationships/hyperlink" Target="https://www.newsweek.com/barron-trump-new-business-real-estate-2014039?utm_source=Synacor&amp;utm_medium=Attnet&amp;utm_campaign=Partnerships" TargetMode="External" /><Relationship Id="rId396" Type="http://schemas.openxmlformats.org/officeDocument/2006/relationships/hyperlink" Target="https://www.newsweek.com/donald-trump-jr-new-business-interests-boat-camp-1982882?utm_source=Synacor&amp;utm_medium=Attnet&amp;utm_campaign=Partnerships" TargetMode="External" /><Relationship Id="rId397" Type="http://schemas.openxmlformats.org/officeDocument/2006/relationships/hyperlink" Target="https://d.newsweek.com/en/full/2611043/donald-trump-businesses.jpg" TargetMode="External" /><Relationship Id="rId398" Type="http://schemas.openxmlformats.org/officeDocument/2006/relationships/header" Target="header100.xml" /><Relationship Id="rId399" Type="http://schemas.openxmlformats.org/officeDocument/2006/relationships/header" Target="header101.xml" /><Relationship Id="rId4" Type="http://schemas.openxmlformats.org/officeDocument/2006/relationships/image" Target="media/image1.png" /><Relationship Id="rId40" Type="http://schemas.openxmlformats.org/officeDocument/2006/relationships/footer" Target="footer9.xml" /><Relationship Id="rId400" Type="http://schemas.openxmlformats.org/officeDocument/2006/relationships/footer" Target="footer100.xml" /><Relationship Id="rId401" Type="http://schemas.openxmlformats.org/officeDocument/2006/relationships/footer" Target="footer101.xml" /><Relationship Id="rId402" Type="http://schemas.openxmlformats.org/officeDocument/2006/relationships/header" Target="header102.xml" /><Relationship Id="rId403" Type="http://schemas.openxmlformats.org/officeDocument/2006/relationships/footer" Target="footer102.xml" /><Relationship Id="rId404" Type="http://schemas.openxmlformats.org/officeDocument/2006/relationships/hyperlink" Target="https://advance.lexis.com/api/document?collection=news&amp;id=urn:contentItem:6FK2-8003-RTHX-X42W-00000-00&amp;context=1519360" TargetMode="External" /><Relationship Id="rId405" Type="http://schemas.openxmlformats.org/officeDocument/2006/relationships/hyperlink" Target="https://advance.lexis.com/api/document?collection=news&amp;id=urn:contentItem:6FK2-8003-RTHX-X42W-00000-00&amp;context=1519360" TargetMode="External" /><Relationship Id="rId406" Type="http://schemas.openxmlformats.org/officeDocument/2006/relationships/header" Target="header103.xml" /><Relationship Id="rId407" Type="http://schemas.openxmlformats.org/officeDocument/2006/relationships/header" Target="header104.xml" /><Relationship Id="rId408" Type="http://schemas.openxmlformats.org/officeDocument/2006/relationships/footer" Target="footer103.xml" /><Relationship Id="rId409" Type="http://schemas.openxmlformats.org/officeDocument/2006/relationships/footer" Target="footer104.xml" /><Relationship Id="rId41" Type="http://schemas.openxmlformats.org/officeDocument/2006/relationships/hyperlink" Target="https://advance.lexis.com/api/document?collection=news&amp;id=urn:contentItem:6FJ6-CK83-SH1G-51RJ-00000-00&amp;context=1519360" TargetMode="External" /><Relationship Id="rId410" Type="http://schemas.openxmlformats.org/officeDocument/2006/relationships/header" Target="header105.xml" /><Relationship Id="rId411" Type="http://schemas.openxmlformats.org/officeDocument/2006/relationships/footer" Target="footer105.xml" /><Relationship Id="rId412" Type="http://schemas.openxmlformats.org/officeDocument/2006/relationships/hyperlink" Target="https://advance.lexis.com/api/document?collection=news&amp;id=urn:contentItem:6FGP-K2J3-RY8V-N2P0-00000-00&amp;context=1519360" TargetMode="External" /><Relationship Id="rId413" Type="http://schemas.openxmlformats.org/officeDocument/2006/relationships/hyperlink" Target="https://advance.lexis.com/api/document?collection=news&amp;id=urn:contentItem:6FGP-K2J3-RY8V-N2P0-00000-00&amp;context=1519360" TargetMode="External" /><Relationship Id="rId414" Type="http://schemas.openxmlformats.org/officeDocument/2006/relationships/hyperlink" Target="https://advance.lexis.com/api/document?collection=news&amp;id=urn:contentItem:6FGP-K2J3-RY8V-N2P0-00000-00&amp;context=1519360" TargetMode="External" /><Relationship Id="rId415" Type="http://schemas.openxmlformats.org/officeDocument/2006/relationships/header" Target="header106.xml" /><Relationship Id="rId416" Type="http://schemas.openxmlformats.org/officeDocument/2006/relationships/header" Target="header107.xml" /><Relationship Id="rId417" Type="http://schemas.openxmlformats.org/officeDocument/2006/relationships/footer" Target="footer106.xml" /><Relationship Id="rId418" Type="http://schemas.openxmlformats.org/officeDocument/2006/relationships/footer" Target="footer107.xml" /><Relationship Id="rId419" Type="http://schemas.openxmlformats.org/officeDocument/2006/relationships/header" Target="header108.xml" /><Relationship Id="rId42" Type="http://schemas.openxmlformats.org/officeDocument/2006/relationships/hyperlink" Target="https://advance.lexis.com/api/document?collection=news&amp;id=urn:contentItem:6FJ6-CK83-SH1G-51RJ-00000-00&amp;context=1519360" TargetMode="External" /><Relationship Id="rId420" Type="http://schemas.openxmlformats.org/officeDocument/2006/relationships/footer" Target="footer108.xml" /><Relationship Id="rId421" Type="http://schemas.openxmlformats.org/officeDocument/2006/relationships/hyperlink" Target="https://advance.lexis.com/api/document?collection=news&amp;id=urn:contentItem:6FJ6-CK83-SGN1-K4N3-00000-00&amp;context=1519360" TargetMode="External" /><Relationship Id="rId422" Type="http://schemas.openxmlformats.org/officeDocument/2006/relationships/hyperlink" Target="https://advance.lexis.com/api/document?collection=news&amp;id=urn:contentItem:6FJ6-CK83-SGN1-K4N3-00000-00&amp;context=1519360" TargetMode="External" /><Relationship Id="rId423" Type="http://schemas.openxmlformats.org/officeDocument/2006/relationships/header" Target="header109.xml" /><Relationship Id="rId424" Type="http://schemas.openxmlformats.org/officeDocument/2006/relationships/header" Target="header110.xml" /><Relationship Id="rId425" Type="http://schemas.openxmlformats.org/officeDocument/2006/relationships/footer" Target="footer109.xml" /><Relationship Id="rId426" Type="http://schemas.openxmlformats.org/officeDocument/2006/relationships/footer" Target="footer110.xml" /><Relationship Id="rId427" Type="http://schemas.openxmlformats.org/officeDocument/2006/relationships/header" Target="header111.xml" /><Relationship Id="rId428" Type="http://schemas.openxmlformats.org/officeDocument/2006/relationships/footer" Target="footer111.xml" /><Relationship Id="rId429" Type="http://schemas.openxmlformats.org/officeDocument/2006/relationships/hyperlink" Target="https://advance.lexis.com/api/document?collection=news&amp;id=urn:contentItem:6FJV-5BD3-RS00-Y1CF-00000-00&amp;context=1519360" TargetMode="External" /><Relationship Id="rId43" Type="http://schemas.openxmlformats.org/officeDocument/2006/relationships/hyperlink" Target="https://advance.lexis.com/api/document?collection=news&amp;id=urn:contentItem:6FJ6-CK83-SH1G-51RJ-00000-00&amp;context=1519360" TargetMode="External" /><Relationship Id="rId430" Type="http://schemas.openxmlformats.org/officeDocument/2006/relationships/hyperlink" Target="https://advance.lexis.com/api/document?collection=news&amp;id=urn:contentItem:6FJV-5BD3-RS00-Y1CF-00000-00&amp;context=1519360" TargetMode="External" /><Relationship Id="rId431" Type="http://schemas.openxmlformats.org/officeDocument/2006/relationships/hyperlink" Target="https://www.newsweek.com/topic/donald-trump?utm_source=Synacor&amp;utm_medium=Attnet&amp;utm_campaign=Partnerships" TargetMode="External" /><Relationship Id="rId432" Type="http://schemas.openxmlformats.org/officeDocument/2006/relationships/hyperlink" Target="https://www.newsweek.com/donald-trumps-doctor-shares-update-presidents-health-2059152?utm_source=Synacor&amp;utm_medium=Attnet&amp;utm_campaign=Partnerships" TargetMode="External" /><Relationship Id="rId433" Type="http://schemas.openxmlformats.org/officeDocument/2006/relationships/hyperlink" Target="https://www.newsweek.com/topic/george-washington?utm_source=Synacor&amp;utm_medium=Attnet&amp;utm_campaign=Partnerships" TargetMode="External" /><Relationship Id="rId434" Type="http://schemas.openxmlformats.org/officeDocument/2006/relationships/hyperlink" Target="https://d.newsweek.com/en/full/2626528/donald-trump-golf-cart.jpg" TargetMode="External" /><Relationship Id="rId435" Type="http://schemas.openxmlformats.org/officeDocument/2006/relationships/header" Target="header112.xml" /><Relationship Id="rId436" Type="http://schemas.openxmlformats.org/officeDocument/2006/relationships/header" Target="header113.xml" /><Relationship Id="rId437" Type="http://schemas.openxmlformats.org/officeDocument/2006/relationships/footer" Target="footer112.xml" /><Relationship Id="rId438" Type="http://schemas.openxmlformats.org/officeDocument/2006/relationships/footer" Target="footer113.xml" /><Relationship Id="rId439" Type="http://schemas.openxmlformats.org/officeDocument/2006/relationships/header" Target="header114.xml" /><Relationship Id="rId44" Type="http://schemas.openxmlformats.org/officeDocument/2006/relationships/hyperlink" Target="https://advance.lexis.com/api/document?collection=news&amp;id=urn:contentItem:6FJ6-CK83-SH1G-51RJ-00000-00&amp;context=1519360" TargetMode="External" /><Relationship Id="rId440" Type="http://schemas.openxmlformats.org/officeDocument/2006/relationships/footer" Target="footer114.xml" /><Relationship Id="rId441" Type="http://schemas.openxmlformats.org/officeDocument/2006/relationships/hyperlink" Target="https://advance.lexis.com/api/document?collection=news&amp;id=urn:contentItem:6FG3-95G3-S3VC-72NP-00000-00&amp;context=1519360" TargetMode="External" /><Relationship Id="rId442" Type="http://schemas.openxmlformats.org/officeDocument/2006/relationships/hyperlink" Target="https://advance.lexis.com/api/document?collection=news&amp;id=urn:contentItem:6FG3-95G3-S3VC-72NP-00000-00&amp;context=1519360" TargetMode="External" /><Relationship Id="rId443" Type="http://schemas.openxmlformats.org/officeDocument/2006/relationships/image" Target="media/image12.png" /><Relationship Id="rId444" Type="http://schemas.openxmlformats.org/officeDocument/2006/relationships/hyperlink" Target="https://www.arabianbusiness.com/tags/donald-trump" TargetMode="External" /><Relationship Id="rId445" Type="http://schemas.openxmlformats.org/officeDocument/2006/relationships/hyperlink" Target="https://www.arabianbusiness.com/tags/donald-trump" TargetMode="External" /><Relationship Id="rId446" Type="http://schemas.openxmlformats.org/officeDocument/2006/relationships/hyperlink" Target="https://www.whitehouse.gov/" TargetMode="External" /><Relationship Id="rId447" Type="http://schemas.openxmlformats.org/officeDocument/2006/relationships/header" Target="header115.xml" /><Relationship Id="rId448" Type="http://schemas.openxmlformats.org/officeDocument/2006/relationships/header" Target="header116.xml" /><Relationship Id="rId449" Type="http://schemas.openxmlformats.org/officeDocument/2006/relationships/footer" Target="footer115.xml" /><Relationship Id="rId45" Type="http://schemas.openxmlformats.org/officeDocument/2006/relationships/header" Target="header10.xml" /><Relationship Id="rId450" Type="http://schemas.openxmlformats.org/officeDocument/2006/relationships/footer" Target="footer116.xml" /><Relationship Id="rId451" Type="http://schemas.openxmlformats.org/officeDocument/2006/relationships/header" Target="header117.xml" /><Relationship Id="rId452" Type="http://schemas.openxmlformats.org/officeDocument/2006/relationships/footer" Target="footer117.xml" /><Relationship Id="rId453" Type="http://schemas.openxmlformats.org/officeDocument/2006/relationships/hyperlink" Target="https://advance.lexis.com/api/document?collection=news&amp;id=urn:contentItem:6FGP-K313-RS7V-Y113-00000-00&amp;context=1519360" TargetMode="External" /><Relationship Id="rId454" Type="http://schemas.openxmlformats.org/officeDocument/2006/relationships/hyperlink" Target="https://advance.lexis.com/api/document?collection=news&amp;id=urn:contentItem:6FGP-K313-RS7V-Y113-00000-00&amp;context=1519360" TargetMode="External" /><Relationship Id="rId455" Type="http://schemas.openxmlformats.org/officeDocument/2006/relationships/header" Target="header118.xml" /><Relationship Id="rId456" Type="http://schemas.openxmlformats.org/officeDocument/2006/relationships/header" Target="header119.xml" /><Relationship Id="rId457" Type="http://schemas.openxmlformats.org/officeDocument/2006/relationships/footer" Target="footer118.xml" /><Relationship Id="rId458" Type="http://schemas.openxmlformats.org/officeDocument/2006/relationships/footer" Target="footer119.xml" /><Relationship Id="rId459" Type="http://schemas.openxmlformats.org/officeDocument/2006/relationships/header" Target="header120.xml" /><Relationship Id="rId46" Type="http://schemas.openxmlformats.org/officeDocument/2006/relationships/header" Target="header11.xml" /><Relationship Id="rId460" Type="http://schemas.openxmlformats.org/officeDocument/2006/relationships/footer" Target="footer120.xml" /><Relationship Id="rId461" Type="http://schemas.openxmlformats.org/officeDocument/2006/relationships/hyperlink" Target="https://advance.lexis.com/api/document?collection=news&amp;id=urn:contentItem:6FGX-J6Y3-RSB2-N1FB-00000-00&amp;context=1519360" TargetMode="External" /><Relationship Id="rId462" Type="http://schemas.openxmlformats.org/officeDocument/2006/relationships/hyperlink" Target="https://advance.lexis.com/api/document?collection=news&amp;id=urn:contentItem:6FGX-J6Y3-RSB2-N1FB-00000-00&amp;context=1519360" TargetMode="External" /><Relationship Id="rId463" Type="http://schemas.openxmlformats.org/officeDocument/2006/relationships/hyperlink" Target="https://advance.lexis.com/api/document?collection=news&amp;id=urn:contentItem:6FGX-J6Y3-RSB2-N1FB-00000-00&amp;context=1519360" TargetMode="External" /><Relationship Id="rId464" Type="http://schemas.openxmlformats.org/officeDocument/2006/relationships/header" Target="header121.xml" /><Relationship Id="rId465" Type="http://schemas.openxmlformats.org/officeDocument/2006/relationships/header" Target="header122.xml" /><Relationship Id="rId466" Type="http://schemas.openxmlformats.org/officeDocument/2006/relationships/footer" Target="footer121.xml" /><Relationship Id="rId467" Type="http://schemas.openxmlformats.org/officeDocument/2006/relationships/footer" Target="footer122.xml" /><Relationship Id="rId468" Type="http://schemas.openxmlformats.org/officeDocument/2006/relationships/header" Target="header123.xml" /><Relationship Id="rId469" Type="http://schemas.openxmlformats.org/officeDocument/2006/relationships/footer" Target="footer123.xml" /><Relationship Id="rId47" Type="http://schemas.openxmlformats.org/officeDocument/2006/relationships/footer" Target="footer10.xml" /><Relationship Id="rId470" Type="http://schemas.openxmlformats.org/officeDocument/2006/relationships/hyperlink" Target="https://advance.lexis.com/api/document?collection=news&amp;id=urn:contentItem:6FD5-F4R3-S0CR-W4MG-00000-00&amp;context=1519360" TargetMode="External" /><Relationship Id="rId471" Type="http://schemas.openxmlformats.org/officeDocument/2006/relationships/hyperlink" Target="https://advance.lexis.com/api/document?collection=news&amp;id=urn:contentItem:6FD5-F4R3-S0CR-W4MG-00000-00&amp;context=1519360" TargetMode="External" /><Relationship Id="rId472" Type="http://schemas.openxmlformats.org/officeDocument/2006/relationships/header" Target="header124.xml" /><Relationship Id="rId473" Type="http://schemas.openxmlformats.org/officeDocument/2006/relationships/header" Target="header125.xml" /><Relationship Id="rId474" Type="http://schemas.openxmlformats.org/officeDocument/2006/relationships/footer" Target="footer124.xml" /><Relationship Id="rId475" Type="http://schemas.openxmlformats.org/officeDocument/2006/relationships/footer" Target="footer125.xml" /><Relationship Id="rId476" Type="http://schemas.openxmlformats.org/officeDocument/2006/relationships/header" Target="header126.xml" /><Relationship Id="rId477" Type="http://schemas.openxmlformats.org/officeDocument/2006/relationships/footer" Target="footer126.xml" /><Relationship Id="rId478" Type="http://schemas.openxmlformats.org/officeDocument/2006/relationships/hyperlink" Target="https://advance.lexis.com/api/document?collection=news&amp;id=urn:contentItem:6FHJ-FSY3-RSCJ-X48G-00000-00&amp;context=1519360" TargetMode="External" /><Relationship Id="rId479" Type="http://schemas.openxmlformats.org/officeDocument/2006/relationships/hyperlink" Target="https://advance.lexis.com/api/document?collection=news&amp;id=urn:contentItem:6FHJ-FSY3-RSCJ-X48G-00000-00&amp;context=1519360" TargetMode="External" /><Relationship Id="rId48" Type="http://schemas.openxmlformats.org/officeDocument/2006/relationships/footer" Target="footer11.xml" /><Relationship Id="rId480" Type="http://schemas.openxmlformats.org/officeDocument/2006/relationships/header" Target="header127.xml" /><Relationship Id="rId481" Type="http://schemas.openxmlformats.org/officeDocument/2006/relationships/header" Target="header128.xml" /><Relationship Id="rId482" Type="http://schemas.openxmlformats.org/officeDocument/2006/relationships/footer" Target="footer127.xml" /><Relationship Id="rId483" Type="http://schemas.openxmlformats.org/officeDocument/2006/relationships/footer" Target="footer128.xml" /><Relationship Id="rId484" Type="http://schemas.openxmlformats.org/officeDocument/2006/relationships/header" Target="header129.xml" /><Relationship Id="rId485" Type="http://schemas.openxmlformats.org/officeDocument/2006/relationships/footer" Target="footer129.xml" /><Relationship Id="rId486" Type="http://schemas.openxmlformats.org/officeDocument/2006/relationships/hyperlink" Target="https://advance.lexis.com/api/document?collection=news&amp;id=urn:contentItem:6F0V-MT53-RRM9-Y4P5-00000-00&amp;context=1519360" TargetMode="External" /><Relationship Id="rId487" Type="http://schemas.openxmlformats.org/officeDocument/2006/relationships/hyperlink" Target="https://advance.lexis.com/api/document?collection=news&amp;id=urn:contentItem:6F0V-MT53-RRM9-Y4P5-00000-00&amp;context=1519360" TargetMode="External" /><Relationship Id="rId488" Type="http://schemas.openxmlformats.org/officeDocument/2006/relationships/header" Target="header130.xml" /><Relationship Id="rId489" Type="http://schemas.openxmlformats.org/officeDocument/2006/relationships/header" Target="header131.xml" /><Relationship Id="rId49" Type="http://schemas.openxmlformats.org/officeDocument/2006/relationships/header" Target="header12.xml" /><Relationship Id="rId490" Type="http://schemas.openxmlformats.org/officeDocument/2006/relationships/footer" Target="footer130.xml" /><Relationship Id="rId491" Type="http://schemas.openxmlformats.org/officeDocument/2006/relationships/footer" Target="footer131.xml" /><Relationship Id="rId492" Type="http://schemas.openxmlformats.org/officeDocument/2006/relationships/header" Target="header132.xml" /><Relationship Id="rId493" Type="http://schemas.openxmlformats.org/officeDocument/2006/relationships/footer" Target="footer132.xml" /><Relationship Id="rId494" Type="http://schemas.openxmlformats.org/officeDocument/2006/relationships/hyperlink" Target="https://advance.lexis.com/api/document?collection=news&amp;id=urn:contentItem:6FGG-KXX3-RW4T-W4CV-00000-00&amp;context=1519360" TargetMode="External" /><Relationship Id="rId495" Type="http://schemas.openxmlformats.org/officeDocument/2006/relationships/hyperlink" Target="https://advance.lexis.com/api/document?collection=news&amp;id=urn:contentItem:6FGG-KXX3-RW4T-W4CV-00000-00&amp;context=1519360" TargetMode="External" /><Relationship Id="rId496" Type="http://schemas.openxmlformats.org/officeDocument/2006/relationships/header" Target="header133.xml" /><Relationship Id="rId497" Type="http://schemas.openxmlformats.org/officeDocument/2006/relationships/header" Target="header134.xml" /><Relationship Id="rId498" Type="http://schemas.openxmlformats.org/officeDocument/2006/relationships/footer" Target="footer133.xml" /><Relationship Id="rId499" Type="http://schemas.openxmlformats.org/officeDocument/2006/relationships/footer" Target="footer134.xml" /><Relationship Id="rId5" Type="http://schemas.openxmlformats.org/officeDocument/2006/relationships/header" Target="header1.xml" /><Relationship Id="rId50" Type="http://schemas.openxmlformats.org/officeDocument/2006/relationships/footer" Target="footer12.xml" /><Relationship Id="rId500" Type="http://schemas.openxmlformats.org/officeDocument/2006/relationships/header" Target="header135.xml" /><Relationship Id="rId501" Type="http://schemas.openxmlformats.org/officeDocument/2006/relationships/footer" Target="footer135.xml" /><Relationship Id="rId502" Type="http://schemas.openxmlformats.org/officeDocument/2006/relationships/hyperlink" Target="https://advance.lexis.com/api/document?collection=news&amp;id=urn:contentItem:6F1F-PT73-SF56-M46V-00000-00&amp;context=1519360" TargetMode="External" /><Relationship Id="rId503" Type="http://schemas.openxmlformats.org/officeDocument/2006/relationships/hyperlink" Target="https://advance.lexis.com/api/document?collection=news&amp;id=urn:contentItem:6F1F-PT73-SF56-M46V-00000-00&amp;context=1519360" TargetMode="External" /><Relationship Id="rId504" Type="http://schemas.openxmlformats.org/officeDocument/2006/relationships/hyperlink" Target="https://advance.lexis.com/api/document?collection=news&amp;id=urn:contentItem:6F1F-PT73-SF56-M46V-00000-00&amp;context=1519360" TargetMode="External" /><Relationship Id="rId505" Type="http://schemas.openxmlformats.org/officeDocument/2006/relationships/header" Target="header136.xml" /><Relationship Id="rId506" Type="http://schemas.openxmlformats.org/officeDocument/2006/relationships/header" Target="header137.xml" /><Relationship Id="rId507" Type="http://schemas.openxmlformats.org/officeDocument/2006/relationships/footer" Target="footer136.xml" /><Relationship Id="rId508" Type="http://schemas.openxmlformats.org/officeDocument/2006/relationships/footer" Target="footer137.xml" /><Relationship Id="rId509" Type="http://schemas.openxmlformats.org/officeDocument/2006/relationships/header" Target="header138.xml" /><Relationship Id="rId51" Type="http://schemas.openxmlformats.org/officeDocument/2006/relationships/hyperlink" Target="https://advance.lexis.com/api/document?collection=news&amp;id=urn:contentItem:6FJ0-D8M3-RVFC-S352-00000-00&amp;context=1519360" TargetMode="External" /><Relationship Id="rId510" Type="http://schemas.openxmlformats.org/officeDocument/2006/relationships/footer" Target="footer138.xml" /><Relationship Id="rId511" Type="http://schemas.openxmlformats.org/officeDocument/2006/relationships/hyperlink" Target="https://advance.lexis.com/api/document?collection=news&amp;id=urn:contentItem:6FGG-45V3-RRSC-W0XP-00000-00&amp;context=1519360" TargetMode="External" /><Relationship Id="rId512" Type="http://schemas.openxmlformats.org/officeDocument/2006/relationships/hyperlink" Target="https://advance.lexis.com/api/document?collection=news&amp;id=urn:contentItem:6FGG-45V3-RRSC-W0XP-00000-00&amp;context=1519360" TargetMode="External" /><Relationship Id="rId513" Type="http://schemas.openxmlformats.org/officeDocument/2006/relationships/image" Target="media/image13.png" /><Relationship Id="rId514" Type="http://schemas.openxmlformats.org/officeDocument/2006/relationships/header" Target="header139.xml" /><Relationship Id="rId515" Type="http://schemas.openxmlformats.org/officeDocument/2006/relationships/header" Target="header140.xml" /><Relationship Id="rId516" Type="http://schemas.openxmlformats.org/officeDocument/2006/relationships/footer" Target="footer139.xml" /><Relationship Id="rId517" Type="http://schemas.openxmlformats.org/officeDocument/2006/relationships/footer" Target="footer140.xml" /><Relationship Id="rId518" Type="http://schemas.openxmlformats.org/officeDocument/2006/relationships/header" Target="header141.xml" /><Relationship Id="rId519" Type="http://schemas.openxmlformats.org/officeDocument/2006/relationships/footer" Target="footer141.xml" /><Relationship Id="rId52" Type="http://schemas.openxmlformats.org/officeDocument/2006/relationships/hyperlink" Target="https://advance.lexis.com/api/document?collection=news&amp;id=urn:contentItem:6FJ0-D8M3-RVFC-S352-00000-00&amp;context=1519360" TargetMode="External" /><Relationship Id="rId520" Type="http://schemas.openxmlformats.org/officeDocument/2006/relationships/hyperlink" Target="https://advance.lexis.com/api/document?collection=news&amp;id=urn:contentItem:6FKP-5GJ3-RT99-R2CV-00000-00&amp;context=1519360" TargetMode="External" /><Relationship Id="rId521" Type="http://schemas.openxmlformats.org/officeDocument/2006/relationships/hyperlink" Target="https://advance.lexis.com/api/document?collection=news&amp;id=urn:contentItem:6FKP-5GJ3-RT99-R2CV-00000-00&amp;context=1519360" TargetMode="External" /><Relationship Id="rId522" Type="http://schemas.openxmlformats.org/officeDocument/2006/relationships/hyperlink" Target="https://advance.lexis.com/api/document?collection=news&amp;id=urn:contentItem:6FKP-5GJ3-RT99-R2CV-00000-00&amp;context=1519360" TargetMode="External" /><Relationship Id="rId523" Type="http://schemas.openxmlformats.org/officeDocument/2006/relationships/header" Target="header142.xml" /><Relationship Id="rId524" Type="http://schemas.openxmlformats.org/officeDocument/2006/relationships/header" Target="header143.xml" /><Relationship Id="rId525" Type="http://schemas.openxmlformats.org/officeDocument/2006/relationships/footer" Target="footer142.xml" /><Relationship Id="rId526" Type="http://schemas.openxmlformats.org/officeDocument/2006/relationships/footer" Target="footer143.xml" /><Relationship Id="rId527" Type="http://schemas.openxmlformats.org/officeDocument/2006/relationships/header" Target="header144.xml" /><Relationship Id="rId528" Type="http://schemas.openxmlformats.org/officeDocument/2006/relationships/footer" Target="footer144.xml" /><Relationship Id="rId529" Type="http://schemas.openxmlformats.org/officeDocument/2006/relationships/hyperlink" Target="https://advance.lexis.com/api/document?collection=news&amp;id=urn:contentItem:6FHS-F423-RRX6-44PD-00000-00&amp;context=1519360" TargetMode="External" /><Relationship Id="rId53" Type="http://schemas.openxmlformats.org/officeDocument/2006/relationships/header" Target="header13.xml" /><Relationship Id="rId530" Type="http://schemas.openxmlformats.org/officeDocument/2006/relationships/hyperlink" Target="https://advance.lexis.com/api/document?collection=news&amp;id=urn:contentItem:6FHS-F423-RRX6-44PD-00000-00&amp;context=1519360" TargetMode="External" /><Relationship Id="rId531" Type="http://schemas.openxmlformats.org/officeDocument/2006/relationships/hyperlink" Target="https://advance.lexis.com/api/document?collection=news&amp;id=urn:contentItem:6FHS-F423-RRX6-44PD-00000-00&amp;context=1519360" TargetMode="External" /><Relationship Id="rId532" Type="http://schemas.openxmlformats.org/officeDocument/2006/relationships/header" Target="header145.xml" /><Relationship Id="rId533" Type="http://schemas.openxmlformats.org/officeDocument/2006/relationships/header" Target="header146.xml" /><Relationship Id="rId534" Type="http://schemas.openxmlformats.org/officeDocument/2006/relationships/footer" Target="footer145.xml" /><Relationship Id="rId535" Type="http://schemas.openxmlformats.org/officeDocument/2006/relationships/footer" Target="footer146.xml" /><Relationship Id="rId536" Type="http://schemas.openxmlformats.org/officeDocument/2006/relationships/header" Target="header147.xml" /><Relationship Id="rId537" Type="http://schemas.openxmlformats.org/officeDocument/2006/relationships/footer" Target="footer147.xml" /><Relationship Id="rId538" Type="http://schemas.openxmlformats.org/officeDocument/2006/relationships/hyperlink" Target="https://advance.lexis.com/api/document?collection=news&amp;id=urn:contentItem:6F9T-8153-RTYP-1058-00000-00&amp;context=1519360" TargetMode="External" /><Relationship Id="rId539" Type="http://schemas.openxmlformats.org/officeDocument/2006/relationships/hyperlink" Target="https://advance.lexis.com/api/document?collection=news&amp;id=urn:contentItem:6F9T-8153-RTYP-1058-00000-00&amp;context=1519360" TargetMode="External" /><Relationship Id="rId54" Type="http://schemas.openxmlformats.org/officeDocument/2006/relationships/header" Target="header14.xml" /><Relationship Id="rId540" Type="http://schemas.openxmlformats.org/officeDocument/2006/relationships/header" Target="header148.xml" /><Relationship Id="rId541" Type="http://schemas.openxmlformats.org/officeDocument/2006/relationships/header" Target="header149.xml" /><Relationship Id="rId542" Type="http://schemas.openxmlformats.org/officeDocument/2006/relationships/footer" Target="footer148.xml" /><Relationship Id="rId543" Type="http://schemas.openxmlformats.org/officeDocument/2006/relationships/footer" Target="footer149.xml" /><Relationship Id="rId544" Type="http://schemas.openxmlformats.org/officeDocument/2006/relationships/header" Target="header150.xml" /><Relationship Id="rId545" Type="http://schemas.openxmlformats.org/officeDocument/2006/relationships/footer" Target="footer150.xml" /><Relationship Id="rId546" Type="http://schemas.openxmlformats.org/officeDocument/2006/relationships/hyperlink" Target="https://advance.lexis.com/api/document?collection=news&amp;id=urn:contentItem:6FJ0-D883-RV2Y-60K6-00000-00&amp;context=1519360" TargetMode="External" /><Relationship Id="rId547" Type="http://schemas.openxmlformats.org/officeDocument/2006/relationships/hyperlink" Target="https://advance.lexis.com/api/document?collection=news&amp;id=urn:contentItem:6FJ0-D883-RV2Y-60K6-00000-00&amp;context=1519360" TargetMode="External" /><Relationship Id="rId548" Type="http://schemas.openxmlformats.org/officeDocument/2006/relationships/header" Target="header151.xml" /><Relationship Id="rId549" Type="http://schemas.openxmlformats.org/officeDocument/2006/relationships/header" Target="header152.xml" /><Relationship Id="rId55" Type="http://schemas.openxmlformats.org/officeDocument/2006/relationships/footer" Target="footer13.xml" /><Relationship Id="rId550" Type="http://schemas.openxmlformats.org/officeDocument/2006/relationships/footer" Target="footer151.xml" /><Relationship Id="rId551" Type="http://schemas.openxmlformats.org/officeDocument/2006/relationships/footer" Target="footer152.xml" /><Relationship Id="rId552" Type="http://schemas.openxmlformats.org/officeDocument/2006/relationships/header" Target="header153.xml" /><Relationship Id="rId553" Type="http://schemas.openxmlformats.org/officeDocument/2006/relationships/footer" Target="footer153.xml" /><Relationship Id="rId554" Type="http://schemas.openxmlformats.org/officeDocument/2006/relationships/hyperlink" Target="https://advance.lexis.com/api/document?collection=news&amp;id=urn:contentItem:6FGP-K2P3-RYVH-H2TP-00000-00&amp;context=1519360" TargetMode="External" /><Relationship Id="rId555" Type="http://schemas.openxmlformats.org/officeDocument/2006/relationships/hyperlink" Target="https://advance.lexis.com/api/document?collection=news&amp;id=urn:contentItem:6FGP-K2P3-RYVH-H2TP-00000-00&amp;context=1519360" TargetMode="External" /><Relationship Id="rId556" Type="http://schemas.openxmlformats.org/officeDocument/2006/relationships/hyperlink" Target="https://advance.lexis.com/api/document?collection=news&amp;id=urn:contentItem:6FGP-K2P3-RYVH-H2TP-00000-00&amp;context=1519360" TargetMode="External" /><Relationship Id="rId557" Type="http://schemas.openxmlformats.org/officeDocument/2006/relationships/header" Target="header154.xml" /><Relationship Id="rId558" Type="http://schemas.openxmlformats.org/officeDocument/2006/relationships/header" Target="header155.xml" /><Relationship Id="rId559" Type="http://schemas.openxmlformats.org/officeDocument/2006/relationships/footer" Target="footer154.xml" /><Relationship Id="rId56" Type="http://schemas.openxmlformats.org/officeDocument/2006/relationships/footer" Target="footer14.xml" /><Relationship Id="rId560" Type="http://schemas.openxmlformats.org/officeDocument/2006/relationships/footer" Target="footer155.xml" /><Relationship Id="rId561" Type="http://schemas.openxmlformats.org/officeDocument/2006/relationships/header" Target="header156.xml" /><Relationship Id="rId562" Type="http://schemas.openxmlformats.org/officeDocument/2006/relationships/footer" Target="footer156.xml" /><Relationship Id="rId563" Type="http://schemas.openxmlformats.org/officeDocument/2006/relationships/hyperlink" Target="https://advance.lexis.com/api/document?collection=news&amp;id=urn:contentItem:6FDC-MMG3-RT34-X1WK-00000-00&amp;context=1519360" TargetMode="External" /><Relationship Id="rId564" Type="http://schemas.openxmlformats.org/officeDocument/2006/relationships/hyperlink" Target="https://advance.lexis.com/api/document?collection=news&amp;id=urn:contentItem:6FDC-MMG3-RT34-X1WK-00000-00&amp;context=1519360" TargetMode="External" /><Relationship Id="rId565" Type="http://schemas.openxmlformats.org/officeDocument/2006/relationships/hyperlink" Target="https://advance.lexis.com/api/document?collection=news&amp;id=urn:contentItem:6FDC-MMG3-RT34-X1WK-00000-00&amp;context=1519360" TargetMode="External" /><Relationship Id="rId566" Type="http://schemas.openxmlformats.org/officeDocument/2006/relationships/hyperlink" Target="https://advance.lexis.com/api/document?collection=news&amp;id=urn:contentItem:6FDC-MMG3-RT34-X1WK-00000-00&amp;context=1519360" TargetMode="External" /><Relationship Id="rId567" Type="http://schemas.openxmlformats.org/officeDocument/2006/relationships/hyperlink" Target="https://advance.lexis.com/api/document?collection=news&amp;id=urn:contentItem:6FDC-MMG3-RT34-X1WK-00000-00&amp;context=1519360" TargetMode="External" /><Relationship Id="rId568" Type="http://schemas.openxmlformats.org/officeDocument/2006/relationships/header" Target="header157.xml" /><Relationship Id="rId569" Type="http://schemas.openxmlformats.org/officeDocument/2006/relationships/header" Target="header158.xml" /><Relationship Id="rId57" Type="http://schemas.openxmlformats.org/officeDocument/2006/relationships/header" Target="header15.xml" /><Relationship Id="rId570" Type="http://schemas.openxmlformats.org/officeDocument/2006/relationships/footer" Target="footer157.xml" /><Relationship Id="rId571" Type="http://schemas.openxmlformats.org/officeDocument/2006/relationships/footer" Target="footer158.xml" /><Relationship Id="rId572" Type="http://schemas.openxmlformats.org/officeDocument/2006/relationships/header" Target="header159.xml" /><Relationship Id="rId573" Type="http://schemas.openxmlformats.org/officeDocument/2006/relationships/footer" Target="footer159.xml" /><Relationship Id="rId574" Type="http://schemas.openxmlformats.org/officeDocument/2006/relationships/hyperlink" Target="https://advance.lexis.com/api/document?collection=news&amp;id=urn:contentItem:6FDD-K1H3-RS5R-C1R9-00000-00&amp;context=1519360" TargetMode="External" /><Relationship Id="rId575" Type="http://schemas.openxmlformats.org/officeDocument/2006/relationships/hyperlink" Target="https://advance.lexis.com/api/document?collection=news&amp;id=urn:contentItem:6FDD-K1H3-RS5R-C1R9-00000-00&amp;context=1519360" TargetMode="External" /><Relationship Id="rId576" Type="http://schemas.openxmlformats.org/officeDocument/2006/relationships/hyperlink" Target="https://advance.lexis.com/api/document?collection=news&amp;id=urn:contentItem:6FDD-K1H3-RS5R-C1R9-00000-00&amp;context=1519360" TargetMode="External" /><Relationship Id="rId577" Type="http://schemas.openxmlformats.org/officeDocument/2006/relationships/hyperlink" Target="https://advance.lexis.com/api/document?collection=news&amp;id=urn:contentItem:6FDD-K1H3-RS5R-C1R9-00000-00&amp;context=1519360" TargetMode="External" /><Relationship Id="rId578" Type="http://schemas.openxmlformats.org/officeDocument/2006/relationships/hyperlink" Target="https://www.newsweek.com/topic/donald-trump?utm_source=Synacor&amp;utm_medium=Attnet&amp;utm_campaign=Partnerships" TargetMode="External" /><Relationship Id="rId579" Type="http://schemas.openxmlformats.org/officeDocument/2006/relationships/hyperlink" Target="https://www.newsweek.com/tiger-woods-award-donald-trump-live-stream-watch-golf-star-receive-medal-1416625?utm_source=Synacor&amp;utm_medium=Attnet&amp;utm_campaign=Partnerships" TargetMode="External" /><Relationship Id="rId58" Type="http://schemas.openxmlformats.org/officeDocument/2006/relationships/footer" Target="footer15.xml" /><Relationship Id="rId580" Type="http://schemas.openxmlformats.org/officeDocument/2006/relationships/hyperlink" Target="https://www.facebook.com/DonaldTrump/posts/pfbid023nQ7QXDQVLM5xzW7oU9iiRSGC3qLpeUFnsoCu8GNJ9e2g3MKpfM8RArPiuCEquggl" TargetMode="External" /><Relationship Id="rId581" Type="http://schemas.openxmlformats.org/officeDocument/2006/relationships/hyperlink" Target="https://www.newsweek.com/topic/tiger-woods?utm_source=Synacor&amp;utm_medium=Attnet&amp;utm_campaign=Partnerships" TargetMode="External" /><Relationship Id="rId582" Type="http://schemas.openxmlformats.org/officeDocument/2006/relationships/hyperlink" Target="https://www.newsweek.com/what-uncontested-divorce-donald-trump-jr-and-vanessa-split-after-12-years-847515?utm_source=Synacor&amp;utm_medium=Attnet&amp;utm_campaign=Partnerships" TargetMode="External" /><Relationship Id="rId583" Type="http://schemas.openxmlformats.org/officeDocument/2006/relationships/hyperlink" Target="https://www.newsweek.com/topic/republican?utm_source=Synacor&amp;utm_medium=Attnet&amp;utm_campaign=Partnerships" TargetMode="External" /><Relationship Id="rId584" Type="http://schemas.openxmlformats.org/officeDocument/2006/relationships/hyperlink" Target="https://d.newsweek.com/en/full/2613679/donald-trump-tiger-woods-white-house.jpg" TargetMode="External" /><Relationship Id="rId585" Type="http://schemas.openxmlformats.org/officeDocument/2006/relationships/header" Target="header160.xml" /><Relationship Id="rId586" Type="http://schemas.openxmlformats.org/officeDocument/2006/relationships/header" Target="header161.xml" /><Relationship Id="rId587" Type="http://schemas.openxmlformats.org/officeDocument/2006/relationships/footer" Target="footer160.xml" /><Relationship Id="rId588" Type="http://schemas.openxmlformats.org/officeDocument/2006/relationships/footer" Target="footer161.xml" /><Relationship Id="rId589" Type="http://schemas.openxmlformats.org/officeDocument/2006/relationships/header" Target="header162.xml" /><Relationship Id="rId59" Type="http://schemas.openxmlformats.org/officeDocument/2006/relationships/hyperlink" Target="https://advance.lexis.com/api/document?collection=news&amp;id=urn:contentItem:6FHS-F423-RRX6-451F-00000-00&amp;context=1519360" TargetMode="External" /><Relationship Id="rId590" Type="http://schemas.openxmlformats.org/officeDocument/2006/relationships/footer" Target="footer162.xml" /><Relationship Id="rId591" Type="http://schemas.openxmlformats.org/officeDocument/2006/relationships/hyperlink" Target="https://advance.lexis.com/api/document?collection=news&amp;id=urn:contentItem:6F54-30Y3-RTMM-550C-00000-00&amp;context=1519360" TargetMode="External" /><Relationship Id="rId592" Type="http://schemas.openxmlformats.org/officeDocument/2006/relationships/hyperlink" Target="https://advance.lexis.com/api/document?collection=news&amp;id=urn:contentItem:6F54-30Y3-RTMM-550C-00000-00&amp;context=1519360" TargetMode="External" /><Relationship Id="rId593" Type="http://schemas.openxmlformats.org/officeDocument/2006/relationships/header" Target="header163.xml" /><Relationship Id="rId594" Type="http://schemas.openxmlformats.org/officeDocument/2006/relationships/header" Target="header164.xml" /><Relationship Id="rId595" Type="http://schemas.openxmlformats.org/officeDocument/2006/relationships/footer" Target="footer163.xml" /><Relationship Id="rId596" Type="http://schemas.openxmlformats.org/officeDocument/2006/relationships/footer" Target="footer164.xml" /><Relationship Id="rId597" Type="http://schemas.openxmlformats.org/officeDocument/2006/relationships/header" Target="header165.xml" /><Relationship Id="rId598" Type="http://schemas.openxmlformats.org/officeDocument/2006/relationships/footer" Target="footer165.xml" /><Relationship Id="rId599" Type="http://schemas.openxmlformats.org/officeDocument/2006/relationships/hyperlink" Target="https://advance.lexis.com/api/document?collection=news&amp;id=urn:contentItem:6FK3-RHJ3-RWTS-54BM-00000-00&amp;context=1519360" TargetMode="External" /><Relationship Id="rId6" Type="http://schemas.openxmlformats.org/officeDocument/2006/relationships/header" Target="header2.xml" /><Relationship Id="rId60" Type="http://schemas.openxmlformats.org/officeDocument/2006/relationships/hyperlink" Target="https://advance.lexis.com/api/document?collection=news&amp;id=urn:contentItem:6FHS-F423-RRX6-451F-00000-00&amp;context=1519360" TargetMode="External" /><Relationship Id="rId600" Type="http://schemas.openxmlformats.org/officeDocument/2006/relationships/hyperlink" Target="https://advance.lexis.com/api/document?collection=news&amp;id=urn:contentItem:6FK3-RHJ3-RWTS-54BM-00000-00&amp;context=1519360" TargetMode="External" /><Relationship Id="rId601" Type="http://schemas.openxmlformats.org/officeDocument/2006/relationships/hyperlink" Target="https://advance.lexis.com/api/document?collection=news&amp;id=urn:contentItem:6FK3-RHJ3-RWTS-54BM-00000-00&amp;context=1519360" TargetMode="External" /><Relationship Id="rId602" Type="http://schemas.openxmlformats.org/officeDocument/2006/relationships/image" Target="media/image14.png" /><Relationship Id="rId603" Type="http://schemas.openxmlformats.org/officeDocument/2006/relationships/header" Target="header166.xml" /><Relationship Id="rId604" Type="http://schemas.openxmlformats.org/officeDocument/2006/relationships/header" Target="header167.xml" /><Relationship Id="rId605" Type="http://schemas.openxmlformats.org/officeDocument/2006/relationships/footer" Target="footer166.xml" /><Relationship Id="rId606" Type="http://schemas.openxmlformats.org/officeDocument/2006/relationships/footer" Target="footer167.xml" /><Relationship Id="rId607" Type="http://schemas.openxmlformats.org/officeDocument/2006/relationships/header" Target="header168.xml" /><Relationship Id="rId608" Type="http://schemas.openxmlformats.org/officeDocument/2006/relationships/footer" Target="footer168.xml" /><Relationship Id="rId609" Type="http://schemas.openxmlformats.org/officeDocument/2006/relationships/hyperlink" Target="https://advance.lexis.com/api/document?collection=news&amp;id=urn:contentItem:6FJV-XXM3-RT8W-C52N-00000-00&amp;context=1519360" TargetMode="External" /><Relationship Id="rId61" Type="http://schemas.openxmlformats.org/officeDocument/2006/relationships/hyperlink" Target="https://advance.lexis.com/api/document?collection=news&amp;id=urn:contentItem:6FHS-F423-RRX6-451F-00000-00&amp;context=1519360" TargetMode="External" /><Relationship Id="rId610" Type="http://schemas.openxmlformats.org/officeDocument/2006/relationships/hyperlink" Target="https://advance.lexis.com/api/document?collection=news&amp;id=urn:contentItem:6FJV-XXM3-RT8W-C52N-00000-00&amp;context=1519360" TargetMode="External" /><Relationship Id="rId611" Type="http://schemas.openxmlformats.org/officeDocument/2006/relationships/image" Target="media/image15.png" /><Relationship Id="rId612" Type="http://schemas.openxmlformats.org/officeDocument/2006/relationships/header" Target="header169.xml" /><Relationship Id="rId613" Type="http://schemas.openxmlformats.org/officeDocument/2006/relationships/header" Target="header170.xml" /><Relationship Id="rId614" Type="http://schemas.openxmlformats.org/officeDocument/2006/relationships/footer" Target="footer169.xml" /><Relationship Id="rId615" Type="http://schemas.openxmlformats.org/officeDocument/2006/relationships/footer" Target="footer170.xml" /><Relationship Id="rId616" Type="http://schemas.openxmlformats.org/officeDocument/2006/relationships/header" Target="header171.xml" /><Relationship Id="rId617" Type="http://schemas.openxmlformats.org/officeDocument/2006/relationships/footer" Target="footer171.xml" /><Relationship Id="rId618" Type="http://schemas.openxmlformats.org/officeDocument/2006/relationships/hyperlink" Target="https://advance.lexis.com/api/document?collection=news&amp;id=urn:contentItem:6FDD-HYS3-S0B4-P0N0-00000-00&amp;context=1519360" TargetMode="External" /><Relationship Id="rId619" Type="http://schemas.openxmlformats.org/officeDocument/2006/relationships/hyperlink" Target="https://advance.lexis.com/api/document?collection=news&amp;id=urn:contentItem:6FDD-HYS3-S0B4-P0N0-00000-00&amp;context=1519360" TargetMode="External" /><Relationship Id="rId62" Type="http://schemas.openxmlformats.org/officeDocument/2006/relationships/hyperlink" Target="https://advance.lexis.com/api/document?collection=news&amp;id=urn:contentItem:6FHS-F423-RRX6-451F-00000-00&amp;context=1519360" TargetMode="External" /><Relationship Id="rId620" Type="http://schemas.openxmlformats.org/officeDocument/2006/relationships/hyperlink" Target="https://advance.lexis.com/api/document?collection=news&amp;id=urn:contentItem:6FDD-HYS3-S0B4-P0N0-00000-00&amp;context=1519360" TargetMode="External" /><Relationship Id="rId621" Type="http://schemas.openxmlformats.org/officeDocument/2006/relationships/hyperlink" Target="https://advance.lexis.com/api/document?collection=news&amp;id=urn:contentItem:6FDD-HYS3-S0B4-P0N0-00000-00&amp;context=1519360" TargetMode="External" /><Relationship Id="rId622" Type="http://schemas.openxmlformats.org/officeDocument/2006/relationships/hyperlink" Target="https://www.cryptopolitan.com/?utm_source=%5B%5BDELIVERY_RECIPIENT_CODE%5D%5D&amp;utm_medium=partner&amp;utm_campaign=newstex" TargetMode="External" /><Relationship Id="rId623" Type="http://schemas.openxmlformats.org/officeDocument/2006/relationships/hyperlink" Target="https://newstex.com/?utm_source=%5B%5BDELIVERY_RECIPIENT_CODE%5D%5D&amp;utm_medium=partner&amp;utm_campaign=Cryptopolitan&amp;utm_id=10009995&amp;utm_content=CTAN-10009995-54368912216725219400121" TargetMode="External" /><Relationship Id="rId624" Type="http://schemas.openxmlformats.org/officeDocument/2006/relationships/hyperlink" Target="https://www.cnbc.com/video/2025/03/24/trump-administration-tariff-announcements-on-april-2-could-be-softer-than-thought-reports.html" TargetMode="External" /><Relationship Id="rId625" Type="http://schemas.openxmlformats.org/officeDocument/2006/relationships/hyperlink" Target="https://www.cnbc.com/video/2025/03/24/trump-administration-tariff-announcements-on-april-2-could-be-softer-than-thought-reports.html" TargetMode="External" /><Relationship Id="rId626" Type="http://schemas.openxmlformats.org/officeDocument/2006/relationships/hyperlink" Target="https://www.cnbc.com/video/2025/03/24/trump-administration-tariff-announcements-on-april-2-could-be-softer-than-thought-reports.html" TargetMode="External" /><Relationship Id="rId627" Type="http://schemas.openxmlformats.org/officeDocument/2006/relationships/hyperlink" Target="https://www.cnbc.com/video/2025/03/24/trump-administration-tariff-announcements-on-april-2-could-be-softer-than-thought-reports.html" TargetMode="External" /><Relationship Id="rId628" Type="http://schemas.openxmlformats.org/officeDocument/2006/relationships/hyperlink" Target="https://www.cnbc.com/video/2025/03/24/trump-administration-tariff-announcements-on-april-2-could-be-softer-than-thought-reports.html" TargetMode="External" /><Relationship Id="rId629" Type="http://schemas.openxmlformats.org/officeDocument/2006/relationships/hyperlink" Target="https://www.reuters.com/business/retail-consumer/us-retailers-haggle-with-suppliers-after-trump-tariffs-2025-03-24/" TargetMode="External" /><Relationship Id="rId63" Type="http://schemas.openxmlformats.org/officeDocument/2006/relationships/header" Target="header16.xml" /><Relationship Id="rId630" Type="http://schemas.openxmlformats.org/officeDocument/2006/relationships/hyperlink" Target="https://www.youtube.com/embed/182ckTL2KBA?feature=oembed" TargetMode="External" /><Relationship Id="rId631" Type="http://schemas.openxmlformats.org/officeDocument/2006/relationships/hyperlink" Target="https://www.cryptopolitan.com/president-trump-to-ease-april-2-tariffs/" TargetMode="External" /><Relationship Id="rId632" Type="http://schemas.openxmlformats.org/officeDocument/2006/relationships/hyperlink" Target="https://www.cryptopolitan.com/president-trump-to-ease-april-2-tariffs/" TargetMode="External" /><Relationship Id="rId633" Type="http://schemas.openxmlformats.org/officeDocument/2006/relationships/hyperlink" Target="https://www.cnbc.com/video/2025/03/24/stephanie-link-spent-two-thirds-of-cash-in-my-portfolio-recently-to-buy-quality-on-sale.html" TargetMode="External" /><Relationship Id="rId634" Type="http://schemas.openxmlformats.org/officeDocument/2006/relationships/hyperlink" Target="https://www.cryptopolitan.com/us-economy-runs-spending-clock-ticking/" TargetMode="External" /><Relationship Id="rId635" Type="http://schemas.openxmlformats.org/officeDocument/2006/relationships/hyperlink" Target="https://www.cryptopolitan.com/free-defi-web-class-coming-soon/?utm_source=cryptopolitan&amp;utm_medium=banner&amp;utm_campaign=defi-waitlist" TargetMode="External" /><Relationship Id="rId636" Type="http://schemas.openxmlformats.org/officeDocument/2006/relationships/header" Target="header172.xml" /><Relationship Id="rId637" Type="http://schemas.openxmlformats.org/officeDocument/2006/relationships/header" Target="header173.xml" /><Relationship Id="rId638" Type="http://schemas.openxmlformats.org/officeDocument/2006/relationships/footer" Target="footer172.xml" /><Relationship Id="rId639" Type="http://schemas.openxmlformats.org/officeDocument/2006/relationships/footer" Target="footer173.xml" /><Relationship Id="rId64" Type="http://schemas.openxmlformats.org/officeDocument/2006/relationships/header" Target="header17.xml" /><Relationship Id="rId640" Type="http://schemas.openxmlformats.org/officeDocument/2006/relationships/header" Target="header174.xml" /><Relationship Id="rId641" Type="http://schemas.openxmlformats.org/officeDocument/2006/relationships/footer" Target="footer174.xml" /><Relationship Id="rId642" Type="http://schemas.openxmlformats.org/officeDocument/2006/relationships/hyperlink" Target="https://advance.lexis.com/api/document?collection=news&amp;id=urn:contentItem:6FJ0-D883-RV2Y-60PD-00000-00&amp;context=1519360" TargetMode="External" /><Relationship Id="rId643" Type="http://schemas.openxmlformats.org/officeDocument/2006/relationships/hyperlink" Target="https://advance.lexis.com/api/document?collection=news&amp;id=urn:contentItem:6FJ0-D883-RV2Y-60PD-00000-00&amp;context=1519360" TargetMode="External" /><Relationship Id="rId644" Type="http://schemas.openxmlformats.org/officeDocument/2006/relationships/header" Target="header175.xml" /><Relationship Id="rId645" Type="http://schemas.openxmlformats.org/officeDocument/2006/relationships/header" Target="header176.xml" /><Relationship Id="rId646" Type="http://schemas.openxmlformats.org/officeDocument/2006/relationships/footer" Target="footer175.xml" /><Relationship Id="rId647" Type="http://schemas.openxmlformats.org/officeDocument/2006/relationships/footer" Target="footer176.xml" /><Relationship Id="rId648" Type="http://schemas.openxmlformats.org/officeDocument/2006/relationships/header" Target="header177.xml" /><Relationship Id="rId649" Type="http://schemas.openxmlformats.org/officeDocument/2006/relationships/footer" Target="footer177.xml" /><Relationship Id="rId65" Type="http://schemas.openxmlformats.org/officeDocument/2006/relationships/footer" Target="footer16.xml" /><Relationship Id="rId650" Type="http://schemas.openxmlformats.org/officeDocument/2006/relationships/hyperlink" Target="https://advance.lexis.com/api/document?collection=news&amp;id=urn:contentItem:6FJX-7X13-RTGS-84GC-00000-00&amp;context=1519360" TargetMode="External" /><Relationship Id="rId651" Type="http://schemas.openxmlformats.org/officeDocument/2006/relationships/hyperlink" Target="https://advance.lexis.com/api/document?collection=news&amp;id=urn:contentItem:6FJX-7X13-RTGS-84GC-00000-00&amp;context=1519360" TargetMode="External" /><Relationship Id="rId652" Type="http://schemas.openxmlformats.org/officeDocument/2006/relationships/hyperlink" Target="https://advance.lexis.com/api/document?collection=news&amp;id=urn:contentItem:6FJX-7X13-RTGS-84GC-00000-00&amp;context=1519360" TargetMode="External" /><Relationship Id="rId653" Type="http://schemas.openxmlformats.org/officeDocument/2006/relationships/hyperlink" Target="http://www.gurufocus.com/?utm_source=%5B%5BDELIVERY_RECIPIENT_CODE%5D%5D&amp;utm_medium=partner&amp;utm_campaign=newstex" TargetMode="External" /><Relationship Id="rId654" Type="http://schemas.openxmlformats.org/officeDocument/2006/relationships/hyperlink" Target="https://newstex.com/?utm_source=%5B%5BDELIVERY_RECIPIENT_CODE%5D%5D&amp;utm_medium=partner&amp;utm_campaign=GuruFocus.com&amp;utm_id=108642&amp;utm_content=GURU-108642-5455182287262521710930170" TargetMode="External" /><Relationship Id="rId655" Type="http://schemas.openxmlformats.org/officeDocument/2006/relationships/hyperlink" Target="https://www.gurufocus.com/news/2778212/salem-media-group-announces-landmark-deal-with-donald-trump-jr-and-lara-trump-signaling-a-bold-new-era-in-conservative-media-salm-stock-news" TargetMode="External" /><Relationship Id="rId656" Type="http://schemas.openxmlformats.org/officeDocument/2006/relationships/header" Target="header178.xml" /><Relationship Id="rId657" Type="http://schemas.openxmlformats.org/officeDocument/2006/relationships/header" Target="header179.xml" /><Relationship Id="rId658" Type="http://schemas.openxmlformats.org/officeDocument/2006/relationships/footer" Target="footer178.xml" /><Relationship Id="rId659" Type="http://schemas.openxmlformats.org/officeDocument/2006/relationships/footer" Target="footer179.xml" /><Relationship Id="rId66" Type="http://schemas.openxmlformats.org/officeDocument/2006/relationships/footer" Target="footer17.xml" /><Relationship Id="rId660" Type="http://schemas.openxmlformats.org/officeDocument/2006/relationships/header" Target="header180.xml" /><Relationship Id="rId661" Type="http://schemas.openxmlformats.org/officeDocument/2006/relationships/footer" Target="footer180.xml" /><Relationship Id="rId662" Type="http://schemas.openxmlformats.org/officeDocument/2006/relationships/hyperlink" Target="https://advance.lexis.com/api/document?collection=news&amp;id=urn:contentItem:6FHB-G7S3-RTDR-24KM-00000-00&amp;context=1519360" TargetMode="External" /><Relationship Id="rId663" Type="http://schemas.openxmlformats.org/officeDocument/2006/relationships/hyperlink" Target="https://advance.lexis.com/api/document?collection=news&amp;id=urn:contentItem:6FHB-G7S3-RTDR-24KM-00000-00&amp;context=1519360" TargetMode="External" /><Relationship Id="rId664" Type="http://schemas.openxmlformats.org/officeDocument/2006/relationships/header" Target="header181.xml" /><Relationship Id="rId665" Type="http://schemas.openxmlformats.org/officeDocument/2006/relationships/header" Target="header182.xml" /><Relationship Id="rId666" Type="http://schemas.openxmlformats.org/officeDocument/2006/relationships/footer" Target="footer181.xml" /><Relationship Id="rId667" Type="http://schemas.openxmlformats.org/officeDocument/2006/relationships/footer" Target="footer182.xml" /><Relationship Id="rId668" Type="http://schemas.openxmlformats.org/officeDocument/2006/relationships/header" Target="header183.xml" /><Relationship Id="rId669" Type="http://schemas.openxmlformats.org/officeDocument/2006/relationships/footer" Target="footer183.xml" /><Relationship Id="rId67" Type="http://schemas.openxmlformats.org/officeDocument/2006/relationships/header" Target="header18.xml" /><Relationship Id="rId670" Type="http://schemas.openxmlformats.org/officeDocument/2006/relationships/hyperlink" Target="https://advance.lexis.com/api/document?collection=news&amp;id=urn:contentItem:6FJ1-WY73-RRWH-D3P1-00000-00&amp;context=1519360" TargetMode="External" /><Relationship Id="rId671" Type="http://schemas.openxmlformats.org/officeDocument/2006/relationships/hyperlink" Target="https://advance.lexis.com/api/document?collection=news&amp;id=urn:contentItem:6FJ1-WY73-RRWH-D3P1-00000-00&amp;context=1519360" TargetMode="External" /><Relationship Id="rId672" Type="http://schemas.openxmlformats.org/officeDocument/2006/relationships/hyperlink" Target="https://advance.lexis.com/api/document?collection=news&amp;id=urn:contentItem:6FJ1-WY73-RRWH-D3P1-00000-00&amp;context=1519360" TargetMode="External" /><Relationship Id="rId673" Type="http://schemas.openxmlformats.org/officeDocument/2006/relationships/hyperlink" Target="//img.zonebourse.com/reuters/2025-04/2025-04-09T012645Z_1_LYNXNPEL38019_RTROPTP_3_USA-OIL-FRACKING.JPG" TargetMode="External" /><Relationship Id="rId674" Type="http://schemas.openxmlformats.org/officeDocument/2006/relationships/hyperlink" Target="https://www.marketscreener.com/news/latest/Are-Donald-Trump-s-economic-goals-realistic-48865500/" TargetMode="External" /><Relationship Id="rId675" Type="http://schemas.openxmlformats.org/officeDocument/2006/relationships/hyperlink" Target="//img.zonebourse.com/stock/wti.png" TargetMode="External" /><Relationship Id="rId676" Type="http://schemas.openxmlformats.org/officeDocument/2006/relationships/header" Target="header184.xml" /><Relationship Id="rId677" Type="http://schemas.openxmlformats.org/officeDocument/2006/relationships/header" Target="header185.xml" /><Relationship Id="rId678" Type="http://schemas.openxmlformats.org/officeDocument/2006/relationships/footer" Target="footer184.xml" /><Relationship Id="rId679" Type="http://schemas.openxmlformats.org/officeDocument/2006/relationships/footer" Target="footer185.xml" /><Relationship Id="rId68" Type="http://schemas.openxmlformats.org/officeDocument/2006/relationships/footer" Target="footer18.xml" /><Relationship Id="rId680" Type="http://schemas.openxmlformats.org/officeDocument/2006/relationships/header" Target="header186.xml" /><Relationship Id="rId681" Type="http://schemas.openxmlformats.org/officeDocument/2006/relationships/footer" Target="footer186.xml" /><Relationship Id="rId682" Type="http://schemas.openxmlformats.org/officeDocument/2006/relationships/hyperlink" Target="https://advance.lexis.com/api/document?collection=news&amp;id=urn:contentItem:6FKP-5GJ3-RVDN-74YC-00000-00&amp;context=1519360" TargetMode="External" /><Relationship Id="rId683" Type="http://schemas.openxmlformats.org/officeDocument/2006/relationships/hyperlink" Target="https://advance.lexis.com/api/document?collection=news&amp;id=urn:contentItem:6FKP-5GJ3-RVDN-74YC-00000-00&amp;context=1519360" TargetMode="External" /><Relationship Id="rId684" Type="http://schemas.openxmlformats.org/officeDocument/2006/relationships/hyperlink" Target="https://advance.lexis.com/api/document?collection=news&amp;id=urn:contentItem:6FKP-5GJ3-RVDN-74YC-00000-00&amp;context=1519360" TargetMode="External" /><Relationship Id="rId685" Type="http://schemas.openxmlformats.org/officeDocument/2006/relationships/header" Target="header187.xml" /><Relationship Id="rId686" Type="http://schemas.openxmlformats.org/officeDocument/2006/relationships/header" Target="header188.xml" /><Relationship Id="rId687" Type="http://schemas.openxmlformats.org/officeDocument/2006/relationships/footer" Target="footer187.xml" /><Relationship Id="rId688" Type="http://schemas.openxmlformats.org/officeDocument/2006/relationships/footer" Target="footer188.xml" /><Relationship Id="rId689" Type="http://schemas.openxmlformats.org/officeDocument/2006/relationships/header" Target="header189.xml" /><Relationship Id="rId69" Type="http://schemas.openxmlformats.org/officeDocument/2006/relationships/hyperlink" Target="https://advance.lexis.com/api/document?collection=news&amp;id=urn:contentItem:6FJW-RFK3-RTNT-M17G-00000-00&amp;context=1519360" TargetMode="External" /><Relationship Id="rId690" Type="http://schemas.openxmlformats.org/officeDocument/2006/relationships/footer" Target="footer189.xml" /><Relationship Id="rId691" Type="http://schemas.openxmlformats.org/officeDocument/2006/relationships/hyperlink" Target="https://advance.lexis.com/api/document?collection=news&amp;id=urn:contentItem:6FHB-G7S3-RTDR-22X5-00000-00&amp;context=1519360" TargetMode="External" /><Relationship Id="rId692" Type="http://schemas.openxmlformats.org/officeDocument/2006/relationships/hyperlink" Target="https://advance.lexis.com/api/document?collection=news&amp;id=urn:contentItem:6FHB-G7S3-RTDR-22X5-00000-00&amp;context=1519360" TargetMode="External" /><Relationship Id="rId693" Type="http://schemas.openxmlformats.org/officeDocument/2006/relationships/header" Target="header190.xml" /><Relationship Id="rId694" Type="http://schemas.openxmlformats.org/officeDocument/2006/relationships/header" Target="header191.xml" /><Relationship Id="rId695" Type="http://schemas.openxmlformats.org/officeDocument/2006/relationships/footer" Target="footer190.xml" /><Relationship Id="rId696" Type="http://schemas.openxmlformats.org/officeDocument/2006/relationships/footer" Target="footer191.xml" /><Relationship Id="rId697" Type="http://schemas.openxmlformats.org/officeDocument/2006/relationships/header" Target="header192.xml" /><Relationship Id="rId698" Type="http://schemas.openxmlformats.org/officeDocument/2006/relationships/footer" Target="footer192.xml" /><Relationship Id="rId699" Type="http://schemas.openxmlformats.org/officeDocument/2006/relationships/hyperlink" Target="https://advance.lexis.com/api/document?collection=news&amp;id=urn:contentItem:6FGP-K2P3-RYVH-H2V2-00000-00&amp;context=1519360" TargetMode="External" /><Relationship Id="rId7" Type="http://schemas.openxmlformats.org/officeDocument/2006/relationships/footer" Target="footer1.xml" /><Relationship Id="rId70" Type="http://schemas.openxmlformats.org/officeDocument/2006/relationships/hyperlink" Target="https://advance.lexis.com/api/document?collection=news&amp;id=urn:contentItem:6FJW-RFK3-RTNT-M17G-00000-00&amp;context=1519360" TargetMode="External" /><Relationship Id="rId700" Type="http://schemas.openxmlformats.org/officeDocument/2006/relationships/hyperlink" Target="https://advance.lexis.com/api/document?collection=news&amp;id=urn:contentItem:6FGP-K2P3-RYVH-H2V2-00000-00&amp;context=1519360" TargetMode="External" /><Relationship Id="rId701" Type="http://schemas.openxmlformats.org/officeDocument/2006/relationships/hyperlink" Target="https://advance.lexis.com/api/document?collection=news&amp;id=urn:contentItem:6FGP-K2P3-RYVH-H2V2-00000-00&amp;context=1519360" TargetMode="External" /><Relationship Id="rId702" Type="http://schemas.openxmlformats.org/officeDocument/2006/relationships/header" Target="header193.xml" /><Relationship Id="rId703" Type="http://schemas.openxmlformats.org/officeDocument/2006/relationships/header" Target="header194.xml" /><Relationship Id="rId704" Type="http://schemas.openxmlformats.org/officeDocument/2006/relationships/footer" Target="footer193.xml" /><Relationship Id="rId705" Type="http://schemas.openxmlformats.org/officeDocument/2006/relationships/footer" Target="footer194.xml" /><Relationship Id="rId706" Type="http://schemas.openxmlformats.org/officeDocument/2006/relationships/header" Target="header195.xml" /><Relationship Id="rId707" Type="http://schemas.openxmlformats.org/officeDocument/2006/relationships/footer" Target="footer195.xml" /><Relationship Id="rId708" Type="http://schemas.openxmlformats.org/officeDocument/2006/relationships/hyperlink" Target="https://advance.lexis.com/api/document?collection=news&amp;id=urn:contentItem:6FD5-F4P3-S06H-K4GT-00000-00&amp;context=1519360" TargetMode="External" /><Relationship Id="rId709" Type="http://schemas.openxmlformats.org/officeDocument/2006/relationships/hyperlink" Target="https://advance.lexis.com/api/document?collection=news&amp;id=urn:contentItem:6FD5-F4P3-S06H-K4GT-00000-00&amp;context=1519360" TargetMode="External" /><Relationship Id="rId71" Type="http://schemas.openxmlformats.org/officeDocument/2006/relationships/hyperlink" Target="https://advance.lexis.com/api/document?collection=news&amp;id=urn:contentItem:6FJW-RFK3-RTNT-M17G-00000-00&amp;context=1519360" TargetMode="External" /><Relationship Id="rId710" Type="http://schemas.openxmlformats.org/officeDocument/2006/relationships/header" Target="header196.xml" /><Relationship Id="rId711" Type="http://schemas.openxmlformats.org/officeDocument/2006/relationships/header" Target="header197.xml" /><Relationship Id="rId712" Type="http://schemas.openxmlformats.org/officeDocument/2006/relationships/footer" Target="footer196.xml" /><Relationship Id="rId713" Type="http://schemas.openxmlformats.org/officeDocument/2006/relationships/footer" Target="footer197.xml" /><Relationship Id="rId714" Type="http://schemas.openxmlformats.org/officeDocument/2006/relationships/header" Target="header198.xml" /><Relationship Id="rId715" Type="http://schemas.openxmlformats.org/officeDocument/2006/relationships/footer" Target="footer198.xml" /><Relationship Id="rId716" Type="http://schemas.openxmlformats.org/officeDocument/2006/relationships/hyperlink" Target="https://advance.lexis.com/api/document?collection=news&amp;id=urn:contentItem:6FKP-5GJ3-RTNS-900P-00000-00&amp;context=1519360" TargetMode="External" /><Relationship Id="rId717" Type="http://schemas.openxmlformats.org/officeDocument/2006/relationships/hyperlink" Target="https://advance.lexis.com/api/document?collection=news&amp;id=urn:contentItem:6FKP-5GJ3-RTNS-900P-00000-00&amp;context=1519360" TargetMode="External" /><Relationship Id="rId718" Type="http://schemas.openxmlformats.org/officeDocument/2006/relationships/hyperlink" Target="https://advance.lexis.com/api/document?collection=news&amp;id=urn:contentItem:6FKP-5GJ3-RTNS-900P-00000-00&amp;context=1519360" TargetMode="External" /><Relationship Id="rId719" Type="http://schemas.openxmlformats.org/officeDocument/2006/relationships/header" Target="header199.xml" /><Relationship Id="rId72" Type="http://schemas.openxmlformats.org/officeDocument/2006/relationships/image" Target="media/image3.png" /><Relationship Id="rId720" Type="http://schemas.openxmlformats.org/officeDocument/2006/relationships/header" Target="header200.xml" /><Relationship Id="rId721" Type="http://schemas.openxmlformats.org/officeDocument/2006/relationships/footer" Target="footer199.xml" /><Relationship Id="rId722" Type="http://schemas.openxmlformats.org/officeDocument/2006/relationships/footer" Target="footer200.xml" /><Relationship Id="rId723" Type="http://schemas.openxmlformats.org/officeDocument/2006/relationships/header" Target="header201.xml" /><Relationship Id="rId724" Type="http://schemas.openxmlformats.org/officeDocument/2006/relationships/footer" Target="footer201.xml" /><Relationship Id="rId725" Type="http://schemas.openxmlformats.org/officeDocument/2006/relationships/hyperlink" Target="https://advance.lexis.com/api/document?collection=news&amp;id=urn:contentItem:6FFD-RWH3-RS3C-S0YT-00000-00&amp;context=1519360" TargetMode="External" /><Relationship Id="rId726" Type="http://schemas.openxmlformats.org/officeDocument/2006/relationships/hyperlink" Target="https://advance.lexis.com/api/document?collection=news&amp;id=urn:contentItem:6FFD-RWH3-RS3C-S0YT-00000-00&amp;context=1519360" TargetMode="External" /><Relationship Id="rId727" Type="http://schemas.openxmlformats.org/officeDocument/2006/relationships/header" Target="header202.xml" /><Relationship Id="rId728" Type="http://schemas.openxmlformats.org/officeDocument/2006/relationships/header" Target="header203.xml" /><Relationship Id="rId729" Type="http://schemas.openxmlformats.org/officeDocument/2006/relationships/footer" Target="footer202.xml" /><Relationship Id="rId73" Type="http://schemas.openxmlformats.org/officeDocument/2006/relationships/header" Target="header19.xml" /><Relationship Id="rId730" Type="http://schemas.openxmlformats.org/officeDocument/2006/relationships/footer" Target="footer203.xml" /><Relationship Id="rId731" Type="http://schemas.openxmlformats.org/officeDocument/2006/relationships/header" Target="header204.xml" /><Relationship Id="rId732" Type="http://schemas.openxmlformats.org/officeDocument/2006/relationships/footer" Target="footer204.xml" /><Relationship Id="rId733" Type="http://schemas.openxmlformats.org/officeDocument/2006/relationships/hyperlink" Target="https://advance.lexis.com/api/document?collection=news&amp;id=urn:contentItem:6FDV-MSK3-RS0W-X3K2-00000-00&amp;context=1519360" TargetMode="External" /><Relationship Id="rId734" Type="http://schemas.openxmlformats.org/officeDocument/2006/relationships/hyperlink" Target="https://advance.lexis.com/api/document?collection=news&amp;id=urn:contentItem:6FDV-MSK3-RS0W-X3K2-00000-00&amp;context=1519360" TargetMode="External" /><Relationship Id="rId735" Type="http://schemas.openxmlformats.org/officeDocument/2006/relationships/hyperlink" Target="https://advance.lexis.com/api/document?collection=news&amp;id=urn:contentItem:6FDV-MSK3-RS0W-X3K2-00000-00&amp;context=1519360" TargetMode="External" /><Relationship Id="rId736" Type="http://schemas.openxmlformats.org/officeDocument/2006/relationships/header" Target="header205.xml" /><Relationship Id="rId737" Type="http://schemas.openxmlformats.org/officeDocument/2006/relationships/header" Target="header206.xml" /><Relationship Id="rId738" Type="http://schemas.openxmlformats.org/officeDocument/2006/relationships/footer" Target="footer205.xml" /><Relationship Id="rId739" Type="http://schemas.openxmlformats.org/officeDocument/2006/relationships/footer" Target="footer206.xml" /><Relationship Id="rId74" Type="http://schemas.openxmlformats.org/officeDocument/2006/relationships/header" Target="header20.xml" /><Relationship Id="rId740" Type="http://schemas.openxmlformats.org/officeDocument/2006/relationships/header" Target="header207.xml" /><Relationship Id="rId741" Type="http://schemas.openxmlformats.org/officeDocument/2006/relationships/footer" Target="footer207.xml" /><Relationship Id="rId742" Type="http://schemas.openxmlformats.org/officeDocument/2006/relationships/hyperlink" Target="https://advance.lexis.com/api/document?collection=news&amp;id=urn:contentItem:6FKG-NS23-RVWV-11KN-00000-00&amp;context=1519360" TargetMode="External" /><Relationship Id="rId743" Type="http://schemas.openxmlformats.org/officeDocument/2006/relationships/hyperlink" Target="https://advance.lexis.com/api/document?collection=news&amp;id=urn:contentItem:6FKG-NS23-RVWV-11KN-00000-00&amp;context=1519360" TargetMode="External" /><Relationship Id="rId744" Type="http://schemas.openxmlformats.org/officeDocument/2006/relationships/header" Target="header208.xml" /><Relationship Id="rId745" Type="http://schemas.openxmlformats.org/officeDocument/2006/relationships/header" Target="header209.xml" /><Relationship Id="rId746" Type="http://schemas.openxmlformats.org/officeDocument/2006/relationships/footer" Target="footer208.xml" /><Relationship Id="rId747" Type="http://schemas.openxmlformats.org/officeDocument/2006/relationships/footer" Target="footer209.xml" /><Relationship Id="rId748" Type="http://schemas.openxmlformats.org/officeDocument/2006/relationships/header" Target="header210.xml" /><Relationship Id="rId749" Type="http://schemas.openxmlformats.org/officeDocument/2006/relationships/footer" Target="footer210.xml" /><Relationship Id="rId75" Type="http://schemas.openxmlformats.org/officeDocument/2006/relationships/footer" Target="footer19.xml" /><Relationship Id="rId750" Type="http://schemas.openxmlformats.org/officeDocument/2006/relationships/hyperlink" Target="https://advance.lexis.com/api/document?collection=news&amp;id=urn:contentItem:6FJM-TM63-RRR1-C3H2-00000-00&amp;context=1519360" TargetMode="External" /><Relationship Id="rId751" Type="http://schemas.openxmlformats.org/officeDocument/2006/relationships/hyperlink" Target="https://advance.lexis.com/api/document?collection=news&amp;id=urn:contentItem:6FJM-TM63-RRR1-C3H2-00000-00&amp;context=1519360" TargetMode="External" /><Relationship Id="rId752" Type="http://schemas.openxmlformats.org/officeDocument/2006/relationships/header" Target="header211.xml" /><Relationship Id="rId753" Type="http://schemas.openxmlformats.org/officeDocument/2006/relationships/header" Target="header212.xml" /><Relationship Id="rId754" Type="http://schemas.openxmlformats.org/officeDocument/2006/relationships/footer" Target="footer211.xml" /><Relationship Id="rId755" Type="http://schemas.openxmlformats.org/officeDocument/2006/relationships/footer" Target="footer212.xml" /><Relationship Id="rId756" Type="http://schemas.openxmlformats.org/officeDocument/2006/relationships/header" Target="header213.xml" /><Relationship Id="rId757" Type="http://schemas.openxmlformats.org/officeDocument/2006/relationships/footer" Target="footer213.xml" /><Relationship Id="rId758" Type="http://schemas.openxmlformats.org/officeDocument/2006/relationships/hyperlink" Target="https://advance.lexis.com/api/document?collection=news&amp;id=urn:contentItem:6F42-71R3-RWFJ-X393-00000-00&amp;context=1519360" TargetMode="External" /><Relationship Id="rId759" Type="http://schemas.openxmlformats.org/officeDocument/2006/relationships/hyperlink" Target="https://advance.lexis.com/api/document?collection=news&amp;id=urn:contentItem:6F42-71R3-RWFJ-X393-00000-00&amp;context=1519360" TargetMode="External" /><Relationship Id="rId76" Type="http://schemas.openxmlformats.org/officeDocument/2006/relationships/footer" Target="footer20.xml" /><Relationship Id="rId760" Type="http://schemas.openxmlformats.org/officeDocument/2006/relationships/hyperlink" Target="https://advance.lexis.com/api/document?collection=news&amp;id=urn:contentItem:6F42-71R3-RWFJ-X393-00000-00&amp;context=1519360" TargetMode="External" /><Relationship Id="rId761" Type="http://schemas.openxmlformats.org/officeDocument/2006/relationships/header" Target="header214.xml" /><Relationship Id="rId762" Type="http://schemas.openxmlformats.org/officeDocument/2006/relationships/header" Target="header215.xml" /><Relationship Id="rId763" Type="http://schemas.openxmlformats.org/officeDocument/2006/relationships/footer" Target="footer214.xml" /><Relationship Id="rId764" Type="http://schemas.openxmlformats.org/officeDocument/2006/relationships/footer" Target="footer215.xml" /><Relationship Id="rId765" Type="http://schemas.openxmlformats.org/officeDocument/2006/relationships/header" Target="header216.xml" /><Relationship Id="rId766" Type="http://schemas.openxmlformats.org/officeDocument/2006/relationships/footer" Target="footer216.xml" /><Relationship Id="rId767" Type="http://schemas.openxmlformats.org/officeDocument/2006/relationships/hyperlink" Target="https://advance.lexis.com/api/document?collection=news&amp;id=urn:contentItem:6FJV-8J23-RRST-Y20J-00000-00&amp;context=1519360" TargetMode="External" /><Relationship Id="rId768" Type="http://schemas.openxmlformats.org/officeDocument/2006/relationships/hyperlink" Target="https://advance.lexis.com/api/document?collection=news&amp;id=urn:contentItem:6FJV-8J23-RRST-Y20J-00000-00&amp;context=1519360" TargetMode="External" /><Relationship Id="rId769" Type="http://schemas.openxmlformats.org/officeDocument/2006/relationships/header" Target="header217.xml" /><Relationship Id="rId77" Type="http://schemas.openxmlformats.org/officeDocument/2006/relationships/header" Target="header21.xml" /><Relationship Id="rId770" Type="http://schemas.openxmlformats.org/officeDocument/2006/relationships/header" Target="header218.xml" /><Relationship Id="rId771" Type="http://schemas.openxmlformats.org/officeDocument/2006/relationships/footer" Target="footer217.xml" /><Relationship Id="rId772" Type="http://schemas.openxmlformats.org/officeDocument/2006/relationships/footer" Target="footer218.xml" /><Relationship Id="rId773" Type="http://schemas.openxmlformats.org/officeDocument/2006/relationships/header" Target="header219.xml" /><Relationship Id="rId774" Type="http://schemas.openxmlformats.org/officeDocument/2006/relationships/footer" Target="footer219.xml" /><Relationship Id="rId775" Type="http://schemas.openxmlformats.org/officeDocument/2006/relationships/hyperlink" Target="https://advance.lexis.com/api/document?collection=news&amp;id=urn:contentItem:6FM4-M8F3-S8XR-K47P-00000-00&amp;context=1519360" TargetMode="External" /><Relationship Id="rId776" Type="http://schemas.openxmlformats.org/officeDocument/2006/relationships/hyperlink" Target="https://advance.lexis.com/api/document?collection=news&amp;id=urn:contentItem:6FM4-M8F3-S8XR-K47P-00000-00&amp;context=1519360" TargetMode="External" /><Relationship Id="rId777" Type="http://schemas.openxmlformats.org/officeDocument/2006/relationships/hyperlink" Target="https://advance.lexis.com/api/document?collection=news&amp;id=urn:contentItem:6FM4-M8F3-S8XR-K47P-00000-00&amp;context=1519360" TargetMode="External" /><Relationship Id="rId778" Type="http://schemas.openxmlformats.org/officeDocument/2006/relationships/header" Target="header220.xml" /><Relationship Id="rId779" Type="http://schemas.openxmlformats.org/officeDocument/2006/relationships/header" Target="header221.xml" /><Relationship Id="rId78" Type="http://schemas.openxmlformats.org/officeDocument/2006/relationships/footer" Target="footer21.xml" /><Relationship Id="rId780" Type="http://schemas.openxmlformats.org/officeDocument/2006/relationships/footer" Target="footer220.xml" /><Relationship Id="rId781" Type="http://schemas.openxmlformats.org/officeDocument/2006/relationships/footer" Target="footer221.xml" /><Relationship Id="rId782" Type="http://schemas.openxmlformats.org/officeDocument/2006/relationships/header" Target="header222.xml" /><Relationship Id="rId783" Type="http://schemas.openxmlformats.org/officeDocument/2006/relationships/footer" Target="footer222.xml" /><Relationship Id="rId784" Type="http://schemas.openxmlformats.org/officeDocument/2006/relationships/hyperlink" Target="https://advance.lexis.com/api/document?collection=news&amp;id=urn:contentItem:6FH3-HPX3-RRVD-32SN-00000-00&amp;context=1519360" TargetMode="External" /><Relationship Id="rId785" Type="http://schemas.openxmlformats.org/officeDocument/2006/relationships/hyperlink" Target="https://advance.lexis.com/api/document?collection=news&amp;id=urn:contentItem:6FH3-HPX3-RRVD-32SN-00000-00&amp;context=1519360" TargetMode="External" /><Relationship Id="rId786" Type="http://schemas.openxmlformats.org/officeDocument/2006/relationships/hyperlink" Target="https://advance.lexis.com/api/document?collection=news&amp;id=urn:contentItem:6FH3-HPX3-RRVD-32SN-00000-00&amp;context=1519360" TargetMode="External" /><Relationship Id="rId787" Type="http://schemas.openxmlformats.org/officeDocument/2006/relationships/hyperlink" Target="https://www.marylandmatters.org/?utm_source=%5B%5BDELIVERY_RECIPIENT_CODE%5D%5D&amp;utm_medium=partner&amp;utm_campaign=newstex" TargetMode="External" /><Relationship Id="rId788" Type="http://schemas.openxmlformats.org/officeDocument/2006/relationships/hyperlink" Target="https://newstex.com/?utm_source=%5B%5BDELIVERY_RECIPIENT_CODE%5D%5D&amp;utm_medium=partner&amp;utm_campaign=Maryland+Matters&amp;utm_id=10010126&amp;utm_content=STNW-10010126-544734953912252192242020" TargetMode="External" /><Relationship Id="rId789" Type="http://schemas.openxmlformats.org/officeDocument/2006/relationships/hyperlink" Target="https://dbm.maryland.gov/budget/Documents/operbudget/2019/Proposed/BudgetHighlights.pdf" TargetMode="External" /><Relationship Id="rId79" Type="http://schemas.openxmlformats.org/officeDocument/2006/relationships/hyperlink" Target="https://advance.lexis.com/api/document?collection=news&amp;id=urn:contentItem:6FKY-3TX3-RYXH-G256-00000-00&amp;context=1519360" TargetMode="External" /><Relationship Id="rId790" Type="http://schemas.openxmlformats.org/officeDocument/2006/relationships/hyperlink" Target="https://www.washingtonpost.com/politics/2021/12/15/state-government-cash-pandemic-bailout/" TargetMode="External" /><Relationship Id="rId791" Type="http://schemas.openxmlformats.org/officeDocument/2006/relationships/hyperlink" Target="https://www.governing.com/finance/the-end-of-federal-covid-money-means-shortfalls-for-states-and-schools" TargetMode="External" /><Relationship Id="rId792" Type="http://schemas.openxmlformats.org/officeDocument/2006/relationships/hyperlink" Target="https://www.washingtonpost.com/dc-md-va/2023/08/18/maryland-budget-wes-moore/" TargetMode="External" /><Relationship Id="rId793" Type="http://schemas.openxmlformats.org/officeDocument/2006/relationships/hyperlink" Target="mailto:editor@marylandmatters.org" TargetMode="External" /><Relationship Id="rId794" Type="http://schemas.openxmlformats.org/officeDocument/2006/relationships/header" Target="header223.xml" /><Relationship Id="rId795" Type="http://schemas.openxmlformats.org/officeDocument/2006/relationships/header" Target="header224.xml" /><Relationship Id="rId796" Type="http://schemas.openxmlformats.org/officeDocument/2006/relationships/footer" Target="footer223.xml" /><Relationship Id="rId797" Type="http://schemas.openxmlformats.org/officeDocument/2006/relationships/footer" Target="footer224.xml" /><Relationship Id="rId798" Type="http://schemas.openxmlformats.org/officeDocument/2006/relationships/header" Target="header225.xml" /><Relationship Id="rId799" Type="http://schemas.openxmlformats.org/officeDocument/2006/relationships/footer" Target="footer225.xml" /><Relationship Id="rId8" Type="http://schemas.openxmlformats.org/officeDocument/2006/relationships/footer" Target="footer2.xml" /><Relationship Id="rId80" Type="http://schemas.openxmlformats.org/officeDocument/2006/relationships/hyperlink" Target="https://advance.lexis.com/api/document?collection=news&amp;id=urn:contentItem:6FKY-3TX3-RYXH-G256-00000-00&amp;context=1519360" TargetMode="External" /><Relationship Id="rId800" Type="http://schemas.openxmlformats.org/officeDocument/2006/relationships/hyperlink" Target="https://advance.lexis.com/api/document?collection=news&amp;id=urn:contentItem:6FG8-8T23-RXPB-33G8-00000-00&amp;context=1519360" TargetMode="External" /><Relationship Id="rId801" Type="http://schemas.openxmlformats.org/officeDocument/2006/relationships/hyperlink" Target="https://advance.lexis.com/api/document?collection=news&amp;id=urn:contentItem:6FG8-8T23-RXPB-33G8-00000-00&amp;context=1519360" TargetMode="External" /><Relationship Id="rId802" Type="http://schemas.openxmlformats.org/officeDocument/2006/relationships/image" Target="media/image16.png" /><Relationship Id="rId803" Type="http://schemas.openxmlformats.org/officeDocument/2006/relationships/header" Target="header226.xml" /><Relationship Id="rId804" Type="http://schemas.openxmlformats.org/officeDocument/2006/relationships/header" Target="header227.xml" /><Relationship Id="rId805" Type="http://schemas.openxmlformats.org/officeDocument/2006/relationships/footer" Target="footer226.xml" /><Relationship Id="rId806" Type="http://schemas.openxmlformats.org/officeDocument/2006/relationships/footer" Target="footer227.xml" /><Relationship Id="rId807" Type="http://schemas.openxmlformats.org/officeDocument/2006/relationships/header" Target="header228.xml" /><Relationship Id="rId808" Type="http://schemas.openxmlformats.org/officeDocument/2006/relationships/footer" Target="footer228.xml" /><Relationship Id="rId809" Type="http://schemas.openxmlformats.org/officeDocument/2006/relationships/hyperlink" Target="https://advance.lexis.com/api/document?collection=news&amp;id=urn:contentItem:6FG8-MRF3-RY32-V28K-00000-00&amp;context=1519360" TargetMode="External" /><Relationship Id="rId81" Type="http://schemas.openxmlformats.org/officeDocument/2006/relationships/header" Target="header22.xml" /><Relationship Id="rId810" Type="http://schemas.openxmlformats.org/officeDocument/2006/relationships/hyperlink" Target="https://advance.lexis.com/api/document?collection=news&amp;id=urn:contentItem:6FG8-MRF3-RY32-V28K-00000-00&amp;context=1519360" TargetMode="External" /><Relationship Id="rId811" Type="http://schemas.openxmlformats.org/officeDocument/2006/relationships/header" Target="header229.xml" /><Relationship Id="rId812" Type="http://schemas.openxmlformats.org/officeDocument/2006/relationships/header" Target="header230.xml" /><Relationship Id="rId813" Type="http://schemas.openxmlformats.org/officeDocument/2006/relationships/footer" Target="footer229.xml" /><Relationship Id="rId814" Type="http://schemas.openxmlformats.org/officeDocument/2006/relationships/footer" Target="footer230.xml" /><Relationship Id="rId815" Type="http://schemas.openxmlformats.org/officeDocument/2006/relationships/header" Target="header231.xml" /><Relationship Id="rId816" Type="http://schemas.openxmlformats.org/officeDocument/2006/relationships/footer" Target="footer231.xml" /><Relationship Id="rId817" Type="http://schemas.openxmlformats.org/officeDocument/2006/relationships/hyperlink" Target="https://advance.lexis.com/api/document?collection=news&amp;id=urn:contentItem:6FJ6-CK83-SGN1-K4CR-00000-00&amp;context=1519360" TargetMode="External" /><Relationship Id="rId818" Type="http://schemas.openxmlformats.org/officeDocument/2006/relationships/hyperlink" Target="https://advance.lexis.com/api/document?collection=news&amp;id=urn:contentItem:6FJ6-CK83-SGN1-K4CR-00000-00&amp;context=1519360" TargetMode="External" /><Relationship Id="rId819" Type="http://schemas.openxmlformats.org/officeDocument/2006/relationships/header" Target="header232.xml" /><Relationship Id="rId82" Type="http://schemas.openxmlformats.org/officeDocument/2006/relationships/header" Target="header23.xml" /><Relationship Id="rId820" Type="http://schemas.openxmlformats.org/officeDocument/2006/relationships/header" Target="header233.xml" /><Relationship Id="rId821" Type="http://schemas.openxmlformats.org/officeDocument/2006/relationships/footer" Target="footer232.xml" /><Relationship Id="rId822" Type="http://schemas.openxmlformats.org/officeDocument/2006/relationships/footer" Target="footer233.xml" /><Relationship Id="rId823" Type="http://schemas.openxmlformats.org/officeDocument/2006/relationships/header" Target="header234.xml" /><Relationship Id="rId824" Type="http://schemas.openxmlformats.org/officeDocument/2006/relationships/footer" Target="footer234.xml" /><Relationship Id="rId825" Type="http://schemas.openxmlformats.org/officeDocument/2006/relationships/hyperlink" Target="https://advance.lexis.com/api/document?collection=news&amp;id=urn:contentItem:6FHS-F453-RS8M-P4TR-00000-00&amp;context=1519360" TargetMode="External" /><Relationship Id="rId826" Type="http://schemas.openxmlformats.org/officeDocument/2006/relationships/hyperlink" Target="https://advance.lexis.com/api/document?collection=news&amp;id=urn:contentItem:6FHS-F453-RS8M-P4TR-00000-00&amp;context=1519360" TargetMode="External" /><Relationship Id="rId827" Type="http://schemas.openxmlformats.org/officeDocument/2006/relationships/hyperlink" Target="https://advance.lexis.com/api/document?collection=news&amp;id=urn:contentItem:6FHS-F453-RS8M-P4TR-00000-00&amp;context=1519360" TargetMode="External" /><Relationship Id="rId828" Type="http://schemas.openxmlformats.org/officeDocument/2006/relationships/header" Target="header235.xml" /><Relationship Id="rId829" Type="http://schemas.openxmlformats.org/officeDocument/2006/relationships/header" Target="header236.xml" /><Relationship Id="rId83" Type="http://schemas.openxmlformats.org/officeDocument/2006/relationships/footer" Target="footer22.xml" /><Relationship Id="rId830" Type="http://schemas.openxmlformats.org/officeDocument/2006/relationships/footer" Target="footer235.xml" /><Relationship Id="rId831" Type="http://schemas.openxmlformats.org/officeDocument/2006/relationships/footer" Target="footer236.xml" /><Relationship Id="rId832" Type="http://schemas.openxmlformats.org/officeDocument/2006/relationships/header" Target="header237.xml" /><Relationship Id="rId833" Type="http://schemas.openxmlformats.org/officeDocument/2006/relationships/footer" Target="footer237.xml" /><Relationship Id="rId834" Type="http://schemas.openxmlformats.org/officeDocument/2006/relationships/hyperlink" Target="https://advance.lexis.com/api/document?collection=news&amp;id=urn:contentItem:6FHB-G803-RTT5-M22R-00000-00&amp;context=1519360" TargetMode="External" /><Relationship Id="rId835" Type="http://schemas.openxmlformats.org/officeDocument/2006/relationships/hyperlink" Target="https://advance.lexis.com/api/document?collection=news&amp;id=urn:contentItem:6FHB-G803-RTT5-M22R-00000-00&amp;context=1519360" TargetMode="External" /><Relationship Id="rId836" Type="http://schemas.openxmlformats.org/officeDocument/2006/relationships/hyperlink" Target="https://advance.lexis.com/api/document?collection=news&amp;id=urn:contentItem:6FHB-G803-RTT5-M22R-00000-00&amp;context=1519360" TargetMode="External" /><Relationship Id="rId837" Type="http://schemas.openxmlformats.org/officeDocument/2006/relationships/header" Target="header238.xml" /><Relationship Id="rId838" Type="http://schemas.openxmlformats.org/officeDocument/2006/relationships/header" Target="header239.xml" /><Relationship Id="rId839" Type="http://schemas.openxmlformats.org/officeDocument/2006/relationships/footer" Target="footer238.xml" /><Relationship Id="rId84" Type="http://schemas.openxmlformats.org/officeDocument/2006/relationships/footer" Target="footer23.xml" /><Relationship Id="rId840" Type="http://schemas.openxmlformats.org/officeDocument/2006/relationships/footer" Target="footer239.xml" /><Relationship Id="rId841" Type="http://schemas.openxmlformats.org/officeDocument/2006/relationships/header" Target="header240.xml" /><Relationship Id="rId842" Type="http://schemas.openxmlformats.org/officeDocument/2006/relationships/footer" Target="footer240.xml" /><Relationship Id="rId843" Type="http://schemas.openxmlformats.org/officeDocument/2006/relationships/hyperlink" Target="https://advance.lexis.com/api/document?collection=news&amp;id=urn:contentItem:6FM4-M8G3-S93Y-W20G-00000-00&amp;context=1519360" TargetMode="External" /><Relationship Id="rId844" Type="http://schemas.openxmlformats.org/officeDocument/2006/relationships/hyperlink" Target="https://advance.lexis.com/api/document?collection=news&amp;id=urn:contentItem:6FM4-M8G3-S93Y-W20G-00000-00&amp;context=1519360" TargetMode="External" /><Relationship Id="rId845" Type="http://schemas.openxmlformats.org/officeDocument/2006/relationships/hyperlink" Target="https://advance.lexis.com/api/document?collection=news&amp;id=urn:contentItem:6FM4-M8G3-S93Y-W20G-00000-00&amp;context=1519360" TargetMode="External" /><Relationship Id="rId846" Type="http://schemas.openxmlformats.org/officeDocument/2006/relationships/header" Target="header241.xml" /><Relationship Id="rId847" Type="http://schemas.openxmlformats.org/officeDocument/2006/relationships/header" Target="header242.xml" /><Relationship Id="rId848" Type="http://schemas.openxmlformats.org/officeDocument/2006/relationships/footer" Target="footer241.xml" /><Relationship Id="rId849" Type="http://schemas.openxmlformats.org/officeDocument/2006/relationships/footer" Target="footer242.xml" /><Relationship Id="rId85" Type="http://schemas.openxmlformats.org/officeDocument/2006/relationships/header" Target="header24.xml" /><Relationship Id="rId850" Type="http://schemas.openxmlformats.org/officeDocument/2006/relationships/header" Target="header243.xml" /><Relationship Id="rId851" Type="http://schemas.openxmlformats.org/officeDocument/2006/relationships/footer" Target="footer243.xml" /><Relationship Id="rId852" Type="http://schemas.openxmlformats.org/officeDocument/2006/relationships/hyperlink" Target="https://advance.lexis.com/api/document?collection=news&amp;id=urn:contentItem:6FG8-MRF3-RXWV-J4JP-00000-00&amp;context=1519360" TargetMode="External" /><Relationship Id="rId853" Type="http://schemas.openxmlformats.org/officeDocument/2006/relationships/hyperlink" Target="https://advance.lexis.com/api/document?collection=news&amp;id=urn:contentItem:6FG8-MRF3-RXWV-J4JP-00000-00&amp;context=1519360" TargetMode="External" /><Relationship Id="rId854" Type="http://schemas.openxmlformats.org/officeDocument/2006/relationships/hyperlink" Target="https://advance.lexis.com/api/document?collection=news&amp;id=urn:contentItem:6FG8-MRF3-RXWV-J4JP-00000-00&amp;context=1519360" TargetMode="External" /><Relationship Id="rId855" Type="http://schemas.openxmlformats.org/officeDocument/2006/relationships/header" Target="header244.xml" /><Relationship Id="rId856" Type="http://schemas.openxmlformats.org/officeDocument/2006/relationships/header" Target="header245.xml" /><Relationship Id="rId857" Type="http://schemas.openxmlformats.org/officeDocument/2006/relationships/footer" Target="footer244.xml" /><Relationship Id="rId858" Type="http://schemas.openxmlformats.org/officeDocument/2006/relationships/footer" Target="footer245.xml" /><Relationship Id="rId859" Type="http://schemas.openxmlformats.org/officeDocument/2006/relationships/header" Target="header246.xml" /><Relationship Id="rId86" Type="http://schemas.openxmlformats.org/officeDocument/2006/relationships/footer" Target="footer24.xml" /><Relationship Id="rId860" Type="http://schemas.openxmlformats.org/officeDocument/2006/relationships/footer" Target="footer246.xml" /><Relationship Id="rId861" Type="http://schemas.openxmlformats.org/officeDocument/2006/relationships/hyperlink" Target="https://advance.lexis.com/api/document?collection=news&amp;id=urn:contentItem:6FJM-TM63-RRX7-N19D-00000-00&amp;context=1519360" TargetMode="External" /><Relationship Id="rId862" Type="http://schemas.openxmlformats.org/officeDocument/2006/relationships/hyperlink" Target="https://advance.lexis.com/api/document?collection=news&amp;id=urn:contentItem:6FJM-TM63-RRX7-N19D-00000-00&amp;context=1519360" TargetMode="External" /><Relationship Id="rId863" Type="http://schemas.openxmlformats.org/officeDocument/2006/relationships/header" Target="header247.xml" /><Relationship Id="rId864" Type="http://schemas.openxmlformats.org/officeDocument/2006/relationships/header" Target="header248.xml" /><Relationship Id="rId865" Type="http://schemas.openxmlformats.org/officeDocument/2006/relationships/footer" Target="footer247.xml" /><Relationship Id="rId866" Type="http://schemas.openxmlformats.org/officeDocument/2006/relationships/footer" Target="footer248.xml" /><Relationship Id="rId867" Type="http://schemas.openxmlformats.org/officeDocument/2006/relationships/header" Target="header249.xml" /><Relationship Id="rId868" Type="http://schemas.openxmlformats.org/officeDocument/2006/relationships/footer" Target="footer249.xml" /><Relationship Id="rId869" Type="http://schemas.openxmlformats.org/officeDocument/2006/relationships/hyperlink" Target="https://advance.lexis.com/api/document?collection=news&amp;id=urn:contentItem:6FK4-MG83-RS3V-B03R-00000-00&amp;context=1519360" TargetMode="External" /><Relationship Id="rId87" Type="http://schemas.openxmlformats.org/officeDocument/2006/relationships/hyperlink" Target="https://advance.lexis.com/api/document?collection=news&amp;id=urn:contentItem:6FKX-4FD3-RYPG-D3MY-00000-00&amp;context=1519360" TargetMode="External" /><Relationship Id="rId870" Type="http://schemas.openxmlformats.org/officeDocument/2006/relationships/hyperlink" Target="https://advance.lexis.com/api/document?collection=news&amp;id=urn:contentItem:6FK4-MG83-RS3V-B03R-00000-00&amp;context=1519360" TargetMode="External" /><Relationship Id="rId871" Type="http://schemas.openxmlformats.org/officeDocument/2006/relationships/hyperlink" Target="https://advance.lexis.com/api/document?collection=news&amp;id=urn:contentItem:6FK4-MG83-RS3V-B03R-00000-00&amp;context=1519360" TargetMode="External" /><Relationship Id="rId872" Type="http://schemas.openxmlformats.org/officeDocument/2006/relationships/header" Target="header250.xml" /><Relationship Id="rId873" Type="http://schemas.openxmlformats.org/officeDocument/2006/relationships/header" Target="header251.xml" /><Relationship Id="rId874" Type="http://schemas.openxmlformats.org/officeDocument/2006/relationships/footer" Target="footer250.xml" /><Relationship Id="rId875" Type="http://schemas.openxmlformats.org/officeDocument/2006/relationships/footer" Target="footer251.xml" /><Relationship Id="rId876" Type="http://schemas.openxmlformats.org/officeDocument/2006/relationships/header" Target="header252.xml" /><Relationship Id="rId877" Type="http://schemas.openxmlformats.org/officeDocument/2006/relationships/footer" Target="footer252.xml" /><Relationship Id="rId878" Type="http://schemas.openxmlformats.org/officeDocument/2006/relationships/hyperlink" Target="https://advance.lexis.com/api/document?collection=news&amp;id=urn:contentItem:6FKP-X7V3-RSCR-X38D-00000-00&amp;context=1519360" TargetMode="External" /><Relationship Id="rId879" Type="http://schemas.openxmlformats.org/officeDocument/2006/relationships/hyperlink" Target="https://advance.lexis.com/api/document?collection=news&amp;id=urn:contentItem:6FKP-X7V3-RSCR-X38D-00000-00&amp;context=1519360" TargetMode="External" /><Relationship Id="rId88" Type="http://schemas.openxmlformats.org/officeDocument/2006/relationships/hyperlink" Target="https://advance.lexis.com/api/document?collection=news&amp;id=urn:contentItem:6FKX-4FD3-RYPG-D3MY-00000-00&amp;context=1519360" TargetMode="External" /><Relationship Id="rId880" Type="http://schemas.openxmlformats.org/officeDocument/2006/relationships/hyperlink" Target="https://advance.lexis.com/api/document?collection=news&amp;id=urn:contentItem:6FKP-X7V3-RSCR-X38D-00000-00&amp;context=1519360" TargetMode="External" /><Relationship Id="rId881" Type="http://schemas.openxmlformats.org/officeDocument/2006/relationships/hyperlink" Target="https://timesofindia.indiatimes.com/sports/wwe/top-stories/wrestlemania-41-full-preview-everything-you-need-to-know-rivalries-more/articleshow/120366628.cms" TargetMode="External" /><Relationship Id="rId882" Type="http://schemas.openxmlformats.org/officeDocument/2006/relationships/header" Target="header253.xml" /><Relationship Id="rId883" Type="http://schemas.openxmlformats.org/officeDocument/2006/relationships/header" Target="header254.xml" /><Relationship Id="rId884" Type="http://schemas.openxmlformats.org/officeDocument/2006/relationships/footer" Target="footer253.xml" /><Relationship Id="rId885" Type="http://schemas.openxmlformats.org/officeDocument/2006/relationships/footer" Target="footer254.xml" /><Relationship Id="rId886" Type="http://schemas.openxmlformats.org/officeDocument/2006/relationships/header" Target="header255.xml" /><Relationship Id="rId887" Type="http://schemas.openxmlformats.org/officeDocument/2006/relationships/footer" Target="footer255.xml" /><Relationship Id="rId888" Type="http://schemas.openxmlformats.org/officeDocument/2006/relationships/hyperlink" Target="https://advance.lexis.com/api/document?collection=news&amp;id=urn:contentItem:6FGW-6Y43-RSNP-M1H3-00000-00&amp;context=1519360" TargetMode="External" /><Relationship Id="rId889" Type="http://schemas.openxmlformats.org/officeDocument/2006/relationships/hyperlink" Target="https://advance.lexis.com/api/document?collection=news&amp;id=urn:contentItem:6FGW-6Y43-RSNP-M1H3-00000-00&amp;context=1519360" TargetMode="External" /><Relationship Id="rId89" Type="http://schemas.openxmlformats.org/officeDocument/2006/relationships/header" Target="header25.xml" /><Relationship Id="rId890" Type="http://schemas.openxmlformats.org/officeDocument/2006/relationships/hyperlink" Target="https://advance.lexis.com/api/document?collection=news&amp;id=urn:contentItem:6FGW-6Y43-RSNP-M1H3-00000-00&amp;context=1519360" TargetMode="External" /><Relationship Id="rId891" Type="http://schemas.openxmlformats.org/officeDocument/2006/relationships/image" Target="media/image17.png" /><Relationship Id="rId892" Type="http://schemas.openxmlformats.org/officeDocument/2006/relationships/header" Target="header256.xml" /><Relationship Id="rId893" Type="http://schemas.openxmlformats.org/officeDocument/2006/relationships/header" Target="header257.xml" /><Relationship Id="rId894" Type="http://schemas.openxmlformats.org/officeDocument/2006/relationships/footer" Target="footer256.xml" /><Relationship Id="rId895" Type="http://schemas.openxmlformats.org/officeDocument/2006/relationships/footer" Target="footer257.xml" /><Relationship Id="rId896" Type="http://schemas.openxmlformats.org/officeDocument/2006/relationships/header" Target="header258.xml" /><Relationship Id="rId897" Type="http://schemas.openxmlformats.org/officeDocument/2006/relationships/footer" Target="footer258.xml" /><Relationship Id="rId898" Type="http://schemas.openxmlformats.org/officeDocument/2006/relationships/hyperlink" Target="https://advance.lexis.com/api/document?collection=news&amp;id=urn:contentItem:6FHK-VCC3-RSDC-50C5-00000-00&amp;context=1519360" TargetMode="External" /><Relationship Id="rId899" Type="http://schemas.openxmlformats.org/officeDocument/2006/relationships/hyperlink" Target="https://advance.lexis.com/api/document?collection=news&amp;id=urn:contentItem:6FHK-VCC3-RSDC-50C5-00000-00&amp;context=1519360" TargetMode="External" /><Relationship Id="rId9" Type="http://schemas.openxmlformats.org/officeDocument/2006/relationships/header" Target="header3.xml" /><Relationship Id="rId90" Type="http://schemas.openxmlformats.org/officeDocument/2006/relationships/header" Target="header26.xml" /><Relationship Id="rId900" Type="http://schemas.openxmlformats.org/officeDocument/2006/relationships/hyperlink" Target="mailto:contentservices@htdigital.in" TargetMode="External" /><Relationship Id="rId901" Type="http://schemas.openxmlformats.org/officeDocument/2006/relationships/header" Target="header259.xml" /><Relationship Id="rId902" Type="http://schemas.openxmlformats.org/officeDocument/2006/relationships/header" Target="header260.xml" /><Relationship Id="rId903" Type="http://schemas.openxmlformats.org/officeDocument/2006/relationships/footer" Target="footer259.xml" /><Relationship Id="rId904" Type="http://schemas.openxmlformats.org/officeDocument/2006/relationships/footer" Target="footer260.xml" /><Relationship Id="rId905" Type="http://schemas.openxmlformats.org/officeDocument/2006/relationships/header" Target="header261.xml" /><Relationship Id="rId906" Type="http://schemas.openxmlformats.org/officeDocument/2006/relationships/footer" Target="footer261.xml" /><Relationship Id="rId907" Type="http://schemas.openxmlformats.org/officeDocument/2006/relationships/hyperlink" Target="https://advance.lexis.com/api/document?collection=news&amp;id=urn:contentItem:6FJ0-D883-RV2Y-606W-00000-00&amp;context=1519360" TargetMode="External" /><Relationship Id="rId908" Type="http://schemas.openxmlformats.org/officeDocument/2006/relationships/hyperlink" Target="https://advance.lexis.com/api/document?collection=news&amp;id=urn:contentItem:6FJ0-D883-RV2Y-606W-00000-00&amp;context=1519360" TargetMode="External" /><Relationship Id="rId909" Type="http://schemas.openxmlformats.org/officeDocument/2006/relationships/header" Target="header262.xml" /><Relationship Id="rId91" Type="http://schemas.openxmlformats.org/officeDocument/2006/relationships/footer" Target="footer25.xml" /><Relationship Id="rId910" Type="http://schemas.openxmlformats.org/officeDocument/2006/relationships/header" Target="header263.xml" /><Relationship Id="rId911" Type="http://schemas.openxmlformats.org/officeDocument/2006/relationships/footer" Target="footer262.xml" /><Relationship Id="rId912" Type="http://schemas.openxmlformats.org/officeDocument/2006/relationships/footer" Target="footer263.xml" /><Relationship Id="rId913" Type="http://schemas.openxmlformats.org/officeDocument/2006/relationships/header" Target="header264.xml" /><Relationship Id="rId914" Type="http://schemas.openxmlformats.org/officeDocument/2006/relationships/footer" Target="footer264.xml" /><Relationship Id="rId915" Type="http://schemas.openxmlformats.org/officeDocument/2006/relationships/hyperlink" Target="https://advance.lexis.com/api/document?collection=news&amp;id=urn:contentItem:6F8H-MX03-RS65-42N3-00000-00&amp;context=1519360" TargetMode="External" /><Relationship Id="rId916" Type="http://schemas.openxmlformats.org/officeDocument/2006/relationships/hyperlink" Target="https://advance.lexis.com/api/document?collection=news&amp;id=urn:contentItem:6F8H-MX03-RS65-42N3-00000-00&amp;context=1519360" TargetMode="External" /><Relationship Id="rId917" Type="http://schemas.openxmlformats.org/officeDocument/2006/relationships/header" Target="header265.xml" /><Relationship Id="rId918" Type="http://schemas.openxmlformats.org/officeDocument/2006/relationships/header" Target="header266.xml" /><Relationship Id="rId919" Type="http://schemas.openxmlformats.org/officeDocument/2006/relationships/footer" Target="footer265.xml" /><Relationship Id="rId92" Type="http://schemas.openxmlformats.org/officeDocument/2006/relationships/footer" Target="footer26.xml" /><Relationship Id="rId920" Type="http://schemas.openxmlformats.org/officeDocument/2006/relationships/footer" Target="footer266.xml" /><Relationship Id="rId921" Type="http://schemas.openxmlformats.org/officeDocument/2006/relationships/header" Target="header267.xml" /><Relationship Id="rId922" Type="http://schemas.openxmlformats.org/officeDocument/2006/relationships/footer" Target="footer267.xml" /><Relationship Id="rId923" Type="http://schemas.openxmlformats.org/officeDocument/2006/relationships/hyperlink" Target="https://advance.lexis.com/api/document?collection=news&amp;id=urn:contentItem:6FGX-J773-RSPH-70YC-00000-00&amp;context=1519360" TargetMode="External" /><Relationship Id="rId924" Type="http://schemas.openxmlformats.org/officeDocument/2006/relationships/hyperlink" Target="https://advance.lexis.com/api/document?collection=news&amp;id=urn:contentItem:6FGX-J773-RSPH-70YC-00000-00&amp;context=1519360" TargetMode="External" /><Relationship Id="rId925" Type="http://schemas.openxmlformats.org/officeDocument/2006/relationships/hyperlink" Target="https://advance.lexis.com/api/document?collection=news&amp;id=urn:contentItem:6FGX-J773-RSPH-70YC-00000-00&amp;context=1519360" TargetMode="External" /><Relationship Id="rId926" Type="http://schemas.openxmlformats.org/officeDocument/2006/relationships/header" Target="header268.xml" /><Relationship Id="rId927" Type="http://schemas.openxmlformats.org/officeDocument/2006/relationships/header" Target="header269.xml" /><Relationship Id="rId928" Type="http://schemas.openxmlformats.org/officeDocument/2006/relationships/footer" Target="footer268.xml" /><Relationship Id="rId929" Type="http://schemas.openxmlformats.org/officeDocument/2006/relationships/footer" Target="footer269.xml" /><Relationship Id="rId93" Type="http://schemas.openxmlformats.org/officeDocument/2006/relationships/header" Target="header27.xml" /><Relationship Id="rId930" Type="http://schemas.openxmlformats.org/officeDocument/2006/relationships/header" Target="header270.xml" /><Relationship Id="rId931" Type="http://schemas.openxmlformats.org/officeDocument/2006/relationships/footer" Target="footer270.xml" /><Relationship Id="rId932" Type="http://schemas.openxmlformats.org/officeDocument/2006/relationships/hyperlink" Target="https://advance.lexis.com/api/document?collection=news&amp;id=urn:contentItem:6FGJ-57M3-RV2J-F452-00000-00&amp;context=1519360" TargetMode="External" /><Relationship Id="rId933" Type="http://schemas.openxmlformats.org/officeDocument/2006/relationships/hyperlink" Target="https://advance.lexis.com/api/document?collection=news&amp;id=urn:contentItem:6FGJ-57M3-RV2J-F452-00000-00&amp;context=1519360" TargetMode="External" /><Relationship Id="rId934" Type="http://schemas.openxmlformats.org/officeDocument/2006/relationships/hyperlink" Target="https://advance.lexis.com/api/document?collection=news&amp;id=urn:contentItem:6FGJ-57M3-RV2J-F452-00000-00&amp;context=1519360" TargetMode="External" /><Relationship Id="rId935" Type="http://schemas.openxmlformats.org/officeDocument/2006/relationships/header" Target="header271.xml" /><Relationship Id="rId936" Type="http://schemas.openxmlformats.org/officeDocument/2006/relationships/header" Target="header272.xml" /><Relationship Id="rId937" Type="http://schemas.openxmlformats.org/officeDocument/2006/relationships/footer" Target="footer271.xml" /><Relationship Id="rId938" Type="http://schemas.openxmlformats.org/officeDocument/2006/relationships/footer" Target="footer272.xml" /><Relationship Id="rId939" Type="http://schemas.openxmlformats.org/officeDocument/2006/relationships/header" Target="header273.xml" /><Relationship Id="rId94" Type="http://schemas.openxmlformats.org/officeDocument/2006/relationships/footer" Target="footer27.xml" /><Relationship Id="rId940" Type="http://schemas.openxmlformats.org/officeDocument/2006/relationships/footer" Target="footer273.xml" /><Relationship Id="rId941" Type="http://schemas.openxmlformats.org/officeDocument/2006/relationships/hyperlink" Target="https://advance.lexis.com/api/document?collection=news&amp;id=urn:contentItem:6FGP-K2P3-RYVH-H2TR-00000-00&amp;context=1519360" TargetMode="External" /><Relationship Id="rId942" Type="http://schemas.openxmlformats.org/officeDocument/2006/relationships/hyperlink" Target="https://advance.lexis.com/api/document?collection=news&amp;id=urn:contentItem:6FGP-K2P3-RYVH-H2TR-00000-00&amp;context=1519360" TargetMode="External" /><Relationship Id="rId943" Type="http://schemas.openxmlformats.org/officeDocument/2006/relationships/hyperlink" Target="https://advance.lexis.com/api/document?collection=news&amp;id=urn:contentItem:6FGP-K2P3-RYVH-H2TR-00000-00&amp;context=1519360" TargetMode="External" /><Relationship Id="rId944" Type="http://schemas.openxmlformats.org/officeDocument/2006/relationships/header" Target="header274.xml" /><Relationship Id="rId945" Type="http://schemas.openxmlformats.org/officeDocument/2006/relationships/header" Target="header275.xml" /><Relationship Id="rId946" Type="http://schemas.openxmlformats.org/officeDocument/2006/relationships/footer" Target="footer274.xml" /><Relationship Id="rId947" Type="http://schemas.openxmlformats.org/officeDocument/2006/relationships/footer" Target="footer275.xml" /><Relationship Id="rId948" Type="http://schemas.openxmlformats.org/officeDocument/2006/relationships/header" Target="header276.xml" /><Relationship Id="rId949" Type="http://schemas.openxmlformats.org/officeDocument/2006/relationships/footer" Target="footer276.xml" /><Relationship Id="rId95" Type="http://schemas.openxmlformats.org/officeDocument/2006/relationships/hyperlink" Target="https://advance.lexis.com/api/document?collection=news&amp;id=urn:contentItem:6FJW-S503-RV28-00J1-00000-00&amp;context=1519360" TargetMode="External" /><Relationship Id="rId950" Type="http://schemas.openxmlformats.org/officeDocument/2006/relationships/hyperlink" Target="https://advance.lexis.com/api/document?collection=news&amp;id=urn:contentItem:6FG2-NGG3-S24V-C3XJ-00000-00&amp;context=1519360" TargetMode="External" /><Relationship Id="rId951" Type="http://schemas.openxmlformats.org/officeDocument/2006/relationships/hyperlink" Target="https://advance.lexis.com/api/document?collection=news&amp;id=urn:contentItem:6FG2-NGG3-S24V-C3XJ-00000-00&amp;context=1519360" TargetMode="External" /><Relationship Id="rId952" Type="http://schemas.openxmlformats.org/officeDocument/2006/relationships/header" Target="header277.xml" /><Relationship Id="rId953" Type="http://schemas.openxmlformats.org/officeDocument/2006/relationships/header" Target="header278.xml" /><Relationship Id="rId954" Type="http://schemas.openxmlformats.org/officeDocument/2006/relationships/footer" Target="footer277.xml" /><Relationship Id="rId955" Type="http://schemas.openxmlformats.org/officeDocument/2006/relationships/footer" Target="footer278.xml" /><Relationship Id="rId956" Type="http://schemas.openxmlformats.org/officeDocument/2006/relationships/header" Target="header279.xml" /><Relationship Id="rId957" Type="http://schemas.openxmlformats.org/officeDocument/2006/relationships/footer" Target="footer279.xml" /><Relationship Id="rId958" Type="http://schemas.openxmlformats.org/officeDocument/2006/relationships/hyperlink" Target="https://advance.lexis.com/api/document?collection=news&amp;id=urn:contentItem:6F8H-MX03-RS65-40PN-00000-00&amp;context=1519360" TargetMode="External" /><Relationship Id="rId959" Type="http://schemas.openxmlformats.org/officeDocument/2006/relationships/hyperlink" Target="https://advance.lexis.com/api/document?collection=news&amp;id=urn:contentItem:6F8H-MX03-RS65-40PN-00000-00&amp;context=1519360" TargetMode="External" /><Relationship Id="rId96" Type="http://schemas.openxmlformats.org/officeDocument/2006/relationships/hyperlink" Target="https://advance.lexis.com/api/document?collection=news&amp;id=urn:contentItem:6FJW-S503-RV28-00J1-00000-00&amp;context=1519360" TargetMode="External" /><Relationship Id="rId960" Type="http://schemas.openxmlformats.org/officeDocument/2006/relationships/hyperlink" Target="https://advance.lexis.com/api/document?collection=news&amp;id=urn:contentItem:6F8H-MX03-RS65-40PN-00000-00&amp;context=1519360" TargetMode="External" /><Relationship Id="rId961" Type="http://schemas.openxmlformats.org/officeDocument/2006/relationships/header" Target="header280.xml" /><Relationship Id="rId962" Type="http://schemas.openxmlformats.org/officeDocument/2006/relationships/header" Target="header281.xml" /><Relationship Id="rId963" Type="http://schemas.openxmlformats.org/officeDocument/2006/relationships/footer" Target="footer280.xml" /><Relationship Id="rId964" Type="http://schemas.openxmlformats.org/officeDocument/2006/relationships/footer" Target="footer281.xml" /><Relationship Id="rId965" Type="http://schemas.openxmlformats.org/officeDocument/2006/relationships/header" Target="header282.xml" /><Relationship Id="rId966" Type="http://schemas.openxmlformats.org/officeDocument/2006/relationships/footer" Target="footer282.xml" /><Relationship Id="rId967" Type="http://schemas.openxmlformats.org/officeDocument/2006/relationships/hyperlink" Target="https://advance.lexis.com/api/document?collection=news&amp;id=urn:contentItem:6FGG-KXX3-RW4T-W4GS-00000-00&amp;context=1519360" TargetMode="External" /><Relationship Id="rId968" Type="http://schemas.openxmlformats.org/officeDocument/2006/relationships/hyperlink" Target="https://advance.lexis.com/api/document?collection=news&amp;id=urn:contentItem:6FGG-KXX3-RW4T-W4GS-00000-00&amp;context=1519360" TargetMode="External" /><Relationship Id="rId969" Type="http://schemas.openxmlformats.org/officeDocument/2006/relationships/header" Target="header283.xml" /><Relationship Id="rId97" Type="http://schemas.openxmlformats.org/officeDocument/2006/relationships/header" Target="header28.xml" /><Relationship Id="rId970" Type="http://schemas.openxmlformats.org/officeDocument/2006/relationships/header" Target="header284.xml" /><Relationship Id="rId971" Type="http://schemas.openxmlformats.org/officeDocument/2006/relationships/footer" Target="footer283.xml" /><Relationship Id="rId972" Type="http://schemas.openxmlformats.org/officeDocument/2006/relationships/footer" Target="footer284.xml" /><Relationship Id="rId973" Type="http://schemas.openxmlformats.org/officeDocument/2006/relationships/header" Target="header285.xml" /><Relationship Id="rId974" Type="http://schemas.openxmlformats.org/officeDocument/2006/relationships/footer" Target="footer285.xml" /><Relationship Id="rId975" Type="http://schemas.openxmlformats.org/officeDocument/2006/relationships/hyperlink" Target="https://advance.lexis.com/api/document?collection=news&amp;id=urn:contentItem:6FFN-71P3-SJC4-S4K3-00000-00&amp;context=1519360" TargetMode="External" /><Relationship Id="rId976" Type="http://schemas.openxmlformats.org/officeDocument/2006/relationships/hyperlink" Target="https://advance.lexis.com/api/document?collection=news&amp;id=urn:contentItem:6FFN-71P3-SJC4-S4K3-00000-00&amp;context=1519360" TargetMode="External" /><Relationship Id="rId977" Type="http://schemas.openxmlformats.org/officeDocument/2006/relationships/hyperlink" Target="https://advance.lexis.com/api/document?collection=news&amp;id=urn:contentItem:6FFN-71P3-SJC4-S4K3-00000-00&amp;context=1519360" TargetMode="External" /><Relationship Id="rId978" Type="http://schemas.openxmlformats.org/officeDocument/2006/relationships/header" Target="header286.xml" /><Relationship Id="rId979" Type="http://schemas.openxmlformats.org/officeDocument/2006/relationships/header" Target="header287.xml" /><Relationship Id="rId98" Type="http://schemas.openxmlformats.org/officeDocument/2006/relationships/header" Target="header29.xml" /><Relationship Id="rId980" Type="http://schemas.openxmlformats.org/officeDocument/2006/relationships/footer" Target="footer286.xml" /><Relationship Id="rId981" Type="http://schemas.openxmlformats.org/officeDocument/2006/relationships/footer" Target="footer287.xml" /><Relationship Id="rId982" Type="http://schemas.openxmlformats.org/officeDocument/2006/relationships/header" Target="header288.xml" /><Relationship Id="rId983" Type="http://schemas.openxmlformats.org/officeDocument/2006/relationships/footer" Target="footer288.xml" /><Relationship Id="rId984" Type="http://schemas.openxmlformats.org/officeDocument/2006/relationships/hyperlink" Target="https://advance.lexis.com/api/document?collection=news&amp;id=urn:contentItem:6FHC-Y6F3-S3G6-921P-00000-00&amp;context=1519360" TargetMode="External" /><Relationship Id="rId985" Type="http://schemas.openxmlformats.org/officeDocument/2006/relationships/hyperlink" Target="https://advance.lexis.com/api/document?collection=news&amp;id=urn:contentItem:6FHC-Y6F3-S3G6-921P-00000-00&amp;context=1519360" TargetMode="External" /><Relationship Id="rId986" Type="http://schemas.openxmlformats.org/officeDocument/2006/relationships/hyperlink" Target="https://advance.lexis.com/api/document?collection=news&amp;id=urn:contentItem:6FHC-Y6F3-S3G6-921P-00000-00&amp;context=1519360" TargetMode="External" /><Relationship Id="rId987" Type="http://schemas.openxmlformats.org/officeDocument/2006/relationships/hyperlink" Target="https://eoppra.my.site.com/survey/survey/runtimeApp.app?invitationId=0KiSJ000000UxaX&amp;surveyName=american_energy_eo_signing&amp;UUID=c45e2778-cd5b-4a37-98bb-623942405f7d" TargetMode="External" /><Relationship Id="rId988" Type="http://schemas.openxmlformats.org/officeDocument/2006/relationships/hyperlink" Target="mailto:press@who.eop.gov" TargetMode="External" /><Relationship Id="rId989" Type="http://schemas.openxmlformats.org/officeDocument/2006/relationships/header" Target="header289.xml" /><Relationship Id="rId99" Type="http://schemas.openxmlformats.org/officeDocument/2006/relationships/footer" Target="footer28.xml" /><Relationship Id="rId990" Type="http://schemas.openxmlformats.org/officeDocument/2006/relationships/header" Target="header290.xml" /><Relationship Id="rId991" Type="http://schemas.openxmlformats.org/officeDocument/2006/relationships/footer" Target="footer289.xml" /><Relationship Id="rId992" Type="http://schemas.openxmlformats.org/officeDocument/2006/relationships/footer" Target="footer290.xml" /><Relationship Id="rId993" Type="http://schemas.openxmlformats.org/officeDocument/2006/relationships/header" Target="header291.xml" /><Relationship Id="rId994" Type="http://schemas.openxmlformats.org/officeDocument/2006/relationships/footer" Target="footer291.xml" /><Relationship Id="rId995" Type="http://schemas.openxmlformats.org/officeDocument/2006/relationships/hyperlink" Target="https://advance.lexis.com/api/document?collection=news&amp;id=urn:contentItem:6FJV-8J23-RRST-Y209-00000-00&amp;context=1519360" TargetMode="External" /><Relationship Id="rId996" Type="http://schemas.openxmlformats.org/officeDocument/2006/relationships/hyperlink" Target="https://advance.lexis.com/api/document?collection=news&amp;id=urn:contentItem:6FJV-8J23-RRST-Y209-00000-00&amp;context=1519360" TargetMode="External" /><Relationship Id="rId997" Type="http://schemas.openxmlformats.org/officeDocument/2006/relationships/header" Target="header292.xml" /><Relationship Id="rId998" Type="http://schemas.openxmlformats.org/officeDocument/2006/relationships/header" Target="header293.xml" /><Relationship Id="rId999" Type="http://schemas.openxmlformats.org/officeDocument/2006/relationships/footer" Target="footer292.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250855062</vt:lpwstr>
  </property>
  <property fmtid="{D5CDD505-2E9C-101B-9397-08002B2CF9AE}" pid="3" name="LADocCount">
    <vt:i4>151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6">
    <vt:lpwstr>Doc::urn:hlct:16|contextualFeaturePermID::1519360</vt:lpwstr>
  </property>
  <property fmtid="{D5CDD505-2E9C-101B-9397-08002B2CF9AE}" pid="63" name="LADocumentID:17">
    <vt:lpwstr>Doc::urn:hlct:16|contextualFeaturePermID::1519360</vt:lpwstr>
  </property>
  <property fmtid="{D5CDD505-2E9C-101B-9397-08002B2CF9AE}" pid="64" name="LADocumentID:18">
    <vt:lpwstr>Doc::urn:hlct:16|contextualFeaturePermID::1519360</vt:lpwstr>
  </property>
  <property fmtid="{D5CDD505-2E9C-101B-9397-08002B2CF9AE}" pid="65" name="LADocumentID:19">
    <vt:lpwstr>Doc::urn:hlct:16|contextualFeaturePermID::1519360</vt:lpwstr>
  </property>
  <property fmtid="{D5CDD505-2E9C-101B-9397-08002B2CF9AE}" pid="66" name="LADocumentID:2">
    <vt:lpwstr>Doc::urn:hlct:16|contextualFeaturePermID::1519360</vt:lpwstr>
  </property>
  <property fmtid="{D5CDD505-2E9C-101B-9397-08002B2CF9AE}" pid="67" name="LADocumentID:20">
    <vt:lpwstr>Doc::urn:hlct:16|contextualFeaturePermID::1519360</vt:lpwstr>
  </property>
  <property fmtid="{D5CDD505-2E9C-101B-9397-08002B2CF9AE}" pid="68" name="LADocumentID:21">
    <vt:lpwstr>Doc::urn:hlct:16|contextualFeaturePermID::1519360</vt:lpwstr>
  </property>
  <property fmtid="{D5CDD505-2E9C-101B-9397-08002B2CF9AE}" pid="69" name="LADocumentID:22">
    <vt:lpwstr>Doc::urn:hlct:16|contextualFeaturePermID::1519360</vt:lpwstr>
  </property>
  <property fmtid="{D5CDD505-2E9C-101B-9397-08002B2CF9AE}" pid="70" name="LADocumentID:23">
    <vt:lpwstr>Doc::urn:hlct:16|contextualFeaturePermID::1519360</vt:lpwstr>
  </property>
  <property fmtid="{D5CDD505-2E9C-101B-9397-08002B2CF9AE}" pid="71" name="LADocumentID:24">
    <vt:lpwstr>Doc::urn:hlct:16|contextualFeaturePermID::1519360</vt:lpwstr>
  </property>
  <property fmtid="{D5CDD505-2E9C-101B-9397-08002B2CF9AE}" pid="72" name="LADocumentID:25">
    <vt:lpwstr>Doc::urn:hlct:16|contextualFeaturePermID::1519360</vt:lpwstr>
  </property>
  <property fmtid="{D5CDD505-2E9C-101B-9397-08002B2CF9AE}" pid="73" name="LADocumentID:26">
    <vt:lpwstr>Doc::urn:hlct:16|contextualFeaturePermID::1519360</vt:lpwstr>
  </property>
  <property fmtid="{D5CDD505-2E9C-101B-9397-08002B2CF9AE}" pid="74" name="LADocumentID:27">
    <vt:lpwstr>Doc::urn:hlct:16|contextualFeaturePermID::1519360</vt:lpwstr>
  </property>
  <property fmtid="{D5CDD505-2E9C-101B-9397-08002B2CF9AE}" pid="75" name="LADocumentID:28">
    <vt:lpwstr>Doc::urn:hlct:16|contextualFeaturePermID::1519360</vt:lpwstr>
  </property>
  <property fmtid="{D5CDD505-2E9C-101B-9397-08002B2CF9AE}" pid="76" name="LADocumentID:29">
    <vt:lpwstr>Doc::urn:hlct:16|contextualFeaturePermID::1519360</vt:lpwstr>
  </property>
  <property fmtid="{D5CDD505-2E9C-101B-9397-08002B2CF9AE}" pid="77" name="LADocumentID:3">
    <vt:lpwstr>Doc::urn:hlct:16|contextualFeaturePermID::1519360</vt:lpwstr>
  </property>
  <property fmtid="{D5CDD505-2E9C-101B-9397-08002B2CF9AE}" pid="78" name="LADocumentID:30">
    <vt:lpwstr>Doc::urn:hlct:16|contextualFeaturePermID::1519360</vt:lpwstr>
  </property>
  <property fmtid="{D5CDD505-2E9C-101B-9397-08002B2CF9AE}" pid="79" name="LADocumentID:31">
    <vt:lpwstr>Doc::urn:hlct:16|contextualFeaturePermID::1519360</vt:lpwstr>
  </property>
  <property fmtid="{D5CDD505-2E9C-101B-9397-08002B2CF9AE}" pid="80" name="LADocumentID:32">
    <vt:lpwstr>Doc::urn:hlct:16|contextualFeaturePermID::1519360</vt:lpwstr>
  </property>
  <property fmtid="{D5CDD505-2E9C-101B-9397-08002B2CF9AE}" pid="81" name="LADocumentID:33">
    <vt:lpwstr>Doc::urn:hlct:16|contextualFeaturePermID::1519360</vt:lpwstr>
  </property>
  <property fmtid="{D5CDD505-2E9C-101B-9397-08002B2CF9AE}" pid="82" name="LADocumentID:34">
    <vt:lpwstr>Doc::urn:hlct:16|contextualFeaturePermID::1519360</vt:lpwstr>
  </property>
  <property fmtid="{D5CDD505-2E9C-101B-9397-08002B2CF9AE}" pid="83" name="LADocumentID:35">
    <vt:lpwstr>Doc::urn:hlct:16|contextualFeaturePermID::1519360</vt:lpwstr>
  </property>
  <property fmtid="{D5CDD505-2E9C-101B-9397-08002B2CF9AE}" pid="84" name="LADocumentID:36">
    <vt:lpwstr>Doc::urn:hlct:16|contextualFeaturePermID::1519360</vt:lpwstr>
  </property>
  <property fmtid="{D5CDD505-2E9C-101B-9397-08002B2CF9AE}" pid="85" name="LADocumentID:37">
    <vt:lpwstr>Doc::urn:hlct:16|contextualFeaturePermID::1519360</vt:lpwstr>
  </property>
  <property fmtid="{D5CDD505-2E9C-101B-9397-08002B2CF9AE}" pid="86" name="LADocumentID:38">
    <vt:lpwstr>Doc::urn:hlct:16|contextualFeaturePermID::1519360</vt:lpwstr>
  </property>
  <property fmtid="{D5CDD505-2E9C-101B-9397-08002B2CF9AE}" pid="87" name="LADocumentID:39">
    <vt:lpwstr>Doc::urn:hlct:16|contextualFeaturePermID::1519360</vt:lpwstr>
  </property>
  <property fmtid="{D5CDD505-2E9C-101B-9397-08002B2CF9AE}" pid="88" name="LADocumentID:4">
    <vt:lpwstr>Doc::urn:hlct:16|contextualFeaturePermID::1519360</vt:lpwstr>
  </property>
  <property fmtid="{D5CDD505-2E9C-101B-9397-08002B2CF9AE}" pid="89" name="LADocumentID:40">
    <vt:lpwstr>Doc::urn:hlct:16|contextualFeaturePermID::1519360</vt:lpwstr>
  </property>
  <property fmtid="{D5CDD505-2E9C-101B-9397-08002B2CF9AE}" pid="90" name="LADocumentID:41">
    <vt:lpwstr>Doc::urn:hlct:16|contextualFeaturePermID::1519360</vt:lpwstr>
  </property>
  <property fmtid="{D5CDD505-2E9C-101B-9397-08002B2CF9AE}" pid="91" name="LADocumentID:42">
    <vt:lpwstr>Doc::urn:hlct:16|contextualFeaturePermID::1519360</vt:lpwstr>
  </property>
  <property fmtid="{D5CDD505-2E9C-101B-9397-08002B2CF9AE}" pid="92" name="LADocumentID:43">
    <vt:lpwstr>Doc::urn:hlct:16|contextualFeaturePermID::1519360</vt:lpwstr>
  </property>
  <property fmtid="{D5CDD505-2E9C-101B-9397-08002B2CF9AE}" pid="93" name="LADocumentID:44">
    <vt:lpwstr>Doc::urn:hlct:16|contextualFeaturePermID::1519360</vt:lpwstr>
  </property>
  <property fmtid="{D5CDD505-2E9C-101B-9397-08002B2CF9AE}" pid="94" name="LADocumentID:45">
    <vt:lpwstr>Doc::urn:hlct:16|contextualFeaturePermID::1519360</vt:lpwstr>
  </property>
  <property fmtid="{D5CDD505-2E9C-101B-9397-08002B2CF9AE}" pid="95" name="LADocumentID:46">
    <vt:lpwstr>Doc::urn:hlct:16|contextualFeaturePermID::1519360</vt:lpwstr>
  </property>
  <property fmtid="{D5CDD505-2E9C-101B-9397-08002B2CF9AE}" pid="96" name="LADocumentID:47">
    <vt:lpwstr>Doc::urn:hlct:16|contextualFeaturePermID::1519360</vt:lpwstr>
  </property>
  <property fmtid="{D5CDD505-2E9C-101B-9397-08002B2CF9AE}" pid="97" name="LADocumentID:48">
    <vt:lpwstr>Doc::urn:hlct:16|contextualFeaturePermID::1519360</vt:lpwstr>
  </property>
  <property fmtid="{D5CDD505-2E9C-101B-9397-08002B2CF9AE}" pid="98" name="LADocumentID:49">
    <vt:lpwstr>Doc::urn:hlct:16|contextualFeaturePermID::1519360</vt:lpwstr>
  </property>
  <property fmtid="{D5CDD505-2E9C-101B-9397-08002B2CF9AE}" pid="99" name="LADocumentID:5">
    <vt:lpwstr>Doc::urn:hlct:16|contextualFeaturePermID::1519360</vt:lpwstr>
  </property>
  <property fmtid="{D5CDD505-2E9C-101B-9397-08002B2CF9AE}" pid="100" name="LADocumentID:50">
    <vt:lpwstr>Doc::urn:hlct:16|contextualFeaturePermID::1519360</vt:lpwstr>
  </property>
  <property fmtid="{D5CDD505-2E9C-101B-9397-08002B2CF9AE}" pid="101" name="LADocumentID:51">
    <vt:lpwstr>Doc::urn:hlct:16|contextualFeaturePermID::1519360</vt:lpwstr>
  </property>
  <property fmtid="{D5CDD505-2E9C-101B-9397-08002B2CF9AE}" pid="102" name="LADocumentID:52">
    <vt:lpwstr>Doc::urn:hlct:16|contextualFeaturePermID::1519360</vt:lpwstr>
  </property>
  <property fmtid="{D5CDD505-2E9C-101B-9397-08002B2CF9AE}" pid="103" name="LADocumentID:53">
    <vt:lpwstr>Doc::urn:hlct:16|contextualFeaturePermID::1519360</vt:lpwstr>
  </property>
  <property fmtid="{D5CDD505-2E9C-101B-9397-08002B2CF9AE}" pid="104" name="LADocumentID:54">
    <vt:lpwstr>Doc::urn:hlct:16|contextualFeaturePermID::1519360</vt:lpwstr>
  </property>
  <property fmtid="{D5CDD505-2E9C-101B-9397-08002B2CF9AE}" pid="105" name="LADocumentID:55">
    <vt:lpwstr>Doc::urn:hlct:16|contextualFeaturePermID::1519360</vt:lpwstr>
  </property>
  <property fmtid="{D5CDD505-2E9C-101B-9397-08002B2CF9AE}" pid="106" name="LADocumentID:56">
    <vt:lpwstr>Doc::urn:hlct:16|contextualFeaturePermID::1519360</vt:lpwstr>
  </property>
  <property fmtid="{D5CDD505-2E9C-101B-9397-08002B2CF9AE}" pid="107" name="LADocumentID:57">
    <vt:lpwstr>Doc::urn:hlct:16|contextualFeaturePermID::1519360</vt:lpwstr>
  </property>
  <property fmtid="{D5CDD505-2E9C-101B-9397-08002B2CF9AE}" pid="108" name="LADocumentID:58">
    <vt:lpwstr>Doc::urn:hlct:16|contextualFeaturePermID::1519360</vt:lpwstr>
  </property>
  <property fmtid="{D5CDD505-2E9C-101B-9397-08002B2CF9AE}" pid="109" name="LADocumentID:59">
    <vt:lpwstr>Doc::urn:hlct:16|contextualFeaturePermID::1519360</vt:lpwstr>
  </property>
  <property fmtid="{D5CDD505-2E9C-101B-9397-08002B2CF9AE}" pid="110" name="LADocumentID:6">
    <vt:lpwstr>Doc::urn:hlct:16|contextualFeaturePermID::1519360</vt:lpwstr>
  </property>
  <property fmtid="{D5CDD505-2E9C-101B-9397-08002B2CF9AE}" pid="111" name="LADocumentID:60">
    <vt:lpwstr>Doc::urn:hlct:16|contextualFeaturePermID::1519360</vt:lpwstr>
  </property>
  <property fmtid="{D5CDD505-2E9C-101B-9397-08002B2CF9AE}" pid="112" name="LADocumentID:61">
    <vt:lpwstr>Doc::urn:hlct:16|contextualFeaturePermID::1519360</vt:lpwstr>
  </property>
  <property fmtid="{D5CDD505-2E9C-101B-9397-08002B2CF9AE}" pid="113" name="LADocumentID:62">
    <vt:lpwstr>Doc::urn:hlct:16|contextualFeaturePermID::1519360</vt:lpwstr>
  </property>
  <property fmtid="{D5CDD505-2E9C-101B-9397-08002B2CF9AE}" pid="114" name="LADocumentID:63">
    <vt:lpwstr>Doc::urn:hlct:16|contextualFeaturePermID::1519360</vt:lpwstr>
  </property>
  <property fmtid="{D5CDD505-2E9C-101B-9397-08002B2CF9AE}" pid="115" name="LADocumentID:64">
    <vt:lpwstr>Doc::urn:hlct:16|contextualFeaturePermID::1519360</vt:lpwstr>
  </property>
  <property fmtid="{D5CDD505-2E9C-101B-9397-08002B2CF9AE}" pid="116" name="LADocumentID:65">
    <vt:lpwstr>Doc::urn:hlct:16|contextualFeaturePermID::1519360</vt:lpwstr>
  </property>
  <property fmtid="{D5CDD505-2E9C-101B-9397-08002B2CF9AE}" pid="117" name="LADocumentID:66">
    <vt:lpwstr>Doc::urn:hlct:16|contextualFeaturePermID::1519360</vt:lpwstr>
  </property>
  <property fmtid="{D5CDD505-2E9C-101B-9397-08002B2CF9AE}" pid="118" name="LADocumentID:67">
    <vt:lpwstr>Doc::urn:hlct:16|contextualFeaturePermID::1519360</vt:lpwstr>
  </property>
  <property fmtid="{D5CDD505-2E9C-101B-9397-08002B2CF9AE}" pid="119" name="LADocumentID:68">
    <vt:lpwstr>Doc::urn:hlct:16|contextualFeaturePermID::1519360</vt:lpwstr>
  </property>
  <property fmtid="{D5CDD505-2E9C-101B-9397-08002B2CF9AE}" pid="120" name="LADocumentID:69">
    <vt:lpwstr>Doc::urn:hlct:16|contextualFeaturePermID::1519360</vt:lpwstr>
  </property>
  <property fmtid="{D5CDD505-2E9C-101B-9397-08002B2CF9AE}" pid="121" name="LADocumentID:7">
    <vt:lpwstr>Doc::urn:hlct:16|contextualFeaturePermID::1519360</vt:lpwstr>
  </property>
  <property fmtid="{D5CDD505-2E9C-101B-9397-08002B2CF9AE}" pid="122" name="LADocumentID:70">
    <vt:lpwstr>Doc::urn:hlct:16|contextualFeaturePermID::1519360</vt:lpwstr>
  </property>
  <property fmtid="{D5CDD505-2E9C-101B-9397-08002B2CF9AE}" pid="123" name="LADocumentID:71">
    <vt:lpwstr>Doc::urn:hlct:16|contextualFeaturePermID::1519360</vt:lpwstr>
  </property>
  <property fmtid="{D5CDD505-2E9C-101B-9397-08002B2CF9AE}" pid="124" name="LADocumentID:72">
    <vt:lpwstr>Doc::urn:hlct:16|contextualFeaturePermID::1519360</vt:lpwstr>
  </property>
  <property fmtid="{D5CDD505-2E9C-101B-9397-08002B2CF9AE}" pid="125" name="LADocumentID:73">
    <vt:lpwstr>Doc::urn:hlct:16|contextualFeaturePermID::1519360</vt:lpwstr>
  </property>
  <property fmtid="{D5CDD505-2E9C-101B-9397-08002B2CF9AE}" pid="126" name="LADocumentID:74">
    <vt:lpwstr>Doc::urn:hlct:16|contextualFeaturePermID::1519360</vt:lpwstr>
  </property>
  <property fmtid="{D5CDD505-2E9C-101B-9397-08002B2CF9AE}" pid="127" name="LADocumentID:75">
    <vt:lpwstr>Doc::urn:hlct:16|contextualFeaturePermID::1519360</vt:lpwstr>
  </property>
  <property fmtid="{D5CDD505-2E9C-101B-9397-08002B2CF9AE}" pid="128" name="LADocumentID:76">
    <vt:lpwstr>Doc::urn:hlct:16|contextualFeaturePermID::1519360</vt:lpwstr>
  </property>
  <property fmtid="{D5CDD505-2E9C-101B-9397-08002B2CF9AE}" pid="129" name="LADocumentID:77">
    <vt:lpwstr>Doc::urn:hlct:16|contextualFeaturePermID::1519360</vt:lpwstr>
  </property>
  <property fmtid="{D5CDD505-2E9C-101B-9397-08002B2CF9AE}" pid="130" name="LADocumentID:78">
    <vt:lpwstr>Doc::urn:hlct:16|contextualFeaturePermID::1519360</vt:lpwstr>
  </property>
  <property fmtid="{D5CDD505-2E9C-101B-9397-08002B2CF9AE}" pid="131" name="LADocumentID:79">
    <vt:lpwstr>Doc::urn:hlct:16|contextualFeaturePermID::1519360</vt:lpwstr>
  </property>
  <property fmtid="{D5CDD505-2E9C-101B-9397-08002B2CF9AE}" pid="132" name="LADocumentID:8">
    <vt:lpwstr>Doc::urn:hlct:16|contextualFeaturePermID::1519360</vt:lpwstr>
  </property>
  <property fmtid="{D5CDD505-2E9C-101B-9397-08002B2CF9AE}" pid="133" name="LADocumentID:80">
    <vt:lpwstr>Doc::urn:hlct:16|contextualFeaturePermID::1519360</vt:lpwstr>
  </property>
  <property fmtid="{D5CDD505-2E9C-101B-9397-08002B2CF9AE}" pid="134" name="LADocumentID:81">
    <vt:lpwstr>Doc::urn:hlct:16|contextualFeaturePermID::1519360</vt:lpwstr>
  </property>
  <property fmtid="{D5CDD505-2E9C-101B-9397-08002B2CF9AE}" pid="135" name="LADocumentID:82">
    <vt:lpwstr>Doc::urn:hlct:16|contextualFeaturePermID::1519360</vt:lpwstr>
  </property>
  <property fmtid="{D5CDD505-2E9C-101B-9397-08002B2CF9AE}" pid="136" name="LADocumentID:83">
    <vt:lpwstr>Doc::urn:hlct:16|contextualFeaturePermID::1519360</vt:lpwstr>
  </property>
  <property fmtid="{D5CDD505-2E9C-101B-9397-08002B2CF9AE}" pid="137" name="LADocumentID:84">
    <vt:lpwstr>Doc::urn:hlct:16|contextualFeaturePermID::1519360</vt:lpwstr>
  </property>
  <property fmtid="{D5CDD505-2E9C-101B-9397-08002B2CF9AE}" pid="138" name="LADocumentID:85">
    <vt:lpwstr>Doc::urn:hlct:16|contextualFeaturePermID::1519360</vt:lpwstr>
  </property>
  <property fmtid="{D5CDD505-2E9C-101B-9397-08002B2CF9AE}" pid="139" name="LADocumentID:86">
    <vt:lpwstr>Doc::urn:hlct:16|contextualFeaturePermID::1519360</vt:lpwstr>
  </property>
  <property fmtid="{D5CDD505-2E9C-101B-9397-08002B2CF9AE}" pid="140" name="LADocumentID:87">
    <vt:lpwstr>Doc::urn:hlct:16|contextualFeaturePermID::1519360</vt:lpwstr>
  </property>
  <property fmtid="{D5CDD505-2E9C-101B-9397-08002B2CF9AE}" pid="141" name="LADocumentID:88">
    <vt:lpwstr>Doc::urn:hlct:16|contextualFeaturePermID::1519360</vt:lpwstr>
  </property>
  <property fmtid="{D5CDD505-2E9C-101B-9397-08002B2CF9AE}" pid="142" name="LADocumentID:89">
    <vt:lpwstr>Doc::urn:hlct:16|contextualFeaturePermID::1519360</vt:lpwstr>
  </property>
  <property fmtid="{D5CDD505-2E9C-101B-9397-08002B2CF9AE}" pid="143" name="LADocumentID:9">
    <vt:lpwstr>Doc::urn:hlct:16|contextualFeaturePermID::1519360</vt:lpwstr>
  </property>
  <property fmtid="{D5CDD505-2E9C-101B-9397-08002B2CF9AE}" pid="144" name="LADocumentID:90">
    <vt:lpwstr>Doc::urn:hlct:16|contextualFeaturePermID::1519360</vt:lpwstr>
  </property>
  <property fmtid="{D5CDD505-2E9C-101B-9397-08002B2CF9AE}" pid="145" name="LADocumentID:91">
    <vt:lpwstr>Doc::urn:hlct:16|contextualFeaturePermID::1519360</vt:lpwstr>
  </property>
  <property fmtid="{D5CDD505-2E9C-101B-9397-08002B2CF9AE}" pid="146" name="LADocumentID:92">
    <vt:lpwstr>Doc::urn:hlct:16|contextualFeaturePermID::1519360</vt:lpwstr>
  </property>
  <property fmtid="{D5CDD505-2E9C-101B-9397-08002B2CF9AE}" pid="147" name="LADocumentID:93">
    <vt:lpwstr>Doc::urn:hlct:16|contextualFeaturePermID::1519360</vt:lpwstr>
  </property>
  <property fmtid="{D5CDD505-2E9C-101B-9397-08002B2CF9AE}" pid="148" name="LADocumentID:94">
    <vt:lpwstr>Doc::urn:hlct:16|contextualFeaturePermID::1519360</vt:lpwstr>
  </property>
  <property fmtid="{D5CDD505-2E9C-101B-9397-08002B2CF9AE}" pid="149" name="LADocumentID:95">
    <vt:lpwstr>Doc::urn:hlct:16|contextualFeaturePermID::1519360</vt:lpwstr>
  </property>
  <property fmtid="{D5CDD505-2E9C-101B-9397-08002B2CF9AE}" pid="150" name="LADocumentID:96">
    <vt:lpwstr>Doc::urn:hlct:16|contextualFeaturePermID::1519360</vt:lpwstr>
  </property>
  <property fmtid="{D5CDD505-2E9C-101B-9397-08002B2CF9AE}" pid="151" name="LADocumentID:97">
    <vt:lpwstr>Doc::urn:hlct:16|contextualFeaturePermID::1519360</vt:lpwstr>
  </property>
  <property fmtid="{D5CDD505-2E9C-101B-9397-08002B2CF9AE}" pid="152" name="LADocumentID:98">
    <vt:lpwstr>Doc::urn:hlct:16|contextualFeaturePermID::1519360</vt:lpwstr>
  </property>
  <property fmtid="{D5CDD505-2E9C-101B-9397-08002B2CF9AE}" pid="153" name="LADocumentID:99">
    <vt:lpwstr>Doc::urn:hlct:16|contextualFeaturePermID::1519360</vt:lpwstr>
  </property>
  <property fmtid="{D5CDD505-2E9C-101B-9397-08002B2CF9AE}" pid="154" name="LNDeliveryID">
    <vt:lpwstr>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 250855062</vt:lpwstr>
  </property>
  <property fmtid="{D5CDD505-2E9C-101B-9397-08002B2CF9AE}" pid="155" name="UserPermID">
    <vt:lpwstr>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 urn:user:PA187395473</vt:lpwstr>
  </property>
</Properties>
</file>