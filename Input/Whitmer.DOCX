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2025-04-28</w:t>
      </w:r>
    </w:p>
    <w:p w:rsidR="00A77B3E">
      <w:pPr>
        <w:pStyle w:val="Normal0"/>
        <w:spacing w:after="140"/>
        <w:rPr>
          <w:rFonts w:ascii="Arial" w:eastAsia="Arial" w:hAnsi="Arial" w:cs="Arial"/>
          <w:b/>
          <w:sz w:val="20"/>
        </w:rPr>
      </w:pPr>
      <w:r>
        <w:rPr>
          <w:rFonts w:ascii="Arial" w:eastAsia="Arial" w:hAnsi="Arial" w:cs="Arial"/>
          <w:b/>
          <w:sz w:val="20"/>
        </w:rPr>
        <w:t>Job Number: = 251531427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Gretchen Whitmer</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OVERNOR GRETCHEN WHITMER &quot;TRUE GRETCH&quot;" w:history="1">
        <w:r>
          <w:rPr>
            <w:rFonts w:ascii="Arial" w:eastAsia="Arial" w:hAnsi="Arial" w:cs="Arial"/>
            <w:b/>
            <w:color w:val="0077CC"/>
            <w:sz w:val="20"/>
            <w:u w:val="single"/>
          </w:rPr>
          <w:t>GOVERNOR GRETCHEN WHITMER "TRUE GRETCH"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Gretchen Whitmer Reacts to Viral Oval Office Photo" w:history="1">
        <w:r>
          <w:rPr>
            <w:rFonts w:ascii="Arial" w:eastAsia="Arial" w:hAnsi="Arial" w:cs="Arial"/>
            <w:b/>
            <w:i w:val="0"/>
            <w:color w:val="0077CC"/>
            <w:sz w:val="20"/>
            <w:u w:val="single"/>
          </w:rPr>
          <w:t>Gretchen Whitmer Reacts to Viral Oval Office Photo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Gretchen Whitmer Tries to Distance Herself From Trump Amid Backlash" w:history="1">
        <w:r>
          <w:rPr>
            <w:rFonts w:ascii="Arial" w:eastAsia="Arial" w:hAnsi="Arial" w:cs="Arial"/>
            <w:b/>
            <w:i w:val="0"/>
            <w:color w:val="0077CC"/>
            <w:sz w:val="20"/>
            <w:u w:val="single"/>
          </w:rPr>
          <w:t>Gretchen Whitmer Tries to Distance Herself From Trump Amid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Gretchen Whitmer Addresses Viral Oval Office Moment: 'I'm Not Happy'" w:history="1">
        <w:r>
          <w:rPr>
            <w:rFonts w:ascii="Arial" w:eastAsia="Arial" w:hAnsi="Arial" w:cs="Arial"/>
            <w:b/>
            <w:i w:val="0"/>
            <w:color w:val="0077CC"/>
            <w:sz w:val="20"/>
            <w:u w:val="single"/>
          </w:rPr>
          <w:t>Gretchen Whitmer Addresses Viral Oval Office Moment: 'I'm Not Happy'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28,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Gretchen Whitmer ribbed online for seeming to hide face in Oval Office" w:history="1">
        <w:r>
          <w:rPr>
            <w:rFonts w:ascii="Arial" w:eastAsia="Arial" w:hAnsi="Arial" w:cs="Arial"/>
            <w:b/>
            <w:i w:val="0"/>
            <w:color w:val="0077CC"/>
            <w:sz w:val="20"/>
            <w:u w:val="single"/>
          </w:rPr>
          <w:t>Gretchen Whitmer ribbed online for seeming to hide face in Oval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Democrat Gretchen Whitmer tries to distance herself from Oval Office visit" w:history="1">
        <w:r>
          <w:rPr>
            <w:rFonts w:ascii="Arial" w:eastAsia="Arial" w:hAnsi="Arial" w:cs="Arial"/>
            <w:b/>
            <w:i w:val="0"/>
            <w:color w:val="0077CC"/>
            <w:sz w:val="20"/>
            <w:u w:val="single"/>
          </w:rPr>
          <w:t>Democrat Gretchen Whitmer tries to distance herself from Oval Office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Guardian  (London)</w:t>
        <w:tab/>
      </w:r>
      <w:r>
        <w:rPr>
          <w:rFonts w:ascii="Arial" w:eastAsia="Arial" w:hAnsi="Arial" w:cs="Arial"/>
          <w:b w:val="0"/>
          <w:i w:val="0"/>
          <w:color w:val="000000"/>
          <w:sz w:val="20"/>
          <w:u w:val="none"/>
        </w:rPr>
        <w:t>US NEWS; Version:1</w:t>
        <w:tab/>
      </w:r>
      <w:r>
        <w:rPr>
          <w:rFonts w:ascii="Arial" w:eastAsia="Arial" w:hAnsi="Arial" w:cs="Arial"/>
          <w:b w:val="0"/>
          <w:i w:val="0"/>
          <w:color w:val="000000"/>
          <w:sz w:val="20"/>
          <w:u w:val="none"/>
        </w:rPr>
        <w:t>Maya Yang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Gretchen Whitmer Addresses Viral Photo Of Her Trying to Hide Trump Oval Office Meeting: 'That's All It Was'" w:history="1">
        <w:r>
          <w:rPr>
            <w:rFonts w:ascii="Arial" w:eastAsia="Arial" w:hAnsi="Arial" w:cs="Arial"/>
            <w:b/>
            <w:i w:val="0"/>
            <w:color w:val="0077CC"/>
            <w:sz w:val="20"/>
            <w:u w:val="single"/>
          </w:rPr>
          <w:t>Gretchen Whitmer Addresses Viral Photo Of Her Trying to Hide Trump Oval Office Meeting: 'That's All It Was'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retchen Whitmer's Viral Image From Trump Meeting Kicks Up Storm On Social Media: 'Lost 2028 Bid...'" w:history="1">
        <w:r>
          <w:rPr>
            <w:rFonts w:ascii="Arial" w:eastAsia="Arial" w:hAnsi="Arial" w:cs="Arial"/>
            <w:b/>
            <w:i w:val="0"/>
            <w:color w:val="0077CC"/>
            <w:sz w:val="20"/>
            <w:u w:val="single"/>
          </w:rPr>
          <w:t>Gretchen Whitmer's Viral Image From Trump Meeting Kicks Up Storm On Social Media: 'Lost 2028 Bid...'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rump praises Dem Gov. Gretchen Whitmer after slamming her last year: 'Very good person'" w:history="1">
        <w:r>
          <w:rPr>
            <w:rFonts w:ascii="Arial" w:eastAsia="Arial" w:hAnsi="Arial" w:cs="Arial"/>
            <w:b/>
            <w:i w:val="0"/>
            <w:color w:val="0077CC"/>
            <w:sz w:val="20"/>
            <w:u w:val="single"/>
          </w:rPr>
          <w:t>Trump praises Dem Gov. Gretchen Whitmer after slamming her last year: 'Very good person'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Gretchen Whitmer delivers D.C. speech, meets with Trump" w:history="1">
        <w:r>
          <w:rPr>
            <w:rFonts w:ascii="Arial" w:eastAsia="Arial" w:hAnsi="Arial" w:cs="Arial"/>
            <w:b/>
            <w:i w:val="0"/>
            <w:color w:val="0077CC"/>
            <w:sz w:val="20"/>
            <w:u w:val="single"/>
          </w:rPr>
          <w:t>Gretchen Whitmer delivers D.C. speech, meets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The Hotline</w:t>
        <w:tab/>
      </w:r>
      <w:r>
        <w:rPr>
          <w:rFonts w:ascii="Arial" w:eastAsia="Arial" w:hAnsi="Arial" w:cs="Arial"/>
          <w:b w:val="0"/>
          <w:i w:val="0"/>
          <w:color w:val="000000"/>
          <w:sz w:val="20"/>
          <w:u w:val="none"/>
        </w:rPr>
        <w:t>Hannah Thacker, Kirk A. Bado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GRETCHEN WHITMER &quot;TRUE GRETCH&quot;" w:history="1">
        <w:r>
          <w:rPr>
            <w:rFonts w:ascii="Arial" w:eastAsia="Arial" w:hAnsi="Arial" w:cs="Arial"/>
            <w:b/>
            <w:i w:val="0"/>
            <w:color w:val="0077CC"/>
            <w:sz w:val="20"/>
            <w:u w:val="single"/>
          </w:rPr>
          <w:t>GRETCHEN WHITMER "TRUE GRETCH"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09,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Everyone's saying the same thing about Michigan Dem. Gov. Gretchen Whitmer's trip to see Trump" w:history="1">
        <w:r>
          <w:rPr>
            <w:rFonts w:ascii="Arial" w:eastAsia="Arial" w:hAnsi="Arial" w:cs="Arial"/>
            <w:b/>
            <w:i w:val="0"/>
            <w:color w:val="0077CC"/>
            <w:sz w:val="20"/>
            <w:u w:val="single"/>
          </w:rPr>
          <w:t>Everyone's saying the same thing about Michigan Dem. Gov. Gretchen Whitmer's trip to see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Alexa Cimino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She Was So Bad': Mark Halperin And Sean Spicer Team Up To Cast Doubt On Gretchen Whitmer's Presidential Prospects" w:history="1">
        <w:r>
          <w:rPr>
            <w:rFonts w:ascii="Arial" w:eastAsia="Arial" w:hAnsi="Arial" w:cs="Arial"/>
            <w:b/>
            <w:i w:val="0"/>
            <w:color w:val="0077CC"/>
            <w:sz w:val="20"/>
            <w:u w:val="single"/>
          </w:rPr>
          <w:t>'She Was So Bad': Mark Halperin And Sean Spicer Team Up To Cast Doubt On Gretchen Whitmer's Presidential Prospects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Jason Cohen Contributor jasoncohen@dcnf.org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ichigan Dem Gov. Gretchen Whitmer reveals the real reason for THAT Oval Office moment with Trump" w:history="1">
        <w:r>
          <w:rPr>
            <w:rFonts w:ascii="Arial" w:eastAsia="Arial" w:hAnsi="Arial" w:cs="Arial"/>
            <w:b/>
            <w:i w:val="0"/>
            <w:color w:val="0077CC"/>
            <w:sz w:val="20"/>
            <w:u w:val="single"/>
          </w:rPr>
          <w:t>Michigan Dem Gov. Gretchen Whitmer reveals the real reason for THAT Oval Office moment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Brittany Chain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Gretchen Whitmer Accused of Trying to Hide in Viral Oval Office Photo" w:history="1">
        <w:r>
          <w:rPr>
            <w:rFonts w:ascii="Arial" w:eastAsia="Arial" w:hAnsi="Arial" w:cs="Arial"/>
            <w:b/>
            <w:i w:val="0"/>
            <w:color w:val="0077CC"/>
            <w:sz w:val="20"/>
            <w:u w:val="single"/>
          </w:rPr>
          <w:t>Gretchen Whitmer Accused of Trying to Hide in Viral Oval Office Photo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Mandy Taheri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GOP ex- Michigan Attorney General Mike Cox joins governors race to replace Gretchen Whitmer" w:history="1">
        <w:r>
          <w:rPr>
            <w:rFonts w:ascii="Arial" w:eastAsia="Arial" w:hAnsi="Arial" w:cs="Arial"/>
            <w:b/>
            <w:i w:val="0"/>
            <w:color w:val="0077CC"/>
            <w:sz w:val="20"/>
            <w:u w:val="single"/>
          </w:rPr>
          <w:t>GOP ex- Michigan Attorney General Mike Cox joins governors race to replace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The Associated Press</w:t>
        <w:tab/>
      </w:r>
      <w:r>
        <w:rPr>
          <w:rFonts w:ascii="Arial" w:eastAsia="Arial" w:hAnsi="Arial" w:cs="Arial"/>
          <w:b w:val="0"/>
          <w:i w:val="0"/>
          <w:color w:val="000000"/>
          <w:sz w:val="20"/>
          <w:u w:val="none"/>
        </w:rPr>
        <w:t>DOMESTIC NEWS; POLITICAL NEWS; STATE AND REGIONAL</w:t>
        <w:tab/>
      </w:r>
      <w:r>
        <w:rPr>
          <w:rFonts w:ascii="Arial" w:eastAsia="Arial" w:hAnsi="Arial" w:cs="Arial"/>
          <w:b w:val="0"/>
          <w:i w:val="0"/>
          <w:color w:val="000000"/>
          <w:sz w:val="20"/>
          <w:u w:val="none"/>
        </w:rPr>
        <w:t>JOEY CAPPELLETTI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GOP ex- Michigan Attorney General Mike Cox joins governors race to replace Gretchen Whitmer" w:history="1">
        <w:r>
          <w:rPr>
            <w:rFonts w:ascii="Arial" w:eastAsia="Arial" w:hAnsi="Arial" w:cs="Arial"/>
            <w:b/>
            <w:i w:val="0"/>
            <w:color w:val="0077CC"/>
            <w:sz w:val="20"/>
            <w:u w:val="single"/>
          </w:rPr>
          <w:t>GOP ex- Michigan Attorney General Mike Cox joins governors race to replace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Associated Press International</w:t>
        <w:tab/>
      </w:r>
      <w:r>
        <w:rPr>
          <w:rFonts w:ascii="Arial" w:eastAsia="Arial" w:hAnsi="Arial" w:cs="Arial"/>
          <w:b w:val="0"/>
          <w:i w:val="0"/>
          <w:color w:val="000000"/>
          <w:sz w:val="20"/>
          <w:u w:val="none"/>
        </w:rPr>
        <w:t>DOMESTIC NEWS; POLITICAL NEWS; STATE AND REGIONAL</w:t>
        <w:tab/>
      </w:r>
      <w:r>
        <w:rPr>
          <w:rFonts w:ascii="Arial" w:eastAsia="Arial" w:hAnsi="Arial" w:cs="Arial"/>
          <w:b w:val="0"/>
          <w:i w:val="0"/>
          <w:color w:val="000000"/>
          <w:sz w:val="20"/>
          <w:u w:val="none"/>
        </w:rPr>
        <w:t>JOEY CAPPELLETTI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he plight of boys and men, once sidelined by Democrats, is now a priority" w:history="1">
        <w:r>
          <w:rPr>
            <w:rFonts w:ascii="Arial" w:eastAsia="Arial" w:hAnsi="Arial" w:cs="Arial"/>
            <w:b/>
            <w:i w:val="0"/>
            <w:color w:val="0077CC"/>
            <w:sz w:val="20"/>
            <w:u w:val="single"/>
          </w:rPr>
          <w:t>The plight of boys and men, once sidelined by Democrats, is now a priority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NBCNEWS.com</w:t>
        <w:tab/>
      </w:r>
      <w:r>
        <w:rPr>
          <w:rFonts w:ascii="Arial" w:eastAsia="Arial" w:hAnsi="Arial" w:cs="Arial"/>
          <w:b w:val="0"/>
          <w:i w:val="0"/>
          <w:color w:val="000000"/>
          <w:sz w:val="20"/>
          <w:u w:val="none"/>
        </w:rPr>
        <w:t>Tyler Kingkade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e road ahead is bipartisan, Whitmer says in address at Detroit Auto Show" w:history="1">
        <w:r>
          <w:rPr>
            <w:rFonts w:ascii="Arial" w:eastAsia="Arial" w:hAnsi="Arial" w:cs="Arial"/>
            <w:b/>
            <w:i w:val="0"/>
            <w:color w:val="0077CC"/>
            <w:sz w:val="20"/>
            <w:u w:val="single"/>
          </w:rPr>
          <w:t>The road ahead is bipartisan, Whitmer says in address at Detroit Auto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GOP ex- Michigan Attorney General Mike Cox joins governors race to replace Gretchen Whitmer" w:history="1">
        <w:r>
          <w:rPr>
            <w:rFonts w:ascii="Arial" w:eastAsia="Arial" w:hAnsi="Arial" w:cs="Arial"/>
            <w:b/>
            <w:i w:val="0"/>
            <w:color w:val="0077CC"/>
            <w:sz w:val="20"/>
            <w:u w:val="single"/>
          </w:rPr>
          <w:t>GOP ex- Michigan Attorney General Mike Cox joins governors race to replace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The Canadian Press</w:t>
        <w:tab/>
      </w:r>
      <w:r>
        <w:rPr>
          <w:rFonts w:ascii="Arial" w:eastAsia="Arial" w:hAnsi="Arial" w:cs="Arial"/>
          <w:b w:val="0"/>
          <w:i w:val="0"/>
          <w:color w:val="000000"/>
          <w:sz w:val="20"/>
          <w:u w:val="none"/>
        </w:rPr>
        <w:t>INTERNATIONAL</w:t>
        <w:tab/>
      </w:r>
      <w:r>
        <w:rPr>
          <w:rFonts w:ascii="Arial" w:eastAsia="Arial" w:hAnsi="Arial" w:cs="Arial"/>
          <w:b w:val="0"/>
          <w:i w:val="0"/>
          <w:color w:val="000000"/>
          <w:sz w:val="20"/>
          <w:u w:val="none"/>
        </w:rPr>
        <w:t>Joey Cappelletti The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GOP ex- Michigan Attorney General Mike Cox joins governors race to replace Gretchen Whitmer" w:history="1">
        <w:r>
          <w:rPr>
            <w:rFonts w:ascii="Arial" w:eastAsia="Arial" w:hAnsi="Arial" w:cs="Arial"/>
            <w:b/>
            <w:i w:val="0"/>
            <w:color w:val="0077CC"/>
            <w:sz w:val="20"/>
            <w:u w:val="single"/>
          </w:rPr>
          <w:t>GOP ex- Michigan Attorney General Mike Cox joins governors race to replace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Associated Press State &amp; Local</w:t>
        <w:tab/>
      </w:r>
      <w:r>
        <w:rPr>
          <w:rFonts w:ascii="Arial" w:eastAsia="Arial" w:hAnsi="Arial" w:cs="Arial"/>
          <w:b w:val="0"/>
          <w:i w:val="0"/>
          <w:color w:val="000000"/>
          <w:sz w:val="20"/>
          <w:u w:val="none"/>
        </w:rPr>
        <w:t>DOMESTIC NEWS; POLITICAL NEWS; STATE AND REGIONAL</w:t>
        <w:tab/>
      </w:r>
      <w:r>
        <w:rPr>
          <w:rFonts w:ascii="Arial" w:eastAsia="Arial" w:hAnsi="Arial" w:cs="Arial"/>
          <w:b w:val="0"/>
          <w:i w:val="0"/>
          <w:color w:val="000000"/>
          <w:sz w:val="20"/>
          <w:u w:val="none"/>
        </w:rPr>
        <w:t>JOEY CAPPELLETTI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Gretchen Whitmer criticizes Trump's tariff policy while maintaining bipartisan tone" w:history="1">
        <w:r>
          <w:rPr>
            <w:rFonts w:ascii="Arial" w:eastAsia="Arial" w:hAnsi="Arial" w:cs="Arial"/>
            <w:b/>
            <w:i w:val="0"/>
            <w:color w:val="0077CC"/>
            <w:sz w:val="20"/>
            <w:u w:val="single"/>
          </w:rPr>
          <w:t>Gretchen Whitmer criticizes Trump's tariff policy while maintaining bipartisan tone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RBC Ukraine - English</w:t>
        <w:tab/>
      </w:r>
      <w:r>
        <w:rPr>
          <w:rFonts w:ascii="Arial" w:eastAsia="Arial" w:hAnsi="Arial" w:cs="Arial"/>
          <w:b w:val="0"/>
          <w:i w:val="0"/>
          <w:color w:val="000000"/>
          <w:sz w:val="20"/>
          <w:u w:val="none"/>
        </w:rPr>
        <w:t>Kateryna Danishevska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Gretchen Whitmer Apologizes for Doritos Video 'Mocking' Catholics" w:history="1">
        <w:r>
          <w:rPr>
            <w:rFonts w:ascii="Arial" w:eastAsia="Arial" w:hAnsi="Arial" w:cs="Arial"/>
            <w:b/>
            <w:i w:val="0"/>
            <w:color w:val="0077CC"/>
            <w:sz w:val="20"/>
            <w:u w:val="single"/>
          </w:rPr>
          <w:t>Gretchen Whitmer Apologizes for Doritos Video 'Mocking' Catholics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13,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Flynn Nicholls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emocrat Gov. Mocked for Brutal Viral Photo of Her 'Hiding' Behind Binders at WH Meeting With Trump" w:history="1">
        <w:r>
          <w:rPr>
            <w:rFonts w:ascii="Arial" w:eastAsia="Arial" w:hAnsi="Arial" w:cs="Arial"/>
            <w:b/>
            <w:i w:val="0"/>
            <w:color w:val="0077CC"/>
            <w:sz w:val="20"/>
            <w:u w:val="single"/>
          </w:rPr>
          <w:t>Democrat Gov. Mocked for Brutal Viral Photo of Her 'Hiding' Behind Binders at WH Meeting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Gretchen Whitmer's unexpected Oval Office invite highlights balancing act with Trump" w:history="1">
        <w:r>
          <w:rPr>
            <w:rFonts w:ascii="Arial" w:eastAsia="Arial" w:hAnsi="Arial" w:cs="Arial"/>
            <w:b/>
            <w:i w:val="0"/>
            <w:color w:val="0077CC"/>
            <w:sz w:val="20"/>
            <w:u w:val="single"/>
          </w:rPr>
          <w:t>Gretchen Whitmer's unexpected Oval Office invite highlights balancing act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CNN Wire</w:t>
        <w:tab/>
      </w:r>
      <w:r>
        <w:rPr>
          <w:rFonts w:ascii="Arial" w:eastAsia="Arial" w:hAnsi="Arial" w:cs="Arial"/>
          <w:b w:val="0"/>
          <w:i w:val="0"/>
          <w:color w:val="000000"/>
          <w:sz w:val="20"/>
          <w:u w:val="none"/>
        </w:rPr>
        <w:t>By Arit John, CNN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Resistance Democrat Gretchen Whitmer Now 'Looking To Collaborate' With Trump" w:history="1">
        <w:r>
          <w:rPr>
            <w:rFonts w:ascii="Arial" w:eastAsia="Arial" w:hAnsi="Arial" w:cs="Arial"/>
            <w:b/>
            <w:i w:val="0"/>
            <w:color w:val="0077CC"/>
            <w:sz w:val="20"/>
            <w:u w:val="single"/>
          </w:rPr>
          <w:t>Resistance Democrat Gretchen Whitmer Now 'Looking To Collaborate'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Timothy Sekerak Contributor timseke.dc@gmail.com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How to watch Gov. Gretchen Whitmer's seventh State of the State address on Wednesday" w:history="1">
        <w:r>
          <w:rPr>
            <w:rFonts w:ascii="Arial" w:eastAsia="Arial" w:hAnsi="Arial" w:cs="Arial"/>
            <w:b/>
            <w:i w:val="0"/>
            <w:color w:val="0077CC"/>
            <w:sz w:val="20"/>
            <w:u w:val="single"/>
          </w:rPr>
          <w:t>How to watch Gov. Gretchen Whitmer's seventh State of the State address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Midland Daily News, Mich.</w:t>
        <w:tab/>
      </w: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Isabelle Pasciolla Midland Daily News, Mich.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Gretchen Whitmer — Gretchen Whitmer!! — questions vaccine mandates" w:history="1">
        <w:r>
          <w:rPr>
            <w:rFonts w:ascii="Arial" w:eastAsia="Arial" w:hAnsi="Arial" w:cs="Arial"/>
            <w:b/>
            <w:i w:val="0"/>
            <w:color w:val="0077CC"/>
            <w:sz w:val="20"/>
            <w:u w:val="single"/>
          </w:rPr>
          <w:t>Gretchen Whitmer — Gretchen Whitmer!! — questions vaccine mandates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2021</w:t>
        <w:tab/>
      </w:r>
      <w:r>
        <w:rPr>
          <w:rFonts w:ascii="Arial" w:eastAsia="Arial" w:hAnsi="Arial" w:cs="Arial"/>
          <w:b w:val="0"/>
          <w:i w:val="0"/>
          <w:color w:val="000000"/>
          <w:sz w:val="20"/>
          <w:u w:val="none"/>
        </w:rPr>
        <w:t>iOTWreport</w:t>
        <w:tab/>
      </w:r>
      <w:r>
        <w:rPr>
          <w:rFonts w:ascii="Arial" w:eastAsia="Arial" w:hAnsi="Arial" w:cs="Arial"/>
          <w:b w:val="0"/>
          <w:i w:val="0"/>
          <w:color w:val="000000"/>
          <w:sz w:val="20"/>
          <w:u w:val="none"/>
        </w:rPr>
        <w:t>MJA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ichigan Governor Gretchen Whitmer At The Rubicon- To Sign Or Not To Sign" w:history="1">
        <w:r>
          <w:rPr>
            <w:rFonts w:ascii="Arial" w:eastAsia="Arial" w:hAnsi="Arial" w:cs="Arial"/>
            <w:b/>
            <w:i w:val="0"/>
            <w:color w:val="0077CC"/>
            <w:sz w:val="20"/>
            <w:u w:val="single"/>
          </w:rPr>
          <w:t>Michigan Governor Gretchen Whitmer At The Rubicon- To Sign Or Not To Sign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2025</w:t>
        <w:tab/>
      </w:r>
      <w:r>
        <w:rPr>
          <w:rFonts w:ascii="Arial" w:eastAsia="Arial" w:hAnsi="Arial" w:cs="Arial"/>
          <w:b w:val="0"/>
          <w:i w:val="0"/>
          <w:color w:val="000000"/>
          <w:sz w:val="20"/>
          <w:u w:val="none"/>
        </w:rPr>
        <w:t>DownWithTyranny</w:t>
        <w:tab/>
      </w:r>
      <w:r>
        <w:rPr>
          <w:rFonts w:ascii="Arial" w:eastAsia="Arial" w:hAnsi="Arial" w:cs="Arial"/>
          <w:b w:val="0"/>
          <w:i w:val="0"/>
          <w:color w:val="000000"/>
          <w:sz w:val="20"/>
          <w:u w:val="none"/>
        </w:rPr>
        <w:t>Howie Klein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ichigan Gov. Gretchen Whitmer says Vance is a better debater than Trump" w:history="1">
        <w:r>
          <w:rPr>
            <w:rFonts w:ascii="Arial" w:eastAsia="Arial" w:hAnsi="Arial" w:cs="Arial"/>
            <w:b/>
            <w:i w:val="0"/>
            <w:color w:val="0077CC"/>
            <w:sz w:val="20"/>
            <w:u w:val="single"/>
          </w:rPr>
          <w:t>Michigan Gov. Gretchen Whitmer says Vance is a better debater than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Whitmer optimistic that 'competitive' state House races will keep Dems in majority" w:history="1">
        <w:r>
          <w:rPr>
            <w:rFonts w:ascii="Arial" w:eastAsia="Arial" w:hAnsi="Arial" w:cs="Arial"/>
            <w:b/>
            <w:i w:val="0"/>
            <w:color w:val="0077CC"/>
            <w:sz w:val="20"/>
            <w:u w:val="single"/>
          </w:rPr>
          <w:t>Whitmer optimistic that 'competitive' state House races will keep Dems in majority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Gretchen Whitmer Apologizes For Bizarre Doritos TikTok Stunt After Catholic Outrage" w:history="1">
        <w:r>
          <w:rPr>
            <w:rFonts w:ascii="Arial" w:eastAsia="Arial" w:hAnsi="Arial" w:cs="Arial"/>
            <w:b/>
            <w:i w:val="0"/>
            <w:color w:val="0077CC"/>
            <w:sz w:val="20"/>
            <w:u w:val="single"/>
          </w:rPr>
          <w:t>Gretchen Whitmer Apologizes For Bizarre Doritos TikTok Stunt After Catholic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Gretchen Whitmer Definitively Rules Herself Out of Veepstakes on Morning Joe" w:history="1">
        <w:r>
          <w:rPr>
            <w:rFonts w:ascii="Arial" w:eastAsia="Arial" w:hAnsi="Arial" w:cs="Arial"/>
            <w:b/>
            <w:i w:val="0"/>
            <w:color w:val="0077CC"/>
            <w:sz w:val="20"/>
            <w:u w:val="single"/>
          </w:rPr>
          <w:t>Gretchen Whitmer Definitively Rules Herself Out of Veepstakes on Morning Joe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29,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rump-endorsed Tudor Dixon considers another Michigan election campaign" w:history="1">
        <w:r>
          <w:rPr>
            <w:rFonts w:ascii="Arial" w:eastAsia="Arial" w:hAnsi="Arial" w:cs="Arial"/>
            <w:b/>
            <w:i w:val="0"/>
            <w:color w:val="0077CC"/>
            <w:sz w:val="20"/>
            <w:u w:val="single"/>
          </w:rPr>
          <w:t>Trump-endorsed Tudor Dixon considers another Michigan election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hapiro tells Trump to 'stop sh-t-talking America ' following Detroit comments" w:history="1">
        <w:r>
          <w:rPr>
            <w:rFonts w:ascii="Arial" w:eastAsia="Arial" w:hAnsi="Arial" w:cs="Arial"/>
            <w:b/>
            <w:i w:val="0"/>
            <w:color w:val="0077CC"/>
            <w:sz w:val="20"/>
            <w:u w:val="single"/>
          </w:rPr>
          <w:t>Shapiro tells Trump to 'stop sh-t-talking America ' following Detroit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18,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aryland Governor Talks to Miniature Gretchen Whitmer Doll in Bizarre Video" w:history="1">
        <w:r>
          <w:rPr>
            <w:rFonts w:ascii="Arial" w:eastAsia="Arial" w:hAnsi="Arial" w:cs="Arial"/>
            <w:b/>
            <w:i w:val="0"/>
            <w:color w:val="0077CC"/>
            <w:sz w:val="20"/>
            <w:u w:val="single"/>
          </w:rPr>
          <w:t>Maryland Governor Talks to Miniature Gretchen Whitmer Doll in Bizarre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20,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Charlie Nash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Michigan Gov. Gretchen Whitmer tells DNC convention crowd: 'She gets us'" w:history="1">
        <w:r>
          <w:rPr>
            <w:rFonts w:ascii="Arial" w:eastAsia="Arial" w:hAnsi="Arial" w:cs="Arial"/>
            <w:b/>
            <w:i w:val="0"/>
            <w:color w:val="0077CC"/>
            <w:sz w:val="20"/>
            <w:u w:val="single"/>
          </w:rPr>
          <w:t>Michigan Gov. Gretchen Whitmer tells DNC convention crowd: 'She gets 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Embattled Michigan Gov. Gretchen Whitmer addresses her political future: 'I ain't going anywhere'" w:history="1">
        <w:r>
          <w:rPr>
            <w:rFonts w:ascii="Arial" w:eastAsia="Arial" w:hAnsi="Arial" w:cs="Arial"/>
            <w:b/>
            <w:i w:val="0"/>
            <w:color w:val="0077CC"/>
            <w:sz w:val="20"/>
            <w:u w:val="single"/>
          </w:rPr>
          <w:t>Embattled Michigan Gov. Gretchen Whitmer addresses her political future: 'I ain't going anywhere'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28, 2025</w:t>
        <w:tab/>
      </w:r>
      <w:r>
        <w:rPr>
          <w:rFonts w:ascii="Arial" w:eastAsia="Arial" w:hAnsi="Arial" w:cs="Arial"/>
          <w:b w:val="0"/>
          <w:i w:val="0"/>
          <w:color w:val="000000"/>
          <w:sz w:val="20"/>
          <w:u w:val="none"/>
        </w:rPr>
        <w:t>Los Angeles Times Online</w:t>
        <w:tab/>
      </w:r>
      <w:r>
        <w:rPr>
          <w:rFonts w:ascii="Arial" w:eastAsia="Arial" w:hAnsi="Arial" w:cs="Arial"/>
          <w:b w:val="0"/>
          <w:i w:val="0"/>
          <w:color w:val="000000"/>
          <w:sz w:val="20"/>
          <w:u w:val="none"/>
        </w:rPr>
        <w:t>Karla Marie Sanford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Democrat Governor Says She Agrees With Trump On End Goals For Manufacturing" w:history="1">
        <w:r>
          <w:rPr>
            <w:rFonts w:ascii="Arial" w:eastAsia="Arial" w:hAnsi="Arial" w:cs="Arial"/>
            <w:b/>
            <w:i w:val="0"/>
            <w:color w:val="0077CC"/>
            <w:sz w:val="20"/>
            <w:u w:val="single"/>
          </w:rPr>
          <w:t>Democrat Governor Says She Agrees With Trump On End Goals For Manufacturing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Adriana Azarian Contributor adrianaazarian.dc@gmail.com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he Monday Memo" w:history="1">
        <w:r>
          <w:rPr>
            <w:rFonts w:ascii="Arial" w:eastAsia="Arial" w:hAnsi="Arial" w:cs="Arial"/>
            <w:b/>
            <w:i w:val="0"/>
            <w:color w:val="0077CC"/>
            <w:sz w:val="20"/>
            <w:u w:val="single"/>
          </w:rPr>
          <w:t>The Monday Memo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Gretchen Whitmer Just Did Something Very Weird With Doritos And A Girl On Her Knees" w:history="1">
        <w:r>
          <w:rPr>
            <w:rFonts w:ascii="Arial" w:eastAsia="Arial" w:hAnsi="Arial" w:cs="Arial"/>
            <w:b/>
            <w:i w:val="0"/>
            <w:color w:val="0077CC"/>
            <w:sz w:val="20"/>
            <w:u w:val="single"/>
          </w:rPr>
          <w:t>Gretchen Whitmer Just Did Something Very Weird With Doritos And A Girl On Her Knees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10, 2024</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EDITORIAL</w:t>
        <w:tab/>
      </w:r>
      <w:r>
        <w:rPr>
          <w:rFonts w:ascii="Arial" w:eastAsia="Arial" w:hAnsi="Arial" w:cs="Arial"/>
          <w:b w:val="0"/>
          <w:i w:val="0"/>
          <w:color w:val="000000"/>
          <w:sz w:val="20"/>
          <w:u w:val="none"/>
        </w:rPr>
        <w:t>John Loftus Editor at Large jloftus@dailycaller.com I worked on the Black Pearl alongside Jack Sparrow for nearly a decade before I hopped aboard the DC pirate ship at 23. I enjoy Zyn, 80's Yuppie Literature, and ice-cold beer. My favorite color is olive green. If I'm not glued to my laptop, tweaking on coffee and nicotine, I am at the beach or breaking the course record at the local muni. Author Image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Gov. Gretchen Whitmer on Biden cognitive test: 'I don't think it would hurt.'" w:history="1">
        <w:r>
          <w:rPr>
            <w:rFonts w:ascii="Arial" w:eastAsia="Arial" w:hAnsi="Arial" w:cs="Arial"/>
            <w:b/>
            <w:i w:val="0"/>
            <w:color w:val="0077CC"/>
            <w:sz w:val="20"/>
            <w:u w:val="single"/>
          </w:rPr>
          <w:t>Gov. Gretchen Whitmer on Biden cognitive test: 'I don't think it would hurt.'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11,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Savannah Kuchar,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RAK Ruler welcomes Michigan Governor, witnesses signing of agreement aimed at driving innovation, economic growth" w:history="1">
        <w:r>
          <w:rPr>
            <w:rFonts w:ascii="Arial" w:eastAsia="Arial" w:hAnsi="Arial" w:cs="Arial"/>
            <w:b/>
            <w:i w:val="0"/>
            <w:color w:val="0077CC"/>
            <w:sz w:val="20"/>
            <w:u w:val="single"/>
          </w:rPr>
          <w:t>RAK Ruler welcomes Michigan Governor, witnesses signing of agreement aimed at driving innovation, economic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Arab News Digest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Ras Al Khaimah Ruler welcomes Michigan Governor, witnesses signing of agreement aimed at driving innovation, economic growth" w:history="1">
        <w:r>
          <w:rPr>
            <w:rFonts w:ascii="Arial" w:eastAsia="Arial" w:hAnsi="Arial" w:cs="Arial"/>
            <w:b/>
            <w:i w:val="0"/>
            <w:color w:val="0077CC"/>
            <w:sz w:val="20"/>
            <w:u w:val="single"/>
          </w:rPr>
          <w:t>Ras Al Khaimah Ruler welcomes Michigan Governor, witnesses signing of agreement aimed at driving innovation, economic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Who is Gretchen Whitmer? Will the Michigan governor become Harris' running mate?" w:history="1">
        <w:r>
          <w:rPr>
            <w:rFonts w:ascii="Arial" w:eastAsia="Arial" w:hAnsi="Arial" w:cs="Arial"/>
            <w:b/>
            <w:i w:val="0"/>
            <w:color w:val="0077CC"/>
            <w:sz w:val="20"/>
            <w:u w:val="single"/>
          </w:rPr>
          <w:t>Who is Gretchen Whitmer? Will the Michigan governor become Harris'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STATE GOVERNMENT NEWS</w:t>
        <w:tab/>
      </w:r>
      <w:r>
        <w:rPr>
          <w:rFonts w:ascii="Arial" w:eastAsia="Arial" w:hAnsi="Arial" w:cs="Arial"/>
          <w:b w:val="0"/>
          <w:i w:val="0"/>
          <w:color w:val="000000"/>
          <w:sz w:val="20"/>
          <w:u w:val="none"/>
        </w:rPr>
        <w:t>Maya Homan,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ONE-ON-ONE WITH GRETCHEN WHITMER MICHIGAN GOVERNOR ON HER NEW BOOK &amp; BIDEN CAMPAIGN" w:history="1">
        <w:r>
          <w:rPr>
            <w:rFonts w:ascii="Arial" w:eastAsia="Arial" w:hAnsi="Arial" w:cs="Arial"/>
            <w:b/>
            <w:i w:val="0"/>
            <w:color w:val="0077CC"/>
            <w:sz w:val="20"/>
            <w:u w:val="single"/>
          </w:rPr>
          <w:t>ONE-ON-ONE WITH GRETCHEN WHITMER MICHIGAN GOVERNOR ON HER NEW BOOK &amp; BIDEN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09,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Jocelyn Benson Announces Bid to Replace Gretchen Whitmer in Michigan" w:history="1">
        <w:r>
          <w:rPr>
            <w:rFonts w:ascii="Arial" w:eastAsia="Arial" w:hAnsi="Arial" w:cs="Arial"/>
            <w:b/>
            <w:i w:val="0"/>
            <w:color w:val="0077CC"/>
            <w:sz w:val="20"/>
            <w:u w:val="single"/>
          </w:rPr>
          <w:t>Jocelyn Benson Announces Bid to Replace Gretchen Whitmer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22,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Shamim Chowdhury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Michigan Gov. Gretchen Whitmer rejects calls to 'Draft Gretch' for president" w:history="1">
        <w:r>
          <w:rPr>
            <w:rFonts w:ascii="Arial" w:eastAsia="Arial" w:hAnsi="Arial" w:cs="Arial"/>
            <w:b/>
            <w:i w:val="0"/>
            <w:color w:val="0077CC"/>
            <w:sz w:val="20"/>
            <w:u w:val="single"/>
          </w:rPr>
          <w:t>Michigan Gov. Gretchen Whitmer rejects calls to 'Draft Gretch'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Maya Homan,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On Annual Advocacy Day, Headlined By Governor Gretchen Whitmer, Michigan House Passes Critical Community Violence Intervention Legislation" w:history="1">
        <w:r>
          <w:rPr>
            <w:rFonts w:ascii="Arial" w:eastAsia="Arial" w:hAnsi="Arial" w:cs="Arial"/>
            <w:b/>
            <w:i w:val="0"/>
            <w:color w:val="0077CC"/>
            <w:sz w:val="20"/>
            <w:u w:val="single"/>
          </w:rPr>
          <w:t>On Annual Advocacy Day, Headlined By Governor Gretchen Whitmer, Michigan House Passes Critical Community Violence Intervention Legislation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ppeals court upholds convictions of 2 men in plot to kidnap Michigan Gov. Gretchen Whitmer" w:history="1">
        <w:r>
          <w:rPr>
            <w:rFonts w:ascii="Arial" w:eastAsia="Arial" w:hAnsi="Arial" w:cs="Arial"/>
            <w:b/>
            <w:i w:val="0"/>
            <w:color w:val="0077CC"/>
            <w:sz w:val="20"/>
            <w:u w:val="single"/>
          </w:rPr>
          <w:t>Appeals court upholds convictions of 2 men in plot to kidnap Michigan Gov.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artha Teichner With Michigan Governor, Gretchen Whitmer" w:history="1">
        <w:r>
          <w:rPr>
            <w:rFonts w:ascii="Arial" w:eastAsia="Arial" w:hAnsi="Arial" w:cs="Arial"/>
            <w:b/>
            <w:i w:val="0"/>
            <w:color w:val="0077CC"/>
            <w:sz w:val="20"/>
            <w:u w:val="single"/>
          </w:rPr>
          <w:t>Martha Teichner With Michigan Governor,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2023</w:t>
        <w:tab/>
      </w:r>
      <w:r>
        <w:rPr>
          <w:rFonts w:ascii="Arial" w:eastAsia="Arial" w:hAnsi="Arial" w:cs="Arial"/>
          <w:b w:val="0"/>
          <w:i w:val="0"/>
          <w:color w:val="000000"/>
          <w:sz w:val="20"/>
          <w:u w:val="none"/>
        </w:rPr>
        <w:t>CBS News Transcripts</w:t>
        <w:tab/>
      </w:r>
      <w:r>
        <w:rPr>
          <w:rFonts w:ascii="Arial" w:eastAsia="Arial" w:hAnsi="Arial" w:cs="Arial"/>
          <w:b w:val="0"/>
          <w:i w:val="0"/>
          <w:color w:val="000000"/>
          <w:sz w:val="20"/>
          <w:u w:val="none"/>
        </w:rPr>
        <w:t>NEWS; Domestic</w:t>
        <w:tab/>
      </w:r>
      <w:r>
        <w:rPr>
          <w:rFonts w:ascii="Arial" w:eastAsia="Arial" w:hAnsi="Arial" w:cs="Arial"/>
          <w:b w:val="0"/>
          <w:i w:val="0"/>
          <w:color w:val="000000"/>
          <w:sz w:val="20"/>
          <w:u w:val="none"/>
        </w:rPr>
        <w:t>Lee Cowan, Martha Teichner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exas Democratic Party: Governor Gretchen Whitmer to Attend 2024 Texas Democratic Convention as Keynote Speaker" w:history="1">
        <w:r>
          <w:rPr>
            <w:rFonts w:ascii="Arial" w:eastAsia="Arial" w:hAnsi="Arial" w:cs="Arial"/>
            <w:b/>
            <w:i w:val="0"/>
            <w:color w:val="0077CC"/>
            <w:sz w:val="20"/>
            <w:u w:val="single"/>
          </w:rPr>
          <w:t>Texas Democratic Party: Governor Gretchen Whitmer to Attend 2024 Texas Democratic Convention as Keynote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08,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hitmer says record pre-K enrollment will save Michigan families $10K per year" w:history="1">
        <w:r>
          <w:rPr>
            <w:rFonts w:ascii="Arial" w:eastAsia="Arial" w:hAnsi="Arial" w:cs="Arial"/>
            <w:b/>
            <w:i w:val="0"/>
            <w:color w:val="0077CC"/>
            <w:sz w:val="20"/>
            <w:u w:val="single"/>
          </w:rPr>
          <w:t>Whitmer says record pre-K enrollment will save Michigan families $10K per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Whitmer Attacks Trump’s Tariffs, but Avoids Attacking Trump" w:history="1">
        <w:r>
          <w:rPr>
            <w:rFonts w:ascii="Arial" w:eastAsia="Arial" w:hAnsi="Arial" w:cs="Arial"/>
            <w:b/>
            <w:i w:val="0"/>
            <w:color w:val="0077CC"/>
            <w:sz w:val="20"/>
            <w:u w:val="single"/>
          </w:rPr>
          <w:t>Whitmer Attacks Trump’s Tariffs, but Avoids Attacking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Reid J. Epstein Reid J. Epstein covers campaigns and elections from Washington. Before joining The Times in 2019, he worked at The Wall Street Journal, Politico, Newsday and The Milwaukee Journal Sentinel.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Gretchen Whitmer labels Trump 'deranged' after his comments on women and abortion" w:history="1">
        <w:r>
          <w:rPr>
            <w:rFonts w:ascii="Arial" w:eastAsia="Arial" w:hAnsi="Arial" w:cs="Arial"/>
            <w:b/>
            <w:i w:val="0"/>
            <w:color w:val="0077CC"/>
            <w:sz w:val="20"/>
            <w:u w:val="single"/>
          </w:rPr>
          <w:t>Gretchen Whitmer labels Trump 'deranged' after his comments on women and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2024</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WOMENS RIGHTS NEWS</w:t>
        <w:tab/>
      </w:r>
      <w:r>
        <w:rPr>
          <w:rFonts w:ascii="Arial" w:eastAsia="Arial" w:hAnsi="Arial" w:cs="Arial"/>
          <w:b w:val="0"/>
          <w:i w:val="0"/>
          <w:color w:val="000000"/>
          <w:sz w:val="20"/>
          <w:u w:val="none"/>
        </w:rPr>
        <w:t>Josh Marcus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Gretchen Whitmer's Chances of Beating Donald Trump: Poll" w:history="1">
        <w:r>
          <w:rPr>
            <w:rFonts w:ascii="Arial" w:eastAsia="Arial" w:hAnsi="Arial" w:cs="Arial"/>
            <w:b/>
            <w:i w:val="0"/>
            <w:color w:val="0077CC"/>
            <w:sz w:val="20"/>
            <w:u w:val="single"/>
          </w:rPr>
          <w:t>Gretchen Whitmer's Chances of Beating Donald Trump: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30,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Khaleda Rahman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2028 hopeful slammed by fellow Democrats for palling around with Trump in Oval Office" w:history="1">
        <w:r>
          <w:rPr>
            <w:rFonts w:ascii="Arial" w:eastAsia="Arial" w:hAnsi="Arial" w:cs="Arial"/>
            <w:b/>
            <w:i w:val="0"/>
            <w:color w:val="0077CC"/>
            <w:sz w:val="20"/>
            <w:u w:val="single"/>
          </w:rPr>
          <w:t>2028 hopeful slammed by fellow Democrats for palling around with Trump in Oval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Katelyn Caralle, Senior U.S. Political Reporter In Washington, D.C.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GOV. GRETCHEN WHITMER (D- MICH. ), A BIDEN CAMPAIGN NATIONAL CO-CHAIR, IS INTERVIEWED ON FACE THE NATION" w:history="1">
        <w:r>
          <w:rPr>
            <w:rFonts w:ascii="Arial" w:eastAsia="Arial" w:hAnsi="Arial" w:cs="Arial"/>
            <w:b/>
            <w:i w:val="0"/>
            <w:color w:val="0077CC"/>
            <w:sz w:val="20"/>
            <w:u w:val="single"/>
          </w:rPr>
          <w:t>GOV. GRETCHEN WHITMER (D- MICH. ), A BIDEN CAMPAIGN NATIONAL CO-CHAIR, IS INTERVIEWED ON FACE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Michigan Gov. Gretchen Whitmer Takes Shot At NFL Rival During Campaign Rally" w:history="1">
        <w:r>
          <w:rPr>
            <w:rFonts w:ascii="Arial" w:eastAsia="Arial" w:hAnsi="Arial" w:cs="Arial"/>
            <w:b/>
            <w:i w:val="0"/>
            <w:color w:val="0077CC"/>
            <w:sz w:val="20"/>
            <w:u w:val="single"/>
          </w:rPr>
          <w:t>Michigan Gov. Gretchen Whitmer Takes Shot At NFL Rival During Campaign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08, 2024</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SPORTS: AMERICAN FOOTBALL NEWS &amp; SPORTS: NFL NEWS</w:t>
        <w:tab/>
      </w:r>
      <w:r>
        <w:rPr>
          <w:rFonts w:ascii="Arial" w:eastAsia="Arial" w:hAnsi="Arial" w:cs="Arial"/>
          <w:b w:val="0"/>
          <w:i w:val="0"/>
          <w:color w:val="000000"/>
          <w:sz w:val="20"/>
          <w:u w:val="none"/>
        </w:rPr>
        <w:t>Andrew Gould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Gretchen Whitmer labels Trump ‘deranged’ after his comments on women and abortion" w:history="1">
        <w:r>
          <w:rPr>
            <w:rFonts w:ascii="Arial" w:eastAsia="Arial" w:hAnsi="Arial" w:cs="Arial"/>
            <w:b/>
            <w:i w:val="0"/>
            <w:color w:val="0077CC"/>
            <w:sz w:val="20"/>
            <w:u w:val="single"/>
          </w:rPr>
          <w:t>Gretchen Whitmer labels Trump ‘deranged’ after his comments on women and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2024</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POLITICS,AMERICAS,WORLD; Version:1</w:t>
        <w:tab/>
      </w:r>
      <w:r>
        <w:rPr>
          <w:rFonts w:ascii="Arial" w:eastAsia="Arial" w:hAnsi="Arial" w:cs="Arial"/>
          <w:b w:val="0"/>
          <w:i w:val="0"/>
          <w:color w:val="000000"/>
          <w:sz w:val="20"/>
          <w:u w:val="none"/>
        </w:rPr>
        <w:t>Josh Marcus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ichigan asks for Trump's help to deal with ice storm" w:history="1">
        <w:r>
          <w:rPr>
            <w:rFonts w:ascii="Arial" w:eastAsia="Arial" w:hAnsi="Arial" w:cs="Arial"/>
            <w:b/>
            <w:i w:val="0"/>
            <w:color w:val="0077CC"/>
            <w:sz w:val="20"/>
            <w:u w:val="single"/>
          </w:rPr>
          <w:t>Michigan asks for Trump's help to deal with ice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Gretchen Whitmer Rallies Michigan Democrats as Election Day Nears" w:history="1">
        <w:r>
          <w:rPr>
            <w:rFonts w:ascii="Arial" w:eastAsia="Arial" w:hAnsi="Arial" w:cs="Arial"/>
            <w:b/>
            <w:i w:val="0"/>
            <w:color w:val="0077CC"/>
            <w:sz w:val="20"/>
            <w:u w:val="single"/>
          </w:rPr>
          <w:t>Gretchen Whitmer Rallies Michigan Democrats as Election Day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Mitch SmithMitch Smith is a Chicago-based national correspondent for The Times, covering the Midwest and Great Plains.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enter for Automotive Research Announces Michigan Governor Gretchen Whitmer, as Keynote Speaker for Management Briefing Seminars (MBS)" w:history="1">
        <w:r>
          <w:rPr>
            <w:rFonts w:ascii="Arial" w:eastAsia="Arial" w:hAnsi="Arial" w:cs="Arial"/>
            <w:b/>
            <w:i w:val="0"/>
            <w:color w:val="0077CC"/>
            <w:sz w:val="20"/>
            <w:u w:val="single"/>
          </w:rPr>
          <w:t>Center for Automotive Research Announces Michigan Governor Gretchen Whitmer, as Keynote Speaker for Management Briefing Seminars (MBS)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31, 2024</w:t>
        <w:tab/>
      </w:r>
      <w:r>
        <w:rPr>
          <w:rFonts w:ascii="Arial" w:eastAsia="Arial" w:hAnsi="Arial" w:cs="Arial"/>
          <w:b w:val="0"/>
          <w:i w:val="0"/>
          <w:color w:val="000000"/>
          <w:sz w:val="20"/>
          <w:u w:val="none"/>
        </w:rPr>
        <w:t>Contify Automotive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Whitmer vows to fight for healthy climate plan, while expanding home energy rebates" w:history="1">
        <w:r>
          <w:rPr>
            <w:rFonts w:ascii="Arial" w:eastAsia="Arial" w:hAnsi="Arial" w:cs="Arial"/>
            <w:b/>
            <w:i w:val="0"/>
            <w:color w:val="0077CC"/>
            <w:sz w:val="20"/>
            <w:u w:val="single"/>
          </w:rPr>
          <w:t>Whitmer vows to fight for healthy climate plan, while expanding home energy rebates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ho is Chris Swanson? Sheriff Wants to Succeed Gretchen Whitmer in Michigan" w:history="1">
        <w:r>
          <w:rPr>
            <w:rFonts w:ascii="Arial" w:eastAsia="Arial" w:hAnsi="Arial" w:cs="Arial"/>
            <w:b/>
            <w:i w:val="0"/>
            <w:color w:val="0077CC"/>
            <w:sz w:val="20"/>
            <w:u w:val="single"/>
          </w:rPr>
          <w:t>Who is Chris Swanson? Sheriff Wants to Succeed Gretchen Whitmer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Daniel Orton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Michigan asks for Trump's help to deal with ice storm" w:history="1">
        <w:r>
          <w:rPr>
            <w:rFonts w:ascii="Arial" w:eastAsia="Arial" w:hAnsi="Arial" w:cs="Arial"/>
            <w:b/>
            <w:i w:val="0"/>
            <w:color w:val="0077CC"/>
            <w:sz w:val="20"/>
            <w:u w:val="single"/>
          </w:rPr>
          <w:t>Michigan asks for Trump's help to deal with ice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Center Square</w:t>
        <w:tab/>
      </w:r>
      <w:r>
        <w:rPr>
          <w:rFonts w:ascii="Arial" w:eastAsia="Arial" w:hAnsi="Arial" w:cs="Arial"/>
          <w:b w:val="0"/>
          <w:i w:val="0"/>
          <w:color w:val="000000"/>
          <w:sz w:val="20"/>
          <w:u w:val="none"/>
        </w:rPr>
        <w:t>By J.D. Davidson | The Center Square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Kamala Harris, Gretchen Whitmer Caught In 'Fake' Hot Mic Blunder: 'I Didn't Realize'" w:history="1">
        <w:r>
          <w:rPr>
            <w:rFonts w:ascii="Arial" w:eastAsia="Arial" w:hAnsi="Arial" w:cs="Arial"/>
            <w:b/>
            <w:i w:val="0"/>
            <w:color w:val="0077CC"/>
            <w:sz w:val="20"/>
            <w:u w:val="single"/>
          </w:rPr>
          <w:t>Kamala Harris, Gretchen Whitmer Caught In 'Fake' Hot Mic Blunder: 'I Didn't Realize'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ubmarine manufacturing program unveiled by Whitmer and national leaders" w:history="1">
        <w:r>
          <w:rPr>
            <w:rFonts w:ascii="Arial" w:eastAsia="Arial" w:hAnsi="Arial" w:cs="Arial"/>
            <w:b/>
            <w:i w:val="0"/>
            <w:color w:val="0077CC"/>
            <w:sz w:val="20"/>
            <w:u w:val="single"/>
          </w:rPr>
          <w:t>Submarine manufacturing program unveiled by Whitmer and national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Gavin Newsom and Gretchen Whitmer, Democratic hopefuls" w:history="1">
        <w:r>
          <w:rPr>
            <w:rFonts w:ascii="Arial" w:eastAsia="Arial" w:hAnsi="Arial" w:cs="Arial"/>
            <w:b/>
            <w:i w:val="0"/>
            <w:color w:val="0077CC"/>
            <w:sz w:val="20"/>
            <w:u w:val="single"/>
          </w:rPr>
          <w:t>Gavin Newsom and Gretchen Whitmer, Democratic hopefuls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Dangit, Gretchen Whitmer Did The Lesbian Dorito Eucharist" w:history="1">
        <w:r>
          <w:rPr>
            <w:rFonts w:ascii="Arial" w:eastAsia="Arial" w:hAnsi="Arial" w:cs="Arial"/>
            <w:b/>
            <w:i w:val="0"/>
            <w:color w:val="0077CC"/>
            <w:sz w:val="20"/>
            <w:u w:val="single"/>
          </w:rPr>
          <w:t>Dangit, Gretchen Whitmer Did The Lesbian Dorito Eucharist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11, 2024</w:t>
        <w:tab/>
      </w:r>
      <w:r>
        <w:rPr>
          <w:rFonts w:ascii="Arial" w:eastAsia="Arial" w:hAnsi="Arial" w:cs="Arial"/>
          <w:b w:val="0"/>
          <w:i w:val="0"/>
          <w:color w:val="000000"/>
          <w:sz w:val="20"/>
          <w:u w:val="none"/>
        </w:rPr>
        <w:t>Wonkette</w:t>
        <w:tab/>
      </w:r>
      <w:r>
        <w:rPr>
          <w:rFonts w:ascii="Arial" w:eastAsia="Arial" w:hAnsi="Arial" w:cs="Arial"/>
          <w:b w:val="0"/>
          <w:i w:val="0"/>
          <w:color w:val="000000"/>
          <w:sz w:val="20"/>
          <w:u w:val="none"/>
        </w:rPr>
        <w:t>Evan Hurst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Michigan task force releases recommendations to curb gun violence" w:history="1">
        <w:r>
          <w:rPr>
            <w:rFonts w:ascii="Arial" w:eastAsia="Arial" w:hAnsi="Arial" w:cs="Arial"/>
            <w:b/>
            <w:i w:val="0"/>
            <w:color w:val="0077CC"/>
            <w:sz w:val="20"/>
            <w:u w:val="single"/>
          </w:rPr>
          <w:t>Michigan task force releases recommendations to curb gun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Midland Daily News, Mich.</w:t>
        <w:tab/>
      </w: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Brendan Sanders Midland Daily News, Mich.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Gretchen Whitmer calls Trump 'deranged' over his abortion remarks" w:history="1">
        <w:r>
          <w:rPr>
            <w:rFonts w:ascii="Arial" w:eastAsia="Arial" w:hAnsi="Arial" w:cs="Arial"/>
            <w:b/>
            <w:i w:val="0"/>
            <w:color w:val="0077CC"/>
            <w:sz w:val="20"/>
            <w:u w:val="single"/>
          </w:rPr>
          <w:t>Gretchen Whitmer calls Trump 'deranged' over his abortion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GOP Rep. John James Announces He's Throwing Hat In Ring To Succeed Gretchen Whitmer" w:history="1">
        <w:r>
          <w:rPr>
            <w:rFonts w:ascii="Arial" w:eastAsia="Arial" w:hAnsi="Arial" w:cs="Arial"/>
            <w:b/>
            <w:i w:val="0"/>
            <w:color w:val="0077CC"/>
            <w:sz w:val="20"/>
            <w:u w:val="single"/>
          </w:rPr>
          <w:t>GOP Rep. John James Announces He's Throwing Hat In Ring To Succeed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Hailey Gomez General Assignment Reporter hailey@dailycaller.com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Kamala Harris caught spilling 'all the family secrets' in hot mic moment with Gretchen Whitmer" w:history="1">
        <w:r>
          <w:rPr>
            <w:rFonts w:ascii="Arial" w:eastAsia="Arial" w:hAnsi="Arial" w:cs="Arial"/>
            <w:b/>
            <w:i w:val="0"/>
            <w:color w:val="0077CC"/>
            <w:sz w:val="20"/>
            <w:u w:val="single"/>
          </w:rPr>
          <w:t>Kamala Harris caught spilling 'all the family secrets' in hot mic moment with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Jon Michael Raasch, Political Reporter In Washington, D.C.,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2028 Already? CBS Fawns Over Michigan Dem Gretchen Whitmer, 'Superpower' of Listening" w:history="1">
        <w:r>
          <w:rPr>
            <w:rFonts w:ascii="Arial" w:eastAsia="Arial" w:hAnsi="Arial" w:cs="Arial"/>
            <w:b/>
            <w:i w:val="0"/>
            <w:color w:val="0077CC"/>
            <w:sz w:val="20"/>
            <w:u w:val="single"/>
          </w:rPr>
          <w:t>2028 Already? CBS Fawns Over Michigan Dem Gretchen Whitmer, 'Superpower' of Listening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Newsbusters.org</w:t>
        <w:tab/>
      </w:r>
      <w:r>
        <w:rPr>
          <w:rFonts w:ascii="Arial" w:eastAsia="Arial" w:hAnsi="Arial" w:cs="Arial"/>
          <w:b w:val="0"/>
          <w:i w:val="0"/>
          <w:color w:val="000000"/>
          <w:sz w:val="20"/>
          <w:u w:val="none"/>
        </w:rPr>
        <w:t>Curtis Houck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Gavin Newsom and Gretchen Whitmer, the other contenders" w:history="1">
        <w:r>
          <w:rPr>
            <w:rFonts w:ascii="Arial" w:eastAsia="Arial" w:hAnsi="Arial" w:cs="Arial"/>
            <w:b/>
            <w:i w:val="0"/>
            <w:color w:val="0077CC"/>
            <w:sz w:val="20"/>
            <w:u w:val="single"/>
          </w:rPr>
          <w:t>Gavin Newsom and Gretchen Whitmer, the other contenders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DL Head Hits Gretchen Whitmer for Dodging On Rep. Tlaib's Anti-Semitic Comments About MI AG: 'Speak Out Unequivocally'" w:history="1">
        <w:r>
          <w:rPr>
            <w:rFonts w:ascii="Arial" w:eastAsia="Arial" w:hAnsi="Arial" w:cs="Arial"/>
            <w:b/>
            <w:i w:val="0"/>
            <w:color w:val="0077CC"/>
            <w:sz w:val="20"/>
            <w:u w:val="single"/>
          </w:rPr>
          <w:t>ADL Head Hits Gretchen Whitmer for Dodging On Rep. Tlaib's Anti-Semitic Comments About MI AG: 'Speak Out Unequivocally'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Kamala Harris, Gavin Newsom and Gretchen Whitmer candidates to replace Biden nominee" w:history="1">
        <w:r>
          <w:rPr>
            <w:rFonts w:ascii="Arial" w:eastAsia="Arial" w:hAnsi="Arial" w:cs="Arial"/>
            <w:b/>
            <w:i w:val="0"/>
            <w:color w:val="0077CC"/>
            <w:sz w:val="20"/>
            <w:u w:val="single"/>
          </w:rPr>
          <w:t>Kamala Harris, Gavin Newsom and Gretchen Whitmer candidates to replace Biden nominee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30,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Rep. John James of Michigan Announces Bid for Governor" w:history="1">
        <w:r>
          <w:rPr>
            <w:rFonts w:ascii="Arial" w:eastAsia="Arial" w:hAnsi="Arial" w:cs="Arial"/>
            <w:b/>
            <w:i w:val="0"/>
            <w:color w:val="0077CC"/>
            <w:sz w:val="20"/>
            <w:u w:val="single"/>
          </w:rPr>
          <w:t>Rep. John James of Michigan Announces Bid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Kellen Browning Kellen Browning is a Times political reporter based in San Francisco.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he knows us': Whitmer talks grit, groceries and the promise of a Harris presidency" w:history="1">
        <w:r>
          <w:rPr>
            <w:rFonts w:ascii="Arial" w:eastAsia="Arial" w:hAnsi="Arial" w:cs="Arial"/>
            <w:b/>
            <w:i w:val="0"/>
            <w:color w:val="0077CC"/>
            <w:sz w:val="20"/>
            <w:u w:val="single"/>
          </w:rPr>
          <w:t>'She knows us': Whitmer talks grit, groceries and the promise of a Harris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Gretchen Whitmer calls Trump ‘deranged’ after comments on abortion" w:history="1">
        <w:r>
          <w:rPr>
            <w:rFonts w:ascii="Arial" w:eastAsia="Arial" w:hAnsi="Arial" w:cs="Arial"/>
            <w:b/>
            <w:i w:val="0"/>
            <w:color w:val="0077CC"/>
            <w:sz w:val="20"/>
            <w:u w:val="single"/>
          </w:rPr>
          <w:t>Gretchen Whitmer calls Trump ‘deranged’ after comments on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2024</w:t>
        <w:tab/>
      </w:r>
      <w:r>
        <w:rPr>
          <w:rFonts w:ascii="Arial" w:eastAsia="Arial" w:hAnsi="Arial" w:cs="Arial"/>
          <w:b w:val="0"/>
          <w:i w:val="0"/>
          <w:color w:val="000000"/>
          <w:sz w:val="20"/>
          <w:u w:val="none"/>
        </w:rPr>
        <w:t>The Guardian  (London)</w:t>
        <w:tab/>
      </w:r>
      <w:r>
        <w:rPr>
          <w:rFonts w:ascii="Arial" w:eastAsia="Arial" w:hAnsi="Arial" w:cs="Arial"/>
          <w:b w:val="0"/>
          <w:i w:val="0"/>
          <w:color w:val="000000"/>
          <w:sz w:val="20"/>
          <w:u w:val="none"/>
        </w:rPr>
        <w:t>US NEWS; Version:1</w:t>
        <w:tab/>
      </w:r>
      <w:r>
        <w:rPr>
          <w:rFonts w:ascii="Arial" w:eastAsia="Arial" w:hAnsi="Arial" w:cs="Arial"/>
          <w:b w:val="0"/>
          <w:i w:val="0"/>
          <w:color w:val="000000"/>
          <w:sz w:val="20"/>
          <w:u w:val="none"/>
        </w:rPr>
        <w:t>Coral Murphy Marcos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Gretchen Whitmer's chance for wide-ranging legacy derailed by botched legislative session" w:history="1">
        <w:r>
          <w:rPr>
            <w:rFonts w:ascii="Arial" w:eastAsia="Arial" w:hAnsi="Arial" w:cs="Arial"/>
            <w:b/>
            <w:i w:val="0"/>
            <w:color w:val="0077CC"/>
            <w:sz w:val="20"/>
            <w:u w:val="single"/>
          </w:rPr>
          <w:t>Gretchen Whitmer's chance for wide-ranging legacy derailed by botched legislative 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Donald Trump sues Gretchen Whitmer for making VA medical centers a designated voter registration site" w:history="1">
        <w:r>
          <w:rPr>
            <w:rFonts w:ascii="Arial" w:eastAsia="Arial" w:hAnsi="Arial" w:cs="Arial"/>
            <w:b/>
            <w:i w:val="0"/>
            <w:color w:val="0077CC"/>
            <w:sz w:val="20"/>
            <w:u w:val="single"/>
          </w:rPr>
          <w:t>Donald Trump sues Gretchen Whitmer for making VA medical centers a designated voter registration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Law and Crime</w:t>
        <w:tab/>
      </w:r>
      <w:r>
        <w:rPr>
          <w:rFonts w:ascii="Arial" w:eastAsia="Arial" w:hAnsi="Arial" w:cs="Arial"/>
          <w:b w:val="0"/>
          <w:i w:val="0"/>
          <w:color w:val="000000"/>
          <w:sz w:val="20"/>
          <w:u w:val="none"/>
        </w:rPr>
        <w:t>David Harris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s the Michigan Governor Attacks Trump's Tariffs, She Sidesteps Attacking Trump" w:history="1">
        <w:r>
          <w:rPr>
            <w:rFonts w:ascii="Arial" w:eastAsia="Arial" w:hAnsi="Arial" w:cs="Arial"/>
            <w:b/>
            <w:i w:val="0"/>
            <w:color w:val="0077CC"/>
            <w:sz w:val="20"/>
            <w:u w:val="single"/>
          </w:rPr>
          <w:t>As the Michigan Governor Attacks Trump's Tariffs, She Sidesteps Attacking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Section A; Column 0; National Desk; Pg. 21</w:t>
        <w:tab/>
      </w:r>
      <w:r>
        <w:rPr>
          <w:rFonts w:ascii="Arial" w:eastAsia="Arial" w:hAnsi="Arial" w:cs="Arial"/>
          <w:b w:val="0"/>
          <w:i w:val="0"/>
          <w:color w:val="000000"/>
          <w:sz w:val="20"/>
          <w:u w:val="none"/>
        </w:rPr>
        <w:t>By Reid J. Epstein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DUKAKIS IN THE TANK FOR THE 21ST CENTURY': JMart COOKS Whitmer" w:history="1">
        <w:r>
          <w:rPr>
            <w:rFonts w:ascii="Arial" w:eastAsia="Arial" w:hAnsi="Arial" w:cs="Arial"/>
            <w:b/>
            <w:i w:val="0"/>
            <w:color w:val="0077CC"/>
            <w:sz w:val="20"/>
            <w:u w:val="single"/>
          </w:rPr>
          <w:t>'DUKAKIS IN THE TANK FOR THE 21ST CENTURY': JMart COOKS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Newsbusters.org</w:t>
        <w:tab/>
      </w:r>
      <w:r>
        <w:rPr>
          <w:rFonts w:ascii="Arial" w:eastAsia="Arial" w:hAnsi="Arial" w:cs="Arial"/>
          <w:b w:val="0"/>
          <w:i w:val="0"/>
          <w:color w:val="000000"/>
          <w:sz w:val="20"/>
          <w:u w:val="none"/>
        </w:rPr>
        <w:t>Jorge Bonilla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Whitmer and gun safety advocates talk next steps to prevent future shootings in Michigan" w:history="1">
        <w:r>
          <w:rPr>
            <w:rFonts w:ascii="Arial" w:eastAsia="Arial" w:hAnsi="Arial" w:cs="Arial"/>
            <w:b/>
            <w:i w:val="0"/>
            <w:color w:val="0077CC"/>
            <w:sz w:val="20"/>
            <w:u w:val="single"/>
          </w:rPr>
          <w:t>Whitmer and gun safety advocates talk next steps to prevent future shootings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Colbert Jokes to Gretchen Whitmer's Face That She Rushed Out 'Slender' Memoir Just in Time to Replace Biden" w:history="1">
        <w:r>
          <w:rPr>
            <w:rFonts w:ascii="Arial" w:eastAsia="Arial" w:hAnsi="Arial" w:cs="Arial"/>
            <w:b/>
            <w:i w:val="0"/>
            <w:color w:val="0077CC"/>
            <w:sz w:val="20"/>
            <w:u w:val="single"/>
          </w:rPr>
          <w:t>Colbert Jokes to Gretchen Whitmer's Face That She Rushed Out 'Slender' Memoir Just in Time to Replace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11,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Michigan Gov. Gretchen Whitmer: I have not been vetted as Kamala Harris' running mate" w:history="1">
        <w:r>
          <w:rPr>
            <w:rFonts w:ascii="Arial" w:eastAsia="Arial" w:hAnsi="Arial" w:cs="Arial"/>
            <w:b/>
            <w:i w:val="0"/>
            <w:color w:val="0077CC"/>
            <w:sz w:val="20"/>
            <w:u w:val="single"/>
          </w:rPr>
          <w:t>Michigan Gov. Gretchen Whitmer: I have not been vetted as Kamala Harris'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29,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Whitmer and gun safety advocates talk next steps to prevent future shootings in Michigan" w:history="1">
        <w:r>
          <w:rPr>
            <w:rFonts w:ascii="Arial" w:eastAsia="Arial" w:hAnsi="Arial" w:cs="Arial"/>
            <w:b/>
            <w:i w:val="0"/>
            <w:color w:val="0077CC"/>
            <w:sz w:val="20"/>
            <w:u w:val="single"/>
          </w:rPr>
          <w:t>Whitmer and gun safety advocates talk next steps to prevent future shootings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Gretchen Whitmer Calls Trump's Bizarre Rant About Women and Abortion 'Deranged'" w:history="1">
        <w:r>
          <w:rPr>
            <w:rFonts w:ascii="Arial" w:eastAsia="Arial" w:hAnsi="Arial" w:cs="Arial"/>
            <w:b/>
            <w:i w:val="0"/>
            <w:color w:val="0077CC"/>
            <w:sz w:val="20"/>
            <w:u w:val="single"/>
          </w:rPr>
          <w:t>Gretchen Whitmer Calls Trump's Bizarre Rant About Women and Abortion 'Deranged'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2024</w:t>
        <w:tab/>
      </w:r>
      <w:r>
        <w:rPr>
          <w:rFonts w:ascii="Arial" w:eastAsia="Arial" w:hAnsi="Arial" w:cs="Arial"/>
          <w:b w:val="0"/>
          <w:i w:val="0"/>
          <w:color w:val="000000"/>
          <w:sz w:val="20"/>
          <w:u w:val="none"/>
        </w:rPr>
        <w:t>Rolling Stone</w:t>
        <w:tab/>
      </w:r>
      <w:r>
        <w:rPr>
          <w:rFonts w:ascii="Arial" w:eastAsia="Arial" w:hAnsi="Arial" w:cs="Arial"/>
          <w:b w:val="0"/>
          <w:i w:val="0"/>
          <w:color w:val="000000"/>
          <w:sz w:val="20"/>
          <w:u w:val="none"/>
        </w:rPr>
        <w:t>Peter Wade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HIS WEEK WITH GEORGE STEPHANOPOULOS" w:history="1">
        <w:r>
          <w:rPr>
            <w:rFonts w:ascii="Arial" w:eastAsia="Arial" w:hAnsi="Arial" w:cs="Arial"/>
            <w:b/>
            <w:i w:val="0"/>
            <w:color w:val="0077CC"/>
            <w:sz w:val="20"/>
            <w:u w:val="single"/>
          </w:rPr>
          <w:t>THIS WEEK WITH GEORGE STEPHANOPOULOS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FULL OF SH*T': Gretchen Whitmer Denies Report Claiming She Said Biden Couldn't Win Michigan After Debate" w:history="1">
        <w:r>
          <w:rPr>
            <w:rFonts w:ascii="Arial" w:eastAsia="Arial" w:hAnsi="Arial" w:cs="Arial"/>
            <w:b/>
            <w:i w:val="0"/>
            <w:color w:val="0077CC"/>
            <w:sz w:val="20"/>
            <w:u w:val="single"/>
          </w:rPr>
          <w:t>'FULL OF SH*T': Gretchen Whitmer Denies Report Claiming She Said Biden Couldn't Win Michigan After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Jamie Frevele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ich. Gov. Whitmer Announces Contest for Lions Logo Drawing Ahead of First Playoff Game" w:history="1">
        <w:r>
          <w:rPr>
            <w:rFonts w:ascii="Arial" w:eastAsia="Arial" w:hAnsi="Arial" w:cs="Arial"/>
            <w:b/>
            <w:i w:val="0"/>
            <w:color w:val="0077CC"/>
            <w:sz w:val="20"/>
            <w:u w:val="single"/>
          </w:rPr>
          <w:t>Mich. Gov. Whitmer Announces Contest for Lions Logo Drawing Ahead of First Playoff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At MSU book tour event, Whitmer again says she has no plans to seek national office" w:history="1">
        <w:r>
          <w:rPr>
            <w:rFonts w:ascii="Arial" w:eastAsia="Arial" w:hAnsi="Arial" w:cs="Arial"/>
            <w:b/>
            <w:i w:val="0"/>
            <w:color w:val="0077CC"/>
            <w:sz w:val="20"/>
            <w:u w:val="single"/>
          </w:rPr>
          <w:t>At MSU book tour event, Whitmer again says she has no plans to seek national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24,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GOVERNOR GRETCHEN WHITMER TO KEYNOTE DFL FOUNDERS DAY DINNER" w:history="1">
        <w:r>
          <w:rPr>
            <w:rFonts w:ascii="Arial" w:eastAsia="Arial" w:hAnsi="Arial" w:cs="Arial"/>
            <w:b/>
            <w:i w:val="0"/>
            <w:color w:val="0077CC"/>
            <w:sz w:val="20"/>
            <w:u w:val="single"/>
          </w:rPr>
          <w:t>GOVERNOR GRETCHEN WHITMER TO KEYNOTE DFL FOUNDERS DAY DINNER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06,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Gretchen Whitmer Dismisses Being Kamala Harris's VP: 'Everyone Is Always Suspicious'" w:history="1">
        <w:r>
          <w:rPr>
            <w:rFonts w:ascii="Arial" w:eastAsia="Arial" w:hAnsi="Arial" w:cs="Arial"/>
            <w:b/>
            <w:i w:val="0"/>
            <w:color w:val="0077CC"/>
            <w:sz w:val="20"/>
            <w:u w:val="single"/>
          </w:rPr>
          <w:t>Gretchen Whitmer Dismisses Being Kamala Harris's VP: 'Everyone Is Always Suspicious'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Another one bites the dust" w:history="1">
        <w:r>
          <w:rPr>
            <w:rFonts w:ascii="Arial" w:eastAsia="Arial" w:hAnsi="Arial" w:cs="Arial"/>
            <w:b/>
            <w:i w:val="0"/>
            <w:color w:val="0077CC"/>
            <w:sz w:val="20"/>
            <w:u w:val="single"/>
          </w:rPr>
          <w:t>Another one bites the dust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Lawyers, Guns, and Money</w:t>
        <w:tab/>
      </w:r>
      <w:r>
        <w:rPr>
          <w:rFonts w:ascii="Arial" w:eastAsia="Arial" w:hAnsi="Arial" w:cs="Arial"/>
          <w:b w:val="0"/>
          <w:i w:val="0"/>
          <w:color w:val="000000"/>
          <w:sz w:val="20"/>
          <w:u w:val="none"/>
        </w:rPr>
        <w:t>Paul Campos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Gretchen Whitmer Says She Won’t Run for President Even if Biden Steps Aside" w:history="1">
        <w:r>
          <w:rPr>
            <w:rFonts w:ascii="Arial" w:eastAsia="Arial" w:hAnsi="Arial" w:cs="Arial"/>
            <w:b/>
            <w:i w:val="0"/>
            <w:color w:val="0077CC"/>
            <w:sz w:val="20"/>
            <w:u w:val="single"/>
          </w:rPr>
          <w:t>Gretchen Whitmer Says She Won’t Run for President Even if Biden Steps Aside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08,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Maggie Astor Maggie Astor covers politics for The New York Times, focusing on breaking news, policies, campaigns and how underrepresented or marginalized groups are affected by political systems.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George Santos and Gretchen Whitmer: Separated at Birth?" w:history="1">
        <w:r>
          <w:rPr>
            <w:rFonts w:ascii="Arial" w:eastAsia="Arial" w:hAnsi="Arial" w:cs="Arial"/>
            <w:b/>
            <w:i w:val="0"/>
            <w:color w:val="0077CC"/>
            <w:sz w:val="20"/>
            <w:u w:val="single"/>
          </w:rPr>
          <w:t>George Santos and Gretchen Whitmer: Separated at Birth?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2023</w:t>
        <w:tab/>
      </w:r>
      <w:r>
        <w:rPr>
          <w:rFonts w:ascii="Arial" w:eastAsia="Arial" w:hAnsi="Arial" w:cs="Arial"/>
          <w:b w:val="0"/>
          <w:i w:val="0"/>
          <w:color w:val="000000"/>
          <w:sz w:val="20"/>
          <w:u w:val="none"/>
        </w:rPr>
        <w:t>Moonbattery</w:t>
        <w:tab/>
      </w:r>
      <w:r>
        <w:rPr>
          <w:rFonts w:ascii="Arial" w:eastAsia="Arial" w:hAnsi="Arial" w:cs="Arial"/>
          <w:b w:val="0"/>
          <w:i w:val="0"/>
          <w:color w:val="000000"/>
          <w:sz w:val="20"/>
          <w:u w:val="none"/>
        </w:rPr>
        <w:t>Dave Blount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HE VIEW" w:history="1">
        <w:r>
          <w:rPr>
            <w:rFonts w:ascii="Arial" w:eastAsia="Arial" w:hAnsi="Arial" w:cs="Arial"/>
            <w:b/>
            <w:i w:val="0"/>
            <w:color w:val="0077CC"/>
            <w:sz w:val="20"/>
            <w:u w:val="single"/>
          </w:rPr>
          <w:t>THE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Disgusting': Gretchen Whitmer says sorry for Dorito-feeding video after Catholics say 'zero votes for Harris'" w:history="1">
        <w:r>
          <w:rPr>
            <w:rFonts w:ascii="Arial" w:eastAsia="Arial" w:hAnsi="Arial" w:cs="Arial"/>
            <w:b/>
            <w:i w:val="0"/>
            <w:color w:val="0077CC"/>
            <w:sz w:val="20"/>
            <w:u w:val="single"/>
          </w:rPr>
          <w:t>'Disgusting': Gretchen Whitmer says sorry for Dorito-feeding video after Catholics say 'zero votes for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14,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eeting with Trump ‘f-----g disastrous’ for Democrat presidential hopeful" w:history="1">
        <w:r>
          <w:rPr>
            <w:rFonts w:ascii="Arial" w:eastAsia="Arial" w:hAnsi="Arial" w:cs="Arial"/>
            <w:b/>
            <w:i w:val="0"/>
            <w:color w:val="0077CC"/>
            <w:sz w:val="20"/>
            <w:u w:val="single"/>
          </w:rPr>
          <w:t>Meeting with Trump ‘f-----g disastrous’ for Democrat presidential hopeful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telegraph.co.uk</w:t>
        <w:tab/>
      </w:r>
      <w:r>
        <w:rPr>
          <w:rFonts w:ascii="Arial" w:eastAsia="Arial" w:hAnsi="Arial" w:cs="Arial"/>
          <w:b w:val="0"/>
          <w:i w:val="0"/>
          <w:color w:val="000000"/>
          <w:sz w:val="20"/>
          <w:u w:val="none"/>
        </w:rPr>
        <w:t>US; Version:1</w:t>
        <w:tab/>
      </w:r>
      <w:r>
        <w:rPr>
          <w:rFonts w:ascii="Arial" w:eastAsia="Arial" w:hAnsi="Arial" w:cs="Arial"/>
          <w:b w:val="0"/>
          <w:i w:val="0"/>
          <w:color w:val="000000"/>
          <w:sz w:val="20"/>
          <w:u w:val="none"/>
        </w:rPr>
        <w:t>By Iona Cleave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Whitmer won't join governors' group focused on safeguarding democracy" w:history="1">
        <w:r>
          <w:rPr>
            <w:rFonts w:ascii="Arial" w:eastAsia="Arial" w:hAnsi="Arial" w:cs="Arial"/>
            <w:b/>
            <w:i w:val="0"/>
            <w:color w:val="0077CC"/>
            <w:sz w:val="20"/>
            <w:u w:val="single"/>
          </w:rPr>
          <w:t>Whitmer won't join governors' group focused on safeguarding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hitmer issues Muslim American Heritage Month proclamation" w:history="1">
        <w:r>
          <w:rPr>
            <w:rFonts w:ascii="Arial" w:eastAsia="Arial" w:hAnsi="Arial" w:cs="Arial"/>
            <w:b/>
            <w:i w:val="0"/>
            <w:color w:val="0077CC"/>
            <w:sz w:val="20"/>
            <w:u w:val="single"/>
          </w:rPr>
          <w:t>Whitmer issues Muslim American Heritage Month proclamation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Gov. Whitmer Announces Contest for Lions Logo Drawing Ahead of First Playoff Game" w:history="1">
        <w:r>
          <w:rPr>
            <w:rFonts w:ascii="Arial" w:eastAsia="Arial" w:hAnsi="Arial" w:cs="Arial"/>
            <w:b/>
            <w:i w:val="0"/>
            <w:color w:val="0077CC"/>
            <w:sz w:val="20"/>
            <w:u w:val="single"/>
          </w:rPr>
          <w:t>Gov. Whitmer Announces Contest for Lions Logo Drawing Ahead of First Playoff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Hitting Your Own Hand': Democratic Governor Fires Shot at Potential 2028 Rival" w:history="1">
        <w:r>
          <w:rPr>
            <w:rFonts w:ascii="Arial" w:eastAsia="Arial" w:hAnsi="Arial" w:cs="Arial"/>
            <w:b/>
            <w:i w:val="0"/>
            <w:color w:val="0077CC"/>
            <w:sz w:val="20"/>
            <w:u w:val="single"/>
          </w:rPr>
          <w:t>'Hitting Your Own Hand': Democratic Governor Fires Shot at Potential 2028 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Gov. Whitmer, Lt. Gov. Gilchrist Thank Sen. Gary Peters for Service to Michigan" w:history="1">
        <w:r>
          <w:rPr>
            <w:rFonts w:ascii="Arial" w:eastAsia="Arial" w:hAnsi="Arial" w:cs="Arial"/>
            <w:b/>
            <w:i w:val="0"/>
            <w:color w:val="0077CC"/>
            <w:sz w:val="20"/>
            <w:u w:val="single"/>
          </w:rPr>
          <w:t>Gov. Whitmer, Lt. Gov. Gilchrist Thank Sen. Gary Peters for Service to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Gov. Gretchen Whitmer visits SVSU ahead of 2024 Presidential Election" w:history="1">
        <w:r>
          <w:rPr>
            <w:rFonts w:ascii="Arial" w:eastAsia="Arial" w:hAnsi="Arial" w:cs="Arial"/>
            <w:b/>
            <w:i w:val="0"/>
            <w:color w:val="0077CC"/>
            <w:sz w:val="20"/>
            <w:u w:val="single"/>
          </w:rPr>
          <w:t>Gov. Gretchen Whitmer visits SVSU ahead of 2024 Presidential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President Trump's whiplash on tariffs leaves GOP frustrated" w:history="1">
        <w:r>
          <w:rPr>
            <w:rFonts w:ascii="Arial" w:eastAsia="Arial" w:hAnsi="Arial" w:cs="Arial"/>
            <w:b/>
            <w:i w:val="0"/>
            <w:color w:val="0077CC"/>
            <w:sz w:val="20"/>
            <w:u w:val="single"/>
          </w:rPr>
          <w:t>President Trump's whiplash on tariffs leaves GOP frustrated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The Hotline</w:t>
        <w:tab/>
      </w:r>
      <w:r>
        <w:rPr>
          <w:rFonts w:ascii="Arial" w:eastAsia="Arial" w:hAnsi="Arial" w:cs="Arial"/>
          <w:b w:val="0"/>
          <w:i w:val="0"/>
          <w:color w:val="000000"/>
          <w:sz w:val="20"/>
          <w:u w:val="none"/>
        </w:rPr>
        <w:t>Kirk A. Bado, Hannah Thacker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Construction on US -131 south of Grand Rapids set to begin again, slated to end this year" w:history="1">
        <w:r>
          <w:rPr>
            <w:rFonts w:ascii="Arial" w:eastAsia="Arial" w:hAnsi="Arial" w:cs="Arial"/>
            <w:b/>
            <w:i w:val="0"/>
            <w:color w:val="0077CC"/>
            <w:sz w:val="20"/>
            <w:u w:val="single"/>
          </w:rPr>
          <w:t>Construction on US -131 south of Grand Rapids set to begin again, slated to end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Real Estate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hitmer catches further criticism as delay in filling vacant Michigan Senate seat continues" w:history="1">
        <w:r>
          <w:rPr>
            <w:rFonts w:ascii="Arial" w:eastAsia="Arial" w:hAnsi="Arial" w:cs="Arial"/>
            <w:b/>
            <w:i w:val="0"/>
            <w:color w:val="0077CC"/>
            <w:sz w:val="20"/>
            <w:u w:val="single"/>
          </w:rPr>
          <w:t>Whitmer catches further criticism as delay in filling vacant Michigan Senate seat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Harris cements place as bettor's top Dem., Trump's odds lengthen after Biden drops out" w:history="1">
        <w:r>
          <w:rPr>
            <w:rFonts w:ascii="Arial" w:eastAsia="Arial" w:hAnsi="Arial" w:cs="Arial"/>
            <w:b/>
            <w:i w:val="0"/>
            <w:color w:val="0077CC"/>
            <w:sz w:val="20"/>
            <w:u w:val="single"/>
          </w:rPr>
          <w:t>Harris cements place as bettor's top Dem., Trump's odds lengthen after Biden drops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21,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James Powel,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Governor Whitmer Announces Art Contest for 2025 State of the State Program" w:history="1">
        <w:r>
          <w:rPr>
            <w:rFonts w:ascii="Arial" w:eastAsia="Arial" w:hAnsi="Arial" w:cs="Arial"/>
            <w:b/>
            <w:i w:val="0"/>
            <w:color w:val="0077CC"/>
            <w:sz w:val="20"/>
            <w:u w:val="single"/>
          </w:rPr>
          <w:t>Governor Whitmer Announces Art Contest for 2025 State of the State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ho is Michigan Gov. Gretchen Whitmer?" w:history="1">
        <w:r>
          <w:rPr>
            <w:rFonts w:ascii="Arial" w:eastAsia="Arial" w:hAnsi="Arial" w:cs="Arial"/>
            <w:b/>
            <w:i w:val="0"/>
            <w:color w:val="0077CC"/>
            <w:sz w:val="20"/>
            <w:u w:val="single"/>
          </w:rPr>
          <w:t>Who is Michigan Gov.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29,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Gretchen Whitmer Fell Into Trump’s Tariff Trap" w:history="1">
        <w:r>
          <w:rPr>
            <w:rFonts w:ascii="Arial" w:eastAsia="Arial" w:hAnsi="Arial" w:cs="Arial"/>
            <w:b/>
            <w:i w:val="0"/>
            <w:color w:val="0077CC"/>
            <w:sz w:val="20"/>
            <w:u w:val="single"/>
          </w:rPr>
          <w:t>Gretchen Whitmer Fell Into Trump’s Tariff Trap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Jason Linkins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Michigan Gov. Gretchen Whitmer insists Biden can win her state and says she's behind him 100%" w:history="1">
        <w:r>
          <w:rPr>
            <w:rFonts w:ascii="Arial" w:eastAsia="Arial" w:hAnsi="Arial" w:cs="Arial"/>
            <w:b/>
            <w:i w:val="0"/>
            <w:color w:val="0077CC"/>
            <w:sz w:val="20"/>
            <w:u w:val="single"/>
          </w:rPr>
          <w:t>Michigan Gov. Gretchen Whitmer insists Biden can win her state and says she's behind him 100%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Associated Press International</w:t>
        <w:tab/>
      </w:r>
      <w:r>
        <w:rPr>
          <w:rFonts w:ascii="Arial" w:eastAsia="Arial" w:hAnsi="Arial" w:cs="Arial"/>
          <w:b w:val="0"/>
          <w:i w:val="0"/>
          <w:color w:val="000000"/>
          <w:sz w:val="20"/>
          <w:u w:val="none"/>
        </w:rPr>
        <w:t>DOMESTIC NEWS; POLITICAL NEWS; STATE AND REGIONAL</w:t>
        <w:tab/>
      </w:r>
      <w:r>
        <w:rPr>
          <w:rFonts w:ascii="Arial" w:eastAsia="Arial" w:hAnsi="Arial" w:cs="Arial"/>
          <w:b w:val="0"/>
          <w:i w:val="0"/>
          <w:color w:val="000000"/>
          <w:sz w:val="20"/>
          <w:u w:val="none"/>
        </w:rPr>
        <w:t>JOEY CAPPELLETTI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Whitmer says Michigan 'deserves leaders who know us and see us,' while introducing Walz in Detroit" w:history="1">
        <w:r>
          <w:rPr>
            <w:rFonts w:ascii="Arial" w:eastAsia="Arial" w:hAnsi="Arial" w:cs="Arial"/>
            <w:b/>
            <w:i w:val="0"/>
            <w:color w:val="0077CC"/>
            <w:sz w:val="20"/>
            <w:u w:val="single"/>
          </w:rPr>
          <w:t>Whitmer says Michigan 'deserves leaders who know us and see us,' while introducing Walz in Detroit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Michigan Gov. Gretchen Whitmer insists Biden can win her state and says she's behind him 100%" w:history="1">
        <w:r>
          <w:rPr>
            <w:rFonts w:ascii="Arial" w:eastAsia="Arial" w:hAnsi="Arial" w:cs="Arial"/>
            <w:b/>
            <w:i w:val="0"/>
            <w:color w:val="0077CC"/>
            <w:sz w:val="20"/>
            <w:u w:val="single"/>
          </w:rPr>
          <w:t>Michigan Gov. Gretchen Whitmer insists Biden can win her state and says she's behind him 100%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The Associated Press</w:t>
        <w:tab/>
      </w:r>
      <w:r>
        <w:rPr>
          <w:rFonts w:ascii="Arial" w:eastAsia="Arial" w:hAnsi="Arial" w:cs="Arial"/>
          <w:b w:val="0"/>
          <w:i w:val="0"/>
          <w:color w:val="000000"/>
          <w:sz w:val="20"/>
          <w:u w:val="none"/>
        </w:rPr>
        <w:t>DOMESTIC NEWS; POLITICAL NEWS; STATE AND REGIONAL</w:t>
        <w:tab/>
      </w:r>
      <w:r>
        <w:rPr>
          <w:rFonts w:ascii="Arial" w:eastAsia="Arial" w:hAnsi="Arial" w:cs="Arial"/>
          <w:b w:val="0"/>
          <w:i w:val="0"/>
          <w:color w:val="000000"/>
          <w:sz w:val="20"/>
          <w:u w:val="none"/>
        </w:rPr>
        <w:t>JOEY CAPPELLETTI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MIGOP LAUNCHES ATTACK ON GRETCHEN WHITMER FOR FAILURE TO &quot;FIX THE DAMN ROADS&quot;" w:history="1">
        <w:r>
          <w:rPr>
            <w:rFonts w:ascii="Arial" w:eastAsia="Arial" w:hAnsi="Arial" w:cs="Arial"/>
            <w:b/>
            <w:i w:val="0"/>
            <w:color w:val="0077CC"/>
            <w:sz w:val="20"/>
            <w:u w:val="single"/>
          </w:rPr>
          <w:t>MIGOP LAUNCHES ATTACK ON GRETCHEN WHITMER FOR FAILURE TO "FIX THE DAMN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2022</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WHITMER, DINGELL SOUND ALARM ABOUT POTENTIAL MEDICAID CUTS, WHAT IT MEANS FOR MICHIGAN" w:history="1">
        <w:r>
          <w:rPr>
            <w:rFonts w:ascii="Arial" w:eastAsia="Arial" w:hAnsi="Arial" w:cs="Arial"/>
            <w:b/>
            <w:i w:val="0"/>
            <w:color w:val="0077CC"/>
            <w:sz w:val="20"/>
            <w:u w:val="single"/>
          </w:rPr>
          <w:t>WHITMER, DINGELL SOUND ALARM ABOUT POTENTIAL MEDICAID CUTS, WHAT IT MEANS FOR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IGOP LAUNCHES ATTACK ON GRETCHEN WHITMER FOR FAILURE TO &quot;FIX THE DAMN ROADS&quot;" w:history="1">
        <w:r>
          <w:rPr>
            <w:rFonts w:ascii="Arial" w:eastAsia="Arial" w:hAnsi="Arial" w:cs="Arial"/>
            <w:b/>
            <w:i w:val="0"/>
            <w:color w:val="0077CC"/>
            <w:sz w:val="20"/>
            <w:u w:val="single"/>
          </w:rPr>
          <w:t>MIGOP LAUNCHES ATTACK ON GRETCHEN WHITMER FOR FAILURE TO "FIX THE DAMN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2022</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ichigan Gov. Gretchen Whitmer insists Biden can win her state and says she's behind him 100%" w:history="1">
        <w:r>
          <w:rPr>
            <w:rFonts w:ascii="Arial" w:eastAsia="Arial" w:hAnsi="Arial" w:cs="Arial"/>
            <w:b/>
            <w:i w:val="0"/>
            <w:color w:val="0077CC"/>
            <w:sz w:val="20"/>
            <w:u w:val="single"/>
          </w:rPr>
          <w:t>Michigan Gov. Gretchen Whitmer insists Biden can win her state and says she's behind him 100%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The Canadian Press</w:t>
        <w:tab/>
      </w:r>
      <w:r>
        <w:rPr>
          <w:rFonts w:ascii="Arial" w:eastAsia="Arial" w:hAnsi="Arial" w:cs="Arial"/>
          <w:b w:val="0"/>
          <w:i w:val="0"/>
          <w:color w:val="000000"/>
          <w:sz w:val="20"/>
          <w:u w:val="none"/>
        </w:rPr>
        <w:t>INTERNATIONAL</w:t>
        <w:tab/>
      </w:r>
      <w:r>
        <w:rPr>
          <w:rFonts w:ascii="Arial" w:eastAsia="Arial" w:hAnsi="Arial" w:cs="Arial"/>
          <w:b w:val="0"/>
          <w:i w:val="0"/>
          <w:color w:val="000000"/>
          <w:sz w:val="20"/>
          <w:u w:val="none"/>
        </w:rPr>
        <w:t>Joey Cappelletti The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Michigan Gov. Gretchen Whitmer insists Biden can win her state and says she's behind him 100%" w:history="1">
        <w:r>
          <w:rPr>
            <w:rFonts w:ascii="Arial" w:eastAsia="Arial" w:hAnsi="Arial" w:cs="Arial"/>
            <w:b/>
            <w:i w:val="0"/>
            <w:color w:val="0077CC"/>
            <w:sz w:val="20"/>
            <w:u w:val="single"/>
          </w:rPr>
          <w:t>Michigan Gov. Gretchen Whitmer insists Biden can win her state and says she's behind him 100%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Associated Press State &amp; Local</w:t>
        <w:tab/>
      </w:r>
      <w:r>
        <w:rPr>
          <w:rFonts w:ascii="Arial" w:eastAsia="Arial" w:hAnsi="Arial" w:cs="Arial"/>
          <w:b w:val="0"/>
          <w:i w:val="0"/>
          <w:color w:val="000000"/>
          <w:sz w:val="20"/>
          <w:u w:val="none"/>
        </w:rPr>
        <w:t>DOMESTIC NEWS; POLITICAL NEWS; STATE AND REGIONAL</w:t>
        <w:tab/>
      </w:r>
      <w:r>
        <w:rPr>
          <w:rFonts w:ascii="Arial" w:eastAsia="Arial" w:hAnsi="Arial" w:cs="Arial"/>
          <w:b w:val="0"/>
          <w:i w:val="0"/>
          <w:color w:val="000000"/>
          <w:sz w:val="20"/>
          <w:u w:val="none"/>
        </w:rPr>
        <w:t>JOEY CAPPELLETTI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Formerly calling her the #8216;woman in Michigan ', Trump praises Whitmer during Oval Office visit" w:history="1">
        <w:r>
          <w:rPr>
            <w:rFonts w:ascii="Arial" w:eastAsia="Arial" w:hAnsi="Arial" w:cs="Arial"/>
            <w:b/>
            <w:i w:val="0"/>
            <w:color w:val="0077CC"/>
            <w:sz w:val="20"/>
            <w:u w:val="single"/>
          </w:rPr>
          <w:t>Formerly calling her the #8216;woman in Michigan ', Trump praises Whitmer during Oval Office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Disingenuous at best': Gretchen Whitmer hits Kristi Noem, other GOP officials over contraception bill" w:history="1">
        <w:r>
          <w:rPr>
            <w:rFonts w:ascii="Arial" w:eastAsia="Arial" w:hAnsi="Arial" w:cs="Arial"/>
            <w:b/>
            <w:i w:val="0"/>
            <w:color w:val="0077CC"/>
            <w:sz w:val="20"/>
            <w:u w:val="single"/>
          </w:rPr>
          <w:t>'Disingenuous at best': Gretchen Whitmer hits Kristi Noem, other GOP officials over contraception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09,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US NEWS &amp; US FEDERAL GOVERNMENT NEWS</w:t>
        <w:tab/>
      </w:r>
      <w:r>
        <w:rPr>
          <w:rFonts w:ascii="Arial" w:eastAsia="Arial" w:hAnsi="Arial" w:cs="Arial"/>
          <w:b w:val="0"/>
          <w:i w:val="0"/>
          <w:color w:val="000000"/>
          <w:sz w:val="20"/>
          <w:u w:val="none"/>
        </w:rPr>
        <w:t>Savannah Kuchar,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Gretchen Whitmer is really good at having it all" w:history="1">
        <w:r>
          <w:rPr>
            <w:rFonts w:ascii="Arial" w:eastAsia="Arial" w:hAnsi="Arial" w:cs="Arial"/>
            <w:b/>
            <w:i w:val="0"/>
            <w:color w:val="0077CC"/>
            <w:sz w:val="20"/>
            <w:u w:val="single"/>
          </w:rPr>
          <w:t>Gretchen Whitmer is really good at having it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19,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Whitmer directs DHHS to prepare report detailing how federal Medicaid cuts would impact Michigan" w:history="1">
        <w:r>
          <w:rPr>
            <w:rFonts w:ascii="Arial" w:eastAsia="Arial" w:hAnsi="Arial" w:cs="Arial"/>
            <w:b/>
            <w:i w:val="0"/>
            <w:color w:val="0077CC"/>
            <w:sz w:val="20"/>
            <w:u w:val="single"/>
          </w:rPr>
          <w:t>Whitmer directs DHHS to prepare report detailing how federal Medicaid cuts would impact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Dismiss the entire complaint': Trump's 'meritless' Gretchen Whitmer lawsuit over VA voter registration sites doesn't 'speak for veterans,' group says" w:history="1">
        <w:r>
          <w:rPr>
            <w:rFonts w:ascii="Arial" w:eastAsia="Arial" w:hAnsi="Arial" w:cs="Arial"/>
            <w:b/>
            <w:i w:val="0"/>
            <w:color w:val="0077CC"/>
            <w:sz w:val="20"/>
            <w:u w:val="single"/>
          </w:rPr>
          <w:t>'Dismiss the entire complaint': Trump's 'meritless' Gretchen Whitmer lawsuit over VA voter registration sites doesn't 'speak for veterans,' group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25, 2024</w:t>
        <w:tab/>
      </w:r>
      <w:r>
        <w:rPr>
          <w:rFonts w:ascii="Arial" w:eastAsia="Arial" w:hAnsi="Arial" w:cs="Arial"/>
          <w:b w:val="0"/>
          <w:i w:val="0"/>
          <w:color w:val="000000"/>
          <w:sz w:val="20"/>
          <w:u w:val="none"/>
        </w:rPr>
        <w:t>Law and Crime</w:t>
        <w:tab/>
      </w:r>
      <w:r>
        <w:rPr>
          <w:rFonts w:ascii="Arial" w:eastAsia="Arial" w:hAnsi="Arial" w:cs="Arial"/>
          <w:b w:val="0"/>
          <w:i w:val="0"/>
          <w:color w:val="000000"/>
          <w:sz w:val="20"/>
          <w:u w:val="none"/>
        </w:rPr>
        <w:t>David Harris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Whitmer directs DHHS to prepare report detailing how federal Medicaid cuts would impact Michigan" w:history="1">
        <w:r>
          <w:rPr>
            <w:rFonts w:ascii="Arial" w:eastAsia="Arial" w:hAnsi="Arial" w:cs="Arial"/>
            <w:b/>
            <w:i w:val="0"/>
            <w:color w:val="0077CC"/>
            <w:sz w:val="20"/>
            <w:u w:val="single"/>
          </w:rPr>
          <w:t>Whitmer directs DHHS to prepare report detailing how federal Medicaid cuts would impact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Gov. Gretchen Whitmer to give 'What's Next' address with fall priorities Aug. 30" w:history="1">
        <w:r>
          <w:rPr>
            <w:rFonts w:ascii="Arial" w:eastAsia="Arial" w:hAnsi="Arial" w:cs="Arial"/>
            <w:b/>
            <w:i w:val="0"/>
            <w:color w:val="0077CC"/>
            <w:sz w:val="20"/>
            <w:u w:val="single"/>
          </w:rPr>
          <w:t>Gov. Gretchen Whitmer to give 'What's Next' address with fall priorities Aug. 30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2023</w:t>
        <w:tab/>
      </w:r>
      <w:r>
        <w:rPr>
          <w:rFonts w:ascii="Arial" w:eastAsia="Arial" w:hAnsi="Arial" w:cs="Arial"/>
          <w:b w:val="0"/>
          <w:i w:val="0"/>
          <w:color w:val="000000"/>
          <w:sz w:val="20"/>
          <w:u w:val="none"/>
        </w:rPr>
        <w:t>Midland Daily News, Mich.</w:t>
        <w:tab/>
      </w: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Isabelle Pasciolla Midland Daily News, Mich.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wo Convicted in Plot to Kidnap Michigan Gov. Gretchen Whitmer" w:history="1">
        <w:r>
          <w:rPr>
            <w:rFonts w:ascii="Arial" w:eastAsia="Arial" w:hAnsi="Arial" w:cs="Arial"/>
            <w:b/>
            <w:i w:val="0"/>
            <w:color w:val="0077CC"/>
            <w:sz w:val="20"/>
            <w:u w:val="single"/>
          </w:rPr>
          <w:t>Two Convicted in Plot to Kidnap Michigan Gov.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2022</w:t>
        <w:tab/>
      </w:r>
      <w:r>
        <w:rPr>
          <w:rFonts w:ascii="Arial" w:eastAsia="Arial" w:hAnsi="Arial" w:cs="Arial"/>
          <w:b w:val="0"/>
          <w:i w:val="0"/>
          <w:color w:val="000000"/>
          <w:sz w:val="20"/>
          <w:u w:val="none"/>
        </w:rPr>
        <w:t>Rolling Stone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atholic League blasts Whitmer for mocking Eucharist" w:history="1">
        <w:r>
          <w:rPr>
            <w:rFonts w:ascii="Arial" w:eastAsia="Arial" w:hAnsi="Arial" w:cs="Arial"/>
            <w:b/>
            <w:i w:val="0"/>
            <w:color w:val="0077CC"/>
            <w:sz w:val="20"/>
            <w:u w:val="single"/>
          </w:rPr>
          <w:t>Catholic League blasts Whitmer for mocking Eucharist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11, 2024</w:t>
        <w:tab/>
      </w:r>
      <w:r>
        <w:rPr>
          <w:rFonts w:ascii="Arial" w:eastAsia="Arial" w:hAnsi="Arial" w:cs="Arial"/>
          <w:b w:val="0"/>
          <w:i w:val="0"/>
          <w:color w:val="000000"/>
          <w:sz w:val="20"/>
          <w:u w:val="none"/>
        </w:rPr>
        <w:t>TheHill.com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Gretchen Whitmer apologizes for feeding chip to podcaster after Catholic backlash" w:history="1">
        <w:r>
          <w:rPr>
            <w:rFonts w:ascii="Arial" w:eastAsia="Arial" w:hAnsi="Arial" w:cs="Arial"/>
            <w:b/>
            <w:i w:val="0"/>
            <w:color w:val="0077CC"/>
            <w:sz w:val="20"/>
            <w:u w:val="single"/>
          </w:rPr>
          <w:t>Gretchen Whitmer apologizes for feeding chip to podcaster after Catholic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13, 2024</w:t>
        <w:tab/>
      </w:r>
      <w:r>
        <w:rPr>
          <w:rFonts w:ascii="Arial" w:eastAsia="Arial" w:hAnsi="Arial" w:cs="Arial"/>
          <w:b w:val="0"/>
          <w:i w:val="0"/>
          <w:color w:val="000000"/>
          <w:sz w:val="20"/>
          <w:u w:val="none"/>
        </w:rPr>
        <w:t>The Guardian  (London)</w:t>
        <w:tab/>
      </w:r>
      <w:r>
        <w:rPr>
          <w:rFonts w:ascii="Arial" w:eastAsia="Arial" w:hAnsi="Arial" w:cs="Arial"/>
          <w:b w:val="0"/>
          <w:i w:val="0"/>
          <w:color w:val="000000"/>
          <w:sz w:val="20"/>
          <w:u w:val="none"/>
        </w:rPr>
        <w:t>US NEWS; Version:3</w:t>
        <w:tab/>
      </w:r>
      <w:r>
        <w:rPr>
          <w:rFonts w:ascii="Arial" w:eastAsia="Arial" w:hAnsi="Arial" w:cs="Arial"/>
          <w:b w:val="0"/>
          <w:i w:val="0"/>
          <w:color w:val="000000"/>
          <w:sz w:val="20"/>
          <w:u w:val="none"/>
        </w:rPr>
        <w:t>Ramon Antonio Vargas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GOV. GRETCHEN WHITMER (D- MICH. ), A BIDEN REELECTION CAMPAIGN NATIONAL CO-CHAIR, IS INTERVIEWED ON STATE OF THE UNION" w:history="1">
        <w:r>
          <w:rPr>
            <w:rFonts w:ascii="Arial" w:eastAsia="Arial" w:hAnsi="Arial" w:cs="Arial"/>
            <w:b/>
            <w:i w:val="0"/>
            <w:color w:val="0077CC"/>
            <w:sz w:val="20"/>
            <w:u w:val="single"/>
          </w:rPr>
          <w:t>GOV. GRETCHEN WHITMER (D- MICH. ), A BIDEN REELECTION CAMPAIGN NATIONAL CO-CHAIR, IS INTERVIEWED ON STATE OF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09,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Gov. Gretchen Whitmer's support for paid family, medical leave gets fuzzy" w:history="1">
        <w:r>
          <w:rPr>
            <w:rFonts w:ascii="Arial" w:eastAsia="Arial" w:hAnsi="Arial" w:cs="Arial"/>
            <w:b/>
            <w:i w:val="0"/>
            <w:color w:val="0077CC"/>
            <w:sz w:val="20"/>
            <w:u w:val="single"/>
          </w:rPr>
          <w:t>Gov. Gretchen Whitmer's support for paid family, medical leave gets fuzzy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15,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Joe Guillen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Nobody Is buying what Gretchen Whitmer is selling" w:history="1">
        <w:r>
          <w:rPr>
            <w:rFonts w:ascii="Arial" w:eastAsia="Arial" w:hAnsi="Arial" w:cs="Arial"/>
            <w:b/>
            <w:i w:val="0"/>
            <w:color w:val="0077CC"/>
            <w:sz w:val="20"/>
            <w:u w:val="single"/>
          </w:rPr>
          <w:t>Nobody Is buying what Gretchen Whitmer is selling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17, 2023</w:t>
        <w:tab/>
      </w:r>
      <w:r>
        <w:rPr>
          <w:rFonts w:ascii="Arial" w:eastAsia="Arial" w:hAnsi="Arial" w:cs="Arial"/>
          <w:b w:val="0"/>
          <w:i w:val="0"/>
          <w:color w:val="000000"/>
          <w:sz w:val="20"/>
          <w:u w:val="none"/>
        </w:rPr>
        <w:t>ContentEngine Think Tank Newswire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Last sentencings are on docket in 2020 plot to kidnap Michigan Gov. Gretchen Whitmer" w:history="1">
        <w:r>
          <w:rPr>
            <w:rFonts w:ascii="Arial" w:eastAsia="Arial" w:hAnsi="Arial" w:cs="Arial"/>
            <w:b/>
            <w:i w:val="0"/>
            <w:color w:val="0077CC"/>
            <w:sz w:val="20"/>
            <w:u w:val="single"/>
          </w:rPr>
          <w:t>Last sentencings are on docket in 2020 plot to kidnap Michigan Gov. Gretchen Whitmer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2023</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Via AP news wire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Governor Whitmer Makes Appointment to the Bench" w:history="1">
        <w:r>
          <w:rPr>
            <w:rFonts w:ascii="Arial" w:eastAsia="Arial" w:hAnsi="Arial" w:cs="Arial"/>
            <w:b/>
            <w:i w:val="0"/>
            <w:color w:val="0077CC"/>
            <w:sz w:val="20"/>
            <w:u w:val="single"/>
          </w:rPr>
          <w:t>Governor Whitmer Makes Appointment to the Bench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Gretchen Whitmer Reconciles Christianity With Moonbattery" w:history="1">
        <w:r>
          <w:rPr>
            <w:rFonts w:ascii="Arial" w:eastAsia="Arial" w:hAnsi="Arial" w:cs="Arial"/>
            <w:b/>
            <w:i w:val="0"/>
            <w:color w:val="0077CC"/>
            <w:sz w:val="20"/>
            <w:u w:val="single"/>
          </w:rPr>
          <w:t>Gretchen Whitmer Reconciles Christianity With Moonbattery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07, 2021</w:t>
        <w:tab/>
      </w:r>
      <w:r>
        <w:rPr>
          <w:rFonts w:ascii="Arial" w:eastAsia="Arial" w:hAnsi="Arial" w:cs="Arial"/>
          <w:b w:val="0"/>
          <w:i w:val="0"/>
          <w:color w:val="000000"/>
          <w:sz w:val="20"/>
          <w:u w:val="none"/>
        </w:rPr>
        <w:t>Moonbattery</w:t>
        <w:tab/>
      </w:r>
      <w:r>
        <w:rPr>
          <w:rFonts w:ascii="Arial" w:eastAsia="Arial" w:hAnsi="Arial" w:cs="Arial"/>
          <w:b w:val="0"/>
          <w:i w:val="0"/>
          <w:color w:val="000000"/>
          <w:sz w:val="20"/>
          <w:u w:val="none"/>
        </w:rPr>
        <w:t>Dave Blount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Donald Trump Gets Bad News in Voter Fraud Lawsuit" w:history="1">
        <w:r>
          <w:rPr>
            <w:rFonts w:ascii="Arial" w:eastAsia="Arial" w:hAnsi="Arial" w:cs="Arial"/>
            <w:b/>
            <w:i w:val="0"/>
            <w:color w:val="0077CC"/>
            <w:sz w:val="20"/>
            <w:u w:val="single"/>
          </w:rPr>
          <w:t>Donald Trump Gets Bad News in Voter Fraud Lawsuit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Jasmine Laws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Gretchen Whitmer just did all of us a huge favor" w:history="1">
        <w:r>
          <w:rPr>
            <w:rFonts w:ascii="Arial" w:eastAsia="Arial" w:hAnsi="Arial" w:cs="Arial"/>
            <w:b/>
            <w:i w:val="0"/>
            <w:color w:val="0077CC"/>
            <w:sz w:val="20"/>
            <w:u w:val="single"/>
          </w:rPr>
          <w:t>Gretchen Whitmer just did all of us a huge favor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Democratic National Convention Fourth Night: Kamala Harris' Speech Finishes Week; Lineup Also Includes Gretchen Whitmer, Adam Kinzinger" w:history="1">
        <w:r>
          <w:rPr>
            <w:rFonts w:ascii="Arial" w:eastAsia="Arial" w:hAnsi="Arial" w:cs="Arial"/>
            <w:b/>
            <w:i w:val="0"/>
            <w:color w:val="0077CC"/>
            <w:sz w:val="20"/>
            <w:u w:val="single"/>
          </w:rPr>
          <w:t>Democratic National Convention Fourth Night: Kamala Harris' Speech Finishes Week; Lineup Also Includes Gretchen Whitmer, Adam Kinzinger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Deadline</w:t>
        <w:tab/>
      </w:r>
      <w:r>
        <w:rPr>
          <w:rFonts w:ascii="Arial" w:eastAsia="Arial" w:hAnsi="Arial" w:cs="Arial"/>
          <w:b w:val="0"/>
          <w:i w:val="0"/>
          <w:color w:val="000000"/>
          <w:sz w:val="20"/>
          <w:u w:val="none"/>
        </w:rPr>
        <w:t>Ted Johnson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NN NEWS CENTRAL INTERVIEW WITH GOV. GRETCHEN WHITMER (D- MI )" w:history="1">
        <w:r>
          <w:rPr>
            <w:rFonts w:ascii="Arial" w:eastAsia="Arial" w:hAnsi="Arial" w:cs="Arial"/>
            <w:b/>
            <w:i w:val="0"/>
            <w:color w:val="0077CC"/>
            <w:sz w:val="20"/>
            <w:u w:val="single"/>
          </w:rPr>
          <w:t>CNN NEWS CENTRAL INTERVIEW WITH GOV. GRETCHEN WHITMER (D- MI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03,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EMILY's List Congratulates Gretchen Whitmer on Her Reelection as Governor of Michigan" w:history="1">
        <w:r>
          <w:rPr>
            <w:rFonts w:ascii="Arial" w:eastAsia="Arial" w:hAnsi="Arial" w:cs="Arial"/>
            <w:b/>
            <w:i w:val="0"/>
            <w:color w:val="0077CC"/>
            <w:sz w:val="20"/>
            <w:u w:val="single"/>
          </w:rPr>
          <w:t>EMILY's List Congratulates Gretchen Whitmer on Her Reelection as Governor of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HARRIS IN BATTLEGROUND MICHIGAN VICE PRESIDENT FOCUSES ON ECONOMY WITH EIGHT DAYS TO GO" w:history="1">
        <w:r>
          <w:rPr>
            <w:rFonts w:ascii="Arial" w:eastAsia="Arial" w:hAnsi="Arial" w:cs="Arial"/>
            <w:b/>
            <w:i w:val="0"/>
            <w:color w:val="0077CC"/>
            <w:sz w:val="20"/>
            <w:u w:val="single"/>
          </w:rPr>
          <w:t>HARRIS IN BATTLEGROUND MICHIGAN VICE PRESIDENT FOCUSES ON ECONOMY WITH EIGHT DAYS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GOV. GRETCHEN WHITMER (D- MICH. ) IS INTERVIEWED ON STATE OF THE UNION" w:history="1">
        <w:r>
          <w:rPr>
            <w:rFonts w:ascii="Arial" w:eastAsia="Arial" w:hAnsi="Arial" w:cs="Arial"/>
            <w:b/>
            <w:i w:val="0"/>
            <w:color w:val="0077CC"/>
            <w:sz w:val="20"/>
            <w:u w:val="single"/>
          </w:rPr>
          <w:t>GOV. GRETCHEN WHITMER (D- MICH. ) IS INTERVIEWED ON STATE OF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Michigan Governor Gretchen Whitmer's Memoir Jumps to The Top of Best-Seller Lists" w:history="1">
        <w:r>
          <w:rPr>
            <w:rFonts w:ascii="Arial" w:eastAsia="Arial" w:hAnsi="Arial" w:cs="Arial"/>
            <w:b/>
            <w:i w:val="0"/>
            <w:color w:val="0077CC"/>
            <w:sz w:val="20"/>
            <w:u w:val="single"/>
          </w:rPr>
          <w:t>Michigan Governor Gretchen Whitmer's Memoir Jumps to The Top of Best-Seller 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Rolling Stone</w:t>
        <w:tab/>
      </w:r>
      <w:r>
        <w:rPr>
          <w:rFonts w:ascii="Arial" w:eastAsia="Arial" w:hAnsi="Arial" w:cs="Arial"/>
          <w:b w:val="0"/>
          <w:i w:val="0"/>
          <w:color w:val="000000"/>
          <w:sz w:val="20"/>
          <w:u w:val="none"/>
        </w:rPr>
        <w:t>Jonathan Zavaleta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hitmer signs $23.4B school budget in Flint amid criticism over funding for students, programs" w:history="1">
        <w:r>
          <w:rPr>
            <w:rFonts w:ascii="Arial" w:eastAsia="Arial" w:hAnsi="Arial" w:cs="Arial"/>
            <w:b/>
            <w:i w:val="0"/>
            <w:color w:val="0077CC"/>
            <w:sz w:val="20"/>
            <w:u w:val="single"/>
          </w:rPr>
          <w:t>Whitmer signs $23.4B school budget in Flint amid criticism over funding for students, programs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23,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Gov. Gretchen Whitmer just made it possible for 35,000 Michigan home health workers to unionize" w:history="1">
        <w:r>
          <w:rPr>
            <w:rFonts w:ascii="Arial" w:eastAsia="Arial" w:hAnsi="Arial" w:cs="Arial"/>
            <w:b/>
            <w:i w:val="0"/>
            <w:color w:val="0077CC"/>
            <w:sz w:val="20"/>
            <w:u w:val="single"/>
          </w:rPr>
          <w:t>Gov. Gretchen Whitmer just made it possible for 35,000 Michigan home health workers to unionize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17, 2024</w:t>
        <w:tab/>
      </w:r>
      <w:r>
        <w:rPr>
          <w:rFonts w:ascii="Arial" w:eastAsia="Arial" w:hAnsi="Arial" w:cs="Arial"/>
          <w:b w:val="0"/>
          <w:i w:val="0"/>
          <w:color w:val="000000"/>
          <w:sz w:val="20"/>
          <w:u w:val="none"/>
        </w:rPr>
        <w:t>Fastcompany.com</w:t>
        <w:tab/>
      </w:r>
      <w:r>
        <w:rPr>
          <w:rFonts w:ascii="Arial" w:eastAsia="Arial" w:hAnsi="Arial" w:cs="Arial"/>
          <w:b w:val="0"/>
          <w:i w:val="0"/>
          <w:color w:val="000000"/>
          <w:sz w:val="20"/>
          <w:u w:val="none"/>
        </w:rPr>
        <w:t>Capital and Main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A very good person': Trump lauds Michigan 's Democratic governor during White House visit" w:history="1">
        <w:r>
          <w:rPr>
            <w:rFonts w:ascii="Arial" w:eastAsia="Arial" w:hAnsi="Arial" w:cs="Arial"/>
            <w:b/>
            <w:i w:val="0"/>
            <w:color w:val="0077CC"/>
            <w:sz w:val="20"/>
            <w:u w:val="single"/>
          </w:rPr>
          <w:t>'A very good person': Trump lauds Michigan 's Democratic governor during White House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Zac Anderson,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GOVERNOR </w:t>
        </w:r>
      </w:hyperlink>
      <w:hyperlink r:id="rId18" w:history="1">
        <w:r>
          <w:rPr>
            <w:rFonts w:ascii="arial" w:eastAsia="arial" w:hAnsi="arial" w:cs="arial"/>
            <w:b/>
            <w:i/>
            <w:strike w:val="0"/>
            <w:color w:val="0077CC"/>
            <w:sz w:val="28"/>
            <w:u w:val="single"/>
            <w:vertAlign w:val="baseline"/>
          </w:rPr>
          <w:t>GRETCHEN</w:t>
        </w:r>
      </w:hyperlink>
      <w:hyperlink r:id="rId19" w:history="1">
        <w:r>
          <w:rPr>
            <w:rFonts w:ascii="arial" w:eastAsia="arial" w:hAnsi="arial" w:cs="arial"/>
            <w:b/>
            <w:i/>
            <w:strike w:val="0"/>
            <w:color w:val="0077CC"/>
            <w:sz w:val="28"/>
            <w:u w:val="single"/>
            <w:vertAlign w:val="baseline"/>
          </w:rPr>
          <w:t xml:space="preserve"> </w:t>
        </w:r>
      </w:hyperlink>
      <w:hyperlink r:id="rId20" w:history="1">
        <w:r>
          <w:rPr>
            <w:rFonts w:ascii="arial" w:eastAsia="arial" w:hAnsi="arial" w:cs="arial"/>
            <w:b/>
            <w:i/>
            <w:strike w:val="0"/>
            <w:color w:val="0077CC"/>
            <w:sz w:val="28"/>
            <w:u w:val="single"/>
            <w:vertAlign w:val="baseline"/>
          </w:rPr>
          <w:t>WHITMER</w:t>
        </w:r>
      </w:hyperlink>
      <w:hyperlink r:id="rId21" w:history="1">
        <w:r>
          <w:rPr>
            <w:rFonts w:ascii="arial" w:eastAsia="arial" w:hAnsi="arial" w:cs="arial"/>
            <w:b/>
            <w:i/>
            <w:strike w:val="0"/>
            <w:color w:val="0077CC"/>
            <w:sz w:val="28"/>
            <w:u w:val="single"/>
            <w:vertAlign w:val="baseline"/>
          </w:rPr>
          <w:t>; "TRUE GRETCH"</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11:15 AM EST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"TRUE GRETCH", TRUMP, IMMIGRATION, PARDONS, CHALLENGES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Democratic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battle-tested leader who navigated Michigan through a pandemic while standing strong against White House attacks and right-wing kidnapping plot against 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she's sharing her lessons in leadership in the young adult version of her book "True Gretch." So, please welcome to the table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these glasses.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see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see you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welcome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Joy's got the question.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Governor, Trump's first week was a whirlwind of executive orders, a campaign-style rally. Like he's, what is he, still running, or what? And political retribution, which he, against his enemies, which he promised he was going to do.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know that you're really smart and you're a governor and everything, so let us hear from you, what is your impression of this two weeks or whatever it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yeah, 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a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think we are getting exactly what we were told we were going to get,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as I think about Michigan and trying to navigate my state through the next couple of years, I've got two years left on my time as governor, you know, I am going - to try to stay focused on finding common ground wherever I can, but I'm never going to abandon my values or fail to stand up for the people of Michigan when that needs to happen. 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it's, it's, I saw your segment with, about Selena Gomez and the, the lack of empathy, and I think, you know, one of the reasons that I wrote the book last year and that we put out a young adult version is because we don't see the humanity in one another anymore.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not see that video and feel some empathy and sadness for the people that she's showing concern for, I think is, kind of tells you where we are in, in the world right now, and, and why we've got so much work to do to see that humanity, to focus on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taught, it should be taught in schools. Kids need to reverse roles with each other and understand the other person's point of view from a very young 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will help the situation.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lived - the lived experience of others.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me ask you this, Governor. Trump's border czar, Tom Homan, has started these nationwide immigration raids that we're watching, and mass deportations, and they're using our military. And he made this warning. "If you're in the country illegally, you got a problem." So, even undocumented immigrants with no criminal record are clearly being picked up and are at risk. Is this a fear tactic in your view, or is the plan to just get rid of every undocumented immigrant?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as a fellow lawyer I appreciate your setting the stage on what we're talking about when it comes to legal and illegal. That's very important.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thank you. It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criminal and civil,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difference here. As so few people really appreciate, Michigan actually has the biggest border crossing in the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Canada.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think about the conversation, whether it is around immigration and our borders...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it is about tariffs, for instance...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not lose sight of the fact of what it's going to mean for the American citizen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costs, talk about increased costs on your blueberries your energy...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ability to find affordable housing.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and the fact that immigrants bring in $100 billion a year to this country, and 8.9 billion in - we'll, we'll lose at least 8.9 billion if we deport all these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And, you know, the Michigan State Police works very closely with our federal agencies as we protect the most-crossed...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in the country, and has worked well. But we've got to follow the law...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treat people with dignity, and we also as a nation have failed to secure that Southern border...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the fault of the last administration. This has been going on for decades.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anyone rounding up Canadians? I haven't seen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is - is, that's a, that's a great question, because...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border seems to be the focus.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 your point, and you talked about how the skin tone of people who are being rounded up is, is different, how you're treated.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this is not breaking news, but it is worth...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be breaking people to a lot of people, though.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pointing out, yeah, 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in,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oh, no, it's yours.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sorry.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I jumped.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memoir, "True Gretch," you write about being the target of a far-right militia kidnapping plot, we talked about that a lot at this table, during the height of the pandemic. Did Trump's pardoning of roughly - 1,500 January 6th rioters bring back your own experience with political violence, and what message do you think that sends?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think it does send a, a bad message, right, that we tolerate, excuse, and help people who have taken their grievances to mean violence against their fellow Americans. It's never acceptable. It's not acceptable when I am the target of it, it's not acceptable when Donald Trump is the target of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one of the first people to call it out when the shots rang out in Pennsylvania, because it doesn't matter who the target is, none of us should ever say that this is acceptable. And so, to excuse it I think sets a really dangerous precedent that I, I have very great concerns going forward about.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Governor, it's good to have you back. Donald Trump made gains with working-class Americans, which were traditionally a - Democratic stronghold. One of the issues that did, in fact, move a lot of voters is the issue of immigration, not because working-class voters don't want brown people here, but because they know companies are going to exploit cheap - labor, hire those people, and that could take jobs away from Americans.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concerns around trade and off-shoring American jobs, issues that, whether you like Donald Trump or not, he talked about in a way that resonated with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you think that Democrats started to lose ground with the - working class that was traditionally with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I guess I'm not sure that I buy into every single thing that you stated.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appreciate the perspective. I would just share - he did do a much better job talking to people about what their fears and their anxieties are. There's, you're absolutely right when it comes to that, and that is something that I think, the art of listening is something that we don't do very well right now in our politics, and maybe in our everyday life and communities at, at every level.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 the book, you know, one of the things that I never imagined when I ran for governor was that I would run on a tag line of "Fix the damn roads." If you'd - have said, "That's what you're going to run on," I'd have thought you were out of your mind.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 got around the state of Michigan and I asked over and over again to people in rural parts of Michigan and downtown city centers, "If I'm lucky enough to get elected, what can I do that'll make your life better?" And people said, "Fix the damn roads," over and over again.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 the damn roads."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the Detroit Children's Hospital from Flint who was with her child in the hospital, I said, "What can I do if I'm elected that'll make your life better," and she said, "Fix the damn roads." And I was surprised, because I think, we're in the children's hospital, she's going to about healthcare or childcare or education.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getting a lot of (inaudible).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asked her, "Why, why tell me more."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 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name was Bridget Bonds, and she said, "I'm driving back and forth from Flint to Detroit and I hit a pothole"...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sidelined me for a whole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money out of my rent and childcare."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listening to people, understanding from where people are coming from, I think is a superpower, and for whatever reason, Donald Trump was much better at - like, reflecting what people's anxieties were. I would submit there aren't a whole lot of solutions to fix what the anxieties are, but he tapped into it, and I think that's something that we have to all focus on doing more of, and doing better.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anxiety was about the price of eggs, like I mentioned before, and now, now it's gone. The price of eggs is going up, and I don't hear them bitching about it anymore. So, what happened?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They will. Because...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bird flu outbreak. That's a bit of an issue (inaudible)...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Avian flu is playing into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bird flu outbreak.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eggs.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bird flu then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price of eggs...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stuff going 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were mad about a lot of stuff. This group was pissed about this, this group was pissed about that, and he was the loudest. Okay? We'll have more with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when we come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We are back with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Alyssa has the next question.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this is kind of a loaded question because there's a few things I want to get in, but Dems are in search of who their next leader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breaking news today that Gary Peters is retiring from the Michigan senate, the U.S. Senate, representing Michigan. First, would you consider running for his seat? You're obviously up in 2026. And if not, are you considering running in 2028 for president?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the first question, three letters, N-F-W. I am not going anywhere. I've got two more years on my term, I got a lot of things I want to get done as governor. What comes after that, I don't know yet. I really don't. 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telling me there's a chance.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care a great deal. I will never totally check out, but...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want to walk the Earth for a little while and get...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reacquainted with my family and myself for a little bit.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idea.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Trump has, he doesn't like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rude.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like you either, Joy.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I know, I know he doesn't like me, but he doesn't like you either, and he has called you everything from a "failing governor" to one you thought was pretty clever. He called you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Half-</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Uh-huh.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good with names. We're not supposed to call him names, but he can call anybody else names. He even refused to say your name. Like Whoopi, she won't say Trump's name. So, you have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common with her. He refers to you as "That woman from Michigan." So, what are your tactics for dealing with him...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bullying?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part of, you know, why I wrote "True Gretch" last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how can you work with him when he does that? (inaudible)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her answer the rest of the questions.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sorry. I'm sorry, go ahead.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part of why I wrote the book last year was because I knew it was going to be a heavy year,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big presidential year, and wanted to put some light out in the world. These are lessons I've learned at various points of my life that I've used over the last six years to navigate a pandemic, a plot to kidnap and kill me, you know, demonstrations for racial justice...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George Floyd's murder, incredible - weather events in Michigan. I mean, we've had a lot to deal with, and I want, people ask me all the time, "How do you stay optimistic and focused."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these are lessons, and we translated it to young people in this young adult version because they too can use these tools,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book, dealing with bullies, taking away their weapon and making it your shield by embracing "that woman from Michigan." The Etsy community has made mugs and shirts...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woman from Michigan" on it. That's how you disarm a bully.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back,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love that. And I, 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that woman from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this, your grandmother gave you three - pieces of advice. Work hard, don't get married till you're at least 28...</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have a Corona.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kind of girl.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don't part your hair in the middle. Did you listen to 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but you should part your hair wherever the heck you want to. But the other two pieces of advice are good, and in this book we got a Q&amp;A section at the end of it with my daughters.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got a lot of references about where you can seek help, whether it is for sexual assault or mental health support or a variety of things that young people are confronting today. And there's a, a little shark Easter egg on the cover of it, because "shark week" is a thing, and there's a whole chapter on that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all in o "Baby Shark." You know.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love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won't start singing it, because people will write me and be really mad that I started, but it's in your mind now. But you know what, I, we love when you come in and talk to us, so please, don't wait too long. Come back any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thanks to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young adult version of her memoir, "True Gretch," is out now, and you can scan the QR code on your screen. But with members of our studio audience, you all are going home with a copy.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We'll be right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US DEMOCRATIC PARTY (90%); US STATE GOVERNMENT (90%); NATIONAL SECURITY &amp; FOREIGN RELATIONS (78%); TRANSCRIPTS (78%); NEGATIVE PERSONAL NEWS (77%); EXECUTIVE ORDERS (73%); IMMIGRATION (73%); IMMIGRATION, CITIZENSHIP &amp; DISPLACEMENT (73%); ADULTS (70%)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(58%)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WHOOPI GOLDBERG (90%)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UNITED STATES (79%)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Gretchen</w:t>
        </w:r>
      </w:hyperlink>
      <w:hyperlink r:id="rId29" w:history="1">
        <w:r>
          <w:rPr>
            <w:rFonts w:ascii="arial" w:eastAsia="arial" w:hAnsi="arial" w:cs="arial"/>
            <w:b/>
            <w:i/>
            <w:strike w:val="0"/>
            <w:color w:val="0077CC"/>
            <w:sz w:val="28"/>
            <w:u w:val="single"/>
            <w:vertAlign w:val="baseline"/>
          </w:rPr>
          <w:t xml:space="preserve"> </w:t>
        </w:r>
      </w:hyperlink>
      <w:hyperlink r:id="rId30" w:history="1">
        <w:r>
          <w:rPr>
            <w:rFonts w:ascii="arial" w:eastAsia="arial" w:hAnsi="arial" w:cs="arial"/>
            <w:b/>
            <w:i/>
            <w:strike w:val="0"/>
            <w:color w:val="0077CC"/>
            <w:sz w:val="28"/>
            <w:u w:val="single"/>
            <w:vertAlign w:val="baseline"/>
          </w:rPr>
          <w:t>Whitmer</w:t>
        </w:r>
      </w:hyperlink>
      <w:hyperlink r:id="rId31" w:history="1">
        <w:r>
          <w:rPr>
            <w:rFonts w:ascii="arial" w:eastAsia="arial" w:hAnsi="arial" w:cs="arial"/>
            <w:b/>
            <w:i/>
            <w:strike w:val="0"/>
            <w:color w:val="0077CC"/>
            <w:sz w:val="28"/>
            <w:u w:val="single"/>
            <w:vertAlign w:val="baseline"/>
          </w:rPr>
          <w:t xml:space="preserve"> Reacts to Viral Oval Office Photo</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2:50 PM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6.48pt;height:42.74pt">
            <v:imagedata r:id="rId32"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serves the auto heavy state of Michigan, has faced backlash over her recent visit with President Donald Trump.</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1312"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hyperlink r:id="rId33" w:history="1">
        <w:r>
          <w:rPr>
            <w:rFonts w:ascii="arial" w:eastAsia="arial" w:hAnsi="arial" w:cs="arial"/>
            <w:b/>
            <w:i/>
            <w:strike w:val="0"/>
            <w:noProof w:val="0"/>
            <w:color w:val="0077CC"/>
            <w:position w:val="0"/>
            <w:sz w:val="20"/>
            <w:u w:val="single"/>
            <w:vertAlign w:val="baseline"/>
          </w:rPr>
          <w:t>Gretchen</w:t>
        </w:r>
      </w:hyperlink>
      <w:hyperlink r:id="rId34" w:history="1">
        <w:r>
          <w:rPr>
            <w:rFonts w:ascii="arial" w:eastAsia="arial" w:hAnsi="arial" w:cs="arial"/>
            <w:b w:val="0"/>
            <w:i/>
            <w:strike w:val="0"/>
            <w:noProof w:val="0"/>
            <w:color w:val="0077CC"/>
            <w:position w:val="0"/>
            <w:sz w:val="20"/>
            <w:u w:val="single"/>
            <w:vertAlign w:val="baseline"/>
          </w:rPr>
          <w:t xml:space="preserve"> </w:t>
        </w:r>
      </w:hyperlink>
      <w:hyperlink r:id="rId35"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responded Monday about the moment she briefly held file folders in front of her face in a viral photo that surfaced after a White House meeting with President </w:t>
      </w:r>
      <w:hyperlink r:id="rId3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last week.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business leaders following a speech to the Detroit Economic Club,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responded, "What was going through my mind at that moment? I don't want my picture taken."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looking visibly uncomfortable on Friday went viral on social media. Then, on Saturday, the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published another image from the same gathering—this one showing </w:t>
      </w:r>
      <w:hyperlink r:id="rId37" w:history="1">
        <w:r>
          <w:rPr>
            <w:rFonts w:ascii="arial" w:eastAsia="arial" w:hAnsi="arial" w:cs="arial"/>
            <w:b/>
            <w:i/>
            <w:strike w:val="0"/>
            <w:noProof w:val="0"/>
            <w:color w:val="0077CC"/>
            <w:position w:val="0"/>
            <w:sz w:val="20"/>
            <w:u w:val="single"/>
            <w:vertAlign w:val="baseline"/>
          </w:rPr>
          <w:t>Whitmer</w:t>
        </w:r>
      </w:hyperlink>
      <w:hyperlink r:id="rId38" w:history="1">
        <w:r>
          <w:rPr>
            <w:rFonts w:ascii="arial" w:eastAsia="arial" w:hAnsi="arial" w:cs="arial"/>
            <w:b w:val="0"/>
            <w:i/>
            <w:strike w:val="0"/>
            <w:noProof w:val="0"/>
            <w:color w:val="0077CC"/>
            <w:position w:val="0"/>
            <w:sz w:val="20"/>
            <w:u w:val="single"/>
            <w:vertAlign w:val="baseline"/>
          </w:rPr>
          <w:t xml:space="preserve"> holding blue file folders in front of her face as camera shutters snapped.</w:t>
        </w:r>
      </w:hyperlink>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separate speech at the Motor City Casino on Monday, </w:t>
      </w:r>
      <w:r>
        <w:rPr>
          <w:rFonts w:ascii="arial" w:eastAsia="arial" w:hAnsi="arial" w:cs="arial"/>
          <w:b/>
          <w:i/>
          <w:strike w:val="0"/>
          <w:noProof w:val="0"/>
          <w:color w:val="000000"/>
          <w:position w:val="0"/>
          <w:sz w:val="20"/>
          <w:u w:val="single"/>
          <w:vertAlign w:val="baseline"/>
        </w:rPr>
        <w:t>Whitmer</w:t>
      </w:r>
      <w:hyperlink r:id="rId39" w:history="1">
        <w:r>
          <w:rPr>
            <w:rFonts w:ascii="arial" w:eastAsia="arial" w:hAnsi="arial" w:cs="arial"/>
            <w:b w:val="0"/>
            <w:i/>
            <w:strike w:val="0"/>
            <w:noProof w:val="0"/>
            <w:color w:val="0077CC"/>
            <w:position w:val="0"/>
            <w:sz w:val="20"/>
            <w:u w:val="single"/>
            <w:vertAlign w:val="baseline"/>
          </w:rPr>
          <w:t>, a rising star in the Democratic party,</w:t>
        </w:r>
      </w:hyperlink>
      <w:r>
        <w:rPr>
          <w:rFonts w:ascii="arial" w:eastAsia="arial" w:hAnsi="arial" w:cs="arial"/>
          <w:b w:val="0"/>
          <w:i w:val="0"/>
          <w:strike w:val="0"/>
          <w:noProof w:val="0"/>
          <w:color w:val="000000"/>
          <w:position w:val="0"/>
          <w:sz w:val="20"/>
          <w:u w:val="none"/>
          <w:vertAlign w:val="baseline"/>
        </w:rPr>
        <w:t>also made light of the high-profile debacle.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minute you're certain you're at the White House for a meeting, and the next minute you're at a press conference,"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according to reporting by the </w:t>
      </w:r>
      <w:r>
        <w:rPr>
          <w:rFonts w:ascii="arial" w:eastAsia="arial" w:hAnsi="arial" w:cs="arial"/>
          <w:b w:val="0"/>
          <w:i/>
          <w:strike w:val="0"/>
          <w:noProof w:val="0"/>
          <w:color w:val="000000"/>
          <w:position w:val="0"/>
          <w:sz w:val="20"/>
          <w:u w:val="none"/>
          <w:vertAlign w:val="baseline"/>
        </w:rPr>
        <w:t>Detroit Free Press.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said, "I'll continue to do my job, even showing up in places I'm not necessarily expected to be showing up," she said.</w:t>
      </w:r>
    </w:p>
    <w:p>
      <w:pPr>
        <w:pStyle w:val="Normal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is a developing news story and will be updated as more information is available.</w:t>
      </w:r>
    </w:p>
    <w:p>
      <w:pPr>
        <w:pStyle w:val="Normal2"/>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Link to Image</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looks on as U.S. President Donald Trump signs executive orders in the Oval Office of the White House on April 09, 2025 in Washington, DC.</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TALKS &amp; MEETINGS (90%); US PRESIDENTS (90%); SOCIAL MEDIA (73%); PRESS CONFERENCES (70%); POLITICAL PARTIES (59%); Politics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CAMERAS (78%); SOCIAL MEDIA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(92%)</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Gretchen</w:t>
        </w:r>
      </w:hyperlink>
      <w:hyperlink r:id="rId48" w:history="1">
        <w:r>
          <w:rPr>
            <w:rFonts w:ascii="arial" w:eastAsia="arial" w:hAnsi="arial" w:cs="arial"/>
            <w:b/>
            <w:i/>
            <w:strike w:val="0"/>
            <w:color w:val="0077CC"/>
            <w:sz w:val="28"/>
            <w:u w:val="single"/>
            <w:vertAlign w:val="baseline"/>
          </w:rPr>
          <w:t xml:space="preserve"> </w:t>
        </w:r>
      </w:hyperlink>
      <w:hyperlink r:id="rId49" w:history="1">
        <w:r>
          <w:rPr>
            <w:rFonts w:ascii="arial" w:eastAsia="arial" w:hAnsi="arial" w:cs="arial"/>
            <w:b/>
            <w:i/>
            <w:strike w:val="0"/>
            <w:color w:val="0077CC"/>
            <w:sz w:val="28"/>
            <w:u w:val="single"/>
            <w:vertAlign w:val="baseline"/>
          </w:rPr>
          <w:t>Whitmer</w:t>
        </w:r>
      </w:hyperlink>
      <w:hyperlink r:id="rId50" w:history="1">
        <w:r>
          <w:rPr>
            <w:rFonts w:ascii="arial" w:eastAsia="arial" w:hAnsi="arial" w:cs="arial"/>
            <w:b/>
            <w:i/>
            <w:strike w:val="0"/>
            <w:color w:val="0077CC"/>
            <w:sz w:val="28"/>
            <w:u w:val="single"/>
            <w:vertAlign w:val="baseline"/>
          </w:rPr>
          <w:t xml:space="preserve"> Tries to Distance Herself From Trump Amid Backlash</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6:51 AM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3"/>
        <w:keepNext w:val="0"/>
        <w:spacing w:before="120" w:after="0" w:line="220" w:lineRule="atLeast"/>
        <w:ind w:left="0" w:right="0" w:firstLine="0"/>
        <w:jc w:val="left"/>
      </w:pPr>
      <w:r>
        <w:br/>
      </w:r>
      <w:r>
        <w:pict>
          <v:shape id="_x0000_i1033" type="#_x0000_t75" style="width:166.48pt;height:42.74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Democratic Michigan governor has been criticized for appearing with the president at the Oval Office on Wednesday.</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5408"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hyperlink r:id="rId51" w:history="1">
        <w:r>
          <w:rPr>
            <w:rFonts w:ascii="arial" w:eastAsia="arial" w:hAnsi="arial" w:cs="arial"/>
            <w:b/>
            <w:i/>
            <w:strike w:val="0"/>
            <w:noProof w:val="0"/>
            <w:color w:val="0077CC"/>
            <w:position w:val="0"/>
            <w:sz w:val="20"/>
            <w:u w:val="single"/>
            <w:vertAlign w:val="baseline"/>
          </w:rPr>
          <w:t>Gretchen</w:t>
        </w:r>
      </w:hyperlink>
      <w:hyperlink r:id="rId52" w:history="1">
        <w:r>
          <w:rPr>
            <w:rFonts w:ascii="arial" w:eastAsia="arial" w:hAnsi="arial" w:cs="arial"/>
            <w:b w:val="0"/>
            <w:i/>
            <w:strike w:val="0"/>
            <w:noProof w:val="0"/>
            <w:color w:val="0077CC"/>
            <w:position w:val="0"/>
            <w:sz w:val="20"/>
            <w:u w:val="single"/>
            <w:vertAlign w:val="baseline"/>
          </w:rPr>
          <w:t xml:space="preserve"> </w:t>
        </w:r>
      </w:hyperlink>
      <w:hyperlink r:id="rId53"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said her appearance at the Oval Office was not an "endorsement" of President </w:t>
      </w:r>
      <w:hyperlink r:id="rId5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as the Democrat has faced backlash for her latest White House visit.</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appeared alongside Trump on Wednesday after delivering a speech in which she said she understood some of "the motivation" behind the president's now largely paused global tariff plans.</w:t>
      </w:r>
    </w:p>
    <w:p>
      <w:pPr>
        <w:pStyle w:val="Normal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 for comment via email.</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considered a potential </w:t>
      </w:r>
      <w:hyperlink r:id="rId55" w:history="1">
        <w:r>
          <w:rPr>
            <w:rFonts w:ascii="arial" w:eastAsia="arial" w:hAnsi="arial" w:cs="arial"/>
            <w:b w:val="0"/>
            <w:i/>
            <w:strike w:val="0"/>
            <w:noProof w:val="0"/>
            <w:color w:val="0077CC"/>
            <w:position w:val="0"/>
            <w:sz w:val="20"/>
            <w:u w:val="single"/>
            <w:vertAlign w:val="baseline"/>
          </w:rPr>
          <w:t>Democratic candidate for president in 2028.</w:t>
        </w:r>
      </w:hyperlink>
      <w:r>
        <w:rPr>
          <w:rFonts w:ascii="arial" w:eastAsia="arial" w:hAnsi="arial" w:cs="arial"/>
          <w:b w:val="0"/>
          <w:i w:val="0"/>
          <w:strike w:val="0"/>
          <w:noProof w:val="0"/>
          <w:color w:val="000000"/>
          <w:position w:val="0"/>
          <w:sz w:val="20"/>
          <w:u w:val="none"/>
          <w:vertAlign w:val="baseline"/>
        </w:rPr>
        <w:t xml:space="preserve"> Her decision to work across the aisle with Trump could alienate some Democratic voters, or broaden her appeal ahead of a possible White House bid.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in Washington, D.C., on Wednesday to deliver a speech warning against sweeping tariffs. She later appeared on the sidelines of the Oval Office as the president signed executive orders.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was scheduled to meet privately to discuss how Trump's tariff plans could severely affect Michigan, a state heavily reliant on the auto industry and international trade with countries such as Canada and Mexico.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 said the governor was brought into the Oval Office in front of the press "without any notice" and emphasized that her presence was not an "endorsement of the actions taken or statements" made at that event.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Wednesday signed executive orders targeting a law firm that represented Dominion Voting Systems </w:t>
      </w:r>
      <w:hyperlink r:id="rId56" w:history="1">
        <w:r>
          <w:rPr>
            <w:rFonts w:ascii="arial" w:eastAsia="arial" w:hAnsi="arial" w:cs="arial"/>
            <w:b w:val="0"/>
            <w:i/>
            <w:strike w:val="0"/>
            <w:noProof w:val="0"/>
            <w:color w:val="0077CC"/>
            <w:position w:val="0"/>
            <w:sz w:val="20"/>
            <w:u w:val="single"/>
            <w:vertAlign w:val="baseline"/>
          </w:rPr>
          <w:t>in its $787 million defamation lawsuit against Fox News</w:t>
        </w:r>
      </w:hyperlink>
      <w:r>
        <w:rPr>
          <w:rFonts w:ascii="arial" w:eastAsia="arial" w:hAnsi="arial" w:cs="arial"/>
          <w:b w:val="0"/>
          <w:i w:val="0"/>
          <w:strike w:val="0"/>
          <w:noProof w:val="0"/>
          <w:color w:val="000000"/>
          <w:position w:val="0"/>
          <w:sz w:val="20"/>
          <w:u w:val="none"/>
          <w:vertAlign w:val="baseline"/>
        </w:rPr>
        <w:t xml:space="preserve"> over false claims about the 2020 election. He also ordered the </w:t>
      </w:r>
      <w:hyperlink r:id="rId57" w:history="1">
        <w:r>
          <w:rPr>
            <w:rFonts w:ascii="arial" w:eastAsia="arial" w:hAnsi="arial" w:cs="arial"/>
            <w:b w:val="0"/>
            <w:i/>
            <w:strike w:val="0"/>
            <w:noProof w:val="0"/>
            <w:color w:val="0077CC"/>
            <w:position w:val="0"/>
            <w:sz w:val="20"/>
            <w:u w:val="single"/>
            <w:vertAlign w:val="baseline"/>
          </w:rPr>
          <w:t>Department of Justice</w:t>
        </w:r>
      </w:hyperlink>
      <w:r>
        <w:rPr>
          <w:rFonts w:ascii="arial" w:eastAsia="arial" w:hAnsi="arial" w:cs="arial"/>
          <w:b w:val="0"/>
          <w:i w:val="0"/>
          <w:strike w:val="0"/>
          <w:noProof w:val="0"/>
          <w:color w:val="000000"/>
          <w:position w:val="0"/>
          <w:sz w:val="20"/>
          <w:u w:val="none"/>
          <w:vertAlign w:val="baseline"/>
        </w:rPr>
        <w:t xml:space="preserve"> to investigate two officials from his first administration who later became vocal critics of the </w:t>
      </w:r>
      <w:hyperlink r:id="rId5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offered rare praise for a Democrat at the Oval Office, telling reporters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doing an "excellent job" as Michigan governor.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unnamed Democratic operative told </w:t>
      </w:r>
      <w:hyperlink r:id="rId59"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xml:space="preserve"> News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appearing alongside Trump was a "f****** disaster" politically.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also criticized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following her Oval Office appearance.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Yeselson, a labor strategist and contributing editor at the left-wing magazine </w:t>
      </w:r>
      <w:r>
        <w:rPr>
          <w:rFonts w:ascii="arial" w:eastAsia="arial" w:hAnsi="arial" w:cs="arial"/>
          <w:b w:val="0"/>
          <w:i/>
          <w:strike w:val="0"/>
          <w:noProof w:val="0"/>
          <w:color w:val="000000"/>
          <w:position w:val="0"/>
          <w:sz w:val="20"/>
          <w:u w:val="none"/>
          <w:vertAlign w:val="baseline"/>
        </w:rPr>
        <w:t>Dissent</w:t>
      </w: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displayed "utter carelessness" by allowing herself to be "trolled" by Trump.</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defended her efforts to work with Trump in order to protect the people of Michigan. "If you're not at the table, you're on the menu,"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reporters Wednesday.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Governor </w:t>
      </w:r>
      <w:hyperlink r:id="rId60" w:history="1">
        <w:r>
          <w:rPr>
            <w:rFonts w:ascii="arial" w:eastAsia="arial" w:hAnsi="arial" w:cs="arial"/>
            <w:b w:val="0"/>
            <w:i/>
            <w:strike w:val="0"/>
            <w:noProof w:val="0"/>
            <w:color w:val="0077CC"/>
            <w:position w:val="0"/>
            <w:sz w:val="20"/>
            <w:u w:val="single"/>
            <w:vertAlign w:val="baseline"/>
          </w:rPr>
          <w:t>Jared Polis</w:t>
        </w:r>
      </w:hyperlink>
      <w:r>
        <w:rPr>
          <w:rFonts w:ascii="arial" w:eastAsia="arial" w:hAnsi="arial" w:cs="arial"/>
          <w:b w:val="0"/>
          <w:i w:val="0"/>
          <w:strike w:val="0"/>
          <w:noProof w:val="0"/>
          <w:color w:val="000000"/>
          <w:position w:val="0"/>
          <w:sz w:val="20"/>
          <w:u w:val="none"/>
          <w:vertAlign w:val="baseline"/>
        </w:rPr>
        <w:t xml:space="preserve">, a fellow Democrat, criticized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"Build, American Build" speech delivered before her Oval Office appearance.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understood the "motivation" behind Trump's tariffs and agreed with the president that "we need to make more stuff in America."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against tariffs outright, but it is a blunt tool. You can't just pull out the tariff hammer to swing at every problem without a clearly defined end goal,"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sharing a clip of her remarks on X, formerly </w:t>
      </w:r>
      <w:hyperlink r:id="rId6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Polis commented, "A 'tariff hammer' winds up hitting your own hand rather than the nail."</w:t>
      </w: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speech came before Trump announced a </w:t>
      </w:r>
      <w:hyperlink r:id="rId62" w:history="1">
        <w:r>
          <w:rPr>
            <w:rFonts w:ascii="arial" w:eastAsia="arial" w:hAnsi="arial" w:cs="arial"/>
            <w:b w:val="0"/>
            <w:i/>
            <w:strike w:val="0"/>
            <w:noProof w:val="0"/>
            <w:color w:val="0077CC"/>
            <w:position w:val="0"/>
            <w:sz w:val="20"/>
            <w:u w:val="single"/>
            <w:vertAlign w:val="baseline"/>
          </w:rPr>
          <w:t>90-day pause on most global tariffs,</w:t>
        </w:r>
      </w:hyperlink>
      <w:r>
        <w:rPr>
          <w:rFonts w:ascii="arial" w:eastAsia="arial" w:hAnsi="arial" w:cs="arial"/>
          <w:b w:val="0"/>
          <w:i w:val="0"/>
          <w:strike w:val="0"/>
          <w:noProof w:val="0"/>
          <w:color w:val="000000"/>
          <w:position w:val="0"/>
          <w:sz w:val="20"/>
          <w:u w:val="none"/>
          <w:vertAlign w:val="baseline"/>
        </w:rPr>
        <w:t xml:space="preserve"> with the exception of those on China, which will now face a 125 percent levy.</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previously visited the White House on March 13 and later said </w:t>
      </w:r>
      <w:hyperlink r:id="rId63" w:history="1">
        <w:r>
          <w:rPr>
            <w:rFonts w:ascii="arial" w:eastAsia="arial" w:hAnsi="arial" w:cs="arial"/>
            <w:b w:val="0"/>
            <w:i/>
            <w:strike w:val="0"/>
            <w:noProof w:val="0"/>
            <w:color w:val="0077CC"/>
            <w:position w:val="0"/>
            <w:sz w:val="20"/>
            <w:u w:val="single"/>
            <w:vertAlign w:val="baseline"/>
          </w:rPr>
          <w:t>she had a "productive meeting" with Trump</w:t>
        </w:r>
      </w:hyperlink>
      <w:r>
        <w:rPr>
          <w:rFonts w:ascii="arial" w:eastAsia="arial" w:hAnsi="arial" w:cs="arial"/>
          <w:b w:val="0"/>
          <w:i w:val="0"/>
          <w:strike w:val="0"/>
          <w:noProof w:val="0"/>
          <w:color w:val="000000"/>
          <w:position w:val="0"/>
          <w:sz w:val="20"/>
          <w:u w:val="none"/>
          <w:vertAlign w:val="baseline"/>
        </w:rPr>
        <w:t xml:space="preserve"> about bringing "good-paying jobs to Michigan."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's office in a Wednesday statement:</w:t>
      </w:r>
      <w:r>
        <w:rPr>
          <w:rFonts w:ascii="arial" w:eastAsia="arial" w:hAnsi="arial" w:cs="arial"/>
          <w:b w:val="0"/>
          <w:i w:val="0"/>
          <w:strike w:val="0"/>
          <w:noProof w:val="0"/>
          <w:color w:val="000000"/>
          <w:position w:val="0"/>
          <w:sz w:val="20"/>
          <w:u w:val="none"/>
          <w:vertAlign w:val="baseline"/>
        </w:rPr>
        <w:t xml:space="preserve"> "This afternoon, the 90-day pause was announced, and that is a step in the right direction and will provide relief to so many businesses across the state. But we remain concerned about tariffs that will hurt American auto companies.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was surprised that she was brought into the Oval Office during President Trump's press conference without any notice of the subject matter. Her presence is not an endorsement of the actions taken or statements made at that event."</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Richard Yeselson posted on X: </w:t>
      </w:r>
      <w:r>
        <w:rPr>
          <w:rFonts w:ascii="arial" w:eastAsia="arial" w:hAnsi="arial" w:cs="arial"/>
          <w:b w:val="0"/>
          <w:i w:val="0"/>
          <w:strike w:val="0"/>
          <w:noProof w:val="0"/>
          <w:color w:val="000000"/>
          <w:position w:val="0"/>
          <w:sz w:val="20"/>
          <w:u w:val="none"/>
          <w:vertAlign w:val="baseline"/>
        </w:rPr>
        <w:t xml:space="preserve">"Trump, in his feral way, trolled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and she displayed terrible political instincts—or just utter carelessness—by letting herself get within a zillion miles of him and a camera. Not a wartime consigliere."</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Randall Barnes, founder of multimedia company HBCU Pulse, wrote</w:t>
      </w:r>
      <w:hyperlink r:id="rId6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"'She just went to the Oval Office! It's not that deep.' First,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didn't just go to the Oval Office. She gave that speech essentially cosigning Trump's tariffs. Then she stood there as Trump signed his BS executive orders. I'm sorry, that's a problem."</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Conservative commentator Bill Mitchell posted:</w:t>
      </w:r>
      <w:r>
        <w:rPr>
          <w:rFonts w:ascii="arial" w:eastAsia="arial" w:hAnsi="arial" w:cs="arial"/>
          <w:b w:val="0"/>
          <w:i w:val="0"/>
          <w:strike w:val="0"/>
          <w:noProof w:val="0"/>
          <w:color w:val="000000"/>
          <w:position w:val="0"/>
          <w:sz w:val="20"/>
          <w:u w:val="none"/>
          <w:vertAlign w:val="baseline"/>
        </w:rPr>
        <w:t xml:space="preserve"> "Donald Trump just praised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the White House. She is ruined with the Democrat Party."</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term-limited and will leave office in January 2027. It remains to be seen whether she will launch a presidential bid in 2028.</w:t>
      </w:r>
    </w:p>
    <w:p>
      <w:pPr>
        <w:pStyle w:val="Normal3"/>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Link to Image</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Oval Office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Moneymaker/Getty Images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looks on as President Donald Trump signs executive orders in the Oval Office of the White House on April 09, 2025 in Washington, DC.</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6" style="position:absolute;z-index:251667456"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TARIFFS &amp; DUTIES (90%); US DEMOCRATIC PARTY (90%); US PRESIDENTIAL ELECTIONS (90%); TAXES &amp; TAXATION (89%); US FEDERAL GOVERNMENT (79%); US REPUBLICAN PARTY (79%); EXECUTIVE ORDERS (78%); HEADS OF GOVERNMENT ELECTIONS (78%); LIBERALISM (78%); POLITICAL CANDIDATES (78%); TALKS &amp; MEETINGS (78%); US PRESIDENTIAL CANDIDATES 2012 (78%); INTERNATIONAL TRADE (76%); LITIGATION (75%); VOTERS &amp; VOTING (75%); PRESIDENTIAL POWERS (73%); LAWYERS (71%); SUITS &amp; CLAIMS (71%); FALSE STATEMENTS (69%); LAW &amp; LEGAL SYSTEM (69%); JUSTICE DEPARTMENTS (68%); NEGATIVE NEWS (68%); LIBEL &amp; SLANDER (66%); LIBERAL MEDIA (66%); DEFAMATION (64%); LAW ENFORCEMENT (64%); U.S.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 LAWYERS (71%); LIBERAL MEDIA (66%)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 JARED POLIS (79%)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COLORADO, USA (79%); WASHINGTON DC, USA (79%); UNITED STATES (93%); MEXICO (79%); NORTH AMERICA (79%); CANADA (75%)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7"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Gretchen</w:t>
        </w:r>
      </w:hyperlink>
      <w:hyperlink r:id="rId73" w:history="1">
        <w:r>
          <w:rPr>
            <w:rFonts w:ascii="arial" w:eastAsia="arial" w:hAnsi="arial" w:cs="arial"/>
            <w:b/>
            <w:i/>
            <w:strike w:val="0"/>
            <w:color w:val="0077CC"/>
            <w:sz w:val="28"/>
            <w:u w:val="single"/>
            <w:vertAlign w:val="baseline"/>
          </w:rPr>
          <w:t xml:space="preserve"> </w:t>
        </w:r>
      </w:hyperlink>
      <w:hyperlink r:id="rId74" w:history="1">
        <w:r>
          <w:rPr>
            <w:rFonts w:ascii="arial" w:eastAsia="arial" w:hAnsi="arial" w:cs="arial"/>
            <w:b/>
            <w:i/>
            <w:strike w:val="0"/>
            <w:color w:val="0077CC"/>
            <w:sz w:val="28"/>
            <w:u w:val="single"/>
            <w:vertAlign w:val="baseline"/>
          </w:rPr>
          <w:t>Whitmer</w:t>
        </w:r>
      </w:hyperlink>
      <w:hyperlink r:id="rId75" w:history="1">
        <w:r>
          <w:rPr>
            <w:rFonts w:ascii="arial" w:eastAsia="arial" w:hAnsi="arial" w:cs="arial"/>
            <w:b/>
            <w:i/>
            <w:strike w:val="0"/>
            <w:color w:val="0077CC"/>
            <w:sz w:val="28"/>
            <w:u w:val="single"/>
            <w:vertAlign w:val="baseline"/>
          </w:rPr>
          <w:t xml:space="preserve"> Addresses Viral Oval Office Moment: 'I'm Not Happy'</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2025 Monday 11:47 AM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
        <w:keepNext w:val="0"/>
        <w:spacing w:before="120" w:after="0" w:line="220" w:lineRule="atLeast"/>
        <w:ind w:left="0" w:right="0" w:firstLine="0"/>
        <w:jc w:val="left"/>
      </w:pPr>
      <w:r>
        <w:br/>
      </w:r>
      <w:r>
        <w:pict>
          <v:shape id="_x0000_i1038" type="#_x0000_t75" style="width:166.48pt;height:42.74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said she is "not happy" about her viral Oval Office moment but will not apologize for being at the White House.</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9504"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hyperlink r:id="rId76" w:history="1">
        <w:r>
          <w:rPr>
            <w:rFonts w:ascii="arial" w:eastAsia="arial" w:hAnsi="arial" w:cs="arial"/>
            <w:b/>
            <w:i/>
            <w:strike w:val="0"/>
            <w:noProof w:val="0"/>
            <w:color w:val="0077CC"/>
            <w:position w:val="0"/>
            <w:sz w:val="20"/>
            <w:u w:val="single"/>
            <w:vertAlign w:val="baseline"/>
          </w:rPr>
          <w:t>Gretchen</w:t>
        </w:r>
      </w:hyperlink>
      <w:hyperlink r:id="rId77" w:history="1">
        <w:r>
          <w:rPr>
            <w:rFonts w:ascii="arial" w:eastAsia="arial" w:hAnsi="arial" w:cs="arial"/>
            <w:b w:val="0"/>
            <w:i/>
            <w:strike w:val="0"/>
            <w:noProof w:val="0"/>
            <w:color w:val="0077CC"/>
            <w:position w:val="0"/>
            <w:sz w:val="20"/>
            <w:u w:val="single"/>
            <w:vertAlign w:val="baseline"/>
          </w:rPr>
          <w:t xml:space="preserve"> </w:t>
        </w:r>
      </w:hyperlink>
      <w:hyperlink r:id="rId78"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has addressed the viral photos of her in the Oval Office</w:t>
        </w:r>
      </w:hyperlink>
      <w:r>
        <w:rPr>
          <w:rFonts w:ascii="arial" w:eastAsia="arial" w:hAnsi="arial" w:cs="arial"/>
          <w:b w:val="0"/>
          <w:i w:val="0"/>
          <w:strike w:val="0"/>
          <w:noProof w:val="0"/>
          <w:color w:val="000000"/>
          <w:position w:val="0"/>
          <w:sz w:val="20"/>
          <w:u w:val="none"/>
          <w:vertAlign w:val="baseline"/>
        </w:rPr>
        <w:t xml:space="preserve"> that were taken earlier this month, saying on Sunday that she's "not happy" about the event.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Explaining to a crowded theater at the </w:t>
      </w:r>
      <w:r>
        <w:rPr>
          <w:rFonts w:ascii="arial" w:eastAsia="arial" w:hAnsi="arial" w:cs="arial"/>
          <w:b w:val="0"/>
          <w:i/>
          <w:strike w:val="0"/>
          <w:noProof w:val="0"/>
          <w:color w:val="000000"/>
          <w:position w:val="0"/>
          <w:sz w:val="20"/>
          <w:u w:val="none"/>
          <w:vertAlign w:val="baseline"/>
        </w:rPr>
        <w:t>Los Angeles Times</w:t>
      </w:r>
      <w:r>
        <w:rPr>
          <w:rFonts w:ascii="arial" w:eastAsia="arial" w:hAnsi="arial" w:cs="arial"/>
          <w:b w:val="0"/>
          <w:i w:val="0"/>
          <w:strike w:val="0"/>
          <w:noProof w:val="0"/>
          <w:color w:val="000000"/>
          <w:position w:val="0"/>
          <w:sz w:val="20"/>
          <w:u w:val="none"/>
          <w:vertAlign w:val="baseline"/>
        </w:rPr>
        <w:t xml:space="preserve"> Festival of Books, the Democratic governor </w:t>
      </w:r>
      <w:hyperlink r:id="rId80" w:history="1">
        <w:r>
          <w:rPr>
            <w:rFonts w:ascii="arial" w:eastAsia="arial" w:hAnsi="arial" w:cs="arial"/>
            <w:b w:val="0"/>
            <w:i/>
            <w:strike w:val="0"/>
            <w:noProof w:val="0"/>
            <w:color w:val="0077CC"/>
            <w:position w:val="0"/>
            <w:sz w:val="20"/>
            <w:u w:val="single"/>
            <w:vertAlign w:val="baseline"/>
          </w:rPr>
          <w:t>said on Sunday that she was in the Oval Office</w:t>
        </w:r>
      </w:hyperlink>
      <w:r>
        <w:rPr>
          <w:rFonts w:ascii="arial" w:eastAsia="arial" w:hAnsi="arial" w:cs="arial"/>
          <w:b w:val="0"/>
          <w:i w:val="0"/>
          <w:strike w:val="0"/>
          <w:noProof w:val="0"/>
          <w:color w:val="000000"/>
          <w:position w:val="0"/>
          <w:sz w:val="20"/>
          <w:u w:val="none"/>
          <w:vertAlign w:val="baseline"/>
        </w:rPr>
        <w:t xml:space="preserve"> asking for recovery aid for Michigan following an ice storm when she got trapped at a press conference for President </w:t>
      </w:r>
      <w:hyperlink r:id="rId8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latest executive orders.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w:t>
      </w:r>
      <w:r>
        <w:rPr>
          <w:rFonts w:ascii="arial" w:eastAsia="arial" w:hAnsi="arial" w:cs="arial"/>
          <w:b w:val="0"/>
          <w:i/>
          <w:strike w:val="0"/>
          <w:noProof w:val="0"/>
          <w:color w:val="000000"/>
          <w:position w:val="0"/>
          <w:sz w:val="20"/>
          <w:u w:val="none"/>
          <w:vertAlign w:val="baseline"/>
        </w:rPr>
        <w:t>Los Angeles Times</w:t>
      </w:r>
      <w:r>
        <w:rPr>
          <w:rFonts w:ascii="arial" w:eastAsia="arial" w:hAnsi="arial" w:cs="arial"/>
          <w:b w:val="0"/>
          <w:i w:val="0"/>
          <w:strike w:val="0"/>
          <w:noProof w:val="0"/>
          <w:color w:val="000000"/>
          <w:position w:val="0"/>
          <w:sz w:val="20"/>
          <w:u w:val="none"/>
          <w:vertAlign w:val="baseline"/>
        </w:rPr>
        <w:t xml:space="preserve"> reporter Jessica Gelt that she felt "stuck" in the room with the president and was unhappy about all of the rhetoric being used around her. However, she added that she's "not going to apologize for asking for that help, but I'm not happy about the situation."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considered to be one of the likely contenders in the 2028 Democratic presidential primary in part due to her strong showings in the 2018 and 2022 gubernatorial races where she easily carried the state despite its reputation as a battleground.</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82" w:history="1">
        <w:r>
          <w:rPr>
            <w:rFonts w:ascii="arial" w:eastAsia="arial" w:hAnsi="arial" w:cs="arial"/>
            <w:b w:val="0"/>
            <w:i/>
            <w:strike w:val="0"/>
            <w:noProof w:val="0"/>
            <w:color w:val="0077CC"/>
            <w:position w:val="0"/>
            <w:sz w:val="20"/>
            <w:u w:val="single"/>
            <w:vertAlign w:val="baseline"/>
          </w:rPr>
          <w:t>faced some backlash from Democrats in early April</w:t>
        </w:r>
      </w:hyperlink>
      <w:r>
        <w:rPr>
          <w:rFonts w:ascii="arial" w:eastAsia="arial" w:hAnsi="arial" w:cs="arial"/>
          <w:b w:val="0"/>
          <w:i w:val="0"/>
          <w:strike w:val="0"/>
          <w:noProof w:val="0"/>
          <w:color w:val="000000"/>
          <w:position w:val="0"/>
          <w:sz w:val="20"/>
          <w:u w:val="none"/>
          <w:vertAlign w:val="baseline"/>
        </w:rPr>
        <w:t>when photos emerged of her in the Oval Office as some people accused her of placating to the Trump administration.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photo, taken by Eric Lee, shows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April 9 shielding her face with blue folders in the Oval Office, appearing to avoid the press corps. The image then circulated widely on social media.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conversation with Gelt, which was largely promoting her recent book, "</w:t>
      </w:r>
      <w:r>
        <w:rPr>
          <w:rFonts w:ascii="arial" w:eastAsia="arial" w:hAnsi="arial" w:cs="arial"/>
          <w:b w:val="0"/>
          <w:i/>
          <w:strike w:val="0"/>
          <w:noProof w:val="0"/>
          <w:color w:val="000000"/>
          <w:position w:val="0"/>
          <w:sz w:val="20"/>
          <w:u w:val="none"/>
          <w:vertAlign w:val="baseline"/>
        </w:rPr>
        <w:t>True Gretch—Young Adult Edition: Lessons for Anyone Who Wants to Make a Differenc</w:t>
      </w:r>
      <w:r>
        <w:rPr>
          <w:rFonts w:ascii="arial" w:eastAsia="arial" w:hAnsi="arial" w:cs="arial"/>
          <w:b w:val="0"/>
          <w:i w:val="0"/>
          <w:strike w:val="0"/>
          <w:noProof w:val="0"/>
          <w:color w:val="000000"/>
          <w:position w:val="0"/>
          <w:sz w:val="20"/>
          <w:u w:val="none"/>
          <w:vertAlign w:val="baseline"/>
        </w:rPr>
        <w:t>e, was not the first time she has tried to explain why she was at the White House and why the photos of her are so awkward.</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w:t>
      </w:r>
      <w:hyperlink r:id="rId83" w:history="1">
        <w:r>
          <w:rPr>
            <w:rFonts w:ascii="arial" w:eastAsia="arial" w:hAnsi="arial" w:cs="arial"/>
            <w:b w:val="0"/>
            <w:i/>
            <w:strike w:val="0"/>
            <w:noProof w:val="0"/>
            <w:color w:val="0077CC"/>
            <w:position w:val="0"/>
            <w:sz w:val="20"/>
            <w:u w:val="single"/>
            <w:vertAlign w:val="baseline"/>
          </w:rPr>
          <w:t>crowd at the Detroit Economic Club earlier this month</w:t>
        </w:r>
      </w:hyperlink>
      <w:r>
        <w:rPr>
          <w:rFonts w:ascii="arial" w:eastAsia="arial" w:hAnsi="arial" w:cs="arial"/>
          <w:b w:val="0"/>
          <w:i w:val="0"/>
          <w:strike w:val="0"/>
          <w:noProof w:val="0"/>
          <w:color w:val="000000"/>
          <w:position w:val="0"/>
          <w:sz w:val="20"/>
          <w:u w:val="none"/>
          <w:vertAlign w:val="baseline"/>
        </w:rPr>
        <w:t xml:space="preserve"> that the only thought going through her mind when she put the folders up to her face was "I don't want my picture taken."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"I wish I hadn't put my folder up in front of my face," but that she is learning to laugh at herself about the situation now.</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said before that her appearance at the White House was not an endorsement of the president or his agenda. She told Gelt she was told she would be having a one-on-one meeting with the president about aid for Michiganders following an ice storm.</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she ended up in the Oval Office where Trump and his aides were announcing new executive orders against a law firm that represented Dominion Voting Systems in its </w:t>
      </w:r>
      <w:hyperlink r:id="rId84"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defamation case surrounding the 2020 election.</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one of the few Democratic governors who Trump has publicly praised, as the president told White House reporters that she is doing an "excellent job" as governor.</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defended her meeting with Trump, saying earlier this month: "Public service is about putting the people of Michigan before my own interest."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told the </w:t>
      </w:r>
      <w:r>
        <w:rPr>
          <w:rFonts w:ascii="arial" w:eastAsia="arial" w:hAnsi="arial" w:cs="arial"/>
          <w:b/>
          <w:i/>
          <w:strike w:val="0"/>
          <w:noProof w:val="0"/>
          <w:color w:val="000000"/>
          <w:position w:val="0"/>
          <w:sz w:val="20"/>
          <w:u w:val="none"/>
          <w:vertAlign w:val="baseline"/>
        </w:rPr>
        <w:t>Los Angeles Times</w:t>
      </w:r>
      <w:r>
        <w:rPr>
          <w:rFonts w:ascii="arial" w:eastAsia="arial" w:hAnsi="arial" w:cs="arial"/>
          <w:b w:val="0"/>
          <w:i w:val="0"/>
          <w:strike w:val="0"/>
          <w:noProof w:val="0"/>
          <w:color w:val="000000"/>
          <w:position w:val="0"/>
          <w:sz w:val="20"/>
          <w:u w:val="none"/>
          <w:vertAlign w:val="baseline"/>
        </w:rPr>
        <w:t>: "I got stuck in this press conference, and I disagreed with all the actions that were taken, all the rhetoric that was stated, but I had to stay to ask for help for Michigan."</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Skyler Johnson, chair of the Suffolk County Young Democrats</w:t>
      </w:r>
      <w:r>
        <w:rPr>
          <w:rFonts w:ascii="arial" w:eastAsia="arial" w:hAnsi="arial" w:cs="arial"/>
          <w:b w:val="0"/>
          <w:i w:val="0"/>
          <w:strike w:val="0"/>
          <w:noProof w:val="0"/>
          <w:color w:val="000000"/>
          <w:position w:val="0"/>
          <w:sz w:val="20"/>
          <w:u w:val="none"/>
          <w:vertAlign w:val="baseline"/>
        </w:rPr>
        <w:t xml:space="preserve">, wrote on X, formerly </w:t>
      </w:r>
      <w:hyperlink r:id="rId8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on April 12: "Unpopular opinion: While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didn't necessarily handle the situation in the White House well, Trump/WH staff very clearly set it up to embarrass her and condemning her for it is playing into their hands."</w:t>
      </w:r>
    </w:p>
    <w:p>
      <w:pPr>
        <w:pStyle w:val="Normal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Neera Tanden, the chief executive of the liberal think tank Center for American Progress, told </w:t>
      </w:r>
      <w:r>
        <w:rPr>
          <w:rFonts w:ascii="arial" w:eastAsia="arial" w:hAnsi="arial" w:cs="arial"/>
          <w:b/>
          <w:i/>
          <w:strike w:val="0"/>
          <w:noProof w:val="0"/>
          <w:color w:val="000000"/>
          <w:position w:val="0"/>
          <w:sz w:val="20"/>
          <w:u w:val="none"/>
          <w:vertAlign w:val="baseline"/>
        </w:rPr>
        <w:t>The New York Times</w:t>
      </w:r>
      <w:r>
        <w:rPr>
          <w:rFonts w:ascii="arial" w:eastAsia="arial" w:hAnsi="arial" w:cs="arial"/>
          <w:b w:val="0"/>
          <w:i w:val="0"/>
          <w:strike w:val="0"/>
          <w:noProof w:val="0"/>
          <w:color w:val="000000"/>
          <w:position w:val="0"/>
          <w:sz w:val="20"/>
          <w:u w:val="none"/>
          <w:vertAlign w:val="baseline"/>
        </w:rPr>
        <w:t xml:space="preserve"> on April 12: "</w:t>
      </w:r>
      <w:hyperlink r:id="rId86"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from the center to the left believe Trump is an autocrat who represents an existential threat to democracy and our rights. They expect their leaders to meet the moment by fighting his dictatorial attacks, not placate, negotiate or assuage because doing so makes him stronger and bully others more."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cannot run for a third term as governor of Michigan but has not said whether she will launch a bid for president in 2028.</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enough about myself to know I care desperately about where this country is headed...I want to be a part of that. I don't know that I need to be the main character in that story," the governor told Gelt on Sunday.</w:t>
      </w:r>
    </w:p>
    <w:p>
      <w:pPr>
        <w:pStyle w:val="Normal4"/>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Link to Image</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0" style="position:absolute;z-index:251670528"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Oval Office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via AP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talking to President Donald Trump in the Oval Office, the White House, Wednesday, April 9, 2025, in Washington. (Pool via AP)</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41" style="position:absolute;z-index:251671552"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GOVERNMENT BODIES &amp; OFFICES (90%); US PRESIDENTS (90%); PHOTO &amp; VIDEO SHARING (89%); EXECUTIVE ORDERS (79%); POLITICAL PARTIES (79%); PRIMARY ELECTIONS (79%); TALKS &amp; MEETINGS (79%); US STATE GOVERNMENT (79%); LIBEL &amp; SLANDER (78%); US PRESIDENTIAL CANDIDATES 2012 (78%); US PRESIDENTIAL ELECTIONS (78%); FESTIVALS (77%); NEWS REPORTING (76%); PRESS CONFERENCES (76%); HEADS OF GOVERNMENT ELECTIONS (75%); SOCIAL MEDIA (73%); TRENDS &amp; EVENTS (72%); VOTERS &amp; VOTING (67%); DEFAMATION (66%); Politics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(60%);  LOS ANGELES TIMES (58%)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(60%); SIC4833 TELEVISION BROADCASTING STATIONS (60%); NAICS513110 NEWSPAPER PUBLISHERS (58%); SIC2711 NEWSPAPERS: PUBLISHING, OR PUBLISHING &amp; PRINTING (58%); PHOTO &amp; VIDEO SHARING (89%); FESTIVALS (77%); NEWS REPORTING (76%); SOCIAL MEDIA (73%)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(89%)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Gretchen</w:t>
        </w:r>
      </w:hyperlink>
      <w:hyperlink r:id="rId95" w:history="1">
        <w:r>
          <w:rPr>
            <w:rFonts w:ascii="arial" w:eastAsia="arial" w:hAnsi="arial" w:cs="arial"/>
            <w:b/>
            <w:i/>
            <w:strike w:val="0"/>
            <w:color w:val="0077CC"/>
            <w:sz w:val="28"/>
            <w:u w:val="single"/>
            <w:vertAlign w:val="baseline"/>
          </w:rPr>
          <w:t xml:space="preserve"> </w:t>
        </w:r>
      </w:hyperlink>
      <w:hyperlink r:id="rId96" w:history="1">
        <w:r>
          <w:rPr>
            <w:rFonts w:ascii="arial" w:eastAsia="arial" w:hAnsi="arial" w:cs="arial"/>
            <w:b/>
            <w:i/>
            <w:strike w:val="0"/>
            <w:color w:val="0077CC"/>
            <w:sz w:val="28"/>
            <w:u w:val="single"/>
            <w:vertAlign w:val="baseline"/>
          </w:rPr>
          <w:t>Whitmer</w:t>
        </w:r>
      </w:hyperlink>
      <w:hyperlink r:id="rId97" w:history="1">
        <w:r>
          <w:rPr>
            <w:rFonts w:ascii="arial" w:eastAsia="arial" w:hAnsi="arial" w:cs="arial"/>
            <w:b/>
            <w:i/>
            <w:strike w:val="0"/>
            <w:color w:val="0077CC"/>
            <w:sz w:val="28"/>
            <w:u w:val="single"/>
            <w:vertAlign w:val="baseline"/>
          </w:rPr>
          <w:t xml:space="preserve"> ribbed online for seeming to hide face in Oval Office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5"/>
        <w:keepNext w:val="0"/>
        <w:spacing w:before="120" w:after="0" w:line="220" w:lineRule="atLeast"/>
        <w:ind w:left="0" w:right="0" w:firstLine="0"/>
        <w:jc w:val="left"/>
      </w:pPr>
      <w:r>
        <w:br/>
      </w:r>
      <w:r>
        <w:pict>
          <v:shape id="_x0000_i1043" type="#_x0000_t75" style="width:0;height:0"/>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4" style="position:absolute;z-index:25167360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Apr 2025 (TourismAfrica2006)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 potential 2028 Democratic presidential candidate, was ribbed online for seeming to hide her face during a meeting with President Donald Trump in the Oval Office. </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seen temporarily shielding her face from cameras in the Oval Office by holding up a folder, according to a photo by the New York Times.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later lowered the folder, as the president spoke to the press and encouraged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comment as well. The Democratic governor, who clashed with Trump during his first term regarding her COVID-19 lockdown policies, met with the president to discuss recovery from an ice storm that impacted thousands of Michiganders, funding for the Selfridge Air National Guard base near Detroit, protections for the Great Lakes and the automobile industry. </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joined by Michigan State House Speaker Matt Hall and several Cabinet secretaries, stood steps away from Trump while he signed executive orders Wednesday.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great state of Michigan. And, she's been -- she's really done an excellent job. And a very good person," Trump said. </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reporters afterward that she thought she was coming into the Oval Office for a one-on-one meeting with the president and was taken by surprise by the press conference.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face-shielding was derided online.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covering her face is the perfect metaphor for the Democratic Party," one user wrote.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X user said,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hiding behind her files in the White House is one of the funniest things I've ever seen. This is what my 2 year old does."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this the nail in the coffin of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political aspirations?" a third user wrote.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users joked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"embarrassed" to be photographed with Trump but had no shame in placing a Dorito in the mouth of a podcaster in a 2024 social media post that critics said mocked a Christian sacrament.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 showed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hiding her face while standing in between Trump aide Natalie Harpe and Deputy Assistant to the President and White House Director of the Office of Intergovernmental Affairs Alex Myer.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Myer shared the photo on X, writing: "#NewProfilePic." </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in Washington to deliver a "Build, America, Build" address in which she called for bipartisan cooperation to strengthen American manufacturing. She was at the White House for her second meeting with Trump in less than a month, this time to talk about tariffs that were expected to disproportionately affect Michigan, whose economy is closely tied to an auto industry reliant on trade with Canada, Mexico and other countries.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speech Wednesday, which came before Trump announced he was pausing tariffs in most nations except for China,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highlighted areas of agreement with Trump on tariffs but criticized how they had been implemented.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motivation behind the tariffs, and I can tell you, here's where President Trump and I do agree. We do need to make more stuff in America,"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before adding, "I'm not against tariffs outright, but it is a blunt tool. You can't just pull out the tariff hammer to swing at every problem without a clear defined end-goal."</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approach stands in stark contrast to that of other high-profile Democratic governors, many of whom are also seen as potential contenders for the party's 2028 presidential nomination. But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faces a more challenging political landscape than leaders such as Illinois Gov. JB Pritzker or California Gov. Gavin Newsom as she represents a state with a divided state legislature and that went for Trump in two of the last three elections.</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5" style="position:absolute;z-index:251674624"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BODIES &amp; OFFICES (90%); US PRESIDENTIAL CANDIDATES 2012 (90%); US PRESIDENTS (90%); US STATE GOVERNMENT (90%); POLITICAL CANDIDATES (89%); AGREEMENTS (78%); BIPARTISANSHIP (78%); GOVERNMENT &amp; PUBLIC ADMINISTRATION (78%); GOVERNORS (78%); PHOTO &amp; VIDEO SHARING (78%); POLITICAL PARTIES (78%); SOCIAL MEDIA (78%); US PRESIDENTIAL ELECTIONS (78%); PRESS CONFERENCES (76%); CABINET OFFICES (73%); EXECUTIVE ORDERS (73%); GOVERNMENT ADVISORS &amp; MINISTERS (73%); COVID CORONAVIRUS (70%); COVID-19 CORONAVIRUS REGULATION &amp; POLICY (70%); TARIFFS &amp; DUTIES (62%); COVID-19 CORONAVIRUS (55%)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(78%); SOCIAL MEDIA (78%); AUTOMOTIVE (73%); PODCASTING (50%)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(95%); GREAT LAKES (79%); UNITED STATES (93%); CANADA (79%); MEXICO (79%); NORTH AMERICA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 xml:space="preserve">Democrat </w:t>
        </w:r>
      </w:hyperlink>
      <w:hyperlink r:id="rId105" w:history="1">
        <w:r>
          <w:rPr>
            <w:rFonts w:ascii="arial" w:eastAsia="arial" w:hAnsi="arial" w:cs="arial"/>
            <w:b/>
            <w:i/>
            <w:strike w:val="0"/>
            <w:color w:val="0077CC"/>
            <w:sz w:val="28"/>
            <w:u w:val="single"/>
            <w:vertAlign w:val="baseline"/>
          </w:rPr>
          <w:t>Gretchen</w:t>
        </w:r>
      </w:hyperlink>
      <w:hyperlink r:id="rId106" w:history="1">
        <w:r>
          <w:rPr>
            <w:rFonts w:ascii="arial" w:eastAsia="arial" w:hAnsi="arial" w:cs="arial"/>
            <w:b/>
            <w:i/>
            <w:strike w:val="0"/>
            <w:color w:val="0077CC"/>
            <w:sz w:val="28"/>
            <w:u w:val="single"/>
            <w:vertAlign w:val="baseline"/>
          </w:rPr>
          <w:t xml:space="preserve"> </w:t>
        </w:r>
      </w:hyperlink>
      <w:hyperlink r:id="rId107" w:history="1">
        <w:r>
          <w:rPr>
            <w:rFonts w:ascii="arial" w:eastAsia="arial" w:hAnsi="arial" w:cs="arial"/>
            <w:b/>
            <w:i/>
            <w:strike w:val="0"/>
            <w:color w:val="0077CC"/>
            <w:sz w:val="28"/>
            <w:u w:val="single"/>
            <w:vertAlign w:val="baseline"/>
          </w:rPr>
          <w:t>Whitmer</w:t>
        </w:r>
      </w:hyperlink>
      <w:hyperlink r:id="rId108" w:history="1">
        <w:r>
          <w:rPr>
            <w:rFonts w:ascii="arial" w:eastAsia="arial" w:hAnsi="arial" w:cs="arial"/>
            <w:b/>
            <w:i/>
            <w:strike w:val="0"/>
            <w:color w:val="0077CC"/>
            <w:sz w:val="28"/>
            <w:u w:val="single"/>
            <w:vertAlign w:val="baseline"/>
          </w:rPr>
          <w:t xml:space="preserve"> tries to distance herself from Oval Office visit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6:06 PM GMT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Guardian, a division of Transcontinental Media Group Inc. All Rights Reserved</w:t>
      </w:r>
    </w:p>
    <w:p>
      <w:pPr>
        <w:pStyle w:val="Normal6"/>
        <w:keepNext w:val="0"/>
        <w:spacing w:before="120" w:after="0" w:line="220" w:lineRule="atLeast"/>
        <w:ind w:left="0" w:right="0" w:firstLine="0"/>
        <w:jc w:val="left"/>
      </w:pPr>
      <w:r>
        <w:br/>
      </w:r>
      <w:r>
        <w:pict>
          <v:shape id="_x0000_i1047" type="#_x0000_t75" style="width:167.98pt;height:30.75pt">
            <v:imagedata r:id="rId10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Michigan governor criticized for appearance, including for blocking her face with binders while her photo was taken</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8" style="position:absolute;z-index:25167667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0"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considered to be a 2028 White House Democratic contender – was trying to distance herself from a recent Oval Office appearance alongside Donald Trump, which saw her get photographed while blocking her face with binders.</w:t>
      </w:r>
    </w:p>
    <w:p>
      <w:pPr>
        <w:pStyle w:val="Normal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visited the Republican president on Wednesday alongside a bipartisan delegation to discuss a northern Michigan ice storm, the state’s defense assets and tariffs, among other issues. Following the meeting,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brought into the Oval Office where she – as the New York Times </w:t>
      </w:r>
      <w:hyperlink r:id="rId111"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 “stood glumly” during a press conference that saw Trump sign several executive orders that </w:t>
      </w:r>
      <w:hyperlink r:id="rId112" w:history="1">
        <w:r>
          <w:rPr>
            <w:rFonts w:ascii="arial" w:eastAsia="arial" w:hAnsi="arial" w:cs="arial"/>
            <w:b w:val="0"/>
            <w:i/>
            <w:strike w:val="0"/>
            <w:noProof w:val="0"/>
            <w:color w:val="0077CC"/>
            <w:position w:val="0"/>
            <w:sz w:val="20"/>
            <w:u w:val="single"/>
            <w:vertAlign w:val="baseline"/>
          </w:rPr>
          <w:t>targeted</w:t>
        </w:r>
      </w:hyperlink>
      <w:r>
        <w:rPr>
          <w:rFonts w:ascii="arial" w:eastAsia="arial" w:hAnsi="arial" w:cs="arial"/>
          <w:b w:val="0"/>
          <w:i w:val="0"/>
          <w:strike w:val="0"/>
          <w:noProof w:val="0"/>
          <w:color w:val="000000"/>
          <w:position w:val="0"/>
          <w:sz w:val="20"/>
          <w:u w:val="none"/>
          <w:vertAlign w:val="baseline"/>
        </w:rPr>
        <w:t xml:space="preserve">  his political opponents.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13" w:anchor="cm9asxyaj00003b70g01q62zw"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to CNN, a spokesperson for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the governor was caught off guard by the media appearance.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was surprised that she was brought into the Oval Office during president Trump’s press conference without any notice of the subject matter,” the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spokesperson said. “Her presence is not an endorsement of the actions taken or statements made at that event.”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administration’s efforts to distance her from the press conference came after the president praised her, </w:t>
      </w:r>
      <w:hyperlink r:id="rId114"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 “We’re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great state of Michigan, and she’s been, she’s really done an excellent job, very good person.”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marked a shift from his public comments made about the governor five years ago during the Covid-19 pandemic.</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Trump </w:t>
      </w:r>
      <w:hyperlink r:id="rId1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had a “big problem” with the “young, a woman governor” in Michigan, adding that “all she does is sit there and blame the federal government”.</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meanwhile, blamed Trump for a failed plot to kidnap her that was devised by rightwing extremists – a case that led to nine convictions.</w:t>
      </w:r>
    </w:p>
    <w:p>
      <w:pPr>
        <w:pStyle w:val="Normal6"/>
        <w:keepNext w:val="0"/>
        <w:spacing w:before="200" w:after="0" w:line="260" w:lineRule="atLeast"/>
        <w:ind w:left="0" w:right="0" w:firstLine="0"/>
        <w:jc w:val="both"/>
      </w:pPr>
      <w:hyperlink r:id="rId116" w:history="1">
        <w:r>
          <w:rPr>
            <w:rFonts w:ascii="arial" w:eastAsia="arial" w:hAnsi="arial" w:cs="arial"/>
            <w:b w:val="0"/>
            <w:i/>
            <w:strike w:val="0"/>
            <w:color w:val="0077CC"/>
            <w:sz w:val="20"/>
            <w:u w:val="single"/>
            <w:vertAlign w:val="baseline"/>
          </w:rPr>
          <w:t>Speaking to</w:t>
        </w:r>
      </w:hyperlink>
      <w:r>
        <w:rPr>
          <w:rFonts w:ascii="arial" w:eastAsia="arial" w:hAnsi="arial" w:cs="arial"/>
          <w:b w:val="0"/>
          <w:i w:val="0"/>
          <w:strike w:val="0"/>
          <w:noProof w:val="0"/>
          <w:color w:val="000000"/>
          <w:position w:val="0"/>
          <w:sz w:val="20"/>
          <w:u w:val="none"/>
          <w:vertAlign w:val="baseline"/>
        </w:rPr>
        <w:t xml:space="preserve">  reporters at a college event in Michigan after Wednesday’s press conference,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“It was not where I wanted to be or planned to be or would have liked to have been.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a lot of stuff that was said and the actions that were taken. But I stayed in the room because I needed to make the case for Michigan, and that’s my job.”</w:t>
      </w:r>
    </w:p>
    <w:p>
      <w:pPr>
        <w:pStyle w:val="Normal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nevertheless has been criticized, particularly online, including for blocking her face with binders at one point during the conference while </w:t>
      </w:r>
      <w:hyperlink r:id="rId117" w:history="1">
        <w:r>
          <w:rPr>
            <w:rFonts w:ascii="arial" w:eastAsia="arial" w:hAnsi="arial" w:cs="arial"/>
            <w:b w:val="0"/>
            <w:i/>
            <w:strike w:val="0"/>
            <w:noProof w:val="0"/>
            <w:color w:val="0077CC"/>
            <w:position w:val="0"/>
            <w:sz w:val="20"/>
            <w:u w:val="single"/>
            <w:vertAlign w:val="baseline"/>
          </w:rPr>
          <w:t>a picture was snapped</w:t>
        </w:r>
      </w:hyperlink>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user </w:t>
      </w:r>
      <w:hyperlink r:id="rId118"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X: “She just stood there as he signed executive orders. Democrats, NO ONE IS COMING TO SAVE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person said: “One of my favorite things about things like this is that she would’ve been better off just having her photo taken. ‘(Normal)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White House’ would’ve been a lot less embarrassing than ‘(Hiding)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else </w:t>
      </w:r>
      <w:hyperlink r:id="rId11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“Is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hiding from the press here? Or still hiding from the people of Michigan?”</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state is one of the most crucial electoral battlegrounds in the US.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base Democratic voters increasingly criticizing members of their party for not taking a harder line against the Trump administration,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said publicly that she does not regard herself as “the leader of the opposition”.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she </w:t>
      </w:r>
      <w:hyperlink r:id="rId12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Associated Press: “I have shared with some of my colleagues from some of the very blue states that my situation here in Michigan is very different than theirs. I’ve got a Republican House of Representatives – majority-Republican House – now to work with.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make sure that I can deliver and work with folks of the federal government, and so I don’t view myself as the leader of the opposition like some might.”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similar sentiments, Adrian Hemond, the chief executive of the political consulting firm Grassroots Midwest, recently </w:t>
      </w:r>
      <w:hyperlink r:id="rId121"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 “She’s been trying to work with Trump since he got back in office, which is appropriate.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swing-state governor.”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David Dulio, a political science professor at Michigan’s Oakland University, told the outlet: “It is more a reflection of the state of the Democratic party that a popular Midwestern governor can go to Washington, get some wins on bipartisan issues and get attacked for it by her own people.”</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first elected as Michigan’s governor in 2018 and then re-elected in 2022 by a wider margin than her first victory.</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9" style="position:absolute;z-index:251677696"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WEBGNS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CONFERENCES (91%); GOVERNMENT BODIES &amp; OFFICES (90%); US DEMOCRATIC PARTY (90%); EXECUTIVE ORDERS (89%); US REPUBLICAN PARTY (79%); BIPARTISANSHIP (78%); ELECTIONS &amp; POLITICS (78%); FAR RIGHT POLITICS (78%); POLITICAL PARTIES (78%); TALKS &amp; MEETINGS (78%); CONFERENCES &amp; CONVENTIONS (76%); POLITICAL EXTREMISM (73%); COVID CORONAVIRUS (65%); COVID-19 CORONAVIRUS (65%); INFECTIOUS DISEASE (65%); VOTERS &amp; VOTING (60%); EPIDEMICS (50%); KIDNAPPING &amp; ABDUCTION (50%)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&amp; TELECOMMUNICATIONS (73%)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(79%)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UNITED STATES (79%)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Gretchen</w:t>
        </w:r>
      </w:hyperlink>
      <w:hyperlink r:id="rId129" w:history="1">
        <w:r>
          <w:rPr>
            <w:rFonts w:ascii="arial" w:eastAsia="arial" w:hAnsi="arial" w:cs="arial"/>
            <w:b/>
            <w:i/>
            <w:strike w:val="0"/>
            <w:color w:val="0077CC"/>
            <w:sz w:val="28"/>
            <w:u w:val="single"/>
            <w:vertAlign w:val="baseline"/>
          </w:rPr>
          <w:t xml:space="preserve"> </w:t>
        </w:r>
      </w:hyperlink>
      <w:hyperlink r:id="rId130" w:history="1">
        <w:r>
          <w:rPr>
            <w:rFonts w:ascii="arial" w:eastAsia="arial" w:hAnsi="arial" w:cs="arial"/>
            <w:b/>
            <w:i/>
            <w:strike w:val="0"/>
            <w:color w:val="0077CC"/>
            <w:sz w:val="28"/>
            <w:u w:val="single"/>
            <w:vertAlign w:val="baseline"/>
          </w:rPr>
          <w:t>Whitmer</w:t>
        </w:r>
      </w:hyperlink>
      <w:hyperlink r:id="rId131" w:history="1">
        <w:r>
          <w:rPr>
            <w:rFonts w:ascii="arial" w:eastAsia="arial" w:hAnsi="arial" w:cs="arial"/>
            <w:b/>
            <w:i/>
            <w:strike w:val="0"/>
            <w:color w:val="0077CC"/>
            <w:sz w:val="28"/>
            <w:u w:val="single"/>
            <w:vertAlign w:val="baseline"/>
          </w:rPr>
          <w:t xml:space="preserve"> Addresses Viral Photo Of Her Trying to Hide Trump Oval Office Meeting: 'That's All It Was'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6:19 PM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9744"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13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3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addressed her viral Oval Office moment from last week while speaking to the Detroit Economic Club on Monday.</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Bill Melugin introduced the topic on America Reports, saying, 'We saw that </w:t>
      </w:r>
      <w:hyperlink r:id="rId134" w:history="1">
        <w:r>
          <w:rPr>
            <w:rFonts w:ascii="arial" w:eastAsia="arial" w:hAnsi="arial" w:cs="arial"/>
            <w:b w:val="0"/>
            <w:i/>
            <w:strike w:val="0"/>
            <w:noProof w:val="0"/>
            <w:color w:val="0077CC"/>
            <w:position w:val="0"/>
            <w:sz w:val="20"/>
            <w:u w:val="single"/>
            <w:vertAlign w:val="baseline"/>
          </w:rPr>
          <w:t xml:space="preserve">viral picture of Michigan Governor </w:t>
        </w:r>
      </w:hyperlink>
      <w:hyperlink r:id="rId135" w:history="1">
        <w:r>
          <w:rPr>
            <w:rFonts w:ascii="arial" w:eastAsia="arial" w:hAnsi="arial" w:cs="arial"/>
            <w:b/>
            <w:i/>
            <w:strike w:val="0"/>
            <w:noProof w:val="0"/>
            <w:color w:val="0077CC"/>
            <w:position w:val="0"/>
            <w:sz w:val="20"/>
            <w:u w:val="single"/>
            <w:vertAlign w:val="baseline"/>
          </w:rPr>
          <w:t>Gretchen</w:t>
        </w:r>
      </w:hyperlink>
      <w:hyperlink r:id="rId136" w:history="1">
        <w:r>
          <w:rPr>
            <w:rFonts w:ascii="arial" w:eastAsia="arial" w:hAnsi="arial" w:cs="arial"/>
            <w:b w:val="0"/>
            <w:i/>
            <w:strike w:val="0"/>
            <w:noProof w:val="0"/>
            <w:color w:val="0077CC"/>
            <w:position w:val="0"/>
            <w:sz w:val="20"/>
            <w:u w:val="single"/>
            <w:vertAlign w:val="baseline"/>
          </w:rPr>
          <w:t xml:space="preserve"> </w:t>
        </w:r>
      </w:hyperlink>
      <w:hyperlink r:id="rId137" w:history="1">
        <w:r>
          <w:rPr>
            <w:rFonts w:ascii="arial" w:eastAsia="arial" w:hAnsi="arial" w:cs="arial"/>
            <w:b/>
            <w:i/>
            <w:strike w:val="0"/>
            <w:noProof w:val="0"/>
            <w:color w:val="0077CC"/>
            <w:position w:val="0"/>
            <w:sz w:val="20"/>
            <w:u w:val="single"/>
            <w:vertAlign w:val="baseline"/>
          </w:rPr>
          <w:t>Whitmer</w:t>
        </w:r>
      </w:hyperlink>
      <w:hyperlink r:id="rId138" w:history="1">
        <w:r>
          <w:rPr>
            <w:rFonts w:ascii="arial" w:eastAsia="arial" w:hAnsi="arial" w:cs="arial"/>
            <w:b w:val="0"/>
            <w:i/>
            <w:strike w:val="0"/>
            <w:noProof w:val="0"/>
            <w:color w:val="0077CC"/>
            <w:position w:val="0"/>
            <w:sz w:val="20"/>
            <w:u w:val="single"/>
            <w:vertAlign w:val="baseline"/>
          </w:rPr>
          <w:t xml:space="preserve"> the other day in the Oval Office. Hard to believe this was real when it first came out, but she's hiding her face. She apparently just addressed this earlier this morning saying she regrets the incident. Let's take a listen.'</w:t>
        </w:r>
      </w:hyperlink>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was Washington?' the  </w:t>
      </w:r>
      <w:hyperlink r:id="rId139" w:history="1">
        <w:r>
          <w:rPr>
            <w:rFonts w:ascii="arial" w:eastAsia="arial" w:hAnsi="arial" w:cs="arial"/>
            <w:b w:val="0"/>
            <w:i/>
            <w:strike w:val="0"/>
            <w:noProof w:val="0"/>
            <w:color w:val="0077CC"/>
            <w:position w:val="0"/>
            <w:sz w:val="20"/>
            <w:u w:val="single"/>
            <w:vertAlign w:val="baseline"/>
          </w:rPr>
          <w:t xml:space="preserve">moderator asks </w:t>
        </w:r>
      </w:hyperlink>
      <w:hyperlink r:id="rId140" w:history="1">
        <w:r>
          <w:rPr>
            <w:rFonts w:ascii="arial" w:eastAsia="arial" w:hAnsi="arial" w:cs="arial"/>
            <w:b/>
            <w:i/>
            <w:strike w:val="0"/>
            <w:noProof w:val="0"/>
            <w:color w:val="0077CC"/>
            <w:position w:val="0"/>
            <w:sz w:val="20"/>
            <w:u w:val="single"/>
            <w:vertAlign w:val="baseline"/>
          </w:rPr>
          <w:t>Whitmer</w:t>
        </w:r>
      </w:hyperlink>
      <w:hyperlink r:id="rId141" w:history="1">
        <w:r>
          <w:rPr>
            <w:rFonts w:ascii="arial" w:eastAsia="arial" w:hAnsi="arial" w:cs="arial"/>
            <w:b w:val="0"/>
            <w:i/>
            <w:strike w:val="0"/>
            <w:noProof w:val="0"/>
            <w:color w:val="0077CC"/>
            <w:position w:val="0"/>
            <w:sz w:val="20"/>
            <w:u w:val="single"/>
            <w:vertAlign w:val="baseline"/>
          </w:rPr>
          <w:t xml:space="preserve"> in Detroit.</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then cuts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addressing the photo, saying, 'What was going through your mind at that moment? And it was, I don't want my picture taken. That's all it was. I kind of wish I hadn't put my folder up in front of my face, but whatever. You know, I was there. I mean, I just wrote a book about learning to laugh at yourself, so I'm pretty good at it. And we all make, you know, we all have our moments.'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the Detroit Economic Club on her meeting with Trump in the Oval Office:</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kinda wish I hadn't put my folder up in front of my face but, whatever.'  </w:t>
      </w:r>
      <w:hyperlink r:id="rId142" w:history="1">
        <w:r>
          <w:rPr>
            <w:rFonts w:ascii="arial" w:eastAsia="arial" w:hAnsi="arial" w:cs="arial"/>
            <w:b w:val="0"/>
            <w:i/>
            <w:strike w:val="0"/>
            <w:noProof w:val="0"/>
            <w:color w:val="0077CC"/>
            <w:position w:val="0"/>
            <w:sz w:val="20"/>
            <w:u w:val="single"/>
            <w:vertAlign w:val="baseline"/>
          </w:rPr>
          <w:t>pic.twitter.com/gENrL8jxZ5</w:t>
        </w:r>
      </w:hyperlink>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metzger (@metzgov)  </w:t>
      </w:r>
      <w:hyperlink r:id="rId143" w:history="1">
        <w:r>
          <w:rPr>
            <w:rFonts w:ascii="arial" w:eastAsia="arial" w:hAnsi="arial" w:cs="arial"/>
            <w:b w:val="0"/>
            <w:i/>
            <w:strike w:val="0"/>
            <w:noProof w:val="0"/>
            <w:color w:val="0077CC"/>
            <w:position w:val="0"/>
            <w:sz w:val="20"/>
            <w:u w:val="single"/>
            <w:vertAlign w:val="baseline"/>
          </w:rPr>
          <w:t>April 14, 2025</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Melugin then turned to Fox contributor Joe Concha for his take, 'Joe, photos can follow around politicians for years. We saw what happened with Gavin Newsom in the French Laundry. She probably has higher political aspirations. Do you think this is going to stick around with 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presidential aspirations 2028, the old saying is pain is temporary, but film is forever, and that will follow her around. I don't know what she was expecting exactly, the governor, when she said, 'Oh, I didn't want my picture taken.' You were in the Oval Office,' he joked, adding: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tend to be photographers and reporters that are there, and the fact that she held up her, held that up in front of her, she could take some lessons from Bill Maher, who over this past weekend just had Steve Bannon on, met with Donald Trump last week, actually had some favorable, gracious things to say about him, and Maher has been on the air for 25 years because he has the ability to listen to the other side and have civil debates. Democrats, by going down this resistance route, they don't look like serious people right now, and that's why one poll out just last week shows that the Democratic party is pulling a 21% approval.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4" w:history="1">
        <w:r>
          <w:rPr>
            <w:rFonts w:ascii="arial" w:eastAsia="arial" w:hAnsi="arial" w:cs="arial"/>
            <w:b/>
            <w:i/>
            <w:strike w:val="0"/>
            <w:noProof w:val="0"/>
            <w:color w:val="0077CC"/>
            <w:position w:val="0"/>
            <w:sz w:val="20"/>
            <w:u w:val="single"/>
            <w:vertAlign w:val="baseline"/>
          </w:rPr>
          <w:t>Gretchen</w:t>
        </w:r>
      </w:hyperlink>
      <w:hyperlink r:id="rId145" w:history="1">
        <w:r>
          <w:rPr>
            <w:rFonts w:ascii="arial" w:eastAsia="arial" w:hAnsi="arial" w:cs="arial"/>
            <w:b w:val="0"/>
            <w:i/>
            <w:strike w:val="0"/>
            <w:noProof w:val="0"/>
            <w:color w:val="0077CC"/>
            <w:position w:val="0"/>
            <w:sz w:val="20"/>
            <w:u w:val="single"/>
            <w:vertAlign w:val="baseline"/>
          </w:rPr>
          <w:t xml:space="preserve"> </w:t>
        </w:r>
      </w:hyperlink>
      <w:hyperlink r:id="rId146" w:history="1">
        <w:r>
          <w:rPr>
            <w:rFonts w:ascii="arial" w:eastAsia="arial" w:hAnsi="arial" w:cs="arial"/>
            <w:b/>
            <w:i/>
            <w:strike w:val="0"/>
            <w:noProof w:val="0"/>
            <w:color w:val="0077CC"/>
            <w:position w:val="0"/>
            <w:sz w:val="20"/>
            <w:u w:val="single"/>
            <w:vertAlign w:val="baseline"/>
          </w:rPr>
          <w:t>Whitmer</w:t>
        </w:r>
      </w:hyperlink>
      <w:hyperlink r:id="rId147" w:history="1">
        <w:r>
          <w:rPr>
            <w:rFonts w:ascii="arial" w:eastAsia="arial" w:hAnsi="arial" w:cs="arial"/>
            <w:b w:val="0"/>
            <w:i/>
            <w:strike w:val="0"/>
            <w:noProof w:val="0"/>
            <w:color w:val="0077CC"/>
            <w:position w:val="0"/>
            <w:sz w:val="20"/>
            <w:u w:val="single"/>
            <w:vertAlign w:val="baseline"/>
          </w:rPr>
          <w:t xml:space="preserve"> Addresses Viral Photo Of Her Trying to Hide Trump Oval Office Meeting: 'That's All It Was' first appeared on</w:t>
        </w:r>
      </w:hyperlink>
      <w:r>
        <w:rPr>
          <w:rFonts w:ascii="arial" w:eastAsia="arial" w:hAnsi="arial" w:cs="arial"/>
          <w:b w:val="0"/>
          <w:i w:val="0"/>
          <w:strike w:val="0"/>
          <w:noProof w:val="0"/>
          <w:color w:val="000000"/>
          <w:position w:val="0"/>
          <w:sz w:val="20"/>
          <w:u w:val="none"/>
          <w:vertAlign w:val="baseline"/>
        </w:rPr>
        <w:t> </w:t>
      </w:r>
      <w:hyperlink r:id="rId148" w:history="1">
        <w:r>
          <w:rPr>
            <w:rFonts w:ascii="arial" w:eastAsia="arial" w:hAnsi="arial" w:cs="arial"/>
            <w:b w:val="0"/>
            <w:i/>
            <w:strike w:val="0"/>
            <w:noProof w:val="0"/>
            <w:color w:val="0077CC"/>
            <w:position w:val="0"/>
            <w:sz w:val="20"/>
            <w:u w:val="single"/>
            <w:vertAlign w:val="baseline"/>
          </w:rPr>
          <w:t>Mediaite.</w:t>
        </w:r>
      </w:hyperlink>
    </w:p>
    <w:p>
      <w:pPr>
        <w:pStyle w:val="Normal7"/>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Link to the original story.</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52" style="position:absolute;z-index:25168076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3" style="position:absolute;z-index:251681792"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(90%); PHOTO &amp; VIDEO SHARING (90%); GOVERNMENT BODIES &amp; OFFICES (89%); TALKS &amp; MEETINGS (89%); US PRESIDENTS (89%); ELECTIONS &amp; POLITICS (78%); VISUAL ARTISTS (72%); POLITICS (68%); POLITICAL PARTIES (67%); TV (%); Donald Trump (%); Fox News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Joe Concha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(84%); SIC4833 TELEVISION BROADCASTING STATIONS (84%); PHOTO &amp; VIDEO SHARING (90%); VISUAL ARTISTS (72%)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(89%); GAVIN NEWSOM (79%); STEVE BANNON (58%)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(93%); MICHIGAN, USA (92%); UNITED STATES (92%)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4"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Gretchen</w:t>
        </w:r>
      </w:hyperlink>
      <w:hyperlink r:id="rId157" w:history="1">
        <w:r>
          <w:rPr>
            <w:rFonts w:ascii="arial" w:eastAsia="arial" w:hAnsi="arial" w:cs="arial"/>
            <w:b/>
            <w:i/>
            <w:strike w:val="0"/>
            <w:color w:val="0077CC"/>
            <w:sz w:val="28"/>
            <w:u w:val="single"/>
            <w:vertAlign w:val="baseline"/>
          </w:rPr>
          <w:t xml:space="preserve"> </w:t>
        </w:r>
      </w:hyperlink>
      <w:hyperlink r:id="rId158" w:history="1">
        <w:r>
          <w:rPr>
            <w:rFonts w:ascii="arial" w:eastAsia="arial" w:hAnsi="arial" w:cs="arial"/>
            <w:b/>
            <w:i/>
            <w:strike w:val="0"/>
            <w:color w:val="0077CC"/>
            <w:sz w:val="28"/>
            <w:u w:val="single"/>
            <w:vertAlign w:val="baseline"/>
          </w:rPr>
          <w:t>Whitmer</w:t>
        </w:r>
      </w:hyperlink>
      <w:hyperlink r:id="rId159" w:history="1">
        <w:r>
          <w:rPr>
            <w:rFonts w:ascii="arial" w:eastAsia="arial" w:hAnsi="arial" w:cs="arial"/>
            <w:b/>
            <w:i/>
            <w:strike w:val="0"/>
            <w:color w:val="0077CC"/>
            <w:sz w:val="28"/>
            <w:u w:val="single"/>
            <w:vertAlign w:val="baseline"/>
          </w:rPr>
          <w:t>'s Viral Image From Trump Meeting Kicks Up Storm On Social Media: 'Lost 2028 Bid...'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 8:25 PM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8"/>
        <w:keepNext w:val="0"/>
        <w:spacing w:before="120" w:after="0" w:line="220" w:lineRule="atLeast"/>
        <w:ind w:left="0" w:right="0" w:firstLine="0"/>
        <w:jc w:val="left"/>
      </w:pPr>
      <w:r>
        <w:br/>
      </w:r>
      <w:r>
        <w:pict>
          <v:shape id="_x0000_i1055" type="#_x0000_t75" style="width:200.28pt;height:22.5pt">
            <v:imagedata r:id="rId16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8384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attracted significant attention on social media after her visit to the White House to meet President Donald Trump. One image of the Democrat, captured by New York Times' Eric Lee, has gone viral online in which she is captured attempting to hide her face while being pictured inside the Oval Office.   The image has sparked a variety of reactions on social media. Many wondered why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 not want her face to be photographed inside the Oval Office. While others stated that such moments might doom her potential 2028 presidential campaign. "Is this real? Was she really trying to "hide"???? Why?" a user wrote on X.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bent the knee to an open fascist, incredibly pathetic and damaging of her reputation," another user tweeted.     "Man poor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lmao shes already lost her 2028 bid," a user opined. "Strange how once-potential and high-rated 2024 Dem presidential candidates like Newsom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are going out of their way to tank their 2028 prospects and undermine what made them so appealing to so many last year: their willingness to take on Trump and MAGA," said another X user.     Also read: </w:t>
      </w:r>
    </w:p>
    <w:p>
      <w:pPr>
        <w:pStyle w:val="Normal8"/>
        <w:keepNext w:val="0"/>
        <w:spacing w:before="20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Trump Exempts Phones, Computers From 'Reciprocal' Tariffs</w:t>
        </w:r>
      </w:hyperlink>
      <w:r>
        <w:rPr>
          <w:rFonts w:ascii="arial" w:eastAsia="arial" w:hAnsi="arial" w:cs="arial"/>
          <w:b w:val="0"/>
          <w:i w:val="0"/>
          <w:strike w:val="0"/>
          <w:noProof w:val="0"/>
          <w:color w:val="000000"/>
          <w:position w:val="0"/>
          <w:sz w:val="20"/>
          <w:u w:val="none"/>
          <w:vertAlign w:val="baseline"/>
        </w:rPr>
        <w:t xml:space="preserve">At their meeting at the White House, President Donald Trump praised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highlighting her dedication to her state. Trump remarked,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doing a tremendous job for Michigan."  During their discussion,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expressed concerns about the economic impact of Trump's tariffs on Michigan's auto industry. She emphasized that while tariffs can be effective, they should be applied strategically, stating, "Tariffs need to be used like a scalpel."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warned that broad tariffs could harm Michigan's economy, saying, "A 25 percent tariff will hurt American auto workers and consumers, raise prices on cars, groceries, and energy for working families, and put countless jobs at risk."</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7" style="position:absolute;z-index:251684864"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SOCIAL MEDIA (90%); TAXES &amp; TAXATION (90%); US DEMOCRATIC PARTY (90%); US PRESIDENTIAL CANDIDATES 2012 (90%); US PRESIDENTS (90%); TARIFFS &amp; DUTIES (87%); BUSINESS NEWS (78%); FASCISM (78%); MAKE AMERICA GREAT AGAIN MOVEMENT (78%); US PRESIDENTIAL CANDIDATES 2024 (78%); CAMPAIGNS &amp; ELECTIONS (76%); CONSUMERS (76%); POLITICAL CANDIDATES (75%); ECONOMY &amp; ECONOMIC INDICATORS (69%); AUTOMOTIVE WORKERS (68%); ECONOMICS (64%); FAMILY (64%)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AUTOMOTIVE WORKERS (68%); AUTOMOTIVE (63%)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(89%)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UNITED STATES (93%); Michigan &amp; Tennessee; United States; Americas, Northern America</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 xml:space="preserve">Trump praises Dem Gov. </w:t>
        </w:r>
      </w:hyperlink>
      <w:hyperlink r:id="rId169" w:history="1">
        <w:r>
          <w:rPr>
            <w:rFonts w:ascii="arial" w:eastAsia="arial" w:hAnsi="arial" w:cs="arial"/>
            <w:b/>
            <w:i/>
            <w:strike w:val="0"/>
            <w:color w:val="0077CC"/>
            <w:sz w:val="28"/>
            <w:u w:val="single"/>
            <w:vertAlign w:val="baseline"/>
          </w:rPr>
          <w:t>Gretchen</w:t>
        </w:r>
      </w:hyperlink>
      <w:hyperlink r:id="rId170" w:history="1">
        <w:r>
          <w:rPr>
            <w:rFonts w:ascii="arial" w:eastAsia="arial" w:hAnsi="arial" w:cs="arial"/>
            <w:b/>
            <w:i/>
            <w:strike w:val="0"/>
            <w:color w:val="0077CC"/>
            <w:sz w:val="28"/>
            <w:u w:val="single"/>
            <w:vertAlign w:val="baseline"/>
          </w:rPr>
          <w:t xml:space="preserve"> </w:t>
        </w:r>
      </w:hyperlink>
      <w:hyperlink r:id="rId171" w:history="1">
        <w:r>
          <w:rPr>
            <w:rFonts w:ascii="arial" w:eastAsia="arial" w:hAnsi="arial" w:cs="arial"/>
            <w:b/>
            <w:i/>
            <w:strike w:val="0"/>
            <w:color w:val="0077CC"/>
            <w:sz w:val="28"/>
            <w:u w:val="single"/>
            <w:vertAlign w:val="baseline"/>
          </w:rPr>
          <w:t>Whitmer</w:t>
        </w:r>
      </w:hyperlink>
      <w:hyperlink r:id="rId172" w:history="1">
        <w:r>
          <w:rPr>
            <w:rFonts w:ascii="arial" w:eastAsia="arial" w:hAnsi="arial" w:cs="arial"/>
            <w:b/>
            <w:i/>
            <w:strike w:val="0"/>
            <w:color w:val="0077CC"/>
            <w:sz w:val="28"/>
            <w:u w:val="single"/>
            <w:vertAlign w:val="baseline"/>
          </w:rPr>
          <w:t xml:space="preserve"> after slamming her last year: 'Very good person'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9"/>
        <w:keepNext w:val="0"/>
        <w:spacing w:before="120" w:after="0" w:line="220" w:lineRule="atLeast"/>
        <w:ind w:left="0" w:right="0" w:firstLine="0"/>
        <w:jc w:val="left"/>
      </w:pPr>
      <w:r>
        <w:br/>
      </w:r>
      <w:r>
        <w:pict>
          <v:shape id="_x0000_i1059" type="#_x0000_t75" style="width:0;height:0"/>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0" style="position:absolute;z-index:25168691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Apr 2025 (TourismAfrica2006) President Donald Trump said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has "done an excellent job" and called her a "very good person" during remarks on Wednesday.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honored to have, uh,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 said before going on to praise the Democratic governor.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apparently made the comments 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in the Oval Office.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glowing remarks stood in stark contrast to his assertion last year that she is a "terrible governor."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will always put party aside to put America first! As the President has said, he is a president for all Americans, and is willing to come to the table with any state officials that want to make America greater," White House spokesperson Taylor Rogers said in a statement to Fox News Digital on Thursday.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recognizes that the President is flooding Michigan with more jobs, new investments, and economic prosperity-great achievements every governor should want for their state."</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backed then-Vice President Kamala Harris during the 2024 White House contest.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 met with Trump on Wednesday.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White House today,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had a meeting with Speaker Hall and President Trump to discuss the northern Michigan ice storm, investing in Michigan's defense assets, like Selfridge Air National Guard Base, tariffs and the importance of creating good-paying American jobs and bringing back critical supply chains, and keeping our Great Lakes clean and safe," a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spokesperson noted in a statement, referring to Wednesday.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thanks President Trump for his acknowledgements on protecting the Great Lakes from invasive carp, his work on Selfridge, and his openness to our request for help in northern Michigan.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governor delivered a speech in Washington, D.C. about the devastating effects tariffs were having on Michiganders -- from companies increasing prices and laying off workers to retirement accounts being wiped out. This afternoon the 90-day pause was announced, and that is a step in the right direction and will provide relief to so many businesses across the state, but we remain concerned about tariffs that will hurt American auto companies," the statement noted, again referring to Wednesday. </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1" style="position:absolute;z-index:251687936"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GOVERNMENT BODIES &amp; OFFICES (90%); PRESS RELEASES (90%); TALKS &amp; MEETINGS (90%); US STATE GOVERNMENT (90%); TAXES &amp; TAXATION (87%); PUBLIC OFFICIALS (78%); US DEMOCRATIC PARTY (78%); US PRESIDENTS (78%); LAYOFFS (73%); LAYOFFS &amp; DISMISSALS (73%); LAKES (72%); PRICES (72%); PENSION &amp; RETIREMENT PLANS (65%); SEVERE WINTER WEATHER (65%); PRICE INCREASES (50%)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PENSION &amp; RETIREMENT PLANS (65%); PRICE INCREASES (50%)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(90%); KAMALA HARRIS (79%)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GREAT LAKES (79%); WASHINGTON DC, USA (79%); UNITED STATES (95%)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9"/>
      </w:pPr>
    </w:p>
    <w:p>
      <w:pPr>
        <w:pStyle w:val="Normal9"/>
        <w:ind w:left="200"/>
        <w:sectPr>
          <w:type w:val="continuous"/>
          <w:pgMar w:top="840" w:right="1000" w:bottom="840" w:left="1000" w:header="400" w:footer="400"/>
          <w:pgNumType w:fmt="decimal"/>
          <w:cols w:space="720"/>
        </w:sectPr>
      </w:pPr>
      <w:r>
        <w:br/>
      </w:r>
      <w:r>
        <w:pict>
          <v:line id="_x0000_s1062"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79" w:history="1">
        <w:r>
          <w:rPr>
            <w:rFonts w:ascii="arial" w:eastAsia="arial" w:hAnsi="arial" w:cs="arial"/>
            <w:b/>
            <w:i/>
            <w:strike w:val="0"/>
            <w:color w:val="0077CC"/>
            <w:sz w:val="28"/>
            <w:u w:val="single"/>
            <w:vertAlign w:val="baseline"/>
          </w:rPr>
          <w:t>Gretchen</w:t>
        </w:r>
      </w:hyperlink>
      <w:hyperlink r:id="rId180" w:history="1">
        <w:r>
          <w:rPr>
            <w:rFonts w:ascii="arial" w:eastAsia="arial" w:hAnsi="arial" w:cs="arial"/>
            <w:b/>
            <w:i/>
            <w:strike w:val="0"/>
            <w:color w:val="0077CC"/>
            <w:sz w:val="28"/>
            <w:u w:val="single"/>
            <w:vertAlign w:val="baseline"/>
          </w:rPr>
          <w:t xml:space="preserve"> </w:t>
        </w:r>
      </w:hyperlink>
      <w:hyperlink r:id="rId181" w:history="1">
        <w:r>
          <w:rPr>
            <w:rFonts w:ascii="arial" w:eastAsia="arial" w:hAnsi="arial" w:cs="arial"/>
            <w:b/>
            <w:i/>
            <w:strike w:val="0"/>
            <w:color w:val="0077CC"/>
            <w:sz w:val="28"/>
            <w:u w:val="single"/>
            <w:vertAlign w:val="baseline"/>
          </w:rPr>
          <w:t>Whitmer</w:t>
        </w:r>
      </w:hyperlink>
      <w:hyperlink r:id="rId182" w:history="1">
        <w:r>
          <w:rPr>
            <w:rFonts w:ascii="arial" w:eastAsia="arial" w:hAnsi="arial" w:cs="arial"/>
            <w:b/>
            <w:i/>
            <w:strike w:val="0"/>
            <w:color w:val="0077CC"/>
            <w:sz w:val="28"/>
            <w:u w:val="single"/>
            <w:vertAlign w:val="baseline"/>
          </w:rPr>
          <w:t xml:space="preserve"> delivers D.C. speech, meets with Trump</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Hotline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National Journal Group, Inc.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Thacker, Kirk A. Bado</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8998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2028 WATCH: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Delivers Economic Speech, Meets with Trump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delivered a  major speech  in D.C. on Wednesday,  outlining bipartisan efforts to grow the economy and boost manufacturing.  The speech comes as the term-limited governor eyes a potential White House run.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set to meet with President Trump later today.</w:t>
      </w:r>
    </w:p>
    <w:p>
      <w:pPr>
        <w:pStyle w:val="Normal1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SAYS:</w:t>
      </w:r>
      <w:r>
        <w:rPr>
          <w:rFonts w:ascii="arial" w:eastAsia="arial" w:hAnsi="arial" w:cs="arial"/>
          <w:b w:val="0"/>
          <w:i w:val="0"/>
          <w:strike w:val="0"/>
          <w:noProof w:val="0"/>
          <w:color w:val="000000"/>
          <w:position w:val="0"/>
          <w:sz w:val="20"/>
          <w:u w:val="none"/>
          <w:vertAlign w:val="baseline"/>
        </w:rPr>
        <w:t xml:space="preserve">  I m not against tariffs outright. But it is a blunt tool. You can t just bust out the tariff hammer to swing at every problem without a clearly defined end-goal.  (</w:t>
      </w:r>
      <w:hyperlink r:id="rId183" w:history="1">
        <w:r>
          <w:rPr>
            <w:rFonts w:ascii="arial" w:eastAsia="arial" w:hAnsi="arial" w:cs="arial"/>
            <w:b w:val="0"/>
            <w:i/>
            <w:strike w:val="0"/>
            <w:noProof w:val="0"/>
            <w:color w:val="0077CC"/>
            <w:position w:val="0"/>
            <w:sz w:val="20"/>
            <w:u w:val="single"/>
            <w:vertAlign w:val="baseline"/>
          </w:rPr>
          <w:t xml:space="preserve"> CBS News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QUESTION TIME.</w:t>
      </w:r>
      <w:r>
        <w:rPr>
          <w:rFonts w:ascii="arial" w:eastAsia="arial" w:hAnsi="arial" w:cs="arial"/>
          <w:b w:val="0"/>
          <w:i w:val="0"/>
          <w:strike w:val="0"/>
          <w:noProof w:val="0"/>
          <w:color w:val="000000"/>
          <w:position w:val="0"/>
          <w:sz w:val="20"/>
          <w:u w:val="none"/>
          <w:vertAlign w:val="baseline"/>
        </w:rPr>
        <w:t xml:space="preserve"> But when asked how she would handle tariffs differently than Trump, she said,  I haven't really thought about that.   </w:t>
      </w:r>
      <w:r>
        <w:rPr>
          <w:rFonts w:ascii="arial" w:eastAsia="arial" w:hAnsi="arial" w:cs="arial"/>
          <w:b/>
          <w:i w:val="0"/>
          <w:strike w:val="0"/>
          <w:noProof w:val="0"/>
          <w:color w:val="000000"/>
          <w:position w:val="0"/>
          <w:sz w:val="20"/>
          <w:u w:val="none"/>
          <w:vertAlign w:val="baseline"/>
        </w:rPr>
        <w:t>VIRGINIA S FOR LOVERS AND FIGHTERS.</w:t>
      </w:r>
      <w:r>
        <w:rPr>
          <w:rFonts w:ascii="arial" w:eastAsia="arial" w:hAnsi="arial" w:cs="arial"/>
          <w:b w:val="0"/>
          <w:i w:val="0"/>
          <w:strike w:val="0"/>
          <w:noProof w:val="0"/>
          <w:color w:val="000000"/>
          <w:position w:val="0"/>
          <w:sz w:val="20"/>
          <w:u w:val="none"/>
          <w:vertAlign w:val="baseline"/>
        </w:rPr>
        <w:t xml:space="preserve"> Term-limited Virginia Gov. Glenn Youngkin (R) did not rule out a presidential run in an interview with the </w:t>
      </w:r>
      <w:r>
        <w:rPr>
          <w:rFonts w:ascii="arial" w:eastAsia="arial" w:hAnsi="arial" w:cs="arial"/>
          <w:b/>
          <w:i w:val="0"/>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YOUNGKIN SAYS:</w:t>
      </w:r>
      <w:r>
        <w:rPr>
          <w:rFonts w:ascii="arial" w:eastAsia="arial" w:hAnsi="arial" w:cs="arial"/>
          <w:b w:val="0"/>
          <w:i w:val="0"/>
          <w:strike w:val="0"/>
          <w:noProof w:val="0"/>
          <w:color w:val="000000"/>
          <w:position w:val="0"/>
          <w:sz w:val="20"/>
          <w:u w:val="none"/>
          <w:vertAlign w:val="baseline"/>
        </w:rPr>
        <w:t xml:space="preserve">  I have said many times that I do believe that folks that worry about their next job before they ve finished their current one have their priorities misplaced. My job is to continue to serve Virginians the best I can all the way up and through the last day I m in office, and I m committed to do that.  (</w:t>
      </w:r>
      <w:hyperlink r:id="rId184" w:history="1">
        <w:r>
          <w:rPr>
            <w:rFonts w:ascii="arial" w:eastAsia="arial" w:hAnsi="arial" w:cs="arial"/>
            <w:b w:val="0"/>
            <w:i/>
            <w:strike w:val="0"/>
            <w:noProof w:val="0"/>
            <w:color w:val="0077CC"/>
            <w:position w:val="0"/>
            <w:sz w:val="20"/>
            <w:u w:val="single"/>
            <w:vertAlign w:val="baseline"/>
          </w:rPr>
          <w:t xml:space="preserve"> New York Times </w:t>
        </w:r>
      </w:hyperlink>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WHITE HOUSE: Musk, Peter Navarro Escalate Feud with Trade War</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adviser Elon Musk called White House senior counselor Peter Navarro  dumber than a sack of bricks  for supporting the  wide-ranging tariffs that have upended the global economy.  When Navarro fired back, Musk doubled down and apologized to bricks, saying it was  unfair  to compare the two. Musk s pushback against the tariffs marks a new divide within the White House. (</w:t>
      </w:r>
      <w:hyperlink r:id="rId185" w:history="1">
        <w:r>
          <w:rPr>
            <w:rFonts w:ascii="arial" w:eastAsia="arial" w:hAnsi="arial" w:cs="arial"/>
            <w:b w:val="0"/>
            <w:i/>
            <w:strike w:val="0"/>
            <w:noProof w:val="0"/>
            <w:color w:val="0077CC"/>
            <w:position w:val="0"/>
            <w:sz w:val="20"/>
            <w:u w:val="single"/>
            <w:vertAlign w:val="baseline"/>
          </w:rPr>
          <w:t xml:space="preserve"> New York Times </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SAVE IT FOR THE PODCAST.</w:t>
      </w:r>
      <w:r>
        <w:rPr>
          <w:rFonts w:ascii="arial" w:eastAsia="arial" w:hAnsi="arial" w:cs="arial"/>
          <w:b w:val="0"/>
          <w:i w:val="0"/>
          <w:strike w:val="0"/>
          <w:noProof w:val="0"/>
          <w:color w:val="000000"/>
          <w:position w:val="0"/>
          <w:sz w:val="20"/>
          <w:u w:val="none"/>
          <w:vertAlign w:val="baseline"/>
        </w:rPr>
        <w:t xml:space="preserve"> As President Trump s  tariffs roil global markets, some of the thought leaders and influential podcasters who backed the Republican s campaign are voicing doubts.  Conservative personality Ben Shapiro said he saw Trump s tariff goals as  contradictory,  podcaster Joe Rogan said tariffs with Canada were  stupid,  and pro-Trump hedge fund manager Bill Ackman said Trump was leading the U.S. in an  economic nuclear war.  (</w:t>
      </w:r>
      <w:hyperlink r:id="rId186" w:history="1">
        <w:r>
          <w:rPr>
            <w:rFonts w:ascii="arial" w:eastAsia="arial" w:hAnsi="arial" w:cs="arial"/>
            <w:b w:val="0"/>
            <w:i/>
            <w:strike w:val="0"/>
            <w:noProof w:val="0"/>
            <w:color w:val="0077CC"/>
            <w:position w:val="0"/>
            <w:sz w:val="20"/>
            <w:u w:val="single"/>
            <w:vertAlign w:val="baseline"/>
          </w:rPr>
          <w:t xml:space="preserve"> AP </w:t>
        </w:r>
      </w:hyperlink>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REPUBLICANS: Tariffs Spark Potential Break in the GOP Ranks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 dozen House Republicans are considering signing onto  Rep. Don Bacon's (R-NE 02)  bill to restrict the White House's ability to impose tariffs unilaterally. </w:t>
      </w:r>
    </w:p>
    <w:p>
      <w:pPr>
        <w:pStyle w:val="Normal1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WITH ME OR AGAINST ME.</w:t>
      </w:r>
      <w:r>
        <w:rPr>
          <w:rFonts w:ascii="arial" w:eastAsia="arial" w:hAnsi="arial" w:cs="arial"/>
          <w:b w:val="0"/>
          <w:i w:val="0"/>
          <w:strike w:val="0"/>
          <w:noProof w:val="0"/>
          <w:color w:val="000000"/>
          <w:position w:val="0"/>
          <w:sz w:val="20"/>
          <w:u w:val="none"/>
          <w:vertAlign w:val="baseline"/>
        </w:rPr>
        <w:t xml:space="preserve"> This would be a significant break from President Trump s agenda and mark the first big legislative pushback from the president s party.  More than half a dozen Senate Republicans have co-sponsored an identical bill from  Sens. Chuck Grassley (R-IA) and Maria Cantwell (D-WA). (</w:t>
      </w:r>
      <w:hyperlink r:id="rId187" w:history="1">
        <w:r>
          <w:rPr>
            <w:rFonts w:ascii="arial" w:eastAsia="arial" w:hAnsi="arial" w:cs="arial"/>
            <w:b w:val="0"/>
            <w:i/>
            <w:strike w:val="0"/>
            <w:noProof w:val="0"/>
            <w:color w:val="0077CC"/>
            <w:position w:val="0"/>
            <w:sz w:val="20"/>
            <w:u w:val="single"/>
            <w:vertAlign w:val="baseline"/>
          </w:rPr>
          <w:t xml:space="preserve"> Axios </w:t>
        </w:r>
      </w:hyperlink>
      <w:r>
        <w:rPr>
          <w:rFonts w:ascii="arial" w:eastAsia="arial" w:hAnsi="arial" w:cs="arial"/>
          <w:b w:val="0"/>
          <w:i w:val="0"/>
          <w:strike w:val="0"/>
          <w:noProof w:val="0"/>
          <w:color w:val="000000"/>
          <w:position w:val="0"/>
          <w:sz w:val="20"/>
          <w:u w:val="none"/>
          <w:vertAlign w:val="baseline"/>
        </w:rPr>
        <w:t>)</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4" style="position:absolute;z-index:25169100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(90%); TAXES &amp; TAXATION (90%); BIPARTISANSHIP (89%); US REPUBLICAN PARTY (89%); POLITICAL PARTIES (85%); ECONOMIC CONDITIONS (78%); GLOBALIZATION (78%); GOVERNORS (78%); LEGISLATIVE BODIES (78%); US DEMOCRATIC PARTY (78%); GOVERNMENT BODIES &amp; OFFICES (77%); INTERVIEWS (77%); US PRESIDENTIAL ELECTIONS (77%); TRADE DISPUTES (76%); BUSINESS NEWS (73%); ECONOMY &amp; ECONOMIC INDICATORS (73%); INTERNATIONAL RELATIONS (72%); MANAGERS &amp; SUPERVISORS (72%); HEDGE FUNDS (50%)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(67%); HEDGE FUNDS (50%)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(89%); BILL ACKMAN (79%); DON BACON (79%); ELON MUSK (79%); GLENN YOUNGKIN (79%); JOE ROGAN (71%); MARIA CANTWELL (56%); CHUCK GRASSLEY (50%)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IOWA, USA (79%); MICHIGAN, USA (79%); UNITED STATES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5"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GRETCHEN</w:t>
        </w:r>
      </w:hyperlink>
      <w:hyperlink r:id="rId195" w:history="1">
        <w:r>
          <w:rPr>
            <w:rFonts w:ascii="arial" w:eastAsia="arial" w:hAnsi="arial" w:cs="arial"/>
            <w:b/>
            <w:i/>
            <w:strike w:val="0"/>
            <w:color w:val="0077CC"/>
            <w:sz w:val="28"/>
            <w:u w:val="single"/>
            <w:vertAlign w:val="baseline"/>
          </w:rPr>
          <w:t xml:space="preserve"> </w:t>
        </w:r>
      </w:hyperlink>
      <w:hyperlink r:id="rId196" w:history="1">
        <w:r>
          <w:rPr>
            <w:rFonts w:ascii="arial" w:eastAsia="arial" w:hAnsi="arial" w:cs="arial"/>
            <w:b/>
            <w:i/>
            <w:strike w:val="0"/>
            <w:color w:val="0077CC"/>
            <w:sz w:val="28"/>
            <w:u w:val="single"/>
            <w:vertAlign w:val="baseline"/>
          </w:rPr>
          <w:t>WHITMER</w:t>
        </w:r>
      </w:hyperlink>
      <w:hyperlink r:id="rId197" w:history="1">
        <w:r>
          <w:rPr>
            <w:rFonts w:ascii="arial" w:eastAsia="arial" w:hAnsi="arial" w:cs="arial"/>
            <w:b/>
            <w:i/>
            <w:strike w:val="0"/>
            <w:color w:val="0077CC"/>
            <w:sz w:val="28"/>
            <w:u w:val="single"/>
            <w:vertAlign w:val="baseline"/>
          </w:rPr>
          <w:t>; "TRUE GRETCH"</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11:24 AM EST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2024 Tuesday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6" style="position:absolute;z-index:25169305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"TRUE GRETCH", BIDEN, MICHIGAN, SWING STATE, TRUMP, ELECTION, CAREER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welcome back.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a Democratic superstar for leading her state through a pandemic, epic floods, domestic terrorism, and an - assassination attempt against her. Now she's taking you along on her journey in her new memoir, "True Gretch" or "Gritch." "True Gretch: What I've Learned About Life, Leadership, and Everything in Between." Please welcome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You have the first 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Welcome to the show. Very nice to have you here. So, everyone's talking about President Biden's debate performance. As I pointed out, the other guy was even worse, in my opinion. I mean, babbling and not making sense and lying. You're not only a national co-chair of his re-election campaign, you run a crucial swing state, a lot of swingers in Michigan, huh?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voters, yes. I can't speak to the other.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you were among the governors who met with Biden at the White House in the wake of all of this. Now, is the Joe Biden you met with the - with the same Joe Biden on that debate stage? Tell 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he's the Joe Biden we've all seen working his tail off for decades to serve the public. He is, I think he had had an opportunity to get a little bit of rest, and, I mean, he's back at it. You can see he's keeping up a very aggressive schedule. He's going to be in Michigan later this week. He has been doing rallies.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he is absolutely the same Joe Biden we all have known. I think we all have our bad moments and, and certainly he's the first to admit that his, that was not the best performance, at the debate. But nonetheless, he has been doing this job and he's showing up with receipts for the American public. He has delivered more for our country, more for the average person who's just trying to get ahead than presidents we've seen in a long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has to, but he has to show the country, not just the Democrats and the party. He has to show America.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with NATO this week. He's got, you know, all these different events that are happening. So, we're seeing he's keeping up a heck of a schedule. He went to Europe, back-and-forth, twice in one week. I'm 52, and I need that "Change" book you got there, Whoopi.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shall have 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that's a brutal schedule. He's keeping it up. So, I think that, you know, the, we're going to see him have this incredible rigor to his schedule, and he's going to show up and he's going to talk about what he's done and what the future looks like, and I think that's what Americans want, deserve, and need to see from our president.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right, right.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a, a, a chorus of Democrats, and actually 69 percent of voters have expressed that they think the president should step aside over concerns around his age and his mental acuity. He said to ABC's George Stephanopoulos, "Only the Lord Almighty" can convince him to drop out of the race.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stakes as high as Democrats have presented them, threats to democracy, the war in Ukraine, the future of our institutions, do you believe Biden's doing enough to alleviate those concerns, and is he the best candidate to beat Donald Trump?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think so, yes, and that's why I'm a co-chair of the Biden/Harris reelection campaign. That's why, as I navigate Michigan, which is the swingiest of swing states, through, you know, all of the incredible challenges that we had leading into this election, I take very seriously the importance of showing up.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people where they are, listening, and saying, "What can we do that'll make your life better." Whether it's bringing down the cost of insulin or it is on-shoring supply chains in the wake of the pandemic, whether it is helping to get people back to work and keep more money in their pockets, that's what the Biden/Harris administration has done. He's got an incredibly capable vice president by his side, and we are electing them as a team, and I'm excited about 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mentioned the vice president. You've been clear you would not want to replace Joe Biden, were he to step aside. Do you think if he were, should it be Vice President Harris that replaces him?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she's vice president for a reason, and so I think that that would be the natural conclusion, and I would be eager to support her as well.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Well - after - the debate between Trump and Biden, Politico reported this, they reported that you told the president's re-election campaign chairperson, Jen O'Malley Dillon, that Michigan was no longer winnable. Did you say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polls show Biden is trailing Trump, but that's been reported over and over again.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didn't say that, and it was a conversation between two people, yet the source was someone who works for someone who may or may not run for president in 2028. I mean, that's the craziest thing to, to think, that there's any accuracy to that. Anyone who knows me knows that I have delivered Michigan over and over again.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 won by almost 11 points in my re-elect win, people were writing my political obituary.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never lost a race.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 And so, we've got to show up, we've got to do the work. It's not going to be easy, but we're not going to clutch our pearls and get all nervous when we're down two points. We're not going to celebrate when we're up two points.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Michigan. We do the work, we show up, and we talk about people and what's happening in their lives, and how we're going to help, help them get ahead.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quick follow-up. You say Kamala's the heir apparent. Would you run for her, would you run as her vice president?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I have never looked at opportunities in Washington, D.C. with a lot of excitement because I love Michigan. I love state government because I know when we're feeding 1.4 million Michigan school kids free breakfast and lunch, I can see what it means to people, and that's why I love state government. But, you know, I'll never say never, but that's not something that I am angling for in the slightest.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you'll never say never. Okay.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I've made a commitment to serve through my term in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 in politics? 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Donald Trump has not gotten as much attention in recent days, but his Republican National Convention is less than a week away, and the Supreme Court just granted him sweeping immunity for his official acts as president. As a - governor and a former prosecutor, what is your reaction to this ruling, and what is your biggest concern for a second Trump term?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I'll start as, you know, a lawyer, that I was, you know, educated to revere the court system, knowing that it was supposed to be above - politics and retribution. And yet some of the rulings that have come out of this court give me great pause for concern.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understand why the court is, has an all-time low in terms of Americans having confidence in our courts being above, you know, politics. And so, we know that in the first Trump presidency he surrounded himself with cronies and crooks. Not, even his communication shop, Alyssa.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this is, I think a very...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them have turned on him. There's...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have turned on him.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recognized he's gone down a very dangerous path. With unfettered powers and no potential future election to tether him to trying to do something that makes sense, I think it's a very scary prospect. I trust someone like Joe Biden, but I recognize that this new interpretation of governmental immunity could open up the door to someone who wants to abuse it and hurt, hurt Americans for their own benefit, and it is really frightening.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disappointing to see where they're 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would give somebody who's, who's not above the law all of that immunity. And if you're innocent, he keeps saying he's innocent. What does he need immunity for?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Well, he's not innocent. He's been convicted 34 times.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time, do we have time for the question?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 question?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have time. We have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Okay. So, reproductive freedom, let's talk about that. It's on the ballot this year, and you write in your book about your personal connection to this fight. I was very sorry to hear that you were a victim of sexual assault yourself, and you, and you decided to go public with 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see this issue going next? Do you buy that Trump and the Republicans are backing off of, of stances like a federal ban? He, he says, because he knows that's not a winning item. I'm not surprised. Tell, tell us what you think.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listen, Donald Trump's had at least two dozen positions when it's come to a woman's ability to make her own decisions about her life and her health. You cannot trust anything he says on this front. He'll go out and take credit for the Dobbs decision and upending of Roe v. Wade and women struggling just to get the care they need, survive a pregnancy or a desperately wanted pregnancy that isn't going to come to term.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seen that. It's his appointees that created this mess for women in America right now, and yet he tries to soften it. There's only one candidate on this ballot who is absolutely committed to restoring a woman's ability to have reproductive freedom, and that's Joe Biden.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mm-hmm.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 can't forget and lose sight of this.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he's not going to mess with that. 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we'll be back with more with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back with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Sara has the first question.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Governor, your, your book, "True Gretch," is not your average political memoir. There's a toothless photo, stories of drunkenly throwing up on your high school principal. I mean, who hasn't? And getting tattoos, recipes, a recipe for your Grandma Nino's clover rolls, even a Spotify playlist. So, tell us why you wrote this book in this moment.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of the questions I get most, whether I'm traveling in Michigan or around the country, is how do I stay positive and optimistic in the middle of all the heavy stuff that we've had to navigate. You know, 22, 28 recall attempts against me in Michigan my first term.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pandemic, historic flooding that washed out bridges and dams, and we had to evacuate 10,000 people in the middle of the night, in the middle of the pandemic. A plot to kidnap and kill me. I mean, on and on. And yet, people said, "Why on Earth do you even want to run again, much less keep doing this job."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important to give people some light. So, if you get a laugh at some of my exploits where maybe I knocked out my front teeth in church camp, or I share some inspiration with you about my experience with the plot and how I kept my family together and, and focused and grounded, or if it's just some light reading in what is another heavy time, I feel like I've achieved my goal. So, it's really more of a handbook than anything.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and it's, it's so much fun. But let's talk about that murder plot. You know...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segue, Sunny.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transition.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Thank you. Thank you for that transition. Leading a politically diverse state, as you do, in such fraught times has put your own security at risk, and I think we were all shocked to learn how much risk. So, during the height of COVID you became the target of a far-right militia's kidnapping and assassination plot, which you admit has not only changed your life but deeply affected your husband and your two daughters. Yet, you want to meet some of these militia members who plotted to kill you. I've got to ask, as a former prosecutor, why?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here's the thing. One of the things that I think is a superpower, especially for people in elective office, is the power of listening, the power of asking questions. What can I do that will make your life better? Let me learn something from each of the people, and showing up in places where Democrats maybe didn't usually show up, in rural parts of my state, for instance. But, you know, picking up a gun and plotting to kill a governor is not a rational reaction...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No.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pandemic. I want to understand what was really going on there. Maybe I can learn something that'll help me be a better leader or help me connect with people who are feeling unheard or disrespected in the world. Maybe I won't learn a darned thing. That's okay too. But I want to try. I want to seek to understand. And I know you've got the Ted Lasso "Believe" sign back there behind the stage.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That's all Brian. 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 seek to understand, right? I mean, I think that that's the, you know, the, the ethos of what drives so much of the work that I do, and why we've had such good success in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meeting happen?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 There are a lot of appeals that are still pending, so my attorney general, Dana Nessel, who's one of the finest in the country, has said, "The time is not yet." But I, I look forward to one day having that kind of a conversation.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for you.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 let me ask you something. Let's talk about misogyny and sexism, because being a woman in politics comes with its share of aggravation and double standards. And you say there are more men named John than women in the Michigan state senate when you served as minority leader. Even today, you're only one of 12 female governors.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 has that, how've you dealt with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it's really a wonderful thing to see more and more women running for office. Let me just say our numbers have dramatically improved since I first ran for my, for office. I've got a cadre of eight Democratic women governors. They are some of my very best friends, and I'm grateful that I've got fellow females who are going through a lot of the same stuff.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I was taking so much heat, and I'll never forget hosting a phone call with my colleagues from the Midwest, and one of them said,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you're doing all the same things we're doing, you know, trying to keep people safe, but you take so much more crap for it. Why is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last word landed, he said, "Wait, wait, wait, don't answer that, I already know. You're the one woman in this group, and so you're taking a unique kind of heat for 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sometimes, but I'll also say it is a gift, in a certain way, because when we show up and we own our space, it gives license for others to do the same. We stand out. And you know what? I love to be underestimated. You know, under-promise and over-deliver. You take them by surprise, and you can win a lot of good things when you do it that way.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you 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them by the voting (inaudible).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thanks to one of my favorite superheroes,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Her new book, "True Gretch," is out now, and you know what, y'all? That's right, yeah, everybody is getting a copy. Everybody's getting a copy of the book. We will be right back.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7"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TRANSCRIPTS (90%); CAMPAIGNS &amp; ELECTIONS (78%); ELECTIONS (78%); ELECTIONS &amp; POLITICS (78%); POLITICAL PARTIES (78%); US DEMOCRATIC PARTY (78%); ASSASSINATION (73%); NEGATIVE NEWS (72%); DOMESTIC TERRORISM (57%); TERRORISM (57%); TERRORISM &amp; COUNTERTERRORISM (57%)</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NETWORK TELEVISION (79%); ENTERTAINMENT &amp; ARTS (73%); BROADCASTING INDUSTRY (58%)</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(95%); JOE BIDEN (89%); WHOOPI GOLDBERG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UNITED STATES (93%)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 xml:space="preserve">Everyone's saying the same thing about Michigan Dem. Gov. </w:t>
        </w:r>
      </w:hyperlink>
      <w:hyperlink r:id="rId205" w:history="1">
        <w:r>
          <w:rPr>
            <w:rFonts w:ascii="arial" w:eastAsia="arial" w:hAnsi="arial" w:cs="arial"/>
            <w:b/>
            <w:i/>
            <w:strike w:val="0"/>
            <w:color w:val="0077CC"/>
            <w:sz w:val="28"/>
            <w:u w:val="single"/>
            <w:vertAlign w:val="baseline"/>
          </w:rPr>
          <w:t>Gretchen</w:t>
        </w:r>
      </w:hyperlink>
      <w:hyperlink r:id="rId206" w:history="1">
        <w:r>
          <w:rPr>
            <w:rFonts w:ascii="arial" w:eastAsia="arial" w:hAnsi="arial" w:cs="arial"/>
            <w:b/>
            <w:i/>
            <w:strike w:val="0"/>
            <w:color w:val="0077CC"/>
            <w:sz w:val="28"/>
            <w:u w:val="single"/>
            <w:vertAlign w:val="baseline"/>
          </w:rPr>
          <w:t xml:space="preserve"> </w:t>
        </w:r>
      </w:hyperlink>
      <w:hyperlink r:id="rId207" w:history="1">
        <w:r>
          <w:rPr>
            <w:rFonts w:ascii="arial" w:eastAsia="arial" w:hAnsi="arial" w:cs="arial"/>
            <w:b/>
            <w:i/>
            <w:strike w:val="0"/>
            <w:color w:val="0077CC"/>
            <w:sz w:val="28"/>
            <w:u w:val="single"/>
            <w:vertAlign w:val="baseline"/>
          </w:rPr>
          <w:t>Whitmer</w:t>
        </w:r>
      </w:hyperlink>
      <w:hyperlink r:id="rId208" w:history="1">
        <w:r>
          <w:rPr>
            <w:rFonts w:ascii="arial" w:eastAsia="arial" w:hAnsi="arial" w:cs="arial"/>
            <w:b/>
            <w:i/>
            <w:strike w:val="0"/>
            <w:color w:val="0077CC"/>
            <w:sz w:val="28"/>
            <w:u w:val="single"/>
            <w:vertAlign w:val="baseline"/>
          </w:rPr>
          <w:t>'s trip to see Trump</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1:48 PM GMT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12"/>
        <w:keepNext w:val="0"/>
        <w:spacing w:before="120" w:after="0" w:line="220" w:lineRule="atLeast"/>
        <w:ind w:left="0" w:right="0" w:firstLine="0"/>
        <w:jc w:val="left"/>
      </w:pPr>
      <w:r>
        <w:br/>
      </w:r>
      <w:r>
        <w:pict>
          <v:shape id="_x0000_i1069" type="#_x0000_t75" style="width:218.97pt;height:42.74pt">
            <v:imagedata r:id="rId20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 Cimino For Dailymail.Com</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0"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Michigan's Democrat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ridiculed for covering her face with folders and looking embarrassed during a trip to see President Trump.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image taken by New York Times photographer Eric Lee shows the liberal governor shielding her face from the cameras while flanked by Trump aides. </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53, took the folder away moments later - but looked deeply uncomfortable in other shots, with commenters saying she seemed embarrassed to be meeting a political foe.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himself appeared to recognize the gravity of the shot and shared a link to it on his X account yesterday afternoon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trip to Washington D.C. centered on discussions about tariffs and the aftermath of a severe ice storm, for which she sought a Presidential Emergency Declaration.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her office stated she was unexpectedly brought into the Oval Office during President Trump's signing of executive orders and proclamations, leading to the photograph.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critics interpreted the image as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attempt to distance herself from the 78-year-old president, even though she was part of a bipartisan delegation advocating for Michigan.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looks so stupid and childish, that it needs to be printed &amp; framed in the Oval Office,' one X user commented.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she thought if she couldn't see Trump signing, the economy would magically fix itself in Michigan...' another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she just hold her head up high and express she was there for one reason only - the wellbeing of her state and no matter who is in office she is going to work with them for the better of her people? ...like a normal governor should.' read a third comment.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observers contrasted her apparent discomfort in the Oval Office with her demeanor in previous public appearances.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help understanding Democrat thinking.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embarrassed to be photographed standing in the Oval Office, but not embarrassed enough to do this,' another person added, referencing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bizarre campaign video of her feeding Doritos to liberal podcast host Liz Plank.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accompanied by Michigan State House Speaker Matt Hall and Trump's cabinet secretaries, stood near the Resolute Desk during the Oval Office appearance.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used the occasion to announce investigations into Miles Taylor and Christopher Krebs, both individuals who had opposed him during his first term.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publicly addressed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stating, 'We're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great state of Michigan, and she's been, she's really done an excellent job, very good person.' </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office clarified to CNN that she was unaware of the signing ceremony and stressed that her presence did not imply endorsement of Trump's orders.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image still caused frustration among some Democrats, who felt it compromised her political stance.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look like the politics of resistance,' CNN host Audie Cornish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f-king disaster,' one Democratic operative told NBC News anonymously.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it removes some of the momentum she had as a politically savvy swing-state Dem.'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past clashes,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reportedly shifted her tone toward Trump during his second term.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 she sent him a letter the day after his inauguration, thanking him for mentioning the auto industry during his speech and providing her personal cellphone number for direct contact.</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long been touted as a future Democrat presidential candidate and knows she will need to win over centrists or small-c conservatives who voted for Trump if she ever does make her own White House run. </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1"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GOVERNMENT BODIES &amp; OFFICES (90%); PHOTOJOURNALISM (90%); US DEMOCRATIC PARTY (90%); LIBERALISM (89%); US STATE GOVERNMENT (79%); BIPARTISANSHIP (78%); ELECTIONS &amp; POLITICS (78%); EXECUTIVE ORDERS (78%); GOVERNMENT &amp; PUBLIC ADMINISTRATION (78%); POLITICAL PARTIES (78%); POLITICS (78%); VISUAL ARTISTS (77%); CABINET OFFICES (73%); GOVERNMENT ADVISORS &amp; MINISTERS (73%); SEVERE WINTER WEATHER (69%); STATES OF EMERGENCY (69%); TRENDS &amp; EVENTS (64%)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PHOTOJOURNALISM (90%); VISUAL ARTISTS (77%); PODCASTING (50%)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(90%)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 WASHINGTON DC, USA (79%); UNITED STATES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 xml:space="preserve">'She Was So Bad': Mark Halperin And Sean Spicer Team Up To Cast Doubt On </w:t>
        </w:r>
      </w:hyperlink>
      <w:hyperlink r:id="rId217" w:history="1">
        <w:r>
          <w:rPr>
            <w:rFonts w:ascii="arial" w:eastAsia="arial" w:hAnsi="arial" w:cs="arial"/>
            <w:b/>
            <w:i/>
            <w:strike w:val="0"/>
            <w:color w:val="0077CC"/>
            <w:sz w:val="28"/>
            <w:u w:val="single"/>
            <w:vertAlign w:val="baseline"/>
          </w:rPr>
          <w:t>Gretchen</w:t>
        </w:r>
      </w:hyperlink>
      <w:hyperlink r:id="rId218" w:history="1">
        <w:r>
          <w:rPr>
            <w:rFonts w:ascii="arial" w:eastAsia="arial" w:hAnsi="arial" w:cs="arial"/>
            <w:b/>
            <w:i/>
            <w:strike w:val="0"/>
            <w:color w:val="0077CC"/>
            <w:sz w:val="28"/>
            <w:u w:val="single"/>
            <w:vertAlign w:val="baseline"/>
          </w:rPr>
          <w:t xml:space="preserve"> </w:t>
        </w:r>
      </w:hyperlink>
      <w:hyperlink r:id="rId219" w:history="1">
        <w:r>
          <w:rPr>
            <w:rFonts w:ascii="arial" w:eastAsia="arial" w:hAnsi="arial" w:cs="arial"/>
            <w:b/>
            <w:i/>
            <w:strike w:val="0"/>
            <w:color w:val="0077CC"/>
            <w:sz w:val="28"/>
            <w:u w:val="single"/>
            <w:vertAlign w:val="baseline"/>
          </w:rPr>
          <w:t>Whitmer</w:t>
        </w:r>
      </w:hyperlink>
      <w:hyperlink r:id="rId220" w:history="1">
        <w:r>
          <w:rPr>
            <w:rFonts w:ascii="arial" w:eastAsia="arial" w:hAnsi="arial" w:cs="arial"/>
            <w:b/>
            <w:i/>
            <w:strike w:val="0"/>
            <w:color w:val="0077CC"/>
            <w:sz w:val="28"/>
            <w:u w:val="single"/>
            <w:vertAlign w:val="baseline"/>
          </w:rPr>
          <w:t>'s Presidential Prospects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05:57 PM EST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Jason Cohen, Contributor, </w:t>
      </w:r>
      <w:hyperlink r:id="rId221" w:history="1">
        <w:r>
          <w:rPr>
            <w:rFonts w:ascii="arial" w:eastAsia="arial" w:hAnsi="arial" w:cs="arial"/>
            <w:b w:val="0"/>
            <w:i/>
            <w:strike w:val="0"/>
            <w:noProof w:val="0"/>
            <w:color w:val="0077CC"/>
            <w:position w:val="0"/>
            <w:sz w:val="20"/>
            <w:u w:val="single"/>
            <w:vertAlign w:val="baseline"/>
          </w:rPr>
          <w:t>jasoncohen@dcnf.org</w:t>
        </w:r>
      </w:hyperlink>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699200"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Link to Image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analyst Mark Halperin and former White House press secretary Sean Spicer cast doubt Thursday on Democratic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2028 presidential prospects after her Wednesday public appearances.</w:t>
      </w:r>
    </w:p>
    <w:p>
      <w:pPr>
        <w:pStyle w:val="Normal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223" w:history="1">
        <w:r>
          <w:rPr>
            <w:rFonts w:ascii="arial" w:eastAsia="arial" w:hAnsi="arial" w:cs="arial"/>
            <w:b w:val="0"/>
            <w:i/>
            <w:strike w:val="0"/>
            <w:noProof w:val="0"/>
            <w:color w:val="0077CC"/>
            <w:position w:val="0"/>
            <w:sz w:val="20"/>
            <w:u w:val="single"/>
            <w:vertAlign w:val="baseline"/>
          </w:rPr>
          <w:t>gave</w:t>
        </w:r>
      </w:hyperlink>
      <w:r>
        <w:rPr>
          <w:rFonts w:ascii="arial" w:eastAsia="arial" w:hAnsi="arial" w:cs="arial"/>
          <w:b w:val="0"/>
          <w:i w:val="0"/>
          <w:strike w:val="0"/>
          <w:noProof w:val="0"/>
          <w:color w:val="000000"/>
          <w:position w:val="0"/>
          <w:sz w:val="20"/>
          <w:u w:val="none"/>
          <w:vertAlign w:val="baseline"/>
        </w:rPr>
        <w:t xml:space="preserve"> a “Build, America, Build” speech in Washington, D.C., on Wednesday before meeting with President Donald Trump in the White House. Halperin and Spicer, on “</w:t>
      </w:r>
      <w:hyperlink r:id="rId224" w:history="1">
        <w:r>
          <w:rPr>
            <w:rFonts w:ascii="arial" w:eastAsia="arial" w:hAnsi="arial" w:cs="arial"/>
            <w:b w:val="0"/>
            <w:i/>
            <w:strike w:val="0"/>
            <w:noProof w:val="0"/>
            <w:color w:val="0077CC"/>
            <w:position w:val="0"/>
            <w:sz w:val="20"/>
            <w:u w:val="single"/>
            <w:vertAlign w:val="baseline"/>
          </w:rPr>
          <w:t>The Morning Meeting</w:t>
        </w:r>
      </w:hyperlink>
      <w:r>
        <w:rPr>
          <w:rFonts w:ascii="arial" w:eastAsia="arial" w:hAnsi="arial" w:cs="arial"/>
          <w:b w:val="0"/>
          <w:i w:val="0"/>
          <w:strike w:val="0"/>
          <w:noProof w:val="0"/>
          <w:color w:val="000000"/>
          <w:position w:val="0"/>
          <w:sz w:val="20"/>
          <w:u w:val="none"/>
          <w:vertAlign w:val="baseline"/>
        </w:rPr>
        <w:t xml:space="preserve">,” suggested the events exposed her lack of readiness for a presidential campaign. </w:t>
      </w:r>
      <w:hyperlink r:id="rId225" w:history="1">
        <w:r>
          <w:rPr>
            <w:rFonts w:ascii="arial" w:eastAsia="arial" w:hAnsi="arial" w:cs="arial"/>
            <w:b/>
            <w:i/>
            <w:strike w:val="0"/>
            <w:noProof w:val="0"/>
            <w:color w:val="0077CC"/>
            <w:position w:val="0"/>
            <w:sz w:val="20"/>
            <w:u w:val="single"/>
            <w:vertAlign w:val="baseline"/>
          </w:rPr>
          <w:t>(RELATED: 'Bunch Of Losers': Dems' Emerging 2028 Field May Not Bode Well For Liberals)</w:t>
        </w:r>
      </w:hyperlink>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2028 Democratic field is overrated. Running for president and winning the nomination and winning the general election takes major league talent, and these folks - I'm going to single one of them out, but I'm saying it's true of almost all of them,” Halperin said. “You can look at a governor from 2,000 miles away and say, 'Well, they look amazing. They'd be a great candidate.' I'm telling you, these folks have not had the level of experience that some have.”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She went to the White House yesterday. It's still a little unclear what she was doing there, but she ended up in an Oval Office photo op,” he continued. “And then her press person had to kind of apologize and say he wasn't endorsing for the stuff that was going on in the White House. So, look, just look at her. Look how uncomfortable she appears to my eyes.”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Halperin played footage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standing stiffly and nodding as Trump spoke.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point is, I don't care what the facts are. Ridiculous staff work, and that is just one example from one prospective candidate of how challenged they will be, themselves and their teams,” he said. “And this is true even of the governor of Pennsylvania, especially true of him. The gap between the chatter about how strong they'll be and how they'll actually be, I think, is immense.”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Democratic strategist Dan Turrentine disputed Halperin's characterization of the significance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appearance at the photo op, with Spicer siding with Turrentine. However, Spicer agreed with Halperin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“looked awkward” at the photo op and criticized her speech delivery.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tell, though, that was interesting. We talked about this yesterday. She had released excerpts of her speech, which I thought was really well done. Then she delivered it, and it sucked, and she was so bad ... she read it. It looked like she wasn't familiar with the material,” Spicer said. “It was awkward pauses. She did not look like she had command of issue. She did not look like she had presence. And that, to me, was more of an issue than anything else.”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reminder: so you can give a good speech and be a bad candidate. You can write a good speech and not deliver it well,” he added. “I mean, they all have to come together at once to be a successful candidate. And to me, this is, you know, to quote Shark Tank, 'For those reasons, I'm out.'”</w:t>
      </w:r>
    </w:p>
    <w:p>
      <w:pPr>
        <w:pStyle w:val="Normal13"/>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In a poorly read speech today,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lamented the Chinese government funding companies to compete with America.</w:t>
      </w:r>
    </w:p>
    <w:p>
      <w:pPr>
        <w:pStyle w:val="Normal13"/>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funded a Chinese company with $715 million in taxpayer dollars (to effectively compete with American companies). </w:t>
      </w:r>
      <w:hyperlink r:id="rId226" w:history="1">
        <w:r>
          <w:rPr>
            <w:rFonts w:ascii="arial" w:eastAsia="arial" w:hAnsi="arial" w:cs="arial"/>
            <w:b w:val="0"/>
            <w:i/>
            <w:strike w:val="0"/>
            <w:noProof w:val="0"/>
            <w:color w:val="0077CC"/>
            <w:position w:val="0"/>
            <w:sz w:val="20"/>
            <w:u w:val="single"/>
            <w:vertAlign w:val="baseline"/>
          </w:rPr>
          <w:t>pic.twitter.com/ALTAiLp5Sd</w:t>
        </w:r>
      </w:hyperlink>
    </w:p>
    <w:p>
      <w:pPr>
        <w:pStyle w:val="Normal13"/>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The Midwesterner (@Th_Midwesterner) </w:t>
      </w:r>
      <w:hyperlink r:id="rId227" w:history="1">
        <w:r>
          <w:rPr>
            <w:rFonts w:ascii="arial" w:eastAsia="arial" w:hAnsi="arial" w:cs="arial"/>
            <w:b w:val="0"/>
            <w:i/>
            <w:strike w:val="0"/>
            <w:noProof w:val="0"/>
            <w:color w:val="0077CC"/>
            <w:position w:val="0"/>
            <w:sz w:val="20"/>
            <w:u w:val="single"/>
            <w:vertAlign w:val="baseline"/>
          </w:rPr>
          <w:t>April 9, 2025</w:t>
        </w:r>
      </w:hyperlink>
    </w:p>
    <w:p>
      <w:pPr>
        <w:pStyle w:val="Normal13"/>
        <w:keepNext w:val="0"/>
        <w:spacing w:before="240" w:after="0" w:line="260" w:lineRule="atLeast"/>
        <w:ind w:left="0" w:right="0" w:firstLine="0"/>
        <w:jc w:val="both"/>
      </w:pPr>
      <w:hyperlink r:id="rId228" w:history="1">
        <w:r>
          <w:rPr>
            <w:rFonts w:ascii="arial" w:eastAsia="arial" w:hAnsi="arial" w:cs="arial"/>
            <w:b/>
            <w:i/>
            <w:strike w:val="0"/>
            <w:color w:val="0077CC"/>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is a potential Democratic presidential nominee in 2028.</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w:t>
      </w:r>
      <w:hyperlink r:id="rId229"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Democratic Minnesota Gov. </w:t>
      </w:r>
      <w:hyperlink r:id="rId230" w:history="1">
        <w:r>
          <w:rPr>
            <w:rFonts w:ascii="arial" w:eastAsia="arial" w:hAnsi="arial" w:cs="arial"/>
            <w:b w:val="0"/>
            <w:i/>
            <w:strike w:val="0"/>
            <w:noProof w:val="0"/>
            <w:color w:val="0077CC"/>
            <w:position w:val="0"/>
            <w:sz w:val="20"/>
            <w:u w:val="single"/>
            <w:vertAlign w:val="baseline"/>
          </w:rPr>
          <w:t>Tim Walz</w:t>
        </w:r>
      </w:hyperlink>
      <w:r>
        <w:rPr>
          <w:rFonts w:ascii="arial" w:eastAsia="arial" w:hAnsi="arial" w:cs="arial"/>
          <w:b w:val="0"/>
          <w:i w:val="0"/>
          <w:strike w:val="0"/>
          <w:noProof w:val="0"/>
          <w:color w:val="000000"/>
          <w:position w:val="0"/>
          <w:sz w:val="20"/>
          <w:u w:val="none"/>
          <w:vertAlign w:val="baseline"/>
        </w:rPr>
        <w:t>, former Obama White House chief of staff </w:t>
      </w:r>
      <w:hyperlink r:id="rId231" w:history="1">
        <w:r>
          <w:rPr>
            <w:rFonts w:ascii="arial" w:eastAsia="arial" w:hAnsi="arial" w:cs="arial"/>
            <w:b w:val="0"/>
            <w:i/>
            <w:strike w:val="0"/>
            <w:noProof w:val="0"/>
            <w:color w:val="0077CC"/>
            <w:position w:val="0"/>
            <w:sz w:val="20"/>
            <w:u w:val="single"/>
            <w:vertAlign w:val="baseline"/>
          </w:rPr>
          <w:t>Rahm Emmanuel</w:t>
        </w:r>
      </w:hyperlink>
      <w:r>
        <w:rPr>
          <w:rFonts w:ascii="arial" w:eastAsia="arial" w:hAnsi="arial" w:cs="arial"/>
          <w:b w:val="0"/>
          <w:i w:val="0"/>
          <w:strike w:val="0"/>
          <w:noProof w:val="0"/>
          <w:color w:val="000000"/>
          <w:position w:val="0"/>
          <w:sz w:val="20"/>
          <w:u w:val="none"/>
          <w:vertAlign w:val="baseline"/>
        </w:rPr>
        <w:t>, former Transportation Secretary </w:t>
      </w:r>
      <w:hyperlink r:id="rId232" w:history="1">
        <w:r>
          <w:rPr>
            <w:rFonts w:ascii="arial" w:eastAsia="arial" w:hAnsi="arial" w:cs="arial"/>
            <w:b w:val="0"/>
            <w:i/>
            <w:strike w:val="0"/>
            <w:noProof w:val="0"/>
            <w:color w:val="0077CC"/>
            <w:position w:val="0"/>
            <w:sz w:val="20"/>
            <w:u w:val="single"/>
            <w:vertAlign w:val="baseline"/>
          </w:rPr>
          <w:t>Pete Buttigieg</w:t>
        </w:r>
      </w:hyperlink>
      <w:r>
        <w:rPr>
          <w:rFonts w:ascii="arial" w:eastAsia="arial" w:hAnsi="arial" w:cs="arial"/>
          <w:b w:val="0"/>
          <w:i w:val="0"/>
          <w:strike w:val="0"/>
          <w:noProof w:val="0"/>
          <w:color w:val="000000"/>
          <w:position w:val="0"/>
          <w:sz w:val="20"/>
          <w:u w:val="none"/>
          <w:vertAlign w:val="baseline"/>
        </w:rPr>
        <w:t> and Democratic governors Gavin Newsom of California, Josh Shapiro of Pennsylvania, Andy Beshear of Kentucky and Wes Moore of Maryland are also thought to be potentially considering 2028 runs.</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praised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 “a very good person” during the Oval Office meeting, committing to collaborate with her on combating Asian Carp in the Great Lakes, Bridge Michigan </w:t>
      </w:r>
      <w:hyperlink r:id="rId23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234"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4" style="position:absolute;z-index:25170022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So Bad': Mark Halperin And Sean Spicer Team Up To Cast Doubt On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Presidential Prospects</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5" style="position:absolute;z-index:251701248"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&amp; POLITICS (90%); HEADS OF GOVERNMENT ELECTIONS (90%); POLITICS (90%); GOVERNMENT BODIES &amp; OFFICES (89%); GOVERNORS (89%); US PRESIDENTS (89%); ELECTIONS (78%); TALKS &amp; MEETINGS (78%); US PRESIDENTIAL CANDIDATES 2012 (78%); US PRESIDENTIAL ELECTIONS (78%); 2way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mark-halperin (%); sean-spicer (%); newsletter-none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SEAN SPICER (93%); DONALD TRUMP (79%)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 PENNSYLVANIA, USA (79%); WASHINGTON DC, USA (79%); UNITED STATES (92%)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 xml:space="preserve">Michigan Dem Gov. </w:t>
        </w:r>
      </w:hyperlink>
      <w:hyperlink r:id="rId242" w:history="1">
        <w:r>
          <w:rPr>
            <w:rFonts w:ascii="arial" w:eastAsia="arial" w:hAnsi="arial" w:cs="arial"/>
            <w:b/>
            <w:i/>
            <w:strike w:val="0"/>
            <w:color w:val="0077CC"/>
            <w:sz w:val="28"/>
            <w:u w:val="single"/>
            <w:vertAlign w:val="baseline"/>
          </w:rPr>
          <w:t>Gretchen</w:t>
        </w:r>
      </w:hyperlink>
      <w:hyperlink r:id="rId243" w:history="1">
        <w:r>
          <w:rPr>
            <w:rFonts w:ascii="arial" w:eastAsia="arial" w:hAnsi="arial" w:cs="arial"/>
            <w:b/>
            <w:i/>
            <w:strike w:val="0"/>
            <w:color w:val="0077CC"/>
            <w:sz w:val="28"/>
            <w:u w:val="single"/>
            <w:vertAlign w:val="baseline"/>
          </w:rPr>
          <w:t xml:space="preserve"> </w:t>
        </w:r>
      </w:hyperlink>
      <w:hyperlink r:id="rId244" w:history="1">
        <w:r>
          <w:rPr>
            <w:rFonts w:ascii="arial" w:eastAsia="arial" w:hAnsi="arial" w:cs="arial"/>
            <w:b/>
            <w:i/>
            <w:strike w:val="0"/>
            <w:color w:val="0077CC"/>
            <w:sz w:val="28"/>
            <w:u w:val="single"/>
            <w:vertAlign w:val="baseline"/>
          </w:rPr>
          <w:t>Whitmer</w:t>
        </w:r>
      </w:hyperlink>
      <w:hyperlink r:id="rId245" w:history="1">
        <w:r>
          <w:rPr>
            <w:rFonts w:ascii="arial" w:eastAsia="arial" w:hAnsi="arial" w:cs="arial"/>
            <w:b/>
            <w:i/>
            <w:strike w:val="0"/>
            <w:color w:val="0077CC"/>
            <w:sz w:val="28"/>
            <w:u w:val="single"/>
            <w:vertAlign w:val="baseline"/>
          </w:rPr>
          <w:t xml:space="preserve"> reveals the real reason for THAT Oval Office moment with Trump</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10:23 PM GMT</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14"/>
        <w:keepNext w:val="0"/>
        <w:spacing w:before="120" w:after="0" w:line="220" w:lineRule="atLeast"/>
        <w:ind w:left="0" w:right="0" w:firstLine="0"/>
        <w:jc w:val="left"/>
      </w:pPr>
      <w:r>
        <w:br/>
      </w:r>
      <w:r>
        <w:pict>
          <v:shape id="_x0000_i1077" type="#_x0000_t75" style="width:218.97pt;height:42.74pt">
            <v:imagedata r:id="rId20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Brittany Chain For Dailymail.Com</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70329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governor who tried to hide her face from photographers who stumbled upon her waiting to meet with President Trump has spoken out about the awkward encounter.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Michigan's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owned the ridicule she has received for the bizarre mishap earlier this week, admitting she wished she acted differently in the moment.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asked me what was going on in my mind at that moment,'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on Monday.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 don't want my picture taken'' - that's all it was.'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waiting for Trump in the Oval Office when a group of journalists entered the room to watch the president sign executive orders.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awkwardly held up two blue folders in an effort to cover her face as pictures were taken.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image taken by New York Times photographer Eric Lee shows the liberal governor shielding her face from the cameras while flanked by Trump aides.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kinda wish I hadn't put my folder up in front of my face,' she said, before adding, 'but whatever. We all have our moments.'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finally lowered the folder, she looked deeply uncomfortable, with commenters saying she seemed embarrassed to be meeting a political foe.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trip to Washington D.C. centered on discussions about tariffs and the aftermath of a severe ice storm, for which she sought a Presidential Emergency Declaration.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office stated she was unexpectedly brought into the Oval Office during Trump's signing of executive orders and proclamations, leading to the photograph.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interpreted the image as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attempting to distance herself from the president, even though she was part of a bipartisan delegation advocating for Michigan.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looks so stupid and childish, that it needs to be printed &amp; framed in the Oval Office,' one X user commented.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she thought if she couldn't see Trump signing, the economy would magically fix itself in Michigan...' another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she just hold her head up high and express she was there for one reason only - the wellbeing of her state and no matter who is in office she is going to work with them for the better of her people? ...like a normal governor should,' read a third comment.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observers contrasted her apparent discomfort in the Oval Office with her demeanor in previous public appearances.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help understanding Democrat thinking.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embarrassed to be photographed standing in the Oval Office, but not embarrassed enough to do this,' another person added, referencing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bizarre campaign video of her feeding Doritos to liberal podcast host Liz Plank.</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accompanied by Michigan State House Speaker Matt Hall and Trump's cabinet secretaries, stood near the Resolute Desk during the Oval Office appearance.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used the occasion to announce investigations into Miles Taylor and Christopher Krebs, both individuals who had opposed him during his first term.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publicly addressed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stating, 'We're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great state of Michigan, and she's been, she's really done an excellent job, very good person.' </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office clarified to CNN that she was unaware of the signing ceremony and stressed that her presence did not imply endorsement of Trump's orders.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image still caused frustration among some Democrats, who felt it compromised her political stance.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look like the politics of resistance,' CNN host Audie Cornish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f***ing disaster,' one Democratic operative told NBC News anonymously.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it removes some of the momentum she had as a politically savvy swing-state Dem.'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past clashes,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reportedly shifted her tone toward Trump during his second term.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 she sent him a letter the day after his inauguration, thanking him for mentioning the auto industry during his speech and providing her personal cellphone number for direct contact.</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long been touted as a future Democrat presidential candidate and knows she will need to win over centrists or small-c conservatives who voted for Trump if she ever does make her own White House run. </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9" style="position:absolute;z-index:251704320"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GOVERNMENT BODIES &amp; OFFICES (90%); PHOTOGRAPHY SERVICES (90%); TALKS &amp; MEETINGS (90%); US DEMOCRATIC PARTY (90%); EXECUTIVE ORDERS (89%); LIBERALISM (89%); VISUAL ARTISTS (89%); PHOTOJOURNALISM (79%); BIPARTISANSHIP (78%); GOVERNMENT &amp; PUBLIC ADMINISTRATION (78%); PRESIDENTIAL POWERS (78%); US STATE GOVERNMENT (78%); CABINET OFFICES (73%); GOVERNMENT ADVISORS &amp; MINISTERS (73%); WRITERS (73%); INVESTIGATIONS (72%); SEVERE WINTER WEATHER (65%); STATES OF EMERGENCY (65%)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PHOTOGRAPHY SERVICES (90%); VISUAL ARTISTS (89%); PHOTOJOURNALISM (79%); WRITERS (73%); PODCASTING (50%)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WASHINGTON DC, USA (79%); UNITED STATES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Gretchen</w:t>
        </w:r>
      </w:hyperlink>
      <w:hyperlink r:id="rId253" w:history="1">
        <w:r>
          <w:rPr>
            <w:rFonts w:ascii="arial" w:eastAsia="arial" w:hAnsi="arial" w:cs="arial"/>
            <w:b/>
            <w:i/>
            <w:strike w:val="0"/>
            <w:color w:val="0077CC"/>
            <w:sz w:val="28"/>
            <w:u w:val="single"/>
            <w:vertAlign w:val="baseline"/>
          </w:rPr>
          <w:t xml:space="preserve"> </w:t>
        </w:r>
      </w:hyperlink>
      <w:hyperlink r:id="rId254" w:history="1">
        <w:r>
          <w:rPr>
            <w:rFonts w:ascii="arial" w:eastAsia="arial" w:hAnsi="arial" w:cs="arial"/>
            <w:b/>
            <w:i/>
            <w:strike w:val="0"/>
            <w:color w:val="0077CC"/>
            <w:sz w:val="28"/>
            <w:u w:val="single"/>
            <w:vertAlign w:val="baseline"/>
          </w:rPr>
          <w:t>Whitmer</w:t>
        </w:r>
      </w:hyperlink>
      <w:hyperlink r:id="rId255" w:history="1">
        <w:r>
          <w:rPr>
            <w:rFonts w:ascii="arial" w:eastAsia="arial" w:hAnsi="arial" w:cs="arial"/>
            <w:b/>
            <w:i/>
            <w:strike w:val="0"/>
            <w:color w:val="0077CC"/>
            <w:sz w:val="28"/>
            <w:u w:val="single"/>
            <w:vertAlign w:val="baseline"/>
          </w:rPr>
          <w:t xml:space="preserve"> Accused of Trying to Hide in Viral Oval Office Photo</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2:45 PM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5"/>
        <w:keepNext w:val="0"/>
        <w:spacing w:before="120" w:after="0" w:line="220" w:lineRule="atLeast"/>
        <w:ind w:left="0" w:right="0" w:firstLine="0"/>
        <w:jc w:val="left"/>
      </w:pPr>
      <w:r>
        <w:br/>
      </w:r>
      <w:r>
        <w:pict>
          <v:shape id="_x0000_i1081" type="#_x0000_t75" style="width:166.48pt;height:42.74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Taheri</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Michigan governor, in a recently published photo, appears to be hiding behind folders in the Oval Office.</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2" style="position:absolute;z-index:251706368"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hyperlink r:id="rId256" w:history="1">
        <w:r>
          <w:rPr>
            <w:rFonts w:ascii="arial" w:eastAsia="arial" w:hAnsi="arial" w:cs="arial"/>
            <w:b/>
            <w:i/>
            <w:strike w:val="0"/>
            <w:noProof w:val="0"/>
            <w:color w:val="0077CC"/>
            <w:position w:val="0"/>
            <w:sz w:val="20"/>
            <w:u w:val="single"/>
            <w:vertAlign w:val="baseline"/>
          </w:rPr>
          <w:t>Gretchen</w:t>
        </w:r>
      </w:hyperlink>
      <w:hyperlink r:id="rId257" w:history="1">
        <w:r>
          <w:rPr>
            <w:rFonts w:ascii="arial" w:eastAsia="arial" w:hAnsi="arial" w:cs="arial"/>
            <w:b w:val="0"/>
            <w:i/>
            <w:strike w:val="0"/>
            <w:noProof w:val="0"/>
            <w:color w:val="0077CC"/>
            <w:position w:val="0"/>
            <w:sz w:val="20"/>
            <w:u w:val="single"/>
            <w:vertAlign w:val="baseline"/>
          </w:rPr>
          <w:t xml:space="preserve"> </w:t>
        </w:r>
      </w:hyperlink>
      <w:hyperlink r:id="rId258"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a Democrat who drew criticism for meeting with President </w:t>
      </w:r>
      <w:hyperlink r:id="rId25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earlier this week, is being accused of hiding from cameras during the visit, after a photo showing her covering her face with folders in the Oval Office has garnered millions of views on social media.</w:t>
      </w:r>
    </w:p>
    <w:p>
      <w:pPr>
        <w:pStyle w:val="Normal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has reached out to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press team for comment via email on Sunday.</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Why It Matters </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serves the auto heavy state of Michigan, has faced backlash over her Wednesday visit with the president. She said her appearance was not an "endorsement" of Trump and she was surprised to be brought into his office.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said she understood some of "the motivation" </w:t>
      </w:r>
      <w:hyperlink r:id="rId260" w:history="1">
        <w:r>
          <w:rPr>
            <w:rFonts w:ascii="arial" w:eastAsia="arial" w:hAnsi="arial" w:cs="arial"/>
            <w:b w:val="0"/>
            <w:i/>
            <w:strike w:val="0"/>
            <w:noProof w:val="0"/>
            <w:color w:val="0077CC"/>
            <w:position w:val="0"/>
            <w:sz w:val="20"/>
            <w:u w:val="single"/>
            <w:vertAlign w:val="baseline"/>
          </w:rPr>
          <w:t>behind the president's tariff agenda</w:t>
        </w:r>
      </w:hyperlink>
      <w:r>
        <w:rPr>
          <w:rFonts w:ascii="arial" w:eastAsia="arial" w:hAnsi="arial" w:cs="arial"/>
          <w:b w:val="0"/>
          <w:i w:val="0"/>
          <w:strike w:val="0"/>
          <w:noProof w:val="0"/>
          <w:color w:val="000000"/>
          <w:position w:val="0"/>
          <w:sz w:val="20"/>
          <w:u w:val="none"/>
          <w:vertAlign w:val="baseline"/>
        </w:rPr>
        <w:t>, and is "not against tariffs outright," which some supporters have taken issue with.</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Tariffs, particularly on car parts, are expected to heavily impact the Great Lake State, which is home to </w:t>
      </w:r>
      <w:hyperlink r:id="rId261" w:history="1">
        <w:r>
          <w:rPr>
            <w:rFonts w:ascii="arial" w:eastAsia="arial" w:hAnsi="arial" w:cs="arial"/>
            <w:b w:val="0"/>
            <w:i/>
            <w:strike w:val="0"/>
            <w:noProof w:val="0"/>
            <w:color w:val="0077CC"/>
            <w:position w:val="0"/>
            <w:sz w:val="20"/>
            <w:u w:val="single"/>
            <w:vertAlign w:val="baseline"/>
          </w:rPr>
          <w:t>nearly 19 percent of all U.S. auto production</w:t>
        </w:r>
      </w:hyperlink>
      <w:r>
        <w:rPr>
          <w:rFonts w:ascii="arial" w:eastAsia="arial" w:hAnsi="arial" w:cs="arial"/>
          <w:b w:val="0"/>
          <w:i w:val="0"/>
          <w:strike w:val="0"/>
          <w:noProof w:val="0"/>
          <w:color w:val="000000"/>
          <w:position w:val="0"/>
          <w:sz w:val="20"/>
          <w:u w:val="none"/>
          <w:vertAlign w:val="baseline"/>
        </w:rPr>
        <w:t xml:space="preserve">, with major automakers General Motors, </w:t>
      </w:r>
      <w:hyperlink r:id="rId262" w:history="1">
        <w:r>
          <w:rPr>
            <w:rFonts w:ascii="arial" w:eastAsia="arial" w:hAnsi="arial" w:cs="arial"/>
            <w:b w:val="0"/>
            <w:i/>
            <w:strike w:val="0"/>
            <w:noProof w:val="0"/>
            <w:color w:val="0077CC"/>
            <w:position w:val="0"/>
            <w:sz w:val="20"/>
            <w:u w:val="single"/>
            <w:vertAlign w:val="baseline"/>
          </w:rPr>
          <w:t>Ford</w:t>
        </w:r>
      </w:hyperlink>
      <w:r>
        <w:rPr>
          <w:rFonts w:ascii="arial" w:eastAsia="arial" w:hAnsi="arial" w:cs="arial"/>
          <w:b w:val="0"/>
          <w:i w:val="0"/>
          <w:strike w:val="0"/>
          <w:noProof w:val="0"/>
          <w:color w:val="000000"/>
          <w:position w:val="0"/>
          <w:sz w:val="20"/>
          <w:u w:val="none"/>
          <w:vertAlign w:val="baseline"/>
        </w:rPr>
        <w:t>, and Stellantis stationed there.</w:t>
      </w:r>
    </w:p>
    <w:p>
      <w:pPr>
        <w:pStyle w:val="Normal1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considered a potential </w:t>
      </w:r>
      <w:hyperlink r:id="rId263" w:history="1">
        <w:r>
          <w:rPr>
            <w:rFonts w:ascii="arial" w:eastAsia="arial" w:hAnsi="arial" w:cs="arial"/>
            <w:b w:val="0"/>
            <w:i/>
            <w:strike w:val="0"/>
            <w:noProof w:val="0"/>
            <w:color w:val="0077CC"/>
            <w:position w:val="0"/>
            <w:sz w:val="20"/>
            <w:u w:val="single"/>
            <w:vertAlign w:val="baseline"/>
          </w:rPr>
          <w:t>Democratic candidate for president in 2028.</w:t>
        </w:r>
      </w:hyperlink>
      <w:r>
        <w:rPr>
          <w:rFonts w:ascii="arial" w:eastAsia="arial" w:hAnsi="arial" w:cs="arial"/>
          <w:b w:val="0"/>
          <w:i w:val="0"/>
          <w:strike w:val="0"/>
          <w:noProof w:val="0"/>
          <w:color w:val="000000"/>
          <w:position w:val="0"/>
          <w:sz w:val="20"/>
          <w:u w:val="none"/>
          <w:vertAlign w:val="baseline"/>
        </w:rPr>
        <w:t xml:space="preserve"> Her decision to work across the aisle with Trump could alienate some Democratic voters or broaden her appeal ahead of a possible White House bid. Her bipartisan visit comes amid divisions within the </w:t>
      </w:r>
      <w:hyperlink r:id="rId264"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over key political issues, leadership, and how to counter Trump's influence.</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To Know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photo, taken by Eric Lee, shows the governor shielding her face with blue folders in the Oval Office, appearing to avoid the press corps. The image has circulated widely on social media, with many </w:t>
      </w:r>
      <w:hyperlink r:id="rId265"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criticizing her for the gesture as well as the meeting.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social media post by Zach Gorchow, president of Gongwer News Service Michigan, featuring the photo has currently garnered more than 4.7 million views. The official </w:t>
      </w:r>
      <w:r>
        <w:rPr>
          <w:rFonts w:ascii="arial" w:eastAsia="arial" w:hAnsi="arial" w:cs="arial"/>
          <w:b w:val="0"/>
          <w:i/>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xml:space="preserve"> photo caption states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"temporarily shielded herself from the cameras."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accounts have shared similar posts, with some like editor Libby Emmons, getting hundreds of thousands of views.</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 statement Wednesday that she was brought into the Oval Office "without any notice," stating that her presence there was not an "endorsement of the actions taken or statements" made at that event.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governor was in the Oval Office when Trump signed executive orders targeting a law firm that represented Dominion Voting Systems </w:t>
      </w:r>
      <w:hyperlink r:id="rId266" w:history="1">
        <w:r>
          <w:rPr>
            <w:rFonts w:ascii="arial" w:eastAsia="arial" w:hAnsi="arial" w:cs="arial"/>
            <w:b w:val="0"/>
            <w:i/>
            <w:strike w:val="0"/>
            <w:noProof w:val="0"/>
            <w:color w:val="0077CC"/>
            <w:position w:val="0"/>
            <w:sz w:val="20"/>
            <w:u w:val="single"/>
            <w:vertAlign w:val="baseline"/>
          </w:rPr>
          <w:t>in its $787 million defamation lawsuit against Fox News</w:t>
        </w:r>
      </w:hyperlink>
      <w:r>
        <w:rPr>
          <w:rFonts w:ascii="arial" w:eastAsia="arial" w:hAnsi="arial" w:cs="arial"/>
          <w:b w:val="0"/>
          <w:i w:val="0"/>
          <w:strike w:val="0"/>
          <w:noProof w:val="0"/>
          <w:color w:val="000000"/>
          <w:position w:val="0"/>
          <w:sz w:val="20"/>
          <w:u w:val="none"/>
          <w:vertAlign w:val="baseline"/>
        </w:rPr>
        <w:t xml:space="preserve"> over false claims about the 2020 election. He also ordered the </w:t>
      </w:r>
      <w:hyperlink r:id="rId267" w:history="1">
        <w:r>
          <w:rPr>
            <w:rFonts w:ascii="arial" w:eastAsia="arial" w:hAnsi="arial" w:cs="arial"/>
            <w:b w:val="0"/>
            <w:i/>
            <w:strike w:val="0"/>
            <w:noProof w:val="0"/>
            <w:color w:val="0077CC"/>
            <w:position w:val="0"/>
            <w:sz w:val="20"/>
            <w:u w:val="single"/>
            <w:vertAlign w:val="baseline"/>
          </w:rPr>
          <w:t>Department of Justice</w:t>
        </w:r>
      </w:hyperlink>
      <w:r>
        <w:rPr>
          <w:rFonts w:ascii="arial" w:eastAsia="arial" w:hAnsi="arial" w:cs="arial"/>
          <w:b w:val="0"/>
          <w:i w:val="0"/>
          <w:strike w:val="0"/>
          <w:noProof w:val="0"/>
          <w:color w:val="000000"/>
          <w:position w:val="0"/>
          <w:sz w:val="20"/>
          <w:u w:val="none"/>
          <w:vertAlign w:val="baseline"/>
        </w:rPr>
        <w:t xml:space="preserve"> (DOJ) to investigate two officials from his first administration who later became vocal critics of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offered rare praise for a Democrat at the Oval Office, telling reporters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doing an "excellent job" as governor.</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defended her meeting with Trump, saying on Friday: "Public service is about putting the people of Michigan before my own interest."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meeting with Trump in Washington D.C. came just after she gave a "Build, America, Build" speech, in which she noted tariffs as a potential tool, saying: "I'm not against tariffs outright, but they are a blunt tool. You can't just pull out the tariff hammer to swing at every problem without a clearly defined end-goal."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backed Trump's promotion of American manufacturing and production in her speech.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have met several times since Trump's inauguration, but their recent closer ties mark a sharp contrast to their earlier relationship.</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out Trump over an extremist plot to kidnap herin which a group of men planned to kidnap her from her vacation home ahead of the November presidential election. Prosecutors argue the men wanted to try the governor for "treason" over COVID-19 lockdown measures. The </w:t>
      </w:r>
      <w:hyperlink r:id="rId268"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thwarted the plot, leading to multiple arrests and federal convictions.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the president ramps up his violent rhetoric, every time he fires up </w:t>
      </w:r>
      <w:hyperlink r:id="rId269"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to launch another broadside against me, my family and I see a surge of vicious attacks sent our way,"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wrote in a 2020 opinion article in </w:t>
      </w:r>
      <w:r>
        <w:rPr>
          <w:rFonts w:ascii="arial" w:eastAsia="arial" w:hAnsi="arial" w:cs="arial"/>
          <w:b w:val="0"/>
          <w:i/>
          <w:strike w:val="0"/>
          <w:noProof w:val="0"/>
          <w:color w:val="000000"/>
          <w:position w:val="0"/>
          <w:sz w:val="20"/>
          <w:u w:val="none"/>
          <w:vertAlign w:val="baseline"/>
        </w:rPr>
        <w:t>The Atlantic.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article she called out Trump for creating a "deeper divide in our country," refusing to "denounce white supremacists," and launching "cruel, adolescent attacks on women."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Neera Tanden, the chief executive of the liberal think tank Center for American Progress, told </w:t>
      </w:r>
      <w:r>
        <w:rPr>
          <w:rFonts w:ascii="arial" w:eastAsia="arial" w:hAnsi="arial" w:cs="arial"/>
          <w:b/>
          <w:i/>
          <w:strike w:val="0"/>
          <w:noProof w:val="0"/>
          <w:color w:val="000000"/>
          <w:position w:val="0"/>
          <w:sz w:val="20"/>
          <w:u w:val="none"/>
          <w:vertAlign w:val="baseline"/>
        </w:rPr>
        <w:t>The New York Times</w:t>
      </w:r>
      <w:r>
        <w:rPr>
          <w:rFonts w:ascii="arial" w:eastAsia="arial" w:hAnsi="arial" w:cs="arial"/>
          <w:b/>
          <w:i w:val="0"/>
          <w:strike w:val="0"/>
          <w:noProof w:val="0"/>
          <w:color w:val="000000"/>
          <w:position w:val="0"/>
          <w:sz w:val="20"/>
          <w:u w:val="none"/>
          <w:vertAlign w:val="baseline"/>
        </w:rPr>
        <w:t xml:space="preserve"> this week</w:t>
      </w:r>
      <w:r>
        <w:rPr>
          <w:rFonts w:ascii="arial" w:eastAsia="arial" w:hAnsi="arial" w:cs="arial"/>
          <w:b w:val="0"/>
          <w:i w:val="0"/>
          <w:strike w:val="0"/>
          <w:noProof w:val="0"/>
          <w:color w:val="000000"/>
          <w:position w:val="0"/>
          <w:sz w:val="20"/>
          <w:u w:val="none"/>
          <w:vertAlign w:val="baseline"/>
        </w:rPr>
        <w:t>: "Democrats from the center to the left believe Trump is an autocrat who represents an existential threat to democracy and our rights. They expect their leaders to meet the moment by fighting his dictatorial attacks, not placate, negotiate or assuage because doing so makes him stronger and bully others more."</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Libby Emmons, editor-in-chief of The Post Millennial, wrote in an X, formerly Twitter, post Friday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hides her face rather than be seen in the president's office."</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official account page of Michigan's Senate Republicans shared the photo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on X Saturday, with the caption: </w:t>
      </w:r>
      <w:r>
        <w:rPr>
          <w:rFonts w:ascii="arial" w:eastAsia="arial" w:hAnsi="arial" w:cs="arial"/>
          <w:b w:val="0"/>
          <w:i w:val="0"/>
          <w:strike w:val="0"/>
          <w:noProof w:val="0"/>
          <w:color w:val="000000"/>
          <w:position w:val="0"/>
          <w:sz w:val="20"/>
          <w:u w:val="none"/>
          <w:vertAlign w:val="baseline"/>
        </w:rPr>
        <w:t>"When Michiganders ask why their roads and schools are failing."</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Mike Cox, former Republican Michigan attorney general, said in an X post:</w:t>
      </w:r>
      <w:r>
        <w:rPr>
          <w:rFonts w:ascii="arial" w:eastAsia="arial" w:hAnsi="arial" w:cs="arial"/>
          <w:b w:val="0"/>
          <w:i w:val="0"/>
          <w:strike w:val="0"/>
          <w:noProof w:val="0"/>
          <w:color w:val="000000"/>
          <w:position w:val="0"/>
          <w:sz w:val="20"/>
          <w:u w:val="none"/>
          <w:vertAlign w:val="baseline"/>
        </w:rPr>
        <w:t xml:space="preserve"> "Is @GovWhitmer hiding from the press here? Or still hiding from the people of Michigan?"</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Dana Nessel, Michigan's Democratic attorney general said in an X post on Thursday: </w:t>
      </w:r>
      <w:r>
        <w:rPr>
          <w:rFonts w:ascii="arial" w:eastAsia="arial" w:hAnsi="arial" w:cs="arial"/>
          <w:b w:val="0"/>
          <w:i w:val="0"/>
          <w:strike w:val="0"/>
          <w:noProof w:val="0"/>
          <w:color w:val="000000"/>
          <w:position w:val="0"/>
          <w:sz w:val="20"/>
          <w:u w:val="none"/>
          <w:vertAlign w:val="baseline"/>
        </w:rPr>
        <w:t>"Why I refuse to normalize this president: Appeasement is not workable strategy with a fascist."</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Democratic state Representative Betsy Coffia wrote in an X post</w:t>
      </w:r>
      <w:r>
        <w:rPr>
          <w:rFonts w:ascii="arial" w:eastAsia="arial" w:hAnsi="arial" w:cs="arial"/>
          <w:b w:val="0"/>
          <w:i w:val="0"/>
          <w:strike w:val="0"/>
          <w:noProof w:val="0"/>
          <w:color w:val="000000"/>
          <w:position w:val="0"/>
          <w:sz w:val="20"/>
          <w:u w:val="none"/>
          <w:vertAlign w:val="baseline"/>
        </w:rPr>
        <w:t>: "British leader Neville chamberlain tried to placate and appease Hitler. He got played. There are lessons here. Appeasement and a** kissing bullies and dictators is not a smart strategy. They will simply humiliate and laugh at you."</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term-limited and will leave office in January 2027. She has not launched a 2028 presidential bid.</w:t>
      </w:r>
    </w:p>
    <w:p>
      <w:pPr>
        <w:pStyle w:val="Normal15"/>
        <w:keepNext w:val="0"/>
        <w:spacing w:before="240" w:after="0" w:line="260" w:lineRule="atLeast"/>
        <w:ind w:left="0" w:right="0" w:firstLine="0"/>
        <w:jc w:val="both"/>
      </w:pPr>
      <w:hyperlink r:id="rId270" w:history="1">
        <w:r>
          <w:rPr>
            <w:rFonts w:ascii="arial" w:eastAsia="arial" w:hAnsi="arial" w:cs="arial"/>
            <w:b w:val="0"/>
            <w:i/>
            <w:strike w:val="0"/>
            <w:color w:val="0077CC"/>
            <w:sz w:val="20"/>
            <w:u w:val="single"/>
            <w:vertAlign w:val="baseline"/>
          </w:rPr>
          <w:t>Link to Image</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3" style="position:absolute;z-index:25170739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Photo/Mark Schiefelbein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policy speech at an event, April 9, 2025, in Washington.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4" style="position:absolute;z-index:251708416"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US DEMOCRATIC PARTY (90%); US PRESIDENTIAL ELECTIONS (90%); US PRESIDENTS (90%); GOVERNORS (89%); JUSTICE DEPARTMENTS (89%); NEWS REPORTING (89%); POLITICAL PARTIES (89%); SOCIAL MEDIA (89%); TALKS &amp; MEETINGS (89%); US STATE GOVERNMENT (79%); BIPARTISANSHIP (78%); EXECUTIVE ORDERS (78%); FALSE STATEMENTS (78%); HEADS OF GOVERNMENT ELECTIONS (78%); PLATFORMS &amp; ISSUES (78%); SUITS &amp; CLAIMS (78%); US PRESIDENTIAL CANDIDATES 2012 (78%); POLITICAL CANDIDATES (75%); TAXES &amp; TAXATION (75%); LIBEL &amp; SLANDER (74%); DEFAMATION (72%); US FEDERAL GOVERNMENT (72%); LITIGATION (71%); VOTERS &amp; VOTING (71%); FORTUNE 500 COMPANIES (67%); LAWYERS (67%); LAW &amp; LEGAL SYSTEM (63%); LAW ENFORCEMENT (63%); INVESTIGATIONS (60%); News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(62%);  GENERAL MOTORS CO (55%)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(55%)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NAICS336110 AUTOMOBILE AND LIGHT DUTY MOTOR VEHICLE MANUFACTURING (55%); SIC3711 MOTOR VEHICLES &amp; PASSENGER CAR BODIES (55%); SIC3714 MOTOR VEHICLE PARTS &amp; ACCESSORIES (55%); AUTOMOTIVE (90%); NEWS REPORTING (89%); SOCIAL MEDIA (89%); AUTOMAKERS (76%); AUTOMOBILE MFG (73%); AUTOMOTIVE MFG (73%); AUTOMOTIVE SUPPLIERS (73%); LAWYERS (67%)</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77" w:history="1">
        <w:r>
          <w:rPr>
            <w:rFonts w:ascii="arial" w:eastAsia="arial" w:hAnsi="arial" w:cs="arial"/>
            <w:b/>
            <w:i/>
            <w:strike w:val="0"/>
            <w:color w:val="0077CC"/>
            <w:sz w:val="28"/>
            <w:u w:val="single"/>
            <w:vertAlign w:val="baseline"/>
          </w:rPr>
          <w:t xml:space="preserve">GOP ex-Michigan Attorney General Mike Cox joins governors race to replace </w:t>
        </w:r>
      </w:hyperlink>
      <w:hyperlink r:id="rId278" w:history="1">
        <w:r>
          <w:rPr>
            <w:rFonts w:ascii="arial" w:eastAsia="arial" w:hAnsi="arial" w:cs="arial"/>
            <w:b/>
            <w:i/>
            <w:strike w:val="0"/>
            <w:color w:val="0077CC"/>
            <w:sz w:val="28"/>
            <w:u w:val="single"/>
            <w:vertAlign w:val="baseline"/>
          </w:rPr>
          <w:t>Gretchen</w:t>
        </w:r>
      </w:hyperlink>
      <w:hyperlink r:id="rId279" w:history="1">
        <w:r>
          <w:rPr>
            <w:rFonts w:ascii="arial" w:eastAsia="arial" w:hAnsi="arial" w:cs="arial"/>
            <w:b/>
            <w:i/>
            <w:strike w:val="0"/>
            <w:color w:val="0077CC"/>
            <w:sz w:val="28"/>
            <w:u w:val="single"/>
            <w:vertAlign w:val="baseline"/>
          </w:rPr>
          <w:t xml:space="preserve"> </w:t>
        </w:r>
      </w:hyperlink>
      <w:hyperlink r:id="rId280" w:history="1">
        <w:r>
          <w:rPr>
            <w:rFonts w:ascii="arial" w:eastAsia="arial" w:hAnsi="arial" w:cs="arial"/>
            <w:b/>
            <w:i/>
            <w:strike w:val="0"/>
            <w:color w:val="0077CC"/>
            <w:sz w:val="28"/>
            <w:u w:val="single"/>
            <w:vertAlign w:val="baseline"/>
          </w:rPr>
          <w:t>Whitmer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8:39 PM GMT</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Associated Press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SAUGATUCK, Mich. </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6" style="position:absolute;z-index:25171046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SAUGATUCK, Mich. — Former Michigan Attorney General Mike Cox on Tuesday entered the 2026 governor’s race, adding to a growing field of </w:t>
      </w:r>
      <w:hyperlink r:id="rId28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vying to succeed term-limited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attorney general from 2003 to 2011. He launched a gubernatorial bid near the end of his second term, eventually coming in third in the Republican primary.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hoping for a different outcome this time around, launching a bid Tuesday that he said will “Make Michigan Great Again.”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protected people my entire life, fought and beat the worst of the worst,” Cox said in a campaign video announcing his run. “Let’s not stand by and let radical politicians or woke bureaucrats undermine us any longer.”</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joins Michigan Senate Republican Leader </w:t>
      </w:r>
      <w:hyperlink r:id="rId282" w:history="1">
        <w:r>
          <w:rPr>
            <w:rFonts w:ascii="arial" w:eastAsia="arial" w:hAnsi="arial" w:cs="arial"/>
            <w:b w:val="0"/>
            <w:i/>
            <w:strike w:val="0"/>
            <w:noProof w:val="0"/>
            <w:color w:val="0077CC"/>
            <w:position w:val="0"/>
            <w:sz w:val="20"/>
            <w:u w:val="single"/>
            <w:vertAlign w:val="baseline"/>
          </w:rPr>
          <w:t>Aric Nesbitt</w:t>
        </w:r>
      </w:hyperlink>
      <w:r>
        <w:rPr>
          <w:rFonts w:ascii="arial" w:eastAsia="arial" w:hAnsi="arial" w:cs="arial"/>
          <w:b w:val="0"/>
          <w:i w:val="0"/>
          <w:strike w:val="0"/>
          <w:noProof w:val="0"/>
          <w:color w:val="000000"/>
          <w:position w:val="0"/>
          <w:sz w:val="20"/>
          <w:u w:val="none"/>
          <w:vertAlign w:val="baseline"/>
        </w:rPr>
        <w:t xml:space="preserve"> and U.S. Rep. John James in the Republican primary. On the Democratic side, Secretary of State </w:t>
      </w:r>
      <w:hyperlink r:id="rId283" w:history="1">
        <w:r>
          <w:rPr>
            <w:rFonts w:ascii="arial" w:eastAsia="arial" w:hAnsi="arial" w:cs="arial"/>
            <w:b w:val="0"/>
            <w:i/>
            <w:strike w:val="0"/>
            <w:noProof w:val="0"/>
            <w:color w:val="0077CC"/>
            <w:position w:val="0"/>
            <w:sz w:val="20"/>
            <w:u w:val="single"/>
            <w:vertAlign w:val="baseline"/>
          </w:rPr>
          <w:t>Jocelyn Benson</w:t>
        </w:r>
      </w:hyperlink>
      <w:r>
        <w:rPr>
          <w:rFonts w:ascii="arial" w:eastAsia="arial" w:hAnsi="arial" w:cs="arial"/>
          <w:b w:val="0"/>
          <w:i w:val="0"/>
          <w:strike w:val="0"/>
          <w:noProof w:val="0"/>
          <w:color w:val="000000"/>
          <w:position w:val="0"/>
          <w:sz w:val="20"/>
          <w:u w:val="none"/>
          <w:vertAlign w:val="baseline"/>
        </w:rPr>
        <w:t xml:space="preserve"> and Lt. Gov. </w:t>
      </w:r>
      <w:hyperlink r:id="rId284" w:history="1">
        <w:r>
          <w:rPr>
            <w:rFonts w:ascii="arial" w:eastAsia="arial" w:hAnsi="arial" w:cs="arial"/>
            <w:b w:val="0"/>
            <w:i/>
            <w:strike w:val="0"/>
            <w:noProof w:val="0"/>
            <w:color w:val="0077CC"/>
            <w:position w:val="0"/>
            <w:sz w:val="20"/>
            <w:u w:val="single"/>
            <w:vertAlign w:val="baseline"/>
          </w:rPr>
          <w:t>Garlin Gilchrist II</w:t>
        </w:r>
      </w:hyperlink>
      <w:r>
        <w:rPr>
          <w:rFonts w:ascii="arial" w:eastAsia="arial" w:hAnsi="arial" w:cs="arial"/>
          <w:b w:val="0"/>
          <w:i w:val="0"/>
          <w:strike w:val="0"/>
          <w:noProof w:val="0"/>
          <w:color w:val="000000"/>
          <w:position w:val="0"/>
          <w:sz w:val="20"/>
          <w:u w:val="none"/>
          <w:vertAlign w:val="baseline"/>
        </w:rPr>
        <w:t xml:space="preserve"> are facing off, with Detroit Mayor </w:t>
      </w:r>
      <w:hyperlink r:id="rId285" w:history="1">
        <w:r>
          <w:rPr>
            <w:rFonts w:ascii="arial" w:eastAsia="arial" w:hAnsi="arial" w:cs="arial"/>
            <w:b w:val="0"/>
            <w:i/>
            <w:strike w:val="0"/>
            <w:noProof w:val="0"/>
            <w:color w:val="0077CC"/>
            <w:position w:val="0"/>
            <w:sz w:val="20"/>
            <w:u w:val="single"/>
            <w:vertAlign w:val="baseline"/>
          </w:rPr>
          <w:t>Mike Duggan</w:t>
        </w:r>
      </w:hyperlink>
      <w:r>
        <w:rPr>
          <w:rFonts w:ascii="arial" w:eastAsia="arial" w:hAnsi="arial" w:cs="arial"/>
          <w:b w:val="0"/>
          <w:i w:val="0"/>
          <w:strike w:val="0"/>
          <w:noProof w:val="0"/>
          <w:color w:val="000000"/>
          <w:position w:val="0"/>
          <w:sz w:val="20"/>
          <w:u w:val="none"/>
          <w:vertAlign w:val="baseline"/>
        </w:rPr>
        <w:t xml:space="preserve"> — formerly a Democrat — running as an independent.</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aiming to retake the governor’s office after eight years under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 held full Democratic control of the Legislature from 2022 to 2024 and swiftly advanced her party’s agenda. The GOP </w:t>
      </w:r>
      <w:hyperlink r:id="rId286" w:history="1">
        <w:r>
          <w:rPr>
            <w:rFonts w:ascii="arial" w:eastAsia="arial" w:hAnsi="arial" w:cs="arial"/>
            <w:b w:val="0"/>
            <w:i/>
            <w:strike w:val="0"/>
            <w:noProof w:val="0"/>
            <w:color w:val="0077CC"/>
            <w:position w:val="0"/>
            <w:sz w:val="20"/>
            <w:u w:val="single"/>
            <w:vertAlign w:val="baseline"/>
          </w:rPr>
          <w:t>regained</w:t>
        </w:r>
      </w:hyperlink>
      <w:r>
        <w:rPr>
          <w:rFonts w:ascii="arial" w:eastAsia="arial" w:hAnsi="arial" w:cs="arial"/>
          <w:b w:val="0"/>
          <w:i w:val="0"/>
          <w:strike w:val="0"/>
          <w:noProof w:val="0"/>
          <w:color w:val="000000"/>
          <w:position w:val="0"/>
          <w:sz w:val="20"/>
          <w:u w:val="none"/>
          <w:vertAlign w:val="baseline"/>
        </w:rPr>
        <w:t xml:space="preserve"> the state House in 2024, but both legislative chambers will be up for grabs next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 U.S. Marine Corps infantry rifleman before becoming a prosecutor, according to his campaign website. He defeated Democratic Sen. Gary Peters in 2002 to become the state's first Republican attorney general in over 40 years.</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7" style="position:absolute;z-index:251711488"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GOVERNMENT BODIES &amp; OFFICES (92%); ATTORNEYS GENERAL (91%); GOVERNORS (91%); CAMPAIGNS &amp; ELECTIONS (90%); LEGISLATIVE BODIES (90%); POLITICAL PARTIES (90%); US STATE GOVERNMENT (90%); US CONGRESS (79%); US DEMOCRATIC PARTY (79%); GOVERNMENT &amp; PUBLIC ADMINISTRATION (78%); LAWYERS (78%); POLITICS (78%); PRIMARY ELECTIONS (78%); ELECTIONS &amp; POLITICS (73%); GOVERNMENT ADVISORS &amp; MINISTERS (73%); NATIONAL SECURITY &amp; FOREIGN RELATIONS (73%); PUBLIC PROSECUTORS (73%); US MARINE CORPS (50%); michigan governor mike cox republican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Politics (%); Elections (%); U.S. news (%); General news (%); Politics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Democratic Party; U.S. Republican Party</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(91%); PRESS AGENCY RELEASES (90%); LAWYERS (78%); PUBLIC PROSECUTORS (73%); US MARINE CORPS (50%)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GARY PETERS (79%); JOHN JAMES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(95%); UNITED STATES (79%); Detroit; Michigan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87"/>
          <w:headerReference w:type="default" r:id="rId288"/>
          <w:footerReference w:type="even" r:id="rId289"/>
          <w:footerReference w:type="default" r:id="rId290"/>
          <w:headerReference w:type="first" r:id="rId291"/>
          <w:footerReference w:type="first" r:id="rId292"/>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93" w:history="1">
        <w:r>
          <w:rPr>
            <w:rFonts w:ascii="arial" w:eastAsia="arial" w:hAnsi="arial" w:cs="arial"/>
            <w:b/>
            <w:i/>
            <w:strike w:val="0"/>
            <w:color w:val="0077CC"/>
            <w:sz w:val="28"/>
            <w:u w:val="single"/>
            <w:vertAlign w:val="baseline"/>
          </w:rPr>
          <w:t xml:space="preserve">GOP ex-Michigan Attorney General Mike Cox joins governors race to replace </w:t>
        </w:r>
      </w:hyperlink>
      <w:hyperlink r:id="rId294" w:history="1">
        <w:r>
          <w:rPr>
            <w:rFonts w:ascii="arial" w:eastAsia="arial" w:hAnsi="arial" w:cs="arial"/>
            <w:b/>
            <w:i/>
            <w:strike w:val="0"/>
            <w:color w:val="0077CC"/>
            <w:sz w:val="28"/>
            <w:u w:val="single"/>
            <w:vertAlign w:val="baseline"/>
          </w:rPr>
          <w:t>Gretchen</w:t>
        </w:r>
      </w:hyperlink>
      <w:hyperlink r:id="rId295" w:history="1">
        <w:r>
          <w:rPr>
            <w:rFonts w:ascii="arial" w:eastAsia="arial" w:hAnsi="arial" w:cs="arial"/>
            <w:b/>
            <w:i/>
            <w:strike w:val="0"/>
            <w:color w:val="0077CC"/>
            <w:sz w:val="28"/>
            <w:u w:val="single"/>
            <w:vertAlign w:val="baseline"/>
          </w:rPr>
          <w:t xml:space="preserve"> </w:t>
        </w:r>
      </w:hyperlink>
      <w:hyperlink r:id="rId296" w:history="1">
        <w:r>
          <w:rPr>
            <w:rFonts w:ascii="arial" w:eastAsia="arial" w:hAnsi="arial" w:cs="arial"/>
            <w:b/>
            <w:i/>
            <w:strike w:val="0"/>
            <w:color w:val="0077CC"/>
            <w:sz w:val="28"/>
            <w:u w:val="single"/>
            <w:vertAlign w:val="baseline"/>
          </w:rPr>
          <w:t>Whitmer</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8:39 PM GMT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Associated Press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SAUGATUCK, Mich. </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9" style="position:absolute;z-index:25171353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SAUGATUCK, Mich. (AP) — Former Michigan Attorney General Mike Cox on Tuesday entered the 2026 governor’s race, adding to a growing field of </w:t>
      </w:r>
      <w:hyperlink r:id="rId297"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vying to succeed term-limited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attorney general from 2003 to 2011. He launched a gubernatorial bid near the end of his second term, eventually coming in third in the Republican primary.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hoping for a different outcome this time around, launching a bid Tuesday that he said will “Make Michigan Great Again.”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protected people my entire life, fought and beat the worst of the worst,” Cox said in a campaign video announcing his run. “Let’s not stand by and let radical politicians or woke bureaucrats undermine us any longer.”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joins Michigan Senate Republican Leader </w:t>
      </w:r>
      <w:hyperlink r:id="rId298" w:history="1">
        <w:r>
          <w:rPr>
            <w:rFonts w:ascii="arial" w:eastAsia="arial" w:hAnsi="arial" w:cs="arial"/>
            <w:b w:val="0"/>
            <w:i/>
            <w:strike w:val="0"/>
            <w:noProof w:val="0"/>
            <w:color w:val="0077CC"/>
            <w:position w:val="0"/>
            <w:sz w:val="20"/>
            <w:u w:val="single"/>
            <w:vertAlign w:val="baseline"/>
          </w:rPr>
          <w:t>Aric Nesbitt</w:t>
        </w:r>
      </w:hyperlink>
      <w:r>
        <w:rPr>
          <w:rFonts w:ascii="arial" w:eastAsia="arial" w:hAnsi="arial" w:cs="arial"/>
          <w:b w:val="0"/>
          <w:i w:val="0"/>
          <w:strike w:val="0"/>
          <w:noProof w:val="0"/>
          <w:color w:val="000000"/>
          <w:position w:val="0"/>
          <w:sz w:val="20"/>
          <w:u w:val="none"/>
          <w:vertAlign w:val="baseline"/>
        </w:rPr>
        <w:t xml:space="preserve"> and U.S. Rep. John James in the Republican primary. On the Democratic side, Secretary of State </w:t>
      </w:r>
      <w:hyperlink r:id="rId299" w:history="1">
        <w:r>
          <w:rPr>
            <w:rFonts w:ascii="arial" w:eastAsia="arial" w:hAnsi="arial" w:cs="arial"/>
            <w:b w:val="0"/>
            <w:i/>
            <w:strike w:val="0"/>
            <w:noProof w:val="0"/>
            <w:color w:val="0077CC"/>
            <w:position w:val="0"/>
            <w:sz w:val="20"/>
            <w:u w:val="single"/>
            <w:vertAlign w:val="baseline"/>
          </w:rPr>
          <w:t>Jocelyn Benson</w:t>
        </w:r>
      </w:hyperlink>
      <w:r>
        <w:rPr>
          <w:rFonts w:ascii="arial" w:eastAsia="arial" w:hAnsi="arial" w:cs="arial"/>
          <w:b w:val="0"/>
          <w:i w:val="0"/>
          <w:strike w:val="0"/>
          <w:noProof w:val="0"/>
          <w:color w:val="000000"/>
          <w:position w:val="0"/>
          <w:sz w:val="20"/>
          <w:u w:val="none"/>
          <w:vertAlign w:val="baseline"/>
        </w:rPr>
        <w:t xml:space="preserve"> and Lt. Gov. </w:t>
      </w:r>
      <w:hyperlink r:id="rId300" w:history="1">
        <w:r>
          <w:rPr>
            <w:rFonts w:ascii="arial" w:eastAsia="arial" w:hAnsi="arial" w:cs="arial"/>
            <w:b w:val="0"/>
            <w:i/>
            <w:strike w:val="0"/>
            <w:noProof w:val="0"/>
            <w:color w:val="0077CC"/>
            <w:position w:val="0"/>
            <w:sz w:val="20"/>
            <w:u w:val="single"/>
            <w:vertAlign w:val="baseline"/>
          </w:rPr>
          <w:t>Garlin Gilchrist II</w:t>
        </w:r>
      </w:hyperlink>
      <w:r>
        <w:rPr>
          <w:rFonts w:ascii="arial" w:eastAsia="arial" w:hAnsi="arial" w:cs="arial"/>
          <w:b w:val="0"/>
          <w:i w:val="0"/>
          <w:strike w:val="0"/>
          <w:noProof w:val="0"/>
          <w:color w:val="000000"/>
          <w:position w:val="0"/>
          <w:sz w:val="20"/>
          <w:u w:val="none"/>
          <w:vertAlign w:val="baseline"/>
        </w:rPr>
        <w:t xml:space="preserve"> are facing off, with Detroit Mayor </w:t>
      </w:r>
      <w:hyperlink r:id="rId301" w:history="1">
        <w:r>
          <w:rPr>
            <w:rFonts w:ascii="arial" w:eastAsia="arial" w:hAnsi="arial" w:cs="arial"/>
            <w:b w:val="0"/>
            <w:i/>
            <w:strike w:val="0"/>
            <w:noProof w:val="0"/>
            <w:color w:val="0077CC"/>
            <w:position w:val="0"/>
            <w:sz w:val="20"/>
            <w:u w:val="single"/>
            <w:vertAlign w:val="baseline"/>
          </w:rPr>
          <w:t>Mike Duggan</w:t>
        </w:r>
      </w:hyperlink>
      <w:r>
        <w:rPr>
          <w:rFonts w:ascii="arial" w:eastAsia="arial" w:hAnsi="arial" w:cs="arial"/>
          <w:b w:val="0"/>
          <w:i w:val="0"/>
          <w:strike w:val="0"/>
          <w:noProof w:val="0"/>
          <w:color w:val="000000"/>
          <w:position w:val="0"/>
          <w:sz w:val="20"/>
          <w:u w:val="none"/>
          <w:vertAlign w:val="baseline"/>
        </w:rPr>
        <w:t xml:space="preserve"> — formerly a Democrat — running as an independent.</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aiming to retake the governor’s office after eight years under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 held full Democratic control of the Legislature from 2022 to 2024 and swiftly advanced her party’s agenda. The GOP </w:t>
      </w:r>
      <w:hyperlink r:id="rId302" w:history="1">
        <w:r>
          <w:rPr>
            <w:rFonts w:ascii="arial" w:eastAsia="arial" w:hAnsi="arial" w:cs="arial"/>
            <w:b w:val="0"/>
            <w:i/>
            <w:strike w:val="0"/>
            <w:noProof w:val="0"/>
            <w:color w:val="0077CC"/>
            <w:position w:val="0"/>
            <w:sz w:val="20"/>
            <w:u w:val="single"/>
            <w:vertAlign w:val="baseline"/>
          </w:rPr>
          <w:t>regained</w:t>
        </w:r>
      </w:hyperlink>
      <w:r>
        <w:rPr>
          <w:rFonts w:ascii="arial" w:eastAsia="arial" w:hAnsi="arial" w:cs="arial"/>
          <w:b w:val="0"/>
          <w:i w:val="0"/>
          <w:strike w:val="0"/>
          <w:noProof w:val="0"/>
          <w:color w:val="000000"/>
          <w:position w:val="0"/>
          <w:sz w:val="20"/>
          <w:u w:val="none"/>
          <w:vertAlign w:val="baseline"/>
        </w:rPr>
        <w:t xml:space="preserve"> the state House in 2024, but both legislative chambers will be up for grabs next year.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 U.S. Marine Corps infantry rifleman before becoming a prosecutor, according to his campaign website. He defeated Democratic Sen. Gary Peters in 2002 to become the state's first Republican attorney general in over 40 years.</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0" style="position:absolute;z-index:251714560"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GOVERNMENT BODIES &amp; OFFICES (92%); GOVERNORS (91%); ATTORNEYS GENERAL (90%); CAMPAIGNS &amp; ELECTIONS (90%); LEGISLATIVE BODIES (90%); POLITICAL PARTIES (90%); US STATE GOVERNMENT (90%); US CONGRESS (79%); US DEMOCRATIC PARTY (79%); GOVERNMENT &amp; PUBLIC ADMINISTRATION (78%); NATIONAL SECURITY &amp; FOREIGN RELATIONS (78%); POLITICS (78%); PRIMARY ELECTIONS (78%); LAWYERS (75%); ELECTIONS &amp; POLITICS (73%); GOVERNMENT ADVISORS &amp; MINISTERS (73%); PUBLIC PROSECUTORS (73%); US MARINE CORPS (50%); michigan governor mike cox republican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Politics (%); Elections (%); U.S. news (%); General news (%); Politics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Democratic Party; U.S. Republican Party</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PRESS AGENCY RELEASES (90%); LAWYERS (75%); PUBLIC PROSECUTORS (73%); US MARINE CORPS (50%)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GARY PETERS (79%); JOHN JAMES (79%)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(95%); UNITED STATES (79%); Detroit; Michigan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9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The plight of boys and men, once sidelined by Democrats, is now a priority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NBCNEWS.com</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9:30 PM GMT</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NBCNEWS.com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Tyler Kingkade</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2" style="position:absolute;z-index:25171660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full-text</w:t>
      </w:r>
    </w:p>
    <w:p>
      <w:pPr>
        <w:pStyle w:val="Normal18"/>
        <w:keepNext w:val="0"/>
        <w:spacing w:before="240" w:after="0" w:line="260" w:lineRule="atLeast"/>
        <w:ind w:left="0" w:right="0" w:firstLine="0"/>
        <w:jc w:val="both"/>
      </w:pPr>
      <w:hyperlink r:id="rId310" w:history="1">
        <w:r>
          <w:rPr>
            <w:rFonts w:ascii="arial" w:eastAsia="arial" w:hAnsi="arial" w:cs="arial"/>
            <w:b w:val="0"/>
            <w:i/>
            <w:strike w:val="0"/>
            <w:color w:val="0077CC"/>
            <w:sz w:val="20"/>
            <w:u w:val="single"/>
            <w:vertAlign w:val="baseline"/>
          </w:rPr>
          <w:t>https://www.nbcnews.com/news/us-news/plight-boys-men-democrats-wes-moore-</w:t>
        </w:r>
      </w:hyperlink>
      <w:hyperlink r:id="rId311" w:history="1">
        <w:r>
          <w:rPr>
            <w:rFonts w:ascii="arial" w:eastAsia="arial" w:hAnsi="arial" w:cs="arial"/>
            <w:b/>
            <w:i/>
            <w:strike w:val="0"/>
            <w:color w:val="0077CC"/>
            <w:sz w:val="20"/>
            <w:u w:val="single"/>
            <w:vertAlign w:val="baseline"/>
          </w:rPr>
          <w:t>gretchen</w:t>
        </w:r>
      </w:hyperlink>
      <w:hyperlink r:id="rId312" w:history="1">
        <w:r>
          <w:rPr>
            <w:rFonts w:ascii="arial" w:eastAsia="arial" w:hAnsi="arial" w:cs="arial"/>
            <w:b w:val="0"/>
            <w:i/>
            <w:strike w:val="0"/>
            <w:color w:val="0077CC"/>
            <w:sz w:val="20"/>
            <w:u w:val="single"/>
            <w:vertAlign w:val="baseline"/>
          </w:rPr>
          <w:t>-</w:t>
        </w:r>
      </w:hyperlink>
      <w:hyperlink r:id="rId313" w:history="1">
        <w:r>
          <w:rPr>
            <w:rFonts w:ascii="arial" w:eastAsia="arial" w:hAnsi="arial" w:cs="arial"/>
            <w:b/>
            <w:i/>
            <w:strike w:val="0"/>
            <w:color w:val="0077CC"/>
            <w:sz w:val="20"/>
            <w:u w:val="single"/>
            <w:vertAlign w:val="baseline"/>
          </w:rPr>
          <w:t>whitmer</w:t>
        </w:r>
      </w:hyperlink>
      <w:hyperlink r:id="rId314" w:history="1">
        <w:r>
          <w:rPr>
            <w:rFonts w:ascii="arial" w:eastAsia="arial" w:hAnsi="arial" w:cs="arial"/>
            <w:b w:val="0"/>
            <w:i/>
            <w:strike w:val="0"/>
            <w:color w:val="0077CC"/>
            <w:sz w:val="20"/>
            <w:u w:val="single"/>
            <w:vertAlign w:val="baseline"/>
          </w:rPr>
          <w:t>-rcna197129</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8"/>
        <w:keepNext w:val="0"/>
        <w:spacing w:before="240" w:after="0" w:line="260" w:lineRule="atLeast"/>
        <w:ind w:left="0" w:right="0" w:firstLine="0"/>
        <w:jc w:val="both"/>
      </w:pPr>
      <w:hyperlink r:id="rId315" w:history="1">
        <w:r>
          <w:rPr>
            <w:rFonts w:ascii="arial" w:eastAsia="arial" w:hAnsi="arial" w:cs="arial"/>
            <w:b w:val="0"/>
            <w:i/>
            <w:strike w:val="0"/>
            <w:color w:val="0077CC"/>
            <w:sz w:val="20"/>
            <w:u w:val="single"/>
            <w:vertAlign w:val="baseline"/>
          </w:rPr>
          <w:t>https://media-cldnry.s-nbcnews.com/image/upload/t_fit_1500w/rockcms/2025-03/250321-governors-boys-men-lr-5f31b2.jpg</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Leila Register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collage of the side profile of a young boy, a boy hanging from monkey bars, and an outreached hand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 Maryland, Michigan and Connecticut have all spoken about the need to do more to help boys and 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8"/>
        <w:keepNext w:val="0"/>
        <w:spacing w:before="240" w:after="0" w:line="260" w:lineRule="atLeast"/>
        <w:ind w:left="0" w:right="0" w:firstLine="0"/>
        <w:jc w:val="both"/>
      </w:pPr>
      <w:hyperlink r:id="rId316" w:history="1">
        <w:r>
          <w:rPr>
            <w:rFonts w:ascii="arial" w:eastAsia="arial" w:hAnsi="arial" w:cs="arial"/>
            <w:b w:val="0"/>
            <w:i/>
            <w:strike w:val="0"/>
            <w:color w:val="0077CC"/>
            <w:sz w:val="20"/>
            <w:u w:val="single"/>
            <w:vertAlign w:val="baseline"/>
          </w:rPr>
          <w:t>https://media-cldnry.s-nbcnews.com/image/upload/t_fit_1500w/rockcms/2025-02/250210-wes-moore-maryland-mn-0940-d7c860.jpg</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Vogel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Gov. Wes Moore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Gov. Wes Moore announced plans to "uplift" boys and men in his State of the State address last month.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8"/>
        <w:keepNext w:val="0"/>
        <w:spacing w:before="240" w:after="0" w:line="260" w:lineRule="atLeast"/>
        <w:ind w:left="0" w:right="0" w:firstLine="0"/>
        <w:jc w:val="both"/>
      </w:pPr>
      <w:hyperlink r:id="rId317" w:history="1">
        <w:r>
          <w:rPr>
            <w:rFonts w:ascii="arial" w:eastAsia="arial" w:hAnsi="arial" w:cs="arial"/>
            <w:b w:val="0"/>
            <w:i/>
            <w:strike w:val="0"/>
            <w:color w:val="0077CC"/>
            <w:sz w:val="20"/>
            <w:u w:val="single"/>
            <w:vertAlign w:val="baseline"/>
          </w:rPr>
          <w:t>https://media-cldnry.s-nbcnews.com/image/upload/t_fit_1500w/rockcms/2025-03/250321-</w:t>
        </w:r>
      </w:hyperlink>
      <w:hyperlink r:id="rId318" w:history="1">
        <w:r>
          <w:rPr>
            <w:rFonts w:ascii="arial" w:eastAsia="arial" w:hAnsi="arial" w:cs="arial"/>
            <w:b/>
            <w:i/>
            <w:strike w:val="0"/>
            <w:color w:val="0077CC"/>
            <w:sz w:val="20"/>
            <w:u w:val="single"/>
            <w:vertAlign w:val="baseline"/>
          </w:rPr>
          <w:t>Gretchen</w:t>
        </w:r>
      </w:hyperlink>
      <w:hyperlink r:id="rId319" w:history="1">
        <w:r>
          <w:rPr>
            <w:rFonts w:ascii="arial" w:eastAsia="arial" w:hAnsi="arial" w:cs="arial"/>
            <w:b w:val="0"/>
            <w:i/>
            <w:strike w:val="0"/>
            <w:color w:val="0077CC"/>
            <w:sz w:val="20"/>
            <w:u w:val="single"/>
            <w:vertAlign w:val="baseline"/>
          </w:rPr>
          <w:t>-</w:t>
        </w:r>
      </w:hyperlink>
      <w:hyperlink r:id="rId320" w:history="1">
        <w:r>
          <w:rPr>
            <w:rFonts w:ascii="arial" w:eastAsia="arial" w:hAnsi="arial" w:cs="arial"/>
            <w:b/>
            <w:i/>
            <w:strike w:val="0"/>
            <w:color w:val="0077CC"/>
            <w:sz w:val="20"/>
            <w:u w:val="single"/>
            <w:vertAlign w:val="baseline"/>
          </w:rPr>
          <w:t>Whitmer</w:t>
        </w:r>
      </w:hyperlink>
      <w:hyperlink r:id="rId321" w:history="1">
        <w:r>
          <w:rPr>
            <w:rFonts w:ascii="arial" w:eastAsia="arial" w:hAnsi="arial" w:cs="arial"/>
            <w:b w:val="0"/>
            <w:i/>
            <w:strike w:val="0"/>
            <w:color w:val="0077CC"/>
            <w:sz w:val="20"/>
            <w:u w:val="single"/>
            <w:vertAlign w:val="baseline"/>
          </w:rPr>
          <w:t>-2024-ac-810p-c4bad7.jpg</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Rourke</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smile happy politics political politician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hopes to boost men's enrollment in higher education and skills training.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8"/>
        <w:keepNext w:val="0"/>
        <w:spacing w:before="240" w:after="0" w:line="260" w:lineRule="atLeast"/>
        <w:ind w:left="0" w:right="0" w:firstLine="0"/>
        <w:jc w:val="both"/>
      </w:pPr>
      <w:hyperlink r:id="rId322" w:history="1">
        <w:r>
          <w:rPr>
            <w:rFonts w:ascii="arial" w:eastAsia="arial" w:hAnsi="arial" w:cs="arial"/>
            <w:b w:val="0"/>
            <w:i/>
            <w:strike w:val="0"/>
            <w:color w:val="0077CC"/>
            <w:sz w:val="20"/>
            <w:u w:val="single"/>
            <w:vertAlign w:val="baseline"/>
          </w:rPr>
          <w:t>https://media-cldnry.s-nbcnews.com/image/upload/t_fit_1500w/rockcms/2024-07/240713-Ned-Lamont-ch-1213-c99d35.jpg</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Hill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Lamont.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Gov. Ned Lamont launched a plan to help more men enter the teaching profession and serve as mentors.</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3" style="position:absolute;z-index:251717632"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ELECTIONS &amp; POLITICS (89%); MENTORS &amp; ROLE MODELS (74%); COLLEGES &amp; UNIVERSITIES (50%); TEACHING &amp; TEACHERS (50%)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(50%)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NED LAMONT (92%); WES MOORE (92%)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(94%); CONNECTICUT, USA (92%); MICHIGAN, USA (92%)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 xml:space="preserve">The road ahead is bipartisan, </w:t>
        </w:r>
      </w:hyperlink>
      <w:hyperlink r:id="rId330" w:history="1">
        <w:r>
          <w:rPr>
            <w:rFonts w:ascii="arial" w:eastAsia="arial" w:hAnsi="arial" w:cs="arial"/>
            <w:b/>
            <w:i/>
            <w:strike w:val="0"/>
            <w:color w:val="0077CC"/>
            <w:sz w:val="28"/>
            <w:u w:val="single"/>
            <w:vertAlign w:val="baseline"/>
          </w:rPr>
          <w:t>Whitmer</w:t>
        </w:r>
      </w:hyperlink>
      <w:hyperlink r:id="rId331" w:history="1">
        <w:r>
          <w:rPr>
            <w:rFonts w:ascii="arial" w:eastAsia="arial" w:hAnsi="arial" w:cs="arial"/>
            <w:b/>
            <w:i/>
            <w:strike w:val="0"/>
            <w:color w:val="0077CC"/>
            <w:sz w:val="28"/>
            <w:u w:val="single"/>
            <w:vertAlign w:val="baseline"/>
          </w:rPr>
          <w:t xml:space="preserve"> says in address at Detroit Auto Show</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8:23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5" style="position:absolute;z-index:251719680"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15th, 2025 (</w:t>
      </w:r>
      <w:hyperlink r:id="rId332"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33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fates of the auto industry and the state of Michigan are linked,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during a speech at the Detroit Auto Show Wednesday — and if Michiganders can cross partisan divides and continue the state's tradition of invention, Michigan will come out on top.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story is an exciting one of innovation and rebirth,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Just as the Detroit Lions have become the country's favorite team after decades of being a long-suffering franchise, Michigan is the team to root for.</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state on the rise that's turning dollars into dreamers, and our Lions are winning big too, going from a punching bag to a powerhouse,'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what she dubbed a 'Road Ahead Address.' 'But there's always more to do. As Coach [Dan] Campbell would say, '</w:t>
      </w:r>
      <w:hyperlink r:id="rId334" w:history="1">
        <w:r>
          <w:rPr>
            <w:rFonts w:ascii="arial" w:eastAsia="arial" w:hAnsi="arial" w:cs="arial"/>
            <w:b w:val="0"/>
            <w:i/>
            <w:strike w:val="0"/>
            <w:noProof w:val="0"/>
            <w:color w:val="0077CC"/>
            <w:position w:val="0"/>
            <w:sz w:val="20"/>
            <w:u w:val="single"/>
            <w:vertAlign w:val="baseline"/>
          </w:rPr>
          <w:t>We are built for this.''</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is the birthplace of the American auto industry and is home to one of the largest auto shows in the world. Before touring some of the vehicles at the auto show,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outlined the need for Republicans and Democrats to come together in the next year to preserve Michigan's heritage as the state that put the world on wheels.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industry was a focus for candidates on the 2024 campaign trail, with Vice President Kamala Harris leaning heavily on the United Auto Workers' support and President-elect Donald Trump promising a revitalization of domestic automakers.</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Democrat, will have to contend with a divided Legislature during the last two years of her term, as Republicans won control of the House while Democrats are still in charge of the Senate. She's also considered a top 2028 presidential contender.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seventh year as governor, but I am still guided by the values I first ran on in 2018, the same values I was taught growing up in a bipartisan household,'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a crowd at the auto show. 'In the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house, compromise was a good thing. I just want to get things done, things that make a real difference in Michiganders' lives, so we can make people's lives better. And I'll work with anyone who is serious about solving problems, and I'll stand up to anyone who gets in our way.'</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her message of unity appeared to be rebuffed by Senate Republicans and Senate Minority Leader </w:t>
      </w:r>
      <w:hyperlink r:id="rId335" w:history="1">
        <w:r>
          <w:rPr>
            <w:rFonts w:ascii="arial" w:eastAsia="arial" w:hAnsi="arial" w:cs="arial"/>
            <w:b w:val="0"/>
            <w:i/>
            <w:strike w:val="0"/>
            <w:noProof w:val="0"/>
            <w:color w:val="0077CC"/>
            <w:position w:val="0"/>
            <w:sz w:val="20"/>
            <w:u w:val="single"/>
            <w:vertAlign w:val="baseline"/>
          </w:rPr>
          <w:t xml:space="preserve">Aric Nesbitt (R-Porter Twp.), who </w:t>
        </w:r>
      </w:hyperlink>
      <w:r>
        <w:rPr>
          <w:rFonts w:ascii="arial" w:eastAsia="arial" w:hAnsi="arial" w:cs="arial"/>
          <w:b w:val="0"/>
          <w:i w:val="0"/>
          <w:strike w:val="0"/>
          <w:noProof w:val="0"/>
          <w:color w:val="000000"/>
          <w:position w:val="0"/>
          <w:sz w:val="20"/>
          <w:u w:val="none"/>
          <w:vertAlign w:val="baseline"/>
        </w:rPr>
        <w:t> </w:t>
      </w:r>
      <w:hyperlink r:id="rId336" w:history="1">
        <w:r>
          <w:rPr>
            <w:rFonts w:ascii="arial" w:eastAsia="arial" w:hAnsi="arial" w:cs="arial"/>
            <w:b w:val="0"/>
            <w:i/>
            <w:strike w:val="0"/>
            <w:noProof w:val="0"/>
            <w:color w:val="0077CC"/>
            <w:position w:val="0"/>
            <w:sz w:val="20"/>
            <w:u w:val="single"/>
            <w:vertAlign w:val="baseline"/>
          </w:rPr>
          <w:t>announced Tuesday he was running to succeed her as governor.</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yet another glitzy speech,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again try to gaslight you into believing our state is on the right track.</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Michiganders know the truth, because they're living it every day: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failed Michigan. </w:t>
      </w:r>
      <w:hyperlink r:id="rId337" w:history="1">
        <w:r>
          <w:rPr>
            <w:rFonts w:ascii="arial" w:eastAsia="arial" w:hAnsi="arial" w:cs="arial"/>
            <w:b w:val="0"/>
            <w:i/>
            <w:strike w:val="0"/>
            <w:noProof w:val="0"/>
            <w:color w:val="0077CC"/>
            <w:position w:val="0"/>
            <w:sz w:val="20"/>
            <w:u w:val="single"/>
            <w:vertAlign w:val="baseline"/>
          </w:rPr>
          <w:t>pic.twitter.com/wwQHt3jKa0</w:t>
        </w:r>
      </w:hyperlink>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 Senate Republicans (@MISenate) </w:t>
      </w:r>
      <w:hyperlink r:id="rId338" w:history="1">
        <w:r>
          <w:rPr>
            <w:rFonts w:ascii="arial" w:eastAsia="arial" w:hAnsi="arial" w:cs="arial"/>
            <w:b w:val="0"/>
            <w:i/>
            <w:strike w:val="0"/>
            <w:noProof w:val="0"/>
            <w:color w:val="0077CC"/>
            <w:position w:val="0"/>
            <w:sz w:val="20"/>
            <w:u w:val="single"/>
            <w:vertAlign w:val="baseline"/>
          </w:rPr>
          <w:t>January 15, 2025</w:t>
        </w:r>
      </w:hyperlink>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set a decidedly different tone for collaboration with Trump than during his first administration when the two frequently clashed, most notably during the COVID-19 pandemic when Trump sided with right-wing activists protesting her health restrictions.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Michigan is a purple state,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noted, adding that just as Michiganders elected Trump, a Republican, to office twice, they also twice elected her, a Democrat, twice.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election cycle that put a magnifying glass to everything that divides Michiganders politically, it's time to focus on that which unites the Great Lakes State,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Just as Michiganders depend on the auto industry — which employs about 1.2 Michiganders, or about one-fifth of the state's population — the national economy depends on Michigan's government's ability to grow the industry and work together in Lansing and federal partners.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 ongoing global competition to build the future of the auto industry. And make no mistake, other states and nations like China are gunning for Michigan's auto jobs. For America to win, we must all recognize that all of us are on the same team,'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Republicans taking the helm of the state House,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looks forward to working across the aisle with both chambers to come up with policies that help Michiganders with the cost of living, create jobs, invest in repairing roads and move Michigan forward.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one of us swore an oath to the people we serve and the people expect us to find common ground,'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'Now I don't want to pretend we're always going to agree, but I will always seek collaboration first. I won't go looking for fights. I won't back down from them either. So I'm not here to play games. I've got a job to do.'</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in the national spotlight for years, as she was considered for vice president by President Joe Biden in 2020 and co-chaired Harris' campaign last year. There also was a high-profile kidnapping plot against her in 2020 and several ensuing trials.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after her speech, she denied, once again, that she's considering a presidential run in 2028.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termed out of office in 2026.</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two years to govern. I know everyone's going to talk about the mayor's race or the next governor's race or the next presidential race. I'm not going to talk about any of those things,'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reporters after her speech. 'I got a lot of things that I want to get done in the next year, 11 1/2 months and that's where my focus is going to be the whole time.'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'Road Ahead Address'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walk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'Road Ahead Address'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gets a tour of the Detroit Auto Show with Lt. Governor Garlin Gilchrist II (left) on Jan. 15, 2025 after she gave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'Road Ahead Address'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'Road Ahead Address'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(center)gets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(center)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gets a tour of the Detroit Auto Show with Lt. Governor Garlin Gilchrist II (left) on Jan. 15, 2025 after she gave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gets a tour of the Detroit Auto Show on Jan. 15, 2025 after giving a 'Road Ahead Address'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'Road Ahead Address'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gives a 'Road Ahead Address' at the Detroit Auto Show on Jan. 15, 2025. | Photo: Anna Liz Nichols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6" style="position:absolute;z-index:25172070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7" style="position:absolute;z-index:251721728"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BIPARTISANSHIP (89%); GOVERNMENT BODIES &amp; OFFICES (89%); GOVERNORS (89%); LEGISLATIVE BODIES (89%); POLITICAL PARTIES (89%); US DEMOCRATIC PARTY (89%); US REPUBLICAN PARTY (89%); HEADS OF GOVERNMENT ELECTIONS (78%); PARTISANSHIP (78%); POLITICAL CANDIDATES (78%); US PRESIDENTIAL CANDIDATES 2012 (78%); US PRESIDENTIAL ELECTIONS (78%); GASLIGHTING (67%); Business (%); Business + Labor (%); Election 2024 (%); Infrastructure + Housing (%); Politics + Gov (%); State Government (%); auto industry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Trend - Election 2024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DETROIT LIONS (83%)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 CAR MODELS (90%); AUTOMOTIVE (89%); AUTOMOTIVE MFG (78%); AUTOMAKERS (73%); AUTOMOBILE MFG (50%)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(79%); KAMALA HARRIS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(94%); MICHIGAN, USA (96%); UNITED STATES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 xml:space="preserve">GOP ex-Michigan Attorney General Mike Cox joins governors race to replace </w:t>
        </w:r>
      </w:hyperlink>
      <w:hyperlink r:id="rId346" w:history="1">
        <w:r>
          <w:rPr>
            <w:rFonts w:ascii="arial" w:eastAsia="arial" w:hAnsi="arial" w:cs="arial"/>
            <w:b/>
            <w:i/>
            <w:strike w:val="0"/>
            <w:color w:val="0077CC"/>
            <w:sz w:val="28"/>
            <w:u w:val="single"/>
            <w:vertAlign w:val="baseline"/>
          </w:rPr>
          <w:t>Gretchen</w:t>
        </w:r>
      </w:hyperlink>
      <w:hyperlink r:id="rId347" w:history="1">
        <w:r>
          <w:rPr>
            <w:rFonts w:ascii="arial" w:eastAsia="arial" w:hAnsi="arial" w:cs="arial"/>
            <w:b/>
            <w:i/>
            <w:strike w:val="0"/>
            <w:color w:val="0077CC"/>
            <w:sz w:val="28"/>
            <w:u w:val="single"/>
            <w:vertAlign w:val="baseline"/>
          </w:rPr>
          <w:t xml:space="preserve"> </w:t>
        </w:r>
      </w:hyperlink>
      <w:hyperlink r:id="rId348" w:history="1">
        <w:r>
          <w:rPr>
            <w:rFonts w:ascii="arial" w:eastAsia="arial" w:hAnsi="arial" w:cs="arial"/>
            <w:b/>
            <w:i/>
            <w:strike w:val="0"/>
            <w:color w:val="0077CC"/>
            <w:sz w:val="28"/>
            <w:u w:val="single"/>
            <w:vertAlign w:val="baseline"/>
          </w:rPr>
          <w:t>Whitmer</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04:40 PM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Canadian Press All Rights Reserved</w:t>
      </w:r>
    </w:p>
    <w:p>
      <w:pPr>
        <w:pStyle w:val="Normal20"/>
        <w:keepNext w:val="0"/>
        <w:spacing w:before="120" w:after="0" w:line="220" w:lineRule="atLeast"/>
        <w:ind w:left="0" w:right="0" w:firstLine="0"/>
        <w:jc w:val="left"/>
      </w:pPr>
      <w:r>
        <w:br/>
      </w:r>
      <w:r>
        <w:pict>
          <v:shape id="_x0000_i1099" type="#_x0000_t75" style="width:150pt;height:21.75pt">
            <v:imagedata r:id="rId34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The Associated Press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0" style="position:absolute;z-index:25172377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SAUGATUCK, Mich. (AP) — Former Michigan Attorney General Mike Cox on Tuesday entered the 2026 governor’s race, adding to a growing field of Republicans vying to succeed term-limited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attorney general from 2003 to 2011. He launched a gubernatorial bid near the end of his second term, eventually coming in third in the Republican primary.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hoping for a different outcome this time around, launching a bid Tuesday that he said will “Make Michigan Great Again.”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protected people my entire life, fought and beat the worst of the worst,” Cox said in a campaign video announcing his run. “Let’s not stand by and let radical politicians or woke bureaucrats undermine us any longer.”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joins Michigan Senate Republican Leader Aric Nesbitt and U.S. Rep. John James in the Republican primary. On the Democratic side, Secretary of State Jocelyn Benson and Lt. Gov. Garlin Gilchrist II are facing off, with Detroit Mayor Mike Duggan — formerly a Democrat — running as an independent.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aiming to retake the governor’s office after eight years under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held full Democratic control of the Legislature from 2022 to 2024 and swiftly advanced her party’s agenda. The GOP regained the state House in 2024, but both legislative chambers will be up for grabs next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 U.S. Marine Corps infantry rifleman before becoming a prosecutor, according to his campaign website. He defeated Democratic Sen. Gary Peters in 2002 to become the state's first Republican attorney general in over 40 years.</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1" style="position:absolute;z-index:251724800"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GOVERNMENT BODIES &amp; OFFICES (92%); GOVERNORS (91%); ATTORNEYS GENERAL (90%); CAMPAIGNS &amp; ELECTIONS (90%); LEGISLATIVE BODIES (90%); POLITICAL PARTIES (90%); US STATE GOVERNMENT (90%); NATIONAL SECURITY &amp; FOREIGN RELATIONS (79%); GOVERNMENT &amp; PUBLIC ADMINISTRATION (78%); POLITICS (78%); PRIMARY ELECTIONS (78%); US CONGRESS (78%); US DEMOCRATIC PARTY (78%); LAWYERS (75%); ELECTIONS &amp; POLITICS (73%); GOVERNMENT ADVISORS &amp; MINISTERS (73%); PUBLIC PROSECUTORS (73%); US MARINE CORPS (50%); International (%); Politics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PRESS AGENCY RELEASES (90%); LAWYERS (75%); PUBLIC PROSECUTORS (73%); US MARINE CORPS (50%)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GARY PETERS (79%); JOHN JAMES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(94%); UNITED STATES (92%); Saugatuck; Michigan; United States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2"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 xml:space="preserve">GOP ex-Michigan Attorney General Mike Cox joins governors race to replace </w:t>
        </w:r>
      </w:hyperlink>
      <w:hyperlink r:id="rId357" w:history="1">
        <w:r>
          <w:rPr>
            <w:rFonts w:ascii="arial" w:eastAsia="arial" w:hAnsi="arial" w:cs="arial"/>
            <w:b/>
            <w:i/>
            <w:strike w:val="0"/>
            <w:color w:val="0077CC"/>
            <w:sz w:val="28"/>
            <w:u w:val="single"/>
            <w:vertAlign w:val="baseline"/>
          </w:rPr>
          <w:t>Gretchen</w:t>
        </w:r>
      </w:hyperlink>
      <w:hyperlink r:id="rId358" w:history="1">
        <w:r>
          <w:rPr>
            <w:rFonts w:ascii="arial" w:eastAsia="arial" w:hAnsi="arial" w:cs="arial"/>
            <w:b/>
            <w:i/>
            <w:strike w:val="0"/>
            <w:color w:val="0077CC"/>
            <w:sz w:val="28"/>
            <w:u w:val="single"/>
            <w:vertAlign w:val="baseline"/>
          </w:rPr>
          <w:t xml:space="preserve"> </w:t>
        </w:r>
      </w:hyperlink>
      <w:hyperlink r:id="rId359" w:history="1">
        <w:r>
          <w:rPr>
            <w:rFonts w:ascii="arial" w:eastAsia="arial" w:hAnsi="arial" w:cs="arial"/>
            <w:b/>
            <w:i/>
            <w:strike w:val="0"/>
            <w:color w:val="0077CC"/>
            <w:sz w:val="28"/>
            <w:u w:val="single"/>
            <w:vertAlign w:val="baseline"/>
          </w:rPr>
          <w:t>Whitmer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8:39 PM GMT</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Associated Press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SAUGATUCK, Mich. </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3" style="position:absolute;z-index:2517268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SAUGATUCK, Mich. (AP) — Former Michigan Attorney General Mike Cox on Tuesday entered the 2026 governor’s race, adding to a growing field of </w:t>
      </w:r>
      <w:hyperlink r:id="rId36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vying to succeed term-limited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attorney general from 2003 to 2011. He launched a gubernatorial bid near the end of his second term, eventually coming in third in the Republican primary.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hoping for a different outcome this time around, launching a bid Tuesday that he said will “Make Michigan Great Again.”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protected people my entire life, fought and beat the worst of the worst,” Cox said in a campaign video announcing his run. “Let’s not stand by and let radical politicians or woke bureaucrats undermine us any longer.”</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joins Michigan Senate Republican Leader </w:t>
      </w:r>
      <w:hyperlink r:id="rId361" w:history="1">
        <w:r>
          <w:rPr>
            <w:rFonts w:ascii="arial" w:eastAsia="arial" w:hAnsi="arial" w:cs="arial"/>
            <w:b w:val="0"/>
            <w:i/>
            <w:strike w:val="0"/>
            <w:noProof w:val="0"/>
            <w:color w:val="0077CC"/>
            <w:position w:val="0"/>
            <w:sz w:val="20"/>
            <w:u w:val="single"/>
            <w:vertAlign w:val="baseline"/>
          </w:rPr>
          <w:t>Aric Nesbitt</w:t>
        </w:r>
      </w:hyperlink>
      <w:r>
        <w:rPr>
          <w:rFonts w:ascii="arial" w:eastAsia="arial" w:hAnsi="arial" w:cs="arial"/>
          <w:b w:val="0"/>
          <w:i w:val="0"/>
          <w:strike w:val="0"/>
          <w:noProof w:val="0"/>
          <w:color w:val="000000"/>
          <w:position w:val="0"/>
          <w:sz w:val="20"/>
          <w:u w:val="none"/>
          <w:vertAlign w:val="baseline"/>
        </w:rPr>
        <w:t xml:space="preserve"> and U.S. Rep. John James in the Republican primary. On the Democratic side, Secretary of State </w:t>
      </w:r>
      <w:hyperlink r:id="rId362" w:history="1">
        <w:r>
          <w:rPr>
            <w:rFonts w:ascii="arial" w:eastAsia="arial" w:hAnsi="arial" w:cs="arial"/>
            <w:b w:val="0"/>
            <w:i/>
            <w:strike w:val="0"/>
            <w:noProof w:val="0"/>
            <w:color w:val="0077CC"/>
            <w:position w:val="0"/>
            <w:sz w:val="20"/>
            <w:u w:val="single"/>
            <w:vertAlign w:val="baseline"/>
          </w:rPr>
          <w:t>Jocelyn Benson</w:t>
        </w:r>
      </w:hyperlink>
      <w:r>
        <w:rPr>
          <w:rFonts w:ascii="arial" w:eastAsia="arial" w:hAnsi="arial" w:cs="arial"/>
          <w:b w:val="0"/>
          <w:i w:val="0"/>
          <w:strike w:val="0"/>
          <w:noProof w:val="0"/>
          <w:color w:val="000000"/>
          <w:position w:val="0"/>
          <w:sz w:val="20"/>
          <w:u w:val="none"/>
          <w:vertAlign w:val="baseline"/>
        </w:rPr>
        <w:t xml:space="preserve"> and Lt. Gov. </w:t>
      </w:r>
      <w:hyperlink r:id="rId363" w:history="1">
        <w:r>
          <w:rPr>
            <w:rFonts w:ascii="arial" w:eastAsia="arial" w:hAnsi="arial" w:cs="arial"/>
            <w:b w:val="0"/>
            <w:i/>
            <w:strike w:val="0"/>
            <w:noProof w:val="0"/>
            <w:color w:val="0077CC"/>
            <w:position w:val="0"/>
            <w:sz w:val="20"/>
            <w:u w:val="single"/>
            <w:vertAlign w:val="baseline"/>
          </w:rPr>
          <w:t>Garlin Gilchrist II</w:t>
        </w:r>
      </w:hyperlink>
      <w:r>
        <w:rPr>
          <w:rFonts w:ascii="arial" w:eastAsia="arial" w:hAnsi="arial" w:cs="arial"/>
          <w:b w:val="0"/>
          <w:i w:val="0"/>
          <w:strike w:val="0"/>
          <w:noProof w:val="0"/>
          <w:color w:val="000000"/>
          <w:position w:val="0"/>
          <w:sz w:val="20"/>
          <w:u w:val="none"/>
          <w:vertAlign w:val="baseline"/>
        </w:rPr>
        <w:t xml:space="preserve"> are facing off, with Detroit Mayor </w:t>
      </w:r>
      <w:hyperlink r:id="rId364" w:history="1">
        <w:r>
          <w:rPr>
            <w:rFonts w:ascii="arial" w:eastAsia="arial" w:hAnsi="arial" w:cs="arial"/>
            <w:b w:val="0"/>
            <w:i/>
            <w:strike w:val="0"/>
            <w:noProof w:val="0"/>
            <w:color w:val="0077CC"/>
            <w:position w:val="0"/>
            <w:sz w:val="20"/>
            <w:u w:val="single"/>
            <w:vertAlign w:val="baseline"/>
          </w:rPr>
          <w:t>Mike Duggan</w:t>
        </w:r>
      </w:hyperlink>
      <w:r>
        <w:rPr>
          <w:rFonts w:ascii="arial" w:eastAsia="arial" w:hAnsi="arial" w:cs="arial"/>
          <w:b w:val="0"/>
          <w:i w:val="0"/>
          <w:strike w:val="0"/>
          <w:noProof w:val="0"/>
          <w:color w:val="000000"/>
          <w:position w:val="0"/>
          <w:sz w:val="20"/>
          <w:u w:val="none"/>
          <w:vertAlign w:val="baseline"/>
        </w:rPr>
        <w:t xml:space="preserve"> — formerly a Democrat — running as an independent.</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aiming to retake the governor’s office after eight years under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 held full Democratic control of the Legislature from 2022 to 2024 and swiftly advanced her party’s agenda. The GOP </w:t>
      </w:r>
      <w:hyperlink r:id="rId365" w:history="1">
        <w:r>
          <w:rPr>
            <w:rFonts w:ascii="arial" w:eastAsia="arial" w:hAnsi="arial" w:cs="arial"/>
            <w:b w:val="0"/>
            <w:i/>
            <w:strike w:val="0"/>
            <w:noProof w:val="0"/>
            <w:color w:val="0077CC"/>
            <w:position w:val="0"/>
            <w:sz w:val="20"/>
            <w:u w:val="single"/>
            <w:vertAlign w:val="baseline"/>
          </w:rPr>
          <w:t>regained</w:t>
        </w:r>
      </w:hyperlink>
      <w:r>
        <w:rPr>
          <w:rFonts w:ascii="arial" w:eastAsia="arial" w:hAnsi="arial" w:cs="arial"/>
          <w:b w:val="0"/>
          <w:i w:val="0"/>
          <w:strike w:val="0"/>
          <w:noProof w:val="0"/>
          <w:color w:val="000000"/>
          <w:position w:val="0"/>
          <w:sz w:val="20"/>
          <w:u w:val="none"/>
          <w:vertAlign w:val="baseline"/>
        </w:rPr>
        <w:t xml:space="preserve"> the state House in 2024, but both legislative chambers will be up for grabs next year.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served as a U.S. Marine Corps infantry rifleman before becoming a prosecutor, according to his campaign website. He defeated Democratic Sen. Gary Peters in 2002 to become the state's first Republican attorney general in over 40 years.</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4" style="position:absolute;z-index:251727872"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GOVERNMENT BODIES &amp; OFFICES (92%); GOVERNORS (91%); ATTORNEYS GENERAL (90%); CAMPAIGNS &amp; ELECTIONS (90%); LEGISLATIVE BODIES (90%); POLITICAL PARTIES (90%); US STATE GOVERNMENT (90%); US CONGRESS (79%); US DEMOCRATIC PARTY (79%); GOVERNMENT &amp; PUBLIC ADMINISTRATION (78%); POLITICS (78%); PRIMARY ELECTIONS (78%); LAWYERS (75%); ELECTIONS &amp; POLITICS (73%); GOVERNMENT ADVISORS &amp; MINISTERS (73%); NATIONAL SECURITY &amp; FOREIGN RELATIONS (73%); PUBLIC PROSECUTORS (73%); US MARINE CORPS (50%); michigan governor mike cox republican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Politics (%); Elections (%); U.S. news (%); General news (%); Politics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Democratic Party; U.S. Republican Party</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PRESS AGENCY RELEASES (90%); LAWYERS (75%); PUBLIC PROSECUTORS (73%); US MARINE CORPS (50%)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GARY PETERS (79%); JOHN JAMES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(95%); UNITED STATES (79%); Detroit; Michigan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5"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Gretchen</w:t>
        </w:r>
      </w:hyperlink>
      <w:hyperlink r:id="rId373" w:history="1">
        <w:r>
          <w:rPr>
            <w:rFonts w:ascii="arial" w:eastAsia="arial" w:hAnsi="arial" w:cs="arial"/>
            <w:b/>
            <w:i/>
            <w:strike w:val="0"/>
            <w:color w:val="0077CC"/>
            <w:sz w:val="28"/>
            <w:u w:val="single"/>
            <w:vertAlign w:val="baseline"/>
          </w:rPr>
          <w:t xml:space="preserve"> </w:t>
        </w:r>
      </w:hyperlink>
      <w:hyperlink r:id="rId374" w:history="1">
        <w:r>
          <w:rPr>
            <w:rFonts w:ascii="arial" w:eastAsia="arial" w:hAnsi="arial" w:cs="arial"/>
            <w:b/>
            <w:i/>
            <w:strike w:val="0"/>
            <w:color w:val="0077CC"/>
            <w:sz w:val="28"/>
            <w:u w:val="single"/>
            <w:vertAlign w:val="baseline"/>
          </w:rPr>
          <w:t>Whitmer</w:t>
        </w:r>
      </w:hyperlink>
      <w:hyperlink r:id="rId375" w:history="1">
        <w:r>
          <w:rPr>
            <w:rFonts w:ascii="arial" w:eastAsia="arial" w:hAnsi="arial" w:cs="arial"/>
            <w:b/>
            <w:i/>
            <w:strike w:val="0"/>
            <w:color w:val="0077CC"/>
            <w:sz w:val="28"/>
            <w:u w:val="single"/>
            <w:vertAlign w:val="baseline"/>
          </w:rPr>
          <w:t xml:space="preserve"> criticizes Trump's tariff policy while maintaining bipartisan tone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RBC Ukraine -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7:30 PM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«UBT MEDIA»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Kateryna Danishevska</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6" style="position:absolute;z-index:2517299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issued a sharp warning about Donald Trump's tariff strategy, highlighting its potential economic fallout while deliberately avoiding personal attacks, The New York Times reports.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event near the White House,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questioned the effectiveness of the sweeping new tariffs on Chinese imports, which now reach as high as 104%.</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"Tariffs need to be used like a scalpel, not a hammer," she said. "Unfortunately, it's unclear how this is going to strategically benefit the American economy or the American consumer. And I think that's the big problem."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criticism of the policy,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refrained from directly blaming Trump - setting herself apart from many Democrats who have been vocal in their condemnation.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31-minute speech, she repeatedly called for bipartisan cooperation and emphasized the importance of working across party lines to support domestic manufacturing. "There's a lot more common ground here than we think," she noted.</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Moderate voice amid louder partisan criticism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other Democratic governors like Josh Shapiro, JB Pritzker, and Tim Walz have taken a more aggressive stance - Pritzker calling the tariffs "Trump's tax on working families" -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continued to strike a centrist tone.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have a paralyzing impact on the economy. And if you think that a company or a country is paying that tariff, you're being misled. It is the consumer that ends up paying the cost, and it is really, it's a tax," she warned.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criticized the inconsistency of the policy: "Some days it is negotiable; some days, it's this percentage or it's this percentage," she said, pointing to the uncertainty it creates for businesses.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history of public clashes with Trump - who once referred to her dismissively as "that woman from Michigan" -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emphasized cooperation, even traveling to Washington alongside the Republican Speaker of the Michigan House to meet with GOP leaders.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Beijing has forcefully condemned the tariffs, calling them "trade tyranny," and is urging the international community to unite against what it labels hegemonic and bullying tactics - underscoring just how far-reaching the backlash to Trump's trade agenda has become.</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7" style="position:absolute;z-index:251730944"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670246444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(94%); BIPARTISANSHIP (91%); TARIFFS &amp; DUTIES (91%); PUBLIC POLICY (90%); TARIFFS &amp; CUSTOMS (90%); US DEMOCRATIC PARTY (89%); US REPUBLICAN PARTY (89%); US POLITICAL PARTIES (79%); CENTRISM (78%); GOVERNORS (78%); IMPORT TRADE (78%); ECONOMY &amp; ECONOMIC INDICATORS (73%); FAMILY (73%); INTERNATIONAL RELATIONS (50%)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 TIMOTHY J WALZ (79%); JOSH SHAPIRO (78%); J B PRITZKER (73%)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(58%); MICHIGAN, USA (94%); NORTH CENTRAL CHINA (79%); UNITED STATES (95%); CHINA (92%); EUROPE (92%); ASIA (91%); UKRAINE (91%); EASTERN ASIA (79%); EASTERN EUROPE (58%); Michigan, Tennessee &amp; Maine; United States &amp; China; Americas, Northern America; Asia, Eastern Asia; Europe, Eastern Europe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8"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76"/>
          <w:headerReference w:type="default" r:id="rId377"/>
          <w:footerReference w:type="even" r:id="rId378"/>
          <w:footerReference w:type="default" r:id="rId379"/>
          <w:headerReference w:type="first" r:id="rId380"/>
          <w:footerReference w:type="first" r:id="rId381"/>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82" w:history="1">
        <w:r>
          <w:rPr>
            <w:rFonts w:ascii="arial" w:eastAsia="arial" w:hAnsi="arial" w:cs="arial"/>
            <w:b/>
            <w:i/>
            <w:strike w:val="0"/>
            <w:color w:val="0077CC"/>
            <w:sz w:val="28"/>
            <w:u w:val="single"/>
            <w:vertAlign w:val="baseline"/>
          </w:rPr>
          <w:t>Gretchen</w:t>
        </w:r>
      </w:hyperlink>
      <w:hyperlink r:id="rId383" w:history="1">
        <w:r>
          <w:rPr>
            <w:rFonts w:ascii="arial" w:eastAsia="arial" w:hAnsi="arial" w:cs="arial"/>
            <w:b/>
            <w:i/>
            <w:strike w:val="0"/>
            <w:color w:val="0077CC"/>
            <w:sz w:val="28"/>
            <w:u w:val="single"/>
            <w:vertAlign w:val="baseline"/>
          </w:rPr>
          <w:t xml:space="preserve"> </w:t>
        </w:r>
      </w:hyperlink>
      <w:hyperlink r:id="rId384" w:history="1">
        <w:r>
          <w:rPr>
            <w:rFonts w:ascii="arial" w:eastAsia="arial" w:hAnsi="arial" w:cs="arial"/>
            <w:b/>
            <w:i/>
            <w:strike w:val="0"/>
            <w:color w:val="0077CC"/>
            <w:sz w:val="28"/>
            <w:u w:val="single"/>
            <w:vertAlign w:val="baseline"/>
          </w:rPr>
          <w:t>Whitmer</w:t>
        </w:r>
      </w:hyperlink>
      <w:hyperlink r:id="rId385" w:history="1">
        <w:r>
          <w:rPr>
            <w:rFonts w:ascii="arial" w:eastAsia="arial" w:hAnsi="arial" w:cs="arial"/>
            <w:b/>
            <w:i/>
            <w:strike w:val="0"/>
            <w:color w:val="0077CC"/>
            <w:sz w:val="28"/>
            <w:u w:val="single"/>
            <w:vertAlign w:val="baseline"/>
          </w:rPr>
          <w:t xml:space="preserve"> Apologizes for Doritos Video 'Mocking' Catholics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2024 Sunday 11:38 AM EST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23"/>
        <w:keepNext w:val="0"/>
        <w:spacing w:before="120" w:after="0" w:line="220" w:lineRule="atLeast"/>
        <w:ind w:left="0" w:right="0" w:firstLine="0"/>
        <w:jc w:val="left"/>
      </w:pPr>
      <w:r>
        <w:br/>
      </w:r>
      <w:r>
        <w:pict>
          <v:shape id="_x0000_i1109" type="#_x0000_t75" style="width:166.48pt;height:42.74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Flynn Nicholls</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Michigan governor apologized after a video promoting the CHIPS Act drew backlash for appearing to mock communion.</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0" style="position:absolute;z-index:251732992"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hyperlink r:id="rId386" w:history="1">
        <w:r>
          <w:rPr>
            <w:rFonts w:ascii="arial" w:eastAsia="arial" w:hAnsi="arial" w:cs="arial"/>
            <w:b/>
            <w:i/>
            <w:strike w:val="0"/>
            <w:noProof w:val="0"/>
            <w:color w:val="0077CC"/>
            <w:position w:val="0"/>
            <w:sz w:val="20"/>
            <w:u w:val="single"/>
            <w:vertAlign w:val="baseline"/>
          </w:rPr>
          <w:t>Gretchen</w:t>
        </w:r>
      </w:hyperlink>
      <w:hyperlink r:id="rId387" w:history="1">
        <w:r>
          <w:rPr>
            <w:rFonts w:ascii="arial" w:eastAsia="arial" w:hAnsi="arial" w:cs="arial"/>
            <w:b w:val="0"/>
            <w:i/>
            <w:strike w:val="0"/>
            <w:noProof w:val="0"/>
            <w:color w:val="0077CC"/>
            <w:position w:val="0"/>
            <w:sz w:val="20"/>
            <w:u w:val="single"/>
            <w:vertAlign w:val="baseline"/>
          </w:rPr>
          <w:t xml:space="preserve"> </w:t>
        </w:r>
      </w:hyperlink>
      <w:hyperlink r:id="rId388"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has apologized after facing a backlash over a viral video in which she fed a Dorito to a podcaster while promoting the CHIPS Act, which some Catholics perceived as mocking communion.</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controversy arose after influencer and podcast host Liz Plank posted the video to her </w:t>
      </w:r>
      <w:hyperlink r:id="rId389"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on Friday.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showed Plank on her knees 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wearing a Harris-Walz campaign hat, fed her a Dorito as Nelly's 2002 song "Dilemma" played in the background.</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caption, referencing the 2022 CHIPS Act, read, "If he won't,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Chips aren't just delicious, the CHIPS Act is a game-changer for U.S. tech and manufacturing, boosting domestic production of semiconductors to reduce reliance on foreign suppliers! </w:t>
      </w:r>
      <w:hyperlink r:id="rId39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would put that at risk."</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CHIPS Act</w:t>
      </w:r>
      <w:hyperlink r:id="rId391" w:history="1">
        <w:r>
          <w:rPr>
            <w:rFonts w:ascii="arial" w:eastAsia="arial" w:hAnsi="arial" w:cs="arial"/>
            <w:b w:val="0"/>
            <w:i/>
            <w:strike w:val="0"/>
            <w:noProof w:val="0"/>
            <w:color w:val="0077CC"/>
            <w:position w:val="0"/>
            <w:sz w:val="20"/>
            <w:u w:val="single"/>
            <w:vertAlign w:val="baseline"/>
          </w:rPr>
          <w:t>, signed into law by President Joe Biden</w:t>
        </w:r>
      </w:hyperlink>
      <w:r>
        <w:rPr>
          <w:rFonts w:ascii="arial" w:eastAsia="arial" w:hAnsi="arial" w:cs="arial"/>
          <w:b w:val="0"/>
          <w:i w:val="0"/>
          <w:strike w:val="0"/>
          <w:noProof w:val="0"/>
          <w:color w:val="000000"/>
          <w:position w:val="0"/>
          <w:sz w:val="20"/>
          <w:u w:val="none"/>
          <w:vertAlign w:val="baseline"/>
        </w:rPr>
        <w:t>, provides $280 billion for domestic research in science, technology, engineering, mathematics and semiconductor manufacturing. The act includes $39 billion in subsidies for chip manufacturing on U.S. soil.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video was intended to promote the legislation's benefits for Michigan jobs, the imagery sparked outrage from Catholic organizations, who said it resembled the communion sacrament.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 Long, president and chief executive of the Michigan Catholic Conference, issued a statement on Saturday condemning the video, stating that it was "not just distasteful or 'strange;' it is an all-too-familiar example of an elected official mocking religious persons and their practices."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added that even if the intent wasn't to insult Catholics, "it has had an offensive impact." The conference urged public officials to show more respect for people of faith.</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outcry,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issued an apology. "Over 25 years in public service, I would never do something to denigrate someone's faith. I've used my platform to stand up for people's right to hold and practice their personal religious beliefs," she said in a statement to </w:t>
      </w:r>
      <w:hyperlink r:id="rId392"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2 Detroit.</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that the video was meant to highlight the importance of the CHIPS Act, not to mock anyone's faith. "My team has spoken to the Michigan Catholic Conference. What was supposed to be a video about the importance of the CHIPS Act to Michigan jobs has been construed as something it was never intended to be, and I apologize for that."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Plank, in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defense, responded to the backlash on X, formerly </w:t>
      </w:r>
      <w:hyperlink r:id="rId39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writing, "This is the trend, weirdos, chill out," alongside a video of actor Jeremy Allen White feeding a slice of pizza to late-night host </w:t>
      </w:r>
      <w:hyperlink r:id="rId394" w:history="1">
        <w:r>
          <w:rPr>
            <w:rFonts w:ascii="arial" w:eastAsia="arial" w:hAnsi="arial" w:cs="arial"/>
            <w:b w:val="0"/>
            <w:i/>
            <w:strike w:val="0"/>
            <w:noProof w:val="0"/>
            <w:color w:val="0077CC"/>
            <w:position w:val="0"/>
            <w:sz w:val="20"/>
            <w:u w:val="single"/>
            <w:vertAlign w:val="baseline"/>
          </w:rPr>
          <w:t>Stephen Colbert</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mimicking an existing social media trend where one person feeds food to another, while the Nelly song plays in the background.</w:t>
      </w:r>
    </w:p>
    <w:p>
      <w:pPr>
        <w:pStyle w:val="Normal23"/>
        <w:keepNext w:val="0"/>
        <w:spacing w:before="240" w:after="0" w:line="260" w:lineRule="atLeast"/>
        <w:ind w:left="0" w:right="0" w:firstLine="0"/>
        <w:jc w:val="both"/>
      </w:pPr>
      <w:hyperlink r:id="rId395" w:history="1">
        <w:r>
          <w:rPr>
            <w:rFonts w:ascii="arial" w:eastAsia="arial" w:hAnsi="arial" w:cs="arial"/>
            <w:b w:val="0"/>
            <w:i/>
            <w:strike w:val="0"/>
            <w:color w:val="0077CC"/>
            <w:sz w:val="20"/>
            <w:u w:val="single"/>
            <w:vertAlign w:val="baseline"/>
          </w:rPr>
          <w:t>Link to Image</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1" style="position:absolute;z-index:2517340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Kaster/ASSOCIATED PRESS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Govenror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Flint, Michigan, October 4, 2024.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apologized after facing backlash to a viral video in which she fed a Dorito to a left-wing podcaster, which some Catholics perceived as mocking communion.</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2" style="position:absolute;z-index:25173504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(92%); CHRISTIANS &amp; CHRISTIANITY (91%); RELIGION (91%); PHOTO &amp; VIDEO SHARING (90%); GOVERNMENT BODIES &amp; OFFICES (89%); POLICE FORCES (89%); PUBLIC OFFICIALS (89%); VIRAL VIDEOS (89%); TRENDS &amp; EVENTS (88%); LEGISLATION (78%); SOCIAL MEDIA INFLUENCERS (78%); US PRESIDENTIAL CANDIDATES 2024 (78%); ENGINEERING (74%); ELECTIONS &amp; POLITICS (73%); SOCIAL MEDIA (73%); EXECUTIVES (68%); EXPERIMENTATION &amp; RESEARCH (68%); News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(90%); PHOTO &amp; VIDEO SHARING (90%); SEMICONDUCTOR MFG (90%); SNACK FOODS (89%); VIRAL VIDEOS (89%); PODCASTING (78%); SEMICONDUCTORS (78%); SOCIAL MEDIA INFLUENCERS (78%); ENGINEERING (74%); SOCIAL MEDIA (73%); ELECTRONICS (69%); LATE NIGHT TELEVISION (60%)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JOE BIDEN (79%); KAMALA HARRIS (79%); DONALD TRUMP (76%); STEPHEN COLBERT (56%); JEREMY ALLEN WHITE (50%)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1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Democrat Gov. Mocked for Brutal Viral Photo of Her 'Hiding' Behind Binders at WH Meeting With Trump</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 7:24 PM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4" style="position:absolute;z-index:251737088"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12th, 2025 ( </w:t>
      </w:r>
      <w:hyperlink r:id="rId40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40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via screenshot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mocked and criticized online after a photo went viral that showed her partially hiding behind a stack of binders during an Oval Office meeting with President Donald Trump.</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w:t>
      </w:r>
      <w:hyperlink r:id="rId405" w:history="1">
        <w:r>
          <w:rPr>
            <w:rFonts w:ascii="arial" w:eastAsia="arial" w:hAnsi="arial" w:cs="arial"/>
            <w:b w:val="0"/>
            <w:i/>
            <w:strike w:val="0"/>
            <w:noProof w:val="0"/>
            <w:color w:val="0077CC"/>
            <w:position w:val="0"/>
            <w:sz w:val="20"/>
            <w:u w:val="single"/>
            <w:vertAlign w:val="baseline"/>
          </w:rPr>
          <w:t xml:space="preserve">captured by New York Times photographer Eric Lee, showed </w:t>
        </w:r>
      </w:hyperlink>
      <w:hyperlink r:id="rId406" w:history="1">
        <w:r>
          <w:rPr>
            <w:rFonts w:ascii="arial" w:eastAsia="arial" w:hAnsi="arial" w:cs="arial"/>
            <w:b/>
            <w:i/>
            <w:strike w:val="0"/>
            <w:noProof w:val="0"/>
            <w:color w:val="0077CC"/>
            <w:position w:val="0"/>
            <w:sz w:val="20"/>
            <w:u w:val="single"/>
            <w:vertAlign w:val="baseline"/>
          </w:rPr>
          <w:t>Whitmer</w:t>
        </w:r>
      </w:hyperlink>
      <w:hyperlink r:id="rId407" w:history="1">
        <w:r>
          <w:rPr>
            <w:rFonts w:ascii="arial" w:eastAsia="arial" w:hAnsi="arial" w:cs="arial"/>
            <w:b w:val="0"/>
            <w:i/>
            <w:strike w:val="0"/>
            <w:noProof w:val="0"/>
            <w:color w:val="0077CC"/>
            <w:position w:val="0"/>
            <w:sz w:val="20"/>
            <w:u w:val="single"/>
            <w:vertAlign w:val="baseline"/>
          </w:rPr>
          <w:t xml:space="preserve"> standing off to the side as Trump signed a series of executive orders, including one that targeted a law firm which is</w:t>
        </w:r>
      </w:hyperlink>
      <w:r>
        <w:rPr>
          <w:rFonts w:ascii="arial" w:eastAsia="arial" w:hAnsi="arial" w:cs="arial"/>
          <w:b w:val="0"/>
          <w:i w:val="0"/>
          <w:strike w:val="0"/>
          <w:noProof w:val="0"/>
          <w:color w:val="000000"/>
          <w:position w:val="0"/>
          <w:sz w:val="20"/>
          <w:u w:val="none"/>
          <w:vertAlign w:val="baseline"/>
        </w:rPr>
        <w:t> </w:t>
      </w:r>
      <w:hyperlink r:id="rId408" w:history="1">
        <w:r>
          <w:rPr>
            <w:rFonts w:ascii="arial" w:eastAsia="arial" w:hAnsi="arial" w:cs="arial"/>
            <w:b w:val="0"/>
            <w:i/>
            <w:strike w:val="0"/>
            <w:noProof w:val="0"/>
            <w:color w:val="0077CC"/>
            <w:position w:val="0"/>
            <w:sz w:val="20"/>
            <w:u w:val="single"/>
            <w:vertAlign w:val="baseline"/>
          </w:rPr>
          <w:t>now suing over it.</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Clutching several binders in front of her face, the Democratic governor appeared to shield herself from the cameras, as was noted by several users posting on X:</w:t>
      </w:r>
    </w:p>
    <w:p>
      <w:pPr>
        <w:pStyle w:val="Normal2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temporarily shielded herself from the cameras when she was in Trump's Oval Office, per this photo from NYT's  </w:t>
      </w:r>
      <w:hyperlink r:id="rId409" w:history="1">
        <w:r>
          <w:rPr>
            <w:rFonts w:ascii="arial" w:eastAsia="arial" w:hAnsi="arial" w:cs="arial"/>
            <w:b w:val="0"/>
            <w:i/>
            <w:strike w:val="0"/>
            <w:noProof w:val="0"/>
            <w:color w:val="0077CC"/>
            <w:position w:val="0"/>
            <w:sz w:val="20"/>
            <w:u w:val="single"/>
            <w:vertAlign w:val="baseline"/>
          </w:rPr>
          <w:t>@erjlee</w:t>
        </w:r>
      </w:hyperlink>
      <w:r>
        <w:rPr>
          <w:rFonts w:ascii="arial" w:eastAsia="arial" w:hAnsi="arial" w:cs="arial"/>
          <w:b w:val="0"/>
          <w:i w:val="0"/>
          <w:strike w:val="0"/>
          <w:noProof w:val="0"/>
          <w:color w:val="000000"/>
          <w:position w:val="0"/>
          <w:sz w:val="20"/>
          <w:u w:val="none"/>
          <w:vertAlign w:val="baseline"/>
        </w:rPr>
        <w:t> </w:t>
      </w:r>
      <w:hyperlink r:id="rId410" w:history="1">
        <w:r>
          <w:rPr>
            <w:rFonts w:ascii="arial" w:eastAsia="arial" w:hAnsi="arial" w:cs="arial"/>
            <w:b w:val="0"/>
            <w:i/>
            <w:strike w:val="0"/>
            <w:noProof w:val="0"/>
            <w:color w:val="0077CC"/>
            <w:position w:val="0"/>
            <w:sz w:val="20"/>
            <w:u w:val="single"/>
            <w:vertAlign w:val="baseline"/>
          </w:rPr>
          <w:t>https://t.co/TFDPPnci7Q</w:t>
        </w:r>
      </w:hyperlink>
      <w:r>
        <w:rPr>
          <w:rFonts w:ascii="arial" w:eastAsia="arial" w:hAnsi="arial" w:cs="arial"/>
          <w:b w:val="0"/>
          <w:i w:val="0"/>
          <w:strike w:val="0"/>
          <w:noProof w:val="0"/>
          <w:color w:val="000000"/>
          <w:position w:val="0"/>
          <w:sz w:val="20"/>
          <w:u w:val="none"/>
          <w:vertAlign w:val="baseline"/>
        </w:rPr>
        <w:t> </w:t>
      </w:r>
      <w:hyperlink r:id="rId411" w:history="1">
        <w:r>
          <w:rPr>
            <w:rFonts w:ascii="arial" w:eastAsia="arial" w:hAnsi="arial" w:cs="arial"/>
            <w:b w:val="0"/>
            <w:i/>
            <w:strike w:val="0"/>
            <w:noProof w:val="0"/>
            <w:color w:val="0077CC"/>
            <w:position w:val="0"/>
            <w:sz w:val="20"/>
            <w:u w:val="single"/>
            <w:vertAlign w:val="baseline"/>
          </w:rPr>
          <w:t>pic.twitter.com/hnLnvuQvlX</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metzger (@metzgov)  </w:t>
      </w:r>
      <w:hyperlink r:id="rId412"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photo  </w:t>
      </w:r>
      <w:hyperlink r:id="rId413" w:history="1">
        <w:r>
          <w:rPr>
            <w:rFonts w:ascii="arial" w:eastAsia="arial" w:hAnsi="arial" w:cs="arial"/>
            <w:b w:val="0"/>
            <w:i/>
            <w:strike w:val="0"/>
            <w:noProof w:val="0"/>
            <w:color w:val="0077CC"/>
            <w:position w:val="0"/>
            <w:sz w:val="20"/>
            <w:u w:val="single"/>
            <w:vertAlign w:val="baseline"/>
          </w:rPr>
          <w:t>https://t.co/XlLX2PpcQy</w:t>
        </w:r>
      </w:hyperlink>
      <w:r>
        <w:rPr>
          <w:rFonts w:ascii="arial" w:eastAsia="arial" w:hAnsi="arial" w:cs="arial"/>
          <w:b w:val="0"/>
          <w:i w:val="0"/>
          <w:strike w:val="0"/>
          <w:noProof w:val="0"/>
          <w:color w:val="000000"/>
          <w:position w:val="0"/>
          <w:sz w:val="20"/>
          <w:u w:val="none"/>
          <w:vertAlign w:val="baseline"/>
        </w:rPr>
        <w:t> </w:t>
      </w:r>
      <w:hyperlink r:id="rId414" w:history="1">
        <w:r>
          <w:rPr>
            <w:rFonts w:ascii="arial" w:eastAsia="arial" w:hAnsi="arial" w:cs="arial"/>
            <w:b w:val="0"/>
            <w:i/>
            <w:strike w:val="0"/>
            <w:noProof w:val="0"/>
            <w:color w:val="0077CC"/>
            <w:position w:val="0"/>
            <w:sz w:val="20"/>
            <w:u w:val="single"/>
            <w:vertAlign w:val="baseline"/>
          </w:rPr>
          <w:t>pic.twitter.com/BVfB8Vk9Xg</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Meryl Kornfield (@MerylKornfield)  </w:t>
      </w:r>
      <w:hyperlink r:id="rId415"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at the White House as part of a bipartisan delegation to discuss a number of state-related issues, including recovery efforts from a recent ice storm, tariffs, and federal support for an Air National Guard base near Detroit.</w:t>
      </w:r>
    </w:p>
    <w:p>
      <w:pPr>
        <w:pStyle w:val="Normal24"/>
        <w:keepNext w:val="0"/>
        <w:spacing w:before="240" w:after="0" w:line="260" w:lineRule="atLeast"/>
        <w:ind w:left="0" w:right="0" w:firstLine="0"/>
        <w:jc w:val="both"/>
      </w:pPr>
      <w:hyperlink r:id="rId416" w:history="1">
        <w:r>
          <w:rPr>
            <w:rFonts w:ascii="arial" w:eastAsia="arial" w:hAnsi="arial" w:cs="arial"/>
            <w:b w:val="0"/>
            <w:i/>
            <w:strike w:val="0"/>
            <w:color w:val="0077CC"/>
            <w:sz w:val="20"/>
            <w:u w:val="single"/>
            <w:vertAlign w:val="baseline"/>
          </w:rPr>
          <w:t>According to CNN, her visit was intended as a policy-focused meeting, not a public appearance.</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took a turn in another direction when Trump's aides unexpectedly brought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into the Oval Office during a press availability, positioning her behind the president as he signed executive orders.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caught off-guard,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visibly uncomfortable. The New York Times reported she 'stood glumly in the Oval Office, hoping no one would take her picture,' while Democratic strategists privately questioned how she ended up there.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hiding her face led to mockery on X:</w:t>
      </w:r>
    </w:p>
    <w:p>
      <w:pPr>
        <w:pStyle w:val="Normal2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hides her face rather than be seen in the president's office.  </w:t>
      </w:r>
      <w:hyperlink r:id="rId417" w:history="1">
        <w:r>
          <w:rPr>
            <w:rFonts w:ascii="arial" w:eastAsia="arial" w:hAnsi="arial" w:cs="arial"/>
            <w:b w:val="0"/>
            <w:i/>
            <w:strike w:val="0"/>
            <w:noProof w:val="0"/>
            <w:color w:val="0077CC"/>
            <w:position w:val="0"/>
            <w:sz w:val="20"/>
            <w:u w:val="single"/>
            <w:vertAlign w:val="baseline"/>
          </w:rPr>
          <w:t>pic.twitter.com/XPLCizrd9c</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Libby Emmons (@libbyemmons)  </w:t>
      </w:r>
      <w:hyperlink r:id="rId418"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hyperlink r:id="rId419" w:history="1">
        <w:r>
          <w:rPr>
            <w:rFonts w:ascii="arial" w:eastAsia="arial" w:hAnsi="arial" w:cs="arial"/>
            <w:b w:val="0"/>
            <w:i/>
            <w:strike w:val="0"/>
            <w:noProof w:val="0"/>
            <w:color w:val="0077CC"/>
            <w:position w:val="0"/>
            <w:sz w:val="20"/>
            <w:u w:val="single"/>
            <w:vertAlign w:val="baseline"/>
          </w:rPr>
          <w:t>@GovWhitmer hiding from the press here? Or still hiding from the people of Michigan?</w:t>
        </w:r>
      </w:hyperlink>
      <w:r>
        <w:rPr>
          <w:rFonts w:ascii="arial" w:eastAsia="arial" w:hAnsi="arial" w:cs="arial"/>
          <w:b w:val="0"/>
          <w:i w:val="0"/>
          <w:strike w:val="0"/>
          <w:noProof w:val="0"/>
          <w:color w:val="000000"/>
          <w:position w:val="0"/>
          <w:sz w:val="20"/>
          <w:u w:val="none"/>
          <w:vertAlign w:val="baseline"/>
        </w:rPr>
        <w:t> </w:t>
      </w:r>
      <w:hyperlink r:id="rId420" w:history="1">
        <w:r>
          <w:rPr>
            <w:rFonts w:ascii="arial" w:eastAsia="arial" w:hAnsi="arial" w:cs="arial"/>
            <w:b w:val="0"/>
            <w:i/>
            <w:strike w:val="0"/>
            <w:noProof w:val="0"/>
            <w:color w:val="0077CC"/>
            <w:position w:val="0"/>
            <w:sz w:val="20"/>
            <w:u w:val="single"/>
            <w:vertAlign w:val="baseline"/>
          </w:rPr>
          <w:t>https://t.co/Nr9pJbZ5gk</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Cox (@Mike_Cox)  </w:t>
      </w:r>
      <w:hyperlink r:id="rId421"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hiding from the cameras the same way she's hiding from voters in the 35th Senate District. Childish.  </w:t>
      </w:r>
      <w:hyperlink r:id="rId422" w:history="1">
        <w:r>
          <w:rPr>
            <w:rFonts w:ascii="arial" w:eastAsia="arial" w:hAnsi="arial" w:cs="arial"/>
            <w:b w:val="0"/>
            <w:i/>
            <w:strike w:val="0"/>
            <w:noProof w:val="0"/>
            <w:color w:val="0077CC"/>
            <w:position w:val="0"/>
            <w:sz w:val="20"/>
            <w:u w:val="single"/>
            <w:vertAlign w:val="baseline"/>
          </w:rPr>
          <w:t>https://t.co/lm88RS6p3x</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Pickford (@cameronpickford)  </w:t>
      </w:r>
      <w:hyperlink r:id="rId423"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White House photo is real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hiding her face will stop people from knowing it's her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woman who blamed Trump for her attempted kidnapping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stood there as he signed executive orders</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NO ONE IS COMING TO SAVE YOU  </w:t>
      </w:r>
      <w:hyperlink r:id="rId424" w:history="1">
        <w:r>
          <w:rPr>
            <w:rFonts w:ascii="arial" w:eastAsia="arial" w:hAnsi="arial" w:cs="arial"/>
            <w:b w:val="0"/>
            <w:i/>
            <w:strike w:val="0"/>
            <w:noProof w:val="0"/>
            <w:color w:val="0077CC"/>
            <w:position w:val="0"/>
            <w:sz w:val="20"/>
            <w:u w:val="single"/>
            <w:vertAlign w:val="baseline"/>
          </w:rPr>
          <w:t>pic.twitter.com/3XDMdcVpfZ</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Abercrombie (@sagesurge)  </w:t>
      </w:r>
      <w:hyperlink r:id="rId425"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favorite things about things like this, is that she would've been better off just having her photo taken. "(Normal)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White House" would've been a lot less embarrassing than "(Hiding)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426" w:history="1">
        <w:r>
          <w:rPr>
            <w:rFonts w:ascii="arial" w:eastAsia="arial" w:hAnsi="arial" w:cs="arial"/>
            <w:b w:val="0"/>
            <w:i/>
            <w:strike w:val="0"/>
            <w:noProof w:val="0"/>
            <w:color w:val="0077CC"/>
            <w:position w:val="0"/>
            <w:sz w:val="20"/>
            <w:u w:val="single"/>
            <w:vertAlign w:val="baseline"/>
          </w:rPr>
          <w:t>https://t.co/E1jD2kHrGv</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Oldman (@ChrisOldman4)  </w:t>
      </w:r>
      <w:hyperlink r:id="rId427" w:history="1">
        <w:r>
          <w:rPr>
            <w:rFonts w:ascii="arial" w:eastAsia="arial" w:hAnsi="arial" w:cs="arial"/>
            <w:b w:val="0"/>
            <w:i/>
            <w:strike w:val="0"/>
            <w:noProof w:val="0"/>
            <w:color w:val="0077CC"/>
            <w:position w:val="0"/>
            <w:sz w:val="20"/>
            <w:u w:val="single"/>
            <w:vertAlign w:val="baseline"/>
          </w:rPr>
          <w:t>April 12, 2025</w:t>
        </w:r>
      </w:hyperlink>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tweet last night reeked of nationalism &amp; courting trump. We didn't elect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cower to a tyrant.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showing her weakness; she'll never be president. Selling out MI Dems to appease a madman is not cool.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ask her why she's kissing trumps ass, cowering.</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rubydeux (@rubydeuxdetroit)  </w:t>
      </w:r>
      <w:hyperlink r:id="rId428" w:history="1">
        <w:r>
          <w:rPr>
            <w:rFonts w:ascii="arial" w:eastAsia="arial" w:hAnsi="arial" w:cs="arial"/>
            <w:b w:val="0"/>
            <w:i/>
            <w:strike w:val="0"/>
            <w:noProof w:val="0"/>
            <w:color w:val="0077CC"/>
            <w:position w:val="0"/>
            <w:sz w:val="20"/>
            <w:u w:val="single"/>
            <w:vertAlign w:val="baseline"/>
          </w:rPr>
          <w:t>April 9, 2025</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NYT reports: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not expected to be there, standing in front of the cameras, as President Trump signed executive orders punishing those who opposed his 2020 election lies.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prominent Democrat seen as a possible 2028 presidential candidate, had come to the White House to discuss funding for an Air National Guard base near Detroit and aid for thousands of Michiganders who had just been hit by an ice storm.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Mr. Trump's aides surprised her on Wednesday by ushering her into the Oval Office not for her scheduled one-on-one meeting with the president, but for a politically loaded appearance before the press corps. She found herself an unwilling participant in his unending reality show, with photos of her rocketing around group chats of Democratic strategists who wondered what on earth she was doing.</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the visit from  </w:t>
      </w:r>
      <w:hyperlink r:id="rId429" w:history="1">
        <w:r>
          <w:rPr>
            <w:rFonts w:ascii="arial" w:eastAsia="arial" w:hAnsi="arial" w:cs="arial"/>
            <w:b w:val="0"/>
            <w:i/>
            <w:strike w:val="0"/>
            <w:noProof w:val="0"/>
            <w:color w:val="0077CC"/>
            <w:position w:val="0"/>
            <w:sz w:val="20"/>
            <w:u w:val="single"/>
            <w:vertAlign w:val="baseline"/>
          </w:rPr>
          <w:t>the Times here.The post</w:t>
        </w:r>
      </w:hyperlink>
    </w:p>
    <w:p>
      <w:pPr>
        <w:pStyle w:val="Normal24"/>
        <w:keepNext w:val="0"/>
        <w:spacing w:before="240" w:after="0" w:line="260" w:lineRule="atLeast"/>
        <w:ind w:left="0" w:right="0" w:firstLine="0"/>
        <w:jc w:val="both"/>
      </w:pPr>
      <w:hyperlink r:id="rId430" w:history="1">
        <w:r>
          <w:rPr>
            <w:rFonts w:ascii="arial" w:eastAsia="arial" w:hAnsi="arial" w:cs="arial"/>
            <w:b w:val="0"/>
            <w:i/>
            <w:strike w:val="0"/>
            <w:color w:val="0077CC"/>
            <w:sz w:val="20"/>
            <w:u w:val="single"/>
            <w:vertAlign w:val="baseline"/>
          </w:rPr>
          <w:t>Democrat Gov. Mocked for Brutal Viral Photo of Her 'Hiding' Behind Binders at WH Meeting With Trump first appeared on</w:t>
        </w:r>
      </w:hyperlink>
      <w:r>
        <w:rPr>
          <w:rFonts w:ascii="arial" w:eastAsia="arial" w:hAnsi="arial" w:cs="arial"/>
          <w:b w:val="0"/>
          <w:i w:val="0"/>
          <w:strike w:val="0"/>
          <w:noProof w:val="0"/>
          <w:color w:val="000000"/>
          <w:position w:val="0"/>
          <w:sz w:val="20"/>
          <w:u w:val="none"/>
          <w:vertAlign w:val="baseline"/>
        </w:rPr>
        <w:t> </w:t>
      </w:r>
      <w:hyperlink r:id="rId431" w:history="1">
        <w:r>
          <w:rPr>
            <w:rFonts w:ascii="arial" w:eastAsia="arial" w:hAnsi="arial" w:cs="arial"/>
            <w:b w:val="0"/>
            <w:i/>
            <w:strike w:val="0"/>
            <w:noProof w:val="0"/>
            <w:color w:val="0077CC"/>
            <w:position w:val="0"/>
            <w:sz w:val="20"/>
            <w:u w:val="single"/>
            <w:vertAlign w:val="baseline"/>
          </w:rPr>
          <w:t>Mediaite.</w:t>
        </w:r>
      </w:hyperlink>
    </w:p>
    <w:p>
      <w:pPr>
        <w:pStyle w:val="Normal24"/>
        <w:keepNext w:val="0"/>
        <w:spacing w:before="240" w:after="0" w:line="260" w:lineRule="atLeast"/>
        <w:ind w:left="0" w:right="0" w:firstLine="0"/>
        <w:jc w:val="both"/>
      </w:pPr>
      <w:hyperlink r:id="rId432" w:history="1">
        <w:r>
          <w:rPr>
            <w:rFonts w:ascii="arial" w:eastAsia="arial" w:hAnsi="arial" w:cs="arial"/>
            <w:b w:val="0"/>
            <w:i/>
            <w:strike w:val="0"/>
            <w:color w:val="0077CC"/>
            <w:sz w:val="20"/>
            <w:u w:val="single"/>
            <w:vertAlign w:val="baseline"/>
          </w:rPr>
          <w:t>Link to the original story.</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15" style="position:absolute;z-index:25173811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6" style="position:absolute;z-index:251739136"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BLOGS &amp; MESSAGE BOARDS (90%); GOVERNMENT BODIES &amp; OFFICES (90%); INTERNET SOCIAL NETWORKING (90%); PHOTO &amp; VIDEO SHARING (90%); TALKS &amp; MEETINGS (90%); US DEMOCRATIC PARTY (90%); EXECUTIVE ORDERS (89%); BIPARTISANSHIP (79%); POLITICAL PARTIES (79%); PHOTOJOURNALISM (78%); US PRESIDENTS (78%); US STATE GOVERNMENT (78%); VISUAL ARTISTS (73%); KIDNAPPING &amp; ABDUCTION (72%); SEVERE WINTER WEATHER (72%); Politics (%); Democrats (%); Donald 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Michigan (%); Oval Office (%); The New York Times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STACK INFRASTRUCTURE INC (72%)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NAICS531210 OFFICES OF REAL ESTATE AGENTS &amp; BROKERS (72%); NAICS518210 COMPUTING INFRASTRUCTURE PROVIDERS, DATA PROCESSING, WEB HOSTING, AND RELATED SERVICES (72%); SIC7374 COMPUTER PROCESSING &amp; DATA PREPARATION &amp; PROCESSING SERVICES (72%); SIC6531 REAL ESTATE AGENTS &amp; MANAGERS (72%); BLOGS &amp; MESSAGE BOARDS (90%); CAMERAS (90%); INTERNET SOCIAL NETWORKING (90%); PHOTO &amp; VIDEO SHARING (90%); PHOTOJOURNALISM (78%); VISUAL ARTISTS (73%)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(92%)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Gretchen</w:t>
        </w:r>
      </w:hyperlink>
      <w:hyperlink r:id="rId440" w:history="1">
        <w:r>
          <w:rPr>
            <w:rFonts w:ascii="arial" w:eastAsia="arial" w:hAnsi="arial" w:cs="arial"/>
            <w:b/>
            <w:i/>
            <w:strike w:val="0"/>
            <w:color w:val="0077CC"/>
            <w:sz w:val="28"/>
            <w:u w:val="single"/>
            <w:vertAlign w:val="baseline"/>
          </w:rPr>
          <w:t xml:space="preserve"> </w:t>
        </w:r>
      </w:hyperlink>
      <w:hyperlink r:id="rId441" w:history="1">
        <w:r>
          <w:rPr>
            <w:rFonts w:ascii="arial" w:eastAsia="arial" w:hAnsi="arial" w:cs="arial"/>
            <w:b/>
            <w:i/>
            <w:strike w:val="0"/>
            <w:color w:val="0077CC"/>
            <w:sz w:val="28"/>
            <w:u w:val="single"/>
            <w:vertAlign w:val="baseline"/>
          </w:rPr>
          <w:t>Whitmer</w:t>
        </w:r>
      </w:hyperlink>
      <w:hyperlink r:id="rId442" w:history="1">
        <w:r>
          <w:rPr>
            <w:rFonts w:ascii="arial" w:eastAsia="arial" w:hAnsi="arial" w:cs="arial"/>
            <w:b/>
            <w:i/>
            <w:strike w:val="0"/>
            <w:color w:val="0077CC"/>
            <w:sz w:val="28"/>
            <w:u w:val="single"/>
            <w:vertAlign w:val="baseline"/>
          </w:rPr>
          <w:t>'s unexpected Oval Office invite highlights balancing act with Trump</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2:25 AM GMT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Cable News Network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Arit John, CNN</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8" style="position:absolute;z-index:2517411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Democratic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visited the White House on Wednesday with a bipartisan delegation to discuss a laundry list of issues affecting her state, including a recent ice storm, funding for an Air National Guard Base and tariffs.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with a new problem: Donald Trump's praise.</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t>
      </w:r>
      <w:hyperlink r:id="rId443" w:anchor="cm9asxyaj00003b70g01q62zw" w:history="1">
        <w:r>
          <w:rPr>
            <w:rFonts w:ascii="arial" w:eastAsia="arial" w:hAnsi="arial" w:cs="arial"/>
            <w:b w:val="0"/>
            <w:i/>
            <w:strike w:val="0"/>
            <w:noProof w:val="0"/>
            <w:color w:val="0077CC"/>
            <w:position w:val="0"/>
            <w:sz w:val="20"/>
            <w:u w:val="single"/>
            <w:vertAlign w:val="baseline"/>
          </w:rPr>
          <w:t xml:space="preserve">caught </w:t>
        </w:r>
      </w:hyperlink>
      <w:hyperlink r:id="rId444" w:anchor="cm9asxyaj00003b70g01q62zw" w:history="1">
        <w:r>
          <w:rPr>
            <w:rFonts w:ascii="arial" w:eastAsia="arial" w:hAnsi="arial" w:cs="arial"/>
            <w:b/>
            <w:i/>
            <w:strike w:val="0"/>
            <w:noProof w:val="0"/>
            <w:color w:val="0077CC"/>
            <w:position w:val="0"/>
            <w:sz w:val="20"/>
            <w:u w:val="single"/>
            <w:vertAlign w:val="baseline"/>
          </w:rPr>
          <w:t>Whitmer</w:t>
        </w:r>
      </w:hyperlink>
      <w:hyperlink r:id="rId445" w:anchor="cm9asxyaj00003b70g01q62zw" w:history="1">
        <w:r>
          <w:rPr>
            <w:rFonts w:ascii="arial" w:eastAsia="arial" w:hAnsi="arial" w:cs="arial"/>
            <w:b w:val="0"/>
            <w:i/>
            <w:strike w:val="0"/>
            <w:noProof w:val="0"/>
            <w:color w:val="0077CC"/>
            <w:position w:val="0"/>
            <w:sz w:val="20"/>
            <w:u w:val="single"/>
            <w:vertAlign w:val="baseline"/>
          </w:rPr>
          <w:t xml:space="preserve"> off-guard</w:t>
        </w:r>
      </w:hyperlink>
      <w:r>
        <w:rPr>
          <w:rFonts w:ascii="arial" w:eastAsia="arial" w:hAnsi="arial" w:cs="arial"/>
          <w:b w:val="0"/>
          <w:i w:val="0"/>
          <w:strike w:val="0"/>
          <w:noProof w:val="0"/>
          <w:color w:val="000000"/>
          <w:position w:val="0"/>
          <w:sz w:val="20"/>
          <w:u w:val="none"/>
          <w:vertAlign w:val="baseline"/>
        </w:rPr>
        <w:t xml:space="preserve"> during remarks in the Oval Office, as she stood in the back of the room while he briefly lauded her.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great state of Michigan, and she's been, she's really done an excellent job, very good person," Trump said.</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"surprised" she was brought into the Oval Office "without any notice of the subject matter" while Trump signed executive orders in front of the press, according to a spokesperson for the governor.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encounter, four years after Trump </w:t>
      </w:r>
      <w:hyperlink r:id="rId446" w:history="1">
        <w:r>
          <w:rPr>
            <w:rFonts w:ascii="arial" w:eastAsia="arial" w:hAnsi="arial" w:cs="arial"/>
            <w:b w:val="0"/>
            <w:i/>
            <w:strike w:val="0"/>
            <w:noProof w:val="0"/>
            <w:color w:val="0077CC"/>
            <w:position w:val="0"/>
            <w:sz w:val="20"/>
            <w:u w:val="single"/>
            <w:vertAlign w:val="baseline"/>
          </w:rPr>
          <w:t>lashed out and called her "the woman in Michigan,"</w:t>
        </w:r>
      </w:hyperlink>
      <w:r>
        <w:rPr>
          <w:rFonts w:ascii="arial" w:eastAsia="arial" w:hAnsi="arial" w:cs="arial"/>
          <w:b w:val="0"/>
          <w:i w:val="0"/>
          <w:strike w:val="0"/>
          <w:noProof w:val="0"/>
          <w:color w:val="000000"/>
          <w:position w:val="0"/>
          <w:sz w:val="20"/>
          <w:u w:val="none"/>
          <w:vertAlign w:val="baseline"/>
        </w:rPr>
        <w:t xml:space="preserve"> comes as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attempts to walk a fine line between the demands of being a swing state leader and a potential 2028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facing increasing pressure, and anger, from base voters demanding stronger leadership and a more aggressive stance against the Trump administration. Senate Minority Leader Chuck Schumer faced calls last month to step down after he helped pass a Republican funding bill, while a handful of young  progressives have launched primary challenges against Democrats they say aren't meeting the political moment.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herself faced strong online criticism from Democrats for standing in the Oval Office while Trump signed executive orders.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for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her presence in the Oval Office was not an endorsement of anything Trump did or said during the event.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avoidance of the "resistance" label reflects the political realities of her state, which Trump won in 2016 and 2024. Michigan Democrats, who enjoyed a trifecta for two years, must now work across the aisle with Republicans, who won the state House in November.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accompanied to the White House by her state's Republican House Speaker Matt Hall.</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spokesperson added that the governor viewed the Trump administration's decision Wednesday to issue a 90-day pause on most of the recently announced tariffs as "a step in the right direction," though her office is still "concerned about tariffs that will hurt American auto companies."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vocal about the political tightrope she's had to walk since last year's election, stressing that she doesn't see herself as a resistance leader.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shared with some of my colleagues from some of the very blue states that my situation here in Michigan is very different than theirs. I've got a Republican House of Representatives - majority-Republican House - now to work with," she told the Associated Press in January. "I've got to make sure that I can deliver and work with folks of the federal government, and so I don't view myself as the leader of the opposition like some might."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balancing act has been trickiest when it comes to tariffs, particularly those impacting automobiles and parts. While automakers in her state are against the tariffs, many union members are not against tariffs in general. Democrats widely blasted the tariffs Trump announced this week, ahead of his surprise decision to pause most of them for 90 days, but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among a handful of members of her party who offered more measured criticism.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motivation behind the tariffs, and I can tell you here's where President Trump and I do agree: We do need to make more stuff in America, more cars and ships, more steel and ships,"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Washington, DC, Wednesday morning. "We do need fair trade."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speech and a fireside chat with journalist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Carlson,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that she's not against tariffs outright, but that they should be used as a tool. She also called for a bipartisan approach to "usher in, as President Trump says, the Golden Age of American manufacturing."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remarks,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acknowledged the challenging political environment in which she and other Democrats find themselves. Asked how she would respond to Democrats who haven't bought into her appeals to bipartisanship,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felt she had a "duty, and a hope, to try and get things done."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moment, it feels like no action comes without loud criticism from one realm or another,"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Wednesday morning. "I could demonstrate on the front lawn of the Capitol for four weeks on end and some people would say I hadn't gone far enough. Just accept the fact that there's always going to be the critic."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Kit Maher contributed to this report.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Arit John, CNN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2025 Cable News Network, Inc., a Time Warner Company. All rights reserved.</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9" style="position:absolute;z-index:251742208"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BIPARTISANSHIP (90%); POLITICAL PARTIES (90%); US DEMOCRATIC PARTY (90%); EXECUTIVE ORDERS (89%); GOVERNMENT &amp; PUBLIC ADMINISTRATION (89%); GOVERNMENT BODIES &amp; OFFICES (89%); GOVERNORS (89%); LEGISLATIVE BODIES (89%); US PRESIDENTS (89%); US REPUBLICAN PARTY (89%); CAMPAIGNS &amp; ELECTIONS (78%); POLITICAL CANDIDATES (78%); US PRESIDENTIAL CANDIDATES 2012 (78%); US PRESIDENTIAL ELECTIONS (78%); US STATE GOVERNMENT (78%); HEADS OF GOVERNMENT ELECTIONS (76%);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oval office democrats face pressure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(90%); CABLE TELEVISION (74%)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(89%); CHARLES SCHUMER (58%)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UNITED STATES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2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 xml:space="preserve">Resistance Democrat </w:t>
        </w:r>
      </w:hyperlink>
      <w:hyperlink r:id="rId454" w:history="1">
        <w:r>
          <w:rPr>
            <w:rFonts w:ascii="arial" w:eastAsia="arial" w:hAnsi="arial" w:cs="arial"/>
            <w:b/>
            <w:i/>
            <w:strike w:val="0"/>
            <w:color w:val="0077CC"/>
            <w:sz w:val="28"/>
            <w:u w:val="single"/>
            <w:vertAlign w:val="baseline"/>
          </w:rPr>
          <w:t>Gretchen</w:t>
        </w:r>
      </w:hyperlink>
      <w:hyperlink r:id="rId455" w:history="1">
        <w:r>
          <w:rPr>
            <w:rFonts w:ascii="arial" w:eastAsia="arial" w:hAnsi="arial" w:cs="arial"/>
            <w:b/>
            <w:i/>
            <w:strike w:val="0"/>
            <w:color w:val="0077CC"/>
            <w:sz w:val="28"/>
            <w:u w:val="single"/>
            <w:vertAlign w:val="baseline"/>
          </w:rPr>
          <w:t xml:space="preserve"> </w:t>
        </w:r>
      </w:hyperlink>
      <w:hyperlink r:id="rId456" w:history="1">
        <w:r>
          <w:rPr>
            <w:rFonts w:ascii="arial" w:eastAsia="arial" w:hAnsi="arial" w:cs="arial"/>
            <w:b/>
            <w:i/>
            <w:strike w:val="0"/>
            <w:color w:val="0077CC"/>
            <w:sz w:val="28"/>
            <w:u w:val="single"/>
            <w:vertAlign w:val="baseline"/>
          </w:rPr>
          <w:t>Whitmer</w:t>
        </w:r>
      </w:hyperlink>
      <w:hyperlink r:id="rId457" w:history="1">
        <w:r>
          <w:rPr>
            <w:rFonts w:ascii="arial" w:eastAsia="arial" w:hAnsi="arial" w:cs="arial"/>
            <w:b/>
            <w:i/>
            <w:strike w:val="0"/>
            <w:color w:val="0077CC"/>
            <w:sz w:val="28"/>
            <w:u w:val="single"/>
            <w:vertAlign w:val="baseline"/>
          </w:rPr>
          <w:t xml:space="preserve"> Now 'Looking To Collaborate' With Trump</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10:51 PM EST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Timothy Sekerak, Contributor, </w:t>
      </w:r>
      <w:hyperlink r:id="rId458" w:history="1">
        <w:r>
          <w:rPr>
            <w:rFonts w:ascii="arial" w:eastAsia="arial" w:hAnsi="arial" w:cs="arial"/>
            <w:b w:val="0"/>
            <w:i/>
            <w:strike w:val="0"/>
            <w:noProof w:val="0"/>
            <w:color w:val="0077CC"/>
            <w:position w:val="0"/>
            <w:sz w:val="20"/>
            <w:u w:val="single"/>
            <w:vertAlign w:val="baseline"/>
          </w:rPr>
          <w:t>timseke.dc@gmail.com</w:t>
        </w:r>
      </w:hyperlink>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1" style="position:absolute;z-index:251744256"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both"/>
      </w:pPr>
      <w:hyperlink r:id="rId459" w:history="1">
        <w:r>
          <w:rPr>
            <w:rFonts w:ascii="arial" w:eastAsia="arial" w:hAnsi="arial" w:cs="arial"/>
            <w:b w:val="0"/>
            <w:i/>
            <w:strike w:val="0"/>
            <w:color w:val="0077CC"/>
            <w:sz w:val="20"/>
            <w:u w:val="single"/>
            <w:vertAlign w:val="baseline"/>
          </w:rPr>
          <w:t>Link to Image</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is “looking to collaborate” with President Donald Trump after embracing policies antithetical to those of the new administration.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a problem at our southern border,” she said in an interview with CBS Mornings on Monday. “I've sent my national guard down to help with surveillance under both a Biden administration and a Trump administration.”</w:t>
      </w:r>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Michigan </w:t>
      </w:r>
      <w:hyperlink r:id="rId460" w:history="1">
        <w:r>
          <w:rPr>
            <w:rFonts w:ascii="arial" w:eastAsia="arial" w:hAnsi="arial" w:cs="arial"/>
            <w:b w:val="0"/>
            <w:i/>
            <w:strike w:val="0"/>
            <w:noProof w:val="0"/>
            <w:color w:val="0077CC"/>
            <w:position w:val="0"/>
            <w:sz w:val="20"/>
            <w:u w:val="single"/>
            <w:vertAlign w:val="baseline"/>
          </w:rPr>
          <w:t>@GovWhitmer</w:t>
        </w:r>
      </w:hyperlink>
      <w:r>
        <w:rPr>
          <w:rFonts w:ascii="arial" w:eastAsia="arial" w:hAnsi="arial" w:cs="arial"/>
          <w:b w:val="0"/>
          <w:i w:val="0"/>
          <w:strike w:val="0"/>
          <w:noProof w:val="0"/>
          <w:color w:val="000000"/>
          <w:position w:val="0"/>
          <w:sz w:val="20"/>
          <w:u w:val="none"/>
          <w:vertAlign w:val="baseline"/>
        </w:rPr>
        <w:t xml:space="preserve"> says she wants to find common ground and is “looking to collaborate” with the Trump administration, after her state voted for President Trump in the 2024 election.</w:t>
      </w:r>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tells CBS Mornings about listening to her constituents and the young adult edition of... </w:t>
      </w:r>
      <w:hyperlink r:id="rId461" w:history="1">
        <w:r>
          <w:rPr>
            <w:rFonts w:ascii="arial" w:eastAsia="arial" w:hAnsi="arial" w:cs="arial"/>
            <w:b w:val="0"/>
            <w:i/>
            <w:strike w:val="0"/>
            <w:noProof w:val="0"/>
            <w:color w:val="0077CC"/>
            <w:position w:val="0"/>
            <w:sz w:val="20"/>
            <w:u w:val="single"/>
            <w:vertAlign w:val="baseline"/>
          </w:rPr>
          <w:t>pic.twitter.com/Nx5caW0jVX</w:t>
        </w:r>
      </w:hyperlink>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CBS Mornings (@CBSMornings) </w:t>
      </w:r>
      <w:hyperlink r:id="rId462" w:history="1">
        <w:r>
          <w:rPr>
            <w:rFonts w:ascii="arial" w:eastAsia="arial" w:hAnsi="arial" w:cs="arial"/>
            <w:b w:val="0"/>
            <w:i/>
            <w:strike w:val="0"/>
            <w:noProof w:val="0"/>
            <w:color w:val="0077CC"/>
            <w:position w:val="0"/>
            <w:sz w:val="20"/>
            <w:u w:val="single"/>
            <w:vertAlign w:val="baseline"/>
          </w:rPr>
          <w:t>January 27, 2025</w:t>
        </w:r>
      </w:hyperlink>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however, called for the abolishment of U.S. Immigrations and Customs Enforcement (ICE) when running for governor in 2018.</w:t>
      </w:r>
    </w:p>
    <w:p>
      <w:pPr>
        <w:pStyle w:val="Normal26"/>
        <w:keepNext w:val="0"/>
        <w:spacing w:before="240" w:after="0" w:line="260" w:lineRule="atLeast"/>
        <w:ind w:left="0" w:right="0" w:firstLine="0"/>
        <w:jc w:val="both"/>
      </w:pPr>
      <w:hyperlink r:id="rId463" w:history="1">
        <w:r>
          <w:rPr>
            <w:rFonts w:ascii="arial" w:eastAsia="arial" w:hAnsi="arial" w:cs="arial"/>
            <w:b w:val="0"/>
            <w:i/>
            <w:strike w:val="0"/>
            <w:color w:val="0077CC"/>
            <w:sz w:val="20"/>
            <w:u w:val="single"/>
            <w:vertAlign w:val="baseline"/>
          </w:rPr>
          <w:t>Link to Video</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agency is “doing a fundamentally cruel and unconstitutional, undemocratic work.”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think we should abolish it [ICE]?” she was asked in the video.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think our governor needs to stand up,” she replied.</w:t>
      </w:r>
    </w:p>
    <w:p>
      <w:pPr>
        <w:pStyle w:val="Normal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 strong critic of Trump throughout his first term in office. She </w:t>
      </w:r>
      <w:hyperlink r:id="rId464"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president's suggestion of sending federal law enforcement officers into cities to quell rioting during the George Floyd demonstrations in 2020 “deeply disturbing.” The governor also slammed his concerns over universal mail-in ballots and his </w:t>
      </w:r>
      <w:hyperlink r:id="rId465" w:history="1">
        <w:r>
          <w:rPr>
            <w:rFonts w:ascii="arial" w:eastAsia="arial" w:hAnsi="arial" w:cs="arial"/>
            <w:b w:val="0"/>
            <w:i/>
            <w:strike w:val="0"/>
            <w:noProof w:val="0"/>
            <w:color w:val="0077CC"/>
            <w:position w:val="0"/>
            <w:sz w:val="20"/>
            <w:u w:val="single"/>
            <w:vertAlign w:val="baseline"/>
          </w:rPr>
          <w:t>criticism</w:t>
        </w:r>
      </w:hyperlink>
      <w:r>
        <w:rPr>
          <w:rFonts w:ascii="arial" w:eastAsia="arial" w:hAnsi="arial" w:cs="arial"/>
          <w:b w:val="0"/>
          <w:i w:val="0"/>
          <w:strike w:val="0"/>
          <w:noProof w:val="0"/>
          <w:color w:val="000000"/>
          <w:position w:val="0"/>
          <w:sz w:val="20"/>
          <w:u w:val="none"/>
          <w:vertAlign w:val="baseline"/>
        </w:rPr>
        <w:t xml:space="preserve"> of the U.S. Postal Service. She also said his decision to withdraw from the Paris Climate Accords “wrong” in Nov. 2019 and </w:t>
      </w:r>
      <w:hyperlink r:id="rId466"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him of playing “partisan games” when he went after Michigan for forcing nursing homes to re-admit elderly Covid-19-positive patients.</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hold the president accountable for endangering and dividing America,” she </w:t>
      </w:r>
      <w:hyperlink r:id="rId467"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 Washington Post op-ed in 2020. She claimed that year that Trump's rhetoric incited attempts at political violence while addressing a kidnapping attempt against her that was later revealed to be at least in part </w:t>
      </w:r>
      <w:hyperlink r:id="rId468" w:history="1">
        <w:r>
          <w:rPr>
            <w:rFonts w:ascii="arial" w:eastAsia="arial" w:hAnsi="arial" w:cs="arial"/>
            <w:b w:val="0"/>
            <w:i/>
            <w:strike w:val="0"/>
            <w:noProof w:val="0"/>
            <w:color w:val="0077CC"/>
            <w:position w:val="0"/>
            <w:sz w:val="20"/>
            <w:u w:val="single"/>
            <w:vertAlign w:val="baseline"/>
          </w:rPr>
          <w:t>orchestrated</w:t>
        </w:r>
      </w:hyperlink>
      <w:r>
        <w:rPr>
          <w:rFonts w:ascii="arial" w:eastAsia="arial" w:hAnsi="arial" w:cs="arial"/>
          <w:b w:val="0"/>
          <w:i w:val="0"/>
          <w:strike w:val="0"/>
          <w:noProof w:val="0"/>
          <w:color w:val="000000"/>
          <w:position w:val="0"/>
          <w:sz w:val="20"/>
          <w:u w:val="none"/>
          <w:vertAlign w:val="baseline"/>
        </w:rPr>
        <w:t xml:space="preserve"> by FBI informants. </w:t>
      </w:r>
      <w:hyperlink r:id="rId469" w:history="1">
        <w:r>
          <w:rPr>
            <w:rFonts w:ascii="arial" w:eastAsia="arial" w:hAnsi="arial" w:cs="arial"/>
            <w:b/>
            <w:i/>
            <w:strike w:val="0"/>
            <w:noProof w:val="0"/>
            <w:color w:val="0077CC"/>
            <w:position w:val="0"/>
            <w:sz w:val="20"/>
            <w:u w:val="single"/>
            <w:vertAlign w:val="baseline"/>
          </w:rPr>
          <w:t>(RELATED: PATEL: The Truth About The Post Office Controversy)</w:t>
        </w:r>
      </w:hyperlink>
    </w:p>
    <w:p>
      <w:pPr>
        <w:pStyle w:val="Normal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faced intense criticism for her </w:t>
      </w:r>
      <w:hyperlink r:id="rId470" w:history="1">
        <w:r>
          <w:rPr>
            <w:rFonts w:ascii="arial" w:eastAsia="arial" w:hAnsi="arial" w:cs="arial"/>
            <w:b w:val="0"/>
            <w:i/>
            <w:strike w:val="0"/>
            <w:noProof w:val="0"/>
            <w:color w:val="0077CC"/>
            <w:position w:val="0"/>
            <w:sz w:val="20"/>
            <w:u w:val="single"/>
            <w:vertAlign w:val="baseline"/>
          </w:rPr>
          <w:t>handling</w:t>
        </w:r>
      </w:hyperlink>
      <w:r>
        <w:rPr>
          <w:rFonts w:ascii="arial" w:eastAsia="arial" w:hAnsi="arial" w:cs="arial"/>
          <w:b w:val="0"/>
          <w:i w:val="0"/>
          <w:strike w:val="0"/>
          <w:noProof w:val="0"/>
          <w:color w:val="000000"/>
          <w:position w:val="0"/>
          <w:sz w:val="20"/>
          <w:u w:val="none"/>
          <w:vertAlign w:val="baseline"/>
        </w:rPr>
        <w:t xml:space="preserve"> of the COVID-19 pandemic. She </w:t>
      </w:r>
      <w:hyperlink r:id="rId471"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an aggressive stay-at-home order that banned all public gatherings of any size and barred residents from traveling between homes, even if they owned both properties.</w:t>
      </w:r>
    </w:p>
    <w:p>
      <w:pPr>
        <w:pStyle w:val="Normal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later </w:t>
      </w:r>
      <w:hyperlink r:id="rId472" w:history="1">
        <w:r>
          <w:rPr>
            <w:rFonts w:ascii="arial" w:eastAsia="arial" w:hAnsi="arial" w:cs="arial"/>
            <w:b w:val="0"/>
            <w:i/>
            <w:strike w:val="0"/>
            <w:noProof w:val="0"/>
            <w:color w:val="0077CC"/>
            <w:position w:val="0"/>
            <w:sz w:val="20"/>
            <w:u w:val="single"/>
            <w:vertAlign w:val="baseline"/>
          </w:rPr>
          <w:t>walked back</w:t>
        </w:r>
      </w:hyperlink>
      <w:r>
        <w:rPr>
          <w:rFonts w:ascii="arial" w:eastAsia="arial" w:hAnsi="arial" w:cs="arial"/>
          <w:b w:val="0"/>
          <w:i w:val="0"/>
          <w:strike w:val="0"/>
          <w:noProof w:val="0"/>
          <w:color w:val="000000"/>
          <w:position w:val="0"/>
          <w:sz w:val="20"/>
          <w:u w:val="none"/>
          <w:vertAlign w:val="baseline"/>
        </w:rPr>
        <w:t xml:space="preserve"> some of her pandemic policies, claiming in a March 2023 interview with CNN, “You know, there were moments where, you know, we had to make some decisions that in retrospect don't make a lot of sense.”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policies I look back and think maybe that was a little more than what we needed to do,” she told anchor Chris Wallace.</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showed </w:t>
      </w:r>
      <w:hyperlink r:id="rId473" w:history="1">
        <w:r>
          <w:rPr>
            <w:rFonts w:ascii="arial" w:eastAsia="arial" w:hAnsi="arial" w:cs="arial"/>
            <w:b w:val="0"/>
            <w:i/>
            <w:strike w:val="0"/>
            <w:noProof w:val="0"/>
            <w:color w:val="0077CC"/>
            <w:position w:val="0"/>
            <w:sz w:val="20"/>
            <w:u w:val="single"/>
            <w:vertAlign w:val="baseline"/>
          </w:rPr>
          <w:t>willingness</w:t>
        </w:r>
      </w:hyperlink>
      <w:r>
        <w:rPr>
          <w:rFonts w:ascii="arial" w:eastAsia="arial" w:hAnsi="arial" w:cs="arial"/>
          <w:b w:val="0"/>
          <w:i w:val="0"/>
          <w:strike w:val="0"/>
          <w:noProof w:val="0"/>
          <w:color w:val="000000"/>
          <w:position w:val="0"/>
          <w:sz w:val="20"/>
          <w:u w:val="none"/>
          <w:vertAlign w:val="baseline"/>
        </w:rPr>
        <w:t xml:space="preserve"> to work with the Trump administration.</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“Michiganders elected both me and Donald Trump twice just two years apart. Every one of us swore an oath to the people we serve, and the people expect us to find common ground,” the governor </w:t>
      </w:r>
      <w:hyperlink r:id="rId47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at a Detroit Auto Show on Jan. 15. “Now I don't want to pretend we're always going to agree, but I will always seek collaboration first.” </w:t>
      </w:r>
      <w:hyperlink r:id="rId475" w:history="1">
        <w:r>
          <w:rPr>
            <w:rFonts w:ascii="arial" w:eastAsia="arial" w:hAnsi="arial" w:cs="arial"/>
            <w:b/>
            <w:i/>
            <w:strike w:val="0"/>
            <w:noProof w:val="0"/>
            <w:color w:val="0077CC"/>
            <w:position w:val="0"/>
            <w:sz w:val="20"/>
            <w:u w:val="single"/>
            <w:vertAlign w:val="baseline"/>
          </w:rPr>
          <w:t>(RELATED: Only One Democrat Seems Dumb Enough To Go Full 'Resistance' Against Trump)</w:t>
        </w:r>
      </w:hyperlink>
    </w:p>
    <w:p>
      <w:pPr>
        <w:pStyle w:val="Normal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faced backlash from the Catholic community for a </w:t>
      </w:r>
      <w:hyperlink r:id="rId476"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showing her feeding a Dorito to a feminist social media influencer in October.</w:t>
      </w:r>
    </w:p>
    <w:p>
      <w:pPr>
        <w:pStyle w:val="Normal26"/>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WTF is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doing?!!</w:t>
      </w:r>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Someone, make it stop please!!! </w:t>
      </w:r>
      <w:hyperlink r:id="rId477" w:history="1">
        <w:r>
          <w:rPr>
            <w:rFonts w:ascii="arial" w:eastAsia="arial" w:hAnsi="arial" w:cs="arial"/>
            <w:b w:val="0"/>
            <w:i/>
            <w:strike w:val="0"/>
            <w:noProof w:val="0"/>
            <w:color w:val="0077CC"/>
            <w:position w:val="0"/>
            <w:sz w:val="20"/>
            <w:u w:val="single"/>
            <w:vertAlign w:val="baseline"/>
          </w:rPr>
          <w:t>pic.twitter.com/Arpj7q5e74</w:t>
        </w:r>
      </w:hyperlink>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I Meme Therefore I Am  (@ImMeme0) </w:t>
      </w:r>
      <w:hyperlink r:id="rId478" w:history="1">
        <w:r>
          <w:rPr>
            <w:rFonts w:ascii="arial" w:eastAsia="arial" w:hAnsi="arial" w:cs="arial"/>
            <w:b w:val="0"/>
            <w:i/>
            <w:strike w:val="0"/>
            <w:noProof w:val="0"/>
            <w:color w:val="0077CC"/>
            <w:position w:val="0"/>
            <w:sz w:val="20"/>
            <w:u w:val="single"/>
            <w:vertAlign w:val="baseline"/>
          </w:rPr>
          <w:t>October 10, 2024</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seems to depict the act of communion between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Liz Plank, an MSNBC columnist who was interviewing the governor about politics and the 2024 election.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insulted Catholics nationwide when she intentionally ridiculed the Eucharist in a video,” President Bill Donohue of the Catholic League said in a </w:t>
      </w:r>
      <w:hyperlink r:id="rId47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to The Hill. “There is no way to understand this stunt other than as an expression of vintage anti-Catholic bigotry.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team, and her allies in the media, are trying to distort what she did.”</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t>
      </w:r>
      <w:hyperlink r:id="rId480" w:history="1">
        <w:r>
          <w:rPr>
            <w:rFonts w:ascii="arial" w:eastAsia="arial" w:hAnsi="arial" w:cs="arial"/>
            <w:b w:val="0"/>
            <w:i/>
            <w:strike w:val="0"/>
            <w:noProof w:val="0"/>
            <w:color w:val="0077CC"/>
            <w:position w:val="0"/>
            <w:sz w:val="20"/>
            <w:u w:val="single"/>
            <w:vertAlign w:val="baseline"/>
          </w:rPr>
          <w:t>won</w:t>
        </w:r>
      </w:hyperlink>
      <w:r>
        <w:rPr>
          <w:rFonts w:ascii="arial" w:eastAsia="arial" w:hAnsi="arial" w:cs="arial"/>
          <w:b w:val="0"/>
          <w:i w:val="0"/>
          <w:strike w:val="0"/>
          <w:noProof w:val="0"/>
          <w:color w:val="000000"/>
          <w:position w:val="0"/>
          <w:sz w:val="20"/>
          <w:u w:val="none"/>
          <w:vertAlign w:val="baseline"/>
        </w:rPr>
        <w:t xml:space="preserve"> the swing state of Michigan by 1.4% in the 2024 presidential election. A Washington Post </w:t>
      </w:r>
      <w:hyperlink r:id="rId481"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prior to the election showed that Michiganders trusted Trump to handle the economy and immigration, their two most important issues, more than Kamala Harris.</w:t>
      </w:r>
    </w:p>
    <w:p>
      <w:pPr>
        <w:pStyle w:val="Normal26"/>
        <w:keepNext w:val="0"/>
        <w:spacing w:before="240" w:after="0" w:line="260" w:lineRule="atLeast"/>
        <w:ind w:left="0" w:right="0" w:firstLine="0"/>
        <w:jc w:val="both"/>
      </w:pPr>
      <w:hyperlink r:id="rId482" w:history="1">
        <w:r>
          <w:rPr>
            <w:rFonts w:ascii="arial" w:eastAsia="arial" w:hAnsi="arial" w:cs="arial"/>
            <w:b w:val="0"/>
            <w:i/>
            <w:strike w:val="0"/>
            <w:color w:val="0077CC"/>
            <w:sz w:val="20"/>
            <w:u w:val="single"/>
            <w:vertAlign w:val="baseline"/>
          </w:rPr>
          <w:t>Link to Image</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Oct. 24-28, 2024, Washington Post poll of 1,003 registered voters in Michigan with an error margin of +/- 3.7 percentage points.</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Democrats, like Pennsylvania Sen. </w:t>
      </w:r>
      <w:hyperlink r:id="rId483" w:history="1">
        <w:r>
          <w:rPr>
            <w:rFonts w:ascii="arial" w:eastAsia="arial" w:hAnsi="arial" w:cs="arial"/>
            <w:b w:val="0"/>
            <w:i/>
            <w:strike w:val="0"/>
            <w:noProof w:val="0"/>
            <w:color w:val="0077CC"/>
            <w:position w:val="0"/>
            <w:sz w:val="20"/>
            <w:u w:val="single"/>
            <w:vertAlign w:val="baseline"/>
          </w:rPr>
          <w:t>John Fetterman</w:t>
        </w:r>
      </w:hyperlink>
      <w:r>
        <w:rPr>
          <w:rFonts w:ascii="arial" w:eastAsia="arial" w:hAnsi="arial" w:cs="arial"/>
          <w:b w:val="0"/>
          <w:i w:val="0"/>
          <w:strike w:val="0"/>
          <w:noProof w:val="0"/>
          <w:color w:val="000000"/>
          <w:position w:val="0"/>
          <w:sz w:val="20"/>
          <w:u w:val="none"/>
          <w:vertAlign w:val="baseline"/>
        </w:rPr>
        <w:t xml:space="preserve"> and New Jersey Gov. Phil Murphy, have signaled a willingness to work with Trump. </w:t>
      </w:r>
      <w:hyperlink r:id="rId484" w:history="1">
        <w:r>
          <w:rPr>
            <w:rFonts w:ascii="arial" w:eastAsia="arial" w:hAnsi="arial" w:cs="arial"/>
            <w:b/>
            <w:i/>
            <w:strike w:val="0"/>
            <w:noProof w:val="0"/>
            <w:color w:val="0077CC"/>
            <w:position w:val="0"/>
            <w:sz w:val="20"/>
            <w:u w:val="single"/>
            <w:vertAlign w:val="baseline"/>
          </w:rPr>
          <w:t>(RELATED: While Many Liberals Warn Of Next Four Years, Some Signal Chumminess And Willingness To Work With Trump Administration)</w:t>
        </w:r>
      </w:hyperlink>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Fetterman joined his Republican peers in the Senate in passing the </w:t>
      </w:r>
      <w:hyperlink r:id="rId485" w:history="1">
        <w:r>
          <w:rPr>
            <w:rFonts w:ascii="arial" w:eastAsia="arial" w:hAnsi="arial" w:cs="arial"/>
            <w:b w:val="0"/>
            <w:i/>
            <w:strike w:val="0"/>
            <w:noProof w:val="0"/>
            <w:color w:val="0077CC"/>
            <w:position w:val="0"/>
            <w:sz w:val="20"/>
            <w:u w:val="single"/>
            <w:vertAlign w:val="baseline"/>
          </w:rPr>
          <w:t>Laken Riley Act</w:t>
        </w:r>
      </w:hyperlink>
      <w:r>
        <w:rPr>
          <w:rFonts w:ascii="arial" w:eastAsia="arial" w:hAnsi="arial" w:cs="arial"/>
          <w:b w:val="0"/>
          <w:i w:val="0"/>
          <w:strike w:val="0"/>
          <w:noProof w:val="0"/>
          <w:color w:val="000000"/>
          <w:position w:val="0"/>
          <w:sz w:val="20"/>
          <w:u w:val="none"/>
          <w:vertAlign w:val="baseline"/>
        </w:rPr>
        <w:t xml:space="preserve">, which Trump is expected to sign Wednesday. He has also said he is open to consensually buying </w:t>
      </w:r>
      <w:hyperlink r:id="rId486" w:history="1">
        <w:r>
          <w:rPr>
            <w:rFonts w:ascii="arial" w:eastAsia="arial" w:hAnsi="arial" w:cs="arial"/>
            <w:b w:val="0"/>
            <w:i/>
            <w:strike w:val="0"/>
            <w:noProof w:val="0"/>
            <w:color w:val="0077CC"/>
            <w:position w:val="0"/>
            <w:sz w:val="20"/>
            <w:u w:val="single"/>
            <w:vertAlign w:val="baseline"/>
          </w:rPr>
          <w:t>Greenland</w:t>
        </w:r>
      </w:hyperlink>
      <w:r>
        <w:rPr>
          <w:rFonts w:ascii="arial" w:eastAsia="arial" w:hAnsi="arial" w:cs="arial"/>
          <w:b w:val="0"/>
          <w:i w:val="0"/>
          <w:strike w:val="0"/>
          <w:noProof w:val="0"/>
          <w:color w:val="000000"/>
          <w:position w:val="0"/>
          <w:sz w:val="20"/>
          <w:u w:val="none"/>
          <w:vertAlign w:val="baseline"/>
        </w:rPr>
        <w:t>. “I do think it's a responsible conversation,” Fetterman said in a discussion with Fox News.</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wrote a letter to the president on Jan. 20 expressing his desire to address “New York's </w:t>
      </w:r>
      <w:hyperlink r:id="rId487" w:history="1">
        <w:r>
          <w:rPr>
            <w:rFonts w:ascii="arial" w:eastAsia="arial" w:hAnsi="arial" w:cs="arial"/>
            <w:b w:val="0"/>
            <w:i/>
            <w:strike w:val="0"/>
            <w:noProof w:val="0"/>
            <w:color w:val="0077CC"/>
            <w:position w:val="0"/>
            <w:sz w:val="20"/>
            <w:u w:val="single"/>
            <w:vertAlign w:val="baseline"/>
          </w:rPr>
          <w:t>congestion pricing</w:t>
        </w:r>
      </w:hyperlink>
      <w:r>
        <w:rPr>
          <w:rFonts w:ascii="arial" w:eastAsia="arial" w:hAnsi="arial" w:cs="arial"/>
          <w:b w:val="0"/>
          <w:i w:val="0"/>
          <w:strike w:val="0"/>
          <w:noProof w:val="0"/>
          <w:color w:val="000000"/>
          <w:position w:val="0"/>
          <w:sz w:val="20"/>
          <w:u w:val="none"/>
          <w:vertAlign w:val="baseline"/>
        </w:rPr>
        <w:t xml:space="preserve"> scheme.”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any opportunity to work with you and your administration where we can find common ground. One area where I believe our priorities align is congestion pricing,” he said in his letter.</w:t>
      </w:r>
    </w:p>
    <w:p>
      <w:pPr>
        <w:pStyle w:val="Normal26"/>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Today I sent a letter to President Trump urging his Administration to reexamine New York's congestion pricing scheme.</w:t>
      </w:r>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Congestion pricing is a disaster for New Jersey commuters and must receive the close look it deserves from the federal government. </w:t>
      </w:r>
      <w:hyperlink r:id="rId488" w:history="1">
        <w:r>
          <w:rPr>
            <w:rFonts w:ascii="arial" w:eastAsia="arial" w:hAnsi="arial" w:cs="arial"/>
            <w:b w:val="0"/>
            <w:i/>
            <w:strike w:val="0"/>
            <w:noProof w:val="0"/>
            <w:color w:val="0077CC"/>
            <w:position w:val="0"/>
            <w:sz w:val="20"/>
            <w:u w:val="single"/>
            <w:vertAlign w:val="baseline"/>
          </w:rPr>
          <w:t>pic.twitter.com/rAX1WqrFjH</w:t>
        </w:r>
      </w:hyperlink>
    </w:p>
    <w:p>
      <w:pPr>
        <w:pStyle w:val="Normal2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Governor Phil Murphy (@GovMurphy) </w:t>
      </w:r>
      <w:hyperlink r:id="rId489" w:history="1">
        <w:r>
          <w:rPr>
            <w:rFonts w:ascii="arial" w:eastAsia="arial" w:hAnsi="arial" w:cs="arial"/>
            <w:b w:val="0"/>
            <w:i/>
            <w:strike w:val="0"/>
            <w:noProof w:val="0"/>
            <w:color w:val="0077CC"/>
            <w:position w:val="0"/>
            <w:sz w:val="20"/>
            <w:u w:val="single"/>
            <w:vertAlign w:val="baseline"/>
          </w:rPr>
          <w:t>January 20, 2025</w:t>
        </w:r>
      </w:hyperlink>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potential Democratic presidential nominee in 2028.</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2" style="position:absolute;z-index:25174528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TOPSHOT -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on the fourth and last day of the Democratic National Convention (DNC) at the United Center in Chicago, Illinois, on August 22, 2024. Vice President Kamala Harris will formally accept the party's nomination for president today at the DNC which ran from August 19-22 in Chicago. (Photo by MANDEL NGAN/AFP via Getty Images)</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3" style="position:absolute;z-index:251746304"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GOVERNMENT BODIES &amp; OFFICES (90%); US DEMOCRATIC PARTY (90%); INTERVIEWS (89%); LAW ENFORCEMENT (89%); SPECIAL INVESTIGATIVE FORCES (89%); EPIDEMICS (85%); ELECTIONS &amp; POLITICS (79%); NATIONAL SECURITY &amp; FOREIGN RELATIONS (79%); NEGATIVE POLITICAL NEWS (79%); POLITICS (79%); BORDER CONTROL (78%); COVID-19 CORONAVIRUS REGULATION &amp; POLICY (78%); HEADS OF GOVERNMENT ELECTIONS (78%); IMMIGRATION (78%); NEGATIVE MISC NEWS (78%); NEGATIVE NEWS (78%); NEGATIVE PERSONAL NEWS (78%); US FEDERAL GOVERNMENT (78%); MAIL-IN VOTING (77%); SURVEILLANCE (76%); BALLOTS (74%); POLITICAL CANDIDATES (74%); POLITICAL VIOLENCE (74%); CLIMATE CHANGE REGULATION &amp; POLICY (73%); CHRISTIANS &amp; CHRISTIANITY (71%); CRIME, LAW ENFORCEMENT &amp; CORRECTIONS (70%); GEORGE FLOYD KILLING (70%); ADULTS (69%); COVID CORONAVIRUS (68%); COVID-19 CORONAVIRUS (67%); INFECTIOUS DISEASE (67%); PANDEMICS (67%); CONFIDENTIAL INFORMANTS (65%); RIOTS (65%); TARIFFS &amp; CUSTOMS (58%); ENVIRONMENTAL TREATIES &amp; AGREEMENTS (50%); donald-trump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michigan (%); u-s-immigration-and-customs-enforcement (%); dcexclusives-blurb (%); newsletter-politics-and-elections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NURSING &amp; RESIDENTIAL CARE FACILITIES (68%); POSTAL SERVICE (64%); NURSING HOMES (63%)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GEORGE FLOYD (79%); JOE BIDEN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UNITED STATES (92%)</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2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 xml:space="preserve">How to watch Gov. </w:t>
        </w:r>
      </w:hyperlink>
      <w:hyperlink r:id="rId497" w:history="1">
        <w:r>
          <w:rPr>
            <w:rFonts w:ascii="arial" w:eastAsia="arial" w:hAnsi="arial" w:cs="arial"/>
            <w:b/>
            <w:i/>
            <w:strike w:val="0"/>
            <w:color w:val="0077CC"/>
            <w:sz w:val="28"/>
            <w:u w:val="single"/>
            <w:vertAlign w:val="baseline"/>
          </w:rPr>
          <w:t>Gretchen</w:t>
        </w:r>
      </w:hyperlink>
      <w:hyperlink r:id="rId498" w:history="1">
        <w:r>
          <w:rPr>
            <w:rFonts w:ascii="arial" w:eastAsia="arial" w:hAnsi="arial" w:cs="arial"/>
            <w:b/>
            <w:i/>
            <w:strike w:val="0"/>
            <w:color w:val="0077CC"/>
            <w:sz w:val="28"/>
            <w:u w:val="single"/>
            <w:vertAlign w:val="baseline"/>
          </w:rPr>
          <w:t xml:space="preserve"> </w:t>
        </w:r>
      </w:hyperlink>
      <w:hyperlink r:id="rId499" w:history="1">
        <w:r>
          <w:rPr>
            <w:rFonts w:ascii="arial" w:eastAsia="arial" w:hAnsi="arial" w:cs="arial"/>
            <w:b/>
            <w:i/>
            <w:strike w:val="0"/>
            <w:color w:val="0077CC"/>
            <w:sz w:val="28"/>
            <w:u w:val="single"/>
            <w:vertAlign w:val="baseline"/>
          </w:rPr>
          <w:t>Whitmer</w:t>
        </w:r>
      </w:hyperlink>
      <w:hyperlink r:id="rId500" w:history="1">
        <w:r>
          <w:rPr>
            <w:rFonts w:ascii="arial" w:eastAsia="arial" w:hAnsi="arial" w:cs="arial"/>
            <w:b/>
            <w:i/>
            <w:strike w:val="0"/>
            <w:color w:val="0077CC"/>
            <w:sz w:val="28"/>
            <w:u w:val="single"/>
            <w:vertAlign w:val="baseline"/>
          </w:rPr>
          <w:t>'s seventh State of the State address on Wednesday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Midland Daily News, Mich.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Midland Daily News (Midland, Mich.)</w:t>
      </w:r>
    </w:p>
    <w:p>
      <w:pPr>
        <w:pStyle w:val="Normal2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Isabelle Pasciolla, Midland Daily News, Mich.</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5" style="position:absolute;z-index:25174835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20—Gov.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deliver her seventh State of the State address on Wednesday evening at the Michigan Capitol Building.</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give her address during a joint session of the Michigan House of Representatives and Michigan Senate in the House Chambers. The livestream of the event will begin at 7 p.m. on Feb. 26.</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can be viewed 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TV channels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at Michigan.gov/StateOfTheState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address,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expected to lay out her plans for the year, including a focus on creating jobs, lowering costs, continuing investments in education and more.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state on the move as we continue working together to create good-paying jobs, fix our roads, and invest in our students and schools,"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 look forward to delivering my 2025 State of the State Address where I will lay out my plan to build on our years of strong, bipartisan progress and strategic, fiscally responsible leadership. By working across the aisle, we have cut taxes by a $1 billion for seniors and working families, fed every student free school meals, built a ton of housing, and fixed a lot of roads. We still face big challenges, but I know that if we all play on the same team—Team Michigan—we can win. I look forward to sharing my vision with my Republican and Democratic partners in the legislature. Let's roll up our sleeves and keep getting things done."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2025 the Midland Daily News (Midland, Mich.). Visit </w:t>
      </w:r>
      <w:hyperlink r:id="rId501" w:history="1">
        <w:r>
          <w:rPr>
            <w:rFonts w:ascii="arial" w:eastAsia="arial" w:hAnsi="arial" w:cs="arial"/>
            <w:b w:val="0"/>
            <w:i/>
            <w:strike w:val="0"/>
            <w:noProof w:val="0"/>
            <w:color w:val="0077CC"/>
            <w:position w:val="0"/>
            <w:sz w:val="20"/>
            <w:u w:val="single"/>
            <w:vertAlign w:val="baseline"/>
          </w:rPr>
          <w:t>www.ourmidland.com</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6" style="position:absolute;z-index:251749376"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1MC</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20250220-1MC-How-to-watch-Gov-</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-Whitmers-seventh-State-0220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GOVERNMENT &amp; PUBLIC ADMINISTRATION (90%); GOVERNMENT BODIES &amp; OFFICES (90%); BIPARTISANSHIP (78%); US REPUBLICAN PARTY (78%); EMPLOYMENT GROWTH (75%); STUDENTS &amp; STUDENT LIFE (75%); US DEMOCRATIC PARTY (73%); FAMILY (70%); JOB CREATION (70%); SCHOOL MEAL PROGRAMS (70%)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(56%); SIC7374 COMPUTER PROCESSING &amp; DATA PREPARATION &amp; PROCESSING SERVICES (56%); CONSTRUCTION (78%); STREAMING MEDIA (72%); LIVE STREAMING (57%); TELEVISION INDUSTRY (56%)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MIDLAND, MI, USA (95%); LANSING, MI, USA (79%); MICHIGAN, USA (96%)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Gretchen</w:t>
        </w:r>
      </w:hyperlink>
      <w:hyperlink r:id="rId509" w:history="1">
        <w:r>
          <w:rPr>
            <w:rFonts w:ascii="arial" w:eastAsia="arial" w:hAnsi="arial" w:cs="arial"/>
            <w:b/>
            <w:i/>
            <w:strike w:val="0"/>
            <w:color w:val="0077CC"/>
            <w:sz w:val="28"/>
            <w:u w:val="single"/>
            <w:vertAlign w:val="baseline"/>
          </w:rPr>
          <w:t xml:space="preserve"> </w:t>
        </w:r>
      </w:hyperlink>
      <w:hyperlink r:id="rId510" w:history="1">
        <w:r>
          <w:rPr>
            <w:rFonts w:ascii="arial" w:eastAsia="arial" w:hAnsi="arial" w:cs="arial"/>
            <w:b/>
            <w:i/>
            <w:strike w:val="0"/>
            <w:color w:val="0077CC"/>
            <w:sz w:val="28"/>
            <w:u w:val="single"/>
            <w:vertAlign w:val="baseline"/>
          </w:rPr>
          <w:t>Whitmer</w:t>
        </w:r>
      </w:hyperlink>
      <w:hyperlink r:id="rId511" w:history="1">
        <w:r>
          <w:rPr>
            <w:rFonts w:ascii="arial" w:eastAsia="arial" w:hAnsi="arial" w:cs="arial"/>
            <w:b/>
            <w:i/>
            <w:strike w:val="0"/>
            <w:color w:val="0077CC"/>
            <w:sz w:val="28"/>
            <w:u w:val="single"/>
            <w:vertAlign w:val="baseline"/>
          </w:rPr>
          <w:t xml:space="preserve"> — </w:t>
        </w:r>
      </w:hyperlink>
      <w:hyperlink r:id="rId512" w:history="1">
        <w:r>
          <w:rPr>
            <w:rFonts w:ascii="arial" w:eastAsia="arial" w:hAnsi="arial" w:cs="arial"/>
            <w:b/>
            <w:i/>
            <w:strike w:val="0"/>
            <w:color w:val="0077CC"/>
            <w:sz w:val="28"/>
            <w:u w:val="single"/>
            <w:vertAlign w:val="baseline"/>
          </w:rPr>
          <w:t>Gretchen</w:t>
        </w:r>
      </w:hyperlink>
      <w:hyperlink r:id="rId513" w:history="1">
        <w:r>
          <w:rPr>
            <w:rFonts w:ascii="arial" w:eastAsia="arial" w:hAnsi="arial" w:cs="arial"/>
            <w:b/>
            <w:i/>
            <w:strike w:val="0"/>
            <w:color w:val="0077CC"/>
            <w:sz w:val="28"/>
            <w:u w:val="single"/>
            <w:vertAlign w:val="baseline"/>
          </w:rPr>
          <w:t xml:space="preserve"> </w:t>
        </w:r>
      </w:hyperlink>
      <w:hyperlink r:id="rId514" w:history="1">
        <w:r>
          <w:rPr>
            <w:rFonts w:ascii="arial" w:eastAsia="arial" w:hAnsi="arial" w:cs="arial"/>
            <w:b/>
            <w:i/>
            <w:strike w:val="0"/>
            <w:color w:val="0077CC"/>
            <w:sz w:val="28"/>
            <w:u w:val="single"/>
            <w:vertAlign w:val="baseline"/>
          </w:rPr>
          <w:t>Whitmer</w:t>
        </w:r>
      </w:hyperlink>
      <w:hyperlink r:id="rId515" w:history="1">
        <w:r>
          <w:rPr>
            <w:rFonts w:ascii="arial" w:eastAsia="arial" w:hAnsi="arial" w:cs="arial"/>
            <w:b/>
            <w:i/>
            <w:strike w:val="0"/>
            <w:color w:val="0077CC"/>
            <w:sz w:val="28"/>
            <w:u w:val="single"/>
            <w:vertAlign w:val="baseline"/>
          </w:rPr>
          <w:t>!! — questions vaccine mandates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2021 Friday 5:30 AM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8" style="position:absolute;z-index:251751424"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10, 2021( iOTWreport: </w:t>
      </w:r>
      <w:hyperlink r:id="rId516" w:history="1">
        <w:r>
          <w:rPr>
            <w:rFonts w:ascii="arial" w:eastAsia="arial" w:hAnsi="arial" w:cs="arial"/>
            <w:b w:val="0"/>
            <w:i/>
            <w:strike w:val="0"/>
            <w:noProof w:val="0"/>
            <w:color w:val="0077CC"/>
            <w:position w:val="0"/>
            <w:sz w:val="20"/>
            <w:u w:val="single"/>
            <w:vertAlign w:val="baseline"/>
          </w:rPr>
          <w:t>http://iotwreport.com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WaTimes: Gov.</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[1], the Michiganian who became the face of American tyranny whenshe[2]famously cracked down on seed purchases at Home Depot-type stores during the blooming stages of the coronavirus, had this to say about vaccine mandates: 'I know if that mandate happens, we're going to lose state employees' and 'that's why I haven't proposed a mandate at the state level' and 'we're waiting to see what happens in court.' </w: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 who's actually taking a cue from courts and citizens' backlash and slowing roll on a dictate? Look to the skies. Pigs must be flying.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You know you're losing the battle to subdue civil rights when a tyrant like Gov.</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[3]starts getting queasy on the quest. This is the governor, after all, who issued so many executive orders on coronavirus, and who curtailed so many civil liberties due to coronavirus, thatshe[4]sparked such characterizations fromher[5]constituents as a 'mothering tyrant of coronavirus dystopia,' as MLive.com wrote in mid-2020.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governor, after all, who banned stores from selling gardening items — including seeds, as some facilities interpreted it — based on coronavirus concerns.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governor, after all, who ultimately fueled enough fire that led to an arrest of more than a dozen who plottedher[6]kidnapping. Ouch. That's tyrannical. That's pretty dang tyrannical.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she's hesitant to adopt vaccine mandates? more[7] </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517" w:history="1">
        <w:r>
          <w:rPr>
            <w:rFonts w:ascii="arial" w:eastAsia="arial" w:hAnsi="arial" w:cs="arial"/>
            <w:b w:val="0"/>
            <w:i/>
            <w:strike w:val="0"/>
            <w:noProof w:val="0"/>
            <w:color w:val="0077CC"/>
            <w:position w:val="0"/>
            <w:sz w:val="20"/>
            <w:u w:val="single"/>
            <w:vertAlign w:val="baseline"/>
          </w:rPr>
          <w:t>https://www.washingtontimes.com/topics/</w:t>
        </w:r>
      </w:hyperlink>
      <w:hyperlink r:id="rId518" w:history="1">
        <w:r>
          <w:rPr>
            <w:rFonts w:ascii="arial" w:eastAsia="arial" w:hAnsi="arial" w:cs="arial"/>
            <w:b/>
            <w:i/>
            <w:strike w:val="0"/>
            <w:noProof w:val="0"/>
            <w:color w:val="0077CC"/>
            <w:position w:val="0"/>
            <w:sz w:val="20"/>
            <w:u w:val="single"/>
            <w:vertAlign w:val="baseline"/>
          </w:rPr>
          <w:t>gretchen</w:t>
        </w:r>
      </w:hyperlink>
      <w:hyperlink r:id="rId519" w:history="1">
        <w:r>
          <w:rPr>
            <w:rFonts w:ascii="arial" w:eastAsia="arial" w:hAnsi="arial" w:cs="arial"/>
            <w:b w:val="0"/>
            <w:i/>
            <w:strike w:val="0"/>
            <w:noProof w:val="0"/>
            <w:color w:val="0077CC"/>
            <w:position w:val="0"/>
            <w:sz w:val="20"/>
            <w:u w:val="single"/>
            <w:vertAlign w:val="baseline"/>
          </w:rPr>
          <w:t>-</w:t>
        </w:r>
      </w:hyperlink>
      <w:hyperlink r:id="rId520" w:history="1">
        <w:r>
          <w:rPr>
            <w:rFonts w:ascii="arial" w:eastAsia="arial" w:hAnsi="arial" w:cs="arial"/>
            <w:b/>
            <w:i/>
            <w:strike w:val="0"/>
            <w:noProof w:val="0"/>
            <w:color w:val="0077CC"/>
            <w:position w:val="0"/>
            <w:sz w:val="20"/>
            <w:u w:val="single"/>
            <w:vertAlign w:val="baseline"/>
          </w:rPr>
          <w:t>whitmer</w:t>
        </w:r>
      </w:hyperlink>
      <w:hyperlink r:id="rId52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[ 2]: </w:t>
      </w:r>
      <w:hyperlink r:id="rId522" w:history="1">
        <w:r>
          <w:rPr>
            <w:rFonts w:ascii="arial" w:eastAsia="arial" w:hAnsi="arial" w:cs="arial"/>
            <w:b w:val="0"/>
            <w:i/>
            <w:strike w:val="0"/>
            <w:noProof w:val="0"/>
            <w:color w:val="0077CC"/>
            <w:position w:val="0"/>
            <w:sz w:val="20"/>
            <w:u w:val="single"/>
            <w:vertAlign w:val="baseline"/>
          </w:rPr>
          <w:t>https://www.washingtontimes.com/topics/</w:t>
        </w:r>
      </w:hyperlink>
      <w:hyperlink r:id="rId523" w:history="1">
        <w:r>
          <w:rPr>
            <w:rFonts w:ascii="arial" w:eastAsia="arial" w:hAnsi="arial" w:cs="arial"/>
            <w:b/>
            <w:i/>
            <w:strike w:val="0"/>
            <w:noProof w:val="0"/>
            <w:color w:val="0077CC"/>
            <w:position w:val="0"/>
            <w:sz w:val="20"/>
            <w:u w:val="single"/>
            <w:vertAlign w:val="baseline"/>
          </w:rPr>
          <w:t>gretchen</w:t>
        </w:r>
      </w:hyperlink>
      <w:hyperlink r:id="rId524" w:history="1">
        <w:r>
          <w:rPr>
            <w:rFonts w:ascii="arial" w:eastAsia="arial" w:hAnsi="arial" w:cs="arial"/>
            <w:b w:val="0"/>
            <w:i/>
            <w:strike w:val="0"/>
            <w:noProof w:val="0"/>
            <w:color w:val="0077CC"/>
            <w:position w:val="0"/>
            <w:sz w:val="20"/>
            <w:u w:val="single"/>
            <w:vertAlign w:val="baseline"/>
          </w:rPr>
          <w:t>-</w:t>
        </w:r>
      </w:hyperlink>
      <w:hyperlink r:id="rId525" w:history="1">
        <w:r>
          <w:rPr>
            <w:rFonts w:ascii="arial" w:eastAsia="arial" w:hAnsi="arial" w:cs="arial"/>
            <w:b/>
            <w:i/>
            <w:strike w:val="0"/>
            <w:noProof w:val="0"/>
            <w:color w:val="0077CC"/>
            <w:position w:val="0"/>
            <w:sz w:val="20"/>
            <w:u w:val="single"/>
            <w:vertAlign w:val="baseline"/>
          </w:rPr>
          <w:t>whitmer</w:t>
        </w:r>
      </w:hyperlink>
      <w:hyperlink r:id="rId52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[ 3]: </w:t>
      </w:r>
      <w:hyperlink r:id="rId527" w:history="1">
        <w:r>
          <w:rPr>
            <w:rFonts w:ascii="arial" w:eastAsia="arial" w:hAnsi="arial" w:cs="arial"/>
            <w:b w:val="0"/>
            <w:i/>
            <w:strike w:val="0"/>
            <w:noProof w:val="0"/>
            <w:color w:val="0077CC"/>
            <w:position w:val="0"/>
            <w:sz w:val="20"/>
            <w:u w:val="single"/>
            <w:vertAlign w:val="baseline"/>
          </w:rPr>
          <w:t>https://www.washingtontimes.com/topics/</w:t>
        </w:r>
      </w:hyperlink>
      <w:hyperlink r:id="rId528" w:history="1">
        <w:r>
          <w:rPr>
            <w:rFonts w:ascii="arial" w:eastAsia="arial" w:hAnsi="arial" w:cs="arial"/>
            <w:b/>
            <w:i/>
            <w:strike w:val="0"/>
            <w:noProof w:val="0"/>
            <w:color w:val="0077CC"/>
            <w:position w:val="0"/>
            <w:sz w:val="20"/>
            <w:u w:val="single"/>
            <w:vertAlign w:val="baseline"/>
          </w:rPr>
          <w:t>gretchen</w:t>
        </w:r>
      </w:hyperlink>
      <w:hyperlink r:id="rId529" w:history="1">
        <w:r>
          <w:rPr>
            <w:rFonts w:ascii="arial" w:eastAsia="arial" w:hAnsi="arial" w:cs="arial"/>
            <w:b w:val="0"/>
            <w:i/>
            <w:strike w:val="0"/>
            <w:noProof w:val="0"/>
            <w:color w:val="0077CC"/>
            <w:position w:val="0"/>
            <w:sz w:val="20"/>
            <w:u w:val="single"/>
            <w:vertAlign w:val="baseline"/>
          </w:rPr>
          <w:t>-</w:t>
        </w:r>
      </w:hyperlink>
      <w:hyperlink r:id="rId530" w:history="1">
        <w:r>
          <w:rPr>
            <w:rFonts w:ascii="arial" w:eastAsia="arial" w:hAnsi="arial" w:cs="arial"/>
            <w:b/>
            <w:i/>
            <w:strike w:val="0"/>
            <w:noProof w:val="0"/>
            <w:color w:val="0077CC"/>
            <w:position w:val="0"/>
            <w:sz w:val="20"/>
            <w:u w:val="single"/>
            <w:vertAlign w:val="baseline"/>
          </w:rPr>
          <w:t>whitmer</w:t>
        </w:r>
      </w:hyperlink>
      <w:hyperlink r:id="rId53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[ 4]: </w:t>
      </w:r>
      <w:hyperlink r:id="rId532" w:history="1">
        <w:r>
          <w:rPr>
            <w:rFonts w:ascii="arial" w:eastAsia="arial" w:hAnsi="arial" w:cs="arial"/>
            <w:b w:val="0"/>
            <w:i/>
            <w:strike w:val="0"/>
            <w:noProof w:val="0"/>
            <w:color w:val="0077CC"/>
            <w:position w:val="0"/>
            <w:sz w:val="20"/>
            <w:u w:val="single"/>
            <w:vertAlign w:val="baseline"/>
          </w:rPr>
          <w:t>https://www.washingtontimes.com/topics/</w:t>
        </w:r>
      </w:hyperlink>
      <w:hyperlink r:id="rId533" w:history="1">
        <w:r>
          <w:rPr>
            <w:rFonts w:ascii="arial" w:eastAsia="arial" w:hAnsi="arial" w:cs="arial"/>
            <w:b/>
            <w:i/>
            <w:strike w:val="0"/>
            <w:noProof w:val="0"/>
            <w:color w:val="0077CC"/>
            <w:position w:val="0"/>
            <w:sz w:val="20"/>
            <w:u w:val="single"/>
            <w:vertAlign w:val="baseline"/>
          </w:rPr>
          <w:t>gretchen</w:t>
        </w:r>
      </w:hyperlink>
      <w:hyperlink r:id="rId534" w:history="1">
        <w:r>
          <w:rPr>
            <w:rFonts w:ascii="arial" w:eastAsia="arial" w:hAnsi="arial" w:cs="arial"/>
            <w:b w:val="0"/>
            <w:i/>
            <w:strike w:val="0"/>
            <w:noProof w:val="0"/>
            <w:color w:val="0077CC"/>
            <w:position w:val="0"/>
            <w:sz w:val="20"/>
            <w:u w:val="single"/>
            <w:vertAlign w:val="baseline"/>
          </w:rPr>
          <w:t>-</w:t>
        </w:r>
      </w:hyperlink>
      <w:hyperlink r:id="rId535" w:history="1">
        <w:r>
          <w:rPr>
            <w:rFonts w:ascii="arial" w:eastAsia="arial" w:hAnsi="arial" w:cs="arial"/>
            <w:b/>
            <w:i/>
            <w:strike w:val="0"/>
            <w:noProof w:val="0"/>
            <w:color w:val="0077CC"/>
            <w:position w:val="0"/>
            <w:sz w:val="20"/>
            <w:u w:val="single"/>
            <w:vertAlign w:val="baseline"/>
          </w:rPr>
          <w:t>whitmer</w:t>
        </w:r>
      </w:hyperlink>
      <w:hyperlink r:id="rId53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[ 5]: </w:t>
      </w:r>
      <w:hyperlink r:id="rId537" w:history="1">
        <w:r>
          <w:rPr>
            <w:rFonts w:ascii="arial" w:eastAsia="arial" w:hAnsi="arial" w:cs="arial"/>
            <w:b w:val="0"/>
            <w:i/>
            <w:strike w:val="0"/>
            <w:noProof w:val="0"/>
            <w:color w:val="0077CC"/>
            <w:position w:val="0"/>
            <w:sz w:val="20"/>
            <w:u w:val="single"/>
            <w:vertAlign w:val="baseline"/>
          </w:rPr>
          <w:t>https://www.washingtontimes.com/topics/</w:t>
        </w:r>
      </w:hyperlink>
      <w:hyperlink r:id="rId538" w:history="1">
        <w:r>
          <w:rPr>
            <w:rFonts w:ascii="arial" w:eastAsia="arial" w:hAnsi="arial" w:cs="arial"/>
            <w:b/>
            <w:i/>
            <w:strike w:val="0"/>
            <w:noProof w:val="0"/>
            <w:color w:val="0077CC"/>
            <w:position w:val="0"/>
            <w:sz w:val="20"/>
            <w:u w:val="single"/>
            <w:vertAlign w:val="baseline"/>
          </w:rPr>
          <w:t>gretchen</w:t>
        </w:r>
      </w:hyperlink>
      <w:hyperlink r:id="rId539" w:history="1">
        <w:r>
          <w:rPr>
            <w:rFonts w:ascii="arial" w:eastAsia="arial" w:hAnsi="arial" w:cs="arial"/>
            <w:b w:val="0"/>
            <w:i/>
            <w:strike w:val="0"/>
            <w:noProof w:val="0"/>
            <w:color w:val="0077CC"/>
            <w:position w:val="0"/>
            <w:sz w:val="20"/>
            <w:u w:val="single"/>
            <w:vertAlign w:val="baseline"/>
          </w:rPr>
          <w:t>-</w:t>
        </w:r>
      </w:hyperlink>
      <w:hyperlink r:id="rId540" w:history="1">
        <w:r>
          <w:rPr>
            <w:rFonts w:ascii="arial" w:eastAsia="arial" w:hAnsi="arial" w:cs="arial"/>
            <w:b/>
            <w:i/>
            <w:strike w:val="0"/>
            <w:noProof w:val="0"/>
            <w:color w:val="0077CC"/>
            <w:position w:val="0"/>
            <w:sz w:val="20"/>
            <w:u w:val="single"/>
            <w:vertAlign w:val="baseline"/>
          </w:rPr>
          <w:t>whitmer</w:t>
        </w:r>
      </w:hyperlink>
      <w:hyperlink r:id="rId54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[ 6]: </w:t>
      </w:r>
      <w:hyperlink r:id="rId542" w:history="1">
        <w:r>
          <w:rPr>
            <w:rFonts w:ascii="arial" w:eastAsia="arial" w:hAnsi="arial" w:cs="arial"/>
            <w:b w:val="0"/>
            <w:i/>
            <w:strike w:val="0"/>
            <w:noProof w:val="0"/>
            <w:color w:val="0077CC"/>
            <w:position w:val="0"/>
            <w:sz w:val="20"/>
            <w:u w:val="single"/>
            <w:vertAlign w:val="baseline"/>
          </w:rPr>
          <w:t>https://www.washingtontimes.com/topics/</w:t>
        </w:r>
      </w:hyperlink>
      <w:hyperlink r:id="rId543" w:history="1">
        <w:r>
          <w:rPr>
            <w:rFonts w:ascii="arial" w:eastAsia="arial" w:hAnsi="arial" w:cs="arial"/>
            <w:b/>
            <w:i/>
            <w:strike w:val="0"/>
            <w:noProof w:val="0"/>
            <w:color w:val="0077CC"/>
            <w:position w:val="0"/>
            <w:sz w:val="20"/>
            <w:u w:val="single"/>
            <w:vertAlign w:val="baseline"/>
          </w:rPr>
          <w:t>gretchen</w:t>
        </w:r>
      </w:hyperlink>
      <w:hyperlink r:id="rId544" w:history="1">
        <w:r>
          <w:rPr>
            <w:rFonts w:ascii="arial" w:eastAsia="arial" w:hAnsi="arial" w:cs="arial"/>
            <w:b w:val="0"/>
            <w:i/>
            <w:strike w:val="0"/>
            <w:noProof w:val="0"/>
            <w:color w:val="0077CC"/>
            <w:position w:val="0"/>
            <w:sz w:val="20"/>
            <w:u w:val="single"/>
            <w:vertAlign w:val="baseline"/>
          </w:rPr>
          <w:t>-</w:t>
        </w:r>
      </w:hyperlink>
      <w:hyperlink r:id="rId545" w:history="1">
        <w:r>
          <w:rPr>
            <w:rFonts w:ascii="arial" w:eastAsia="arial" w:hAnsi="arial" w:cs="arial"/>
            <w:b/>
            <w:i/>
            <w:strike w:val="0"/>
            <w:noProof w:val="0"/>
            <w:color w:val="0077CC"/>
            <w:position w:val="0"/>
            <w:sz w:val="20"/>
            <w:u w:val="single"/>
            <w:vertAlign w:val="baseline"/>
          </w:rPr>
          <w:t>whitmer</w:t>
        </w:r>
      </w:hyperlink>
      <w:hyperlink r:id="rId54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[ 7]: </w:t>
      </w:r>
      <w:hyperlink r:id="rId547" w:history="1">
        <w:r>
          <w:rPr>
            <w:rFonts w:ascii="arial" w:eastAsia="arial" w:hAnsi="arial" w:cs="arial"/>
            <w:b w:val="0"/>
            <w:i/>
            <w:strike w:val="0"/>
            <w:noProof w:val="0"/>
            <w:color w:val="0077CC"/>
            <w:position w:val="0"/>
            <w:sz w:val="20"/>
            <w:u w:val="single"/>
            <w:vertAlign w:val="baseline"/>
          </w:rPr>
          <w:t>https://www.washingtontimes.com/news/2021/dec/8/</w:t>
        </w:r>
      </w:hyperlink>
      <w:hyperlink r:id="rId548" w:history="1">
        <w:r>
          <w:rPr>
            <w:rFonts w:ascii="arial" w:eastAsia="arial" w:hAnsi="arial" w:cs="arial"/>
            <w:b/>
            <w:i/>
            <w:strike w:val="0"/>
            <w:noProof w:val="0"/>
            <w:color w:val="0077CC"/>
            <w:position w:val="0"/>
            <w:sz w:val="20"/>
            <w:u w:val="single"/>
            <w:vertAlign w:val="baseline"/>
          </w:rPr>
          <w:t>gretchen</w:t>
        </w:r>
      </w:hyperlink>
      <w:hyperlink r:id="rId549" w:history="1">
        <w:r>
          <w:rPr>
            <w:rFonts w:ascii="arial" w:eastAsia="arial" w:hAnsi="arial" w:cs="arial"/>
            <w:b w:val="0"/>
            <w:i/>
            <w:strike w:val="0"/>
            <w:noProof w:val="0"/>
            <w:color w:val="0077CC"/>
            <w:position w:val="0"/>
            <w:sz w:val="20"/>
            <w:u w:val="single"/>
            <w:vertAlign w:val="baseline"/>
          </w:rPr>
          <w:t>-</w:t>
        </w:r>
      </w:hyperlink>
      <w:hyperlink r:id="rId550" w:history="1">
        <w:r>
          <w:rPr>
            <w:rFonts w:ascii="arial" w:eastAsia="arial" w:hAnsi="arial" w:cs="arial"/>
            <w:b/>
            <w:i/>
            <w:strike w:val="0"/>
            <w:noProof w:val="0"/>
            <w:color w:val="0077CC"/>
            <w:position w:val="0"/>
            <w:sz w:val="20"/>
            <w:u w:val="single"/>
            <w:vertAlign w:val="baseline"/>
          </w:rPr>
          <w:t>whitmer</w:t>
        </w:r>
      </w:hyperlink>
      <w:hyperlink r:id="rId551" w:history="1">
        <w:r>
          <w:rPr>
            <w:rFonts w:ascii="arial" w:eastAsia="arial" w:hAnsi="arial" w:cs="arial"/>
            <w:b w:val="0"/>
            <w:i/>
            <w:strike w:val="0"/>
            <w:noProof w:val="0"/>
            <w:color w:val="0077CC"/>
            <w:position w:val="0"/>
            <w:sz w:val="20"/>
            <w:u w:val="single"/>
            <w:vertAlign w:val="baseline"/>
          </w:rPr>
          <w:t>-</w:t>
        </w:r>
      </w:hyperlink>
      <w:hyperlink r:id="rId552" w:history="1">
        <w:r>
          <w:rPr>
            <w:rFonts w:ascii="arial" w:eastAsia="arial" w:hAnsi="arial" w:cs="arial"/>
            <w:b/>
            <w:i/>
            <w:strike w:val="0"/>
            <w:noProof w:val="0"/>
            <w:color w:val="0077CC"/>
            <w:position w:val="0"/>
            <w:sz w:val="20"/>
            <w:u w:val="single"/>
            <w:vertAlign w:val="baseline"/>
          </w:rPr>
          <w:t>gretchen</w:t>
        </w:r>
      </w:hyperlink>
      <w:hyperlink r:id="rId553" w:history="1">
        <w:r>
          <w:rPr>
            <w:rFonts w:ascii="arial" w:eastAsia="arial" w:hAnsi="arial" w:cs="arial"/>
            <w:b w:val="0"/>
            <w:i/>
            <w:strike w:val="0"/>
            <w:noProof w:val="0"/>
            <w:color w:val="0077CC"/>
            <w:position w:val="0"/>
            <w:sz w:val="20"/>
            <w:u w:val="single"/>
            <w:vertAlign w:val="baseline"/>
          </w:rPr>
          <w:t>-</w:t>
        </w:r>
      </w:hyperlink>
      <w:hyperlink r:id="rId554" w:history="1">
        <w:r>
          <w:rPr>
            <w:rFonts w:ascii="arial" w:eastAsia="arial" w:hAnsi="arial" w:cs="arial"/>
            <w:b/>
            <w:i/>
            <w:strike w:val="0"/>
            <w:noProof w:val="0"/>
            <w:color w:val="0077CC"/>
            <w:position w:val="0"/>
            <w:sz w:val="20"/>
            <w:u w:val="single"/>
            <w:vertAlign w:val="baseline"/>
          </w:rPr>
          <w:t>whitmer</w:t>
        </w:r>
      </w:hyperlink>
      <w:hyperlink r:id="rId555" w:history="1">
        <w:r>
          <w:rPr>
            <w:rFonts w:ascii="arial" w:eastAsia="arial" w:hAnsi="arial" w:cs="arial"/>
            <w:b w:val="0"/>
            <w:i/>
            <w:strike w:val="0"/>
            <w:noProof w:val="0"/>
            <w:color w:val="0077CC"/>
            <w:position w:val="0"/>
            <w:sz w:val="20"/>
            <w:u w:val="single"/>
            <w:vertAlign w:val="baseline"/>
          </w:rPr>
          <w:t>-questions-vaccin/?utm_campaign=shareaholic&amp;utm_medium=email_this&amp;utm_source=email</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9" style="position:absolute;z-index:251752448"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IOTW-126632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VIRUSES (93%); CORONAVIRUSES (90%); GOVERNORS (90%); HEALTH CARE REGULATION &amp; POLICY (90%); INFECTIOUS DISEASE (90%); MANDATORY COVID VACCINATIONS (90%); MANDATORY VACCINATIONS (90%); VACCINES (90%); WRITERS (87%); EXECUTIVE ORDERS (78%); US STATE GOVERNMENT (78%); CIVIL RIGHTS (74%); ARRESTS (72%); WORKER CATEGORIES (72%); KIDNAPPING &amp; ABDUCTION (64%); Uncategorized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REGULATION &amp; POLICY (90%); MANDATORY COVID VACCINATIONS (90%); MANDATORY VACCINATIONS (90%); VACCINES (90%); WRITERS (87%)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2021</w:t>
      </w:r>
    </w:p>
    <w:p>
      <w:pPr>
        <w:pStyle w:val="Normal28"/>
      </w:pPr>
    </w:p>
    <w:p>
      <w:pPr>
        <w:pStyle w:val="Normal28"/>
        <w:ind w:left="200"/>
        <w:sectPr>
          <w:type w:val="continuous"/>
          <w:pgMar w:top="840" w:right="1000" w:bottom="840" w:left="1000" w:header="400" w:footer="400"/>
          <w:pgNumType w:fmt="decimal"/>
          <w:cols w:space="720"/>
        </w:sectPr>
      </w:pPr>
      <w:r>
        <w:br/>
      </w:r>
      <w:r>
        <w:pict>
          <v:line id="_x0000_s113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 xml:space="preserve">Michigan Governor </w:t>
        </w:r>
      </w:hyperlink>
      <w:hyperlink r:id="rId563" w:history="1">
        <w:r>
          <w:rPr>
            <w:rFonts w:ascii="arial" w:eastAsia="arial" w:hAnsi="arial" w:cs="arial"/>
            <w:b/>
            <w:i/>
            <w:strike w:val="0"/>
            <w:color w:val="0077CC"/>
            <w:sz w:val="28"/>
            <w:u w:val="single"/>
            <w:vertAlign w:val="baseline"/>
          </w:rPr>
          <w:t>Gretchen</w:t>
        </w:r>
      </w:hyperlink>
      <w:hyperlink r:id="rId564" w:history="1">
        <w:r>
          <w:rPr>
            <w:rFonts w:ascii="arial" w:eastAsia="arial" w:hAnsi="arial" w:cs="arial"/>
            <w:b/>
            <w:i/>
            <w:strike w:val="0"/>
            <w:color w:val="0077CC"/>
            <w:sz w:val="28"/>
            <w:u w:val="single"/>
            <w:vertAlign w:val="baseline"/>
          </w:rPr>
          <w:t xml:space="preserve"> </w:t>
        </w:r>
      </w:hyperlink>
      <w:hyperlink r:id="rId565" w:history="1">
        <w:r>
          <w:rPr>
            <w:rFonts w:ascii="arial" w:eastAsia="arial" w:hAnsi="arial" w:cs="arial"/>
            <w:b/>
            <w:i/>
            <w:strike w:val="0"/>
            <w:color w:val="0077CC"/>
            <w:sz w:val="28"/>
            <w:u w:val="single"/>
            <w:vertAlign w:val="baseline"/>
          </w:rPr>
          <w:t>Whitmer</w:t>
        </w:r>
      </w:hyperlink>
      <w:hyperlink r:id="rId566" w:history="1">
        <w:r>
          <w:rPr>
            <w:rFonts w:ascii="arial" w:eastAsia="arial" w:hAnsi="arial" w:cs="arial"/>
            <w:b/>
            <w:i/>
            <w:strike w:val="0"/>
            <w:color w:val="0077CC"/>
            <w:sz w:val="28"/>
            <w:u w:val="single"/>
            <w:vertAlign w:val="baseline"/>
          </w:rPr>
          <w:t xml:space="preserve"> At The Rubicon- To Sign Or Not To Sign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DownWithTyranny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 9:08 PM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DownWithTyranny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Howie Klein</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1" style="position:absolute;z-index:251754496"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18th, 2025 ( </w:t>
      </w:r>
      <w:hyperlink r:id="rId567" w:history="1">
        <w:r>
          <w:rPr>
            <w:rFonts w:ascii="arial" w:eastAsia="arial" w:hAnsi="arial" w:cs="arial"/>
            <w:b w:val="0"/>
            <w:i/>
            <w:strike w:val="0"/>
            <w:noProof w:val="0"/>
            <w:color w:val="0077CC"/>
            <w:position w:val="0"/>
            <w:sz w:val="20"/>
            <w:u w:val="single"/>
            <w:vertAlign w:val="baseline"/>
          </w:rPr>
          <w:t>DownWithTyranny</w:t>
        </w:r>
      </w:hyperlink>
      <w:r>
        <w:rPr>
          <w:rFonts w:ascii="arial" w:eastAsia="arial" w:hAnsi="arial" w:cs="arial"/>
          <w:b w:val="0"/>
          <w:i w:val="0"/>
          <w:strike w:val="0"/>
          <w:noProof w:val="0"/>
          <w:color w:val="000000"/>
          <w:position w:val="0"/>
          <w:sz w:val="20"/>
          <w:u w:val="none"/>
          <w:vertAlign w:val="baseline"/>
        </w:rPr>
        <w:t xml:space="preserve">  - Delivered by  </w:t>
      </w:r>
      <w:hyperlink r:id="rId56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thinking about which Democrat will take on the MAGA presidential candidate in 2028? It's not too early for Erica Payne, founder and co-chair of Patriotic Millionaires. And yesterday she was mulling the prospects of Michigan's centrist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She noted that 'ever since Bill Clinton- the best Republican president since Ronald Reagan- signed NAFTA, Wall Street deregulation, and welfare reform, Democrats have been selling out working people and getting pissed at voters for noticing. VP Harris' decision to cave to billionaires' demands on tax reform is not the only thing that doomed her campaign, but it certainly didn't help. And let's not forget eight Democrats (one with a curtsy) voting against a $15 minimum wage during a global pandemic that killed thousands of 'essential' workers they claimed to champion, Hillary Rodham Clinton's multiple $250K speeches to Wall Street, and Obama's support of tax cuts for millionaires that led directly to the creation of the group I currently run.'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offered a note of caution to the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-for-president fans in the party: '#8216;Big Gretch' is three days awayfrom tossing a bucket of ice cold water on your barely smoldering embers. This Thursday,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make a choice. One that will either keep a promise or break it. One that will either give working people in Michigan economic certainty and put thousands of dollars in their pockets, or one that will drill a final nail into the coffin of what remains of the Democratic party.'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stand a chance in 2028, they should do everything they can this week to stop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making the biggest mistake of her political career, a mistake that will likely cost Democrats a Senate seat in 2026, and set them up for an even more resounding defeat in 2028 than they suffered in November when every single demographic of working people in the country gave the electoral finger to the Democratic Party.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chaotic destruction of the Trump administration, Democrats may actually have a chance to claw themselves out of the giant sinkhole they've been digging with working people for the last 30 years. But first they have to STOP DIGGING.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starts this Thursday with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minority of Democrats in Michigan's state senate decided that their existing wage floor shouldn't apply to all workers. They joined with Republicans to dismantle the current law, stop the raises set to go into effect this week, and reinsert the tip credit loophole, reducing service workers' wage guarantee from 100% five years from now to 50%.</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Pulling out the old 'I voted for it before I voted against it' card, an impressively dichotomous Democratic lawmaker, Sen. Majority Leader Winnie Brinks spearheaded the effort to dismantle the  </w:t>
      </w:r>
      <w:hyperlink r:id="rId569" w:history="1">
        <w:r>
          <w:rPr>
            <w:rFonts w:ascii="arial" w:eastAsia="arial" w:hAnsi="arial" w:cs="arial"/>
            <w:b w:val="0"/>
            <w:i/>
            <w:strike w:val="0"/>
            <w:noProof w:val="0"/>
            <w:color w:val="0077CC"/>
            <w:position w:val="0"/>
            <w:sz w:val="20"/>
            <w:u w:val="single"/>
            <w:vertAlign w:val="baseline"/>
          </w:rPr>
          <w:t>law she vehemently pledged to defend in 2018.Her new campaign slogan should be Everybody Loses With Winnie Brinks...</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on Thursday,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to make a choice.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She can choose to sign a bill that dismantles one of the strongest wage floors in the country, 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She can choose not to signthe bill and the guaranteed wage in Michigan will go up that dayby $2 per hour as scheduled, and it will continue to go up until it reaches $14.97 per hour and One Fair Wage in 2030.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upholds the current law and rejects the efforts of Republicans and a minorityof her own caucus to depress wages for working people, she will have taken the first step forward in healing the rift with working voters. If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signs the bill on Thursday dismantling the wage floor, she will prove that voters were right in November in that you can't trust Democrats.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uphold the current wage law and prove that at least some Democrats are capable of standing up for working people.</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right-of-center Democrats who wrecked the Democratic brand are  </w:t>
      </w:r>
      <w:hyperlink r:id="rId570" w:history="1">
        <w:r>
          <w:rPr>
            <w:rFonts w:ascii="arial" w:eastAsia="arial" w:hAnsi="arial" w:cs="arial"/>
            <w:b w:val="0"/>
            <w:i/>
            <w:strike w:val="0"/>
            <w:noProof w:val="0"/>
            <w:color w:val="0077CC"/>
            <w:position w:val="0"/>
            <w:sz w:val="20"/>
            <w:u w:val="single"/>
            <w:vertAlign w:val="baseline"/>
          </w:rPr>
          <w:t>whining that the party isn't giving up on progressivism and following them into the corporate toilet bowl they swim around in. Listen to the cranks from Third Way, No Labels, the New Dems or the Blue Dogs and Democrats will be burning transgender people at the stake- on TV with Spanish subtitles. One crooked Florida alcoholic, stinking rich Florida ambulance chaser John Morgan, slimed progressives by claiming they are all like The Squad. If only! 'And when I think of 'the Squad,'' he said, 'I think of socialism, and when I think of socialism, I think of communism, and when I think of communism, I think of the downfall of countries.' Funny, when I think of John Morgan, I think of mixed up conservatives who are in the wrong party.</w:t>
        </w:r>
      </w:hyperlink>
    </w:p>
    <w:p>
      <w:pPr>
        <w:pStyle w:val="Normal29"/>
        <w:keepNext w:val="0"/>
        <w:spacing w:before="240" w:after="0" w:line="260" w:lineRule="atLeast"/>
        <w:ind w:left="0" w:right="0" w:firstLine="0"/>
        <w:jc w:val="both"/>
      </w:pPr>
      <w:hyperlink r:id="rId571" w:history="1">
        <w:r>
          <w:rPr>
            <w:rFonts w:ascii="arial" w:eastAsia="arial" w:hAnsi="arial" w:cs="arial"/>
            <w:b w:val="0"/>
            <w:i/>
            <w:strike w:val="0"/>
            <w:color w:val="0077CC"/>
            <w:sz w:val="20"/>
            <w:u w:val="single"/>
            <w:vertAlign w:val="baseline"/>
          </w:rPr>
          <w:t>Link to the original story.</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
        <w:spacing w:line="60" w:lineRule="exact"/>
      </w:pPr>
      <w:r>
        <w:pict>
          <v:line id="_x0000_s1132" style="position:absolute;z-index:251755520"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3" style="position:absolute;z-index:251756544"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109308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HEADS OF GOVERNMENT ELECTIONS (90%); MAKE AMERICA GREAT AGAIN MOVEMENT (90%); POLITICAL CANDIDATES (90%); POLITICAL PARTIES (90%); US DEMOCRATIC PARTY (90%); US PRESIDENTIAL CANDIDATES 2008 (90%); US PRESIDENTIAL CANDIDATES 2012 (90%); US PRESIDENTIAL ELECTIONS (90%); WEALTHY PEOPLE (90%); GOVERNMENT BODIES &amp; OFFICES (89%); US REPUBLICAN PARTY (89%); COMPENSATION &amp; BENEFITS (88%); WAGES &amp; SALARIES (88%); ELECTIONS &amp; POLITICS (78%); LEGISLATIVE BODIES (78%); US PRESIDENTS (78%); VOTERS &amp; VOTING (78%); US STATE GOVERNMENT (77%); TAX LAW (74%); CENTRISM (73%); ESSENTIAL BUSINESSES &amp; WORKERS (73%); MINIMUM WAGE (73%); TAX REFORM (72%); TAXES &amp; TAXATION (71%); SINKHOLES (70%); PANDEMICS (53%)</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NORTH AMERICAN FREE TRADE AGREEMENT (57%)</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BILL CLINTON (79%); DONALD TRUMP (79%); HILLARY RODHAM CLINTON (79%); RONALD REAGAN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 xml:space="preserve">Michigan Gov. </w:t>
        </w:r>
      </w:hyperlink>
      <w:hyperlink r:id="rId579" w:history="1">
        <w:r>
          <w:rPr>
            <w:rFonts w:ascii="arial" w:eastAsia="arial" w:hAnsi="arial" w:cs="arial"/>
            <w:b/>
            <w:i/>
            <w:strike w:val="0"/>
            <w:color w:val="0077CC"/>
            <w:sz w:val="28"/>
            <w:u w:val="single"/>
            <w:vertAlign w:val="baseline"/>
          </w:rPr>
          <w:t>Gretchen</w:t>
        </w:r>
      </w:hyperlink>
      <w:hyperlink r:id="rId580" w:history="1">
        <w:r>
          <w:rPr>
            <w:rFonts w:ascii="arial" w:eastAsia="arial" w:hAnsi="arial" w:cs="arial"/>
            <w:b/>
            <w:i/>
            <w:strike w:val="0"/>
            <w:color w:val="0077CC"/>
            <w:sz w:val="28"/>
            <w:u w:val="single"/>
            <w:vertAlign w:val="baseline"/>
          </w:rPr>
          <w:t xml:space="preserve"> </w:t>
        </w:r>
      </w:hyperlink>
      <w:hyperlink r:id="rId581" w:history="1">
        <w:r>
          <w:rPr>
            <w:rFonts w:ascii="arial" w:eastAsia="arial" w:hAnsi="arial" w:cs="arial"/>
            <w:b/>
            <w:i/>
            <w:strike w:val="0"/>
            <w:color w:val="0077CC"/>
            <w:sz w:val="28"/>
            <w:u w:val="single"/>
            <w:vertAlign w:val="baseline"/>
          </w:rPr>
          <w:t>Whitmer</w:t>
        </w:r>
      </w:hyperlink>
      <w:hyperlink r:id="rId582" w:history="1">
        <w:r>
          <w:rPr>
            <w:rFonts w:ascii="arial" w:eastAsia="arial" w:hAnsi="arial" w:cs="arial"/>
            <w:b/>
            <w:i/>
            <w:strike w:val="0"/>
            <w:color w:val="0077CC"/>
            <w:sz w:val="28"/>
            <w:u w:val="single"/>
            <w:vertAlign w:val="baseline"/>
          </w:rPr>
          <w:t xml:space="preserve"> says Vance is a better debater than Trump</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4:00 PM EST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5" style="position:absolute;z-index:251758592"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Gov. </w:t>
      </w:r>
      <w:hyperlink r:id="rId583" w:history="1">
        <w:r>
          <w:rPr>
            <w:rFonts w:ascii="arial" w:eastAsia="arial" w:hAnsi="arial" w:cs="arial"/>
            <w:b/>
            <w:i/>
            <w:strike w:val="0"/>
            <w:noProof w:val="0"/>
            <w:color w:val="0077CC"/>
            <w:position w:val="0"/>
            <w:sz w:val="20"/>
            <w:u w:val="single"/>
            <w:vertAlign w:val="baseline"/>
          </w:rPr>
          <w:t>Gretchen</w:t>
        </w:r>
      </w:hyperlink>
      <w:hyperlink r:id="rId584" w:history="1">
        <w:r>
          <w:rPr>
            <w:rFonts w:ascii="arial" w:eastAsia="arial" w:hAnsi="arial" w:cs="arial"/>
            <w:b w:val="0"/>
            <w:i/>
            <w:strike w:val="0"/>
            <w:noProof w:val="0"/>
            <w:color w:val="0077CC"/>
            <w:position w:val="0"/>
            <w:sz w:val="20"/>
            <w:u w:val="single"/>
            <w:vertAlign w:val="baseline"/>
          </w:rPr>
          <w:t xml:space="preserve"> </w:t>
        </w:r>
      </w:hyperlink>
      <w:hyperlink r:id="rId585"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said Republican vice presidential nominee </w:t>
      </w:r>
      <w:hyperlink r:id="rId586" w:history="1">
        <w:r>
          <w:rPr>
            <w:rFonts w:ascii="arial" w:eastAsia="arial" w:hAnsi="arial" w:cs="arial"/>
            <w:b w:val="0"/>
            <w:i/>
            <w:strike w:val="0"/>
            <w:noProof w:val="0"/>
            <w:color w:val="0077CC"/>
            <w:position w:val="0"/>
            <w:sz w:val="20"/>
            <w:u w:val="single"/>
            <w:vertAlign w:val="baseline"/>
          </w:rPr>
          <w:t>JD Vance</w:t>
        </w:r>
      </w:hyperlink>
      <w:r>
        <w:rPr>
          <w:rFonts w:ascii="arial" w:eastAsia="arial" w:hAnsi="arial" w:cs="arial"/>
          <w:b w:val="0"/>
          <w:i w:val="0"/>
          <w:strike w:val="0"/>
          <w:noProof w:val="0"/>
          <w:color w:val="000000"/>
          <w:position w:val="0"/>
          <w:sz w:val="20"/>
          <w:u w:val="none"/>
          <w:vertAlign w:val="baseline"/>
        </w:rPr>
        <w:t xml:space="preserve"> is a better debater than his running mate </w:t>
      </w:r>
      <w:hyperlink r:id="rId58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an appearance on Jimmy Kimmel Live! Tuesday.</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Tuesday night's face-off, </w:t>
      </w:r>
      <w:hyperlink r:id="rId588" w:history="1">
        <w:r>
          <w:rPr>
            <w:rFonts w:ascii="arial" w:eastAsia="arial" w:hAnsi="arial" w:cs="arial"/>
            <w:b w:val="0"/>
            <w:i/>
            <w:strike w:val="0"/>
            <w:noProof w:val="0"/>
            <w:color w:val="0077CC"/>
            <w:position w:val="0"/>
            <w:sz w:val="20"/>
            <w:u w:val="single"/>
            <w:vertAlign w:val="baseline"/>
          </w:rPr>
          <w:t>offshore bettors thought</w:t>
        </w:r>
      </w:hyperlink>
      <w:r>
        <w:rPr>
          <w:rFonts w:ascii="arial" w:eastAsia="arial" w:hAnsi="arial" w:cs="arial"/>
          <w:b w:val="0"/>
          <w:i w:val="0"/>
          <w:strike w:val="0"/>
          <w:noProof w:val="0"/>
          <w:color w:val="000000"/>
          <w:position w:val="0"/>
          <w:sz w:val="20"/>
          <w:u w:val="none"/>
          <w:vertAlign w:val="baseline"/>
        </w:rPr>
        <w:t xml:space="preserve"> Vance's performance raised the Trump campaign's odds of winning the White House. The presidential race remains tight, with </w:t>
      </w:r>
      <w:hyperlink r:id="rId589" w:history="1">
        <w:r>
          <w:rPr>
            <w:rFonts w:ascii="arial" w:eastAsia="arial" w:hAnsi="arial" w:cs="arial"/>
            <w:b w:val="0"/>
            <w:i/>
            <w:strike w:val="0"/>
            <w:noProof w:val="0"/>
            <w:color w:val="0077CC"/>
            <w:position w:val="0"/>
            <w:sz w:val="20"/>
            <w:u w:val="single"/>
            <w:vertAlign w:val="baseline"/>
          </w:rPr>
          <w:t>most polls showing</w:t>
        </w:r>
      </w:hyperlink>
      <w:r>
        <w:rPr>
          <w:rFonts w:ascii="arial" w:eastAsia="arial" w:hAnsi="arial" w:cs="arial"/>
          <w:b w:val="0"/>
          <w:i w:val="0"/>
          <w:strike w:val="0"/>
          <w:noProof w:val="0"/>
          <w:color w:val="000000"/>
          <w:position w:val="0"/>
          <w:sz w:val="20"/>
          <w:u w:val="none"/>
          <w:vertAlign w:val="baseline"/>
        </w:rPr>
        <w:t xml:space="preserve"> Harris and Trump in a dead heat or only a few percentage points apart.</w:t>
      </w:r>
    </w:p>
    <w:p>
      <w:pPr>
        <w:pStyle w:val="Normal30"/>
        <w:keepNext w:val="0"/>
        <w:spacing w:before="240" w:after="0" w:line="260" w:lineRule="atLeast"/>
        <w:ind w:left="0" w:right="0" w:firstLine="0"/>
        <w:jc w:val="both"/>
      </w:pPr>
      <w:hyperlink r:id="rId590" w:history="1">
        <w:r>
          <w:rPr>
            <w:rFonts w:ascii="arial" w:eastAsia="arial" w:hAnsi="arial" w:cs="arial"/>
            <w:b w:val="0"/>
            <w:i/>
            <w:strike w:val="0"/>
            <w:color w:val="0077CC"/>
            <w:sz w:val="20"/>
            <w:u w:val="single"/>
            <w:vertAlign w:val="baseline"/>
          </w:rPr>
          <w:t>Link to Image</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was a better debater than Donald Trump,"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Kimmel. "Donald Trump should have taken some lessons from him but, you know, I think Walz, you know, brought it home. I think he delivered the W."</w:t>
      </w:r>
    </w:p>
    <w:p>
      <w:pPr>
        <w:pStyle w:val="Normal3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591" w:history="1">
        <w:r>
          <w:rPr>
            <w:rFonts w:ascii="arial" w:eastAsia="arial" w:hAnsi="arial" w:cs="arial"/>
            <w:b w:val="0"/>
            <w:i/>
            <w:strike w:val="0"/>
            <w:noProof w:val="0"/>
            <w:color w:val="0077CC"/>
            <w:position w:val="0"/>
            <w:sz w:val="20"/>
            <w:u w:val="single"/>
            <w:vertAlign w:val="baseline"/>
          </w:rPr>
          <w:t>Key moments from the Vance-Walz vice presidential debate</w:t>
        </w:r>
      </w:hyperlink>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became governor of the </w:t>
      </w:r>
      <w:hyperlink r:id="rId592" w:history="1">
        <w:r>
          <w:rPr>
            <w:rFonts w:ascii="arial" w:eastAsia="arial" w:hAnsi="arial" w:cs="arial"/>
            <w:b w:val="0"/>
            <w:i/>
            <w:strike w:val="0"/>
            <w:noProof w:val="0"/>
            <w:color w:val="0077CC"/>
            <w:position w:val="0"/>
            <w:sz w:val="20"/>
            <w:u w:val="single"/>
            <w:vertAlign w:val="baseline"/>
          </w:rPr>
          <w:t>crucial swing state</w:t>
        </w:r>
      </w:hyperlink>
      <w:r>
        <w:rPr>
          <w:rFonts w:ascii="arial" w:eastAsia="arial" w:hAnsi="arial" w:cs="arial"/>
          <w:b w:val="0"/>
          <w:i w:val="0"/>
          <w:strike w:val="0"/>
          <w:noProof w:val="0"/>
          <w:color w:val="000000"/>
          <w:position w:val="0"/>
          <w:sz w:val="20"/>
          <w:u w:val="none"/>
          <w:vertAlign w:val="baseline"/>
        </w:rPr>
        <w:t xml:space="preserve">, the same year Democratic vice presidential nominee </w:t>
      </w:r>
      <w:hyperlink r:id="rId593" w:history="1">
        <w:r>
          <w:rPr>
            <w:rFonts w:ascii="arial" w:eastAsia="arial" w:hAnsi="arial" w:cs="arial"/>
            <w:b w:val="0"/>
            <w:i/>
            <w:strike w:val="0"/>
            <w:noProof w:val="0"/>
            <w:color w:val="0077CC"/>
            <w:position w:val="0"/>
            <w:sz w:val="20"/>
            <w:u w:val="single"/>
            <w:vertAlign w:val="baseline"/>
          </w:rPr>
          <w:t>Tim Walz</w:t>
        </w:r>
      </w:hyperlink>
      <w:r>
        <w:rPr>
          <w:rFonts w:ascii="arial" w:eastAsia="arial" w:hAnsi="arial" w:cs="arial"/>
          <w:b w:val="0"/>
          <w:i w:val="0"/>
          <w:strike w:val="0"/>
          <w:noProof w:val="0"/>
          <w:color w:val="000000"/>
          <w:position w:val="0"/>
          <w:sz w:val="20"/>
          <w:u w:val="none"/>
          <w:vertAlign w:val="baseline"/>
        </w:rPr>
        <w:t xml:space="preserve"> was elected governor of Minnesota. She said they bonded while figuring out how to lead their states during </w:t>
      </w:r>
      <w:hyperlink r:id="rId594"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595" w:history="1">
        <w:r>
          <w:rPr>
            <w:rFonts w:ascii="arial" w:eastAsia="arial" w:hAnsi="arial" w:cs="arial"/>
            <w:b w:val="0"/>
            <w:i/>
            <w:strike w:val="0"/>
            <w:noProof w:val="0"/>
            <w:color w:val="0077CC"/>
            <w:position w:val="0"/>
            <w:sz w:val="20"/>
            <w:u w:val="single"/>
            <w:vertAlign w:val="baseline"/>
          </w:rPr>
          <w:t>COVID pandemic</w:t>
        </w:r>
      </w:hyperlink>
      <w:r>
        <w:rPr>
          <w:rFonts w:ascii="arial" w:eastAsia="arial" w:hAnsi="arial" w:cs="arial"/>
          <w:b w:val="0"/>
          <w:i w:val="0"/>
          <w:strike w:val="0"/>
          <w:noProof w:val="0"/>
          <w:color w:val="000000"/>
          <w:position w:val="0"/>
          <w:sz w:val="20"/>
          <w:u w:val="none"/>
          <w:vertAlign w:val="baseline"/>
        </w:rPr>
        <w:t xml:space="preserve"> while Trump was still in the White House. She added that she loves Walz and described them as "friends for life."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discussed her previous experience debating and said she thought Walz was "feeling good" after his </w:t>
      </w:r>
      <w:hyperlink r:id="rId596" w:history="1">
        <w:r>
          <w:rPr>
            <w:rFonts w:ascii="arial" w:eastAsia="arial" w:hAnsi="arial" w:cs="arial"/>
            <w:b w:val="0"/>
            <w:i/>
            <w:strike w:val="0"/>
            <w:noProof w:val="0"/>
            <w:color w:val="0077CC"/>
            <w:position w:val="0"/>
            <w:sz w:val="20"/>
            <w:u w:val="single"/>
            <w:vertAlign w:val="baseline"/>
          </w:rPr>
          <w:t>matchup against Vance</w:t>
        </w:r>
      </w:hyperlink>
      <w:r>
        <w:rPr>
          <w:rFonts w:ascii="arial" w:eastAsia="arial" w:hAnsi="arial" w:cs="arial"/>
          <w:b w:val="0"/>
          <w:i w:val="0"/>
          <w:strike w:val="0"/>
          <w:noProof w:val="0"/>
          <w:color w:val="000000"/>
          <w:position w:val="0"/>
          <w:sz w:val="20"/>
          <w:u w:val="none"/>
          <w:vertAlign w:val="baseline"/>
        </w:rPr>
        <w:t xml:space="preserve"> Tuesday.</w:t>
      </w:r>
    </w:p>
    <w:p>
      <w:pPr>
        <w:pStyle w:val="Normal3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Reach Rachel Barber at  </w:t>
      </w:r>
      <w:hyperlink r:id="rId597" w:history="1">
        <w:r>
          <w:rPr>
            <w:rFonts w:ascii="arial" w:eastAsia="arial" w:hAnsi="arial" w:cs="arial"/>
            <w:b w:val="0"/>
            <w:i/>
            <w:strike w:val="0"/>
            <w:noProof w:val="0"/>
            <w:color w:val="0077CC"/>
            <w:position w:val="0"/>
            <w:sz w:val="20"/>
            <w:u w:val="single"/>
            <w:vertAlign w:val="baseline"/>
          </w:rPr>
          <w:t>rbarber@usatoday.co</w:t>
        </w:r>
      </w:hyperlink>
      <w:r>
        <w:rPr>
          <w:rFonts w:ascii="arial" w:eastAsia="arial" w:hAnsi="arial" w:cs="arial"/>
          <w:b w:val="0"/>
          <w:i/>
          <w:strike w:val="0"/>
          <w:noProof w:val="0"/>
          <w:color w:val="000000"/>
          <w:position w:val="0"/>
          <w:sz w:val="20"/>
          <w:u w:val="none"/>
          <w:vertAlign w:val="baseline"/>
        </w:rPr>
        <w:t xml:space="preserve"> m and follow her on X @rachelbarber_</w:t>
      </w:r>
    </w:p>
    <w:p>
      <w:pPr>
        <w:pStyle w:val="Normal3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598" w:history="1">
        <w:r>
          <w:rPr>
            <w:rFonts w:ascii="arial" w:eastAsia="arial" w:hAnsi="arial" w:cs="arial"/>
            <w:b w:val="0"/>
            <w:i/>
            <w:strike w:val="0"/>
            <w:noProof w:val="0"/>
            <w:color w:val="0077CC"/>
            <w:position w:val="0"/>
            <w:sz w:val="20"/>
            <w:u w:val="single"/>
            <w:vertAlign w:val="baseline"/>
          </w:rPr>
          <w:t xml:space="preserve">Michigan Gov. </w:t>
        </w:r>
      </w:hyperlink>
      <w:hyperlink r:id="rId599" w:history="1">
        <w:r>
          <w:rPr>
            <w:rFonts w:ascii="arial" w:eastAsia="arial" w:hAnsi="arial" w:cs="arial"/>
            <w:b/>
            <w:i/>
            <w:strike w:val="0"/>
            <w:noProof w:val="0"/>
            <w:color w:val="0077CC"/>
            <w:position w:val="0"/>
            <w:sz w:val="20"/>
            <w:u w:val="single"/>
            <w:vertAlign w:val="baseline"/>
          </w:rPr>
          <w:t>Gretchen</w:t>
        </w:r>
      </w:hyperlink>
      <w:hyperlink r:id="rId600" w:history="1">
        <w:r>
          <w:rPr>
            <w:rFonts w:ascii="arial" w:eastAsia="arial" w:hAnsi="arial" w:cs="arial"/>
            <w:b w:val="0"/>
            <w:i/>
            <w:strike w:val="0"/>
            <w:noProof w:val="0"/>
            <w:color w:val="0077CC"/>
            <w:position w:val="0"/>
            <w:sz w:val="20"/>
            <w:u w:val="single"/>
            <w:vertAlign w:val="baseline"/>
          </w:rPr>
          <w:t xml:space="preserve"> </w:t>
        </w:r>
      </w:hyperlink>
      <w:hyperlink r:id="rId601" w:history="1">
        <w:r>
          <w:rPr>
            <w:rFonts w:ascii="arial" w:eastAsia="arial" w:hAnsi="arial" w:cs="arial"/>
            <w:b/>
            <w:i/>
            <w:strike w:val="0"/>
            <w:noProof w:val="0"/>
            <w:color w:val="0077CC"/>
            <w:position w:val="0"/>
            <w:sz w:val="20"/>
            <w:u w:val="single"/>
            <w:vertAlign w:val="baseline"/>
          </w:rPr>
          <w:t>Whitmer</w:t>
        </w:r>
      </w:hyperlink>
      <w:hyperlink r:id="rId602" w:history="1">
        <w:r>
          <w:rPr>
            <w:rFonts w:ascii="arial" w:eastAsia="arial" w:hAnsi="arial" w:cs="arial"/>
            <w:b w:val="0"/>
            <w:i/>
            <w:strike w:val="0"/>
            <w:noProof w:val="0"/>
            <w:color w:val="0077CC"/>
            <w:position w:val="0"/>
            <w:sz w:val="20"/>
            <w:u w:val="single"/>
            <w:vertAlign w:val="baseline"/>
          </w:rPr>
          <w:t xml:space="preserve"> says Vance is a better debater than Trump</w:t>
        </w:r>
      </w:hyperlink>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6" style="position:absolute;z-index:251759616"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US PRESIDENTIAL ELECTIONS (90%); US REPUBLICAN PARTY (90%); US PRESIDENTS (79%); POLITICAL DEBATES (78%); US PRESIDENTIAL CANDIDATES 2012 (78%); VOTERS &amp; VOTING (78%); ELECTIONS &amp; POLITICS (73%); COVID CORONAVIRUS (71%); HEADS OF GOVERNMENT ELECTIONS (71%); EPIDEMICS (52%)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 D VANCE (92%); TIMOTHY J WALZ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MINNESOTA, USA (79%); UNITED STATES (94%); Michigan &amp; Texas; United States; Americas, Northern America</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3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Whitmer</w:t>
        </w:r>
      </w:hyperlink>
      <w:hyperlink r:id="rId610" w:history="1">
        <w:r>
          <w:rPr>
            <w:rFonts w:ascii="arial" w:eastAsia="arial" w:hAnsi="arial" w:cs="arial"/>
            <w:b/>
            <w:i/>
            <w:strike w:val="0"/>
            <w:color w:val="0077CC"/>
            <w:sz w:val="28"/>
            <w:u w:val="single"/>
            <w:vertAlign w:val="baseline"/>
          </w:rPr>
          <w:t xml:space="preserve"> optimistic that 'competitive' state House races will keep Dems in majority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 9:28 PM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2221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8" style="position:absolute;z-index:251761664"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3rd, 2024 (</w:t>
      </w:r>
      <w:hyperlink r:id="rId611"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6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Saturday that she's feeling good about the Michigan House races, with control of the chamber for the next two years on the line on Tuesday.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competitive, and that's what fairly drawn districts give you, competitive races. It's a good thing, frankly, in the overarching scheme of things, but we've got better candidates. We've got receipts on the issues that matter to Michiganders, and we've got a great ground game. So I'm feeling good, but I think it's gonna be close,'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the Michigan Advance during a brief stop in Brighton Saturday to fire up volunteers for the final push to election 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the Livingston County Democratic Party headquarters for the campaign stop was former state Sen. Curtis Hertel Jr. (D-East Lansing), who is battling former state Sen. Tom Barrett (R-Charlotte) for the 7th Congressional District seat, and state Rep. Jennifer Conlin (D-Ann Arbor Twp.), who is seeking reelection to her 48th District seat against Republican challenger, Brian Ignatowski.</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Democrats have a slim 56-54 majority in the House, with all 110 districts on the ballot Tuesday. Even just the loss of one seat could potentially set up roadblocks to continuing the priority list of progressive legislation Democrats have achieved since taking the majority in 2022, including repealing Right to Work, expanding civil liberty protections and instituting firearm safety measures.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confident Democrats will prevail and retain control, she says she'll remain focused on leading the state forward, regardless, during her final two years in office.</w:t>
      </w:r>
    </w:p>
    <w:p>
      <w:pPr>
        <w:pStyle w:val="Normal31"/>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 xml:space="preserve"> Gov. </w:t>
        </w:r>
      </w:hyperlink>
      <w:hyperlink r:id="rId614" w:history="1">
        <w:r>
          <w:rPr>
            <w:rFonts w:ascii="arial" w:eastAsia="arial" w:hAnsi="arial" w:cs="arial"/>
            <w:b/>
            <w:i/>
            <w:strike w:val="0"/>
            <w:color w:val="0077CC"/>
            <w:sz w:val="20"/>
            <w:u w:val="single"/>
            <w:vertAlign w:val="baseline"/>
          </w:rPr>
          <w:t>Gretchen</w:t>
        </w:r>
      </w:hyperlink>
      <w:hyperlink r:id="rId615" w:history="1">
        <w:r>
          <w:rPr>
            <w:rFonts w:ascii="arial" w:eastAsia="arial" w:hAnsi="arial" w:cs="arial"/>
            <w:b w:val="0"/>
            <w:i/>
            <w:strike w:val="0"/>
            <w:color w:val="0077CC"/>
            <w:sz w:val="20"/>
            <w:u w:val="single"/>
            <w:vertAlign w:val="baseline"/>
          </w:rPr>
          <w:t xml:space="preserve"> </w:t>
        </w:r>
      </w:hyperlink>
      <w:hyperlink r:id="rId616" w:history="1">
        <w:r>
          <w:rPr>
            <w:rFonts w:ascii="arial" w:eastAsia="arial" w:hAnsi="arial" w:cs="arial"/>
            <w:b/>
            <w:i/>
            <w:strike w:val="0"/>
            <w:color w:val="0077CC"/>
            <w:sz w:val="20"/>
            <w:u w:val="single"/>
            <w:vertAlign w:val="baseline"/>
          </w:rPr>
          <w:t>Whitmer</w:t>
        </w:r>
      </w:hyperlink>
      <w:hyperlink r:id="rId617" w:history="1">
        <w:r>
          <w:rPr>
            <w:rFonts w:ascii="arial" w:eastAsia="arial" w:hAnsi="arial" w:cs="arial"/>
            <w:b w:val="0"/>
            <w:i/>
            <w:strike w:val="0"/>
            <w:color w:val="0077CC"/>
            <w:sz w:val="20"/>
            <w:u w:val="single"/>
            <w:vertAlign w:val="baseline"/>
          </w:rPr>
          <w:t xml:space="preserve"> fires up volunteers at the Livingston County Democratic Party headquarters in Brighton. Nov. 2, 2024. Photo by Jon King.</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with an overwhelmingly Republican, Trumpian legislature my first term, and still got some good stuff done. But certainly, as we think about the work yet to do, I would love to have more allies in the Legislature. No one wants government that works against one another, that demonizes one another, that just breaks down and doesn't actually make people's lives better. So I'm hopeful that at the conclusion of this election that I've got a lot of allies and a lot of people that'll work with me from the Legislature.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two years left. I got a lot I want to get done,'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Conlin echoed that sentiment, telling volunteers that she represents a truly swing district that encompasses progressive areas around Ann Arbor up to 'super-conservative' Howell.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knocking mostly in Livingston, getting all these Republicans telling me they are Never Trumpers. They are coming over, and I really see it every single day. So we'll get anyone that hasn't voted to vote and have the conversations. Although now we're just trying to get out the vote, and make sure everybody has a plan,' said Conlin.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Hertel said he understood that Democrats, especially in a conservative area like Livingston County, might be somewhat nervous about what the election would bring, but he saw every indication that they would get the results that they were all working so hard for.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I will tell you. In close elections, ground game wins; enthusiasm wins; hard work wins,' he said. 'At the end of the day that's what actually wins elections. And what I see is people across this district voting in record numbers. Women voting in record numbers, because they know what's at stake. We know that we are in a fight for our future and our kids' future.'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75 volunteers were crowded into the small meeting space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encouraged them to keep up the pace until the job was done.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putting everything out there on the line in this cycle. We know that the whole world's watching Michigan because we are one of our handful of states that is going to decide the outcome of this election,'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mean, this is a big deal for our country. So I thank you for everything that you've done.'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there are conversations to be had, even with households that have voted Republican for 40 years, noting recent comments by U.S. House Speaker Mike Johnson (R-La.) that if the GOP retains its majority in Congress they would try and </w:t>
      </w:r>
      <w:hyperlink r:id="rId618" w:history="1">
        <w:r>
          <w:rPr>
            <w:rFonts w:ascii="arial" w:eastAsia="arial" w:hAnsi="arial" w:cs="arial"/>
            <w:b w:val="0"/>
            <w:i/>
            <w:strike w:val="0"/>
            <w:noProof w:val="0"/>
            <w:color w:val="0077CC"/>
            <w:position w:val="0"/>
            <w:sz w:val="20"/>
            <w:u w:val="single"/>
            <w:vertAlign w:val="baseline"/>
          </w:rPr>
          <w:t>repeal the CHIPS Act.</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know how many jobs in Michigan rely on us on-shoring the supply chains? I mean, this is a big deal for our country. So I thank you for everything that you've done. I ask that in the next few days, you stay caffeinated. You stay motivated. If you happen to run into a vegetable, eat it,'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laughter from the volunteers.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closed on a more somber note.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recognize that the kids are gonna be OK if they eat pizza every meal between now and the election. They won't be OK if we come up short,'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Advance asked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if she was taking her own advice and getting in some vegetables while campaigning across the state.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drink green smoothies every morning, and then I eat cupcakes all day,'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smiled as she prepared to get to her next stop.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good. I really am. I think there's nothing more exhausting, but also more energizing for me, than the campaign trail. So it's a lot, but I'm having some fun along the way.'</w:t>
      </w:r>
    </w:p>
    <w:p>
      <w:pPr>
        <w:pStyle w:val="Normal31"/>
        <w:keepNext w:val="0"/>
        <w:spacing w:before="240" w:after="0" w:line="260" w:lineRule="atLeast"/>
        <w:ind w:left="0" w:right="0" w:firstLine="0"/>
        <w:jc w:val="both"/>
      </w:pPr>
      <w:hyperlink r:id="rId619" w:history="1">
        <w:r>
          <w:rPr>
            <w:rFonts w:ascii="arial" w:eastAsia="arial" w:hAnsi="arial" w:cs="arial"/>
            <w:b w:val="0"/>
            <w:i/>
            <w:strike w:val="0"/>
            <w:color w:val="0077CC"/>
            <w:sz w:val="20"/>
            <w:u w:val="single"/>
            <w:vertAlign w:val="baseline"/>
          </w:rPr>
          <w:t xml:space="preserve"> State Rep. Jennifer Conlin (D-Ann Arbor Twp.), speaks to volunteers at the Livingston County Democratic Party headquarters in Brighton, along with U.S. House candidate, former state Sen. Curtis Hertel Jr. (D-East Lansing). Nov. 2, 2024. Photo by Jon King.</w:t>
        </w:r>
      </w:hyperlink>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fires up educators in East Lansing</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headlined a canvassing launch for Democrats Saturday morning at the Michigan Education Association (MEA) in East Lansing. The event also featured Hertel and University of Michigan professor Kimberly Ann Thomas, who's </w:t>
      </w:r>
      <w:hyperlink r:id="rId620" w:history="1">
        <w:r>
          <w:rPr>
            <w:rFonts w:ascii="arial" w:eastAsia="arial" w:hAnsi="arial" w:cs="arial"/>
            <w:b w:val="0"/>
            <w:i/>
            <w:strike w:val="0"/>
            <w:noProof w:val="0"/>
            <w:color w:val="0077CC"/>
            <w:position w:val="0"/>
            <w:sz w:val="20"/>
            <w:u w:val="single"/>
            <w:vertAlign w:val="baseline"/>
          </w:rPr>
          <w:t>running for the Michigan Supreme Court against state Rep. Andrew Fink (R-Hillsdale).</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 Vice President Brett Smith spoke about the importance of educators getting involved in politics.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think of another profession where who is elected to office matters more than education,' Smith said. 'Most decisions about public education, big, small are made by elected officials.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all here today because we understand the future of our students, our families, our state, and yes, our nation, hang in the balance of this election,' Smith added.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Hertel talked about his family's history of being educators in Detroit, contrasting his background with that of Barrett.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one of the most anti-education members in the state House and the state Senate, voting against every single education budget' and record funding for schools, Hertel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Advance asked Hertel about the Cook Political Report shifting the 7th District race to 'Lean Republican' in the final days.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for Democratic candidates outside the MEA office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Fight Like Hell PAC campaign bus rolls up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Fight Like Hell PAC campaign bus rolls up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Fight Like Hell PAC campaign bus rolls up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former Sen. Curtis Hertel arrive for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former Sen. Curtis Hertel arrive for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hugs Doug Pratt of the MEA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former Sen. Curtis Hertel and Supreme Court candidate Kimberly Ann Thomas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former Sen. Curtis Hertel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 Vice President Brett Smith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Curtis Hertel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Curtis Hertel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candidate Kimberly Ann Thomas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fires up volunteers at the Livingston County Democratic Party headquarters in Brighton.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candidate Kimberly Ann Thomas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House candidate, former state Sen. Curtis Hertel Jr. (D-East Lansing), speaks to volunteers at the Livingston County Democratic Party headquarters in Brighton, along with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State Rep. Jennifer Conlin (D-Ann Arbor Twp.).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fires up volunteers at the Livingston County Democratic Party headquarters in Brighton.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fires up volunteers at the Livingston County Democratic Party headquarters in Brighton.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fires up volunteers at the Livingston County Democratic Party headquarters in Brighton.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sign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bus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House candidate, former state Sen. Curtis Hertel Jr. (D-East Lansing), speaks to volunteers at the Livingston County Democratic Party headquarters in Brighton, along with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Julie Brixie at a Democratic campaign event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left, poses with a volunteer in front of the Livingston County Democratic Party headquarters in Brighton, along with state Rep. Jennifer Conlin (D-Ann Arbor Twp.), and U.S. House candidate, former state Sen. Curtis Hertel Jr. (D-East Lansing).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caring a pro-Vice President Kamala Harris billboard in East Lansing, Nov. 2, 2024 | Abdelafatah Mukhtar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greets volunteers at the Livingston County Democratic Party headquarters in Brighton. Nov. 2, 2024. Photo by Jon 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this is going to be a tight race,' Hertel said. 'When you look at the boots on the ground that we have, you look at the early voting, you look at the energy that's actually happening across we have a better [chance] in a close election that's what wins races.'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voter registration and early vote turnout among students at Michigan State University students, which is in the 7th District, Hertel said that the MSU Dems are now the largest college Democrats of America Chapter in the country.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every day on the ground to get students out to the polls,' he said. </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the election is close, but Michiganders are used to having 'tight races.' And she said she's 'confident Michigan is going to show the world that we are a strong part of the blue wall.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better ground game than the other guys do. Yeah because I'm talking about you,' she said to the MEA members in the crowd. 'So we gotta pull out all the stops.'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Advance asked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about comments from former President Donald Trump and Speaker Johnson about repealing the CHIPS Act and what impact that could have on Michigan.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'It'd be devastating,'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'You know, it's really irresponsible for Donald Trump and his running mate [J.D. Vance] to undermine the Michigan economy because it undermines the American economy. It would undermine not just those auto jobs, but all the suppliers, the communities that are, depending on this growth, this transformation that's happening.'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ended with MEA members lining up to sign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bus and take photos with the governor before they headed out to canvas.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
        <w:spacing w:line="60" w:lineRule="exact"/>
      </w:pPr>
      <w:r>
        <w:pict>
          <v:line id="_x0000_s1139" style="position:absolute;z-index:25176268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0" style="position:absolute;z-index:251763712"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(92%); ELECTIONS (90%); GOVERNMENT &amp; PUBLIC ADMINISTRATION (90%); POLITICAL PARTIES (90%); US DEMOCRATIC PARTY (90%); US STATE GOVERNMENT (90%); LEGISLATIVE BODIES (89%); US REPUBLICAN PARTY (89%); CONSERVATISM (78%); ELECTORAL DISTRICTS (78%); TRUMPISM (78%); LEGISLATION (77%); SAFETY (77%); VOTERS &amp; VOTING (77%); VOLUNTEERS (73%); FIREARMS (72%); SAFETY REGULATION &amp; POLICY (69%); SAFETY, ACCIDENTS &amp; DISASTERS (68%); GUN SAFETY (50%); Business (%); Business + Labor (%); Education (%); Election 2024 (%); Elections (%); Politics + Gov (%); State Government (%); auto industry (%); Curtis Hertel (%); Democrats (%); education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Trend - Election 2024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ARBOR PHARMACEUTICALS LLC (55%)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NAICS325412 PHARMACEUTICAL PREPARATION MANUFACTURING (55%); SIC2835 IN VITRO &amp; IN VIVO DIAGNOSTIC SUBSTANCES (55%); SIC2834 PHARMACEUTICAL PREPARATIONS (55%)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4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Gretchen</w:t>
        </w:r>
      </w:hyperlink>
      <w:hyperlink r:id="rId628" w:history="1">
        <w:r>
          <w:rPr>
            <w:rFonts w:ascii="arial" w:eastAsia="arial" w:hAnsi="arial" w:cs="arial"/>
            <w:b/>
            <w:i/>
            <w:strike w:val="0"/>
            <w:color w:val="0077CC"/>
            <w:sz w:val="28"/>
            <w:u w:val="single"/>
            <w:vertAlign w:val="baseline"/>
          </w:rPr>
          <w:t xml:space="preserve"> </w:t>
        </w:r>
      </w:hyperlink>
      <w:hyperlink r:id="rId629" w:history="1">
        <w:r>
          <w:rPr>
            <w:rFonts w:ascii="arial" w:eastAsia="arial" w:hAnsi="arial" w:cs="arial"/>
            <w:b/>
            <w:i/>
            <w:strike w:val="0"/>
            <w:color w:val="0077CC"/>
            <w:sz w:val="28"/>
            <w:u w:val="single"/>
            <w:vertAlign w:val="baseline"/>
          </w:rPr>
          <w:t>Whitmer</w:t>
        </w:r>
      </w:hyperlink>
      <w:hyperlink r:id="rId630" w:history="1">
        <w:r>
          <w:rPr>
            <w:rFonts w:ascii="arial" w:eastAsia="arial" w:hAnsi="arial" w:cs="arial"/>
            <w:b/>
            <w:i/>
            <w:strike w:val="0"/>
            <w:color w:val="0077CC"/>
            <w:sz w:val="28"/>
            <w:u w:val="single"/>
            <w:vertAlign w:val="baseline"/>
          </w:rPr>
          <w:t xml:space="preserve"> Apologizes For Bizarre Doritos TikTok Stunt After Catholic Outrage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2024 Saturday 11:06 PM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2" style="position:absolute;z-index:251765760"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12th, 2024 ( </w:t>
      </w:r>
      <w:hyperlink r:id="rId63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3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has issued an apology for a viral video showing her feeding a Dorito's chip to a left-wing podcaster on her knees.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controversy started after popular influencer Liz Plank posted a video with Plank on her knees as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placed a Dorito chip in her mouth.  </w:t>
      </w:r>
      <w:hyperlink r:id="rId633" w:history="1">
        <w:r>
          <w:rPr>
            <w:rFonts w:ascii="arial" w:eastAsia="arial" w:hAnsi="arial" w:cs="arial"/>
            <w:b/>
            <w:i/>
            <w:strike w:val="0"/>
            <w:noProof w:val="0"/>
            <w:color w:val="0077CC"/>
            <w:position w:val="0"/>
            <w:sz w:val="20"/>
            <w:u w:val="single"/>
            <w:vertAlign w:val="baseline"/>
          </w:rPr>
          <w:t>Whitmer</w:t>
        </w:r>
      </w:hyperlink>
      <w:hyperlink r:id="rId634" w:history="1">
        <w:r>
          <w:rPr>
            <w:rFonts w:ascii="arial" w:eastAsia="arial" w:hAnsi="arial" w:cs="arial"/>
            <w:b w:val="0"/>
            <w:i/>
            <w:strike w:val="0"/>
            <w:noProof w:val="0"/>
            <w:color w:val="0077CC"/>
            <w:position w:val="0"/>
            <w:sz w:val="20"/>
            <w:u w:val="single"/>
            <w:vertAlign w:val="baseline"/>
          </w:rPr>
          <w:t xml:space="preserve"> then stares into the camera while wearing a Harris-Walz campaign hat.</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stunt was apparently done to promote the 2022 CHIPS Act which was signed by President Joe Biden to allow for $280 billion in spending on domestic research for STEM fields and semiconductors.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Catholic organizations issued statements at the time condemning the video because it appeared to mock the Communion sacrament. Michigan's Catholic Conference issued a statement earlier this week claiming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mocking Catholicism.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distasteful or 'strange,' it is an all-too-familiar example of an elected official mocking religious persons and their practices,' said Paul A. Long, the organization's president and CEO. 'While dialogue on this issue with the governor's office is appreciated, whether or not insulting Catholics and the Eucharist was the intent, it has had an offensive impact.'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evening,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issued a statement apologizing for her actions, adding that it was not her intention 'to denigrate someone's faith.'</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25 years in public service, I would never do something to denigrate someone's faith. I've used my platform to stand up for people's right to hold and practice their personal religious beliefs,'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a statement to  </w:t>
      </w:r>
      <w:hyperlink r:id="rId635" w:history="1">
        <w:r>
          <w:rPr>
            <w:rFonts w:ascii="arial" w:eastAsia="arial" w:hAnsi="arial" w:cs="arial"/>
            <w:b w:val="0"/>
            <w:i/>
            <w:strike w:val="0"/>
            <w:noProof w:val="0"/>
            <w:color w:val="0077CC"/>
            <w:position w:val="0"/>
            <w:sz w:val="20"/>
            <w:u w:val="single"/>
            <w:vertAlign w:val="baseline"/>
          </w:rPr>
          <w:t>Fox 2 Detroit.</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'My team has spoken to the Michigan Catholic Conference. What was supposed to be a video about the importance of the CHIPS Act to Michigan jobs, has been construed as something it was never intended to be, and I apologize for that.'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36" w:history="1">
        <w:r>
          <w:rPr>
            <w:rFonts w:ascii="arial" w:eastAsia="arial" w:hAnsi="arial" w:cs="arial"/>
            <w:b/>
            <w:i/>
            <w:strike w:val="0"/>
            <w:noProof w:val="0"/>
            <w:color w:val="0077CC"/>
            <w:position w:val="0"/>
            <w:sz w:val="20"/>
            <w:u w:val="single"/>
            <w:vertAlign w:val="baseline"/>
          </w:rPr>
          <w:t>Gretchen</w:t>
        </w:r>
      </w:hyperlink>
      <w:hyperlink r:id="rId637" w:history="1">
        <w:r>
          <w:rPr>
            <w:rFonts w:ascii="arial" w:eastAsia="arial" w:hAnsi="arial" w:cs="arial"/>
            <w:b w:val="0"/>
            <w:i/>
            <w:strike w:val="0"/>
            <w:noProof w:val="0"/>
            <w:color w:val="0077CC"/>
            <w:position w:val="0"/>
            <w:sz w:val="20"/>
            <w:u w:val="single"/>
            <w:vertAlign w:val="baseline"/>
          </w:rPr>
          <w:t xml:space="preserve"> </w:t>
        </w:r>
      </w:hyperlink>
      <w:hyperlink r:id="rId638" w:history="1">
        <w:r>
          <w:rPr>
            <w:rFonts w:ascii="arial" w:eastAsia="arial" w:hAnsi="arial" w:cs="arial"/>
            <w:b/>
            <w:i/>
            <w:strike w:val="0"/>
            <w:noProof w:val="0"/>
            <w:color w:val="0077CC"/>
            <w:position w:val="0"/>
            <w:sz w:val="20"/>
            <w:u w:val="single"/>
            <w:vertAlign w:val="baseline"/>
          </w:rPr>
          <w:t>Whitmer</w:t>
        </w:r>
      </w:hyperlink>
      <w:hyperlink r:id="rId639" w:history="1">
        <w:r>
          <w:rPr>
            <w:rFonts w:ascii="arial" w:eastAsia="arial" w:hAnsi="arial" w:cs="arial"/>
            <w:b w:val="0"/>
            <w:i/>
            <w:strike w:val="0"/>
            <w:noProof w:val="0"/>
            <w:color w:val="0077CC"/>
            <w:position w:val="0"/>
            <w:sz w:val="20"/>
            <w:u w:val="single"/>
            <w:vertAlign w:val="baseline"/>
          </w:rPr>
          <w:t xml:space="preserve"> Apologizes For Bizarre Doritos TikTok Stunt After Catholic Outrage first appeared on</w:t>
        </w:r>
      </w:hyperlink>
      <w:r>
        <w:rPr>
          <w:rFonts w:ascii="arial" w:eastAsia="arial" w:hAnsi="arial" w:cs="arial"/>
          <w:b w:val="0"/>
          <w:i w:val="0"/>
          <w:strike w:val="0"/>
          <w:noProof w:val="0"/>
          <w:color w:val="000000"/>
          <w:position w:val="0"/>
          <w:sz w:val="20"/>
          <w:u w:val="none"/>
          <w:vertAlign w:val="baseline"/>
        </w:rPr>
        <w:t> </w:t>
      </w:r>
      <w:hyperlink r:id="rId640" w:history="1">
        <w:r>
          <w:rPr>
            <w:rFonts w:ascii="arial" w:eastAsia="arial" w:hAnsi="arial" w:cs="arial"/>
            <w:b w:val="0"/>
            <w:i/>
            <w:strike w:val="0"/>
            <w:noProof w:val="0"/>
            <w:color w:val="0077CC"/>
            <w:position w:val="0"/>
            <w:sz w:val="20"/>
            <w:u w:val="single"/>
            <w:vertAlign w:val="baseline"/>
          </w:rPr>
          <w:t>Mediaite.</w:t>
        </w:r>
      </w:hyperlink>
    </w:p>
    <w:p>
      <w:pPr>
        <w:pStyle w:val="Normal32"/>
        <w:keepNext w:val="0"/>
        <w:spacing w:before="240" w:after="0" w:line="260" w:lineRule="atLeast"/>
        <w:ind w:left="0" w:right="0" w:firstLine="0"/>
        <w:jc w:val="both"/>
      </w:pPr>
      <w:hyperlink r:id="rId641" w:history="1">
        <w:r>
          <w:rPr>
            <w:rFonts w:ascii="arial" w:eastAsia="arial" w:hAnsi="arial" w:cs="arial"/>
            <w:b w:val="0"/>
            <w:i/>
            <w:strike w:val="0"/>
            <w:color w:val="0077CC"/>
            <w:sz w:val="20"/>
            <w:u w:val="single"/>
            <w:vertAlign w:val="baseline"/>
          </w:rPr>
          <w:t>Link to the original story.</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
        <w:spacing w:line="60" w:lineRule="exact"/>
      </w:pPr>
      <w:r>
        <w:pict>
          <v:line id="_x0000_s1143" style="position:absolute;z-index:25176678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4" style="position:absolute;z-index:251767808"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CATHOLICS &amp; CATHOLICISM (93%); RELIGION (92%); CHRISTIANS &amp; CHRISTIANITY (90%); GOVERNMENT BODIES &amp; OFFICES (90%); INTERNET SOCIAL NETWORKING (90%); PHOTO &amp; VIDEO SHARING (90%); BLOGS &amp; MESSAGE BOARDS (78%); GOVERNORS (78%); SOCIAL MEDIA INFLUENCERS (78%); US PRESIDENTIAL CANDIDATES 2024 (78%); US STATE GOVERNMENT (78%); VIRAL VIDEOS (78%); PUBLIC OFFICIALS (75%); ELECTIONS &amp; POLITICS (72%); EXECUTIVES (70%); News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Joe Biden (%); Kamala Harris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PHOTO &amp; VIDEO SHARING (90%); BLOGS &amp; MESSAGE BOARDS (78%); SOCIAL MEDIA INFLUENCERS (78%); VIRAL VIDEOS (78%); PODCASTING (73%); SEMICONDUCTORS (72%)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(91%); JOE BIDEN (90%)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4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Gretchen</w:t>
        </w:r>
      </w:hyperlink>
      <w:hyperlink r:id="rId649" w:history="1">
        <w:r>
          <w:rPr>
            <w:rFonts w:ascii="arial" w:eastAsia="arial" w:hAnsi="arial" w:cs="arial"/>
            <w:b/>
            <w:i/>
            <w:strike w:val="0"/>
            <w:color w:val="0077CC"/>
            <w:sz w:val="28"/>
            <w:u w:val="single"/>
            <w:vertAlign w:val="baseline"/>
          </w:rPr>
          <w:t xml:space="preserve"> </w:t>
        </w:r>
      </w:hyperlink>
      <w:hyperlink r:id="rId650" w:history="1">
        <w:r>
          <w:rPr>
            <w:rFonts w:ascii="arial" w:eastAsia="arial" w:hAnsi="arial" w:cs="arial"/>
            <w:b/>
            <w:i/>
            <w:strike w:val="0"/>
            <w:color w:val="0077CC"/>
            <w:sz w:val="28"/>
            <w:u w:val="single"/>
            <w:vertAlign w:val="baseline"/>
          </w:rPr>
          <w:t>Whitmer</w:t>
        </w:r>
      </w:hyperlink>
      <w:hyperlink r:id="rId651" w:history="1">
        <w:r>
          <w:rPr>
            <w:rFonts w:ascii="arial" w:eastAsia="arial" w:hAnsi="arial" w:cs="arial"/>
            <w:b/>
            <w:i/>
            <w:strike w:val="0"/>
            <w:color w:val="0077CC"/>
            <w:sz w:val="28"/>
            <w:u w:val="single"/>
            <w:vertAlign w:val="baseline"/>
          </w:rPr>
          <w:t xml:space="preserve"> Definitively Rules Herself Out of Veepstakes on Morning Joe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2024 Monday 1:38 PM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6" style="position:absolute;z-index:251769856"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29th, 2024 ( </w:t>
      </w:r>
      <w:hyperlink r:id="rId65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5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whose name has been a fixture in debates over who Vice President Kamala Harris should pick to be her running mate, definitively took herself out of the veepstakes onMorning Joe Monday.</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introducing  </w:t>
      </w:r>
      <w:hyperlink r:id="rId654" w:history="1">
        <w:r>
          <w:rPr>
            <w:rFonts w:ascii="arial" w:eastAsia="arial" w:hAnsi="arial" w:cs="arial"/>
            <w:b/>
            <w:i/>
            <w:strike w:val="0"/>
            <w:noProof w:val="0"/>
            <w:color w:val="0077CC"/>
            <w:position w:val="0"/>
            <w:sz w:val="20"/>
            <w:u w:val="single"/>
            <w:vertAlign w:val="baseline"/>
          </w:rPr>
          <w:t>Whitmer</w:t>
        </w:r>
      </w:hyperlink>
      <w:hyperlink r:id="rId655" w:history="1">
        <w:r>
          <w:rPr>
            <w:rFonts w:ascii="arial" w:eastAsia="arial" w:hAnsi="arial" w:cs="arial"/>
            <w:b w:val="0"/>
            <w:i/>
            <w:strike w:val="0"/>
            <w:noProof w:val="0"/>
            <w:color w:val="0077CC"/>
            <w:position w:val="0"/>
            <w:sz w:val="20"/>
            <w:u w:val="single"/>
            <w:vertAlign w:val="baseline"/>
          </w:rPr>
          <w:t xml:space="preserve"> and promoting her new book, host Jonathan Lemire noted that 'You [</w:t>
        </w:r>
      </w:hyperlink>
      <w:hyperlink r:id="rId656" w:history="1">
        <w:r>
          <w:rPr>
            <w:rFonts w:ascii="arial" w:eastAsia="arial" w:hAnsi="arial" w:cs="arial"/>
            <w:b/>
            <w:i/>
            <w:strike w:val="0"/>
            <w:noProof w:val="0"/>
            <w:color w:val="0077CC"/>
            <w:position w:val="0"/>
            <w:sz w:val="20"/>
            <w:u w:val="single"/>
            <w:vertAlign w:val="baseline"/>
          </w:rPr>
          <w:t>Whitmer</w:t>
        </w:r>
      </w:hyperlink>
      <w:hyperlink r:id="rId657" w:history="1">
        <w:r>
          <w:rPr>
            <w:rFonts w:ascii="arial" w:eastAsia="arial" w:hAnsi="arial" w:cs="arial"/>
            <w:b w:val="0"/>
            <w:i/>
            <w:strike w:val="0"/>
            <w:noProof w:val="0"/>
            <w:color w:val="0077CC"/>
            <w:position w:val="0"/>
            <w:sz w:val="20"/>
            <w:u w:val="single"/>
            <w:vertAlign w:val="baseline"/>
          </w:rPr>
          <w:t>] are later today heading out on the campaign trail, heading to Pennsylvania - obviously a battleground state. You have been mentioned as a possible running mate for Vice President Harris.'</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just start there. Has the campaign reached out to you about that possibility?' he asked.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communicated with everyone, including the campaign, that I've made a commitment to serve out my term as governor in Michigan,' replied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can be an excellent ally to a President Harris and I can be a great co-chair of the Harris campaign from my place as governor. So I am not a part of the vetting.'</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the most prominent woman mentioned as possible running mate for Harris. Other contenders include Pennsylvania Governor Josh Shapiro, North Carolina Governor Roy Cooper, and Arizona Senator Mark Kelly.</w:t>
      </w:r>
    </w:p>
    <w:p>
      <w:pPr>
        <w:pStyle w:val="Normal3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658" w:history="1">
        <w:r>
          <w:rPr>
            <w:rFonts w:ascii="arial" w:eastAsia="arial" w:hAnsi="arial" w:cs="arial"/>
            <w:b w:val="0"/>
            <w:i/>
            <w:strike w:val="0"/>
            <w:noProof w:val="0"/>
            <w:color w:val="0077CC"/>
            <w:position w:val="0"/>
            <w:sz w:val="20"/>
            <w:u w:val="single"/>
            <w:vertAlign w:val="baseline"/>
          </w:rPr>
          <w:t>endorsed Harris for president last Monday, one day after President Joe Biden suspended his own reelection campaign and threw his support behind Harris.</w:t>
        </w:r>
      </w:hyperlink>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not only am I fired up to endorse  </w:t>
      </w:r>
      <w:hyperlink r:id="rId659" w:history="1">
        <w:r>
          <w:rPr>
            <w:rFonts w:ascii="arial" w:eastAsia="arial" w:hAnsi="arial" w:cs="arial"/>
            <w:b w:val="0"/>
            <w:i/>
            <w:strike w:val="0"/>
            <w:noProof w:val="0"/>
            <w:color w:val="0077CC"/>
            <w:position w:val="0"/>
            <w:sz w:val="20"/>
            <w:u w:val="single"/>
            <w:vertAlign w:val="baseline"/>
          </w:rPr>
          <w:t>@KamalaHarris for President of the United States, I'm proud to serve as a co-chair of her campaign.</w:t>
        </w:r>
      </w:hyperlink>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Vice President Harris, Michigan voters have a candidate they can count on to lower their costs, protect their freedoms, and build an  </w:t>
      </w:r>
      <w:hyperlink r:id="rId660" w:history="1">
        <w:r>
          <w:rPr>
            <w:rFonts w:ascii="arial" w:eastAsia="arial" w:hAnsi="arial" w:cs="arial"/>
            <w:b w:val="0"/>
            <w:i/>
            <w:strike w:val="0"/>
            <w:noProof w:val="0"/>
            <w:color w:val="0077CC"/>
            <w:position w:val="0"/>
            <w:sz w:val="20"/>
            <w:u w:val="single"/>
            <w:vertAlign w:val="baseline"/>
          </w:rPr>
          <w:t>pic.twitter.com/f57SCl6itj</w:t>
        </w:r>
      </w:hyperlink>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(@gretchenwhitmer)  </w:t>
      </w:r>
      <w:hyperlink r:id="rId661" w:history="1">
        <w:r>
          <w:rPr>
            <w:rFonts w:ascii="arial" w:eastAsia="arial" w:hAnsi="arial" w:cs="arial"/>
            <w:b w:val="0"/>
            <w:i/>
            <w:strike w:val="0"/>
            <w:noProof w:val="0"/>
            <w:color w:val="0077CC"/>
            <w:position w:val="0"/>
            <w:sz w:val="20"/>
            <w:u w:val="single"/>
            <w:vertAlign w:val="baseline"/>
          </w:rPr>
          <w:t>July 22, 2024</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Vice President Harris, Michigan voters have a presidential candidate they can count on to focus on lowering their costs, restoring their freedoms, bringing jobs and supply chains back home from overseas, and building an economy that works for working people,'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'She's a former prosecutor, a champion for reproductive freedom, and I know that she's got Michigan's back.'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MSNBC.</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62" w:history="1">
        <w:r>
          <w:rPr>
            <w:rFonts w:ascii="arial" w:eastAsia="arial" w:hAnsi="arial" w:cs="arial"/>
            <w:b/>
            <w:i/>
            <w:strike w:val="0"/>
            <w:noProof w:val="0"/>
            <w:color w:val="0077CC"/>
            <w:position w:val="0"/>
            <w:sz w:val="20"/>
            <w:u w:val="single"/>
            <w:vertAlign w:val="baseline"/>
          </w:rPr>
          <w:t>Gretchen</w:t>
        </w:r>
      </w:hyperlink>
      <w:hyperlink r:id="rId663" w:history="1">
        <w:r>
          <w:rPr>
            <w:rFonts w:ascii="arial" w:eastAsia="arial" w:hAnsi="arial" w:cs="arial"/>
            <w:b w:val="0"/>
            <w:i/>
            <w:strike w:val="0"/>
            <w:noProof w:val="0"/>
            <w:color w:val="0077CC"/>
            <w:position w:val="0"/>
            <w:sz w:val="20"/>
            <w:u w:val="single"/>
            <w:vertAlign w:val="baseline"/>
          </w:rPr>
          <w:t xml:space="preserve"> </w:t>
        </w:r>
      </w:hyperlink>
      <w:hyperlink r:id="rId664" w:history="1">
        <w:r>
          <w:rPr>
            <w:rFonts w:ascii="arial" w:eastAsia="arial" w:hAnsi="arial" w:cs="arial"/>
            <w:b/>
            <w:i/>
            <w:strike w:val="0"/>
            <w:noProof w:val="0"/>
            <w:color w:val="0077CC"/>
            <w:position w:val="0"/>
            <w:sz w:val="20"/>
            <w:u w:val="single"/>
            <w:vertAlign w:val="baseline"/>
          </w:rPr>
          <w:t>Whitmer</w:t>
        </w:r>
      </w:hyperlink>
      <w:hyperlink r:id="rId665" w:history="1">
        <w:r>
          <w:rPr>
            <w:rFonts w:ascii="arial" w:eastAsia="arial" w:hAnsi="arial" w:cs="arial"/>
            <w:b w:val="0"/>
            <w:i/>
            <w:strike w:val="0"/>
            <w:noProof w:val="0"/>
            <w:color w:val="0077CC"/>
            <w:position w:val="0"/>
            <w:sz w:val="20"/>
            <w:u w:val="single"/>
            <w:vertAlign w:val="baseline"/>
          </w:rPr>
          <w:t xml:space="preserve"> Definitively Rules Herself Out of Veepstakes on Morning Joe first appeared on</w:t>
        </w:r>
      </w:hyperlink>
      <w:r>
        <w:rPr>
          <w:rFonts w:ascii="arial" w:eastAsia="arial" w:hAnsi="arial" w:cs="arial"/>
          <w:b w:val="0"/>
          <w:i w:val="0"/>
          <w:strike w:val="0"/>
          <w:noProof w:val="0"/>
          <w:color w:val="000000"/>
          <w:position w:val="0"/>
          <w:sz w:val="20"/>
          <w:u w:val="none"/>
          <w:vertAlign w:val="baseline"/>
        </w:rPr>
        <w:t> </w:t>
      </w:r>
      <w:hyperlink r:id="rId666" w:history="1">
        <w:r>
          <w:rPr>
            <w:rFonts w:ascii="arial" w:eastAsia="arial" w:hAnsi="arial" w:cs="arial"/>
            <w:b w:val="0"/>
            <w:i/>
            <w:strike w:val="0"/>
            <w:noProof w:val="0"/>
            <w:color w:val="0077CC"/>
            <w:position w:val="0"/>
            <w:sz w:val="20"/>
            <w:u w:val="single"/>
            <w:vertAlign w:val="baseline"/>
          </w:rPr>
          <w:t>Mediaite.</w:t>
        </w:r>
      </w:hyperlink>
    </w:p>
    <w:p>
      <w:pPr>
        <w:pStyle w:val="Normal33"/>
        <w:keepNext w:val="0"/>
        <w:spacing w:before="240" w:after="0" w:line="260" w:lineRule="atLeast"/>
        <w:ind w:left="0" w:right="0" w:firstLine="0"/>
        <w:jc w:val="both"/>
      </w:pPr>
      <w:hyperlink r:id="rId667" w:history="1">
        <w:r>
          <w:rPr>
            <w:rFonts w:ascii="arial" w:eastAsia="arial" w:hAnsi="arial" w:cs="arial"/>
            <w:b w:val="0"/>
            <w:i/>
            <w:strike w:val="0"/>
            <w:color w:val="0077CC"/>
            <w:sz w:val="20"/>
            <w:u w:val="single"/>
            <w:vertAlign w:val="baseline"/>
          </w:rPr>
          <w:t>Link to the original story.</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47" style="position:absolute;z-index:25177088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8" style="position:absolute;z-index:251771904"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(90%); CAMPAIGNS &amp; ELECTIONS (89%); BLOGS &amp; MESSAGE BOARDS (78%); ELECTIONS (78%); HEADS OF GOVERNMENT ELECTIONS (78%); POLITICAL CANDIDATES (78%); US PRESIDENTIAL CANDIDATES 2008 (78%); US PRESIDENTIAL CANDIDATES 2012 (78%); US PRESIDENTIAL ELECTIONS (78%); VOTERS &amp; VOTING (70%); US PRESIDENTS (68%); News (%); 2024 Election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Kamala Harris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(93%); JOE BIDEN (79%); JOSH SHAPIRO (79%); MARK KELLY (79%); ROY COOPER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PENNSYLVANIA, USA (92%); NORTH CAROLINA, USA (79%); UNITED STATES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4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Trump-endorsed Tudor Dixon considers another Michigan election campaign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06:48 PM GMT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4"/>
        <w:keepNext w:val="0"/>
        <w:spacing w:before="120" w:after="0" w:line="220" w:lineRule="atLeast"/>
        <w:ind w:left="0" w:right="0" w:firstLine="0"/>
        <w:jc w:val="left"/>
      </w:pPr>
      <w:r>
        <w:br/>
      </w:r>
      <w:r>
        <w:pict>
          <v:shape id="_x0000_i1150" type="#_x0000_t75" style="width:102.76pt;height:45.01pt">
            <v:imagedata r:id="rId67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1" style="position:absolute;z-index:25177395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leader and business executive Tudor Dixon signalled her interest in running for Governor of Michigan or for a seat in the US Senate. She further praised President Donald Trump's agenda for his second term in office. Dixon announced her political ambitions on social media, though, she has not yet decided which race to enter. "Both races present unique opportunities and different ways to benefit Michigan," she said in a statement posted on X. Tudor Dixon took an attack on the current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claiming that she drove the "state into the bottom 10 nationally." Dixon emphasized that she would focus on job creation and manufacturing in her home state. She also criticized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claiming that her leadership has driven the state into the "bottom 10 nationally." Dixon emphasized that she would focus on job creation and manufacturing sector in her home state.STATEMENT: Tudor Dixon Considering Run For Michigan Governor Or U.S. Senate.</w:t>
      </w:r>
    </w:p>
    <w:p>
      <w:pPr>
        <w:pStyle w:val="Normal34"/>
        <w:keepNext w:val="0"/>
        <w:spacing w:before="240" w:after="0" w:line="260" w:lineRule="atLeast"/>
        <w:ind w:left="0" w:right="0" w:firstLine="0"/>
        <w:jc w:val="both"/>
      </w:pPr>
      <w:hyperlink r:id="rId676" w:history="1">
        <w:r>
          <w:rPr>
            <w:rFonts w:ascii="arial" w:eastAsia="arial" w:hAnsi="arial" w:cs="arial"/>
            <w:b w:val="0"/>
            <w:i/>
            <w:strike w:val="0"/>
            <w:color w:val="0077CC"/>
            <w:sz w:val="20"/>
            <w:u w:val="single"/>
            <w:vertAlign w:val="baseline"/>
          </w:rPr>
          <w:t>pic.twitter.com/YY41JYilGI</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Tudor Dixon (@TudorDixon)</w:t>
      </w:r>
    </w:p>
    <w:p>
      <w:pPr>
        <w:pStyle w:val="Normal34"/>
        <w:keepNext w:val="0"/>
        <w:spacing w:before="240" w:after="0" w:line="260" w:lineRule="atLeast"/>
        <w:ind w:left="0" w:right="0" w:firstLine="0"/>
        <w:jc w:val="both"/>
      </w:pPr>
      <w:hyperlink r:id="rId677" w:history="1">
        <w:r>
          <w:rPr>
            <w:rFonts w:ascii="arial" w:eastAsia="arial" w:hAnsi="arial" w:cs="arial"/>
            <w:b w:val="0"/>
            <w:i/>
            <w:strike w:val="0"/>
            <w:color w:val="0077CC"/>
            <w:sz w:val="20"/>
            <w:u w:val="single"/>
            <w:vertAlign w:val="baseline"/>
          </w:rPr>
          <w:t>March 18, 2025</w:t>
        </w:r>
      </w:hyperlink>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Tudor Dixon applauds President Trump for 'leading the way'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leader praised President Donald Trump, stating that he delivered on his election campaign promises, including securing the border and bringing manufacturing back into the US. Dixon vowed to continue supporting Trump's efforts in Michigan. She added, "I am committed to standing with President Trump to deliver on the America First agenda here in Michigan." Tudor Dixon plans to engage with voters in the coming weeks to strategize for her campaign. She concluded, "I will decide soon where my experience and talents would most benefit the state we love so dearly." Dixon contested for Governor in 2022 with Trump's endorsement but lost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by ten points.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currently serving her second term and, under Michigan state law, will be ineligible to run for re-election in 2026.</w:t>
      </w:r>
    </w:p>
    <w:p>
      <w:pPr>
        <w:pStyle w:val="Normal34"/>
        <w:keepNext w:val="0"/>
        <w:spacing w:before="240" w:after="0" w:line="260" w:lineRule="atLeast"/>
        <w:ind w:left="0" w:right="0" w:firstLine="0"/>
        <w:jc w:val="both"/>
      </w:pPr>
      <w:hyperlink r:id="rId678" w:history="1">
        <w:r>
          <w:rPr>
            <w:rFonts w:ascii="arial" w:eastAsia="arial" w:hAnsi="arial" w:cs="arial"/>
            <w:b w:val="0"/>
            <w:i/>
            <w:strike w:val="0"/>
            <w:color w:val="0077CC"/>
            <w:sz w:val="20"/>
            <w:u w:val="single"/>
            <w:vertAlign w:val="baseline"/>
          </w:rPr>
          <w:t>Link to Image</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52" style="position:absolute;z-index:25177497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Trump-endorsed Tudor Dixon considers another Michigan election campaign</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3" style="position:absolute;z-index:25177600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CAMPAIGNS &amp; ELECTIONS (90%); ELECTIONS &amp; POLITICS (90%); EXECUTIVES (90%); GOVERNMENT BODIES &amp; OFFICES (90%); LEGISLATIVE BODIES (90%); POLITICAL CANDIDATES (90%); POLITICAL PARTIES (90%); US CONGRESS (90%); US REPUBLICAN PARTY (90%); ELECTIONS (89%); INTERNET SOCIAL NETWORKING (78%); US STATE GOVERNMENT (78%); SOCIAL MEDIA (73%); JOB CREATION (69%); MANUFACTURING OUTPUT (69%); VOTERS &amp; VOTING (64%)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(90%); INTERNET SOCIAL NETWORKING (78%); SOCIAL MEDIA (73%); MANUFACTURING OUTPUT (69%)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 UNITED STATES (94%)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54"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Shapiro tells Trump to 'stop sh-t-talking America' following Detroit comments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2024 Friday 1:30 PM EST</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3173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5" style="position:absolute;z-index:251778048" from="0,2pt" to="512pt,2pt" strokecolor="#009ddb" strokeweight="2pt">
            <v:stroke linestyle="single"/>
            <w10:wrap type="topAndBottom"/>
          </v:line>
        </w:pic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18th, 2024 (</w:t>
      </w:r>
      <w:hyperlink r:id="rId686"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68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left, speaks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right,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Josh Shapiro said that former President Donald Trump needs to 'stop sh-t-talking America' during a visit to Flint on Thursday.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made the comment during a stop on the 'Driving Forward Blue Wall Bus Tour' that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organized and also features Wisconsin Gov. Tony Evers.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said during a recent visit to Detroit that 'our whole country will end up being like Detroit' if Vice President Kamala Harris is elected in November — a comment the Harris campaign quickly turned into an </w:t>
      </w:r>
      <w:hyperlink r:id="rId688" w:history="1">
        <w:r>
          <w:rPr>
            <w:rFonts w:ascii="arial" w:eastAsia="arial" w:hAnsi="arial" w:cs="arial"/>
            <w:b w:val="0"/>
            <w:i/>
            <w:strike w:val="0"/>
            <w:noProof w:val="0"/>
            <w:color w:val="0077CC"/>
            <w:position w:val="0"/>
            <w:sz w:val="20"/>
            <w:u w:val="single"/>
            <w:vertAlign w:val="baseline"/>
          </w:rPr>
          <w:t>ad.</w:t>
        </w:r>
      </w:hyperlink>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appearance in Chicago on Tuesday, Trump doubled down, saying the city is an example of the United States being a 'third-world nation.'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developing nation, too. Take a look at Detroit, take a look at our cities,' Trump said during an appearance before the Economic Club of Chicago.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Midwest governors are touring their respective states together with an understanding that each swing state will be key to Harris' path to victory in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Shapiro said they are also united by Trump attacking cities in each of their states, pointing to the comments about Detroit, as well as remarks Trump made leading up to the Republican National Convention in Milwaukee before adding, 'I'm sick and tired of him attacking Philadelphia.'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who wants to lead the greatest nation on Earth keeps attacking his fellow Americans,' Shapiro said. 'Donald Trump better stop shit-t-lking America, stop talking down to Americans and start lifting people 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boards the bus following a stop on the "Driving Forward Blue Wall Bus Tour" at the Flint Farmers' Market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boards the bus following a stop on the "Driving Forward Blue Wall Bus Tour" at the Flint Farmers' Market in Flint, Mich., on Oct. 17, 2024. The bus tour is lead by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boards the bus following a stop on the "Driving Forward Blue Wall Bus Tour" at the Flint Farmers' Market in Flint, Mich., on Oct. 17, 2024. The bus tour is lead by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DNC Chair Jaime Harrison films social media content following a stop on the "Driving Forward Blue Wall Bus Tour" at the Flint Farmers' Market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DNC Chair Jaime Harrison, Wisconsin Gov. Tony Evers,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Pennsylvania Gov. Josh Shapiro speak to reporters following a stop on the "Driving Forward Blue Wall Bus Tour" at the Flint Farmers' Market in Flint,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 for the "Driving Forward Blue Wall Bus Tour" is parked outside the Flint Farmers' Market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 for the "Driving Forward Blue Wall Bus Tour" is parked outside the Flint Farmers' Market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merchandise commemorating the "Driving Forward Blue Wall Bus Tour" is handed out at the Flint Farmers' Market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at the Flint Farmers' Market during a stop on the "Driving Forward Blue Wall Bus Tour" in Flint, Mich., on Oct. 17, 2024. The bus tour is lead by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at the Flint Farmers' Market during a stop on the "Driving Forward Blue Wall Bus Tour" in Flint, Mich., on Oct. 17, 2024. The bus tour is lead by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watches Pennsylvania Gov. Josh Shapiro speak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left, speaks at the Flint Farmers' Market during a stop on the "Driving Forward Blue Wall Bus Tour" in Flint, Mich., on Oct. 17, 2024. The bus tour is lead by Shapiro, Wisconsin Gov. Tony Evers, right,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 Tony Evers, center, speaks at the Flint Farmers' Market during a stop on the "Driving Forward Blue Wall Bus Tour"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left, Pennsylvania Gov. Josh Shapiro, right, and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left, speaks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right,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left, speaks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right,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left,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watch as DNC Chair Jaime Harrison speaks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left,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watch as DNC Chair Jaime Harrison speaks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Dan Kildee, D-Flint, and Michigan state Sen. Kristen McDonald Rivet, D-Bay City, watch as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Wisconsin Gov. Tony Evers and DNC Chair Jaime Harrison speak at the Flint Farmers' Market during a stop on the "Driving Forward Blue Wall Bus Tour" in Flint,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 Tony Evers, Pennsylvania Gov. Josh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DNC Chair Jaime Harrison at the Flint Farmers' Market during a stop on the "Driving Forward Blue Wall Bus Tour" in Flint,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left,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tour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 Tony Evers at the counter of Say Cheese 810 in the Flint Farmers' Market during a stop on the "Driving Forward Blue Wall Bus Tour"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greets supporters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Wisconsin Gov. Tony Evers and Pennsylvania Gov. Josh Shapiro.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greets supporters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Wisconsin Gov. Tony Evers and Pennsylvania Gov. Josh Shapiro.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greets supporters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Wisconsin Gov. Tony Evers and Pennsylvania Gov. Josh Shapiro.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greets supporters at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Wisconsin Gov. Tony Evers and Pennsylvania Gov. Josh Shapiro.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tours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Wisconsin Gov. Tony Evers and Pennsylvania Gov. Josh Shapiro.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left, and Wisconsin Gov. Tony Evers, right, order at the counter of Willow's Garden Juice Bar in the Flint Farmers' Market during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Evers and Pennsylvania Gov. Josh Shapiro.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steps off the bus for a stop on the "Driving Forward Blue Wall Bus Tour" in Flint,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Dan Kildee, D-Flint, steps off the bus for a stop on the "Driving Forward Blue Wall Bus Tour" in Flint,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federal political action committee announced a six-figure radio advertising purchase Thursday focused on Trump's comments.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Chair Jaime Harrison joined the Midwest governors at the Flint Farmers' Market for their first stop of the 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party likes to say, 'Make America great again.' In essence, what they're saying is that America's greatness is in her past,' Harrison said. 'But we in the Democratic Party understand that America's greatness isn't in her past; it's in her future.'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tour kicked off in Wisconsin earlier this week and will continue on to Pennsylvania after spending three days in Michigan. Stops in Muskegon, Grand Rapids and Jackson are scheduled for Friday.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and Evers credited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with the idea to embark on the tour, with it being planned and executed through her Fight Like Hell PAC.</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that by planning the tour themselves, the governors can 'be more nimble' in deciding which areas of each state to visit than if the events were organized through the Harris campaign apparatus.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we wanted to do was to be able to get into communities in a way that the official Harris-Walz campaign can't,'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Flint stop on Thursday, the governors also visited Saginaw, Midland and East Lansing.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Gov. Wes Moore and Massachusetts Gov. Maura Healey joined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Shapiro and Evers for the East Lansing rally, representing one tenth of the nation's governors in the Michigan State University Union's ballroom.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common thing, to have four other governors come to your state to help rally people,'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 which was significantly less attended than the final rally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own reelection campaign, when she filled the field behind the Rock on Farm Lane - was briefly interrupted by a person shouting that his friends had been arrested for protesting the war in Gaza at the University of Michigan.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as he was being removed that she would follow 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Josh Shapiro greets supporters in the MSU Union during a stop on the "Driving Forward Blue Wall Bus Tour" in East Lansing,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Josh Shapiro greets supporters in the MSU Union during a stop on the "Driving Forward Blue Wall Bus Tour" in East Lansing,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greets supporters in the MSU Union during a stop on the "Driving Forward Blue Wall Bus Tour" in East Lansing,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stop on the "Driving Forward Blue Wall Bus Tour" at the MSU Union in East Lansing,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Gov. Maura Healey speaks at a stop on the "Driving Forward Blue Wall Bus Tour" at the MSU Union in East Lansing, Mich., on Oct. 17, 2024. The bus tour is lead by Pennsylvania Gov. Josh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Gov. Wes Moore speaks at a stop on the "Driving Forward Blue Wall Bus Tour" at the MSU Union in East Lansing, Mich., on Oct. 17, 2024. The bus tour is lead by Pennsylvania Gov. Josh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Gov. Wes Moore speaks at a stop on the "Driving Forward Blue Wall Bus Tour" at the MSU Union in East Lansing, Mich., on Oct. 17, 2024. The bus tour is lead by Pennsylvania Gov. Josh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Supreme Court candidate Kimberly Thomas speaks at a stop on the "Driving Forward Blue Wall Bus Tour" at the MSU Union in East Lansing,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state Sen. Curtis Hertel, D-East Lansing, speaks at a stop on the "Driving Forward Blue Wall Bus Tour" at the MSU Union in East Lansing,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stop on the "Driving Forward Blue Wall Bus Tour" at the MSU Union in East Lansing, Mich., on Oct. 17, 2024. The bus tour is lead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Maryland Gov. Wes Moore, center, and Massachusetts Gov. Maura Healey, right, also joined for the East Lansing event.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Gov. Josh Shapiro speaks at a stop on the "Driving Forward Blue Wall Bus Tour" at the MSU Union in East Lansing, Mich., on Oct. 17, 2024. The bus tour is lead by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details for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Wisconsin Gov. Tony Evers, Massachusetts Gov. Maura Healey and Maryland Gov. Wes Moore stand against a wall in the MSU Union during a stop on the "Driving Forward Blue Wall Bus Tour" in East Lansing,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 Tony Evers speaks at a stop on the "Driving Forward Blue Wall Bus Tour" at the MSU Union in East Lansing, Mich., on Oct. 17, 2024. The bus tour is lead by Pennsylvania Gov. Josh Shapiro,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details for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Wisconsin Gov. Tony Evers, Massachusetts Gov. Maura Healey and Maryland Gov. Wes Moore stand against a wall in the MSU Union during a stop on the "Driving Forward Blue Wall Bus Tour" in East Lansing, Mich., on Oct. 17, 2024.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state Rep. Julie Brixie, D-East Lansing, speaks at a stop on the "Driving Forward Blue Wall Bus Tour" at the MSU Union in East Lansing, Mich., on Oct. 17, 2024. The bus tour is lead by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Pennsylvania Gov. Josh Shapiro and Wisconsin Gov. Tony Evers. (Photo by Andrew Roth/Michigan Advance)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said that residents of blue states are counting on the residents of swing states like Michigan to determine the outcome of the election.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be our representatives,' Moore said.</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pointed out that each stop Thursday was taking place in an area with a key U.S. House race — and that they weren't limited exclusively to heavily blue areas. They were joined at different stops by state Sen. Kristen McDonald Rivet (D-Bay City), who's facing GOP nominee Paul Junge for the open 8th District seat, and former state Sen. Curtis Hertel (D-East Lansing), who's up against former state Sen. Tom Barrett (R-Charlotte) in the open 7th District seat.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do a little bit of outreach to people who are maybe, you know, [former Michigan Gov. Rick] Snyder Republicans or [former Michigan Gov. Bill] Milliken Republicans - or even [former President Ronald] Reagan Republicans,'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'If you don't see a Trump presidency as something that represents your values, there's a seat for you at the table.'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warned that many moderate Republicans, who at times served as a check on Trump during his first term, would no longer be in government during a potential second term.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able to appoint judges to courts, so we don't have that protection this go-around,' Healey said. 'Even in a state like Massachusetts, I tell folks that I can only do so much as governor. Everything is on the line here, because the way he speaks, the way he wants to weaponize, the way he wants to retaliate, the way he wants to withhold funding — say nothing of the misinformation and the chaos he's going to foment — we're all at risk 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OUR WORK POSSIBLE.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
        <w:spacing w:line="60" w:lineRule="exact"/>
      </w:pPr>
      <w:r>
        <w:pict>
          <v:line id="_x0000_s1156" style="position:absolute;z-index:25177907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7" style="position:absolute;z-index:25178009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(79%); US REPUBLICAN PARTY (78%); POLITICAL PARTY CONVENTIONS (59%); CONFERENCES &amp; CONVENTIONS (50%); US REPUBLICAN NATIONAL CONVENTIONS (50%); Election 2024 (%); Elections (%); Politics + Gov (%); Southeast Michigan (%); Detroit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Josh Shapiro (%); Trend - Election 2024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JOSH SHAPIRO (95%);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TONY EVERS (94%); DONALD TRUMP (92%); KAMALA HARRIS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(94%); FLINT, MI, USA (90%); MILWAUKEE, WI, USA (73%); PHILADELPHIA, PA, USA (58%); MICHIGAN, USA (99%); PENNSYLVANIA, USA (94%); WISCONSIN, USA (94%); MIDWEST USA (79%); UNITED STATES (95%)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58"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 xml:space="preserve">Maryland Governor Talks to Miniature </w:t>
        </w:r>
      </w:hyperlink>
      <w:hyperlink r:id="rId696" w:history="1">
        <w:r>
          <w:rPr>
            <w:rFonts w:ascii="arial" w:eastAsia="arial" w:hAnsi="arial" w:cs="arial"/>
            <w:b/>
            <w:i/>
            <w:strike w:val="0"/>
            <w:color w:val="0077CC"/>
            <w:sz w:val="28"/>
            <w:u w:val="single"/>
            <w:vertAlign w:val="baseline"/>
          </w:rPr>
          <w:t>Gretchen</w:t>
        </w:r>
      </w:hyperlink>
      <w:hyperlink r:id="rId697" w:history="1">
        <w:r>
          <w:rPr>
            <w:rFonts w:ascii="arial" w:eastAsia="arial" w:hAnsi="arial" w:cs="arial"/>
            <w:b/>
            <w:i/>
            <w:strike w:val="0"/>
            <w:color w:val="0077CC"/>
            <w:sz w:val="28"/>
            <w:u w:val="single"/>
            <w:vertAlign w:val="baseline"/>
          </w:rPr>
          <w:t xml:space="preserve"> </w:t>
        </w:r>
      </w:hyperlink>
      <w:hyperlink r:id="rId698" w:history="1">
        <w:r>
          <w:rPr>
            <w:rFonts w:ascii="arial" w:eastAsia="arial" w:hAnsi="arial" w:cs="arial"/>
            <w:b/>
            <w:i/>
            <w:strike w:val="0"/>
            <w:color w:val="0077CC"/>
            <w:sz w:val="28"/>
            <w:u w:val="single"/>
            <w:vertAlign w:val="baseline"/>
          </w:rPr>
          <w:t>Whitmer</w:t>
        </w:r>
      </w:hyperlink>
      <w:hyperlink r:id="rId699" w:history="1">
        <w:r>
          <w:rPr>
            <w:rFonts w:ascii="arial" w:eastAsia="arial" w:hAnsi="arial" w:cs="arial"/>
            <w:b/>
            <w:i/>
            <w:strike w:val="0"/>
            <w:color w:val="0077CC"/>
            <w:sz w:val="28"/>
            <w:u w:val="single"/>
            <w:vertAlign w:val="baseline"/>
          </w:rPr>
          <w:t xml:space="preserve"> Doll in Bizarre Video</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 1:54 AM EST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9" style="position:absolute;z-index:251782144"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20th, 2024 ( </w:t>
      </w:r>
      <w:hyperlink r:id="rId70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70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X/@GretchenWhitmer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posted a bizarre video of Maryland Gov. Wes Moore talking to a doll on Monday at the Democratic National Convention (DNC).</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friends talking about how to end child poverty. No big deal,' wrote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a  </w:t>
      </w:r>
      <w:hyperlink r:id="rId702" w:history="1">
        <w:r>
          <w:rPr>
            <w:rFonts w:ascii="arial" w:eastAsia="arial" w:hAnsi="arial" w:cs="arial"/>
            <w:b w:val="0"/>
            <w:i/>
            <w:strike w:val="0"/>
            <w:noProof w:val="0"/>
            <w:color w:val="0077CC"/>
            <w:position w:val="0"/>
            <w:sz w:val="20"/>
            <w:u w:val="single"/>
            <w:vertAlign w:val="baseline"/>
          </w:rPr>
          <w:t>post, alongside a video of Moore speaking to a miniature doll bearing her likeness at a bar.</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Moore could be seen sitting next to the doll and saying, 'Alright, so Little Gretch, I know we are here in a bar in Chicago, but I gotta talk to you about the Child Tax Credit. I'm with you, let's end child poverty together,' before high-fiving the doll's hand.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friends talking about how to end child poverty. No big deal.  </w:t>
      </w:r>
      <w:hyperlink r:id="rId703" w:history="1">
        <w:r>
          <w:rPr>
            <w:rFonts w:ascii="arial" w:eastAsia="arial" w:hAnsi="arial" w:cs="arial"/>
            <w:b w:val="0"/>
            <w:i/>
            <w:strike w:val="0"/>
            <w:noProof w:val="0"/>
            <w:color w:val="0077CC"/>
            <w:position w:val="0"/>
            <w:sz w:val="20"/>
            <w:u w:val="single"/>
            <w:vertAlign w:val="baseline"/>
          </w:rPr>
          <w:t>pic.twitter.com/z1nR9UgpbH</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(@gretchenwhitmer)  </w:t>
      </w:r>
      <w:hyperlink r:id="rId704"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quickly went viral on social media, receiving criticism from Republicans who described the clip as 'weird' and 'insane.'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weird.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Morris (@RealKyleMorris)  </w:t>
      </w:r>
      <w:hyperlink r:id="rId705"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weird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Jenna Ellis (@realJennaEllis)  </w:t>
      </w:r>
      <w:hyperlink r:id="rId706"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Kristan Hawkins (@KristanHawkins)  </w:t>
      </w:r>
      <w:hyperlink r:id="rId707"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gone completely insane!</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Sheppard  (@NotAlexSheppard)  </w:t>
      </w:r>
      <w:hyperlink r:id="rId708"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conservative critics also noted the irony of Democrats  </w:t>
      </w:r>
      <w:hyperlink r:id="rId709" w:history="1">
        <w:r>
          <w:rPr>
            <w:rFonts w:ascii="arial" w:eastAsia="arial" w:hAnsi="arial" w:cs="arial"/>
            <w:b w:val="0"/>
            <w:i/>
            <w:strike w:val="0"/>
            <w:noProof w:val="0"/>
            <w:color w:val="0077CC"/>
            <w:position w:val="0"/>
            <w:sz w:val="20"/>
            <w:u w:val="single"/>
            <w:vertAlign w:val="baseline"/>
          </w:rPr>
          <w:t>calling Republicans, including former President</w:t>
        </w:r>
      </w:hyperlink>
      <w:r>
        <w:rPr>
          <w:rFonts w:ascii="arial" w:eastAsia="arial" w:hAnsi="arial" w:cs="arial"/>
          <w:b w:val="0"/>
          <w:i w:val="0"/>
          <w:strike w:val="0"/>
          <w:noProof w:val="0"/>
          <w:color w:val="000000"/>
          <w:position w:val="0"/>
          <w:sz w:val="20"/>
          <w:u w:val="none"/>
          <w:vertAlign w:val="baseline"/>
        </w:rPr>
        <w:t> </w:t>
      </w:r>
      <w:hyperlink r:id="rId710" w:history="1">
        <w:r>
          <w:rPr>
            <w:rFonts w:ascii="arial" w:eastAsia="arial" w:hAnsi="arial" w:cs="arial"/>
            <w:b w:val="0"/>
            <w:i/>
            <w:strike w:val="0"/>
            <w:noProof w:val="0"/>
            <w:color w:val="0077CC"/>
            <w:position w:val="0"/>
            <w:sz w:val="20"/>
            <w:u w:val="single"/>
            <w:vertAlign w:val="baseline"/>
          </w:rPr>
          <w:t>Donald Trump and 2024 Republican vice presidential nominee JD Vance, 'weird' while simultaneously posting videos talking to dolls.</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weird'  </w:t>
      </w:r>
      <w:hyperlink r:id="rId711" w:history="1">
        <w:r>
          <w:rPr>
            <w:rFonts w:ascii="arial" w:eastAsia="arial" w:hAnsi="arial" w:cs="arial"/>
            <w:b w:val="0"/>
            <w:i/>
            <w:strike w:val="0"/>
            <w:noProof w:val="0"/>
            <w:color w:val="0077CC"/>
            <w:position w:val="0"/>
            <w:sz w:val="20"/>
            <w:u w:val="single"/>
            <w:vertAlign w:val="baseline"/>
          </w:rPr>
          <w:t>https://t.co/i90fdBuikT</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Siraj Hashmi (@SirajAHashmi)  </w:t>
      </w:r>
      <w:hyperlink r:id="rId712"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is weird  </w:t>
      </w:r>
      <w:hyperlink r:id="rId713" w:history="1">
        <w:r>
          <w:rPr>
            <w:rFonts w:ascii="arial" w:eastAsia="arial" w:hAnsi="arial" w:cs="arial"/>
            <w:b w:val="0"/>
            <w:i/>
            <w:strike w:val="0"/>
            <w:noProof w:val="0"/>
            <w:color w:val="0077CC"/>
            <w:position w:val="0"/>
            <w:sz w:val="20"/>
            <w:u w:val="single"/>
            <w:vertAlign w:val="baseline"/>
          </w:rPr>
          <w:t>https://t.co/B8oSbbjwjD</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Ross (@ChuckRossDC)  </w:t>
      </w:r>
      <w:hyperlink r:id="rId714" w:history="1">
        <w:r>
          <w:rPr>
            <w:rFonts w:ascii="arial" w:eastAsia="arial" w:hAnsi="arial" w:cs="arial"/>
            <w:b w:val="0"/>
            <w:i/>
            <w:strike w:val="0"/>
            <w:noProof w:val="0"/>
            <w:color w:val="0077CC"/>
            <w:position w:val="0"/>
            <w:sz w:val="20"/>
            <w:u w:val="single"/>
            <w:vertAlign w:val="baseline"/>
          </w:rPr>
          <w:t>August 19, 2024</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Trump  </w:t>
      </w:r>
      <w:hyperlink r:id="rId715" w:history="1">
        <w:r>
          <w:rPr>
            <w:rFonts w:ascii="arial" w:eastAsia="arial" w:hAnsi="arial" w:cs="arial"/>
            <w:b w:val="0"/>
            <w:i/>
            <w:strike w:val="0"/>
            <w:noProof w:val="0"/>
            <w:color w:val="0077CC"/>
            <w:position w:val="0"/>
            <w:sz w:val="20"/>
            <w:u w:val="single"/>
            <w:vertAlign w:val="baseline"/>
          </w:rPr>
          <w:t>railed against Vice President Kamala Harrisfor calling him and his running mate Vance 'weird.'</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actually called me weird. 'He's weird!' It was just a soundbite, and she called JD and I 'weird.'' Trump protested during a  </w:t>
      </w:r>
      <w:hyperlink r:id="rId716" w:history="1">
        <w:r>
          <w:rPr>
            <w:rFonts w:ascii="arial" w:eastAsia="arial" w:hAnsi="arial" w:cs="arial"/>
            <w:b w:val="0"/>
            <w:i/>
            <w:strike w:val="0"/>
            <w:noProof w:val="0"/>
            <w:color w:val="0077CC"/>
            <w:position w:val="0"/>
            <w:sz w:val="20"/>
            <w:u w:val="single"/>
            <w:vertAlign w:val="baseline"/>
          </w:rPr>
          <w:t>press conference. 'He's not weird, he was a great student at Yale, he went to Ohio State, graduated in two years at the top of his class, and all of these different things.'The post</w:t>
        </w:r>
      </w:hyperlink>
    </w:p>
    <w:p>
      <w:pPr>
        <w:pStyle w:val="Normal36"/>
        <w:keepNext w:val="0"/>
        <w:spacing w:before="240" w:after="0" w:line="260" w:lineRule="atLeast"/>
        <w:ind w:left="0" w:right="0" w:firstLine="0"/>
        <w:jc w:val="both"/>
      </w:pPr>
      <w:hyperlink r:id="rId717" w:history="1">
        <w:r>
          <w:rPr>
            <w:rFonts w:ascii="arial" w:eastAsia="arial" w:hAnsi="arial" w:cs="arial"/>
            <w:b w:val="0"/>
            <w:i/>
            <w:strike w:val="0"/>
            <w:color w:val="0077CC"/>
            <w:sz w:val="20"/>
            <w:u w:val="single"/>
            <w:vertAlign w:val="baseline"/>
          </w:rPr>
          <w:t xml:space="preserve">Maryland Governor Talks to Miniature </w:t>
        </w:r>
      </w:hyperlink>
      <w:hyperlink r:id="rId718" w:history="1">
        <w:r>
          <w:rPr>
            <w:rFonts w:ascii="arial" w:eastAsia="arial" w:hAnsi="arial" w:cs="arial"/>
            <w:b/>
            <w:i/>
            <w:strike w:val="0"/>
            <w:color w:val="0077CC"/>
            <w:sz w:val="20"/>
            <w:u w:val="single"/>
            <w:vertAlign w:val="baseline"/>
          </w:rPr>
          <w:t>Gretchen</w:t>
        </w:r>
      </w:hyperlink>
      <w:hyperlink r:id="rId719" w:history="1">
        <w:r>
          <w:rPr>
            <w:rFonts w:ascii="arial" w:eastAsia="arial" w:hAnsi="arial" w:cs="arial"/>
            <w:b w:val="0"/>
            <w:i/>
            <w:strike w:val="0"/>
            <w:color w:val="0077CC"/>
            <w:sz w:val="20"/>
            <w:u w:val="single"/>
            <w:vertAlign w:val="baseline"/>
          </w:rPr>
          <w:t xml:space="preserve"> </w:t>
        </w:r>
      </w:hyperlink>
      <w:hyperlink r:id="rId720" w:history="1">
        <w:r>
          <w:rPr>
            <w:rFonts w:ascii="arial" w:eastAsia="arial" w:hAnsi="arial" w:cs="arial"/>
            <w:b/>
            <w:i/>
            <w:strike w:val="0"/>
            <w:color w:val="0077CC"/>
            <w:sz w:val="20"/>
            <w:u w:val="single"/>
            <w:vertAlign w:val="baseline"/>
          </w:rPr>
          <w:t>Whitmer</w:t>
        </w:r>
      </w:hyperlink>
      <w:hyperlink r:id="rId721" w:history="1">
        <w:r>
          <w:rPr>
            <w:rFonts w:ascii="arial" w:eastAsia="arial" w:hAnsi="arial" w:cs="arial"/>
            <w:b w:val="0"/>
            <w:i/>
            <w:strike w:val="0"/>
            <w:color w:val="0077CC"/>
            <w:sz w:val="20"/>
            <w:u w:val="single"/>
            <w:vertAlign w:val="baseline"/>
          </w:rPr>
          <w:t xml:space="preserve"> Doll in Bizarre Video first appeared on</w:t>
        </w:r>
      </w:hyperlink>
      <w:r>
        <w:rPr>
          <w:rFonts w:ascii="arial" w:eastAsia="arial" w:hAnsi="arial" w:cs="arial"/>
          <w:b w:val="0"/>
          <w:i w:val="0"/>
          <w:strike w:val="0"/>
          <w:noProof w:val="0"/>
          <w:color w:val="000000"/>
          <w:position w:val="0"/>
          <w:sz w:val="20"/>
          <w:u w:val="none"/>
          <w:vertAlign w:val="baseline"/>
        </w:rPr>
        <w:t> </w:t>
      </w:r>
      <w:hyperlink r:id="rId722" w:history="1">
        <w:r>
          <w:rPr>
            <w:rFonts w:ascii="arial" w:eastAsia="arial" w:hAnsi="arial" w:cs="arial"/>
            <w:b w:val="0"/>
            <w:i/>
            <w:strike w:val="0"/>
            <w:noProof w:val="0"/>
            <w:color w:val="0077CC"/>
            <w:position w:val="0"/>
            <w:sz w:val="20"/>
            <w:u w:val="single"/>
            <w:vertAlign w:val="baseline"/>
          </w:rPr>
          <w:t>Mediaite.</w:t>
        </w:r>
      </w:hyperlink>
    </w:p>
    <w:p>
      <w:pPr>
        <w:pStyle w:val="Normal36"/>
        <w:keepNext w:val="0"/>
        <w:spacing w:before="240" w:after="0" w:line="260" w:lineRule="atLeast"/>
        <w:ind w:left="0" w:right="0" w:firstLine="0"/>
        <w:jc w:val="both"/>
      </w:pPr>
      <w:hyperlink r:id="rId723" w:history="1">
        <w:r>
          <w:rPr>
            <w:rFonts w:ascii="arial" w:eastAsia="arial" w:hAnsi="arial" w:cs="arial"/>
            <w:b w:val="0"/>
            <w:i/>
            <w:strike w:val="0"/>
            <w:color w:val="0077CC"/>
            <w:sz w:val="20"/>
            <w:u w:val="single"/>
            <w:vertAlign w:val="baseline"/>
          </w:rPr>
          <w:t>Link to the original story.</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
        <w:spacing w:line="60" w:lineRule="exact"/>
      </w:pPr>
      <w:r>
        <w:pict>
          <v:line id="_x0000_s1160" style="position:absolute;z-index:25178316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1" style="position:absolute;z-index:251784192"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CHILD POVERTY (90%); US DEMOCRATIC PARTY (90%); GOVERNORS (89%); POLITICAL PARTY CONVENTIONS (89%); US DEMOCRATIC NATIONAL CONVENTIONS (89%); US REPUBLICAN PARTY (89%); BLOGS &amp; MESSAGE BOARDS (78%); CONSERVATISM (78%); INTERNET SOCIAL NETWORKING (78%); PHOTO &amp; VIDEO SHARING (78%); US PRESIDENTIAL CANDIDATES 2024 (78%); VIRAL VIDEOS (78%); SOCIAL MEDIA (73%); PRESS CONFERENCES (67%); CONFERENCES &amp; CONVENTIONS (58%); TAX CREDITS (54%); Weird (%); Democratic National Convention (%); Democratic Party (%); DNC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Maryland (%); Michigan (%); Wes Moore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INTERNET SOCIAL NETWORKING (78%); PHOTO &amp; VIDEO SHARING (78%); VIRAL VIDEOS (78%); SOCIAL MEDIA (73%)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WES MOORE (92%); J D VANCE (90%); DONALD TRUMP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(94%); MICHIGAN, USA (92%); OHIO, USA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62"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 xml:space="preserve">Michigan Gov. </w:t>
        </w:r>
      </w:hyperlink>
      <w:hyperlink r:id="rId731" w:history="1">
        <w:r>
          <w:rPr>
            <w:rFonts w:ascii="arial" w:eastAsia="arial" w:hAnsi="arial" w:cs="arial"/>
            <w:b/>
            <w:i/>
            <w:strike w:val="0"/>
            <w:color w:val="0077CC"/>
            <w:sz w:val="28"/>
            <w:u w:val="single"/>
            <w:vertAlign w:val="baseline"/>
          </w:rPr>
          <w:t>Gretchen</w:t>
        </w:r>
      </w:hyperlink>
      <w:hyperlink r:id="rId732" w:history="1">
        <w:r>
          <w:rPr>
            <w:rFonts w:ascii="arial" w:eastAsia="arial" w:hAnsi="arial" w:cs="arial"/>
            <w:b/>
            <w:i/>
            <w:strike w:val="0"/>
            <w:color w:val="0077CC"/>
            <w:sz w:val="28"/>
            <w:u w:val="single"/>
            <w:vertAlign w:val="baseline"/>
          </w:rPr>
          <w:t xml:space="preserve"> </w:t>
        </w:r>
      </w:hyperlink>
      <w:hyperlink r:id="rId733" w:history="1">
        <w:r>
          <w:rPr>
            <w:rFonts w:ascii="arial" w:eastAsia="arial" w:hAnsi="arial" w:cs="arial"/>
            <w:b/>
            <w:i/>
            <w:strike w:val="0"/>
            <w:color w:val="0077CC"/>
            <w:sz w:val="28"/>
            <w:u w:val="single"/>
            <w:vertAlign w:val="baseline"/>
          </w:rPr>
          <w:t>Whitmer</w:t>
        </w:r>
      </w:hyperlink>
      <w:hyperlink r:id="rId734" w:history="1">
        <w:r>
          <w:rPr>
            <w:rFonts w:ascii="arial" w:eastAsia="arial" w:hAnsi="arial" w:cs="arial"/>
            <w:b/>
            <w:i/>
            <w:strike w:val="0"/>
            <w:color w:val="0077CC"/>
            <w:sz w:val="28"/>
            <w:u w:val="single"/>
            <w:vertAlign w:val="baseline"/>
          </w:rPr>
          <w:t xml:space="preserve"> tells DNC convention crowd: 'She gets us'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2024 2:39 AM EST</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3" style="position:absolute;z-index:251786240"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hyperlink r:id="rId735" w:history="1">
        <w:r>
          <w:rPr>
            <w:rFonts w:ascii="arial" w:eastAsia="arial" w:hAnsi="arial" w:cs="arial"/>
            <w:b/>
            <w:i/>
            <w:strike w:val="0"/>
            <w:noProof w:val="0"/>
            <w:color w:val="0077CC"/>
            <w:position w:val="0"/>
            <w:sz w:val="20"/>
            <w:u w:val="single"/>
            <w:vertAlign w:val="baseline"/>
          </w:rPr>
          <w:t>Gretchen</w:t>
        </w:r>
      </w:hyperlink>
      <w:hyperlink r:id="rId736" w:history="1">
        <w:r>
          <w:rPr>
            <w:rFonts w:ascii="arial" w:eastAsia="arial" w:hAnsi="arial" w:cs="arial"/>
            <w:b w:val="0"/>
            <w:i/>
            <w:strike w:val="0"/>
            <w:noProof w:val="0"/>
            <w:color w:val="0077CC"/>
            <w:position w:val="0"/>
            <w:sz w:val="20"/>
            <w:u w:val="single"/>
            <w:vertAlign w:val="baseline"/>
          </w:rPr>
          <w:t xml:space="preserve"> </w:t>
        </w:r>
      </w:hyperlink>
      <w:hyperlink r:id="rId737"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took the stage on the final night of the </w:t>
      </w:r>
      <w:hyperlink r:id="rId738" w:history="1">
        <w:r>
          <w:rPr>
            <w:rFonts w:ascii="arial" w:eastAsia="arial" w:hAnsi="arial" w:cs="arial"/>
            <w:b w:val="0"/>
            <w:i/>
            <w:strike w:val="0"/>
            <w:noProof w:val="0"/>
            <w:color w:val="0077CC"/>
            <w:position w:val="0"/>
            <w:sz w:val="20"/>
            <w:u w:val="single"/>
            <w:vertAlign w:val="baseline"/>
          </w:rPr>
          <w:t>Democratic National Convention</w:t>
        </w:r>
      </w:hyperlink>
      <w:r>
        <w:rPr>
          <w:rFonts w:ascii="arial" w:eastAsia="arial" w:hAnsi="arial" w:cs="arial"/>
          <w:b w:val="0"/>
          <w:i w:val="0"/>
          <w:strike w:val="0"/>
          <w:noProof w:val="0"/>
          <w:color w:val="000000"/>
          <w:position w:val="0"/>
          <w:sz w:val="20"/>
          <w:u w:val="none"/>
          <w:vertAlign w:val="baseline"/>
        </w:rPr>
        <w:t xml:space="preserve"> in Chicago to wholeheartedly endorse </w:t>
      </w:r>
      <w:hyperlink r:id="rId739"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and </w:t>
      </w:r>
      <w:hyperlink r:id="rId740" w:history="1">
        <w:r>
          <w:rPr>
            <w:rFonts w:ascii="arial" w:eastAsia="arial" w:hAnsi="arial" w:cs="arial"/>
            <w:b w:val="0"/>
            <w:i/>
            <w:strike w:val="0"/>
            <w:noProof w:val="0"/>
            <w:color w:val="0077CC"/>
            <w:position w:val="0"/>
            <w:sz w:val="20"/>
            <w:u w:val="single"/>
            <w:vertAlign w:val="baseline"/>
          </w:rPr>
          <w:t xml:space="preserve">Tim Walz </w:t>
        </w:r>
      </w:hyperlink>
      <w:r>
        <w:rPr>
          <w:rFonts w:ascii="arial" w:eastAsia="arial" w:hAnsi="arial" w:cs="arial"/>
          <w:b w:val="0"/>
          <w:i w:val="0"/>
          <w:strike w:val="0"/>
          <w:noProof w:val="0"/>
          <w:color w:val="000000"/>
          <w:position w:val="0"/>
          <w:sz w:val="20"/>
          <w:u w:val="none"/>
          <w:vertAlign w:val="baseline"/>
        </w:rPr>
        <w:t>on their journey to keep the White House in Democratic hands.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convention in Chicago ends Thursday night with Harris scheduled to formally accept the party's nomination for the 2024 Election.</w:t>
      </w:r>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DNC live updates:  </w:t>
      </w:r>
      <w:hyperlink r:id="rId741" w:history="1">
        <w:r>
          <w:rPr>
            <w:rFonts w:ascii="arial" w:eastAsia="arial" w:hAnsi="arial" w:cs="arial"/>
            <w:b w:val="0"/>
            <w:i/>
            <w:strike w:val="0"/>
            <w:noProof w:val="0"/>
            <w:color w:val="0077CC"/>
            <w:position w:val="0"/>
            <w:sz w:val="20"/>
            <w:u w:val="single"/>
            <w:vertAlign w:val="baseline"/>
          </w:rPr>
          <w:t>Elizabeth Warren, Central Park 5 speak; Kamala Harris to take the stage</w:t>
        </w:r>
      </w:hyperlink>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Watch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strike w:val="0"/>
          <w:noProof w:val="0"/>
          <w:color w:val="000000"/>
          <w:position w:val="0"/>
          <w:sz w:val="20"/>
          <w:u w:val="none"/>
          <w:vertAlign w:val="baseline"/>
        </w:rPr>
        <w:t>'s full DNC convention appearance here</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to know about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37"/>
        <w:keepNext w:val="0"/>
        <w:numPr>
          <w:numId w:val="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Who she is:</w:t>
      </w:r>
      <w:hyperlink r:id="rId742"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won the election for governor in 2018 by nearly 10 points, and reelection in 2022 by nearly 11 points.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 vocal proponent of an ultimately abortion rights ballot initiative, and recently published an autobiography.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 lawyer before entering politics.</w:t>
      </w:r>
    </w:p>
    <w:p>
      <w:pPr>
        <w:pStyle w:val="Normal37"/>
        <w:keepNext w:val="0"/>
        <w:numPr>
          <w:numId w:val="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What role she plays:</w:t>
      </w:r>
      <w:r>
        <w:rPr>
          <w:rFonts w:ascii="arial" w:eastAsia="arial" w:hAnsi="arial" w:cs="arial"/>
          <w:b w:val="0"/>
          <w:i w:val="0"/>
          <w:strike w:val="0"/>
          <w:noProof w:val="0"/>
          <w:color w:val="000000"/>
          <w:position w:val="0"/>
          <w:sz w:val="20"/>
          <w:u w:val="none"/>
          <w:vertAlign w:val="baseline"/>
        </w:rPr>
        <w:t xml:space="preserve"> Michigan key state for Harris and Walz. When rumors of Biden not seeking re-election began to surface,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floated as a rising Democratic star to replace the aging president.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be crucial in stumping for the Harris/Walz ticket in the Great Lakes state and beyond.</w:t>
      </w:r>
    </w:p>
    <w:p>
      <w:pPr>
        <w:pStyle w:val="Normal37"/>
        <w:keepNext w:val="0"/>
        <w:numPr>
          <w:numId w:val="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Key quote:</w:t>
      </w:r>
      <w:r>
        <w:rPr>
          <w:rFonts w:ascii="arial" w:eastAsia="arial" w:hAnsi="arial" w:cs="arial"/>
          <w:b w:val="0"/>
          <w:i w:val="0"/>
          <w:strike w:val="0"/>
          <w:noProof w:val="0"/>
          <w:color w:val="000000"/>
          <w:position w:val="0"/>
          <w:sz w:val="20"/>
          <w:u w:val="none"/>
          <w:vertAlign w:val="baseline"/>
        </w:rPr>
        <w:t xml:space="preserve"> "But Kamala Harris, she gets us." she said. "She sees us, she is us." </w:t>
      </w:r>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Sign-up for Your Vote: </w:t>
      </w:r>
      <w:hyperlink r:id="rId743" w:history="1">
        <w:r>
          <w:rPr>
            <w:rFonts w:ascii="arial" w:eastAsia="arial" w:hAnsi="arial" w:cs="arial"/>
            <w:b w:val="0"/>
            <w:i/>
            <w:strike w:val="0"/>
            <w:noProof w:val="0"/>
            <w:color w:val="0077CC"/>
            <w:position w:val="0"/>
            <w:sz w:val="20"/>
            <w:u w:val="single"/>
            <w:vertAlign w:val="baseline"/>
          </w:rPr>
          <w:t>Text with the USA TODAY elections team.</w:t>
        </w:r>
      </w:hyperlink>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When and where is the DNC</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44" w:history="1">
        <w:r>
          <w:rPr>
            <w:rFonts w:ascii="arial" w:eastAsia="arial" w:hAnsi="arial" w:cs="arial"/>
            <w:b w:val="0"/>
            <w:i/>
            <w:strike w:val="0"/>
            <w:noProof w:val="0"/>
            <w:color w:val="0077CC"/>
            <w:position w:val="0"/>
            <w:sz w:val="20"/>
            <w:u w:val="single"/>
            <w:vertAlign w:val="baseline"/>
          </w:rPr>
          <w:t>Democratic National Convention</w:t>
        </w:r>
      </w:hyperlink>
      <w:r>
        <w:rPr>
          <w:rFonts w:ascii="arial" w:eastAsia="arial" w:hAnsi="arial" w:cs="arial"/>
          <w:b w:val="0"/>
          <w:i w:val="0"/>
          <w:strike w:val="0"/>
          <w:noProof w:val="0"/>
          <w:color w:val="000000"/>
          <w:position w:val="0"/>
          <w:sz w:val="20"/>
          <w:u w:val="none"/>
          <w:vertAlign w:val="baseline"/>
        </w:rPr>
        <w:t xml:space="preserve"> will take place from August 19-22 in Chicago, Illinois.</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Center, home of the Chicago Bulls and Blackhawks, will be the </w:t>
      </w:r>
      <w:hyperlink r:id="rId745" w:history="1">
        <w:r>
          <w:rPr>
            <w:rFonts w:ascii="arial" w:eastAsia="arial" w:hAnsi="arial" w:cs="arial"/>
            <w:b w:val="0"/>
            <w:i/>
            <w:strike w:val="0"/>
            <w:noProof w:val="0"/>
            <w:color w:val="0077CC"/>
            <w:position w:val="0"/>
            <w:sz w:val="20"/>
            <w:u w:val="single"/>
            <w:vertAlign w:val="baseline"/>
          </w:rPr>
          <w:t>main venue</w:t>
        </w:r>
      </w:hyperlink>
      <w:r>
        <w:rPr>
          <w:rFonts w:ascii="arial" w:eastAsia="arial" w:hAnsi="arial" w:cs="arial"/>
          <w:b w:val="0"/>
          <w:i w:val="0"/>
          <w:strike w:val="0"/>
          <w:noProof w:val="0"/>
          <w:color w:val="000000"/>
          <w:position w:val="0"/>
          <w:sz w:val="20"/>
          <w:u w:val="none"/>
          <w:vertAlign w:val="baseline"/>
        </w:rPr>
        <w:t xml:space="preserve"> for the DNC.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has hosted the Democratic Convention 11 times, most recently in 1996 when the United Center saw President Bill Clinton was nominated for a second time.</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to watch and stream the 2024 DNC</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will </w:t>
      </w:r>
      <w:hyperlink r:id="rId746" w:history="1">
        <w:r>
          <w:rPr>
            <w:rFonts w:ascii="arial" w:eastAsia="arial" w:hAnsi="arial" w:cs="arial"/>
            <w:b w:val="0"/>
            <w:i/>
            <w:strike w:val="0"/>
            <w:noProof w:val="0"/>
            <w:color w:val="0077CC"/>
            <w:position w:val="0"/>
            <w:sz w:val="20"/>
            <w:u w:val="single"/>
            <w:vertAlign w:val="baseline"/>
          </w:rPr>
          <w:t>air live on its website</w:t>
        </w:r>
      </w:hyperlink>
      <w:r>
        <w:rPr>
          <w:rFonts w:ascii="arial" w:eastAsia="arial" w:hAnsi="arial" w:cs="arial"/>
          <w:b w:val="0"/>
          <w:i w:val="0"/>
          <w:strike w:val="0"/>
          <w:noProof w:val="0"/>
          <w:color w:val="000000"/>
          <w:position w:val="0"/>
          <w:sz w:val="20"/>
          <w:u w:val="none"/>
          <w:vertAlign w:val="baseline"/>
        </w:rPr>
        <w:t>, from the United Center in Chicago between 6:15 p.m. and 11 p.m. Eastern (5:15 p.m. to 10 p.m Central) on Monday, and 7 p.m to 11 p.m. Eastern (6 p.m. to 10 p.m. Central) the other days.</w:t>
      </w:r>
    </w:p>
    <w:p>
      <w:pPr>
        <w:pStyle w:val="Normal37"/>
        <w:keepNext w:val="0"/>
        <w:spacing w:before="240" w:after="0" w:line="260" w:lineRule="atLeast"/>
        <w:ind w:left="0" w:right="0" w:firstLine="0"/>
        <w:jc w:val="both"/>
      </w:pPr>
      <w:hyperlink r:id="rId747" w:history="1">
        <w:r>
          <w:rPr>
            <w:rFonts w:ascii="arial" w:eastAsia="arial" w:hAnsi="arial" w:cs="arial"/>
            <w:b w:val="0"/>
            <w:i/>
            <w:strike w:val="0"/>
            <w:color w:val="0077CC"/>
            <w:sz w:val="20"/>
            <w:u w:val="single"/>
            <w:vertAlign w:val="baseline"/>
          </w:rPr>
          <w:t>USA TODAY will provide livestream coverage on YouTube</w:t>
        </w:r>
      </w:hyperlink>
      <w:r>
        <w:rPr>
          <w:rFonts w:ascii="arial" w:eastAsia="arial" w:hAnsi="arial" w:cs="arial"/>
          <w:b w:val="0"/>
          <w:i w:val="0"/>
          <w:strike w:val="0"/>
          <w:noProof w:val="0"/>
          <w:color w:val="000000"/>
          <w:position w:val="0"/>
          <w:sz w:val="20"/>
          <w:u w:val="none"/>
          <w:vertAlign w:val="baseline"/>
        </w:rPr>
        <w:t xml:space="preserve"> each night of the DNC, Monday through Thursday.</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are the themes for each night of the DNC?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DNC announced nightly themes for the convention. The title of the convention is "For the People, For Our Future."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themes for each night:</w:t>
      </w:r>
    </w:p>
    <w:p>
      <w:pPr>
        <w:pStyle w:val="Normal37"/>
        <w:keepNext w:val="0"/>
        <w:numPr>
          <w:numId w:val="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xml:space="preserve"> "For the People"</w:t>
      </w:r>
    </w:p>
    <w:p>
      <w:pPr>
        <w:pStyle w:val="Normal37"/>
        <w:keepNext w:val="0"/>
        <w:numPr>
          <w:numId w:val="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Tuesday:</w:t>
      </w:r>
      <w:r>
        <w:rPr>
          <w:rFonts w:ascii="arial" w:eastAsia="arial" w:hAnsi="arial" w:cs="arial"/>
          <w:b w:val="0"/>
          <w:i w:val="0"/>
          <w:strike w:val="0"/>
          <w:noProof w:val="0"/>
          <w:color w:val="000000"/>
          <w:position w:val="0"/>
          <w:sz w:val="20"/>
          <w:u w:val="none"/>
          <w:vertAlign w:val="baseline"/>
        </w:rPr>
        <w:t xml:space="preserve"> "A Bold Vision for America's Future"</w:t>
      </w:r>
    </w:p>
    <w:p>
      <w:pPr>
        <w:pStyle w:val="Normal37"/>
        <w:keepNext w:val="0"/>
        <w:numPr>
          <w:numId w:val="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Wednesday:</w:t>
      </w:r>
      <w:r>
        <w:rPr>
          <w:rFonts w:ascii="arial" w:eastAsia="arial" w:hAnsi="arial" w:cs="arial"/>
          <w:b w:val="0"/>
          <w:i w:val="0"/>
          <w:strike w:val="0"/>
          <w:noProof w:val="0"/>
          <w:color w:val="000000"/>
          <w:position w:val="0"/>
          <w:sz w:val="20"/>
          <w:u w:val="none"/>
          <w:vertAlign w:val="baseline"/>
        </w:rPr>
        <w:t xml:space="preserve"> "A Fight for our Freedoms"</w:t>
      </w:r>
    </w:p>
    <w:p>
      <w:pPr>
        <w:pStyle w:val="Normal37"/>
        <w:keepNext w:val="0"/>
        <w:numPr>
          <w:numId w:val="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Thursday:</w:t>
      </w:r>
      <w:r>
        <w:rPr>
          <w:rFonts w:ascii="arial" w:eastAsia="arial" w:hAnsi="arial" w:cs="arial"/>
          <w:b w:val="0"/>
          <w:i w:val="0"/>
          <w:strike w:val="0"/>
          <w:noProof w:val="0"/>
          <w:color w:val="000000"/>
          <w:position w:val="0"/>
          <w:sz w:val="20"/>
          <w:u w:val="none"/>
          <w:vertAlign w:val="baseline"/>
        </w:rPr>
        <w:t xml:space="preserve"> "For our Future"</w:t>
      </w:r>
    </w:p>
    <w:p>
      <w:pPr>
        <w:pStyle w:val="Normal3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748" w:history="1">
        <w:r>
          <w:rPr>
            <w:rFonts w:ascii="arial" w:eastAsia="arial" w:hAnsi="arial" w:cs="arial"/>
            <w:b w:val="0"/>
            <w:i/>
            <w:strike w:val="0"/>
            <w:noProof w:val="0"/>
            <w:color w:val="0077CC"/>
            <w:position w:val="0"/>
            <w:sz w:val="20"/>
            <w:u w:val="single"/>
            <w:vertAlign w:val="baseline"/>
          </w:rPr>
          <w:t xml:space="preserve">Michigan Gov. </w:t>
        </w:r>
      </w:hyperlink>
      <w:hyperlink r:id="rId749" w:history="1">
        <w:r>
          <w:rPr>
            <w:rFonts w:ascii="arial" w:eastAsia="arial" w:hAnsi="arial" w:cs="arial"/>
            <w:b/>
            <w:i/>
            <w:strike w:val="0"/>
            <w:noProof w:val="0"/>
            <w:color w:val="0077CC"/>
            <w:position w:val="0"/>
            <w:sz w:val="20"/>
            <w:u w:val="single"/>
            <w:vertAlign w:val="baseline"/>
          </w:rPr>
          <w:t>Gretchen</w:t>
        </w:r>
      </w:hyperlink>
      <w:hyperlink r:id="rId750" w:history="1">
        <w:r>
          <w:rPr>
            <w:rFonts w:ascii="arial" w:eastAsia="arial" w:hAnsi="arial" w:cs="arial"/>
            <w:b w:val="0"/>
            <w:i/>
            <w:strike w:val="0"/>
            <w:noProof w:val="0"/>
            <w:color w:val="0077CC"/>
            <w:position w:val="0"/>
            <w:sz w:val="20"/>
            <w:u w:val="single"/>
            <w:vertAlign w:val="baseline"/>
          </w:rPr>
          <w:t xml:space="preserve"> </w:t>
        </w:r>
      </w:hyperlink>
      <w:hyperlink r:id="rId751" w:history="1">
        <w:r>
          <w:rPr>
            <w:rFonts w:ascii="arial" w:eastAsia="arial" w:hAnsi="arial" w:cs="arial"/>
            <w:b/>
            <w:i/>
            <w:strike w:val="0"/>
            <w:noProof w:val="0"/>
            <w:color w:val="0077CC"/>
            <w:position w:val="0"/>
            <w:sz w:val="20"/>
            <w:u w:val="single"/>
            <w:vertAlign w:val="baseline"/>
          </w:rPr>
          <w:t>Whitmer</w:t>
        </w:r>
      </w:hyperlink>
      <w:hyperlink r:id="rId752" w:history="1">
        <w:r>
          <w:rPr>
            <w:rFonts w:ascii="arial" w:eastAsia="arial" w:hAnsi="arial" w:cs="arial"/>
            <w:b w:val="0"/>
            <w:i/>
            <w:strike w:val="0"/>
            <w:noProof w:val="0"/>
            <w:color w:val="0077CC"/>
            <w:position w:val="0"/>
            <w:sz w:val="20"/>
            <w:u w:val="single"/>
            <w:vertAlign w:val="baseline"/>
          </w:rPr>
          <w:t xml:space="preserve"> tells DNC convention crowd: 'She gets us'</w:t>
        </w:r>
      </w:hyperlink>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4" style="position:absolute;z-index:25178726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NATIONAL CONVENTIONS (99%); POLITICAL PARTY CONVENTIONS (93%); CAMPAIGNS &amp; ELECTIONS (90%); CONFERENCES &amp; CONVENTIONS (90%); ELECTIONS (90%); ELECTIONS &amp; POLITICS (90%); US DEMOCRATIC PARTY (90%); US PRESIDENTS (79%); GOVERNORS (78%); INTERNET SOCIAL NETWORKING (78%); POLITICAL PARTIES (78%); POLITICS (78%); REFERENDUMS (71%); ABORTION RIGHTS (69%); REPRODUCTIVE RIGHTS (69%); BIOGRAPHICAL LITERATURE (68%); PROFILES &amp; BIOGRAPHIES (68%); ABORTION (54%)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STREAMING MEDIA (89%); INTERNET SOCIAL NETWORKING (78%); BIOGRAPHY PUBLISHING (54%)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(93%); BILL CLINTON (79%); TIMOTHY J WALZ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(91%); MICHIGAN, USA (95%); ILLINOIS, USA (92%); GREAT LAKES (79%); MIDWEST USA (79%); UNITED STATES (95%); Michigan &amp; Illinois; United States; Americas, Northern America</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65"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 xml:space="preserve">Embattled Michigan Gov. </w:t>
        </w:r>
      </w:hyperlink>
      <w:hyperlink r:id="rId760" w:history="1">
        <w:r>
          <w:rPr>
            <w:rFonts w:ascii="arial" w:eastAsia="arial" w:hAnsi="arial" w:cs="arial"/>
            <w:b/>
            <w:i/>
            <w:strike w:val="0"/>
            <w:color w:val="0077CC"/>
            <w:sz w:val="28"/>
            <w:u w:val="single"/>
            <w:vertAlign w:val="baseline"/>
          </w:rPr>
          <w:t>Gretchen</w:t>
        </w:r>
      </w:hyperlink>
      <w:hyperlink r:id="rId761" w:history="1">
        <w:r>
          <w:rPr>
            <w:rFonts w:ascii="arial" w:eastAsia="arial" w:hAnsi="arial" w:cs="arial"/>
            <w:b/>
            <w:i/>
            <w:strike w:val="0"/>
            <w:color w:val="0077CC"/>
            <w:sz w:val="28"/>
            <w:u w:val="single"/>
            <w:vertAlign w:val="baseline"/>
          </w:rPr>
          <w:t xml:space="preserve"> </w:t>
        </w:r>
      </w:hyperlink>
      <w:hyperlink r:id="rId762" w:history="1">
        <w:r>
          <w:rPr>
            <w:rFonts w:ascii="arial" w:eastAsia="arial" w:hAnsi="arial" w:cs="arial"/>
            <w:b/>
            <w:i/>
            <w:strike w:val="0"/>
            <w:color w:val="0077CC"/>
            <w:sz w:val="28"/>
            <w:u w:val="single"/>
            <w:vertAlign w:val="baseline"/>
          </w:rPr>
          <w:t>Whitmer</w:t>
        </w:r>
      </w:hyperlink>
      <w:hyperlink r:id="rId763" w:history="1">
        <w:r>
          <w:rPr>
            <w:rFonts w:ascii="arial" w:eastAsia="arial" w:hAnsi="arial" w:cs="arial"/>
            <w:b/>
            <w:i/>
            <w:strike w:val="0"/>
            <w:color w:val="0077CC"/>
            <w:sz w:val="28"/>
            <w:u w:val="single"/>
            <w:vertAlign w:val="baseline"/>
          </w:rPr>
          <w:t xml:space="preserve"> addresses her political future: 'I ain't going anywhere'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2025 Monday 1:50 AM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Los Angeles Times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Karla Marie Sanford</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6" style="position:absolute;z-index:2517893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drew a huge crowd to USC's Bovard Theater at the L.A. Times Festival of Books on Sunday, where she addressed her recent photo-op with President Trump and her potential presidential run in 2028.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often ask me, 'How did you get elected in a state like Michigan?'"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an attentive audience. "I think it's because people in Michigan believe that I am always going to put their interests first, even if it means threats or ridicule in the last month."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discussion with L.A. Times reporter Jessica Gelt was technically about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latest book "True Gretch - Young Adult Edition: Lessons for Anyone Who Wants to Make a Difference." However, the conversation broadly addressed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professed commitment to understanding political differences, even when it puts her in hot water - as was the case after she was recently photographed alongside Trump </w:t>
      </w:r>
      <w:hyperlink r:id="rId764" w:history="1">
        <w:r>
          <w:rPr>
            <w:rFonts w:ascii="arial" w:eastAsia="arial" w:hAnsi="arial" w:cs="arial"/>
            <w:b w:val="0"/>
            <w:i/>
            <w:strike w:val="0"/>
            <w:noProof w:val="0"/>
            <w:color w:val="0077CC"/>
            <w:position w:val="0"/>
            <w:sz w:val="20"/>
            <w:u w:val="single"/>
            <w:vertAlign w:val="baseline"/>
          </w:rPr>
          <w:t>at the White House</w:t>
        </w:r>
      </w:hyperlink>
      <w:r>
        <w:rPr>
          <w:rFonts w:ascii="arial" w:eastAsia="arial" w:hAnsi="arial" w:cs="arial"/>
          <w:b w:val="0"/>
          <w:i w:val="0"/>
          <w:strike w:val="0"/>
          <w:noProof w:val="0"/>
          <w:color w:val="000000"/>
          <w:position w:val="0"/>
          <w:sz w:val="20"/>
          <w:u w:val="none"/>
          <w:vertAlign w:val="baseline"/>
        </w:rPr>
        <w:t xml:space="preserve"> as he signed two executive orders targeting his perceived political enemies. In some of the photos, the Democratic governor </w:t>
      </w:r>
      <w:hyperlink r:id="rId765" w:history="1">
        <w:r>
          <w:rPr>
            <w:rFonts w:ascii="arial" w:eastAsia="arial" w:hAnsi="arial" w:cs="arial"/>
            <w:b w:val="0"/>
            <w:i/>
            <w:strike w:val="0"/>
            <w:noProof w:val="0"/>
            <w:color w:val="0077CC"/>
            <w:position w:val="0"/>
            <w:sz w:val="20"/>
            <w:u w:val="single"/>
            <w:vertAlign w:val="baseline"/>
          </w:rPr>
          <w:t>appears to attempt to hide</w:t>
        </w:r>
      </w:hyperlink>
      <w:r>
        <w:rPr>
          <w:rFonts w:ascii="arial" w:eastAsia="arial" w:hAnsi="arial" w:cs="arial"/>
          <w:b w:val="0"/>
          <w:i w:val="0"/>
          <w:strike w:val="0"/>
          <w:noProof w:val="0"/>
          <w:color w:val="000000"/>
          <w:position w:val="0"/>
          <w:sz w:val="20"/>
          <w:u w:val="none"/>
          <w:vertAlign w:val="baseline"/>
        </w:rPr>
        <w:t xml:space="preserve"> her face behind a folder.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recently as a few weeks ago, I got caught in a situation that I never would have anticipated in a million years,"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directly addressing the situation on Sunday. "I got stuck in this press conference, and I disagreed with all the actions that were taken, all the rhetoric that was stated, but I had to stay to ask for help for Michigan." </w:t>
      </w:r>
    </w:p>
    <w:p>
      <w:pPr>
        <w:pStyle w:val="Normal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had intended to have a one-on-one meeting with Trump to ask for aid for recovery efforts for an </w:t>
      </w:r>
      <w:hyperlink r:id="rId766" w:history="1">
        <w:r>
          <w:rPr>
            <w:rFonts w:ascii="arial" w:eastAsia="arial" w:hAnsi="arial" w:cs="arial"/>
            <w:b w:val="0"/>
            <w:i/>
            <w:strike w:val="0"/>
            <w:noProof w:val="0"/>
            <w:color w:val="0077CC"/>
            <w:position w:val="0"/>
            <w:sz w:val="20"/>
            <w:u w:val="single"/>
            <w:vertAlign w:val="baseline"/>
          </w:rPr>
          <w:t>ice storm in northern Michigan</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apologize for asking for that help, but I'm not happy about the situation," she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talk, Gelt asked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about her future political plans. By law, she cannot run for a third term in the state's 2026 election, and though she has denied the rumors,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considered by many to be a potential Democratic presidential candidate in 2028.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yet,"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 know enough about myself to know I care desperately about where this country is headed," she continued, noting how much has happened in the first 100 days of Trump's second presidency "and how much work is going to have to be done to make sure that we have the opportunity to put this country back on the right course.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a part of that," she said before noting, "I don't know that I need to be the main character in that story."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Gretch - Young Adult Edition" follows the adult-oriented "True Gretch: What I've Learned About Life, Leadership And Everything in Between," yet features some additions, including references to resources for young people dealing with abuse or mental health issues and a question-and-answer segment with her daughters, 21 and 23 years old.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editions offer insights from the Democratic governor's political life, which includes overcoming a kidnapping and assassination plot in 2020 along with steering her state through the COVID-19 pandemic.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overarching talking point from the governor was that she "wouldn't trade a thing." She even said she wants to have a conversation with two of the men, now incarcerated, who </w:t>
      </w:r>
      <w:hyperlink r:id="rId767" w:history="1">
        <w:r>
          <w:rPr>
            <w:rFonts w:ascii="arial" w:eastAsia="arial" w:hAnsi="arial" w:cs="arial"/>
            <w:b w:val="0"/>
            <w:i/>
            <w:strike w:val="0"/>
            <w:noProof w:val="0"/>
            <w:color w:val="0077CC"/>
            <w:position w:val="0"/>
            <w:sz w:val="20"/>
            <w:u w:val="single"/>
            <w:vertAlign w:val="baseline"/>
          </w:rPr>
          <w:t>co-operated</w:t>
        </w:r>
      </w:hyperlink>
      <w:r>
        <w:rPr>
          <w:rFonts w:ascii="arial" w:eastAsia="arial" w:hAnsi="arial" w:cs="arial"/>
          <w:b w:val="0"/>
          <w:i w:val="0"/>
          <w:strike w:val="0"/>
          <w:noProof w:val="0"/>
          <w:color w:val="000000"/>
          <w:position w:val="0"/>
          <w:sz w:val="20"/>
          <w:u w:val="none"/>
          <w:vertAlign w:val="baseline"/>
        </w:rPr>
        <w:t>with the government in their case against those arrested in the kidnap and assassination attempt against the governor herself.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"There are people that won't engage, there are people who might engage, but the one thing I know is it's impossible to find common ground if you don't try to have a conversation."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originally appeared in </w:t>
      </w:r>
      <w:hyperlink r:id="rId768"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7" style="position:absolute;z-index:251790336"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ADULTS (89%); US STATE GOVERNMENT (79%); GOVERNORS (78%); TRENDS &amp; EVENTS (78%); HEADS OF GOVERNMENT ELECTIONS (77%); TALKS &amp; MEETINGS (77%); TRUMP'S FIRST 100 DAYS (77%); US PRESIDENTIAL CANDIDATES 2012 (77%); EXECUTIVE ORDERS (73%); POLITICAL CANDIDATES (72%); US PRESIDENTIAL ELECTIONS (72%); PRESS CONFERENCES (70%); DISASTER RELIEF (68%); GOSSIP &amp; RUMORS (61%)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8"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Democrat Governor Says She Agrees With Trump On End Goals For Manufacturing</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07:34 PM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Adriana Azarian, Contributor, </w:t>
      </w:r>
      <w:hyperlink r:id="rId776" w:history="1">
        <w:r>
          <w:rPr>
            <w:rFonts w:ascii="arial" w:eastAsia="arial" w:hAnsi="arial" w:cs="arial"/>
            <w:b w:val="0"/>
            <w:i/>
            <w:strike w:val="0"/>
            <w:noProof w:val="0"/>
            <w:color w:val="0077CC"/>
            <w:position w:val="0"/>
            <w:sz w:val="20"/>
            <w:u w:val="single"/>
            <w:vertAlign w:val="baseline"/>
          </w:rPr>
          <w:t>adrianaazarian.dc@gmail.com</w:t>
        </w:r>
      </w:hyperlink>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9" style="position:absolute;z-index:251792384" from="0,2pt" to="512pt,2pt" strokecolor="#009ddb" strokeweight="2pt">
            <v:stroke linestyle="single"/>
            <w10:wrap type="topAndBottom"/>
          </v:line>
        </w:pict>
      </w:r>
    </w:p>
    <w:p>
      <w:pPr>
        <w:pStyle w:val="Normal39"/>
      </w:pPr>
    </w:p>
    <w:p>
      <w:pPr>
        <w:pStyle w:val="Normal39"/>
        <w:keepNext w:val="0"/>
        <w:spacing w:before="240" w:after="0" w:line="260" w:lineRule="atLeast"/>
        <w:ind w:left="0" w:right="0" w:firstLine="0"/>
        <w:jc w:val="both"/>
      </w:pPr>
      <w:hyperlink r:id="rId777" w:history="1">
        <w:r>
          <w:rPr>
            <w:rFonts w:ascii="arial" w:eastAsia="arial" w:hAnsi="arial" w:cs="arial"/>
            <w:b w:val="0"/>
            <w:i/>
            <w:strike w:val="0"/>
            <w:color w:val="0077CC"/>
            <w:sz w:val="20"/>
            <w:u w:val="single"/>
            <w:vertAlign w:val="baseline"/>
          </w:rPr>
          <w:t>Link to Image</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voiced agreement with President Donald Trump over promoting American manufacturing. </w:t>
      </w:r>
    </w:p>
    <w:p>
      <w:pPr>
        <w:pStyle w:val="Normal3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delivered a “Build, America, Build” speech in Washington, D.C. before meeting with Trump, calling for bipartisan support for bringing </w:t>
      </w:r>
      <w:hyperlink r:id="rId778" w:history="1">
        <w:r>
          <w:rPr>
            <w:rFonts w:ascii="arial" w:eastAsia="arial" w:hAnsi="arial" w:cs="arial"/>
            <w:b w:val="0"/>
            <w:i/>
            <w:strike w:val="0"/>
            <w:noProof w:val="0"/>
            <w:color w:val="0077CC"/>
            <w:position w:val="0"/>
            <w:sz w:val="20"/>
            <w:u w:val="single"/>
            <w:vertAlign w:val="baseline"/>
          </w:rPr>
          <w:t>manufacturing</w:t>
        </w:r>
      </w:hyperlink>
      <w:r>
        <w:rPr>
          <w:rFonts w:ascii="arial" w:eastAsia="arial" w:hAnsi="arial" w:cs="arial"/>
          <w:b w:val="0"/>
          <w:i w:val="0"/>
          <w:strike w:val="0"/>
          <w:noProof w:val="0"/>
          <w:color w:val="000000"/>
          <w:position w:val="0"/>
          <w:sz w:val="20"/>
          <w:u w:val="none"/>
          <w:vertAlign w:val="baseline"/>
        </w:rPr>
        <w:t xml:space="preserve"> back to America. </w:t>
      </w:r>
      <w:hyperlink r:id="rId779" w:history="1">
        <w:r>
          <w:rPr>
            <w:rFonts w:ascii="arial" w:eastAsia="arial" w:hAnsi="arial" w:cs="arial"/>
            <w:b w:val="0"/>
            <w:i/>
            <w:strike w:val="0"/>
            <w:noProof w:val="0"/>
            <w:color w:val="0077CC"/>
            <w:position w:val="0"/>
            <w:sz w:val="20"/>
            <w:u w:val="single"/>
            <w:vertAlign w:val="baseline"/>
          </w:rPr>
          <w:t xml:space="preserve">(RELATED: GOP Rep. John James Announces He's Throwing Hat In Ring To Succeed </w:t>
        </w:r>
      </w:hyperlink>
      <w:hyperlink r:id="rId780" w:history="1">
        <w:r>
          <w:rPr>
            <w:rFonts w:ascii="arial" w:eastAsia="arial" w:hAnsi="arial" w:cs="arial"/>
            <w:b/>
            <w:i/>
            <w:strike w:val="0"/>
            <w:noProof w:val="0"/>
            <w:color w:val="0077CC"/>
            <w:position w:val="0"/>
            <w:sz w:val="20"/>
            <w:u w:val="single"/>
            <w:vertAlign w:val="baseline"/>
          </w:rPr>
          <w:t>Gretchen</w:t>
        </w:r>
      </w:hyperlink>
      <w:hyperlink r:id="rId781" w:history="1">
        <w:r>
          <w:rPr>
            <w:rFonts w:ascii="arial" w:eastAsia="arial" w:hAnsi="arial" w:cs="arial"/>
            <w:b w:val="0"/>
            <w:i/>
            <w:strike w:val="0"/>
            <w:noProof w:val="0"/>
            <w:color w:val="0077CC"/>
            <w:position w:val="0"/>
            <w:sz w:val="20"/>
            <w:u w:val="single"/>
            <w:vertAlign w:val="baseline"/>
          </w:rPr>
          <w:t xml:space="preserve"> </w:t>
        </w:r>
      </w:hyperlink>
      <w:hyperlink r:id="rId782" w:history="1">
        <w:r>
          <w:rPr>
            <w:rFonts w:ascii="arial" w:eastAsia="arial" w:hAnsi="arial" w:cs="arial"/>
            <w:b/>
            <w:i/>
            <w:strike w:val="0"/>
            <w:noProof w:val="0"/>
            <w:color w:val="0077CC"/>
            <w:position w:val="0"/>
            <w:sz w:val="20"/>
            <w:u w:val="single"/>
            <w:vertAlign w:val="baseline"/>
          </w:rPr>
          <w:t>Whitmer</w:t>
        </w:r>
      </w:hyperlink>
      <w:hyperlink r:id="rId783" w:history="1">
        <w:r>
          <w:rPr>
            <w:rFonts w:ascii="arial" w:eastAsia="arial" w:hAnsi="arial" w:cs="arial"/>
            <w:b w:val="0"/>
            <w:i/>
            <w:strike w:val="0"/>
            <w:noProof w:val="0"/>
            <w:color w:val="0077CC"/>
            <w:position w:val="0"/>
            <w:sz w:val="20"/>
            <w:u w:val="single"/>
            <w:vertAlign w:val="baseline"/>
          </w:rPr>
          <w:t>)</w:t>
        </w:r>
      </w:hyperlink>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give more hard-working people a fair shot at a decent life. And let's usher in, as President Trump says, a 'Golden Age' of American manufacturing,”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hyperlink r:id="rId78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NBC News.</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 week after Trump announced new reciprocal </w:t>
      </w:r>
      <w:hyperlink r:id="rId785" w:history="1">
        <w:r>
          <w:rPr>
            <w:rFonts w:ascii="arial" w:eastAsia="arial" w:hAnsi="arial" w:cs="arial"/>
            <w:b w:val="0"/>
            <w:i/>
            <w:strike w:val="0"/>
            <w:noProof w:val="0"/>
            <w:color w:val="0077CC"/>
            <w:position w:val="0"/>
            <w:sz w:val="20"/>
            <w:u w:val="single"/>
            <w:vertAlign w:val="baseline"/>
          </w:rPr>
          <w:t>tariffs</w:t>
        </w:r>
      </w:hyperlink>
      <w:r>
        <w:rPr>
          <w:rFonts w:ascii="arial" w:eastAsia="arial" w:hAnsi="arial" w:cs="arial"/>
          <w:b w:val="0"/>
          <w:i w:val="0"/>
          <w:strike w:val="0"/>
          <w:noProof w:val="0"/>
          <w:color w:val="000000"/>
          <w:position w:val="0"/>
          <w:sz w:val="20"/>
          <w:u w:val="none"/>
          <w:vertAlign w:val="baseline"/>
        </w:rPr>
        <w:t xml:space="preserve"> on twenty of America's trading partners in an effort to bring more manufacturing to the U.S.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support for American manufacturing,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criticized the president's “blunt” use of tariffs, saying they lead to “higher costs, fewer jobs and more uncertainty.”</w:t>
      </w:r>
    </w:p>
    <w:p>
      <w:pPr>
        <w:pStyle w:val="Normal39"/>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In a poorly read speech today,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lamented the Chinese government funding companies to compete with America.</w:t>
      </w:r>
    </w:p>
    <w:p>
      <w:pPr>
        <w:pStyle w:val="Normal39"/>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funded a Chinese company with $715 million in taxpayer dollars (to effectively compete with American companies). </w:t>
      </w:r>
      <w:hyperlink r:id="rId786" w:history="1">
        <w:r>
          <w:rPr>
            <w:rFonts w:ascii="arial" w:eastAsia="arial" w:hAnsi="arial" w:cs="arial"/>
            <w:b w:val="0"/>
            <w:i/>
            <w:strike w:val="0"/>
            <w:noProof w:val="0"/>
            <w:color w:val="0077CC"/>
            <w:position w:val="0"/>
            <w:sz w:val="20"/>
            <w:u w:val="single"/>
            <w:vertAlign w:val="baseline"/>
          </w:rPr>
          <w:t>pic.twitter.com/ALTAiLp5Sd</w:t>
        </w:r>
      </w:hyperlink>
    </w:p>
    <w:p>
      <w:pPr>
        <w:pStyle w:val="Normal39"/>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The Midwesterner (@Th_Midwesterner) </w:t>
      </w:r>
      <w:hyperlink r:id="rId787" w:history="1">
        <w:r>
          <w:rPr>
            <w:rFonts w:ascii="arial" w:eastAsia="arial" w:hAnsi="arial" w:cs="arial"/>
            <w:b w:val="0"/>
            <w:i/>
            <w:strike w:val="0"/>
            <w:noProof w:val="0"/>
            <w:color w:val="0077CC"/>
            <w:position w:val="0"/>
            <w:sz w:val="20"/>
            <w:u w:val="single"/>
            <w:vertAlign w:val="baseline"/>
          </w:rPr>
          <w:t>April 9, 2025</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motivation behind the tariffs, and I can tell you, here's where President Trump and I do agree. We do need to make more stuff in America - more cars and chips, more steel and ships. We do need fair trade,” the governor said.</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said, “I'm not against tariffs outright, but it is a blunt tool. You can't just pull out the tariff hammer to swing at every problem without a clear, defined end-goal,” </w:t>
      </w:r>
      <w:hyperlink r:id="rId788"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AP news.</w:t>
      </w:r>
    </w:p>
    <w:p>
      <w:pPr>
        <w:pStyle w:val="Normal3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78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she would “work with anyone who's serious about solving problems” to bring manufacturing to Michigan.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there's an ongoing, global competition between America, China, and other countries to lead the future of manufacturing,”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hyperlink r:id="rId79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CBS Detroit. “To make sure we win, we need to work across the aisle at both the state and federal levels to bring supply chains home, secure critical investments, and create thousands more good-paying jobs. That's what the American people expect of us-and we must deliver.”  </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response to tariffs breaks from her fellow Democratic governors Tim Walz, Gavin Newsom, Kathy Hochul, J.B. Pritzker, Josh Shapiro, and Jared Polis, who have been highly critical of the president's tariffs.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Newsom took to X to oppose the reciprocal tariffs and protect California's economy from the effects of tariffs.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pursuing trading relationships with our global partners to combat the pain of Trump's tariffs and exclude California-made products from retaliation. As the world's 5th largest economy, California remains open for business - no matter the turbulence in Washington,” </w:t>
      </w:r>
      <w:hyperlink r:id="rId791" w:history="1">
        <w:r>
          <w:rPr>
            <w:rFonts w:ascii="arial" w:eastAsia="arial" w:hAnsi="arial" w:cs="arial"/>
            <w:b w:val="0"/>
            <w:i/>
            <w:strike w:val="0"/>
            <w:noProof w:val="0"/>
            <w:color w:val="0077CC"/>
            <w:position w:val="0"/>
            <w:sz w:val="20"/>
            <w:u w:val="single"/>
            <w:vertAlign w:val="baseline"/>
          </w:rPr>
          <w:t>Newsom wrote</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I'm pursuing trading relationships with our global partners to combat the pain of Trump's tariffs and exclude California-made products from retaliation.</w:t>
      </w:r>
    </w:p>
    <w:p>
      <w:pPr>
        <w:pStyle w:val="Normal39"/>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As the world's 5th largest economy, California remains open for business - no matter the turbulence in Washington. </w:t>
      </w:r>
      <w:hyperlink r:id="rId792" w:history="1">
        <w:r>
          <w:rPr>
            <w:rFonts w:ascii="arial" w:eastAsia="arial" w:hAnsi="arial" w:cs="arial"/>
            <w:b w:val="0"/>
            <w:i/>
            <w:strike w:val="0"/>
            <w:noProof w:val="0"/>
            <w:color w:val="0077CC"/>
            <w:position w:val="0"/>
            <w:sz w:val="20"/>
            <w:u w:val="single"/>
            <w:vertAlign w:val="baseline"/>
          </w:rPr>
          <w:t>pic.twitter.com/c9UtoTvN10</w:t>
        </w:r>
      </w:hyperlink>
    </w:p>
    <w:p>
      <w:pPr>
        <w:pStyle w:val="Normal39"/>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Governor Newsom (@CAgovernor) </w:t>
      </w:r>
      <w:hyperlink r:id="rId793" w:history="1">
        <w:r>
          <w:rPr>
            <w:rFonts w:ascii="arial" w:eastAsia="arial" w:hAnsi="arial" w:cs="arial"/>
            <w:b w:val="0"/>
            <w:i/>
            <w:strike w:val="0"/>
            <w:noProof w:val="0"/>
            <w:color w:val="0077CC"/>
            <w:position w:val="0"/>
            <w:sz w:val="20"/>
            <w:u w:val="single"/>
            <w:vertAlign w:val="baseline"/>
          </w:rPr>
          <w:t>April 4, 2025</w:t>
        </w:r>
      </w:hyperlink>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Polis wrote on </w:t>
      </w:r>
      <w:hyperlink r:id="rId794"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that tariffs are “deeply damaging” and said they would send “the market into a downward spiral, hurting businesses, devastating manufacturing, and damaging our economy, which will lead to more inflation and recession fears.” </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had two meetings with the president in a month. She also met with the president in March to discuss jobs and the effects of tariffs on Michigan, where the auto industry depends on Mexico and Canada for supply chain lines. </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0" style="position:absolute;z-index:25179340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MICHIGAN - MAY 19: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during the 69th Annual Fight For Freedom Fund Dinner at Huntington Place on May 19, 2024 in Detroit, Michigan.</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1" style="position:absolute;z-index:25179443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AGREEMENTS (90%); TALKS &amp; MEETINGS (90%); TAXES &amp; TAXATION (90%); US DEMOCRATIC PARTY (90%); US STATE GOVERNMENT (90%); GOVERNORS (89%); TARIFFS &amp; DUTIES (89%); BIPARTISANSHIP (79%); BUSINESS NEWS (78%); INTERNATIONAL TRADE (78%); US REPUBLICAN PARTY (78%); HOME SAFETY &amp; SECURITY (60%); donald-trump (%); gavin-newom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j-b-pritzker (%); manufacturing (%); tariffs (%); dcexclusives-blurb (%); newsletter-politics-and-elections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 MANUFACTURING (90%)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(92%); GAVIN NEWSOM (79%); J B PRITZKER (79%); JARED POLIS (79%); JOHN JAMES (79%); JOSH SHAPIRO (79%); KATHY HOCHUL (79%); TIMOTHY J WALZ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(93%); CALIFORNIA, USA (92%); MIDWEST USA (92%); WASHINGTON DC, USA (79%); UNITED STATES (99%); CHINA (92%)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72"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The Monday Memo</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Word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7:00 AM EST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The Western Word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3" style="position:absolute;z-index:251796480"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14th, 2025 (</w:t>
      </w:r>
      <w:hyperlink r:id="rId802" w:history="1">
        <w:r>
          <w:rPr>
            <w:rFonts w:ascii="arial" w:eastAsia="arial" w:hAnsi="arial" w:cs="arial"/>
            <w:b w:val="0"/>
            <w:i/>
            <w:strike w:val="0"/>
            <w:noProof w:val="0"/>
            <w:color w:val="0077CC"/>
            <w:position w:val="0"/>
            <w:sz w:val="20"/>
            <w:u w:val="single"/>
            <w:vertAlign w:val="baseline"/>
          </w:rPr>
          <w:t>The Western Word</w:t>
        </w:r>
      </w:hyperlink>
      <w:r>
        <w:rPr>
          <w:rFonts w:ascii="arial" w:eastAsia="arial" w:hAnsi="arial" w:cs="arial"/>
          <w:b w:val="0"/>
          <w:i w:val="0"/>
          <w:strike w:val="0"/>
          <w:noProof w:val="0"/>
          <w:color w:val="000000"/>
          <w:position w:val="0"/>
          <w:sz w:val="20"/>
          <w:u w:val="none"/>
          <w:vertAlign w:val="baseline"/>
        </w:rPr>
        <w:t xml:space="preserve"> — Delivered by </w:t>
      </w:r>
      <w:hyperlink r:id="rId80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a new week! Here are the topics for today's column: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&amp; AOC in Missoula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Physical Examination </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Athletes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Thing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&amp; AOC IN MISSOULA: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#8216;Fighting Oligarchy: Where We Go From Here with Bernie Sanders in Missoula#8217; is this Wednesday (April 16). I expect Adams Center in Missoula to be at capacity for the event.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reports that 36,000 attended the event in Los Angeles and 34,000 attended the event in Denver. (</w:t>
      </w:r>
      <w:hyperlink r:id="rId804" w:history="1">
        <w:r>
          <w:rPr>
            <w:rFonts w:ascii="arial" w:eastAsia="arial" w:hAnsi="arial" w:cs="arial"/>
            <w:b w:val="0"/>
            <w:i/>
            <w:strike w:val="0"/>
            <w:noProof w:val="0"/>
            <w:color w:val="0077CC"/>
            <w:position w:val="0"/>
            <w:sz w:val="20"/>
            <w:u w:val="single"/>
            <w:vertAlign w:val="baseline"/>
          </w:rPr>
          <w:t>Source)</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MAGAs in Montana have already started the name-calling, and they are trying to be funny on social media. While Montana is MAGA country, the western part of the state may be ripe for the Democrats to win some seats if things don't improve.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about the event can be found </w:t>
      </w:r>
      <w:hyperlink r:id="rId805" w:history="1">
        <w:r>
          <w:rPr>
            <w:rFonts w:ascii="arial" w:eastAsia="arial" w:hAnsi="arial" w:cs="arial"/>
            <w:b w:val="0"/>
            <w:i/>
            <w:strike w:val="0"/>
            <w:noProof w:val="0"/>
            <w:color w:val="0077CC"/>
            <w:position w:val="0"/>
            <w:sz w:val="20"/>
            <w:u w:val="single"/>
            <w:vertAlign w:val="baseline"/>
          </w:rPr>
          <w:t xml:space="preserve">HERE. </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PHYSICAL EXAMINATION: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so lucky to have such a fit and healthy President leading our country. He wins golf events and attends UFC events with his entourage. This man is a specimen of perfect health. If only we could all be a little more like our Dear Leader! I bet he could still excel at most any sport he played. He's an animal.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the news, President Donald Trump had his annual physical on Friday. </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806" w:history="1">
        <w:r>
          <w:rPr>
            <w:rFonts w:ascii="arial" w:eastAsia="arial" w:hAnsi="arial" w:cs="arial"/>
            <w:b w:val="0"/>
            <w:i/>
            <w:strike w:val="0"/>
            <w:noProof w:val="0"/>
            <w:color w:val="0077CC"/>
            <w:position w:val="0"/>
            <w:sz w:val="20"/>
            <w:u w:val="single"/>
            <w:vertAlign w:val="baseline"/>
          </w:rPr>
          <w:t>Memorandum from the Physician to the President, Donald Trump is in excellent physical and mental health. In the summary, it was noted that Trump has #8216;frequent victories in golf events.#8217;</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height is 75 inches, and he weighs 224 lbs.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believe the Memorandum, then I could probably sell you some ocean-front property near Geyser, Montana. </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when I saw </w:t>
      </w:r>
      <w:hyperlink r:id="rId807" w:history="1">
        <w:r>
          <w:rPr>
            <w:rFonts w:ascii="arial" w:eastAsia="arial" w:hAnsi="arial" w:cs="arial"/>
            <w:b w:val="0"/>
            <w:i/>
            <w:strike w:val="0"/>
            <w:noProof w:val="0"/>
            <w:color w:val="0077CC"/>
            <w:position w:val="0"/>
            <w:sz w:val="20"/>
            <w:u w:val="single"/>
            <w:vertAlign w:val="baseline"/>
          </w:rPr>
          <w:t xml:space="preserve">THIS PHOTO of Michigan Governor </w:t>
        </w:r>
      </w:hyperlink>
      <w:hyperlink r:id="rId808" w:history="1">
        <w:r>
          <w:rPr>
            <w:rFonts w:ascii="arial" w:eastAsia="arial" w:hAnsi="arial" w:cs="arial"/>
            <w:b/>
            <w:i/>
            <w:strike w:val="0"/>
            <w:noProof w:val="0"/>
            <w:color w:val="0077CC"/>
            <w:position w:val="0"/>
            <w:sz w:val="20"/>
            <w:u w:val="single"/>
            <w:vertAlign w:val="baseline"/>
          </w:rPr>
          <w:t>Gretchen</w:t>
        </w:r>
      </w:hyperlink>
      <w:hyperlink r:id="rId809" w:history="1">
        <w:r>
          <w:rPr>
            <w:rFonts w:ascii="arial" w:eastAsia="arial" w:hAnsi="arial" w:cs="arial"/>
            <w:b w:val="0"/>
            <w:i/>
            <w:strike w:val="0"/>
            <w:noProof w:val="0"/>
            <w:color w:val="0077CC"/>
            <w:position w:val="0"/>
            <w:sz w:val="20"/>
            <w:u w:val="single"/>
            <w:vertAlign w:val="baseline"/>
          </w:rPr>
          <w:t xml:space="preserve"> </w:t>
        </w:r>
      </w:hyperlink>
      <w:hyperlink r:id="rId810" w:history="1">
        <w:r>
          <w:rPr>
            <w:rFonts w:ascii="arial" w:eastAsia="arial" w:hAnsi="arial" w:cs="arial"/>
            <w:b/>
            <w:i/>
            <w:strike w:val="0"/>
            <w:noProof w:val="0"/>
            <w:color w:val="0077CC"/>
            <w:position w:val="0"/>
            <w:sz w:val="20"/>
            <w:u w:val="single"/>
            <w:vertAlign w:val="baseline"/>
          </w:rPr>
          <w:t>Whitmer</w:t>
        </w:r>
      </w:hyperlink>
      <w:hyperlink r:id="rId811" w:history="1">
        <w:r>
          <w:rPr>
            <w:rFonts w:ascii="arial" w:eastAsia="arial" w:hAnsi="arial" w:cs="arial"/>
            <w:b w:val="0"/>
            <w:i/>
            <w:strike w:val="0"/>
            <w:noProof w:val="0"/>
            <w:color w:val="0077CC"/>
            <w:position w:val="0"/>
            <w:sz w:val="20"/>
            <w:u w:val="single"/>
            <w:vertAlign w:val="baseline"/>
          </w:rPr>
          <w:t xml:space="preserve"> (D) in the Oval Office that it was probably fake. It was real.</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Supposedly,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at the White House to show some bipartisanship. According to a report from Vanity Fair,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goal in meeting with Trump was ostensibly to discuss issues impacting Michiganders. Instead, Trump signed Executive Orders to strip security from two men: Chris Krebs and Miles Taylor.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headline from Vanity Fair put it best:</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Tried to Walk a Tightrope with Trump—and Fell on Her Face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subheadline was worse: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skewered the Michigan governor's Oval Office meeting, with one party operative reportedly calling it #8216;a f#8212;king disaster.#8217;</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thinking of running for President, her chances took a hit due to Trump playing her like a drum.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ATHLETES: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Last Week Tonight with John Oliver did a show about trans athletes. It was so good that current Trump loyalist, Megyn Kelly, took notice and attacked Oliver on her show. (</w:t>
      </w:r>
      <w:hyperlink r:id="rId812" w:history="1">
        <w:r>
          <w:rPr>
            <w:rFonts w:ascii="arial" w:eastAsia="arial" w:hAnsi="arial" w:cs="arial"/>
            <w:b w:val="0"/>
            <w:i/>
            <w:strike w:val="0"/>
            <w:noProof w:val="0"/>
            <w:color w:val="0077CC"/>
            <w:position w:val="0"/>
            <w:sz w:val="20"/>
            <w:u w:val="single"/>
            <w:vertAlign w:val="baseline"/>
          </w:rPr>
          <w:t>Source)</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sorry for Megyn. She is extremely bitter these days. I think something is wrong in her life.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about the episode states: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discusses why trans athletes seem to be at the center of U.S. politics right now, the nuances around competition and safety, where the conversation could be headed, and what The Rock would do in a barre class.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episode on YouTube </w:t>
      </w:r>
      <w:hyperlink r:id="rId813" w:history="1">
        <w:r>
          <w:rPr>
            <w:rFonts w:ascii="arial" w:eastAsia="arial" w:hAnsi="arial" w:cs="arial"/>
            <w:b w:val="0"/>
            <w:i/>
            <w:strike w:val="0"/>
            <w:noProof w:val="0"/>
            <w:color w:val="0077CC"/>
            <w:position w:val="0"/>
            <w:sz w:val="20"/>
            <w:u w:val="single"/>
            <w:vertAlign w:val="baseline"/>
          </w:rPr>
          <w:t>HERE.</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THING: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only hires the best and the brightest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Education Linda McMahon twice referred to artificial intelligence — AI — as #8216;A1.#8217; (</w:t>
      </w:r>
      <w:hyperlink r:id="rId814" w:history="1">
        <w:r>
          <w:rPr>
            <w:rFonts w:ascii="arial" w:eastAsia="arial" w:hAnsi="arial" w:cs="arial"/>
            <w:b w:val="0"/>
            <w:i/>
            <w:strike w:val="0"/>
            <w:noProof w:val="0"/>
            <w:color w:val="0077CC"/>
            <w:position w:val="0"/>
            <w:sz w:val="20"/>
            <w:u w:val="single"/>
            <w:vertAlign w:val="baseline"/>
          </w:rPr>
          <w:t xml:space="preserve">Source) </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A.1. sauce brand capitalized on the blunder and posted on social media that #8216;every school should have access to A.1.#8217; (</w:t>
      </w:r>
      <w:hyperlink r:id="rId815" w:history="1">
        <w:r>
          <w:rPr>
            <w:rFonts w:ascii="arial" w:eastAsia="arial" w:hAnsi="arial" w:cs="arial"/>
            <w:b w:val="0"/>
            <w:i/>
            <w:strike w:val="0"/>
            <w:noProof w:val="0"/>
            <w:color w:val="0077CC"/>
            <w:position w:val="0"/>
            <w:sz w:val="20"/>
            <w:u w:val="single"/>
            <w:vertAlign w:val="baseline"/>
          </w:rPr>
          <w:t>Source)</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HAVE A GREAT WEEK ##</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
        <w:spacing w:line="60" w:lineRule="exact"/>
      </w:pPr>
      <w:r>
        <w:pict>
          <v:line id="_x0000_s1174" style="position:absolute;z-index:25179750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5" style="position:absolute;z-index:251798528"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CALENDARS (90%); TRENDS &amp; EVENTS (90%); GOVERNMENT BODIES &amp; OFFICES (89%); SPORTS &amp; RECREATION EVENTS (89%); TRANSGENDER ATHLETES (89%); TALKS &amp; MEETINGS (88%); EXECUTIVE ORDERS (78%); GOLF (78%); MAKE AMERICA GREAT AGAIN MOVEMENT (78%); PHYSICAL FITNESS (78%); TYPES OF GOVERNMENT (78%); US DEMOCRATIC PARTY (78%); BIPARTISANSHIP (73%); OLIGARCHIES (73%); SOCIAL MEDIA (73%); Alexandria Ocasio-Cortez (%); Bernie Sanders (%); Donald 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The Monday Memo (%); John Oliver (%); Megyn Kelly (%); Montana politics (%); Trans Athletes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BERNIE SANDERS (90%); DONALD TRUMP (89%); JOHN OLIVER (73%); ALEXANDRIA OCASIO-CORTEZ (59%)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MISSOULA, MT, USA (88%); MONTANA, USA (94%); MICHIGAN, USA (92%); CALIFORNIA, USA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76"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Gretchen</w:t>
        </w:r>
      </w:hyperlink>
      <w:hyperlink r:id="rId823" w:history="1">
        <w:r>
          <w:rPr>
            <w:rFonts w:ascii="arial" w:eastAsia="arial" w:hAnsi="arial" w:cs="arial"/>
            <w:b/>
            <w:i/>
            <w:strike w:val="0"/>
            <w:color w:val="0077CC"/>
            <w:sz w:val="28"/>
            <w:u w:val="single"/>
            <w:vertAlign w:val="baseline"/>
          </w:rPr>
          <w:t xml:space="preserve"> </w:t>
        </w:r>
      </w:hyperlink>
      <w:hyperlink r:id="rId824" w:history="1">
        <w:r>
          <w:rPr>
            <w:rFonts w:ascii="arial" w:eastAsia="arial" w:hAnsi="arial" w:cs="arial"/>
            <w:b/>
            <w:i/>
            <w:strike w:val="0"/>
            <w:color w:val="0077CC"/>
            <w:sz w:val="28"/>
            <w:u w:val="single"/>
            <w:vertAlign w:val="baseline"/>
          </w:rPr>
          <w:t>Whitmer</w:t>
        </w:r>
      </w:hyperlink>
      <w:hyperlink r:id="rId825" w:history="1">
        <w:r>
          <w:rPr>
            <w:rFonts w:ascii="arial" w:eastAsia="arial" w:hAnsi="arial" w:cs="arial"/>
            <w:b/>
            <w:i/>
            <w:strike w:val="0"/>
            <w:color w:val="0077CC"/>
            <w:sz w:val="28"/>
            <w:u w:val="single"/>
            <w:vertAlign w:val="baseline"/>
          </w:rPr>
          <w:t xml:space="preserve"> Just Did Something Very Weird With Doritos And A Girl On Her Knees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 06:49 PM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Daily Caller, Inc.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John Loftus, Editor at Large, </w:t>
      </w:r>
      <w:hyperlink r:id="rId826" w:history="1">
        <w:r>
          <w:rPr>
            <w:rFonts w:ascii="arial" w:eastAsia="arial" w:hAnsi="arial" w:cs="arial"/>
            <w:b w:val="0"/>
            <w:i/>
            <w:strike w:val="0"/>
            <w:noProof w:val="0"/>
            <w:color w:val="0077CC"/>
            <w:position w:val="0"/>
            <w:sz w:val="20"/>
            <w:u w:val="single"/>
            <w:vertAlign w:val="baseline"/>
          </w:rPr>
          <w:t>jloftus@dailycaller.com</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on the Black Pearl alongside Jack Sparrow for nearly a decade before I hopped aboard the DC pirate ship at 23. I enjoy Zyn, 80's Yuppie Literature, and ice-cold beer. My favorite color is olive green. If I'm not glued to my laptop, tweaking on coffee and nicotine, I am at the beach or breaking the course record at the local muni.</w:t>
      </w:r>
    </w:p>
    <w:p>
      <w:pPr>
        <w:pStyle w:val="Normal41"/>
        <w:keepNext w:val="0"/>
        <w:spacing w:before="240" w:after="0" w:line="260" w:lineRule="atLeast"/>
        <w:ind w:left="0" w:right="0" w:firstLine="0"/>
        <w:jc w:val="both"/>
      </w:pPr>
      <w:hyperlink r:id="rId827" w:history="1">
        <w:r>
          <w:rPr>
            <w:rFonts w:ascii="arial" w:eastAsia="arial" w:hAnsi="arial" w:cs="arial"/>
            <w:b w:val="0"/>
            <w:i/>
            <w:strike w:val="0"/>
            <w:color w:val="0077CC"/>
            <w:sz w:val="20"/>
            <w:u w:val="single"/>
            <w:vertAlign w:val="baseline"/>
          </w:rPr>
          <w:t>Author Image</w:t>
        </w:r>
      </w:hyperlink>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7" style="position:absolute;z-index:251800576"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hyperlink r:id="rId828" w:history="1">
        <w:r>
          <w:rPr>
            <w:rFonts w:ascii="arial" w:eastAsia="arial" w:hAnsi="arial" w:cs="arial"/>
            <w:b w:val="0"/>
            <w:i/>
            <w:strike w:val="0"/>
            <w:color w:val="0077CC"/>
            <w:sz w:val="20"/>
            <w:u w:val="single"/>
            <w:vertAlign w:val="baseline"/>
          </w:rPr>
          <w:t>Link to Image</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just did something very weird on a podcast that involved a journalist on her knees and a bag of Doritos.</w:t>
      </w:r>
    </w:p>
    <w:p>
      <w:pPr>
        <w:pStyle w:val="Normal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829" w:history="1">
        <w:r>
          <w:rPr>
            <w:rFonts w:ascii="arial" w:eastAsia="arial" w:hAnsi="arial" w:cs="arial"/>
            <w:b w:val="0"/>
            <w:i/>
            <w:strike w:val="0"/>
            <w:noProof w:val="0"/>
            <w:color w:val="0077CC"/>
            <w:position w:val="0"/>
            <w:sz w:val="20"/>
            <w:u w:val="single"/>
            <w:vertAlign w:val="baseline"/>
          </w:rPr>
          <w:t>appeared</w:t>
        </w:r>
      </w:hyperlink>
      <w:r>
        <w:rPr>
          <w:rFonts w:ascii="arial" w:eastAsia="arial" w:hAnsi="arial" w:cs="arial"/>
          <w:b w:val="0"/>
          <w:i w:val="0"/>
          <w:strike w:val="0"/>
          <w:noProof w:val="0"/>
          <w:color w:val="000000"/>
          <w:position w:val="0"/>
          <w:sz w:val="20"/>
          <w:u w:val="none"/>
          <w:vertAlign w:val="baseline"/>
        </w:rPr>
        <w:t xml:space="preserve"> on MSNBC columnist Liz Plank's podcast Thursday to discuss politics and the 2024 Election. But at one point in the episode, the two women staged a rather odd scene in which the governor fed her host a Dorito. </w:t>
      </w:r>
      <w:hyperlink r:id="rId830" w:history="1">
        <w:r>
          <w:rPr>
            <w:rFonts w:ascii="arial" w:eastAsia="arial" w:hAnsi="arial" w:cs="arial"/>
            <w:b/>
            <w:i/>
            <w:strike w:val="0"/>
            <w:noProof w:val="0"/>
            <w:color w:val="0077CC"/>
            <w:position w:val="0"/>
            <w:sz w:val="20"/>
            <w:u w:val="single"/>
            <w:vertAlign w:val="baseline"/>
          </w:rPr>
          <w:t>(Click HERE to sign up for Mr. Right's weekly newsletter)</w:t>
        </w:r>
      </w:hyperlink>
    </w:p>
    <w:p>
      <w:pPr>
        <w:pStyle w:val="Normal4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feeds podcaster Liz Plank a Dorito as though it's the Holy Eucharist. </w:t>
      </w:r>
      <w:hyperlink r:id="rId831" w:history="1">
        <w:r>
          <w:rPr>
            <w:rFonts w:ascii="arial" w:eastAsia="arial" w:hAnsi="arial" w:cs="arial"/>
            <w:b w:val="0"/>
            <w:i/>
            <w:strike w:val="0"/>
            <w:noProof w:val="0"/>
            <w:color w:val="0077CC"/>
            <w:position w:val="0"/>
            <w:sz w:val="20"/>
            <w:u w:val="single"/>
            <w:vertAlign w:val="baseline"/>
          </w:rPr>
          <w:t>pic.twitter.com/A6dfBXF3j7</w:t>
        </w:r>
      </w:hyperlink>
    </w:p>
    <w:p>
      <w:pPr>
        <w:pStyle w:val="Normal4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The Post Millennial (@TPostMillennial) </w:t>
      </w:r>
      <w:hyperlink r:id="rId832" w:history="1">
        <w:r>
          <w:rPr>
            <w:rFonts w:ascii="arial" w:eastAsia="arial" w:hAnsi="arial" w:cs="arial"/>
            <w:b w:val="0"/>
            <w:i/>
            <w:strike w:val="0"/>
            <w:noProof w:val="0"/>
            <w:color w:val="0077CC"/>
            <w:position w:val="0"/>
            <w:sz w:val="20"/>
            <w:u w:val="single"/>
            <w:vertAlign w:val="baseline"/>
          </w:rPr>
          <w:t>October 10, 2024</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is vaguely pornographic. It also appears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Plank were treating the Dorito as if it were the Holy Eucharist.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trying to be a religious curmudgeon or a prude, but this sort of nonsense from a political elite like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exactly why so many Americans loathe the establishment, and why trust in elected officials is at an all-time low. They cannot be taken seriously. Ever. They are a laughingstock.</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politicians try to come off as breezy and hip in their attempts to appeal to young Americans, they come off as cringe dorks. They can't hide how seriously they are trying to not be serious.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rocking her </w:t>
      </w:r>
      <w:hyperlink r:id="rId833" w:history="1">
        <w:r>
          <w:rPr>
            <w:rFonts w:ascii="arial" w:eastAsia="arial" w:hAnsi="arial" w:cs="arial"/>
            <w:b w:val="0"/>
            <w:i/>
            <w:strike w:val="0"/>
            <w:noProof w:val="0"/>
            <w:color w:val="0077CC"/>
            <w:position w:val="0"/>
            <w:sz w:val="20"/>
            <w:u w:val="single"/>
            <w:vertAlign w:val="baseline"/>
          </w:rPr>
          <w:t>camo Harris-Walz hat</w:t>
        </w:r>
      </w:hyperlink>
      <w:r>
        <w:rPr>
          <w:rFonts w:ascii="arial" w:eastAsia="arial" w:hAnsi="arial" w:cs="arial"/>
          <w:b w:val="0"/>
          <w:i w:val="0"/>
          <w:strike w:val="0"/>
          <w:noProof w:val="0"/>
          <w:color w:val="000000"/>
          <w:position w:val="0"/>
          <w:sz w:val="20"/>
          <w:u w:val="none"/>
          <w:vertAlign w:val="baseline"/>
        </w:rPr>
        <w:t> in the video, is just as painfully cringe as Harris when the veep was </w:t>
      </w:r>
      <w:hyperlink r:id="rId834" w:history="1">
        <w:r>
          <w:rPr>
            <w:rFonts w:ascii="arial" w:eastAsia="arial" w:hAnsi="arial" w:cs="arial"/>
            <w:b w:val="0"/>
            <w:i/>
            <w:strike w:val="0"/>
            <w:noProof w:val="0"/>
            <w:color w:val="0077CC"/>
            <w:position w:val="0"/>
            <w:sz w:val="20"/>
            <w:u w:val="single"/>
            <w:vertAlign w:val="baseline"/>
          </w:rPr>
          <w:t>leaning</w:t>
        </w:r>
      </w:hyperlink>
      <w:r>
        <w:rPr>
          <w:rFonts w:ascii="arial" w:eastAsia="arial" w:hAnsi="arial" w:cs="arial"/>
          <w:b w:val="0"/>
          <w:i w:val="0"/>
          <w:strike w:val="0"/>
          <w:noProof w:val="0"/>
          <w:color w:val="000000"/>
          <w:position w:val="0"/>
          <w:sz w:val="20"/>
          <w:u w:val="none"/>
          <w:vertAlign w:val="baseline"/>
        </w:rPr>
        <w:t> into all the online coconut memes and brat summer trend in July.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chatter about J.D. Vance and Republicans being “weird,”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seems like the weird one to me. Maybe she should lay off the Doritos and sexualized content, show a little more dignity as an elected official and focus on governing her state instead of hand-feeding a grown woman Doritos just so she can go viral among online Zoomers.</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enjoy this post? Consider checking out John's full weekly newsletter, Mr. Right, available here: </w:t>
      </w:r>
      <w:hyperlink r:id="rId835" w:history="1">
        <w:r>
          <w:rPr>
            <w:rFonts w:ascii="arial" w:eastAsia="arial" w:hAnsi="arial" w:cs="arial"/>
            <w:b/>
            <w:i/>
            <w:strike w:val="0"/>
            <w:noProof w:val="0"/>
            <w:color w:val="0077CC"/>
            <w:position w:val="0"/>
            <w:sz w:val="20"/>
            <w:u w:val="single"/>
            <w:vertAlign w:val="baseline"/>
          </w:rPr>
          <w:t>MrRight.DailyCaller.com</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8" style="position:absolute;z-index:25180160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MI - OCTOBER 29: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to a crowd at Renaissance High School during a campaign rally for Michigan Democrats ahead of the midterm elections on October 29, 2022 in Detroit, Michigan. Former President Obama spoke as well and has been campaigning for Democratic candidates in key states ahead of the midterm election.</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9" style="position:absolute;z-index:251802624"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POLITICS (90%); RELIGION (90%); WRITERS (90%); GOVERNMENT BODIES &amp; OFFICES (89%); PUBLIC OFFICIALS (89%); REPORTS, REVIEWS &amp; SECTIONS (79%); GOVERNORS (78%); POLITICAL PARTIES (78%); US PRESIDENTIAL CANDIDATES 2024 (78%); US REPUBLICAN PARTY (78%); VIRAL VIDEOS (75%); EDITORIALS &amp; OPINIONS (59%); doritos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michigan (%); dcexclusives-blog (%); newsletter-culture-wars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(90%); WRITERS (90%); VIRAL VIDEOS (75%)</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 D VANCE (79%); KAMALA HARRIS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 UNITED STATES (92%)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80"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 xml:space="preserve">Gov. </w:t>
        </w:r>
      </w:hyperlink>
      <w:hyperlink r:id="rId843" w:history="1">
        <w:r>
          <w:rPr>
            <w:rFonts w:ascii="arial" w:eastAsia="arial" w:hAnsi="arial" w:cs="arial"/>
            <w:b/>
            <w:i/>
            <w:strike w:val="0"/>
            <w:color w:val="0077CC"/>
            <w:sz w:val="28"/>
            <w:u w:val="single"/>
            <w:vertAlign w:val="baseline"/>
          </w:rPr>
          <w:t>Gretchen</w:t>
        </w:r>
      </w:hyperlink>
      <w:hyperlink r:id="rId844" w:history="1">
        <w:r>
          <w:rPr>
            <w:rFonts w:ascii="arial" w:eastAsia="arial" w:hAnsi="arial" w:cs="arial"/>
            <w:b/>
            <w:i/>
            <w:strike w:val="0"/>
            <w:color w:val="0077CC"/>
            <w:sz w:val="28"/>
            <w:u w:val="single"/>
            <w:vertAlign w:val="baseline"/>
          </w:rPr>
          <w:t xml:space="preserve"> </w:t>
        </w:r>
      </w:hyperlink>
      <w:hyperlink r:id="rId845" w:history="1">
        <w:r>
          <w:rPr>
            <w:rFonts w:ascii="arial" w:eastAsia="arial" w:hAnsi="arial" w:cs="arial"/>
            <w:b/>
            <w:i/>
            <w:strike w:val="0"/>
            <w:color w:val="0077CC"/>
            <w:sz w:val="28"/>
            <w:u w:val="single"/>
            <w:vertAlign w:val="baseline"/>
          </w:rPr>
          <w:t>Whitmer</w:t>
        </w:r>
      </w:hyperlink>
      <w:hyperlink r:id="rId846" w:history="1">
        <w:r>
          <w:rPr>
            <w:rFonts w:ascii="arial" w:eastAsia="arial" w:hAnsi="arial" w:cs="arial"/>
            <w:b/>
            <w:i/>
            <w:strike w:val="0"/>
            <w:color w:val="0077CC"/>
            <w:sz w:val="28"/>
            <w:u w:val="single"/>
            <w:vertAlign w:val="baseline"/>
          </w:rPr>
          <w:t xml:space="preserve"> on Biden cognitive test: 'I don't think it would hurt.'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2024</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Savannah Kuchar, USA TODAY</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1" style="position:absolute;z-index:251804672"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have increased for </w:t>
      </w:r>
      <w:hyperlink r:id="rId847" w:history="1">
        <w:r>
          <w:rPr>
            <w:rFonts w:ascii="arial" w:eastAsia="arial" w:hAnsi="arial" w:cs="arial"/>
            <w:b w:val="0"/>
            <w:i/>
            <w:strike w:val="0"/>
            <w:noProof w:val="0"/>
            <w:color w:val="0077CC"/>
            <w:position w:val="0"/>
            <w:sz w:val="20"/>
            <w:u w:val="single"/>
            <w:vertAlign w:val="baseline"/>
          </w:rPr>
          <w:t>President Joe Biden</w:t>
        </w:r>
      </w:hyperlink>
      <w:r>
        <w:rPr>
          <w:rFonts w:ascii="arial" w:eastAsia="arial" w:hAnsi="arial" w:cs="arial"/>
          <w:b w:val="0"/>
          <w:i w:val="0"/>
          <w:strike w:val="0"/>
          <w:noProof w:val="0"/>
          <w:color w:val="000000"/>
          <w:position w:val="0"/>
          <w:sz w:val="20"/>
          <w:u w:val="none"/>
          <w:vertAlign w:val="baseline"/>
        </w:rPr>
        <w:t xml:space="preserve"> to take a cognitive test proving his acumen in the wake of a </w:t>
      </w:r>
      <w:hyperlink r:id="rId848" w:history="1">
        <w:r>
          <w:rPr>
            <w:rFonts w:ascii="arial" w:eastAsia="arial" w:hAnsi="arial" w:cs="arial"/>
            <w:b w:val="0"/>
            <w:i/>
            <w:strike w:val="0"/>
            <w:noProof w:val="0"/>
            <w:color w:val="0077CC"/>
            <w:position w:val="0"/>
            <w:sz w:val="20"/>
            <w:u w:val="single"/>
            <w:vertAlign w:val="baseline"/>
          </w:rPr>
          <w:t>plaguing debate performance</w:t>
        </w:r>
      </w:hyperlink>
      <w:r>
        <w:rPr>
          <w:rFonts w:ascii="arial" w:eastAsia="arial" w:hAnsi="arial" w:cs="arial"/>
          <w:b w:val="0"/>
          <w:i w:val="0"/>
          <w:strike w:val="0"/>
          <w:noProof w:val="0"/>
          <w:color w:val="000000"/>
          <w:position w:val="0"/>
          <w:sz w:val="20"/>
          <w:u w:val="none"/>
          <w:vertAlign w:val="baseline"/>
        </w:rPr>
        <w:t xml:space="preserve">. Michigan Gov. </w:t>
      </w:r>
      <w:hyperlink r:id="rId849" w:history="1">
        <w:r>
          <w:rPr>
            <w:rFonts w:ascii="arial" w:eastAsia="arial" w:hAnsi="arial" w:cs="arial"/>
            <w:b/>
            <w:i/>
            <w:strike w:val="0"/>
            <w:noProof w:val="0"/>
            <w:color w:val="0077CC"/>
            <w:position w:val="0"/>
            <w:sz w:val="20"/>
            <w:u w:val="single"/>
            <w:vertAlign w:val="baseline"/>
          </w:rPr>
          <w:t>Gretchen</w:t>
        </w:r>
      </w:hyperlink>
      <w:hyperlink r:id="rId850" w:history="1">
        <w:r>
          <w:rPr>
            <w:rFonts w:ascii="arial" w:eastAsia="arial" w:hAnsi="arial" w:cs="arial"/>
            <w:b w:val="0"/>
            <w:i/>
            <w:strike w:val="0"/>
            <w:noProof w:val="0"/>
            <w:color w:val="0077CC"/>
            <w:position w:val="0"/>
            <w:sz w:val="20"/>
            <w:u w:val="single"/>
            <w:vertAlign w:val="baseline"/>
          </w:rPr>
          <w:t xml:space="preserve"> </w:t>
        </w:r>
      </w:hyperlink>
      <w:hyperlink r:id="rId851"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a co-chair of Biden's reelection campaign, did not shut down the suggestion.</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it would hurt,"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852"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Wednesday evening.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to say that while the June 27 debate "was not a great success for President Biden," she argued he is still the right person for the top job.</w:t>
      </w:r>
    </w:p>
    <w:p>
      <w:pPr>
        <w:pStyle w:val="Normal4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Live updates: </w:t>
      </w:r>
      <w:hyperlink r:id="rId853" w:history="1">
        <w:r>
          <w:rPr>
            <w:rFonts w:ascii="arial" w:eastAsia="arial" w:hAnsi="arial" w:cs="arial"/>
            <w:b w:val="0"/>
            <w:i/>
            <w:strike w:val="0"/>
            <w:noProof w:val="0"/>
            <w:color w:val="0077CC"/>
            <w:position w:val="0"/>
            <w:sz w:val="20"/>
            <w:u w:val="single"/>
            <w:vertAlign w:val="baseline"/>
          </w:rPr>
          <w:t>Joe Biden will speak at a press conference as pressure mounts on 2024 bid</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shows up every day and fights for the American public. He cares about other people more than he cares about himself,"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have floated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name as a potential nominee to replace Biden at the top of the ticket − a suggestion she told USA TODAY's Susan Page makes her "uncomfortable."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co-chair of the Biden-Harris campaign. I'm working my tail off to make sure that we're successful..." she said. "So I feel like it actually undermines the work that I'm putting in on behalf of the administration."</w:t>
      </w:r>
    </w:p>
    <w:p>
      <w:pPr>
        <w:pStyle w:val="Normal4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Shark tattoos and the Biden dilemma: </w:t>
      </w:r>
      <w:hyperlink r:id="rId854" w:history="1">
        <w:r>
          <w:rPr>
            <w:rFonts w:ascii="arial" w:eastAsia="arial" w:hAnsi="arial" w:cs="arial"/>
            <w:b/>
            <w:i/>
            <w:strike w:val="0"/>
            <w:noProof w:val="0"/>
            <w:color w:val="0077CC"/>
            <w:position w:val="0"/>
            <w:sz w:val="20"/>
            <w:u w:val="single"/>
            <w:vertAlign w:val="baseline"/>
          </w:rPr>
          <w:t>Gretchen</w:t>
        </w:r>
      </w:hyperlink>
      <w:hyperlink r:id="rId855" w:history="1">
        <w:r>
          <w:rPr>
            <w:rFonts w:ascii="arial" w:eastAsia="arial" w:hAnsi="arial" w:cs="arial"/>
            <w:b w:val="0"/>
            <w:i/>
            <w:strike w:val="0"/>
            <w:noProof w:val="0"/>
            <w:color w:val="0077CC"/>
            <w:position w:val="0"/>
            <w:sz w:val="20"/>
            <w:u w:val="single"/>
            <w:vertAlign w:val="baseline"/>
          </w:rPr>
          <w:t xml:space="preserve"> </w:t>
        </w:r>
      </w:hyperlink>
      <w:hyperlink r:id="rId856" w:history="1">
        <w:r>
          <w:rPr>
            <w:rFonts w:ascii="arial" w:eastAsia="arial" w:hAnsi="arial" w:cs="arial"/>
            <w:b/>
            <w:i/>
            <w:strike w:val="0"/>
            <w:noProof w:val="0"/>
            <w:color w:val="0077CC"/>
            <w:position w:val="0"/>
            <w:sz w:val="20"/>
            <w:u w:val="single"/>
            <w:vertAlign w:val="baseline"/>
          </w:rPr>
          <w:t>Whitmer</w:t>
        </w:r>
      </w:hyperlink>
      <w:hyperlink r:id="rId857" w:history="1">
        <w:r>
          <w:rPr>
            <w:rFonts w:ascii="arial" w:eastAsia="arial" w:hAnsi="arial" w:cs="arial"/>
            <w:b w:val="0"/>
            <w:i/>
            <w:strike w:val="0"/>
            <w:noProof w:val="0"/>
            <w:color w:val="0077CC"/>
            <w:position w:val="0"/>
            <w:sz w:val="20"/>
            <w:u w:val="single"/>
            <w:vertAlign w:val="baseline"/>
          </w:rPr>
          <w:t xml:space="preserve"> gets real</w:t>
        </w:r>
      </w:hyperlink>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including fellow governors, </w:t>
      </w:r>
      <w:hyperlink r:id="rId858" w:history="1">
        <w:r>
          <w:rPr>
            <w:rFonts w:ascii="arial" w:eastAsia="arial" w:hAnsi="arial" w:cs="arial"/>
            <w:b w:val="0"/>
            <w:i/>
            <w:strike w:val="0"/>
            <w:noProof w:val="0"/>
            <w:color w:val="0077CC"/>
            <w:position w:val="0"/>
            <w:sz w:val="20"/>
            <w:u w:val="single"/>
            <w:vertAlign w:val="baseline"/>
          </w:rPr>
          <w:t>have sought reassurance</w:t>
        </w:r>
      </w:hyperlink>
      <w:r>
        <w:rPr>
          <w:rFonts w:ascii="arial" w:eastAsia="arial" w:hAnsi="arial" w:cs="arial"/>
          <w:b w:val="0"/>
          <w:i w:val="0"/>
          <w:strike w:val="0"/>
          <w:noProof w:val="0"/>
          <w:color w:val="000000"/>
          <w:position w:val="0"/>
          <w:sz w:val="20"/>
          <w:u w:val="none"/>
          <w:vertAlign w:val="baseline"/>
        </w:rPr>
        <w:t xml:space="preserve"> from the White House that Biden is up to a second term. A handful on Capitol Hill have publicly called for him to exit the race.</w:t>
      </w:r>
    </w:p>
    <w:p>
      <w:pPr>
        <w:pStyle w:val="Normal4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meanwhile, has continued to defend the president and his campaign, making the case against Republican opponent and </w:t>
      </w:r>
      <w:hyperlink r:id="rId859" w:history="1">
        <w:r>
          <w:rPr>
            <w:rFonts w:ascii="arial" w:eastAsia="arial" w:hAnsi="arial" w:cs="arial"/>
            <w:b w:val="0"/>
            <w:i/>
            <w:strike w:val="0"/>
            <w:noProof w:val="0"/>
            <w:color w:val="0077CC"/>
            <w:position w:val="0"/>
            <w:sz w:val="20"/>
            <w:u w:val="single"/>
            <w:vertAlign w:val="baseline"/>
          </w:rPr>
          <w:t>former President Donald Trump</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an anxious moment for everybody," she said on CNN Wednesday, "but at the end of the day, we have got to make sure that people of this country understand what the stakes are."</w:t>
      </w:r>
    </w:p>
    <w:p>
      <w:pPr>
        <w:pStyle w:val="Normal4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860" w:history="1">
        <w:r>
          <w:rPr>
            <w:rFonts w:ascii="arial" w:eastAsia="arial" w:hAnsi="arial" w:cs="arial"/>
            <w:b w:val="0"/>
            <w:i/>
            <w:strike w:val="0"/>
            <w:noProof w:val="0"/>
            <w:color w:val="0077CC"/>
            <w:position w:val="0"/>
            <w:sz w:val="20"/>
            <w:u w:val="single"/>
            <w:vertAlign w:val="baseline"/>
          </w:rPr>
          <w:t xml:space="preserve">Gov. </w:t>
        </w:r>
      </w:hyperlink>
      <w:hyperlink r:id="rId861" w:history="1">
        <w:r>
          <w:rPr>
            <w:rFonts w:ascii="arial" w:eastAsia="arial" w:hAnsi="arial" w:cs="arial"/>
            <w:b/>
            <w:i/>
            <w:strike w:val="0"/>
            <w:noProof w:val="0"/>
            <w:color w:val="0077CC"/>
            <w:position w:val="0"/>
            <w:sz w:val="20"/>
            <w:u w:val="single"/>
            <w:vertAlign w:val="baseline"/>
          </w:rPr>
          <w:t>Gretchen</w:t>
        </w:r>
      </w:hyperlink>
      <w:hyperlink r:id="rId862" w:history="1">
        <w:r>
          <w:rPr>
            <w:rFonts w:ascii="arial" w:eastAsia="arial" w:hAnsi="arial" w:cs="arial"/>
            <w:b w:val="0"/>
            <w:i/>
            <w:strike w:val="0"/>
            <w:noProof w:val="0"/>
            <w:color w:val="0077CC"/>
            <w:position w:val="0"/>
            <w:sz w:val="20"/>
            <w:u w:val="single"/>
            <w:vertAlign w:val="baseline"/>
          </w:rPr>
          <w:t xml:space="preserve"> </w:t>
        </w:r>
      </w:hyperlink>
      <w:hyperlink r:id="rId863" w:history="1">
        <w:r>
          <w:rPr>
            <w:rFonts w:ascii="arial" w:eastAsia="arial" w:hAnsi="arial" w:cs="arial"/>
            <w:b/>
            <w:i/>
            <w:strike w:val="0"/>
            <w:noProof w:val="0"/>
            <w:color w:val="0077CC"/>
            <w:position w:val="0"/>
            <w:sz w:val="20"/>
            <w:u w:val="single"/>
            <w:vertAlign w:val="baseline"/>
          </w:rPr>
          <w:t>Whitmer</w:t>
        </w:r>
      </w:hyperlink>
      <w:hyperlink r:id="rId864" w:history="1">
        <w:r>
          <w:rPr>
            <w:rFonts w:ascii="arial" w:eastAsia="arial" w:hAnsi="arial" w:cs="arial"/>
            <w:b w:val="0"/>
            <w:i/>
            <w:strike w:val="0"/>
            <w:noProof w:val="0"/>
            <w:color w:val="0077CC"/>
            <w:position w:val="0"/>
            <w:sz w:val="20"/>
            <w:u w:val="single"/>
            <w:vertAlign w:val="baseline"/>
          </w:rPr>
          <w:t xml:space="preserve"> on Biden cognitive test: 'I don't think it would hurt.'</w:t>
        </w:r>
      </w:hyperlink>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2" style="position:absolute;z-index:251805696"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INTELLIGENCE &amp; COGNITION (90%); US CONGRESS (79%); US DEMOCRATIC PARTY (79%); US REPUBLICAN PARTY (79%); GOVERNMENT BODIES &amp; OFFICES (78%); GOVERNORS (78%); POLITICAL PARTIES (78%); PRESS CONFERENCES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JOE BIDEN (94%); KAMALA HARRIS (92%); DONALD TRUMP (89%)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UNITED STATES (95%); Michigan; United States; Americas, Northern America</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PRESS CONFERENCES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CONGRESS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KAMALA HARRIS</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INTELLIGENCE &amp; COGNITION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83"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RAK Ruler welcomes Michigan Governor, witnesses signing of agreement aimed at driving innovation, economic growth</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Arab News Digest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SAUDI RESEARCH &amp; PUBLISHING COMPANY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4" style="position:absolute;z-index:2518077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Feb 2025 (Wam) H.H. Sheikh Saud bin Saqr Al Qasimi, Supreme Council Member and Ruler of Ras Al Khaimah, welcomed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Governor of the US State of Michigan, in Ras Al Khaimah today along with her accompanying delegation.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Sheikh Saud and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discussed opportunities to strengthen ties and enhance cooperation, exchanging views on a range of economic and commercial topics of mutual interest.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meeting, the Ras Al Khaimah Ruler and the Governor of Michigan witnessed the signing of a Memorandum of Understanding (MoU) between Ras Al Khaimah Startup and Entrepreneurship Hub, the Michigan Economic Development Corporation (MEDC) and the University of Michigan, aimed at strengthening collaboration across key sectors of mutual interest, including technology, innovation, entrepreneurship and education.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was attended by His Excellency Robert Raines, Consul-General of the US in Dubai and the Northern Emirates.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 highlighted the shared commitment of all signatories to advancing economic growth by harnessing strategic partnerships, promoting the exchange of knowledge and best practices and cultivating entrepreneurship in both Michigan and Ras Al Khaimah.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Governer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expressed her gratitude to H.H. Sheikh Saud for his warm welcome and generous hospitality, highlighting Ras Al Khaimah's successful partnerships with several top American companies and business leaders, as well as the emirate's emerging status as a global hub for business, innovation and entrepreneurship.</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5" style="position:absolute;z-index:251808768"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ENTREPRENEURSHIP (91%); AGREEMENTS (90%); ECONOMIC CONDITIONS (90%); ECONOMIC GROWTH (90%); ALLIANCES &amp; PARTNERSHIPS (78%); BUSINESS NEWS (78%); STRATEGIC PARTNERSHIPS (78%); TALKS &amp; MEETINGS (78%); BEST PRACTICES (77%); ECONOMIC DEVELOPMENT (77%); INTERNATIONAL ECONOMIC DEVELOPMENT (77%); PRODUCT INNOVATION (77%); NEWS BRIEFS (73%); ECONOMIC NEWS (70%)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DUBAI, UNITED ARAB EMIRATES (79%); UNITED ARAB EMIRATES (95%); UNITED STATES (93%); SAUDI ARABIA (79%); Ras al khaimah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86"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Ras Al Khaimah Ruler welcomes Michigan Governor, witnesses signing of agreement aimed at driving innovation, economic growth</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44"/>
        <w:keepNext w:val="0"/>
        <w:spacing w:before="120" w:after="0" w:line="220" w:lineRule="atLeast"/>
        <w:ind w:left="0" w:right="0" w:firstLine="0"/>
        <w:jc w:val="left"/>
      </w:pPr>
      <w:r>
        <w:br/>
      </w:r>
      <w:r>
        <w:pict>
          <v:shape id="_x0000_i1187" type="#_x0000_t75" style="width:140.27pt;height:69.01pt">
            <v:imagedata r:id="rId87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8" style="position:absolute;z-index:251810816"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hyperlink r:id="rId880" w:history="1">
        <w:r>
          <w:rPr>
            <w:rFonts w:ascii="arial" w:eastAsia="arial" w:hAnsi="arial" w:cs="arial"/>
            <w:b w:val="0"/>
            <w:i/>
            <w:strike w:val="0"/>
            <w:color w:val="0077CC"/>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 xml:space="preserve"> [</w:t>
      </w:r>
      <w:hyperlink r:id="rId881" w:history="1">
        <w:r>
          <w:rPr>
            <w:rFonts w:ascii="arial" w:eastAsia="arial" w:hAnsi="arial" w:cs="arial"/>
            <w:b w:val="0"/>
            <w:i/>
            <w:strike w:val="0"/>
            <w:noProof w:val="0"/>
            <w:color w:val="0077CC"/>
            <w:position w:val="0"/>
            <w:sz w:val="20"/>
            <w:u w:val="single"/>
            <w:vertAlign w:val="baseline"/>
          </w:rPr>
          <w:t>UAE</w:t>
        </w:r>
      </w:hyperlink>
      <w:r>
        <w:rPr>
          <w:rFonts w:ascii="arial" w:eastAsia="arial" w:hAnsi="arial" w:cs="arial"/>
          <w:b w:val="0"/>
          <w:i w:val="0"/>
          <w:strike w:val="0"/>
          <w:noProof w:val="0"/>
          <w:color w:val="000000"/>
          <w:position w:val="0"/>
          <w:sz w:val="20"/>
          <w:u w:val="none"/>
          <w:vertAlign w:val="baseline"/>
        </w:rPr>
        <w:t xml:space="preserve">], February 15 (ANI/WAM): </w:t>
      </w:r>
      <w:hyperlink r:id="rId882" w:history="1">
        <w:r>
          <w:rPr>
            <w:rFonts w:ascii="arial" w:eastAsia="arial" w:hAnsi="arial" w:cs="arial"/>
            <w:b w:val="0"/>
            <w:i/>
            <w:strike w:val="0"/>
            <w:noProof w:val="0"/>
            <w:color w:val="0077CC"/>
            <w:position w:val="0"/>
            <w:sz w:val="20"/>
            <w:u w:val="single"/>
            <w:vertAlign w:val="baseline"/>
          </w:rPr>
          <w:t>Sheikh Saud bin Saqr Al Qasimi</w:t>
        </w:r>
      </w:hyperlink>
      <w:r>
        <w:rPr>
          <w:rFonts w:ascii="arial" w:eastAsia="arial" w:hAnsi="arial" w:cs="arial"/>
          <w:b w:val="0"/>
          <w:i w:val="0"/>
          <w:strike w:val="0"/>
          <w:noProof w:val="0"/>
          <w:color w:val="000000"/>
          <w:position w:val="0"/>
          <w:sz w:val="20"/>
          <w:u w:val="none"/>
          <w:vertAlign w:val="baseline"/>
        </w:rPr>
        <w:t xml:space="preserve">, Supreme Council Member and Ruler of </w:t>
      </w:r>
      <w:hyperlink r:id="rId883" w:history="1">
        <w:r>
          <w:rPr>
            <w:rFonts w:ascii="arial" w:eastAsia="arial" w:hAnsi="arial" w:cs="arial"/>
            <w:b w:val="0"/>
            <w:i/>
            <w:strike w:val="0"/>
            <w:noProof w:val="0"/>
            <w:color w:val="0077CC"/>
            <w:position w:val="0"/>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 xml:space="preserve">, welcomed </w:t>
      </w:r>
      <w:hyperlink r:id="rId884" w:history="1">
        <w:r>
          <w:rPr>
            <w:rFonts w:ascii="arial" w:eastAsia="arial" w:hAnsi="arial" w:cs="arial"/>
            <w:b/>
            <w:i/>
            <w:strike w:val="0"/>
            <w:noProof w:val="0"/>
            <w:color w:val="0077CC"/>
            <w:position w:val="0"/>
            <w:sz w:val="20"/>
            <w:u w:val="single"/>
            <w:vertAlign w:val="baseline"/>
          </w:rPr>
          <w:t>Gretchen</w:t>
        </w:r>
      </w:hyperlink>
      <w:hyperlink r:id="rId885" w:history="1">
        <w:r>
          <w:rPr>
            <w:rFonts w:ascii="arial" w:eastAsia="arial" w:hAnsi="arial" w:cs="arial"/>
            <w:b w:val="0"/>
            <w:i/>
            <w:strike w:val="0"/>
            <w:noProof w:val="0"/>
            <w:color w:val="0077CC"/>
            <w:position w:val="0"/>
            <w:sz w:val="20"/>
            <w:u w:val="single"/>
            <w:vertAlign w:val="baseline"/>
          </w:rPr>
          <w:t xml:space="preserve"> </w:t>
        </w:r>
      </w:hyperlink>
      <w:hyperlink r:id="rId886"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Governor of the </w:t>
      </w:r>
      <w:hyperlink r:id="rId887"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State of </w:t>
      </w:r>
      <w:hyperlink r:id="rId888"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in </w:t>
      </w:r>
      <w:hyperlink r:id="rId889" w:history="1">
        <w:r>
          <w:rPr>
            <w:rFonts w:ascii="arial" w:eastAsia="arial" w:hAnsi="arial" w:cs="arial"/>
            <w:b w:val="0"/>
            <w:i/>
            <w:strike w:val="0"/>
            <w:noProof w:val="0"/>
            <w:color w:val="0077CC"/>
            <w:position w:val="0"/>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 xml:space="preserve"> today along with her accompanying delegation.</w: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Sheikh Saud and </w:t>
      </w:r>
      <w:hyperlink r:id="rId890" w:history="1">
        <w:r>
          <w:rPr>
            <w:rFonts w:ascii="arial" w:eastAsia="arial" w:hAnsi="arial" w:cs="arial"/>
            <w:b/>
            <w:i/>
            <w:strike w:val="0"/>
            <w:noProof w:val="0"/>
            <w:color w:val="0077CC"/>
            <w:position w:val="0"/>
            <w:sz w:val="20"/>
            <w:u w:val="single"/>
            <w:vertAlign w:val="baseline"/>
          </w:rPr>
          <w:t>Gretchen</w:t>
        </w:r>
      </w:hyperlink>
      <w:hyperlink r:id="rId891" w:history="1">
        <w:r>
          <w:rPr>
            <w:rFonts w:ascii="arial" w:eastAsia="arial" w:hAnsi="arial" w:cs="arial"/>
            <w:b w:val="0"/>
            <w:i/>
            <w:strike w:val="0"/>
            <w:noProof w:val="0"/>
            <w:color w:val="0077CC"/>
            <w:position w:val="0"/>
            <w:sz w:val="20"/>
            <w:u w:val="single"/>
            <w:vertAlign w:val="baseline"/>
          </w:rPr>
          <w:t xml:space="preserve"> </w:t>
        </w:r>
      </w:hyperlink>
      <w:hyperlink r:id="rId892"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discussed opportunities to strengthen ties and enhance cooperation, exchanging views on a range of economic and commercial topics of mutual interest.</w: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meeting, the </w:t>
      </w:r>
      <w:hyperlink r:id="rId893" w:history="1">
        <w:r>
          <w:rPr>
            <w:rFonts w:ascii="arial" w:eastAsia="arial" w:hAnsi="arial" w:cs="arial"/>
            <w:b w:val="0"/>
            <w:i/>
            <w:strike w:val="0"/>
            <w:noProof w:val="0"/>
            <w:color w:val="0077CC"/>
            <w:position w:val="0"/>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 xml:space="preserve"> Ruler and the Governor of </w:t>
      </w:r>
      <w:hyperlink r:id="rId894"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witnessed the signing of a Memorandum of Understanding (MoU) between </w:t>
      </w:r>
      <w:hyperlink r:id="rId895" w:history="1">
        <w:r>
          <w:rPr>
            <w:rFonts w:ascii="arial" w:eastAsia="arial" w:hAnsi="arial" w:cs="arial"/>
            <w:b w:val="0"/>
            <w:i/>
            <w:strike w:val="0"/>
            <w:noProof w:val="0"/>
            <w:color w:val="0077CC"/>
            <w:position w:val="0"/>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 xml:space="preserve"> Startup and Entrepreneurship Hub, the </w:t>
      </w:r>
      <w:hyperlink r:id="rId896"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Economic Development Corporation (MEDC) and the University of </w:t>
      </w:r>
      <w:hyperlink r:id="rId897"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aimed at strengthening collaboration across key sectors of mutual interest, including technology, innovation, entrepreneurship and education.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ceremony was attended by </w:t>
      </w:r>
      <w:hyperlink r:id="rId898" w:history="1">
        <w:r>
          <w:rPr>
            <w:rFonts w:ascii="arial" w:eastAsia="arial" w:hAnsi="arial" w:cs="arial"/>
            <w:b w:val="0"/>
            <w:i/>
            <w:strike w:val="0"/>
            <w:noProof w:val="0"/>
            <w:color w:val="0077CC"/>
            <w:position w:val="0"/>
            <w:sz w:val="20"/>
            <w:u w:val="single"/>
            <w:vertAlign w:val="baseline"/>
          </w:rPr>
          <w:t>Robert Raines</w:t>
        </w:r>
      </w:hyperlink>
      <w:r>
        <w:rPr>
          <w:rFonts w:ascii="arial" w:eastAsia="arial" w:hAnsi="arial" w:cs="arial"/>
          <w:b w:val="0"/>
          <w:i w:val="0"/>
          <w:strike w:val="0"/>
          <w:noProof w:val="0"/>
          <w:color w:val="000000"/>
          <w:position w:val="0"/>
          <w:sz w:val="20"/>
          <w:u w:val="none"/>
          <w:vertAlign w:val="baseline"/>
        </w:rPr>
        <w:t xml:space="preserve">, Consul-General of the </w:t>
      </w:r>
      <w:hyperlink r:id="rId89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in Dubai and the Northern Emirates.</w: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MoU highlighted the shared commitment of all signatories to advancing economic growth by harnessing strategic partnerships, promoting the exchange of knowledge and best practices and cultivating entrepreneurship in both </w:t>
      </w:r>
      <w:hyperlink r:id="rId900"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and </w:t>
      </w:r>
      <w:hyperlink r:id="rId901" w:history="1">
        <w:r>
          <w:rPr>
            <w:rFonts w:ascii="arial" w:eastAsia="arial" w:hAnsi="arial" w:cs="arial"/>
            <w:b w:val="0"/>
            <w:i/>
            <w:strike w:val="0"/>
            <w:noProof w:val="0"/>
            <w:color w:val="0077CC"/>
            <w:position w:val="0"/>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w: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Governer </w:t>
      </w:r>
      <w:hyperlink r:id="rId902" w:history="1">
        <w:r>
          <w:rPr>
            <w:rFonts w:ascii="arial" w:eastAsia="arial" w:hAnsi="arial" w:cs="arial"/>
            <w:b/>
            <w:i/>
            <w:strike w:val="0"/>
            <w:noProof w:val="0"/>
            <w:color w:val="0077CC"/>
            <w:position w:val="0"/>
            <w:sz w:val="20"/>
            <w:u w:val="single"/>
            <w:vertAlign w:val="baseline"/>
          </w:rPr>
          <w:t>Gretchen</w:t>
        </w:r>
      </w:hyperlink>
      <w:hyperlink r:id="rId903" w:history="1">
        <w:r>
          <w:rPr>
            <w:rFonts w:ascii="arial" w:eastAsia="arial" w:hAnsi="arial" w:cs="arial"/>
            <w:b w:val="0"/>
            <w:i/>
            <w:strike w:val="0"/>
            <w:noProof w:val="0"/>
            <w:color w:val="0077CC"/>
            <w:position w:val="0"/>
            <w:sz w:val="20"/>
            <w:u w:val="single"/>
            <w:vertAlign w:val="baseline"/>
          </w:rPr>
          <w:t xml:space="preserve"> </w:t>
        </w:r>
      </w:hyperlink>
      <w:hyperlink r:id="rId904"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expressed her gratitude to Sheikh Saud for his warm welcome and generous hospitality, highlighting </w:t>
      </w:r>
      <w:hyperlink r:id="rId905" w:history="1">
        <w:r>
          <w:rPr>
            <w:rFonts w:ascii="arial" w:eastAsia="arial" w:hAnsi="arial" w:cs="arial"/>
            <w:b w:val="0"/>
            <w:i/>
            <w:strike w:val="0"/>
            <w:noProof w:val="0"/>
            <w:color w:val="0077CC"/>
            <w:position w:val="0"/>
            <w:sz w:val="20"/>
            <w:u w:val="single"/>
            <w:vertAlign w:val="baseline"/>
          </w:rPr>
          <w:t>Ras Al Khaimah</w:t>
        </w:r>
      </w:hyperlink>
      <w:r>
        <w:rPr>
          <w:rFonts w:ascii="arial" w:eastAsia="arial" w:hAnsi="arial" w:cs="arial"/>
          <w:b w:val="0"/>
          <w:i w:val="0"/>
          <w:strike w:val="0"/>
          <w:noProof w:val="0"/>
          <w:color w:val="000000"/>
          <w:position w:val="0"/>
          <w:sz w:val="20"/>
          <w:u w:val="none"/>
          <w:vertAlign w:val="baseline"/>
        </w:rPr>
        <w:t>'s successful partnerships with several top American companies and business leaders, as well as the emirate's emerging status as a global hub for business, innovation and entrepreneurship. (ANI/WAM)</w:t>
      </w:r>
    </w:p>
    <w:p>
      <w:pPr>
        <w:pStyle w:val="Normal44"/>
        <w:keepNext w:val="0"/>
        <w:spacing w:before="240" w:after="0" w:line="260" w:lineRule="atLeast"/>
        <w:ind w:left="0" w:right="0" w:firstLine="0"/>
        <w:jc w:val="both"/>
      </w:pPr>
      <w:hyperlink r:id="rId906" w:history="1">
        <w:r>
          <w:rPr>
            <w:rFonts w:ascii="arial" w:eastAsia="arial" w:hAnsi="arial" w:cs="arial"/>
            <w:b w:val="0"/>
            <w:i/>
            <w:strike w:val="0"/>
            <w:color w:val="0077CC"/>
            <w:sz w:val="20"/>
            <w:u w:val="single"/>
            <w:vertAlign w:val="baseline"/>
          </w:rPr>
          <w:t>Representative Image - Image</w:t>
        </w:r>
      </w:hyperlink>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9" style="position:absolute;z-index:251811840"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ENTREPRENEURSHIP (91%); AGREEMENTS (90%); ECONOMIC CONDITIONS (90%); ECONOMIC GROWTH (90%); EMERGING MARKETS (90%); TALKS &amp; MEETINGS (78%); BEST PRACTICES (77%); BUSINESS NEWS (77%); ECONOMIC DEVELOPMENT (77%); INTERNATIONAL ECONOMIC DEVELOPMENT (77%); PRODUCT INNOVATION (77%); STRATEGIC PARTNERSHIPS (77%); ALLIANCES &amp; PARTNERSHIPS (76%); EMBASSIES &amp; CONSULATES (73%); ECONOMIC NEWS (69%)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CHILDREN'S PROGRAMMING (90%)</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DUBAI, UNITED ARAB EMIRATES (79%); UNITED ARAB EMIRATES (95%); UNITED STATES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9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 xml:space="preserve">Who is </w:t>
        </w:r>
      </w:hyperlink>
      <w:hyperlink r:id="rId914" w:history="1">
        <w:r>
          <w:rPr>
            <w:rFonts w:ascii="arial" w:eastAsia="arial" w:hAnsi="arial" w:cs="arial"/>
            <w:b/>
            <w:i/>
            <w:strike w:val="0"/>
            <w:color w:val="0077CC"/>
            <w:sz w:val="28"/>
            <w:u w:val="single"/>
            <w:vertAlign w:val="baseline"/>
          </w:rPr>
          <w:t>Gretchen</w:t>
        </w:r>
      </w:hyperlink>
      <w:hyperlink r:id="rId915" w:history="1">
        <w:r>
          <w:rPr>
            <w:rFonts w:ascii="arial" w:eastAsia="arial" w:hAnsi="arial" w:cs="arial"/>
            <w:b/>
            <w:i/>
            <w:strike w:val="0"/>
            <w:color w:val="0077CC"/>
            <w:sz w:val="28"/>
            <w:u w:val="single"/>
            <w:vertAlign w:val="baseline"/>
          </w:rPr>
          <w:t xml:space="preserve"> </w:t>
        </w:r>
      </w:hyperlink>
      <w:hyperlink r:id="rId916" w:history="1">
        <w:r>
          <w:rPr>
            <w:rFonts w:ascii="arial" w:eastAsia="arial" w:hAnsi="arial" w:cs="arial"/>
            <w:b/>
            <w:i/>
            <w:strike w:val="0"/>
            <w:color w:val="0077CC"/>
            <w:sz w:val="28"/>
            <w:u w:val="single"/>
            <w:vertAlign w:val="baseline"/>
          </w:rPr>
          <w:t>Whitmer</w:t>
        </w:r>
      </w:hyperlink>
      <w:hyperlink r:id="rId917" w:history="1">
        <w:r>
          <w:rPr>
            <w:rFonts w:ascii="arial" w:eastAsia="arial" w:hAnsi="arial" w:cs="arial"/>
            <w:b/>
            <w:i/>
            <w:strike w:val="0"/>
            <w:color w:val="0077CC"/>
            <w:sz w:val="28"/>
            <w:u w:val="single"/>
            <w:vertAlign w:val="baseline"/>
          </w:rPr>
          <w:t>? Will the Michigan governor become Harris' running mate?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7:39 PM EST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STATE GOVERNMENT NEWS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Homan, USA TODAY</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1" style="position:absolute;z-index:251813888"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both"/>
      </w:pPr>
      <w:hyperlink r:id="rId918" w:history="1">
        <w:r>
          <w:rPr>
            <w:rFonts w:ascii="arial" w:eastAsia="arial" w:hAnsi="arial" w:cs="arial"/>
            <w:b w:val="0"/>
            <w:i/>
            <w:strike w:val="0"/>
            <w:color w:val="0077CC"/>
            <w:sz w:val="20"/>
            <w:u w:val="single"/>
            <w:vertAlign w:val="baseline"/>
          </w:rPr>
          <w:t xml:space="preserve">Vice President Kamala </w:t>
        </w:r>
      </w:hyperlink>
      <w:r>
        <w:rPr>
          <w:rFonts w:ascii="arial" w:eastAsia="arial" w:hAnsi="arial" w:cs="arial"/>
          <w:b w:val="0"/>
          <w:i w:val="0"/>
          <w:strike w:val="0"/>
          <w:noProof w:val="0"/>
          <w:color w:val="000000"/>
          <w:position w:val="0"/>
          <w:sz w:val="20"/>
          <w:u w:val="none"/>
          <w:vertAlign w:val="baseline"/>
        </w:rPr>
        <w:t xml:space="preserve">Harris’ campaign for the White House is in full swing, and rumors about who she will pick as her running mate are already circulating.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seven Democrats — including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are currently </w:t>
      </w:r>
      <w:hyperlink r:id="rId919" w:history="1">
        <w:r>
          <w:rPr>
            <w:rFonts w:ascii="arial" w:eastAsia="arial" w:hAnsi="arial" w:cs="arial"/>
            <w:b w:val="0"/>
            <w:i/>
            <w:strike w:val="0"/>
            <w:noProof w:val="0"/>
            <w:color w:val="0077CC"/>
            <w:position w:val="0"/>
            <w:sz w:val="20"/>
            <w:u w:val="single"/>
            <w:vertAlign w:val="baseline"/>
          </w:rPr>
          <w:t>under consideration</w:t>
        </w:r>
      </w:hyperlink>
      <w:r>
        <w:rPr>
          <w:rFonts w:ascii="arial" w:eastAsia="arial" w:hAnsi="arial" w:cs="arial"/>
          <w:b w:val="0"/>
          <w:i w:val="0"/>
          <w:strike w:val="0"/>
          <w:noProof w:val="0"/>
          <w:color w:val="000000"/>
          <w:position w:val="0"/>
          <w:sz w:val="20"/>
          <w:u w:val="none"/>
          <w:vertAlign w:val="baseline"/>
        </w:rPr>
        <w:t xml:space="preserve"> to be her vice presidential running mate, according to a source familiar with the process. If selected, the Harris-</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ticket would become the first all-women ticket in history.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920" w:history="1">
        <w:r>
          <w:rPr>
            <w:rFonts w:ascii="arial" w:eastAsia="arial" w:hAnsi="arial" w:cs="arial"/>
            <w:b/>
            <w:i/>
            <w:strike w:val="0"/>
            <w:noProof w:val="0"/>
            <w:color w:val="0077CC"/>
            <w:position w:val="0"/>
            <w:sz w:val="20"/>
            <w:u w:val="single"/>
            <w:vertAlign w:val="baseline"/>
          </w:rPr>
          <w:t>Whitmer</w:t>
        </w:r>
      </w:hyperlink>
      <w:hyperlink r:id="rId921" w:history="1">
        <w:r>
          <w:rPr>
            <w:rFonts w:ascii="arial" w:eastAsia="arial" w:hAnsi="arial" w:cs="arial"/>
            <w:b w:val="0"/>
            <w:i/>
            <w:strike w:val="0"/>
            <w:noProof w:val="0"/>
            <w:color w:val="0077CC"/>
            <w:position w:val="0"/>
            <w:sz w:val="20"/>
            <w:u w:val="single"/>
            <w:vertAlign w:val="baseline"/>
          </w:rPr>
          <w:t xml:space="preserve"> refuted reports</w:t>
        </w:r>
      </w:hyperlink>
      <w:r>
        <w:rPr>
          <w:rFonts w:ascii="arial" w:eastAsia="arial" w:hAnsi="arial" w:cs="arial"/>
          <w:b w:val="0"/>
          <w:i w:val="0"/>
          <w:strike w:val="0"/>
          <w:noProof w:val="0"/>
          <w:color w:val="000000"/>
          <w:position w:val="0"/>
          <w:sz w:val="20"/>
          <w:u w:val="none"/>
          <w:vertAlign w:val="baseline"/>
        </w:rPr>
        <w:t xml:space="preserve"> on Tuesday that Harris’ presidential campaign asked to vet her as a potential running mate, according to the Detroit Free Press. “I am not interested in doing other than this job for the next two and a half years,” she told reporters after signing </w:t>
      </w:r>
      <w:hyperlink r:id="rId922" w:history="1">
        <w:r>
          <w:rPr>
            <w:rFonts w:ascii="arial" w:eastAsia="arial" w:hAnsi="arial" w:cs="arial"/>
            <w:b w:val="0"/>
            <w:i/>
            <w:strike w:val="0"/>
            <w:noProof w:val="0"/>
            <w:color w:val="0077CC"/>
            <w:position w:val="0"/>
            <w:sz w:val="20"/>
            <w:u w:val="single"/>
            <w:vertAlign w:val="baseline"/>
          </w:rPr>
          <w:t>Michigan’s education budget</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40" w:after="0" w:line="260" w:lineRule="atLeast"/>
        <w:ind w:left="0" w:right="0" w:firstLine="0"/>
        <w:jc w:val="both"/>
      </w:pPr>
      <w:hyperlink r:id="rId923" w:history="1">
        <w:r>
          <w:rPr>
            <w:rFonts w:ascii="arial" w:eastAsia="arial" w:hAnsi="arial" w:cs="arial"/>
            <w:b w:val="0"/>
            <w:i/>
            <w:strike w:val="0"/>
            <w:color w:val="0077CC"/>
            <w:sz w:val="20"/>
            <w:u w:val="single"/>
            <w:vertAlign w:val="baseline"/>
          </w:rPr>
          <w:t>Link to Image</w:t>
        </w:r>
      </w:hyperlink>
    </w:p>
    <w:p>
      <w:pPr>
        <w:pStyle w:val="Normal4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Election live updates: </w:t>
      </w:r>
      <w:hyperlink r:id="rId924" w:history="1">
        <w:r>
          <w:rPr>
            <w:rFonts w:ascii="arial" w:eastAsia="arial" w:hAnsi="arial" w:cs="arial"/>
            <w:b w:val="0"/>
            <w:i/>
            <w:strike w:val="0"/>
            <w:noProof w:val="0"/>
            <w:color w:val="0077CC"/>
            <w:position w:val="0"/>
            <w:sz w:val="20"/>
            <w:u w:val="single"/>
            <w:vertAlign w:val="baseline"/>
          </w:rPr>
          <w:t>Harris to make first campaign stop in battleground state</w:t>
        </w:r>
      </w:hyperlink>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two-term, swing-state Democratic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52, could be a tantalizing choice. In her time as governor, she has survived right-wing attacks over her handling of the COVID-19 pandemic as well as a kidnapping plot. In 2022,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re-elected for a second term during the same election in which Democrats </w:t>
      </w:r>
      <w:hyperlink r:id="rId925" w:history="1">
        <w:r>
          <w:rPr>
            <w:rFonts w:ascii="arial" w:eastAsia="arial" w:hAnsi="arial" w:cs="arial"/>
            <w:b w:val="0"/>
            <w:i/>
            <w:strike w:val="0"/>
            <w:noProof w:val="0"/>
            <w:color w:val="0077CC"/>
            <w:position w:val="0"/>
            <w:sz w:val="20"/>
            <w:u w:val="single"/>
            <w:vertAlign w:val="baseline"/>
          </w:rPr>
          <w:t>won control</w:t>
        </w:r>
      </w:hyperlink>
      <w:r>
        <w:rPr>
          <w:rFonts w:ascii="arial" w:eastAsia="arial" w:hAnsi="arial" w:cs="arial"/>
          <w:b w:val="0"/>
          <w:i w:val="0"/>
          <w:strike w:val="0"/>
          <w:noProof w:val="0"/>
          <w:color w:val="000000"/>
          <w:position w:val="0"/>
          <w:sz w:val="20"/>
          <w:u w:val="none"/>
          <w:vertAlign w:val="baseline"/>
        </w:rPr>
        <w:t xml:space="preserve"> of the state Legislature for the first time in 40 years. Before rising to governor, she served in the Michigan Senate from 2006 to 2015, and was a member of the Michigan House of Representatives from 2001 to 2006.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she has emerged as a key figure in the Democratic Party. As a national campaign co-chair for Biden, she took the lead on Biden’s reelection campaign in a critical battleground state and currently serves as a co-chair of Harris’ campaign. Her </w:t>
      </w:r>
      <w:hyperlink r:id="rId926" w:history="1">
        <w:r>
          <w:rPr>
            <w:rFonts w:ascii="arial" w:eastAsia="arial" w:hAnsi="arial" w:cs="arial"/>
            <w:b w:val="0"/>
            <w:i/>
            <w:strike w:val="0"/>
            <w:noProof w:val="0"/>
            <w:color w:val="0077CC"/>
            <w:position w:val="0"/>
            <w:sz w:val="20"/>
            <w:u w:val="single"/>
            <w:vertAlign w:val="baseline"/>
          </w:rPr>
          <w:t>memoir</w:t>
        </w:r>
      </w:hyperlink>
      <w:r>
        <w:rPr>
          <w:rFonts w:ascii="arial" w:eastAsia="arial" w:hAnsi="arial" w:cs="arial"/>
          <w:b w:val="0"/>
          <w:i w:val="0"/>
          <w:strike w:val="0"/>
          <w:noProof w:val="0"/>
          <w:color w:val="000000"/>
          <w:position w:val="0"/>
          <w:sz w:val="20"/>
          <w:u w:val="none"/>
          <w:vertAlign w:val="baseline"/>
        </w:rPr>
        <w:t xml:space="preserve">, “True Gretch: What I’ve Learned About Life, Leadership, and Everything in Between,” was released on July 9. </w:t>
      </w:r>
    </w:p>
    <w:p>
      <w:pPr>
        <w:pStyle w:val="Normal4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927" w:history="1">
        <w:r>
          <w:rPr>
            <w:rFonts w:ascii="arial" w:eastAsia="arial" w:hAnsi="arial" w:cs="arial"/>
            <w:b/>
            <w:i/>
            <w:strike w:val="0"/>
            <w:noProof w:val="0"/>
            <w:color w:val="0077CC"/>
            <w:position w:val="0"/>
            <w:sz w:val="20"/>
            <w:u w:val="single"/>
            <w:vertAlign w:val="baseline"/>
          </w:rPr>
          <w:t>Gretchen</w:t>
        </w:r>
      </w:hyperlink>
      <w:hyperlink r:id="rId928" w:history="1">
        <w:r>
          <w:rPr>
            <w:rFonts w:ascii="arial" w:eastAsia="arial" w:hAnsi="arial" w:cs="arial"/>
            <w:b w:val="0"/>
            <w:i/>
            <w:strike w:val="0"/>
            <w:noProof w:val="0"/>
            <w:color w:val="0077CC"/>
            <w:position w:val="0"/>
            <w:sz w:val="20"/>
            <w:u w:val="single"/>
            <w:vertAlign w:val="baseline"/>
          </w:rPr>
          <w:t xml:space="preserve"> </w:t>
        </w:r>
      </w:hyperlink>
      <w:hyperlink r:id="rId929" w:history="1">
        <w:r>
          <w:rPr>
            <w:rFonts w:ascii="arial" w:eastAsia="arial" w:hAnsi="arial" w:cs="arial"/>
            <w:b/>
            <w:i/>
            <w:strike w:val="0"/>
            <w:noProof w:val="0"/>
            <w:color w:val="0077CC"/>
            <w:position w:val="0"/>
            <w:sz w:val="20"/>
            <w:u w:val="single"/>
            <w:vertAlign w:val="baseline"/>
          </w:rPr>
          <w:t>Whitmer</w:t>
        </w:r>
      </w:hyperlink>
      <w:hyperlink r:id="rId930" w:history="1">
        <w:r>
          <w:rPr>
            <w:rFonts w:ascii="arial" w:eastAsia="arial" w:hAnsi="arial" w:cs="arial"/>
            <w:b w:val="0"/>
            <w:i/>
            <w:strike w:val="0"/>
            <w:noProof w:val="0"/>
            <w:color w:val="0077CC"/>
            <w:position w:val="0"/>
            <w:sz w:val="20"/>
            <w:u w:val="single"/>
            <w:vertAlign w:val="baseline"/>
          </w:rPr>
          <w:t xml:space="preserve"> on shark tattoos, domestic terrorism and the Democrats' dilemma</w:t>
        </w:r>
      </w:hyperlink>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been a </w:t>
      </w:r>
      <w:hyperlink r:id="rId931" w:history="1">
        <w:r>
          <w:rPr>
            <w:rFonts w:ascii="arial" w:eastAsia="arial" w:hAnsi="arial" w:cs="arial"/>
            <w:b w:val="0"/>
            <w:i/>
            <w:strike w:val="0"/>
            <w:noProof w:val="0"/>
            <w:color w:val="0077CC"/>
            <w:position w:val="0"/>
            <w:sz w:val="20"/>
            <w:u w:val="single"/>
            <w:vertAlign w:val="baseline"/>
          </w:rPr>
          <w:t>staunch supporter</w:t>
        </w:r>
      </w:hyperlink>
      <w:r>
        <w:rPr>
          <w:rFonts w:ascii="arial" w:eastAsia="arial" w:hAnsi="arial" w:cs="arial"/>
          <w:b w:val="0"/>
          <w:i w:val="0"/>
          <w:strike w:val="0"/>
          <w:noProof w:val="0"/>
          <w:color w:val="000000"/>
          <w:position w:val="0"/>
          <w:sz w:val="20"/>
          <w:u w:val="none"/>
          <w:vertAlign w:val="baseline"/>
        </w:rPr>
        <w:t xml:space="preserve"> of Biden, urging Democrats to stick by their presumptive presidential candidate even as voters and leading Democratic figures called for him to step aside. The day after Biden announced he was stepping down, </w:t>
      </w:r>
      <w:hyperlink r:id="rId932" w:history="1">
        <w:r>
          <w:rPr>
            <w:rFonts w:ascii="arial" w:eastAsia="arial" w:hAnsi="arial" w:cs="arial"/>
            <w:b w:val="0"/>
            <w:i/>
            <w:strike w:val="0"/>
            <w:noProof w:val="0"/>
            <w:color w:val="0077CC"/>
            <w:position w:val="0"/>
            <w:sz w:val="20"/>
            <w:u w:val="single"/>
            <w:vertAlign w:val="baseline"/>
          </w:rPr>
          <w:t>she endorsed</w:t>
        </w:r>
      </w:hyperlink>
      <w:r>
        <w:rPr>
          <w:rFonts w:ascii="arial" w:eastAsia="arial" w:hAnsi="arial" w:cs="arial"/>
          <w:b w:val="0"/>
          <w:i w:val="0"/>
          <w:strike w:val="0"/>
          <w:noProof w:val="0"/>
          <w:color w:val="000000"/>
          <w:position w:val="0"/>
          <w:sz w:val="20"/>
          <w:u w:val="none"/>
          <w:vertAlign w:val="baseline"/>
        </w:rPr>
        <w:t xml:space="preserve"> Harris for president.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Vice President Harris, Michigan voters have a presidential candidate they can count on to focus on lowering their costs, restoring their freedoms, bringing jobs and supply chains back home from overseas, and building an economy that works for working people,”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 statement </w:t>
      </w:r>
      <w:hyperlink r:id="rId933" w:history="1">
        <w:r>
          <w:rPr>
            <w:rFonts w:ascii="arial" w:eastAsia="arial" w:hAnsi="arial" w:cs="arial"/>
            <w:b w:val="0"/>
            <w:i/>
            <w:strike w:val="0"/>
            <w:noProof w:val="0"/>
            <w:color w:val="0077CC"/>
            <w:position w:val="0"/>
            <w:sz w:val="20"/>
            <w:u w:val="single"/>
            <w:vertAlign w:val="baseline"/>
          </w:rPr>
          <w:t>endorsing Harris</w:t>
        </w:r>
      </w:hyperlink>
      <w:r>
        <w:rPr>
          <w:rFonts w:ascii="arial" w:eastAsia="arial" w:hAnsi="arial" w:cs="arial"/>
          <w:b w:val="0"/>
          <w:i w:val="0"/>
          <w:strike w:val="0"/>
          <w:noProof w:val="0"/>
          <w:color w:val="000000"/>
          <w:position w:val="0"/>
          <w:sz w:val="20"/>
          <w:u w:val="none"/>
          <w:vertAlign w:val="baseline"/>
        </w:rPr>
        <w:t xml:space="preserve">. “She’s a former prosecutor, a champion for reproductive freedom, and I know that she’s got Michigan’s back.” </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Who else is in the running to be VP?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the Harris campaign has requested vetting materials from North Carolina Gov. Roy Cooper, Pennsylvania Gov. Josh Shapiro, U.S. Sen. Mark Kelly, D-Ariz., Minnesota Gov. Tim Walz, Illinois Gov. J.B. Pritzker and Cedric Richmond, a former Louisiana congressman who served as a top aide in the Biden White House. </w:t>
      </w:r>
    </w:p>
    <w:p>
      <w:pPr>
        <w:pStyle w:val="Normal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Maya Homan is a 2024 election fellow at USA TODAY, focusing on Georgia politics. Follow her on X, formerly Twitter, as @MayaHoman.</w:t>
      </w:r>
    </w:p>
    <w:p>
      <w:pPr>
        <w:pStyle w:val="Normal4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Savannah Morning News: </w:t>
      </w:r>
      <w:hyperlink r:id="rId934" w:history="1">
        <w:r>
          <w:rPr>
            <w:rFonts w:ascii="arial" w:eastAsia="arial" w:hAnsi="arial" w:cs="arial"/>
            <w:b w:val="0"/>
            <w:i/>
            <w:strike w:val="0"/>
            <w:noProof w:val="0"/>
            <w:color w:val="0077CC"/>
            <w:position w:val="0"/>
            <w:sz w:val="20"/>
            <w:u w:val="single"/>
            <w:vertAlign w:val="baseline"/>
          </w:rPr>
          <w:t xml:space="preserve">Who is </w:t>
        </w:r>
      </w:hyperlink>
      <w:hyperlink r:id="rId935" w:history="1">
        <w:r>
          <w:rPr>
            <w:rFonts w:ascii="arial" w:eastAsia="arial" w:hAnsi="arial" w:cs="arial"/>
            <w:b/>
            <w:i/>
            <w:strike w:val="0"/>
            <w:noProof w:val="0"/>
            <w:color w:val="0077CC"/>
            <w:position w:val="0"/>
            <w:sz w:val="20"/>
            <w:u w:val="single"/>
            <w:vertAlign w:val="baseline"/>
          </w:rPr>
          <w:t>Gretchen</w:t>
        </w:r>
      </w:hyperlink>
      <w:hyperlink r:id="rId936" w:history="1">
        <w:r>
          <w:rPr>
            <w:rFonts w:ascii="arial" w:eastAsia="arial" w:hAnsi="arial" w:cs="arial"/>
            <w:b w:val="0"/>
            <w:i/>
            <w:strike w:val="0"/>
            <w:noProof w:val="0"/>
            <w:color w:val="0077CC"/>
            <w:position w:val="0"/>
            <w:sz w:val="20"/>
            <w:u w:val="single"/>
            <w:vertAlign w:val="baseline"/>
          </w:rPr>
          <w:t xml:space="preserve"> </w:t>
        </w:r>
      </w:hyperlink>
      <w:hyperlink r:id="rId937" w:history="1">
        <w:r>
          <w:rPr>
            <w:rFonts w:ascii="arial" w:eastAsia="arial" w:hAnsi="arial" w:cs="arial"/>
            <w:b/>
            <w:i/>
            <w:strike w:val="0"/>
            <w:noProof w:val="0"/>
            <w:color w:val="0077CC"/>
            <w:position w:val="0"/>
            <w:sz w:val="20"/>
            <w:u w:val="single"/>
            <w:vertAlign w:val="baseline"/>
          </w:rPr>
          <w:t>Whitmer</w:t>
        </w:r>
      </w:hyperlink>
      <w:hyperlink r:id="rId938" w:history="1">
        <w:r>
          <w:rPr>
            <w:rFonts w:ascii="arial" w:eastAsia="arial" w:hAnsi="arial" w:cs="arial"/>
            <w:b w:val="0"/>
            <w:i/>
            <w:strike w:val="0"/>
            <w:noProof w:val="0"/>
            <w:color w:val="0077CC"/>
            <w:position w:val="0"/>
            <w:sz w:val="20"/>
            <w:u w:val="single"/>
            <w:vertAlign w:val="baseline"/>
          </w:rPr>
          <w:t>? Will the Michigan governor become Harris' running mate?</w:t>
        </w:r>
      </w:hyperlink>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92" style="position:absolute;z-index:251814912"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US PRESIDENTIAL ELECTIONS (91%); GOVERNMENT &amp; PUBLIC ADMINISTRATION (90%); GOVERNMENT BODIES &amp; OFFICES (90%); LEGISLATIVE BODIES (90%); POLITICAL PARTIES (90%); US DEMOCRATIC PARTY (90%); US STATE GOVERNMENT (90%); CAMPAIGNS &amp; ELECTIONS (89%); HEADS OF GOVERNMENT ELECTIONS (89%); POLITICAL CANDIDATES (89%); US PRESIDENTIAL CANDIDATES 2008 (89%); US PRESIDENTIAL CANDIDATES 2012 (89%); US CONGRESS (79%); ELECTIONS (78%); GOSSIP &amp; RUMORS (78%); REGIONAL &amp; LOCAL GOVERNMENTS (78%); VOTERS &amp; VOTING (77%); KIDNAPPING &amp; ABDUCTION (76%); NEGATIVE NEWS (76%); SUPPLY CHAIN MANAGEMENT (75%); NATIONAL SECURITY &amp; FOREIGN RELATIONS (73%); COVID CORONAVIRUS (72%); COVID-19 CORONAVIRUS (72%); INFECTIOUS DISEASE (72%); DOMESTIC TERRORISM (71%); TERRORISM (71%); TERRORISM &amp; COUNTERTERRORISM (71%); EDUCATION FUNDING (58%); EPIDEMICS (57%)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JOSH SHAPIRO (92%); MARK KELLY (92%); ROY COOPER (92%); J B PRITZKER (79%); TIMOTHY J WALZ (79%); CEDRIC RICHMOND (58%)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 NORTH CAROLINA, USA (93%); ILLINOIS, USA (79%); UNITED STATES (97%); WESTERN ASIA (79%); Ohio, Michigan, North Carolina &amp; Louisiana; United States &amp; Georgia; Americas, Northern America; Asia, Western Asia</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EDUCATION FUNDING</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JOSH SHAPIRO</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ROY COOPER</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COVID CORONAVIRUS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COVID-19 CORONAVIRUS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BUDGETS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TERRORISM &amp; COUNTERTERRORISM</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GOSSIP &amp; RUMORS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DOMESTIC TERRORISM</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NORTH CAROLINA, USA</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SUPPLY CHAIN MANAGEMENT</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EPIDEMICS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TERRORISM</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MARK KELLY</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STATE GOVERNMENT</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CONGRESS</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INFECTIOUS DISEASE</w: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KIDNAPPING &amp; ABDUCTION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9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 xml:space="preserve">ONE-ON-ONE WITH </w:t>
        </w:r>
      </w:hyperlink>
      <w:hyperlink r:id="rId946" w:history="1">
        <w:r>
          <w:rPr>
            <w:rFonts w:ascii="arial" w:eastAsia="arial" w:hAnsi="arial" w:cs="arial"/>
            <w:b/>
            <w:i/>
            <w:strike w:val="0"/>
            <w:color w:val="0077CC"/>
            <w:sz w:val="28"/>
            <w:u w:val="single"/>
            <w:vertAlign w:val="baseline"/>
          </w:rPr>
          <w:t>GRETCHEN</w:t>
        </w:r>
      </w:hyperlink>
      <w:hyperlink r:id="rId947" w:history="1">
        <w:r>
          <w:rPr>
            <w:rFonts w:ascii="arial" w:eastAsia="arial" w:hAnsi="arial" w:cs="arial"/>
            <w:b/>
            <w:i/>
            <w:strike w:val="0"/>
            <w:color w:val="0077CC"/>
            <w:sz w:val="28"/>
            <w:u w:val="single"/>
            <w:vertAlign w:val="baseline"/>
          </w:rPr>
          <w:t xml:space="preserve"> </w:t>
        </w:r>
      </w:hyperlink>
      <w:hyperlink r:id="rId948" w:history="1">
        <w:r>
          <w:rPr>
            <w:rFonts w:ascii="arial" w:eastAsia="arial" w:hAnsi="arial" w:cs="arial"/>
            <w:b/>
            <w:i/>
            <w:strike w:val="0"/>
            <w:color w:val="0077CC"/>
            <w:sz w:val="28"/>
            <w:u w:val="single"/>
            <w:vertAlign w:val="baseline"/>
          </w:rPr>
          <w:t>WHITMER</w:t>
        </w:r>
      </w:hyperlink>
      <w:hyperlink r:id="rId949" w:history="1">
        <w:r>
          <w:rPr>
            <w:rFonts w:ascii="arial" w:eastAsia="arial" w:hAnsi="arial" w:cs="arial"/>
            <w:b/>
            <w:i/>
            <w:strike w:val="0"/>
            <w:color w:val="0077CC"/>
            <w:sz w:val="28"/>
            <w:u w:val="single"/>
            <w:vertAlign w:val="baseline"/>
          </w:rPr>
          <w:t>; MICHIGAN GOVERNOR ON HER NEW BOOK &amp; BIDEN CAMPAIGN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GOOD MORNING AMERICA 7:40 AM EST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2024 Tuesday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GEORGE STEPHANOPOULOS; ROBIN ROBERTS MICHAEL STRAHAN</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GEORGE STEPHANOPOULOS (NEW YORK, NY USA)</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4" style="position:absolute;z-index:25181696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BIDEN, CAMPAIGN, BULLIES, TRUMP, BOOK, ETSY, "TRUE GRETCH", LESSONS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We're back now with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who's out with a new book, "True Gretch: What I've Learned About Life, Leadership, and Everything in Between." Welcome. I want to get to the book, but first we have to start with this political situation going on right now with President Biden. He told Congressional Democrats yesterday that the questions about his candidacy have been well-aired, time for them to end. Do you agree? Does he have your full support?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ABC NEWS EXCLUSIVE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ONE-ON-ONE WITH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MICHIGAN GOVERNOR ON HER NEW BOOK &amp; BIDEN'S CAMPAIGN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my full support. I'm a co-chair for the Biden-Harris campaign. I have great confidence in this president. He's got receipts, he's delivered for the American people, and I'm glad that he's ready to continue this fight.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What do you say to your fellow Democrats, like Senators Patty Murray, John Tester, who say he still has to prove his fitness, answer questions?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 conversation that's happening, and certainly I think what we've seen from the President is an eagerness to get out and about. He's gonna be in Michigan later this week. He's getting all across the country. I think he's shown that he's got the energy and, and he's ready to take this 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know you've called questions about whether you're gonna jump into the race a distraction. So, but is it your position they are not gonna jump in the race even if President Biden drops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don't foresee any change in this race, and the President and the Vice President have my full support.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Let's talk about the book. You say, one of the things you write about in the book is that your grandmother taught you to look for the good in any person or situation. For Democrats right now, a lot of them are feeling pretty stressed the last several days. Where's the good?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why I wrote this book. You know, George, the question I get predominantly is, how do I stay optimistic with all the heavy stuff that we've had to navigate, knowing that, this once again is gonna be another heavy political year. I wanted to make sure that people see some of the lessons I've used to get through these last six years. And so, I do think that in times of stress it is more important than ever to listen and to ask people what's going on in their lives, try to see the humanity and one another, and try to find some good out of any situation. And I think that's a, a key to getting through hard times.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Have you find, found any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conversations that are happening that maybe weren't before. I do always seek to sit down with folks. In the book, I talk a little bit about sitting down with farmers in Midland, Michigan, a pretty Conservative part of my state, but just to check in, and found that we were experiencing a lot of the same things, and, and that I think is really powerful. The power of listening is important.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 also talked about what you learned about dealing with bullies. Talk about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over the course of my life, like just about everyone I know, I've had to deal some folks that have taken aim at me, whether it is, you know, schoolyard insults to people commenting on my dress during my first state of the state in Michigan, and to a former president who singled me out and encouraged people to hurt me and my family. At the end of the day, I am an ordinary person in an extraordinary role, serving during an extraordinary time, and staying focused, finding the good in any situation, and running to the fire, I think are some of the lessons that have sustained 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What did you learn about dealing with Donald Trump? And what lessons can Democrats take in the next several months from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 deal with a bully, you take their weapon and make it your shield. You laugh at a joke or you own "that woman from Michigan," the moniker that the former president gave me. I, saw an Etsy community grow and women showing up at my events saying, "I stand with that woman from Michigan." And so, we took someone else's weapon and made it our shield. A call to action, something that people could unify around. And I think that maybe is the best tact for dealing with bullies.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 say this book isn't really a memoir, more of a handbook. What do you mean by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know, it's a short book, you can pick it up, you don't have to read every chapter in succession. And it is, really is something that happened in my life, or a lesson that I learned, and how I used it for some of the challenges of these last six years, whether it was, it was the insane flooding that we had that wiped out bridges and we had to evacuate 10,000 people in the middle the night, in the middle of a pandemic, to the pandemic itself, to the kidnapping and murder plot that the public became aware of a couple years ago. These are extraordinary circumstances, but certainly everyone has tough stuff that they've gotta navigate, and that's my hope is, you get a laugh or there's a lesson or a little inspiration.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Your state is a must-win for Democrats. Where do things stand right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Michigan is always going to be, you know, a state that you can't take your eye off of. People in Michigan are good, hardworking people. We expect our leaders to be as good if not better and work just as hard if not harder. And it's always gonna be a close race. So, as I've told people, don't collect your pearls when you see a poll where we're down two points. Don't celebrate when we're up two points. Roll up your sleeves and let's do the work. And I think that's why we've been so successful and that'll continue to drive the work that we do going into November.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And what's the most important thing you want people to learn about you from this book?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 I'm a normal human being. I have shortcomings. I have had weird experiences. I've had some really wonderful victories. And if there is a lesson that someone can take from this to help them get through a hard time or a laugh to lighten the, the heaviness of this moment, that's what it's all about.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Thanks for coming in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(DEM-MI) ("TRUE GRETCH")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George.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"True Gretch: What I've Learned About Life, Leadership, and Everything in Between" is available right now. Robin?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ROBERTS (ABC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love that, "Don't clutch your pearls." Made me think of my family members back in Mississippi saying that. Thank you, Governor, so much. Next, Taylor Fritz, Tommy Paul, Emma Navarro, if you don't know their names, well, we're gonna tell you why you should. That's in our Play of the Day next. Come on back.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COMING UP: 7:49, PLAY OF THE 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5" style="position:absolute;z-index:251817984"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(90%); TRANSCRIPTS (89%); POLITICAL CANDIDATES (78%); LEGISLATIVE BODIES (77%); POLITICS (71%)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(58%)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(96%); JOE BIDEN (92%); KAMALA HARRIS (79%); PATTY MURRAY (58%)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UNITED STATES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19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 xml:space="preserve">Jocelyn Benson Announces Bid to Replace </w:t>
        </w:r>
      </w:hyperlink>
      <w:hyperlink r:id="rId957" w:history="1">
        <w:r>
          <w:rPr>
            <w:rFonts w:ascii="arial" w:eastAsia="arial" w:hAnsi="arial" w:cs="arial"/>
            <w:b/>
            <w:i/>
            <w:strike w:val="0"/>
            <w:color w:val="0077CC"/>
            <w:sz w:val="28"/>
            <w:u w:val="single"/>
            <w:vertAlign w:val="baseline"/>
          </w:rPr>
          <w:t>Gretchen</w:t>
        </w:r>
      </w:hyperlink>
      <w:hyperlink r:id="rId958" w:history="1">
        <w:r>
          <w:rPr>
            <w:rFonts w:ascii="arial" w:eastAsia="arial" w:hAnsi="arial" w:cs="arial"/>
            <w:b/>
            <w:i/>
            <w:strike w:val="0"/>
            <w:color w:val="0077CC"/>
            <w:sz w:val="28"/>
            <w:u w:val="single"/>
            <w:vertAlign w:val="baseline"/>
          </w:rPr>
          <w:t xml:space="preserve"> </w:t>
        </w:r>
      </w:hyperlink>
      <w:hyperlink r:id="rId959" w:history="1">
        <w:r>
          <w:rPr>
            <w:rFonts w:ascii="arial" w:eastAsia="arial" w:hAnsi="arial" w:cs="arial"/>
            <w:b/>
            <w:i/>
            <w:strike w:val="0"/>
            <w:color w:val="0077CC"/>
            <w:sz w:val="28"/>
            <w:u w:val="single"/>
            <w:vertAlign w:val="baseline"/>
          </w:rPr>
          <w:t>Whitmer</w:t>
        </w:r>
      </w:hyperlink>
      <w:hyperlink r:id="rId960" w:history="1">
        <w:r>
          <w:rPr>
            <w:rFonts w:ascii="arial" w:eastAsia="arial" w:hAnsi="arial" w:cs="arial"/>
            <w:b/>
            <w:i/>
            <w:strike w:val="0"/>
            <w:color w:val="0077CC"/>
            <w:sz w:val="28"/>
            <w:u w:val="single"/>
            <w:vertAlign w:val="baseline"/>
          </w:rPr>
          <w:t xml:space="preserve"> in Michigan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 9:59 AM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7"/>
        <w:keepNext w:val="0"/>
        <w:spacing w:before="120" w:after="0" w:line="220" w:lineRule="atLeast"/>
        <w:ind w:left="0" w:right="0" w:firstLine="0"/>
        <w:jc w:val="left"/>
      </w:pPr>
      <w:r>
        <w:br/>
      </w:r>
      <w:r>
        <w:pict>
          <v:shape id="_x0000_i1197" type="#_x0000_t75" style="width:166.48pt;height:42.74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Shamim Chowdhury</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Michigan's Democratic Secretary of State Jocelyn Benson announces her candidacy for governor in a bid to replace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8" style="position:absolute;z-index:251820032"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Democratic Secretary of State, Jocelyn Benson, officially announced her candidacy for governor on Wednesday, positioning herself as the leading contender to succeed term-limited Gov. </w:t>
      </w:r>
      <w:hyperlink r:id="rId961" w:history="1">
        <w:r>
          <w:rPr>
            <w:rFonts w:ascii="arial" w:eastAsia="arial" w:hAnsi="arial" w:cs="arial"/>
            <w:b/>
            <w:i/>
            <w:strike w:val="0"/>
            <w:noProof w:val="0"/>
            <w:color w:val="0077CC"/>
            <w:position w:val="0"/>
            <w:sz w:val="20"/>
            <w:u w:val="single"/>
            <w:vertAlign w:val="baseline"/>
          </w:rPr>
          <w:t>Gretchen</w:t>
        </w:r>
      </w:hyperlink>
      <w:hyperlink r:id="rId962" w:history="1">
        <w:r>
          <w:rPr>
            <w:rFonts w:ascii="arial" w:eastAsia="arial" w:hAnsi="arial" w:cs="arial"/>
            <w:b w:val="0"/>
            <w:i/>
            <w:strike w:val="0"/>
            <w:noProof w:val="0"/>
            <w:color w:val="0077CC"/>
            <w:position w:val="0"/>
            <w:sz w:val="20"/>
            <w:u w:val="single"/>
            <w:vertAlign w:val="baseline"/>
          </w:rPr>
          <w:t xml:space="preserve"> </w:t>
        </w:r>
      </w:hyperlink>
      <w:hyperlink r:id="rId963"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while the state's </w:t>
      </w:r>
      <w:hyperlink r:id="rId964"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seeks to regroup following significant losses in the November elections, which saw former President </w:t>
      </w:r>
      <w:hyperlink r:id="rId96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w:t>
      </w:r>
      <w:hyperlink r:id="rId966"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gain ground.</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who made a name for herself as Michigan's chief elections administrator during the contentious 2020 and 2024 elections, is the first high-profile Democrat to jump into the race.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Secretary of State faces a challenging political landscape, as many voters remain disillusioned with the party, particularly those who cast ballots for Trump in the last election cycle.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Who Is Jocelyn Benson?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Benson's platform centers on her leadership in safeguarding the voting process and her commitment to improving education, lowering the cost of living, and retaining residents in Michigan.</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pledged to take on "powerful interests," including Trump and tech mogul </w:t>
      </w:r>
      <w:hyperlink r:id="rId967"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with whom she has clashed over </w:t>
      </w:r>
      <w:hyperlink r:id="rId968" w:history="1">
        <w:r>
          <w:rPr>
            <w:rFonts w:ascii="arial" w:eastAsia="arial" w:hAnsi="arial" w:cs="arial"/>
            <w:b w:val="0"/>
            <w:i/>
            <w:strike w:val="0"/>
            <w:noProof w:val="0"/>
            <w:color w:val="0077CC"/>
            <w:position w:val="0"/>
            <w:sz w:val="20"/>
            <w:u w:val="single"/>
            <w:vertAlign w:val="baseline"/>
          </w:rPr>
          <w:t>misinformation</w:t>
        </w:r>
      </w:hyperlink>
      <w:r>
        <w:rPr>
          <w:rFonts w:ascii="arial" w:eastAsia="arial" w:hAnsi="arial" w:cs="arial"/>
          <w:b w:val="0"/>
          <w:i w:val="0"/>
          <w:strike w:val="0"/>
          <w:noProof w:val="0"/>
          <w:color w:val="000000"/>
          <w:position w:val="0"/>
          <w:sz w:val="20"/>
          <w:u w:val="none"/>
          <w:vertAlign w:val="baseline"/>
        </w:rPr>
        <w:t xml:space="preserve"> related to elections.</w:t>
      </w:r>
    </w:p>
    <w:p>
      <w:pPr>
        <w:pStyle w:val="Normal4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Benson's office via email on Wednesday, requesting a comment.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gained national prominence for her defense of the 2020 election results, which Trump and his allies repeatedly </w:t>
      </w:r>
      <w:hyperlink r:id="rId969" w:history="1">
        <w:r>
          <w:rPr>
            <w:rFonts w:ascii="arial" w:eastAsia="arial" w:hAnsi="arial" w:cs="arial"/>
            <w:b w:val="0"/>
            <w:i/>
            <w:strike w:val="0"/>
            <w:noProof w:val="0"/>
            <w:color w:val="0077CC"/>
            <w:position w:val="0"/>
            <w:sz w:val="20"/>
            <w:u w:val="single"/>
            <w:vertAlign w:val="baseline"/>
          </w:rPr>
          <w:t>questioned</w:t>
        </w:r>
      </w:hyperlink>
      <w:r>
        <w:rPr>
          <w:rFonts w:ascii="arial" w:eastAsia="arial" w:hAnsi="arial" w:cs="arial"/>
          <w:b w:val="0"/>
          <w:i w:val="0"/>
          <w:strike w:val="0"/>
          <w:noProof w:val="0"/>
          <w:color w:val="000000"/>
          <w:position w:val="0"/>
          <w:sz w:val="20"/>
          <w:u w:val="none"/>
          <w:vertAlign w:val="baseline"/>
        </w:rPr>
        <w:t xml:space="preserve">after he lost Michigan to </w:t>
      </w:r>
      <w:hyperlink r:id="rId97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tenure as Secretary of State, she has prioritized voter education, expanded access to voting, and overseen the implementation of a 2022 constitutional amendment that established an early voting period in Michigan.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entering statewide politics, Benson was an election law attorney and led Wayne State University Law School.</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Who Are the Other Contenders for Governor of Michigan?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Benson's announcement also puts her at odds with Detroit Mayor Mike Duggan, who shook up the governor's race last month by declaring his candidacy as an independent.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a well-known Democratic figure, has been a polarizing force in the race, and Benson has criticized his decision, framing it as a departure from the party rather than an attempt to address its challenges.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Duggan's independent run complicates matters for </w:t>
      </w:r>
      <w:hyperlink r:id="rId97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because it means he will avoid a primary battle, leaving room for other potential candidates including former Secretary of Transportation </w:t>
      </w:r>
      <w:hyperlink r:id="rId972" w:history="1">
        <w:r>
          <w:rPr>
            <w:rFonts w:ascii="arial" w:eastAsia="arial" w:hAnsi="arial" w:cs="arial"/>
            <w:b w:val="0"/>
            <w:i/>
            <w:strike w:val="0"/>
            <w:noProof w:val="0"/>
            <w:color w:val="0077CC"/>
            <w:position w:val="0"/>
            <w:sz w:val="20"/>
            <w:u w:val="single"/>
            <w:vertAlign w:val="baseline"/>
          </w:rPr>
          <w:t>Pete Buttigieg</w:t>
        </w:r>
      </w:hyperlink>
      <w:r>
        <w:rPr>
          <w:rFonts w:ascii="arial" w:eastAsia="arial" w:hAnsi="arial" w:cs="arial"/>
          <w:b w:val="0"/>
          <w:i w:val="0"/>
          <w:strike w:val="0"/>
          <w:noProof w:val="0"/>
          <w:color w:val="000000"/>
          <w:position w:val="0"/>
          <w:sz w:val="20"/>
          <w:u w:val="none"/>
          <w:vertAlign w:val="baseline"/>
        </w:rPr>
        <w:t>, who relocated to Michigan after his presidential bid in 2020.</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Lt. Gov., Garlin Gilchrist II, and Genesee County Sheriff Chris Swanson, who gained national attention for his support of </w:t>
      </w:r>
      <w:hyperlink r:id="rId973"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protests, are also weighing their own bids.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t>
      </w:r>
      <w:hyperlink r:id="rId97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side, state </w:t>
      </w:r>
      <w:hyperlink r:id="rId975"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leader Aric Nesbitt has already launched his campaign for governor, aligning himself with Trump's vision and criticizing what he sees as gridlock in the Michigan's capital Lansing.</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has served as Michigan's governor since 2019, is barred by term limits from seeking a third term.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remained neutral in the race to succeed her and has made it clear that she will not endorse a candidate.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Michigan's Democratic Secretary of State Jocelyn Benson </w:t>
      </w:r>
      <w:r>
        <w:rPr>
          <w:rFonts w:ascii="arial" w:eastAsia="arial" w:hAnsi="arial" w:cs="arial"/>
          <w:b w:val="0"/>
          <w:i w:val="0"/>
          <w:strike w:val="0"/>
          <w:noProof w:val="0"/>
          <w:color w:val="000000"/>
          <w:position w:val="0"/>
          <w:sz w:val="20"/>
          <w:u w:val="none"/>
          <w:vertAlign w:val="baseline"/>
        </w:rPr>
        <w:t>said of her party in a televised interview "For me, it's important that in moments like this, we don't flee from the party, but we stay and fix it."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race for Michigan's top office heats up, Benson will be forced to navigate a fractured political landscape and win over voters who are uncertain about the direction of the state's future.</w:t>
      </w:r>
    </w:p>
    <w:p>
      <w:pPr>
        <w:pStyle w:val="Normal4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contains additional reporting from The Associated Press</w:t>
      </w:r>
    </w:p>
    <w:p>
      <w:pPr>
        <w:pStyle w:val="Normal47"/>
        <w:keepNext w:val="0"/>
        <w:spacing w:before="240" w:after="0" w:line="260" w:lineRule="atLeast"/>
        <w:ind w:left="0" w:right="0" w:firstLine="0"/>
        <w:jc w:val="both"/>
      </w:pPr>
      <w:hyperlink r:id="rId976" w:history="1">
        <w:r>
          <w:rPr>
            <w:rFonts w:ascii="arial" w:eastAsia="arial" w:hAnsi="arial" w:cs="arial"/>
            <w:b w:val="0"/>
            <w:i/>
            <w:strike w:val="0"/>
            <w:color w:val="0077CC"/>
            <w:sz w:val="20"/>
            <w:u w:val="single"/>
            <w:vertAlign w:val="baseline"/>
          </w:rPr>
          <w:t>Link to Image</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9" style="position:absolute;z-index:25182105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Secretary of State Jocelyn Benson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Osorio/AP, file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Secretary of State Jocelyn Benson participates in an election forum, in Ann Arbor, Michigan, September 19, 2024.</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0" style="position:absolute;z-index:251822080"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GOVERNORS (91%); CAMPAIGNS &amp; ELECTIONS (90%); ELECTIONS (90%); GOVERNMENT ADVISORS &amp; MINISTERS (90%); NATIONAL SECURITY &amp; FOREIGN RELATIONS (90%); POLITICAL CANDIDATES (90%); POLITICAL PARTIES (90%); US DEMOCRATIC PARTY (90%); US STATE GOVERNMENT (90%); VOTERS &amp; VOTING (90%); ELECTIONS &amp; POLITICS (89%); US REPUBLICAN PARTY (89%); ELECTION LAW (78%); EMPLOYMENT HISTORY (78%); LEGISLATIVE BODIES (78%); POLITICS (78%); TERM LIMITS (78%); US PRESIDENTIAL CANDIDATES 2008 (78%); US PRESIDENTIAL CANDIDATES 2012 (78%); US PRESIDENTIAL CANDIDATES 2020 (78%); US PRESIDENTIAL ELECTIONS (78%); ELECTION &amp; VOTING REGULATION &amp; POLICY (77%); HEADS OF GOVERNMENT ELECTIONS (77%); RELOCATIONS (77%); TRANSPORTATION DEPARTMENTS (73%); EARLY VOTING (72%); LAWYERS (71%); LAW SCHOOLS (68%); CONSTITUTIONAL AMENDMENTS (64%); CONSTITUTIONAL LAW (64%); GRADUATE &amp; PROFESSIONAL SCHOOLS (63%); BLACK LIVES MATTER (60%); News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(73%); LAWYERS (71%); LAW SCHOOLS (68%); GRADUATE &amp; PROFESSIONAL SCHOOLS (63%)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(79%); JOE BIDEN (79%); PETE BUTTIGIEG (79%); ELON MUSK (77%)</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DETROIT, MI, USA (79%); MICHIGAN, USA (98%)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201"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 xml:space="preserve">Michigan Gov. </w:t>
        </w:r>
      </w:hyperlink>
      <w:hyperlink r:id="rId984" w:history="1">
        <w:r>
          <w:rPr>
            <w:rFonts w:ascii="arial" w:eastAsia="arial" w:hAnsi="arial" w:cs="arial"/>
            <w:b/>
            <w:i/>
            <w:strike w:val="0"/>
            <w:color w:val="0077CC"/>
            <w:sz w:val="28"/>
            <w:u w:val="single"/>
            <w:vertAlign w:val="baseline"/>
          </w:rPr>
          <w:t>Gretchen</w:t>
        </w:r>
      </w:hyperlink>
      <w:hyperlink r:id="rId985" w:history="1">
        <w:r>
          <w:rPr>
            <w:rFonts w:ascii="arial" w:eastAsia="arial" w:hAnsi="arial" w:cs="arial"/>
            <w:b/>
            <w:i/>
            <w:strike w:val="0"/>
            <w:color w:val="0077CC"/>
            <w:sz w:val="28"/>
            <w:u w:val="single"/>
            <w:vertAlign w:val="baseline"/>
          </w:rPr>
          <w:t xml:space="preserve"> </w:t>
        </w:r>
      </w:hyperlink>
      <w:hyperlink r:id="rId986" w:history="1">
        <w:r>
          <w:rPr>
            <w:rFonts w:ascii="arial" w:eastAsia="arial" w:hAnsi="arial" w:cs="arial"/>
            <w:b/>
            <w:i/>
            <w:strike w:val="0"/>
            <w:color w:val="0077CC"/>
            <w:sz w:val="28"/>
            <w:u w:val="single"/>
            <w:vertAlign w:val="baseline"/>
          </w:rPr>
          <w:t>Whitmer</w:t>
        </w:r>
      </w:hyperlink>
      <w:hyperlink r:id="rId987" w:history="1">
        <w:r>
          <w:rPr>
            <w:rFonts w:ascii="arial" w:eastAsia="arial" w:hAnsi="arial" w:cs="arial"/>
            <w:b/>
            <w:i/>
            <w:strike w:val="0"/>
            <w:color w:val="0077CC"/>
            <w:sz w:val="28"/>
            <w:u w:val="single"/>
            <w:vertAlign w:val="baseline"/>
          </w:rPr>
          <w:t xml:space="preserve"> rejects calls to 'Draft Gretch' for president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Homan, USA TODAY</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2" style="position:absolute;z-index:251824128"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disastrous performance at the </w:t>
      </w:r>
      <w:hyperlink r:id="rId988" w:history="1">
        <w:r>
          <w:rPr>
            <w:rFonts w:ascii="arial" w:eastAsia="arial" w:hAnsi="arial" w:cs="arial"/>
            <w:b w:val="0"/>
            <w:i/>
            <w:strike w:val="0"/>
            <w:noProof w:val="0"/>
            <w:color w:val="0077CC"/>
            <w:position w:val="0"/>
            <w:sz w:val="20"/>
            <w:u w:val="single"/>
            <w:vertAlign w:val="baseline"/>
          </w:rPr>
          <w:t>CNN Presidential Debate</w:t>
        </w:r>
      </w:hyperlink>
      <w:r>
        <w:rPr>
          <w:rFonts w:ascii="arial" w:eastAsia="arial" w:hAnsi="arial" w:cs="arial"/>
          <w:b w:val="0"/>
          <w:i w:val="0"/>
          <w:strike w:val="0"/>
          <w:noProof w:val="0"/>
          <w:color w:val="000000"/>
          <w:position w:val="0"/>
          <w:sz w:val="20"/>
          <w:u w:val="none"/>
          <w:vertAlign w:val="baseline"/>
        </w:rPr>
        <w:t xml:space="preserve"> in Atlanta on Thursday, critics and supporters alike have called for President Joe Biden to step down from the ticket and let another candidate run as the Democratic nominee.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face of one such movement —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is among those dismissing calls to replace Biden and urging Democrats to stick by their presumptive presidential candidate. Despite calls to “draft Gretch,” as her constituents affectionately call her, she is standing by Biden — for now, at least.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protect our fundamental freedoms and democracy, then we need to re-elect @JoeBiden and @KamalaHarris,” she </w:t>
      </w:r>
      <w:hyperlink r:id="rId989"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formerly Twitter.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protect our fundamental freedoms and democracy, then we need to re-elect </w:t>
      </w:r>
      <w:hyperlink r:id="rId99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w:t>
      </w:r>
      <w:hyperlink r:id="rId991"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w:t>
      </w:r>
      <w:hyperlink r:id="rId992" w:history="1">
        <w:r>
          <w:rPr>
            <w:rFonts w:ascii="arial" w:eastAsia="arial" w:hAnsi="arial" w:cs="arial"/>
            <w:b w:val="0"/>
            <w:i/>
            <w:strike w:val="0"/>
            <w:noProof w:val="0"/>
            <w:color w:val="0077CC"/>
            <w:position w:val="0"/>
            <w:sz w:val="20"/>
            <w:u w:val="single"/>
            <w:vertAlign w:val="baseline"/>
          </w:rPr>
          <w:t>pic.twitter.com/LTz5wsJOcQ</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(@gretchenwhitmer)</w:t>
      </w:r>
    </w:p>
    <w:p>
      <w:pPr>
        <w:pStyle w:val="Normal48"/>
        <w:keepNext w:val="0"/>
        <w:spacing w:before="240" w:after="0" w:line="260" w:lineRule="atLeast"/>
        <w:ind w:left="0" w:right="0" w:firstLine="0"/>
        <w:jc w:val="both"/>
      </w:pPr>
      <w:hyperlink r:id="rId993" w:history="1">
        <w:r>
          <w:rPr>
            <w:rFonts w:ascii="arial" w:eastAsia="arial" w:hAnsi="arial" w:cs="arial"/>
            <w:b w:val="0"/>
            <w:i/>
            <w:strike w:val="0"/>
            <w:color w:val="0077CC"/>
            <w:sz w:val="20"/>
            <w:u w:val="single"/>
            <w:vertAlign w:val="baseline"/>
          </w:rPr>
          <w:t>June 30, 2024</w:t>
        </w:r>
      </w:hyperlink>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exclusive </w:t>
      </w:r>
      <w:hyperlink r:id="rId994" w:history="1">
        <w:r>
          <w:rPr>
            <w:rFonts w:ascii="arial" w:eastAsia="arial" w:hAnsi="arial" w:cs="arial"/>
            <w:b w:val="0"/>
            <w:i/>
            <w:strike w:val="0"/>
            <w:noProof w:val="0"/>
            <w:color w:val="0077CC"/>
            <w:position w:val="0"/>
            <w:sz w:val="20"/>
            <w:u w:val="single"/>
            <w:vertAlign w:val="baseline"/>
          </w:rPr>
          <w:t>USA TODAY/Suffolk University poll</w:t>
        </w:r>
      </w:hyperlink>
      <w:r>
        <w:rPr>
          <w:rFonts w:ascii="arial" w:eastAsia="arial" w:hAnsi="arial" w:cs="arial"/>
          <w:b w:val="0"/>
          <w:i w:val="0"/>
          <w:strike w:val="0"/>
          <w:noProof w:val="0"/>
          <w:color w:val="000000"/>
          <w:position w:val="0"/>
          <w:sz w:val="20"/>
          <w:u w:val="none"/>
          <w:vertAlign w:val="baseline"/>
        </w:rPr>
        <w:t xml:space="preserve">, over 40% of Democrats said the Democratic Party should replace Biden as its presidential nominee. That included 37% of those who say they plan to vote for him.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tantalizing choice: A two-term, swing-state Democratic governor, she has survived right-wing attacks over her handling of the COVID-19 pandemic and a </w:t>
      </w:r>
      <w:hyperlink r:id="rId995" w:history="1">
        <w:r>
          <w:rPr>
            <w:rFonts w:ascii="arial" w:eastAsia="arial" w:hAnsi="arial" w:cs="arial"/>
            <w:b w:val="0"/>
            <w:i/>
            <w:strike w:val="0"/>
            <w:noProof w:val="0"/>
            <w:color w:val="0077CC"/>
            <w:position w:val="0"/>
            <w:sz w:val="20"/>
            <w:u w:val="single"/>
            <w:vertAlign w:val="baseline"/>
          </w:rPr>
          <w:t>kidnapping plot</w:t>
        </w:r>
      </w:hyperlink>
      <w:r>
        <w:rPr>
          <w:rFonts w:ascii="arial" w:eastAsia="arial" w:hAnsi="arial" w:cs="arial"/>
          <w:b w:val="0"/>
          <w:i w:val="0"/>
          <w:strike w:val="0"/>
          <w:noProof w:val="0"/>
          <w:color w:val="000000"/>
          <w:position w:val="0"/>
          <w:sz w:val="20"/>
          <w:u w:val="none"/>
          <w:vertAlign w:val="baseline"/>
        </w:rPr>
        <w:t xml:space="preserve">. As a national campaign co-chair for Biden, she's taken the lead on Biden's reelection campaign in a key battleground state. Her </w:t>
      </w:r>
      <w:hyperlink r:id="rId996" w:history="1">
        <w:r>
          <w:rPr>
            <w:rFonts w:ascii="arial" w:eastAsia="arial" w:hAnsi="arial" w:cs="arial"/>
            <w:b w:val="0"/>
            <w:i/>
            <w:strike w:val="0"/>
            <w:noProof w:val="0"/>
            <w:color w:val="0077CC"/>
            <w:position w:val="0"/>
            <w:sz w:val="20"/>
            <w:u w:val="single"/>
            <w:vertAlign w:val="baseline"/>
          </w:rPr>
          <w:t>memoir</w:t>
        </w:r>
      </w:hyperlink>
      <w:r>
        <w:rPr>
          <w:rFonts w:ascii="arial" w:eastAsia="arial" w:hAnsi="arial" w:cs="arial"/>
          <w:b w:val="0"/>
          <w:i w:val="0"/>
          <w:strike w:val="0"/>
          <w:noProof w:val="0"/>
          <w:color w:val="000000"/>
          <w:position w:val="0"/>
          <w:sz w:val="20"/>
          <w:u w:val="none"/>
          <w:vertAlign w:val="baseline"/>
        </w:rPr>
        <w:t xml:space="preserve">, “True Gretch: What I've Learned About Life, Leadership, and Everything in Between,” will be released on July 9.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now, at least,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bid for a 2024 presidency seems unlikely. In May, she </w:t>
      </w:r>
      <w:hyperlink r:id="rId997" w:history="1">
        <w:r>
          <w:rPr>
            <w:rFonts w:ascii="arial" w:eastAsia="arial" w:hAnsi="arial" w:cs="arial"/>
            <w:b w:val="0"/>
            <w:i/>
            <w:strike w:val="0"/>
            <w:noProof w:val="0"/>
            <w:color w:val="0077CC"/>
            <w:position w:val="0"/>
            <w:sz w:val="20"/>
            <w:u w:val="single"/>
            <w:vertAlign w:val="baseline"/>
          </w:rPr>
          <w:t>authored an op-ed</w:t>
        </w:r>
      </w:hyperlink>
      <w:r>
        <w:rPr>
          <w:rFonts w:ascii="arial" w:eastAsia="arial" w:hAnsi="arial" w:cs="arial"/>
          <w:b w:val="0"/>
          <w:i w:val="0"/>
          <w:strike w:val="0"/>
          <w:noProof w:val="0"/>
          <w:color w:val="000000"/>
          <w:position w:val="0"/>
          <w:sz w:val="20"/>
          <w:u w:val="none"/>
          <w:vertAlign w:val="baseline"/>
        </w:rPr>
        <w:t xml:space="preserve"> in the Detroit Free Press urging voters to re-elect Biden, and has maintained that stance since the debate.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spokespeople have also maintained their unequivocal support for Biden. </w:t>
      </w:r>
    </w:p>
    <w:p>
      <w:pPr>
        <w:pStyle w:val="Normal4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998" w:history="1">
        <w:r>
          <w:rPr>
            <w:rFonts w:ascii="arial" w:eastAsia="arial" w:hAnsi="arial" w:cs="arial"/>
            <w:b w:val="0"/>
            <w:i/>
            <w:strike w:val="0"/>
            <w:noProof w:val="0"/>
            <w:color w:val="0077CC"/>
            <w:position w:val="0"/>
            <w:sz w:val="20"/>
            <w:u w:val="single"/>
            <w:vertAlign w:val="baseline"/>
          </w:rPr>
          <w:t xml:space="preserve">Biden's rocky debate performance prompts new calls for </w:t>
        </w:r>
      </w:hyperlink>
      <w:hyperlink r:id="rId999" w:history="1">
        <w:r>
          <w:rPr>
            <w:rFonts w:ascii="arial" w:eastAsia="arial" w:hAnsi="arial" w:cs="arial"/>
            <w:b/>
            <w:i/>
            <w:strike w:val="0"/>
            <w:noProof w:val="0"/>
            <w:color w:val="0077CC"/>
            <w:position w:val="0"/>
            <w:sz w:val="20"/>
            <w:u w:val="single"/>
            <w:vertAlign w:val="baseline"/>
          </w:rPr>
          <w:t>Whitmer</w:t>
        </w:r>
      </w:hyperlink>
      <w:hyperlink r:id="rId1000" w:history="1">
        <w:r>
          <w:rPr>
            <w:rFonts w:ascii="arial" w:eastAsia="arial" w:hAnsi="arial" w:cs="arial"/>
            <w:b w:val="0"/>
            <w:i/>
            <w:strike w:val="0"/>
            <w:noProof w:val="0"/>
            <w:color w:val="0077CC"/>
            <w:position w:val="0"/>
            <w:sz w:val="20"/>
            <w:u w:val="single"/>
            <w:vertAlign w:val="baseline"/>
          </w:rPr>
          <w:t xml:space="preserve"> to step in</w:t>
        </w:r>
      </w:hyperlink>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our nominee and the Governor is proud to support him," Helen Hare, a spokesperson for the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PAC supporting the President's reelection campaign, </w:t>
      </w:r>
      <w:hyperlink r:id="rId1001" w:history="1">
        <w:r>
          <w:rPr>
            <w:rFonts w:ascii="arial" w:eastAsia="arial" w:hAnsi="arial" w:cs="arial"/>
            <w:b w:val="0"/>
            <w:i/>
            <w:strike w:val="0"/>
            <w:noProof w:val="0"/>
            <w:color w:val="0077CC"/>
            <w:position w:val="0"/>
            <w:sz w:val="20"/>
            <w:u w:val="single"/>
            <w:vertAlign w:val="baseline"/>
          </w:rPr>
          <w:t>told the Detroit Free Press</w:t>
        </w:r>
      </w:hyperlink>
      <w:r>
        <w:rPr>
          <w:rFonts w:ascii="arial" w:eastAsia="arial" w:hAnsi="arial" w:cs="arial"/>
          <w:b w:val="0"/>
          <w:i w:val="0"/>
          <w:strike w:val="0"/>
          <w:noProof w:val="0"/>
          <w:color w:val="000000"/>
          <w:position w:val="0"/>
          <w:sz w:val="20"/>
          <w:u w:val="none"/>
          <w:vertAlign w:val="baseline"/>
        </w:rPr>
        <w:t xml:space="preserve"> in an email. </w:t>
      </w:r>
    </w:p>
    <w:p>
      <w:pPr>
        <w:pStyle w:val="Normal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Maya Homan is a 2024 election fellow at USA TODAY, focusing on Georgia politics. Follow her on X, formerly Twitter, as @MayaHoman.</w:t>
      </w:r>
    </w:p>
    <w:p>
      <w:pPr>
        <w:pStyle w:val="Normal4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Savannah Morning News: </w:t>
      </w:r>
      <w:hyperlink r:id="rId1002" w:history="1">
        <w:r>
          <w:rPr>
            <w:rFonts w:ascii="arial" w:eastAsia="arial" w:hAnsi="arial" w:cs="arial"/>
            <w:b w:val="0"/>
            <w:i/>
            <w:strike w:val="0"/>
            <w:noProof w:val="0"/>
            <w:color w:val="0077CC"/>
            <w:position w:val="0"/>
            <w:sz w:val="20"/>
            <w:u w:val="single"/>
            <w:vertAlign w:val="baseline"/>
          </w:rPr>
          <w:t xml:space="preserve">Michigan Gov. </w:t>
        </w:r>
      </w:hyperlink>
      <w:hyperlink r:id="rId1003" w:history="1">
        <w:r>
          <w:rPr>
            <w:rFonts w:ascii="arial" w:eastAsia="arial" w:hAnsi="arial" w:cs="arial"/>
            <w:b/>
            <w:i/>
            <w:strike w:val="0"/>
            <w:noProof w:val="0"/>
            <w:color w:val="0077CC"/>
            <w:position w:val="0"/>
            <w:sz w:val="20"/>
            <w:u w:val="single"/>
            <w:vertAlign w:val="baseline"/>
          </w:rPr>
          <w:t>Gretchen</w:t>
        </w:r>
      </w:hyperlink>
      <w:hyperlink r:id="rId1004" w:history="1">
        <w:r>
          <w:rPr>
            <w:rFonts w:ascii="arial" w:eastAsia="arial" w:hAnsi="arial" w:cs="arial"/>
            <w:b w:val="0"/>
            <w:i/>
            <w:strike w:val="0"/>
            <w:noProof w:val="0"/>
            <w:color w:val="0077CC"/>
            <w:position w:val="0"/>
            <w:sz w:val="20"/>
            <w:u w:val="single"/>
            <w:vertAlign w:val="baseline"/>
          </w:rPr>
          <w:t xml:space="preserve"> </w:t>
        </w:r>
      </w:hyperlink>
      <w:hyperlink r:id="rId1005" w:history="1">
        <w:r>
          <w:rPr>
            <w:rFonts w:ascii="arial" w:eastAsia="arial" w:hAnsi="arial" w:cs="arial"/>
            <w:b/>
            <w:i/>
            <w:strike w:val="0"/>
            <w:noProof w:val="0"/>
            <w:color w:val="0077CC"/>
            <w:position w:val="0"/>
            <w:sz w:val="20"/>
            <w:u w:val="single"/>
            <w:vertAlign w:val="baseline"/>
          </w:rPr>
          <w:t>Whitmer</w:t>
        </w:r>
      </w:hyperlink>
      <w:hyperlink r:id="rId1006" w:history="1">
        <w:r>
          <w:rPr>
            <w:rFonts w:ascii="arial" w:eastAsia="arial" w:hAnsi="arial" w:cs="arial"/>
            <w:b w:val="0"/>
            <w:i/>
            <w:strike w:val="0"/>
            <w:noProof w:val="0"/>
            <w:color w:val="0077CC"/>
            <w:position w:val="0"/>
            <w:sz w:val="20"/>
            <w:u w:val="single"/>
            <w:vertAlign w:val="baseline"/>
          </w:rPr>
          <w:t xml:space="preserve"> rejects calls to 'Draft Gretch' for president</w:t>
        </w:r>
      </w:hyperlink>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3" style="position:absolute;z-index:251825152"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GOVERNORS (90%); HEADS OF GOVERNMENT ELECTIONS (90%); INTERNET SOCIAL NETWORKING (90%); POLITICAL CANDIDATES (90%); POLITICAL PARTIES (90%); TYPES OF GOVERNMENT (90%); US DEMOCRATIC PARTY (90%); US PRESIDENTIAL CANDIDATES 2008 (90%); US PRESIDENTIAL CANDIDATES 2012 (90%); US PRESIDENTIAL ELECTIONS (90%); CAMPAIGNS &amp; ELECTIONS (89%); ELECTIONS (89%); POLITICAL DEBATES (89%); ELECTIONS &amp; POLITICS (78%); POLITICS (78%); US STATE GOVERNMENT (78%); VOTERS &amp; VOTING (78%); COVID CORONAVIRUS (71%); COVID-19 CORONAVIRUS (71%); INFECTIOUS DISEASE (71%); KIDNAPPING &amp; ABDUCTION (69%); EPIDEMICS (56%)</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JOE BIDEN (94%); KAMALA HARRIS (93%)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(92%); GEORGIA, USA (95%); MICHIGAN, USA (94%); UNITED STATES (95%); WESTERN ASIA (79%); Georgia &amp; Michigan; United States &amp; Georgia; Americas, Northern America; Asia, Western Asia</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DEBATES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STATE GOVERNMENT</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DEMOCRACIES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COVID-19 CORONAVIRUS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KAMALA HARRIS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ATLANTA, GA, USA; UNITED STATES; GEORGIA, USA</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EPIDEMICS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TYPES OF GOVERNMENT</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GEORGIA, USA</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COVID CORONAVIRUS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KIDNAPPING &amp; ABDUCTION</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INFECTIOUS DISEASE</w: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04"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1007"/>
          <w:headerReference w:type="default" r:id="rId1008"/>
          <w:footerReference w:type="even" r:id="rId1009"/>
          <w:footerReference w:type="default" r:id="rId1010"/>
          <w:headerReference w:type="first" r:id="rId1011"/>
          <w:footerReference w:type="first" r:id="rId1012"/>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1013" w:history="1">
        <w:r>
          <w:rPr>
            <w:rFonts w:ascii="arial" w:eastAsia="arial" w:hAnsi="arial" w:cs="arial"/>
            <w:b/>
            <w:i/>
            <w:strike w:val="0"/>
            <w:color w:val="0077CC"/>
            <w:sz w:val="28"/>
            <w:u w:val="single"/>
            <w:vertAlign w:val="baseline"/>
          </w:rPr>
          <w:t xml:space="preserve">On Annual Advocacy Day, Headlined By Governor </w:t>
        </w:r>
      </w:hyperlink>
      <w:hyperlink r:id="rId1014" w:history="1">
        <w:r>
          <w:rPr>
            <w:rFonts w:ascii="arial" w:eastAsia="arial" w:hAnsi="arial" w:cs="arial"/>
            <w:b/>
            <w:i/>
            <w:strike w:val="0"/>
            <w:color w:val="0077CC"/>
            <w:sz w:val="28"/>
            <w:u w:val="single"/>
            <w:vertAlign w:val="baseline"/>
          </w:rPr>
          <w:t>Gretchen</w:t>
        </w:r>
      </w:hyperlink>
      <w:hyperlink r:id="rId1015" w:history="1">
        <w:r>
          <w:rPr>
            <w:rFonts w:ascii="arial" w:eastAsia="arial" w:hAnsi="arial" w:cs="arial"/>
            <w:b/>
            <w:i/>
            <w:strike w:val="0"/>
            <w:color w:val="0077CC"/>
            <w:sz w:val="28"/>
            <w:u w:val="single"/>
            <w:vertAlign w:val="baseline"/>
          </w:rPr>
          <w:t xml:space="preserve"> </w:t>
        </w:r>
      </w:hyperlink>
      <w:hyperlink r:id="rId1016" w:history="1">
        <w:r>
          <w:rPr>
            <w:rFonts w:ascii="arial" w:eastAsia="arial" w:hAnsi="arial" w:cs="arial"/>
            <w:b/>
            <w:i/>
            <w:strike w:val="0"/>
            <w:color w:val="0077CC"/>
            <w:sz w:val="28"/>
            <w:u w:val="single"/>
            <w:vertAlign w:val="baseline"/>
          </w:rPr>
          <w:t>Whitmer</w:t>
        </w:r>
      </w:hyperlink>
      <w:hyperlink r:id="rId1017" w:history="1">
        <w:r>
          <w:rPr>
            <w:rFonts w:ascii="arial" w:eastAsia="arial" w:hAnsi="arial" w:cs="arial"/>
            <w:b/>
            <w:i/>
            <w:strike w:val="0"/>
            <w:color w:val="0077CC"/>
            <w:sz w:val="28"/>
            <w:u w:val="single"/>
            <w:vertAlign w:val="baseline"/>
          </w:rPr>
          <w:t>, Michigan House Passes Critical Community Violence Intervention Legislation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 8:47 PM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9"/>
        <w:keepNext w:val="0"/>
        <w:spacing w:before="120" w:after="0" w:line="220" w:lineRule="atLeast"/>
        <w:ind w:left="0" w:right="0" w:firstLine="0"/>
        <w:jc w:val="left"/>
      </w:pPr>
      <w:r>
        <w:br/>
      </w:r>
      <w:r>
        <w:pict>
          <v:shape id="_x0000_i1205" type="#_x0000_t75" style="width:15.19pt;height:15.19pt">
            <v:imagedata r:id="rId10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6" style="position:absolute;z-index:25182720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Sociological] -- Everytown for Gun Safety posted the following news release: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Annual Advocacy Day, Headlined By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Michigan House Passes Critical Community Violence Intervention Legislation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Comes as Hundreds of Moms Demand Action and Students Demand Action Volunteers Gather in Lansing for Annual Advocacy Day, and Just Two Hours After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Addressed Gun Safety Advocates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 Today, after hundreds of volunteers with the Michigan chapters of Moms Demand Action and Students Demand Action, End Gun Violence Michigan, GIFFORDS, Brady United, and Team Enough, descended on the Michigan state capitol to meet with lawmakers and advocate for gun safety laws, Michigan House lawmakers voted to pass House Bill 4260/4261 that would sustain funding for critical community violence intervention (CVI) work. The vote came just hours after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and legislative leaders including Majority Leader Winnie Brinks, Minority Leader Representative Ranjeev Puri, and Lansing Mayor Schor, co-chair of Mayors Against Illegal Guns, addressed the need for gun violence prevention legislation during the advocacy day rally.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violence intervention organizations are on the frontlines in areas most impacted by gun violence, and sustaining their lifesaving work is essential to breaking cycles of violence," said Angela Ferrell-Zabala, executive director of Moms Demand Action. "As our movement made clear during today's advocacy day at the Capitol, we are committed to ending all forms of gun violence--and without long-term support for CVI, that simply isn't possible. We're deeply grateful to the lawmakers who stood with us today and to the Michigan House for advancing this measure."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passage of additional funding for community violence intervention is a very positive move in order to continue the work that has already reduced gun violence in cities like Detroit," said Pastor Barry Randolph of Church of the Messiah in Detroit, and End Gun Violence Michigan Board Member. "Murders in Detroit are at sixty year low, and we need that momentum to continue."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advocated today to represent the voices of my generation: A generation that has grown up scanning for exits, flinching over loud noises, and texting our parents we love them before heading to school... just in case," said Rebekah Schuler, a volunteer with Students Demand Action in Michigan and a survivor of the Oxford High School shooting in 2021. "We don't want to live this way anymore and we're calling on our Michigan lawmakers to stand with us. Help us hold the gun industry accountable for their role in America's gun violence crisis -- for creating a nation of survivors. Survivors like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here to say, loud and clear: WE HAVE HAD ENOUGH," said Jon Gold, member of GIFFORDS Gun Owners for Safety. "As a gun owner, I believe in responsibility and accountability. But right now, the gun industry enjoys special legal protections that make it nearly impossible for victims to hold bad actors accountable--even when there's clear evidence of wrongdoing. As we lobby today -- remembering who we've lost and what we've gained--let's keep pushing forward. We've accomplished so much, but Michigan deserves better."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violence intervention programs work -- plain and simple," said Kris Brown, President of the Brady Campaign to Prevent Gun Violence. "Cities across the country have seen a reduction in firearm injuries and deaths when we invest in culturally competent programs that focus on the community members most at risk of engaging in or becoming the target of gun violence. But too often these programs are underfunded. We must give community violence intervention programs the investment they deserve to create sustainable, life-saving success. Brady is thankful to all of the lawmakers and advocates who have helped advance this legislation."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violence is a public health crisis that reaches across all levels of the socioeconomic spectrum. Deaths and injuries stemming from gun violence are estimated to cost around $557 billion annually. This violence also comes at the cost of community safety and the well-being of our children and families. The presence of violence in communities is associated with medical conditions, such as poor mental health, reduced cognitive functioning for children, and inequity in housing, economic opportunity, and educational attainment. Community-based violence intervention programs apply an effective, localized approach to gun violence prevention in communities disproportionately affected by gun violence. These programs play a crucial role in combating gun violence and need to be properly funded and sustained. Community-informed violence intervention programs have been shown to reduce firearm injuries and deaths.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approximately 1,421 people are killed by firearms every year - the majority of those deaths are firearm suicides. Black and brown communities disproportionately bear the burden of our country's gun violence crisis every single day. Black Michiganders are 22 times more likely than white people to die by gun homicide.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electing a gun-sense trifecta in 2022, legislators in Michigan took action to enact a comprehensive gun safety package that included multiple foundational gun safety policies, including an extreme risk law, secure storage requirements, a stronger background check system and a bipartisan law to keep guns out of the hands of domestic abusers. Just this past December during lame duck session, Michigan lawmakers passed legislation to facilitate Medicaid reimbursement for critical services provided by community violence intervention organizations, legislation to ensure crime guns and guns collected from buyback programs are destroyed, and legislation to require secure firearm storage notifications in schools. While, after the 2024 elections, there is no longer a gun-sense majority in the legislature, regardless of the political makeup of the legislature, gun violence prevention remains unequivocally popular amongst Michiganders, and gun violence prevention is - and should always be - nonpartisan.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2025 legislative session lawmakers should focus on creating a comprehensive state violence prevention toolkit, including passing policies to hold the gun industry accountable for their part in the gun violence epidemic and empower gun violence victims, which include legislation to crack down on the proliferation of unregulated and untraceable ghost guns.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about gun violence in Michigan is available 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19" w:history="1">
        <w:r>
          <w:rPr>
            <w:rFonts w:ascii="arial" w:eastAsia="arial" w:hAnsi="arial" w:cs="arial"/>
            <w:b w:val="0"/>
            <w:i/>
            <w:strike w:val="0"/>
            <w:noProof w:val="0"/>
            <w:color w:val="0077CC"/>
            <w:position w:val="0"/>
            <w:sz w:val="20"/>
            <w:u w:val="single"/>
            <w:vertAlign w:val="baseline"/>
          </w:rPr>
          <w:t>https://www.everytown.org/press/on-annual-advocacy-day-headlined-by-governor-</w:t>
        </w:r>
      </w:hyperlink>
      <w:hyperlink r:id="rId1020" w:history="1">
        <w:r>
          <w:rPr>
            <w:rFonts w:ascii="arial" w:eastAsia="arial" w:hAnsi="arial" w:cs="arial"/>
            <w:b/>
            <w:i/>
            <w:strike w:val="0"/>
            <w:noProof w:val="0"/>
            <w:color w:val="0077CC"/>
            <w:position w:val="0"/>
            <w:sz w:val="20"/>
            <w:u w:val="single"/>
            <w:vertAlign w:val="baseline"/>
          </w:rPr>
          <w:t>gretchen</w:t>
        </w:r>
      </w:hyperlink>
      <w:hyperlink r:id="rId1021" w:history="1">
        <w:r>
          <w:rPr>
            <w:rFonts w:ascii="arial" w:eastAsia="arial" w:hAnsi="arial" w:cs="arial"/>
            <w:b w:val="0"/>
            <w:i/>
            <w:strike w:val="0"/>
            <w:noProof w:val="0"/>
            <w:color w:val="0077CC"/>
            <w:position w:val="0"/>
            <w:sz w:val="20"/>
            <w:u w:val="single"/>
            <w:vertAlign w:val="baseline"/>
          </w:rPr>
          <w:t>-</w:t>
        </w:r>
      </w:hyperlink>
      <w:hyperlink r:id="rId1022" w:history="1">
        <w:r>
          <w:rPr>
            <w:rFonts w:ascii="arial" w:eastAsia="arial" w:hAnsi="arial" w:cs="arial"/>
            <w:b/>
            <w:i/>
            <w:strike w:val="0"/>
            <w:noProof w:val="0"/>
            <w:color w:val="0077CC"/>
            <w:position w:val="0"/>
            <w:sz w:val="20"/>
            <w:u w:val="single"/>
            <w:vertAlign w:val="baseline"/>
          </w:rPr>
          <w:t>whitmer</w:t>
        </w:r>
      </w:hyperlink>
      <w:hyperlink r:id="rId1023" w:history="1">
        <w:r>
          <w:rPr>
            <w:rFonts w:ascii="arial" w:eastAsia="arial" w:hAnsi="arial" w:cs="arial"/>
            <w:b w:val="0"/>
            <w:i/>
            <w:strike w:val="0"/>
            <w:noProof w:val="0"/>
            <w:color w:val="0077CC"/>
            <w:position w:val="0"/>
            <w:sz w:val="20"/>
            <w:u w:val="single"/>
            <w:vertAlign w:val="baseline"/>
          </w:rPr>
          <w:t>-michigan-house-passes-critical-community-violence-intervention-legislation/</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MSTRUCK-9196358 MSTRUCK</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7" style="position:absolute;z-index:251828224"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GUN SAFETY (90%); LEGISLATION (90%); SAFETY (90%); SHOOTINGS (90%); WEAPONS &amp; ARMS (90%); FIREARMS (89%); NEGATIVE MISC NEWS (89%); NEGATIVE NEWS (89%); US STATE GOVERNMENT (79%); GOVERNMENT &amp; PUBLIC ADMINISTRATION (78%); GUN CONTROL (78%); LEGISLATIVE BODIES (78%); SAFETY REGULATION &amp; POLICY (78%); SCHOOL SAFETY &amp; SECURITY (78%); SCHOOL VIOLENCE (78%); SOCIOLOGY (78%); VOLUNTEERS (78%); ASSOCIATIONS &amp; ORGANIZATIONS (77%); LEGISLATIVE VOTING (77%); POLITICAL PARTIES (77%); SCHOOL SHOOTINGS (77%); ILLEGAL WEAPONS (73%); PRESS RELEASES (73%); SAFETY, ACCIDENTS &amp; DISASTERS (73%); EXECUTIVES (68%); MURDER (66%)</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(94%); DETROIT, MI, USA (93%); MICHIGAN, USA (98%); UNITED STATES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0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 xml:space="preserve">Appeals court upholds convictions of 2 men in plot to kidnap Michigan Gov. </w:t>
        </w:r>
      </w:hyperlink>
      <w:hyperlink r:id="rId1031" w:history="1">
        <w:r>
          <w:rPr>
            <w:rFonts w:ascii="arial" w:eastAsia="arial" w:hAnsi="arial" w:cs="arial"/>
            <w:b/>
            <w:i/>
            <w:strike w:val="0"/>
            <w:color w:val="0077CC"/>
            <w:sz w:val="28"/>
            <w:u w:val="single"/>
            <w:vertAlign w:val="baseline"/>
          </w:rPr>
          <w:t>Gretchen</w:t>
        </w:r>
      </w:hyperlink>
      <w:hyperlink r:id="rId1032" w:history="1">
        <w:r>
          <w:rPr>
            <w:rFonts w:ascii="arial" w:eastAsia="arial" w:hAnsi="arial" w:cs="arial"/>
            <w:b/>
            <w:i/>
            <w:strike w:val="0"/>
            <w:color w:val="0077CC"/>
            <w:sz w:val="28"/>
            <w:u w:val="single"/>
            <w:vertAlign w:val="baseline"/>
          </w:rPr>
          <w:t xml:space="preserve"> </w:t>
        </w:r>
      </w:hyperlink>
      <w:hyperlink r:id="rId1033" w:history="1">
        <w:r>
          <w:rPr>
            <w:rFonts w:ascii="arial" w:eastAsia="arial" w:hAnsi="arial" w:cs="arial"/>
            <w:b/>
            <w:i/>
            <w:strike w:val="0"/>
            <w:color w:val="0077CC"/>
            <w:sz w:val="28"/>
            <w:u w:val="single"/>
            <w:vertAlign w:val="baseline"/>
          </w:rPr>
          <w:t>Whitmer</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 3:22 PM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9" style="position:absolute;z-index:251830272"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3rd, 2025 (</w:t>
      </w:r>
      <w:hyperlink r:id="rId1034"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03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authority lawyer concept, judgment gavel hammer in court courtroom for crime judgement legislation and judicial decision, judge having justice of punishment guilt and criminal verdict legal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has upheld the convictions of two men convicted of leading a 2020 plot to kidnap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Fox and Barry Croft Jr. were </w:t>
      </w:r>
      <w:hyperlink r:id="rId1036" w:history="1">
        <w:r>
          <w:rPr>
            <w:rFonts w:ascii="arial" w:eastAsia="arial" w:hAnsi="arial" w:cs="arial"/>
            <w:b w:val="0"/>
            <w:i/>
            <w:strike w:val="0"/>
            <w:noProof w:val="0"/>
            <w:color w:val="0077CC"/>
            <w:position w:val="0"/>
            <w:sz w:val="20"/>
            <w:u w:val="single"/>
            <w:vertAlign w:val="baseline"/>
          </w:rPr>
          <w:t xml:space="preserve">found guilty in August 2022 of conspiring to kidnap and conspiring to use a weapon of mass destruction in connection to an effort that sought to kidnap </w:t>
        </w:r>
      </w:hyperlink>
      <w:hyperlink r:id="rId1037" w:history="1">
        <w:r>
          <w:rPr>
            <w:rFonts w:ascii="arial" w:eastAsia="arial" w:hAnsi="arial" w:cs="arial"/>
            <w:b/>
            <w:i/>
            <w:strike w:val="0"/>
            <w:noProof w:val="0"/>
            <w:color w:val="0077CC"/>
            <w:position w:val="0"/>
            <w:sz w:val="20"/>
            <w:u w:val="single"/>
            <w:vertAlign w:val="baseline"/>
          </w:rPr>
          <w:t>Whitmer</w:t>
        </w:r>
      </w:hyperlink>
      <w:hyperlink r:id="rId1038" w:history="1">
        <w:r>
          <w:rPr>
            <w:rFonts w:ascii="arial" w:eastAsia="arial" w:hAnsi="arial" w:cs="arial"/>
            <w:b w:val="0"/>
            <w:i/>
            <w:strike w:val="0"/>
            <w:noProof w:val="0"/>
            <w:color w:val="0077CC"/>
            <w:position w:val="0"/>
            <w:sz w:val="20"/>
            <w:u w:val="single"/>
            <w:vertAlign w:val="baseline"/>
          </w:rPr>
          <w:t xml:space="preserve"> from her vacation home in northern Michigan in 2020. Federal prosecutors said the pair were part of a group that orchestrated the scheme in retaliation for her COVID-19 restrictions early on in the pandemic. </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Croft, 41 and a trucker from Delaware, was additionally found guilty of possession of an unregistered destructive device and was</w:t>
      </w:r>
      <w:hyperlink r:id="rId1039" w:history="1">
        <w:r>
          <w:rPr>
            <w:rFonts w:ascii="arial" w:eastAsia="arial" w:hAnsi="arial" w:cs="arial"/>
            <w:b w:val="0"/>
            <w:i/>
            <w:strike w:val="0"/>
            <w:noProof w:val="0"/>
            <w:color w:val="0077CC"/>
            <w:position w:val="0"/>
            <w:sz w:val="20"/>
            <w:u w:val="single"/>
            <w:vertAlign w:val="baseline"/>
          </w:rPr>
          <w:t xml:space="preserve"> sentenced to just over 19-and-a-half years in prison. Fox, 49 and from Grand Rapids, is serving a </w:t>
        </w:r>
      </w:hyperlink>
      <w:r>
        <w:rPr>
          <w:rFonts w:ascii="arial" w:eastAsia="arial" w:hAnsi="arial" w:cs="arial"/>
          <w:b w:val="0"/>
          <w:i w:val="0"/>
          <w:strike w:val="0"/>
          <w:noProof w:val="0"/>
          <w:color w:val="000000"/>
          <w:position w:val="0"/>
          <w:sz w:val="20"/>
          <w:u w:val="none"/>
          <w:vertAlign w:val="baseline"/>
        </w:rPr>
        <w:t> </w:t>
      </w:r>
      <w:hyperlink r:id="rId1040" w:history="1">
        <w:r>
          <w:rPr>
            <w:rFonts w:ascii="arial" w:eastAsia="arial" w:hAnsi="arial" w:cs="arial"/>
            <w:b w:val="0"/>
            <w:i/>
            <w:strike w:val="0"/>
            <w:noProof w:val="0"/>
            <w:color w:val="0077CC"/>
            <w:position w:val="0"/>
            <w:sz w:val="20"/>
            <w:u w:val="single"/>
            <w:vertAlign w:val="baseline"/>
          </w:rPr>
          <w:t>16-year prison sentence.</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for the pair appealed their convictions, arguing that there was insufficient evidence to find them guilty and that judicial rulings during the trial unfairly limited both the defense's time for cross-examination as well as #8216;the scope of the admissibility of certain government informant statements.#8217;</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3-0 ruling Tuesday, the 6th U.S. Circuit Court of Appeals disagreed and let the convictions stand.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#8216;Based on the evidence presented at trial, the jury saw and heard a host of video and audio recordings of Defendants promising violence, planning and participating in trainings, bringing their own weapons and material, and plotting the abduction without reluctance,#8217; the opinion said. It also said the defendants had presented #8216;weak#8217; evidence that they had been entrapped by government informants.</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second trial for Fox and Croft after an initial jury </w:t>
      </w:r>
      <w:hyperlink r:id="rId1041" w:history="1">
        <w:r>
          <w:rPr>
            <w:rFonts w:ascii="arial" w:eastAsia="arial" w:hAnsi="arial" w:cs="arial"/>
            <w:b w:val="0"/>
            <w:i/>
            <w:strike w:val="0"/>
            <w:noProof w:val="0"/>
            <w:color w:val="0077CC"/>
            <w:position w:val="0"/>
            <w:sz w:val="20"/>
            <w:u w:val="single"/>
            <w:vertAlign w:val="baseline"/>
          </w:rPr>
          <w:t>could not reach a verdict, while acquitting two other defendants, Daniel Harris and Brandon Caserta. Of the 14 individuals charged in both state and federal court with taking part in the plot, five were acquitted.</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say the group sought to create chaos in the days leading up to the 2020 general election. Investigators said Fox and Croft conspired to obtain a weapon of mass destruction, related to their attempt to purchase explosives that could be used to blow up a bridge near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vacation home in order to slow police response to the kidnapping.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presented during both trials indicated Fox twice traveled to northern Michigan to scout out the area around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second home with Croft and an undercover agent coming along on one of the trips.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authorities only charged the defendants with trying to kidnap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she has maintained the ultimate goal of the plot was to murder her.</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intent was not about ransom,#8217;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an </w:t>
      </w:r>
      <w:hyperlink r:id="rId1042" w:history="1">
        <w:r>
          <w:rPr>
            <w:rFonts w:ascii="arial" w:eastAsia="arial" w:hAnsi="arial" w:cs="arial"/>
            <w:b w:val="0"/>
            <w:i/>
            <w:strike w:val="0"/>
            <w:noProof w:val="0"/>
            <w:color w:val="0077CC"/>
            <w:position w:val="0"/>
            <w:sz w:val="20"/>
            <w:u w:val="single"/>
            <w:vertAlign w:val="baseline"/>
          </w:rPr>
          <w:t xml:space="preserve">October 2020 interview with the Michigan Advance. #8216;It was to put me on some sort of a trial and execute me. And for some reason that seems to have been lost in all of the coverage.#8217; </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
        <w:spacing w:line="60" w:lineRule="exact"/>
      </w:pPr>
      <w:r>
        <w:pict>
          <v:line id="_x0000_s1210" style="position:absolute;z-index:25183129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1" style="position:absolute;z-index:251832320"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LAW COURTS &amp; TRIBUNALS (92%); APPEALS COURTS (91%); APPELLATE DECISIONS (91%); APPEALS (90%); CONSPIRACY (90%); CRIME, LAW ENFORCEMENT &amp; CORRECTIONS (90%); CRIMINAL CONVICTIONS (90%); JUDGES (90%); KIDNAPPING &amp; ABDUCTION (90%); LEGISLATION (90%); NEGATIVE NEWS (90%); SENTENCING (90%); VERDICTS (90%); CONFIDENTIAL INFORMANTS (89%); JURY TRIALS (89%); WEAPONS &amp; ARMS (89%); WEAPONS OF MASS DESTRUCTION (89%); ACQUITTAL (79%); CORRECTIONS (79%); DECISIONS &amp; RULINGS (79%); GOVERNMENT BODIES &amp; OFFICES (79%); JAIL SENTENCING (79%); LAWYERS (79%); NEGATIVE MISC NEWS (79%); PUBLIC PROSECUTORS (79%); WITNESSES (79%); COVID-19 CORONAVIRUS REGULATION &amp; POLICY (78%); INVESTIGATIONS (78%); MURDER (78%); FEDERAL INVESTIGATIONS (77%); US FEDERAL GOVERNMENT (77%); ELECTIONS &amp; POLITICS (73%); ELECTIONS (72%); COVID CORONAVIRUS (69%); COVID-19 CORONAVIRUS (69%); INFECTIOUS DISEASE (69%); CAMPAIGNS &amp; ELECTIONS (65%); Courts (%); Criminal Justice (%); Adam Fox (%); Barry Croft Jr.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WEAPONS OF MASS DESTRUCTION (89%); LAWYERS (79%); PUBLIC PROSECUTORS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GRAND RAPIDS, MI, USA (58%); MICHIGAN, USA (97%); UNITED STATES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1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 xml:space="preserve">Martha Teichner With Michigan Governor, </w:t>
        </w:r>
      </w:hyperlink>
      <w:hyperlink r:id="rId1050" w:history="1">
        <w:r>
          <w:rPr>
            <w:rFonts w:ascii="arial" w:eastAsia="arial" w:hAnsi="arial" w:cs="arial"/>
            <w:b/>
            <w:i/>
            <w:strike w:val="0"/>
            <w:color w:val="0077CC"/>
            <w:sz w:val="28"/>
            <w:u w:val="single"/>
            <w:vertAlign w:val="baseline"/>
          </w:rPr>
          <w:t>Gretchen</w:t>
        </w:r>
      </w:hyperlink>
      <w:hyperlink r:id="rId1051" w:history="1">
        <w:r>
          <w:rPr>
            <w:rFonts w:ascii="arial" w:eastAsia="arial" w:hAnsi="arial" w:cs="arial"/>
            <w:b/>
            <w:i/>
            <w:strike w:val="0"/>
            <w:color w:val="0077CC"/>
            <w:sz w:val="28"/>
            <w:u w:val="single"/>
            <w:vertAlign w:val="baseline"/>
          </w:rPr>
          <w:t xml:space="preserve"> </w:t>
        </w:r>
      </w:hyperlink>
      <w:hyperlink r:id="rId1052" w:history="1">
        <w:r>
          <w:rPr>
            <w:rFonts w:ascii="arial" w:eastAsia="arial" w:hAnsi="arial" w:cs="arial"/>
            <w:b/>
            <w:i/>
            <w:strike w:val="0"/>
            <w:color w:val="0077CC"/>
            <w:sz w:val="28"/>
            <w:u w:val="single"/>
            <w:vertAlign w:val="baseline"/>
          </w:rPr>
          <w:t>Whitmer</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NEWS SUNDAY MORNING&gt; 9:00 AM EST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2023 CBS Worldwide Inc. All Rights Reserved </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Cowan, Martha Teichner</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shooting last month at Michigan State University, killing three people and injuring five, was the wrong kind of right moment to catapult gun control to the top of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agenda.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may be days away from signing what she calls common-sense gun measures into law. MSU was the second mass shooting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watch. In November 2021, a fifteen-year-old killed four and injured seven at Oxford High School north of Detroit.</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3" style="position:absolute;z-index:25183436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COWAN: To matters of state now and Martha Teichner talking with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(D-Michigan): We are done only offering thoughts and prayers, it is time for action.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(voiceover): The shooting last month at Michigan State University, killing three people and injuring five, was the wrong kind of right moment to catapult gun control to the top of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agenda.</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may be days away from signing what she calls common-sense gun measures into law.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Universal background checks and safe storage and extreme risk protection orders.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MSU was the second mass shooting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watch. In November 2021, a fifteen-year-old killed four and injured seven at Oxford High School north of Detroit. Nothing changed.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then and now?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her second term, she has the power to act, and is in a hurry to use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2023 has been incredibly productive.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Passed already this year: tax breaks for the working poor and seniors; protections of LGBTQ rights and a rollback of restrictions on labor unions.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it happen?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pulled off a big, blue trifecta in last November`s elections.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 are going to stand up for our voting rights, our civil right and make sure Michigan is a place for everybody.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She beat a Donald Trump-endorsed MAGA Republican. Democrats, riding her coattails, took both houses of the state legislature, something that hasn`t happened in Michigan in nearly 40 years, albeit by slim margins. And Michigan voters passed a constitutional amendment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championed protecting abortion rights.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do try to live my values every day so I can sleep at night. But I also can`t take anything personally, and can`t afford to throw the counter-punch, even though I`m pretty capable of doing that if I want to. I don`t do it, because it`s not constructive and it doesn`t help the people that I serve.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I read one description of you as an example of grit and grace.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That`s a high compliment.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Senate Majority Leader Mitch McConnell released a plan that fails to support states and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This is the same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 spent a first term from hell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 from Hannity, March 26, 2020)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(Then-President of the United States): And your governor of Michigan, I mean, all she does is sit there and blame the federal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 as then-President Trump`s punching bag over her handling of COVID.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Don`t call the woman in Michigan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 from The Daily Show with Trevor Noah)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NOAH: You have a shirt that might be example that woman from Michigan.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You started wearing T-shirts that said "that woman"?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Yeah. The best way to disarm a bully is to take their weapon and make it your shield.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supporters had their own name for her and a theme song.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Grandma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always said, "Don`t let people call you Gretch. Your name is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And I don`t know many women that want `big` in the front of whatever their nickname is. And so, my friends and relatives, people have known me my whole life are like, "Are you good with this?" I`m like, "I love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became a household name, but also a target.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Freedom. Freedom.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Armed demonstrators, opposed to pandemic lockdowns, took their grievances against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the Michigan State Capitol in the spring of 2020 --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We`re setting the stage for things that are happening across the United States of America.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(Inaudible) the people`s house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 in what looked like a rehearsal for January 6 at the U.S. Capitol nine months later.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was stunned to see the images coming out of our Capitol, and armed gunmen with masks standing outside of my office. Fortunately, I wasn`t in there, but yeah, it was shocking.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Do you think that would have happened if a man had been governor?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don`t know. I know this, that all the ugliness that`s come my way, some of my colleagues have felt it to one degree or another, but not as hot as I have. And it started once I was singled out by the former president.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Then came "the plot" in the fall of 2020, the foiled attempt to kidnap and possibly kill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Last December, one of the conspirators was sentenced to nearly 20 years in prison, another to 16 years.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While I have really grown as a leader in the last four years, I have to get back to the table and negotiate budgets with people who have shared stages with plotters who wanted to kidnap and kill me. I still have to negotiate and get a budget done. Governors can`t just take positions, and we can`t throw bombs at the other side. We got to get things done.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steeliness comes at a cost. Her husband, Marc Mallory, retired years early from his dental practice, he says, due to multiple threats to his patients and staff.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daughter): There was one morning, like, back in 2020. There were like a bunch of protestors outside of our house. They brought guns to our property, and it was just crazy, because I was 16 at the time and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The Governor`s, Sydney and Sherry, are now students at the University of Michigan.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SHERRY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daughter): I am so thankful that she is on the frontlines and fighting these battles. And I want her to be a voice, and I want her to fight for my rights.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Fifty-one years old,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spent 14 years in the state legislature before running for governor. She was practically born into Michigan politics. Her father worked for two Republican governors, her mother for the Democratic attorney general. Both were lawyers, so is she.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 from November 7, 2018)</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guess, we`re going to have to fix the damn roads now, right?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TEICHNER: "Fix the damn roads" was what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ran on in 2018.</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LGBT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She sounds like a progressive, except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 did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 when she sounds like a non-confrontational pragmatist.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I`m just here to be the governor of all people in the state of Michigan.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And more and more, she sounds like the Democratic Party`s woman to watch.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DANE MORRIS: I`m the first one to raise my hand. I support you if you run for President,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Dane Morris is retired teacher from Brighton, Michigan and he`s not alone.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think you`re going to run for president.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lot of people think a lot of things. I could just tell you what I`m going to do.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You`re going to serve four years?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Absolutely.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TEICHNER: After that? "Big Gretch" has ruled nothing in and nothing out.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onscreen: Milepost.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Idaho`s governor has approved use of firing squads for execution if injection drugs - banned by pharmaceutical companies - are unavailable.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 joins Mississippi, South Carolina, Utah and Oklahoma in allowing death by firing squad.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onscreen: Calendar.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 Monday: Quentin Tarantino celebrates 60th birthday.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28, Tuesday: National Magazine Awards.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29, Wednesday: National Vietnam War Veterans 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30, Thursday: Opening Day of Major League Baseball.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31, Friday: Britain`s King Charles III and Camilla, Queen Consort, visit Germany.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 Saturday: NCAA March Madness Final Four Begins.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COWAN: We leave you this first Sunday of spring in our nation`s capital, where the cherry blossoms are in full bloom.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Lee Cowan. "Face the Nation" is up next. Please join us when our trumpet sounds again next SUNDAY MORNING. We hope you enjoy the rest of your weekend.</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4" style="position:absolute;z-index:251835392"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Show</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Transcript:</w:t>
      </w:r>
      <w:r>
        <w:rPr>
          <w:rFonts w:ascii="arial" w:eastAsia="arial" w:hAnsi="arial" w:cs="arial"/>
          <w:b w:val="0"/>
          <w:i w:val="0"/>
          <w:strike w:val="0"/>
          <w:noProof w:val="0"/>
          <w:color w:val="000000"/>
          <w:position w:val="0"/>
          <w:sz w:val="20"/>
          <w:u w:val="none"/>
          <w:vertAlign w:val="baseline"/>
        </w:rPr>
        <w:t> 032609cb.405</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WEAPONS &amp; ARMS (98%); GUN CONTROL (92%); FIREARMS (90%); GOVERNORS (90%); GUNSHOT WOUNDS (90%); HUMAN RIGHTS &amp; CIVIL LIBERTIES LAW (90%); MASS SHOOTINGS (90%); REPORTS, REVIEWS &amp; SECTIONS (90%); SHOOTINGS (90%); WOUNDS &amp; INJURIES (90%); LEGISLATIVE BODIES (89%); POLITICAL PARTIES (89%); US DEMOCRATIC PARTY (89%); VOTERS &amp; VOTING (89%); TRANSCRIPTS (79%); US REPUBLICAN PARTY (79%); US STATE GOVERNMENT (79%); ELECTIONS (78%); GOVERNMENT &amp; PUBLIC ADMINISTRATION (78%); MAKE AMERICA GREAT AGAIN MOVEMENT (78%); RED FLAG GUN LAWS (78%); RESTRAINING ORDERS (78%); VOTING LAWS (77%); CIVIL RIGHTS (74%); ABORTION RIGHTS (73%); BACKGROUND CHECKS (73%); LGBTQ+ PERSONS (73%); LGBTQ+ RIGHTS (73%); US PRESIDENTS (73%); CONSTITUTIONAL LAW (72%); REPRODUCTIVE RIGHTS (72%); RIGHT TO VOTE (70%); CONSTITUTIONAL AMENDMENTS (68%); REFERENDUMS (65%); TAX BREAKS (52%); LABOR UNIONS (51%); ABORTION (50%); Michigan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Michigan State University (%); Oxford High School (%); Detroit (%); LGBTQ (%); Donald Trump (%); MAGA Republican (%); Democrats (%); Mitch McConnell (%); COVID (%); Michigan State Capitol (%); United States of America (%); Marc Mallory (%); University of Michigan (%); Sydney (%); Sherry (%); Democratic Party (%); Brighton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(97%); DONALD TRUMP (89%); MITCH MCCONNELL (58%); TREVOR NOAH (50%)</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(93%); LANSING, MI, USA (79%); MICHIGAN, USA (98%); UNITED STATES (92%)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1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 xml:space="preserve">Texas Democratic Party: Governor </w:t>
        </w:r>
      </w:hyperlink>
      <w:hyperlink r:id="rId1060" w:history="1">
        <w:r>
          <w:rPr>
            <w:rFonts w:ascii="arial" w:eastAsia="arial" w:hAnsi="arial" w:cs="arial"/>
            <w:b/>
            <w:i/>
            <w:strike w:val="0"/>
            <w:color w:val="0077CC"/>
            <w:sz w:val="28"/>
            <w:u w:val="single"/>
            <w:vertAlign w:val="baseline"/>
          </w:rPr>
          <w:t>Gretchen</w:t>
        </w:r>
      </w:hyperlink>
      <w:hyperlink r:id="rId1061" w:history="1">
        <w:r>
          <w:rPr>
            <w:rFonts w:ascii="arial" w:eastAsia="arial" w:hAnsi="arial" w:cs="arial"/>
            <w:b/>
            <w:i/>
            <w:strike w:val="0"/>
            <w:color w:val="0077CC"/>
            <w:sz w:val="28"/>
            <w:u w:val="single"/>
            <w:vertAlign w:val="baseline"/>
          </w:rPr>
          <w:t xml:space="preserve"> </w:t>
        </w:r>
      </w:hyperlink>
      <w:hyperlink r:id="rId1062" w:history="1">
        <w:r>
          <w:rPr>
            <w:rFonts w:ascii="arial" w:eastAsia="arial" w:hAnsi="arial" w:cs="arial"/>
            <w:b/>
            <w:i/>
            <w:strike w:val="0"/>
            <w:color w:val="0077CC"/>
            <w:sz w:val="28"/>
            <w:u w:val="single"/>
            <w:vertAlign w:val="baseline"/>
          </w:rPr>
          <w:t>Whitmer</w:t>
        </w:r>
      </w:hyperlink>
      <w:hyperlink r:id="rId1063" w:history="1">
        <w:r>
          <w:rPr>
            <w:rFonts w:ascii="arial" w:eastAsia="arial" w:hAnsi="arial" w:cs="arial"/>
            <w:b/>
            <w:i/>
            <w:strike w:val="0"/>
            <w:color w:val="0077CC"/>
            <w:sz w:val="28"/>
            <w:u w:val="single"/>
            <w:vertAlign w:val="baseline"/>
          </w:rPr>
          <w:t xml:space="preserve"> to Attend 2024 Texas Democratic Convention as Keynote Speaker</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9:50 AM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52"/>
        <w:keepNext w:val="0"/>
        <w:spacing w:before="120" w:after="0" w:line="220" w:lineRule="atLeast"/>
        <w:ind w:left="0" w:right="0" w:firstLine="0"/>
        <w:jc w:val="left"/>
      </w:pPr>
      <w:r>
        <w:br/>
      </w:r>
      <w:r>
        <w:pict>
          <v:shape id="_x0000_i1216" type="#_x0000_t75" style="width:15.19pt;height:15.19pt">
            <v:imagedata r:id="rId10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AUSTIN, Texas </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7" style="position:absolute;z-index:2518374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Democratic Party issued the following news: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June, thousands of Texas Democrats will make their way to El Paso with speakers from all over the country - representing coalitions of all backgrounds - lending their support for our Texas Democratic fight. Today, the Texas Democratic Party is proud to announce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 a keynote speaker alongside U.S. Senate Nominee Congressman Colin Allred at the 2024 Texas Democratic Convention.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Texas Democratic Convention will be held June 6th-8th in El Paso, Texas. To become view the full speaking program and press RSVP, visit TexasDemocraticConvention.com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Texas is at the forefront of the 2024 cycle, and with support from Democratic giants like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Congressman Allred - we're ready to pound the pavement towards the road to November," said Texas Democratic Chair Gilberto Hinojosa.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Michigan we know what it takes to win Democratic seats up and down the ballot, and we know that when we win, we protect Americans' freedoms and look out for working families. I'm excited to be joining so many leaders who are bringing that same spirit to Texas this year." said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cannot afford six more years of Ted Cruz and his extreme politics. We need leaders who aren't afraid to roll up their sleeves and work with folks on both sides of the aisle to get things done. That's what I'll do as Senator, and that's why I am so proud to welcome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Texas. She knows how to bring folks together and deliver, and I can't wait to join her in El Paso for our convention," said Congressman Colin Allred.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honored to welcome Texas Democrats to El Paso to celebrate all we have accomplished and all we look forward to. Each and every one of us has a duty to stand up for our freedoms in 2024, and with my friends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Congressman Colin Allred championing our fight - we can forge a path towards a brighter and more equitable future for all," said Texas Democratic Convention Co-Chair Congresswoman Veronica Escobar.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fierce and dynamic leader in the Democratic Party, and we could not be more honored to host the Governor in the great city of El Paso. With her support, we're going to rally our base so they can bring it back home to their communities," said Texas Democratic Convention Co-Chair Sen. Cesar Blanco.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and links presented by source here: </w:t>
      </w:r>
      <w:hyperlink r:id="rId1064" w:history="1">
        <w:r>
          <w:rPr>
            <w:rFonts w:ascii="arial" w:eastAsia="arial" w:hAnsi="arial" w:cs="arial"/>
            <w:b w:val="0"/>
            <w:i/>
            <w:strike w:val="0"/>
            <w:noProof w:val="0"/>
            <w:color w:val="0077CC"/>
            <w:position w:val="0"/>
            <w:sz w:val="20"/>
            <w:u w:val="single"/>
            <w:vertAlign w:val="baseline"/>
          </w:rPr>
          <w:t>https://www.texasdemocrats.org/media/new-governor-</w:t>
        </w:r>
      </w:hyperlink>
      <w:hyperlink r:id="rId1065" w:history="1">
        <w:r>
          <w:rPr>
            <w:rFonts w:ascii="arial" w:eastAsia="arial" w:hAnsi="arial" w:cs="arial"/>
            <w:b/>
            <w:i/>
            <w:strike w:val="0"/>
            <w:noProof w:val="0"/>
            <w:color w:val="0077CC"/>
            <w:position w:val="0"/>
            <w:sz w:val="20"/>
            <w:u w:val="single"/>
            <w:vertAlign w:val="baseline"/>
          </w:rPr>
          <w:t>gretchen</w:t>
        </w:r>
      </w:hyperlink>
      <w:hyperlink r:id="rId1066" w:history="1">
        <w:r>
          <w:rPr>
            <w:rFonts w:ascii="arial" w:eastAsia="arial" w:hAnsi="arial" w:cs="arial"/>
            <w:b w:val="0"/>
            <w:i/>
            <w:strike w:val="0"/>
            <w:noProof w:val="0"/>
            <w:color w:val="0077CC"/>
            <w:position w:val="0"/>
            <w:sz w:val="20"/>
            <w:u w:val="single"/>
            <w:vertAlign w:val="baseline"/>
          </w:rPr>
          <w:t>-</w:t>
        </w:r>
      </w:hyperlink>
      <w:hyperlink r:id="rId1067" w:history="1">
        <w:r>
          <w:rPr>
            <w:rFonts w:ascii="arial" w:eastAsia="arial" w:hAnsi="arial" w:cs="arial"/>
            <w:b/>
            <w:i/>
            <w:strike w:val="0"/>
            <w:noProof w:val="0"/>
            <w:color w:val="0077CC"/>
            <w:position w:val="0"/>
            <w:sz w:val="20"/>
            <w:u w:val="single"/>
            <w:vertAlign w:val="baseline"/>
          </w:rPr>
          <w:t>whitmer</w:t>
        </w:r>
      </w:hyperlink>
      <w:hyperlink r:id="rId1068" w:history="1">
        <w:r>
          <w:rPr>
            <w:rFonts w:ascii="arial" w:eastAsia="arial" w:hAnsi="arial" w:cs="arial"/>
            <w:b w:val="0"/>
            <w:i/>
            <w:strike w:val="0"/>
            <w:noProof w:val="0"/>
            <w:color w:val="0077CC"/>
            <w:position w:val="0"/>
            <w:sz w:val="20"/>
            <w:u w:val="single"/>
            <w:vertAlign w:val="baseline"/>
          </w:rPr>
          <w:t>-to-attend-2024-texas-democratic-convention-as-keynote-speaker</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null-8613821 C24-SH-SudarshH</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8" style="position:absolute;z-index:251838464"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(94%); CONFERENCES &amp; CONVENTIONS (90%); GOVERNORS (90%); LEGISLATIVE BODIES (90%); POLITICAL PARTY CONVENTIONS (90%); US DEMOCRATIC PARTY (90%); POLITICS (78%); US CONGRESS (78%)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COLIN ALLRED (93%); TED CRUZ (79%); VERONICA ESCOBAR (58%)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EL PASO, TX, USA (90%); AUSTIN, TX, USA (79%); TEXAS, USA (99%); MICHIGAN, USA (93%); UNITED STATES (92%)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19"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Whitmer</w:t>
        </w:r>
      </w:hyperlink>
      <w:hyperlink r:id="rId1076" w:history="1">
        <w:r>
          <w:rPr>
            <w:rFonts w:ascii="arial" w:eastAsia="arial" w:hAnsi="arial" w:cs="arial"/>
            <w:b/>
            <w:i/>
            <w:strike w:val="0"/>
            <w:color w:val="0077CC"/>
            <w:sz w:val="28"/>
            <w:u w:val="single"/>
            <w:vertAlign w:val="baseline"/>
          </w:rPr>
          <w:t xml:space="preserve"> says record pre-K enrollment will save Michigan families $10K per year</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 3:21 PM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0" style="position:absolute;z-index:251840512"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13th, 2025 (</w:t>
      </w:r>
      <w:hyperlink r:id="rId1077"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07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speaking at Livonia Early Childhood Center, where she announced that Michigan has achieved record PreK enrollment. March 12, 2025. Submitted photo.</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says Michigan families will save an estimated $10,000 per year in child care costs after the state achieved record </w:t>
      </w:r>
      <w:hyperlink r:id="rId1079" w:history="1">
        <w:r>
          <w:rPr>
            <w:rFonts w:ascii="arial" w:eastAsia="arial" w:hAnsi="arial" w:cs="arial"/>
            <w:b w:val="0"/>
            <w:i/>
            <w:strike w:val="0"/>
            <w:noProof w:val="0"/>
            <w:color w:val="0077CC"/>
            <w:position w:val="0"/>
            <w:sz w:val="20"/>
            <w:u w:val="single"/>
            <w:vertAlign w:val="baseline"/>
          </w:rPr>
          <w:t xml:space="preserve">PreK for All enrollment. </w:t>
        </w:r>
      </w:hyperlink>
    </w:p>
    <w:p>
      <w:pPr>
        <w:pStyle w:val="Normal5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making the announcement Wednesday at the Livonia Early Childhood Center, said enrollment in the Great Start Readiness Program, or GSRP, the state's primary PreK program, is up 24% since she </w:t>
      </w:r>
      <w:hyperlink r:id="rId1080" w:history="1">
        <w:r>
          <w:rPr>
            <w:rFonts w:ascii="arial" w:eastAsia="arial" w:hAnsi="arial" w:cs="arial"/>
            <w:b w:val="0"/>
            <w:i/>
            <w:strike w:val="0"/>
            <w:noProof w:val="0"/>
            <w:color w:val="0077CC"/>
            <w:position w:val="0"/>
            <w:sz w:val="20"/>
            <w:u w:val="single"/>
            <w:vertAlign w:val="baseline"/>
          </w:rPr>
          <w:t xml:space="preserve">unveiled the PreK for All initiative in 2023. </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#8216;This school year, a record number of children are enrolled in no-cost, high-quality PreK programs across the state, saving Michigan $475 million,#8217;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#8216;Today, 56% of Michigan's 4-year-olds are enrolled in free preK, and in this year's budget, we can build on this momentum to set up more kids for lifelong success and save even more families more money.#8217; </w:t>
      </w:r>
    </w:p>
    <w:p>
      <w:pPr>
        <w:pStyle w:val="Normal53"/>
        <w:keepNext w:val="0"/>
        <w:spacing w:before="240" w:after="0" w:line="260" w:lineRule="atLeast"/>
        <w:ind w:left="0" w:right="0" w:firstLine="0"/>
        <w:jc w:val="both"/>
      </w:pPr>
      <w:hyperlink r:id="rId1081" w:history="1">
        <w:r>
          <w:rPr>
            <w:rFonts w:ascii="arial" w:eastAsia="arial" w:hAnsi="arial" w:cs="arial"/>
            <w:b w:val="0"/>
            <w:i/>
            <w:strike w:val="0"/>
            <w:color w:val="0077CC"/>
            <w:sz w:val="20"/>
            <w:u w:val="single"/>
            <w:vertAlign w:val="baseline"/>
          </w:rPr>
          <w:t xml:space="preserve"> Governor </w:t>
        </w:r>
      </w:hyperlink>
      <w:hyperlink r:id="rId1082" w:history="1">
        <w:r>
          <w:rPr>
            <w:rFonts w:ascii="arial" w:eastAsia="arial" w:hAnsi="arial" w:cs="arial"/>
            <w:b/>
            <w:i/>
            <w:strike w:val="0"/>
            <w:color w:val="0077CC"/>
            <w:sz w:val="20"/>
            <w:u w:val="single"/>
            <w:vertAlign w:val="baseline"/>
          </w:rPr>
          <w:t>Gretchen</w:t>
        </w:r>
      </w:hyperlink>
      <w:hyperlink r:id="rId1083" w:history="1">
        <w:r>
          <w:rPr>
            <w:rFonts w:ascii="arial" w:eastAsia="arial" w:hAnsi="arial" w:cs="arial"/>
            <w:b w:val="0"/>
            <w:i/>
            <w:strike w:val="0"/>
            <w:color w:val="0077CC"/>
            <w:sz w:val="20"/>
            <w:u w:val="single"/>
            <w:vertAlign w:val="baseline"/>
          </w:rPr>
          <w:t xml:space="preserve"> </w:t>
        </w:r>
      </w:hyperlink>
      <w:hyperlink r:id="rId1084" w:history="1">
        <w:r>
          <w:rPr>
            <w:rFonts w:ascii="arial" w:eastAsia="arial" w:hAnsi="arial" w:cs="arial"/>
            <w:b/>
            <w:i/>
            <w:strike w:val="0"/>
            <w:color w:val="0077CC"/>
            <w:sz w:val="20"/>
            <w:u w:val="single"/>
            <w:vertAlign w:val="baseline"/>
          </w:rPr>
          <w:t>Whitmer</w:t>
        </w:r>
      </w:hyperlink>
      <w:hyperlink r:id="rId1085" w:history="1">
        <w:r>
          <w:rPr>
            <w:rFonts w:ascii="arial" w:eastAsia="arial" w:hAnsi="arial" w:cs="arial"/>
            <w:b w:val="0"/>
            <w:i/>
            <w:strike w:val="0"/>
            <w:color w:val="0077CC"/>
            <w:sz w:val="20"/>
            <w:u w:val="single"/>
            <w:vertAlign w:val="baseline"/>
          </w:rPr>
          <w:t xml:space="preserve"> at Livonia Early Childhood Center after announcing that Michigan has achieved record PreK enrollment. March 12, 2025. Submitted photo.</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1086" w:history="1">
        <w:r>
          <w:rPr>
            <w:rFonts w:ascii="arial" w:eastAsia="arial" w:hAnsi="arial" w:cs="arial"/>
            <w:b w:val="0"/>
            <w:i/>
            <w:strike w:val="0"/>
            <w:noProof w:val="0"/>
            <w:color w:val="0077CC"/>
            <w:position w:val="0"/>
            <w:sz w:val="20"/>
            <w:u w:val="single"/>
            <w:vertAlign w:val="baseline"/>
          </w:rPr>
          <w:t xml:space="preserve">press release from the Governor's office, preliminary reports to the state from intermediate school districts indicate more than 47,500 4-year-olds are enrolled in GSRP programs in the 2024-25 school year. That includes students in Head Start, developmental kindergarten and early childhood special education. </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creating a foundation for children to be successful in school and work, a recent analysis by the W.E. Upjohn Institute for Employment Research found that for every dollar spent on PreK for All, </w:t>
      </w:r>
      <w:hyperlink r:id="rId1087" w:history="1">
        <w:r>
          <w:rPr>
            <w:rFonts w:ascii="arial" w:eastAsia="arial" w:hAnsi="arial" w:cs="arial"/>
            <w:b w:val="0"/>
            <w:i/>
            <w:strike w:val="0"/>
            <w:noProof w:val="0"/>
            <w:color w:val="0077CC"/>
            <w:position w:val="0"/>
            <w:sz w:val="20"/>
            <w:u w:val="single"/>
            <w:vertAlign w:val="baseline"/>
          </w:rPr>
          <w:t xml:space="preserve">$1.72 in total economic benefits is created in Michigan. </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Beverly Walker-Griffea is the director of the Michigan Department of Lifelong Education, Advancement, and Potential, or MiLEAP.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#8216;We know how important early learning experiences are to children's development and success, which is why MiLEAP is working with partners across the state to expand access to PreK for All,#8217; she said. #8216;PreK not only benefits 4-year-olds, it also benefits our economy as families can work or go to school knowing their children are safe and learning.#8217;</w:t>
      </w:r>
    </w:p>
    <w:p>
      <w:pPr>
        <w:pStyle w:val="Normal53"/>
        <w:keepNext w:val="0"/>
        <w:spacing w:before="240" w:after="0" w:line="260" w:lineRule="atLeast"/>
        <w:ind w:left="0" w:right="0" w:firstLine="0"/>
        <w:jc w:val="both"/>
      </w:pPr>
      <w:hyperlink r:id="rId1088" w:history="1">
        <w:r>
          <w:rPr>
            <w:rFonts w:ascii="arial" w:eastAsia="arial" w:hAnsi="arial" w:cs="arial"/>
            <w:b w:val="0"/>
            <w:i/>
            <w:strike w:val="0"/>
            <w:color w:val="0077CC"/>
            <w:sz w:val="20"/>
            <w:u w:val="single"/>
            <w:vertAlign w:val="baseline"/>
          </w:rPr>
          <w:t xml:space="preserve">Enrollment in PreK for All is now open to all families, no matter their income, for the 2025-26 school year for children who will be 4-years-old by Dec. 1, 2025. </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21" style="position:absolute;z-index:25184153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2" style="position:absolute;z-index:251842560"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EARLY CHILDHOOD EDUCATION (90%); PRESS RELEASES (90%); ACADEMIC YEAR (89%); CHILD DEVELOPMENT (89%); CHILDREN, ADOLESCENTS &amp; TEENS (89%); FAMILY (89%); EDUCATION &amp; TRAINING (79%); EDUCATION SYSTEMS &amp; INSTITUTIONS (79%); PRIMARY SCHOOLS (79%); STUDENTS &amp; STUDENT LIFE (79%); US STATE GOVERNMENT (78%); NEWS BRIEFS (74%); SCHOOL DISTRICTS (74%); SPECIAL EDUCATION (74%); CHILD CARE (73%); CONTINUING EDUCATION (69%); RESEARCH INSTITUTES (65%); Education (%); child care (%); PreK for All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EARLY CHILDHOOD EDUCATION (90%); EDUCATION SYSTEMS &amp; INSTITUTIONS (79%); PRIMARY SCHOOLS (79%); BUDGETS (74%)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23"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Whitmer</w:t>
        </w:r>
      </w:hyperlink>
      <w:hyperlink r:id="rId1096" w:history="1">
        <w:r>
          <w:rPr>
            <w:rFonts w:ascii="arial" w:eastAsia="arial" w:hAnsi="arial" w:cs="arial"/>
            <w:b/>
            <w:i/>
            <w:strike w:val="0"/>
            <w:color w:val="0077CC"/>
            <w:sz w:val="28"/>
            <w:u w:val="single"/>
            <w:vertAlign w:val="baseline"/>
          </w:rPr>
          <w:t xml:space="preserve"> Attacks Trump’s Tariffs, but Avoids Attacking Trump</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10:28 EST</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Reid J. Epstein, Reid J. Epstein covers campaigns and elections from Washington. Before joining The Times in 2019, he worked at The Wall Street Journal, Politico, Newsday and The Milwaukee Journal Sentinel.</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At an event in Washington,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struck a more measured tone on the president’s trade war than other Democrats seen as possible 2028 contenders.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4" style="position:absolute;z-index:25184460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event in Washington,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struck a more measured tone on the president’s trade war than other Democrats seen as possible 2028 contenders.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one of the Democratic Party’s most prominent state leaders, warned in a speech on Wednesday that President Trump’s trade war could have calamitous effects but was careful not to blame him directly as she embraced a bipartisan message.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“Tariffs need to be used like a scalpel, not a hammer,”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Washington, at an event space near the White House. “Unfortunately, it’s unclear how this is going to strategically benefit the American economy or the American consumer. And I think that’s the big problem.”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w:t>
      </w:r>
      <w:hyperlink r:id="rId1097" w:history="1">
        <w:r>
          <w:rPr>
            <w:rFonts w:ascii="arial" w:eastAsia="arial" w:hAnsi="arial" w:cs="arial"/>
            <w:b w:val="0"/>
            <w:i/>
            <w:strike w:val="0"/>
            <w:noProof w:val="0"/>
            <w:color w:val="0077CC"/>
            <w:position w:val="0"/>
            <w:sz w:val="20"/>
            <w:u w:val="single"/>
            <w:vertAlign w:val="baseline"/>
          </w:rPr>
          <w:t>address and while responding to questions</w:t>
        </w:r>
      </w:hyperlink>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Carlson, the former Fox News anchor,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sought to thread a political needle, avoiding direct criticism of Mr. Trump or his administration — a notable contrast with the blunter attacks on the president made by other Democrats seen as potential presidential contenders in 2028.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included encouraging anecdotes about a meeting she had in Michigan with Defense Secretary Pete Hegseth as well as Vice President JD Vance’s visit to the state, even as she cautioned that the administration’s tariff policies could cause an economic collapse.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described Mr. Trump’s approach as unstable, unpredictable and damaging to corporations that rely on economic stability and steady governance.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day’s end, she was standing in the Oval Office while Mr. Trump — who hours earlier had </w:t>
      </w:r>
      <w:hyperlink r:id="rId1098" w:history="1">
        <w:r>
          <w:rPr>
            <w:rFonts w:ascii="arial" w:eastAsia="arial" w:hAnsi="arial" w:cs="arial"/>
            <w:b w:val="0"/>
            <w:i/>
            <w:strike w:val="0"/>
            <w:noProof w:val="0"/>
            <w:color w:val="0077CC"/>
            <w:position w:val="0"/>
            <w:sz w:val="20"/>
            <w:u w:val="single"/>
            <w:vertAlign w:val="baseline"/>
          </w:rPr>
          <w:t>announced a 90-day pause</w:t>
        </w:r>
      </w:hyperlink>
      <w:r>
        <w:rPr>
          <w:rFonts w:ascii="arial" w:eastAsia="arial" w:hAnsi="arial" w:cs="arial"/>
          <w:b w:val="0"/>
          <w:i w:val="0"/>
          <w:strike w:val="0"/>
          <w:noProof w:val="0"/>
          <w:color w:val="000000"/>
          <w:position w:val="0"/>
          <w:sz w:val="20"/>
          <w:u w:val="none"/>
          <w:vertAlign w:val="baseline"/>
        </w:rPr>
        <w:t xml:space="preserve"> on most of his reciprocal tariffs — signed executive orders, mused again falsely about a rigged 2020 election, and praised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 “a very good person.”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the great state of Michigan — she’s really done an excellent job,” Mr. Trump said as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stood across the room.</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kind words for her stunned numerous Democrats, who lit up their group chats with puzzled reactions to one of the party’s leading figures suddenly being singled out for presidential praise.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team pointed to the substance of what Mr. Trump had said — his commitment to </w:t>
      </w:r>
      <w:hyperlink r:id="rId1099" w:history="1">
        <w:r>
          <w:rPr>
            <w:rFonts w:ascii="arial" w:eastAsia="arial" w:hAnsi="arial" w:cs="arial"/>
            <w:b w:val="0"/>
            <w:i/>
            <w:strike w:val="0"/>
            <w:noProof w:val="0"/>
            <w:color w:val="0077CC"/>
            <w:position w:val="0"/>
            <w:sz w:val="20"/>
            <w:u w:val="single"/>
            <w:vertAlign w:val="baseline"/>
          </w:rPr>
          <w:t>funding for an Air National Guard base near Detroit</w:t>
        </w:r>
      </w:hyperlink>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was surprised that she was brought into the Oval Office during President Trump’s press conference without any notice of the subject matter,” said Kaylie Hanson, a spokeswoman for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“Her presence is not an endorsement of the actions taken or statements made at that event.”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and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have a history. In 2020, he dismissed her as “that woman from Michigan” during a dispute about his initial response to the coronavirus pandemic. She has since embraced the sobriquet, using it on political merchandise and during speeches.</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carried Michigan last year, and he has </w:t>
      </w:r>
      <w:hyperlink r:id="rId1100" w:history="1">
        <w:r>
          <w:rPr>
            <w:rFonts w:ascii="arial" w:eastAsia="arial" w:hAnsi="arial" w:cs="arial"/>
            <w:b w:val="0"/>
            <w:i/>
            <w:strike w:val="0"/>
            <w:noProof w:val="0"/>
            <w:color w:val="0077CC"/>
            <w:position w:val="0"/>
            <w:sz w:val="20"/>
            <w:u w:val="single"/>
            <w:vertAlign w:val="baseline"/>
          </w:rPr>
          <w:t>won a wary ally</w:t>
        </w:r>
      </w:hyperlink>
      <w:r>
        <w:rPr>
          <w:rFonts w:ascii="arial" w:eastAsia="arial" w:hAnsi="arial" w:cs="arial"/>
          <w:b w:val="0"/>
          <w:i w:val="0"/>
          <w:strike w:val="0"/>
          <w:noProof w:val="0"/>
          <w:color w:val="000000"/>
          <w:position w:val="0"/>
          <w:sz w:val="20"/>
          <w:u w:val="none"/>
          <w:vertAlign w:val="baseline"/>
        </w:rPr>
        <w:t xml:space="preserve"> in his tariff effort in Shawn Fain, the president of the powerful United Auto Workers union and a key political figure in Michigan.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times during her 31-minute speech on Wednesday,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described herself or her policy proposals as bipartisan, or called for elected officials from opposing parties to work together.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more common ground here than we think,” she said. “While partisanship has infected every aspect of our lives, driven by opportunistic politicians, cynical media figures and addictive algorithms, our people are not as divided as our politics.”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come to Washington with the Republican speaker of the Michigan House to meet with White House officials.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measured tone stood out as other top Democrats — including governors who, unlike her, face re-election next year — sound alarms not just about Mr. Trump’s tariffs but also about the president himself.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Gov. Josh Shapiro of Pennsylvania gave a speech last week in Bethlehem, Pa., he was more direct in blaming Mr. Trump.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why the president of the United States wants to do this to our small businesses, wants to harm our main streets,” Mr. Shapiro said. “This tariff war that he is starting, this button that he is pushing, is going to have one effect, and that effect is to drive up costs on consumers and businesses throughout Pennsylvania.”</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JB Pritzker of Illinois </w:t>
      </w:r>
      <w:hyperlink r:id="rId1101" w:history="1">
        <w:r>
          <w:rPr>
            <w:rFonts w:ascii="arial" w:eastAsia="arial" w:hAnsi="arial" w:cs="arial"/>
            <w:b w:val="0"/>
            <w:i/>
            <w:strike w:val="0"/>
            <w:noProof w:val="0"/>
            <w:color w:val="0077CC"/>
            <w:position w:val="0"/>
            <w:sz w:val="20"/>
            <w:u w:val="single"/>
            <w:vertAlign w:val="baseline"/>
          </w:rPr>
          <w:t>has labeled the tariffs</w:t>
        </w:r>
      </w:hyperlink>
      <w:r>
        <w:rPr>
          <w:rFonts w:ascii="arial" w:eastAsia="arial" w:hAnsi="arial" w:cs="arial"/>
          <w:b w:val="0"/>
          <w:i w:val="0"/>
          <w:strike w:val="0"/>
          <w:noProof w:val="0"/>
          <w:color w:val="000000"/>
          <w:position w:val="0"/>
          <w:sz w:val="20"/>
          <w:u w:val="none"/>
          <w:vertAlign w:val="baseline"/>
        </w:rPr>
        <w:t xml:space="preserve"> “Trump’s tax on working families.”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Gov. Tim Walz of Minnesota recently accused Mr. Trump of damaging the economy.</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biggest myth perpetuated on this country is that Donald Trump understands anything about business,” he said </w:t>
      </w:r>
      <w:hyperlink r:id="rId1102" w:history="1">
        <w:r>
          <w:rPr>
            <w:rFonts w:ascii="arial" w:eastAsia="arial" w:hAnsi="arial" w:cs="arial"/>
            <w:b w:val="0"/>
            <w:i/>
            <w:strike w:val="0"/>
            <w:noProof w:val="0"/>
            <w:color w:val="0077CC"/>
            <w:position w:val="0"/>
            <w:sz w:val="20"/>
            <w:u w:val="single"/>
            <w:vertAlign w:val="baseline"/>
          </w:rPr>
          <w:t>on MSNBC</w:t>
        </w:r>
      </w:hyperlink>
      <w:r>
        <w:rPr>
          <w:rFonts w:ascii="arial" w:eastAsia="arial" w:hAnsi="arial" w:cs="arial"/>
          <w:b w:val="0"/>
          <w:i w:val="0"/>
          <w:strike w:val="0"/>
          <w:noProof w:val="0"/>
          <w:color w:val="000000"/>
          <w:position w:val="0"/>
          <w:sz w:val="20"/>
          <w:u w:val="none"/>
          <w:vertAlign w:val="baseline"/>
        </w:rPr>
        <w:t>. “He’s bankrupted every single one he’s been into and now he’s bankrupting this country.”</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shown new energy. The party and its liberal allies </w:t>
      </w:r>
      <w:hyperlink r:id="rId1103" w:history="1">
        <w:r>
          <w:rPr>
            <w:rFonts w:ascii="arial" w:eastAsia="arial" w:hAnsi="arial" w:cs="arial"/>
            <w:b w:val="0"/>
            <w:i/>
            <w:strike w:val="0"/>
            <w:noProof w:val="0"/>
            <w:color w:val="0077CC"/>
            <w:position w:val="0"/>
            <w:sz w:val="20"/>
            <w:u w:val="single"/>
            <w:vertAlign w:val="baseline"/>
          </w:rPr>
          <w:t>won a pivotal, $100 million contest</w:t>
        </w:r>
      </w:hyperlink>
      <w:r>
        <w:rPr>
          <w:rFonts w:ascii="arial" w:eastAsia="arial" w:hAnsi="arial" w:cs="arial"/>
          <w:b w:val="0"/>
          <w:i w:val="0"/>
          <w:strike w:val="0"/>
          <w:noProof w:val="0"/>
          <w:color w:val="000000"/>
          <w:position w:val="0"/>
          <w:sz w:val="20"/>
          <w:u w:val="none"/>
          <w:vertAlign w:val="baseline"/>
        </w:rPr>
        <w:t xml:space="preserve"> last week for the Wisconsin Supreme Court, conducted </w:t>
      </w:r>
      <w:hyperlink r:id="rId1104" w:history="1">
        <w:r>
          <w:rPr>
            <w:rFonts w:ascii="arial" w:eastAsia="arial" w:hAnsi="arial" w:cs="arial"/>
            <w:b w:val="0"/>
            <w:i/>
            <w:strike w:val="0"/>
            <w:noProof w:val="0"/>
            <w:color w:val="0077CC"/>
            <w:position w:val="0"/>
            <w:sz w:val="20"/>
            <w:u w:val="single"/>
            <w:vertAlign w:val="baseline"/>
          </w:rPr>
          <w:t>mass street protests</w:t>
        </w:r>
      </w:hyperlink>
      <w:r>
        <w:rPr>
          <w:rFonts w:ascii="arial" w:eastAsia="arial" w:hAnsi="arial" w:cs="arial"/>
          <w:b w:val="0"/>
          <w:i w:val="0"/>
          <w:strike w:val="0"/>
          <w:noProof w:val="0"/>
          <w:color w:val="000000"/>
          <w:position w:val="0"/>
          <w:sz w:val="20"/>
          <w:u w:val="none"/>
          <w:vertAlign w:val="baseline"/>
        </w:rPr>
        <w:t xml:space="preserve"> against the Trump administration last weekend and have shown strength in special elections.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Democrats have leaned away from ideas of bipartisanship and toward fierce opposition to Mr. Trump and his billionaire allies.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Wednesday,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warned against harvesting fury without a longer-term plan.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leaders who are not just focusing on keeping us angry with one another,” she said, “but where do we get to where we want to be.”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“Tariffs need to be used like a scalpel, not a hammer,”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Wednesday. This article appeared in print on page A21.</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5" style="position:absolute;z-index:251845632"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TRADE DISPUTES (91%); POLITICAL PARTIES (90%); TARIFFS &amp; DUTIES (90%); TAXES &amp; TAXATION (90%); US DEMOCRATIC PARTY (90%); US PRESIDENTS (79%); BIPARTISANSHIP (78%); GOVERNMENT BODIES &amp; OFFICES (78%); GOVERNORS (78%); POLITICAL CANDIDATES (78%); PUBLIC FINANCE (78%); PUBLIC OFFICIALS (78%); PUBLIC POLICY (78%); US PRESIDENTIAL CANDIDATES 2012 (78%); US PRESIDENTIAL ELECTIONS (78%); HEADS OF GOVERNMENT ELECTIONS (77%); ECONOMY &amp; ECONOMIC INDICATORS (74%); EXECUTIVE ORDERS (73%); GOVERNMENT ADVISORS &amp; MINISTERS (73%); PRESS CONFERENCES (73%); ELECTION FRAUD (72%); ECONOMIC CRISIS (69%); DEFENSE DEPARTMENTS (66%); CORONAVIRUSES (60%); INFECTIOUS DISEASE (60%); VIRUSES (60%); EPIDEMICS (50%); PANDEMICS (50%);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 Michigan (%); Democratic Party (%); Governors (US) (%); Trump, Donald J (%); Customs (Tariff) (%); International Trade and World Market (%); Factories and Manufacturing (%); United States Politics and Government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DEFENSE DEPARTMENTS (66%)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(92%);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CARLSON (79%); PETE HEGSETH (79%);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Trump, Donald J</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(96%); UNITED STATES (95%)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26"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Gretchen</w:t>
        </w:r>
      </w:hyperlink>
      <w:hyperlink r:id="rId1112" w:history="1">
        <w:r>
          <w:rPr>
            <w:rFonts w:ascii="arial" w:eastAsia="arial" w:hAnsi="arial" w:cs="arial"/>
            <w:b/>
            <w:i/>
            <w:strike w:val="0"/>
            <w:color w:val="0077CC"/>
            <w:sz w:val="28"/>
            <w:u w:val="single"/>
            <w:vertAlign w:val="baseline"/>
          </w:rPr>
          <w:t xml:space="preserve"> </w:t>
        </w:r>
      </w:hyperlink>
      <w:hyperlink r:id="rId1113" w:history="1">
        <w:r>
          <w:rPr>
            <w:rFonts w:ascii="arial" w:eastAsia="arial" w:hAnsi="arial" w:cs="arial"/>
            <w:b/>
            <w:i/>
            <w:strike w:val="0"/>
            <w:color w:val="0077CC"/>
            <w:sz w:val="28"/>
            <w:u w:val="single"/>
            <w:vertAlign w:val="baseline"/>
          </w:rPr>
          <w:t>Whitmer</w:t>
        </w:r>
      </w:hyperlink>
      <w:hyperlink r:id="rId1114" w:history="1">
        <w:r>
          <w:rPr>
            <w:rFonts w:ascii="arial" w:eastAsia="arial" w:hAnsi="arial" w:cs="arial"/>
            <w:b/>
            <w:i/>
            <w:strike w:val="0"/>
            <w:color w:val="0077CC"/>
            <w:sz w:val="28"/>
            <w:u w:val="single"/>
            <w:vertAlign w:val="baseline"/>
          </w:rPr>
          <w:t xml:space="preserve"> labels Trump 'deranged' after his comments on women and abortion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 11:25 PM EST</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Print Ltd  All Rights Reserved</w:t>
      </w:r>
    </w:p>
    <w:p>
      <w:pPr>
        <w:pStyle w:val="Normal55"/>
        <w:keepNext w:val="0"/>
        <w:spacing w:before="120" w:after="0" w:line="220" w:lineRule="atLeast"/>
        <w:ind w:left="0" w:right="0" w:firstLine="0"/>
        <w:jc w:val="left"/>
      </w:pPr>
      <w:r>
        <w:br/>
      </w:r>
      <w:r>
        <w:pict>
          <v:shape id="_x0000_i1227" type="#_x0000_t75" style="width:230.22pt;height:24.75pt">
            <v:imagedata r:id="rId111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WOMENS RIGHTS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Marcus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8" style="position:absolute;z-index:251847680"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hyperlink r:id="rId1116" w:history="1">
        <w:r>
          <w:rPr>
            <w:rFonts w:ascii="arial" w:eastAsia="arial" w:hAnsi="arial" w:cs="arial"/>
            <w:b w:val="0"/>
            <w:i/>
            <w:strike w:val="0"/>
            <w:color w:val="0077CC"/>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accusing </w:t>
      </w:r>
      <w:hyperlink r:id="rId1117" w:history="1">
        <w:r>
          <w:rPr>
            <w:rFonts w:ascii="arial" w:eastAsia="arial" w:hAnsi="arial" w:cs="arial"/>
            <w:b w:val="0"/>
            <w:i/>
            <w:strike w:val="0"/>
            <w:noProof w:val="0"/>
            <w:color w:val="0077CC"/>
            <w:position w:val="0"/>
            <w:sz w:val="20"/>
            <w:u w:val="single"/>
            <w:vertAlign w:val="baseline"/>
          </w:rPr>
          <w:t xml:space="preserve">Donald Trump </w:t>
        </w:r>
      </w:hyperlink>
      <w:r>
        <w:rPr>
          <w:rFonts w:ascii="arial" w:eastAsia="arial" w:hAnsi="arial" w:cs="arial"/>
          <w:b w:val="0"/>
          <w:i w:val="0"/>
          <w:strike w:val="0"/>
          <w:noProof w:val="0"/>
          <w:color w:val="000000"/>
          <w:position w:val="0"/>
          <w:sz w:val="20"/>
          <w:u w:val="none"/>
          <w:vertAlign w:val="baseline"/>
        </w:rPr>
        <w:t>of being "deranged" for his stances on abortion and women.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in reaction to a Saturday speech where the former president claimed women's lives had been improved by the end of the constitutional right to an abortion.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ludicrous,"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CNN's </w:t>
      </w:r>
      <w:r>
        <w:rPr>
          <w:rFonts w:ascii="arial" w:eastAsia="arial" w:hAnsi="arial" w:cs="arial"/>
          <w:b w:val="0"/>
          <w:i/>
          <w:strike w:val="0"/>
          <w:noProof w:val="0"/>
          <w:color w:val="000000"/>
          <w:position w:val="0"/>
          <w:sz w:val="20"/>
          <w:u w:val="none"/>
          <w:vertAlign w:val="baseline"/>
        </w:rPr>
        <w:t xml:space="preserve">State of the Union </w:t>
      </w:r>
      <w:r>
        <w:rPr>
          <w:rFonts w:ascii="arial" w:eastAsia="arial" w:hAnsi="arial" w:cs="arial"/>
          <w:b w:val="0"/>
          <w:i w:val="0"/>
          <w:strike w:val="0"/>
          <w:noProof w:val="0"/>
          <w:color w:val="000000"/>
          <w:position w:val="0"/>
          <w:sz w:val="20"/>
          <w:u w:val="none"/>
          <w:vertAlign w:val="baseline"/>
        </w:rPr>
        <w:t>on Sunday. "This guy just doesn't understand what the average woman is confronting in her life in this country. How could he? He's not lived a normal 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deranged,"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added.</w:t>
      </w:r>
    </w:p>
    <w:p>
      <w:pPr>
        <w:pStyle w:val="Normal5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Independent </w:t>
      </w:r>
      <w:r>
        <w:rPr>
          <w:rFonts w:ascii="arial" w:eastAsia="arial" w:hAnsi="arial" w:cs="arial"/>
          <w:b w:val="0"/>
          <w:i w:val="0"/>
          <w:strike w:val="0"/>
          <w:noProof w:val="0"/>
          <w:color w:val="000000"/>
          <w:position w:val="0"/>
          <w:sz w:val="20"/>
          <w:u w:val="none"/>
          <w:vertAlign w:val="baseline"/>
        </w:rPr>
        <w:t>has contacted the Trump campaign for comment.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1118" w:history="1">
        <w:r>
          <w:rPr>
            <w:rFonts w:ascii="arial" w:eastAsia="arial" w:hAnsi="arial" w:cs="arial"/>
            <w:b w:val="0"/>
            <w:i/>
            <w:strike w:val="0"/>
            <w:noProof w:val="0"/>
            <w:color w:val="0077CC"/>
            <w:position w:val="0"/>
            <w:sz w:val="20"/>
            <w:u w:val="single"/>
            <w:vertAlign w:val="baseline"/>
          </w:rPr>
          <w:t>rally in Wilmington, North Carolina</w:t>
        </w:r>
      </w:hyperlink>
      <w:r>
        <w:rPr>
          <w:rFonts w:ascii="arial" w:eastAsia="arial" w:hAnsi="arial" w:cs="arial"/>
          <w:b w:val="0"/>
          <w:i w:val="0"/>
          <w:strike w:val="0"/>
          <w:noProof w:val="0"/>
          <w:color w:val="000000"/>
          <w:position w:val="0"/>
          <w:sz w:val="20"/>
          <w:u w:val="none"/>
          <w:vertAlign w:val="baseline"/>
        </w:rPr>
        <w:t xml:space="preserve">, Trump claimed the 2022 Supreme Court ruling striking down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was cause for celebration.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long last this national nightmare that we're going through will be over," Trump said. "Women will be happy, healthy, confident and free. You will no longer be thinking about abortion because it is now where it always had to be, with the states."</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deranged"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Trump's weird new rants over the weekend about women </w:t>
      </w:r>
      <w:hyperlink r:id="rId1119" w:history="1">
        <w:r>
          <w:rPr>
            <w:rFonts w:ascii="arial" w:eastAsia="arial" w:hAnsi="arial" w:cs="arial"/>
            <w:b w:val="0"/>
            <w:i/>
            <w:strike w:val="0"/>
            <w:noProof w:val="0"/>
            <w:color w:val="0077CC"/>
            <w:position w:val="0"/>
            <w:sz w:val="20"/>
            <w:u w:val="single"/>
            <w:vertAlign w:val="baseline"/>
          </w:rPr>
          <w:t>pic.twitter.com/r3FFtwmW1k</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Aaron Rupar (@atrupar)</w:t>
      </w:r>
    </w:p>
    <w:p>
      <w:pPr>
        <w:pStyle w:val="Normal55"/>
        <w:keepNext w:val="0"/>
        <w:spacing w:before="240" w:after="0" w:line="260" w:lineRule="atLeast"/>
        <w:ind w:left="0" w:right="0" w:firstLine="0"/>
        <w:jc w:val="both"/>
      </w:pPr>
      <w:hyperlink r:id="rId1120" w:history="1">
        <w:r>
          <w:rPr>
            <w:rFonts w:ascii="arial" w:eastAsia="arial" w:hAnsi="arial" w:cs="arial"/>
            <w:b w:val="0"/>
            <w:i/>
            <w:strike w:val="0"/>
            <w:color w:val="0077CC"/>
            <w:sz w:val="20"/>
            <w:u w:val="single"/>
            <w:vertAlign w:val="baseline"/>
          </w:rPr>
          <w:t>September 22, 2024</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Harris campaign has underscored how Trump-appointed justices were key to the ruling ending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the wave of abortion bans that followed in states around the country.</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being denied care during miscarriages, some only being treated once they develop sepsis," Harris </w:t>
      </w:r>
      <w:hyperlink r:id="rId112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this week, pointing to an example of a Georgia woman who died from the condition after her care was delayed. </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Women will be happy, healthy, confident and free. You will no longer be thinking about abortion.. </w:t>
      </w:r>
      <w:hyperlink r:id="rId1122" w:history="1">
        <w:r>
          <w:rPr>
            <w:rFonts w:ascii="arial" w:eastAsia="arial" w:hAnsi="arial" w:cs="arial"/>
            <w:b w:val="0"/>
            <w:i/>
            <w:strike w:val="0"/>
            <w:noProof w:val="0"/>
            <w:color w:val="0077CC"/>
            <w:position w:val="0"/>
            <w:sz w:val="20"/>
            <w:u w:val="single"/>
            <w:vertAlign w:val="baseline"/>
          </w:rPr>
          <w:t>pic.twitter.com/7X6B0tUcfq</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Acyn (@Acyn)</w:t>
      </w:r>
    </w:p>
    <w:p>
      <w:pPr>
        <w:pStyle w:val="Normal55"/>
        <w:keepNext w:val="0"/>
        <w:spacing w:before="240" w:after="0" w:line="260" w:lineRule="atLeast"/>
        <w:ind w:left="0" w:right="0" w:firstLine="0"/>
        <w:jc w:val="both"/>
      </w:pPr>
      <w:hyperlink r:id="rId1123" w:history="1">
        <w:r>
          <w:rPr>
            <w:rFonts w:ascii="arial" w:eastAsia="arial" w:hAnsi="arial" w:cs="arial"/>
            <w:b w:val="0"/>
            <w:i/>
            <w:strike w:val="0"/>
            <w:color w:val="0077CC"/>
            <w:sz w:val="20"/>
            <w:u w:val="single"/>
            <w:vertAlign w:val="baseline"/>
          </w:rPr>
          <w:t>September 21, 2024</w:t>
        </w:r>
      </w:hyperlink>
    </w:p>
    <w:p>
      <w:pPr>
        <w:pStyle w:val="Normal55"/>
        <w:keepNext w:val="0"/>
        <w:spacing w:before="240" w:after="0" w:line="260" w:lineRule="atLeast"/>
        <w:ind w:left="0" w:right="0" w:firstLine="0"/>
        <w:jc w:val="both"/>
      </w:pPr>
      <w:hyperlink r:id="rId1124" w:history="1">
        <w:r>
          <w:rPr>
            <w:rFonts w:ascii="arial" w:eastAsia="arial" w:hAnsi="arial" w:cs="arial"/>
            <w:b w:val="0"/>
            <w:i/>
            <w:strike w:val="0"/>
            <w:color w:val="0077CC"/>
            <w:sz w:val="20"/>
            <w:u w:val="single"/>
            <w:vertAlign w:val="baseline"/>
          </w:rPr>
          <w:t>"And we know that women have died because of Trump abortion bans.</w:t>
        </w:r>
      </w:hyperlink>
      <w:r>
        <w:rPr>
          <w:rFonts w:ascii="arial" w:eastAsia="arial" w:hAnsi="arial" w:cs="arial"/>
          <w:b w:val="0"/>
          <w:i w:val="0"/>
          <w:strike w:val="0"/>
          <w:noProof w:val="0"/>
          <w:color w:val="000000"/>
          <w:position w:val="0"/>
          <w:sz w:val="20"/>
          <w:u w:val="none"/>
          <w:vertAlign w:val="baseline"/>
        </w:rPr>
        <w:t xml:space="preserve"> I was with a mother and the two sisters of a woman who died because of Trump abortion bans just last night," she added.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said in August that Trump would not sign a national abortion ban into law and would veto any such effort.</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explicitly that he would," Vance </w:t>
      </w:r>
      <w:hyperlink r:id="rId11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"Donald Trump has been as clear about that as possible." </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demise of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t>
      </w:r>
      <w:hyperlink r:id="rId1126" w:history="1">
        <w:r>
          <w:rPr>
            <w:rFonts w:ascii="arial" w:eastAsia="arial" w:hAnsi="arial" w:cs="arial"/>
            <w:b w:val="0"/>
            <w:i/>
            <w:strike w:val="0"/>
            <w:noProof w:val="0"/>
            <w:color w:val="0077CC"/>
            <w:position w:val="0"/>
            <w:sz w:val="20"/>
            <w:u w:val="single"/>
            <w:vertAlign w:val="baseline"/>
          </w:rPr>
          <w:t>14 states banned abortion</w:t>
        </w:r>
      </w:hyperlink>
      <w:r>
        <w:rPr>
          <w:rFonts w:ascii="arial" w:eastAsia="arial" w:hAnsi="arial" w:cs="arial"/>
          <w:b w:val="0"/>
          <w:i w:val="0"/>
          <w:strike w:val="0"/>
          <w:noProof w:val="0"/>
          <w:color w:val="000000"/>
          <w:position w:val="0"/>
          <w:sz w:val="20"/>
          <w:u w:val="none"/>
          <w:vertAlign w:val="baseline"/>
        </w:rPr>
        <w:t xml:space="preserve"> with few exceptions.</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9" style="position:absolute;z-index:251848704"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(96%); GOVERNMENT BODIES &amp; OFFICES (90%); WOMEN (90%); ABORTION REGULATION &amp; POLICY (89%); DEATH &amp; DYING (86%); ABORTION RIGHTS (78%); HUMAN RIGHTS &amp; CIVIL LIBERTIES LAW (78%); REPRODUCTIVE RIGHTS (78%); VETO (78%); SUPREME COURTS (77%); DECISIONS &amp; RULINGS (74%); MISCARRIAGES (73%); LAW COURTS &amp; TRIBUNALS (69%); SEPSIS (68%)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REGULATION &amp; POLICY (89%)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(89%); J D VANCE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WILMINGTON, NC, USA (73%); MICHIGAN, USA (92%); NORTH CAROLINA, USA (92%); EUROPE (92%); UNITED STATES (92%); UNITED KINGDOM (90%); WESTERN ASIA (78%); NORTHERN EUROPE (73%); Michigan, Delaware &amp; North Carolina; United States &amp; Georgia; Americas, Northern America; Asia, Western Asia; Europe, Northern Europe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3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Gretchen</w:t>
        </w:r>
      </w:hyperlink>
      <w:hyperlink r:id="rId1134" w:history="1">
        <w:r>
          <w:rPr>
            <w:rFonts w:ascii="arial" w:eastAsia="arial" w:hAnsi="arial" w:cs="arial"/>
            <w:b/>
            <w:i/>
            <w:strike w:val="0"/>
            <w:color w:val="0077CC"/>
            <w:sz w:val="28"/>
            <w:u w:val="single"/>
            <w:vertAlign w:val="baseline"/>
          </w:rPr>
          <w:t xml:space="preserve"> </w:t>
        </w:r>
      </w:hyperlink>
      <w:hyperlink r:id="rId1135" w:history="1">
        <w:r>
          <w:rPr>
            <w:rFonts w:ascii="arial" w:eastAsia="arial" w:hAnsi="arial" w:cs="arial"/>
            <w:b/>
            <w:i/>
            <w:strike w:val="0"/>
            <w:color w:val="0077CC"/>
            <w:sz w:val="28"/>
            <w:u w:val="single"/>
            <w:vertAlign w:val="baseline"/>
          </w:rPr>
          <w:t>Whitmer</w:t>
        </w:r>
      </w:hyperlink>
      <w:hyperlink r:id="rId1136" w:history="1">
        <w:r>
          <w:rPr>
            <w:rFonts w:ascii="arial" w:eastAsia="arial" w:hAnsi="arial" w:cs="arial"/>
            <w:b/>
            <w:i/>
            <w:strike w:val="0"/>
            <w:color w:val="0077CC"/>
            <w:sz w:val="28"/>
            <w:u w:val="single"/>
            <w:vertAlign w:val="baseline"/>
          </w:rPr>
          <w:t>'s Chances of Beating Donald Trump: Poll</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 Sunday 7:22 AM EST</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6"/>
        <w:keepNext w:val="0"/>
        <w:spacing w:before="120" w:after="0" w:line="220" w:lineRule="atLeast"/>
        <w:ind w:left="0" w:right="0" w:firstLine="0"/>
        <w:jc w:val="left"/>
      </w:pPr>
      <w:r>
        <w:br/>
      </w:r>
      <w:r>
        <w:pict>
          <v:shape id="_x0000_i1231" type="#_x0000_t75" style="width:166.48pt;height:42.74pt">
            <v:imagedata r:id="rId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Khaleda Rahman</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Data for Progress poll asked voters about hypothetical head-to-heads between Trump and some top Democrats, including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2" style="position:absolute;z-index:251850752"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calls for President </w:t>
      </w:r>
      <w:hyperlink r:id="rId1137"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to drop out of the 2024 race after </w:t>
      </w:r>
      <w:hyperlink r:id="rId1138" w:history="1">
        <w:r>
          <w:rPr>
            <w:rFonts w:ascii="arial" w:eastAsia="arial" w:hAnsi="arial" w:cs="arial"/>
            <w:b w:val="0"/>
            <w:i/>
            <w:strike w:val="0"/>
            <w:noProof w:val="0"/>
            <w:color w:val="0077CC"/>
            <w:position w:val="0"/>
            <w:sz w:val="20"/>
            <w:u w:val="single"/>
            <w:vertAlign w:val="baseline"/>
          </w:rPr>
          <w:t>his shaky debate performance</w:t>
        </w:r>
      </w:hyperlink>
      <w:r>
        <w:rPr>
          <w:rFonts w:ascii="arial" w:eastAsia="arial" w:hAnsi="arial" w:cs="arial"/>
          <w:b w:val="0"/>
          <w:i w:val="0"/>
          <w:strike w:val="0"/>
          <w:noProof w:val="0"/>
          <w:color w:val="000000"/>
          <w:position w:val="0"/>
          <w:sz w:val="20"/>
          <w:u w:val="none"/>
          <w:vertAlign w:val="baseline"/>
        </w:rPr>
        <w:t xml:space="preserve"> on Thursday, a new poll has found that none of the top names being floated to replace him, including Michigan Governor </w:t>
      </w:r>
      <w:hyperlink r:id="rId1139" w:history="1">
        <w:r>
          <w:rPr>
            <w:rFonts w:ascii="arial" w:eastAsia="arial" w:hAnsi="arial" w:cs="arial"/>
            <w:b/>
            <w:i/>
            <w:strike w:val="0"/>
            <w:noProof w:val="0"/>
            <w:color w:val="0077CC"/>
            <w:position w:val="0"/>
            <w:sz w:val="20"/>
            <w:u w:val="single"/>
            <w:vertAlign w:val="baseline"/>
          </w:rPr>
          <w:t>Gretchen</w:t>
        </w:r>
      </w:hyperlink>
      <w:hyperlink r:id="rId1140" w:history="1">
        <w:r>
          <w:rPr>
            <w:rFonts w:ascii="arial" w:eastAsia="arial" w:hAnsi="arial" w:cs="arial"/>
            <w:b w:val="0"/>
            <w:i/>
            <w:strike w:val="0"/>
            <w:noProof w:val="0"/>
            <w:color w:val="0077CC"/>
            <w:position w:val="0"/>
            <w:sz w:val="20"/>
            <w:u w:val="single"/>
            <w:vertAlign w:val="baseline"/>
          </w:rPr>
          <w:t xml:space="preserve"> </w:t>
        </w:r>
      </w:hyperlink>
      <w:hyperlink r:id="rId1141"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would do better in a head-to-head matchup against </w:t>
      </w:r>
      <w:hyperlink r:id="rId114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to suggest that Biden will abandon his reelection campaign, despite polls consistently showing that </w:t>
      </w:r>
      <w:hyperlink r:id="rId1143" w:history="1">
        <w:r>
          <w:rPr>
            <w:rFonts w:ascii="arial" w:eastAsia="arial" w:hAnsi="arial" w:cs="arial"/>
            <w:b w:val="0"/>
            <w:i/>
            <w:strike w:val="0"/>
            <w:noProof w:val="0"/>
            <w:color w:val="0077CC"/>
            <w:position w:val="0"/>
            <w:sz w:val="20"/>
            <w:u w:val="single"/>
            <w:vertAlign w:val="baseline"/>
          </w:rPr>
          <w:t>voters think Biden, 81, is too old to serve a second term</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Seth Schuster, a Biden campaign spokesman, </w:t>
      </w:r>
      <w:hyperlink r:id="rId1144" w:history="1">
        <w:r>
          <w:rPr>
            <w:rFonts w:ascii="arial" w:eastAsia="arial" w:hAnsi="arial" w:cs="arial"/>
            <w:b w:val="0"/>
            <w:i/>
            <w:strike w:val="0"/>
            <w:noProof w:val="0"/>
            <w:color w:val="0077CC"/>
            <w:position w:val="0"/>
            <w:sz w:val="20"/>
            <w:u w:val="single"/>
            <w:vertAlign w:val="baseline"/>
          </w:rPr>
          <w:t>told Newsweek</w:t>
        </w:r>
      </w:hyperlink>
      <w:r>
        <w:rPr>
          <w:rFonts w:ascii="arial" w:eastAsia="arial" w:hAnsi="arial" w:cs="arial"/>
          <w:b w:val="0"/>
          <w:i w:val="0"/>
          <w:strike w:val="0"/>
          <w:noProof w:val="0"/>
          <w:color w:val="000000"/>
          <w:position w:val="0"/>
          <w:sz w:val="20"/>
          <w:u w:val="none"/>
          <w:vertAlign w:val="baseline"/>
        </w:rPr>
        <w:t xml:space="preserve"> after Biden debated former President Donald Trump on Thursday that the president "is not dropping out."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responded to critics calling for him to drop out at a </w:t>
      </w:r>
      <w:hyperlink r:id="rId1145" w:history="1">
        <w:r>
          <w:rPr>
            <w:rFonts w:ascii="arial" w:eastAsia="arial" w:hAnsi="arial" w:cs="arial"/>
            <w:b w:val="0"/>
            <w:i/>
            <w:strike w:val="0"/>
            <w:noProof w:val="0"/>
            <w:color w:val="0077CC"/>
            <w:position w:val="0"/>
            <w:sz w:val="20"/>
            <w:u w:val="single"/>
            <w:vertAlign w:val="baseline"/>
          </w:rPr>
          <w:t>rally in North Carolina</w:t>
        </w:r>
      </w:hyperlink>
      <w:r>
        <w:rPr>
          <w:rFonts w:ascii="arial" w:eastAsia="arial" w:hAnsi="arial" w:cs="arial"/>
          <w:b w:val="0"/>
          <w:i w:val="0"/>
          <w:strike w:val="0"/>
          <w:noProof w:val="0"/>
          <w:color w:val="000000"/>
          <w:position w:val="0"/>
          <w:sz w:val="20"/>
          <w:u w:val="none"/>
          <w:vertAlign w:val="baseline"/>
        </w:rPr>
        <w:t xml:space="preserve"> a day after the debate, saying he "would not be running again if I didn't believe with all my heart and soul I can do this job."</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Date for Progress flash poll, conducted on Friday, found that the number of likely voters who think Biden should remain as the Democratic nominee for president has declined. The poll surveyed 1,011 U.S. likely voters, including 387 probable Democrat voters, and has a margin of error of 3 percentage points.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only 51 percent of Democratic likely voters—think Biden should remain the party's candidate after his debate performance, down 12 points from early March.</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found that Vice President </w:t>
      </w:r>
      <w:hyperlink r:id="rId1146"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was the most popular choice to replace Biden if he dropped out of the race.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same survey found that neither Harris, nor any of the other </w:t>
      </w:r>
      <w:hyperlink r:id="rId1147"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being floated as contenders to replace Biden—including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California Governor </w:t>
      </w:r>
      <w:hyperlink r:id="rId1148" w:history="1">
        <w:r>
          <w:rPr>
            <w:rFonts w:ascii="arial" w:eastAsia="arial" w:hAnsi="arial" w:cs="arial"/>
            <w:b w:val="0"/>
            <w:i/>
            <w:strike w:val="0"/>
            <w:noProof w:val="0"/>
            <w:color w:val="0077CC"/>
            <w:position w:val="0"/>
            <w:sz w:val="20"/>
            <w:u w:val="single"/>
            <w:vertAlign w:val="baseline"/>
          </w:rPr>
          <w:t>Gavin Newsom</w:t>
        </w:r>
      </w:hyperlink>
      <w:r>
        <w:rPr>
          <w:rFonts w:ascii="arial" w:eastAsia="arial" w:hAnsi="arial" w:cs="arial"/>
          <w:b w:val="0"/>
          <w:i w:val="0"/>
          <w:strike w:val="0"/>
          <w:noProof w:val="0"/>
          <w:color w:val="000000"/>
          <w:position w:val="0"/>
          <w:sz w:val="20"/>
          <w:u w:val="none"/>
          <w:vertAlign w:val="baseline"/>
        </w:rPr>
        <w:t xml:space="preserve">—would fare better than Biden in a two-way matchup against Trump, the presumptive </w:t>
      </w:r>
      <w:hyperlink r:id="rId1149"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nominee.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Newsweek has contacted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representatives via email for comment.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Biden-Trump matchup, the poll found 45 percent of voters would back Biden, while 48 percent would choose Trump. Harris would perform the same in a head-to-head matchup against the Republican, according to the poll.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lesser-known candidates would perform worse, although more voters would indicate they are "not sure" when it came to those matchups.</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would garner 44 percent of the vote, while Trump would get 46 percent in a head-to-head matchup, according to the poll. About 9 percent say they are not sure who they would vote for.</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Transportation Secretary </w:t>
      </w:r>
      <w:hyperlink r:id="rId1150" w:history="1">
        <w:r>
          <w:rPr>
            <w:rFonts w:ascii="arial" w:eastAsia="arial" w:hAnsi="arial" w:cs="arial"/>
            <w:b w:val="0"/>
            <w:i/>
            <w:strike w:val="0"/>
            <w:noProof w:val="0"/>
            <w:color w:val="0077CC"/>
            <w:position w:val="0"/>
            <w:sz w:val="20"/>
            <w:u w:val="single"/>
            <w:vertAlign w:val="baseline"/>
          </w:rPr>
          <w:t>Pete Buttigieg</w:t>
        </w:r>
      </w:hyperlink>
      <w:r>
        <w:rPr>
          <w:rFonts w:ascii="arial" w:eastAsia="arial" w:hAnsi="arial" w:cs="arial"/>
          <w:b w:val="0"/>
          <w:i w:val="0"/>
          <w:strike w:val="0"/>
          <w:noProof w:val="0"/>
          <w:color w:val="000000"/>
          <w:position w:val="0"/>
          <w:sz w:val="20"/>
          <w:u w:val="none"/>
          <w:vertAlign w:val="baseline"/>
        </w:rPr>
        <w:t xml:space="preserve"> would get 44 percent of the vote, compared to Trump's 47 percent. Senator Cory Booker of New Jersey would ask get 44 percent of the vote, while the Republican would get 46 percent—California Governor Gavin Newsom would get 44 percent to the former president's 47 percent.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Senator </w:t>
      </w:r>
      <w:hyperlink r:id="rId1151" w:history="1">
        <w:r>
          <w:rPr>
            <w:rFonts w:ascii="arial" w:eastAsia="arial" w:hAnsi="arial" w:cs="arial"/>
            <w:b w:val="0"/>
            <w:i/>
            <w:strike w:val="0"/>
            <w:noProof w:val="0"/>
            <w:color w:val="0077CC"/>
            <w:position w:val="0"/>
            <w:sz w:val="20"/>
            <w:u w:val="single"/>
            <w:vertAlign w:val="baseline"/>
          </w:rPr>
          <w:t>Amy Klobuchar</w:t>
        </w:r>
      </w:hyperlink>
      <w:r>
        <w:rPr>
          <w:rFonts w:ascii="arial" w:eastAsia="arial" w:hAnsi="arial" w:cs="arial"/>
          <w:b w:val="0"/>
          <w:i w:val="0"/>
          <w:strike w:val="0"/>
          <w:noProof w:val="0"/>
          <w:color w:val="000000"/>
          <w:position w:val="0"/>
          <w:sz w:val="20"/>
          <w:u w:val="none"/>
          <w:vertAlign w:val="baseline"/>
        </w:rPr>
        <w:t>, Illinois Governor J.B. Pritzker, and Pennsylvania Governor Josh Shapiro would each get 43 percent of the vote, compared to Trump's 46 percent, the poll found.</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other Democrats fare similarly to Biden against Trump suggests that this election is ultimately a referendum on Trump," Thomas Gift, an associate professor of political science and director of the Centre on U.S. Politics at University College London, </w:t>
      </w:r>
      <w:hyperlink r:id="rId1152" w:history="1">
        <w:r>
          <w:rPr>
            <w:rFonts w:ascii="arial" w:eastAsia="arial" w:hAnsi="arial" w:cs="arial"/>
            <w:b w:val="0"/>
            <w:i/>
            <w:strike w:val="0"/>
            <w:noProof w:val="0"/>
            <w:color w:val="0077CC"/>
            <w:position w:val="0"/>
            <w:sz w:val="20"/>
            <w:u w:val="single"/>
            <w:vertAlign w:val="baseline"/>
          </w:rPr>
          <w:t>previously told Newsweek</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voters ask, 'Are you better off today than you were four years ago?' in deciding whether to back the incumbent. But Trump is such a polarizing figure that who the Democratic nominee is may be less important than in a typical election cycle."</w:t>
      </w:r>
    </w:p>
    <w:p>
      <w:pPr>
        <w:pStyle w:val="Normal56"/>
        <w:keepNext w:val="0"/>
        <w:spacing w:before="240" w:after="0" w:line="260" w:lineRule="atLeast"/>
        <w:ind w:left="0" w:right="0" w:firstLine="0"/>
        <w:jc w:val="both"/>
      </w:pPr>
      <w:hyperlink r:id="rId1153" w:history="1">
        <w:r>
          <w:rPr>
            <w:rFonts w:ascii="arial" w:eastAsia="arial" w:hAnsi="arial" w:cs="arial"/>
            <w:b w:val="0"/>
            <w:i/>
            <w:strike w:val="0"/>
            <w:color w:val="0077CC"/>
            <w:sz w:val="20"/>
            <w:u w:val="single"/>
            <w:vertAlign w:val="baseline"/>
          </w:rPr>
          <w:t>Link to Image</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3" style="position:absolute;z-index:25185177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delivers remarks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Dietsch/Getty Images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 delivers remarks at the SelectUSA Investment Summit on May 04, 2023 in National Harbor, Maryland. A new poll has asked voters about a head-to-head matchup between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Donald Trump.</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34" style="position:absolute;z-index:251852800"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(93%); CAMPAIGNS &amp; ELECTIONS (90%); POLITICAL CANDIDATES (90%); POLITICAL PARTIES (90%); US DEMOCRATIC PARTY (90%); VOTERS &amp; VOTING (90%); GOVERNMENT BODIES &amp; OFFICES (89%); LEGISLATIVE BODIES (89%); US REPUBLICAN PARTY (89%); ELECTIONS (78%); STATISTICS (78%); TRANSPORTATION DEPARTMENTS (73%); U.S.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GAVIN NEWSOM (92%); CORY BOOKER (79%); J B PRITZKER (79%); JOE BIDEN (79%); JOSH SHAPIRO (79%); KAMALA HARRIS (79%); PETE BUTTIGIEG (79%); AMY KLOBUCHAR (58%)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 CALIFORNIA, USA (79%); ILLINOIS, USA (79%); MINNESOTA, USA (79%); NORTH CAROLINA, USA (79%); PENNSYLVANIA, USA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35"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2028 hopeful slammed by fellow Democrats for palling around with Trump in Oval Office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2:32 PM GMT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57"/>
        <w:keepNext w:val="0"/>
        <w:spacing w:before="120" w:after="0" w:line="220" w:lineRule="atLeast"/>
        <w:ind w:left="0" w:right="0" w:firstLine="0"/>
        <w:jc w:val="left"/>
      </w:pPr>
      <w:r>
        <w:br/>
      </w:r>
      <w:r>
        <w:pict>
          <v:shape id="_x0000_i1236" type="#_x0000_t75" style="width:218.97pt;height:42.74pt">
            <v:imagedata r:id="rId20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Katelyn Caralle, Senior U.S. Political Reporter In Washington, D.C.</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7" style="position:absolute;z-index:2518548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facing the wrath of her Democratic colleagues for her seemingly friendly appearance alongside President Donald Trump in the Oval Office on Wednesday.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availability at the White House, Trump on camera praised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'She's really done an excellent job, a very good person.'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Democrat was meeting with the president regarding issues in her home state, including an ongoing ice storm in the north, investments in the Selfridge Air National Guard Base outside of Detroit and an invasive fish in the Great Lakes.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 second time meeting with the president since he retook office in January.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presence in the Oval Office and Trump's glowing assessment of the Democratic governor led to members of her party questioning her ability to help lead the party into the 2028 election cycle.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really woke up this morning and said 'how can I blow up my 2028 prospects as quickly as possible' and damn she executed perfectly!' one user wrote on 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happened to be sitting down with Trump in the middle of a dramatic day pausing his highly controversial tariffs.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hours before the Oval appearance, Trump announced he was initiating a 90 day halt of imposing sweeping and steep international tariffs after 75 countries came to the table to negotiate more mutually beneficial trade deals.</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Michigan Republican House Speaker Matt Hall already had a meeting set with Trump on the same 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rising voice in the Democratic Party, many think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would make a good candidate for president in 2028 - a year sure to be flooded with candidates in both the Republican and Democratic primary races.</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team insists she was blind sided by being brought into the Oval Office press conference with Trump.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was surprised that she was brought into the Oval Office during President Trump's press conference without any notice of the subject matter,' a spokesperson for the governor said in a statement.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presence is not an endorsement of the actions taken or statements made at that event.'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image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went viral on Wednesday with her standing along the outskirts of the Oval Office leaning against a door and looking wildly uncomfortable.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Democratic operative told NBC News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being there was: 'Just a f---ing disaster.'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it removes some of the momentum she had as a politically savvy swing-state Dem,' they added.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Neoconservative writer and commentator Bill Kristol, who was chief of staff to Vice President Dan Quayle, wrote on X: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stands in Oval Office as Trump signs disgraceful executive orders targeting Chris Krebs and Miles Taylor. She doesn't walk out. She doesn't say anything after to the media. Later on, her office puts out a weak statement.'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better,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Kristol demanded in his post to 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Michigan user with 18,000 followers wrote: 'We have officially entered the upside down world of Michigan Politics. Speaker Matt Hall (R) and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are in the Oval Office addressing President Trump.'</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8" style="position:absolute;z-index:251855872"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TALKS &amp; MEETINGS (90%); TARIFFS &amp; DUTIES (90%); US DEMOCRATIC PARTY (90%); CAMPAIGNS &amp; ELECTIONS (89%); GOVERNMENT BODIES &amp; OFFICES (89%); GOVERNORS (89%); PRESS CONFERENCES (89%); US REPUBLICAN PARTY (89%); EXECUTIVE ORDERS (79%); US STATE GOVERNMENT (79%); ELECTIONS &amp; POLITICS (78%); HEADS OF GOVERNMENT ELECTIONS (78%); PRIMARY ELECTIONS (78%); US PRESIDENTIAL CANDIDATES 2012 (78%); POLITICAL CANDIDATES (77%); US PRESIDENTIAL ELECTIONS (77%); TRADE DEVELOPMENT (76%); TAXES &amp; TAXATION (75%); WRITERS (73%); SEVERE WINTER WEATHER (71%); FISHES (70%)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WRITERS (73%)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(89%)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(92%); GREAT LAKES (79%)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3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 xml:space="preserve">GOV. </w:t>
        </w:r>
      </w:hyperlink>
      <w:hyperlink r:id="rId1168" w:history="1">
        <w:r>
          <w:rPr>
            <w:rFonts w:ascii="arial" w:eastAsia="arial" w:hAnsi="arial" w:cs="arial"/>
            <w:b/>
            <w:i/>
            <w:strike w:val="0"/>
            <w:color w:val="0077CC"/>
            <w:sz w:val="28"/>
            <w:u w:val="single"/>
            <w:vertAlign w:val="baseline"/>
          </w:rPr>
          <w:t>GRETCHEN</w:t>
        </w:r>
      </w:hyperlink>
      <w:hyperlink r:id="rId1169" w:history="1">
        <w:r>
          <w:rPr>
            <w:rFonts w:ascii="arial" w:eastAsia="arial" w:hAnsi="arial" w:cs="arial"/>
            <w:b/>
            <w:i/>
            <w:strike w:val="0"/>
            <w:color w:val="0077CC"/>
            <w:sz w:val="28"/>
            <w:u w:val="single"/>
            <w:vertAlign w:val="baseline"/>
          </w:rPr>
          <w:t xml:space="preserve"> </w:t>
        </w:r>
      </w:hyperlink>
      <w:hyperlink r:id="rId1170" w:history="1">
        <w:r>
          <w:rPr>
            <w:rFonts w:ascii="arial" w:eastAsia="arial" w:hAnsi="arial" w:cs="arial"/>
            <w:b/>
            <w:i/>
            <w:strike w:val="0"/>
            <w:color w:val="0077CC"/>
            <w:sz w:val="28"/>
            <w:u w:val="single"/>
            <w:vertAlign w:val="baseline"/>
          </w:rPr>
          <w:t>WHITMER</w:t>
        </w:r>
      </w:hyperlink>
      <w:hyperlink r:id="rId1171" w:history="1">
        <w:r>
          <w:rPr>
            <w:rFonts w:ascii="arial" w:eastAsia="arial" w:hAnsi="arial" w:cs="arial"/>
            <w:b/>
            <w:i/>
            <w:strike w:val="0"/>
            <w:color w:val="0077CC"/>
            <w:sz w:val="28"/>
            <w:u w:val="single"/>
            <w:vertAlign w:val="baseline"/>
          </w:rPr>
          <w:t xml:space="preserve"> (D-MICH.), A BIDEN CAMPAIGN NATIONAL CO-CHAIR, IS INTERVIEWED ON FACE THE NATION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2024 Sunday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 Licensing, LLC.  ALL RIGHTS RESERVED</w:t>
      </w:r>
    </w:p>
    <w:p>
      <w:pPr>
        <w:pStyle w:val="Normal5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2139 words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0" style="position:absolute;z-index:2518579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A BIDEN CAMPAIGN NATIONAL CO-CHAIR, IS INTERVIEWED ON FACE THE NATION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21, 2024</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A BIDEN CAMPAIGN NATIONAL CO-CHAIR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HOST FACE THE NATION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MARGARET BRENNAN: We turn now to abortion rights.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sat down yesterday with Michigan's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and talked about why Democrats want to draw attention to this issue.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Abortion is on the ballot in all 50 states. Abortion is on the ballot for every one of us, because if we...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Theoretically speaking, you're saying?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if we elect a Donald Trump, or a Nikki Haley, or a Ron DeSantis, they all have pledged to sign a national abortion ban. And so in a state like...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They haven't signed -- no, Donald Trump hasn't said what he's going to do. He just said six weeks is too much for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He's also the one out there taking credit for the Supreme Court ripping this right away with the Dobbs decision that overruled Roe v. Wade.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very clear that abortion is on this ballot for all of 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To pass a federal law, you would need to restore what was in Roe vs. Wade, Democrats would need 60 Senate votes. They'd need to be able to get through the House and they'd need the presidency.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math isn't there. So, that claim that Democrats could secure the right, isn't that giving people false hope?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don't think so, because, right now, one in three women in this country live in a state where they have no access to reproductive freedom, to make their own decision.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 a partial miscarriage at home or sepsis, or they're at -- their reproductive health is at risk, they have no ability to get that -- that service. And so this is why I think, if a Donald Trump is president or any of the people on the Republican side right now, unfortunately, is, they are going to promote an abortion ban for all of 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this president has said he is absolutely going to fight for reproductive freedom. Even if he doesn't have a Congress that will send that bill to his desk, him being in the White House keeps a national ban from happening.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You're saying if, somehow, Republicans were to sweep the Senate and sweep the House, Joe Biden would veto that bill?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actually think that that's a legitimate promise to make to voters? Because Joe Biden doesn't talk about abortion much, and, in fact, he has said he's not big on it because of his faith. Does he need to talk about it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think it would be good if he did.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one tenet of his belief system is that women, and only women at -- with their families and -- and health care professionals are the ones who know what decision is right for them, and that he is fighting and going to continue to fight to make sure that that is squarely the ability of -- of an American woman to make that decision.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think he needs to be the messenger on that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don't think it would hurt. I think people want to know that this is a president that is fighting. And I think he has said that. To use maybe more -- more, you know, blunt language, maybe that would be helpful.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 that's his position.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here, in Michigan, it is now protected under law, access to abortion.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Viability is decided by a health care professional who determines the likelihood of the fetus' survival outside the uterus. Practically speaking, science is going to improve. Viability is going to move closer and closer to conception. This is one of those challenges.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 issue that just gets litigated again and again and again?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think I have come to the conclusion that a right that was there for almost my whole life -- I'm 52 -- is now very much in jeopardy, and that I'm going to have to continue to fight to protect this right.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Roe standard was a question about viability, did have, I think, real -- made a lot of sense. And -- and I think that's why you see people coming out in states all across America and saying, we're demanding this right. And that should be the standard.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Well, Roe had viability, the presumption being that was roughly around 24 weeks. That is moving closer and closer to conception. So, you're saying even though you had this win in Michigan, it's not a closed matter, it -- it's a continued fight?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Absolutely.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really, I mean, we made great strides here. But no one should feel complacent that this work is done. A national ban would upend everything that we've accomplished here, everything they accomplished in Ohio 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When you say national ban, what do you mean?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 you look at the speaker of the House right now has -- has absolutely vowed that he supports a national ban, sending something to the president's desk that bans, whether it's after six weeks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He's also said the votes aren't there for it. He admits the math...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At this moment.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At this moment. But that can change. And that's why codifying this right, having someone in the White House who would veto it if we see legislation like that passed through the Congress is going to be really important.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Do you actually think there is a national consensus on abortion now?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think that the majority of people expect to have the right to make their own decisions about their body.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profound economic decision a woman and her family will make over the course of their lifetime is whether and when to bear a child.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There are a lot of economic issues that go alongside raising children.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the Biden administration needs to campaign more on the issue of expanding access to -- to more affordable childcare?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 want to make sure that Americans have the ability to raise children when they decide that they want to have a child, that it's easier for them to find childcare that is affordable, that is high-quality.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when they enroll their children in schools, that they're getting the kinds of supports they need to be successful.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how do you make up for the challenge that we're seeing -- and we're seeing it in our polling -- because women think access to reproductive care is getting harder, not easier?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than half of those polled by CBS say it's becoming more dangerous. How do you make up for those health care deserts in parts of the country?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the worst thing you can do is cut off access to -- to medical ability, to -- whether it's around abortion or obtain contraception, cut off access to women being able to get health care on -- through telehealth, for instance.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Are you satisfied with the Biden administration's messaging on these specific matters related to women?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You know, I know that this administration is doing the work.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roll up their sleeves, and I appreciate that. They've been phenomenal partners to us here. I think all Democrats and all people who are -- are on the right side of this issue need to use their voices, need to be very clear to the American public.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noise out there, there's so many stressors that people are confronting, that it's hard to -- to cut through sometimes, and it's no fault of anyone. We've got to be very clear about how high the stakes are and what our priorities are.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Because our polling is showing that the president is underperforming with the Democratic base. This is black voters. This is Hispanic voters.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issue of abortion access enough of a halo effect to make up for that lack of enthusiasm and the frustration?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I'm not dismissing polls. I think that they are an important piece of data that should inform additional outreach.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also not -- I'm not getting -- I'm not freaking out. What I hear from people is a sense of urgency, a sense of how serious this moment is in this country. And I -- I respect that and know that's why we've got to continue to show up and continue to talk about these fundamental issues that Americans and American families need solved.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Are you concerned here in Michigan about this state staying blue?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 I think everyone should always focus on Michigan. It's always going to be close in this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make any assumptions about what the next election is going to bring, based on the last one in a state like this. You got to show up, you got to do the work and show people that you really care about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It's still a purple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Absolutely.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And Michigan is still up for play.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Absolutely. Oh, I think it always will be.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 want to talk a little bit about the economy.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polling, by a 49-to-21 margin, voters believe former President Trump will be better for their finances than President Biden. So why do you think this perception exists? How do you fix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We're seeing unemployment at historic lows. We're seeing take-home pay going up. I think that we have seen a lot of progress happen, inflation coming down.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important factors that take time for people to really see the benefit from.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 cost of living is still high.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cost of living is still high.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 young person to buy a home, that is out of reach for more people than -- than it has been in a long time. And so I think that all the work around affordable housing, the story that this president is going to be able to tell as people start to tune in closer, as we get closer to the election, is going to be powerful.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this state in particular, it's Michigan, it's an auto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industry and electric vehicles, in particular, which President Biden has placed a very big bet on, is very dependent on the outcome of this next election and the federal subsidies to make that transition to electric vehicles.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disappointed that the Auto Workers Union, the UAW, has not endorsed President Biden yet?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No, I think that they will endorse the president.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it's a good thing that it's not just a foregone conclusion that that happens. You get to earn the support of people, whether it's voters or a union, or, you know, a business executive.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earn individual support. And I think that their process will make sense. And I'm confident the president will be -- will be the person that they end up supporting.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This could be, as you said, another close election.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to ask you, since there are roughly, what, 300,000 people in this state who identify as Arab American, you have a large Muslim American population. There is a lot of pain and frustration with the president's support of Israel and its military campaign.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Mm-hmm.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How will he be received by this community when he comes to visit this month?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no community is monolithic. I will start with that.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that one of the great things about the state is, this is where people came to from around the world for a good-paying job and a high quality of life. It's true today, but it's why we have such a robust and beautiful Arab community in Michigan and a robust Jewish community in Michigan.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communities have lived as neighbors in harmony for decades. And what's happening in Israel and Gaza has certainly, I think, caused pain for everyone.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We spoke to one of your constituents last night, who said he went door to door for Joe Biden in 2020, but he's lost his vote in 2024. And he said he plans to protest against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Mm-hmm.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Is President Biden going to face protesters when he comes here because of this one issue?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 may.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voters are going to vote for things like individual freedoms, like the basis of our democracy, climate change. So, there are a lot of things that are going to come into play as we get closer and closer to the election.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certainly, these are legitimate and raw feelings that -- that people have, and they're entitled to their opinions.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BRENNAN: Our full conversation with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on our YouTube channel.</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41" style="position:absolute;z-index:251858944"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(94%); ABORTION REGULATION &amp; POLICY (90%); BALLOTS (90%); GOVERNMENT BODIES &amp; OFFICES (90%); GOVERNORS (90%); US DEMOCRATIC PARTY (90%); LEGISLATIVE BODIES (89%); POLITICAL PARTIES (89%); REPRODUCTIVE RIGHTS (89%); US REPUBLICAN PARTY (89%); VETO (79%); ABORTION LAWS (76%); ABORTION RIGHTS (76%); MISCARRIAGES (71%); SEXUAL &amp; REPRODUCTIVE HEALTH (71%); LEGISLATIVE VOTING (69%); SUPREME COURTS (66%); SEPSIS (50%)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A BIDEN CAMPAIGN NATIONAL CO-CHAIR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REGULATION &amp; POLICY (90%); ABORTION LAWS (76%)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(92%); JOE BIDEN (79%); RON DESANTIS (79%); NIKKI HALEY (56%)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4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 xml:space="preserve">Michigan Gov. </w:t>
        </w:r>
      </w:hyperlink>
      <w:hyperlink r:id="rId1179" w:history="1">
        <w:r>
          <w:rPr>
            <w:rFonts w:ascii="arial" w:eastAsia="arial" w:hAnsi="arial" w:cs="arial"/>
            <w:b/>
            <w:i/>
            <w:strike w:val="0"/>
            <w:color w:val="0077CC"/>
            <w:sz w:val="28"/>
            <w:u w:val="single"/>
            <w:vertAlign w:val="baseline"/>
          </w:rPr>
          <w:t>Gretchen</w:t>
        </w:r>
      </w:hyperlink>
      <w:hyperlink r:id="rId1180" w:history="1">
        <w:r>
          <w:rPr>
            <w:rFonts w:ascii="arial" w:eastAsia="arial" w:hAnsi="arial" w:cs="arial"/>
            <w:b/>
            <w:i/>
            <w:strike w:val="0"/>
            <w:color w:val="0077CC"/>
            <w:sz w:val="28"/>
            <w:u w:val="single"/>
            <w:vertAlign w:val="baseline"/>
          </w:rPr>
          <w:t xml:space="preserve"> </w:t>
        </w:r>
      </w:hyperlink>
      <w:hyperlink r:id="rId1181" w:history="1">
        <w:r>
          <w:rPr>
            <w:rFonts w:ascii="arial" w:eastAsia="arial" w:hAnsi="arial" w:cs="arial"/>
            <w:b/>
            <w:i/>
            <w:strike w:val="0"/>
            <w:color w:val="0077CC"/>
            <w:sz w:val="28"/>
            <w:u w:val="single"/>
            <w:vertAlign w:val="baseline"/>
          </w:rPr>
          <w:t>Whitmer</w:t>
        </w:r>
      </w:hyperlink>
      <w:hyperlink r:id="rId1182" w:history="1">
        <w:r>
          <w:rPr>
            <w:rFonts w:ascii="arial" w:eastAsia="arial" w:hAnsi="arial" w:cs="arial"/>
            <w:b/>
            <w:i/>
            <w:strike w:val="0"/>
            <w:color w:val="0077CC"/>
            <w:sz w:val="28"/>
            <w:u w:val="single"/>
            <w:vertAlign w:val="baseline"/>
          </w:rPr>
          <w:t xml:space="preserve"> Takes Shot At NFL Rival During Campaign Rally</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 3:33 PM EST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ABG-SI LLC. Sports Illustrated Is A Registered Trademark Of ABG-SI LLC. Use of this Site Constitutes Acceptance of our Terms of Use and Privary Policy.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AMERICAN FOOTBALL NEWS &amp; SPORTS: NFL NEWS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Gould</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3" style="position:absolute;z-index:2518609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Kamala Harris and her recently announced running mate, Minnesota Gov. Tim Walz, took their campaign to Michigan on Wednesday.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couldn't help herself from mocking Walz's Minnesota Vikings.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former soldier and a state championship-winning football coach," </w:t>
      </w:r>
      <w:hyperlink r:id="rId1183" w:history="1">
        <w:r>
          <w:rPr>
            <w:rFonts w:ascii="arial" w:eastAsia="arial" w:hAnsi="arial" w:cs="arial"/>
            <w:b/>
            <w:i/>
            <w:strike w:val="0"/>
            <w:noProof w:val="0"/>
            <w:color w:val="0077CC"/>
            <w:position w:val="0"/>
            <w:sz w:val="20"/>
            <w:u w:val="single"/>
            <w:vertAlign w:val="baseline"/>
          </w:rPr>
          <w:t>Whitmer</w:t>
        </w:r>
      </w:hyperlink>
      <w:hyperlink r:id="rId1184" w:history="1">
        <w:r>
          <w:rPr>
            <w:rFonts w:ascii="arial" w:eastAsia="arial" w:hAnsi="arial" w:cs="arial"/>
            <w:b w:val="0"/>
            <w:i/>
            <w:strike w:val="0"/>
            <w:noProof w:val="0"/>
            <w:color w:val="0077CC"/>
            <w:position w:val="0"/>
            <w:sz w:val="20"/>
            <w:u w:val="single"/>
            <w:vertAlign w:val="baseline"/>
          </w:rPr>
          <w:t xml:space="preserve"> said</w:t>
        </w:r>
      </w:hyperlink>
      <w:r>
        <w:rPr>
          <w:rFonts w:ascii="arial" w:eastAsia="arial" w:hAnsi="arial" w:cs="arial"/>
          <w:b w:val="0"/>
          <w:i w:val="0"/>
          <w:strike w:val="0"/>
          <w:noProof w:val="0"/>
          <w:color w:val="000000"/>
          <w:position w:val="0"/>
          <w:sz w:val="20"/>
          <w:u w:val="none"/>
          <w:vertAlign w:val="baseline"/>
        </w:rPr>
        <w:t> of Walz. "I mean, maybe he should help out the Vikings after we smoked them twice last year. I'm just sayin'. OK. You can't take away our Lions' pride."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"Smoked" might be a strong way to describe a 30-24 victory, but the Lions picked off Nick Mullens four times to clinch their first division title in 30 years. Although they didn't have much at stake in a Week 18 rematch, Dan Campbell still played his starters and closed the regular season with a 30-20 home win.</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Walz might be a step ahead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He attended the Vikings' </w:t>
      </w:r>
      <w:hyperlink r:id="rId1185" w:history="1">
        <w:r>
          <w:rPr>
            <w:rFonts w:ascii="arial" w:eastAsia="arial" w:hAnsi="arial" w:cs="arial"/>
            <w:b w:val="0"/>
            <w:i/>
            <w:strike w:val="0"/>
            <w:noProof w:val="0"/>
            <w:color w:val="0077CC"/>
            <w:position w:val="0"/>
            <w:sz w:val="20"/>
            <w:u w:val="single"/>
            <w:vertAlign w:val="baseline"/>
          </w:rPr>
          <w:t>training camp</w:t>
        </w:r>
      </w:hyperlink>
      <w:r>
        <w:rPr>
          <w:rFonts w:ascii="arial" w:eastAsia="arial" w:hAnsi="arial" w:cs="arial"/>
          <w:b w:val="0"/>
          <w:i w:val="0"/>
          <w:strike w:val="0"/>
          <w:noProof w:val="0"/>
          <w:color w:val="000000"/>
          <w:position w:val="0"/>
          <w:sz w:val="20"/>
          <w:u w:val="none"/>
          <w:vertAlign w:val="baseline"/>
        </w:rPr>
        <w:t> before getting announced as Harris' partner on the 2024 election ticket.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Minnesota State alum hopes he can jab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back next year. Walz recently </w:t>
      </w:r>
      <w:hyperlink r:id="rId1186" w:history="1">
        <w:r>
          <w:rPr>
            <w:rFonts w:ascii="arial" w:eastAsia="arial" w:hAnsi="arial" w:cs="arial"/>
            <w:b w:val="0"/>
            <w:i/>
            <w:strike w:val="0"/>
            <w:noProof w:val="0"/>
            <w:color w:val="0077CC"/>
            <w:position w:val="0"/>
            <w:sz w:val="20"/>
            <w:u w:val="single"/>
            <w:vertAlign w:val="baseline"/>
          </w:rPr>
          <w:t>posted a video</w:t>
        </w:r>
      </w:hyperlink>
      <w:r>
        <w:rPr>
          <w:rFonts w:ascii="arial" w:eastAsia="arial" w:hAnsi="arial" w:cs="arial"/>
          <w:b w:val="0"/>
          <w:i w:val="0"/>
          <w:strike w:val="0"/>
          <w:noProof w:val="0"/>
          <w:color w:val="000000"/>
          <w:position w:val="0"/>
          <w:sz w:val="20"/>
          <w:u w:val="none"/>
          <w:vertAlign w:val="baseline"/>
        </w:rPr>
        <w:t xml:space="preserve"> of him saying, "We can beat the Lions, right?" to a group of young Vikings fans.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eternal optimist, I'm calling it: This is the year. And I think these young fans agree," Walz wrote. "Skol Vikes!"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observers may wonder why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didn't save her sports trash talk for the opposition's VP nominee. After all, JD Vance went to Ohio State.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a fellow Democrat beat her to the punch. Rep. Elissa Slotkin </w:t>
      </w:r>
      <w:hyperlink r:id="rId1187" w:history="1">
        <w:r>
          <w:rPr>
            <w:rFonts w:ascii="arial" w:eastAsia="arial" w:hAnsi="arial" w:cs="arial"/>
            <w:b w:val="0"/>
            <w:i/>
            <w:strike w:val="0"/>
            <w:noProof w:val="0"/>
            <w:color w:val="0077CC"/>
            <w:position w:val="0"/>
            <w:sz w:val="20"/>
            <w:u w:val="single"/>
            <w:vertAlign w:val="baseline"/>
          </w:rPr>
          <w:t>closed her speech</w:t>
        </w:r>
      </w:hyperlink>
      <w:r>
        <w:rPr>
          <w:rFonts w:ascii="arial" w:eastAsia="arial" w:hAnsi="arial" w:cs="arial"/>
          <w:b w:val="0"/>
          <w:i w:val="0"/>
          <w:strike w:val="0"/>
          <w:noProof w:val="0"/>
          <w:color w:val="000000"/>
          <w:position w:val="0"/>
          <w:sz w:val="20"/>
          <w:u w:val="none"/>
          <w:vertAlign w:val="baseline"/>
        </w:rPr>
        <w:t xml:space="preserve"> with a declaration that delighted the Detroit crowd.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red-blooded Michigander is ever going to let a Buckeye get into the d*mn White House."</w:t>
      </w:r>
    </w:p>
    <w:p>
      <w:pPr>
        <w:pStyle w:val="Normal59"/>
        <w:keepNext w:val="0"/>
        <w:spacing w:before="240" w:after="0" w:line="260" w:lineRule="atLeast"/>
        <w:ind w:left="0" w:right="0" w:firstLine="0"/>
        <w:jc w:val="both"/>
      </w:pPr>
      <w:hyperlink r:id="rId1188" w:history="1">
        <w:r>
          <w:rPr>
            <w:rFonts w:ascii="arial" w:eastAsia="arial" w:hAnsi="arial" w:cs="arial"/>
            <w:b/>
            <w:i/>
            <w:strike w:val="0"/>
            <w:color w:val="0077CC"/>
            <w:sz w:val="20"/>
            <w:u w:val="single"/>
            <w:vertAlign w:val="baseline"/>
          </w:rPr>
          <w:t>Related: Kamala Harris' 2024 Vice President Pick Is A Former Football Coach</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4" style="position:absolute;z-index:2518620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MILWAUKEE, WI - AUGUST 17: In this screenshot from the DNCC's livestream of the 2020 Democratic National Convention,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addresses the virtual convention on August 17, 2020. The convention, which was once expected to draw 50,000 people to Milwaukee, Wisconsin, is now taking place virtually due to the coronavirus pandemic. (Photo by Handout/DNCC via Getty Images)</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5" style="position:absolute;z-index:25186304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AMERICAN FOOTBALL (90%); COACHES &amp; TRAINERS (89%); SPORTS INSTRUCTION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(93%); ELISSA SLOTKIN (92%); J D VANCE (92%); TIMOTHY J WALZ (92%)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MINNEAPOLIS, MN, USA (92%); MILWAUKEE, WI, USA (58%); MICHIGAN, USA (96%); MINNESOTA, USA (95%); WISCONSIN, USA (94%); OHIO, USA (92%); TEXAS, USA (79%); UNITED STATES (94%); Michigan, Wisconsin, Texas &amp; Tennessee; United States; Americas, Northern America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OHIO,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DETROIT, MI, USA; UNITED STATES; MICHIGAN,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MINNEAPOLIS, MN, USA; UNITED STATES; MINNESOTA,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NATIONAL CONVENTIONS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MINNESOTA,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STREAMING MEDIA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VIRUSES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 D VANCE</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MILWAUKEE, WI, USA; UNITED STATES; WISCONSIN,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PARTY CONVENTIONS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KAMALA HARRIS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CONFERENCES &amp; CONVENTIONS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WISCONSIN,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EPIDEMICS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CORONAVIRUSES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SPORTS INSTRUCTION</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COACHES &amp; TRAINERS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INFECTIOUS DISEASE</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TIMOTHY J WALZ</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PANDEMICS</w: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ELISSA SLOTKIN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4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195" w:history="1">
        <w:r>
          <w:rPr>
            <w:rFonts w:ascii="arial" w:eastAsia="arial" w:hAnsi="arial" w:cs="arial"/>
            <w:b/>
            <w:i/>
            <w:strike w:val="0"/>
            <w:color w:val="0077CC"/>
            <w:sz w:val="28"/>
            <w:u w:val="single"/>
            <w:vertAlign w:val="baseline"/>
          </w:rPr>
          <w:t>Gretchen</w:t>
        </w:r>
      </w:hyperlink>
      <w:hyperlink r:id="rId1196" w:history="1">
        <w:r>
          <w:rPr>
            <w:rFonts w:ascii="arial" w:eastAsia="arial" w:hAnsi="arial" w:cs="arial"/>
            <w:b/>
            <w:i/>
            <w:strike w:val="0"/>
            <w:color w:val="0077CC"/>
            <w:sz w:val="28"/>
            <w:u w:val="single"/>
            <w:vertAlign w:val="baseline"/>
          </w:rPr>
          <w:t xml:space="preserve"> </w:t>
        </w:r>
      </w:hyperlink>
      <w:hyperlink r:id="rId1197" w:history="1">
        <w:r>
          <w:rPr>
            <w:rFonts w:ascii="arial" w:eastAsia="arial" w:hAnsi="arial" w:cs="arial"/>
            <w:b/>
            <w:i/>
            <w:strike w:val="0"/>
            <w:color w:val="0077CC"/>
            <w:sz w:val="28"/>
            <w:u w:val="single"/>
            <w:vertAlign w:val="baseline"/>
          </w:rPr>
          <w:t>Whitmer</w:t>
        </w:r>
      </w:hyperlink>
      <w:hyperlink r:id="rId1198" w:history="1">
        <w:r>
          <w:rPr>
            <w:rFonts w:ascii="arial" w:eastAsia="arial" w:hAnsi="arial" w:cs="arial"/>
            <w:b/>
            <w:i/>
            <w:strike w:val="0"/>
            <w:color w:val="0077CC"/>
            <w:sz w:val="28"/>
            <w:u w:val="single"/>
            <w:vertAlign w:val="baseline"/>
          </w:rPr>
          <w:t xml:space="preserve"> labels Trump ‘deranged’ after his comments on women and abortion</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 11:25 PM GMT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Digital News and Media Limited All Rights Reserved</w:t>
      </w:r>
    </w:p>
    <w:p>
      <w:pPr>
        <w:pStyle w:val="Normal60"/>
        <w:keepNext w:val="0"/>
        <w:spacing w:before="120" w:after="0" w:line="220" w:lineRule="atLeast"/>
        <w:ind w:left="0" w:right="0" w:firstLine="0"/>
        <w:jc w:val="left"/>
      </w:pPr>
      <w:r>
        <w:br/>
      </w:r>
      <w:r>
        <w:pict>
          <v:shape id="_x0000_i1247" type="#_x0000_t75" style="width:230.22pt;height:24.75pt">
            <v:imagedata r:id="rId111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POLITICS,AMERICAS,WORLD; Version:1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Marcus</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Comments came after Trump claimed end of Roe v Wade meant women would ‘no longer be thinking about abortion’</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8" style="position:absolute;z-index:251865088"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hyperlink r:id="rId1199" w:history="1">
        <w:r>
          <w:rPr>
            <w:rFonts w:ascii="arial" w:eastAsia="arial" w:hAnsi="arial" w:cs="arial"/>
            <w:b w:val="0"/>
            <w:i/>
            <w:strike w:val="0"/>
            <w:color w:val="0077CC"/>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accusing </w:t>
      </w:r>
      <w:hyperlink r:id="rId120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of being “deranged” for his stances on abortion and women.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in reaction to a Saturday speech where the former president claimed women’s lives had been improved by the end of the constitutional right to an abortion.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ludicrous,”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CNN’s State of the Union on Sunday. “This guy just doesn’t understand what the average woman is confronting in her life in this country. How could he? He’s not lived a normal life.”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deranged,”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added.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has contacted the Trump campaign for comment.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1201" w:history="1">
        <w:r>
          <w:rPr>
            <w:rFonts w:ascii="arial" w:eastAsia="arial" w:hAnsi="arial" w:cs="arial"/>
            <w:b w:val="0"/>
            <w:i/>
            <w:strike w:val="0"/>
            <w:noProof w:val="0"/>
            <w:color w:val="0077CC"/>
            <w:position w:val="0"/>
            <w:sz w:val="20"/>
            <w:u w:val="single"/>
            <w:vertAlign w:val="baseline"/>
          </w:rPr>
          <w:t>rally in Wilmington, North Carolina</w:t>
        </w:r>
      </w:hyperlink>
      <w:r>
        <w:rPr>
          <w:rFonts w:ascii="arial" w:eastAsia="arial" w:hAnsi="arial" w:cs="arial"/>
          <w:b w:val="0"/>
          <w:i w:val="0"/>
          <w:strike w:val="0"/>
          <w:noProof w:val="0"/>
          <w:color w:val="000000"/>
          <w:position w:val="0"/>
          <w:sz w:val="20"/>
          <w:u w:val="none"/>
          <w:vertAlign w:val="baseline"/>
        </w:rPr>
        <w:t xml:space="preserve"> , Trump claimed the 2022 Supreme Court ruling striking down Roe v. Wade was cause for celebration.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long last this national nightmare that we’re going through will be over,” Trump said. “Women will be happy, healthy, confident and free. You will no longer be thinking about abortion because it is now where it always had to be, with the states.”</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just deranged"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Trump's weird new rants over the weekend about women </w:t>
      </w:r>
      <w:hyperlink r:id="rId1202" w:history="1">
        <w:r>
          <w:rPr>
            <w:rFonts w:ascii="arial" w:eastAsia="arial" w:hAnsi="arial" w:cs="arial"/>
            <w:b w:val="0"/>
            <w:i/>
            <w:strike w:val="0"/>
            <w:noProof w:val="0"/>
            <w:color w:val="0077CC"/>
            <w:position w:val="0"/>
            <w:sz w:val="20"/>
            <w:u w:val="single"/>
            <w:vertAlign w:val="baseline"/>
          </w:rPr>
          <w:t>pic.twitter.com/r3FFtwmW1k</w:t>
        </w:r>
      </w:hyperlink>
      <w:r>
        <w:rPr>
          <w:rFonts w:ascii="arial" w:eastAsia="arial" w:hAnsi="arial" w:cs="arial"/>
          <w:b w:val="0"/>
          <w:i w:val="0"/>
          <w:strike w:val="0"/>
          <w:noProof w:val="0"/>
          <w:color w:val="000000"/>
          <w:position w:val="0"/>
          <w:sz w:val="20"/>
          <w:u w:val="none"/>
          <w:vertAlign w:val="baseline"/>
        </w:rPr>
        <w:t xml:space="preserve"> — Aaron Rupar (@atrupar) </w:t>
      </w:r>
      <w:hyperlink r:id="rId1203" w:history="1">
        <w:r>
          <w:rPr>
            <w:rFonts w:ascii="arial" w:eastAsia="arial" w:hAnsi="arial" w:cs="arial"/>
            <w:b w:val="0"/>
            <w:i/>
            <w:strike w:val="0"/>
            <w:noProof w:val="0"/>
            <w:color w:val="0077CC"/>
            <w:position w:val="0"/>
            <w:sz w:val="20"/>
            <w:u w:val="single"/>
            <w:vertAlign w:val="baseline"/>
          </w:rPr>
          <w:t>September 22, 2024</w:t>
        </w:r>
      </w:hyperlink>
      <w:r>
        <w:rPr>
          <w:rFonts w:ascii="arial" w:eastAsia="arial" w:hAnsi="arial" w:cs="arial"/>
          <w:b w:val="0"/>
          <w:i w:val="0"/>
          <w:strike w:val="0"/>
          <w:noProof w:val="0"/>
          <w:color w:val="000000"/>
          <w:position w:val="0"/>
          <w:sz w:val="20"/>
          <w:u w:val="none"/>
          <w:vertAlign w:val="baseline"/>
        </w:rPr>
        <w:t xml:space="preserve">                      The Harris campaign has underscored how Trump-appointed justices were key to the ruling ending Roe and the wave of abortion bans that followed in states around the country.“Women are being denied care during miscarriages, some only being treated once they develop sepsis,” Harris </w:t>
      </w:r>
      <w:hyperlink r:id="rId120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this week, pointing to an example of a Georgia woman who died from the condition after her care was delayed. Trump: Women will be happy, healthy, confident and free. You will no longer be thinking about abortion.. </w:t>
      </w:r>
      <w:hyperlink r:id="rId1205" w:history="1">
        <w:r>
          <w:rPr>
            <w:rFonts w:ascii="arial" w:eastAsia="arial" w:hAnsi="arial" w:cs="arial"/>
            <w:b w:val="0"/>
            <w:i/>
            <w:strike w:val="0"/>
            <w:noProof w:val="0"/>
            <w:color w:val="0077CC"/>
            <w:position w:val="0"/>
            <w:sz w:val="20"/>
            <w:u w:val="single"/>
            <w:vertAlign w:val="baseline"/>
          </w:rPr>
          <w:t>pic.twitter.com/7X6B0tUcfq</w:t>
        </w:r>
      </w:hyperlink>
      <w:r>
        <w:rPr>
          <w:rFonts w:ascii="arial" w:eastAsia="arial" w:hAnsi="arial" w:cs="arial"/>
          <w:b w:val="0"/>
          <w:i w:val="0"/>
          <w:strike w:val="0"/>
          <w:noProof w:val="0"/>
          <w:color w:val="000000"/>
          <w:position w:val="0"/>
          <w:sz w:val="20"/>
          <w:u w:val="none"/>
          <w:vertAlign w:val="baseline"/>
        </w:rPr>
        <w:t xml:space="preserve"> — Acyn (@Acyn) </w:t>
      </w:r>
      <w:hyperlink r:id="rId1206" w:history="1">
        <w:r>
          <w:rPr>
            <w:rFonts w:ascii="arial" w:eastAsia="arial" w:hAnsi="arial" w:cs="arial"/>
            <w:b w:val="0"/>
            <w:i/>
            <w:strike w:val="0"/>
            <w:noProof w:val="0"/>
            <w:color w:val="0077CC"/>
            <w:position w:val="0"/>
            <w:sz w:val="20"/>
            <w:u w:val="single"/>
            <w:vertAlign w:val="baseline"/>
          </w:rPr>
          <w:t>September 21, 2024</w:t>
        </w:r>
      </w:hyperlink>
    </w:p>
    <w:p>
      <w:pPr>
        <w:pStyle w:val="Normal60"/>
        <w:keepNext w:val="0"/>
        <w:spacing w:before="240" w:after="0" w:line="260" w:lineRule="atLeast"/>
        <w:ind w:left="0" w:right="0" w:firstLine="0"/>
        <w:jc w:val="both"/>
      </w:pPr>
      <w:hyperlink r:id="rId1207" w:history="1">
        <w:r>
          <w:rPr>
            <w:rFonts w:ascii="arial" w:eastAsia="arial" w:hAnsi="arial" w:cs="arial"/>
            <w:b w:val="0"/>
            <w:i/>
            <w:strike w:val="0"/>
            <w:color w:val="0077CC"/>
            <w:sz w:val="20"/>
            <w:u w:val="single"/>
            <w:vertAlign w:val="baseline"/>
          </w:rPr>
          <w:t>“And we know that women have died because of Trump abortion bans.</w:t>
        </w:r>
      </w:hyperlink>
      <w:r>
        <w:rPr>
          <w:rFonts w:ascii="arial" w:eastAsia="arial" w:hAnsi="arial" w:cs="arial"/>
          <w:b w:val="0"/>
          <w:i w:val="0"/>
          <w:strike w:val="0"/>
          <w:noProof w:val="0"/>
          <w:color w:val="000000"/>
          <w:position w:val="0"/>
          <w:sz w:val="20"/>
          <w:u w:val="none"/>
          <w:vertAlign w:val="baseline"/>
        </w:rPr>
        <w:t xml:space="preserve">  I was with a mother and the two sisters of a woman who died because of Trump abortion bans just last night,” she added.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said in August that Trump would not sign a national abortion ban into law and would veto any such effort.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explicitly that he would,” Vance </w:t>
      </w:r>
      <w:hyperlink r:id="rId120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“Donald Trump has been as clear about that as possible.”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demise of Roe, </w:t>
      </w:r>
      <w:hyperlink r:id="rId1209" w:history="1">
        <w:r>
          <w:rPr>
            <w:rFonts w:ascii="arial" w:eastAsia="arial" w:hAnsi="arial" w:cs="arial"/>
            <w:b w:val="0"/>
            <w:i/>
            <w:strike w:val="0"/>
            <w:noProof w:val="0"/>
            <w:color w:val="0077CC"/>
            <w:position w:val="0"/>
            <w:sz w:val="20"/>
            <w:u w:val="single"/>
            <w:vertAlign w:val="baseline"/>
          </w:rPr>
          <w:t>14 states banned abortion</w:t>
        </w:r>
      </w:hyperlink>
      <w:r>
        <w:rPr>
          <w:rFonts w:ascii="arial" w:eastAsia="arial" w:hAnsi="arial" w:cs="arial"/>
          <w:b w:val="0"/>
          <w:i w:val="0"/>
          <w:strike w:val="0"/>
          <w:noProof w:val="0"/>
          <w:color w:val="000000"/>
          <w:position w:val="0"/>
          <w:sz w:val="20"/>
          <w:u w:val="none"/>
          <w:vertAlign w:val="baseline"/>
        </w:rPr>
        <w:t xml:space="preserve">  with few exceptions.</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9" style="position:absolute;z-index:251866112"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WEBI</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(99%); GOVERNMENT BODIES &amp; OFFICES (90%); ABORTION REGULATION &amp; POLICY (89%); DEATH &amp; DYING (86%); ABORTION RIGHTS (78%); REPRODUCTIVE RIGHTS (78%); VETO (78%); SUPREME COURTS (77%); DECISIONS &amp; RULINGS (75%); MISCARRIAGES (73%); LAW COURTS &amp; TRIBUNALS (69%); SEPSIS (69%)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REGULATION &amp; POLICY (89%)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(79%); J D VANCE (78%)</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WILMINGTON, NC, USA (57%); NORTH CAROLINA, USA (79%); UNITED KINGDOM (90%)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50"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Michigan asks for Trump's help to deal with ice storm</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Center Square: Michigan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5:37 PM EST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The Center Square: Michigan</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1" style="position:absolute;z-index:251868160"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14th, 2025 (</w:t>
      </w:r>
      <w:hyperlink r:id="rId1217" w:history="1">
        <w:r>
          <w:rPr>
            <w:rFonts w:ascii="arial" w:eastAsia="arial" w:hAnsi="arial" w:cs="arial"/>
            <w:b w:val="0"/>
            <w:i/>
            <w:strike w:val="0"/>
            <w:noProof w:val="0"/>
            <w:color w:val="0077CC"/>
            <w:position w:val="0"/>
            <w:sz w:val="20"/>
            <w:u w:val="single"/>
            <w:vertAlign w:val="baseline"/>
          </w:rPr>
          <w:t>The Center Square: Michigan</w:t>
        </w:r>
      </w:hyperlink>
      <w:r>
        <w:rPr>
          <w:rFonts w:ascii="arial" w:eastAsia="arial" w:hAnsi="arial" w:cs="arial"/>
          <w:b w:val="0"/>
          <w:i w:val="0"/>
          <w:strike w:val="0"/>
          <w:noProof w:val="0"/>
          <w:color w:val="000000"/>
          <w:position w:val="0"/>
          <w:sz w:val="20"/>
          <w:u w:val="none"/>
          <w:vertAlign w:val="baseline"/>
        </w:rPr>
        <w:t xml:space="preserve"> — Delivered by </w:t>
      </w:r>
      <w:hyperlink r:id="rId121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Square) #8212; Michigan's putting together a bipartisan push to get President Donald Trump to declare 12 Michigan counties and Native American tribal lands a disaster area.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comes after an historic ice storm hit the state March 28-30, causing power outages, communication issues and hundreds of miles of roads blocked by fallen trees and debris.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approves, $5 million would be available immediately for emergency efforts, including debris removal.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has submitted a request for the declaration.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#8216;Following historic ice storms in Northern Michigan and the Upper Peninsula, we are bringing an all-hands-on-deck approach to help get the power back on, clear roads, and keep people safe,#8217;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#8216;We'll continue coordinating closely with first-responders, local communities, and Michiganders on the ground. Michiganders are strong, and we'll get through this together.#8217;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 Borton, R-Gaylord, joined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Democrat, in asking for help in the area. He said people impacted by the storm supported Trump, and they need his support 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#8216;There are a lot of people standing behind President Trump in Northern Michigan,#8217; Borton said. "Now we need him to back us up in our time of need. This emergency declaration and the federal funding it would bring are crucial to recovery efforts in our rural communities."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Borton called the storm a once-in-a-generation event that left more than 100,000 homes and businesses without power.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#8216;Every bit of damage comes with a price tag. Every first responder and frontline worker putting in overtime has to be paid,#8217; Borton said.</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52" style="position:absolute;z-index:251869184"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3" style="position:absolute;z-index:251870208"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SEVERE WINTER WEATHER (90%); WEATHER (90%); DISASTER RELIEF (89%); NATURAL DISASTERS (89%); US DEMOCRATIC PARTY (78%); EMERGENCY SERVICES (77%); SAFETY (77%); STATES OF EMERGENCY (77%); INDIGENOUS PEOPLES (72%); NATIVE AMERICANS (72%); OVERTIME (67%); RURAL COMMUNITIES (67%)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POWER FAILURES (89%); ENERGY &amp; UTILITIES (76%)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(89%)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UNITED STATES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54"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Gretchen</w:t>
        </w:r>
      </w:hyperlink>
      <w:hyperlink r:id="rId1226" w:history="1">
        <w:r>
          <w:rPr>
            <w:rFonts w:ascii="arial" w:eastAsia="arial" w:hAnsi="arial" w:cs="arial"/>
            <w:b/>
            <w:i/>
            <w:strike w:val="0"/>
            <w:color w:val="0077CC"/>
            <w:sz w:val="28"/>
            <w:u w:val="single"/>
            <w:vertAlign w:val="baseline"/>
          </w:rPr>
          <w:t xml:space="preserve"> </w:t>
        </w:r>
      </w:hyperlink>
      <w:hyperlink r:id="rId1227" w:history="1">
        <w:r>
          <w:rPr>
            <w:rFonts w:ascii="arial" w:eastAsia="arial" w:hAnsi="arial" w:cs="arial"/>
            <w:b/>
            <w:i/>
            <w:strike w:val="0"/>
            <w:color w:val="0077CC"/>
            <w:sz w:val="28"/>
            <w:u w:val="single"/>
            <w:vertAlign w:val="baseline"/>
          </w:rPr>
          <w:t>Whitmer</w:t>
        </w:r>
      </w:hyperlink>
      <w:hyperlink r:id="rId1228" w:history="1">
        <w:r>
          <w:rPr>
            <w:rFonts w:ascii="arial" w:eastAsia="arial" w:hAnsi="arial" w:cs="arial"/>
            <w:b/>
            <w:i/>
            <w:strike w:val="0"/>
            <w:color w:val="0077CC"/>
            <w:sz w:val="28"/>
            <w:u w:val="single"/>
            <w:vertAlign w:val="baseline"/>
          </w:rPr>
          <w:t xml:space="preserve"> Rallies Michigan Democrats as Election Day Nears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 20:37 EST</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 SmithMitch Smith is a Chicago-based national correspondent for The Times, covering the Midwest and Great Plains.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won re-election as Michigan’s governor by 11 percentage points two years ago. Polls show a much closer race for president.</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5" style="position:absolute;z-index:2518722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won re-election as Michigan’s governor by 11 percentage points two years ago. Polls show a much closer race for president.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bus adorned with “BIG GRETCH SAYS GO VOTE” signage pulled into a labor union parking lot on Saturday as dozens of bundled-up Democrats prepared to knock on doors in East Lansing, Mich., a liberal stronghold in a closely divided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Michigan’s second-term Democratic governor, stepped off to give the party faithful a pep talk.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so we are down to a handful of days,”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the crowd. “This is going to be a close race. The whole world is focusing on Michigan and a couple of other states. You’re wondering what is going to happen. They’re worried. We’re not worried, right?”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parallel political universe in which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might not have been one of the Democratic Party’s most-sought surrogates, busing across Michigan from East Lansing to Brighton in the campaign’s final stretch, but rather a candidate for president or vice president, jetting across the battlegrounds from Pennsylvania to Wisconsin with a Secret Service detail.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 finalist to become President Biden’s running mate, and earlier this year, as party activists grew alarmed about Mr. Biden’s re-election chances, hers was one of the alternate names that kept popping up.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Mr. Biden stepped aside and Vice President Kamala Harris became the party’s candidate,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quickly offered her support and did not seek the vice-presidential nomination. She has spent recent months traveling the country to promote her new book, rallying supporters in Michigan and making campaign stops in eight other states to speak in support of Ms. Harris.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Election Day nears,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focused on her home state, where she won re-election two years ago by 11 percentage points, but where polls now show a virtual tie between Ms. Harris and former President Donald J. Trump.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also held at least 20 recent events supporting Democratic candidates for the Michigan Legislature, an aide said. And since the start of the year, they said, the governor’s political action committee has been involved in more than 160 voter events in Michigan.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and perhaps even the presidency, could ride on how many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2022 voters turn out this year, and how many of them stick with the Democrats. The Trump campaign has aggressively courted blue-collar white voters, Black voters, Arab Americans and young men, all groups that Democrats have historically relied on in the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working very hard to make sure that the coalition that supported me just two years ago understands that they’ve got a similar candidate in Kamala Harris,”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an interview before posing for photos with the crew of East Lansing door-knockers.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had “met a lot of Republican women, in particular, who have said, kind of quietly, ‘Your candidate has my vote.’ They’re not throwing yard signs out in their lawns. They’re not, you know, screaming it from the top of their lungs.”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coalition two years ago, built on support for abortion rights and “fix-the-damn-roads” pragmatism, was the stuff of Democratic consultants’ dreams. The governor turned out the party’s urban base, ran up huge margins in suburban Detroit and lost by less in solidly conservative counties. She carried places that had been drifting away from Democrats for years, and she turbocharged the leftward shift of some former Republican strongholds.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months later, polls show a far different landscape in Michigan, a state that Mr. Trump won narrowly in 2016 and Mr. Biden carried in 2020.</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makes the pitch for Ms. Harris, Trump campaign officials suggested it might not always be helping the vice president. They pointed in particular to a recent video featuring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social media that some </w:t>
      </w:r>
      <w:hyperlink r:id="rId1229" w:history="1">
        <w:r>
          <w:rPr>
            <w:rFonts w:ascii="arial" w:eastAsia="arial" w:hAnsi="arial" w:cs="arial"/>
            <w:b w:val="0"/>
            <w:i/>
            <w:strike w:val="0"/>
            <w:noProof w:val="0"/>
            <w:color w:val="0077CC"/>
            <w:position w:val="0"/>
            <w:sz w:val="20"/>
            <w:u w:val="single"/>
            <w:vertAlign w:val="baseline"/>
          </w:rPr>
          <w:t>Roman Catholics saw as an offensive take on Communion</w:t>
        </w:r>
      </w:hyperlink>
      <w:r>
        <w:rPr>
          <w:rFonts w:ascii="arial" w:eastAsia="arial" w:hAnsi="arial" w:cs="arial"/>
          <w:b w:val="0"/>
          <w:i w:val="0"/>
          <w:strike w:val="0"/>
          <w:noProof w:val="0"/>
          <w:color w:val="000000"/>
          <w:position w:val="0"/>
          <w:sz w:val="20"/>
          <w:u w:val="none"/>
          <w:vertAlign w:val="baseline"/>
        </w:rPr>
        <w:t xml:space="preserve">, and for which </w:t>
      </w:r>
      <w:hyperlink r:id="rId1230" w:history="1">
        <w:r>
          <w:rPr>
            <w:rFonts w:ascii="arial" w:eastAsia="arial" w:hAnsi="arial" w:cs="arial"/>
            <w:b w:val="0"/>
            <w:i/>
            <w:strike w:val="0"/>
            <w:noProof w:val="0"/>
            <w:color w:val="0077CC"/>
            <w:position w:val="0"/>
            <w:sz w:val="20"/>
            <w:u w:val="single"/>
            <w:vertAlign w:val="baseline"/>
          </w:rPr>
          <w:t>she apologized</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spent the last year of her administration making cringeworthy TikToks in hopes of going viral,” Victoria LaCivita, a Trump campaign spokeswoman, said in a statement. “These stunts have backfired, disrespecting Catholic Michiganders and showing voters where Kamala Harris and the Democrat Party’s priorities lie. Spoiler alert — it isn’t lowering inflation or securing our southern border.”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the presidency on the line in Michigan.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legislative agenda in her final two years as governor rides on partisan control of the State House of Representatives, where Democrats are clinging to a slim majority. Michigan Republicans also see an opportunity to win an open seat in the U.S. Senate and flip two open U.S. House seats now held by Democrats.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Curtis Hertel, the Democratic nominee in one of those swingy congressional districts, joined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a portion of her bus tour this weekend as he made his closing case to voters.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how much the governor loves people, and she relates to people, and she understands how to talk to people in a way that inspires them,” Mr. Hertel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At a canvassing event in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to the crowd before sending them off to canvass on Sunday. (PHOTOGRAPH BY Nick Hagen for The New York Times FOR THE NEW YORK TIMES)</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56" style="position:absolute;z-index:251873280"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POLLS &amp; SURVEYS (91%); CAMPAIGNS &amp; ELECTIONS (90%); ELECTIONS (90%); ELECTIONS &amp; POLITICS (90%); GOVERNORS (90%); HEADS OF GOVERNMENT ELECTIONS (90%); POLITICAL PARTIES (90%); US DEMOCRATIC PARTY (90%); GOVERNMENT BODIES &amp; OFFICES (89%); POLITICAL CANDIDATES (89%); US PRESIDENTIAL CANDIDATES 2008 (89%); US PRESIDENTIAL ELECTIONS (89%); VOTERS &amp; VOTING (89%); US REPUBLICAN PARTY (79%); ACTIVISM (78%); BLUE COLLAR WORKERS (78%); INTERVIEWS (78%); LEGISLATIVE BODIES (78%); LIBERALISM (78%); POLITICAL ACTIVISM (78%); POLITICAL ORGANIZATIONS (78%); US PRESIDENTIAL CANDIDATES 2012 (78%); US STATE GOVERNMENT (78%); ARAB AMERICANS (73%); CAMPAIGN FINANCE (73%); POLITICAL ACTION COMMITTEES (73%); VOTER TURNOUT (73%); CHRISTIANS &amp; CHRISTIANITY (65%); LABOR UNIONS (57%); Presidential Election of 2024 (%); United States Politics and Government (%);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 Michigan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PARKING SPACES &amp; FACILITIES (57%)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KAMALA HARRIS (92%); DONALD TRUMP (79%);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(98%); UNITED STATES (92%)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57"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 xml:space="preserve">Center for Automotive Research Announces Michigan Governor </w:t>
        </w:r>
      </w:hyperlink>
      <w:hyperlink r:id="rId1238" w:history="1">
        <w:r>
          <w:rPr>
            <w:rFonts w:ascii="arial" w:eastAsia="arial" w:hAnsi="arial" w:cs="arial"/>
            <w:b/>
            <w:i/>
            <w:strike w:val="0"/>
            <w:color w:val="0077CC"/>
            <w:sz w:val="28"/>
            <w:u w:val="single"/>
            <w:vertAlign w:val="baseline"/>
          </w:rPr>
          <w:t>Gretchen</w:t>
        </w:r>
      </w:hyperlink>
      <w:hyperlink r:id="rId1239" w:history="1">
        <w:r>
          <w:rPr>
            <w:rFonts w:ascii="arial" w:eastAsia="arial" w:hAnsi="arial" w:cs="arial"/>
            <w:b/>
            <w:i/>
            <w:strike w:val="0"/>
            <w:color w:val="0077CC"/>
            <w:sz w:val="28"/>
            <w:u w:val="single"/>
            <w:vertAlign w:val="baseline"/>
          </w:rPr>
          <w:t xml:space="preserve"> </w:t>
        </w:r>
      </w:hyperlink>
      <w:hyperlink r:id="rId1240" w:history="1">
        <w:r>
          <w:rPr>
            <w:rFonts w:ascii="arial" w:eastAsia="arial" w:hAnsi="arial" w:cs="arial"/>
            <w:b/>
            <w:i/>
            <w:strike w:val="0"/>
            <w:color w:val="0077CC"/>
            <w:sz w:val="28"/>
            <w:u w:val="single"/>
            <w:vertAlign w:val="baseline"/>
          </w:rPr>
          <w:t>Whitmer</w:t>
        </w:r>
      </w:hyperlink>
      <w:hyperlink r:id="rId1241" w:history="1">
        <w:r>
          <w:rPr>
            <w:rFonts w:ascii="arial" w:eastAsia="arial" w:hAnsi="arial" w:cs="arial"/>
            <w:b/>
            <w:i/>
            <w:strike w:val="0"/>
            <w:color w:val="0077CC"/>
            <w:sz w:val="28"/>
            <w:u w:val="single"/>
            <w:vertAlign w:val="baseline"/>
          </w:rPr>
          <w:t>, as Keynote Speaker for Management Briefing Seminars (MBS)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Automotive News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2024 Wednesday 6:30 AM EST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Contify.com All Rights Reserved</w:t>
      </w:r>
    </w:p>
    <w:p>
      <w:pPr>
        <w:pStyle w:val="Normal63"/>
        <w:keepNext w:val="0"/>
        <w:spacing w:before="120" w:after="0" w:line="220" w:lineRule="atLeast"/>
        <w:ind w:left="0" w:right="0" w:firstLine="0"/>
        <w:jc w:val="left"/>
      </w:pPr>
      <w:r>
        <w:br/>
      </w:r>
      <w:r>
        <w:pict>
          <v:shape id="_x0000_i1258" type="#_x0000_t75" style="width:0;height:0"/>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9" style="position:absolute;z-index:2518753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Center for Automotive Research (CAR) announces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 Keynote Speaker for Management Briefing Seminars.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Management Briefing Seminars (MBS) is a premier event for automotive industry leaders.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Governor Whitmers participation highlights Michigans commitment to the automotive industry.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Press Release: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Arbor, Michigan, July 31 -- Center for Automotive Research issued the following news release: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for Automotive Research (CAR) is excited to announce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Governor of the State of Michigan, as a keynote speaker for its upcoming Management Briefing Seminars (MBS). MBS is a premier event that brings together leaders from across the automotive industry for insightful discussions on the most critical issues facing the sector.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deliver a keynote address as we kick off the 59th year of the conference. Her participation in MBS underscores the importance of the automotive industry for the state of Michigan and the state's commitment to collaborating with the automotive industry to shape the future of transportation.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Management Briefing Seminars provide a valuable platform for open dialogue on important automotive and mobility issues, and we look forward to having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join us again this year," said Alan Amici, President &amp; CEO of the Center for Automotive Research.</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Registration for the 2024 MBS is open. For more information, including the full speaker lineup and agenda, please visit the CAR website at </w:t>
      </w:r>
      <w:hyperlink r:id="rId1242" w:history="1">
        <w:r>
          <w:rPr>
            <w:rFonts w:ascii="arial" w:eastAsia="arial" w:hAnsi="arial" w:cs="arial"/>
            <w:b w:val="0"/>
            <w:i/>
            <w:strike w:val="0"/>
            <w:noProof w:val="0"/>
            <w:color w:val="0077CC"/>
            <w:position w:val="0"/>
            <w:sz w:val="20"/>
            <w:u w:val="single"/>
            <w:vertAlign w:val="baseline"/>
          </w:rPr>
          <w:t>www.cargroup.org/mbs</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for Automotive Research</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for Automotive Research (CAR) is an independent, non-profit organization conducting industry-driven research and analysis. Focusing on critical areas like Energy &amp; Sustainability, Technology, and Labor, Economics, and Policy, CAR has been a trusted resource for the automotive industry for over twenty years. </w:t>
      </w:r>
      <w:hyperlink r:id="rId1243" w:history="1">
        <w:r>
          <w:rPr>
            <w:rFonts w:ascii="arial" w:eastAsia="arial" w:hAnsi="arial" w:cs="arial"/>
            <w:b w:val="0"/>
            <w:i/>
            <w:strike w:val="0"/>
            <w:noProof w:val="0"/>
            <w:color w:val="0077CC"/>
            <w:position w:val="0"/>
            <w:sz w:val="20"/>
            <w:u w:val="single"/>
            <w:vertAlign w:val="baseline"/>
          </w:rPr>
          <w:t>www.cargroup.org</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Center for Automotive Research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Automobiles, Events]</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0" style="position:absolute;z-index:25187635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AUTOMOTIVE RESEARCH (93%); GOVERNORS (90%); PRESS RELEASES (90%); AUTOMOTIVE SECTOR PERFORMANCE (89%); RESEARCH INSTITUTES (89%); COMPANY PRESS RELEASES (78%); CONFERENCES &amp; CONVENTIONS (78%); EXECUTIVES (73%); NONPROFIT ORGANIZATIONS (64%)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ARBOR PHARMACEUTICALS LLC (57%)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NAICS325412 PHARMACEUTICAL PREPARATION MANUFACTURING (57%); SIC2835 IN VITRO &amp; IN VIVO DIAGNOSTIC SUBSTANCES (57%); SIC2834 PHARMACEUTICAL PREPARATIONS (57%); AUTOMOTIVE (95%); AUTOMOTIVE RESEARCH (93%); AUTOMOTIVE SECTOR PERFORMANCE (89%); FUTURE MOBILITY (78%)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61"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Whitmer</w:t>
        </w:r>
      </w:hyperlink>
      <w:hyperlink r:id="rId1251" w:history="1">
        <w:r>
          <w:rPr>
            <w:rFonts w:ascii="arial" w:eastAsia="arial" w:hAnsi="arial" w:cs="arial"/>
            <w:b/>
            <w:i/>
            <w:strike w:val="0"/>
            <w:color w:val="0077CC"/>
            <w:sz w:val="28"/>
            <w:u w:val="single"/>
            <w:vertAlign w:val="baseline"/>
          </w:rPr>
          <w:t xml:space="preserve"> vows to fight for healthy climate plan, while expanding home energy rebates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 7:06 PM EST</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2" style="position:absolute;z-index:251878400"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23rd, 2025 (</w:t>
      </w:r>
      <w:hyperlink r:id="rId1252"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25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would stand by her climate goals amid a challenging federal landscape during the MI Healthy Climate Conference in Detroit on April 23, 2025. | Kyle Davidson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challenging federal landscape for climate action,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speaking Wednesday at the 2025 MI Healthy Climate conference in Detroit, stood firm on the goals outlined in her climate plan, renewing her commitment to bring the state to 100% carbon neutrality by 2050.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#8216;Last year, we had a federal government that joined us in the fight for climate action. They worked hard to protect our air and land and water, and made historic investments in our clean energy effort,#8217;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#8216;Now we have a government that calls climate change a hoax and wants to repeal clean energy investments, slow growth and they're skirting legal processes to cut hundreds of policies that help protect our air, land and lakes from pollution, waste and dangerous chemicals,#8217;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before </w:t>
      </w:r>
      <w:hyperlink r:id="rId1254" w:history="1">
        <w:r>
          <w:rPr>
            <w:rFonts w:ascii="arial" w:eastAsia="arial" w:hAnsi="arial" w:cs="arial"/>
            <w:b w:val="0"/>
            <w:i/>
            <w:strike w:val="0"/>
            <w:noProof w:val="0"/>
            <w:color w:val="0077CC"/>
            <w:position w:val="0"/>
            <w:sz w:val="20"/>
            <w:u w:val="single"/>
            <w:vertAlign w:val="baseline"/>
          </w:rPr>
          <w:t>pointing to an executive order that she said targets states who have passed laws to address climate change.</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Michigan is not backing down in its climate efforts,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noting that Michigan is also seeing increased opportunities in clean energy jobs and electric vehicle manufacturing.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 have an opportunity to take the lead on climate, an opportunity to continue creating good paying jobs and an opportunity to show the world what Michigan can do,#8217; she said. </w:t>
      </w:r>
    </w:p>
    <w:p>
      <w:pPr>
        <w:pStyle w:val="Normal64"/>
        <w:keepNext w:val="0"/>
        <w:spacing w:before="240" w:after="0" w:line="260" w:lineRule="atLeast"/>
        <w:ind w:left="0" w:right="0" w:firstLine="0"/>
        <w:jc w:val="both"/>
      </w:pPr>
      <w:hyperlink r:id="rId1255" w:history="1">
        <w:r>
          <w:rPr>
            <w:rFonts w:ascii="arial" w:eastAsia="arial" w:hAnsi="arial" w:cs="arial"/>
            <w:b w:val="0"/>
            <w:i/>
            <w:strike w:val="0"/>
            <w:color w:val="0077CC"/>
            <w:sz w:val="20"/>
            <w:u w:val="single"/>
            <w:vertAlign w:val="baseline"/>
          </w:rPr>
          <w:t xml:space="preserve"> Michigan Gov. </w:t>
        </w:r>
      </w:hyperlink>
      <w:hyperlink r:id="rId1256" w:history="1">
        <w:r>
          <w:rPr>
            <w:rFonts w:ascii="arial" w:eastAsia="arial" w:hAnsi="arial" w:cs="arial"/>
            <w:b/>
            <w:i/>
            <w:strike w:val="0"/>
            <w:color w:val="0077CC"/>
            <w:sz w:val="20"/>
            <w:u w:val="single"/>
            <w:vertAlign w:val="baseline"/>
          </w:rPr>
          <w:t>Gretchen</w:t>
        </w:r>
      </w:hyperlink>
      <w:hyperlink r:id="rId1257" w:history="1">
        <w:r>
          <w:rPr>
            <w:rFonts w:ascii="arial" w:eastAsia="arial" w:hAnsi="arial" w:cs="arial"/>
            <w:b w:val="0"/>
            <w:i/>
            <w:strike w:val="0"/>
            <w:color w:val="0077CC"/>
            <w:sz w:val="20"/>
            <w:u w:val="single"/>
            <w:vertAlign w:val="baseline"/>
          </w:rPr>
          <w:t xml:space="preserve"> </w:t>
        </w:r>
      </w:hyperlink>
      <w:hyperlink r:id="rId1258" w:history="1">
        <w:r>
          <w:rPr>
            <w:rFonts w:ascii="arial" w:eastAsia="arial" w:hAnsi="arial" w:cs="arial"/>
            <w:b/>
            <w:i/>
            <w:strike w:val="0"/>
            <w:color w:val="0077CC"/>
            <w:sz w:val="20"/>
            <w:u w:val="single"/>
            <w:vertAlign w:val="baseline"/>
          </w:rPr>
          <w:t>Whitmer</w:t>
        </w:r>
      </w:hyperlink>
      <w:hyperlink r:id="rId1259" w:history="1">
        <w:r>
          <w:rPr>
            <w:rFonts w:ascii="arial" w:eastAsia="arial" w:hAnsi="arial" w:cs="arial"/>
            <w:b w:val="0"/>
            <w:i/>
            <w:strike w:val="0"/>
            <w:color w:val="0077CC"/>
            <w:sz w:val="20"/>
            <w:u w:val="single"/>
            <w:vertAlign w:val="baseline"/>
          </w:rPr>
          <w:t xml:space="preserve"> announces the statewide launch of a program offering Michiganders rebates on energy efficiency upgrades to their home and appliances during the MI Healthy Climate Conference on April 23, 2025. | Kyle Davidson</w:t>
        </w:r>
      </w:hyperlink>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states serve as laboratories for democracy within our federal system, those states are on the frontline in the fight against climate change,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pledging not to abandon the goals outlined in her </w:t>
      </w:r>
      <w:hyperlink r:id="rId1260" w:history="1">
        <w:r>
          <w:rPr>
            <w:rFonts w:ascii="arial" w:eastAsia="arial" w:hAnsi="arial" w:cs="arial"/>
            <w:b w:val="0"/>
            <w:i/>
            <w:strike w:val="0"/>
            <w:noProof w:val="0"/>
            <w:color w:val="0077CC"/>
            <w:position w:val="0"/>
            <w:sz w:val="20"/>
            <w:u w:val="single"/>
            <w:vertAlign w:val="baseline"/>
          </w:rPr>
          <w:t xml:space="preserve">MI Healthy Climate plan. </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vein,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announced the launch of a statewide home energy rebate program in hopes of saving Michiganders costs on their energy bills.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from the Department of Environment, Great Lakes and Energy, up to 15,000 homes will benefit from the program's rollout, as households are eligible for up to $34,000 in rebates from the program's two efforts.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offers rebates to address the up front cost of whole-home energy efficiency upgrades such as insulation, air sealing and heating and cooling. Households are eligible for up to $20,000 in rebates through this program.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will help reduce the upfront cost of energy efficient electric appliances and equipment, offering up to $840 for an electric stove or dryer; $1,750 for a heat pump water heater; $1,600 for insulation, air sealing and ventilation; $2,500 for electric wiring upgrades and $8,000 for a heat pump for heating or cooling, with households eligible for a maximum of $14,000 in rebates.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Renters and homeowners interested in the program can find more information about the program and how to apply at </w:t>
      </w:r>
      <w:hyperlink r:id="rId1261" w:history="1">
        <w:r>
          <w:rPr>
            <w:rFonts w:ascii="arial" w:eastAsia="arial" w:hAnsi="arial" w:cs="arial"/>
            <w:b w:val="0"/>
            <w:i/>
            <w:strike w:val="0"/>
            <w:noProof w:val="0"/>
            <w:color w:val="0077CC"/>
            <w:position w:val="0"/>
            <w:sz w:val="20"/>
            <w:u w:val="single"/>
            <w:vertAlign w:val="baseline"/>
          </w:rPr>
          <w:t>Michigan.gov/HomeEnergyRebates or by dialing the CLEAResult Call Center at 855-510-7080.</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household's application is approved, they will be directed to select an program-approved contractor to conduct a home assessment with eligible rebate work to be completed by the program's contractors. For low-income households, 100% of the work is covered.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also aims to support jobs in construction; heating, ventilation and air conditioning; energy efficiency and appliance installation. The state is encouraging contractors to </w:t>
      </w:r>
      <w:hyperlink r:id="rId1262" w:history="1">
        <w:r>
          <w:rPr>
            <w:rFonts w:ascii="arial" w:eastAsia="arial" w:hAnsi="arial" w:cs="arial"/>
            <w:b w:val="0"/>
            <w:i/>
            <w:strike w:val="0"/>
            <w:noProof w:val="0"/>
            <w:color w:val="0077CC"/>
            <w:position w:val="0"/>
            <w:sz w:val="20"/>
            <w:u w:val="single"/>
            <w:vertAlign w:val="baseline"/>
          </w:rPr>
          <w:t xml:space="preserve">sign up online to become an eligible program contractor, directing any questions to mihercontractor@wmenergy.com. Contractors can also receive bonuses for certain projects in eligible communities. </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63" style="position:absolute;z-index:25187942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4" style="position:absolute;z-index:251880448"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(92%); ENERGY &amp; ENVIRONMENT (90%); CLIMATE CHANGE (89%); CONFERENCES &amp; CONVENTIONS (89%); ENERGY DEVELOPMENT PROGRAMS (89%); ENERGY EFFICIENCY &amp; CONSERVATION (89%); SALES REBATES (89%); GOVERNMENT &amp; PUBLIC ADMINISTRATION (79%); CLIMATE CHANGE REGULATION &amp; POLICY (78%); ENVIRONMENTAL DEPARTMENTS (78%); GREEN FINANCE (78%); NEGATIVE ENVIRONMENTAL NEWS (78%); POLLUTION (78%); POLLUTION &amp; ENVIRONMENTAL IMPACTS (78%); SUSTAINABLE INVESTING (78%); WATER RESOURCES (78%); NEW PRODUCTS (77%); GOVERNMENT BODIES &amp; OFFICES (75%); WATER POLLUTION (74%); DEMOCRACIES (73%); EXECUTIVE ORDERS (73%); ELECTRIC VEHICLE INDUSTRY (71%); LAW &amp; LEGAL SYSTEM (67%); ELECTRIC VEHICLES (65%); JOB CREATION (65%); Economy (%); Energy (%); Environment (%); carbon neutrality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 Healthy Climate Plan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ALTERNATIVE &amp; RENEWABLE ENERGY (92%); ENERGY &amp; ENVIRONMENT (90%); ENERGY &amp; UTILITIES (90%); ENERGY DEVELOPMENT PROGRAMS (89%); ENERGY EFFICIENCY &amp; CONSERVATION (89%); SALES REBATES (89%); GREEN FINANCE (78%); HVAC SYSTEMS (78%); MANUFACTURING (78%); SUSTAINABLE INVESTING (78%); NEW PRODUCTS (77%); NATURAL GAS &amp; ELECTRIC UTILITIES (73%); ELECTRIC VEHICLE INDUSTRY (71%); HOUSEHOLD APPLIANCES (68%); ELECTRIC VEHICLES (65%)</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(88%); MICHIGAN, USA (97%)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65"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 xml:space="preserve">Who is Chris Swanson? Sheriff Wants to Succeed </w:t>
        </w:r>
      </w:hyperlink>
      <w:hyperlink r:id="rId1270" w:history="1">
        <w:r>
          <w:rPr>
            <w:rFonts w:ascii="arial" w:eastAsia="arial" w:hAnsi="arial" w:cs="arial"/>
            <w:b/>
            <w:i/>
            <w:strike w:val="0"/>
            <w:color w:val="0077CC"/>
            <w:sz w:val="28"/>
            <w:u w:val="single"/>
            <w:vertAlign w:val="baseline"/>
          </w:rPr>
          <w:t>Gretchen</w:t>
        </w:r>
      </w:hyperlink>
      <w:hyperlink r:id="rId1271" w:history="1">
        <w:r>
          <w:rPr>
            <w:rFonts w:ascii="arial" w:eastAsia="arial" w:hAnsi="arial" w:cs="arial"/>
            <w:b/>
            <w:i/>
            <w:strike w:val="0"/>
            <w:color w:val="0077CC"/>
            <w:sz w:val="28"/>
            <w:u w:val="single"/>
            <w:vertAlign w:val="baseline"/>
          </w:rPr>
          <w:t xml:space="preserve"> </w:t>
        </w:r>
      </w:hyperlink>
      <w:hyperlink r:id="rId1272" w:history="1">
        <w:r>
          <w:rPr>
            <w:rFonts w:ascii="arial" w:eastAsia="arial" w:hAnsi="arial" w:cs="arial"/>
            <w:b/>
            <w:i/>
            <w:strike w:val="0"/>
            <w:color w:val="0077CC"/>
            <w:sz w:val="28"/>
            <w:u w:val="single"/>
            <w:vertAlign w:val="baseline"/>
          </w:rPr>
          <w:t>Whitmer</w:t>
        </w:r>
      </w:hyperlink>
      <w:hyperlink r:id="rId1273" w:history="1">
        <w:r>
          <w:rPr>
            <w:rFonts w:ascii="arial" w:eastAsia="arial" w:hAnsi="arial" w:cs="arial"/>
            <w:b/>
            <w:i/>
            <w:strike w:val="0"/>
            <w:color w:val="0077CC"/>
            <w:sz w:val="28"/>
            <w:u w:val="single"/>
            <w:vertAlign w:val="baseline"/>
          </w:rPr>
          <w:t xml:space="preserve"> in Michigan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 10:02 AM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65"/>
        <w:keepNext w:val="0"/>
        <w:spacing w:before="120" w:after="0" w:line="220" w:lineRule="atLeast"/>
        <w:ind w:left="0" w:right="0" w:firstLine="0"/>
        <w:jc w:val="left"/>
      </w:pPr>
      <w:r>
        <w:br/>
      </w:r>
      <w:r>
        <w:pict>
          <v:shape id="_x0000_i1266" type="#_x0000_t75" style="width:166.48pt;height:42.74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Orton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Michigan is a battleground state and the sheriff faces stiff competition in what is likely to be one of the most competitive gubernatorial races in 2026.</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7" style="position:absolute;z-index:251882496"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Genesee County Sheriff Chris Swanson has launched a campaign to succeed </w:t>
      </w:r>
      <w:hyperlink r:id="rId1274" w:history="1">
        <w:r>
          <w:rPr>
            <w:rFonts w:ascii="arial" w:eastAsia="arial" w:hAnsi="arial" w:cs="arial"/>
            <w:b/>
            <w:i/>
            <w:strike w:val="0"/>
            <w:noProof w:val="0"/>
            <w:color w:val="0077CC"/>
            <w:position w:val="0"/>
            <w:sz w:val="20"/>
            <w:u w:val="single"/>
            <w:vertAlign w:val="baseline"/>
          </w:rPr>
          <w:t>Gretchen</w:t>
        </w:r>
      </w:hyperlink>
      <w:hyperlink r:id="rId1275" w:history="1">
        <w:r>
          <w:rPr>
            <w:rFonts w:ascii="arial" w:eastAsia="arial" w:hAnsi="arial" w:cs="arial"/>
            <w:b w:val="0"/>
            <w:i/>
            <w:strike w:val="0"/>
            <w:noProof w:val="0"/>
            <w:color w:val="0077CC"/>
            <w:position w:val="0"/>
            <w:sz w:val="20"/>
            <w:u w:val="single"/>
            <w:vertAlign w:val="baseline"/>
          </w:rPr>
          <w:t xml:space="preserve"> </w:t>
        </w:r>
      </w:hyperlink>
      <w:hyperlink r:id="rId1276"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as Michigan governor, entering what is expected to be one of the most competitive races of the 2026 election cycle.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Swanson's candidacy comes as </w:t>
      </w:r>
      <w:hyperlink r:id="rId1277"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seek candidates who can appeal to broad coalitions in the battleground state. He has emphasized his law enforcement background as a key asset in addressing voter concerns, including crime and immigration.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sheriff, I take care of people. I protect people, I serve and I bring folks together," Swanson said. "We've done that in Genesee County. Now, it's time to do it for the entire state of Michigan and all 10 million people."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will test whether a law enforcement figure can gain traction within a party that has faced internal divisions over policing policies.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Swanson's entry into the race signals his full transition into state politics after gaining national recognition for marching with protesters in 2020 and speaking at the Democratic National Convention last year.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Swanson formally launched his campaign at a community college in Flint on Thursday night. While he remains a well-known figure in Genesee County—about 70 miles north of Detroit—he has not previously run for statewide office.</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face </w:t>
      </w:r>
      <w:hyperlink r:id="rId1278" w:history="1">
        <w:r>
          <w:rPr>
            <w:rFonts w:ascii="arial" w:eastAsia="arial" w:hAnsi="arial" w:cs="arial"/>
            <w:b w:val="0"/>
            <w:i/>
            <w:strike w:val="0"/>
            <w:noProof w:val="0"/>
            <w:color w:val="0077CC"/>
            <w:position w:val="0"/>
            <w:sz w:val="20"/>
            <w:u w:val="single"/>
            <w:vertAlign w:val="baseline"/>
          </w:rPr>
          <w:t>stiff competition from Michigan Secretary of State Jocelyn Benson</w:t>
        </w:r>
      </w:hyperlink>
      <w:r>
        <w:rPr>
          <w:rFonts w:ascii="arial" w:eastAsia="arial" w:hAnsi="arial" w:cs="arial"/>
          <w:b w:val="0"/>
          <w:i w:val="0"/>
          <w:strike w:val="0"/>
          <w:noProof w:val="0"/>
          <w:color w:val="000000"/>
          <w:position w:val="0"/>
          <w:sz w:val="20"/>
          <w:u w:val="none"/>
          <w:vertAlign w:val="baseline"/>
        </w:rPr>
        <w:t xml:space="preserve">, a well-established figure in Michigan politics who has won multiple statewide elections and built a strong fundraising network. Swanson, who was reelected sheriff in 2024 with 65 percent of the vote—outperforming Democratic presidential nominee Vice President </w:t>
      </w:r>
      <w:hyperlink r:id="rId1279"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by nearly 14 points in Genesee County—will need to expand his support beyond his home base.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campaign stop illustrated his balancing act. Swanson led a press conference announcing an operation that resulted in the arrest of two Honduran immigrants for illegal entry into the U.S, before heading to a jail-based education program he founded in 2020. That initiative, focused on inmate rehabilitation, has been studied by Harvard, replicated by the National Sheriffs' Association, and adopted in correctional facilities nationwide.</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Swanson first made national headlines in May 2020 after a Minneapolis police officer killed </w:t>
      </w:r>
      <w:hyperlink r:id="rId128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During a protest in Flint, he removed his riot gear and marched alongside demonstrators. He later spoke at the Democratic National Convention, where he endorsed Harris while wearing his sheriff's uniform.</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Swanson said: </w:t>
      </w:r>
      <w:r>
        <w:rPr>
          <w:rFonts w:ascii="arial" w:eastAsia="arial" w:hAnsi="arial" w:cs="arial"/>
          <w:b w:val="0"/>
          <w:i w:val="0"/>
          <w:strike w:val="0"/>
          <w:noProof w:val="0"/>
          <w:color w:val="000000"/>
          <w:position w:val="0"/>
          <w:sz w:val="20"/>
          <w:u w:val="none"/>
          <w:vertAlign w:val="baseline"/>
        </w:rPr>
        <w:t>"It's time that we have a different type of candidate coming through the system, not just the next one up … People, I think, are hungry for something new and fresh. Certainly, the party is. And I'm that person."</w:t>
      </w:r>
    </w:p>
    <w:p>
      <w:pPr>
        <w:pStyle w:val="Normal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Adrian Hemond, a Michigan political strategist told The Associated Press:</w:t>
      </w:r>
      <w:r>
        <w:rPr>
          <w:rFonts w:ascii="arial" w:eastAsia="arial" w:hAnsi="arial" w:cs="arial"/>
          <w:b w:val="0"/>
          <w:i w:val="0"/>
          <w:strike w:val="0"/>
          <w:noProof w:val="0"/>
          <w:color w:val="000000"/>
          <w:position w:val="0"/>
          <w:sz w:val="20"/>
          <w:u w:val="none"/>
          <w:vertAlign w:val="baseline"/>
        </w:rPr>
        <w:t xml:space="preserve"> "For Swanson, it's really going to come down to whether he has the ability to raise the resources necessary."</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gubernatorial contest will determine a successor to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is term-limited. The race is expected to be highly competitive, with Swanson joining Benson in the Democratic primary, while Lieutenant Governor Garlin Gilchrist II is weighing a possible bid.</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t>
      </w:r>
      <w:hyperlink r:id="rId1281"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side, state </w:t>
      </w:r>
      <w:hyperlink r:id="rId1282"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GOP leader Aric Nesbitt has already declared his candidacy, and U.S. Rep. John James is considered a potential contender. Detroit Mayor Mike Duggan, a former Democrat, has entered as an independent.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months to go before the Democratic primary, Swanson will need to establish a statewide presence and prove he can compete in fundraising and voter outreach against more seasoned political figures.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 enforcement background could be an asset in a general election, particularly as crime and immigration remain key voter concerns. However, he may face skepticism in the primary from progressive Democrats who have called for police reform.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Swanson's path to the nomination may hinge on whether Gilchrist enters the race, potentially splitting votes among traditional Democratic candidates.</w:t>
      </w:r>
    </w:p>
    <w:p>
      <w:pPr>
        <w:pStyle w:val="Normal65"/>
        <w:keepNext w:val="0"/>
        <w:spacing w:before="240" w:after="0" w:line="260" w:lineRule="atLeast"/>
        <w:ind w:left="0" w:right="0" w:firstLine="0"/>
        <w:jc w:val="both"/>
      </w:pPr>
      <w:hyperlink r:id="rId1283" w:history="1">
        <w:r>
          <w:rPr>
            <w:rFonts w:ascii="arial" w:eastAsia="arial" w:hAnsi="arial" w:cs="arial"/>
            <w:b w:val="0"/>
            <w:i/>
            <w:strike w:val="0"/>
            <w:color w:val="0077CC"/>
            <w:sz w:val="20"/>
            <w:u w:val="single"/>
            <w:vertAlign w:val="baseline"/>
          </w:rPr>
          <w:t>Link to Image</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68" style="position:absolute;z-index:25188352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Genesee County Sheriff Chris Swanson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Sancya/AP Photo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Genesee County Sheriff Chris Swanson talks during a news conference, January 28, 2025 in Flint, Michigan</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69" style="position:absolute;z-index:251884544"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GOVERNORS (91%); CAMPAIGNS &amp; ELECTIONS (90%); CRIME, LAW ENFORCEMENT &amp; CORRECTIONS (90%); GOVERNMENT BODIES &amp; OFFICES (90%); LAW ENFORCEMENT (90%); POLITICS (90%); US DEMOCRATIC PARTY (90%); NATIONAL SECURITY &amp; FOREIGN RELATIONS (89%); NEGATIVE MISC NEWS (89%); NEGATIVE NEWS (89%); POLITICAL PARTY CONVENTIONS (89%); SHERIFFS (89%); US DEMOCRATIC NATIONAL CONVENTIONS (89%); US PRESIDENTIAL ELECTIONS (89%); PROTESTS &amp; DEMONSTRATIONS (87%); POLITICAL PARTIES (79%); ARRESTS (78%); CROWD CONTROL (78%); ELECTIONS (78%); FUNDRAISING (78%); POLITICAL CANDIDATES (78%); CORRECTIONS (76%); PRISONERS (76%); GOVERNMENT ADVISORS &amp; MINISTERS (73%); CONFERENCES &amp; CONVENTIONS (72%); EDUCATION &amp; TRAINING (71%); IMMIGRATION (71%); IMMIGRATION, CITIZENSHIP &amp; DISPLACEMENT (71%); PRESS CONFERENCES (67%); COLLEGES &amp; UNIVERSITIES (66%); COMMUNITY COLLEGES (66%); PRISONS (66%); U.S.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(66%); COMMUNITY COLLEGES (66%); PRESS AGENCY RELEASES (62%)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KAMALA HARRIS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UNITED STATES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70"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Michigan asks for Trump's help to deal with ice storm</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Center Square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5:37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 Franklin News Foundation.  All Rights Reserved</w:t>
      </w:r>
    </w:p>
    <w:p>
      <w:pPr>
        <w:pStyle w:val="Normal66"/>
        <w:keepNext w:val="0"/>
        <w:spacing w:before="120" w:after="0" w:line="220" w:lineRule="atLeast"/>
        <w:ind w:left="0" w:right="0" w:firstLine="0"/>
        <w:jc w:val="left"/>
      </w:pPr>
      <w:r>
        <w:br/>
      </w:r>
      <w:r>
        <w:pict>
          <v:shape id="_x0000_i1271" type="#_x0000_t75" style="width:144.73pt;height:74.99pt">
            <v:imagedata r:id="rId129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J.D. Davidson | The Center Square</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2" style="position:absolute;z-index:2518865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Square) - Michigan's putting together a bipartisan push to get President Donald Trump to declare 12 Michigan counties and Native American tribal lands a disaster area.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comes after an historic ice storm hit the state March 28-30, causing power outages, communication issues and hundreds of miles of roads blocked by fallen trees and debris.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approves, $5 million would be available immediately for emergency efforts, including debris removal.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has submitted a request for the declaration.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historic ice storms in Northern Michigan and the Upper Peninsula, we are bringing an all-hands-on-deck approach to help get the power back on, clear roads, and keep people safe,"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"We'll continue coordinating closely with first-responders, local communities, and Michiganders on the ground. Michiganders are strong, and we'll get through this together."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 Borton, R-Gaylord, joined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Democrat, in asking for help in the area. He said people impacted by the storm supported Trump, and they need his support now.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standing behind President Trump in Northern Michigan," Borton said. "Now we need him to back us up in our time of need. This emergency declaration and the federal funding it would bring are crucial to recovery efforts in our rural communities."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Borton called the storm a once-in-a-generation event that left more than 100,000 homes and businesses without power.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bit of damage comes with a price tag. Every first responder and frontline worker putting in overtime has to be paid," Borton said.</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3" style="position:absolute;z-index:251887616"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672624508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DISASTER RELIEF (90%); INDIGENOUS PEOPLES (90%); SEVERE WINTER WEATHER (90%); WEATHER (90%); NATURAL DISASTERS (89%); NATIVE AMERICANS (79%); US DEMOCRATIC PARTY (79%); EMERGENCY SERVICES (77%); SAFETY (77%); STATES OF EMERGENCY (77%); OVERTIME (68%); RURAL COMMUNITIES (68%)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POWER FAILURES (89%); ENERGY &amp; UTILITIES (77%)</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(91%)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NORTH DAKOTA, USA (79%); UNITED STATES (93%); North Dakota &amp; Michigan; United States; Americas, Northern America</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74"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 xml:space="preserve">Kamala Harris, </w:t>
        </w:r>
      </w:hyperlink>
      <w:hyperlink r:id="rId1299" w:history="1">
        <w:r>
          <w:rPr>
            <w:rFonts w:ascii="arial" w:eastAsia="arial" w:hAnsi="arial" w:cs="arial"/>
            <w:b/>
            <w:i/>
            <w:strike w:val="0"/>
            <w:color w:val="0077CC"/>
            <w:sz w:val="28"/>
            <w:u w:val="single"/>
            <w:vertAlign w:val="baseline"/>
          </w:rPr>
          <w:t>Gretchen</w:t>
        </w:r>
      </w:hyperlink>
      <w:hyperlink r:id="rId1300" w:history="1">
        <w:r>
          <w:rPr>
            <w:rFonts w:ascii="arial" w:eastAsia="arial" w:hAnsi="arial" w:cs="arial"/>
            <w:b/>
            <w:i/>
            <w:strike w:val="0"/>
            <w:color w:val="0077CC"/>
            <w:sz w:val="28"/>
            <w:u w:val="single"/>
            <w:vertAlign w:val="baseline"/>
          </w:rPr>
          <w:t xml:space="preserve"> </w:t>
        </w:r>
      </w:hyperlink>
      <w:hyperlink r:id="rId1301" w:history="1">
        <w:r>
          <w:rPr>
            <w:rFonts w:ascii="arial" w:eastAsia="arial" w:hAnsi="arial" w:cs="arial"/>
            <w:b/>
            <w:i/>
            <w:strike w:val="0"/>
            <w:color w:val="0077CC"/>
            <w:sz w:val="28"/>
            <w:u w:val="single"/>
            <w:vertAlign w:val="baseline"/>
          </w:rPr>
          <w:t>Whitmer</w:t>
        </w:r>
      </w:hyperlink>
      <w:hyperlink r:id="rId1302" w:history="1">
        <w:r>
          <w:rPr>
            <w:rFonts w:ascii="arial" w:eastAsia="arial" w:hAnsi="arial" w:cs="arial"/>
            <w:b/>
            <w:i/>
            <w:strike w:val="0"/>
            <w:color w:val="0077CC"/>
            <w:sz w:val="28"/>
            <w:u w:val="single"/>
            <w:vertAlign w:val="baseline"/>
          </w:rPr>
          <w:t xml:space="preserve"> Caught In 'Fake' Hot Mic Blunder: 'I Didn't Realize'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 10:51 PM EST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67"/>
        <w:keepNext w:val="0"/>
        <w:spacing w:before="120" w:after="0" w:line="220" w:lineRule="atLeast"/>
        <w:ind w:left="0" w:right="0" w:firstLine="0"/>
        <w:jc w:val="left"/>
      </w:pPr>
      <w:r>
        <w:br/>
      </w:r>
      <w:r>
        <w:pict>
          <v:shape id="_x0000_i1275" type="#_x0000_t75" style="width:200.28pt;height:22.5pt">
            <v:imagedata r:id="rId16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6" style="position:absolute;z-index:25188966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Harris and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were caught in an apparent hot mic moment on Sunday. The two were having beer at a local bar - Trak Houz Bar and Grill - in Kalamazoo when the Democratic nominee blurted out 's**t' and some other things. After realizing they had mics on, Harris said: "Oh, we have microphones... And they're listening to everything!"At the bar, Harris appeared to tell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that 'we need to move ground with men' before she turned to see a camera on her. "Oh, we have microphones in here just listening to everything. I didn't realize that," the VP said. She further laughed it off.   "So ... now you tell us," Harris added.  "You'll bleep my f-words,"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joked.Read More: </w:t>
      </w:r>
    </w:p>
    <w:p>
      <w:pPr>
        <w:pStyle w:val="Normal67"/>
        <w:keepNext w:val="0"/>
        <w:spacing w:before="240" w:after="0" w:line="260" w:lineRule="atLeast"/>
        <w:ind w:left="0" w:right="0" w:firstLine="0"/>
        <w:jc w:val="both"/>
      </w:pPr>
      <w:hyperlink r:id="rId1303" w:history="1">
        <w:r>
          <w:rPr>
            <w:rFonts w:ascii="arial" w:eastAsia="arial" w:hAnsi="arial" w:cs="arial"/>
            <w:b w:val="0"/>
            <w:i/>
            <w:strike w:val="0"/>
            <w:color w:val="0077CC"/>
            <w:sz w:val="20"/>
            <w:u w:val="single"/>
            <w:vertAlign w:val="baseline"/>
          </w:rPr>
          <w:t>Trump Was Aware Of Tony Hinchcliffe's Racist Joke, Edited Obscene Kamala Remark: Report</w:t>
        </w:r>
      </w:hyperlink>
      <w:r>
        <w:rPr>
          <w:rFonts w:ascii="arial" w:eastAsia="arial" w:hAnsi="arial" w:cs="arial"/>
          <w:b w:val="0"/>
          <w:i w:val="0"/>
          <w:strike w:val="0"/>
          <w:noProof w:val="0"/>
          <w:color w:val="000000"/>
          <w:position w:val="0"/>
          <w:sz w:val="20"/>
          <w:u w:val="none"/>
          <w:vertAlign w:val="baseline"/>
        </w:rPr>
        <w:t xml:space="preserve">"We just told all the family secrets," the VP laughed.  Kamala Harris then turned back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said, "Anyway, it's good to see you ..."The Democratic nominee's hot mic moment sparked reactions on social media. Some users said that it was a 'staged stunt'. Read More: </w:t>
      </w:r>
      <w:hyperlink r:id="rId1304" w:history="1">
        <w:r>
          <w:rPr>
            <w:rFonts w:ascii="arial" w:eastAsia="arial" w:hAnsi="arial" w:cs="arial"/>
            <w:b w:val="0"/>
            <w:i/>
            <w:strike w:val="0"/>
            <w:noProof w:val="0"/>
            <w:color w:val="0077CC"/>
            <w:position w:val="0"/>
            <w:sz w:val="20"/>
            <w:u w:val="single"/>
            <w:vertAlign w:val="baseline"/>
          </w:rPr>
          <w:t>Ballot Drop Boxes Set On Fire In Several States: How Will Those Votes Be Counted?</w:t>
        </w:r>
      </w:hyperlink>
      <w:r>
        <w:rPr>
          <w:rFonts w:ascii="arial" w:eastAsia="arial" w:hAnsi="arial" w:cs="arial"/>
          <w:b w:val="0"/>
          <w:i w:val="0"/>
          <w:strike w:val="0"/>
          <w:noProof w:val="0"/>
          <w:color w:val="000000"/>
          <w:position w:val="0"/>
          <w:sz w:val="20"/>
          <w:u w:val="none"/>
          <w:vertAlign w:val="baseline"/>
        </w:rPr>
        <w:t xml:space="preserve">"Kamala absurdly pretends to have a hot mic moment. She is so fake that she can't even have real hot mic moments," one person said on X, platform formerly known as Twitter. "Kamala appears to acknowledge she's struggling with male voters before noticing there are "microphones in here just listening to everything," another person added. "Kamala was caught on a hot mic expressing her concerns about male voters," a third one said on the Elon Musk-led website. </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77" style="position:absolute;z-index:251890688"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(77%); RACISM &amp; XENOPHOBIA (73%); INTERNET SOCIAL NETWORKING (71%); SOCIAL MEDIA (71%); NEGATIVE NEWS (68%); BALLOTS (65%)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DRINKING PLACES (90%); RESTAURANTS (77%); INTERNET SOCIAL NETWORKING (71%); SOCIAL MEDIA (71%)</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ELON MUSK (73%)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 UNITED STATES (92%); Michigan; United States; Americas, Northern America</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78"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 xml:space="preserve">Submarine manufacturing program unveiled by </w:t>
        </w:r>
      </w:hyperlink>
      <w:hyperlink r:id="rId1312" w:history="1">
        <w:r>
          <w:rPr>
            <w:rFonts w:ascii="arial" w:eastAsia="arial" w:hAnsi="arial" w:cs="arial"/>
            <w:b/>
            <w:i/>
            <w:strike w:val="0"/>
            <w:color w:val="0077CC"/>
            <w:sz w:val="28"/>
            <w:u w:val="single"/>
            <w:vertAlign w:val="baseline"/>
          </w:rPr>
          <w:t>Whitmer</w:t>
        </w:r>
      </w:hyperlink>
      <w:hyperlink r:id="rId1313" w:history="1">
        <w:r>
          <w:rPr>
            <w:rFonts w:ascii="arial" w:eastAsia="arial" w:hAnsi="arial" w:cs="arial"/>
            <w:b/>
            <w:i/>
            <w:strike w:val="0"/>
            <w:color w:val="0077CC"/>
            <w:sz w:val="28"/>
            <w:u w:val="single"/>
            <w:vertAlign w:val="baseline"/>
          </w:rPr>
          <w:t xml:space="preserve"> and national leaders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 10:25 PM EST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9" style="position:absolute;z-index:251892736"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22nd, 2024 (</w:t>
      </w:r>
      <w:hyperlink r:id="rId1314"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31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other national leaders on Monday announced two projects in partnership with the U.S. Navy in Lansing and Macomb County, a collaboration supporters said would strengthen both the manufacturing industry in Michigan and federal defense capabilities.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talk with those who employ workers in many states, they often observe that Michiganders work hard, and we take pride in our work, and that is true,'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'I'm glad that the Department of Defense has seen this and agreed that this is a great place to make this kind of investment.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bet on Michigan because we are a good bet.'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invested over $50 million to train and recruit a workforce in Michigan interested in manufacturing submarines for the U.S. military.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was announced Monday in Warren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U.S. Sen. Gary Peters (D-Bloomfield Twp.), Navy Secretary Carlos Del Toro, Macomb Community College President Jim Sawyer, Assistant Secretary of Defense for Industrial Base Policy Laura Taylor-Kale and Assistant Labor Secretary-VETS James Rodriguez.</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said national investment in submarine manufacturing and research is important to national security, as it could dissuade adversaries from attacking the U.S.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look at threats around the world and increasing threats from one adversary in particular, we have to have a strong and vibrant Navy to project power,' Peters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Doug Wozniak (R-Shelby Twp.) said in a statement Monday that he was proud to be at the event with Del Toro, but he did not mention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or Peters.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already the leader in advance (sic) manufacturing in the U.S. It only makes sense that we join with the U.S. Navy in this important defense manufacturing initiative,' said Wozniak. 'Given the concerning rise in global threats, I'm proud that Michigan will play a large role in ensuring our Navy has the talent and resources it needs to produce future maritime defense systems. It is an honor for Michigan to play this important role in ensuring our nation remains safe and strong.'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Navy Secretary Carlos Del Toro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Gary Peters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Secretary Carlos Del Toro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Gary Peters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Navy Secretary Carlos Del Toro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Navy Secretary Carlos Del Toro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Secretary Carlos Del Toro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Gary Peters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Lansing Mayor Andy Schor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Navy Secretary Carlos Del Toro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Gary Peters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Lansing event announcing that a future expeditionary fast transport ship will be named 'USS Lansing,'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Warren, July 22, 2024 | Lucy Valeski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that morning,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Del Toro and Lansing Mayor Andy Schor announced the U.S. Navy will name a ship after the Michigan capitol city.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serve as a sponsor and honorary crew member of the boat.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Toro said this will be the first time a Navy ship is named for Lansing.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for sure why there hasn't been a ship named after the city,' Del Toro said. 'I do know, however, that this city is a testament to the monument to American ingenuity and our democratic ideals.'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in the day, Macomb Community College hosted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other national leaders to announce an over $50 million workforce development investment.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will go to training students in maritime welding and machining at community colleges in Michigan and recruiting K-12 school children and veterans into maritime and manufacturing careers, according to a release from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massive partnership between federal, state and local leaders while help Michigan build a workforce to lead the future of defense manufacturing. In short, it will help us get ship done,'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joked. </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investment could be particularly useful in Michigan, as the Legislature recently </w:t>
      </w:r>
      <w:hyperlink r:id="rId1316" w:history="1">
        <w:r>
          <w:rPr>
            <w:rFonts w:ascii="arial" w:eastAsia="arial" w:hAnsi="arial" w:cs="arial"/>
            <w:b w:val="0"/>
            <w:i/>
            <w:strike w:val="0"/>
            <w:noProof w:val="0"/>
            <w:color w:val="0077CC"/>
            <w:position w:val="0"/>
            <w:sz w:val="20"/>
            <w:u w:val="single"/>
            <w:vertAlign w:val="baseline"/>
          </w:rPr>
          <w:t xml:space="preserve">passed the Fiscal Year 2025 budget, which included free community college for recent high school graduates, as long as they attend the college in their district. </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identified Michigan's history in manufacturing, particularly during war time, to support the workforce development investment in the state.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manufacturing industry of Michigan did not just contribute to the war efforts,' Del Toro said. 'In fact, defined the war efforts, defined everything that is great about our country.'</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the partnership between the national, state and local governments sends a message to industry and potential workforce members to come to Michigan because 'we are experts at making stuff.' </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administration has partnered with state and local agencies and organizations to utilize the federal funding.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 DELIVERED TO YOUR INBOX</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317" w:history="1">
        <w:r>
          <w:rPr>
            <w:rFonts w:ascii="arial" w:eastAsia="arial" w:hAnsi="arial" w:cs="arial"/>
            <w:b w:val="0"/>
            <w:i/>
            <w:strike w:val="0"/>
            <w:noProof w:val="0"/>
            <w:color w:val="0077CC"/>
            <w:position w:val="0"/>
            <w:sz w:val="20"/>
            <w:u w:val="single"/>
            <w:vertAlign w:val="baseline"/>
          </w:rPr>
          <w:t xml:space="preserve">Submarine manufacturing program unveiled by </w:t>
        </w:r>
      </w:hyperlink>
      <w:hyperlink r:id="rId1318" w:history="1">
        <w:r>
          <w:rPr>
            <w:rFonts w:ascii="arial" w:eastAsia="arial" w:hAnsi="arial" w:cs="arial"/>
            <w:b/>
            <w:i/>
            <w:strike w:val="0"/>
            <w:noProof w:val="0"/>
            <w:color w:val="0077CC"/>
            <w:position w:val="0"/>
            <w:sz w:val="20"/>
            <w:u w:val="single"/>
            <w:vertAlign w:val="baseline"/>
          </w:rPr>
          <w:t>Whitmer</w:t>
        </w:r>
      </w:hyperlink>
      <w:hyperlink r:id="rId1319" w:history="1">
        <w:r>
          <w:rPr>
            <w:rFonts w:ascii="arial" w:eastAsia="arial" w:hAnsi="arial" w:cs="arial"/>
            <w:b w:val="0"/>
            <w:i/>
            <w:strike w:val="0"/>
            <w:noProof w:val="0"/>
            <w:color w:val="0077CC"/>
            <w:position w:val="0"/>
            <w:sz w:val="20"/>
            <w:u w:val="single"/>
            <w:vertAlign w:val="baseline"/>
          </w:rPr>
          <w:t xml:space="preserve"> and national leaders appeared first on </w:t>
        </w:r>
      </w:hyperlink>
      <w:r>
        <w:rPr>
          <w:rFonts w:ascii="arial" w:eastAsia="arial" w:hAnsi="arial" w:cs="arial"/>
          <w:b w:val="0"/>
          <w:i w:val="0"/>
          <w:strike w:val="0"/>
          <w:noProof w:val="0"/>
          <w:color w:val="000000"/>
          <w:position w:val="0"/>
          <w:sz w:val="20"/>
          <w:u w:val="none"/>
          <w:vertAlign w:val="baseline"/>
        </w:rPr>
        <w:t> </w:t>
      </w:r>
      <w:hyperlink r:id="rId1320" w:history="1">
        <w:r>
          <w:rPr>
            <w:rFonts w:ascii="arial" w:eastAsia="arial" w:hAnsi="arial" w:cs="arial"/>
            <w:b w:val="0"/>
            <w:i/>
            <w:strike w:val="0"/>
            <w:noProof w:val="0"/>
            <w:color w:val="0077CC"/>
            <w:position w:val="0"/>
            <w:sz w:val="20"/>
            <w:u w:val="single"/>
            <w:vertAlign w:val="baseline"/>
          </w:rPr>
          <w:t>Michigan Advance.</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8"/>
        <w:spacing w:line="60" w:lineRule="exact"/>
      </w:pPr>
      <w:r>
        <w:pict>
          <v:line id="_x0000_s1280" style="position:absolute;z-index:25189376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81" style="position:absolute;z-index:251894784"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SECURITY &amp; FOREIGN RELATIONS (91%); GOVERNMENT ADVISORS &amp; MINISTERS (90%); NAVIES (90%); SHIPBUILDING (90%); DEFENSE DEPARTMENTS (78%); GOVERNMENT BODIES &amp; OFFICES (78%); INTERNATIONAL RELATIONS &amp; NATIONAL SECURITY (78%); MANUFACTURING OUTPUT (78%); NATIONAL SECURITY (78%); US FEDERAL GOVERNMENT (78%); US NAVY (78%); US STATE GOVERNMENT (78%); LABOR FORCE (76%); US CONGRESS (76%); LABOR DEPARTMENTS (73%); UNIVERSITY ADMINISTRATION (68%); COMMUNITY COLLEGES (51%); Business (%); Business + Labor (%); Politics + Gov (%); Southeast Michigan (%); State Budget + Taxes (%); State Government (%); Gary Peters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Macomb County (%); military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(57%)</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(90%); NAVIES (90%); SHIPBUILDING (90%); DEFENSE INDUSTRY (89%); MARINE VESSELS (89%); DEFENSE DEPARTMENTS (78%); DEFENSE INDUSTRY REGULATION &amp; POLICY (78%); DEFENSE MFG (78%); MANUFACTURING OUTPUT (78%); SUBMARINES &amp; SUBMERSIBLES (78%); US NAVY (78%); COMMUNITY COLLEGES (51%)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GARY PETERS (92%); JOE BIDEN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(94%); MICHIGAN, USA (96%); UNITED STATES (96%)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82"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 xml:space="preserve">Gavin Newsom and </w:t>
        </w:r>
      </w:hyperlink>
      <w:hyperlink r:id="rId1328" w:history="1">
        <w:r>
          <w:rPr>
            <w:rFonts w:ascii="arial" w:eastAsia="arial" w:hAnsi="arial" w:cs="arial"/>
            <w:b/>
            <w:i/>
            <w:strike w:val="0"/>
            <w:color w:val="0077CC"/>
            <w:sz w:val="28"/>
            <w:u w:val="single"/>
            <w:vertAlign w:val="baseline"/>
          </w:rPr>
          <w:t>Gretchen</w:t>
        </w:r>
      </w:hyperlink>
      <w:hyperlink r:id="rId1329" w:history="1">
        <w:r>
          <w:rPr>
            <w:rFonts w:ascii="arial" w:eastAsia="arial" w:hAnsi="arial" w:cs="arial"/>
            <w:b/>
            <w:i/>
            <w:strike w:val="0"/>
            <w:color w:val="0077CC"/>
            <w:sz w:val="28"/>
            <w:u w:val="single"/>
            <w:vertAlign w:val="baseline"/>
          </w:rPr>
          <w:t xml:space="preserve"> </w:t>
        </w:r>
      </w:hyperlink>
      <w:hyperlink r:id="rId1330" w:history="1">
        <w:r>
          <w:rPr>
            <w:rFonts w:ascii="arial" w:eastAsia="arial" w:hAnsi="arial" w:cs="arial"/>
            <w:b/>
            <w:i/>
            <w:strike w:val="0"/>
            <w:color w:val="0077CC"/>
            <w:sz w:val="28"/>
            <w:u w:val="single"/>
            <w:vertAlign w:val="baseline"/>
          </w:rPr>
          <w:t>Whitmer</w:t>
        </w:r>
      </w:hyperlink>
      <w:hyperlink r:id="rId1331" w:history="1">
        <w:r>
          <w:rPr>
            <w:rFonts w:ascii="arial" w:eastAsia="arial" w:hAnsi="arial" w:cs="arial"/>
            <w:b/>
            <w:i/>
            <w:strike w:val="0"/>
            <w:color w:val="0077CC"/>
            <w:sz w:val="28"/>
            <w:u w:val="single"/>
            <w:vertAlign w:val="baseline"/>
          </w:rPr>
          <w:t>, Democratic hopefuls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3" style="position:absolute;z-index:25189683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val="0"/>
          <w:strike w:val="0"/>
          <w:noProof w:val="0"/>
          <w:color w:val="000000"/>
          <w:position w:val="0"/>
          <w:sz w:val="20"/>
          <w:u w:val="none"/>
          <w:vertAlign w:val="baseline"/>
        </w:rPr>
        <w:t>Joe Biden</w:t>
      </w:r>
      <w:r>
        <w:rPr>
          <w:rFonts w:ascii="arial" w:eastAsia="arial" w:hAnsi="arial" w:cs="arial"/>
          <w:b w:val="0"/>
          <w:i w:val="0"/>
          <w:strike w:val="0"/>
          <w:noProof w:val="0"/>
          <w:color w:val="000000"/>
          <w:position w:val="0"/>
          <w:sz w:val="20"/>
          <w:u w:val="none"/>
          <w:vertAlign w:val="baseline"/>
        </w:rPr>
        <w:t xml:space="preserve">, announced the end of his reelection campaign by endorsing Vice-President </w:t>
      </w: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but this does not guarantee that she will be the one to face the Republican</w:t>
      </w:r>
      <w:r>
        <w:rPr>
          <w:rFonts w:ascii="arial" w:eastAsia="arial" w:hAnsi="arial" w:cs="arial"/>
          <w:b/>
          <w:i w:val="0"/>
          <w:strike w:val="0"/>
          <w:noProof w:val="0"/>
          <w:color w:val="000000"/>
          <w:position w:val="0"/>
          <w:sz w:val="20"/>
          <w:u w:val="none"/>
          <w:vertAlign w:val="baseline"/>
        </w:rPr>
        <w:t xml:space="preserve"> Donald Trump</w:t>
      </w:r>
      <w:r>
        <w:rPr>
          <w:rFonts w:ascii="arial" w:eastAsia="arial" w:hAnsi="arial" w:cs="arial"/>
          <w:b w:val="0"/>
          <w:i w:val="0"/>
          <w:strike w:val="0"/>
          <w:noProof w:val="0"/>
          <w:color w:val="000000"/>
          <w:position w:val="0"/>
          <w:sz w:val="20"/>
          <w:u w:val="none"/>
          <w:vertAlign w:val="baseline"/>
        </w:rPr>
        <w:t xml:space="preserve"> in the elections of November 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Biden's withdrawal, the governors of California, </w:t>
      </w: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xml:space="preserve">, and Michigan,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could jump into the race for the Democratic Party nomination, disputing </w:t>
      </w:r>
      <w:r>
        <w:rPr>
          <w:rFonts w:ascii="arial" w:eastAsia="arial" w:hAnsi="arial" w:cs="arial"/>
          <w:b/>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 candidacy in a possible open convention.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OUR WHATSAPP CHANNEL. THE POWER OF INFORMATION IN THE PALM OF YOUR HAND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xml:space="preserve"> Democratic National Convention</w:t>
      </w:r>
      <w:r>
        <w:rPr>
          <w:rFonts w:ascii="arial" w:eastAsia="arial" w:hAnsi="arial" w:cs="arial"/>
          <w:b w:val="0"/>
          <w:i w:val="0"/>
          <w:strike w:val="0"/>
          <w:noProof w:val="0"/>
          <w:color w:val="000000"/>
          <w:position w:val="0"/>
          <w:sz w:val="20"/>
          <w:u w:val="none"/>
          <w:vertAlign w:val="baseline"/>
        </w:rPr>
        <w:t xml:space="preserve"> will be held August 19-22 in Chicago, Illinois.</w:t>
      </w:r>
    </w:p>
    <w:p>
      <w:pPr>
        <w:pStyle w:val="Normal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These are the contenders for Kamala Harris.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val="0"/>
          <w:strike w:val="0"/>
          <w:noProof w:val="0"/>
          <w:color w:val="000000"/>
          <w:position w:val="0"/>
          <w:sz w:val="20"/>
          <w:u w:val="none"/>
          <w:vertAlign w:val="baseline"/>
        </w:rPr>
        <w:t xml:space="preserve">Biden' </w:t>
      </w:r>
      <w:r>
        <w:rPr>
          <w:rFonts w:ascii="arial" w:eastAsia="arial" w:hAnsi="arial" w:cs="arial"/>
          <w:b w:val="0"/>
          <w:i w:val="0"/>
          <w:strike w:val="0"/>
          <w:noProof w:val="0"/>
          <w:color w:val="000000"/>
          <w:position w:val="0"/>
          <w:sz w:val="20"/>
          <w:u w:val="none"/>
          <w:vertAlign w:val="baseline"/>
        </w:rPr>
        <w:t xml:space="preserve">s departure, doubts have arisen about who can replace him in the electoral race, some specialists point to the governor of California, </w:t>
      </w: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Newsom' </w:t>
      </w:r>
      <w:r>
        <w:rPr>
          <w:rFonts w:ascii="arial" w:eastAsia="arial" w:hAnsi="arial" w:cs="arial"/>
          <w:b w:val="0"/>
          <w:i w:val="0"/>
          <w:strike w:val="0"/>
          <w:noProof w:val="0"/>
          <w:color w:val="000000"/>
          <w:position w:val="0"/>
          <w:sz w:val="20"/>
          <w:u w:val="none"/>
          <w:vertAlign w:val="baseline"/>
        </w:rPr>
        <w:t>s political career dates back to 1996 when he served on the Parking and Traffic Commission. Then, in 1997, Gavin joined the San Francisco Board of Supervisors, a position he held until he himself ran for mayor.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he was elected mayor of San Francisco at the age of 36, the city's youngest mayor in more than a century. In 2007, he was re-elected to the office.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he won election for lieutenant governor. He was re-elected in 2014. Subsequently, he jumped into the California gubernatorial race. He was elected governor of the Golden State in the 2018 election.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2022, he was re-elected as governor albeit with less support than he had in the recall election a year earlier.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52, a staunch opponent of Donald Trump, is known to have been the target of a kidnapping plot by a far-right militia.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Democrat</w:t>
      </w:r>
      <w:r>
        <w:rPr>
          <w:rFonts w:ascii="arial" w:eastAsia="arial" w:hAnsi="arial" w:cs="arial"/>
          <w:b w:val="0"/>
          <w:i w:val="0"/>
          <w:strike w:val="0"/>
          <w:noProof w:val="0"/>
          <w:color w:val="000000"/>
          <w:position w:val="0"/>
          <w:sz w:val="20"/>
          <w:u w:val="none"/>
          <w:vertAlign w:val="baseline"/>
        </w:rPr>
        <w:t xml:space="preserve"> was a member of the Michigan Senate from 2006 to 2015, where she was noted for her advocacy for workers' rights, public education and social justice. Prior to her political career,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worked as an attorney focusing on health and community welfare issues.</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is a prominent figure in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as she managed to earn national recognition following her victory in the 2018 gubernatorial election, where she garnered significant support in every county in the state.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state he governs will be one of the most hotly contested in the so-called "Super Tuesday" elections on November 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t>
      </w:r>
      <w:r>
        <w:rPr>
          <w:rFonts w:ascii="arial" w:eastAsia="arial" w:hAnsi="arial" w:cs="arial"/>
          <w:b/>
          <w:i w:val="0"/>
          <w:strike w:val="0"/>
          <w:noProof w:val="0"/>
          <w:color w:val="000000"/>
          <w:position w:val="0"/>
          <w:sz w:val="20"/>
          <w:u w:val="none"/>
          <w:vertAlign w:val="baseline"/>
        </w:rPr>
        <w:t xml:space="preserve"> Biden' </w:t>
      </w:r>
      <w:r>
        <w:rPr>
          <w:rFonts w:ascii="arial" w:eastAsia="arial" w:hAnsi="arial" w:cs="arial"/>
          <w:b w:val="0"/>
          <w:i w:val="0"/>
          <w:strike w:val="0"/>
          <w:noProof w:val="0"/>
          <w:color w:val="000000"/>
          <w:position w:val="0"/>
          <w:sz w:val="20"/>
          <w:u w:val="none"/>
          <w:vertAlign w:val="baseline"/>
        </w:rPr>
        <w:t xml:space="preserve">s resignation from the electoral race,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his X account, thanked the president for his withdrawal from the candidacy for a second term in the White House; however, he did not refer to</w:t>
      </w:r>
      <w:r>
        <w:rPr>
          <w:rFonts w:ascii="arial" w:eastAsia="arial" w:hAnsi="arial" w:cs="arial"/>
          <w:b/>
          <w:i w:val="0"/>
          <w:strike w:val="0"/>
          <w:noProof w:val="0"/>
          <w:color w:val="000000"/>
          <w:position w:val="0"/>
          <w:sz w:val="20"/>
          <w:u w:val="none"/>
          <w:vertAlign w:val="baseline"/>
        </w:rPr>
        <w:t xml:space="preserve"> Biden'</w:t>
      </w:r>
      <w:r>
        <w:rPr>
          <w:rFonts w:ascii="arial" w:eastAsia="arial" w:hAnsi="arial" w:cs="arial"/>
          <w:b w:val="0"/>
          <w:i w:val="0"/>
          <w:strike w:val="0"/>
          <w:noProof w:val="0"/>
          <w:color w:val="000000"/>
          <w:position w:val="0"/>
          <w:sz w:val="20"/>
          <w:u w:val="none"/>
          <w:vertAlign w:val="baseline"/>
        </w:rPr>
        <w:t xml:space="preserve"> s support for Vice President</w:t>
      </w:r>
      <w:r>
        <w:rPr>
          <w:rFonts w:ascii="arial" w:eastAsia="arial" w:hAnsi="arial" w:cs="arial"/>
          <w:b/>
          <w:i w:val="0"/>
          <w:strike w:val="0"/>
          <w:noProof w:val="0"/>
          <w:color w:val="000000"/>
          <w:position w:val="0"/>
          <w:sz w:val="20"/>
          <w:u w:val="none"/>
          <w:vertAlign w:val="baseline"/>
        </w:rPr>
        <w:t xml:space="preserve"> Kamala Harris </w:t>
      </w:r>
      <w:r>
        <w:rPr>
          <w:rFonts w:ascii="arial" w:eastAsia="arial" w:hAnsi="arial" w:cs="arial"/>
          <w:b w:val="0"/>
          <w:i w:val="0"/>
          <w:strike w:val="0"/>
          <w:noProof w:val="0"/>
          <w:color w:val="000000"/>
          <w:position w:val="0"/>
          <w:sz w:val="20"/>
          <w:u w:val="none"/>
          <w:vertAlign w:val="baseline"/>
        </w:rPr>
        <w:t>and advanced that his role "will remain the same: to do everything possible to elect Democrats and stop Donald Trump."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US ON THE GOOGLE NEWS SHOWCASE  </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84" style="position:absolute;z-index:251897856"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ELECTIONS &amp; POLITICS (91%); GOVERNORS (91%); CITY GOVERNMENT (90%); ELECTIONS (90%); GOVERNMENT BODIES &amp; OFFICES (90%); MAYORS (90%); POLITICAL CANDIDATES (90%); US DEMOCRATIC PARTY (90%); POLITICAL PARTIES (89%); US PRESIDENTS (89%); BOARD CHANGES (78%); FAR RIGHT POLITICS (78%); HEADS OF GOVERNMENT ELECTIONS (78%); LEGISLATIVE BODIES (78%); POLITICAL PARTY CONVENTIONS (78%); PRIMARY ELECTIONS (78%); RESIGNATIONS (78%); US DEMOCRATIC NATIONAL CONVENTIONS (78%); US REPUBLICAN PARTY (78%); SOCIETY, SOCIAL ASSISTANCE &amp; LIFESTYLE (77%); US STATE GOVERNMENT (77%); LABOR &amp; EMPLOYMENT (73%); BOARDS OF DIRECTORS (72%); RECALL ELECTIONS (72%); CONFERENCES &amp; CONVENTIONS (71%); SOCIAL JUSTICE (66%); LAWYERS (60%); Mundo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(60%)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GAVIN NEWSOM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(93%); DONALD TRUMP (89%); JOE BIDEN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CHICAGO, IL, USA (79%); CALIFORNIA, USA (93%); MICHIGAN, USA (93%); ILLINOIS, USA (79%); UNITED STATES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85"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 xml:space="preserve">Dangit, </w:t>
        </w:r>
      </w:hyperlink>
      <w:hyperlink r:id="rId1339" w:history="1">
        <w:r>
          <w:rPr>
            <w:rFonts w:ascii="arial" w:eastAsia="arial" w:hAnsi="arial" w:cs="arial"/>
            <w:b/>
            <w:i/>
            <w:strike w:val="0"/>
            <w:color w:val="0077CC"/>
            <w:sz w:val="28"/>
            <w:u w:val="single"/>
            <w:vertAlign w:val="baseline"/>
          </w:rPr>
          <w:t>Gretchen</w:t>
        </w:r>
      </w:hyperlink>
      <w:hyperlink r:id="rId1340" w:history="1">
        <w:r>
          <w:rPr>
            <w:rFonts w:ascii="arial" w:eastAsia="arial" w:hAnsi="arial" w:cs="arial"/>
            <w:b/>
            <w:i/>
            <w:strike w:val="0"/>
            <w:color w:val="0077CC"/>
            <w:sz w:val="28"/>
            <w:u w:val="single"/>
            <w:vertAlign w:val="baseline"/>
          </w:rPr>
          <w:t xml:space="preserve"> </w:t>
        </w:r>
      </w:hyperlink>
      <w:hyperlink r:id="rId1341" w:history="1">
        <w:r>
          <w:rPr>
            <w:rFonts w:ascii="arial" w:eastAsia="arial" w:hAnsi="arial" w:cs="arial"/>
            <w:b/>
            <w:i/>
            <w:strike w:val="0"/>
            <w:color w:val="0077CC"/>
            <w:sz w:val="28"/>
            <w:u w:val="single"/>
            <w:vertAlign w:val="baseline"/>
          </w:rPr>
          <w:t>Whitmer</w:t>
        </w:r>
      </w:hyperlink>
      <w:hyperlink r:id="rId1342" w:history="1">
        <w:r>
          <w:rPr>
            <w:rFonts w:ascii="arial" w:eastAsia="arial" w:hAnsi="arial" w:cs="arial"/>
            <w:b/>
            <w:i/>
            <w:strike w:val="0"/>
            <w:color w:val="0077CC"/>
            <w:sz w:val="28"/>
            <w:u w:val="single"/>
            <w:vertAlign w:val="baseline"/>
          </w:rPr>
          <w:t xml:space="preserve"> Did The Lesbian Dorito Eucharist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2024 Friday 2:03 PM EST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Wonkette </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Hurst</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6" style="position:absolute;z-index:251899904"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11th, 2024 ( </w:t>
      </w:r>
      <w:hyperlink r:id="rId1343" w:history="1">
        <w:r>
          <w:rPr>
            <w:rFonts w:ascii="arial" w:eastAsia="arial" w:hAnsi="arial" w:cs="arial"/>
            <w:b w:val="0"/>
            <w:i/>
            <w:strike w:val="0"/>
            <w:noProof w:val="0"/>
            <w:color w:val="0077CC"/>
            <w:position w:val="0"/>
            <w:sz w:val="20"/>
            <w:u w:val="single"/>
            <w:vertAlign w:val="baseline"/>
          </w:rPr>
          <w:t>Wonkette</w:t>
        </w:r>
      </w:hyperlink>
      <w:r>
        <w:rPr>
          <w:rFonts w:ascii="arial" w:eastAsia="arial" w:hAnsi="arial" w:cs="arial"/>
          <w:b w:val="0"/>
          <w:i w:val="0"/>
          <w:strike w:val="0"/>
          <w:noProof w:val="0"/>
          <w:color w:val="000000"/>
          <w:position w:val="0"/>
          <w:sz w:val="20"/>
          <w:u w:val="none"/>
          <w:vertAlign w:val="baseline"/>
        </w:rPr>
        <w:t xml:space="preserve">  - Delivered by  </w:t>
      </w:r>
      <w:hyperlink r:id="rId134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a few months back,  </w:t>
      </w:r>
      <w:hyperlink r:id="rId1345" w:history="1">
        <w:r>
          <w:rPr>
            <w:rFonts w:ascii="arial" w:eastAsia="arial" w:hAnsi="arial" w:cs="arial"/>
            <w:b w:val="0"/>
            <w:i/>
            <w:strike w:val="0"/>
            <w:noProof w:val="0"/>
            <w:color w:val="0077CC"/>
            <w:position w:val="0"/>
            <w:sz w:val="20"/>
            <w:u w:val="single"/>
            <w:vertAlign w:val="baseline"/>
          </w:rPr>
          <w:t>during the Summer Olympics, when the French were like 'OUI OUI! Nous allons avoir les Jeux olympiques les plus homosexuels de l'histoire! Also it's going to be fuckin' METAL'?</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sure did accomplish that mission. And for one split second during the opening ceremonies there were some drag queens and gender non-conforming people at a table/fashion runway, and all the stupidest conservative Christians in America immediately started crying, 'DERP DERP DERP DERP DERP! I KNOW THE LORD'S SUPPER WHEN I SEE IT!' and the French were like, 'C'est une bacchanale, bande d'idiots,' and the stupid conservative Christians were like 'IN AMERICA, JESUS AIN'T TRANSGENDER, AND STOP TALKIN' FUNNY!' and the French were like 'actually, c'est la France, and shut the fuuuuuuck 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all the conservative Christians forgot about it because the Olympics ended and their dog trainers pointed the laser pointer at the next thing they were supposed to be mad about.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bad news, but a new nuclear attack has been launched on the baby Jesus, and it was done by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AKA Big Gretch AKA Satan's primo wokester jokester here on Earth.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Gretch feeding a Dorito to a person, in some kind of way, while wearing a Harris/Walz camo hat, with musical accompaniment.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the governor and this person were re-enacting the Catholic Eucharist, or maybe the Episcopal Eucharist, but not Communion as it's practiced in most Protestant churches.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Dorito, which symbolizes the body of Christ, broken for you and covered in nacho cheese dust. The supplicant is a woman, which makes this a gaylesbiancriticalwoketheory eucharist, which obviously does not count. And it features the song 'Dilemma,' by Nelly and Kelly Rowland, which all students of scripture know is what was playing at the Last Supper like right before Judas betrayed Jesus.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seriously, open a fuckin' Bible and check. They were all dancing, the disciples were singing - 'No matter what I do / All I think about is you / Even when I'm with my boo / Boy, you know I'm crazy over you' - and they were singing it to Jesus. But, well, Peter wasn't really singing - fuckin' Peter - and then Judas came in and acted a whole entire damn fool, and the rest is Bible history.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never considered that 'Even when I'm with my boo, boy you know I'm crazy over you' was sung at the Lord's Supper, why don't you become a paying subscriber?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already be suspecting that all the usual fucking morons are having a shitfit right now, over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murdering the Catholic baby Jesus and making Him cry. You might also be suspecting that this has literally nothing to do with the Eucharist, and maybe it is an entirely unrelated TikTok trend.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 ding ding on both counts!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taking of the nacho cheese Dorito is podcaster and author  </w:t>
      </w:r>
      <w:hyperlink r:id="rId1346" w:history="1">
        <w:r>
          <w:rPr>
            <w:rFonts w:ascii="arial" w:eastAsia="arial" w:hAnsi="arial" w:cs="arial"/>
            <w:b w:val="0"/>
            <w:i/>
            <w:strike w:val="0"/>
            <w:noProof w:val="0"/>
            <w:color w:val="0077CC"/>
            <w:position w:val="0"/>
            <w:sz w:val="20"/>
            <w:u w:val="single"/>
            <w:vertAlign w:val="baseline"/>
          </w:rPr>
          <w:t xml:space="preserve">Liz Plank, who was interviewing </w:t>
        </w:r>
      </w:hyperlink>
      <w:hyperlink r:id="rId1347" w:history="1">
        <w:r>
          <w:rPr>
            <w:rFonts w:ascii="arial" w:eastAsia="arial" w:hAnsi="arial" w:cs="arial"/>
            <w:b/>
            <w:i/>
            <w:strike w:val="0"/>
            <w:noProof w:val="0"/>
            <w:color w:val="0077CC"/>
            <w:position w:val="0"/>
            <w:sz w:val="20"/>
            <w:u w:val="single"/>
            <w:vertAlign w:val="baseline"/>
          </w:rPr>
          <w:t>Whitmer</w:t>
        </w:r>
      </w:hyperlink>
      <w:hyperlink r:id="rId1348" w:history="1">
        <w:r>
          <w:rPr>
            <w:rFonts w:ascii="arial" w:eastAsia="arial" w:hAnsi="arial" w:cs="arial"/>
            <w:b w:val="0"/>
            <w:i/>
            <w:strike w:val="0"/>
            <w:noProof w:val="0"/>
            <w:color w:val="0077CC"/>
            <w:position w:val="0"/>
            <w:sz w:val="20"/>
            <w:u w:val="single"/>
            <w:vertAlign w:val="baseline"/>
          </w:rPr>
          <w:t xml:space="preserve"> yesterday. (Sounds like it was a</w:t>
        </w:r>
      </w:hyperlink>
      <w:r>
        <w:rPr>
          <w:rFonts w:ascii="arial" w:eastAsia="arial" w:hAnsi="arial" w:cs="arial"/>
          <w:b w:val="0"/>
          <w:i w:val="0"/>
          <w:strike w:val="0"/>
          <w:noProof w:val="0"/>
          <w:color w:val="000000"/>
          <w:position w:val="0"/>
          <w:sz w:val="20"/>
          <w:u w:val="none"/>
          <w:vertAlign w:val="baseline"/>
        </w:rPr>
        <w:t> </w:t>
      </w:r>
      <w:hyperlink r:id="rId1349" w:history="1">
        <w:r>
          <w:rPr>
            <w:rFonts w:ascii="arial" w:eastAsia="arial" w:hAnsi="arial" w:cs="arial"/>
            <w:b w:val="0"/>
            <w:i/>
            <w:strike w:val="0"/>
            <w:noProof w:val="0"/>
            <w:color w:val="0077CC"/>
            <w:position w:val="0"/>
            <w:sz w:val="20"/>
            <w:u w:val="single"/>
            <w:vertAlign w:val="baseline"/>
          </w:rPr>
          <w:t>fun interview!) The</w:t>
        </w:r>
      </w:hyperlink>
      <w:r>
        <w:rPr>
          <w:rFonts w:ascii="arial" w:eastAsia="arial" w:hAnsi="arial" w:cs="arial"/>
          <w:b w:val="0"/>
          <w:i w:val="0"/>
          <w:strike w:val="0"/>
          <w:noProof w:val="0"/>
          <w:color w:val="000000"/>
          <w:position w:val="0"/>
          <w:sz w:val="20"/>
          <w:u w:val="none"/>
          <w:vertAlign w:val="baseline"/>
        </w:rPr>
        <w:t> </w:t>
      </w:r>
      <w:hyperlink r:id="rId1350" w:history="1">
        <w:r>
          <w:rPr>
            <w:rFonts w:ascii="arial" w:eastAsia="arial" w:hAnsi="arial" w:cs="arial"/>
            <w:b w:val="0"/>
            <w:i/>
            <w:strike w:val="0"/>
            <w:noProof w:val="0"/>
            <w:color w:val="0077CC"/>
            <w:position w:val="0"/>
            <w:sz w:val="20"/>
            <w:u w:val="single"/>
            <w:vertAlign w:val="baseline"/>
          </w:rPr>
          <w:t>TikTok trend is that one person feeds another person a food, at which point the food feedER looks at the camera and makes some kind of funny/weird look. The song 'Dilemma' by Kelly Rowland and Nelly tends to be playing.</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don't goddamn know why TikTokers are doing this, Gen Z is a mysterious people who will one day be studied by anthropologists.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caption on Plank's  </w:t>
      </w:r>
      <w:hyperlink r:id="rId1351" w:history="1">
        <w:r>
          <w:rPr>
            <w:rFonts w:ascii="arial" w:eastAsia="arial" w:hAnsi="arial" w:cs="arial"/>
            <w:b w:val="0"/>
            <w:i/>
            <w:strike w:val="0"/>
            <w:noProof w:val="0"/>
            <w:color w:val="0077CC"/>
            <w:position w:val="0"/>
            <w:sz w:val="20"/>
            <w:u w:val="single"/>
            <w:vertAlign w:val="baseline"/>
          </w:rPr>
          <w:t xml:space="preserve">Insta post says, 'If he won't, </w:t>
        </w:r>
      </w:hyperlink>
      <w:hyperlink r:id="rId1352" w:history="1">
        <w:r>
          <w:rPr>
            <w:rFonts w:ascii="arial" w:eastAsia="arial" w:hAnsi="arial" w:cs="arial"/>
            <w:b/>
            <w:i/>
            <w:strike w:val="0"/>
            <w:noProof w:val="0"/>
            <w:color w:val="0077CC"/>
            <w:position w:val="0"/>
            <w:sz w:val="20"/>
            <w:u w:val="single"/>
            <w:vertAlign w:val="baseline"/>
          </w:rPr>
          <w:t>Gretchen</w:t>
        </w:r>
      </w:hyperlink>
      <w:hyperlink r:id="rId1353" w:history="1">
        <w:r>
          <w:rPr>
            <w:rFonts w:ascii="arial" w:eastAsia="arial" w:hAnsi="arial" w:cs="arial"/>
            <w:b w:val="0"/>
            <w:i/>
            <w:strike w:val="0"/>
            <w:noProof w:val="0"/>
            <w:color w:val="0077CC"/>
            <w:position w:val="0"/>
            <w:sz w:val="20"/>
            <w:u w:val="single"/>
            <w:vertAlign w:val="baseline"/>
          </w:rPr>
          <w:t xml:space="preserve"> </w:t>
        </w:r>
      </w:hyperlink>
      <w:hyperlink r:id="rId1354" w:history="1">
        <w:r>
          <w:rPr>
            <w:rFonts w:ascii="arial" w:eastAsia="arial" w:hAnsi="arial" w:cs="arial"/>
            <w:b/>
            <w:i/>
            <w:strike w:val="0"/>
            <w:noProof w:val="0"/>
            <w:color w:val="0077CC"/>
            <w:position w:val="0"/>
            <w:sz w:val="20"/>
            <w:u w:val="single"/>
            <w:vertAlign w:val="baseline"/>
          </w:rPr>
          <w:t>Whitmer</w:t>
        </w:r>
      </w:hyperlink>
      <w:hyperlink r:id="rId1355" w:history="1">
        <w:r>
          <w:rPr>
            <w:rFonts w:ascii="arial" w:eastAsia="arial" w:hAnsi="arial" w:cs="arial"/>
            <w:b w:val="0"/>
            <w:i/>
            <w:strike w:val="0"/>
            <w:noProof w:val="0"/>
            <w:color w:val="0077CC"/>
            <w:position w:val="0"/>
            <w:sz w:val="20"/>
            <w:u w:val="single"/>
            <w:vertAlign w:val="baseline"/>
          </w:rPr>
          <w:t xml:space="preserve"> will. Chips aren't just delicious, the CHIPS Act is a game-changer for U.S. tech and manufacturing, boosting domestic production of semiconductors to reduce reliance on foreign suppliers! Donald Trump would put that at risk.' That caption was reportedly added after the video started going viral. It wasn't so politics-specific originally.</w:t>
        </w:r>
      </w:hyperlink>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the  </w:t>
      </w:r>
      <w:hyperlink r:id="rId1356" w:history="1">
        <w:r>
          <w:rPr>
            <w:rFonts w:ascii="arial" w:eastAsia="arial" w:hAnsi="arial" w:cs="arial"/>
            <w:b w:val="0"/>
            <w:i/>
            <w:strike w:val="0"/>
            <w:noProof w:val="0"/>
            <w:color w:val="0077CC"/>
            <w:position w:val="0"/>
            <w:sz w:val="20"/>
            <w:u w:val="single"/>
            <w:vertAlign w:val="baseline"/>
          </w:rPr>
          <w:t>whining Republicans who saw the video were like 'Oh so WE'RE the weird ones? No you're the weird ones! You are!' Which might be valid if Republicans weren't all 85-year-old white supremacist dorks at heart, and weren't so out of touch with all people under 70.</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Minority Leader Aric Nesbitt, R-Porter Township, called the video ' </w:t>
      </w:r>
      <w:hyperlink r:id="rId1357" w:history="1">
        <w:r>
          <w:rPr>
            <w:rFonts w:ascii="arial" w:eastAsia="arial" w:hAnsi="arial" w:cs="arial"/>
            <w:b w:val="0"/>
            <w:i/>
            <w:strike w:val="0"/>
            <w:noProof w:val="0"/>
            <w:color w:val="0077CC"/>
            <w:position w:val="0"/>
            <w:sz w:val="20"/>
            <w:u w:val="single"/>
            <w:vertAlign w:val="baseline"/>
          </w:rPr>
          <w:t>weird' in a social media post.</w:t>
        </w:r>
      </w:hyperlink>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her goal was to make Kamala Harris seem normal by comparison, mission accomplished,'  </w:t>
      </w:r>
      <w:hyperlink r:id="rId1358" w:history="1">
        <w:r>
          <w:rPr>
            <w:rFonts w:ascii="arial" w:eastAsia="arial" w:hAnsi="arial" w:cs="arial"/>
            <w:b w:val="0"/>
            <w:i/>
            <w:strike w:val="0"/>
            <w:noProof w:val="0"/>
            <w:color w:val="0077CC"/>
            <w:position w:val="0"/>
            <w:sz w:val="20"/>
            <w:u w:val="single"/>
            <w:vertAlign w:val="baseline"/>
          </w:rPr>
          <w:t>Nesbitt wrote in a later post.</w:t>
        </w:r>
      </w:hyperlink>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Bill Schuette, R-Midland,  </w:t>
      </w:r>
      <w:hyperlink r:id="rId1359" w:history="1">
        <w:r>
          <w:rPr>
            <w:rFonts w:ascii="arial" w:eastAsia="arial" w:hAnsi="arial" w:cs="arial"/>
            <w:b w:val="0"/>
            <w:i/>
            <w:strike w:val="0"/>
            <w:noProof w:val="0"/>
            <w:color w:val="0077CC"/>
            <w:position w:val="0"/>
            <w:sz w:val="20"/>
            <w:u w:val="single"/>
            <w:vertAlign w:val="baseline"/>
          </w:rPr>
          <w:t>responded to the video with: 'Ya but JD Vance is 'weird,'' calling out frequent Democratic criticisms of the Ohio senator and GOP vice presidential nominee.</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were saying about how all Republicans are culturally irrelevant 85-year-olds.</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 responded:</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social media is well known for infusing her communications with pop culture,' Hare said in a statement. 'This popular trend has been used by countless people, including Billie Eilish, Kylie Jenner, and  </w:t>
      </w:r>
      <w:hyperlink r:id="rId1360" w:history="1">
        <w:r>
          <w:rPr>
            <w:rFonts w:ascii="arial" w:eastAsia="arial" w:hAnsi="arial" w:cs="arial"/>
            <w:b w:val="0"/>
            <w:i/>
            <w:strike w:val="0"/>
            <w:noProof w:val="0"/>
            <w:color w:val="0077CC"/>
            <w:position w:val="0"/>
            <w:sz w:val="20"/>
            <w:u w:val="single"/>
            <w:vertAlign w:val="baseline"/>
          </w:rPr>
          <w:t>Stephen Colbert, and the fact that people are paying attention to a video promoting President Biden's CHIPS Act proves it's working.'</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on the Colbert one. It's Jeremy Allen White, the hot piece of ass from 'The Bear' and the underpants billboards, feeding Colbert pizza. Super hot, as Eucharists go.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all the comments everywhere the video is posted are full of the same whinyass motherfuckin' loser conservative Christians whinyass motherfuckin' whining about how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smushed Christianity like a bag of Doritos.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all the professionally aggrieved MAGA Christians are  </w:t>
      </w:r>
      <w:hyperlink r:id="rId1361" w:history="1">
        <w:r>
          <w:rPr>
            <w:rFonts w:ascii="arial" w:eastAsia="arial" w:hAnsi="arial" w:cs="arial"/>
            <w:b w:val="0"/>
            <w:i/>
            <w:strike w:val="0"/>
            <w:noProof w:val="0"/>
            <w:color w:val="0077CC"/>
            <w:position w:val="0"/>
            <w:sz w:val="20"/>
            <w:u w:val="single"/>
            <w:vertAlign w:val="baseline"/>
          </w:rPr>
          <w:t>professionally (ka-ching!) aggrieved:</w:t>
        </w:r>
      </w:hyperlink>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Catholics are going to see this as mocking the communion rail,'Tim Graham, executive editor of NewsBusters, stressed on X. 'Except Catholics don't make itlook like sensual.' 'Let's be clear what's happening in this video,'Trump adviserTim Murtaugh </w:t>
      </w:r>
      <w:hyperlink r:id="rId1362" w:history="1">
        <w:r>
          <w:rPr>
            <w:rFonts w:ascii="arial" w:eastAsia="arial" w:hAnsi="arial" w:cs="arial"/>
            <w:b w:val="0"/>
            <w:i/>
            <w:strike w:val="0"/>
            <w:noProof w:val="0"/>
            <w:color w:val="0077CC"/>
            <w:position w:val="0"/>
            <w:sz w:val="20"/>
            <w:u w:val="single"/>
            <w:vertAlign w:val="baseline"/>
          </w:rPr>
          <w:t xml:space="preserve">stressed on X.'Gov. </w:t>
        </w:r>
      </w:hyperlink>
      <w:hyperlink r:id="rId1363" w:history="1">
        <w:r>
          <w:rPr>
            <w:rFonts w:ascii="arial" w:eastAsia="arial" w:hAnsi="arial" w:cs="arial"/>
            <w:b/>
            <w:i/>
            <w:strike w:val="0"/>
            <w:noProof w:val="0"/>
            <w:color w:val="0077CC"/>
            <w:position w:val="0"/>
            <w:sz w:val="20"/>
            <w:u w:val="single"/>
            <w:vertAlign w:val="baseline"/>
          </w:rPr>
          <w:t>Whitmer</w:t>
        </w:r>
      </w:hyperlink>
      <w:hyperlink r:id="rId1364" w:history="1">
        <w:r>
          <w:rPr>
            <w:rFonts w:ascii="arial" w:eastAsia="arial" w:hAnsi="arial" w:cs="arial"/>
            <w:b w:val="0"/>
            <w:i/>
            <w:strike w:val="0"/>
            <w:noProof w:val="0"/>
            <w:color w:val="0077CC"/>
            <w:position w:val="0"/>
            <w:sz w:val="20"/>
            <w:u w:val="single"/>
            <w:vertAlign w:val="baseline"/>
          </w:rPr>
          <w:t xml:space="preserve"> of Michigan is pretending to give communion to an leftist podcaster on her knees, using a Dorito as the Eucharist while wearing a Harris-Walz hat.'</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want ZERO Catholic votes for Harris?'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pundit </w:t>
      </w:r>
      <w:hyperlink r:id="rId1365" w:history="1">
        <w:r>
          <w:rPr>
            <w:rFonts w:ascii="arial" w:eastAsia="arial" w:hAnsi="arial" w:cs="arial"/>
            <w:b w:val="0"/>
            <w:i/>
            <w:strike w:val="0"/>
            <w:noProof w:val="0"/>
            <w:color w:val="0077CC"/>
            <w:position w:val="0"/>
            <w:sz w:val="20"/>
            <w:u w:val="single"/>
            <w:vertAlign w:val="baseline"/>
          </w:rPr>
          <w:t>Liz Wheeler lamented:</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wild that some Christians refuse to vote when Democrats obviously loathe you because you're Christian.'</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1366" w:history="1">
        <w:r>
          <w:rPr>
            <w:rFonts w:ascii="arial" w:eastAsia="arial" w:hAnsi="arial" w:cs="arial"/>
            <w:b w:val="0"/>
            <w:i/>
            <w:strike w:val="0"/>
            <w:noProof w:val="0"/>
            <w:color w:val="0077CC"/>
            <w:position w:val="0"/>
            <w:sz w:val="20"/>
            <w:u w:val="single"/>
            <w:vertAlign w:val="baseline"/>
          </w:rPr>
          <w:t>Raymond Arroyo, that racist walking 'Kick Me' sign who always</w:t>
        </w:r>
      </w:hyperlink>
      <w:r>
        <w:rPr>
          <w:rFonts w:ascii="arial" w:eastAsia="arial" w:hAnsi="arial" w:cs="arial"/>
          <w:b w:val="0"/>
          <w:i w:val="0"/>
          <w:strike w:val="0"/>
          <w:noProof w:val="0"/>
          <w:color w:val="000000"/>
          <w:position w:val="0"/>
          <w:sz w:val="20"/>
          <w:u w:val="none"/>
          <w:vertAlign w:val="baseline"/>
        </w:rPr>
        <w:t> </w:t>
      </w:r>
      <w:hyperlink r:id="rId1367" w:history="1">
        <w:r>
          <w:rPr>
            <w:rFonts w:ascii="arial" w:eastAsia="arial" w:hAnsi="arial" w:cs="arial"/>
            <w:b w:val="0"/>
            <w:i/>
            <w:strike w:val="0"/>
            <w:noProof w:val="0"/>
            <w:color w:val="0077CC"/>
            <w:position w:val="0"/>
            <w:sz w:val="20"/>
            <w:u w:val="single"/>
            <w:vertAlign w:val="baseline"/>
          </w:rPr>
          <w:t>goes on the Laura Ingraham show to make her centenarian viewers feel hip and wit' it, and tell them Black guys love Donald Trump because Black guys love mugshots</w:t>
        </w:r>
      </w:hyperlink>
      <w:r>
        <w:rPr>
          <w:rFonts w:ascii="arial" w:eastAsia="arial" w:hAnsi="arial" w:cs="arial"/>
          <w:b w:val="0"/>
          <w:i w:val="0"/>
          <w:strike w:val="0"/>
          <w:noProof w:val="0"/>
          <w:color w:val="000000"/>
          <w:position w:val="0"/>
          <w:sz w:val="20"/>
          <w:u w:val="none"/>
          <w:vertAlign w:val="baseline"/>
        </w:rPr>
        <w:t> </w:t>
      </w:r>
      <w:hyperlink r:id="rId1368" w:history="1">
        <w:r>
          <w:rPr>
            <w:rFonts w:ascii="arial" w:eastAsia="arial" w:hAnsi="arial" w:cs="arial"/>
            <w:b w:val="0"/>
            <w:i/>
            <w:strike w:val="0"/>
            <w:noProof w:val="0"/>
            <w:color w:val="0077CC"/>
            <w:position w:val="0"/>
            <w:sz w:val="20"/>
            <w:u w:val="single"/>
            <w:vertAlign w:val="baseline"/>
          </w:rPr>
          <w:t>and shoes.</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darling Raymond, and the fact that there is also no Catholic Doritos Cult should tip you off to the fact that you're full of shit.</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Knowles, the little weenus from the Daily Wire whose only function in that company as far as we can see is to make Ben Shapiro feel tall,  </w:t>
      </w:r>
      <w:hyperlink r:id="rId1369" w:history="1">
        <w:r>
          <w:rPr>
            <w:rFonts w:ascii="arial" w:eastAsia="arial" w:hAnsi="arial" w:cs="arial"/>
            <w:b w:val="0"/>
            <w:i/>
            <w:strike w:val="0"/>
            <w:noProof w:val="0"/>
            <w:color w:val="0077CC"/>
            <w:position w:val="0"/>
            <w:sz w:val="20"/>
            <w:u w:val="single"/>
            <w:vertAlign w:val="baseline"/>
          </w:rPr>
          <w:t>says this is 'decadent-empire behavior' from 'Governor Nero of Michigan.'</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little buddy.</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see more MAGA melting down, because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general, makes them melt down and feel tiny and insignificant, just  </w:t>
      </w:r>
      <w:hyperlink r:id="rId1370" w:history="1">
        <w:r>
          <w:rPr>
            <w:rFonts w:ascii="arial" w:eastAsia="arial" w:hAnsi="arial" w:cs="arial"/>
            <w:b w:val="0"/>
            <w:i/>
            <w:strike w:val="0"/>
            <w:noProof w:val="0"/>
            <w:color w:val="0077CC"/>
            <w:position w:val="0"/>
            <w:sz w:val="20"/>
            <w:u w:val="single"/>
            <w:vertAlign w:val="baseline"/>
          </w:rPr>
          <w:t>search her name on Twitter.</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we called it the 'lesbian dorito eucharist' because some mad person in some other mad person's tweet replies said it, and it was extremely (unintentionally) funny, and we hope it sticks forever.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LIVE BIG GRETCH AND HER LESBIAN DORITO EUCHARIST!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go win Michigan.</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371" w:history="1">
        <w:r>
          <w:rPr>
            <w:rFonts w:ascii="arial" w:eastAsia="arial" w:hAnsi="arial" w:cs="arial"/>
            <w:b w:val="0"/>
            <w:i/>
            <w:strike w:val="0"/>
            <w:noProof w:val="0"/>
            <w:color w:val="0077CC"/>
            <w:position w:val="0"/>
            <w:sz w:val="20"/>
            <w:u w:val="single"/>
            <w:vertAlign w:val="baseline"/>
          </w:rPr>
          <w:t>The Detroit News /</w:t>
        </w:r>
      </w:hyperlink>
      <w:r>
        <w:rPr>
          <w:rFonts w:ascii="arial" w:eastAsia="arial" w:hAnsi="arial" w:cs="arial"/>
          <w:b w:val="0"/>
          <w:i w:val="0"/>
          <w:strike w:val="0"/>
          <w:noProof w:val="0"/>
          <w:color w:val="000000"/>
          <w:position w:val="0"/>
          <w:sz w:val="20"/>
          <w:u w:val="none"/>
          <w:vertAlign w:val="baseline"/>
        </w:rPr>
        <w:t> </w:t>
      </w:r>
      <w:hyperlink r:id="rId1372" w:history="1">
        <w:r>
          <w:rPr>
            <w:rFonts w:ascii="arial" w:eastAsia="arial" w:hAnsi="arial" w:cs="arial"/>
            <w:b w:val="0"/>
            <w:i/>
            <w:strike w:val="0"/>
            <w:noProof w:val="0"/>
            <w:color w:val="0077CC"/>
            <w:position w:val="0"/>
            <w:sz w:val="20"/>
            <w:u w:val="single"/>
            <w:vertAlign w:val="baseline"/>
          </w:rPr>
          <w:t>New York Post]</w:t>
        </w:r>
      </w:hyperlink>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has a new side project called  </w:t>
      </w:r>
      <w:hyperlink r:id="rId1373" w:history="1">
        <w:r>
          <w:rPr>
            <w:rFonts w:ascii="arial" w:eastAsia="arial" w:hAnsi="arial" w:cs="arial"/>
            <w:b w:val="0"/>
            <w:i/>
            <w:strike w:val="0"/>
            <w:noProof w:val="0"/>
            <w:color w:val="0077CC"/>
            <w:position w:val="0"/>
            <w:sz w:val="20"/>
            <w:u w:val="single"/>
            <w:vertAlign w:val="baseline"/>
          </w:rPr>
          <w:t>The Moral High Ground, you should check it out and subscribe there too!</w:t>
        </w:r>
      </w:hyperlink>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Evan Hurst on Twitter </w:t>
      </w:r>
      <w:hyperlink r:id="rId1374" w:history="1">
        <w:r>
          <w:rPr>
            <w:rFonts w:ascii="arial" w:eastAsia="arial" w:hAnsi="arial" w:cs="arial"/>
            <w:b w:val="0"/>
            <w:i/>
            <w:strike w:val="0"/>
            <w:noProof w:val="0"/>
            <w:color w:val="0077CC"/>
            <w:position w:val="0"/>
            <w:sz w:val="20"/>
            <w:u w:val="single"/>
            <w:vertAlign w:val="baseline"/>
          </w:rPr>
          <w:t>right here.</w:t>
        </w:r>
      </w:hyperlink>
    </w:p>
    <w:p>
      <w:pPr>
        <w:pStyle w:val="Normal70"/>
        <w:keepNext w:val="0"/>
        <w:spacing w:before="240" w:after="0" w:line="260" w:lineRule="atLeast"/>
        <w:ind w:left="0" w:right="0" w:firstLine="0"/>
        <w:jc w:val="both"/>
      </w:pPr>
      <w:hyperlink r:id="rId1375" w:history="1">
        <w:r>
          <w:rPr>
            <w:rFonts w:ascii="arial" w:eastAsia="arial" w:hAnsi="arial" w:cs="arial"/>
            <w:b w:val="0"/>
            <w:i/>
            <w:strike w:val="0"/>
            <w:color w:val="0077CC"/>
            <w:sz w:val="20"/>
            <w:u w:val="single"/>
            <w:vertAlign w:val="baseline"/>
          </w:rPr>
          <w:t>BlueSky!</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@evanjosephhurst on Threads!</w:t>
      </w:r>
    </w:p>
    <w:p>
      <w:pPr>
        <w:pStyle w:val="Normal70"/>
        <w:keepNext w:val="0"/>
        <w:spacing w:before="240" w:after="0" w:line="260" w:lineRule="atLeast"/>
        <w:ind w:left="0" w:right="0" w:firstLine="0"/>
        <w:jc w:val="both"/>
      </w:pPr>
      <w:hyperlink r:id="rId1376" w:history="1">
        <w:r>
          <w:rPr>
            <w:rFonts w:ascii="arial" w:eastAsia="arial" w:hAnsi="arial" w:cs="arial"/>
            <w:b w:val="0"/>
            <w:i/>
            <w:strike w:val="0"/>
            <w:color w:val="0077CC"/>
            <w:sz w:val="20"/>
            <w:u w:val="single"/>
            <w:vertAlign w:val="baseline"/>
          </w:rPr>
          <w:t>If you're shopping on Amazon anyway, this portal gives us a small commission.</w:t>
        </w:r>
      </w:hyperlink>
    </w:p>
    <w:p>
      <w:pPr>
        <w:pStyle w:val="Normal70"/>
        <w:keepNext w:val="0"/>
        <w:spacing w:before="240" w:after="0" w:line="260" w:lineRule="atLeast"/>
        <w:ind w:left="0" w:right="0" w:firstLine="0"/>
        <w:jc w:val="both"/>
      </w:pPr>
      <w:hyperlink r:id="rId1377" w:history="1">
        <w:r>
          <w:rPr>
            <w:rFonts w:ascii="arial" w:eastAsia="arial" w:hAnsi="arial" w:cs="arial"/>
            <w:b w:val="0"/>
            <w:i/>
            <w:strike w:val="0"/>
            <w:color w:val="0077CC"/>
            <w:sz w:val="20"/>
            <w:u w:val="single"/>
            <w:vertAlign w:val="baseline"/>
          </w:rPr>
          <w:t>Share</w:t>
        </w:r>
      </w:hyperlink>
    </w:p>
    <w:p>
      <w:pPr>
        <w:pStyle w:val="Normal70"/>
        <w:keepNext w:val="0"/>
        <w:spacing w:before="240" w:after="0" w:line="260" w:lineRule="atLeast"/>
        <w:ind w:left="0" w:right="0" w:firstLine="0"/>
        <w:jc w:val="both"/>
      </w:pPr>
      <w:hyperlink r:id="rId1378" w:history="1">
        <w:r>
          <w:rPr>
            <w:rFonts w:ascii="arial" w:eastAsia="arial" w:hAnsi="arial" w:cs="arial"/>
            <w:b w:val="0"/>
            <w:i/>
            <w:strike w:val="0"/>
            <w:color w:val="0077CC"/>
            <w:sz w:val="20"/>
            <w:u w:val="single"/>
            <w:vertAlign w:val="baseline"/>
          </w:rPr>
          <w:t>Want to donate just once?</w:t>
        </w:r>
      </w:hyperlink>
    </w:p>
    <w:p>
      <w:pPr>
        <w:pStyle w:val="Normal70"/>
        <w:keepNext w:val="0"/>
        <w:spacing w:before="240" w:after="0" w:line="260" w:lineRule="atLeast"/>
        <w:ind w:left="0" w:right="0" w:firstLine="0"/>
        <w:jc w:val="both"/>
      </w:pPr>
      <w:hyperlink r:id="rId1379" w:history="1">
        <w:r>
          <w:rPr>
            <w:rFonts w:ascii="arial" w:eastAsia="arial" w:hAnsi="arial" w:cs="arial"/>
            <w:b w:val="0"/>
            <w:i/>
            <w:strike w:val="0"/>
            <w:color w:val="0077CC"/>
            <w:sz w:val="20"/>
            <w:u w:val="single"/>
            <w:vertAlign w:val="baseline"/>
          </w:rPr>
          <w:t>Link to the original story.</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87" style="position:absolute;z-index:25190092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88" style="position:absolute;z-index:251901952"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102468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CHRISTIANS &amp; CHRISTIANITY (92%); RELIGION (92%); CONSERVATISM (90%); GENDER IDENTITY (90%); LGBTQ+ PERSONS (90%); OLYMPICS (90%); TRANSGENDER PERSONS (90%); CATHOLICS &amp; CATHOLICISM (78%); DOGS (78%); SUMMER OLYMPICS (78%); SEX &amp; GENDER ISSUES (76%); TRENDS &amp; EVENTS (76%); PROTESTANTS &amp; PROTESTANTISM (73%); US PRESIDENTIAL CANDIDATES 2024 (73%); MUSIC (64%); DOG TRAINING (52%)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FASHION &amp; APPAREL (70%); MUSIC INDUSTRY (64%)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(88%); KAMALA HARRIS (54%)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 UNITED STATES (90%); FRANCE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289"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Michigan task force releases recommendations to curb gun violence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Midland Daily News, Mich.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Midland Daily News (Midland, Mich.)</w:t>
      </w:r>
    </w:p>
    <w:p>
      <w:pPr>
        <w:pStyle w:val="Normal7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Brendan Sanders, Midland Daily News, Mich.</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0" style="position:absolute;z-index:2519040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22—The Michigan Gun Violence Prevention Task Force released recommendations designed to address gun violence and reduce firearm-related deaths and injuries today in its first report.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over the last five months, task force recommendations address firearms-related suicide, community violence, school safety, intimate partner violence and implementation of existing legislation.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recommendations by the task force will build on our record investments and efforts to enact commonsense gun violence prevention laws like background checks, safe storage, extreme risk protection orders and stronger penalties for convicted domestic abusers,"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"Together, we will ensure Michiganders can feel safe from gun violence no matter where they live."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Michigan Gun Violence Prevention Task Force was created under Executive Order 2024-4, signed by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Members are charged with identifying root causes of gun violence, compiling and reporting relevant data, maximizing existing resources, soliciting perspectives from diverse community partners and recommending policies to save lives across the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Michigander deserves to feel safe when they are at work, school or just walking down the street,"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"As a former prosecutor, I'm committed to public safety and proud of the $1.6 billion we've invested to keep people safe across six balanced, bipartisan state budgets.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Housed within the Michigan Department of Health and Human Services, task force membership reflects a wide range of community partners, including state department directors, medical experts, law enforcement professionals, tribal representatives, academic researchers and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next six months, the task force will refine recommendations; create an implementation and analysis roadmap; and explore opportunities for collaboration and funding.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Gun Violence Prevention Task Force recommendations include the following: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Develop funding mechanisms for the implementation of the task force recommendations.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Create a workgroup to implement the recommendations that includes directors or their representatives from various governmental agencies and non-government entities and organizations to increase the capacity and impact of firearm injury prevention programs and research.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 access to out-of-home safe storage options for firearms for families with someone in crisis.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 a coordinated, community-driven collaboration (holistic ecosystem) and share best practices to support community violence intervention leaders and prevention partners across the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Create a standard definition of a school resource officer with ongoing training and education.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Amend the law to ensure that safe surrender and relinquishment of an illegal firearm in Personal Protection Orders, Misdemeanor Convictions for Domestic Violence and Extreme Risk Protection Order cases hold no legal liability unless connected with a crime.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Standardize statewide law enforcement and court processes and protocols around ERPO and require all law enforcement agencies to have an ERPO protocol.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Update existing legislation that requires relinquishment, removal and storage of firearms after the firearm possession ban.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Clarify the process of temporary transfers of firearms when someone is in crisis or at risk, so that those engaged in these transfers are not in violation of the law.</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2025 the Midland Daily News (Midland, Mich.). Visit </w:t>
      </w:r>
      <w:hyperlink r:id="rId1387" w:history="1">
        <w:r>
          <w:rPr>
            <w:rFonts w:ascii="arial" w:eastAsia="arial" w:hAnsi="arial" w:cs="arial"/>
            <w:b w:val="0"/>
            <w:i/>
            <w:strike w:val="0"/>
            <w:noProof w:val="0"/>
            <w:color w:val="0077CC"/>
            <w:position w:val="0"/>
            <w:sz w:val="20"/>
            <w:u w:val="single"/>
            <w:vertAlign w:val="baseline"/>
          </w:rPr>
          <w:t>www.ourmidland.com</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91" style="position:absolute;z-index:251905024"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1MC</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20250422-1MC-Michigan-task-force-releases-recommendations-to-cu-0422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(90%); FIREARMS (90%); GUNSHOT WOUNDS (90%); NEGATIVE MISC NEWS (90%); NEGATIVE NEWS (90%); SAFETY (90%); SHOOTINGS (90%); VIOLENT CRIME (90%); WEAPONS &amp; ARMS (90%); CRIME, LAW ENFORCEMENT &amp; CORRECTIONS (89%); CRIMINAL CONVICTIONS (89%); DOMESTIC VIOLENCE (89%); DOMESTIC VIOLENCE PROGRAMS (89%); GOVERNMENT BODIES &amp; OFFICES (89%); GOVERNMENT DEPARTMENTS &amp; AUTHORITIES (89%); GUN CONTROL (89%); LAW ENFORCEMENT (89%); LEGISLATION (89%); RED FLAG GUN LAWS (89%); RESTRAINING ORDERS (89%); WOUNDS &amp; INJURIES (89%); GOVERNMENT BUDGETS (79%); GOVERNORS (79%); MUNICIPAL FINANCE (79%); ABUSE &amp; NEGLECT (78%); BIPARTISANSHIP (78%); CRIME PREVENTION (78%); DOMESTIC OFFENSES (78%); ILLEGAL WEAPONS (78%); SAFETY, ACCIDENTS &amp; DISASTERS (78%); SCHOOL SAFETY &amp; SECURITY (78%); ASSOCIATIONS &amp; ORGANIZATIONS (77%); EDUCATION &amp; TRAINING (77%); SCHOOL BUDGETS (77%); SOCIAL SERVICES DEPARTMENTS (77%); CRIMINAL OFFENSES (75%); EXECUTIVE ORDERS (75%); MISDEMEANORS (75%); BACKGROUND CHECKS (73%); SUICIDE (73%); BEST PRACTICES (72%); HEALTH DEPARTMENTS (70%); PREVENTION &amp; WELLNESS (70%); PUBLIC PROSECUTORS (70%); NATIONAL SECURITY &amp; FOREIGN RELATIONS (67%); PUBLIC HEALTH ADMINISTRATION (66%); INDIGENOUS PEOPLES (65%); PROFESSIONAL WORKERS (64%)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(79%); SCHOOL BUDGETS (77%); BUDGETS (71%); HEALTH DEPARTMENTS (70%); PUBLIC PROSECUTORS (70%)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MIDLAND, MI, USA (94%); MICHIGAN, USA (95%)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92"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388"/>
          <w:headerReference w:type="default" r:id="rId1389"/>
          <w:footerReference w:type="even" r:id="rId1390"/>
          <w:footerReference w:type="default" r:id="rId1391"/>
          <w:headerReference w:type="first" r:id="rId1392"/>
          <w:footerReference w:type="first" r:id="rId1393"/>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394" w:history="1">
        <w:r>
          <w:rPr>
            <w:rFonts w:ascii="arial" w:eastAsia="arial" w:hAnsi="arial" w:cs="arial"/>
            <w:b/>
            <w:i/>
            <w:strike w:val="0"/>
            <w:color w:val="0077CC"/>
            <w:sz w:val="28"/>
            <w:u w:val="single"/>
            <w:vertAlign w:val="baseline"/>
          </w:rPr>
          <w:t>Gretchen</w:t>
        </w:r>
      </w:hyperlink>
      <w:hyperlink r:id="rId1395" w:history="1">
        <w:r>
          <w:rPr>
            <w:rFonts w:ascii="arial" w:eastAsia="arial" w:hAnsi="arial" w:cs="arial"/>
            <w:b/>
            <w:i/>
            <w:strike w:val="0"/>
            <w:color w:val="0077CC"/>
            <w:sz w:val="28"/>
            <w:u w:val="single"/>
            <w:vertAlign w:val="baseline"/>
          </w:rPr>
          <w:t xml:space="preserve"> </w:t>
        </w:r>
      </w:hyperlink>
      <w:hyperlink r:id="rId1396" w:history="1">
        <w:r>
          <w:rPr>
            <w:rFonts w:ascii="arial" w:eastAsia="arial" w:hAnsi="arial" w:cs="arial"/>
            <w:b/>
            <w:i/>
            <w:strike w:val="0"/>
            <w:color w:val="0077CC"/>
            <w:sz w:val="28"/>
            <w:u w:val="single"/>
            <w:vertAlign w:val="baseline"/>
          </w:rPr>
          <w:t>Whitmer</w:t>
        </w:r>
      </w:hyperlink>
      <w:hyperlink r:id="rId1397" w:history="1">
        <w:r>
          <w:rPr>
            <w:rFonts w:ascii="arial" w:eastAsia="arial" w:hAnsi="arial" w:cs="arial"/>
            <w:b/>
            <w:i/>
            <w:strike w:val="0"/>
            <w:color w:val="0077CC"/>
            <w:sz w:val="28"/>
            <w:u w:val="single"/>
            <w:vertAlign w:val="baseline"/>
          </w:rPr>
          <w:t xml:space="preserve"> calls Trump 'deranged' over his abortion remarks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3" style="position:absolute;z-index:25190707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former President Donald Trump “just deranged.” During an interview with CNN’s Jake Tapper on “State of the Union,” on Sunday,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criticised Trump’s recent comments that women wouldn’t be thinking about abortion if he’s re-elected. Trump made the statement at a rally on Saturday, saying that women would be “happy, healthy, confident, and free” because abortion would no longer be a concern, as the issue has been returned to the states.She said Trump doesn’t understand the problems women face every day and called his comments ‘ludicrous.’“I think, you know, this guy just doesn’t understand what the average woman is confronting in her life in this country, and how could he?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lived a normal life,”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“Unlike Kamala Harris, who has worked hourly jobs, who knows how important it is that women have health care and access to the medical care that they need. He’s just deranged,” she added.Trump’s comments at the rally mirrored a similar statement he posted on Truth Social the previous Friday.  “WOMEN ARE POORER THAN THEY WERE FOUR YEARS AGO, ARE LESS HEALTHY THAN THEY WERE FOUR YEARS AGO… AND ARE LESS OPTIMISTIC AND CONFIDENT IN THE FUTURE THAN THEY WERE FOUR YEARS AGO!” Trump wrote Friday.Trump’s comments came after Harris delivered a speech in Georgia focused on abortion, where she criticized the impact of Republican policies and abortion bans on women’s lives, placing blame on Trump and the GOP.In response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criticism, Trump spokesperson Steven Cheung accused Democrats of “hateful rhetoric” and linked their language to two alleged assassination attempts on Trump. Cheung demanded that Harris and other Democrats apologize, accusing them of inciting violence through their rhetoric and perpetuating a divisive political climate. For Reprint Rights: timescontent.com</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4" style="position:absolute;z-index:251908096"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(92%); INTERVIEWS (90%); US DEMOCRATIC PARTY (89%); US REPUBLICAN PARTY (89%); POLITICAL PARTIES (86%); ABORTION REGULATION &amp; POLICY (77%); PLATFORMS &amp; ISSUES (77%); ASSASSINATION (73%); HEALTH CARE ACCESS (68%)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REGULATION &amp; POLICY (77%); HEALTH CARE ACCESS (68%)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 KAMALA HARRIS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95"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 xml:space="preserve">GOP Rep. John James Announces He's Throwing Hat In Ring To Succeed </w:t>
        </w:r>
      </w:hyperlink>
      <w:hyperlink r:id="rId1405" w:history="1">
        <w:r>
          <w:rPr>
            <w:rFonts w:ascii="arial" w:eastAsia="arial" w:hAnsi="arial" w:cs="arial"/>
            <w:b/>
            <w:i/>
            <w:strike w:val="0"/>
            <w:color w:val="0077CC"/>
            <w:sz w:val="28"/>
            <w:u w:val="single"/>
            <w:vertAlign w:val="baseline"/>
          </w:rPr>
          <w:t>Gretchen</w:t>
        </w:r>
      </w:hyperlink>
      <w:hyperlink r:id="rId1406" w:history="1">
        <w:r>
          <w:rPr>
            <w:rFonts w:ascii="arial" w:eastAsia="arial" w:hAnsi="arial" w:cs="arial"/>
            <w:b/>
            <w:i/>
            <w:strike w:val="0"/>
            <w:color w:val="0077CC"/>
            <w:sz w:val="28"/>
            <w:u w:val="single"/>
            <w:vertAlign w:val="baseline"/>
          </w:rPr>
          <w:t xml:space="preserve"> </w:t>
        </w:r>
      </w:hyperlink>
      <w:hyperlink r:id="rId1407" w:history="1">
        <w:r>
          <w:rPr>
            <w:rFonts w:ascii="arial" w:eastAsia="arial" w:hAnsi="arial" w:cs="arial"/>
            <w:b/>
            <w:i/>
            <w:strike w:val="0"/>
            <w:color w:val="0077CC"/>
            <w:sz w:val="28"/>
            <w:u w:val="single"/>
            <w:vertAlign w:val="baseline"/>
          </w:rPr>
          <w:t>Whitmer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02:16 AM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Hailey Gomez, General Assignment Reporter, </w:t>
      </w:r>
      <w:hyperlink r:id="rId1408" w:history="1">
        <w:r>
          <w:rPr>
            <w:rFonts w:ascii="arial" w:eastAsia="arial" w:hAnsi="arial" w:cs="arial"/>
            <w:b w:val="0"/>
            <w:i/>
            <w:strike w:val="0"/>
            <w:noProof w:val="0"/>
            <w:color w:val="0077CC"/>
            <w:position w:val="0"/>
            <w:sz w:val="20"/>
            <w:u w:val="single"/>
            <w:vertAlign w:val="baseline"/>
          </w:rPr>
          <w:t>hailey@dailycaller.com</w:t>
        </w:r>
      </w:hyperlink>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6" style="position:absolute;z-index:251910144"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hyperlink r:id="rId1409" w:history="1">
        <w:r>
          <w:rPr>
            <w:rFonts w:ascii="arial" w:eastAsia="arial" w:hAnsi="arial" w:cs="arial"/>
            <w:b w:val="0"/>
            <w:i/>
            <w:strike w:val="0"/>
            <w:color w:val="0077CC"/>
            <w:sz w:val="20"/>
            <w:u w:val="single"/>
            <w:vertAlign w:val="baseline"/>
          </w:rPr>
          <w:t>Link to Image</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Iraqi War veteran John James announced Monday that he will join Michigan's 2026 gubernatorial race, becoming the third Republican to enter the field.</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roughly two years left in office, leaving an open window for both political parties to compete for her seat. In a </w:t>
      </w:r>
      <w:hyperlink r:id="rId1410"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on X, </w:t>
      </w:r>
      <w:hyperlink r:id="rId1411"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said his decision came “after deep reflection, prayer, and conversations with my wife and children.” </w:t>
      </w:r>
      <w:hyperlink r:id="rId1412" w:history="1">
        <w:r>
          <w:rPr>
            <w:rFonts w:ascii="arial" w:eastAsia="arial" w:hAnsi="arial" w:cs="arial"/>
            <w:b/>
            <w:i/>
            <w:strike w:val="0"/>
            <w:noProof w:val="0"/>
            <w:color w:val="0077CC"/>
            <w:position w:val="0"/>
            <w:sz w:val="20"/>
            <w:u w:val="single"/>
            <w:vertAlign w:val="baseline"/>
          </w:rPr>
          <w:t>(RELATED: Michigan Democrat Launches Bid For Key Midterm Congressional Seat)</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has suffered long enough. Michigan is strong. Our people are strong. But we are being held back by a lack of strong, competent leadership-leadership with real-world experience in the areas Michiganders need most,” James wrote.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seven years, Michigan has been dominated by radical, out-of-touch policies that have hurt our families, our communities, and our economy,” James added. “We've lost over 300,000 manufacturing jobs since NAFTA-nearly a third of our industrial base. That's unacceptable.”</w:t>
      </w:r>
    </w:p>
    <w:p>
      <w:pPr>
        <w:pStyle w:val="Normal73"/>
        <w:keepNext w:val="0"/>
        <w:spacing w:before="240" w:after="0" w:line="260" w:lineRule="atLeast"/>
        <w:ind w:left="0" w:right="0" w:firstLine="0"/>
        <w:jc w:val="both"/>
      </w:pPr>
      <w:hyperlink r:id="rId1413" w:history="1">
        <w:r>
          <w:rPr>
            <w:rFonts w:ascii="arial" w:eastAsia="arial" w:hAnsi="arial" w:cs="arial"/>
            <w:b w:val="0"/>
            <w:i/>
            <w:strike w:val="0"/>
            <w:color w:val="0077CC"/>
            <w:sz w:val="20"/>
            <w:u w:val="single"/>
            <w:vertAlign w:val="baseline"/>
          </w:rPr>
          <w:t>Link to Image</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John James (R-MI) speaks on stage on the first day of the Republican National Convention at the Fiserv Forum on July 15, 2024 in Milwaukee, Wisconsin. (Photo by Scott Olson/Getty Images)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2022, James </w:t>
      </w:r>
      <w:hyperlink r:id="rId1414" w:history="1">
        <w:r>
          <w:rPr>
            <w:rFonts w:ascii="arial" w:eastAsia="arial" w:hAnsi="arial" w:cs="arial"/>
            <w:b w:val="0"/>
            <w:i/>
            <w:strike w:val="0"/>
            <w:noProof w:val="0"/>
            <w:color w:val="0077CC"/>
            <w:position w:val="0"/>
            <w:sz w:val="20"/>
            <w:u w:val="single"/>
            <w:vertAlign w:val="baseline"/>
          </w:rPr>
          <w:t>narrowly</w:t>
        </w:r>
      </w:hyperlink>
      <w:r>
        <w:rPr>
          <w:rFonts w:ascii="arial" w:eastAsia="arial" w:hAnsi="arial" w:cs="arial"/>
          <w:b w:val="0"/>
          <w:i w:val="0"/>
          <w:strike w:val="0"/>
          <w:noProof w:val="0"/>
          <w:color w:val="000000"/>
          <w:position w:val="0"/>
          <w:sz w:val="20"/>
          <w:u w:val="none"/>
          <w:vertAlign w:val="baseline"/>
        </w:rPr>
        <w:t xml:space="preserve"> won Michigan's 10th District against Democrat Carl Marlinga, securing 49% of the vote to Marlinga's 48%. The win allowed Michigan's GOP to hold six seats, with Democrats ahead by just one, having previously held an 8-6 advantage.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get Michigan's government out of fantasyland and back to common sense. President Trump and I have been in each other's corner through thick and thin for eight years-no reason that will end now,” James said. “He's doing his part to Make America Great Again, and I'll do mine to bring prosperity and sanity back to Michigan.”</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other candidates since January have announced their bids for the governor's office, including Republicans Anthony Hudson and State Sen. Aric Nesbitt, </w:t>
      </w:r>
      <w:hyperlink r:id="rId1415"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Lansing State Journal. Others include Democrat Michigan Secretary of State Jocelyn Benson, Genesee County Sheriff Chris Swanson, who will be running as a Democrat, and Detroit Mayor Mike Duggan, who will be running as an independent, according to the outlet.</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1416"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97" style="position:absolute;z-index:25191116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James (R-MI) speaks alongside Former race car driver Mario Andretti and Rep. Victoria Spartz (R-IN) during a news conference on May 01, 2024 in Washington, DC. (Photo by Anna Moneymaker/Getty Images)</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98" style="position:absolute;z-index:251912192"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(91%); CAMPAIGNS &amp; ELECTIONS (90%); GOVERNMENT BODIES &amp; OFFICES (90%); GOVERNORS (90%); US DEMOCRATIC PARTY (90%); US REPUBLICAN PARTY (90%); POLITICAL PARTIES (89%); US STATE GOVERNMENT (89%); BIPARTISANSHIP (79%); GOVERNMENT &amp; PUBLIC ADMINISTRATION (79%); LEGISLATIVE BODIES (79%); MAKE AMERICA GREAT AGAIN MOVEMENT (79%); POLITICAL PARTY CONVENTIONS (79%); NATIONAL SECURITY &amp; FOREIGN RELATIONS (78%); TALKS &amp; MEETINGS (78%); US CONGRESS (78%); US POLITICAL PARTIES (78%); FAMILY (76%); ELECTIONS &amp; POLITICS (74%); POLITICAL ORGANIZATIONS (74%); POLITICS (74%); GOVERNMENT ADVISORS &amp; MINISTERS (73%); US REPUBLICAN NATIONAL CONVENTIONS (73%); BLUE COLLAR WORKERS (72%); CONFERENCES &amp; CONVENTIONS (66%); elections (%); governor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john-james (%); michigan (%); newsletter-none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FISERV INC (54%);  GETTY IMAGES INC (54%)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NORTH AMERICAN FREE TRADE AGREEMENT (55%)</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FISV (NASDAQ) (54%)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(54%); NAICS541511 CUSTOM COMPUTER PROGRAMMING SERVICES (54%); NAICS541430 GRAPHIC DESIGN SERVICES (54%); NAICS541922 COMMERCIAL PHOTOGRAPHY (54%); SIC7336 COMMERCIAL ART &amp; GRAPHIC DESIGN SERVICES (54%); SIC7374 COMPUTER PROCESSING &amp; DATA PREPARATION &amp; PROCESSING SERVICES (54%); MANUFACTURING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JOHN JAMES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MILWAUKEE, WI, USA (79%); MICHIGAN, USA (95%); WISCONSIN, USA (92%); UNITED STATES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299"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 xml:space="preserve">Kamala Harris caught spilling 'all the family secrets' in hot mic moment with </w:t>
        </w:r>
      </w:hyperlink>
      <w:hyperlink r:id="rId1424" w:history="1">
        <w:r>
          <w:rPr>
            <w:rFonts w:ascii="arial" w:eastAsia="arial" w:hAnsi="arial" w:cs="arial"/>
            <w:b/>
            <w:i/>
            <w:strike w:val="0"/>
            <w:color w:val="0077CC"/>
            <w:sz w:val="28"/>
            <w:u w:val="single"/>
            <w:vertAlign w:val="baseline"/>
          </w:rPr>
          <w:t>Gretchen</w:t>
        </w:r>
      </w:hyperlink>
      <w:hyperlink r:id="rId1425" w:history="1">
        <w:r>
          <w:rPr>
            <w:rFonts w:ascii="arial" w:eastAsia="arial" w:hAnsi="arial" w:cs="arial"/>
            <w:b/>
            <w:i/>
            <w:strike w:val="0"/>
            <w:color w:val="0077CC"/>
            <w:sz w:val="28"/>
            <w:u w:val="single"/>
            <w:vertAlign w:val="baseline"/>
          </w:rPr>
          <w:t xml:space="preserve"> </w:t>
        </w:r>
      </w:hyperlink>
      <w:hyperlink r:id="rId1426" w:history="1">
        <w:r>
          <w:rPr>
            <w:rFonts w:ascii="arial" w:eastAsia="arial" w:hAnsi="arial" w:cs="arial"/>
            <w:b/>
            <w:i/>
            <w:strike w:val="0"/>
            <w:color w:val="0077CC"/>
            <w:sz w:val="28"/>
            <w:u w:val="single"/>
            <w:vertAlign w:val="baseline"/>
          </w:rPr>
          <w:t>Whitmer</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 9:00 PM GMT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pStyle w:val="Normal74"/>
        <w:keepNext w:val="0"/>
        <w:spacing w:before="120" w:after="0" w:line="220" w:lineRule="atLeast"/>
        <w:ind w:left="0" w:right="0" w:firstLine="0"/>
        <w:jc w:val="left"/>
      </w:pPr>
      <w:r>
        <w:br/>
      </w:r>
      <w:r>
        <w:pict>
          <v:shape id="_x0000_i1300" type="#_x0000_t75" style="width:218.97pt;height:42.74pt">
            <v:imagedata r:id="rId20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Michael Raasch, Political Reporter In Washington, D.C., For Dailymail.Com</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1" style="position:absolute;z-index:251914240" from="0,2pt" to="512pt,2pt" strokecolor="#009ddb" strokeweight="2pt">
            <v:stroke linestyle="single"/>
            <w10:wrap type="topAndBottom"/>
          </v:line>
        </w:pict>
      </w:r>
    </w:p>
    <w:p>
      <w:pPr>
        <w:pStyle w:val="Normal74"/>
      </w:pPr>
    </w:p>
    <w:p>
      <w:pPr>
        <w:pStyle w:val="Normal74"/>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Kamala Harris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were drinking beers talking</w:t>
      </w:r>
    </w:p>
    <w:p>
      <w:pPr>
        <w:pStyle w:val="Normal74"/>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CLICK HERE: Sign up for DailyMail.com's daily U.S. politics newsletter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was caught in a damning hot mic moment admitting her campaign is struggling with male voters with just over a week until Election Day.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occurred while she was enjoying a beer alongside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Trak Houz Bar &amp; Grill while on the campaign trail in the critical swing state of Michigan over the weekend.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move ground among men,' she can be heard saying in a low voice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clearly not thinking that anyone was privy to their conversation.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then looked up abruptly and cut off the private chat.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 have microphones and listening to everything,' a surprised Harris says. 'I didn't realize that.'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you'll bleep my F words hopefully,'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joked.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told all the family secrets, s***,' Harris replies before her busting out into a loud laugh.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Democrats saw the microphones they were in conversation about how Harris needs her campaign to win over 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move ground among men,' she can be heard saying in a low voice, clearly not thinking that anyone was privy to their conversation.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sentiment is not unfounded as Harris has consistently trailed Trump in the polls when it comes to male voters.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USA Today/Suffolk University poll found Trump leading with men 53 percent to Harris' 37 percent.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survey found the inverse with women as it found Harris leading with them 53 percent to Trump's 36 percent.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Quinnipiac University poll found that Harris leads with women by 57 percent in Michigan, while just 40 percent of men pledged her their support. Michigan men were found to back the ex-president by 56 percent and 37 percent of women were backing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gaps like these have been present in countless polls this cycle ever since Harris stepped in as the Democratic nominee following Joe Biden's choice to cancel his reelection campaign.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stop at a bar and drink beers while football is on may be indicative of the Harris campaign's strategy to draw more men over to her side.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60-year-old Democrat did a town hall event in Detroit with popular radio host Charlamagne tha God, who is popular among young men, particularly those who are black.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campaign announced Monday that she will be doing an additional interview with the radio host on Tuesday, which would make it her second interview with him this month. </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02" style="position:absolute;z-index:251915264"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&amp; POLITICS (90%); POLLS &amp; SURVEYS (90%); ELECTIONS (89%); INTERVIEWS (89%); MEN (89%); POLITICS (89%); US DEMOCRATIC PARTY (89%); VOTERS &amp; VOTING (89%); GENDER EQUALITY (78%); POLITICAL CANDIDATES (78%); POLITICAL PARTIES (78%); WOMEN (78%)</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(93%); JOE BIDEN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(94%); UNITED STATES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74"/>
      </w:pPr>
    </w:p>
    <w:p>
      <w:pPr>
        <w:pStyle w:val="Normal74"/>
        <w:ind w:left="200"/>
        <w:sectPr>
          <w:type w:val="continuous"/>
          <w:pgMar w:top="840" w:right="1000" w:bottom="840" w:left="1000" w:header="400" w:footer="400"/>
          <w:pgNumType w:fmt="decimal"/>
          <w:cols w:space="720"/>
        </w:sectPr>
      </w:pPr>
      <w:r>
        <w:br/>
      </w:r>
      <w:r>
        <w:pict>
          <v:line id="_x0000_s130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 xml:space="preserve">2028 Already? CBS Fawns Over Michigan Dem </w:t>
        </w:r>
      </w:hyperlink>
      <w:hyperlink r:id="rId1434" w:history="1">
        <w:r>
          <w:rPr>
            <w:rFonts w:ascii="arial" w:eastAsia="arial" w:hAnsi="arial" w:cs="arial"/>
            <w:b/>
            <w:i/>
            <w:strike w:val="0"/>
            <w:color w:val="0077CC"/>
            <w:sz w:val="28"/>
            <w:u w:val="single"/>
            <w:vertAlign w:val="baseline"/>
          </w:rPr>
          <w:t>Gretchen</w:t>
        </w:r>
      </w:hyperlink>
      <w:hyperlink r:id="rId1435" w:history="1">
        <w:r>
          <w:rPr>
            <w:rFonts w:ascii="arial" w:eastAsia="arial" w:hAnsi="arial" w:cs="arial"/>
            <w:b/>
            <w:i/>
            <w:strike w:val="0"/>
            <w:color w:val="0077CC"/>
            <w:sz w:val="28"/>
            <w:u w:val="single"/>
            <w:vertAlign w:val="baseline"/>
          </w:rPr>
          <w:t xml:space="preserve"> </w:t>
        </w:r>
      </w:hyperlink>
      <w:hyperlink r:id="rId1436" w:history="1">
        <w:r>
          <w:rPr>
            <w:rFonts w:ascii="arial" w:eastAsia="arial" w:hAnsi="arial" w:cs="arial"/>
            <w:b/>
            <w:i/>
            <w:strike w:val="0"/>
            <w:color w:val="0077CC"/>
            <w:sz w:val="28"/>
            <w:u w:val="single"/>
            <w:vertAlign w:val="baseline"/>
          </w:rPr>
          <w:t>Whitmer</w:t>
        </w:r>
      </w:hyperlink>
      <w:hyperlink r:id="rId1437" w:history="1">
        <w:r>
          <w:rPr>
            <w:rFonts w:ascii="arial" w:eastAsia="arial" w:hAnsi="arial" w:cs="arial"/>
            <w:b/>
            <w:i/>
            <w:strike w:val="0"/>
            <w:color w:val="0077CC"/>
            <w:sz w:val="28"/>
            <w:u w:val="single"/>
            <w:vertAlign w:val="baseline"/>
          </w:rPr>
          <w:t>, 'Superpower' of Listening</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5:55 PM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Newsbusters.org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Curtis Houck</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4" style="position:absolute;z-index:251917312"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28th, 2025 ( </w:t>
      </w:r>
      <w:hyperlink r:id="rId1438" w:history="1">
        <w:r>
          <w:rPr>
            <w:rFonts w:ascii="arial" w:eastAsia="arial" w:hAnsi="arial" w:cs="arial"/>
            <w:b w:val="0"/>
            <w:i/>
            <w:strike w:val="0"/>
            <w:noProof w:val="0"/>
            <w:color w:val="0077CC"/>
            <w:position w:val="0"/>
            <w:sz w:val="20"/>
            <w:u w:val="single"/>
            <w:vertAlign w:val="baseline"/>
          </w:rPr>
          <w:t>Newsbusters.org</w:t>
        </w:r>
      </w:hyperlink>
      <w:r>
        <w:rPr>
          <w:rFonts w:ascii="arial" w:eastAsia="arial" w:hAnsi="arial" w:cs="arial"/>
          <w:b w:val="0"/>
          <w:i w:val="0"/>
          <w:strike w:val="0"/>
          <w:noProof w:val="0"/>
          <w:color w:val="000000"/>
          <w:position w:val="0"/>
          <w:sz w:val="20"/>
          <w:u w:val="none"/>
          <w:vertAlign w:val="baseline"/>
        </w:rPr>
        <w:t xml:space="preserve">  - Delivered by  </w:t>
      </w:r>
      <w:hyperlink r:id="rId143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2028 Democratic presidential primary has arguablky been underway since early 2020 when Joe Biden sealed the nomination, so it's only natural likely candidates have started making national TV appearances to serve as Democrat Party leaders since they were thrashed in November. On Monday's CBS Mornings,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received a rhetorical massage masquerading as a book tour for the young-adult version of her memoir.</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topics such as  </w:t>
      </w:r>
      <w:hyperlink r:id="rId1440" w:history="1">
        <w:r>
          <w:rPr>
            <w:rFonts w:ascii="arial" w:eastAsia="arial" w:hAnsi="arial" w:cs="arial"/>
            <w:b w:val="0"/>
            <w:i/>
            <w:strike w:val="0"/>
            <w:noProof w:val="0"/>
            <w:color w:val="0077CC"/>
            <w:position w:val="0"/>
            <w:sz w:val="20"/>
            <w:u w:val="single"/>
            <w:vertAlign w:val="baseline"/>
          </w:rPr>
          <w:t>this never came up.</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co-host Tony Dokoupil first noted Democrat Alissa Slotkin won an open Senate seat even though President Trump won the state and if there's a 'lesson in that split-ticket situation.'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only conceded the state 'tends to go back and forth and likes some balance and I've won twice with big margins within two years of Donald Trump also carrying Michigan,' she pivoted to making herself seem relatable and unobjectionable: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to keep listening to the people. And that's part of what I talk about in my book that we made for young adults. These are lessons that you can use at any age, right? Learning how to listen is a superpower that not enough people tap into.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Featured co-host Vladimir Duthiers brought up the illegal immigrant deportation raids and if she had an opinion on them, but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again had a meandering, vanilla answer about 'planning...for...a number of different scenarios' and 'treat[ing] people with dignity' who are grappling with 'legitimate fears and concerns' while also 'following the law.'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Co-host and Democratic donor Gayle King went to 'Donald Trump's proposal for tariffs, which could greatly affect the state of Michigan and the auto industry'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again only stuck to the surface-level with the admission she's 'not against' them, 'but we've also got to be very strategic' so allies don't end up 'saying yes to China.'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Dokoupil went back to her absurdly esoteric answer about deportations: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question from CBS's  </w:t>
      </w:r>
      <w:hyperlink r:id="rId1441" w:history="1">
        <w:r>
          <w:rPr>
            <w:rFonts w:ascii="arial" w:eastAsia="arial" w:hAnsi="arial" w:cs="arial"/>
            <w:b w:val="0"/>
            <w:i/>
            <w:strike w:val="0"/>
            <w:noProof w:val="0"/>
            <w:color w:val="0077CC"/>
            <w:position w:val="0"/>
            <w:sz w:val="20"/>
            <w:u w:val="single"/>
            <w:vertAlign w:val="baseline"/>
          </w:rPr>
          <w:t xml:space="preserve">@TonyDokoupil to Democratic Governor </w:t>
        </w:r>
      </w:hyperlink>
      <w:hyperlink r:id="rId1442" w:history="1">
        <w:r>
          <w:rPr>
            <w:rFonts w:ascii="arial" w:eastAsia="arial" w:hAnsi="arial" w:cs="arial"/>
            <w:b/>
            <w:i/>
            <w:strike w:val="0"/>
            <w:noProof w:val="0"/>
            <w:color w:val="0077CC"/>
            <w:position w:val="0"/>
            <w:sz w:val="20"/>
            <w:u w:val="single"/>
            <w:vertAlign w:val="baseline"/>
          </w:rPr>
          <w:t>Gretchen</w:t>
        </w:r>
      </w:hyperlink>
      <w:hyperlink r:id="rId1443" w:history="1">
        <w:r>
          <w:rPr>
            <w:rFonts w:ascii="arial" w:eastAsia="arial" w:hAnsi="arial" w:cs="arial"/>
            <w:b w:val="0"/>
            <w:i/>
            <w:strike w:val="0"/>
            <w:noProof w:val="0"/>
            <w:color w:val="0077CC"/>
            <w:position w:val="0"/>
            <w:sz w:val="20"/>
            <w:u w:val="single"/>
            <w:vertAlign w:val="baseline"/>
          </w:rPr>
          <w:t xml:space="preserve"> </w:t>
        </w:r>
      </w:hyperlink>
      <w:hyperlink r:id="rId1444" w:history="1">
        <w:r>
          <w:rPr>
            <w:rFonts w:ascii="arial" w:eastAsia="arial" w:hAnsi="arial" w:cs="arial"/>
            <w:b/>
            <w:i/>
            <w:strike w:val="0"/>
            <w:noProof w:val="0"/>
            <w:color w:val="0077CC"/>
            <w:position w:val="0"/>
            <w:sz w:val="20"/>
            <w:u w:val="single"/>
            <w:vertAlign w:val="baseline"/>
          </w:rPr>
          <w:t>Whitmer</w:t>
        </w:r>
      </w:hyperlink>
      <w:hyperlink r:id="rId1445" w:history="1">
        <w:r>
          <w:rPr>
            <w:rFonts w:ascii="arial" w:eastAsia="arial" w:hAnsi="arial" w:cs="arial"/>
            <w:b w:val="0"/>
            <w:i/>
            <w:strike w:val="0"/>
            <w:noProof w:val="0"/>
            <w:color w:val="0077CC"/>
            <w:position w:val="0"/>
            <w:sz w:val="20"/>
            <w:u w:val="single"/>
            <w:vertAlign w:val="baseline"/>
          </w:rPr>
          <w:t xml:space="preserve"> on deporting dangerous criminals. Notice </w:t>
        </w:r>
      </w:hyperlink>
      <w:hyperlink r:id="rId1446" w:history="1">
        <w:r>
          <w:rPr>
            <w:rFonts w:ascii="arial" w:eastAsia="arial" w:hAnsi="arial" w:cs="arial"/>
            <w:b/>
            <w:i/>
            <w:strike w:val="0"/>
            <w:noProof w:val="0"/>
            <w:color w:val="0077CC"/>
            <w:position w:val="0"/>
            <w:sz w:val="20"/>
            <w:u w:val="single"/>
            <w:vertAlign w:val="baseline"/>
          </w:rPr>
          <w:t>Whitmer</w:t>
        </w:r>
      </w:hyperlink>
      <w:hyperlink r:id="rId1447" w:history="1">
        <w:r>
          <w:rPr>
            <w:rFonts w:ascii="arial" w:eastAsia="arial" w:hAnsi="arial" w:cs="arial"/>
            <w:b w:val="0"/>
            <w:i/>
            <w:strike w:val="0"/>
            <w:noProof w:val="0"/>
            <w:color w:val="0077CC"/>
            <w:position w:val="0"/>
            <w:sz w:val="20"/>
            <w:u w:val="single"/>
            <w:vertAlign w:val="baseline"/>
          </w:rPr>
          <w:t xml:space="preserve"> wouldn't even commit to supporting that....</w:t>
        </w:r>
      </w:hyperlink>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Dokoupil: 'So, taking inspiration from the theme of listening and that section of the book there about the  </w:t>
      </w:r>
      <w:hyperlink r:id="rId1448" w:history="1">
        <w:r>
          <w:rPr>
            <w:rFonts w:ascii="arial" w:eastAsia="arial" w:hAnsi="arial" w:cs="arial"/>
            <w:b w:val="0"/>
            <w:i/>
            <w:strike w:val="0"/>
            <w:noProof w:val="0"/>
            <w:color w:val="0077CC"/>
            <w:position w:val="0"/>
            <w:sz w:val="20"/>
            <w:u w:val="single"/>
            <w:vertAlign w:val="baseline"/>
          </w:rPr>
          <w:t>pic.twitter.com/Po1twaZMN7- Curtis Houck (@CurtisHouck)</w:t>
        </w:r>
      </w:hyperlink>
    </w:p>
    <w:p>
      <w:pPr>
        <w:pStyle w:val="Normal75"/>
        <w:keepNext w:val="0"/>
        <w:spacing w:before="240" w:after="0" w:line="260" w:lineRule="atLeast"/>
        <w:ind w:left="0" w:right="0" w:firstLine="0"/>
        <w:jc w:val="both"/>
      </w:pPr>
      <w:hyperlink r:id="rId1449" w:history="1">
        <w:r>
          <w:rPr>
            <w:rFonts w:ascii="arial" w:eastAsia="arial" w:hAnsi="arial" w:cs="arial"/>
            <w:b w:val="0"/>
            <w:i/>
            <w:strike w:val="0"/>
            <w:color w:val="0077CC"/>
            <w:sz w:val="20"/>
            <w:u w:val="single"/>
            <w:vertAlign w:val="baseline"/>
          </w:rPr>
          <w:t>January 27, 2025</w:t>
        </w:r>
      </w:hyperlink>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faced down the hardball, King went full gush over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alleged 'superpower' being listening, which sounded great, but falls flat when one considers her  </w:t>
      </w:r>
      <w:hyperlink r:id="rId1450" w:history="1">
        <w:r>
          <w:rPr>
            <w:rFonts w:ascii="arial" w:eastAsia="arial" w:hAnsi="arial" w:cs="arial"/>
            <w:b w:val="0"/>
            <w:i/>
            <w:strike w:val="0"/>
            <w:noProof w:val="0"/>
            <w:color w:val="0077CC"/>
            <w:position w:val="0"/>
            <w:sz w:val="20"/>
            <w:u w:val="single"/>
            <w:vertAlign w:val="baseline"/>
          </w:rPr>
          <w:t>devotion to abortion and</w:t>
        </w:r>
      </w:hyperlink>
      <w:r>
        <w:rPr>
          <w:rFonts w:ascii="arial" w:eastAsia="arial" w:hAnsi="arial" w:cs="arial"/>
          <w:b w:val="0"/>
          <w:i w:val="0"/>
          <w:strike w:val="0"/>
          <w:noProof w:val="0"/>
          <w:color w:val="000000"/>
          <w:position w:val="0"/>
          <w:sz w:val="20"/>
          <w:u w:val="none"/>
          <w:vertAlign w:val="baseline"/>
        </w:rPr>
        <w:t> </w:t>
      </w:r>
      <w:hyperlink r:id="rId1451" w:history="1">
        <w:r>
          <w:rPr>
            <w:rFonts w:ascii="arial" w:eastAsia="arial" w:hAnsi="arial" w:cs="arial"/>
            <w:b w:val="0"/>
            <w:i/>
            <w:strike w:val="0"/>
            <w:noProof w:val="0"/>
            <w:color w:val="0077CC"/>
            <w:position w:val="0"/>
            <w:sz w:val="20"/>
            <w:u w:val="single"/>
            <w:vertAlign w:val="baseline"/>
          </w:rPr>
          <w:t>draconian Covid-19-era restrictions (click 'expand'):</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We all keep going back to the listening - importance of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DOKOUPIL: I love that section.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 I love that, too, the importance, you call it your superpower. But the advice from your grandmother, wish I could have met her, work hard, don't get married until you're 28, never part your hair in the middle. I think Ester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on to something there. But the listening - there's a great anecdote where you had gone to visit a hospital and you were talking to the mother of a patient. You said, what can I do for you? And she just said, fix the damn roads -</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Yeah.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 which became a rallying cry for you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DOKOUPIL: On the side of the bus.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 on the side of the bus, so I'm curious about, you said superpowers is listening whether your talking to a student, whether you're talking to a President. That seems to be a lost art for those of us - many of us in this country.</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It's really important. It's my favorite thing about being governor and serving the public is I get to engage with people on the ground and find out what's going on in their lives so that I can stay focused on what's going to make their lives better. It is a skill that you can use whether you're in second grade or in high school or you're 54-year-old governor - or bout to be 54-year-old governor of Michigan. And when I asked that woman, you know, what's important to you, I thought she'd talk about health care.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Yes.</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We're in a children's hospital, her child's in the hospital.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She was blunt.</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Maybe we'd talk about childcare or education, she talked about roads. And the reason why is because when your road - when you have to fix the busted tire on your car, it's money out of your rent, it's money out of childcare. And that's - that's really what's important for people.</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kept control the rest of the way with a softball about the kidnapping plot against her (which was - how should we put it -  </w:t>
      </w:r>
      <w:hyperlink r:id="rId1452" w:history="1">
        <w:r>
          <w:rPr>
            <w:rFonts w:ascii="arial" w:eastAsia="arial" w:hAnsi="arial" w:cs="arial"/>
            <w:b w:val="0"/>
            <w:i/>
            <w:strike w:val="0"/>
            <w:noProof w:val="0"/>
            <w:color w:val="0077CC"/>
            <w:position w:val="0"/>
            <w:sz w:val="20"/>
            <w:u w:val="single"/>
            <w:vertAlign w:val="baseline"/>
          </w:rPr>
          <w:t>full of Swiss cheese holes) and observation that this version of 'the book ends with a Q&amp;A with your daughter, done by your - your daughters - done by your sister, which we get some insight into how this governor thinks.'</w:t>
        </w:r>
      </w:hyperlink>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the relevant CBS transcript form January 27, click  </w:t>
      </w:r>
      <w:hyperlink r:id="rId1453" w:history="1">
        <w:r>
          <w:rPr>
            <w:rFonts w:ascii="arial" w:eastAsia="arial" w:hAnsi="arial" w:cs="arial"/>
            <w:b w:val="0"/>
            <w:i/>
            <w:strike w:val="0"/>
            <w:noProof w:val="0"/>
            <w:color w:val="0077CC"/>
            <w:position w:val="0"/>
            <w:sz w:val="20"/>
            <w:u w:val="single"/>
            <w:vertAlign w:val="baseline"/>
          </w:rPr>
          <w:t>here.</w:t>
        </w:r>
      </w:hyperlink>
    </w:p>
    <w:p>
      <w:pPr>
        <w:pStyle w:val="Normal75"/>
        <w:keepNext w:val="0"/>
        <w:spacing w:before="240" w:after="0" w:line="260" w:lineRule="atLeast"/>
        <w:ind w:left="0" w:right="0" w:firstLine="0"/>
        <w:jc w:val="both"/>
      </w:pPr>
      <w:hyperlink r:id="rId1454" w:history="1">
        <w:r>
          <w:rPr>
            <w:rFonts w:ascii="arial" w:eastAsia="arial" w:hAnsi="arial" w:cs="arial"/>
            <w:b w:val="0"/>
            <w:i/>
            <w:strike w:val="0"/>
            <w:color w:val="0077CC"/>
            <w:sz w:val="20"/>
            <w:u w:val="single"/>
            <w:vertAlign w:val="baseline"/>
          </w:rPr>
          <w:t>Link to the original story.</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305" style="position:absolute;z-index:25191833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06" style="position:absolute;z-index:251919360"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107778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(90%); US PRESIDENTIAL CANDIDATES 2008 (90%); US PRESIDENTIAL CANDIDATES 2012 (90%); US PRESIDENTIAL ELECTIONS (90%); DEPORTATION (86%); NATIONAL SECURITY &amp; FOREIGN RELATIONS (86%); HEADS OF GOVERNMENT ELECTIONS (78%); POLITICAL PARTIES (78%); POLITICS (78%); PRIMARY ELECTIONS (78%); GOVERNORS (77%); US STATE GOVERNMENT (77%); ADULTS (76%); CELEBRITIES (76%); POLITICAL DONATIONS &amp; FUNDRAISING (72%); BIOGRAPHICAL LITERATURE (71%); CRIME, LAW ENFORCEMENT &amp; CORRECTIONS (69%); ILLEGAL IMMIGRANTS (64%); IMMIGRATION (64%); IMMIGRATION, CITIZENSHIP &amp; DISPLACEMENT (64%); COVID CORONAVIRUS (63%); COVID-19 CORONAVIRUS (50%)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(76%)</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(92%); GAYLE KING (92%); JOE BIDEN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CHINA (78%)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07"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 xml:space="preserve">Gavin Newsom and </w:t>
        </w:r>
      </w:hyperlink>
      <w:hyperlink r:id="rId1462" w:history="1">
        <w:r>
          <w:rPr>
            <w:rFonts w:ascii="arial" w:eastAsia="arial" w:hAnsi="arial" w:cs="arial"/>
            <w:b/>
            <w:i/>
            <w:strike w:val="0"/>
            <w:color w:val="0077CC"/>
            <w:sz w:val="28"/>
            <w:u w:val="single"/>
            <w:vertAlign w:val="baseline"/>
          </w:rPr>
          <w:t>Gretchen</w:t>
        </w:r>
      </w:hyperlink>
      <w:hyperlink r:id="rId1463" w:history="1">
        <w:r>
          <w:rPr>
            <w:rFonts w:ascii="arial" w:eastAsia="arial" w:hAnsi="arial" w:cs="arial"/>
            <w:b/>
            <w:i/>
            <w:strike w:val="0"/>
            <w:color w:val="0077CC"/>
            <w:sz w:val="28"/>
            <w:u w:val="single"/>
            <w:vertAlign w:val="baseline"/>
          </w:rPr>
          <w:t xml:space="preserve"> </w:t>
        </w:r>
      </w:hyperlink>
      <w:hyperlink r:id="rId1464" w:history="1">
        <w:r>
          <w:rPr>
            <w:rFonts w:ascii="arial" w:eastAsia="arial" w:hAnsi="arial" w:cs="arial"/>
            <w:b/>
            <w:i/>
            <w:strike w:val="0"/>
            <w:color w:val="0077CC"/>
            <w:sz w:val="28"/>
            <w:u w:val="single"/>
            <w:vertAlign w:val="baseline"/>
          </w:rPr>
          <w:t>Whitmer</w:t>
        </w:r>
      </w:hyperlink>
      <w:hyperlink r:id="rId1465" w:history="1">
        <w:r>
          <w:rPr>
            <w:rFonts w:ascii="arial" w:eastAsia="arial" w:hAnsi="arial" w:cs="arial"/>
            <w:b/>
            <w:i/>
            <w:strike w:val="0"/>
            <w:color w:val="0077CC"/>
            <w:sz w:val="28"/>
            <w:u w:val="single"/>
            <w:vertAlign w:val="baseline"/>
          </w:rPr>
          <w:t>, the other contenders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8" style="position:absolute;z-index:2519214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val="0"/>
          <w:strike w:val="0"/>
          <w:noProof w:val="0"/>
          <w:color w:val="000000"/>
          <w:position w:val="0"/>
          <w:sz w:val="20"/>
          <w:u w:val="none"/>
          <w:vertAlign w:val="baseline"/>
        </w:rPr>
        <w:t>Joe Biden</w:t>
      </w:r>
      <w:r>
        <w:rPr>
          <w:rFonts w:ascii="arial" w:eastAsia="arial" w:hAnsi="arial" w:cs="arial"/>
          <w:b w:val="0"/>
          <w:i w:val="0"/>
          <w:strike w:val="0"/>
          <w:noProof w:val="0"/>
          <w:color w:val="000000"/>
          <w:position w:val="0"/>
          <w:sz w:val="20"/>
          <w:u w:val="none"/>
          <w:vertAlign w:val="baseline"/>
        </w:rPr>
        <w:t xml:space="preserve">, announced the end of his reelection campaign by endorsing Vice-President </w:t>
      </w: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but this does not guarantee that she will be the one to face the Republican</w:t>
      </w:r>
      <w:r>
        <w:rPr>
          <w:rFonts w:ascii="arial" w:eastAsia="arial" w:hAnsi="arial" w:cs="arial"/>
          <w:b/>
          <w:i w:val="0"/>
          <w:strike w:val="0"/>
          <w:noProof w:val="0"/>
          <w:color w:val="000000"/>
          <w:position w:val="0"/>
          <w:sz w:val="20"/>
          <w:u w:val="none"/>
          <w:vertAlign w:val="baseline"/>
        </w:rPr>
        <w:t xml:space="preserve"> Donald Trump</w:t>
      </w:r>
      <w:r>
        <w:rPr>
          <w:rFonts w:ascii="arial" w:eastAsia="arial" w:hAnsi="arial" w:cs="arial"/>
          <w:b w:val="0"/>
          <w:i w:val="0"/>
          <w:strike w:val="0"/>
          <w:noProof w:val="0"/>
          <w:color w:val="000000"/>
          <w:position w:val="0"/>
          <w:sz w:val="20"/>
          <w:u w:val="none"/>
          <w:vertAlign w:val="baseline"/>
        </w:rPr>
        <w:t xml:space="preserve"> in the elections of November 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Biden's withdrawal, the governors of California, </w:t>
      </w: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xml:space="preserve">, and Michigan,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could jump into the race for the Democratic Party nomination, disputing </w:t>
      </w:r>
      <w:r>
        <w:rPr>
          <w:rFonts w:ascii="arial" w:eastAsia="arial" w:hAnsi="arial" w:cs="arial"/>
          <w:b/>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 candidacy in a possible open convention.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OUR WHATSAPP CHANNEL. THE POWER OF INFORMATION IN THE PALM OF YOUR HAND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xml:space="preserve"> Democratic National Convention</w:t>
      </w:r>
      <w:r>
        <w:rPr>
          <w:rFonts w:ascii="arial" w:eastAsia="arial" w:hAnsi="arial" w:cs="arial"/>
          <w:b w:val="0"/>
          <w:i w:val="0"/>
          <w:strike w:val="0"/>
          <w:noProof w:val="0"/>
          <w:color w:val="000000"/>
          <w:position w:val="0"/>
          <w:sz w:val="20"/>
          <w:u w:val="none"/>
          <w:vertAlign w:val="baseline"/>
        </w:rPr>
        <w:t xml:space="preserve"> will be held August 19-22 in Chicago, Illinois.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These are the contenders for Kamala Harris.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val="0"/>
          <w:strike w:val="0"/>
          <w:noProof w:val="0"/>
          <w:color w:val="000000"/>
          <w:position w:val="0"/>
          <w:sz w:val="20"/>
          <w:u w:val="none"/>
          <w:vertAlign w:val="baseline"/>
        </w:rPr>
        <w:t xml:space="preserve">Biden' </w:t>
      </w:r>
      <w:r>
        <w:rPr>
          <w:rFonts w:ascii="arial" w:eastAsia="arial" w:hAnsi="arial" w:cs="arial"/>
          <w:b w:val="0"/>
          <w:i w:val="0"/>
          <w:strike w:val="0"/>
          <w:noProof w:val="0"/>
          <w:color w:val="000000"/>
          <w:position w:val="0"/>
          <w:sz w:val="20"/>
          <w:u w:val="none"/>
          <w:vertAlign w:val="baseline"/>
        </w:rPr>
        <w:t xml:space="preserve">s departure, doubts have arisen about who can replace him in the electoral race, some specialists point to the governor of California, </w:t>
      </w: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Newsom' </w:t>
      </w:r>
      <w:r>
        <w:rPr>
          <w:rFonts w:ascii="arial" w:eastAsia="arial" w:hAnsi="arial" w:cs="arial"/>
          <w:b w:val="0"/>
          <w:i w:val="0"/>
          <w:strike w:val="0"/>
          <w:noProof w:val="0"/>
          <w:color w:val="000000"/>
          <w:position w:val="0"/>
          <w:sz w:val="20"/>
          <w:u w:val="none"/>
          <w:vertAlign w:val="baseline"/>
        </w:rPr>
        <w:t>s political career dates back to 1996 when he served on the Parking and Traffic Commission. Then, in 1997, Gavin joined the San Francisco Board of Supervisors, a position he held until he himself ran for mayor.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he was elected mayor of San Francisco at the age of 36, the city's youngest mayor in more than a century. In 2007, he was re-elected to the office.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he won election for lieutenant governor. He was re-elected in 2014. Subsequently, he jumped into the California gubernatorial race. He was elected governor of the Golden State in the 2018 election.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2022, he was re-elected as governor albeit with less support than he had in the recall election a year earlier.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52, a staunch opponent of Donald Trump, is known to have been the target of a kidnapping plot by a far-right militia.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Democrat</w:t>
      </w:r>
      <w:r>
        <w:rPr>
          <w:rFonts w:ascii="arial" w:eastAsia="arial" w:hAnsi="arial" w:cs="arial"/>
          <w:b w:val="0"/>
          <w:i w:val="0"/>
          <w:strike w:val="0"/>
          <w:noProof w:val="0"/>
          <w:color w:val="000000"/>
          <w:position w:val="0"/>
          <w:sz w:val="20"/>
          <w:u w:val="none"/>
          <w:vertAlign w:val="baseline"/>
        </w:rPr>
        <w:t xml:space="preserve"> was a member of the Michigan Senate from 2006 to 2015, where she was noted for her advocacy for workers' rights, public education and social justice. Prior to her political career,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worked as an attorney focusing on health and community welfare issues.</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is a prominent figure in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as she managed to earn national recognition following her victory in the 2018 gubernatorial election, where she garnered significant support in every county in the state.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state he governs will be one of the most hotly contested in the so-called "Super Tuesday" elections on November 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t>
      </w:r>
      <w:r>
        <w:rPr>
          <w:rFonts w:ascii="arial" w:eastAsia="arial" w:hAnsi="arial" w:cs="arial"/>
          <w:b/>
          <w:i w:val="0"/>
          <w:strike w:val="0"/>
          <w:noProof w:val="0"/>
          <w:color w:val="000000"/>
          <w:position w:val="0"/>
          <w:sz w:val="20"/>
          <w:u w:val="none"/>
          <w:vertAlign w:val="baseline"/>
        </w:rPr>
        <w:t xml:space="preserve"> Biden' </w:t>
      </w:r>
      <w:r>
        <w:rPr>
          <w:rFonts w:ascii="arial" w:eastAsia="arial" w:hAnsi="arial" w:cs="arial"/>
          <w:b w:val="0"/>
          <w:i w:val="0"/>
          <w:strike w:val="0"/>
          <w:noProof w:val="0"/>
          <w:color w:val="000000"/>
          <w:position w:val="0"/>
          <w:sz w:val="20"/>
          <w:u w:val="none"/>
          <w:vertAlign w:val="baseline"/>
        </w:rPr>
        <w:t xml:space="preserve">s resignation from the electoral race,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his X account, thanked the president for his withdrawal from the candidacy for a second term in the White House; however, he did not refer to</w:t>
      </w:r>
      <w:r>
        <w:rPr>
          <w:rFonts w:ascii="arial" w:eastAsia="arial" w:hAnsi="arial" w:cs="arial"/>
          <w:b/>
          <w:i w:val="0"/>
          <w:strike w:val="0"/>
          <w:noProof w:val="0"/>
          <w:color w:val="000000"/>
          <w:position w:val="0"/>
          <w:sz w:val="20"/>
          <w:u w:val="none"/>
          <w:vertAlign w:val="baseline"/>
        </w:rPr>
        <w:t xml:space="preserve"> Biden'</w:t>
      </w:r>
      <w:r>
        <w:rPr>
          <w:rFonts w:ascii="arial" w:eastAsia="arial" w:hAnsi="arial" w:cs="arial"/>
          <w:b w:val="0"/>
          <w:i w:val="0"/>
          <w:strike w:val="0"/>
          <w:noProof w:val="0"/>
          <w:color w:val="000000"/>
          <w:position w:val="0"/>
          <w:sz w:val="20"/>
          <w:u w:val="none"/>
          <w:vertAlign w:val="baseline"/>
        </w:rPr>
        <w:t xml:space="preserve"> s support for Vice President</w:t>
      </w:r>
      <w:r>
        <w:rPr>
          <w:rFonts w:ascii="arial" w:eastAsia="arial" w:hAnsi="arial" w:cs="arial"/>
          <w:b/>
          <w:i w:val="0"/>
          <w:strike w:val="0"/>
          <w:noProof w:val="0"/>
          <w:color w:val="000000"/>
          <w:position w:val="0"/>
          <w:sz w:val="20"/>
          <w:u w:val="none"/>
          <w:vertAlign w:val="baseline"/>
        </w:rPr>
        <w:t xml:space="preserve"> Kamala Harris </w:t>
      </w:r>
      <w:r>
        <w:rPr>
          <w:rFonts w:ascii="arial" w:eastAsia="arial" w:hAnsi="arial" w:cs="arial"/>
          <w:b w:val="0"/>
          <w:i w:val="0"/>
          <w:strike w:val="0"/>
          <w:noProof w:val="0"/>
          <w:color w:val="000000"/>
          <w:position w:val="0"/>
          <w:sz w:val="20"/>
          <w:u w:val="none"/>
          <w:vertAlign w:val="baseline"/>
        </w:rPr>
        <w:t>and advanced that his role "will remain the same: to do everything possible to elect Democrats and stop Donald Trump."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US ON THE GOOGLE NEWS SHOWCASE  </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09" style="position:absolute;z-index:251922432"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ELECTIONS &amp; POLITICS (91%); GOVERNORS (91%); CITY GOVERNMENT (90%); ELECTIONS (90%); GOVERNMENT BODIES &amp; OFFICES (90%); MAYORS (90%); US DEMOCRATIC PARTY (90%); POLITICAL PARTIES (89%); US PRESIDENTS (89%); BOARD CHANGES (78%); HEADS OF GOVERNMENT ELECTIONS (78%); LEGISLATIVE BODIES (78%); PRIMARY ELECTIONS (78%); RESIGNATIONS (78%); US REPUBLICAN PARTY (78%); FAR RIGHT POLITICS (77%); POLITICAL PARTY CONVENTIONS (77%); SOCIETY, SOCIAL ASSISTANCE &amp; LIFESTYLE (77%); US STATE GOVERNMENT (77%); US DEMOCRATIC NATIONAL CONVENTIONS (76%); LABOR &amp; EMPLOYMENT (73%); BOARDS OF DIRECTORS (72%); RECALL ELECTIONS (72%); CONFERENCES &amp; CONVENTIONS (71%); SOCIAL JUSTICE (66%); LAWYERS (60%); Mundo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(60%)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GAVIN NEWSOM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(93%); DONALD TRUMP (89%); JOE BIDEN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CHICAGO, IL, USA (79%); CALIFORNIA, USA (93%); MICHIGAN, USA (93%); ILLINOIS, USA (79%); UNITED STATES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310"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 xml:space="preserve">ADL Head Hits </w:t>
        </w:r>
      </w:hyperlink>
      <w:hyperlink r:id="rId1473" w:history="1">
        <w:r>
          <w:rPr>
            <w:rFonts w:ascii="arial" w:eastAsia="arial" w:hAnsi="arial" w:cs="arial"/>
            <w:b/>
            <w:i/>
            <w:strike w:val="0"/>
            <w:color w:val="0077CC"/>
            <w:sz w:val="28"/>
            <w:u w:val="single"/>
            <w:vertAlign w:val="baseline"/>
          </w:rPr>
          <w:t>Gretchen</w:t>
        </w:r>
      </w:hyperlink>
      <w:hyperlink r:id="rId1474" w:history="1">
        <w:r>
          <w:rPr>
            <w:rFonts w:ascii="arial" w:eastAsia="arial" w:hAnsi="arial" w:cs="arial"/>
            <w:b/>
            <w:i/>
            <w:strike w:val="0"/>
            <w:color w:val="0077CC"/>
            <w:sz w:val="28"/>
            <w:u w:val="single"/>
            <w:vertAlign w:val="baseline"/>
          </w:rPr>
          <w:t xml:space="preserve"> </w:t>
        </w:r>
      </w:hyperlink>
      <w:hyperlink r:id="rId1475" w:history="1">
        <w:r>
          <w:rPr>
            <w:rFonts w:ascii="arial" w:eastAsia="arial" w:hAnsi="arial" w:cs="arial"/>
            <w:b/>
            <w:i/>
            <w:strike w:val="0"/>
            <w:color w:val="0077CC"/>
            <w:sz w:val="28"/>
            <w:u w:val="single"/>
            <w:vertAlign w:val="baseline"/>
          </w:rPr>
          <w:t>Whitmer</w:t>
        </w:r>
      </w:hyperlink>
      <w:hyperlink r:id="rId1476" w:history="1">
        <w:r>
          <w:rPr>
            <w:rFonts w:ascii="arial" w:eastAsia="arial" w:hAnsi="arial" w:cs="arial"/>
            <w:b/>
            <w:i/>
            <w:strike w:val="0"/>
            <w:color w:val="0077CC"/>
            <w:sz w:val="28"/>
            <w:u w:val="single"/>
            <w:vertAlign w:val="baseline"/>
          </w:rPr>
          <w:t xml:space="preserve"> for Dodging On Rep. Tlaib's Anti-Semitic Comments About MI AG: 'Speak Out Unequivocally'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 7:26 PM EST</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1" style="position:absolute;z-index:251924480"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22nd, 2024 ( </w:t>
      </w:r>
      <w:hyperlink r:id="rId1477"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47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Photo/Carlos Osorio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Anti-Defamation League head Jonathan Greenblatt called on Democratic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stand against anti-Smeitism Sunday after she ducked a question about a comment Democratic Rep. Rashida Tlaib made about her state's attorney general.</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who is Palestinian, implied Michigan Attorney General Dana Nessel had intentionally targeted pro-Palestinian activists who were disruptive during recent campus protests. Tlaib  </w:t>
      </w:r>
      <w:hyperlink r:id="rId1479" w:history="1">
        <w:r>
          <w:rPr>
            <w:rFonts w:ascii="arial" w:eastAsia="arial" w:hAnsi="arial" w:cs="arial"/>
            <w:b w:val="0"/>
            <w:i/>
            <w:strike w:val="0"/>
            <w:noProof w:val="0"/>
            <w:color w:val="0077CC"/>
            <w:position w:val="0"/>
            <w:sz w:val="20"/>
            <w:u w:val="single"/>
            <w:vertAlign w:val="baseline"/>
          </w:rPr>
          <w:t>said Friday of Nessel, who is Jewish:</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the right to dissent, the right to protest. We've done it for climate, the immigrant rights movement, for Black lives, and even around issues of injustice among water shutoffs. But it seems that the attorney general decided if the issue was Palestine, she was going to treat it differently, and that alone speaks volumes about possible biases within the agency she runs.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Sunday's State of the Union on CNN, host Jake Tapper confronted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about Tlaib's comments but the governor dodged his questions.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Tapper asked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'Do you think that Tlaib's suggestion that Nessel's office is biased was anti-Semitic?'</w:t>
      </w:r>
    </w:p>
    <w:p>
      <w:pPr>
        <w:pStyle w:val="Normal7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offered  </w:t>
      </w:r>
      <w:hyperlink r:id="rId1480" w:history="1">
        <w:r>
          <w:rPr>
            <w:rFonts w:ascii="arial" w:eastAsia="arial" w:hAnsi="arial" w:cs="arial"/>
            <w:b w:val="0"/>
            <w:i/>
            <w:strike w:val="0"/>
            <w:noProof w:val="0"/>
            <w:color w:val="0077CC"/>
            <w:position w:val="0"/>
            <w:sz w:val="20"/>
            <w:u w:val="single"/>
            <w:vertAlign w:val="baseline"/>
          </w:rPr>
          <w:t>a meandering response in which she at one point stated, 'All I can say is that I know that our Jewish community is in pain, as is our Palestinian and Muslim and Arab communities in Michigan.'</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Sunday post on X (formerly Twitter), Greenblatt directed a call 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stand up for Jews.</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'@GovWhitmer, when your attorney general prosecutes people for violating the law, harassing Jews, and attacking police officers, it's in the interest of public safety. When a congresswoman accuses the attorney general of prosecuting protestors simply because she's Jewish, it's bias,' he  </w:t>
      </w:r>
      <w:hyperlink r:id="rId1481" w:history="1">
        <w:r>
          <w:rPr>
            <w:rFonts w:ascii="arial" w:eastAsia="arial" w:hAnsi="arial" w:cs="arial"/>
            <w:b w:val="0"/>
            <w:i/>
            <w:strike w:val="0"/>
            <w:noProof w:val="0"/>
            <w:color w:val="0077CC"/>
            <w:position w:val="0"/>
            <w:sz w:val="20"/>
            <w:u w:val="single"/>
            <w:vertAlign w:val="baseline"/>
          </w:rPr>
          <w:t>wrote.</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Greenblatt concluded, 'Saying you want to 'make sure that students are safe on our campuses' is just words if you are not willing to use your bully pulpit to speak out unequivocally on antisemitism and support holding people accountable for violating the law when it affects Jews.'</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82" w:history="1">
        <w:r>
          <w:rPr>
            <w:rFonts w:ascii="arial" w:eastAsia="arial" w:hAnsi="arial" w:cs="arial"/>
            <w:b w:val="0"/>
            <w:i/>
            <w:strike w:val="0"/>
            <w:noProof w:val="0"/>
            <w:color w:val="0077CC"/>
            <w:position w:val="0"/>
            <w:sz w:val="20"/>
            <w:u w:val="single"/>
            <w:vertAlign w:val="baseline"/>
          </w:rPr>
          <w:t xml:space="preserve">ADL Head Hits </w:t>
        </w:r>
      </w:hyperlink>
      <w:hyperlink r:id="rId1483" w:history="1">
        <w:r>
          <w:rPr>
            <w:rFonts w:ascii="arial" w:eastAsia="arial" w:hAnsi="arial" w:cs="arial"/>
            <w:b/>
            <w:i/>
            <w:strike w:val="0"/>
            <w:noProof w:val="0"/>
            <w:color w:val="0077CC"/>
            <w:position w:val="0"/>
            <w:sz w:val="20"/>
            <w:u w:val="single"/>
            <w:vertAlign w:val="baseline"/>
          </w:rPr>
          <w:t>Gretchen</w:t>
        </w:r>
      </w:hyperlink>
      <w:hyperlink r:id="rId1484" w:history="1">
        <w:r>
          <w:rPr>
            <w:rFonts w:ascii="arial" w:eastAsia="arial" w:hAnsi="arial" w:cs="arial"/>
            <w:b w:val="0"/>
            <w:i/>
            <w:strike w:val="0"/>
            <w:noProof w:val="0"/>
            <w:color w:val="0077CC"/>
            <w:position w:val="0"/>
            <w:sz w:val="20"/>
            <w:u w:val="single"/>
            <w:vertAlign w:val="baseline"/>
          </w:rPr>
          <w:t xml:space="preserve"> </w:t>
        </w:r>
      </w:hyperlink>
      <w:hyperlink r:id="rId1485" w:history="1">
        <w:r>
          <w:rPr>
            <w:rFonts w:ascii="arial" w:eastAsia="arial" w:hAnsi="arial" w:cs="arial"/>
            <w:b/>
            <w:i/>
            <w:strike w:val="0"/>
            <w:noProof w:val="0"/>
            <w:color w:val="0077CC"/>
            <w:position w:val="0"/>
            <w:sz w:val="20"/>
            <w:u w:val="single"/>
            <w:vertAlign w:val="baseline"/>
          </w:rPr>
          <w:t>Whitmer</w:t>
        </w:r>
      </w:hyperlink>
      <w:hyperlink r:id="rId1486" w:history="1">
        <w:r>
          <w:rPr>
            <w:rFonts w:ascii="arial" w:eastAsia="arial" w:hAnsi="arial" w:cs="arial"/>
            <w:b w:val="0"/>
            <w:i/>
            <w:strike w:val="0"/>
            <w:noProof w:val="0"/>
            <w:color w:val="0077CC"/>
            <w:position w:val="0"/>
            <w:sz w:val="20"/>
            <w:u w:val="single"/>
            <w:vertAlign w:val="baseline"/>
          </w:rPr>
          <w:t xml:space="preserve"> for Dodging On Rep. Tlaib's Anti-Semitic Comments About MI AG: 'Speak Out Unequivocally' first appeared on</w:t>
        </w:r>
      </w:hyperlink>
      <w:r>
        <w:rPr>
          <w:rFonts w:ascii="arial" w:eastAsia="arial" w:hAnsi="arial" w:cs="arial"/>
          <w:b w:val="0"/>
          <w:i w:val="0"/>
          <w:strike w:val="0"/>
          <w:noProof w:val="0"/>
          <w:color w:val="000000"/>
          <w:position w:val="0"/>
          <w:sz w:val="20"/>
          <w:u w:val="none"/>
          <w:vertAlign w:val="baseline"/>
        </w:rPr>
        <w:t> </w:t>
      </w:r>
      <w:hyperlink r:id="rId1487" w:history="1">
        <w:r>
          <w:rPr>
            <w:rFonts w:ascii="arial" w:eastAsia="arial" w:hAnsi="arial" w:cs="arial"/>
            <w:b w:val="0"/>
            <w:i/>
            <w:strike w:val="0"/>
            <w:noProof w:val="0"/>
            <w:color w:val="0077CC"/>
            <w:position w:val="0"/>
            <w:sz w:val="20"/>
            <w:u w:val="single"/>
            <w:vertAlign w:val="baseline"/>
          </w:rPr>
          <w:t>Mediaite.</w:t>
        </w:r>
      </w:hyperlink>
    </w:p>
    <w:p>
      <w:pPr>
        <w:pStyle w:val="Normal77"/>
        <w:keepNext w:val="0"/>
        <w:spacing w:before="240" w:after="0" w:line="260" w:lineRule="atLeast"/>
        <w:ind w:left="0" w:right="0" w:firstLine="0"/>
        <w:jc w:val="both"/>
      </w:pPr>
      <w:hyperlink r:id="rId1488" w:history="1">
        <w:r>
          <w:rPr>
            <w:rFonts w:ascii="arial" w:eastAsia="arial" w:hAnsi="arial" w:cs="arial"/>
            <w:b w:val="0"/>
            <w:i/>
            <w:strike w:val="0"/>
            <w:color w:val="0077CC"/>
            <w:sz w:val="20"/>
            <w:u w:val="single"/>
            <w:vertAlign w:val="baseline"/>
          </w:rPr>
          <w:t>Link to the original story.</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312" style="position:absolute;z-index:25192550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13" style="position:absolute;z-index:251926528"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(92%); ANTISEMITISM (90%); HUMAN RIGHTS ORGANIZATIONS (90%); JEWS &amp; JUDAISM (90%); LIBEL &amp; SLANDER (90%); RACISM &amp; XENOPHOBIA (90%); ATTORNEYS GENERAL (89%); NEGATIVE MISC NEWS (89%); NEGATIVE NEWS (89%); PROTESTS &amp; DEMONSTRATIONS (89%); SAFETY (89%); ACTIVISM (79%); BLOGS &amp; MESSAGE BOARDS (78%); INTERNET SOCIAL NETWORKING (78%); US STATE GOVERNMENT (78%); LEGISLATIVE BODIES (77%); STUDENT ACTIVISM (76%); TRENDS &amp; EVENTS (75%); MUSLIMS &amp; ISLAM (71%); CRIME, LAW ENFORCEMENT &amp; CORRECTIONS (68%); SAFETY, ACCIDENTS &amp; DISASTERS (68%); Politics (%); Anti-Semitism (%); Dana Nessel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Jonathan Greenblatt (%); Michigan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ANTI-DEFAMATION LEAGUE (84%)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(89%); BLOGS &amp; MESSAGE BOARDS (78%); INTERNET SOCIAL NETWORKING (78%)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RASHIDA TLAIB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14"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 xml:space="preserve">Kamala Harris, Gavin Newsom and </w:t>
        </w:r>
      </w:hyperlink>
      <w:hyperlink r:id="rId1496" w:history="1">
        <w:r>
          <w:rPr>
            <w:rFonts w:ascii="arial" w:eastAsia="arial" w:hAnsi="arial" w:cs="arial"/>
            <w:b/>
            <w:i/>
            <w:strike w:val="0"/>
            <w:color w:val="0077CC"/>
            <w:sz w:val="28"/>
            <w:u w:val="single"/>
            <w:vertAlign w:val="baseline"/>
          </w:rPr>
          <w:t>Gretchen</w:t>
        </w:r>
      </w:hyperlink>
      <w:hyperlink r:id="rId1497" w:history="1">
        <w:r>
          <w:rPr>
            <w:rFonts w:ascii="arial" w:eastAsia="arial" w:hAnsi="arial" w:cs="arial"/>
            <w:b/>
            <w:i/>
            <w:strike w:val="0"/>
            <w:color w:val="0077CC"/>
            <w:sz w:val="28"/>
            <w:u w:val="single"/>
            <w:vertAlign w:val="baseline"/>
          </w:rPr>
          <w:t xml:space="preserve"> </w:t>
        </w:r>
      </w:hyperlink>
      <w:hyperlink r:id="rId1498" w:history="1">
        <w:r>
          <w:rPr>
            <w:rFonts w:ascii="arial" w:eastAsia="arial" w:hAnsi="arial" w:cs="arial"/>
            <w:b/>
            <w:i/>
            <w:strike w:val="0"/>
            <w:color w:val="0077CC"/>
            <w:sz w:val="28"/>
            <w:u w:val="single"/>
            <w:vertAlign w:val="baseline"/>
          </w:rPr>
          <w:t>Whitmer</w:t>
        </w:r>
      </w:hyperlink>
      <w:hyperlink r:id="rId1499" w:history="1">
        <w:r>
          <w:rPr>
            <w:rFonts w:ascii="arial" w:eastAsia="arial" w:hAnsi="arial" w:cs="arial"/>
            <w:b/>
            <w:i/>
            <w:strike w:val="0"/>
            <w:color w:val="0077CC"/>
            <w:sz w:val="28"/>
            <w:u w:val="single"/>
            <w:vertAlign w:val="baseline"/>
          </w:rPr>
          <w:t xml:space="preserve"> candidates to replace Biden nominee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 Sunday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5" style="position:absolute;z-index:2519285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w:t>
      </w:r>
      <w:r>
        <w:rPr>
          <w:rFonts w:ascii="arial" w:eastAsia="arial" w:hAnsi="arial" w:cs="arial"/>
          <w:b/>
          <w:i w:val="0"/>
          <w:strike w:val="0"/>
          <w:noProof w:val="0"/>
          <w:color w:val="000000"/>
          <w:position w:val="0"/>
          <w:sz w:val="20"/>
          <w:u w:val="none"/>
          <w:vertAlign w:val="baseline"/>
        </w:rPr>
        <w:t>President Joe Biden's weak performance in the debate</w:t>
      </w:r>
      <w:r>
        <w:rPr>
          <w:rFonts w:ascii="arial" w:eastAsia="arial" w:hAnsi="arial" w:cs="arial"/>
          <w:b w:val="0"/>
          <w:i w:val="0"/>
          <w:strike w:val="0"/>
          <w:noProof w:val="0"/>
          <w:color w:val="000000"/>
          <w:position w:val="0"/>
          <w:sz w:val="20"/>
          <w:u w:val="none"/>
          <w:vertAlign w:val="baseline"/>
        </w:rPr>
        <w:t xml:space="preserve"> against his rival, former Republican presidential nominee Donald Trump, voices have begun to emerge within the Democratic Party </w:t>
      </w:r>
      <w:r>
        <w:rPr>
          <w:rFonts w:ascii="arial" w:eastAsia="arial" w:hAnsi="arial" w:cs="arial"/>
          <w:b/>
          <w:i w:val="0"/>
          <w:strike w:val="0"/>
          <w:noProof w:val="0"/>
          <w:color w:val="000000"/>
          <w:position w:val="0"/>
          <w:sz w:val="20"/>
          <w:u w:val="none"/>
          <w:vertAlign w:val="baseline"/>
        </w:rPr>
        <w:t>raising the need for another candidate</w:t>
      </w:r>
      <w:r>
        <w:rPr>
          <w:rFonts w:ascii="arial" w:eastAsia="arial" w:hAnsi="arial" w:cs="arial"/>
          <w:b w:val="0"/>
          <w:i w:val="0"/>
          <w:strike w:val="0"/>
          <w:noProof w:val="0"/>
          <w:color w:val="000000"/>
          <w:position w:val="0"/>
          <w:sz w:val="20"/>
          <w:u w:val="none"/>
          <w:vertAlign w:val="baseline"/>
        </w:rPr>
        <w:t>. But, with less than five months to go before the election,</w:t>
      </w:r>
      <w:r>
        <w:rPr>
          <w:rFonts w:ascii="arial" w:eastAsia="arial" w:hAnsi="arial" w:cs="arial"/>
          <w:b/>
          <w:i w:val="0"/>
          <w:strike w:val="0"/>
          <w:noProof w:val="0"/>
          <w:color w:val="000000"/>
          <w:position w:val="0"/>
          <w:sz w:val="20"/>
          <w:u w:val="none"/>
          <w:vertAlign w:val="baseline"/>
        </w:rPr>
        <w:t xml:space="preserve"> who could replace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close to the </w:t>
      </w:r>
      <w:r>
        <w:rPr>
          <w:rFonts w:ascii="arial" w:eastAsia="arial" w:hAnsi="arial" w:cs="arial"/>
          <w:b/>
          <w:i w:val="0"/>
          <w:strike w:val="0"/>
          <w:noProof w:val="0"/>
          <w:color w:val="000000"/>
          <w:position w:val="0"/>
          <w:sz w:val="20"/>
          <w:u w:val="none"/>
          <w:vertAlign w:val="baseline"/>
        </w:rPr>
        <w:t>Democratic Party</w:t>
      </w:r>
      <w:r>
        <w:rPr>
          <w:rFonts w:ascii="arial" w:eastAsia="arial" w:hAnsi="arial" w:cs="arial"/>
          <w:b w:val="0"/>
          <w:i w:val="0"/>
          <w:strike w:val="0"/>
          <w:noProof w:val="0"/>
          <w:color w:val="000000"/>
          <w:position w:val="0"/>
          <w:sz w:val="20"/>
          <w:u w:val="none"/>
          <w:vertAlign w:val="baseline"/>
        </w:rPr>
        <w:t xml:space="preserve"> agree in pointing out three names to EFE: </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current vice president, Kamala Harris, and the governors of California, Gavin Newsom, and Michigan,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Kamala Harris, an obvious choice with little popularity</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Kamala Harris would be the most obvious choice to replace Joe Biden</w:t>
      </w:r>
      <w:r>
        <w:rPr>
          <w:rFonts w:ascii="arial" w:eastAsia="arial" w:hAnsi="arial" w:cs="arial"/>
          <w:b w:val="0"/>
          <w:i w:val="0"/>
          <w:strike w:val="0"/>
          <w:noProof w:val="0"/>
          <w:color w:val="000000"/>
          <w:position w:val="0"/>
          <w:sz w:val="20"/>
          <w:u w:val="none"/>
          <w:vertAlign w:val="baseline"/>
        </w:rPr>
        <w:t xml:space="preserve"> not only because she holds the Vice-Presidency, but also because as the first woman and first African-American to reach that office she would appeal directly to two key electoral groups for the Democrats: African-Americans and women.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has the advantage of age: </w:t>
      </w:r>
      <w:r>
        <w:rPr>
          <w:rFonts w:ascii="arial" w:eastAsia="arial" w:hAnsi="arial" w:cs="arial"/>
          <w:b/>
          <w:i w:val="0"/>
          <w:strike w:val="0"/>
          <w:noProof w:val="0"/>
          <w:color w:val="000000"/>
          <w:position w:val="0"/>
          <w:sz w:val="20"/>
          <w:u w:val="none"/>
          <w:vertAlign w:val="baseline"/>
        </w:rPr>
        <w:t>at 59, Kamala Harris would not generate the same concerns in the electorate as Biden, 81</w:t>
      </w:r>
      <w:r>
        <w:rPr>
          <w:rFonts w:ascii="arial" w:eastAsia="arial" w:hAnsi="arial" w:cs="arial"/>
          <w:b w:val="0"/>
          <w:i w:val="0"/>
          <w:strike w:val="0"/>
          <w:noProof w:val="0"/>
          <w:color w:val="000000"/>
          <w:position w:val="0"/>
          <w:sz w:val="20"/>
          <w:u w:val="none"/>
          <w:vertAlign w:val="baseline"/>
        </w:rPr>
        <w:t>, and would mark a clear contrast with Trump, 78, who usually rambles in his long rallies connecting meaningless phrases and spreading false information.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downside: the numbers show that his approval ratings have dropped since he became vice president by going from 48.3% shortly after taking office in January 2021 to 39.4% today, according to the FiveThirtyEight average of polls.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seized on Harris' low popularity to attack her. During the debate, they aired an ad suggesting the possibility that she would have to assume the Presidency at some point, insinuating that voting for Biden would actually be tantamount to voting for Kamala Harris.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val="0"/>
          <w:strike w:val="0"/>
          <w:noProof w:val="0"/>
          <w:color w:val="000000"/>
          <w:position w:val="0"/>
          <w:sz w:val="20"/>
          <w:u w:val="none"/>
          <w:vertAlign w:val="baseline"/>
        </w:rPr>
        <w:t>Kamala Harris has been loyal to Joe Biden</w:t>
      </w:r>
      <w:r>
        <w:rPr>
          <w:rFonts w:ascii="arial" w:eastAsia="arial" w:hAnsi="arial" w:cs="arial"/>
          <w:b w:val="0"/>
          <w:i w:val="0"/>
          <w:strike w:val="0"/>
          <w:noProof w:val="0"/>
          <w:color w:val="000000"/>
          <w:position w:val="0"/>
          <w:sz w:val="20"/>
          <w:u w:val="none"/>
          <w:vertAlign w:val="baseline"/>
        </w:rPr>
        <w:t xml:space="preserve"> and shortly after the debate defended him in interviews on CNN and MSNBC. In addition, at an event on Friday in Las Vegas, she stated that the election is not going to be decided in one night and considered that Americans must decide "between someone who lies and someone who leads." </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Gavin Newsom, the name on everyone's lips </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xml:space="preserve">'s name </w:t>
      </w:r>
      <w:r>
        <w:rPr>
          <w:rFonts w:ascii="arial" w:eastAsia="arial" w:hAnsi="arial" w:cs="arial"/>
          <w:b/>
          <w:i w:val="0"/>
          <w:strike w:val="0"/>
          <w:noProof w:val="0"/>
          <w:color w:val="000000"/>
          <w:position w:val="0"/>
          <w:sz w:val="20"/>
          <w:u w:val="none"/>
          <w:vertAlign w:val="baseline"/>
        </w:rPr>
        <w:t>is perhaps the one that has sounded the most as a possible replacement for Joe Biden</w:t>
      </w:r>
      <w:r>
        <w:rPr>
          <w:rFonts w:ascii="arial" w:eastAsia="arial" w:hAnsi="arial" w:cs="arial"/>
          <w:b w:val="0"/>
          <w:i w:val="0"/>
          <w:strike w:val="0"/>
          <w:noProof w:val="0"/>
          <w:color w:val="000000"/>
          <w:position w:val="0"/>
          <w:sz w:val="20"/>
          <w:u w:val="none"/>
          <w:vertAlign w:val="baseline"/>
        </w:rPr>
        <w:t>, even more than that of Kamala Harris.</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Newsom, 56, is one of the freshest faces in the Democratic Party</w:t>
      </w:r>
      <w:r>
        <w:rPr>
          <w:rFonts w:ascii="arial" w:eastAsia="arial" w:hAnsi="arial" w:cs="arial"/>
          <w:b w:val="0"/>
          <w:i w:val="0"/>
          <w:strike w:val="0"/>
          <w:noProof w:val="0"/>
          <w:color w:val="000000"/>
          <w:position w:val="0"/>
          <w:sz w:val="20"/>
          <w:u w:val="none"/>
          <w:vertAlign w:val="baseline"/>
        </w:rPr>
        <w:t>: his popularity in the media, social networks and his progressive government have made him an ideal choice to replace Biden.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 has made great efforts to raise his profile across the United States. Last year he created a political action committee called 'Campaign for Democracy' with the aim of supporting Democrats in the most conservative states in the country, something that has been perceived as a basis for a future presidential campaign.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advantages, he is a skilled communicator and has a presidential image. On the downside, his position as governor of California and his past as mayor of San Francisco would expose him to attacks from Republicans, who tend to portray that state as overly progressive and crime-ridden.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Harris, Newsom has also sided with the president. When dozens of reporters cornered him after the debate with the same question,</w:t>
      </w:r>
      <w:r>
        <w:rPr>
          <w:rFonts w:ascii="arial" w:eastAsia="arial" w:hAnsi="arial" w:cs="arial"/>
          <w:b/>
          <w:i w:val="0"/>
          <w:strike w:val="0"/>
          <w:noProof w:val="0"/>
          <w:color w:val="000000"/>
          <w:position w:val="0"/>
          <w:sz w:val="20"/>
          <w:u w:val="none"/>
          <w:vertAlign w:val="baseline"/>
        </w:rPr>
        <w:t>"Are you ready to replace Biden?</w:t>
      </w:r>
      <w:r>
        <w:rPr>
          <w:rFonts w:ascii="arial" w:eastAsia="arial" w:hAnsi="arial" w:cs="arial"/>
          <w:b w:val="0"/>
          <w:i w:val="0"/>
          <w:strike w:val="0"/>
          <w:noProof w:val="0"/>
          <w:color w:val="000000"/>
          <w:position w:val="0"/>
          <w:sz w:val="20"/>
          <w:u w:val="none"/>
          <w:vertAlign w:val="baseline"/>
        </w:rPr>
        <w:t>" he felt that approach was invalid and that the thing to do was to support the president.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turn our backs on him for a performance - what kind of party does that?" he spat.</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a rising star.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alternative that has gained traction is </w:t>
      </w:r>
      <w:r>
        <w:rPr>
          <w:rFonts w:ascii="arial" w:eastAsia="arial" w:hAnsi="arial" w:cs="arial"/>
          <w:b/>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rising star within the Democratic Party.</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gained national profile during the pandemic when she became one of Trump's favorite targets for the steps she took to prevent the spread of covid-19. The former president disparagingly dubbed her "that woman from Michigan," a nickname that she, a skilled communicator, has used to define her public image.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height of Trump's attacks,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the target of a kidnapping and assassination plot orchestrated by an ultra-right-wing group, which the authorities managed to dismantle, arresting several people involved.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strengths include her position as governor of Michigan, a key election state, and her ability to work with the Republican opposition to promote Democratic causes such as gun control, access to abortion and protection of LGTBI+ rights.</w:t>
      </w:r>
    </w:p>
    <w:p>
      <w:pPr>
        <w:pStyle w:val="Normal78"/>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"Biden's problem is not his age, but his incompetence."</w:t>
      </w:r>
    </w:p>
    <w:p>
      <w:pPr>
        <w:pStyle w:val="Normal78"/>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reappears after debate and assures he is qualified and will win the U.S. presidency</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main disadvantage is her limited projection at the national level, something she is already trying to remedy. Last year, like Newsom, she launched a political action committee, 'Fight Like Hell PAC', to endorse Democratic candidates across the country and has written a book titled 'True Gretch', to be published on July 9.</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ruled out running for President, but for now his allegiance is with Biden.</w:t>
      </w:r>
    </w:p>
    <w:p>
      <w:pPr>
        <w:pStyle w:val="Normal78"/>
      </w:pP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16" style="position:absolute;z-index:251929600"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HEADS OF GOVERNMENT ELECTIONS (90%); POLITICAL DEBATES (90%); US DEMOCRATIC PARTY (90%); US PRESIDENTIAL CANDIDATES 2008 (90%); US PRESIDENTIAL CANDIDATES 2012 (90%); US PRESIDENTIAL ELECTIONS (90%); US REPUBLICAN PARTY (90%); GOVERNMENT BODIES &amp; OFFICES (89%); CAMPAIGNS &amp; ELECTIONS (78%); CONSERVATISM (78%); DEMOCRACIES (78%); INTERVIEWS (78%); POLITICAL ORGANIZATIONS (78%); TYPES OF GOVERNMENT (78%); VOTERS &amp; VOTING (78%); WOMEN (78%); AFRICAN AMERICANS (76%); CAMPAIGN FINANCE (73%); POLITICAL ACTION COMMITTEES (73%); DISINFORMATION &amp; MISINFORMATION (66%); FALSE STATEMENTS (66%); SOCIAL NETWORKING (50%); Mundo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(95%); GAVIN NEWSOM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(92%); DONALD TRUMP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(92%); UNITED STATES (94%)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17"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500"/>
          <w:headerReference w:type="default" r:id="rId1501"/>
          <w:footerReference w:type="even" r:id="rId1502"/>
          <w:footerReference w:type="default" r:id="rId1503"/>
          <w:headerReference w:type="first" r:id="rId1504"/>
          <w:footerReference w:type="first" r:id="rId1505"/>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506" w:history="1">
        <w:r>
          <w:rPr>
            <w:rFonts w:ascii="arial" w:eastAsia="arial" w:hAnsi="arial" w:cs="arial"/>
            <w:b/>
            <w:i/>
            <w:strike w:val="0"/>
            <w:color w:val="0077CC"/>
            <w:sz w:val="28"/>
            <w:u w:val="single"/>
            <w:vertAlign w:val="baseline"/>
          </w:rPr>
          <w:t>Rep. John James of Michigan Announces Bid for Governor</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20:15 EST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Kellen Browning, Kellen Browning is a Times political reporter based in San Francisco.</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Republican congressman joins a crowded field vying to replace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is term-limited.</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8" style="position:absolute;z-index:2519316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congressman joins a crowded field vying to replace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is term-limited.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John James, Republican of Michigan, announced on Monday that he would run for governor, jumping into an increasingly crowded, high-profile contest.</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507"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on social media, Mr. James tied himself closely to President Trump while criticizing recent Democratic leadership of Michigan as “radical” and “out-of-touch.”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get Michigan’s government out of fantasyland and back to common sense,” Mr. James wrote.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 Democrat elected in 2018, is term-limited, which has set up a competitive 2026 race to determine her successor in the battleground state. On the Republican side, Mr. James joins Aric Nesbitt, the minority leader in the State Senate. Two prominent Democrats in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administration, Lt. Gov. Garlin Gilchrist II and Jocelyn Benson, the secretary of state, have also announced runs for governor.</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 Buttigieg, the former transportation secretary and 2020 Democratic candidate for president who is often mentioned as a likely 2028 presidential contender, </w:t>
      </w:r>
      <w:hyperlink r:id="rId1508" w:history="1">
        <w:r>
          <w:rPr>
            <w:rFonts w:ascii="arial" w:eastAsia="arial" w:hAnsi="arial" w:cs="arial"/>
            <w:b w:val="0"/>
            <w:i/>
            <w:strike w:val="0"/>
            <w:noProof w:val="0"/>
            <w:color w:val="0077CC"/>
            <w:position w:val="0"/>
            <w:sz w:val="20"/>
            <w:u w:val="single"/>
            <w:vertAlign w:val="baseline"/>
          </w:rPr>
          <w:t>said last month</w:t>
        </w:r>
      </w:hyperlink>
      <w:r>
        <w:rPr>
          <w:rFonts w:ascii="arial" w:eastAsia="arial" w:hAnsi="arial" w:cs="arial"/>
          <w:b w:val="0"/>
          <w:i w:val="0"/>
          <w:strike w:val="0"/>
          <w:noProof w:val="0"/>
          <w:color w:val="000000"/>
          <w:position w:val="0"/>
          <w:sz w:val="20"/>
          <w:u w:val="none"/>
          <w:vertAlign w:val="baseline"/>
        </w:rPr>
        <w:t xml:space="preserve"> that he would not enter the governor’s race, nor would he run for the U.S. Senate seat held by Gary Peters, a Democrat who is retiring.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race could be further complicated by the candidacy of Mayor Mike Duggan of Detroit, a longtime Democrat who announced last year that he would run as an independent, an effort to distance himself from the Democratic Party brand after Mr. Trump flipped the state back to the Republican column in the presidential race last November.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Closely divided Michigan has seesawed between the two parties in recent years, with voters narrowly electing Elissa Slotkin, a Democrat, to an open Senate seat while at the same time backing Mr. Trump for the presidency.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James, 43, has represented a competitive district in the northern Detroit suburbs since 2023, after previously losing two bids for the Senate. A businessman and former Army helicopter pilot who served in Iraq, he would be Michigan’s first Black governor.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announcement post, Mr. James underscored his credentials and suggested he would help to reverse a decline in manufacturing jobs in Michigan. “Our state has suffered long enough,” he wrote.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Sam Newton, a spokesman for the Democratic Governors Association, dismissed Mr. James as a right-wing politician who supports policies that would harm Michiganders. “John James has spent his time in Congress putting his own extreme partisan politics first, and now he’s running to bring the chaos and dysfunction of D.C. to Michigan,” Mr. Newton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John James, Republican of Michigan, won election to Congress in 2022 after losing Senate bids twice before. (PHOTOGRAPH BY Brittany Greeson for The New York Times FOR THE NEW YORK TIMES)</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19" style="position:absolute;z-index:251932672"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POLITICAL PARTIES (91%); GOVERNMENT BODIES &amp; OFFICES (90%); HEADS OF GOVERNMENT ELECTIONS (90%); LEGISLATIVE BODIES (90%); POLITICAL CANDIDATES (90%); US DEMOCRATIC PARTY (90%); US PRESIDENTIAL CANDIDATES 2012 (90%); US PRESIDENTIAL ELECTIONS (90%); US REPUBLICAN PARTY (90%); US STATE GOVERNMENT (90%); ELECTIONS &amp; POLITICS (89%); US SENATE ELECTIONS (89%); US CONGRESS (79%); CAMPAIGNS &amp; ELECTIONS (78%); ELECTIONS (78%); GOVERNMENT ADVISORS &amp; MINISTERS (78%); NATIONAL SECURITY &amp; FOREIGN RELATIONS (78%); PARTISANSHIP (78%); POLITICS (78%); TRANSPORTATION DEPARTMENTS (73%); BLUE COLLAR WORKERS (71%); MANUFACTURING OUTPUT (50%); James, John (1981- ) (%); Republican Party (%); Michigan (%); United States Politics and Government (%); Elections, Governors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(73%); TRANSPORTATION DEPARTMENTS (73%); HELICOPTERS (50%); MANUFACTURING OUTPUT (50%); MILITARY HELICOPTERS (50%)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JOHN JAMES (93%); DONALD TRUMP (79%); ELISSA SLOTKIN (79%); GARY PETERS (79%); PETE BUTTIGIEG (79%); James, John (1981-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(95%); UNITED STATES (92%); IRAQ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20"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 xml:space="preserve">'She knows us': </w:t>
        </w:r>
      </w:hyperlink>
      <w:hyperlink r:id="rId1516" w:history="1">
        <w:r>
          <w:rPr>
            <w:rFonts w:ascii="arial" w:eastAsia="arial" w:hAnsi="arial" w:cs="arial"/>
            <w:b/>
            <w:i/>
            <w:strike w:val="0"/>
            <w:color w:val="0077CC"/>
            <w:sz w:val="28"/>
            <w:u w:val="single"/>
            <w:vertAlign w:val="baseline"/>
          </w:rPr>
          <w:t>Whitmer</w:t>
        </w:r>
      </w:hyperlink>
      <w:hyperlink r:id="rId1517" w:history="1">
        <w:r>
          <w:rPr>
            <w:rFonts w:ascii="arial" w:eastAsia="arial" w:hAnsi="arial" w:cs="arial"/>
            <w:b/>
            <w:i/>
            <w:strike w:val="0"/>
            <w:color w:val="0077CC"/>
            <w:sz w:val="28"/>
            <w:u w:val="single"/>
            <w:vertAlign w:val="baseline"/>
          </w:rPr>
          <w:t xml:space="preserve"> talks grit, groceries and the promise of a Harris presidency</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2024 Friday 4:09 PM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1" style="position:absolute;z-index:251934720"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23rd, 2024 (</w:t>
      </w:r>
      <w:hyperlink r:id="rId1518"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51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'that woman from Michigan' as former President Donald Trump once called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isn't the insult he thinks it is, she said on stage at the Democratic National Convention Thursday night.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woman from Michigan is a badge of honor,'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exclaimed, received by applause from the Chicago audience filled with other women from other states wearing white outfits like hers as an homage to the suffragettes who fought for women's right to vote over 100 years ago.</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have a long history of 'GSD'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censoring her usual 'get sh-t done' </w:t>
      </w:r>
      <w:hyperlink r:id="rId1520" w:history="1">
        <w:r>
          <w:rPr>
            <w:rFonts w:ascii="arial" w:eastAsia="arial" w:hAnsi="arial" w:cs="arial"/>
            <w:b w:val="0"/>
            <w:i/>
            <w:strike w:val="0"/>
            <w:noProof w:val="0"/>
            <w:color w:val="0077CC"/>
            <w:position w:val="0"/>
            <w:sz w:val="20"/>
            <w:u w:val="single"/>
            <w:vertAlign w:val="baseline"/>
          </w:rPr>
          <w:t>call to action to 'get stuff done' to the laughter of the convention attendees.</w:t>
        </w:r>
      </w:hyperlink>
    </w:p>
    <w:p>
      <w:pPr>
        <w:pStyle w:val="Normal8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frequently mentioned as a future presidential candidate. She was considered to be on the presidential ticket by both President Joe Biden and Vice President Kamala Harris in 2020 and 2024, respectively.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w:t>
      </w:r>
      <w:hyperlink r:id="rId1521" w:history="1">
        <w:r>
          <w:rPr>
            <w:rFonts w:ascii="arial" w:eastAsia="arial" w:hAnsi="arial" w:cs="arial"/>
            <w:b w:val="0"/>
            <w:i/>
            <w:strike w:val="0"/>
            <w:noProof w:val="0"/>
            <w:color w:val="0077CC"/>
            <w:position w:val="0"/>
            <w:sz w:val="20"/>
            <w:u w:val="single"/>
            <w:vertAlign w:val="baseline"/>
          </w:rPr>
          <w:t>gave a speech at the 2020 DNC, which was virtual due to the pandemic.</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a 'sandwich generation,'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attendees about entering the Michigan state House at 29 years old, giving birth to her first daughter while caring for her mother, who was dying of brain cancer.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hard, but not extraordinary. It's life,'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adding that it underscored why she entered government. </w:t>
      </w:r>
    </w:p>
    <w:p>
      <w:pPr>
        <w:pStyle w:val="Normal80"/>
        <w:keepNext w:val="0"/>
        <w:spacing w:before="240" w:after="0" w:line="260" w:lineRule="atLeast"/>
        <w:ind w:left="0" w:right="0" w:firstLine="0"/>
        <w:jc w:val="both"/>
      </w:pPr>
      <w:hyperlink r:id="rId1522" w:history="1">
        <w:r>
          <w:rPr>
            <w:rFonts w:ascii="arial" w:eastAsia="arial" w:hAnsi="arial" w:cs="arial"/>
            <w:b w:val="0"/>
            <w:i/>
            <w:strike w:val="0"/>
            <w:color w:val="0077CC"/>
            <w:sz w:val="20"/>
            <w:u w:val="single"/>
            <w:vertAlign w:val="baseline"/>
          </w:rPr>
          <w:t xml:space="preserve"> Michigan Gov. </w:t>
        </w:r>
      </w:hyperlink>
      <w:hyperlink r:id="rId1523" w:history="1">
        <w:r>
          <w:rPr>
            <w:rFonts w:ascii="arial" w:eastAsia="arial" w:hAnsi="arial" w:cs="arial"/>
            <w:b/>
            <w:i/>
            <w:strike w:val="0"/>
            <w:color w:val="0077CC"/>
            <w:sz w:val="20"/>
            <w:u w:val="single"/>
            <w:vertAlign w:val="baseline"/>
          </w:rPr>
          <w:t>Gretchen</w:t>
        </w:r>
      </w:hyperlink>
      <w:hyperlink r:id="rId1524" w:history="1">
        <w:r>
          <w:rPr>
            <w:rFonts w:ascii="arial" w:eastAsia="arial" w:hAnsi="arial" w:cs="arial"/>
            <w:b w:val="0"/>
            <w:i/>
            <w:strike w:val="0"/>
            <w:color w:val="0077CC"/>
            <w:sz w:val="20"/>
            <w:u w:val="single"/>
            <w:vertAlign w:val="baseline"/>
          </w:rPr>
          <w:t xml:space="preserve"> </w:t>
        </w:r>
      </w:hyperlink>
      <w:hyperlink r:id="rId1525" w:history="1">
        <w:r>
          <w:rPr>
            <w:rFonts w:ascii="arial" w:eastAsia="arial" w:hAnsi="arial" w:cs="arial"/>
            <w:b/>
            <w:i/>
            <w:strike w:val="0"/>
            <w:color w:val="0077CC"/>
            <w:sz w:val="20"/>
            <w:u w:val="single"/>
            <w:vertAlign w:val="baseline"/>
          </w:rPr>
          <w:t>Whitmer</w:t>
        </w:r>
      </w:hyperlink>
      <w:hyperlink r:id="rId1526" w:history="1">
        <w:r>
          <w:rPr>
            <w:rFonts w:ascii="arial" w:eastAsia="arial" w:hAnsi="arial" w:cs="arial"/>
            <w:b w:val="0"/>
            <w:i/>
            <w:strike w:val="0"/>
            <w:color w:val="0077CC"/>
            <w:sz w:val="20"/>
            <w:u w:val="single"/>
            <w:vertAlign w:val="baseline"/>
          </w:rPr>
          <w:t xml:space="preserve"> speaks at the Democratic National Convention in Chicago, Ill., on Aug. 22, 2024. (Photo by Andrew Roth/Michigan Advance)</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nights reminded me who I was fighting for, people just trying to make it. Kamala Harris knows who she's fighting for, too. She took care of her mom, who also battled cancer. As president, she'll fight to lower the cost of health care and elder care for every family. She's lived a life like ours. She knows us,'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'Donald Trump doesn't know you at all. You think he understands that when your car breaks down, you can't get to work? No, his first word was probably 'chauffeur.''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never had to check to make sure he could afford all of his items at the checkout line,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questioning if Trump has ever 'been to a grocery store.'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needs a strong leader who can handle a crisis because they've lived a life similar to the rest of the country where things go wrong and people still need to pay their bills, take their kids to school and go to work,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few years have been riddled with crises,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the convention, in the form of floods, fires, the COVID-19 pandemic, as well as the Jan. 6 attack on the U.S. Capitol by Trump's supporters and the 2020 plot to kidnap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2020.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know what the next four years will bring, but what we do know is this, through it all your life won't stop. And then one day, when you're just trying to get everyone out the door, a news alert goes off, something happened, something hit the fan. You'll ask, 'Is my family going to be OK?' And then you'll ask, 'Who the hell is in charge?' What if it's him? What if it's that man from Mar-a-Lago?'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crisis, the country needs someone who'll tell the truth and make a plan,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And though no one gets to choose what catastrophes and trials America will face, voters have the opportunity in November to choose who'll be in charge.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wouldn't we choose the leader who's tough, tested and a total badass,'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asked the crowd. 'I know who I want as our commander in chief. America, let's choose Kamala Harris.'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the Democratic National Convention in Chicago, Ill.,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delegation to the Democratic National Convention in Chicago, Ill., hold up foam mittens that read "FIGHT LIKE HELL" as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on Aug. 22, 2024. (Photo by Andrew Roth/Michigan Advance)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 DELIVERED TO YOUR INBOX</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22" style="position:absolute;z-index:25193574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23" style="position:absolute;z-index:251936768"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DEMOCRATIC NATIONAL CONVENTIONS (92%); CONFERENCES &amp; CONVENTIONS (90%); FEMINISM &amp; WOMEN'S RIGHTS (90%); HEADS OF GOVERNMENT ELECTIONS (90%); POLITICAL PARTY CONVENTIONS (90%); US DEMOCRATIC PARTY (90%); GOVERNMENT &amp; PUBLIC ADMINISTRATION (79%); WOMEN (79%); PREGNANCY &amp; CHILDBIRTH (78%); US PRESIDENTIAL CANDIDATES 2008 (78%); US PRESIDENTIAL CANDIDATES 2012 (78%); US PRESIDENTIAL ELECTIONS (78%); US STATE GOVERNMENT (78%); CENSORSHIP (73%); POLITICAL CANDIDATES (73%); RIGHT TO VOTE (73%); VOTERS &amp; VOTING (72%); SANDWICH GENERATION (65%); BRAIN CANCER (64%); CANCER (64%); Economic Justice (%); Election 2024 (%); Elections (%); Politics + Gov (%); DNC (%); economic justice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Kamala Harris (%); Trend - Election 2024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GROCERY STORES &amp; SUPERMARKETS (72%)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(93%); DONALD TRUMP (89%); JOE BIDEN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(88%); MICHIGAN, USA (97%); ILLINOIS, USA (92%); UNITED STATES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24"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Gretchen</w:t>
        </w:r>
      </w:hyperlink>
      <w:hyperlink r:id="rId1534" w:history="1">
        <w:r>
          <w:rPr>
            <w:rFonts w:ascii="arial" w:eastAsia="arial" w:hAnsi="arial" w:cs="arial"/>
            <w:b/>
            <w:i/>
            <w:strike w:val="0"/>
            <w:color w:val="0077CC"/>
            <w:sz w:val="28"/>
            <w:u w:val="single"/>
            <w:vertAlign w:val="baseline"/>
          </w:rPr>
          <w:t xml:space="preserve"> </w:t>
        </w:r>
      </w:hyperlink>
      <w:hyperlink r:id="rId1535" w:history="1">
        <w:r>
          <w:rPr>
            <w:rFonts w:ascii="arial" w:eastAsia="arial" w:hAnsi="arial" w:cs="arial"/>
            <w:b/>
            <w:i/>
            <w:strike w:val="0"/>
            <w:color w:val="0077CC"/>
            <w:sz w:val="28"/>
            <w:u w:val="single"/>
            <w:vertAlign w:val="baseline"/>
          </w:rPr>
          <w:t>Whitmer</w:t>
        </w:r>
      </w:hyperlink>
      <w:hyperlink r:id="rId1536" w:history="1">
        <w:r>
          <w:rPr>
            <w:rFonts w:ascii="arial" w:eastAsia="arial" w:hAnsi="arial" w:cs="arial"/>
            <w:b/>
            <w:i/>
            <w:strike w:val="0"/>
            <w:color w:val="0077CC"/>
            <w:sz w:val="28"/>
            <w:u w:val="single"/>
            <w:vertAlign w:val="baseline"/>
          </w:rPr>
          <w:t xml:space="preserve"> calls Trump ‘deranged’ after comments on abortion</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 6:07 PM GMT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pStyle w:val="Normal81"/>
        <w:keepNext w:val="0"/>
        <w:spacing w:before="120" w:after="0" w:line="220" w:lineRule="atLeast"/>
        <w:ind w:left="0" w:right="0" w:firstLine="0"/>
        <w:jc w:val="left"/>
      </w:pPr>
      <w:r>
        <w:br/>
      </w:r>
      <w:r>
        <w:pict>
          <v:shape id="_x0000_i1325" type="#_x0000_t75" style="width:167.98pt;height:30.75pt">
            <v:imagedata r:id="rId10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Coral Murphy Marcos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Michigan governor responds to Republican saying women will no longer be thinking about abortion if he wins election</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6" style="position:absolute;z-index:251938816"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the governor of </w:t>
      </w:r>
      <w:hyperlink r:id="rId1537"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called </w:t>
      </w:r>
      <w:hyperlink r:id="rId153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“just deranged” on Sunday after he said women would no longer be thinking about abortion if he is elected as president in November.</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guy just doesn’t understand what the average woman is confronting in her life in this country, and how could he? He’s not lived a normal life,”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an </w:t>
      </w:r>
      <w:hyperlink r:id="rId1539"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on CNN’s State of the Union.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reaffirmed her support for Harris, describing her as a person “who has worked hourly jobs, who knows how important it is that women have healthcare and access to the medical care that they need”.</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asked to comment about a speech Trump delivered on Saturday, saying women “will be happy, healthy, confident, and free” if he is elected president.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deranged,” the governor of Michigan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Trump made similar comments about women on his Truth Social platform.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POORER THAN THEY WERE FOUR YEARS AGO, ARE LESS HEALTHY THAN THEY WERE FOUR YEARS AGO … AND ARE LESS OPTIMISTIC AND CONFIDENT IN THE FUTURE THAN THEY WERE FOUR YEARS AGO!” Trump said.</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is a staunch supporter of abortion rights. The vice-president delivered </w:t>
      </w:r>
      <w:hyperlink r:id="rId1540" w:history="1">
        <w:r>
          <w:rPr>
            <w:rFonts w:ascii="arial" w:eastAsia="arial" w:hAnsi="arial" w:cs="arial"/>
            <w:b w:val="0"/>
            <w:i/>
            <w:strike w:val="0"/>
            <w:noProof w:val="0"/>
            <w:color w:val="0077CC"/>
            <w:position w:val="0"/>
            <w:sz w:val="20"/>
            <w:u w:val="single"/>
            <w:vertAlign w:val="baseline"/>
          </w:rPr>
          <w:t>two speeches on Friday</w:t>
        </w:r>
      </w:hyperlink>
      <w:r>
        <w:rPr>
          <w:rFonts w:ascii="arial" w:eastAsia="arial" w:hAnsi="arial" w:cs="arial"/>
          <w:b w:val="0"/>
          <w:i w:val="0"/>
          <w:strike w:val="0"/>
          <w:noProof w:val="0"/>
          <w:color w:val="000000"/>
          <w:position w:val="0"/>
          <w:sz w:val="20"/>
          <w:u w:val="none"/>
          <w:vertAlign w:val="baseline"/>
        </w:rPr>
        <w:t xml:space="preserve"> , first in Georgia and then Wisconsin, highlighting the case of Amber Thurman, who died in Georgia due to a strict abortion ban.</w:t>
      </w:r>
    </w:p>
    <w:p>
      <w:pPr>
        <w:pStyle w:val="Normal8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comments on Sunday come a week after </w:t>
      </w:r>
      <w:hyperlink r:id="rId1541" w:history="1">
        <w:r>
          <w:rPr>
            <w:rFonts w:ascii="arial" w:eastAsia="arial" w:hAnsi="arial" w:cs="arial"/>
            <w:b w:val="0"/>
            <w:i/>
            <w:strike w:val="0"/>
            <w:noProof w:val="0"/>
            <w:color w:val="0077CC"/>
            <w:position w:val="0"/>
            <w:sz w:val="20"/>
            <w:u w:val="single"/>
            <w:vertAlign w:val="baseline"/>
          </w:rPr>
          <w:t>participating in an online campaign event</w:t>
        </w:r>
      </w:hyperlink>
      <w:r>
        <w:rPr>
          <w:rFonts w:ascii="arial" w:eastAsia="arial" w:hAnsi="arial" w:cs="arial"/>
          <w:b w:val="0"/>
          <w:i w:val="0"/>
          <w:strike w:val="0"/>
          <w:noProof w:val="0"/>
          <w:color w:val="000000"/>
          <w:position w:val="0"/>
          <w:sz w:val="20"/>
          <w:u w:val="none"/>
          <w:vertAlign w:val="baseline"/>
        </w:rPr>
        <w:t xml:space="preserve">  with TV host, producer and author Oprah Winfrey, which was livestreamed nationally from Michigan.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Michigan governor was previously named as a possible candidate for the </w:t>
      </w:r>
      <w:hyperlink r:id="rId1542" w:history="1">
        <w:r>
          <w:rPr>
            <w:rFonts w:ascii="arial" w:eastAsia="arial" w:hAnsi="arial" w:cs="arial"/>
            <w:b w:val="0"/>
            <w:i/>
            <w:strike w:val="0"/>
            <w:noProof w:val="0"/>
            <w:color w:val="0077CC"/>
            <w:position w:val="0"/>
            <w:sz w:val="20"/>
            <w:u w:val="single"/>
            <w:vertAlign w:val="baseline"/>
          </w:rPr>
          <w:t>Democratic nomination for president</w:t>
        </w:r>
      </w:hyperlink>
      <w:r>
        <w:rPr>
          <w:rFonts w:ascii="arial" w:eastAsia="arial" w:hAnsi="arial" w:cs="arial"/>
          <w:b w:val="0"/>
          <w:i w:val="0"/>
          <w:strike w:val="0"/>
          <w:noProof w:val="0"/>
          <w:color w:val="000000"/>
          <w:position w:val="0"/>
          <w:sz w:val="20"/>
          <w:u w:val="none"/>
          <w:vertAlign w:val="baseline"/>
        </w:rPr>
        <w:t xml:space="preserve">  before ruling herself out in July. Michigan is a must-win prize for candidates, a state that has voted for the presidential winner in the last four national elections.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took Michigan by 154,000 votes in 2020. Two years later,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defeated a Trump-backed candidate and </w:t>
      </w:r>
      <w:hyperlink r:id="rId1543" w:history="1">
        <w:r>
          <w:rPr>
            <w:rFonts w:ascii="arial" w:eastAsia="arial" w:hAnsi="arial" w:cs="arial"/>
            <w:b w:val="0"/>
            <w:i/>
            <w:strike w:val="0"/>
            <w:noProof w:val="0"/>
            <w:color w:val="0077CC"/>
            <w:position w:val="0"/>
            <w:sz w:val="20"/>
            <w:u w:val="single"/>
            <w:vertAlign w:val="baseline"/>
          </w:rPr>
          <w:t>Democrats took full control</w:t>
        </w:r>
      </w:hyperlink>
      <w:r>
        <w:rPr>
          <w:rFonts w:ascii="arial" w:eastAsia="arial" w:hAnsi="arial" w:cs="arial"/>
          <w:b w:val="0"/>
          <w:i w:val="0"/>
          <w:strike w:val="0"/>
          <w:noProof w:val="0"/>
          <w:color w:val="000000"/>
          <w:position w:val="0"/>
          <w:sz w:val="20"/>
          <w:u w:val="none"/>
          <w:vertAlign w:val="baseline"/>
        </w:rPr>
        <w:t xml:space="preserve">  for the first time in 45 years.</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27" style="position:absolute;z-index:251939840"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WEBGNS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(96%); US REPUBLICAN PARTY (90%); ABORTION REGULATION &amp; POLICY (89%); CAMPAIGNS &amp; ELECTIONS (89%); HEADS OF GOVERNMENT ELECTIONS (89%); US DEMOCRATIC PARTY (79%); ELECTIONS (78%); ELECTIONS &amp; POLITICS (78%); POLITICAL PARTIES (78%); VIRTUAL EVENTS (75%); ABORTION RIGHTS (73%); REPRODUCTIVE RIGHTS (73%); HEALTH CARE ACCESS (70%)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REGULATION &amp; POLICY (89%); MEDIA &amp; TELECOMMUNICATIONS (73%); STREAMING MEDIA (73%); HEALTH CARE ACCESS (70%)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 OPRAH WINFREY (50%)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2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Gretchen</w:t>
        </w:r>
      </w:hyperlink>
      <w:hyperlink r:id="rId1551" w:history="1">
        <w:r>
          <w:rPr>
            <w:rFonts w:ascii="arial" w:eastAsia="arial" w:hAnsi="arial" w:cs="arial"/>
            <w:b/>
            <w:i/>
            <w:strike w:val="0"/>
            <w:color w:val="0077CC"/>
            <w:sz w:val="28"/>
            <w:u w:val="single"/>
            <w:vertAlign w:val="baseline"/>
          </w:rPr>
          <w:t xml:space="preserve"> </w:t>
        </w:r>
      </w:hyperlink>
      <w:hyperlink r:id="rId1552" w:history="1">
        <w:r>
          <w:rPr>
            <w:rFonts w:ascii="arial" w:eastAsia="arial" w:hAnsi="arial" w:cs="arial"/>
            <w:b/>
            <w:i/>
            <w:strike w:val="0"/>
            <w:color w:val="0077CC"/>
            <w:sz w:val="28"/>
            <w:u w:val="single"/>
            <w:vertAlign w:val="baseline"/>
          </w:rPr>
          <w:t>Whitmer</w:t>
        </w:r>
      </w:hyperlink>
      <w:hyperlink r:id="rId1553" w:history="1">
        <w:r>
          <w:rPr>
            <w:rFonts w:ascii="arial" w:eastAsia="arial" w:hAnsi="arial" w:cs="arial"/>
            <w:b/>
            <w:i/>
            <w:strike w:val="0"/>
            <w:color w:val="0077CC"/>
            <w:sz w:val="28"/>
            <w:u w:val="single"/>
            <w:vertAlign w:val="baseline"/>
          </w:rPr>
          <w:t>'s chance for wide-ranging legacy derailed by botched legislative session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 9:04 AM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1526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9" style="position:absolute;z-index:251941888"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18th, 2025 (</w:t>
      </w:r>
      <w:hyperlink r:id="rId1554"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55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delivers her State of the State address to members of the Michigan Legislature in Lansing on Jan. 24, 2024. (Photo by Andrew Roth)</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originally published by </w:t>
      </w:r>
      <w:hyperlink r:id="rId1556" w:history="1">
        <w:r>
          <w:rPr>
            <w:rFonts w:ascii="arial" w:eastAsia="arial" w:hAnsi="arial" w:cs="arial"/>
            <w:b w:val="0"/>
            <w:i/>
            <w:strike w:val="0"/>
            <w:noProof w:val="0"/>
            <w:color w:val="0077CC"/>
            <w:position w:val="0"/>
            <w:sz w:val="20"/>
            <w:u w:val="single"/>
            <w:vertAlign w:val="baseline"/>
          </w:rPr>
          <w:t xml:space="preserve">ProPublica. ProPublica is a Pulitzer Prize-winning investigative newsroom. Sign up for </w:t>
        </w:r>
      </w:hyperlink>
      <w:r>
        <w:rPr>
          <w:rFonts w:ascii="arial" w:eastAsia="arial" w:hAnsi="arial" w:cs="arial"/>
          <w:b w:val="0"/>
          <w:i w:val="0"/>
          <w:strike w:val="0"/>
          <w:noProof w:val="0"/>
          <w:color w:val="000000"/>
          <w:position w:val="0"/>
          <w:sz w:val="20"/>
          <w:u w:val="none"/>
          <w:vertAlign w:val="baseline"/>
        </w:rPr>
        <w:t> </w:t>
      </w:r>
      <w:hyperlink r:id="rId1557" w:history="1">
        <w:r>
          <w:rPr>
            <w:rFonts w:ascii="arial" w:eastAsia="arial" w:hAnsi="arial" w:cs="arial"/>
            <w:b w:val="0"/>
            <w:i/>
            <w:strike w:val="0"/>
            <w:noProof w:val="0"/>
            <w:color w:val="0077CC"/>
            <w:position w:val="0"/>
            <w:sz w:val="20"/>
            <w:u w:val="single"/>
            <w:vertAlign w:val="baseline"/>
          </w:rPr>
          <w:t>The Big Story newsletter to receive stories like this one in your inbox.</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door is closing on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chance to fulfill many of her campaign promises after Democrats couldn't coalesce around a legislative agenda in the final days of 2024.</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Democrats led all branches of government for the past two years, for the first time in about four decades, and they started with a multibillion-dollar budget surplus to boot. But the trifecta was lost after Republicans won back the state House in the fall. And, during the chaotic final session of the year, Democrats accomplished little on </w:t>
      </w:r>
      <w:hyperlink r:id="rId1558" w:history="1">
        <w:r>
          <w:rPr>
            <w:rFonts w:ascii="arial" w:eastAsia="arial" w:hAnsi="arial" w:cs="arial"/>
            <w:b w:val="0"/>
            <w:i/>
            <w:strike w:val="0"/>
            <w:noProof w:val="0"/>
            <w:color w:val="0077CC"/>
            <w:position w:val="0"/>
            <w:sz w:val="20"/>
            <w:u w:val="single"/>
            <w:vertAlign w:val="baseline"/>
          </w:rPr>
          <w:t xml:space="preserve">what </w:t>
        </w:r>
      </w:hyperlink>
      <w:hyperlink r:id="rId1559" w:history="1">
        <w:r>
          <w:rPr>
            <w:rFonts w:ascii="arial" w:eastAsia="arial" w:hAnsi="arial" w:cs="arial"/>
            <w:b/>
            <w:i/>
            <w:strike w:val="0"/>
            <w:noProof w:val="0"/>
            <w:color w:val="0077CC"/>
            <w:position w:val="0"/>
            <w:sz w:val="20"/>
            <w:u w:val="single"/>
            <w:vertAlign w:val="baseline"/>
          </w:rPr>
          <w:t>Whitmer</w:t>
        </w:r>
      </w:hyperlink>
      <w:hyperlink r:id="rId1560" w:history="1">
        <w:r>
          <w:rPr>
            <w:rFonts w:ascii="arial" w:eastAsia="arial" w:hAnsi="arial" w:cs="arial"/>
            <w:b w:val="0"/>
            <w:i/>
            <w:strike w:val="0"/>
            <w:noProof w:val="0"/>
            <w:color w:val="0077CC"/>
            <w:position w:val="0"/>
            <w:sz w:val="20"/>
            <w:u w:val="single"/>
            <w:vertAlign w:val="baseline"/>
          </w:rPr>
          <w:t xml:space="preserve"> once presented as the most significant issues facing the state.</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bills not acted upon: ones to bring more transparency to the governor's office and Legislature, which are now exempt from public record requests. Also dead were efforts to repeal </w:t>
      </w:r>
      <w:hyperlink r:id="rId1561" w:history="1">
        <w:r>
          <w:rPr>
            <w:rFonts w:ascii="arial" w:eastAsia="arial" w:hAnsi="arial" w:cs="arial"/>
            <w:b w:val="0"/>
            <w:i/>
            <w:strike w:val="0"/>
            <w:noProof w:val="0"/>
            <w:color w:val="0077CC"/>
            <w:position w:val="0"/>
            <w:sz w:val="20"/>
            <w:u w:val="single"/>
            <w:vertAlign w:val="baseline"/>
          </w:rPr>
          <w:t xml:space="preserve">Michigan's controversial emergency manager law and to charge royalties to bottled water companies for extracting groundwater and invest it in infrastructure and other programs, </w:t>
        </w:r>
      </w:hyperlink>
      <w:r>
        <w:rPr>
          <w:rFonts w:ascii="arial" w:eastAsia="arial" w:hAnsi="arial" w:cs="arial"/>
          <w:b w:val="0"/>
          <w:i w:val="0"/>
          <w:strike w:val="0"/>
          <w:noProof w:val="0"/>
          <w:color w:val="000000"/>
          <w:position w:val="0"/>
          <w:sz w:val="20"/>
          <w:u w:val="none"/>
          <w:vertAlign w:val="baseline"/>
        </w:rPr>
        <w:t> </w:t>
      </w:r>
      <w:hyperlink r:id="rId1562" w:history="1">
        <w:r>
          <w:rPr>
            <w:rFonts w:ascii="arial" w:eastAsia="arial" w:hAnsi="arial" w:cs="arial"/>
            <w:b w:val="0"/>
            <w:i/>
            <w:strike w:val="0"/>
            <w:noProof w:val="0"/>
            <w:color w:val="0077CC"/>
            <w:position w:val="0"/>
            <w:sz w:val="20"/>
            <w:u w:val="single"/>
            <w:vertAlign w:val="baseline"/>
          </w:rPr>
          <w:t xml:space="preserve">an idea similar to what </w:t>
        </w:r>
      </w:hyperlink>
      <w:hyperlink r:id="rId1563" w:history="1">
        <w:r>
          <w:rPr>
            <w:rFonts w:ascii="arial" w:eastAsia="arial" w:hAnsi="arial" w:cs="arial"/>
            <w:b/>
            <w:i/>
            <w:strike w:val="0"/>
            <w:noProof w:val="0"/>
            <w:color w:val="0077CC"/>
            <w:position w:val="0"/>
            <w:sz w:val="20"/>
            <w:u w:val="single"/>
            <w:vertAlign w:val="baseline"/>
          </w:rPr>
          <w:t>Whitmer</w:t>
        </w:r>
      </w:hyperlink>
      <w:hyperlink r:id="rId1564" w:history="1">
        <w:r>
          <w:rPr>
            <w:rFonts w:ascii="arial" w:eastAsia="arial" w:hAnsi="arial" w:cs="arial"/>
            <w:b w:val="0"/>
            <w:i/>
            <w:strike w:val="0"/>
            <w:noProof w:val="0"/>
            <w:color w:val="0077CC"/>
            <w:position w:val="0"/>
            <w:sz w:val="20"/>
            <w:u w:val="single"/>
            <w:vertAlign w:val="baseline"/>
          </w:rPr>
          <w:t xml:space="preserve"> herself once suggested. The Legislature also took no substantive action to 'fix the damn roads,' as </w:t>
        </w:r>
      </w:hyperlink>
      <w:hyperlink r:id="rId1565" w:history="1">
        <w:r>
          <w:rPr>
            <w:rFonts w:ascii="arial" w:eastAsia="arial" w:hAnsi="arial" w:cs="arial"/>
            <w:b/>
            <w:i/>
            <w:strike w:val="0"/>
            <w:noProof w:val="0"/>
            <w:color w:val="0077CC"/>
            <w:position w:val="0"/>
            <w:sz w:val="20"/>
            <w:u w:val="single"/>
            <w:vertAlign w:val="baseline"/>
          </w:rPr>
          <w:t>Whitmer</w:t>
        </w:r>
      </w:hyperlink>
      <w:hyperlink r:id="rId1566" w:history="1">
        <w:r>
          <w:rPr>
            <w:rFonts w:ascii="arial" w:eastAsia="arial" w:hAnsi="arial" w:cs="arial"/>
            <w:b w:val="0"/>
            <w:i/>
            <w:strike w:val="0"/>
            <w:noProof w:val="0"/>
            <w:color w:val="0077CC"/>
            <w:position w:val="0"/>
            <w:sz w:val="20"/>
            <w:u w:val="single"/>
            <w:vertAlign w:val="baseline"/>
          </w:rPr>
          <w:t>'s famous 2018 campaign slogan put it.</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thanks our colleagues in the legislature for their efforts on behalf of their fellow Michiganders and looks forward to working alongside the incoming House,' Stacey LaRouche,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press secretary, said in a statement. 'She will continue to work with anyone who is serious about getting things done.'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Michigan Democrats followed an active first year in leadership with a markedly more stunted one, tempered by internal conflicts and moderate policies that seemed tailored to shoring up electoral prospects. (The governor has consistently demurred when asked about her interest in running for president.)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across-the-board mad,' said Lisa McGraw, public affairs manager of the Michigan Press Association, which has lobbied for years to expand the state's Freedom of Information Act.</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continuing cost to secrecy in state government, McGraw said, pointing to how a lack of transparency contributes to corruption and </w:t>
      </w:r>
      <w:hyperlink r:id="rId1567" w:history="1">
        <w:r>
          <w:rPr>
            <w:rFonts w:ascii="arial" w:eastAsia="arial" w:hAnsi="arial" w:cs="arial"/>
            <w:b w:val="0"/>
            <w:i/>
            <w:strike w:val="0"/>
            <w:noProof w:val="0"/>
            <w:color w:val="0077CC"/>
            <w:position w:val="0"/>
            <w:sz w:val="20"/>
            <w:u w:val="single"/>
            <w:vertAlign w:val="baseline"/>
          </w:rPr>
          <w:t>the potential misuse of power. To those who oppose opening up the governor's office and Legislature to FOIA, she asks, 'What do they have to hide?'</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Bills that would have made long-unaddressed fixes to Michigan's Wrongful Imprisonment Compensation Act also never made it to the governor's desk. </w:t>
      </w:r>
      <w:hyperlink r:id="rId1568" w:history="1">
        <w:r>
          <w:rPr>
            <w:rFonts w:ascii="arial" w:eastAsia="arial" w:hAnsi="arial" w:cs="arial"/>
            <w:b w:val="0"/>
            <w:i/>
            <w:strike w:val="0"/>
            <w:noProof w:val="0"/>
            <w:color w:val="0077CC"/>
            <w:position w:val="0"/>
            <w:sz w:val="20"/>
            <w:u w:val="single"/>
            <w:vertAlign w:val="baseline"/>
          </w:rPr>
          <w:t>A ProPublica investigation last year showed how WICA provides support for wrongfully convicted people as they rebuild their lives, but many of their compensation claims are challenged by the state. Some get nothing at all. Two Supreme Court justices, a state commission, the attorney general's office and advocates have implored legislators to address gaps in the law.</w:t>
        </w:r>
      </w:hyperlink>
    </w:p>
    <w:p>
      <w:pPr>
        <w:pStyle w:val="Normal82"/>
        <w:keepNext w:val="0"/>
        <w:spacing w:before="240" w:after="0" w:line="260" w:lineRule="atLeast"/>
        <w:ind w:left="0" w:right="0" w:firstLine="0"/>
        <w:jc w:val="both"/>
      </w:pPr>
      <w:hyperlink r:id="rId1569" w:history="1">
        <w:r>
          <w:rPr>
            <w:rFonts w:ascii="arial" w:eastAsia="arial" w:hAnsi="arial" w:cs="arial"/>
            <w:b w:val="0"/>
            <w:i/>
            <w:strike w:val="0"/>
            <w:color w:val="0077CC"/>
            <w:sz w:val="20"/>
            <w:u w:val="single"/>
            <w:vertAlign w:val="baseline"/>
          </w:rPr>
          <w:t>But bills that aimed to do so expired at the end of the year.</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will be harmed in the near future because of the failure of our Legislature,' said Kenneth Nixon, president and co-founder of the Organization of Exonerees.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said, 'everything starts over' with the WICA reform effort. The split government makes it unlikely that a new bill will advance over the next two years, he said, but it's important to educate legislators on why the changes are needed.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had their lives destroyed through no fault of their own, and they should be made whole,' Nixon said.</w:t>
      </w:r>
    </w:p>
    <w:p>
      <w:pPr>
        <w:pStyle w:val="Normal82"/>
        <w:keepNext w:val="0"/>
        <w:spacing w:before="240" w:after="0" w:line="260" w:lineRule="atLeast"/>
        <w:ind w:left="0" w:right="0" w:firstLine="0"/>
        <w:jc w:val="both"/>
      </w:pPr>
      <w:hyperlink r:id="rId1570" w:history="1">
        <w:r>
          <w:rPr>
            <w:rFonts w:ascii="arial" w:eastAsia="arial" w:hAnsi="arial" w:cs="arial"/>
            <w:b w:val="0"/>
            <w:i/>
            <w:strike w:val="0"/>
            <w:color w:val="0077CC"/>
            <w:sz w:val="20"/>
            <w:u w:val="single"/>
            <w:vertAlign w:val="baseline"/>
          </w:rPr>
          <w:t xml:space="preserve"> Gov. </w:t>
        </w:r>
      </w:hyperlink>
      <w:hyperlink r:id="rId1571" w:history="1">
        <w:r>
          <w:rPr>
            <w:rFonts w:ascii="arial" w:eastAsia="arial" w:hAnsi="arial" w:cs="arial"/>
            <w:b/>
            <w:i/>
            <w:strike w:val="0"/>
            <w:color w:val="0077CC"/>
            <w:sz w:val="20"/>
            <w:u w:val="single"/>
            <w:vertAlign w:val="baseline"/>
          </w:rPr>
          <w:t>Gretchen</w:t>
        </w:r>
      </w:hyperlink>
      <w:hyperlink r:id="rId1572" w:history="1">
        <w:r>
          <w:rPr>
            <w:rFonts w:ascii="arial" w:eastAsia="arial" w:hAnsi="arial" w:cs="arial"/>
            <w:b w:val="0"/>
            <w:i/>
            <w:strike w:val="0"/>
            <w:color w:val="0077CC"/>
            <w:sz w:val="20"/>
            <w:u w:val="single"/>
            <w:vertAlign w:val="baseline"/>
          </w:rPr>
          <w:t xml:space="preserve"> </w:t>
        </w:r>
      </w:hyperlink>
      <w:hyperlink r:id="rId1573" w:history="1">
        <w:r>
          <w:rPr>
            <w:rFonts w:ascii="arial" w:eastAsia="arial" w:hAnsi="arial" w:cs="arial"/>
            <w:b/>
            <w:i/>
            <w:strike w:val="0"/>
            <w:color w:val="0077CC"/>
            <w:sz w:val="20"/>
            <w:u w:val="single"/>
            <w:vertAlign w:val="baseline"/>
          </w:rPr>
          <w:t>Whitmer</w:t>
        </w:r>
      </w:hyperlink>
      <w:hyperlink r:id="rId1574" w:history="1">
        <w:r>
          <w:rPr>
            <w:rFonts w:ascii="arial" w:eastAsia="arial" w:hAnsi="arial" w:cs="arial"/>
            <w:b w:val="0"/>
            <w:i/>
            <w:strike w:val="0"/>
            <w:color w:val="0077CC"/>
            <w:sz w:val="20"/>
            <w:u w:val="single"/>
            <w:vertAlign w:val="baseline"/>
          </w:rPr>
          <w:t xml:space="preserve"> delivers her State of the State address to members of the Michigan Legislature in Lansing on Jan. 24, 2024. (Photo by Andrew Roth)</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575" w:history="1">
        <w:r>
          <w:rPr>
            <w:rFonts w:ascii="arial" w:eastAsia="arial" w:hAnsi="arial" w:cs="arial"/>
            <w:b w:val="0"/>
            <w:i/>
            <w:strike w:val="0"/>
            <w:noProof w:val="0"/>
            <w:color w:val="0077CC"/>
            <w:position w:val="0"/>
            <w:sz w:val="20"/>
            <w:u w:val="single"/>
            <w:vertAlign w:val="baseline"/>
          </w:rPr>
          <w:t xml:space="preserve">Senate bill to ensure that health plans cover a new generation of cancer therapies also failed to reach the finish line. ProPublica previously reported on how </w:t>
        </w:r>
      </w:hyperlink>
      <w:r>
        <w:rPr>
          <w:rFonts w:ascii="arial" w:eastAsia="arial" w:hAnsi="arial" w:cs="arial"/>
          <w:b w:val="0"/>
          <w:i w:val="0"/>
          <w:strike w:val="0"/>
          <w:noProof w:val="0"/>
          <w:color w:val="000000"/>
          <w:position w:val="0"/>
          <w:sz w:val="20"/>
          <w:u w:val="none"/>
          <w:vertAlign w:val="baseline"/>
        </w:rPr>
        <w:t> </w:t>
      </w:r>
      <w:hyperlink r:id="rId1576" w:history="1">
        <w:r>
          <w:rPr>
            <w:rFonts w:ascii="arial" w:eastAsia="arial" w:hAnsi="arial" w:cs="arial"/>
            <w:b w:val="0"/>
            <w:i/>
            <w:strike w:val="0"/>
            <w:noProof w:val="0"/>
            <w:color w:val="0077CC"/>
            <w:position w:val="0"/>
            <w:sz w:val="20"/>
            <w:u w:val="single"/>
            <w:vertAlign w:val="baseline"/>
          </w:rPr>
          <w:t>a Michigan man died after an insurer denied the only therapy that could have saved his life.</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Road funding wasn't publicly addressed until the last moment. In mid-December,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reportedly </w:t>
      </w:r>
      <w:hyperlink r:id="rId1577" w:history="1">
        <w:r>
          <w:rPr>
            <w:rFonts w:ascii="arial" w:eastAsia="arial" w:hAnsi="arial" w:cs="arial"/>
            <w:b w:val="0"/>
            <w:i/>
            <w:strike w:val="0"/>
            <w:noProof w:val="0"/>
            <w:color w:val="0077CC"/>
            <w:position w:val="0"/>
            <w:sz w:val="20"/>
            <w:u w:val="single"/>
            <w:vertAlign w:val="baseline"/>
          </w:rPr>
          <w:t xml:space="preserve">warned her fellow Democrats that they shouldn't expect her to sign any further bills if they didn't move on road funding or economic development. But in the end, nothing got done on the issue that had once been </w:t>
        </w:r>
      </w:hyperlink>
      <w:hyperlink r:id="rId1578" w:history="1">
        <w:r>
          <w:rPr>
            <w:rFonts w:ascii="arial" w:eastAsia="arial" w:hAnsi="arial" w:cs="arial"/>
            <w:b/>
            <w:i/>
            <w:strike w:val="0"/>
            <w:noProof w:val="0"/>
            <w:color w:val="0077CC"/>
            <w:position w:val="0"/>
            <w:sz w:val="20"/>
            <w:u w:val="single"/>
            <w:vertAlign w:val="baseline"/>
          </w:rPr>
          <w:t>Whitmer</w:t>
        </w:r>
      </w:hyperlink>
      <w:hyperlink r:id="rId1579" w:history="1">
        <w:r>
          <w:rPr>
            <w:rFonts w:ascii="arial" w:eastAsia="arial" w:hAnsi="arial" w:cs="arial"/>
            <w:b w:val="0"/>
            <w:i/>
            <w:strike w:val="0"/>
            <w:noProof w:val="0"/>
            <w:color w:val="0077CC"/>
            <w:position w:val="0"/>
            <w:sz w:val="20"/>
            <w:u w:val="single"/>
            <w:vertAlign w:val="baseline"/>
          </w:rPr>
          <w:t>'s flagship.</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 funding sources that paid for some improvements in recent years are running out. Without further action, according to one estimate by civil engineers, the proportion of paved roads in poor condition will increase in the years to come.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run on roads funding, but has she actually fixed it?' asked Rachel Hood, a Democrat whose term in the House ended in December. If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does run for higher office, she said, voters 'will see that the job didn't get done.'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Inglot, executive director of the left-leaning nonprofit Progress Michigan, said that one of the lessons of the last session is that, even with a trifecta advantage, there's a need for strong leadership. 'You need to have somebody who's going to set the vision and the priorities of what these folks are going to do,' 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lawmakers did pass a slew of consequential laws in 2023, the first year of full Democratic power. They repealed the state's 'right-to-work' law that allowed workers in unionized jobs to opt out of union dues and fees, codified reproductive rights, expanded the earned income tax credit, and provided free breakfast and lunch to all public schoolchildren.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last weeks of the trifecta, they passed bills that strengthened hate crime protections, modified the state's gun buyback program and made changes intended to increase access to birth control.</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Jeff Irwin, a Democrat who sponsored the cancer treatment bill, said that many of the year's accomplishments were overlooked because they didn't sync with issues spotlighted in the presidential election. As an example of one such success, he pointed to </w:t>
      </w:r>
      <w:hyperlink r:id="rId1580" w:history="1">
        <w:r>
          <w:rPr>
            <w:rFonts w:ascii="arial" w:eastAsia="arial" w:hAnsi="arial" w:cs="arial"/>
            <w:b w:val="0"/>
            <w:i/>
            <w:strike w:val="0"/>
            <w:noProof w:val="0"/>
            <w:color w:val="0077CC"/>
            <w:position w:val="0"/>
            <w:sz w:val="20"/>
            <w:u w:val="single"/>
            <w:vertAlign w:val="baseline"/>
          </w:rPr>
          <w:t xml:space="preserve">reforms in how reading skills are taught in Michigan. (ProPublica has reported on how </w:t>
        </w:r>
      </w:hyperlink>
      <w:r>
        <w:rPr>
          <w:rFonts w:ascii="arial" w:eastAsia="arial" w:hAnsi="arial" w:cs="arial"/>
          <w:b w:val="0"/>
          <w:i w:val="0"/>
          <w:strike w:val="0"/>
          <w:noProof w:val="0"/>
          <w:color w:val="000000"/>
          <w:position w:val="0"/>
          <w:sz w:val="20"/>
          <w:u w:val="none"/>
          <w:vertAlign w:val="baseline"/>
        </w:rPr>
        <w:t> </w:t>
      </w:r>
      <w:hyperlink r:id="rId1581" w:history="1">
        <w:r>
          <w:rPr>
            <w:rFonts w:ascii="arial" w:eastAsia="arial" w:hAnsi="arial" w:cs="arial"/>
            <w:b w:val="0"/>
            <w:i/>
            <w:strike w:val="0"/>
            <w:noProof w:val="0"/>
            <w:color w:val="0077CC"/>
            <w:position w:val="0"/>
            <w:sz w:val="20"/>
            <w:u w:val="single"/>
            <w:vertAlign w:val="baseline"/>
          </w:rPr>
          <w:t>1 in 5 American adults struggles to read at a basic level.)</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'2024 will be chronicled as one of the least productive legislative sessions in history,' said Eric Lupher, president of the Citizens Research Council of Michigan, a nonpartisan policy organization.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slowed in the first part of the year, as the Democrats' slim House majority slipped to a tie until after special elections were held for two seats. Election-year campaigning ate up the summer and fall. And an ordinarily crowded late-term agenda was even more so because House Speaker Joe Tate instructed members to wait until after the election to introduce many bills, according to Hood. (Tate's office didn't respond to requests for comment.)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House Republicans and one Democratic representative refused to show up unless their policy priorities were addressed. Unable to muster a quorum, Tate adjourned the House early, on Dec. 19. 'No one did their job in the House,' McGraw said. 'They didn't show up.'</w:t>
      </w:r>
    </w:p>
    <w:p>
      <w:pPr>
        <w:pStyle w:val="Normal82"/>
        <w:keepNext w:val="0"/>
        <w:spacing w:before="240" w:after="0" w:line="260" w:lineRule="atLeast"/>
        <w:ind w:left="0" w:right="0" w:firstLine="0"/>
        <w:jc w:val="both"/>
      </w:pPr>
      <w:hyperlink r:id="rId1582" w:history="1">
        <w:r>
          <w:rPr>
            <w:rFonts w:ascii="arial" w:eastAsia="arial" w:hAnsi="arial" w:cs="arial"/>
            <w:b w:val="0"/>
            <w:i/>
            <w:strike w:val="0"/>
            <w:color w:val="0077CC"/>
            <w:sz w:val="20"/>
            <w:u w:val="single"/>
            <w:vertAlign w:val="baseline"/>
          </w:rPr>
          <w:t xml:space="preserve"> Michigan Gov. </w:t>
        </w:r>
      </w:hyperlink>
      <w:hyperlink r:id="rId1583" w:history="1">
        <w:r>
          <w:rPr>
            <w:rFonts w:ascii="arial" w:eastAsia="arial" w:hAnsi="arial" w:cs="arial"/>
            <w:b/>
            <w:i/>
            <w:strike w:val="0"/>
            <w:color w:val="0077CC"/>
            <w:sz w:val="20"/>
            <w:u w:val="single"/>
            <w:vertAlign w:val="baseline"/>
          </w:rPr>
          <w:t>Gretchen</w:t>
        </w:r>
      </w:hyperlink>
      <w:hyperlink r:id="rId1584" w:history="1">
        <w:r>
          <w:rPr>
            <w:rFonts w:ascii="arial" w:eastAsia="arial" w:hAnsi="arial" w:cs="arial"/>
            <w:b w:val="0"/>
            <w:i/>
            <w:strike w:val="0"/>
            <w:color w:val="0077CC"/>
            <w:sz w:val="20"/>
            <w:u w:val="single"/>
            <w:vertAlign w:val="baseline"/>
          </w:rPr>
          <w:t xml:space="preserve"> </w:t>
        </w:r>
      </w:hyperlink>
      <w:hyperlink r:id="rId1585" w:history="1">
        <w:r>
          <w:rPr>
            <w:rFonts w:ascii="arial" w:eastAsia="arial" w:hAnsi="arial" w:cs="arial"/>
            <w:b/>
            <w:i/>
            <w:strike w:val="0"/>
            <w:color w:val="0077CC"/>
            <w:sz w:val="20"/>
            <w:u w:val="single"/>
            <w:vertAlign w:val="baseline"/>
          </w:rPr>
          <w:t>Whitmer</w:t>
        </w:r>
      </w:hyperlink>
      <w:hyperlink r:id="rId1586" w:history="1">
        <w:r>
          <w:rPr>
            <w:rFonts w:ascii="arial" w:eastAsia="arial" w:hAnsi="arial" w:cs="arial"/>
            <w:b w:val="0"/>
            <w:i/>
            <w:strike w:val="0"/>
            <w:color w:val="0077CC"/>
            <w:sz w:val="20"/>
            <w:u w:val="single"/>
            <w:vertAlign w:val="baseline"/>
          </w:rPr>
          <w:t xml:space="preserve"> speaks at a stop on the 'Driving Forward Blue Wall Bus Tour' at the MSU Union in East Lansing, Mich., on Oct. 17, 2024. The bus tour is lead by </w:t>
        </w:r>
      </w:hyperlink>
      <w:hyperlink r:id="rId1587" w:history="1">
        <w:r>
          <w:rPr>
            <w:rFonts w:ascii="arial" w:eastAsia="arial" w:hAnsi="arial" w:cs="arial"/>
            <w:b/>
            <w:i/>
            <w:strike w:val="0"/>
            <w:color w:val="0077CC"/>
            <w:sz w:val="20"/>
            <w:u w:val="single"/>
            <w:vertAlign w:val="baseline"/>
          </w:rPr>
          <w:t>Whitmer</w:t>
        </w:r>
      </w:hyperlink>
      <w:hyperlink r:id="rId1588" w:history="1">
        <w:r>
          <w:rPr>
            <w:rFonts w:ascii="arial" w:eastAsia="arial" w:hAnsi="arial" w:cs="arial"/>
            <w:b w:val="0"/>
            <w:i/>
            <w:strike w:val="0"/>
            <w:color w:val="0077CC"/>
            <w:sz w:val="20"/>
            <w:u w:val="single"/>
            <w:vertAlign w:val="baseline"/>
          </w:rPr>
          <w:t>, Pennsylvania Gov. Josh Shapiro and Wisconsin Gov. Tony Evers. (Photo by Andrew Roth/Michigan Advance)</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continued working, powering through an all-night session before concluding business on the afternoon of Dec. 20. But it was effectively limited to bills needing no further action from the House.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problem for the wrongful-compensation bill. Although the House passed it in December, the bill inadvertently left off an amendment, so it wasn't possible for the Senate to vote on a complete version of the bill, said Sen. Stephanie Chang, the Democratic sponsor.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reported warning about legislative inaction on roads,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 sign many bills, including policies addressing housing discrimination and human trafficking.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week, on the first day of the new legislative session, the senators who have long fought to expand FOIA introduced the bipartisan proposals yet again. 'The Senate has made this a priority,' said McGraw. 'I hope the House Republicans feel the same 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the bills would likely not take effect until 2027 — after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concludes her second and final term in office.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LaRouche said in a statement that the governor believes that state government must be open, transparent and accountable to taxpayers. 'She is the first governor in state history to voluntarily disclose personal financial information, and income tax returns,' LaRouche said.</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previously said that if legislative efforts to increase transparency stall, she would unilaterally open up the governor's and lieutenant governor's offices to public record requests.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'Michiganders should know when and what their governor is working on,' she vowed in her 2018 Sunshine Plan.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later, she has yet to do so.</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30" style="position:absolute;z-index:25194291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31" style="position:absolute;z-index:251943936"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&amp; PUBLIC ADMINISTRATION (90%); LEGISLATIVE BODIES (90%); US DEMOCRATIC PARTY (90%); US STATE GOVERNMENT (90%); GOVERNMENT BODIES &amp; OFFICES (89%); GOVERNORS (89%); GOVERNMENT PROCEDURE &amp; LAWMAKING (79%); PUBLIC RECORDS (78%); REGIONAL &amp; LOCAL GOVERNMENTS (78%); ROYALTIES (78%); US REPUBLICAN PARTY (78%); NEGATIVE MISC NEWS (76%); NEGATIVE NEWS (76%); LOBBYING (74%); ENTERTAINMENT &amp; ARTS AWARDS (72%); CORRUPTION (71%); Politics + Gov (%); State Government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AWARDS (72%); BUDGETS (68%); BOTTLED WATER (50%)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(79%); MICHIGAN, USA (96%)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32"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 xml:space="preserve">Donald Trump sues </w:t>
        </w:r>
      </w:hyperlink>
      <w:hyperlink r:id="rId1596" w:history="1">
        <w:r>
          <w:rPr>
            <w:rFonts w:ascii="arial" w:eastAsia="arial" w:hAnsi="arial" w:cs="arial"/>
            <w:b/>
            <w:i/>
            <w:strike w:val="0"/>
            <w:color w:val="0077CC"/>
            <w:sz w:val="28"/>
            <w:u w:val="single"/>
            <w:vertAlign w:val="baseline"/>
          </w:rPr>
          <w:t>Gretchen</w:t>
        </w:r>
      </w:hyperlink>
      <w:hyperlink r:id="rId1597" w:history="1">
        <w:r>
          <w:rPr>
            <w:rFonts w:ascii="arial" w:eastAsia="arial" w:hAnsi="arial" w:cs="arial"/>
            <w:b/>
            <w:i/>
            <w:strike w:val="0"/>
            <w:color w:val="0077CC"/>
            <w:sz w:val="28"/>
            <w:u w:val="single"/>
            <w:vertAlign w:val="baseline"/>
          </w:rPr>
          <w:t xml:space="preserve"> </w:t>
        </w:r>
      </w:hyperlink>
      <w:hyperlink r:id="rId1598" w:history="1">
        <w:r>
          <w:rPr>
            <w:rFonts w:ascii="arial" w:eastAsia="arial" w:hAnsi="arial" w:cs="arial"/>
            <w:b/>
            <w:i/>
            <w:strike w:val="0"/>
            <w:color w:val="0077CC"/>
            <w:sz w:val="28"/>
            <w:u w:val="single"/>
            <w:vertAlign w:val="baseline"/>
          </w:rPr>
          <w:t>Whitmer</w:t>
        </w:r>
      </w:hyperlink>
      <w:hyperlink r:id="rId1599" w:history="1">
        <w:r>
          <w:rPr>
            <w:rFonts w:ascii="arial" w:eastAsia="arial" w:hAnsi="arial" w:cs="arial"/>
            <w:b/>
            <w:i/>
            <w:strike w:val="0"/>
            <w:color w:val="0077CC"/>
            <w:sz w:val="28"/>
            <w:u w:val="single"/>
            <w:vertAlign w:val="baseline"/>
          </w:rPr>
          <w:t xml:space="preserve"> for making VA medical centers a designated voter registration site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 and Crime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 4:04 PM EST</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Law and Crime </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Harris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3" style="position:absolute;z-index:251945984"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16th, 2024 ( </w:t>
      </w:r>
      <w:hyperlink r:id="rId1600" w:history="1">
        <w:r>
          <w:rPr>
            <w:rFonts w:ascii="arial" w:eastAsia="arial" w:hAnsi="arial" w:cs="arial"/>
            <w:b w:val="0"/>
            <w:i/>
            <w:strike w:val="0"/>
            <w:noProof w:val="0"/>
            <w:color w:val="0077CC"/>
            <w:position w:val="0"/>
            <w:sz w:val="20"/>
            <w:u w:val="single"/>
            <w:vertAlign w:val="baseline"/>
          </w:rPr>
          <w:t>Law and Crime</w:t>
        </w:r>
      </w:hyperlink>
      <w:r>
        <w:rPr>
          <w:rFonts w:ascii="arial" w:eastAsia="arial" w:hAnsi="arial" w:cs="arial"/>
          <w:b w:val="0"/>
          <w:i w:val="0"/>
          <w:strike w:val="0"/>
          <w:noProof w:val="0"/>
          <w:color w:val="000000"/>
          <w:position w:val="0"/>
          <w:sz w:val="20"/>
          <w:u w:val="none"/>
          <w:vertAlign w:val="baseline"/>
        </w:rPr>
        <w:t xml:space="preserve">  - Delivered by  </w:t>
      </w:r>
      <w:hyperlink r:id="rId160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at the Republican National Convention on Monday, July 15, 2024,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speaking to the NAACP Detroit branch in May (Paul Sancya/Associated Press)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has filed a new lawsuit against  </w:t>
      </w:r>
      <w:hyperlink r:id="rId1602" w:history="1">
        <w:r>
          <w:rPr>
            <w:rFonts w:ascii="arial" w:eastAsia="arial" w:hAnsi="arial" w:cs="arial"/>
            <w:b w:val="0"/>
            <w:i/>
            <w:strike w:val="0"/>
            <w:noProof w:val="0"/>
            <w:color w:val="0077CC"/>
            <w:position w:val="0"/>
            <w:sz w:val="20"/>
            <w:u w:val="single"/>
            <w:vertAlign w:val="baseline"/>
          </w:rPr>
          <w:t xml:space="preserve">Michigan Gov. </w:t>
        </w:r>
      </w:hyperlink>
      <w:hyperlink r:id="rId1603" w:history="1">
        <w:r>
          <w:rPr>
            <w:rFonts w:ascii="arial" w:eastAsia="arial" w:hAnsi="arial" w:cs="arial"/>
            <w:b/>
            <w:i/>
            <w:strike w:val="0"/>
            <w:noProof w:val="0"/>
            <w:color w:val="0077CC"/>
            <w:position w:val="0"/>
            <w:sz w:val="20"/>
            <w:u w:val="single"/>
            <w:vertAlign w:val="baseline"/>
          </w:rPr>
          <w:t>Gretchen</w:t>
        </w:r>
      </w:hyperlink>
      <w:hyperlink r:id="rId1604" w:history="1">
        <w:r>
          <w:rPr>
            <w:rFonts w:ascii="arial" w:eastAsia="arial" w:hAnsi="arial" w:cs="arial"/>
            <w:b w:val="0"/>
            <w:i/>
            <w:strike w:val="0"/>
            <w:noProof w:val="0"/>
            <w:color w:val="0077CC"/>
            <w:position w:val="0"/>
            <w:sz w:val="20"/>
            <w:u w:val="single"/>
            <w:vertAlign w:val="baseline"/>
          </w:rPr>
          <w:t xml:space="preserve"> </w:t>
        </w:r>
      </w:hyperlink>
      <w:hyperlink r:id="rId1605" w:history="1">
        <w:r>
          <w:rPr>
            <w:rFonts w:ascii="arial" w:eastAsia="arial" w:hAnsi="arial" w:cs="arial"/>
            <w:b/>
            <w:i/>
            <w:strike w:val="0"/>
            <w:noProof w:val="0"/>
            <w:color w:val="0077CC"/>
            <w:position w:val="0"/>
            <w:sz w:val="20"/>
            <w:u w:val="single"/>
            <w:vertAlign w:val="baseline"/>
          </w:rPr>
          <w:t>Whitmer</w:t>
        </w:r>
      </w:hyperlink>
      <w:hyperlink r:id="rId1606" w:history="1">
        <w:r>
          <w:rPr>
            <w:rFonts w:ascii="arial" w:eastAsia="arial" w:hAnsi="arial" w:cs="arial"/>
            <w:b w:val="0"/>
            <w:i/>
            <w:strike w:val="0"/>
            <w:noProof w:val="0"/>
            <w:color w:val="0077CC"/>
            <w:position w:val="0"/>
            <w:sz w:val="20"/>
            <w:u w:val="single"/>
            <w:vertAlign w:val="baseline"/>
          </w:rPr>
          <w:t xml:space="preserve"> accusing her of breaking state law when she allowed voter registration at places such as the Department of Veterans Affairs and U.S. Small Business Administration offices.</w:t>
        </w:r>
      </w:hyperlink>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07" w:history="1">
        <w:r>
          <w:rPr>
            <w:rFonts w:ascii="arial" w:eastAsia="arial" w:hAnsi="arial" w:cs="arial"/>
            <w:b w:val="0"/>
            <w:i/>
            <w:strike w:val="0"/>
            <w:noProof w:val="0"/>
            <w:color w:val="0077CC"/>
            <w:position w:val="0"/>
            <w:sz w:val="20"/>
            <w:u w:val="single"/>
            <w:vertAlign w:val="baseline"/>
          </w:rPr>
          <w:t xml:space="preserve">22-page lawsuit, filed Monday in the U.S. District Court Western District of Michigan, claims only the state legislature, not the governor, can designate voter registration agencies (VRA's). </w:t>
        </w:r>
      </w:hyperlink>
      <w:hyperlink r:id="rId1608" w:history="1">
        <w:r>
          <w:rPr>
            <w:rFonts w:ascii="arial" w:eastAsia="arial" w:hAnsi="arial" w:cs="arial"/>
            <w:b/>
            <w:i/>
            <w:strike w:val="0"/>
            <w:noProof w:val="0"/>
            <w:color w:val="0077CC"/>
            <w:position w:val="0"/>
            <w:sz w:val="20"/>
            <w:u w:val="single"/>
            <w:vertAlign w:val="baseline"/>
          </w:rPr>
          <w:t>Whitmer</w:t>
        </w:r>
      </w:hyperlink>
      <w:hyperlink r:id="rId1609" w:history="1">
        <w:r>
          <w:rPr>
            <w:rFonts w:ascii="arial" w:eastAsia="arial" w:hAnsi="arial" w:cs="arial"/>
            <w:b w:val="0"/>
            <w:i/>
            <w:strike w:val="0"/>
            <w:noProof w:val="0"/>
            <w:color w:val="0077CC"/>
            <w:position w:val="0"/>
            <w:sz w:val="20"/>
            <w:u w:val="single"/>
            <w:vertAlign w:val="baseline"/>
          </w:rPr>
          <w:t xml:space="preserve"> last year issued an</w:t>
        </w:r>
      </w:hyperlink>
      <w:r>
        <w:rPr>
          <w:rFonts w:ascii="arial" w:eastAsia="arial" w:hAnsi="arial" w:cs="arial"/>
          <w:b w:val="0"/>
          <w:i w:val="0"/>
          <w:strike w:val="0"/>
          <w:noProof w:val="0"/>
          <w:color w:val="000000"/>
          <w:position w:val="0"/>
          <w:sz w:val="20"/>
          <w:u w:val="none"/>
          <w:vertAlign w:val="baseline"/>
        </w:rPr>
        <w:t> </w:t>
      </w:r>
      <w:hyperlink r:id="rId1610" w:history="1">
        <w:r>
          <w:rPr>
            <w:rFonts w:ascii="arial" w:eastAsia="arial" w:hAnsi="arial" w:cs="arial"/>
            <w:b w:val="0"/>
            <w:i/>
            <w:strike w:val="0"/>
            <w:noProof w:val="0"/>
            <w:color w:val="0077CC"/>
            <w:position w:val="0"/>
            <w:sz w:val="20"/>
            <w:u w:val="single"/>
            <w:vertAlign w:val="baseline"/>
          </w:rPr>
          <w:t>executive directive to designate Saginaw VA Medical Center, the Detroit VA Medical Center and the Department's Detroit Regional Office as VRAs. She also allowed people to register to vote at the state Department of Health and Human Services and Housing Development Authority, among other agencies.</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Coverage: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the lifeblood of our democracy,' she said at the time of the directive. 'When more Michiganders vote, our government is more accountable to the people. I am fully committed to protecting the fundamental right to vote, making participation in our democracy more accessible, combating misinformation, and empowering all eligible voters to make their voices heard.'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of State Jocelyn Benson and elections chief Jonathan Brater are also named in the suit. Attorneys for Trump say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directive 'undermines the integrity of elections by increasing the opportunity for individuals to register to vote even though they are ineligible to do so.' The plaintiffs claim they must 'deploy their time and resources to monitor Michigan elections for fraud and abuse.' Trump's team provides no evidence of any voter fraud.</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says no VRAs have been established in Michigan since 1995 when then-Gov. John Engler enacted them in response to the  </w:t>
      </w:r>
      <w:hyperlink r:id="rId1611" w:history="1">
        <w:r>
          <w:rPr>
            <w:rFonts w:ascii="arial" w:eastAsia="arial" w:hAnsi="arial" w:cs="arial"/>
            <w:b w:val="0"/>
            <w:i/>
            <w:strike w:val="0"/>
            <w:noProof w:val="0"/>
            <w:color w:val="0077CC"/>
            <w:position w:val="0"/>
            <w:sz w:val="20"/>
            <w:u w:val="single"/>
            <w:vertAlign w:val="baseline"/>
          </w:rPr>
          <w:t xml:space="preserve">National Voter Registration Act of 1993. </w:t>
        </w:r>
      </w:hyperlink>
      <w:hyperlink r:id="rId1612" w:history="1">
        <w:r>
          <w:rPr>
            <w:rFonts w:ascii="arial" w:eastAsia="arial" w:hAnsi="arial" w:cs="arial"/>
            <w:b/>
            <w:i/>
            <w:strike w:val="0"/>
            <w:noProof w:val="0"/>
            <w:color w:val="0077CC"/>
            <w:position w:val="0"/>
            <w:sz w:val="20"/>
            <w:u w:val="single"/>
            <w:vertAlign w:val="baseline"/>
          </w:rPr>
          <w:t>Whitmer</w:t>
        </w:r>
      </w:hyperlink>
      <w:hyperlink r:id="rId1613" w:history="1">
        <w:r>
          <w:rPr>
            <w:rFonts w:ascii="arial" w:eastAsia="arial" w:hAnsi="arial" w:cs="arial"/>
            <w:b w:val="0"/>
            <w:i/>
            <w:strike w:val="0"/>
            <w:noProof w:val="0"/>
            <w:color w:val="0077CC"/>
            <w:position w:val="0"/>
            <w:sz w:val="20"/>
            <w:u w:val="single"/>
            <w:vertAlign w:val="baseline"/>
          </w:rPr>
          <w:t xml:space="preserve"> in her directive said, 'The operative list of Michigan's voter registration agencies is nearly 30 years old and in need of an update.'</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lawsuit also claims that the VA and SBA violated the registration act and are 'undermining confidence in the integrity of the electoral process and discouraging participation in the democratic process, which will harm the electoral prospects of Republican candidates.'</w:t>
      </w:r>
    </w:p>
    <w:p>
      <w:pPr>
        <w:pStyle w:val="Normal8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become one of the people mentioned  </w:t>
      </w:r>
      <w:hyperlink r:id="rId1614" w:anchor=":~:text=Whitmer's%20name%20has%20been%20floated,to%20stay%20on%20the%20ballot." w:history="1">
        <w:r>
          <w:rPr>
            <w:rFonts w:ascii="arial" w:eastAsia="arial" w:hAnsi="arial" w:cs="arial"/>
            <w:b w:val="0"/>
            <w:i/>
            <w:strike w:val="0"/>
            <w:noProof w:val="0"/>
            <w:color w:val="0077CC"/>
            <w:position w:val="0"/>
            <w:sz w:val="20"/>
            <w:u w:val="single"/>
            <w:vertAlign w:val="baseline"/>
          </w:rPr>
          <w:t>to replace President Joe Biden on the ballot should he decide to step aside in November's presidential election, though Biden insists he's staying in the race. She has expressed support for Biden. Either way, Michigan is expected to be a</w:t>
        </w:r>
      </w:hyperlink>
      <w:r>
        <w:rPr>
          <w:rFonts w:ascii="arial" w:eastAsia="arial" w:hAnsi="arial" w:cs="arial"/>
          <w:b w:val="0"/>
          <w:i w:val="0"/>
          <w:strike w:val="0"/>
          <w:noProof w:val="0"/>
          <w:color w:val="000000"/>
          <w:position w:val="0"/>
          <w:sz w:val="20"/>
          <w:u w:val="none"/>
          <w:vertAlign w:val="baseline"/>
        </w:rPr>
        <w:t> </w:t>
      </w:r>
      <w:hyperlink r:id="rId1615" w:anchor=":~:text=42%20in%20the%20most%20recent,Michigan%20as%20a%202024%20battleground." w:history="1">
        <w:r>
          <w:rPr>
            <w:rFonts w:ascii="arial" w:eastAsia="arial" w:hAnsi="arial" w:cs="arial"/>
            <w:b w:val="0"/>
            <w:i/>
            <w:strike w:val="0"/>
            <w:noProof w:val="0"/>
            <w:color w:val="0077CC"/>
            <w:position w:val="0"/>
            <w:sz w:val="20"/>
            <w:u w:val="single"/>
            <w:vertAlign w:val="baseline"/>
          </w:rPr>
          <w:t>key battleground state.</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asked a judge to order an injunction to bar the SBA and VA from operating as voter registration agencies without authorization from the state legislature and declare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executive directive as invalid.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an email to Law&amp;Crime that her office is reviewing the lawsuit.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discussion</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16" w:history="1">
        <w:r>
          <w:rPr>
            <w:rFonts w:ascii="arial" w:eastAsia="arial" w:hAnsi="arial" w:cs="arial"/>
            <w:b w:val="0"/>
            <w:i/>
            <w:strike w:val="0"/>
            <w:noProof w:val="0"/>
            <w:color w:val="0077CC"/>
            <w:position w:val="0"/>
            <w:sz w:val="20"/>
            <w:u w:val="single"/>
            <w:vertAlign w:val="baseline"/>
          </w:rPr>
          <w:t xml:space="preserve">Donald Trump sues </w:t>
        </w:r>
      </w:hyperlink>
      <w:hyperlink r:id="rId1617" w:history="1">
        <w:r>
          <w:rPr>
            <w:rFonts w:ascii="arial" w:eastAsia="arial" w:hAnsi="arial" w:cs="arial"/>
            <w:b/>
            <w:i/>
            <w:strike w:val="0"/>
            <w:noProof w:val="0"/>
            <w:color w:val="0077CC"/>
            <w:position w:val="0"/>
            <w:sz w:val="20"/>
            <w:u w:val="single"/>
            <w:vertAlign w:val="baseline"/>
          </w:rPr>
          <w:t>Gretchen</w:t>
        </w:r>
      </w:hyperlink>
      <w:hyperlink r:id="rId1618" w:history="1">
        <w:r>
          <w:rPr>
            <w:rFonts w:ascii="arial" w:eastAsia="arial" w:hAnsi="arial" w:cs="arial"/>
            <w:b w:val="0"/>
            <w:i/>
            <w:strike w:val="0"/>
            <w:noProof w:val="0"/>
            <w:color w:val="0077CC"/>
            <w:position w:val="0"/>
            <w:sz w:val="20"/>
            <w:u w:val="single"/>
            <w:vertAlign w:val="baseline"/>
          </w:rPr>
          <w:t xml:space="preserve"> </w:t>
        </w:r>
      </w:hyperlink>
      <w:hyperlink r:id="rId1619" w:history="1">
        <w:r>
          <w:rPr>
            <w:rFonts w:ascii="arial" w:eastAsia="arial" w:hAnsi="arial" w:cs="arial"/>
            <w:b/>
            <w:i/>
            <w:strike w:val="0"/>
            <w:noProof w:val="0"/>
            <w:color w:val="0077CC"/>
            <w:position w:val="0"/>
            <w:sz w:val="20"/>
            <w:u w:val="single"/>
            <w:vertAlign w:val="baseline"/>
          </w:rPr>
          <w:t>Whitmer</w:t>
        </w:r>
      </w:hyperlink>
      <w:hyperlink r:id="rId1620" w:history="1">
        <w:r>
          <w:rPr>
            <w:rFonts w:ascii="arial" w:eastAsia="arial" w:hAnsi="arial" w:cs="arial"/>
            <w:b w:val="0"/>
            <w:i/>
            <w:strike w:val="0"/>
            <w:noProof w:val="0"/>
            <w:color w:val="0077CC"/>
            <w:position w:val="0"/>
            <w:sz w:val="20"/>
            <w:u w:val="single"/>
            <w:vertAlign w:val="baseline"/>
          </w:rPr>
          <w:t xml:space="preserve"> for making VA medical centers a designated voter registration site first appeared on</w:t>
        </w:r>
      </w:hyperlink>
      <w:r>
        <w:rPr>
          <w:rFonts w:ascii="arial" w:eastAsia="arial" w:hAnsi="arial" w:cs="arial"/>
          <w:b w:val="0"/>
          <w:i w:val="0"/>
          <w:strike w:val="0"/>
          <w:noProof w:val="0"/>
          <w:color w:val="000000"/>
          <w:position w:val="0"/>
          <w:sz w:val="20"/>
          <w:u w:val="none"/>
          <w:vertAlign w:val="baseline"/>
        </w:rPr>
        <w:t> </w:t>
      </w:r>
      <w:hyperlink r:id="rId1621" w:history="1">
        <w:r>
          <w:rPr>
            <w:rFonts w:ascii="arial" w:eastAsia="arial" w:hAnsi="arial" w:cs="arial"/>
            <w:b w:val="0"/>
            <w:i/>
            <w:strike w:val="0"/>
            <w:noProof w:val="0"/>
            <w:color w:val="0077CC"/>
            <w:position w:val="0"/>
            <w:sz w:val="20"/>
            <w:u w:val="single"/>
            <w:vertAlign w:val="baseline"/>
          </w:rPr>
          <w:t>Law &amp; Crime.</w:t>
        </w:r>
      </w:hyperlink>
    </w:p>
    <w:p>
      <w:pPr>
        <w:pStyle w:val="Normal83"/>
        <w:keepNext w:val="0"/>
        <w:spacing w:before="240" w:after="0" w:line="260" w:lineRule="atLeast"/>
        <w:ind w:left="0" w:right="0" w:firstLine="0"/>
        <w:jc w:val="both"/>
      </w:pPr>
      <w:hyperlink r:id="rId1622" w:history="1">
        <w:r>
          <w:rPr>
            <w:rFonts w:ascii="arial" w:eastAsia="arial" w:hAnsi="arial" w:cs="arial"/>
            <w:b w:val="0"/>
            <w:i/>
            <w:strike w:val="0"/>
            <w:color w:val="0077CC"/>
            <w:sz w:val="20"/>
            <w:u w:val="single"/>
            <w:vertAlign w:val="baseline"/>
          </w:rPr>
          <w:t>Link to the original story.</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34" style="position:absolute;z-index:25194700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35" style="position:absolute;z-index:251948032"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(91%); SUITS &amp; CLAIMS (91%); VOTER REGISTRATION (91%); DEMOCRACIES (90%); LITIGATION (90%); TYPES OF GOVERNMENT (90%); US REPUBLICAN PARTY (90%); US STATE GOVERNMENT (90%); VETERANS HEALTH CARE (90%); VOTERS &amp; VOTING (90%); CRIME, LAW ENFORCEMENT &amp; CORRECTIONS (89%); ELECTION INTEGRITY (89%); ELECTION LAW (89%); ELECTIONS (89%); LEGISLATIVE BODIES (89%); NEGATIVE NEWS (89%); POLITICAL PARTY CONVENTIONS (89%); VOTING LAWS (89%); BLOGS &amp; MESSAGE BOARDS (78%); CAMPAIGNS &amp; ELECTIONS (78%); CONFERENCES &amp; CONVENTIONS (78%); ELECTION CRIME (78%); ELECTION FRAUD (78%); ELECTIONS &amp; POLITICS (78%); GOVERNMENT DEPARTMENTS &amp; AUTHORITIES (78%); GOVERNORS (78%); HEADS OF GOVERNMENT ELECTIONS (78%); JUDGES (78%); LEGISLATION (78%); US PRESIDENTIAL CANDIDATES 2008 (78%); US PRESIDENTIAL CANDIDATES 2012 (78%); US PRESIDENTIAL ELECTIONS (78%); US REPUBLICAN NATIONAL CONVENTIONS (78%); CIVIL RIGHTS (77%); HEALTH DEPARTMENTS (77%); VETERANS AFFAIRS (77%); CONTESTED ELECTIONS (76%); ELECTION LAWSUITS (76%); SOCIAL SERVICES DEPARTMENTS (76%); LAWYERS (75%); MINORITY BUSINESS ASSISTANCE (75%); SMALL BUSINESS (75%); SMALL BUSINESS ASSISTANCE (75%); POLITICAL CORRUPTION (74%); ELECTION AUTHORITIES (73%); POLITICAL CANDIDATES (73%); RIGHT TO VOTE (73%); GOVERNMENT ADVISORS &amp; MINISTERS (72%); VOTER ELIGIBILITY (72%); HOUSING AUTHORITIES (71%); INJUNCTIONS (71%); LAW COURTS &amp; TRIBUNALS (70%); PUBLIC HEALTH ADMINISTRATION (70%); NATIONAL SECURITY &amp; FOREIGN RELATIONS (66%); DISINFORMATION &amp; MISINFORMATION (65%); high profile (%); 2024 election (%); Donald 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Michigan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FOR THE ADVANCEMENT OF COLORED PEOPLE (84%); SMALL BUSINESS ADMINISTRATION (57%)</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(58%); HEALTH CARE (90%); HOSPITALS (89%); BLOGS &amp; MESSAGE BOARDS (78%); HEALTH DEPARTMENTS (77%); LAWYERS (75%); HOUSING AUTHORITIES (71%)</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JOE BIDEN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(93%); MICHIGAN, USA (98%); UNITED STATES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36"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As the Michigan Governor Attacks Trump's Tariffs, She Sidesteps Attacking Trump</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Reid J. Epstein</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7" style="position:absolute;z-index:2519500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event in Washington,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struck a more measured tone on the president's trade war than other Democrats seen as possible 2028 contenders.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one of the Democratic Party's most prominent state leaders, warned in a speech on Wednesday that President Trump's trade war could have calamitous effects but was careful not to blame him directly as she embraced a bipartisan message.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''Tariffs need to be used like a scalpel, not a hammer,''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Washington, at an event space near the White House. ''Unfortunately, it's unclear how this is going to strategically benefit the American economy or the American consumer. And I think that's the big problem.''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her address and while responding to questions from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Carlson, the former Fox News anchor,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sought to thread a political needle, avoiding direct criticism of Mr. Trump or his administration -- a notable contrast with the blunter attacks on the president made by other Democrats seen as potential presidential contenders in 2028.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included encouraging anecdotes about a meeting she had in Michigan with Defense Secretary Pete Hegseth as well as Vice President JD Vance's visit to the state, even as she cautioned that the administration's tariff policies could cause an economic collapse.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described Mr. Trump's approach as unstable, unpredictable and damaging to corporations that rely on economic stability and steady governance.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day's end, she was standing in the Oval Office while Mr. Trump -- who hours earlier had announced a 90-day pause on most of his reciprocal tariffs -- signed executive orders, mused again falsely about a rigged 2020 election, and praised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 ''a very good person.''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the great state of Michigan -- she's really done an excellent job,'' Mr. Trump said as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stood across the room.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kind words for her stunned numerous Democrats, who lit up their group chats with puzzled reactions to one of the party's leading figures suddenly being singled out for presidential praise.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team pointed to the substance of what Mr. Trump had said -- his commitment to funding for an Air National Guard base near Detroit.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was surprised that she was brought into the Oval Office during President Trump's press conference without any notice of the subject matter,'' said Kaylie Hanson, a spokeswoman for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''Her presence is not an endorsement of the actions taken or statements made at that event.''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have a history. In 2020, he dismissed her as ''that woman from Michigan'' during a dispute about his initial response to the coronavirus pandemic. She has since embraced the sobriquet, using it on political merchandise and during speeches.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also carried Michigan last year, and he has won a wary ally in his tariff effort in Shawn Fain, the president of the powerful United Auto Workers union and a key political figure in Michigan.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dozen times during her 31-minute speech on Wednesday,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described herself or her policy proposals as bipartisan, or called for elected officials from opposing parties to work together.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more common ground here than we think,'' she said. ''While partisanship has infected every aspect of our lives, driven by opportunistic politicians, cynical media figures and addictive algorithms, our people are not as divided as our politics.''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had come to Washington with the Republican speaker of the Michigan House to meet with White House officials.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measured tone stood out as other top Democrats -- including governors who, unlike her, face re-election next year -- sound alarms not just about Mr. Trump's tariffs but also about the president himself.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Gov. Josh Shapiro of Pennsylvania gave a speech last week in Bethlehem, Pa., he was more direct in blaming Mr. Trump.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why the president of the United States wants to do this to our small businesses, wants to harm our main streets,'' Mr. Shapiro said. ''This tariff war that he is starting, this button that he is pushing, is going to have one effect, and that effect is to drive up costs on consumers and businesses throughout Pennsylvania.''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JB Pritzker of Illinois has labeled the tariffs ''Trump's tax on working families.''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Gov. Tim Walz of Minnesota recently accused Mr. Trump of damaging the economy.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biggest myth perpetuated on this country is that Donald Trump understands anything about business,'' he said on MSNBC. ''He's bankrupted every single one he's been into and now he's bankrupting this country.''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shown new energy. The party and its liberal allies won a pivotal, $100 million contest last week for the Wisconsin Supreme Court, conducted mass street protests against the Trump administration last weekend and have shown strength in special elections.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Democrats have leaned away from ideas of bipartisanship and toward fierce opposition to Mr. Trump and his billionaire allies.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Wednesday,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warned against harvesting fury without a longer-term plan.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leaders who are not just focusing on keeping us angry with one another,'' she said, ''but where do we get to where we want to be.''</w:t>
      </w:r>
    </w:p>
    <w:p>
      <w:pPr>
        <w:pStyle w:val="Normal84"/>
        <w:keepNext w:val="0"/>
        <w:spacing w:before="240" w:after="0" w:line="260" w:lineRule="atLeast"/>
        <w:ind w:left="0" w:right="0" w:firstLine="0"/>
        <w:jc w:val="left"/>
      </w:pPr>
      <w:r>
        <w:br/>
      </w:r>
      <w:hyperlink r:id="rId1630" w:history="1">
        <w:r>
          <w:rPr>
            <w:rFonts w:ascii="arial" w:eastAsia="arial" w:hAnsi="arial" w:cs="arial"/>
            <w:b w:val="0"/>
            <w:i/>
            <w:strike w:val="0"/>
            <w:color w:val="0077CC"/>
            <w:sz w:val="20"/>
            <w:u w:val="single"/>
            <w:vertAlign w:val="baseline"/>
          </w:rPr>
          <w:t>https://www.nytimes.com/2025/04/09/us/politics/</w:t>
        </w:r>
      </w:hyperlink>
      <w:hyperlink r:id="rId1631" w:history="1">
        <w:r>
          <w:rPr>
            <w:rFonts w:ascii="arial" w:eastAsia="arial" w:hAnsi="arial" w:cs="arial"/>
            <w:b/>
            <w:i/>
            <w:strike w:val="0"/>
            <w:color w:val="0077CC"/>
            <w:sz w:val="20"/>
            <w:u w:val="single"/>
            <w:vertAlign w:val="baseline"/>
          </w:rPr>
          <w:t>gretchen</w:t>
        </w:r>
      </w:hyperlink>
      <w:hyperlink r:id="rId1632" w:history="1">
        <w:r>
          <w:rPr>
            <w:rFonts w:ascii="arial" w:eastAsia="arial" w:hAnsi="arial" w:cs="arial"/>
            <w:b w:val="0"/>
            <w:i/>
            <w:strike w:val="0"/>
            <w:color w:val="0077CC"/>
            <w:sz w:val="20"/>
            <w:u w:val="single"/>
            <w:vertAlign w:val="baseline"/>
          </w:rPr>
          <w:t>-</w:t>
        </w:r>
      </w:hyperlink>
      <w:hyperlink r:id="rId1633" w:history="1">
        <w:r>
          <w:rPr>
            <w:rFonts w:ascii="arial" w:eastAsia="arial" w:hAnsi="arial" w:cs="arial"/>
            <w:b/>
            <w:i/>
            <w:strike w:val="0"/>
            <w:color w:val="0077CC"/>
            <w:sz w:val="20"/>
            <w:u w:val="single"/>
            <w:vertAlign w:val="baseline"/>
          </w:rPr>
          <w:t>whitmer</w:t>
        </w:r>
      </w:hyperlink>
      <w:hyperlink r:id="rId1634" w:history="1">
        <w:r>
          <w:rPr>
            <w:rFonts w:ascii="arial" w:eastAsia="arial" w:hAnsi="arial" w:cs="arial"/>
            <w:b w:val="0"/>
            <w:i/>
            <w:strike w:val="0"/>
            <w:color w:val="0077CC"/>
            <w:sz w:val="20"/>
            <w:u w:val="single"/>
            <w:vertAlign w:val="baseline"/>
          </w:rPr>
          <w:t>-speech-tariffs.html</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38" style="position:absolute;z-index:25195110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''Tariffs need to be used like a scalpel, not a hammer,''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Wednesday. This article appeared in print on page A21.               </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39" style="position:absolute;z-index:251952128"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GOVERNORS (90%); POLITICAL PARTIES (90%); TARIFFS &amp; DUTIES (90%); TAXES &amp; TAXATION (90%); TRADE DISPUTES (90%); BIPARTISANSHIP (78%); HEADS OF GOVERNMENT ELECTIONS (78%); POLITICAL CANDIDATES (78%); PUBLIC OFFICIALS (78%); PUBLIC POLICY (78%); US PRESIDENTIAL CANDIDATES 2012 (78%); US PRESIDENTIAL ELECTIONS (78%); US PRESIDENTS (78%); ECONOMY &amp; ECONOMIC INDICATORS (74%); PUBLIC FINANCE (74%); EXECUTIVE ORDERS (73%); GOVERNMENT ADVISORS &amp; MINISTERS (73%); PRESS CONFERENCES (73%); ECONOMIC CRISIS (69%); ELECTION FRAUD (67%); DEFENSE DEPARTMENTS (66%)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DEFENSE DEPARTMENTS (66%)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(89%); J D VANCE (79%); PETE HEGSETH (73%);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CARLSON (71%)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(96%); UNITED STATES (94%)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40"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 xml:space="preserve">'DUKAKIS IN THE TANK FOR THE 21ST CENTURY': JMart COOKS </w:t>
        </w:r>
      </w:hyperlink>
      <w:hyperlink r:id="rId1642" w:history="1">
        <w:r>
          <w:rPr>
            <w:rFonts w:ascii="arial" w:eastAsia="arial" w:hAnsi="arial" w:cs="arial"/>
            <w:b/>
            <w:i/>
            <w:strike w:val="0"/>
            <w:color w:val="0077CC"/>
            <w:sz w:val="28"/>
            <w:u w:val="single"/>
            <w:vertAlign w:val="baseline"/>
          </w:rPr>
          <w:t>Whitmer</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12:45 AM EST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Newsbusters.org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Jorge Bonilla</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1" style="position:absolute;z-index:251954176"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13th, 2025 ( </w:t>
      </w:r>
      <w:hyperlink r:id="rId1643" w:history="1">
        <w:r>
          <w:rPr>
            <w:rFonts w:ascii="arial" w:eastAsia="arial" w:hAnsi="arial" w:cs="arial"/>
            <w:b w:val="0"/>
            <w:i/>
            <w:strike w:val="0"/>
            <w:noProof w:val="0"/>
            <w:color w:val="0077CC"/>
            <w:position w:val="0"/>
            <w:sz w:val="20"/>
            <w:u w:val="single"/>
            <w:vertAlign w:val="baseline"/>
          </w:rPr>
          <w:t>Newsbusters.org</w:t>
        </w:r>
      </w:hyperlink>
      <w:r>
        <w:rPr>
          <w:rFonts w:ascii="arial" w:eastAsia="arial" w:hAnsi="arial" w:cs="arial"/>
          <w:b w:val="0"/>
          <w:i w:val="0"/>
          <w:strike w:val="0"/>
          <w:noProof w:val="0"/>
          <w:color w:val="000000"/>
          <w:position w:val="0"/>
          <w:sz w:val="20"/>
          <w:u w:val="none"/>
          <w:vertAlign w:val="baseline"/>
        </w:rPr>
        <w:t xml:space="preserve">  - Delivered by  </w:t>
      </w:r>
      <w:hyperlink r:id="rId164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Rare is the instance where you see blue-on-blue crime on the Legacy Media's Sunday shows, but Politico's Jonathan Martin gives us that rare outlier, in reaction to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face-shielding hijinks at The White House. In so doing, Martin hearkened back to another classic own-goal.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as J-Mart uses historical precedent to cook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citing then-Massachusetts Governor Mike Dukakis' ill-fated tank run during the 1988 presidential campaign:</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Dukakis in the tank for the 21st Century": J-Mart rakes MIGOV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over her ill-fated Oval Office photo  </w:t>
      </w:r>
      <w:hyperlink r:id="rId1645" w:history="1">
        <w:r>
          <w:rPr>
            <w:rFonts w:ascii="arial" w:eastAsia="arial" w:hAnsi="arial" w:cs="arial"/>
            <w:b w:val="0"/>
            <w:i/>
            <w:strike w:val="0"/>
            <w:noProof w:val="0"/>
            <w:color w:val="0077CC"/>
            <w:position w:val="0"/>
            <w:sz w:val="20"/>
            <w:u w:val="single"/>
            <w:vertAlign w:val="baseline"/>
          </w:rPr>
          <w:t>pic.twitter.com/mHFyNl0fIp- Jorge Bonilla (@BonillaJL)</w:t>
        </w:r>
      </w:hyperlink>
    </w:p>
    <w:p>
      <w:pPr>
        <w:pStyle w:val="Normal85"/>
        <w:keepNext w:val="0"/>
        <w:spacing w:before="240" w:after="0" w:line="260" w:lineRule="atLeast"/>
        <w:ind w:left="0" w:right="0" w:firstLine="0"/>
        <w:jc w:val="both"/>
      </w:pPr>
      <w:hyperlink r:id="rId1646" w:history="1">
        <w:r>
          <w:rPr>
            <w:rFonts w:ascii="arial" w:eastAsia="arial" w:hAnsi="arial" w:cs="arial"/>
            <w:b w:val="0"/>
            <w:i/>
            <w:strike w:val="0"/>
            <w:color w:val="0077CC"/>
            <w:sz w:val="20"/>
            <w:u w:val="single"/>
            <w:vertAlign w:val="baseline"/>
          </w:rPr>
          <w:t>April 13, 2025</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Jonathan, was there this extraordinary, speaking of the Democrats moment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MARTIN: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WELKER: when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came to Washington, delivered a speech about tariffs, said she wished there could be a more careful approach, then went to The White House to meet with President Trump. Her team said she was surprised when she was kind of ushered into the Oval Office while he was signing EOs and then this happened, she literally for a moment covered her face. It's an extraordinary, striking moment that speaks to how complicated it is for Democrats right now to figure out. They want to energize their base and reach out to independents, particularly those who are potentially eyeing a run in 2028.</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And in her case, trying to run a state for two more years that voted for Trump. But look. That picture's instantly iconic. This is Dukakis in the tank for the 21st century, the difference being Dukakis could blame his staff. She has nobody to blame but herself. I think it was maladroit on two levels. First of all, the macropolitics of it, her assumption to a: give the speech she gave talking about working with Trump and then to go to The White House, her party right now views Trump as akin to Erdogan or Orban, foreign autocrats. You don't cut deals with somebody who's trying to consolidate power and erode American institutions. That, number one is- I thought, her faulty assumption. Then there's the micro, and why is she in The White House at all and let herself be brought into the Oval Office? That's not her staff. That's her own instincts and her own politics culminating in holding up that file folder. You just don't do that. That's an error for the ages.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some of our readers may be unaware of the 'Dukakis in the tank' reference. J-Mart was talking about the 1988 Democratic presidential nominee, Gov. Dukakis, taking a joyride in a tank in order to look like someone who could be Commander-in-Chief.</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that his opponent, then-Vice President George H.W. Bush, served as a Navy pilot during World War II and survived being shot down over the Pacific. As our friend Scott Whitlock noted at the time, ABC was so enraged by the subsequent Bush campaign ad that  </w:t>
      </w:r>
      <w:hyperlink r:id="rId1647" w:history="1">
        <w:r>
          <w:rPr>
            <w:rFonts w:ascii="arial" w:eastAsia="arial" w:hAnsi="arial" w:cs="arial"/>
            <w:b w:val="0"/>
            <w:i/>
            <w:strike w:val="0"/>
            <w:noProof w:val="0"/>
            <w:color w:val="0077CC"/>
            <w:position w:val="0"/>
            <w:sz w:val="20"/>
            <w:u w:val="single"/>
            <w:vertAlign w:val="baseline"/>
          </w:rPr>
          <w:t>they fact-checked it on World News Tonight!</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that long ago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name would often pop up at or near the top of the list when discussing Democrat electeds with a shot either in the post-Biden snap primary or in 2028. In that sense, the photo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shielding herself with folders the way a toddler might do with a blanky is a remarkable own goal. Even more remarkable: Legacy Media types burying her on-air for it.</w:t>
      </w:r>
    </w:p>
    <w:p>
      <w:pPr>
        <w:pStyle w:val="Normal85"/>
        <w:keepNext w:val="0"/>
        <w:spacing w:before="240" w:after="0" w:line="260" w:lineRule="atLeast"/>
        <w:ind w:left="0" w:right="0" w:firstLine="0"/>
        <w:jc w:val="both"/>
      </w:pPr>
      <w:hyperlink r:id="rId1648" w:history="1">
        <w:r>
          <w:rPr>
            <w:rFonts w:ascii="arial" w:eastAsia="arial" w:hAnsi="arial" w:cs="arial"/>
            <w:b w:val="0"/>
            <w:i/>
            <w:strike w:val="0"/>
            <w:color w:val="0077CC"/>
            <w:sz w:val="20"/>
            <w:u w:val="single"/>
            <w:vertAlign w:val="baseline"/>
          </w:rPr>
          <w:t>Link to the original story.</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42" style="position:absolute;z-index:25195520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43" style="position:absolute;z-index:251956224"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107778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POLITICAL PARTIES (89%); CAMPAIGNS &amp; ELECTIONS (77%); ELECTIONS &amp; POLITICS (77%); US PRESIDENTIAL CANDIDATES 2012 (76%); US PRESIDENTIAL ELECTIONS (76%); US PRESIDENTS (76%); HEADS OF GOVERNMENT ELECTIONS (75%)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 MASSACHUSETTS, USA (79%); UNITED STATES (92%)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44"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Whitmer</w:t>
        </w:r>
      </w:hyperlink>
      <w:hyperlink r:id="rId1656" w:history="1">
        <w:r>
          <w:rPr>
            <w:rFonts w:ascii="arial" w:eastAsia="arial" w:hAnsi="arial" w:cs="arial"/>
            <w:b/>
            <w:i/>
            <w:strike w:val="0"/>
            <w:color w:val="0077CC"/>
            <w:sz w:val="28"/>
            <w:u w:val="single"/>
            <w:vertAlign w:val="baseline"/>
          </w:rPr>
          <w:t xml:space="preserve"> and gun safety advocates talk next steps to prevent future shootings in Michigan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9:26 PM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5" style="position:absolute;z-index:251958272"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22nd, 2025 (</w:t>
      </w:r>
      <w:hyperlink r:id="rId1657"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65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Thoughts and prayers didn't save lives in Michigan, but a slate of gun safety measures that became law after the state suffered two mass shootings will continue to reduce gun violence,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a crowd of gun violence prevention advocates and survivors at a rally at the Capitol in Lansing Tuesday.</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pain of the 2021 </w:t>
      </w:r>
      <w:hyperlink r:id="rId1659" w:history="1">
        <w:r>
          <w:rPr>
            <w:rFonts w:ascii="arial" w:eastAsia="arial" w:hAnsi="arial" w:cs="arial"/>
            <w:b w:val="0"/>
            <w:i/>
            <w:strike w:val="0"/>
            <w:noProof w:val="0"/>
            <w:color w:val="0077CC"/>
            <w:position w:val="0"/>
            <w:sz w:val="20"/>
            <w:u w:val="single"/>
            <w:vertAlign w:val="baseline"/>
          </w:rPr>
          <w:t xml:space="preserve">shooting at Oxford High School, where four students were killed, and the 2023 </w:t>
        </w:r>
      </w:hyperlink>
      <w:r>
        <w:rPr>
          <w:rFonts w:ascii="arial" w:eastAsia="arial" w:hAnsi="arial" w:cs="arial"/>
          <w:b w:val="0"/>
          <w:i w:val="0"/>
          <w:strike w:val="0"/>
          <w:noProof w:val="0"/>
          <w:color w:val="000000"/>
          <w:position w:val="0"/>
          <w:sz w:val="20"/>
          <w:u w:val="none"/>
          <w:vertAlign w:val="baseline"/>
        </w:rPr>
        <w:t> </w:t>
      </w:r>
      <w:hyperlink r:id="rId1660" w:history="1">
        <w:r>
          <w:rPr>
            <w:rFonts w:ascii="arial" w:eastAsia="arial" w:hAnsi="arial" w:cs="arial"/>
            <w:b w:val="0"/>
            <w:i/>
            <w:strike w:val="0"/>
            <w:noProof w:val="0"/>
            <w:color w:val="0077CC"/>
            <w:position w:val="0"/>
            <w:sz w:val="20"/>
            <w:u w:val="single"/>
            <w:vertAlign w:val="baseline"/>
          </w:rPr>
          <w:t xml:space="preserve">shooting at Michigan State University, where three students were killed, will not soon be forgotten, </w:t>
        </w:r>
      </w:hyperlink>
      <w:hyperlink r:id="rId1661" w:history="1">
        <w:r>
          <w:rPr>
            <w:rFonts w:ascii="arial" w:eastAsia="arial" w:hAnsi="arial" w:cs="arial"/>
            <w:b/>
            <w:i/>
            <w:strike w:val="0"/>
            <w:noProof w:val="0"/>
            <w:color w:val="0077CC"/>
            <w:position w:val="0"/>
            <w:sz w:val="20"/>
            <w:u w:val="single"/>
            <w:vertAlign w:val="baseline"/>
          </w:rPr>
          <w:t>Whitmer</w:t>
        </w:r>
      </w:hyperlink>
      <w:hyperlink r:id="rId1662" w:history="1">
        <w:r>
          <w:rPr>
            <w:rFonts w:ascii="arial" w:eastAsia="arial" w:hAnsi="arial" w:cs="arial"/>
            <w:b w:val="0"/>
            <w:i/>
            <w:strike w:val="0"/>
            <w:noProof w:val="0"/>
            <w:color w:val="0077CC"/>
            <w:position w:val="0"/>
            <w:sz w:val="20"/>
            <w:u w:val="single"/>
            <w:vertAlign w:val="baseline"/>
          </w:rPr>
          <w:t xml:space="preserve"> said, especially as other states and schools continue to experience the same tragic sting. </w:t>
        </w:r>
      </w:hyperlink>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a moment of silence for the individuals wounded and killed last week in a </w:t>
      </w:r>
      <w:hyperlink r:id="rId1663" w:history="1">
        <w:r>
          <w:rPr>
            <w:rFonts w:ascii="arial" w:eastAsia="arial" w:hAnsi="arial" w:cs="arial"/>
            <w:b w:val="0"/>
            <w:i/>
            <w:strike w:val="0"/>
            <w:noProof w:val="0"/>
            <w:color w:val="0077CC"/>
            <w:position w:val="0"/>
            <w:sz w:val="20"/>
            <w:u w:val="single"/>
            <w:vertAlign w:val="baseline"/>
          </w:rPr>
          <w:t xml:space="preserve">shooting at Florida State University, </w:t>
        </w:r>
      </w:hyperlink>
      <w:hyperlink r:id="rId1664" w:history="1">
        <w:r>
          <w:rPr>
            <w:rFonts w:ascii="arial" w:eastAsia="arial" w:hAnsi="arial" w:cs="arial"/>
            <w:b/>
            <w:i/>
            <w:strike w:val="0"/>
            <w:noProof w:val="0"/>
            <w:color w:val="0077CC"/>
            <w:position w:val="0"/>
            <w:sz w:val="20"/>
            <w:u w:val="single"/>
            <w:vertAlign w:val="baseline"/>
          </w:rPr>
          <w:t>Whitmer</w:t>
        </w:r>
      </w:hyperlink>
      <w:hyperlink r:id="rId1665" w:history="1">
        <w:r>
          <w:rPr>
            <w:rFonts w:ascii="arial" w:eastAsia="arial" w:hAnsi="arial" w:cs="arial"/>
            <w:b w:val="0"/>
            <w:i/>
            <w:strike w:val="0"/>
            <w:noProof w:val="0"/>
            <w:color w:val="0077CC"/>
            <w:position w:val="0"/>
            <w:sz w:val="20"/>
            <w:u w:val="single"/>
            <w:vertAlign w:val="baseline"/>
          </w:rPr>
          <w:t xml:space="preserve"> thanked the advocates present, some of whom are survivors of Oxford and MSU, for being the driving force behind Michigan implementing sweeping gun safety reforms that went into action in February of last year.</w:t>
        </w:r>
      </w:hyperlink>
    </w:p>
    <w:p>
      <w:pPr>
        <w:pStyle w:val="Normal86"/>
        <w:keepNext w:val="0"/>
        <w:spacing w:before="240" w:after="0" w:line="260" w:lineRule="atLeast"/>
        <w:ind w:left="0" w:right="0" w:firstLine="0"/>
        <w:jc w:val="both"/>
      </w:pPr>
      <w:hyperlink r:id="rId1666" w:history="1">
        <w:r>
          <w:rPr>
            <w:rFonts w:ascii="arial" w:eastAsia="arial" w:hAnsi="arial" w:cs="arial"/>
            <w:b w:val="0"/>
            <w:i/>
            <w:strike w:val="0"/>
            <w:color w:val="0077CC"/>
            <w:sz w:val="20"/>
            <w:u w:val="single"/>
            <w:vertAlign w:val="baseline"/>
          </w:rPr>
          <w:t xml:space="preserve"> Rebekah Schuler (right) a survivor of the Oxford High School shooting in 2021 listens to speakers at a gun safety rally at the state Capitol Building on April 22, 2025 | Photo: Anna Liz Nichols</w:t>
        </w:r>
      </w:hyperlink>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t>
      </w:r>
      <w:hyperlink r:id="rId1667" w:history="1">
        <w:r>
          <w:rPr>
            <w:rFonts w:ascii="arial" w:eastAsia="arial" w:hAnsi="arial" w:cs="arial"/>
            <w:b w:val="0"/>
            <w:i/>
            <w:strike w:val="0"/>
            <w:noProof w:val="0"/>
            <w:color w:val="0077CC"/>
            <w:position w:val="0"/>
            <w:sz w:val="20"/>
            <w:u w:val="single"/>
            <w:vertAlign w:val="baseline"/>
          </w:rPr>
          <w:t>measures included requirements to lock up unattended firearms when a minor could reasonably access it, the implementation of universal background checks for all gun sales in Michigan, extending temporary bans on firearm possession for those convicted of domestic violence offenses and creating #8216;red flag#8217; laws to allow judges to issue extreme risk protection orders, or ERPOs, to temporarily remove firearms from the possession of individuals who pose a threat to themselves or others.</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#8216;This movement was powered by people, by students, by those of us who are fed up and tired of watching gun violence ravage our communities and our homes and our school districts and our neighborhoods. We owe it to victims, survivors, parents, teachers and students to end this epidemic,#8217;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86"/>
        <w:keepNext w:val="0"/>
        <w:spacing w:before="240" w:after="0" w:line="260" w:lineRule="atLeast"/>
        <w:ind w:left="0" w:right="0" w:firstLine="0"/>
        <w:jc w:val="both"/>
      </w:pPr>
      <w:hyperlink r:id="rId1668" w:history="1">
        <w:r>
          <w:rPr>
            <w:rFonts w:ascii="arial" w:eastAsia="arial" w:hAnsi="arial" w:cs="arial"/>
            <w:b w:val="0"/>
            <w:i/>
            <w:strike w:val="0"/>
            <w:color w:val="0077CC"/>
            <w:sz w:val="20"/>
            <w:u w:val="single"/>
            <w:vertAlign w:val="baseline"/>
          </w:rPr>
          <w:t xml:space="preserve"> Former Oxford High School student Madeline Johnson holds a sign at a gun safet rally at the Michigan Capitol Building on April 22, 2025 in honor of her friend Madisyn Baldwin, who was killed in the Oxford High School shooting in 2021. | Photo: Anna Liz Nichols</w:t>
        </w:r>
      </w:hyperlink>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year of implementation, Michigan's red flag laws led to nearly 300 requests for gun confiscations being granted, </w:t>
      </w:r>
      <w:hyperlink r:id="rId1669" w:history="1">
        <w:r>
          <w:rPr>
            <w:rFonts w:ascii="arial" w:eastAsia="arial" w:hAnsi="arial" w:cs="arial"/>
            <w:b w:val="0"/>
            <w:i/>
            <w:strike w:val="0"/>
            <w:noProof w:val="0"/>
            <w:color w:val="0077CC"/>
            <w:position w:val="0"/>
            <w:sz w:val="20"/>
            <w:u w:val="single"/>
            <w:vertAlign w:val="baseline"/>
          </w:rPr>
          <w:t>the State Court Administrative Office reported in February. At least 31 individuals who had an ERPO issued against them were charged with criminal offenses within 30 days of the entry for the ERPO, with the most common offense they were charged with being domestic violence.</w:t>
        </w:r>
      </w:hyperlink>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have long called attention to the lethal combination access to firearms and domestic violence make, with several </w:t>
      </w:r>
      <w:hyperlink r:id="rId1670" w:history="1">
        <w:r>
          <w:rPr>
            <w:rFonts w:ascii="arial" w:eastAsia="arial" w:hAnsi="arial" w:cs="arial"/>
            <w:b w:val="0"/>
            <w:i/>
            <w:strike w:val="0"/>
            <w:noProof w:val="0"/>
            <w:color w:val="0077CC"/>
            <w:position w:val="0"/>
            <w:sz w:val="20"/>
            <w:u w:val="single"/>
            <w:vertAlign w:val="baseline"/>
          </w:rPr>
          <w:t xml:space="preserve">medical experts and </w:t>
        </w:r>
      </w:hyperlink>
      <w:r>
        <w:rPr>
          <w:rFonts w:ascii="arial" w:eastAsia="arial" w:hAnsi="arial" w:cs="arial"/>
          <w:b w:val="0"/>
          <w:i w:val="0"/>
          <w:strike w:val="0"/>
          <w:noProof w:val="0"/>
          <w:color w:val="000000"/>
          <w:position w:val="0"/>
          <w:sz w:val="20"/>
          <w:u w:val="none"/>
          <w:vertAlign w:val="baseline"/>
        </w:rPr>
        <w:t> </w:t>
      </w:r>
      <w:hyperlink r:id="rId1671" w:history="1">
        <w:r>
          <w:rPr>
            <w:rFonts w:ascii="arial" w:eastAsia="arial" w:hAnsi="arial" w:cs="arial"/>
            <w:b w:val="0"/>
            <w:i/>
            <w:strike w:val="0"/>
            <w:noProof w:val="0"/>
            <w:color w:val="0077CC"/>
            <w:position w:val="0"/>
            <w:sz w:val="20"/>
            <w:u w:val="single"/>
            <w:vertAlign w:val="baseline"/>
          </w:rPr>
          <w:t>researchers asserting that domestic violence victims are five times more likely to be killed by their abuser if there is a gun accessible to them.</w:t>
        </w:r>
      </w:hyperlink>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many domestic violence service providers in Michigan have witnessed </w:t>
      </w:r>
      <w:hyperlink r:id="rId1672" w:history="1">
        <w:r>
          <w:rPr>
            <w:rFonts w:ascii="arial" w:eastAsia="arial" w:hAnsi="arial" w:cs="arial"/>
            <w:b w:val="0"/>
            <w:i/>
            <w:strike w:val="0"/>
            <w:noProof w:val="0"/>
            <w:color w:val="0077CC"/>
            <w:position w:val="0"/>
            <w:sz w:val="20"/>
            <w:u w:val="single"/>
            <w:vertAlign w:val="baseline"/>
          </w:rPr>
          <w:t>intimate partner violence become more violent and more lethal since the COVID-19 pandemic, there was a particular focus at the rally Tuesday on the impact of gun violence in domestic violence.</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survivor of domestic violence, Faith Brown, said she gathered up the courage to leave her husband who had been abusing her and her four children and served him with divorce papers and was looking forward to getting her life back. But on September 21, 2016 she came home to find her husband waiting for her with a gun.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killed Brown's four children, Chadney, 19; Kara, 17; Koi, 5, and Kaleigh, 4 and then shot her, leaving her for dead.</w:t>
      </w:r>
    </w:p>
    <w:p>
      <w:pPr>
        <w:pStyle w:val="Normal86"/>
        <w:keepNext w:val="0"/>
        <w:spacing w:before="240" w:after="0" w:line="260" w:lineRule="atLeast"/>
        <w:ind w:left="0" w:right="0" w:firstLine="0"/>
        <w:jc w:val="both"/>
      </w:pPr>
      <w:hyperlink r:id="rId1673" w:history="1">
        <w:r>
          <w:rPr>
            <w:rFonts w:ascii="arial" w:eastAsia="arial" w:hAnsi="arial" w:cs="arial"/>
            <w:b w:val="0"/>
            <w:i/>
            <w:strike w:val="0"/>
            <w:color w:val="0077CC"/>
            <w:sz w:val="20"/>
            <w:u w:val="single"/>
            <w:vertAlign w:val="baseline"/>
          </w:rPr>
          <w:t xml:space="preserve"> Faith Brown, a domestic violence survivor, speaks at a gun safety rally at the state Capitol Building on April 22, 2025 | Photo: Anna Liz Nichols</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later and Brown is now an advocate for other women who have experienced intimate partner violence, which so often involves gun violence, crediting First Step Domestic &amp; Sexual Violence Services in Wayne County for providing counseling and support as she fought to continue with her life.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#8216;At some point, I decided that I needed to live again. It was what my children would have wanted,#8217; Brown said. #8216;Nothing can bring back my children, but I can do everything in my power to make sure no other woman, no other family, has to go through what I did, no one else should have to lose what I lost.#8217;</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Michigan Gun Violence Prevention Task Force, established through an executive order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released recommendations Tuesday to decrease firearm-related deaths and injuries,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the crowd she looks forward to reviewing the policies and pursuing elected leaders and advocates in implementing more gun safety policies in Michigan.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#8216;Every shooting, every life lost, every community grieving demands not just our attention and thoughts and prayers, but our action,#8217;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#8216;I'm ready to work with you and anyone who wants to protect public safety, reduce gun violence, because this is about partnership, not partisanship.#8217;</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cheer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cheer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listen to speakers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line up on the Michigan state Capitol steps for a gun safety rally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Lansing Mayor Andy Schor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6"/>
        <w:spacing w:line="60" w:lineRule="exact"/>
      </w:pPr>
      <w:r>
        <w:pict>
          <v:line id="_x0000_s1346" style="position:absolute;z-index:25195929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47" style="position:absolute;z-index:251960320"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GUN SAFETY (94%); FIREARMS (90%); GUNSHOT WOUNDS (90%); SAFETY (90%); SAFETY, ACCIDENTS &amp; DISASTERS (90%); SCHOOL VIOLENCE (90%); SHOOTINGS (90%); US STATE GOVERNMENT (90%); WEAPONS &amp; ARMS (90%); DOMESTIC OFFENSES (89%); DOMESTIC VIOLENCE (89%); GUN CONTROL (89%); HIGH SCHOOLS (89%); NEGATIVE MISC NEWS (89%); NEGATIVE NEWS (89%); RED FLAG GUN LAWS (89%); SCHOOL SAFETY &amp; SECURITY (89%); SCHOOL SHOOTINGS (89%); STUDENTS &amp; STUDENT LIFE (89%); VIOLENT CRIME (89%); CRIME, LAW ENFORCEMENT &amp; CORRECTIONS (79%); CRIMINAL CONVICTIONS (79%); CRIMINAL OFFENSES (78%); EDUCATION &amp; TRAINING (78%); EDUCATION SYSTEMS &amp; INSTITUTIONS (78%); MASS SHOOTINGS (78%); PUBLIC HEALTH (78%); SAFETY REGULATION &amp; POLICY (78%); DOMESTIC VIOLENCE PROGRAMS (77%); PRIMARY &amp; SECONDARY SCHOOL TEACHERS (75%); BACKGROUND CHECKS (73%); LEGISLATION (71%); SCHOOL DISTRICTS (70%); COURT ADMINISTRATION (59%); Courts (%); Criminal Justice (%); Public Safety (%); Social Issues (%); State Government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STATE UNIVERSITY (56%); MICHIGAN STATE UNIVERSITY (56%)</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HIGH SCHOOLS (89%); EDUCATION SYSTEMS &amp; INSTITUTIONS (78%)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(99%); FLORIDA, USA (79%)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48"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 xml:space="preserve">Colbert Jokes to </w:t>
        </w:r>
      </w:hyperlink>
      <w:hyperlink r:id="rId1681" w:history="1">
        <w:r>
          <w:rPr>
            <w:rFonts w:ascii="arial" w:eastAsia="arial" w:hAnsi="arial" w:cs="arial"/>
            <w:b/>
            <w:i/>
            <w:strike w:val="0"/>
            <w:color w:val="0077CC"/>
            <w:sz w:val="28"/>
            <w:u w:val="single"/>
            <w:vertAlign w:val="baseline"/>
          </w:rPr>
          <w:t>Gretchen</w:t>
        </w:r>
      </w:hyperlink>
      <w:hyperlink r:id="rId1682" w:history="1">
        <w:r>
          <w:rPr>
            <w:rFonts w:ascii="arial" w:eastAsia="arial" w:hAnsi="arial" w:cs="arial"/>
            <w:b/>
            <w:i/>
            <w:strike w:val="0"/>
            <w:color w:val="0077CC"/>
            <w:sz w:val="28"/>
            <w:u w:val="single"/>
            <w:vertAlign w:val="baseline"/>
          </w:rPr>
          <w:t xml:space="preserve"> </w:t>
        </w:r>
      </w:hyperlink>
      <w:hyperlink r:id="rId1683" w:history="1">
        <w:r>
          <w:rPr>
            <w:rFonts w:ascii="arial" w:eastAsia="arial" w:hAnsi="arial" w:cs="arial"/>
            <w:b/>
            <w:i/>
            <w:strike w:val="0"/>
            <w:color w:val="0077CC"/>
            <w:sz w:val="28"/>
            <w:u w:val="single"/>
            <w:vertAlign w:val="baseline"/>
          </w:rPr>
          <w:t>Whitmer</w:t>
        </w:r>
      </w:hyperlink>
      <w:hyperlink r:id="rId1684" w:history="1">
        <w:r>
          <w:rPr>
            <w:rFonts w:ascii="arial" w:eastAsia="arial" w:hAnsi="arial" w:cs="arial"/>
            <w:b/>
            <w:i/>
            <w:strike w:val="0"/>
            <w:color w:val="0077CC"/>
            <w:sz w:val="28"/>
            <w:u w:val="single"/>
            <w:vertAlign w:val="baseline"/>
          </w:rPr>
          <w:t>'s Face That She Rushed Out 'Slender' Memoir Just in Time to Replace Biden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2024 Thursday 4:42 PM EST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9" style="position:absolute;z-index:251962368"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11th, 2024 ( </w:t>
      </w:r>
      <w:hyperlink r:id="rId168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68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Colbert teased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over her new 'slender' memoir, asking her if she'd written it in the days since President Joe Biden's lackluster debate performance.</w:t>
      </w:r>
    </w:p>
    <w:p>
      <w:pPr>
        <w:pStyle w:val="Normal8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avoided questions about  </w:t>
      </w:r>
      <w:hyperlink r:id="rId1687" w:history="1">
        <w:r>
          <w:rPr>
            <w:rFonts w:ascii="arial" w:eastAsia="arial" w:hAnsi="arial" w:cs="arial"/>
            <w:b w:val="0"/>
            <w:i/>
            <w:strike w:val="0"/>
            <w:noProof w:val="0"/>
            <w:color w:val="0077CC"/>
            <w:position w:val="0"/>
            <w:sz w:val="20"/>
            <w:u w:val="single"/>
            <w:vertAlign w:val="baseline"/>
          </w:rPr>
          <w:t xml:space="preserve">the debate and calls for Biden to step down at first though Colbert kept prying, at one point noting that </w:t>
        </w:r>
      </w:hyperlink>
      <w:hyperlink r:id="rId1688" w:history="1">
        <w:r>
          <w:rPr>
            <w:rFonts w:ascii="arial" w:eastAsia="arial" w:hAnsi="arial" w:cs="arial"/>
            <w:b/>
            <w:i/>
            <w:strike w:val="0"/>
            <w:noProof w:val="0"/>
            <w:color w:val="0077CC"/>
            <w:position w:val="0"/>
            <w:sz w:val="20"/>
            <w:u w:val="single"/>
            <w:vertAlign w:val="baseline"/>
          </w:rPr>
          <w:t>Whitmer</w:t>
        </w:r>
      </w:hyperlink>
      <w:hyperlink r:id="rId1689" w:history="1">
        <w:r>
          <w:rPr>
            <w:rFonts w:ascii="arial" w:eastAsia="arial" w:hAnsi="arial" w:cs="arial"/>
            <w:b w:val="0"/>
            <w:i/>
            <w:strike w:val="0"/>
            <w:noProof w:val="0"/>
            <w:color w:val="0077CC"/>
            <w:position w:val="0"/>
            <w:sz w:val="20"/>
            <w:u w:val="single"/>
            <w:vertAlign w:val="baseline"/>
          </w:rPr>
          <w:t xml:space="preserve"> was one of the people mentioned by George Clooney in an</w:t>
        </w:r>
      </w:hyperlink>
      <w:r>
        <w:rPr>
          <w:rFonts w:ascii="arial" w:eastAsia="arial" w:hAnsi="arial" w:cs="arial"/>
          <w:b w:val="0"/>
          <w:i w:val="0"/>
          <w:strike w:val="0"/>
          <w:noProof w:val="0"/>
          <w:color w:val="000000"/>
          <w:position w:val="0"/>
          <w:sz w:val="20"/>
          <w:u w:val="none"/>
          <w:vertAlign w:val="baseline"/>
        </w:rPr>
        <w:t> </w:t>
      </w:r>
      <w:hyperlink r:id="rId1690" w:history="1">
        <w:r>
          <w:rPr>
            <w:rFonts w:ascii="arial" w:eastAsia="arial" w:hAnsi="arial" w:cs="arial"/>
            <w:b w:val="0"/>
            <w:i/>
            <w:strike w:val="0"/>
            <w:noProof w:val="0"/>
            <w:color w:val="0077CC"/>
            <w:position w:val="0"/>
            <w:sz w:val="20"/>
            <w:u w:val="single"/>
            <w:vertAlign w:val="baseline"/>
          </w:rPr>
          <w:t>op-ed this week as a possible replacement for Biden.</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a little flattering, right?' Colbert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name checked me and a handful of other folks,'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called Biden's debate performance 'lousy,' but the campaign co-chair insisted she still backs Biden all the way.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recently  </w:t>
      </w:r>
      <w:hyperlink r:id="rId1691" w:history="1">
        <w:r>
          <w:rPr>
            <w:rFonts w:ascii="arial" w:eastAsia="arial" w:hAnsi="arial" w:cs="arial"/>
            <w:b w:val="0"/>
            <w:i/>
            <w:strike w:val="0"/>
            <w:noProof w:val="0"/>
            <w:color w:val="0077CC"/>
            <w:position w:val="0"/>
            <w:sz w:val="20"/>
            <w:u w:val="single"/>
            <w:vertAlign w:val="baseline"/>
          </w:rPr>
          <w:t>shot down talk of her replacing Biden.</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rattled a lot of people, right? It was a lousy performance. I don't think anyone's disputing that. I spent some time with the president in the White House and a number of my colleagues shortly after the debate,' she said. 'I talked to him this past weekend with all the other vice chairs of his campaign, co-chairs, and he's up for this.'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Colbert eventually took another route in his questioning, pulling up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new memoir, True Gretch, and leafing through the thin work in front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you're like, go Joe, but a lot of times a memoir from a politician is a trial balloonfor a presidential run and I'm just curious, at one point in the last 12 days did you write this?' he asked.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it's easy to write a book and get it published fast!'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sarcastically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slender,' a laughing Colbert said flipping the pages. 'You could have shouted into a dictaphone to and from work!'</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692" w:history="1">
        <w:r>
          <w:rPr>
            <w:rFonts w:ascii="arial" w:eastAsia="arial" w:hAnsi="arial" w:cs="arial"/>
            <w:b w:val="0"/>
            <w:i/>
            <w:strike w:val="0"/>
            <w:noProof w:val="0"/>
            <w:color w:val="0077CC"/>
            <w:position w:val="0"/>
            <w:sz w:val="20"/>
            <w:u w:val="single"/>
            <w:vertAlign w:val="baseline"/>
          </w:rPr>
          <w:t>CBS.The post</w:t>
        </w:r>
      </w:hyperlink>
    </w:p>
    <w:p>
      <w:pPr>
        <w:pStyle w:val="Normal87"/>
        <w:keepNext w:val="0"/>
        <w:spacing w:before="240" w:after="0" w:line="260" w:lineRule="atLeast"/>
        <w:ind w:left="0" w:right="0" w:firstLine="0"/>
        <w:jc w:val="both"/>
      </w:pPr>
      <w:hyperlink r:id="rId1693" w:history="1">
        <w:r>
          <w:rPr>
            <w:rFonts w:ascii="arial" w:eastAsia="arial" w:hAnsi="arial" w:cs="arial"/>
            <w:b w:val="0"/>
            <w:i/>
            <w:strike w:val="0"/>
            <w:color w:val="0077CC"/>
            <w:sz w:val="20"/>
            <w:u w:val="single"/>
            <w:vertAlign w:val="baseline"/>
          </w:rPr>
          <w:t xml:space="preserve">Colbert Jokes to </w:t>
        </w:r>
      </w:hyperlink>
      <w:hyperlink r:id="rId1694" w:history="1">
        <w:r>
          <w:rPr>
            <w:rFonts w:ascii="arial" w:eastAsia="arial" w:hAnsi="arial" w:cs="arial"/>
            <w:b/>
            <w:i/>
            <w:strike w:val="0"/>
            <w:color w:val="0077CC"/>
            <w:sz w:val="20"/>
            <w:u w:val="single"/>
            <w:vertAlign w:val="baseline"/>
          </w:rPr>
          <w:t>Gretchen</w:t>
        </w:r>
      </w:hyperlink>
      <w:hyperlink r:id="rId1695" w:history="1">
        <w:r>
          <w:rPr>
            <w:rFonts w:ascii="arial" w:eastAsia="arial" w:hAnsi="arial" w:cs="arial"/>
            <w:b w:val="0"/>
            <w:i/>
            <w:strike w:val="0"/>
            <w:color w:val="0077CC"/>
            <w:sz w:val="20"/>
            <w:u w:val="single"/>
            <w:vertAlign w:val="baseline"/>
          </w:rPr>
          <w:t xml:space="preserve"> </w:t>
        </w:r>
      </w:hyperlink>
      <w:hyperlink r:id="rId1696" w:history="1">
        <w:r>
          <w:rPr>
            <w:rFonts w:ascii="arial" w:eastAsia="arial" w:hAnsi="arial" w:cs="arial"/>
            <w:b/>
            <w:i/>
            <w:strike w:val="0"/>
            <w:color w:val="0077CC"/>
            <w:sz w:val="20"/>
            <w:u w:val="single"/>
            <w:vertAlign w:val="baseline"/>
          </w:rPr>
          <w:t>Whitmer</w:t>
        </w:r>
      </w:hyperlink>
      <w:hyperlink r:id="rId1697" w:history="1">
        <w:r>
          <w:rPr>
            <w:rFonts w:ascii="arial" w:eastAsia="arial" w:hAnsi="arial" w:cs="arial"/>
            <w:b w:val="0"/>
            <w:i/>
            <w:strike w:val="0"/>
            <w:color w:val="0077CC"/>
            <w:sz w:val="20"/>
            <w:u w:val="single"/>
            <w:vertAlign w:val="baseline"/>
          </w:rPr>
          <w:t>'s Face That She Rushed Out 'Slender' Memoir Just in Time to Replace Biden first appeared on</w:t>
        </w:r>
      </w:hyperlink>
      <w:r>
        <w:rPr>
          <w:rFonts w:ascii="arial" w:eastAsia="arial" w:hAnsi="arial" w:cs="arial"/>
          <w:b w:val="0"/>
          <w:i w:val="0"/>
          <w:strike w:val="0"/>
          <w:noProof w:val="0"/>
          <w:color w:val="000000"/>
          <w:position w:val="0"/>
          <w:sz w:val="20"/>
          <w:u w:val="none"/>
          <w:vertAlign w:val="baseline"/>
        </w:rPr>
        <w:t> </w:t>
      </w:r>
      <w:hyperlink r:id="rId1698" w:history="1">
        <w:r>
          <w:rPr>
            <w:rFonts w:ascii="arial" w:eastAsia="arial" w:hAnsi="arial" w:cs="arial"/>
            <w:b w:val="0"/>
            <w:i/>
            <w:strike w:val="0"/>
            <w:noProof w:val="0"/>
            <w:color w:val="0077CC"/>
            <w:position w:val="0"/>
            <w:sz w:val="20"/>
            <w:u w:val="single"/>
            <w:vertAlign w:val="baseline"/>
          </w:rPr>
          <w:t>Mediaite.</w:t>
        </w:r>
      </w:hyperlink>
    </w:p>
    <w:p>
      <w:pPr>
        <w:pStyle w:val="Normal87"/>
        <w:keepNext w:val="0"/>
        <w:spacing w:before="240" w:after="0" w:line="260" w:lineRule="atLeast"/>
        <w:ind w:left="0" w:right="0" w:firstLine="0"/>
        <w:jc w:val="both"/>
      </w:pPr>
      <w:hyperlink r:id="rId1699" w:history="1">
        <w:r>
          <w:rPr>
            <w:rFonts w:ascii="arial" w:eastAsia="arial" w:hAnsi="arial" w:cs="arial"/>
            <w:b w:val="0"/>
            <w:i/>
            <w:strike w:val="0"/>
            <w:color w:val="0077CC"/>
            <w:sz w:val="20"/>
            <w:u w:val="single"/>
            <w:vertAlign w:val="baseline"/>
          </w:rPr>
          <w:t>Link to the original story.</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7"/>
        <w:spacing w:line="60" w:lineRule="exact"/>
      </w:pPr>
      <w:r>
        <w:pict>
          <v:line id="_x0000_s1350" style="position:absolute;z-index:25196339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1" style="position:absolute;z-index:251964416"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PROFILES &amp; BIOGRAPHIES (89%); BLOGS &amp; MESSAGE BOARDS (78%); US PRESIDENTIAL CANDIDATES 2008 (78%); WRITERS (77%); ELECTIONS &amp; POLITICS (74%); US PRESIDENTS (72%); Politics (%); TV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Joe Biden (%); Stephen Colbert (%); True Gretch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BIOGRAPHY PUBLISHING (77%); BOOK PUBLISHING (77%); WRITERS (77%)</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JOE BIDEN (92%); STEPHEN COLBERT (90%); GEORGE CLOONEY (55%)</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52"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700"/>
          <w:headerReference w:type="default" r:id="rId1701"/>
          <w:footerReference w:type="even" r:id="rId1702"/>
          <w:footerReference w:type="default" r:id="rId1703"/>
          <w:headerReference w:type="first" r:id="rId1704"/>
          <w:footerReference w:type="first" r:id="rId1705"/>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706" w:history="1">
        <w:r>
          <w:rPr>
            <w:rFonts w:ascii="arial" w:eastAsia="arial" w:hAnsi="arial" w:cs="arial"/>
            <w:b/>
            <w:i/>
            <w:strike w:val="0"/>
            <w:color w:val="0077CC"/>
            <w:sz w:val="28"/>
            <w:u w:val="single"/>
            <w:vertAlign w:val="baseline"/>
          </w:rPr>
          <w:t xml:space="preserve">Michigan Gov. </w:t>
        </w:r>
      </w:hyperlink>
      <w:hyperlink r:id="rId1707" w:history="1">
        <w:r>
          <w:rPr>
            <w:rFonts w:ascii="arial" w:eastAsia="arial" w:hAnsi="arial" w:cs="arial"/>
            <w:b/>
            <w:i/>
            <w:strike w:val="0"/>
            <w:color w:val="0077CC"/>
            <w:sz w:val="28"/>
            <w:u w:val="single"/>
            <w:vertAlign w:val="baseline"/>
          </w:rPr>
          <w:t>Gretchen</w:t>
        </w:r>
      </w:hyperlink>
      <w:hyperlink r:id="rId1708" w:history="1">
        <w:r>
          <w:rPr>
            <w:rFonts w:ascii="arial" w:eastAsia="arial" w:hAnsi="arial" w:cs="arial"/>
            <w:b/>
            <w:i/>
            <w:strike w:val="0"/>
            <w:color w:val="0077CC"/>
            <w:sz w:val="28"/>
            <w:u w:val="single"/>
            <w:vertAlign w:val="baseline"/>
          </w:rPr>
          <w:t xml:space="preserve"> </w:t>
        </w:r>
      </w:hyperlink>
      <w:hyperlink r:id="rId1709" w:history="1">
        <w:r>
          <w:rPr>
            <w:rFonts w:ascii="arial" w:eastAsia="arial" w:hAnsi="arial" w:cs="arial"/>
            <w:b/>
            <w:i/>
            <w:strike w:val="0"/>
            <w:color w:val="0077CC"/>
            <w:sz w:val="28"/>
            <w:u w:val="single"/>
            <w:vertAlign w:val="baseline"/>
          </w:rPr>
          <w:t>Whitmer</w:t>
        </w:r>
      </w:hyperlink>
      <w:hyperlink r:id="rId1710" w:history="1">
        <w:r>
          <w:rPr>
            <w:rFonts w:ascii="arial" w:eastAsia="arial" w:hAnsi="arial" w:cs="arial"/>
            <w:b/>
            <w:i/>
            <w:strike w:val="0"/>
            <w:color w:val="0077CC"/>
            <w:sz w:val="28"/>
            <w:u w:val="single"/>
            <w:vertAlign w:val="baseline"/>
          </w:rPr>
          <w:t>: I have not been vetted as Kamala Harris' running mate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2024 3:24 PM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3" style="position:absolute;z-index:251966464"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w:t>
      </w:r>
      <w:hyperlink r:id="rId1711" w:history="1">
        <w:r>
          <w:rPr>
            <w:rFonts w:ascii="arial" w:eastAsia="arial" w:hAnsi="arial" w:cs="arial"/>
            <w:b w:val="0"/>
            <w:i/>
            <w:strike w:val="0"/>
            <w:noProof w:val="0"/>
            <w:color w:val="0077CC"/>
            <w:position w:val="0"/>
            <w:sz w:val="20"/>
            <w:u w:val="single"/>
            <w:vertAlign w:val="baseline"/>
          </w:rPr>
          <w:t xml:space="preserve">Gov. </w:t>
        </w:r>
      </w:hyperlink>
      <w:hyperlink r:id="rId1712" w:history="1">
        <w:r>
          <w:rPr>
            <w:rFonts w:ascii="arial" w:eastAsia="arial" w:hAnsi="arial" w:cs="arial"/>
            <w:b/>
            <w:i/>
            <w:strike w:val="0"/>
            <w:noProof w:val="0"/>
            <w:color w:val="0077CC"/>
            <w:position w:val="0"/>
            <w:sz w:val="20"/>
            <w:u w:val="single"/>
            <w:vertAlign w:val="baseline"/>
          </w:rPr>
          <w:t>Gretchen</w:t>
        </w:r>
      </w:hyperlink>
      <w:hyperlink r:id="rId1713" w:history="1">
        <w:r>
          <w:rPr>
            <w:rFonts w:ascii="arial" w:eastAsia="arial" w:hAnsi="arial" w:cs="arial"/>
            <w:b w:val="0"/>
            <w:i/>
            <w:strike w:val="0"/>
            <w:noProof w:val="0"/>
            <w:color w:val="0077CC"/>
            <w:position w:val="0"/>
            <w:sz w:val="20"/>
            <w:u w:val="single"/>
            <w:vertAlign w:val="baseline"/>
          </w:rPr>
          <w:t xml:space="preserve"> </w:t>
        </w:r>
      </w:hyperlink>
      <w:hyperlink r:id="rId1714"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rumored to be in the running for </w:t>
      </w:r>
      <w:hyperlink r:id="rId1715" w:history="1">
        <w:r>
          <w:rPr>
            <w:rFonts w:ascii="arial" w:eastAsia="arial" w:hAnsi="arial" w:cs="arial"/>
            <w:b w:val="0"/>
            <w:i/>
            <w:strike w:val="0"/>
            <w:noProof w:val="0"/>
            <w:color w:val="0077CC"/>
            <w:position w:val="0"/>
            <w:sz w:val="20"/>
            <w:u w:val="single"/>
            <w:vertAlign w:val="baseline"/>
          </w:rPr>
          <w:t>Vice President Kamala Harris’</w:t>
        </w:r>
      </w:hyperlink>
      <w:r>
        <w:rPr>
          <w:rFonts w:ascii="arial" w:eastAsia="arial" w:hAnsi="arial" w:cs="arial"/>
          <w:b w:val="0"/>
          <w:i w:val="0"/>
          <w:strike w:val="0"/>
          <w:noProof w:val="0"/>
          <w:color w:val="000000"/>
          <w:position w:val="0"/>
          <w:sz w:val="20"/>
          <w:u w:val="none"/>
          <w:vertAlign w:val="baseline"/>
        </w:rPr>
        <w:t xml:space="preserve"> potential ticket mate, told CBS Mornings that she has not been a part of the vetting process since Monday.</w:t>
      </w:r>
    </w:p>
    <w:p>
      <w:pPr>
        <w:pStyle w:val="Normal8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co-chair of the Harris campaign, said she has communicated with everyone, including the people of Michigan, that she plans to remain governor until the end of her term in 2026. She said a pick for </w:t>
      </w:r>
      <w:hyperlink r:id="rId1716" w:history="1">
        <w:r>
          <w:rPr>
            <w:rFonts w:ascii="arial" w:eastAsia="arial" w:hAnsi="arial" w:cs="arial"/>
            <w:b w:val="0"/>
            <w:i/>
            <w:strike w:val="0"/>
            <w:noProof w:val="0"/>
            <w:color w:val="0077CC"/>
            <w:position w:val="0"/>
            <w:sz w:val="20"/>
            <w:u w:val="single"/>
            <w:vertAlign w:val="baseline"/>
          </w:rPr>
          <w:t>Harris’ running mate is not far off</w:t>
        </w:r>
      </w:hyperlink>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“Everything’s truncated, and [Harris] is going to make that decision probably in the next six, seven days. I would imagine we’ll know who her running mate is, and we’ll get ready for convention,”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the show’s co-anchors.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VP Kamala Harris is going to announce her running mate “probably, in the next 6, 7 days,” campaign co-chair </w:t>
      </w:r>
      <w:hyperlink r:id="rId1717" w:history="1">
        <w:r>
          <w:rPr>
            <w:rFonts w:ascii="arial" w:eastAsia="arial" w:hAnsi="arial" w:cs="arial"/>
            <w:b w:val="0"/>
            <w:i/>
            <w:strike w:val="0"/>
            <w:noProof w:val="0"/>
            <w:color w:val="0077CC"/>
            <w:position w:val="0"/>
            <w:sz w:val="20"/>
            <w:u w:val="single"/>
            <w:vertAlign w:val="baseline"/>
          </w:rPr>
          <w:t>@GovWhitmer</w:t>
        </w:r>
      </w:hyperlink>
      <w:r>
        <w:rPr>
          <w:rFonts w:ascii="arial" w:eastAsia="arial" w:hAnsi="arial" w:cs="arial"/>
          <w:b w:val="0"/>
          <w:i w:val="0"/>
          <w:strike w:val="0"/>
          <w:noProof w:val="0"/>
          <w:color w:val="000000"/>
          <w:position w:val="0"/>
          <w:sz w:val="20"/>
          <w:u w:val="none"/>
          <w:vertAlign w:val="baseline"/>
        </w:rPr>
        <w:t xml:space="preserve"> tells CBS Mornings.</w:t>
      </w:r>
    </w:p>
    <w:p>
      <w:pPr>
        <w:pStyle w:val="Normal88"/>
      </w:pP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adds that she believes Harris' running mate does not need to be a White man in order for her to win. </w:t>
      </w:r>
      <w:hyperlink r:id="rId1718" w:history="1">
        <w:r>
          <w:rPr>
            <w:rFonts w:ascii="arial" w:eastAsia="arial" w:hAnsi="arial" w:cs="arial"/>
            <w:b w:val="0"/>
            <w:i/>
            <w:strike w:val="0"/>
            <w:noProof w:val="0"/>
            <w:color w:val="0077CC"/>
            <w:position w:val="0"/>
            <w:sz w:val="20"/>
            <w:u w:val="single"/>
            <w:vertAlign w:val="baseline"/>
          </w:rPr>
          <w:t>https://t.co/qcj6TcLdJz</w:t>
        </w:r>
      </w:hyperlink>
      <w:r>
        <w:rPr>
          <w:rFonts w:ascii="arial" w:eastAsia="arial" w:hAnsi="arial" w:cs="arial"/>
          <w:b w:val="0"/>
          <w:i w:val="0"/>
          <w:strike w:val="0"/>
          <w:noProof w:val="0"/>
          <w:color w:val="000000"/>
          <w:position w:val="0"/>
          <w:sz w:val="20"/>
          <w:u w:val="none"/>
          <w:vertAlign w:val="baseline"/>
        </w:rPr>
        <w:t> </w:t>
      </w:r>
      <w:hyperlink r:id="rId1719" w:history="1">
        <w:r>
          <w:rPr>
            <w:rFonts w:ascii="arial" w:eastAsia="arial" w:hAnsi="arial" w:cs="arial"/>
            <w:b w:val="0"/>
            <w:i/>
            <w:strike w:val="0"/>
            <w:noProof w:val="0"/>
            <w:color w:val="0077CC"/>
            <w:position w:val="0"/>
            <w:sz w:val="20"/>
            <w:u w:val="single"/>
            <w:vertAlign w:val="baseline"/>
          </w:rPr>
          <w:t>pic.twitter.com/GV4GsZ5drf</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CBS Mornings (@CBSMornings)</w:t>
      </w:r>
    </w:p>
    <w:p>
      <w:pPr>
        <w:pStyle w:val="Normal88"/>
        <w:keepNext w:val="0"/>
        <w:spacing w:before="240" w:after="0" w:line="260" w:lineRule="atLeast"/>
        <w:ind w:left="0" w:right="0" w:firstLine="0"/>
        <w:jc w:val="both"/>
      </w:pPr>
      <w:hyperlink r:id="rId1720" w:history="1">
        <w:r>
          <w:rPr>
            <w:rFonts w:ascii="arial" w:eastAsia="arial" w:hAnsi="arial" w:cs="arial"/>
            <w:b w:val="0"/>
            <w:i/>
            <w:strike w:val="0"/>
            <w:color w:val="0077CC"/>
            <w:sz w:val="20"/>
            <w:u w:val="single"/>
            <w:vertAlign w:val="baseline"/>
          </w:rPr>
          <w:t>July 29, 2024</w:t>
        </w:r>
      </w:hyperlink>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Who will Harris pick to be her running mate?</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bristled against the notion, circulating in the news and on social media, that Harris must choose a white man to win the election.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“I’ll tell you this: in Michigan, myself, my Secretary of State, my Attorney General, all the chief executives in Michigan are women – and every one of us was told there may be too many women on ticket. Baloney. We’ve proved that wrong in the swingiest of swing states.”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previously announced that they’re looking for a running mate who would best complement the vice president as they seek to</w:t>
      </w:r>
      <w:hyperlink r:id="rId1721" w:history="1">
        <w:r>
          <w:rPr>
            <w:rFonts w:ascii="arial" w:eastAsia="arial" w:hAnsi="arial" w:cs="arial"/>
            <w:b w:val="0"/>
            <w:i/>
            <w:strike w:val="0"/>
            <w:noProof w:val="0"/>
            <w:color w:val="0077CC"/>
            <w:position w:val="0"/>
            <w:sz w:val="20"/>
            <w:u w:val="single"/>
            <w:vertAlign w:val="baseline"/>
          </w:rPr>
          <w:t xml:space="preserve"> unite enough voters </w:t>
        </w:r>
      </w:hyperlink>
      <w:r>
        <w:rPr>
          <w:rFonts w:ascii="arial" w:eastAsia="arial" w:hAnsi="arial" w:cs="arial"/>
          <w:b w:val="0"/>
          <w:i w:val="0"/>
          <w:strike w:val="0"/>
          <w:noProof w:val="0"/>
          <w:color w:val="000000"/>
          <w:position w:val="0"/>
          <w:sz w:val="20"/>
          <w:u w:val="none"/>
          <w:vertAlign w:val="baseline"/>
        </w:rPr>
        <w:t>to beat Trump – likely someone from a battleground state or someone who can appeal to rural, moderate, or Rust Belt voters.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reportedly being</w:t>
      </w:r>
      <w:hyperlink r:id="rId1722" w:history="1">
        <w:r>
          <w:rPr>
            <w:rFonts w:ascii="arial" w:eastAsia="arial" w:hAnsi="arial" w:cs="arial"/>
            <w:b w:val="0"/>
            <w:i/>
            <w:strike w:val="0"/>
            <w:noProof w:val="0"/>
            <w:color w:val="0077CC"/>
            <w:position w:val="0"/>
            <w:sz w:val="20"/>
            <w:u w:val="single"/>
            <w:vertAlign w:val="baseline"/>
          </w:rPr>
          <w:t xml:space="preserve"> vetted for the job</w:t>
        </w:r>
      </w:hyperlink>
      <w:r>
        <w:rPr>
          <w:rFonts w:ascii="arial" w:eastAsia="arial" w:hAnsi="arial" w:cs="arial"/>
          <w:b w:val="0"/>
          <w:i w:val="0"/>
          <w:strike w:val="0"/>
          <w:noProof w:val="0"/>
          <w:color w:val="000000"/>
          <w:position w:val="0"/>
          <w:sz w:val="20"/>
          <w:u w:val="none"/>
          <w:vertAlign w:val="baseline"/>
        </w:rPr>
        <w:t xml:space="preserve"> include North Carolina </w:t>
      </w:r>
      <w:hyperlink r:id="rId1723" w:history="1">
        <w:r>
          <w:rPr>
            <w:rFonts w:ascii="arial" w:eastAsia="arial" w:hAnsi="arial" w:cs="arial"/>
            <w:b w:val="0"/>
            <w:i/>
            <w:strike w:val="0"/>
            <w:noProof w:val="0"/>
            <w:color w:val="0077CC"/>
            <w:position w:val="0"/>
            <w:sz w:val="20"/>
            <w:u w:val="single"/>
            <w:vertAlign w:val="baseline"/>
          </w:rPr>
          <w:t>Gov. Roy Cooper</w:t>
        </w:r>
      </w:hyperlink>
      <w:r>
        <w:rPr>
          <w:rFonts w:ascii="arial" w:eastAsia="arial" w:hAnsi="arial" w:cs="arial"/>
          <w:b w:val="0"/>
          <w:i w:val="0"/>
          <w:strike w:val="0"/>
          <w:noProof w:val="0"/>
          <w:color w:val="000000"/>
          <w:position w:val="0"/>
          <w:sz w:val="20"/>
          <w:u w:val="none"/>
          <w:vertAlign w:val="baseline"/>
        </w:rPr>
        <w:t xml:space="preserve">, Pennsylvania </w:t>
      </w:r>
      <w:hyperlink r:id="rId1724" w:history="1">
        <w:r>
          <w:rPr>
            <w:rFonts w:ascii="arial" w:eastAsia="arial" w:hAnsi="arial" w:cs="arial"/>
            <w:b w:val="0"/>
            <w:i/>
            <w:strike w:val="0"/>
            <w:noProof w:val="0"/>
            <w:color w:val="0077CC"/>
            <w:position w:val="0"/>
            <w:sz w:val="20"/>
            <w:u w:val="single"/>
            <w:vertAlign w:val="baseline"/>
          </w:rPr>
          <w:t>Gov. Josh Shapiro</w:t>
        </w:r>
      </w:hyperlink>
      <w:r>
        <w:rPr>
          <w:rFonts w:ascii="arial" w:eastAsia="arial" w:hAnsi="arial" w:cs="arial"/>
          <w:b w:val="0"/>
          <w:i w:val="0"/>
          <w:strike w:val="0"/>
          <w:noProof w:val="0"/>
          <w:color w:val="000000"/>
          <w:position w:val="0"/>
          <w:sz w:val="20"/>
          <w:u w:val="none"/>
          <w:vertAlign w:val="baseline"/>
        </w:rPr>
        <w:t xml:space="preserve">, U.S. </w:t>
      </w:r>
      <w:hyperlink r:id="rId1725" w:history="1">
        <w:r>
          <w:rPr>
            <w:rFonts w:ascii="arial" w:eastAsia="arial" w:hAnsi="arial" w:cs="arial"/>
            <w:b w:val="0"/>
            <w:i/>
            <w:strike w:val="0"/>
            <w:noProof w:val="0"/>
            <w:color w:val="0077CC"/>
            <w:position w:val="0"/>
            <w:sz w:val="20"/>
            <w:u w:val="single"/>
            <w:vertAlign w:val="baseline"/>
          </w:rPr>
          <w:t>Sen. Mark Kelly</w:t>
        </w:r>
      </w:hyperlink>
      <w:r>
        <w:rPr>
          <w:rFonts w:ascii="arial" w:eastAsia="arial" w:hAnsi="arial" w:cs="arial"/>
          <w:b w:val="0"/>
          <w:i w:val="0"/>
          <w:strike w:val="0"/>
          <w:noProof w:val="0"/>
          <w:color w:val="000000"/>
          <w:position w:val="0"/>
          <w:sz w:val="20"/>
          <w:u w:val="none"/>
          <w:vertAlign w:val="baseline"/>
        </w:rPr>
        <w:t xml:space="preserve"> of Arizona, Minnesota </w:t>
      </w:r>
      <w:hyperlink r:id="rId1726" w:history="1">
        <w:r>
          <w:rPr>
            <w:rFonts w:ascii="arial" w:eastAsia="arial" w:hAnsi="arial" w:cs="arial"/>
            <w:b w:val="0"/>
            <w:i/>
            <w:strike w:val="0"/>
            <w:noProof w:val="0"/>
            <w:color w:val="0077CC"/>
            <w:position w:val="0"/>
            <w:sz w:val="20"/>
            <w:u w:val="single"/>
            <w:vertAlign w:val="baseline"/>
          </w:rPr>
          <w:t>Gov. Tim Walz</w:t>
        </w:r>
      </w:hyperlink>
      <w:r>
        <w:rPr>
          <w:rFonts w:ascii="arial" w:eastAsia="arial" w:hAnsi="arial" w:cs="arial"/>
          <w:b w:val="0"/>
          <w:i w:val="0"/>
          <w:strike w:val="0"/>
          <w:noProof w:val="0"/>
          <w:color w:val="000000"/>
          <w:position w:val="0"/>
          <w:sz w:val="20"/>
          <w:u w:val="none"/>
          <w:vertAlign w:val="baseline"/>
        </w:rPr>
        <w:t xml:space="preserve">, Illinois </w:t>
      </w:r>
      <w:hyperlink r:id="rId1727" w:history="1">
        <w:r>
          <w:rPr>
            <w:rFonts w:ascii="arial" w:eastAsia="arial" w:hAnsi="arial" w:cs="arial"/>
            <w:b w:val="0"/>
            <w:i/>
            <w:strike w:val="0"/>
            <w:noProof w:val="0"/>
            <w:color w:val="0077CC"/>
            <w:position w:val="0"/>
            <w:sz w:val="20"/>
            <w:u w:val="single"/>
            <w:vertAlign w:val="baseline"/>
          </w:rPr>
          <w:t>Gov. J.B. Pritzker</w:t>
        </w:r>
      </w:hyperlink>
      <w:r>
        <w:rPr>
          <w:rFonts w:ascii="arial" w:eastAsia="arial" w:hAnsi="arial" w:cs="arial"/>
          <w:b w:val="0"/>
          <w:i w:val="0"/>
          <w:strike w:val="0"/>
          <w:noProof w:val="0"/>
          <w:color w:val="000000"/>
          <w:position w:val="0"/>
          <w:sz w:val="20"/>
          <w:u w:val="none"/>
          <w:vertAlign w:val="baseline"/>
        </w:rPr>
        <w:t xml:space="preserve">, and </w:t>
      </w:r>
      <w:hyperlink r:id="rId1728" w:history="1">
        <w:r>
          <w:rPr>
            <w:rFonts w:ascii="arial" w:eastAsia="arial" w:hAnsi="arial" w:cs="arial"/>
            <w:b w:val="0"/>
            <w:i/>
            <w:strike w:val="0"/>
            <w:noProof w:val="0"/>
            <w:color w:val="0077CC"/>
            <w:position w:val="0"/>
            <w:sz w:val="20"/>
            <w:u w:val="single"/>
            <w:vertAlign w:val="baseline"/>
          </w:rPr>
          <w:t>Cedric Richmond</w:t>
        </w:r>
      </w:hyperlink>
      <w:r>
        <w:rPr>
          <w:rFonts w:ascii="arial" w:eastAsia="arial" w:hAnsi="arial" w:cs="arial"/>
          <w:b w:val="0"/>
          <w:i w:val="0"/>
          <w:strike w:val="0"/>
          <w:noProof w:val="0"/>
          <w:color w:val="000000"/>
          <w:position w:val="0"/>
          <w:sz w:val="20"/>
          <w:u w:val="none"/>
          <w:vertAlign w:val="baseline"/>
        </w:rPr>
        <w:t>, a former congressman from Louisiana who served as a top aide in the Biden White House and on his campaign.</w:t>
      </w:r>
    </w:p>
    <w:p>
      <w:pPr>
        <w:pStyle w:val="Normal8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Staunton News Leader: </w:t>
      </w:r>
      <w:hyperlink r:id="rId1729" w:history="1">
        <w:r>
          <w:rPr>
            <w:rFonts w:ascii="arial" w:eastAsia="arial" w:hAnsi="arial" w:cs="arial"/>
            <w:b w:val="0"/>
            <w:i/>
            <w:strike w:val="0"/>
            <w:noProof w:val="0"/>
            <w:color w:val="0077CC"/>
            <w:position w:val="0"/>
            <w:sz w:val="20"/>
            <w:u w:val="single"/>
            <w:vertAlign w:val="baseline"/>
          </w:rPr>
          <w:t xml:space="preserve">Michigan Gov. </w:t>
        </w:r>
      </w:hyperlink>
      <w:hyperlink r:id="rId1730" w:history="1">
        <w:r>
          <w:rPr>
            <w:rFonts w:ascii="arial" w:eastAsia="arial" w:hAnsi="arial" w:cs="arial"/>
            <w:b/>
            <w:i/>
            <w:strike w:val="0"/>
            <w:noProof w:val="0"/>
            <w:color w:val="0077CC"/>
            <w:position w:val="0"/>
            <w:sz w:val="20"/>
            <w:u w:val="single"/>
            <w:vertAlign w:val="baseline"/>
          </w:rPr>
          <w:t>Gretchen</w:t>
        </w:r>
      </w:hyperlink>
      <w:hyperlink r:id="rId1731" w:history="1">
        <w:r>
          <w:rPr>
            <w:rFonts w:ascii="arial" w:eastAsia="arial" w:hAnsi="arial" w:cs="arial"/>
            <w:b w:val="0"/>
            <w:i/>
            <w:strike w:val="0"/>
            <w:noProof w:val="0"/>
            <w:color w:val="0077CC"/>
            <w:position w:val="0"/>
            <w:sz w:val="20"/>
            <w:u w:val="single"/>
            <w:vertAlign w:val="baseline"/>
          </w:rPr>
          <w:t xml:space="preserve"> </w:t>
        </w:r>
      </w:hyperlink>
      <w:hyperlink r:id="rId1732" w:history="1">
        <w:r>
          <w:rPr>
            <w:rFonts w:ascii="arial" w:eastAsia="arial" w:hAnsi="arial" w:cs="arial"/>
            <w:b/>
            <w:i/>
            <w:strike w:val="0"/>
            <w:noProof w:val="0"/>
            <w:color w:val="0077CC"/>
            <w:position w:val="0"/>
            <w:sz w:val="20"/>
            <w:u w:val="single"/>
            <w:vertAlign w:val="baseline"/>
          </w:rPr>
          <w:t>Whitmer</w:t>
        </w:r>
      </w:hyperlink>
      <w:hyperlink r:id="rId1733" w:history="1">
        <w:r>
          <w:rPr>
            <w:rFonts w:ascii="arial" w:eastAsia="arial" w:hAnsi="arial" w:cs="arial"/>
            <w:b w:val="0"/>
            <w:i/>
            <w:strike w:val="0"/>
            <w:noProof w:val="0"/>
            <w:color w:val="0077CC"/>
            <w:position w:val="0"/>
            <w:sz w:val="20"/>
            <w:u w:val="single"/>
            <w:vertAlign w:val="baseline"/>
          </w:rPr>
          <w:t>: I have not been vetted as Kamala Harris' running mate</w:t>
        </w:r>
      </w:hyperlink>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54" style="position:absolute;z-index:251967488"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(89%); EXECUTIVES (78%); GOSSIP &amp; RUMORS (78%); GOVERNORS (78%); INTERNET SOCIAL NETWORKING (78%); LEGISLATIVE BODIES (78%); GOVERNMENT ADVISORS &amp; MINISTERS (73%); SOCIAL MEDIA (73%); ATTORNEYS GENERAL (67%); LAWYERS (63%)</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SOCIAL MEDIA (73%); ATTORNEYS GENERAL (67%); LAWYERS (63%)</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(93%); J B PRITZKER (79%); JOSH SHAPIRO (79%); MARK KELLY (79%); ROY COOPER (79%); TIMOTHY J WALZ (79%); CEDRIC RICHMOND (58%)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LOUISIANA, USA (92%); NORTH CAROLINA, USA (92%); TEXAS, USA (79%); UNITED STATES (94%); HONDURAS (79%); CENTRAL AMERICA (58%); Michigan, North Carolina, Departamento de Atlántida, Louisiana &amp; Texas; United States &amp; Honduras; Americas, Northern America; Americas, Central America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55"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Whitmer</w:t>
        </w:r>
      </w:hyperlink>
      <w:hyperlink r:id="rId1741" w:history="1">
        <w:r>
          <w:rPr>
            <w:rFonts w:ascii="arial" w:eastAsia="arial" w:hAnsi="arial" w:cs="arial"/>
            <w:b/>
            <w:i/>
            <w:strike w:val="0"/>
            <w:color w:val="0077CC"/>
            <w:sz w:val="28"/>
            <w:u w:val="single"/>
            <w:vertAlign w:val="baseline"/>
          </w:rPr>
          <w:t xml:space="preserve"> and gun safety advocates talk next steps to prevent future shootings in Michigan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9:26 PM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6" style="position:absolute;z-index:251969536"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22nd, 2025 (</w:t>
      </w:r>
      <w:hyperlink r:id="rId1742"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74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Thoughts and prayers didn't save lives in Michigan, but a slate of gun safety measures that became law after the state suffered two mass shootings will continue to reduce gun violence,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a crowd of gun violence prevention advocates and survivors at a rally at the Capitol in Lansing Tuesday.</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pain of the 2021 </w:t>
      </w:r>
      <w:hyperlink r:id="rId1744" w:history="1">
        <w:r>
          <w:rPr>
            <w:rFonts w:ascii="arial" w:eastAsia="arial" w:hAnsi="arial" w:cs="arial"/>
            <w:b w:val="0"/>
            <w:i/>
            <w:strike w:val="0"/>
            <w:noProof w:val="0"/>
            <w:color w:val="0077CC"/>
            <w:position w:val="0"/>
            <w:sz w:val="20"/>
            <w:u w:val="single"/>
            <w:vertAlign w:val="baseline"/>
          </w:rPr>
          <w:t xml:space="preserve">shooting at Oxford High School, where four students were killed, and the 2023 </w:t>
        </w:r>
      </w:hyperlink>
      <w:r>
        <w:rPr>
          <w:rFonts w:ascii="arial" w:eastAsia="arial" w:hAnsi="arial" w:cs="arial"/>
          <w:b w:val="0"/>
          <w:i w:val="0"/>
          <w:strike w:val="0"/>
          <w:noProof w:val="0"/>
          <w:color w:val="000000"/>
          <w:position w:val="0"/>
          <w:sz w:val="20"/>
          <w:u w:val="none"/>
          <w:vertAlign w:val="baseline"/>
        </w:rPr>
        <w:t> </w:t>
      </w:r>
      <w:hyperlink r:id="rId1745" w:history="1">
        <w:r>
          <w:rPr>
            <w:rFonts w:ascii="arial" w:eastAsia="arial" w:hAnsi="arial" w:cs="arial"/>
            <w:b w:val="0"/>
            <w:i/>
            <w:strike w:val="0"/>
            <w:noProof w:val="0"/>
            <w:color w:val="0077CC"/>
            <w:position w:val="0"/>
            <w:sz w:val="20"/>
            <w:u w:val="single"/>
            <w:vertAlign w:val="baseline"/>
          </w:rPr>
          <w:t xml:space="preserve">shooting at Michigan State University, where three students were killed, will not soon be forgotten, </w:t>
        </w:r>
      </w:hyperlink>
      <w:hyperlink r:id="rId1746" w:history="1">
        <w:r>
          <w:rPr>
            <w:rFonts w:ascii="arial" w:eastAsia="arial" w:hAnsi="arial" w:cs="arial"/>
            <w:b/>
            <w:i/>
            <w:strike w:val="0"/>
            <w:noProof w:val="0"/>
            <w:color w:val="0077CC"/>
            <w:position w:val="0"/>
            <w:sz w:val="20"/>
            <w:u w:val="single"/>
            <w:vertAlign w:val="baseline"/>
          </w:rPr>
          <w:t>Whitmer</w:t>
        </w:r>
      </w:hyperlink>
      <w:hyperlink r:id="rId1747" w:history="1">
        <w:r>
          <w:rPr>
            <w:rFonts w:ascii="arial" w:eastAsia="arial" w:hAnsi="arial" w:cs="arial"/>
            <w:b w:val="0"/>
            <w:i/>
            <w:strike w:val="0"/>
            <w:noProof w:val="0"/>
            <w:color w:val="0077CC"/>
            <w:position w:val="0"/>
            <w:sz w:val="20"/>
            <w:u w:val="single"/>
            <w:vertAlign w:val="baseline"/>
          </w:rPr>
          <w:t xml:space="preserve"> said, especially as other states and schools continue to experience the same tragic sting. </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a moment of silence for the individuals wounded and killed last week in a </w:t>
      </w:r>
      <w:hyperlink r:id="rId1748" w:history="1">
        <w:r>
          <w:rPr>
            <w:rFonts w:ascii="arial" w:eastAsia="arial" w:hAnsi="arial" w:cs="arial"/>
            <w:b w:val="0"/>
            <w:i/>
            <w:strike w:val="0"/>
            <w:noProof w:val="0"/>
            <w:color w:val="0077CC"/>
            <w:position w:val="0"/>
            <w:sz w:val="20"/>
            <w:u w:val="single"/>
            <w:vertAlign w:val="baseline"/>
          </w:rPr>
          <w:t xml:space="preserve">shooting at Florida State University, </w:t>
        </w:r>
      </w:hyperlink>
      <w:hyperlink r:id="rId1749" w:history="1">
        <w:r>
          <w:rPr>
            <w:rFonts w:ascii="arial" w:eastAsia="arial" w:hAnsi="arial" w:cs="arial"/>
            <w:b/>
            <w:i/>
            <w:strike w:val="0"/>
            <w:noProof w:val="0"/>
            <w:color w:val="0077CC"/>
            <w:position w:val="0"/>
            <w:sz w:val="20"/>
            <w:u w:val="single"/>
            <w:vertAlign w:val="baseline"/>
          </w:rPr>
          <w:t>Whitmer</w:t>
        </w:r>
      </w:hyperlink>
      <w:hyperlink r:id="rId1750" w:history="1">
        <w:r>
          <w:rPr>
            <w:rFonts w:ascii="arial" w:eastAsia="arial" w:hAnsi="arial" w:cs="arial"/>
            <w:b w:val="0"/>
            <w:i/>
            <w:strike w:val="0"/>
            <w:noProof w:val="0"/>
            <w:color w:val="0077CC"/>
            <w:position w:val="0"/>
            <w:sz w:val="20"/>
            <w:u w:val="single"/>
            <w:vertAlign w:val="baseline"/>
          </w:rPr>
          <w:t xml:space="preserve"> thanked the advocates present, some of whom are survivors of Oxford and MSU, for being the driving force behind Michigan implementing sweeping gun safety reforms that went into action in February of last year.</w:t>
        </w:r>
      </w:hyperlink>
    </w:p>
    <w:p>
      <w:pPr>
        <w:pStyle w:val="Normal89"/>
        <w:keepNext w:val="0"/>
        <w:spacing w:before="240" w:after="0" w:line="260" w:lineRule="atLeast"/>
        <w:ind w:left="0" w:right="0" w:firstLine="0"/>
        <w:jc w:val="both"/>
      </w:pPr>
      <w:hyperlink r:id="rId1751" w:history="1">
        <w:r>
          <w:rPr>
            <w:rFonts w:ascii="arial" w:eastAsia="arial" w:hAnsi="arial" w:cs="arial"/>
            <w:b w:val="0"/>
            <w:i/>
            <w:strike w:val="0"/>
            <w:color w:val="0077CC"/>
            <w:sz w:val="20"/>
            <w:u w:val="single"/>
            <w:vertAlign w:val="baseline"/>
          </w:rPr>
          <w:t xml:space="preserve"> Rebekah Schuler (right) a survivor of the Oxford High School shooting in 2021 listens to speakers at a gun safety rally at the state Capitol Building on April 22, 2025 | Photo: Anna Liz Nichols</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t>
      </w:r>
      <w:hyperlink r:id="rId1752" w:history="1">
        <w:r>
          <w:rPr>
            <w:rFonts w:ascii="arial" w:eastAsia="arial" w:hAnsi="arial" w:cs="arial"/>
            <w:b w:val="0"/>
            <w:i/>
            <w:strike w:val="0"/>
            <w:noProof w:val="0"/>
            <w:color w:val="0077CC"/>
            <w:position w:val="0"/>
            <w:sz w:val="20"/>
            <w:u w:val="single"/>
            <w:vertAlign w:val="baseline"/>
          </w:rPr>
          <w:t>measures included requirements to lock up unattended firearms when a minor could reasonably access it, the implementation of universal background checks for all gun sales in Michigan, extending temporary bans on firearm possession for those convicted of domestic violence offenses and creating #8216;red flag#8217; laws to allow judges to issue extreme risk protection orders, or ERPOs, to temporarily remove firearms from the possession of individuals who pose a threat to themselves or others.</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#8216;This movement was powered by people, by students, by those of us who are fed up and tired of watching gun violence ravage our communities and our homes and our school districts and our neighborhoods. We owe it to victims, survivors, parents, teachers and students to end this epidemic,#8217;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89"/>
        <w:keepNext w:val="0"/>
        <w:spacing w:before="240" w:after="0" w:line="260" w:lineRule="atLeast"/>
        <w:ind w:left="0" w:right="0" w:firstLine="0"/>
        <w:jc w:val="both"/>
      </w:pPr>
      <w:hyperlink r:id="rId1753" w:history="1">
        <w:r>
          <w:rPr>
            <w:rFonts w:ascii="arial" w:eastAsia="arial" w:hAnsi="arial" w:cs="arial"/>
            <w:b w:val="0"/>
            <w:i/>
            <w:strike w:val="0"/>
            <w:color w:val="0077CC"/>
            <w:sz w:val="20"/>
            <w:u w:val="single"/>
            <w:vertAlign w:val="baseline"/>
          </w:rPr>
          <w:t xml:space="preserve"> Former Oxford High School student Madeline Johnson holds a sign at a gun safet rally at the Michigan Capitol Building on April 22, 2025 in honor of her friend Madisyn Baldwin, who was killed in the Oxford High School shooting in 2021. | Photo: Anna Liz Nichols</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year of implementation, Michigan's red flag laws led to nearly 300 requests for gun confiscations being granted, </w:t>
      </w:r>
      <w:hyperlink r:id="rId1754" w:history="1">
        <w:r>
          <w:rPr>
            <w:rFonts w:ascii="arial" w:eastAsia="arial" w:hAnsi="arial" w:cs="arial"/>
            <w:b w:val="0"/>
            <w:i/>
            <w:strike w:val="0"/>
            <w:noProof w:val="0"/>
            <w:color w:val="0077CC"/>
            <w:position w:val="0"/>
            <w:sz w:val="20"/>
            <w:u w:val="single"/>
            <w:vertAlign w:val="baseline"/>
          </w:rPr>
          <w:t>the State Court Administrative Office reported in February. At least 31 individuals who had an ERPO issued against them were charged with criminal offenses within 30 days of the entry for the ERPO, with the most common offense they were charged with being domestic violence.</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have long called attention to the lethal combination access to firearms and domestic violence make, with several </w:t>
      </w:r>
      <w:hyperlink r:id="rId1755" w:history="1">
        <w:r>
          <w:rPr>
            <w:rFonts w:ascii="arial" w:eastAsia="arial" w:hAnsi="arial" w:cs="arial"/>
            <w:b w:val="0"/>
            <w:i/>
            <w:strike w:val="0"/>
            <w:noProof w:val="0"/>
            <w:color w:val="0077CC"/>
            <w:position w:val="0"/>
            <w:sz w:val="20"/>
            <w:u w:val="single"/>
            <w:vertAlign w:val="baseline"/>
          </w:rPr>
          <w:t xml:space="preserve">medical experts and </w:t>
        </w:r>
      </w:hyperlink>
      <w:r>
        <w:rPr>
          <w:rFonts w:ascii="arial" w:eastAsia="arial" w:hAnsi="arial" w:cs="arial"/>
          <w:b w:val="0"/>
          <w:i w:val="0"/>
          <w:strike w:val="0"/>
          <w:noProof w:val="0"/>
          <w:color w:val="000000"/>
          <w:position w:val="0"/>
          <w:sz w:val="20"/>
          <w:u w:val="none"/>
          <w:vertAlign w:val="baseline"/>
        </w:rPr>
        <w:t> </w:t>
      </w:r>
      <w:hyperlink r:id="rId1756" w:history="1">
        <w:r>
          <w:rPr>
            <w:rFonts w:ascii="arial" w:eastAsia="arial" w:hAnsi="arial" w:cs="arial"/>
            <w:b w:val="0"/>
            <w:i/>
            <w:strike w:val="0"/>
            <w:noProof w:val="0"/>
            <w:color w:val="0077CC"/>
            <w:position w:val="0"/>
            <w:sz w:val="20"/>
            <w:u w:val="single"/>
            <w:vertAlign w:val="baseline"/>
          </w:rPr>
          <w:t>researchers asserting that domestic violence victims are five times more likely to be killed by their abuser if there is a gun accessible to them.</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many domestic violence service providers in Michigan have witnessed </w:t>
      </w:r>
      <w:hyperlink r:id="rId1757" w:history="1">
        <w:r>
          <w:rPr>
            <w:rFonts w:ascii="arial" w:eastAsia="arial" w:hAnsi="arial" w:cs="arial"/>
            <w:b w:val="0"/>
            <w:i/>
            <w:strike w:val="0"/>
            <w:noProof w:val="0"/>
            <w:color w:val="0077CC"/>
            <w:position w:val="0"/>
            <w:sz w:val="20"/>
            <w:u w:val="single"/>
            <w:vertAlign w:val="baseline"/>
          </w:rPr>
          <w:t>intimate partner violence become more violent and more lethal since the COVID-19 pandemic, there was a particular focus at the rally Tuesday on the impact of gun violence in domestic violence.</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survivor of domestic violence, Faith Brown, said she gathered up the courage to leave her husband who had been abusing her and her four children and served him with divorce papers and was looking forward to getting her life back. But on September 21, 2016 she came home to find her husband waiting for her with a gun.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killed Brown's four children, Chadney, 19; Kara, 17; Koi, 5, and Kaleigh, 4 and then shot her, leaving her for dead.</w:t>
      </w:r>
    </w:p>
    <w:p>
      <w:pPr>
        <w:pStyle w:val="Normal89"/>
        <w:keepNext w:val="0"/>
        <w:spacing w:before="240" w:after="0" w:line="260" w:lineRule="atLeast"/>
        <w:ind w:left="0" w:right="0" w:firstLine="0"/>
        <w:jc w:val="both"/>
      </w:pPr>
      <w:hyperlink r:id="rId1758" w:history="1">
        <w:r>
          <w:rPr>
            <w:rFonts w:ascii="arial" w:eastAsia="arial" w:hAnsi="arial" w:cs="arial"/>
            <w:b w:val="0"/>
            <w:i/>
            <w:strike w:val="0"/>
            <w:color w:val="0077CC"/>
            <w:sz w:val="20"/>
            <w:u w:val="single"/>
            <w:vertAlign w:val="baseline"/>
          </w:rPr>
          <w:t xml:space="preserve"> Faith Brown, a domestic violence survivor, speaks at a gun safety rally at the state Capitol Building on April 22, 2025 | Photo: Anna Liz Nichols</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later and Brown is now an advocate for other women who have experienced intimate partner violence, which so often involves gun violence, crediting First Step Domestic &amp; Sexual Violence Services in Wayne County for providing counseling and support as she fought to continue with her life.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#8216;At some point, I decided that I needed to live again. It was what my children would have wanted,#8217; Brown said. #8216;Nothing can bring back my children, but I can do everything in my power to make sure no other woman, no other family, has to go through what I did, no one else should have to lose what I lost.#8217;</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Michigan Gun Violence Prevention Task Force, established through an executive order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released recommendations Tuesday to decrease firearm-related deaths and injuries,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the crowd she looks forward to reviewing the policies and pursuing elected leaders and advocates in implementing more gun safety policies in Michigan.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#8216;Every shooting, every life lost, every community grieving demands not just our attention and thoughts and prayers, but our action,#8217;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#8216;I'm ready to work with you and anyone who wants to protect public safety, reduce gun violence, because this is about partnership, not partisanship.#8217;</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cheer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cheer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listen to speakers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line up on the Michigan state Capitol steps for a gun safety rally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Lansing Mayor Andy Schor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Senate Majority Leader Winnie Brinks speaks at a gun safety rally at the state Capitol Building on April 22, 2025 | Photo: Anna Liz Nichols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9"/>
        <w:spacing w:line="60" w:lineRule="exact"/>
      </w:pPr>
      <w:r>
        <w:pict>
          <v:line id="_x0000_s1357" style="position:absolute;z-index:25197056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58" style="position:absolute;z-index:251971584"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GUN SAFETY (94%); FIREARMS (90%); GUNSHOT WOUNDS (90%); SAFETY (90%); SAFETY, ACCIDENTS &amp; DISASTERS (90%); SCHOOL VIOLENCE (90%); SHOOTINGS (90%); US STATE GOVERNMENT (90%); WEAPONS &amp; ARMS (90%); DOMESTIC OFFENSES (89%); DOMESTIC VIOLENCE (89%); GUN CONTROL (89%); HIGH SCHOOLS (89%); NEGATIVE MISC NEWS (89%); NEGATIVE NEWS (89%); RED FLAG GUN LAWS (89%); SCHOOL SAFETY &amp; SECURITY (89%); SCHOOL SHOOTINGS (89%); STUDENTS &amp; STUDENT LIFE (89%); VIOLENT CRIME (89%); CRIME, LAW ENFORCEMENT &amp; CORRECTIONS (79%); CRIMINAL CONVICTIONS (79%); CRIMINAL OFFENSES (78%); EDUCATION &amp; TRAINING (78%); EDUCATION SYSTEMS &amp; INSTITUTIONS (78%); MASS SHOOTINGS (78%); PUBLIC HEALTH (78%); SAFETY REGULATION &amp; POLICY (78%); DOMESTIC VIOLENCE PROGRAMS (77%); PRIMARY &amp; SECONDARY SCHOOL TEACHERS (75%); BACKGROUND CHECKS (73%); LEGISLATION (71%); SCHOOL DISTRICTS (70%); COURT ADMINISTRATION (59%); Courts (%); Criminal Justice (%); Public Safety (%); Social Issues (%); State Government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STATE UNIVERSITY (56%); MICHIGAN STATE UNIVERSITY (56%)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HIGH SCHOOLS (89%); EDUCATION SYSTEMS &amp; INSTITUTIONS (78%)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(99%); FLORIDA, USA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59"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759"/>
          <w:headerReference w:type="default" r:id="rId1760"/>
          <w:footerReference w:type="even" r:id="rId1761"/>
          <w:footerReference w:type="default" r:id="rId1762"/>
          <w:headerReference w:type="first" r:id="rId1763"/>
          <w:footerReference w:type="first" r:id="rId1764"/>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765" w:history="1">
        <w:r>
          <w:rPr>
            <w:rFonts w:ascii="arial" w:eastAsia="arial" w:hAnsi="arial" w:cs="arial"/>
            <w:b/>
            <w:i/>
            <w:strike w:val="0"/>
            <w:color w:val="0077CC"/>
            <w:sz w:val="28"/>
            <w:u w:val="single"/>
            <w:vertAlign w:val="baseline"/>
          </w:rPr>
          <w:t>Gretchen</w:t>
        </w:r>
      </w:hyperlink>
      <w:hyperlink r:id="rId1766" w:history="1">
        <w:r>
          <w:rPr>
            <w:rFonts w:ascii="arial" w:eastAsia="arial" w:hAnsi="arial" w:cs="arial"/>
            <w:b/>
            <w:i/>
            <w:strike w:val="0"/>
            <w:color w:val="0077CC"/>
            <w:sz w:val="28"/>
            <w:u w:val="single"/>
            <w:vertAlign w:val="baseline"/>
          </w:rPr>
          <w:t xml:space="preserve"> </w:t>
        </w:r>
      </w:hyperlink>
      <w:hyperlink r:id="rId1767" w:history="1">
        <w:r>
          <w:rPr>
            <w:rFonts w:ascii="arial" w:eastAsia="arial" w:hAnsi="arial" w:cs="arial"/>
            <w:b/>
            <w:i/>
            <w:strike w:val="0"/>
            <w:color w:val="0077CC"/>
            <w:sz w:val="28"/>
            <w:u w:val="single"/>
            <w:vertAlign w:val="baseline"/>
          </w:rPr>
          <w:t>Whitmer</w:t>
        </w:r>
      </w:hyperlink>
      <w:hyperlink r:id="rId1768" w:history="1">
        <w:r>
          <w:rPr>
            <w:rFonts w:ascii="arial" w:eastAsia="arial" w:hAnsi="arial" w:cs="arial"/>
            <w:b/>
            <w:i/>
            <w:strike w:val="0"/>
            <w:color w:val="0077CC"/>
            <w:sz w:val="28"/>
            <w:u w:val="single"/>
            <w:vertAlign w:val="baseline"/>
          </w:rPr>
          <w:t xml:space="preserve"> Calls Trump's Bizarre Rant About Women and Abortion 'Deranged'</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Rolling Stone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90"/>
        <w:keepNext w:val="0"/>
        <w:spacing w:before="120" w:after="0" w:line="220" w:lineRule="atLeast"/>
        <w:ind w:left="0" w:right="0" w:firstLine="0"/>
        <w:jc w:val="left"/>
      </w:pPr>
      <w:r>
        <w:br/>
      </w:r>
      <w:r>
        <w:pict>
          <v:shape id="_x0000_i1360" type="#_x0000_t75" style="width:152.98pt;height:30pt">
            <v:imagedata r:id="rId176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Wade</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1" style="position:absolute;z-index:251973632"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out Donald Trump for </w:t>
      </w:r>
      <w:hyperlink r:id="rId1770" w:history="1">
        <w:r>
          <w:rPr>
            <w:rFonts w:ascii="arial" w:eastAsia="arial" w:hAnsi="arial" w:cs="arial"/>
            <w:b w:val="0"/>
            <w:i/>
            <w:strike w:val="0"/>
            <w:noProof w:val="0"/>
            <w:color w:val="0077CC"/>
            <w:position w:val="0"/>
            <w:sz w:val="20"/>
            <w:u w:val="single"/>
            <w:vertAlign w:val="baseline"/>
          </w:rPr>
          <w:t>his bizarre rant promising to make women great again</w:t>
        </w:r>
      </w:hyperlink>
      <w:r>
        <w:rPr>
          <w:rFonts w:ascii="arial" w:eastAsia="arial" w:hAnsi="arial" w:cs="arial"/>
          <w:b w:val="0"/>
          <w:i w:val="0"/>
          <w:strike w:val="0"/>
          <w:noProof w:val="0"/>
          <w:color w:val="000000"/>
          <w:position w:val="0"/>
          <w:sz w:val="20"/>
          <w:u w:val="none"/>
          <w:vertAlign w:val="baseline"/>
        </w:rPr>
        <w:t>, labeling his comments "deranged" and "ludicrous."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North Carolina rally on Saturday, the former president read aloud an all-caps post he shared on Truth Social late Friday night where he promised to "PROTECT WOMEN AT A LEVEL NEVER SEEN BEFORE."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WILL BE HAPPY, HEALTHY, CONFIDENT AND FREE!" Trump wrote. "YOU WILL NO LONGER BE THINKING ABOUT ABORTION, BECAUSE IT IS NOW WHERE IT ALWAYS HAD TO BE, WITH THE STATES, AND A VOTE OF THE PEOPLE."</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reads his bizarre Truth Social rant: So let's talk about our great women. Women have gone through a lot. Women are poorer than they were four years ago. Are less healthy than they were four years ago ... You will no longer be thinking about abortion </w:t>
      </w:r>
      <w:hyperlink r:id="rId1771" w:history="1">
        <w:r>
          <w:rPr>
            <w:rFonts w:ascii="arial" w:eastAsia="arial" w:hAnsi="arial" w:cs="arial"/>
            <w:b w:val="0"/>
            <w:i/>
            <w:strike w:val="0"/>
            <w:noProof w:val="0"/>
            <w:color w:val="0077CC"/>
            <w:position w:val="0"/>
            <w:sz w:val="20"/>
            <w:u w:val="single"/>
            <w:vertAlign w:val="baseline"/>
          </w:rPr>
          <w:t>pic.twitter.com/4oryV835Lb</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Rupar (@atrupar) </w:t>
      </w:r>
      <w:hyperlink r:id="rId1772" w:history="1">
        <w:r>
          <w:rPr>
            <w:rFonts w:ascii="arial" w:eastAsia="arial" w:hAnsi="arial" w:cs="arial"/>
            <w:b w:val="0"/>
            <w:i/>
            <w:strike w:val="0"/>
            <w:noProof w:val="0"/>
            <w:color w:val="0077CC"/>
            <w:position w:val="0"/>
            <w:sz w:val="20"/>
            <w:u w:val="single"/>
            <w:vertAlign w:val="baseline"/>
          </w:rPr>
          <w:t>September 21, 2024</w:t>
        </w:r>
      </w:hyperlink>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responded to Trump's comments about abortion during a Sunday morning appearance on CNN's State of the Union. "That's just ludicrous," the Michigan governor said. "I think this guy just doesn't understand what the average woman is confronting in her life in this country. And how could he? He's not lived a normal life, unlike Kamala Harris, who has worked hourly jobs, who knows how important it is that women have health care and access to the medical care that they need."</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deranged"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Trump's weird new rants over the weekend about women </w:t>
      </w:r>
      <w:hyperlink r:id="rId1773" w:history="1">
        <w:r>
          <w:rPr>
            <w:rFonts w:ascii="arial" w:eastAsia="arial" w:hAnsi="arial" w:cs="arial"/>
            <w:b w:val="0"/>
            <w:i/>
            <w:strike w:val="0"/>
            <w:noProof w:val="0"/>
            <w:color w:val="0077CC"/>
            <w:position w:val="0"/>
            <w:sz w:val="20"/>
            <w:u w:val="single"/>
            <w:vertAlign w:val="baseline"/>
          </w:rPr>
          <w:t>pic.twitter.com/r3FFtwmW1k</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Rupar (@atrupar) </w:t>
      </w:r>
      <w:hyperlink r:id="rId1774" w:history="1">
        <w:r>
          <w:rPr>
            <w:rFonts w:ascii="arial" w:eastAsia="arial" w:hAnsi="arial" w:cs="arial"/>
            <w:b w:val="0"/>
            <w:i/>
            <w:strike w:val="0"/>
            <w:noProof w:val="0"/>
            <w:color w:val="0077CC"/>
            <w:position w:val="0"/>
            <w:sz w:val="20"/>
            <w:u w:val="single"/>
            <w:vertAlign w:val="baseline"/>
          </w:rPr>
          <w:t>September 22, 2024</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deranged,"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concluded.</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w:t>
      </w:r>
      <w:hyperlink r:id="rId1775" w:history="1">
        <w:r>
          <w:rPr>
            <w:rFonts w:ascii="arial" w:eastAsia="arial" w:hAnsi="arial" w:cs="arial"/>
            <w:b w:val="0"/>
            <w:i/>
            <w:strike w:val="0"/>
            <w:noProof w:val="0"/>
            <w:color w:val="0077CC"/>
            <w:position w:val="0"/>
            <w:sz w:val="20"/>
            <w:u w:val="single"/>
            <w:vertAlign w:val="baseline"/>
          </w:rPr>
          <w:t>NBC News national poll</w:t>
        </w:r>
      </w:hyperlink>
      <w:r>
        <w:rPr>
          <w:rFonts w:ascii="arial" w:eastAsia="arial" w:hAnsi="arial" w:cs="arial"/>
          <w:b w:val="0"/>
          <w:i w:val="0"/>
          <w:strike w:val="0"/>
          <w:noProof w:val="0"/>
          <w:color w:val="000000"/>
          <w:position w:val="0"/>
          <w:sz w:val="20"/>
          <w:u w:val="none"/>
          <w:vertAlign w:val="baseline"/>
        </w:rPr>
        <w:t xml:space="preserve"> released Sunday, Vice President Kamala Harris leads Trump among women voters by a wide margin. Fifty-seven percent of registered women voters support Harris, compared to just 37% who said they support Trump. On the issue of abortion, Harris also claims the lead with a 21-point advantage over her opponent.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posted his rant hours after Harris delivered a speech in Atlanta that spotlighted abortion rights. Harris spoke of Amber Nicole Thurman, a Georgia medical assistant who died at age 28 from an infection resulting from a rare complication after she took abortion medication. According to ProPublica, Thurman was denied a routine procedure - a dilation and curettage, or D&amp;C - because it the had state outlawed it, leaving room for very few exceptions.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doctors operated, 20 hours later, Thurman could not be saved.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speak her name: Amber Nicole Thurman," Harris said. She then led the crowd in a call-and-response of Thurman's name.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impact of these bans, and the horrific reality that women and families, their husbands, their partners, their parents, their children, are facing as a consequence every single day since Roe was overturned," Harris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for every story we hear of the suffering under Trump abortion bans, there are so many of the stories we're not hearing, but where suffering is happening every day in our country," she added.</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62" style="position:absolute;z-index:251974656"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Rolling StoneLexis Nexis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(89%); GOVERNORS (79%); ABORTION REGULATION &amp; POLICY (77%); OBSTETRICS &amp; GYNECOLOGY (77%); HEALTH CARE PROFESSIONALS (76%); VOTERS &amp; VOTING (75%); POLLS &amp; SURVEYS (74%); ABORTION DRUGS (72%); ABORTION RIGHTS (72%); REPRODUCTIVE RIGHTS (72%); VOTER REGISTRATION (70%); SURGERY &amp; TRANSPLANTATION (65%); HEALTH CARE ACCESS (64%)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(64%); SIC4833 TELEVISION BROADCASTING STATIONS (64%); ABORTION REGULATION &amp; POLICY (77%); OBSTETRICS &amp; GYNECOLOGY (77%); HEALTH CARE PROFESSIONALS (76%); ABORTION DRUGS (72%); HEALTH CARE ACCESS (64%)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(92%); DONALD TRUMP (89%)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(70%); GEORGIA, USA (79%); MICHIGAN, USA (79%); NORTH CAROLINA, USA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63"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776"/>
          <w:headerReference w:type="default" r:id="rId1777"/>
          <w:footerReference w:type="even" r:id="rId1778"/>
          <w:footerReference w:type="default" r:id="rId1779"/>
          <w:headerReference w:type="first" r:id="rId1780"/>
          <w:footerReference w:type="first" r:id="rId1781"/>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782" w:history="1">
        <w:r>
          <w:rPr>
            <w:rFonts w:ascii="arial" w:eastAsia="arial" w:hAnsi="arial" w:cs="arial"/>
            <w:b/>
            <w:i/>
            <w:strike w:val="0"/>
            <w:color w:val="0077CC"/>
            <w:sz w:val="28"/>
            <w:u w:val="single"/>
            <w:vertAlign w:val="baseline"/>
          </w:rPr>
          <w:t>THIS WEEK WITH GEORGE STEPHANOPOULOS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THIS WEEK 10:00 AM EST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JONATHAN KARL</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4" style="position:absolute;z-index:25197670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THIS WEEK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With George Stephanopoulos" starts right now.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course.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(UNITED STATES)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jumping a little bit out of line. They were getting yippy.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hits pause on at least some of his tariffs after days of market turmoil. But he escalates the trade war with China.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(UNITED STATES)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was, by far, the biggest abuser in history. But somebody had to do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LUTNICK (SECRETARY OF COMMERCE)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China comes to the table with Donald Trump or they don't. They can't afford to be without 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SEC. HOWARD LUTNICK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SEN. ELIZABETH WARREN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now carving out exemptions on electronics. The partial reversals bringing a sigh of relief. So, what will the 90-day pause mean for the American economy? Are Trump's tariffs constitutional? This morning, I'll ask Secretary of Commerce Howard Lutnick, Senator Elizabeth Warren responds.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will he or won't he?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A. SMITH (HOST/ESPN'S FIRST TAKE &amp; THE STEPHEN A. SMITH SHOW)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desire to be a politician, but I've decided I'm no longer going to close that door.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STEPHEN A. SMITH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exclusive with ESPN's Stephen A. Smith, the king of the "Hot Take," takes on Trump and the Democrats, and why he's thinking about running for president. Plus...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(UNITED STATES)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She's really done an excellent job.</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POWERHOUSE ROUNDTABLE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end up in the Oval Office while Trump signed retribution orders against his former aides? The Roundtable takes on all the week's politics.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ABC News it's "This Week." Here now, Jonathan Karl.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"This Week."</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65" style="position:absolute;z-index:251977728"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LEGISLATIVE BODIES (78%); POLITICS (78%); TRANSCRIPTS (78%); US PRESIDENTS (78%); TAXES &amp; TAXATION (77%); COMMERCE DEPARTMENTS (76%); TARIFFS &amp; DUTIES (76%); TRADE DISPUTES (71%); ECONOMY &amp; ECONOMIC INDICATORS (52%)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ESPN INC (54%)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SIC4841 CABLE &amp; OTHER PAY TELEVISION SERVICES (54%); NETWORK TELEVISION (79%); ENTERTAINMENT &amp; ARTS (73%); BROADCASTING INDUSTRY (58%)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(91%); ELIZABETH WARREN (73%)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66"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 xml:space="preserve">'FULL OF SH*T': </w:t>
        </w:r>
      </w:hyperlink>
      <w:hyperlink r:id="rId1790" w:history="1">
        <w:r>
          <w:rPr>
            <w:rFonts w:ascii="arial" w:eastAsia="arial" w:hAnsi="arial" w:cs="arial"/>
            <w:b/>
            <w:i/>
            <w:strike w:val="0"/>
            <w:color w:val="0077CC"/>
            <w:sz w:val="28"/>
            <w:u w:val="single"/>
            <w:vertAlign w:val="baseline"/>
          </w:rPr>
          <w:t>Gretchen</w:t>
        </w:r>
      </w:hyperlink>
      <w:hyperlink r:id="rId1791" w:history="1">
        <w:r>
          <w:rPr>
            <w:rFonts w:ascii="arial" w:eastAsia="arial" w:hAnsi="arial" w:cs="arial"/>
            <w:b/>
            <w:i/>
            <w:strike w:val="0"/>
            <w:color w:val="0077CC"/>
            <w:sz w:val="28"/>
            <w:u w:val="single"/>
            <w:vertAlign w:val="baseline"/>
          </w:rPr>
          <w:t xml:space="preserve"> </w:t>
        </w:r>
      </w:hyperlink>
      <w:hyperlink r:id="rId1792" w:history="1">
        <w:r>
          <w:rPr>
            <w:rFonts w:ascii="arial" w:eastAsia="arial" w:hAnsi="arial" w:cs="arial"/>
            <w:b/>
            <w:i/>
            <w:strike w:val="0"/>
            <w:color w:val="0077CC"/>
            <w:sz w:val="28"/>
            <w:u w:val="single"/>
            <w:vertAlign w:val="baseline"/>
          </w:rPr>
          <w:t>Whitmer</w:t>
        </w:r>
      </w:hyperlink>
      <w:hyperlink r:id="rId1793" w:history="1">
        <w:r>
          <w:rPr>
            <w:rFonts w:ascii="arial" w:eastAsia="arial" w:hAnsi="arial" w:cs="arial"/>
            <w:b/>
            <w:i/>
            <w:strike w:val="0"/>
            <w:color w:val="0077CC"/>
            <w:sz w:val="28"/>
            <w:u w:val="single"/>
            <w:vertAlign w:val="baseline"/>
          </w:rPr>
          <w:t xml:space="preserve"> Denies Report Claiming She Said Biden Couldn't Win Michigan After Debate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6:34 PM EST</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Frevele</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7" style="position:absolute;z-index:251979776" from="0,2pt" to="512pt,2pt" strokecolor="#009ddb" strokeweight="2pt">
            <v:stroke linestyle="single"/>
            <w10:wrap type="topAndBottom"/>
          </v:line>
        </w:pic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1st, 2024 ( </w:t>
      </w:r>
      <w:hyperlink r:id="rId179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79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@gretchenwhitmer on Twitter/X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Politico's Jonathan Martin included a vaguely sourced claim that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told someone privately that President Joe Biden couldn't win her state after his debate performance. On Monday,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anyone who would make such a claim was 'full of shit.'</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posted on Monday, along with a video in which she campaigns for Biden and Vice President Kamala Harris,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1796" w:history="1">
        <w:r>
          <w:rPr>
            <w:rFonts w:ascii="arial" w:eastAsia="arial" w:hAnsi="arial" w:cs="arial"/>
            <w:b w:val="0"/>
            <w:i/>
            <w:strike w:val="0"/>
            <w:noProof w:val="0"/>
            <w:color w:val="0077CC"/>
            <w:position w:val="0"/>
            <w:sz w:val="20"/>
            <w:u w:val="single"/>
            <w:vertAlign w:val="baseline"/>
          </w:rPr>
          <w:t>wrote: 'Anyone who claims I would say that we can't win Michigan is full of shit. Let's go.' She included a link to her</w:t>
        </w:r>
      </w:hyperlink>
      <w:r>
        <w:rPr>
          <w:rFonts w:ascii="arial" w:eastAsia="arial" w:hAnsi="arial" w:cs="arial"/>
          <w:b w:val="0"/>
          <w:i w:val="0"/>
          <w:strike w:val="0"/>
          <w:noProof w:val="0"/>
          <w:color w:val="000000"/>
          <w:position w:val="0"/>
          <w:sz w:val="20"/>
          <w:u w:val="none"/>
          <w:vertAlign w:val="baseline"/>
        </w:rPr>
        <w:t> </w:t>
      </w:r>
      <w:hyperlink r:id="rId1797" w:history="1">
        <w:r>
          <w:rPr>
            <w:rFonts w:ascii="arial" w:eastAsia="arial" w:hAnsi="arial" w:cs="arial"/>
            <w:b w:val="0"/>
            <w:i/>
            <w:strike w:val="0"/>
            <w:noProof w:val="0"/>
            <w:color w:val="0077CC"/>
            <w:position w:val="0"/>
            <w:sz w:val="20"/>
            <w:u w:val="single"/>
            <w:vertAlign w:val="baseline"/>
          </w:rPr>
          <w:t>Fight Like Hell PAC:</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claims I would say that we can't win Michigan is full of shit. Let's go.  </w:t>
      </w:r>
      <w:hyperlink r:id="rId1798" w:history="1">
        <w:r>
          <w:rPr>
            <w:rFonts w:ascii="arial" w:eastAsia="arial" w:hAnsi="arial" w:cs="arial"/>
            <w:b w:val="0"/>
            <w:i/>
            <w:strike w:val="0"/>
            <w:noProof w:val="0"/>
            <w:color w:val="0077CC"/>
            <w:position w:val="0"/>
            <w:sz w:val="20"/>
            <w:u w:val="single"/>
            <w:vertAlign w:val="baseline"/>
          </w:rPr>
          <w:t>https://t.co/1K5E6K7rJu</w:t>
        </w:r>
      </w:hyperlink>
      <w:r>
        <w:rPr>
          <w:rFonts w:ascii="arial" w:eastAsia="arial" w:hAnsi="arial" w:cs="arial"/>
          <w:b w:val="0"/>
          <w:i w:val="0"/>
          <w:strike w:val="0"/>
          <w:noProof w:val="0"/>
          <w:color w:val="000000"/>
          <w:position w:val="0"/>
          <w:sz w:val="20"/>
          <w:u w:val="none"/>
          <w:vertAlign w:val="baseline"/>
        </w:rPr>
        <w:t> </w:t>
      </w:r>
      <w:hyperlink r:id="rId1799" w:history="1">
        <w:r>
          <w:rPr>
            <w:rFonts w:ascii="arial" w:eastAsia="arial" w:hAnsi="arial" w:cs="arial"/>
            <w:b w:val="0"/>
            <w:i/>
            <w:strike w:val="0"/>
            <w:noProof w:val="0"/>
            <w:color w:val="0077CC"/>
            <w:position w:val="0"/>
            <w:sz w:val="20"/>
            <w:u w:val="single"/>
            <w:vertAlign w:val="baseline"/>
          </w:rPr>
          <w:t>pic.twitter.com/04c3vGfhO5</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(@gretchenwhitmer)  </w:t>
      </w:r>
      <w:hyperlink r:id="rId1800" w:history="1">
        <w:r>
          <w:rPr>
            <w:rFonts w:ascii="arial" w:eastAsia="arial" w:hAnsi="arial" w:cs="arial"/>
            <w:b w:val="0"/>
            <w:i/>
            <w:strike w:val="0"/>
            <w:noProof w:val="0"/>
            <w:color w:val="0077CC"/>
            <w:position w:val="0"/>
            <w:sz w:val="20"/>
            <w:u w:val="single"/>
            <w:vertAlign w:val="baseline"/>
          </w:rPr>
          <w:t>July 1, 2024</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drive home her support,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provided  </w:t>
      </w:r>
      <w:hyperlink r:id="rId1801" w:history="1">
        <w:r>
          <w:rPr>
            <w:rFonts w:ascii="arial" w:eastAsia="arial" w:hAnsi="arial" w:cs="arial"/>
            <w:b w:val="0"/>
            <w:i/>
            <w:strike w:val="0"/>
            <w:noProof w:val="0"/>
            <w:color w:val="0077CC"/>
            <w:position w:val="0"/>
            <w:sz w:val="20"/>
            <w:u w:val="single"/>
            <w:vertAlign w:val="baseline"/>
          </w:rPr>
          <w:t>a longer statement to The Detroit News: 'I am proud to support Joe Biden as our nominee and I am behind him 100% in the fight to defeat [former President] Donald Trump. Not only do I believe Joe can win Michigan, I know he can because he's got the receipts: he's lowered health care costs, brought back manufacturing jobs and is committed to restoring the reproductive freedom women lost under Donald Trump.'</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Politico  </w:t>
      </w:r>
      <w:hyperlink r:id="rId1802" w:history="1">
        <w:r>
          <w:rPr>
            <w:rFonts w:ascii="arial" w:eastAsia="arial" w:hAnsi="arial" w:cs="arial"/>
            <w:b w:val="0"/>
            <w:i/>
            <w:strike w:val="0"/>
            <w:noProof w:val="0"/>
            <w:color w:val="0077CC"/>
            <w:position w:val="0"/>
            <w:sz w:val="20"/>
            <w:u w:val="single"/>
            <w:vertAlign w:val="baseline"/>
          </w:rPr>
          <w:t xml:space="preserve">article, also posted on Monday, did cover </w:t>
        </w:r>
      </w:hyperlink>
      <w:hyperlink r:id="rId1803" w:history="1">
        <w:r>
          <w:rPr>
            <w:rFonts w:ascii="arial" w:eastAsia="arial" w:hAnsi="arial" w:cs="arial"/>
            <w:b/>
            <w:i/>
            <w:strike w:val="0"/>
            <w:noProof w:val="0"/>
            <w:color w:val="0077CC"/>
            <w:position w:val="0"/>
            <w:sz w:val="20"/>
            <w:u w:val="single"/>
            <w:vertAlign w:val="baseline"/>
          </w:rPr>
          <w:t>Whitmer</w:t>
        </w:r>
      </w:hyperlink>
      <w:hyperlink r:id="rId1804" w:history="1">
        <w:r>
          <w:rPr>
            <w:rFonts w:ascii="arial" w:eastAsia="arial" w:hAnsi="arial" w:cs="arial"/>
            <w:b w:val="0"/>
            <w:i/>
            <w:strike w:val="0"/>
            <w:noProof w:val="0"/>
            <w:color w:val="0077CC"/>
            <w:position w:val="0"/>
            <w:sz w:val="20"/>
            <w:u w:val="single"/>
            <w:vertAlign w:val="baseline"/>
          </w:rPr>
          <w:t xml:space="preserve"> dismissing calls for her to replace Biden as the Democratic candidate - a movement that came to be known as 'Draft Gretch' - but also wrote about a somewhat mysterious call he received that included a dire warning for the president. Martin's story began with </w:t>
        </w:r>
      </w:hyperlink>
      <w:hyperlink r:id="rId1805" w:history="1">
        <w:r>
          <w:rPr>
            <w:rFonts w:ascii="arial" w:eastAsia="arial" w:hAnsi="arial" w:cs="arial"/>
            <w:b/>
            <w:i/>
            <w:strike w:val="0"/>
            <w:noProof w:val="0"/>
            <w:color w:val="0077CC"/>
            <w:position w:val="0"/>
            <w:sz w:val="20"/>
            <w:u w:val="single"/>
            <w:vertAlign w:val="baseline"/>
          </w:rPr>
          <w:t>Whitmer</w:t>
        </w:r>
      </w:hyperlink>
      <w:hyperlink r:id="rId1806" w:history="1">
        <w:r>
          <w:rPr>
            <w:rFonts w:ascii="arial" w:eastAsia="arial" w:hAnsi="arial" w:cs="arial"/>
            <w:b w:val="0"/>
            <w:i/>
            <w:strike w:val="0"/>
            <w:noProof w:val="0"/>
            <w:color w:val="0077CC"/>
            <w:position w:val="0"/>
            <w:sz w:val="20"/>
            <w:u w:val="single"/>
            <w:vertAlign w:val="baseline"/>
          </w:rPr>
          <w:t>'s call to Biden campaign chair Jennifer O'Malley Dillon:</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the call to reiterate her commitment and willingness to help the president but also voiced her concern about how much more difficult the campaign would be now for Biden, I'm told by a person familiar with the call.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revealing is how word of the call reached me: from someone close to a potential 2028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rival for the Democratic presidential nomination. This person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had phoned O'Malley Dillon with more of an unambiguous SOS: to relay that Michigan, in the wake of the debate, was no longer winnable for Biden.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such political bladework is already taking place illustrates how badly her rivals want to wound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by portraying her as being disloyal to Biden in his hour of need. Yet it also captures what an extraordinary, and extraordinarily precarious, moment this is for the well-stocked bench of Democratic governors who are eager to succeed Biden.</w:t>
      </w:r>
    </w:p>
    <w:p>
      <w:pPr>
        <w:pStyle w:val="Normal9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just one of many  </w:t>
      </w:r>
      <w:hyperlink r:id="rId1807" w:history="1">
        <w:r>
          <w:rPr>
            <w:rFonts w:ascii="arial" w:eastAsia="arial" w:hAnsi="arial" w:cs="arial"/>
            <w:b w:val="0"/>
            <w:i/>
            <w:strike w:val="0"/>
            <w:noProof w:val="0"/>
            <w:color w:val="0077CC"/>
            <w:position w:val="0"/>
            <w:sz w:val="20"/>
            <w:u w:val="single"/>
            <w:vertAlign w:val="baseline"/>
          </w:rPr>
          <w:t>names being floated as possible replacements for Biden, should he decide to</w:t>
        </w:r>
      </w:hyperlink>
      <w:r>
        <w:rPr>
          <w:rFonts w:ascii="arial" w:eastAsia="arial" w:hAnsi="arial" w:cs="arial"/>
          <w:b w:val="0"/>
          <w:i w:val="0"/>
          <w:strike w:val="0"/>
          <w:noProof w:val="0"/>
          <w:color w:val="000000"/>
          <w:position w:val="0"/>
          <w:sz w:val="20"/>
          <w:u w:val="none"/>
          <w:vertAlign w:val="baseline"/>
        </w:rPr>
        <w:t> </w:t>
      </w:r>
      <w:hyperlink r:id="rId1808" w:history="1">
        <w:r>
          <w:rPr>
            <w:rFonts w:ascii="arial" w:eastAsia="arial" w:hAnsi="arial" w:cs="arial"/>
            <w:b w:val="0"/>
            <w:i/>
            <w:strike w:val="0"/>
            <w:noProof w:val="0"/>
            <w:color w:val="0077CC"/>
            <w:position w:val="0"/>
            <w:sz w:val="20"/>
            <w:u w:val="single"/>
            <w:vertAlign w:val="baseline"/>
          </w:rPr>
          <w:t>step aside, a scenario which is unlikely. However, Martin pointed out that 'if one of them urged the president, even in private, to step aside they'd be outed and portrayed as trying to 'take their shot,' as one adviser to a Democratic governor put it.'The post</w:t>
        </w:r>
      </w:hyperlink>
    </w:p>
    <w:p>
      <w:pPr>
        <w:pStyle w:val="Normal92"/>
        <w:keepNext w:val="0"/>
        <w:spacing w:before="240" w:after="0" w:line="260" w:lineRule="atLeast"/>
        <w:ind w:left="0" w:right="0" w:firstLine="0"/>
        <w:jc w:val="both"/>
      </w:pPr>
      <w:hyperlink r:id="rId1809" w:history="1">
        <w:r>
          <w:rPr>
            <w:rFonts w:ascii="arial" w:eastAsia="arial" w:hAnsi="arial" w:cs="arial"/>
            <w:b w:val="0"/>
            <w:i/>
            <w:strike w:val="0"/>
            <w:color w:val="0077CC"/>
            <w:sz w:val="20"/>
            <w:u w:val="single"/>
            <w:vertAlign w:val="baseline"/>
          </w:rPr>
          <w:t xml:space="preserve">'FULL OF SH*T': </w:t>
        </w:r>
      </w:hyperlink>
      <w:hyperlink r:id="rId1810" w:history="1">
        <w:r>
          <w:rPr>
            <w:rFonts w:ascii="arial" w:eastAsia="arial" w:hAnsi="arial" w:cs="arial"/>
            <w:b/>
            <w:i/>
            <w:strike w:val="0"/>
            <w:color w:val="0077CC"/>
            <w:sz w:val="20"/>
            <w:u w:val="single"/>
            <w:vertAlign w:val="baseline"/>
          </w:rPr>
          <w:t>Gretchen</w:t>
        </w:r>
      </w:hyperlink>
      <w:hyperlink r:id="rId1811" w:history="1">
        <w:r>
          <w:rPr>
            <w:rFonts w:ascii="arial" w:eastAsia="arial" w:hAnsi="arial" w:cs="arial"/>
            <w:b w:val="0"/>
            <w:i/>
            <w:strike w:val="0"/>
            <w:color w:val="0077CC"/>
            <w:sz w:val="20"/>
            <w:u w:val="single"/>
            <w:vertAlign w:val="baseline"/>
          </w:rPr>
          <w:t xml:space="preserve"> </w:t>
        </w:r>
      </w:hyperlink>
      <w:hyperlink r:id="rId1812" w:history="1">
        <w:r>
          <w:rPr>
            <w:rFonts w:ascii="arial" w:eastAsia="arial" w:hAnsi="arial" w:cs="arial"/>
            <w:b/>
            <w:i/>
            <w:strike w:val="0"/>
            <w:color w:val="0077CC"/>
            <w:sz w:val="20"/>
            <w:u w:val="single"/>
            <w:vertAlign w:val="baseline"/>
          </w:rPr>
          <w:t>Whitmer</w:t>
        </w:r>
      </w:hyperlink>
      <w:hyperlink r:id="rId1813" w:history="1">
        <w:r>
          <w:rPr>
            <w:rFonts w:ascii="arial" w:eastAsia="arial" w:hAnsi="arial" w:cs="arial"/>
            <w:b w:val="0"/>
            <w:i/>
            <w:strike w:val="0"/>
            <w:color w:val="0077CC"/>
            <w:sz w:val="20"/>
            <w:u w:val="single"/>
            <w:vertAlign w:val="baseline"/>
          </w:rPr>
          <w:t xml:space="preserve"> Denies Report Claiming She Said Biden Couldn't Win Michigan After Debate first appeared on</w:t>
        </w:r>
      </w:hyperlink>
      <w:r>
        <w:rPr>
          <w:rFonts w:ascii="arial" w:eastAsia="arial" w:hAnsi="arial" w:cs="arial"/>
          <w:b w:val="0"/>
          <w:i w:val="0"/>
          <w:strike w:val="0"/>
          <w:noProof w:val="0"/>
          <w:color w:val="000000"/>
          <w:position w:val="0"/>
          <w:sz w:val="20"/>
          <w:u w:val="none"/>
          <w:vertAlign w:val="baseline"/>
        </w:rPr>
        <w:t> </w:t>
      </w:r>
      <w:hyperlink r:id="rId1814" w:history="1">
        <w:r>
          <w:rPr>
            <w:rFonts w:ascii="arial" w:eastAsia="arial" w:hAnsi="arial" w:cs="arial"/>
            <w:b w:val="0"/>
            <w:i/>
            <w:strike w:val="0"/>
            <w:noProof w:val="0"/>
            <w:color w:val="0077CC"/>
            <w:position w:val="0"/>
            <w:sz w:val="20"/>
            <w:u w:val="single"/>
            <w:vertAlign w:val="baseline"/>
          </w:rPr>
          <w:t>Mediaite.</w:t>
        </w:r>
      </w:hyperlink>
    </w:p>
    <w:p>
      <w:pPr>
        <w:pStyle w:val="Normal92"/>
        <w:keepNext w:val="0"/>
        <w:spacing w:before="240" w:after="0" w:line="260" w:lineRule="atLeast"/>
        <w:ind w:left="0" w:right="0" w:firstLine="0"/>
        <w:jc w:val="both"/>
      </w:pPr>
      <w:hyperlink r:id="rId1815" w:history="1">
        <w:r>
          <w:rPr>
            <w:rFonts w:ascii="arial" w:eastAsia="arial" w:hAnsi="arial" w:cs="arial"/>
            <w:b w:val="0"/>
            <w:i/>
            <w:strike w:val="0"/>
            <w:color w:val="0077CC"/>
            <w:sz w:val="20"/>
            <w:u w:val="single"/>
            <w:vertAlign w:val="baseline"/>
          </w:rPr>
          <w:t>Link to the original story.</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2"/>
        <w:spacing w:line="60" w:lineRule="exact"/>
      </w:pPr>
      <w:r>
        <w:pict>
          <v:line id="_x0000_s1368" style="position:absolute;z-index:251980800"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69" style="position:absolute;z-index:251981824"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INTERNET SOCIAL NETWORKING (90%); US DEMOCRATIC PARTY (89%); POLITICAL CANDIDATES (79%); BLOGS &amp; MESSAGE BOARDS (78%); US PRESIDENTIAL CANDIDATES 2008 (78%); US PRESIDENTIAL CANDIDATES 2012 (78%); US PRESIDENTIAL ELECTIONS (78%); GOVERNORS (77%); FEMINISM &amp; WOMEN'S RIGHTS (73%); BLUE COLLAR WORKERS (64%); Politics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Joe Biden (%); Jonathan Martin (%); Politico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BLOGS &amp; MESSAGE BOARDS (78%); MANUFACTURING (78%)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JOE BIDEN (93%); DONALD TRUMP (89%); KAMALA HARRIS (79%)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7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816"/>
          <w:headerReference w:type="default" r:id="rId1817"/>
          <w:footerReference w:type="even" r:id="rId1818"/>
          <w:footerReference w:type="default" r:id="rId1819"/>
          <w:headerReference w:type="first" r:id="rId1820"/>
          <w:footerReference w:type="first" r:id="rId1821"/>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822" w:history="1">
        <w:r>
          <w:rPr>
            <w:rFonts w:ascii="arial" w:eastAsia="arial" w:hAnsi="arial" w:cs="arial"/>
            <w:b/>
            <w:i/>
            <w:strike w:val="0"/>
            <w:color w:val="0077CC"/>
            <w:sz w:val="28"/>
            <w:u w:val="single"/>
            <w:vertAlign w:val="baseline"/>
          </w:rPr>
          <w:t xml:space="preserve">Mich. Gov. </w:t>
        </w:r>
      </w:hyperlink>
      <w:hyperlink r:id="rId1823" w:history="1">
        <w:r>
          <w:rPr>
            <w:rFonts w:ascii="arial" w:eastAsia="arial" w:hAnsi="arial" w:cs="arial"/>
            <w:b/>
            <w:i/>
            <w:strike w:val="0"/>
            <w:color w:val="0077CC"/>
            <w:sz w:val="28"/>
            <w:u w:val="single"/>
            <w:vertAlign w:val="baseline"/>
          </w:rPr>
          <w:t>Whitmer</w:t>
        </w:r>
      </w:hyperlink>
      <w:hyperlink r:id="rId1824" w:history="1">
        <w:r>
          <w:rPr>
            <w:rFonts w:ascii="arial" w:eastAsia="arial" w:hAnsi="arial" w:cs="arial"/>
            <w:b/>
            <w:i/>
            <w:strike w:val="0"/>
            <w:color w:val="0077CC"/>
            <w:sz w:val="28"/>
            <w:u w:val="single"/>
            <w:vertAlign w:val="baseline"/>
          </w:rPr>
          <w:t xml:space="preserve"> Announces Contest for Lions Logo Drawing Ahead of First Playoff Game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8:40 AM  EST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93"/>
        <w:keepNext w:val="0"/>
        <w:spacing w:before="120" w:after="0" w:line="220" w:lineRule="atLeast"/>
        <w:ind w:left="0" w:right="0" w:firstLine="0"/>
        <w:jc w:val="left"/>
      </w:pPr>
      <w:r>
        <w:br/>
      </w:r>
      <w:r>
        <w:pict>
          <v:shape id="_x0000_i1371" type="#_x0000_t75" style="width:15.19pt;height:15.19pt">
            <v:imagedata r:id="rId10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Michigan </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2" style="position:absolute;z-index:251983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D-Michigan, issued the following news release on Jan. 14, 2025:</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announced Michigan's statewide contest to draw the Detroit Lions logo. During the 2024 NFL Draft in Detroit,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created her own rendition of the Detroit Lions Logo and now she wants all Michiganders to have the opportunity.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Lions have captured our hearts and made us all hopeful for a Super Bowl this year," said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"Join me in rooting them on by submitting your version of the team logo. Let's show the Lions that we got their backs as they enter the playoffs."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Detroit's roaring lion has been a symbol of the unstoppable strength, unwavering resilience, and Michigan grit of the Detroit Lions.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a seasoned artist or a diehard fan, we invite you to submit your own rendition of the iconic lion at the submission link below for a chance at your lion being featured on the governor's Facebook, Twitter, Instagram, and more.</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Submit your drawings here: </w:t>
      </w:r>
      <w:hyperlink r:id="rId1825" w:history="1">
        <w:r>
          <w:rPr>
            <w:rFonts w:ascii="arial" w:eastAsia="arial" w:hAnsi="arial" w:cs="arial"/>
            <w:b w:val="0"/>
            <w:i/>
            <w:strike w:val="0"/>
            <w:noProof w:val="0"/>
            <w:color w:val="0077CC"/>
            <w:position w:val="0"/>
            <w:sz w:val="20"/>
            <w:u w:val="single"/>
            <w:vertAlign w:val="baseline"/>
          </w:rPr>
          <w:t>www.Michigan.gov/OnePride</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826" w:history="1">
        <w:r>
          <w:rPr>
            <w:rFonts w:ascii="arial" w:eastAsia="arial" w:hAnsi="arial" w:cs="arial"/>
            <w:b w:val="0"/>
            <w:i/>
            <w:strike w:val="0"/>
            <w:noProof w:val="0"/>
            <w:color w:val="0077CC"/>
            <w:position w:val="0"/>
            <w:sz w:val="20"/>
            <w:u w:val="single"/>
            <w:vertAlign w:val="baseline"/>
          </w:rPr>
          <w:t>https://www.michigan.gov/</w:t>
        </w:r>
      </w:hyperlink>
      <w:hyperlink r:id="rId1827" w:history="1">
        <w:r>
          <w:rPr>
            <w:rFonts w:ascii="arial" w:eastAsia="arial" w:hAnsi="arial" w:cs="arial"/>
            <w:b/>
            <w:i/>
            <w:strike w:val="0"/>
            <w:noProof w:val="0"/>
            <w:color w:val="0077CC"/>
            <w:position w:val="0"/>
            <w:sz w:val="20"/>
            <w:u w:val="single"/>
            <w:vertAlign w:val="baseline"/>
          </w:rPr>
          <w:t>whitmer</w:t>
        </w:r>
      </w:hyperlink>
      <w:hyperlink r:id="rId1828" w:history="1">
        <w:r>
          <w:rPr>
            <w:rFonts w:ascii="arial" w:eastAsia="arial" w:hAnsi="arial" w:cs="arial"/>
            <w:b w:val="0"/>
            <w:i/>
            <w:strike w:val="0"/>
            <w:noProof w:val="0"/>
            <w:color w:val="0077CC"/>
            <w:position w:val="0"/>
            <w:sz w:val="20"/>
            <w:u w:val="single"/>
            <w:vertAlign w:val="baseline"/>
          </w:rPr>
          <w:t>/news/press-releases/2025/01/14/</w:t>
        </w:r>
      </w:hyperlink>
      <w:hyperlink r:id="rId1829" w:history="1">
        <w:r>
          <w:rPr>
            <w:rFonts w:ascii="arial" w:eastAsia="arial" w:hAnsi="arial" w:cs="arial"/>
            <w:b/>
            <w:i/>
            <w:strike w:val="0"/>
            <w:noProof w:val="0"/>
            <w:color w:val="0077CC"/>
            <w:position w:val="0"/>
            <w:sz w:val="20"/>
            <w:u w:val="single"/>
            <w:vertAlign w:val="baseline"/>
          </w:rPr>
          <w:t>whitmer</w:t>
        </w:r>
      </w:hyperlink>
      <w:hyperlink r:id="rId1830" w:history="1">
        <w:r>
          <w:rPr>
            <w:rFonts w:ascii="arial" w:eastAsia="arial" w:hAnsi="arial" w:cs="arial"/>
            <w:b w:val="0"/>
            <w:i/>
            <w:strike w:val="0"/>
            <w:noProof w:val="0"/>
            <w:color w:val="0077CC"/>
            <w:position w:val="0"/>
            <w:sz w:val="20"/>
            <w:u w:val="single"/>
            <w:vertAlign w:val="baseline"/>
          </w:rPr>
          <w:t>-announces-contest-for-lions-logo-drawing-ahead-of-first-playoff-game</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MSTRUCK-8995745 MSTRUCK</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73" style="position:absolute;z-index:251984896"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TOURNAMENTS (91%); AMERICAN FOOTBALL (90%); SPORTS &amp; RECREATION (90%); SPORTS &amp; RECREATION EVENTS (90%); DRAWING &amp; ILLUSTRATION (78%); AMERICAN FOOTBALL TOURNAMENTS (77%); PROFESSIONAL SPORTS (77%)</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DETROIT LIONS (96%); NATIONAL FOOTBALL LEAGUE (83%)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(52%); SIC7374 COMPUTER PROCESSING &amp; DATA PREPARATION &amp; PROCESSING SERVICES (52%); DRAWING &amp; ILLUSTRATION (78%)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(94%); LANSING, MI, USA (79%); MICHIGAN, USA (96%)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74"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 xml:space="preserve">At MSU book tour event, </w:t>
        </w:r>
      </w:hyperlink>
      <w:hyperlink r:id="rId1838" w:history="1">
        <w:r>
          <w:rPr>
            <w:rFonts w:ascii="arial" w:eastAsia="arial" w:hAnsi="arial" w:cs="arial"/>
            <w:b/>
            <w:i/>
            <w:strike w:val="0"/>
            <w:color w:val="0077CC"/>
            <w:sz w:val="28"/>
            <w:u w:val="single"/>
            <w:vertAlign w:val="baseline"/>
          </w:rPr>
          <w:t>Whitmer</w:t>
        </w:r>
      </w:hyperlink>
      <w:hyperlink r:id="rId1839" w:history="1">
        <w:r>
          <w:rPr>
            <w:rFonts w:ascii="arial" w:eastAsia="arial" w:hAnsi="arial" w:cs="arial"/>
            <w:b/>
            <w:i/>
            <w:strike w:val="0"/>
            <w:color w:val="0077CC"/>
            <w:sz w:val="28"/>
            <w:u w:val="single"/>
            <w:vertAlign w:val="baseline"/>
          </w:rPr>
          <w:t xml:space="preserve"> again says she has no plans to seek national office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 12:32 PM EST</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5" style="position:absolute;z-index:251986944" from="0,2pt" to="512pt,2pt" strokecolor="#009ddb" strokeweight="2pt">
            <v:stroke linestyle="single"/>
            <w10:wrap type="topAndBottom"/>
          </v:line>
        </w:pict>
      </w:r>
    </w:p>
    <w:p>
      <w:pPr>
        <w:pStyle w:val="Normal94"/>
      </w:pP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24th, 2024 (</w:t>
      </w:r>
      <w:hyperlink r:id="rId1840"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84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during a stop on her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11:45 a.m. 7/24/24</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reiterated Tuesday that she currently has no plans to run for president or vice president.</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asked the familiar question by former Gov. Jim Blanchard during a book tour stop at her alma mater at Michigan State University in East Lansing. The Democratic former governor told her that he hears people mention wanting her to seek a higher office everywhere he visits.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you this. I've been consistent, and it's totally genuine. I've made a commitment to serve out my term as governor here. That is 100% where my head is 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'Flattered to be considered — it is flattering to have been on a list or considered — [but] my commitment is to Michigan.'</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noted that the release of 'True Gretch' has coincided with a pivotal few weeks in American politics, overlapping with the first presidential debate, an assassination attempt on former President Donald Trump and the decision by President Joe Biden to end his own re-election campaign, endorsing Vice President Kamala Harris to succeed him.</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was on Biden's VP shortlist in 2020, said the president dropping out was 'the right move for a lot of reasons' and said she's 'fired up' about Harris being at the top of the ticket.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make for great headlines when everyone likes one another and is excited, but that is the God's honest truth,'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rejected the idea of serving as vice president, Blanchard teed her up for what could be viewed as an audition for how she would approach the role.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knew Republican vice presidential nominee Ohio U.S. Sen. J.D. Vance,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answered, 'I read his book.' She noted that 'Hillbilly Elegy' had been chosen as the selection for a community book event at MSU years prior.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Blanchard rattled off a list of things Vance had previously said that were critical of Trump, asking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how he then ended up serving as the running mate for the man he once called 'America's Hitler.'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me to explain the mentality of a Buckeye?'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joked.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hire people who have experience,'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added. 'You're talking about a ticket that has six years of public service experience among them. That matters. We're tackling important issues that profoundly impact people's lives every single day. We're dealing with conflicts around the globe. To have two novices taking the reins, I think, is a really troubling thing.'</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it was at Michigan State University, while she was in law school, that she hit her stride, noting that she graduated magna cum laude.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wasn't always the perfect role model, recounting a time in high school when she got drunk, passed out and puked on her principal, something she writes about in her book.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my finest moment,'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began to turn things around, knowing that she wanted to attend MSU and was not on the track to do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evolution as a student continued as an undergraduate student,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you've already picked up on the fact that I wasn't the most serious student — bowling, ice skating. I took the movie class, Jim Cash's movie class,'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to cheers from the audience. 'I loved that class. Might've also been the Boone's Farm we had while we were watching the movies. I'm just going to put it all out there.'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during a stop on her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audience member holds a copy of "True Gretch" during a stop 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during a stop on her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Jim Blanchard, left, interviews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audience member reads from a copy of "True Gretch" during a stop 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Jim Blanchard, left, interviews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Jim Blanchard, left, interviews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Jim Blanchard, left, interviews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Jim Blanchard, left, interviews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right,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during a stop on her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audience member holds a copy of "True Gretch" during a stop 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State University President Kevin Guskiewicz introduces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security detail monitors the audience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State University President Kevin Guskiewicz introduces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during a stop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East Lansing, Mich., on July 23,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protestors stand outside a stop 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"True Gretch" book tour in Chelsea, Mich., on July 22, 2024. The protestors moved to a stage door once an unmarked SUV that appeared to be part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security detail pulled up, but the vehicle sped off with no sighting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exiting the building.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protestors stand outside a stop 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Chelsea, Mich., on July 22,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held a stop on her book tour promoting her novel "True Gretch" at The Purple Rose Theatre Company in Chelsea, Mich., on July 22,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protestors stood outside a stop 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"True Gretch" book tour in Chelsea, Mich., on July 22, 2024. (Photo by Andrew Roth/Michigan Advance)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name continues to be floated as a potential running mate for Harris or as a future presidential candidate, voters who attended a stop on the governor's book tour in Chelsea on Monday said they wanted her to stay in the state.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her stay right here in Michigan,' said Bob Pierce. 'We need her here — especially if things don't go the way they should nationally.'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going to stay here in Michigan and I support what she says fully,' Steve Daut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event also attracted a small pro-Trump protest.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some concern from attendees about the electability of an all-female ticket.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does need to be balanced,' Daut said. 'Whoever it is needs to balance the ticket.'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Lackey agreed, but said she has been pleasantly surprised before.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I am a woman who said an entire Democratic ticket made up of women in the top statewide offices was dangerous, and look what happened,' Lackey said, referring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Attorney General Dana Nessel and Secretary of State Jocelyn Benson. 'They were all elected handily, and I was wrong. And pleased to be proven wrong.'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of the names being floated as potential male running mates are also Michigan residents: Transportation Secretary Pete Buttigieg and U.S. Sen. Gary Peters (D-Bloomfield Twp.).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has been thoroughly vetted and tested on the national level, having run a presidential campaign of his own in 2020, at one point being considered the frontrunner in early voting states. He has often been praised for his skill in communicating during national television interviews.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successfully defended a vulnerable Senate seat in 2020 and serves as the chair of the Democratic Senatorial Campaign Committee. He often delivers an energetic stump speech, but ran on keeping his head down and getting results between election cycles in his 2020 campaign.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Peters and Buttigieg are Navy veterans, with Buttigieg serving for six years and Peters serving for 15 years.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Harris campaign has reportedly requested vetting materials from Kentucky Gov. Andy Beshear, North Carolina Gov. Roy Cooper, Arizona Sen. Mark Kelly, Illinois Gov. J.B. Pritzker, Pennsylvania Gov. Josh Shapiro, Minnesota Gov. Tim Walz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reporters at her education budget signing in Flint earlier on Monday that she had not been asked for vetting materials by the Harris campaign.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interested in doing anything other than this job for the next two and a half years. I've not sent any documentation to anyone,'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Blanchard about the campaign requesting vetting documents,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reiterated that 'my commitment is to the people of Michigan.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Lackey said she trusts the process as Harris weighs her options.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pick up and newspaper today and read nine highly qualified potential candidates,' Lackey said. 'People that know a whole lot more about the strategies behind the next 100 days than I do are going to be vetting those people and making decisions based on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who still want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run for president or vice president at some point, there may still be hope.</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that not only did she not think when she was a student at Michigan State University that she would one day run for governor —she didn't even think that when she was leaving the Michigan Legislature due to term limits in 2014.</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'OK, I've been in the minority the whole time. I've got my teeth kicked in every day for 14 years; I am going to move onto something else,'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resumed practicing law and taught at the University of Michigan before being appointed interim Ingham County prosecutor.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seeing the Flint water crisis unfold,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looked at the field of people who were considering running for governor in 2018 and thought she could fix the problem.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echoes how she first came to run for the Michigan House of Representatives in 2000.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ran for state House here in East Lansing, it was someone who called me and suggested it to me. I never thought of myself as a candidate,'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'It was someone else who said, you know,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you should think about running.' And I looked at the field of candidates and thought, 'I can do as good a job as any of them, maybe I will run.''</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 and she won. And in fact, she's never lost a race.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reporter Kyle Davidson contributed this story.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 DELIVERED TO YOUR INBOX</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842" w:history="1">
        <w:r>
          <w:rPr>
            <w:rFonts w:ascii="arial" w:eastAsia="arial" w:hAnsi="arial" w:cs="arial"/>
            <w:b w:val="0"/>
            <w:i/>
            <w:strike w:val="0"/>
            <w:noProof w:val="0"/>
            <w:color w:val="0077CC"/>
            <w:position w:val="0"/>
            <w:sz w:val="20"/>
            <w:u w:val="single"/>
            <w:vertAlign w:val="baseline"/>
          </w:rPr>
          <w:t xml:space="preserve">At MSU book tour event, </w:t>
        </w:r>
      </w:hyperlink>
      <w:hyperlink r:id="rId1843" w:history="1">
        <w:r>
          <w:rPr>
            <w:rFonts w:ascii="arial" w:eastAsia="arial" w:hAnsi="arial" w:cs="arial"/>
            <w:b/>
            <w:i/>
            <w:strike w:val="0"/>
            <w:noProof w:val="0"/>
            <w:color w:val="0077CC"/>
            <w:position w:val="0"/>
            <w:sz w:val="20"/>
            <w:u w:val="single"/>
            <w:vertAlign w:val="baseline"/>
          </w:rPr>
          <w:t>Whitmer</w:t>
        </w:r>
      </w:hyperlink>
      <w:hyperlink r:id="rId1844" w:history="1">
        <w:r>
          <w:rPr>
            <w:rFonts w:ascii="arial" w:eastAsia="arial" w:hAnsi="arial" w:cs="arial"/>
            <w:b w:val="0"/>
            <w:i/>
            <w:strike w:val="0"/>
            <w:noProof w:val="0"/>
            <w:color w:val="0077CC"/>
            <w:position w:val="0"/>
            <w:sz w:val="20"/>
            <w:u w:val="single"/>
            <w:vertAlign w:val="baseline"/>
          </w:rPr>
          <w:t xml:space="preserve"> again says she has no plans to seek national office appeared first on </w:t>
        </w:r>
      </w:hyperlink>
      <w:r>
        <w:rPr>
          <w:rFonts w:ascii="arial" w:eastAsia="arial" w:hAnsi="arial" w:cs="arial"/>
          <w:b w:val="0"/>
          <w:i w:val="0"/>
          <w:strike w:val="0"/>
          <w:noProof w:val="0"/>
          <w:color w:val="000000"/>
          <w:position w:val="0"/>
          <w:sz w:val="20"/>
          <w:u w:val="none"/>
          <w:vertAlign w:val="baseline"/>
        </w:rPr>
        <w:t> </w:t>
      </w:r>
      <w:hyperlink r:id="rId1845" w:history="1">
        <w:r>
          <w:rPr>
            <w:rFonts w:ascii="arial" w:eastAsia="arial" w:hAnsi="arial" w:cs="arial"/>
            <w:b w:val="0"/>
            <w:i/>
            <w:strike w:val="0"/>
            <w:noProof w:val="0"/>
            <w:color w:val="0077CC"/>
            <w:position w:val="0"/>
            <w:sz w:val="20"/>
            <w:u w:val="single"/>
            <w:vertAlign w:val="baseline"/>
          </w:rPr>
          <w:t>Michigan Advance.</w:t>
        </w:r>
      </w:hyperlink>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76" style="position:absolute;z-index:25198796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77" style="position:absolute;z-index:251988992"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GOVERNORS (90%); US PRESIDENTIAL CANDIDATES 2012 (90%); CELEBRITIES (89%); US PRESIDENTIAL CANDIDATES 2008 (89%); CAMPAIGNS &amp; ELECTIONS (79%); ELECTIONS (79%); HEADS OF GOVERNMENT ELECTIONS (79%); POLITICS (79%); US PRESIDENTIAL ELECTIONS (79%); US REPUBLICAN PARTY (78%); US CONGRESS (75%); POLITICAL DEBATES (74%); ASSASSINATION (71%); Election 2024 (%); Elections (%); Politics + Gov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Kamala Harris (%); Michigan State University (%); Trend - Election 2024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MICHIGAN STATE UNIVERSITY (83%)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(92%); DONALD TRUMP (79%); J D VANCE (79%); JOE BIDEN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UNITED STATES (93%)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78"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 xml:space="preserve">GOVERNOR </w:t>
        </w:r>
      </w:hyperlink>
      <w:hyperlink r:id="rId1853" w:history="1">
        <w:r>
          <w:rPr>
            <w:rFonts w:ascii="arial" w:eastAsia="arial" w:hAnsi="arial" w:cs="arial"/>
            <w:b/>
            <w:i/>
            <w:strike w:val="0"/>
            <w:color w:val="0077CC"/>
            <w:sz w:val="28"/>
            <w:u w:val="single"/>
            <w:vertAlign w:val="baseline"/>
          </w:rPr>
          <w:t>GRETCHEN</w:t>
        </w:r>
      </w:hyperlink>
      <w:hyperlink r:id="rId1854" w:history="1">
        <w:r>
          <w:rPr>
            <w:rFonts w:ascii="arial" w:eastAsia="arial" w:hAnsi="arial" w:cs="arial"/>
            <w:b/>
            <w:i/>
            <w:strike w:val="0"/>
            <w:color w:val="0077CC"/>
            <w:sz w:val="28"/>
            <w:u w:val="single"/>
            <w:vertAlign w:val="baseline"/>
          </w:rPr>
          <w:t xml:space="preserve"> </w:t>
        </w:r>
      </w:hyperlink>
      <w:hyperlink r:id="rId1855" w:history="1">
        <w:r>
          <w:rPr>
            <w:rFonts w:ascii="arial" w:eastAsia="arial" w:hAnsi="arial" w:cs="arial"/>
            <w:b/>
            <w:i/>
            <w:strike w:val="0"/>
            <w:color w:val="0077CC"/>
            <w:sz w:val="28"/>
            <w:u w:val="single"/>
            <w:vertAlign w:val="baseline"/>
          </w:rPr>
          <w:t>WHITMER</w:t>
        </w:r>
      </w:hyperlink>
      <w:hyperlink r:id="rId1856" w:history="1">
        <w:r>
          <w:rPr>
            <w:rFonts w:ascii="arial" w:eastAsia="arial" w:hAnsi="arial" w:cs="arial"/>
            <w:b/>
            <w:i/>
            <w:strike w:val="0"/>
            <w:color w:val="0077CC"/>
            <w:sz w:val="28"/>
            <w:u w:val="single"/>
            <w:vertAlign w:val="baseline"/>
          </w:rPr>
          <w:t xml:space="preserve"> TO KEYNOTE DFL FOUNDERS DAY DINNER</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2023 Wednesday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 PAUL, MN </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9" style="position:absolute;z-index:251991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Minnesota Democratic Farmer Labor Party:</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DFL Party is announcing that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deliver the keynote speech during the party's 2023 Founders Day Dinner on October 14th. Those looking for more information and to order tickets can visit </w:t>
      </w:r>
      <w:hyperlink r:id="rId1857" w:history="1">
        <w:r>
          <w:rPr>
            <w:rFonts w:ascii="arial" w:eastAsia="arial" w:hAnsi="arial" w:cs="arial"/>
            <w:b w:val="0"/>
            <w:i/>
            <w:strike w:val="0"/>
            <w:noProof w:val="0"/>
            <w:color w:val="0077CC"/>
            <w:position w:val="0"/>
            <w:sz w:val="20"/>
            <w:u w:val="single"/>
            <w:vertAlign w:val="baseline"/>
          </w:rPr>
          <w:t>www.dflfoundersday.com</w:t>
        </w:r>
      </w:hyperlink>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dinner will celebrate the history of the DFL Party and pay tribute to the party's many accomplishments on behalf of Minnesotans.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 Party Chairman Ken Martin released the following statement: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pleased to announce that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be the keynote speaker during the DFL Party's 2023 Founders Day Dinner. Much like Minnesota, Michigan has been a powerhouse of progressive lawmaking after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led Democrats in her state to majorities in their House and Senate. Our two states have since cut taxes, protected abortion access, passed crucial gun safety reforms, and so much more."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Michigan under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leadership and Minnesota under Governor Walz's leadership are showing Democrats across the nation how to run on our values, win big at the voting booth, and deliver real change in people's lives. I look forward to hearing directly from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about how she accomplished so much on behalf of Michiganders everywhere."</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80" style="position:absolute;z-index:251992064"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US DEMOCRATIC PARTY (90%); LEGISLATIVE BODIES (79%); POLITICS (78%); GOVERNMENT PROCEDURE &amp; LAWMAKING (73%); GUN SAFETY (53%)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TIMOTHY J WALZ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PAUL, MN, USA (79%); MICHIGAN, USA (94%); MINNESOTA, USA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81"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Gretchen</w:t>
        </w:r>
      </w:hyperlink>
      <w:hyperlink r:id="rId1865" w:history="1">
        <w:r>
          <w:rPr>
            <w:rFonts w:ascii="arial" w:eastAsia="arial" w:hAnsi="arial" w:cs="arial"/>
            <w:b/>
            <w:i/>
            <w:strike w:val="0"/>
            <w:color w:val="0077CC"/>
            <w:sz w:val="28"/>
            <w:u w:val="single"/>
            <w:vertAlign w:val="baseline"/>
          </w:rPr>
          <w:t xml:space="preserve"> </w:t>
        </w:r>
      </w:hyperlink>
      <w:hyperlink r:id="rId1866" w:history="1">
        <w:r>
          <w:rPr>
            <w:rFonts w:ascii="arial" w:eastAsia="arial" w:hAnsi="arial" w:cs="arial"/>
            <w:b/>
            <w:i/>
            <w:strike w:val="0"/>
            <w:color w:val="0077CC"/>
            <w:sz w:val="28"/>
            <w:u w:val="single"/>
            <w:vertAlign w:val="baseline"/>
          </w:rPr>
          <w:t>Whitmer</w:t>
        </w:r>
      </w:hyperlink>
      <w:hyperlink r:id="rId1867" w:history="1">
        <w:r>
          <w:rPr>
            <w:rFonts w:ascii="arial" w:eastAsia="arial" w:hAnsi="arial" w:cs="arial"/>
            <w:b/>
            <w:i/>
            <w:strike w:val="0"/>
            <w:color w:val="0077CC"/>
            <w:sz w:val="28"/>
            <w:u w:val="single"/>
            <w:vertAlign w:val="baseline"/>
          </w:rPr>
          <w:t xml:space="preserve"> Dismisses Being Kamala Harris's VP: 'Everyone Is Always Suspicious'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 6:43 PM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2" style="position:absolute;z-index:251994112"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22nd, 2024 ( </w:t>
      </w:r>
      <w:hyperlink r:id="rId186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8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 via 6 News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insisted she's 'not going anywhere' when pressed on whether she'll end up being on the Democratic Party ticket with Vice President Kamala Harris.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I'm not going anywhere,'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w:t>
      </w:r>
      <w:hyperlink r:id="rId1870" w:history="1">
        <w:r>
          <w:rPr>
            <w:rFonts w:ascii="arial" w:eastAsia="arial" w:hAnsi="arial" w:cs="arial"/>
            <w:b w:val="0"/>
            <w:i/>
            <w:strike w:val="0"/>
            <w:noProof w:val="0"/>
            <w:color w:val="0077CC"/>
            <w:position w:val="0"/>
            <w:sz w:val="20"/>
            <w:u w:val="single"/>
            <w:vertAlign w:val="baseline"/>
          </w:rPr>
          <w:t>6 News after a Lansing event when asked if she would accept the vice presidential slot if it were offered.</w:t>
        </w:r>
      </w:hyperlink>
    </w:p>
    <w:p>
      <w:pPr>
        <w:pStyle w:val="Normal9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recently show down rumors she could be a  </w:t>
      </w:r>
      <w:hyperlink r:id="rId1871" w:history="1">
        <w:r>
          <w:rPr>
            <w:rFonts w:ascii="arial" w:eastAsia="arial" w:hAnsi="arial" w:cs="arial"/>
            <w:b w:val="0"/>
            <w:i/>
            <w:strike w:val="0"/>
            <w:noProof w:val="0"/>
            <w:color w:val="0077CC"/>
            <w:position w:val="0"/>
            <w:sz w:val="20"/>
            <w:u w:val="single"/>
            <w:vertAlign w:val="baseline"/>
          </w:rPr>
          <w:t>replacement for President Joe Biden, ahead of him officially dropping from the race.</w:t>
        </w:r>
      </w:hyperlink>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endorsed Harris in a Monday statement and she remains a co-chair for the campaign.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Vice President Harris, Michigan voters have a presidential candidate they can count on to focus on lowering their costs, restoring their freedoms, bringing jobs and supply chains back home from overseas, and building an economy that works for working people,' the governor wrote.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Monday Substack post, Michael Moore urged Biden to  </w:t>
      </w:r>
      <w:hyperlink r:id="rId1872" w:history="1">
        <w:r>
          <w:rPr>
            <w:rFonts w:ascii="arial" w:eastAsia="arial" w:hAnsi="arial" w:cs="arial"/>
            <w:b w:val="0"/>
            <w:i/>
            <w:strike w:val="0"/>
            <w:noProof w:val="0"/>
            <w:color w:val="0077CC"/>
            <w:position w:val="0"/>
            <w:sz w:val="20"/>
            <w:u w:val="single"/>
            <w:vertAlign w:val="baseline"/>
          </w:rPr>
          <w:t xml:space="preserve">resign from office and for </w:t>
        </w:r>
      </w:hyperlink>
      <w:hyperlink r:id="rId1873" w:history="1">
        <w:r>
          <w:rPr>
            <w:rFonts w:ascii="arial" w:eastAsia="arial" w:hAnsi="arial" w:cs="arial"/>
            <w:b/>
            <w:i/>
            <w:strike w:val="0"/>
            <w:noProof w:val="0"/>
            <w:color w:val="0077CC"/>
            <w:position w:val="0"/>
            <w:sz w:val="20"/>
            <w:u w:val="single"/>
            <w:vertAlign w:val="baseline"/>
          </w:rPr>
          <w:t>Whitmer</w:t>
        </w:r>
      </w:hyperlink>
      <w:hyperlink r:id="rId1874" w:history="1">
        <w:r>
          <w:rPr>
            <w:rFonts w:ascii="arial" w:eastAsia="arial" w:hAnsi="arial" w:cs="arial"/>
            <w:b w:val="0"/>
            <w:i/>
            <w:strike w:val="0"/>
            <w:noProof w:val="0"/>
            <w:color w:val="0077CC"/>
            <w:position w:val="0"/>
            <w:sz w:val="20"/>
            <w:u w:val="single"/>
            <w:vertAlign w:val="baseline"/>
          </w:rPr>
          <w:t xml:space="preserve"> to partner with Harris. The filmmaker previously helped organize an effort that saw more than 100,000 people vote 'uncommitted' in Michigan's Democratic primary to protest Biden's handling of the Israel-Hamas war.</w:t>
        </w:r>
      </w:hyperlink>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Grethen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wasn't able to avoid Tim Skubick today who ran her down to answer questions about a possible Vice Presidential pick  </w:t>
      </w:r>
      <w:hyperlink r:id="rId1875" w:history="1">
        <w:r>
          <w:rPr>
            <w:rFonts w:ascii="arial" w:eastAsia="arial" w:hAnsi="arial" w:cs="arial"/>
            <w:b w:val="0"/>
            <w:i/>
            <w:strike w:val="0"/>
            <w:noProof w:val="0"/>
            <w:color w:val="0077CC"/>
            <w:position w:val="0"/>
            <w:sz w:val="20"/>
            <w:u w:val="single"/>
            <w:vertAlign w:val="baseline"/>
          </w:rPr>
          <w:t>https://t.co/KOQAwRbPc9</w:t>
        </w:r>
      </w:hyperlink>
      <w:r>
        <w:rPr>
          <w:rFonts w:ascii="arial" w:eastAsia="arial" w:hAnsi="arial" w:cs="arial"/>
          <w:b w:val="0"/>
          <w:i w:val="0"/>
          <w:strike w:val="0"/>
          <w:noProof w:val="0"/>
          <w:color w:val="000000"/>
          <w:position w:val="0"/>
          <w:sz w:val="20"/>
          <w:u w:val="none"/>
          <w:vertAlign w:val="baseline"/>
        </w:rPr>
        <w:t> </w:t>
      </w:r>
      <w:hyperlink r:id="rId1876" w:history="1">
        <w:r>
          <w:rPr>
            <w:rFonts w:ascii="arial" w:eastAsia="arial" w:hAnsi="arial" w:cs="arial"/>
            <w:b w:val="0"/>
            <w:i/>
            <w:strike w:val="0"/>
            <w:noProof w:val="0"/>
            <w:color w:val="0077CC"/>
            <w:position w:val="0"/>
            <w:sz w:val="20"/>
            <w:u w:val="single"/>
            <w:vertAlign w:val="baseline"/>
          </w:rPr>
          <w:t>pic.twitter.com/CdlNZIL7y0</w:t>
        </w:r>
      </w:hyperlink>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WLNS Newsroom (@WLNS)  </w:t>
      </w:r>
      <w:hyperlink r:id="rId1877" w:history="1">
        <w:r>
          <w:rPr>
            <w:rFonts w:ascii="arial" w:eastAsia="arial" w:hAnsi="arial" w:cs="arial"/>
            <w:b w:val="0"/>
            <w:i/>
            <w:strike w:val="0"/>
            <w:noProof w:val="0"/>
            <w:color w:val="0077CC"/>
            <w:position w:val="0"/>
            <w:sz w:val="20"/>
            <w:u w:val="single"/>
            <w:vertAlign w:val="baseline"/>
          </w:rPr>
          <w:t>July 22, 2024</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consistent. I know everyone is always suspicious and asking this question over and over again I am not going anywhere,'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on Monday.</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tip we should know? </w:t>
      </w:r>
      <w:hyperlink r:id="rId1878" w:history="1">
        <w:r>
          <w:rPr>
            <w:rFonts w:ascii="arial" w:eastAsia="arial" w:hAnsi="arial" w:cs="arial"/>
            <w:b w:val="0"/>
            <w:i/>
            <w:strike w:val="0"/>
            <w:noProof w:val="0"/>
            <w:color w:val="0077CC"/>
            <w:position w:val="0"/>
            <w:sz w:val="20"/>
            <w:u w:val="single"/>
            <w:vertAlign w:val="baseline"/>
          </w:rPr>
          <w:t>tips@mediaite.com</w:t>
        </w:r>
      </w:hyperlink>
    </w:p>
    <w:p>
      <w:pPr>
        <w:pStyle w:val="Normal96"/>
        <w:keepNext w:val="0"/>
        <w:spacing w:before="240" w:after="0" w:line="260" w:lineRule="atLeast"/>
        <w:ind w:left="0" w:right="0" w:firstLine="0"/>
        <w:jc w:val="both"/>
      </w:pPr>
      <w:hyperlink r:id="rId1879" w:history="1">
        <w:r>
          <w:rPr>
            <w:rFonts w:ascii="arial" w:eastAsia="arial" w:hAnsi="arial" w:cs="arial"/>
            <w:b w:val="0"/>
            <w:i/>
            <w:strike w:val="0"/>
            <w:color w:val="0077CC"/>
            <w:sz w:val="20"/>
            <w:u w:val="single"/>
            <w:vertAlign w:val="baseline"/>
          </w:rPr>
          <w:t>Link to the original story.</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83" style="position:absolute;z-index:25199513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84" style="position:absolute;z-index:251996160"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GOVERNORS (90%); US DEMOCRATIC PARTY (90%); BLOGS &amp; MESSAGE BOARDS (78%); CAMPAIGNS &amp; ELECTIONS (78%); INTERNET SOCIAL NETWORKING (78%); POLITICAL CANDIDATES (78%); POLITICAL PARTIES (78%); US PRESIDENTIAL CANDIDATES 2008 (78%); US PRESIDENTIAL CANDIDATES 2012 (78%); US PRESIDENTIAL ELECTIONS (78%); RESIGNATIONS (77%); VOTERS &amp; VOTING (76%); HEADS OF GOVERNMENT ELECTIONS (75%); GOSSIP &amp; RUMORS (74%); 2023 GAZA-ISRAEL CONFLICT (73%); PRIMARY ELECTIONS (72%); HAMAS (65%); ISRAELI-PALESTINIAN CONFLICTS (51%); News (%); Politics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Joe Biden (%); Kamala Harris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INTERNET SOCIAL NETWORKING (78%)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KAMALA HARRIS (93%); JOE BIDEN (92%)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(79%); MICHIGAN, USA (94%); ISRAEL (79%)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85"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Another one bites the dust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Lawyers, Guns, and Money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10:23 PM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Lawyers, Guns, and Money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Campos</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6" style="position:absolute;z-index:251998208"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9th, 2025 ( </w:t>
      </w:r>
      <w:hyperlink r:id="rId1887" w:history="1">
        <w:r>
          <w:rPr>
            <w:rFonts w:ascii="arial" w:eastAsia="arial" w:hAnsi="arial" w:cs="arial"/>
            <w:b w:val="0"/>
            <w:i/>
            <w:strike w:val="0"/>
            <w:noProof w:val="0"/>
            <w:color w:val="0077CC"/>
            <w:position w:val="0"/>
            <w:sz w:val="20"/>
            <w:u w:val="single"/>
            <w:vertAlign w:val="baseline"/>
          </w:rPr>
          <w:t>Lawyers, Guns, and Money</w:t>
        </w:r>
      </w:hyperlink>
      <w:r>
        <w:rPr>
          <w:rFonts w:ascii="arial" w:eastAsia="arial" w:hAnsi="arial" w:cs="arial"/>
          <w:b w:val="0"/>
          <w:i w:val="0"/>
          <w:strike w:val="0"/>
          <w:noProof w:val="0"/>
          <w:color w:val="000000"/>
          <w:position w:val="0"/>
          <w:sz w:val="20"/>
          <w:u w:val="none"/>
          <w:vertAlign w:val="baseline"/>
        </w:rPr>
        <w:t xml:space="preserve">  - Delivered by  </w:t>
      </w:r>
      <w:hyperlink r:id="rId188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whether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attempts to 'thread a political needle,' aka criticize the Trump regime, but in measured tones that suggest that maybe he's sort of on the right track, are good politics in terms of trying to get re-elected governor of Michigan, but I do know that this is the exact opposite of the message that national Democratic leaders - and 2028 presidential aspirants - need to be hammering home at this moment of genuine national crisis:</w:t>
      </w:r>
    </w:p>
    <w:p>
      <w:pPr>
        <w:pStyle w:val="Normal97"/>
        <w:keepNext w:val="0"/>
        <w:spacing w:before="240" w:after="0" w:line="260" w:lineRule="atLeast"/>
        <w:ind w:left="0" w:right="0" w:firstLine="0"/>
        <w:jc w:val="both"/>
      </w:pPr>
      <w:hyperlink r:id="rId1889" w:history="1">
        <w:r>
          <w:rPr>
            <w:rFonts w:ascii="arial" w:eastAsia="arial" w:hAnsi="arial" w:cs="arial"/>
            <w:b w:val="0"/>
            <w:i/>
            <w:strike w:val="0"/>
            <w:color w:val="0077CC"/>
            <w:sz w:val="20"/>
            <w:u w:val="single"/>
            <w:vertAlign w:val="baseline"/>
          </w:rPr>
          <w:t xml:space="preserve">Gov. </w:t>
        </w:r>
      </w:hyperlink>
      <w:hyperlink r:id="rId1890" w:history="1">
        <w:r>
          <w:rPr>
            <w:rFonts w:ascii="arial" w:eastAsia="arial" w:hAnsi="arial" w:cs="arial"/>
            <w:b/>
            <w:i/>
            <w:strike w:val="0"/>
            <w:color w:val="0077CC"/>
            <w:sz w:val="20"/>
            <w:u w:val="single"/>
            <w:vertAlign w:val="baseline"/>
          </w:rPr>
          <w:t>Gretchen</w:t>
        </w:r>
      </w:hyperlink>
      <w:hyperlink r:id="rId1891" w:history="1">
        <w:r>
          <w:rPr>
            <w:rFonts w:ascii="arial" w:eastAsia="arial" w:hAnsi="arial" w:cs="arial"/>
            <w:b w:val="0"/>
            <w:i/>
            <w:strike w:val="0"/>
            <w:color w:val="0077CC"/>
            <w:sz w:val="20"/>
            <w:u w:val="single"/>
            <w:vertAlign w:val="baseline"/>
          </w:rPr>
          <w:t xml:space="preserve"> </w:t>
        </w:r>
      </w:hyperlink>
      <w:hyperlink r:id="rId1892" w:history="1">
        <w:r>
          <w:rPr>
            <w:rFonts w:ascii="arial" w:eastAsia="arial" w:hAnsi="arial" w:cs="arial"/>
            <w:b/>
            <w:i/>
            <w:strike w:val="0"/>
            <w:color w:val="0077CC"/>
            <w:sz w:val="20"/>
            <w:u w:val="single"/>
            <w:vertAlign w:val="baseline"/>
          </w:rPr>
          <w:t>Whitmer</w:t>
        </w:r>
      </w:hyperlink>
      <w:hyperlink r:id="rId1893" w:history="1">
        <w:r>
          <w:rPr>
            <w:rFonts w:ascii="arial" w:eastAsia="arial" w:hAnsi="arial" w:cs="arial"/>
            <w:b w:val="0"/>
            <w:i/>
            <w:strike w:val="0"/>
            <w:color w:val="0077CC"/>
            <w:sz w:val="20"/>
            <w:u w:val="single"/>
            <w:vertAlign w:val="baseline"/>
          </w:rPr>
          <w:t xml:space="preserve"> of Michigan, one of the Democratic Party's most prominent state leaders, warned in a speech on Wednesday that President Trump's trade war could have calamitous effects but was careful not to blame him directly as she embraced a bipartisan message.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'Tariffs need to be used like a scalpel, not a hammer,'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Washington, at an event space near the White House. 'Unfortunately, it's unclear how this is going to strategically benefit the American economy or the American consumer. And I think that's the big problem.'</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w:t>
      </w:r>
      <w:hyperlink r:id="rId1894" w:history="1">
        <w:r>
          <w:rPr>
            <w:rFonts w:ascii="arial" w:eastAsia="arial" w:hAnsi="arial" w:cs="arial"/>
            <w:b w:val="0"/>
            <w:i/>
            <w:strike w:val="0"/>
            <w:noProof w:val="0"/>
            <w:color w:val="0077CC"/>
            <w:position w:val="0"/>
            <w:sz w:val="20"/>
            <w:u w:val="single"/>
            <w:vertAlign w:val="baseline"/>
          </w:rPr>
          <w:t xml:space="preserve">address and while responding to questions from </w:t>
        </w:r>
      </w:hyperlink>
      <w:hyperlink r:id="rId1895" w:history="1">
        <w:r>
          <w:rPr>
            <w:rFonts w:ascii="arial" w:eastAsia="arial" w:hAnsi="arial" w:cs="arial"/>
            <w:b/>
            <w:i/>
            <w:strike w:val="0"/>
            <w:noProof w:val="0"/>
            <w:color w:val="0077CC"/>
            <w:position w:val="0"/>
            <w:sz w:val="20"/>
            <w:u w:val="single"/>
            <w:vertAlign w:val="baseline"/>
          </w:rPr>
          <w:t>Gretchen</w:t>
        </w:r>
      </w:hyperlink>
      <w:hyperlink r:id="rId1896" w:history="1">
        <w:r>
          <w:rPr>
            <w:rFonts w:ascii="arial" w:eastAsia="arial" w:hAnsi="arial" w:cs="arial"/>
            <w:b w:val="0"/>
            <w:i/>
            <w:strike w:val="0"/>
            <w:noProof w:val="0"/>
            <w:color w:val="0077CC"/>
            <w:position w:val="0"/>
            <w:sz w:val="20"/>
            <w:u w:val="single"/>
            <w:vertAlign w:val="baseline"/>
          </w:rPr>
          <w:t xml:space="preserve"> Carlson, the former Fox News anchor, Ms. </w:t>
        </w:r>
      </w:hyperlink>
      <w:hyperlink r:id="rId1897" w:history="1">
        <w:r>
          <w:rPr>
            <w:rFonts w:ascii="arial" w:eastAsia="arial" w:hAnsi="arial" w:cs="arial"/>
            <w:b/>
            <w:i/>
            <w:strike w:val="0"/>
            <w:noProof w:val="0"/>
            <w:color w:val="0077CC"/>
            <w:position w:val="0"/>
            <w:sz w:val="20"/>
            <w:u w:val="single"/>
            <w:vertAlign w:val="baseline"/>
          </w:rPr>
          <w:t>Whitmer</w:t>
        </w:r>
      </w:hyperlink>
      <w:hyperlink r:id="rId1898" w:history="1">
        <w:r>
          <w:rPr>
            <w:rFonts w:ascii="arial" w:eastAsia="arial" w:hAnsi="arial" w:cs="arial"/>
            <w:b w:val="0"/>
            <w:i/>
            <w:strike w:val="0"/>
            <w:noProof w:val="0"/>
            <w:color w:val="0077CC"/>
            <w:position w:val="0"/>
            <w:sz w:val="20"/>
            <w:u w:val="single"/>
            <w:vertAlign w:val="baseline"/>
          </w:rPr>
          <w:t xml:space="preserve"> sought to thread a political needle, avoiding direct criticism of Mr. Trump or his administration - a notable contrast with the blunter attacks on the president made by other Democrats seen as potential presidential contenders in 2028.</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included encouraging anecdotes about a meeting she had in Michigan with Defense Secretary Pete Hegseth as well as Vice President JD Vance's visit to the state, even as she cautioned that the administration's tariff policies could cause an economic collapse.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described Mr. Trump's approach as unstable, unpredictable and damaging to corporations that rely on economic stability and steady governance.</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day's end, she was standing in the Oval Office while Mr. Trump - who hours earlier had  </w:t>
      </w:r>
      <w:hyperlink r:id="rId1899" w:history="1">
        <w:r>
          <w:rPr>
            <w:rFonts w:ascii="arial" w:eastAsia="arial" w:hAnsi="arial" w:cs="arial"/>
            <w:b w:val="0"/>
            <w:i/>
            <w:strike w:val="0"/>
            <w:noProof w:val="0"/>
            <w:color w:val="0077CC"/>
            <w:position w:val="0"/>
            <w:sz w:val="20"/>
            <w:u w:val="single"/>
            <w:vertAlign w:val="baseline"/>
          </w:rPr>
          <w:t xml:space="preserve">announced a 90-day pause on most of his reciprocal tariffs - signed executive orders, mused again falsely about a rigged 2020 election, and praised Ms. </w:t>
        </w:r>
      </w:hyperlink>
      <w:hyperlink r:id="rId1900" w:history="1">
        <w:r>
          <w:rPr>
            <w:rFonts w:ascii="arial" w:eastAsia="arial" w:hAnsi="arial" w:cs="arial"/>
            <w:b/>
            <w:i/>
            <w:strike w:val="0"/>
            <w:noProof w:val="0"/>
            <w:color w:val="0077CC"/>
            <w:position w:val="0"/>
            <w:sz w:val="20"/>
            <w:u w:val="single"/>
            <w:vertAlign w:val="baseline"/>
          </w:rPr>
          <w:t>Whitmer</w:t>
        </w:r>
      </w:hyperlink>
      <w:hyperlink r:id="rId1901" w:history="1">
        <w:r>
          <w:rPr>
            <w:rFonts w:ascii="arial" w:eastAsia="arial" w:hAnsi="arial" w:cs="arial"/>
            <w:b w:val="0"/>
            <w:i/>
            <w:strike w:val="0"/>
            <w:noProof w:val="0"/>
            <w:color w:val="0077CC"/>
            <w:position w:val="0"/>
            <w:sz w:val="20"/>
            <w:u w:val="single"/>
            <w:vertAlign w:val="baseline"/>
          </w:rPr>
          <w:t xml:space="preserve"> as 'a very good person.'</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thought that after Jared Polis's and Gavin Newsom's similar efforts flopped so spectacularly with the Democratic party base,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would have reconsidered this particular gambit, but apparently the urge to find some sort of common ground with the people who are actively destroying everything worth preserving about this country was too strong to resist.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902" w:history="1">
        <w:r>
          <w:rPr>
            <w:rFonts w:ascii="arial" w:eastAsia="arial" w:hAnsi="arial" w:cs="arial"/>
            <w:b w:val="0"/>
            <w:i/>
            <w:strike w:val="0"/>
            <w:noProof w:val="0"/>
            <w:color w:val="0077CC"/>
            <w:position w:val="0"/>
            <w:sz w:val="20"/>
            <w:u w:val="single"/>
            <w:vertAlign w:val="baseline"/>
          </w:rPr>
          <w:t>Another one bites the dust appeared first on</w:t>
        </w:r>
      </w:hyperlink>
      <w:r>
        <w:rPr>
          <w:rFonts w:ascii="arial" w:eastAsia="arial" w:hAnsi="arial" w:cs="arial"/>
          <w:b w:val="0"/>
          <w:i w:val="0"/>
          <w:strike w:val="0"/>
          <w:noProof w:val="0"/>
          <w:color w:val="000000"/>
          <w:position w:val="0"/>
          <w:sz w:val="20"/>
          <w:u w:val="none"/>
          <w:vertAlign w:val="baseline"/>
        </w:rPr>
        <w:t> </w:t>
      </w:r>
      <w:hyperlink r:id="rId1903" w:history="1">
        <w:r>
          <w:rPr>
            <w:rFonts w:ascii="arial" w:eastAsia="arial" w:hAnsi="arial" w:cs="arial"/>
            <w:b w:val="0"/>
            <w:i/>
            <w:strike w:val="0"/>
            <w:noProof w:val="0"/>
            <w:color w:val="0077CC"/>
            <w:position w:val="0"/>
            <w:sz w:val="20"/>
            <w:u w:val="single"/>
            <w:vertAlign w:val="baseline"/>
          </w:rPr>
          <w:t>Lawyers, Guns &amp; Money.</w:t>
        </w:r>
      </w:hyperlink>
    </w:p>
    <w:p>
      <w:pPr>
        <w:pStyle w:val="Normal97"/>
        <w:keepNext w:val="0"/>
        <w:spacing w:before="240" w:after="0" w:line="260" w:lineRule="atLeast"/>
        <w:ind w:left="0" w:right="0" w:firstLine="0"/>
        <w:jc w:val="both"/>
      </w:pPr>
      <w:hyperlink r:id="rId1904" w:history="1">
        <w:r>
          <w:rPr>
            <w:rFonts w:ascii="arial" w:eastAsia="arial" w:hAnsi="arial" w:cs="arial"/>
            <w:b w:val="0"/>
            <w:i/>
            <w:strike w:val="0"/>
            <w:color w:val="0077CC"/>
            <w:sz w:val="20"/>
            <w:u w:val="single"/>
            <w:vertAlign w:val="baseline"/>
          </w:rPr>
          <w:t>Link to the original story.</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7"/>
        <w:spacing w:line="60" w:lineRule="exact"/>
      </w:pPr>
      <w:r>
        <w:pict>
          <v:line id="_x0000_s1387" style="position:absolute;z-index:25199923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88" style="position:absolute;z-index:252000256"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101153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ECONOMY &amp; ECONOMIC INDICATORS (89%); HEADS OF GOVERNMENT ELECTIONS (89%); POLITICAL PARTIES (89%); US DEMOCRATIC PARTY (89%); TARIFFS &amp; DUTIES (88%); BLOGS &amp; MESSAGE BOARDS (78%); BIPARTISANSHIP (77%); GOVERNMENT BODIES &amp; OFFICES (77%); POLITICAL CANDIDATES (77%); POLITICS (77%); PUBLIC OFFICIALS (77%); PUBLIC POLICY (77%); US PRESIDENTIAL CANDIDATES 2012 (77%); GOVERNORS (76%); ECONOMIC CRISIS (75%); US PRESIDENTS (75%); TAXES &amp; TAXATION (74%); ELECTION FRAUD (72%); EXECUTIVE ORDERS (72%); GOVERNMENT ADVISORS &amp; MINISTERS (72%); US PRESIDENTIAL ELECTIONS (72%); ELECTION CRIME (71%); TRADE DISPUTES (69%); General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(67%); SIC4833 TELEVISION BROADCASTING STATIONS (67%); BLOGS &amp; MESSAGE BOARDS (78%)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(79%); GAVIN NEWSOM (79%);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CARLSON (79%); J D VANCE (79%); JARED POLIS (79%); PETE HEGSETH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UNITED STATES (93%)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89"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Gretchen</w:t>
        </w:r>
      </w:hyperlink>
      <w:hyperlink r:id="rId1912" w:history="1">
        <w:r>
          <w:rPr>
            <w:rFonts w:ascii="arial" w:eastAsia="arial" w:hAnsi="arial" w:cs="arial"/>
            <w:b/>
            <w:i/>
            <w:strike w:val="0"/>
            <w:color w:val="0077CC"/>
            <w:sz w:val="28"/>
            <w:u w:val="single"/>
            <w:vertAlign w:val="baseline"/>
          </w:rPr>
          <w:t xml:space="preserve"> </w:t>
        </w:r>
      </w:hyperlink>
      <w:hyperlink r:id="rId1913" w:history="1">
        <w:r>
          <w:rPr>
            <w:rFonts w:ascii="arial" w:eastAsia="arial" w:hAnsi="arial" w:cs="arial"/>
            <w:b/>
            <w:i/>
            <w:strike w:val="0"/>
            <w:color w:val="0077CC"/>
            <w:sz w:val="28"/>
            <w:u w:val="single"/>
            <w:vertAlign w:val="baseline"/>
          </w:rPr>
          <w:t>Whitmer</w:t>
        </w:r>
      </w:hyperlink>
      <w:hyperlink r:id="rId1914" w:history="1">
        <w:r>
          <w:rPr>
            <w:rFonts w:ascii="arial" w:eastAsia="arial" w:hAnsi="arial" w:cs="arial"/>
            <w:b/>
            <w:i/>
            <w:strike w:val="0"/>
            <w:color w:val="0077CC"/>
            <w:sz w:val="28"/>
            <w:u w:val="single"/>
            <w:vertAlign w:val="baseline"/>
          </w:rPr>
          <w:t xml:space="preserve"> Says She Won’t Run for President Even if Biden Steps Aside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2024 Monday 07:41 EST</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Astor Maggie Astor covers politics for The New York Times, focusing on breaking news, policies, campaigns and how underrepresented or marginalized groups are affected by political systems.</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Michigan governor made the remarks to The Associated Press and called the speculation “a distraction more than anything.”</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0" style="position:absolute;z-index:252002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governor made the remarks to The Associated Press and called the speculation “a distraction more than anything.”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President Biden continued to work on Monday to tamp down Democratic calls for him to end his campaign,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one of the most prominent officials whose name has been floated as an alternative, ruled it out.</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asked </w:t>
      </w:r>
      <w:hyperlink r:id="rId1915" w:history="1">
        <w:r>
          <w:rPr>
            <w:rFonts w:ascii="arial" w:eastAsia="arial" w:hAnsi="arial" w:cs="arial"/>
            <w:b w:val="0"/>
            <w:i/>
            <w:strike w:val="0"/>
            <w:noProof w:val="0"/>
            <w:color w:val="0077CC"/>
            <w:position w:val="0"/>
            <w:sz w:val="20"/>
            <w:u w:val="single"/>
            <w:vertAlign w:val="baseline"/>
          </w:rPr>
          <w:t>in an interview with The Associated Press</w:t>
        </w:r>
      </w:hyperlink>
      <w:r>
        <w:rPr>
          <w:rFonts w:ascii="arial" w:eastAsia="arial" w:hAnsi="arial" w:cs="arial"/>
          <w:b w:val="0"/>
          <w:i w:val="0"/>
          <w:strike w:val="0"/>
          <w:noProof w:val="0"/>
          <w:color w:val="000000"/>
          <w:position w:val="0"/>
          <w:sz w:val="20"/>
          <w:u w:val="none"/>
          <w:vertAlign w:val="baseline"/>
        </w:rPr>
        <w:t xml:space="preserve"> whether she would consider running in the hypothetical event that Mr. Biden stepped aside. She said no.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speculation is “a distraction more than anything,” she said. “I don’t like seeing my name in articles like that because I’m totally focused on governing and campaigning” for the existing ticket of Mr. Biden and Vice President Kamala Harris.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did not respond to a request from The New York Times to confirm her comments.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one of several governors who are widely believed to have ambitions to run for president in a future election, and who have been repeatedly named as possible candidates in the event that Mr. Biden ended his campaign, which he has said forcefully that he will not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Democratic governors who have been eyed nationally are making their support of Mr. Biden clear.</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Nathan Click, a spokesman for Gavin Newsom of California, said Mr. Newsom had “addressed this repeatedly” as he campaigned for Mr. Biden in recent days. At an event in Michigan on Thursday, </w:t>
      </w:r>
      <w:hyperlink r:id="rId1916"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“I don’t even like playing in the hypotheticals.”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Ollen, an aide to Gov. J.B. Pritzker of Illinois, said similarly: “There’s no point in engaging in these hypotheticals. As Joe Biden has said, he is our nominee and J.B. remains all-in on defeating Donald Trump in November.”</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Manuel Bonder, a spokesman for Gov. Josh Shapiro of Pennsylvania, pointed to an interview last year in which </w:t>
      </w:r>
      <w:hyperlink r:id="rId1917" w:history="1">
        <w:r>
          <w:rPr>
            <w:rFonts w:ascii="arial" w:eastAsia="arial" w:hAnsi="arial" w:cs="arial"/>
            <w:b w:val="0"/>
            <w:i/>
            <w:strike w:val="0"/>
            <w:noProof w:val="0"/>
            <w:color w:val="0077CC"/>
            <w:position w:val="0"/>
            <w:sz w:val="20"/>
            <w:u w:val="single"/>
            <w:vertAlign w:val="baseline"/>
          </w:rPr>
          <w:t>the local news outlet KDKA asked Mr. Shapiro</w:t>
        </w:r>
      </w:hyperlink>
      <w:r>
        <w:rPr>
          <w:rFonts w:ascii="arial" w:eastAsia="arial" w:hAnsi="arial" w:cs="arial"/>
          <w:b w:val="0"/>
          <w:i w:val="0"/>
          <w:strike w:val="0"/>
          <w:noProof w:val="0"/>
          <w:color w:val="000000"/>
          <w:position w:val="0"/>
          <w:sz w:val="20"/>
          <w:u w:val="none"/>
          <w:vertAlign w:val="baseline"/>
        </w:rPr>
        <w:t xml:space="preserve"> whether he would consider running if Mr. Biden didn’t. Mr. Shapiro said then, “The answer is no.”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would not run if President Biden stepped aside. (PHOTOGRAPH BY Elizabeth Frantz/Reuters FOR THE NEW YORK TIMES)</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91" style="position:absolute;z-index:25200332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GOVERNMENT BODIES &amp; OFFICES (90%); HEADS OF GOVERNMENT ELECTIONS (90%); US PRESIDENTIAL CANDIDATES 2008 (90%); US PRESIDENTIAL CANDIDATES 2012 (90%); INTERVIEWS (89%); US DEMOCRATIC PARTY (79%);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 United States Politics and Government (%); Presidential Election of 2024 (%); Biden, Joseph R Jr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(89%)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JOE BIDEN (93%); DONALD TRUMP (79%); GAVIN NEWSOM (79%); J B PRITZKER (79%); JOSH SHAPIRO (79%); KAMALA HARRIS (79%);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Biden, Joseph R Jr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CALIFORNIA, USA (79%); UNITED STATES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92"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 xml:space="preserve">George Santos and </w:t>
        </w:r>
      </w:hyperlink>
      <w:hyperlink r:id="rId1925" w:history="1">
        <w:r>
          <w:rPr>
            <w:rFonts w:ascii="arial" w:eastAsia="arial" w:hAnsi="arial" w:cs="arial"/>
            <w:b/>
            <w:i/>
            <w:strike w:val="0"/>
            <w:color w:val="0077CC"/>
            <w:sz w:val="28"/>
            <w:u w:val="single"/>
            <w:vertAlign w:val="baseline"/>
          </w:rPr>
          <w:t>Gretchen</w:t>
        </w:r>
      </w:hyperlink>
      <w:hyperlink r:id="rId1926" w:history="1">
        <w:r>
          <w:rPr>
            <w:rFonts w:ascii="arial" w:eastAsia="arial" w:hAnsi="arial" w:cs="arial"/>
            <w:b/>
            <w:i/>
            <w:strike w:val="0"/>
            <w:color w:val="0077CC"/>
            <w:sz w:val="28"/>
            <w:u w:val="single"/>
            <w:vertAlign w:val="baseline"/>
          </w:rPr>
          <w:t xml:space="preserve"> </w:t>
        </w:r>
      </w:hyperlink>
      <w:hyperlink r:id="rId1927" w:history="1">
        <w:r>
          <w:rPr>
            <w:rFonts w:ascii="arial" w:eastAsia="arial" w:hAnsi="arial" w:cs="arial"/>
            <w:b/>
            <w:i/>
            <w:strike w:val="0"/>
            <w:color w:val="0077CC"/>
            <w:sz w:val="28"/>
            <w:u w:val="single"/>
            <w:vertAlign w:val="baseline"/>
          </w:rPr>
          <w:t>Whitmer</w:t>
        </w:r>
      </w:hyperlink>
      <w:hyperlink r:id="rId1928" w:history="1">
        <w:r>
          <w:rPr>
            <w:rFonts w:ascii="arial" w:eastAsia="arial" w:hAnsi="arial" w:cs="arial"/>
            <w:b/>
            <w:i/>
            <w:strike w:val="0"/>
            <w:color w:val="0077CC"/>
            <w:sz w:val="28"/>
            <w:u w:val="single"/>
            <w:vertAlign w:val="baseline"/>
          </w:rPr>
          <w:t>: Separated at Birth?</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Moonbattery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2023 Monday 4:41 PM EST</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Blount</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3" style="position:absolute;z-index:252005376"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23, 2023( Moonbattery: </w:t>
      </w:r>
      <w:hyperlink r:id="rId1929" w:history="1">
        <w:r>
          <w:rPr>
            <w:rFonts w:ascii="arial" w:eastAsia="arial" w:hAnsi="arial" w:cs="arial"/>
            <w:b w:val="0"/>
            <w:i/>
            <w:strike w:val="0"/>
            <w:noProof w:val="0"/>
            <w:color w:val="0077CC"/>
            <w:position w:val="0"/>
            <w:sz w:val="20"/>
            <w:u w:val="single"/>
            <w:vertAlign w:val="baseline"/>
          </w:rPr>
          <w:t>http://www.moonbattery.com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Reaching out is a good thing, especially since Democrats have presented an opportunity by abandoning the center. But if the tent gets too big, it turns into a circus tent[1]: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all just going to ignore the fact that George Santos in drag and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are the same person? pic.twitter.com/IIW3oSIN9A[2]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Ford (@Adam4d) January 22, 2023[3]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Santos[4], best known for his noisy homosexuality and for lying almost[5] as compulsively as Joe Biden, is a Republican congresscritter. He has been denounced[6] by the liberal media for a 'secret seven-year marriage to a woman.' If the marriage was to anyone resembling Gauleiter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[7], it could help explain his behavior since.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 tip: Not the Bee[8].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George Santos and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Separated at Birth?[9] appeared first on Moonbattery[10].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930" w:history="1">
        <w:r>
          <w:rPr>
            <w:rFonts w:ascii="arial" w:eastAsia="arial" w:hAnsi="arial" w:cs="arial"/>
            <w:b w:val="0"/>
            <w:i/>
            <w:strike w:val="0"/>
            <w:noProof w:val="0"/>
            <w:color w:val="0077CC"/>
            <w:position w:val="0"/>
            <w:sz w:val="20"/>
            <w:u w:val="single"/>
            <w:vertAlign w:val="baseline"/>
          </w:rPr>
          <w:t>https://nypost.com</w:t>
        </w:r>
      </w:hyperlink>
      <w:r>
        <w:rPr>
          <w:rFonts w:ascii="arial" w:eastAsia="arial" w:hAnsi="arial" w:cs="arial"/>
          <w:b w:val="0"/>
          <w:i w:val="0"/>
          <w:strike w:val="0"/>
          <w:noProof w:val="0"/>
          <w:color w:val="000000"/>
          <w:position w:val="0"/>
          <w:sz w:val="20"/>
          <w:u w:val="none"/>
          <w:vertAlign w:val="baseline"/>
        </w:rPr>
        <w:t xml:space="preserve"> /2023/01/19/george-santos-boasted-about-brazil-drag-shows-in-2005/ [ 2]: </w:t>
      </w:r>
      <w:hyperlink r:id="rId1931" w:history="1">
        <w:r>
          <w:rPr>
            <w:rFonts w:ascii="arial" w:eastAsia="arial" w:hAnsi="arial" w:cs="arial"/>
            <w:b w:val="0"/>
            <w:i/>
            <w:strike w:val="0"/>
            <w:noProof w:val="0"/>
            <w:color w:val="0077CC"/>
            <w:position w:val="0"/>
            <w:sz w:val="20"/>
            <w:u w:val="single"/>
            <w:vertAlign w:val="baseline"/>
          </w:rPr>
          <w:t>https://t.co/IIW3oSIN9A</w:t>
        </w:r>
      </w:hyperlink>
      <w:r>
        <w:rPr>
          <w:rFonts w:ascii="arial" w:eastAsia="arial" w:hAnsi="arial" w:cs="arial"/>
          <w:b w:val="0"/>
          <w:i w:val="0"/>
          <w:strike w:val="0"/>
          <w:noProof w:val="0"/>
          <w:color w:val="000000"/>
          <w:position w:val="0"/>
          <w:sz w:val="20"/>
          <w:u w:val="none"/>
          <w:vertAlign w:val="baseline"/>
        </w:rPr>
        <w:t xml:space="preserve"> [ 3]: </w:t>
      </w:r>
      <w:hyperlink r:id="rId1932" w:history="1">
        <w:r>
          <w:rPr>
            <w:rFonts w:ascii="arial" w:eastAsia="arial" w:hAnsi="arial" w:cs="arial"/>
            <w:b w:val="0"/>
            <w:i/>
            <w:strike w:val="0"/>
            <w:noProof w:val="0"/>
            <w:color w:val="0077CC"/>
            <w:position w:val="0"/>
            <w:sz w:val="20"/>
            <w:u w:val="single"/>
            <w:vertAlign w:val="baseline"/>
          </w:rPr>
          <w:t>https://twitter.com/Adam4d/status/1617003257548750848</w:t>
        </w:r>
      </w:hyperlink>
      <w:r>
        <w:rPr>
          <w:rFonts w:ascii="arial" w:eastAsia="arial" w:hAnsi="arial" w:cs="arial"/>
          <w:b w:val="0"/>
          <w:i w:val="0"/>
          <w:strike w:val="0"/>
          <w:noProof w:val="0"/>
          <w:color w:val="000000"/>
          <w:position w:val="0"/>
          <w:sz w:val="20"/>
          <w:u w:val="none"/>
          <w:vertAlign w:val="baseline"/>
        </w:rPr>
        <w:t xml:space="preserve"> [ 4]: </w:t>
      </w:r>
      <w:hyperlink r:id="rId1933" w:history="1">
        <w:r>
          <w:rPr>
            <w:rFonts w:ascii="arial" w:eastAsia="arial" w:hAnsi="arial" w:cs="arial"/>
            <w:b w:val="0"/>
            <w:i/>
            <w:strike w:val="0"/>
            <w:noProof w:val="0"/>
            <w:color w:val="0077CC"/>
            <w:position w:val="0"/>
            <w:sz w:val="20"/>
            <w:u w:val="single"/>
            <w:vertAlign w:val="baseline"/>
          </w:rPr>
          <w:t>https://www.dailywire.com/news/tulsi-gabbard-grills-george-santos-over-false-claims-do-you-have-no-shame</w:t>
        </w:r>
      </w:hyperlink>
      <w:r>
        <w:rPr>
          <w:rFonts w:ascii="arial" w:eastAsia="arial" w:hAnsi="arial" w:cs="arial"/>
          <w:b w:val="0"/>
          <w:i w:val="0"/>
          <w:strike w:val="0"/>
          <w:noProof w:val="0"/>
          <w:color w:val="000000"/>
          <w:position w:val="0"/>
          <w:sz w:val="20"/>
          <w:u w:val="none"/>
          <w:vertAlign w:val="baseline"/>
        </w:rPr>
        <w:t xml:space="preserve"> [ 5]: </w:t>
      </w:r>
      <w:hyperlink r:id="rId1934" w:history="1">
        <w:r>
          <w:rPr>
            <w:rFonts w:ascii="arial" w:eastAsia="arial" w:hAnsi="arial" w:cs="arial"/>
            <w:b w:val="0"/>
            <w:i/>
            <w:strike w:val="0"/>
            <w:noProof w:val="0"/>
            <w:color w:val="0077CC"/>
            <w:position w:val="0"/>
            <w:sz w:val="20"/>
            <w:u w:val="single"/>
            <w:vertAlign w:val="baseline"/>
          </w:rPr>
          <w:t>https://www.breitbart.com/politics/2022/12/28/joe-bidens-top-15-most-outlandish-lies/</w:t>
        </w:r>
      </w:hyperlink>
      <w:r>
        <w:rPr>
          <w:rFonts w:ascii="arial" w:eastAsia="arial" w:hAnsi="arial" w:cs="arial"/>
          <w:b w:val="0"/>
          <w:i w:val="0"/>
          <w:strike w:val="0"/>
          <w:noProof w:val="0"/>
          <w:color w:val="000000"/>
          <w:position w:val="0"/>
          <w:sz w:val="20"/>
          <w:u w:val="none"/>
          <w:vertAlign w:val="baseline"/>
        </w:rPr>
        <w:t xml:space="preserve"> [ 6]: </w:t>
      </w:r>
      <w:hyperlink r:id="rId1935" w:history="1">
        <w:r>
          <w:rPr>
            <w:rFonts w:ascii="arial" w:eastAsia="arial" w:hAnsi="arial" w:cs="arial"/>
            <w:b w:val="0"/>
            <w:i/>
            <w:strike w:val="0"/>
            <w:noProof w:val="0"/>
            <w:color w:val="0077CC"/>
            <w:position w:val="0"/>
            <w:sz w:val="20"/>
            <w:u w:val="single"/>
            <w:vertAlign w:val="baseline"/>
          </w:rPr>
          <w:t>https://www.thedailybeast.com/pedro-vilarva-teen-romanced-by-george-santos-he-lied-to-me-too</w:t>
        </w:r>
      </w:hyperlink>
      <w:r>
        <w:rPr>
          <w:rFonts w:ascii="arial" w:eastAsia="arial" w:hAnsi="arial" w:cs="arial"/>
          <w:b w:val="0"/>
          <w:i w:val="0"/>
          <w:strike w:val="0"/>
          <w:noProof w:val="0"/>
          <w:color w:val="000000"/>
          <w:position w:val="0"/>
          <w:sz w:val="20"/>
          <w:u w:val="none"/>
          <w:vertAlign w:val="baseline"/>
        </w:rPr>
        <w:t xml:space="preserve"> [ 7]: </w:t>
      </w:r>
      <w:hyperlink r:id="rId1936" w:history="1">
        <w:r>
          <w:rPr>
            <w:rFonts w:ascii="arial" w:eastAsia="arial" w:hAnsi="arial" w:cs="arial"/>
            <w:b w:val="0"/>
            <w:i/>
            <w:strike w:val="0"/>
            <w:noProof w:val="0"/>
            <w:color w:val="0077CC"/>
            <w:position w:val="0"/>
            <w:sz w:val="20"/>
            <w:u w:val="single"/>
            <w:vertAlign w:val="baseline"/>
          </w:rPr>
          <w:t>https://moonbattery.com/?s=Gauleiter+</w:t>
        </w:r>
      </w:hyperlink>
      <w:hyperlink r:id="rId1937" w:history="1">
        <w:r>
          <w:rPr>
            <w:rFonts w:ascii="arial" w:eastAsia="arial" w:hAnsi="arial" w:cs="arial"/>
            <w:b/>
            <w:i/>
            <w:strike w:val="0"/>
            <w:noProof w:val="0"/>
            <w:color w:val="0077CC"/>
            <w:position w:val="0"/>
            <w:sz w:val="20"/>
            <w:u w:val="single"/>
            <w:vertAlign w:val="baseline"/>
          </w:rPr>
          <w:t>Gretchen</w:t>
        </w:r>
      </w:hyperlink>
      <w:r>
        <w:rPr>
          <w:rFonts w:ascii="arial" w:eastAsia="arial" w:hAnsi="arial" w:cs="arial"/>
          <w:b w:val="0"/>
          <w:i w:val="0"/>
          <w:strike w:val="0"/>
          <w:noProof w:val="0"/>
          <w:color w:val="000000"/>
          <w:position w:val="0"/>
          <w:sz w:val="20"/>
          <w:u w:val="none"/>
          <w:vertAlign w:val="baseline"/>
        </w:rPr>
        <w:t xml:space="preserve"> [ 8]: </w:t>
      </w:r>
      <w:hyperlink r:id="rId1938" w:history="1">
        <w:r>
          <w:rPr>
            <w:rFonts w:ascii="arial" w:eastAsia="arial" w:hAnsi="arial" w:cs="arial"/>
            <w:b w:val="0"/>
            <w:i/>
            <w:strike w:val="0"/>
            <w:noProof w:val="0"/>
            <w:color w:val="0077CC"/>
            <w:position w:val="0"/>
            <w:sz w:val="20"/>
            <w:u w:val="single"/>
            <w:vertAlign w:val="baseline"/>
          </w:rPr>
          <w:t>https://notthebee.com/article/are-we-all-just-going-to-ignore-the-fact-that-george-santos-in-drag-and-</w:t>
        </w:r>
      </w:hyperlink>
      <w:hyperlink r:id="rId1939" w:history="1">
        <w:r>
          <w:rPr>
            <w:rFonts w:ascii="arial" w:eastAsia="arial" w:hAnsi="arial" w:cs="arial"/>
            <w:b/>
            <w:i/>
            <w:strike w:val="0"/>
            <w:noProof w:val="0"/>
            <w:color w:val="0077CC"/>
            <w:position w:val="0"/>
            <w:sz w:val="20"/>
            <w:u w:val="single"/>
            <w:vertAlign w:val="baseline"/>
          </w:rPr>
          <w:t>gretchen</w:t>
        </w:r>
      </w:hyperlink>
      <w:hyperlink r:id="rId1940" w:history="1">
        <w:r>
          <w:rPr>
            <w:rFonts w:ascii="arial" w:eastAsia="arial" w:hAnsi="arial" w:cs="arial"/>
            <w:b w:val="0"/>
            <w:i/>
            <w:strike w:val="0"/>
            <w:noProof w:val="0"/>
            <w:color w:val="0077CC"/>
            <w:position w:val="0"/>
            <w:sz w:val="20"/>
            <w:u w:val="single"/>
            <w:vertAlign w:val="baseline"/>
          </w:rPr>
          <w:t>-</w:t>
        </w:r>
      </w:hyperlink>
      <w:hyperlink r:id="rId1941" w:history="1">
        <w:r>
          <w:rPr>
            <w:rFonts w:ascii="arial" w:eastAsia="arial" w:hAnsi="arial" w:cs="arial"/>
            <w:b/>
            <w:i/>
            <w:strike w:val="0"/>
            <w:noProof w:val="0"/>
            <w:color w:val="0077CC"/>
            <w:position w:val="0"/>
            <w:sz w:val="20"/>
            <w:u w:val="single"/>
            <w:vertAlign w:val="baseline"/>
          </w:rPr>
          <w:t>whitmer</w:t>
        </w:r>
      </w:hyperlink>
      <w:hyperlink r:id="rId1942" w:history="1">
        <w:r>
          <w:rPr>
            <w:rFonts w:ascii="arial" w:eastAsia="arial" w:hAnsi="arial" w:cs="arial"/>
            <w:b w:val="0"/>
            <w:i/>
            <w:strike w:val="0"/>
            <w:noProof w:val="0"/>
            <w:color w:val="0077CC"/>
            <w:position w:val="0"/>
            <w:sz w:val="20"/>
            <w:u w:val="single"/>
            <w:vertAlign w:val="baseline"/>
          </w:rPr>
          <w:t>-are-the-same-person</w:t>
        </w:r>
      </w:hyperlink>
      <w:r>
        <w:rPr>
          <w:rFonts w:ascii="arial" w:eastAsia="arial" w:hAnsi="arial" w:cs="arial"/>
          <w:b w:val="0"/>
          <w:i w:val="0"/>
          <w:strike w:val="0"/>
          <w:noProof w:val="0"/>
          <w:color w:val="000000"/>
          <w:position w:val="0"/>
          <w:sz w:val="20"/>
          <w:u w:val="none"/>
          <w:vertAlign w:val="baseline"/>
        </w:rPr>
        <w:t xml:space="preserve"> [ 9]: </w:t>
      </w:r>
      <w:hyperlink r:id="rId1943" w:history="1">
        <w:r>
          <w:rPr>
            <w:rFonts w:ascii="arial" w:eastAsia="arial" w:hAnsi="arial" w:cs="arial"/>
            <w:b w:val="0"/>
            <w:i/>
            <w:strike w:val="0"/>
            <w:noProof w:val="0"/>
            <w:color w:val="0077CC"/>
            <w:position w:val="0"/>
            <w:sz w:val="20"/>
            <w:u w:val="single"/>
            <w:vertAlign w:val="baseline"/>
          </w:rPr>
          <w:t>https://moonbattery.com/george-santos-and-</w:t>
        </w:r>
      </w:hyperlink>
      <w:hyperlink r:id="rId1944" w:history="1">
        <w:r>
          <w:rPr>
            <w:rFonts w:ascii="arial" w:eastAsia="arial" w:hAnsi="arial" w:cs="arial"/>
            <w:b/>
            <w:i/>
            <w:strike w:val="0"/>
            <w:noProof w:val="0"/>
            <w:color w:val="0077CC"/>
            <w:position w:val="0"/>
            <w:sz w:val="20"/>
            <w:u w:val="single"/>
            <w:vertAlign w:val="baseline"/>
          </w:rPr>
          <w:t>gretchen</w:t>
        </w:r>
      </w:hyperlink>
      <w:hyperlink r:id="rId1945" w:history="1">
        <w:r>
          <w:rPr>
            <w:rFonts w:ascii="arial" w:eastAsia="arial" w:hAnsi="arial" w:cs="arial"/>
            <w:b w:val="0"/>
            <w:i/>
            <w:strike w:val="0"/>
            <w:noProof w:val="0"/>
            <w:color w:val="0077CC"/>
            <w:position w:val="0"/>
            <w:sz w:val="20"/>
            <w:u w:val="single"/>
            <w:vertAlign w:val="baseline"/>
          </w:rPr>
          <w:t>-</w:t>
        </w:r>
      </w:hyperlink>
      <w:hyperlink r:id="rId1946" w:history="1">
        <w:r>
          <w:rPr>
            <w:rFonts w:ascii="arial" w:eastAsia="arial" w:hAnsi="arial" w:cs="arial"/>
            <w:b/>
            <w:i/>
            <w:strike w:val="0"/>
            <w:noProof w:val="0"/>
            <w:color w:val="0077CC"/>
            <w:position w:val="0"/>
            <w:sz w:val="20"/>
            <w:u w:val="single"/>
            <w:vertAlign w:val="baseline"/>
          </w:rPr>
          <w:t>whitmer</w:t>
        </w:r>
      </w:hyperlink>
      <w:hyperlink r:id="rId1947" w:history="1">
        <w:r>
          <w:rPr>
            <w:rFonts w:ascii="arial" w:eastAsia="arial" w:hAnsi="arial" w:cs="arial"/>
            <w:b w:val="0"/>
            <w:i/>
            <w:strike w:val="0"/>
            <w:noProof w:val="0"/>
            <w:color w:val="0077CC"/>
            <w:position w:val="0"/>
            <w:sz w:val="20"/>
            <w:u w:val="single"/>
            <w:vertAlign w:val="baseline"/>
          </w:rPr>
          <w:t>-separated-at-birth</w:t>
        </w:r>
      </w:hyperlink>
      <w:r>
        <w:rPr>
          <w:rFonts w:ascii="arial" w:eastAsia="arial" w:hAnsi="arial" w:cs="arial"/>
          <w:b w:val="0"/>
          <w:i w:val="0"/>
          <w:strike w:val="0"/>
          <w:noProof w:val="0"/>
          <w:color w:val="000000"/>
          <w:position w:val="0"/>
          <w:sz w:val="20"/>
          <w:u w:val="none"/>
          <w:vertAlign w:val="baseline"/>
        </w:rPr>
        <w:t xml:space="preserve">/ [ 10]: </w:t>
      </w:r>
      <w:hyperlink r:id="rId1948" w:history="1">
        <w:r>
          <w:rPr>
            <w:rFonts w:ascii="arial" w:eastAsia="arial" w:hAnsi="arial" w:cs="arial"/>
            <w:b w:val="0"/>
            <w:i/>
            <w:strike w:val="0"/>
            <w:noProof w:val="0"/>
            <w:color w:val="0077CC"/>
            <w:position w:val="0"/>
            <w:sz w:val="20"/>
            <w:u w:val="single"/>
            <w:vertAlign w:val="baseline"/>
          </w:rPr>
          <w:t>https://moonbattery.com</w:t>
        </w:r>
      </w:hyperlink>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40" w:after="0" w:line="260" w:lineRule="atLeast"/>
        <w:ind w:left="0" w:right="0" w:firstLine="0"/>
        <w:jc w:val="both"/>
      </w:pPr>
      <w:hyperlink r:id="rId1949" w:history="1">
        <w:r>
          <w:rPr>
            <w:rFonts w:ascii="arial" w:eastAsia="arial" w:hAnsi="arial" w:cs="arial"/>
            <w:b w:val="0"/>
            <w:i/>
            <w:strike w:val="0"/>
            <w:color w:val="0077CC"/>
            <w:sz w:val="20"/>
            <w:u w:val="single"/>
            <w:vertAlign w:val="baseline"/>
          </w:rPr>
          <w:t>Link to the original story.</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9"/>
        <w:spacing w:line="60" w:lineRule="exact"/>
      </w:pPr>
      <w:r>
        <w:pict>
          <v:line id="_x0000_s1394" style="position:absolute;z-index:25200640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95" style="position:absolute;z-index:252007424"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MOON-111020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(89%); BLOGS &amp; MESSAGE BOARDS (78%); LIBERALISM (78%); LGBTQ+ PERSONS (74%); LIBERAL MEDIA (73%); LGBT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LIBERAL MEDIA (73%)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GEORGE SANTOS (94%); JOE BIDEN (77%)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96"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THE VIEW</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11:00 AM EST</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7" style="position:absolute;z-index:25200947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Selena on thin ice. Superstar Selena Gomez deletes her emotional post about the mass deportation of undocumented immigrants after it sparks an icy response from border czar Tom Homan...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CNN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HOMAN (TRUMP BORDER CZAR)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apologies. We're moving forward.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has many conservatives accusing her of selective sympathy.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THE FIVE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("THE FIVE")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check your compassionate privilege. They never said anything about Laken Riley.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Selena is responding to the backlash.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shares her plan to work with a second Trump administration. How being targeted in a far-right kidnapping plot in 2020 changed her and her family, and if she's worried about history repeating itself after the mass pardoning of January 6th insurrectionists.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ALAN CUMMING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Alan Cumming has a sneak peek of the drama and deceit on a brand-new season of the reality competition, "The Traitors."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THE TRAITORS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CUMMING (ACTOR AND AUTHOR)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about to get mad as. But only metaphorically, I hope.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 "Hot Topics" with Whoopi, Sara Haines, Ana Navarro, Joy Behar, Sunny Hostin, and Alyssa Farah Griffin. Now, let's get things started.</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98" style="position:absolute;z-index:252010496"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ILLEGAL IMMIGRANTS (90%); IMMIGRATION, CITIZENSHIP &amp; DISPLACEMENT (90%); DEPORTATION (78%); EMOTIONS (78%); IMMIGRATION (78%); NEGATIVE PERSONAL NEWS (78%); TRANSCRIPTS (78%); CONSERVATISM (71%)</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NETWORK TELEVISION (79%); TELEVISION INDUSTRY (79%); REALITY TELEVISION (74%); BROADCASTING INDUSTRY (73%); ENTERTAINMENT &amp; ARTS (73%)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ALAN CUMMING (90%);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(87%); DONALD TRUMP (72%); SELENA GOMEZ (58%)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(70%); UNITED STATES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99"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 xml:space="preserve">'Disgusting': </w:t>
        </w:r>
      </w:hyperlink>
      <w:hyperlink r:id="rId1964" w:history="1">
        <w:r>
          <w:rPr>
            <w:rFonts w:ascii="arial" w:eastAsia="arial" w:hAnsi="arial" w:cs="arial"/>
            <w:b/>
            <w:i/>
            <w:strike w:val="0"/>
            <w:color w:val="0077CC"/>
            <w:sz w:val="28"/>
            <w:u w:val="single"/>
            <w:vertAlign w:val="baseline"/>
          </w:rPr>
          <w:t>Gretchen</w:t>
        </w:r>
      </w:hyperlink>
      <w:hyperlink r:id="rId1965" w:history="1">
        <w:r>
          <w:rPr>
            <w:rFonts w:ascii="arial" w:eastAsia="arial" w:hAnsi="arial" w:cs="arial"/>
            <w:b/>
            <w:i/>
            <w:strike w:val="0"/>
            <w:color w:val="0077CC"/>
            <w:sz w:val="28"/>
            <w:u w:val="single"/>
            <w:vertAlign w:val="baseline"/>
          </w:rPr>
          <w:t xml:space="preserve"> </w:t>
        </w:r>
      </w:hyperlink>
      <w:hyperlink r:id="rId1966" w:history="1">
        <w:r>
          <w:rPr>
            <w:rFonts w:ascii="arial" w:eastAsia="arial" w:hAnsi="arial" w:cs="arial"/>
            <w:b/>
            <w:i/>
            <w:strike w:val="0"/>
            <w:color w:val="0077CC"/>
            <w:sz w:val="28"/>
            <w:u w:val="single"/>
            <w:vertAlign w:val="baseline"/>
          </w:rPr>
          <w:t>Whitmer</w:t>
        </w:r>
      </w:hyperlink>
      <w:hyperlink r:id="rId1967" w:history="1">
        <w:r>
          <w:rPr>
            <w:rFonts w:ascii="arial" w:eastAsia="arial" w:hAnsi="arial" w:cs="arial"/>
            <w:b/>
            <w:i/>
            <w:strike w:val="0"/>
            <w:color w:val="0077CC"/>
            <w:sz w:val="28"/>
            <w:u w:val="single"/>
            <w:vertAlign w:val="baseline"/>
          </w:rPr>
          <w:t xml:space="preserve"> says sorry for Dorito-feeding video after Catholics say 'zero votes for Harris'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Monday</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0" style="position:absolute;z-index:25201254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apologized for -- what people called -- a 'wretched' video of her feeding an influencer a Dorito chip making fun of Catholics receiving the Eucharist. She said she would never do something to denigrate someone's faith and the video that she made with TikToker Liz Plank was meant to promote Chips Act. But it was all construed as something it was never intended to be, she said as she apologized.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the influencer genuflected before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 placed a Dorito chip in her mouth as "Dilemma" song was playing in the background.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wearing a Harris-Walz hat and the video was to campaign for Kamala Harris. But Catholics saw it as a spoof of the sacrament of Holy Communion. Michigan Catholic Conference said it was not just distasteful or strange but an elected official was mocking religious persons and their practices. “While dialogue on this issue with the governor’s office is appreciated, whether or not insulting Catholics and the Eucharist was the intent, it has had an offensive impact," Conference's CEO Paul Long said. "Let’s be clear what’s happening in this video.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 is pretending to give communion to an leftist podcaster on her knees, using a Dorito as the Eucharist while wearing a Harris-Walz hat. Do they want ZERO Catholic votes for Harris?" former Trump advisor Tim Murtaugh posted on X.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her team spoke to the Michigan Catholic Conference and it was never meant to be distasteful. Catholics believe the wafers used for the sacrament of communion transform into the body of the crucified Jesus Christ.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Michigan's governor Since 2019 and was considered a possible candidate for the presidential election from the Democratic party but she ruled herself out and threw her weight behind the Harris-Walz campaign. Michigan is one of the handful vital swing states that is expected to decide Harris' race against Trump.  For Reprint Rights: timescontent.com</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01" style="position:absolute;z-index:252013568"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(96%); CATHOLICS &amp; CATHOLICISM (95%); CHRISTIANS &amp; CHRISTIANITY (92%); GOVERNMENT BODIES &amp; OFFICES (90%); GOVERNORS (90%); SOCIAL MEDIA INFLUENCERS (90%); US PRESIDENTIAL CANDIDATES 2024 (90%); ELECTIONS (78%); ELECTIONS &amp; POLITICS (78%); PUBLIC OFFICIALS (78%); VOTING &amp; RELIGION (77%); CAMPAIGNS &amp; ELECTIONS (76%); US PRESIDENTIAL CANDIDATES 2012 (76%); VOTERS &amp; VOTING (76%); HEADS OF GOVERNMENT ELECTIONS (71%); POLITICAL PARTIES (71%)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INFLUENCERS (90%); PODCASTING (51%)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402"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Meeting with Trump ‘f-----g disastrous’ for Democrat presidential hopeful</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2:52 PM GMT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Telegraph Media Group Holdings Limited All Rights Reserved</w:t>
      </w:r>
    </w:p>
    <w:p>
      <w:pPr>
        <w:pStyle w:val="Normal102"/>
        <w:keepNext w:val="0"/>
        <w:spacing w:before="120" w:after="0" w:line="220" w:lineRule="atLeast"/>
        <w:ind w:left="0" w:right="0" w:firstLine="0"/>
        <w:jc w:val="left"/>
      </w:pPr>
      <w:r>
        <w:br/>
      </w:r>
      <w:r>
        <w:pict>
          <v:shape id="_x0000_i1403" type="#_x0000_t75" style="width:195.75pt;height:36pt">
            <v:imagedata r:id="rId1975"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Version:1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Iona Cleave</w:t>
      </w: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Michigan Governor, was used by Donald Trump, some supporters say</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4" style="position:absolute;z-index:25201561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 governor tipped to run for president appeared alongside Donald Trump in what was branded a “f---ing disastrous” meeting by party insiders.</w:t>
      </w:r>
    </w:p>
    <w:p>
      <w:pPr>
        <w:pStyle w:val="Normal102"/>
        <w:keepNext w:val="0"/>
        <w:spacing w:before="240" w:after="0" w:line="260" w:lineRule="atLeast"/>
        <w:ind w:left="0" w:right="0" w:firstLine="0"/>
        <w:jc w:val="both"/>
      </w:pPr>
      <w:hyperlink r:id="rId1976" w:history="1">
        <w:r>
          <w:rPr>
            <w:rFonts w:ascii="arial" w:eastAsia="arial" w:hAnsi="arial" w:cs="arial"/>
            <w:b/>
            <w:i/>
            <w:strike w:val="0"/>
            <w:color w:val="0077CC"/>
            <w:sz w:val="20"/>
            <w:u w:val="single"/>
            <w:vertAlign w:val="baseline"/>
          </w:rPr>
          <w:t>Gretchen</w:t>
        </w:r>
      </w:hyperlink>
      <w:hyperlink r:id="rId1977" w:history="1">
        <w:r>
          <w:rPr>
            <w:rFonts w:ascii="arial" w:eastAsia="arial" w:hAnsi="arial" w:cs="arial"/>
            <w:b w:val="0"/>
            <w:i/>
            <w:strike w:val="0"/>
            <w:color w:val="0077CC"/>
            <w:sz w:val="20"/>
            <w:u w:val="single"/>
            <w:vertAlign w:val="baseline"/>
          </w:rPr>
          <w:t xml:space="preserve"> </w:t>
        </w:r>
      </w:hyperlink>
      <w:hyperlink r:id="rId1978" w:history="1">
        <w:r>
          <w:rPr>
            <w:rFonts w:ascii="arial" w:eastAsia="arial" w:hAnsi="arial" w:cs="arial"/>
            <w:b/>
            <w:i/>
            <w:strike w:val="0"/>
            <w:color w:val="0077CC"/>
            <w:sz w:val="20"/>
            <w:u w:val="single"/>
            <w:vertAlign w:val="baseline"/>
          </w:rPr>
          <w:t>Whitmer</w:t>
        </w:r>
      </w:hyperlink>
      <w:hyperlink r:id="rId1979" w:history="1">
        <w:r>
          <w:rPr>
            <w:rFonts w:ascii="arial" w:eastAsia="arial" w:hAnsi="arial" w:cs="arial"/>
            <w:b w:val="0"/>
            <w:i/>
            <w:strike w:val="0"/>
            <w:color w:val="0077CC"/>
            <w:sz w:val="20"/>
            <w:u w:val="single"/>
            <w:vertAlign w:val="baseline"/>
          </w:rPr>
          <w:t xml:space="preserve"> of Michigan</w:t>
        </w:r>
      </w:hyperlink>
      <w:r>
        <w:rPr>
          <w:rFonts w:ascii="arial" w:eastAsia="arial" w:hAnsi="arial" w:cs="arial"/>
          <w:b w:val="0"/>
          <w:i w:val="0"/>
          <w:strike w:val="0"/>
          <w:noProof w:val="0"/>
          <w:color w:val="000000"/>
          <w:position w:val="0"/>
          <w:sz w:val="20"/>
          <w:u w:val="none"/>
          <w:vertAlign w:val="baseline"/>
        </w:rPr>
        <w:t xml:space="preserve">  said she was “surprised” after being invited into the Oval Office press conference, having originally intended to discuss with the president in private how tariffs would disproportionately affect the state she represents.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between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leading Democratic figure, and Mr Trump came just hours after she loudly and publicly split with the Democrats on tariffs and signalled she would be willing to work with the president to help Michigan.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showered with praise by Mr Trump throughout the televised signing of executive orders, who described her as a “very good person”.</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honoured to have </w:t>
      </w:r>
      <w:hyperlink r:id="rId1980" w:history="1">
        <w:r>
          <w:rPr>
            <w:rFonts w:ascii="arial" w:eastAsia="arial" w:hAnsi="arial" w:cs="arial"/>
            <w:b/>
            <w:i/>
            <w:strike w:val="0"/>
            <w:noProof w:val="0"/>
            <w:color w:val="0077CC"/>
            <w:position w:val="0"/>
            <w:sz w:val="20"/>
            <w:u w:val="single"/>
            <w:vertAlign w:val="baseline"/>
          </w:rPr>
          <w:t>Gretchen</w:t>
        </w:r>
      </w:hyperlink>
      <w:hyperlink r:id="rId1981" w:history="1">
        <w:r>
          <w:rPr>
            <w:rFonts w:ascii="arial" w:eastAsia="arial" w:hAnsi="arial" w:cs="arial"/>
            <w:b w:val="0"/>
            <w:i/>
            <w:strike w:val="0"/>
            <w:noProof w:val="0"/>
            <w:color w:val="0077CC"/>
            <w:position w:val="0"/>
            <w:sz w:val="20"/>
            <w:u w:val="single"/>
            <w:vertAlign w:val="baseline"/>
          </w:rPr>
          <w:t xml:space="preserve"> </w:t>
        </w:r>
      </w:hyperlink>
      <w:hyperlink r:id="rId1982" w:history="1">
        <w:r>
          <w:rPr>
            <w:rFonts w:ascii="arial" w:eastAsia="arial" w:hAnsi="arial" w:cs="arial"/>
            <w:b/>
            <w:i/>
            <w:strike w:val="0"/>
            <w:noProof w:val="0"/>
            <w:color w:val="0077CC"/>
            <w:position w:val="0"/>
            <w:sz w:val="20"/>
            <w:u w:val="single"/>
            <w:vertAlign w:val="baseline"/>
          </w:rPr>
          <w:t>Whitmer</w:t>
        </w:r>
      </w:hyperlink>
      <w:hyperlink r:id="rId1983" w:history="1">
        <w:r>
          <w:rPr>
            <w:rFonts w:ascii="arial" w:eastAsia="arial" w:hAnsi="arial" w:cs="arial"/>
            <w:b w:val="0"/>
            <w:i/>
            <w:strike w:val="0"/>
            <w:noProof w:val="0"/>
            <w:color w:val="0077CC"/>
            <w:position w:val="0"/>
            <w:sz w:val="20"/>
            <w:u w:val="single"/>
            <w:vertAlign w:val="baseline"/>
          </w:rPr>
          <w:t xml:space="preserve"> from Michigan</w:t>
        </w:r>
      </w:hyperlink>
      <w:r>
        <w:rPr>
          <w:rFonts w:ascii="arial" w:eastAsia="arial" w:hAnsi="arial" w:cs="arial"/>
          <w:b w:val="0"/>
          <w:i w:val="0"/>
          <w:strike w:val="0"/>
          <w:noProof w:val="0"/>
          <w:color w:val="000000"/>
          <w:position w:val="0"/>
          <w:sz w:val="20"/>
          <w:u w:val="none"/>
          <w:vertAlign w:val="baseline"/>
        </w:rPr>
        <w:t xml:space="preserve"> , the great state of Michigan — she’s really done an excellent job,” he said, although repeatedly failing to engage with any of the issues she had come to discuss.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did engage in </w:t>
      </w:r>
      <w:hyperlink r:id="rId1984" w:history="1">
        <w:r>
          <w:rPr>
            <w:rFonts w:ascii="arial" w:eastAsia="arial" w:hAnsi="arial" w:cs="arial"/>
            <w:b w:val="0"/>
            <w:i/>
            <w:strike w:val="0"/>
            <w:noProof w:val="0"/>
            <w:color w:val="0077CC"/>
            <w:position w:val="0"/>
            <w:sz w:val="20"/>
            <w:u w:val="single"/>
            <w:vertAlign w:val="baseline"/>
          </w:rPr>
          <w:t>conversation about the Asian Carp</w:t>
        </w:r>
      </w:hyperlink>
      <w:r>
        <w:rPr>
          <w:rFonts w:ascii="arial" w:eastAsia="arial" w:hAnsi="arial" w:cs="arial"/>
          <w:b w:val="0"/>
          <w:i w:val="0"/>
          <w:strike w:val="0"/>
          <w:noProof w:val="0"/>
          <w:color w:val="000000"/>
          <w:position w:val="0"/>
          <w:sz w:val="20"/>
          <w:u w:val="none"/>
          <w:vertAlign w:val="baseline"/>
        </w:rPr>
        <w:t xml:space="preserve"> , however, as Mr Trump signed an executive order relating to the invasive fish species which is wreaking havoc in Lake Michigan.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signing, which also included a decree to “make showers great again,” Mr Trump repeated his false claim that the 2020 election was rigged.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stood just feet from his desk as he also called for two justice department probes into two of his critics.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later issued a statement insisting that “her presence is not an endorsement of the actions taken or statements made at that event”.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she had been “played” by the Trump administration, with others casting doubts over her chances now of winning the Democratic nomination in 2028.</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f-----g disaster,” a Democratic staffer who admires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NBC News. “It feels like it removes some of the momentum she had as a politically savvy swing-state Dem.”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985" w:history="1">
        <w:r>
          <w:rPr>
            <w:rFonts w:ascii="arial" w:eastAsia="arial" w:hAnsi="arial" w:cs="arial"/>
            <w:b w:val="0"/>
            <w:i/>
            <w:strike w:val="0"/>
            <w:noProof w:val="0"/>
            <w:color w:val="0077CC"/>
            <w:position w:val="0"/>
            <w:sz w:val="20"/>
            <w:u w:val="single"/>
            <w:vertAlign w:val="baseline"/>
          </w:rPr>
          <w:t>national Democratic strategist</w:t>
        </w:r>
      </w:hyperlink>
      <w:r>
        <w:rPr>
          <w:rFonts w:ascii="arial" w:eastAsia="arial" w:hAnsi="arial" w:cs="arial"/>
          <w:b w:val="0"/>
          <w:i w:val="0"/>
          <w:strike w:val="0"/>
          <w:noProof w:val="0"/>
          <w:color w:val="000000"/>
          <w:position w:val="0"/>
          <w:sz w:val="20"/>
          <w:u w:val="none"/>
          <w:vertAlign w:val="baseline"/>
        </w:rPr>
        <w:t xml:space="preserve">  also told the outlet that it was a “massive indictment” on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her team to be seen “get absolutely played” by the Oval Office stunt.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policy speech outlining a “consistent national strategy,”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had shocked some in her party by trying to </w:t>
      </w:r>
      <w:hyperlink r:id="rId1986" w:history="1">
        <w:r>
          <w:rPr>
            <w:rFonts w:ascii="arial" w:eastAsia="arial" w:hAnsi="arial" w:cs="arial"/>
            <w:b w:val="0"/>
            <w:i/>
            <w:strike w:val="0"/>
            <w:noProof w:val="0"/>
            <w:color w:val="0077CC"/>
            <w:position w:val="0"/>
            <w:sz w:val="20"/>
            <w:u w:val="single"/>
            <w:vertAlign w:val="baseline"/>
          </w:rPr>
          <w:t>find common ground with Mr Trump</w:t>
        </w:r>
      </w:hyperlink>
      <w:r>
        <w:rPr>
          <w:rFonts w:ascii="arial" w:eastAsia="arial" w:hAnsi="arial" w:cs="arial"/>
          <w:b w:val="0"/>
          <w:i w:val="0"/>
          <w:strike w:val="0"/>
          <w:noProof w:val="0"/>
          <w:color w:val="000000"/>
          <w:position w:val="0"/>
          <w:sz w:val="20"/>
          <w:u w:val="none"/>
          <w:vertAlign w:val="baseline"/>
        </w:rPr>
        <w:t xml:space="preserve"> , expressing understanding of his “motivations” behind his sweeping roll-out of tariffs that sparked a global trade war.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which came before Mr Trump announced he was pausing tariffs in most nations except for China, she said she broadly agreed with the use of tariffs, but did criticise how they had been implemented.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“Tariffs need to be used like a scalpel, not a hammer,”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“Unfortunately, it’s unclear how this is going to strategically benefit the American economy or the American consumer.”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“We do need to make more stuff in America — more cars and chips, more steel and ships. We do need fair trade.”</w:t>
      </w:r>
    </w:p>
    <w:p>
      <w:pPr>
        <w:pStyle w:val="Normal102"/>
        <w:keepNext w:val="0"/>
        <w:spacing w:before="240" w:after="0" w:line="260" w:lineRule="atLeast"/>
        <w:ind w:left="0" w:right="0" w:firstLine="0"/>
        <w:jc w:val="both"/>
      </w:pPr>
      <w:hyperlink r:id="rId1987" w:history="1">
        <w:r>
          <w:rPr>
            <w:rFonts w:ascii="arial" w:eastAsia="arial" w:hAnsi="arial" w:cs="arial"/>
            <w:b w:val="0"/>
            <w:i/>
            <w:strike w:val="0"/>
            <w:color w:val="0077CC"/>
            <w:sz w:val="20"/>
            <w:u w:val="single"/>
            <w:vertAlign w:val="baseline"/>
          </w:rPr>
          <w:t xml:space="preserve">Ms </w:t>
        </w:r>
      </w:hyperlink>
      <w:hyperlink r:id="rId1988" w:history="1">
        <w:r>
          <w:rPr>
            <w:rFonts w:ascii="arial" w:eastAsia="arial" w:hAnsi="arial" w:cs="arial"/>
            <w:b/>
            <w:i/>
            <w:strike w:val="0"/>
            <w:color w:val="0077CC"/>
            <w:sz w:val="20"/>
            <w:u w:val="single"/>
            <w:vertAlign w:val="baseline"/>
          </w:rPr>
          <w:t>Whitmer</w:t>
        </w:r>
      </w:hyperlink>
      <w:hyperlink r:id="rId1989" w:history="1">
        <w:r>
          <w:rPr>
            <w:rFonts w:ascii="arial" w:eastAsia="arial" w:hAnsi="arial" w:cs="arial"/>
            <w:b w:val="0"/>
            <w:i/>
            <w:strike w:val="0"/>
            <w:color w:val="0077CC"/>
            <w:sz w:val="20"/>
            <w:u w:val="single"/>
            <w:vertAlign w:val="baseline"/>
          </w:rPr>
          <w:t>, a two-time governor</w:t>
        </w:r>
      </w:hyperlink>
      <w:r>
        <w:rPr>
          <w:rFonts w:ascii="arial" w:eastAsia="arial" w:hAnsi="arial" w:cs="arial"/>
          <w:b w:val="0"/>
          <w:i w:val="0"/>
          <w:strike w:val="0"/>
          <w:noProof w:val="0"/>
          <w:color w:val="000000"/>
          <w:position w:val="0"/>
          <w:sz w:val="20"/>
          <w:u w:val="none"/>
          <w:vertAlign w:val="baseline"/>
        </w:rPr>
        <w:t xml:space="preserve">  of a battleground state who was tipped as a running mate for Joe Biden in 2020, also called for bipartisan cooperation to strengthen American manufacturing. “There’s a lot more common ground here than we think.”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which largely focussed on bipartisanship, was widely viewed as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firing the starting gun on a 2028 run.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appeared to attempt to paint herself as a middle-ground alternative to Mr Trump who could capture votes from both Democrats and swing voters who opted for Mr Trump in 2024 over issues like the economy.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avoid directly criticising Mr Trump or his administration put her at odds with other high-profile Democrats, who are also considered future presidential hopefuls, and have been clear in their opposition to the tariffs.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comments came just hours before Mr Trump’s extraordinary u-turn on sweeping global tariffs, in which he issued a 90-day pause on the levies for all countries except China.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press secretary Karoline Leavitt said the last-minute ditch was a clear example of the “art of the deal,” Mr Trump himself admitted in a press conference later on that he had reacted after people became “yippy” and a “little bit afraid” amid the market turmoil.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awkward Oval Office audience was Mr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second face-to-face meeting with Mr Trump since he took office.</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05" style="position:absolute;z-index:252016640"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WEBDTNS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EXECUTIVE ORDERS (90%); GOVERNMENT BODIES &amp; OFFICES (90%); HEADS OF GOVERNMENT ELECTIONS (90%); TALKS &amp; MEETINGS (90%); US DEMOCRATIC PARTY (90%); US PRESIDENTIAL CANDIDATES 2012 (90%); US PRESIDENTIAL ELECTIONS (90%); POLITICAL CANDIDATES (89%); POLITICAL PARTIES (89%); TAXES &amp; TAXATION (89%); NEGATIVE NEWS (88%); HOLDING COMPANIES (78%); PRESS CONFERENCES (78%); GLOBALIZATION (73%); FISHES (72%); INTERNATIONAL TRADE (71%); TRADE DISPUTES (71%); INVASIVE SPECIES (67%); LAKES (66%); ECONOMY &amp; ECONOMIC INDICATORS (50%); JUSTICE DEPARTMENTS (50%)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MEDIA &amp; TELECOMMUNICATIONS (73%)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(92%)</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LAKE MICHIGAN (79%); UNITED STATES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0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Whitmer</w:t>
        </w:r>
      </w:hyperlink>
      <w:hyperlink r:id="rId1997" w:history="1">
        <w:r>
          <w:rPr>
            <w:rFonts w:ascii="arial" w:eastAsia="arial" w:hAnsi="arial" w:cs="arial"/>
            <w:b/>
            <w:i/>
            <w:strike w:val="0"/>
            <w:color w:val="0077CC"/>
            <w:sz w:val="28"/>
            <w:u w:val="single"/>
            <w:vertAlign w:val="baseline"/>
          </w:rPr>
          <w:t xml:space="preserve"> won't join governors' group focused on safeguarding democracy</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 10:06 AM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7" style="position:absolute;z-index:252018688"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15th, 2024 (</w:t>
      </w:r>
      <w:hyperlink r:id="rId1998"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199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Michigan Department of Agriculture and Rural Development Director Tim Boring at the Nov. 14, 2024 turkey pardoning on the state Capitol steps. | Kyle Davidson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week out from a busy election season and roughly a week into the Legislature's lame duck session,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spoke with reporters after the state's annual turkey pardoning, confirming she had not joined a newly formed governor's association aimed at protecting state-level democratic institutions from federal overreach.</w:t>
      </w:r>
    </w:p>
    <w:p>
      <w:pPr>
        <w:pStyle w:val="Normal103"/>
        <w:keepNext w:val="0"/>
        <w:spacing w:before="240" w:after="0" w:line="260" w:lineRule="atLeast"/>
        <w:ind w:left="0" w:right="0" w:firstLine="0"/>
        <w:jc w:val="both"/>
      </w:pPr>
      <w:hyperlink r:id="rId2000" w:history="1">
        <w:r>
          <w:rPr>
            <w:rFonts w:ascii="arial" w:eastAsia="arial" w:hAnsi="arial" w:cs="arial"/>
            <w:b w:val="0"/>
            <w:i/>
            <w:strike w:val="0"/>
            <w:color w:val="0077CC"/>
            <w:sz w:val="20"/>
            <w:u w:val="single"/>
            <w:vertAlign w:val="baseline"/>
          </w:rPr>
          <w:t>Announced on Tuesday by Democratic Govs. J.B. Pritzker of Illinois and Jared Polis of Colorado, Governors Safeguarding Democracy is a nonpartisan association formed out of concerns that President-elect Donald Trump's second term would bring harm to democratic institutions and eliminate federal protections in areas like the environment, health care and civil rights.</w:t>
        </w:r>
      </w:hyperlink>
    </w:p>
    <w:p>
      <w:pPr>
        <w:pStyle w:val="Normal103"/>
        <w:keepNext w:val="0"/>
        <w:spacing w:before="240" w:after="0" w:line="260" w:lineRule="atLeast"/>
        <w:ind w:left="0" w:right="0" w:firstLine="0"/>
        <w:jc w:val="both"/>
      </w:pPr>
      <w:hyperlink r:id="rId2001" w:history="1">
        <w:r>
          <w:rPr>
            <w:rFonts w:ascii="arial" w:eastAsia="arial" w:hAnsi="arial" w:cs="arial"/>
            <w:b w:val="0"/>
            <w:i/>
            <w:strike w:val="0"/>
            <w:color w:val="0077CC"/>
            <w:sz w:val="20"/>
            <w:u w:val="single"/>
            <w:vertAlign w:val="baseline"/>
          </w:rPr>
          <w:t>Colorado, Illinois governors launch organization to 'safeguard' democracy ahead of Trump presidency</w:t>
        </w:r>
      </w:hyperlink>
    </w:p>
    <w:p>
      <w:pPr>
        <w:pStyle w:val="Normal103"/>
        <w:keepNext w:val="0"/>
        <w:spacing w:before="240" w:after="0" w:line="260" w:lineRule="atLeast"/>
        <w:ind w:left="0" w:right="0" w:firstLine="0"/>
        <w:jc w:val="both"/>
      </w:pPr>
      <w:hyperlink r:id="rId2002" w:anchor="?secret=dL4ulYiTO4#?secret=IWwS15op00" w:history="1">
        <w:r>
          <w:rPr>
            <w:rFonts w:ascii="arial" w:eastAsia="arial" w:hAnsi="arial" w:cs="arial"/>
            <w:b w:val="0"/>
            <w:i/>
            <w:strike w:val="0"/>
            <w:color w:val="0077CC"/>
            <w:sz w:val="20"/>
            <w:u w:val="single"/>
            <w:vertAlign w:val="baseline"/>
          </w:rPr>
          <w:t>'Colorado, Illinois governors launch organization to 'safeguard' democracy ahead of Trump presidency' — Michigan Advance</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 part of the group,'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'[Pritzker and Polis are] great leaders, they're great friends. There's probably some things that they'll learn that others can learn from, and certainly things we're learning that we'll share with them. But I think every governor's got to manage their state under their own circumstances, and so that's why I'll continue to keep my focus on the people of the state of Michigan,'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established herself as a fierce Trump critic and a strong voice for Democrats across the nation, serving as a co-chair of Vice President Kamala Harris's election campaign, she </w:t>
      </w:r>
      <w:hyperlink r:id="rId2003" w:history="1">
        <w:r>
          <w:rPr>
            <w:rFonts w:ascii="arial" w:eastAsia="arial" w:hAnsi="arial" w:cs="arial"/>
            <w:b w:val="0"/>
            <w:i/>
            <w:strike w:val="0"/>
            <w:noProof w:val="0"/>
            <w:color w:val="0077CC"/>
            <w:position w:val="0"/>
            <w:sz w:val="20"/>
            <w:u w:val="single"/>
            <w:vertAlign w:val="baseline"/>
          </w:rPr>
          <w:t xml:space="preserve">told reporters on Tuesday she was focusing on finding shared priorities where she could work with the incoming Trump administration. </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there will be areas in which we don't agree. I don't agree with anyone on everything, and so that's not going to be a surprise. But you know, we have worked with the Trump administration before. We'll figure out how to work with the Trump administration, going into the last two years of my term,'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is considered a top presidential contender in 2028. </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deflected when asked her thoughts about Trump's controversial selection of </w:t>
      </w:r>
      <w:hyperlink r:id="rId2004" w:history="1">
        <w:r>
          <w:rPr>
            <w:rFonts w:ascii="arial" w:eastAsia="arial" w:hAnsi="arial" w:cs="arial"/>
            <w:b w:val="0"/>
            <w:i/>
            <w:strike w:val="0"/>
            <w:noProof w:val="0"/>
            <w:color w:val="0077CC"/>
            <w:position w:val="0"/>
            <w:sz w:val="20"/>
            <w:u w:val="single"/>
            <w:vertAlign w:val="baseline"/>
          </w:rPr>
          <w:t>U.S. Rep. Matt Gaetz (R-Fla.) for U.S. Attorney General, telling reporters 'I will work with whomever gets through Senate confirmations.'</w:t>
        </w:r>
      </w:hyperlink>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remains at the center of a congressional ethics investigation, with the House Committee on Ethics </w:t>
      </w:r>
      <w:hyperlink r:id="rId2005" w:history="1">
        <w:r>
          <w:rPr>
            <w:rFonts w:ascii="arial" w:eastAsia="arial" w:hAnsi="arial" w:cs="arial"/>
            <w:b w:val="0"/>
            <w:i/>
            <w:strike w:val="0"/>
            <w:noProof w:val="0"/>
            <w:color w:val="0077CC"/>
            <w:position w:val="0"/>
            <w:sz w:val="20"/>
            <w:u w:val="single"/>
            <w:vertAlign w:val="baseline"/>
          </w:rPr>
          <w:t xml:space="preserve">announcing in June that it would continue pursuing allegations, including the possibility he had 'engaged in sexual misconduct and illicit drug use, accepted improper gifts, dispensed special privileges and favors to individuals with whom he had a personal relationship, and sought to obstruct government investigations of his conduct.' </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has denied these allegations.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pardoning of Aidan Cluckinson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Thursday's gray skies and occasional sprinkles marked 'fowl weather' Michigan Department of Agriculture and Rural Development (MDARD) Director Tim Boring joked that it's always a wonderful day for clemency, sharing a number of Thanksgiving-related dad jokes before inviting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commence the pardoning of Aidan Cluckinson.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Preceded by Dolly Pardon in 2023 and Mitch E. Gander in 2022, this year's turkey — named after Detroit Lions defensive end Aidan Hutchinson — is the third in a line of punnily-named poultry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granted clemency since taking office.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Aidan Cluckinson, named after Detroit Lions defensive end Aidan Hutchinson, is the third turkey pardoned by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since 2022. | Kyle Davidson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Michigan Department of Agriculture and Rural Development Director Tim Boring and Saginaw Children's Zoo Staff Veterinarian Abigail Friske pose alongside students following the Nov. 14 2024 turkey pardoning of Aidan Cluckinson. | Kyle Davidson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Saginaw Children's Zoo Staff Veterinarian Abigail Friske invites Michiganders to come see Aidan Cluckinson — the turkey who was pardoned by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Nov. 14, 2024 — when the Zoo reopens for the season in Spring. | Kyle Davidson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Aidan Cluckinson, named after Detroit Lions defensive end Aidan Hutchinson, is the third turkey pardoned by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since 2022. | Kyle Davidson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Cluckinson's name is one of hundreds of submissions based on the Detroit Lions,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team, our team, has captured our hearts and raised our hopes for a Super Bowl. And not only have they brought us all together, but they represent our Michigan spirit,'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argue with your uncle at Thanksgiving dinner, but no matter what, we can all find common ground around the Lions. Now more than ever, it's important that we come together. As we know, the tur-key to our success is teamwork. There are no foes or fouls, just future friends,'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Aidan Cluckinson has been released to the Saginaw Children's Zoo, with Saginaw Children's Zoo Staff Veterinarian Abigail Friske inviting Michiganders to come see Cluckinson when the Zoo reopens for the season in spring.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08" style="position:absolute;z-index:25201971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09" style="position:absolute;z-index:252020736"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ASSOCIATIONS &amp; ORGANIZATIONS (90%); DEMOCRACIES (90%); GOVERNMENT &amp; PUBLIC ADMINISTRATION (90%); GOVERNMENT BODIES &amp; OFFICES (90%); GOVERNORS (90%); TYPES OF GOVERNMENT (90%); US STATE GOVERNMENT (90%); LEGISLATIVE BODIES (89%); NEGATIVE NEWS (83%); BIPARTISANSHIP (79%); CAMPAIGNS &amp; ELECTIONS (79%); ELECTIONS &amp; POLITICS (79%); GOVERNMENT ETHICS (79%); POLITICAL CANDIDATES (79%); POLITICAL PARTIES (79%); AGRICULTURE DEPARTMENTS (78%); ELECTIONS (78%); ETHICS (78%); US DEMOCRATIC PARTY (78%); US PRESIDENTIAL CANDIDATES 2012 (78%); US REPUBLICAN PARTY (78%); HEADS OF GOVERNMENT ELECTIONS (77%); US PRESIDENTIAL ELECTIONS (77%); US CONGRESS (76%); NEGATIVE MISC NEWS (73%); RURAL DEVELOPMENT (73%); CIVIL RIGHTS (70%); MISCONDUCT (69%); ATTORNEYS GENERAL (62%); INVESTIGATIONS (61%); SEXUAL ASSAULT (60%); Politics + Gov (%); State Government (%); democracy (%); Donald 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(78%); ATTORNEYS GENERAL (62%)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 B PRITZKER (79%); JARED POLIS (79%); KAMALA HARRIS (79%); MATT GAETZ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 UNITED STATES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41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Whitmer</w:t>
        </w:r>
      </w:hyperlink>
      <w:hyperlink r:id="rId2013" w:history="1">
        <w:r>
          <w:rPr>
            <w:rFonts w:ascii="arial" w:eastAsia="arial" w:hAnsi="arial" w:cs="arial"/>
            <w:b/>
            <w:i/>
            <w:strike w:val="0"/>
            <w:color w:val="0077CC"/>
            <w:sz w:val="28"/>
            <w:u w:val="single"/>
            <w:vertAlign w:val="baseline"/>
          </w:rPr>
          <w:t xml:space="preserve"> issues Muslim American Heritage Month proclamation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 5:53 PM EST</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1" style="position:absolute;z-index:252022784" from="0,2pt" to="512pt,2pt" strokecolor="#009ddb" strokeweight="2pt">
            <v:stroke linestyle="single"/>
            <w10:wrap type="topAndBottom"/>
          </v:line>
        </w:pict>
      </w:r>
    </w:p>
    <w:p>
      <w:pPr>
        <w:pStyle w:val="Normal104"/>
      </w:pP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8th, 2025 (</w:t>
      </w:r>
      <w:hyperlink r:id="rId2014"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01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Warren, July 22, 2024 | Lucy Valeski</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Wednesday said she issued a proclamation recognizing January as Muslim American Heritage Month.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Muslim American Heritage Month, we recognize and celebrate the profound impact Muslim Americans have had on Michigan's culture, economy, and communities,' said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a statement. 'Let's honor their achievements, reflect on their history, and recommit to building a Michigan where everyone can thrive.'</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Muslim population is </w:t>
      </w:r>
      <w:hyperlink r:id="rId2016" w:history="1">
        <w:r>
          <w:rPr>
            <w:rFonts w:ascii="arial" w:eastAsia="arial" w:hAnsi="arial" w:cs="arial"/>
            <w:b w:val="0"/>
            <w:i/>
            <w:strike w:val="0"/>
            <w:noProof w:val="0"/>
            <w:color w:val="0077CC"/>
            <w:position w:val="0"/>
            <w:sz w:val="20"/>
            <w:u w:val="single"/>
            <w:vertAlign w:val="baseline"/>
          </w:rPr>
          <w:t>estimated at about 240,000 or 2.4% of the state.</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Garlin Gilchrist praised the contributions of Muslim Americans to Michigan.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stronger because of our Muslim American community. Muslim Americans have shaped our state and nation in countless ways, enriching our communities and driving progress,' said Gilchrist. 'As we celebrate Muslim American Heritage Month, we honor their achievements and reaffirm our commitment to building a Michigan where everyone's contributions are valued and celebrated.'</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 released statements from several community leaders in support of the proclamation.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largest and most diverse Muslim populations in the country, the Michigan Muslim community plays a vital role in driving economic growth, fostering innovation, and enriching the cultural tapestry of our state,' said Ahmad Alkaabi, Michigan Immigrant and Refugee Council.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412" style="position:absolute;z-index:25202380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13" style="position:absolute;z-index:252024832"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MUSLIM AMERICANS (93%); CUSTOMS &amp; CULTURAL HERITAGE (90%); MUSLIMS &amp; ISLAM (90%); MIGRATION ISSUES (78%); NEWS BRIEFS (74%); ECONOMIC GROWTH (71%); REFUGEES (66%); IMMIGRATION (64%); IMMIGRATION, CITIZENSHIP &amp; DISPLACEMENT (64%); State Government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Muslims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1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 xml:space="preserve">Gov. </w:t>
        </w:r>
      </w:hyperlink>
      <w:hyperlink r:id="rId2024" w:history="1">
        <w:r>
          <w:rPr>
            <w:rFonts w:ascii="arial" w:eastAsia="arial" w:hAnsi="arial" w:cs="arial"/>
            <w:b/>
            <w:i/>
            <w:strike w:val="0"/>
            <w:color w:val="0077CC"/>
            <w:sz w:val="28"/>
            <w:u w:val="single"/>
            <w:vertAlign w:val="baseline"/>
          </w:rPr>
          <w:t>Whitmer</w:t>
        </w:r>
      </w:hyperlink>
      <w:hyperlink r:id="rId2025" w:history="1">
        <w:r>
          <w:rPr>
            <w:rFonts w:ascii="arial" w:eastAsia="arial" w:hAnsi="arial" w:cs="arial"/>
            <w:b/>
            <w:i/>
            <w:strike w:val="0"/>
            <w:color w:val="0077CC"/>
            <w:sz w:val="28"/>
            <w:u w:val="single"/>
            <w:vertAlign w:val="baseline"/>
          </w:rPr>
          <w:t xml:space="preserve"> Announces Contest for Lions Logo Drawing Ahead of First Playoff Game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2025 Tuesday 11:17 PM  EST</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5"/>
        <w:keepNext w:val="0"/>
        <w:spacing w:before="120" w:after="0" w:line="220" w:lineRule="atLeast"/>
        <w:ind w:left="0" w:right="0" w:firstLine="0"/>
        <w:jc w:val="left"/>
      </w:pPr>
      <w:r>
        <w:br/>
      </w:r>
      <w:r>
        <w:pict>
          <v:shape id="_x0000_i1415" type="#_x0000_t75" style="width:15.19pt;height:15.19pt">
            <v:imagedata r:id="rId1018"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Michigan </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6" style="position:absolute;z-index:25202688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D-Michigan, issued the following news release: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Announces Contest for Lions Logo Drawing Ahead of First Playoff Game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14, 2025</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t>
      </w:r>
      <w:hyperlink r:id="rId2026" w:history="1">
        <w:r>
          <w:rPr>
            <w:rFonts w:ascii="arial" w:eastAsia="arial" w:hAnsi="arial" w:cs="arial"/>
            <w:b w:val="0"/>
            <w:i/>
            <w:strike w:val="0"/>
            <w:noProof w:val="0"/>
            <w:color w:val="0077CC"/>
            <w:position w:val="0"/>
            <w:sz w:val="20"/>
            <w:u w:val="single"/>
            <w:vertAlign w:val="baseline"/>
          </w:rPr>
          <w:t>press@michigan.gov</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Announces Contest for Lions Logo Drawing Ahead of First Playoff Game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 Today,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announced Michigan's statewide contest to draw the Detroit Lions logo. During the 2024 NFL Draft in Detroit,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created her own rendition of the Detroit Lions Logo and now she wants all Michiganders to have the opportunity.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Lions have captured our hearts and made us all hopeful for a Super Bowl this year," said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"Join me in rooting them on by submitting your version of the team logo. Let's show the Lions that we got their backs as they enter the playoffs."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Detroit's roaring lion has been a symbol of the unstoppable strength, unwavering resilience, and Michigan grit of the Detroit Lions.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a seasoned artist or a diehard fan, we invite you to submit your own rendition of the iconic lion at the submission link below for a chance at your lion being featured on the governor's Facebook, Twitter, Instagram, and more.</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Submit your drawings here: </w:t>
      </w:r>
      <w:hyperlink r:id="rId2027" w:history="1">
        <w:r>
          <w:rPr>
            <w:rFonts w:ascii="arial" w:eastAsia="arial" w:hAnsi="arial" w:cs="arial"/>
            <w:b w:val="0"/>
            <w:i/>
            <w:strike w:val="0"/>
            <w:noProof w:val="0"/>
            <w:color w:val="0077CC"/>
            <w:position w:val="0"/>
            <w:sz w:val="20"/>
            <w:u w:val="single"/>
            <w:vertAlign w:val="baseline"/>
          </w:rPr>
          <w:t>www.Michigan.gov/OnePride</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28" w:history="1">
        <w:r>
          <w:rPr>
            <w:rFonts w:ascii="arial" w:eastAsia="arial" w:hAnsi="arial" w:cs="arial"/>
            <w:b w:val="0"/>
            <w:i/>
            <w:strike w:val="0"/>
            <w:noProof w:val="0"/>
            <w:color w:val="0077CC"/>
            <w:position w:val="0"/>
            <w:sz w:val="20"/>
            <w:u w:val="single"/>
            <w:vertAlign w:val="baseline"/>
          </w:rPr>
          <w:t>https://www.michigan.gov/</w:t>
        </w:r>
      </w:hyperlink>
      <w:hyperlink r:id="rId2029" w:history="1">
        <w:r>
          <w:rPr>
            <w:rFonts w:ascii="arial" w:eastAsia="arial" w:hAnsi="arial" w:cs="arial"/>
            <w:b/>
            <w:i/>
            <w:strike w:val="0"/>
            <w:noProof w:val="0"/>
            <w:color w:val="0077CC"/>
            <w:position w:val="0"/>
            <w:sz w:val="20"/>
            <w:u w:val="single"/>
            <w:vertAlign w:val="baseline"/>
          </w:rPr>
          <w:t>whitmer</w:t>
        </w:r>
      </w:hyperlink>
      <w:hyperlink r:id="rId2030" w:history="1">
        <w:r>
          <w:rPr>
            <w:rFonts w:ascii="arial" w:eastAsia="arial" w:hAnsi="arial" w:cs="arial"/>
            <w:b w:val="0"/>
            <w:i/>
            <w:strike w:val="0"/>
            <w:noProof w:val="0"/>
            <w:color w:val="0077CC"/>
            <w:position w:val="0"/>
            <w:sz w:val="20"/>
            <w:u w:val="single"/>
            <w:vertAlign w:val="baseline"/>
          </w:rPr>
          <w:t>/news/press-releases/2025/01/14/</w:t>
        </w:r>
      </w:hyperlink>
      <w:hyperlink r:id="rId2031" w:history="1">
        <w:r>
          <w:rPr>
            <w:rFonts w:ascii="arial" w:eastAsia="arial" w:hAnsi="arial" w:cs="arial"/>
            <w:b/>
            <w:i/>
            <w:strike w:val="0"/>
            <w:noProof w:val="0"/>
            <w:color w:val="0077CC"/>
            <w:position w:val="0"/>
            <w:sz w:val="20"/>
            <w:u w:val="single"/>
            <w:vertAlign w:val="baseline"/>
          </w:rPr>
          <w:t>whitmer</w:t>
        </w:r>
      </w:hyperlink>
      <w:hyperlink r:id="rId2032" w:history="1">
        <w:r>
          <w:rPr>
            <w:rFonts w:ascii="arial" w:eastAsia="arial" w:hAnsi="arial" w:cs="arial"/>
            <w:b w:val="0"/>
            <w:i/>
            <w:strike w:val="0"/>
            <w:noProof w:val="0"/>
            <w:color w:val="0077CC"/>
            <w:position w:val="0"/>
            <w:sz w:val="20"/>
            <w:u w:val="single"/>
            <w:vertAlign w:val="baseline"/>
          </w:rPr>
          <w:t>-announces-contest-for-lions-logo-drawing-ahead-of-first-playoff-game</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MSTRUCK-8996987 MSTRUCK</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17" style="position:absolute;z-index:252027904"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AMERICAN FOOTBALL (90%); SPORTS &amp; RECREATION (90%); SPORTS &amp; RECREATION EVENTS (90%); TOURNAMENTS (90%); AMERICAN FOOTBALL TOURNAMENTS (78%); DRAWING &amp; ILLUSTRATION (78%); PROFESSIONAL SPORTS (73%)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DETROIT LIONS (99%); NATIONAL FOOTBALL LEAGUE (56%)</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(52%); SIC7374 COMPUTER PROCESSING &amp; DATA PREPARATION &amp; PROCESSING SERVICES (52%); DRAWING &amp; ILLUSTRATION (78%)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(94%); LANSING, MI, USA (92%); MICHIGAN, USA (98%)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18"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2033"/>
          <w:headerReference w:type="default" r:id="rId2034"/>
          <w:footerReference w:type="even" r:id="rId2035"/>
          <w:footerReference w:type="default" r:id="rId2036"/>
          <w:headerReference w:type="first" r:id="rId2037"/>
          <w:footerReference w:type="first" r:id="rId2038"/>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2039" w:history="1">
        <w:r>
          <w:rPr>
            <w:rFonts w:ascii="arial" w:eastAsia="arial" w:hAnsi="arial" w:cs="arial"/>
            <w:b/>
            <w:i/>
            <w:strike w:val="0"/>
            <w:color w:val="0077CC"/>
            <w:sz w:val="28"/>
            <w:u w:val="single"/>
            <w:vertAlign w:val="baseline"/>
          </w:rPr>
          <w:t>'Hitting Your Own Hand': Democratic Governor Fires Shot at Potential 2028 Rival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5:20 PM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9" style="position:absolute;z-index:252029952"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9th, 2025 ( </w:t>
      </w:r>
      <w:hyperlink r:id="rId204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04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Jared Polis (AP Photo/Erin Hooley) RIGHT: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(AP Photo/Jacquelyn Martin)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Governor Jared Polis (D) fired a shot at his counterpart in Michigan on Wednesday in what might have been one of the opening salvos of the 2028 Democratic presidential primary.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speech addressing the sweeping tariffs President Donald Trump has imposed on imports into the United States,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criticized Trump while suggesting tariffs have a place in American economic policy.</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I've said before, I'm not against tariffs outright. But it is a blunt tool. You can't just pull out the tariff hammer to swing at every problem without a clear, defined end goal,'  </w:t>
      </w:r>
      <w:hyperlink r:id="rId2042" w:history="1">
        <w:r>
          <w:rPr>
            <w:rFonts w:ascii="arial" w:eastAsia="arial" w:hAnsi="arial" w:cs="arial"/>
            <w:b w:val="0"/>
            <w:i/>
            <w:strike w:val="0"/>
            <w:noProof w:val="0"/>
            <w:color w:val="0077CC"/>
            <w:position w:val="0"/>
            <w:sz w:val="20"/>
            <w:u w:val="single"/>
            <w:vertAlign w:val="baseline"/>
          </w:rPr>
          <w:t xml:space="preserve">argued </w:t>
        </w:r>
      </w:hyperlink>
      <w:hyperlink r:id="rId2043" w:history="1">
        <w:r>
          <w:rPr>
            <w:rFonts w:ascii="arial" w:eastAsia="arial" w:hAnsi="arial" w:cs="arial"/>
            <w:b/>
            <w:i/>
            <w:strike w:val="0"/>
            <w:noProof w:val="0"/>
            <w:color w:val="0077CC"/>
            <w:position w:val="0"/>
            <w:sz w:val="20"/>
            <w:u w:val="single"/>
            <w:vertAlign w:val="baseline"/>
          </w:rPr>
          <w:t>Whitmer</w:t>
        </w:r>
      </w:hyperlink>
      <w:hyperlink r:id="rId2044" w:history="1">
        <w:r>
          <w:rPr>
            <w:rFonts w:ascii="arial" w:eastAsia="arial" w:hAnsi="arial" w:cs="arial"/>
            <w:b w:val="0"/>
            <w:i/>
            <w:strike w:val="0"/>
            <w:noProof w:val="0"/>
            <w:color w:val="0077CC"/>
            <w:position w:val="0"/>
            <w:sz w:val="20"/>
            <w:u w:val="single"/>
            <w:vertAlign w:val="baseline"/>
          </w:rPr>
          <w:t>. 'We cannot underestimate or underappreciate the time and capital it's going to take to actually bring jobs and supply chains back home. So there's not a shortcut here. Strategic reindustrialization must be a bipartisan project that spans multiple presidential administrations.'</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X, Polis responded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comments - and not sympathetically.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 hammer' winds up hitting your own hand rather than the nail. Tariffs are bad outright because they lead to higher prices and destroy American manufacturing. Trade is inherently good because both parties emerge better off from a consensual transaction,' wrote Polis. 'While sanctions (Russia, Iran) can have a geopolitical national security role, it should always be considered eyes wide open that sanctions harm both ourself and others.'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'tariff hammer' winds up hitting your own hand rather than the nail. Tariffs are bad outright because they lead to higher prices and destroy American manufacturing. Trade is inherently good because both parties emerge better off from a consensual transaction. While sanctions  </w:t>
      </w:r>
      <w:hyperlink r:id="rId2045" w:history="1">
        <w:r>
          <w:rPr>
            <w:rFonts w:ascii="arial" w:eastAsia="arial" w:hAnsi="arial" w:cs="arial"/>
            <w:b w:val="0"/>
            <w:i/>
            <w:strike w:val="0"/>
            <w:noProof w:val="0"/>
            <w:color w:val="0077CC"/>
            <w:position w:val="0"/>
            <w:sz w:val="20"/>
            <w:u w:val="single"/>
            <w:vertAlign w:val="baseline"/>
          </w:rPr>
          <w:t>https://t.co/ae1WpMbNbH</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Polis (@jaredpolis)  </w:t>
      </w:r>
      <w:hyperlink r:id="rId2046" w:history="1">
        <w:r>
          <w:rPr>
            <w:rFonts w:ascii="arial" w:eastAsia="arial" w:hAnsi="arial" w:cs="arial"/>
            <w:b w:val="0"/>
            <w:i/>
            <w:strike w:val="0"/>
            <w:noProof w:val="0"/>
            <w:color w:val="0077CC"/>
            <w:position w:val="0"/>
            <w:sz w:val="20"/>
            <w:u w:val="single"/>
            <w:vertAlign w:val="baseline"/>
          </w:rPr>
          <w:t>April 9, 2025</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speculated that both  </w:t>
      </w:r>
      <w:hyperlink r:id="rId2047" w:history="1">
        <w:r>
          <w:rPr>
            <w:rFonts w:ascii="arial" w:eastAsia="arial" w:hAnsi="arial" w:cs="arial"/>
            <w:b w:val="0"/>
            <w:i/>
            <w:strike w:val="0"/>
            <w:noProof w:val="0"/>
            <w:color w:val="0077CC"/>
            <w:position w:val="0"/>
            <w:sz w:val="20"/>
            <w:u w:val="single"/>
            <w:vertAlign w:val="baseline"/>
          </w:rPr>
          <w:t>Polis and</w:t>
        </w:r>
      </w:hyperlink>
      <w:r>
        <w:rPr>
          <w:rFonts w:ascii="arial" w:eastAsia="arial" w:hAnsi="arial" w:cs="arial"/>
          <w:b w:val="0"/>
          <w:i w:val="0"/>
          <w:strike w:val="0"/>
          <w:noProof w:val="0"/>
          <w:color w:val="000000"/>
          <w:position w:val="0"/>
          <w:sz w:val="20"/>
          <w:u w:val="none"/>
          <w:vertAlign w:val="baseline"/>
        </w:rPr>
        <w:t> </w:t>
      </w:r>
      <w:hyperlink r:id="rId2048" w:history="1">
        <w:r>
          <w:rPr>
            <w:rFonts w:ascii="arial" w:eastAsia="arial" w:hAnsi="arial" w:cs="arial"/>
            <w:b/>
            <w:i/>
            <w:strike w:val="0"/>
            <w:noProof w:val="0"/>
            <w:color w:val="0077CC"/>
            <w:position w:val="0"/>
            <w:sz w:val="20"/>
            <w:u w:val="single"/>
            <w:vertAlign w:val="baseline"/>
          </w:rPr>
          <w:t>Whitmer</w:t>
        </w:r>
      </w:hyperlink>
      <w:hyperlink r:id="rId2049" w:history="1">
        <w:r>
          <w:rPr>
            <w:rFonts w:ascii="arial" w:eastAsia="arial" w:hAnsi="arial" w:cs="arial"/>
            <w:b w:val="0"/>
            <w:i/>
            <w:strike w:val="0"/>
            <w:noProof w:val="0"/>
            <w:color w:val="0077CC"/>
            <w:position w:val="0"/>
            <w:sz w:val="20"/>
            <w:u w:val="single"/>
            <w:vertAlign w:val="baseline"/>
          </w:rPr>
          <w:t xml:space="preserve"> might seek the top spot on the Democrats' ticket in 2028.</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Polis, who has carved out a space for himself in the moderate wing of the party, joked about and refused to rule out a presidential campaign.</w:t>
      </w:r>
    </w:p>
    <w:p>
      <w:pPr>
        <w:pStyle w:val="Normal10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the other hand, was a candidate to be Joe Biden's running mate in  </w:t>
      </w:r>
      <w:hyperlink r:id="rId2050" w:history="1">
        <w:r>
          <w:rPr>
            <w:rFonts w:ascii="arial" w:eastAsia="arial" w:hAnsi="arial" w:cs="arial"/>
            <w:b w:val="0"/>
            <w:i/>
            <w:strike w:val="0"/>
            <w:noProof w:val="0"/>
            <w:color w:val="0077CC"/>
            <w:position w:val="0"/>
            <w:sz w:val="20"/>
            <w:u w:val="single"/>
            <w:vertAlign w:val="baseline"/>
          </w:rPr>
          <w:t>2020 and some believed she was a strong candidate to replace him as the party's standard bearer in</w:t>
        </w:r>
      </w:hyperlink>
      <w:r>
        <w:rPr>
          <w:rFonts w:ascii="arial" w:eastAsia="arial" w:hAnsi="arial" w:cs="arial"/>
          <w:b w:val="0"/>
          <w:i w:val="0"/>
          <w:strike w:val="0"/>
          <w:noProof w:val="0"/>
          <w:color w:val="000000"/>
          <w:position w:val="0"/>
          <w:sz w:val="20"/>
          <w:u w:val="none"/>
          <w:vertAlign w:val="baseline"/>
        </w:rPr>
        <w:t> </w:t>
      </w:r>
      <w:hyperlink r:id="rId2051" w:history="1">
        <w:r>
          <w:rPr>
            <w:rFonts w:ascii="arial" w:eastAsia="arial" w:hAnsi="arial" w:cs="arial"/>
            <w:b w:val="0"/>
            <w:i/>
            <w:strike w:val="0"/>
            <w:noProof w:val="0"/>
            <w:color w:val="0077CC"/>
            <w:position w:val="0"/>
            <w:sz w:val="20"/>
            <w:u w:val="single"/>
            <w:vertAlign w:val="baseline"/>
          </w:rPr>
          <w:t>2024.The post</w:t>
        </w:r>
      </w:hyperlink>
    </w:p>
    <w:p>
      <w:pPr>
        <w:pStyle w:val="Normal106"/>
        <w:keepNext w:val="0"/>
        <w:spacing w:before="240" w:after="0" w:line="260" w:lineRule="atLeast"/>
        <w:ind w:left="0" w:right="0" w:firstLine="0"/>
        <w:jc w:val="both"/>
      </w:pPr>
      <w:hyperlink r:id="rId2052" w:history="1">
        <w:r>
          <w:rPr>
            <w:rFonts w:ascii="arial" w:eastAsia="arial" w:hAnsi="arial" w:cs="arial"/>
            <w:b w:val="0"/>
            <w:i/>
            <w:strike w:val="0"/>
            <w:color w:val="0077CC"/>
            <w:sz w:val="20"/>
            <w:u w:val="single"/>
            <w:vertAlign w:val="baseline"/>
          </w:rPr>
          <w:t>'Hitting Your Own Hand': Democratic Governor Fires Shot at Potential 2028 Rival first appeared on</w:t>
        </w:r>
      </w:hyperlink>
      <w:r>
        <w:rPr>
          <w:rFonts w:ascii="arial" w:eastAsia="arial" w:hAnsi="arial" w:cs="arial"/>
          <w:b w:val="0"/>
          <w:i w:val="0"/>
          <w:strike w:val="0"/>
          <w:noProof w:val="0"/>
          <w:color w:val="000000"/>
          <w:position w:val="0"/>
          <w:sz w:val="20"/>
          <w:u w:val="none"/>
          <w:vertAlign w:val="baseline"/>
        </w:rPr>
        <w:t> </w:t>
      </w:r>
      <w:hyperlink r:id="rId2053" w:history="1">
        <w:r>
          <w:rPr>
            <w:rFonts w:ascii="arial" w:eastAsia="arial" w:hAnsi="arial" w:cs="arial"/>
            <w:b w:val="0"/>
            <w:i/>
            <w:strike w:val="0"/>
            <w:noProof w:val="0"/>
            <w:color w:val="0077CC"/>
            <w:position w:val="0"/>
            <w:sz w:val="20"/>
            <w:u w:val="single"/>
            <w:vertAlign w:val="baseline"/>
          </w:rPr>
          <w:t>Mediaite.</w:t>
        </w:r>
      </w:hyperlink>
    </w:p>
    <w:p>
      <w:pPr>
        <w:pStyle w:val="Normal106"/>
        <w:keepNext w:val="0"/>
        <w:spacing w:before="240" w:after="0" w:line="260" w:lineRule="atLeast"/>
        <w:ind w:left="0" w:right="0" w:firstLine="0"/>
        <w:jc w:val="both"/>
      </w:pPr>
      <w:hyperlink r:id="rId2054" w:history="1">
        <w:r>
          <w:rPr>
            <w:rFonts w:ascii="arial" w:eastAsia="arial" w:hAnsi="arial" w:cs="arial"/>
            <w:b w:val="0"/>
            <w:i/>
            <w:strike w:val="0"/>
            <w:color w:val="0077CC"/>
            <w:sz w:val="20"/>
            <w:u w:val="single"/>
            <w:vertAlign w:val="baseline"/>
          </w:rPr>
          <w:t>Link to the original story.</w:t>
        </w:r>
      </w:hyperlink>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20" style="position:absolute;z-index:252030976"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21" style="position:absolute;z-index:252032000"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TARIFFS &amp; DUTIES (91%); TARIFFS &amp; CUSTOMS (90%); TAXES &amp; TAXATION (90%); US STATE GOVERNMENT (90%); US DEMOCRATIC PARTY (89%); US PRESIDENTIAL CANDIDATES 2008 (89%); US PRESIDENTIAL CANDIDATES 2012 (89%); US PRESIDENTIAL ELECTIONS (89%); BIPARTISANSHIP (78%); BLOGS &amp; MESSAGE BOARDS (78%); CAMPAIGNS &amp; ELECTIONS (78%); HEADS OF GOVERNMENT ELECTIONS (78%); POLITICAL PARTIES (78%); PUBLIC POLICY (77%); PRICES (75%); PRIMARY ELECTIONS (73%); ECONOMY &amp; ECONOMIC INDICATORS (70%); NATIONAL SECURITY &amp; FOREIGN RELATIONS (70%); NATIONAL SECURITY (67%); ECONOMIC NEWS (55%); News (%); 2028 Election (%); Democratic Party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jared polis (%); tariffs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JARED POLIS (93%); DONALD TRUMP (79%); JOE BIDEN (79%)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 COLORADO, USA (79%); UNITED STATES (94%); IRAN (79%)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22"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 xml:space="preserve">Gov. </w:t>
        </w:r>
      </w:hyperlink>
      <w:hyperlink r:id="rId2062" w:history="1">
        <w:r>
          <w:rPr>
            <w:rFonts w:ascii="arial" w:eastAsia="arial" w:hAnsi="arial" w:cs="arial"/>
            <w:b/>
            <w:i/>
            <w:strike w:val="0"/>
            <w:color w:val="0077CC"/>
            <w:sz w:val="28"/>
            <w:u w:val="single"/>
            <w:vertAlign w:val="baseline"/>
          </w:rPr>
          <w:t>Whitmer</w:t>
        </w:r>
      </w:hyperlink>
      <w:hyperlink r:id="rId2063" w:history="1">
        <w:r>
          <w:rPr>
            <w:rFonts w:ascii="arial" w:eastAsia="arial" w:hAnsi="arial" w:cs="arial"/>
            <w:b/>
            <w:i/>
            <w:strike w:val="0"/>
            <w:color w:val="0077CC"/>
            <w:sz w:val="28"/>
            <w:u w:val="single"/>
            <w:vertAlign w:val="baseline"/>
          </w:rPr>
          <w:t>, Lt. Gov. Gilchrist Thank Sen. Gary Peters for Service to Michigan</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9:17 PM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7"/>
        <w:keepNext w:val="0"/>
        <w:spacing w:before="120" w:after="0" w:line="220" w:lineRule="atLeast"/>
        <w:ind w:left="0" w:right="0" w:firstLine="0"/>
        <w:jc w:val="left"/>
      </w:pPr>
      <w:r>
        <w:br/>
      </w:r>
      <w:r>
        <w:pict>
          <v:shape id="_x0000_i1423" type="#_x0000_t75" style="width:15.19pt;height:15.19pt">
            <v:imagedata r:id="rId1018"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Michigan </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4" style="position:absolute;z-index:2520340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D-Michigan, issued the following news release: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Lt. Gov. Gilchrist Thank Sen. Gary Peters for Service to Michigan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28, 2025</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t>
      </w:r>
      <w:hyperlink r:id="rId2064" w:history="1">
        <w:r>
          <w:rPr>
            <w:rFonts w:ascii="arial" w:eastAsia="arial" w:hAnsi="arial" w:cs="arial"/>
            <w:b w:val="0"/>
            <w:i/>
            <w:strike w:val="0"/>
            <w:noProof w:val="0"/>
            <w:color w:val="0077CC"/>
            <w:position w:val="0"/>
            <w:sz w:val="20"/>
            <w:u w:val="single"/>
            <w:vertAlign w:val="baseline"/>
          </w:rPr>
          <w:t>press@michigan.gov</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Lieutenant Governor Garlin Gilchrist II issued the following statements on Senator Gary Peters' decision not to seek re-election in 2026:</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Gary Peters has been a steadfast champion for Michigan.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House of Representatives and the U.S. Senate, he has fought tirelessly to create good-paying jobs, bring manufacturing back to our state, strengthen our auto industry, lower Michiganders' health care costs and protect reproductive freedom.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of the U.S. Navy Reserve, Senator Peters recognizes the importance of a strong national defense and helped secure Michigan as a defense leader through his advocacy for Michigan's Selfridge Air National Guard Base.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grateful to Senator Peters for his service, both as a Michigander and friend."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Governor Gilchrist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Gary Peters has built an incredible legacy as a leader and champion for Michigan. On so many issues like economic opportunity, national security, and manufacturing, Senator Peters has worked hard to make Michigan a better place to live, work, and invest. He set an example through his commitment to his constituents and unmatched bipartisanship. I know every Michigander joins me in thanking Senator Peters for his service."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65" w:history="1">
        <w:r>
          <w:rPr>
            <w:rFonts w:ascii="arial" w:eastAsia="arial" w:hAnsi="arial" w:cs="arial"/>
            <w:b w:val="0"/>
            <w:i/>
            <w:strike w:val="0"/>
            <w:noProof w:val="0"/>
            <w:color w:val="0077CC"/>
            <w:position w:val="0"/>
            <w:sz w:val="20"/>
            <w:u w:val="single"/>
            <w:vertAlign w:val="baseline"/>
          </w:rPr>
          <w:t>https://www.michigan.gov/</w:t>
        </w:r>
      </w:hyperlink>
      <w:hyperlink r:id="rId2066" w:history="1">
        <w:r>
          <w:rPr>
            <w:rFonts w:ascii="arial" w:eastAsia="arial" w:hAnsi="arial" w:cs="arial"/>
            <w:b/>
            <w:i/>
            <w:strike w:val="0"/>
            <w:noProof w:val="0"/>
            <w:color w:val="0077CC"/>
            <w:position w:val="0"/>
            <w:sz w:val="20"/>
            <w:u w:val="single"/>
            <w:vertAlign w:val="baseline"/>
          </w:rPr>
          <w:t>whitmer</w:t>
        </w:r>
      </w:hyperlink>
      <w:hyperlink r:id="rId2067" w:history="1">
        <w:r>
          <w:rPr>
            <w:rFonts w:ascii="arial" w:eastAsia="arial" w:hAnsi="arial" w:cs="arial"/>
            <w:b w:val="0"/>
            <w:i/>
            <w:strike w:val="0"/>
            <w:noProof w:val="0"/>
            <w:color w:val="0077CC"/>
            <w:position w:val="0"/>
            <w:sz w:val="20"/>
            <w:u w:val="single"/>
            <w:vertAlign w:val="baseline"/>
          </w:rPr>
          <w:t>/news/press-releases/2025/01/28/</w:t>
        </w:r>
      </w:hyperlink>
      <w:hyperlink r:id="rId2068" w:history="1">
        <w:r>
          <w:rPr>
            <w:rFonts w:ascii="arial" w:eastAsia="arial" w:hAnsi="arial" w:cs="arial"/>
            <w:b/>
            <w:i/>
            <w:strike w:val="0"/>
            <w:noProof w:val="0"/>
            <w:color w:val="0077CC"/>
            <w:position w:val="0"/>
            <w:sz w:val="20"/>
            <w:u w:val="single"/>
            <w:vertAlign w:val="baseline"/>
          </w:rPr>
          <w:t>whitmer</w:t>
        </w:r>
      </w:hyperlink>
      <w:hyperlink r:id="rId2069" w:history="1">
        <w:r>
          <w:rPr>
            <w:rFonts w:ascii="arial" w:eastAsia="arial" w:hAnsi="arial" w:cs="arial"/>
            <w:b w:val="0"/>
            <w:i/>
            <w:strike w:val="0"/>
            <w:noProof w:val="0"/>
            <w:color w:val="0077CC"/>
            <w:position w:val="0"/>
            <w:sz w:val="20"/>
            <w:u w:val="single"/>
            <w:vertAlign w:val="baseline"/>
          </w:rPr>
          <w:t>-gilchrist-thank-sen-peters-for-service-to-michigan</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MSTRUCK-9020434 MSTRUCK</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25" style="position:absolute;z-index:252035072"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LEGISLATIVE BODIES (91%); GOVERNMENT BODIES &amp; OFFICES (90%); GOVERNORS (90%); NATIONAL SECURITY &amp; FOREIGN RELATIONS (90%); US STATE GOVERNMENT (90%); US CONGRESS (78%); BIPARTISANSHIP (77%); GOVERNMENT &amp; PUBLIC ADMINISTRATION (77%); INTERNATIONAL RELATIONS &amp; NATIONAL SECURITY (77%); CAMPAIGNS &amp; ELECTIONS (71%); NAVIES (69%); US NAVY (69%); NATIONAL SECURITY (68%)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(55%)</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(90%); AUTOMOTIVE (70%); NAVIES (69%); US NAVY (69%)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GARY PETERS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(98%); UNITED STATES (92%)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26"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2070"/>
          <w:headerReference w:type="default" r:id="rId2071"/>
          <w:footerReference w:type="even" r:id="rId2072"/>
          <w:footerReference w:type="default" r:id="rId2073"/>
          <w:headerReference w:type="first" r:id="rId2074"/>
          <w:footerReference w:type="first" r:id="rId2075"/>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2076" w:history="1">
        <w:r>
          <w:rPr>
            <w:rFonts w:ascii="arial" w:eastAsia="arial" w:hAnsi="arial" w:cs="arial"/>
            <w:b/>
            <w:i/>
            <w:strike w:val="0"/>
            <w:color w:val="0077CC"/>
            <w:sz w:val="28"/>
            <w:u w:val="single"/>
            <w:vertAlign w:val="baseline"/>
          </w:rPr>
          <w:t xml:space="preserve">Gov. </w:t>
        </w:r>
      </w:hyperlink>
      <w:hyperlink r:id="rId2077" w:history="1">
        <w:r>
          <w:rPr>
            <w:rFonts w:ascii="arial" w:eastAsia="arial" w:hAnsi="arial" w:cs="arial"/>
            <w:b/>
            <w:i/>
            <w:strike w:val="0"/>
            <w:color w:val="0077CC"/>
            <w:sz w:val="28"/>
            <w:u w:val="single"/>
            <w:vertAlign w:val="baseline"/>
          </w:rPr>
          <w:t>Gretchen</w:t>
        </w:r>
      </w:hyperlink>
      <w:hyperlink r:id="rId2078" w:history="1">
        <w:r>
          <w:rPr>
            <w:rFonts w:ascii="arial" w:eastAsia="arial" w:hAnsi="arial" w:cs="arial"/>
            <w:b/>
            <w:i/>
            <w:strike w:val="0"/>
            <w:color w:val="0077CC"/>
            <w:sz w:val="28"/>
            <w:u w:val="single"/>
            <w:vertAlign w:val="baseline"/>
          </w:rPr>
          <w:t xml:space="preserve"> </w:t>
        </w:r>
      </w:hyperlink>
      <w:hyperlink r:id="rId2079" w:history="1">
        <w:r>
          <w:rPr>
            <w:rFonts w:ascii="arial" w:eastAsia="arial" w:hAnsi="arial" w:cs="arial"/>
            <w:b/>
            <w:i/>
            <w:strike w:val="0"/>
            <w:color w:val="0077CC"/>
            <w:sz w:val="28"/>
            <w:u w:val="single"/>
            <w:vertAlign w:val="baseline"/>
          </w:rPr>
          <w:t>Whitmer</w:t>
        </w:r>
      </w:hyperlink>
      <w:hyperlink r:id="rId2080" w:history="1">
        <w:r>
          <w:rPr>
            <w:rFonts w:ascii="arial" w:eastAsia="arial" w:hAnsi="arial" w:cs="arial"/>
            <w:b/>
            <w:i/>
            <w:strike w:val="0"/>
            <w:color w:val="0077CC"/>
            <w:sz w:val="28"/>
            <w:u w:val="single"/>
            <w:vertAlign w:val="baseline"/>
          </w:rPr>
          <w:t xml:space="preserve"> visits SVSU ahead of 2024 Presidential Election</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Valley Vanguard: Saginaw Valley State University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7" style="position:absolute;z-index:25203712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visited Saginaw Valley State University last week to recognize the College Democrats for their campaign efforts and to encourage the youth vote ahead of the 2024 presidential election.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1,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received cheers and applause while she thanked the College Democrats for their efforts. The event took place at 1 p.m. outside of the Ryder Center and featured remarks from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Michigan State Sen. Kristen McDonald Rivet, with Democratic candidate Shauna Diggs who is running for University of Michigan Board of Regents.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address to the crowd,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states: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take care of yourself these last days [before the election]. Do what you need to do for school, but help us save democracy, right? Have those conversations, stay hydrated, stay caffeinated, and eat a damn vegetable. But also know, the only thing we'll regret next Wednesday is if we didn't do more than we could have done, so thank you for everything you're doing."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not a politician, actress Lynda Carter, most famously known as the original "Wonder Woman," was also in attendance to show her endorsement of Harris' campaign and empower voters.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really special...We need you. You are the future. What you do here will affect the rest of your lives, and being involved in this country will release something in your spirit...This is the only message I can give you to strengthen your resolve," Carter said.</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commended the students' dedication and offered free pizza for attendees. The event included a chance for students to take photos with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Rivet, Diggs, and Carter. While the event only lasted 15 minutes, it left a lasting impact on Emma Koch, a third-year theater major.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amazing [to see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and I had the biggest smile on my face the whole time. It was really heartwarming to know that she sees us, especially given we're a smaller university."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personal interview following her address,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explains the importance of the youth vote: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college voters are going to live with the consequences of the outcome of this election longer than any of the rest of us are, and that's why your voices are really important. If everyone your age voted, you would decide the outcome of every election."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Kristen McDonald Rivet, currently representing Michigan, is on the ballot for Congress in Michigan's 8th District. Endorsed by the SVSU College Democrats, Rivet added: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"Saginaw Valley, right here in the middle of the eighth congressional [district], is really important. I think when you look at two years ago, the ability to mobilize this campus and the ability to turn people out to express our voices, especially on reproductive freedom, was a huge difference maker, both in the State Senate and in the congressional race. This [election] has the eyes of the country on it, and Saginaw Valley students can determine this election."</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28" style="position:absolute;z-index:252038144"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POLITICAL PARTIES (90%); US PRESIDENTIAL CANDIDATES 2024 (90%); US PRESIDENTIAL ELECTIONS (90%); ELECTIONS &amp; POLITICS (89%); LEGISLATIVE BODIES (89%); STUDENTS &amp; STUDENT LIFE (89%); US STATE GOVERNMENT (89%); VOTERS &amp; VOTING (89%); THEATER &amp; DRAMA EDUCATION (79%); UNIVERSITY ADMINISTRATION (79%); DEMOCRACIES (78%); ELECTORAL DISTRICTS (78%); POLITICAL CANDIDATES (78%); TYPES OF GOVERNMENT (77%); US FEDERAL ELECTIONS (77%); SELF CARE (75%); BOARDS OF DIRECTORS (72%); TRENDS &amp; EVENTS (72%)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MICHIGAN (57%)</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University Center; MI</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29"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President Trump's whiplash on tariffs leaves GOP frustrated</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Hotline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National Journal Group, Inc.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Kirk A. Bado, Hannah Thacker</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0" style="position:absolute;z-index:25204019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WHITE HOUSE: Trump s Tariff Whiplash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abruptly reversed course on his escalating trade war Wednesday and issued a 90-day pause on most global tariffs, jolting flailing global markets. </w:t>
      </w:r>
    </w:p>
    <w:p>
      <w:pPr>
        <w:pStyle w:val="Normal10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SAYS:</w:t>
      </w:r>
      <w:r>
        <w:rPr>
          <w:rFonts w:ascii="arial" w:eastAsia="arial" w:hAnsi="arial" w:cs="arial"/>
          <w:b w:val="0"/>
          <w:i w:val="0"/>
          <w:strike w:val="0"/>
          <w:noProof w:val="0"/>
          <w:color w:val="000000"/>
          <w:position w:val="0"/>
          <w:sz w:val="20"/>
          <w:u w:val="none"/>
          <w:vertAlign w:val="baseline"/>
        </w:rPr>
        <w:t xml:space="preserve">  Well, I thought that people were jumping a little bit out of line. They were getting yippy. They were getting a little bit afraid.  (</w:t>
      </w:r>
      <w:hyperlink r:id="rId2088" w:history="1">
        <w:r>
          <w:rPr>
            <w:rFonts w:ascii="arial" w:eastAsia="arial" w:hAnsi="arial" w:cs="arial"/>
            <w:b w:val="0"/>
            <w:i/>
            <w:strike w:val="0"/>
            <w:noProof w:val="0"/>
            <w:color w:val="0077CC"/>
            <w:position w:val="0"/>
            <w:sz w:val="20"/>
            <w:u w:val="single"/>
            <w:vertAlign w:val="baseline"/>
          </w:rPr>
          <w:t xml:space="preserve"> National Journal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PATH TO REVERSAL. </w:t>
      </w:r>
      <w:r>
        <w:rPr>
          <w:rFonts w:ascii="arial" w:eastAsia="arial" w:hAnsi="arial" w:cs="arial"/>
          <w:b w:val="0"/>
          <w:i w:val="0"/>
          <w:strike w:val="0"/>
          <w:noProof w:val="0"/>
          <w:color w:val="000000"/>
          <w:position w:val="0"/>
          <w:sz w:val="20"/>
          <w:u w:val="none"/>
          <w:vertAlign w:val="baseline"/>
        </w:rPr>
        <w:t xml:space="preserve"> Trump buckled under tremendous, mounting-by-the-minute pressure from CEOs ... friends ... GOP senators ... the markets ... and bond prices. Trump himself admits he blinked when  people were getting a little queasy  about the bond market.  (</w:t>
      </w:r>
      <w:hyperlink r:id="rId2089" w:history="1">
        <w:r>
          <w:rPr>
            <w:rFonts w:ascii="arial" w:eastAsia="arial" w:hAnsi="arial" w:cs="arial"/>
            <w:b w:val="0"/>
            <w:i/>
            <w:strike w:val="0"/>
            <w:noProof w:val="0"/>
            <w:color w:val="0077CC"/>
            <w:position w:val="0"/>
            <w:sz w:val="20"/>
            <w:u w:val="single"/>
            <w:vertAlign w:val="baseline"/>
          </w:rPr>
          <w:t xml:space="preserve"> Axios </w:t>
        </w:r>
      </w:hyperlink>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2028 WATCH: </w:t>
      </w: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i w:val="0"/>
          <w:strike w:val="0"/>
          <w:noProof w:val="0"/>
          <w:color w:val="000000"/>
          <w:position w:val="0"/>
          <w:sz w:val="20"/>
          <w:u w:val="none"/>
          <w:vertAlign w:val="baseline"/>
        </w:rPr>
        <w:t xml:space="preserve"> s D.C. Tour Swamped by Trump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stood awkwardly in the Oval Office as  President Trump  signed executive orders and assailed his political opponents on Wednesday, not long after she delivered a speech nearby that offered soft criticism of him but emphasized shared priorities. </w:t>
      </w:r>
    </w:p>
    <w:p>
      <w:pPr>
        <w:pStyle w:val="Normal10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FRIEND INDEED. </w:t>
      </w:r>
      <w:r>
        <w:rPr>
          <w:rFonts w:ascii="arial" w:eastAsia="arial" w:hAnsi="arial" w:cs="arial"/>
          <w:b w:val="0"/>
          <w:i w:val="0"/>
          <w:strike w:val="0"/>
          <w:noProof w:val="0"/>
          <w:color w:val="000000"/>
          <w:position w:val="0"/>
          <w:sz w:val="20"/>
          <w:u w:val="none"/>
          <w:vertAlign w:val="baseline"/>
        </w:rPr>
        <w:t xml:space="preserve">Trump praised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as a  very good person  who has done an  excellent job  in current position,  a sharp departure from his tone in his first presidency toward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once one of his fiercest opponents.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spoke on American manufacturing and had her second one-on-one meeting with the president in less than a month, discussing the impact the tariffs are having on her state. (</w:t>
      </w:r>
      <w:hyperlink r:id="rId2090" w:history="1">
        <w:r>
          <w:rPr>
            <w:rFonts w:ascii="arial" w:eastAsia="arial" w:hAnsi="arial" w:cs="arial"/>
            <w:b w:val="0"/>
            <w:i/>
            <w:strike w:val="0"/>
            <w:noProof w:val="0"/>
            <w:color w:val="0077CC"/>
            <w:position w:val="0"/>
            <w:sz w:val="20"/>
            <w:u w:val="single"/>
            <w:vertAlign w:val="baseline"/>
          </w:rPr>
          <w:t xml:space="preserve"> AP </w:t>
        </w:r>
      </w:hyperlink>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DEMOCRATS: Dems Launch Latino Outreach PAC</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 Tony Cárdenas (D-CA) and strategist Chuck Rocha launched  a new super PAC to mobilize Latino voters in support of Democratic candidates after the party suffered major slippage with the key voting bloc in recent election cycles. </w:t>
      </w:r>
    </w:p>
    <w:p>
      <w:pPr>
        <w:pStyle w:val="Normal10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PAC PLAN. </w:t>
      </w:r>
      <w:r>
        <w:rPr>
          <w:rFonts w:ascii="arial" w:eastAsia="arial" w:hAnsi="arial" w:cs="arial"/>
          <w:b w:val="0"/>
          <w:i w:val="0"/>
          <w:strike w:val="0"/>
          <w:noProof w:val="0"/>
          <w:color w:val="000000"/>
          <w:position w:val="0"/>
          <w:sz w:val="20"/>
          <w:u w:val="none"/>
          <w:vertAlign w:val="baseline"/>
        </w:rPr>
        <w:t>Campeones PAC will  communicate to Latinos what Trump and Republicans are doing to hurt Latino communities and how Democrats are the ones backing policies that will benefit them, Cárdenas said." (</w:t>
      </w:r>
      <w:hyperlink r:id="rId2091" w:history="1">
        <w:r>
          <w:rPr>
            <w:rFonts w:ascii="arial" w:eastAsia="arial" w:hAnsi="arial" w:cs="arial"/>
            <w:b w:val="0"/>
            <w:i/>
            <w:strike w:val="0"/>
            <w:noProof w:val="0"/>
            <w:color w:val="0077CC"/>
            <w:position w:val="0"/>
            <w:sz w:val="20"/>
            <w:u w:val="single"/>
            <w:vertAlign w:val="baseline"/>
          </w:rPr>
          <w:t xml:space="preserve"> Washington Post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WALZ THIS WAY. </w:t>
      </w:r>
      <w:r>
        <w:rPr>
          <w:rFonts w:ascii="arial" w:eastAsia="arial" w:hAnsi="arial" w:cs="arial"/>
          <w:b w:val="0"/>
          <w:i w:val="0"/>
          <w:strike w:val="0"/>
          <w:noProof w:val="0"/>
          <w:color w:val="000000"/>
          <w:position w:val="0"/>
          <w:sz w:val="20"/>
          <w:u w:val="none"/>
          <w:vertAlign w:val="baseline"/>
        </w:rPr>
        <w:t>Minnesota Gov. Tim Walz (D) on the town hall circuit is  looser and more freewheeling than the Walz of fall 2024  and Democrats think his approach could help lead them out of the political wilderness. (</w:t>
      </w:r>
      <w:hyperlink r:id="rId2092" w:history="1">
        <w:r>
          <w:rPr>
            <w:rFonts w:ascii="arial" w:eastAsia="arial" w:hAnsi="arial" w:cs="arial"/>
            <w:b w:val="0"/>
            <w:i/>
            <w:strike w:val="0"/>
            <w:noProof w:val="0"/>
            <w:color w:val="0077CC"/>
            <w:position w:val="0"/>
            <w:sz w:val="20"/>
            <w:u w:val="single"/>
            <w:vertAlign w:val="baseline"/>
          </w:rPr>
          <w:t xml:space="preserve"> Washington Post </w:t>
        </w:r>
      </w:hyperlink>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REPUBLICANS: Divisions Imperil Trump s Agenda</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Infighting in the House GOP stalled progress on President Trump s  legislative agenda on Wednesday to force Senate leaders to accept steep spending cuts as part of what Republicans have taken to calling their  big, beautiful bill  on taxes and immigration.  Conservative hardliners  have refused to green-light a framework for  extending Trump s 2017 tax cuts. (</w:t>
      </w:r>
      <w:hyperlink r:id="rId2093" w:history="1">
        <w:r>
          <w:rPr>
            <w:rFonts w:ascii="arial" w:eastAsia="arial" w:hAnsi="arial" w:cs="arial"/>
            <w:b w:val="0"/>
            <w:i/>
            <w:strike w:val="0"/>
            <w:noProof w:val="0"/>
            <w:color w:val="0077CC"/>
            <w:position w:val="0"/>
            <w:sz w:val="20"/>
            <w:u w:val="single"/>
            <w:vertAlign w:val="baseline"/>
          </w:rPr>
          <w:t xml:space="preserve"> Washington Post </w:t>
        </w:r>
      </w:hyperlink>
      <w:r>
        <w:rPr>
          <w:rFonts w:ascii="arial" w:eastAsia="arial" w:hAnsi="arial" w:cs="arial"/>
          <w:b w:val="0"/>
          <w:i w:val="0"/>
          <w:strike w:val="0"/>
          <w:noProof w:val="0"/>
          <w:color w:val="000000"/>
          <w:position w:val="0"/>
          <w:sz w:val="20"/>
          <w:u w:val="none"/>
          <w:vertAlign w:val="baseline"/>
        </w:rPr>
        <w:t>)</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31" style="position:absolute;z-index:252041216"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TARIFFS &amp; DUTIES (90%); TAXES &amp; TAXATION (90%); US DEMOCRATIC PARTY (90%); ELECTIONS &amp; POLITICS (89%); HISPANIC AMERICANS (89%); LEGISLATIVE BODIES (89%); POLITICAL PARTIES (89%); TARIFFS &amp; CUSTOMS (89%); US CONGRESS (89%); EXECUTIVE ORDERS (79%); US PRESIDENTS (79%); BONDS (78%); EXECUTIVES (78%); NATIONAL SECURITY &amp; FOREIGN RELATIONS (78%); PRICES (78%); TALKS &amp; MEETINGS (78%); TRADE DISPUTES (78%); BOND MARKETS (77%); VOTERS &amp; VOTING (77%); CAMPAIGNS &amp; ELECTIONS (74%); PRESIDENTIAL POWERS (74%); GOVERNMENT PROCEDURE &amp; LAWMAKING (73%); POLITICAL CANDIDATES (68%); TAX LAW (60%); IMMIGRATION (50%); IMMIGRATION, CITIZENSHIP &amp; DISPLACEMENT (50%)</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BONDS (78%); BOND MARKETS (77%)</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TIMOTHY J WALZ (79%); TONY CARDENAS (50%)</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 UNITED STATES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432"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2094"/>
          <w:headerReference w:type="default" r:id="rId2095"/>
          <w:footerReference w:type="even" r:id="rId2096"/>
          <w:footerReference w:type="default" r:id="rId2097"/>
          <w:headerReference w:type="first" r:id="rId2098"/>
          <w:footerReference w:type="first" r:id="rId2099"/>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2100" w:history="1">
        <w:r>
          <w:rPr>
            <w:rFonts w:ascii="arial" w:eastAsia="arial" w:hAnsi="arial" w:cs="arial"/>
            <w:b/>
            <w:i/>
            <w:strike w:val="0"/>
            <w:color w:val="0077CC"/>
            <w:sz w:val="28"/>
            <w:u w:val="single"/>
            <w:vertAlign w:val="baseline"/>
          </w:rPr>
          <w:t>Construction on US-131 south of Grand Rapids set to begin again, slated to end this year</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Real Estate Monitor Worldwide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110"/>
        <w:keepNext w:val="0"/>
        <w:spacing w:after="0" w:line="240" w:lineRule="atLeast"/>
        <w:ind w:right="0"/>
        <w:jc w:val="both"/>
      </w:pPr>
      <w:bookmarkStart w:id="327" w:name="Bookmark_110"/>
      <w:bookmarkEnd w:id="327"/>
    </w:p>
    <w:p>
      <w:pPr>
        <w:pStyle w:val="Normal110"/>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Global Data Point Provided by Syndigate Media Inc.</w:t>
      </w:r>
      <w:r>
        <w:rPr>
          <w:rFonts w:ascii="arial" w:eastAsia="arial" w:hAnsi="arial" w:cs="arial"/>
          <w:b w:val="0"/>
          <w:i/>
          <w:strike w:val="0"/>
          <w:noProof w:val="0"/>
          <w:color w:val="000000"/>
          <w:position w:val="0"/>
          <w:sz w:val="16"/>
          <w:u w:val="none"/>
          <w:vertAlign w:val="baseline"/>
        </w:rPr>
        <w:t xml:space="preserve"> </w:t>
      </w:r>
      <w:hyperlink r:id="rId2101"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10"/>
        <w:keepNext w:val="0"/>
        <w:spacing w:before="120" w:after="0" w:line="220" w:lineRule="atLeast"/>
        <w:ind w:left="0" w:right="0" w:firstLine="0"/>
        <w:jc w:val="left"/>
      </w:pPr>
      <w:r>
        <w:br/>
      </w:r>
      <w:r>
        <w:pict>
          <v:shape id="_x0000_i1433" type="#_x0000_t75" style="width:78.76pt;height:75.76pt">
            <v:imagedata r:id="rId2102"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4" style="position:absolute;z-index:2520432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traveling between Grand Rapids and Kalamazoo meant driving through a construction zone if you were taking US-131. This summer, that will be true again. However, there's a light at the end of the tunnel as the project is slated to wrap up for good in November.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 million project to rebuild US-131 from 76th Street to 100th Street in Byron Twp. began on May 6, 2024. Work was paused during the winter months, but it's set to start up again on Monday, April 14.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includes adding weave/merge lanes between the 76th Street and 84th Street interchanges. This will extend the 76th Street on-ramp to the 84th Street off-ramp on southbound US-131 and extend the 84th Street on-ramp to the 76th Street off-ramp on northbound US-131.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the freeway project is expected to be finished for good in late November of 2025.</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funding for the project came from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Rebuilding Michigan program. The program aims to rebuild our state's highways and bridges deemed "critical" to Michigan's economy as they carry the most traffic.</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"Setting up traffic control last season allows MDOT to keep two lanes open for northbound US-131 and two lanes open on southbound US-131 during the 2025 construction season," said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"Rebuilding and improving this vital link between Grand Rapids and Kalamazoo is a long-term investment and a solid job creator."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construction, northbound US 131 will be crossed over to the southbound side near 100th Street, with two lanes open for each direction. Lane closures, ramp closures and short-term detours will be in effect on US-131 throughout the project.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estimated that the investment in the freeway will directly and indirectly support 994 jobs. The project is meant to improve the ride and extend the service life of US-131. The addition of weave/merge lanes connecting the interchanges is meant to increase safety and improve operations.</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35" style="position:absolute;z-index:252044288"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1631</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TRANSPORTATION DEPARTMENTS (78%); GOVERNORS (71%); SAFETY (65%)</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CONSTRUCTION (79%); ROAD &amp; BRIDGE CONSTRUCTION (78%); TRANSPORTATION DEPARTMENTS (78%); VEHICLE TRAFFIC (76%); HIGHWAYS &amp; STREETS (72%)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GRAND RAPIDS, MI, USA (90%); MICHIGAN, USA (92%)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36"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Whitmer</w:t>
        </w:r>
      </w:hyperlink>
      <w:hyperlink r:id="rId2110" w:history="1">
        <w:r>
          <w:rPr>
            <w:rFonts w:ascii="arial" w:eastAsia="arial" w:hAnsi="arial" w:cs="arial"/>
            <w:b/>
            <w:i/>
            <w:strike w:val="0"/>
            <w:color w:val="0077CC"/>
            <w:sz w:val="28"/>
            <w:u w:val="single"/>
            <w:vertAlign w:val="baseline"/>
          </w:rPr>
          <w:t xml:space="preserve"> catches further criticism as delay in filling vacant Michigan Senate seat continues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 Friday 8:40 PM EST</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7" style="position:absolute;z-index:252046336" from="0,2pt" to="512pt,2pt" strokecolor="#009ddb" strokeweight="2pt">
            <v:stroke linestyle="single"/>
            <w10:wrap type="topAndBottom"/>
          </v:line>
        </w:pict>
      </w:r>
    </w:p>
    <w:p>
      <w:pPr>
        <w:pStyle w:val="Normal111"/>
      </w:pP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25th, 2025 (</w:t>
      </w:r>
      <w:hyperlink r:id="rId2111"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1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flyer sitting on the ground near the press area during Vice President JD Vance's March 14, 2025 visit to Bay City demands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 a special election in Michigan's vacant 35th Senate district. | Kyle Davidson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more than 100 days since U.S. Rep. Kristin McDonald Rivet (D-Bay City) was sworn into the 119th U.S. Congress, resigning from her role as the Senator for Michigan's 35th District.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McDonald Rivet's seat has sat vacant for more than three months,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 Democrat, has been sparse on the details of when the seat may be filled, as Republicans put forth a clarion call demanding a special election.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other side likes to talk about threats to Democracy. The threat to Democracy is no representation here in Midland, Bay and Saginaw County,#8217; Rep. Bill G. Schuette told audience members during Vice President J.D. Vance's visit to Bay City on March 14.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Republicans' calls to fill the vacant seat, residents of the district have made their concerns known, traveling to Lansing on the date of the governor's State of the State speech to </w:t>
      </w:r>
      <w:hyperlink r:id="rId2113" w:history="1">
        <w:r>
          <w:rPr>
            <w:rFonts w:ascii="arial" w:eastAsia="arial" w:hAnsi="arial" w:cs="arial"/>
            <w:b w:val="0"/>
            <w:i/>
            <w:strike w:val="0"/>
            <w:noProof w:val="0"/>
            <w:color w:val="0077CC"/>
            <w:position w:val="0"/>
            <w:sz w:val="20"/>
            <w:u w:val="single"/>
            <w:vertAlign w:val="baseline"/>
          </w:rPr>
          <w:t xml:space="preserve">demand a special election on the steps of the state Capitol. </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nonpartisan voting rights group Common Cause joined the call, emphasizing that it is the governor's duty to set a special election and general election dates, and noting that she'd previously called similar elections without dallying. The group's Executive Director Quentin Turner suggested in a statement that the Legislature may need to take action to prevent further delays.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spokespeople for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 not respond to an emailed request for comment, the governor</w:t>
      </w:r>
      <w:hyperlink r:id="rId2114" w:history="1">
        <w:r>
          <w:rPr>
            <w:rFonts w:ascii="arial" w:eastAsia="arial" w:hAnsi="arial" w:cs="arial"/>
            <w:b w:val="0"/>
            <w:i/>
            <w:strike w:val="0"/>
            <w:noProof w:val="0"/>
            <w:color w:val="0077CC"/>
            <w:position w:val="0"/>
            <w:sz w:val="20"/>
            <w:u w:val="single"/>
            <w:vertAlign w:val="baseline"/>
          </w:rPr>
          <w:t xml:space="preserve"> told WCMU on April 3 that her team was still reviewing dates, saying #8216;At some point there will be one, but I don't have an announcement to make yet.#8217;</w:t>
        </w:r>
      </w:hyperlink>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2115" w:history="1">
        <w:r>
          <w:rPr>
            <w:rFonts w:ascii="arial" w:eastAsia="arial" w:hAnsi="arial" w:cs="arial"/>
            <w:b w:val="0"/>
            <w:i/>
            <w:strike w:val="0"/>
            <w:noProof w:val="0"/>
            <w:color w:val="0077CC"/>
            <w:position w:val="0"/>
            <w:sz w:val="20"/>
            <w:u w:val="single"/>
            <w:vertAlign w:val="baseline"/>
          </w:rPr>
          <w:t xml:space="preserve">op-ed for the Detroit News, Senate Minority Leader and candidate for governor Aric Nesbitt (R-Porter Township), said </w:t>
        </w:r>
      </w:hyperlink>
      <w:hyperlink r:id="rId2116" w:history="1">
        <w:r>
          <w:rPr>
            <w:rFonts w:ascii="arial" w:eastAsia="arial" w:hAnsi="arial" w:cs="arial"/>
            <w:b/>
            <w:i/>
            <w:strike w:val="0"/>
            <w:noProof w:val="0"/>
            <w:color w:val="0077CC"/>
            <w:position w:val="0"/>
            <w:sz w:val="20"/>
            <w:u w:val="single"/>
            <w:vertAlign w:val="baseline"/>
          </w:rPr>
          <w:t>Whitmer</w:t>
        </w:r>
      </w:hyperlink>
      <w:hyperlink r:id="rId2117" w:history="1">
        <w:r>
          <w:rPr>
            <w:rFonts w:ascii="arial" w:eastAsia="arial" w:hAnsi="arial" w:cs="arial"/>
            <w:b w:val="0"/>
            <w:i/>
            <w:strike w:val="0"/>
            <w:noProof w:val="0"/>
            <w:color w:val="0077CC"/>
            <w:position w:val="0"/>
            <w:sz w:val="20"/>
            <w:u w:val="single"/>
            <w:vertAlign w:val="baseline"/>
          </w:rPr>
          <w:t xml:space="preserve"> has called 10 special elections across her six years in office, averaging about 17 days in fulfilling her constitutional obligation to call an election. </w:t>
        </w:r>
      </w:hyperlink>
    </w:p>
    <w:p>
      <w:pPr>
        <w:pStyle w:val="Normal111"/>
        <w:keepNext w:val="0"/>
        <w:spacing w:before="240" w:after="0" w:line="260" w:lineRule="atLeast"/>
        <w:ind w:left="0" w:right="0" w:firstLine="0"/>
        <w:jc w:val="both"/>
      </w:pPr>
      <w:hyperlink r:id="rId2118" w:history="1">
        <w:r>
          <w:rPr>
            <w:rFonts w:ascii="arial" w:eastAsia="arial" w:hAnsi="arial" w:cs="arial"/>
            <w:b w:val="0"/>
            <w:i/>
            <w:strike w:val="0"/>
            <w:color w:val="0077CC"/>
            <w:sz w:val="20"/>
            <w:u w:val="single"/>
            <w:vertAlign w:val="baseline"/>
          </w:rPr>
          <w:t xml:space="preserve"> At a Feb. 26, 2025 press conference, Senate Minority Leader Aric Nesbitt (R-Porter Township) holds up a button reading #8216;Free the 35th#8217; as he calls on Michigan Gov. </w:t>
        </w:r>
      </w:hyperlink>
      <w:hyperlink r:id="rId2119" w:history="1">
        <w:r>
          <w:rPr>
            <w:rFonts w:ascii="arial" w:eastAsia="arial" w:hAnsi="arial" w:cs="arial"/>
            <w:b/>
            <w:i/>
            <w:strike w:val="0"/>
            <w:color w:val="0077CC"/>
            <w:sz w:val="20"/>
            <w:u w:val="single"/>
            <w:vertAlign w:val="baseline"/>
          </w:rPr>
          <w:t>Gretchen</w:t>
        </w:r>
      </w:hyperlink>
      <w:hyperlink r:id="rId2120" w:history="1">
        <w:r>
          <w:rPr>
            <w:rFonts w:ascii="arial" w:eastAsia="arial" w:hAnsi="arial" w:cs="arial"/>
            <w:b w:val="0"/>
            <w:i/>
            <w:strike w:val="0"/>
            <w:color w:val="0077CC"/>
            <w:sz w:val="20"/>
            <w:u w:val="single"/>
            <w:vertAlign w:val="baseline"/>
          </w:rPr>
          <w:t xml:space="preserve"> </w:t>
        </w:r>
      </w:hyperlink>
      <w:hyperlink r:id="rId2121" w:history="1">
        <w:r>
          <w:rPr>
            <w:rFonts w:ascii="arial" w:eastAsia="arial" w:hAnsi="arial" w:cs="arial"/>
            <w:b/>
            <w:i/>
            <w:strike w:val="0"/>
            <w:color w:val="0077CC"/>
            <w:sz w:val="20"/>
            <w:u w:val="single"/>
            <w:vertAlign w:val="baseline"/>
          </w:rPr>
          <w:t>Whitmer</w:t>
        </w:r>
      </w:hyperlink>
      <w:hyperlink r:id="rId2122" w:history="1">
        <w:r>
          <w:rPr>
            <w:rFonts w:ascii="arial" w:eastAsia="arial" w:hAnsi="arial" w:cs="arial"/>
            <w:b w:val="0"/>
            <w:i/>
            <w:strike w:val="0"/>
            <w:color w:val="0077CC"/>
            <w:sz w:val="20"/>
            <w:u w:val="single"/>
            <w:vertAlign w:val="baseline"/>
          </w:rPr>
          <w:t xml:space="preserve"> to call a special election in the state's 35th Senate district. | Kyle Davidson</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noted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had called the special election to replace outgoing state Reps. Kevin Coleman (D-Westland) and Lori Stone (D-Warren) without delay.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Stone and Coleman won their mayoral elections in 2023, Democrats held a slim two-seat majority over Republicans. However, Coleman and Stone's resignation left the House in a 54-54 deadlock until Reps. Mai Xiong (D-Warren) and Peter Herzberg were </w:t>
      </w:r>
      <w:hyperlink r:id="rId2123" w:history="1">
        <w:r>
          <w:rPr>
            <w:rFonts w:ascii="arial" w:eastAsia="arial" w:hAnsi="arial" w:cs="arial"/>
            <w:b w:val="0"/>
            <w:i/>
            <w:strike w:val="0"/>
            <w:noProof w:val="0"/>
            <w:color w:val="0077CC"/>
            <w:position w:val="0"/>
            <w:sz w:val="20"/>
            <w:u w:val="single"/>
            <w:vertAlign w:val="baseline"/>
          </w:rPr>
          <w:t xml:space="preserve">elected in April of last year. </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Michigan Advance on Friday, Turner noted that Democrats in the Michigan Senate currently hold a one-seat majority. While he could not speak to the governor's motivations, the optics come across fairly partisan, Turner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a special election in the swing seat could see Democrats yielding further ground to Republicans, who took control of the Michigan House in the 2024 election, ending Democrats' trifecta control of the House, Senate and governor's office. If a Republican candidate claims victory in a special election, the chamber would be split 19-19.</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Lt. Gov. Garlin Gilchrist, a Democrat and president of the Senate, can break the tie in any party-line vote; all members must be present and voting. If any member is absent, a 19-18 vote on the bills would leave Gilchrist unable to vote, killing any legislation that fails to achieve a 20 vote majority.</w:t>
      </w:r>
    </w:p>
    <w:p>
      <w:pPr>
        <w:pStyle w:val="Normal111"/>
        <w:keepNext w:val="0"/>
        <w:spacing w:before="240" w:after="0" w:line="260" w:lineRule="atLeast"/>
        <w:ind w:left="0" w:right="0" w:firstLine="0"/>
        <w:jc w:val="both"/>
      </w:pPr>
      <w:hyperlink r:id="rId2124" w:history="1">
        <w:r>
          <w:rPr>
            <w:rFonts w:ascii="arial" w:eastAsia="arial" w:hAnsi="arial" w:cs="arial"/>
            <w:b w:val="0"/>
            <w:i/>
            <w:strike w:val="0"/>
            <w:color w:val="0077CC"/>
            <w:sz w:val="20"/>
            <w:u w:val="single"/>
            <w:vertAlign w:val="baseline"/>
          </w:rPr>
          <w:t xml:space="preserve"> Lt. Garlin Gilchrist (L) and Gov. </w:t>
        </w:r>
      </w:hyperlink>
      <w:hyperlink r:id="rId2125" w:history="1">
        <w:r>
          <w:rPr>
            <w:rFonts w:ascii="arial" w:eastAsia="arial" w:hAnsi="arial" w:cs="arial"/>
            <w:b/>
            <w:i/>
            <w:strike w:val="0"/>
            <w:color w:val="0077CC"/>
            <w:sz w:val="20"/>
            <w:u w:val="single"/>
            <w:vertAlign w:val="baseline"/>
          </w:rPr>
          <w:t>Gretchen</w:t>
        </w:r>
      </w:hyperlink>
      <w:hyperlink r:id="rId2126" w:history="1">
        <w:r>
          <w:rPr>
            <w:rFonts w:ascii="arial" w:eastAsia="arial" w:hAnsi="arial" w:cs="arial"/>
            <w:b w:val="0"/>
            <w:i/>
            <w:strike w:val="0"/>
            <w:color w:val="0077CC"/>
            <w:sz w:val="20"/>
            <w:u w:val="single"/>
            <w:vertAlign w:val="baseline"/>
          </w:rPr>
          <w:t xml:space="preserve"> </w:t>
        </w:r>
      </w:hyperlink>
      <w:hyperlink r:id="rId2127" w:history="1">
        <w:r>
          <w:rPr>
            <w:rFonts w:ascii="arial" w:eastAsia="arial" w:hAnsi="arial" w:cs="arial"/>
            <w:b/>
            <w:i/>
            <w:strike w:val="0"/>
            <w:color w:val="0077CC"/>
            <w:sz w:val="20"/>
            <w:u w:val="single"/>
            <w:vertAlign w:val="baseline"/>
          </w:rPr>
          <w:t>Whitmer</w:t>
        </w:r>
      </w:hyperlink>
      <w:hyperlink r:id="rId2128" w:history="1">
        <w:r>
          <w:rPr>
            <w:rFonts w:ascii="arial" w:eastAsia="arial" w:hAnsi="arial" w:cs="arial"/>
            <w:b w:val="0"/>
            <w:i/>
            <w:strike w:val="0"/>
            <w:color w:val="0077CC"/>
            <w:sz w:val="20"/>
            <w:u w:val="single"/>
            <w:vertAlign w:val="baseline"/>
          </w:rPr>
          <w:t xml:space="preserve"> (R) before her State of the State speech, Jan. 24, 2024 | Anna Liz Nichols</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Hemond, a Democratic consultant and the CEO and Chair of Grassroots Midwest in Lansing said it's not uncommon for governors to play politics with when they call special elections as the Michigan Constitution gives them incredible broad discretion on when to do so.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#8216;Whether this is a political or partisan decision to delay, it self-evidently is,#8217; Hemond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#8216;If you proceed under the assumption that Republicans are quite likely to win a special election in this district, that means, functionally, that calling the special election is equivalent to giving away your Senate majority,#8217; Hemond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could win the 35th Senate District, given McDonald Rivet's 2022 victory, they would need the right candidate, as the seat has trended away from Democrats in recent election cycles, Hemond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call a special election when the political price for not calling the election is higher than the price for calling it, Hemond said, and Michigan Republicans have a long way to go to make that happen.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op-ed, Nesbitt played on the themes of bipartisanship collaboration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expressed in her </w:t>
      </w:r>
      <w:hyperlink r:id="rId2129" w:history="1">
        <w:r>
          <w:rPr>
            <w:rFonts w:ascii="arial" w:eastAsia="arial" w:hAnsi="arial" w:cs="arial"/>
            <w:b w:val="0"/>
            <w:i/>
            <w:strike w:val="0"/>
            <w:noProof w:val="0"/>
            <w:color w:val="0077CC"/>
            <w:position w:val="0"/>
            <w:sz w:val="20"/>
            <w:u w:val="single"/>
            <w:vertAlign w:val="baseline"/>
          </w:rPr>
          <w:t xml:space="preserve">state of the state address, calling on her to work with whoever the next senator may be. </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#8216;It should not be up to her or me or any other single elected official to determine if the state Senate operates with a new 19-19 tie or returns to a 20-18 split for the remainder of the current legislative term. That is a question for the voters of the 35th District,#8217; Nesbitt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nearly 270,000 residents have been left without representation as the Legislature continues to hold hearings and vote on bills.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#8216;There are a number of extremely important pieces of legislation that are moving through the House and the Senate in Lansing this year,#8217; Turner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lawmakers take up legislation that includes a proposal from State Rep. Bryan Posthumus (R-Rockford) that would place a Constitutional amendment requiring voters to show proof of citizenship when registering to vote and casting their ballot, Turner said Michigan voters deserve to have someone in Lansing advocating for them and their right to vote, alongside their other rights.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to legislative solutions, creating a hard timeline for calling a special election would be a good place to start, Turner said. </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1"/>
        <w:spacing w:line="60" w:lineRule="exact"/>
      </w:pPr>
      <w:r>
        <w:pict>
          <v:line id="_x0000_s1438" style="position:absolute;z-index:25204736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39" style="position:absolute;z-index:25204838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BYELECTIONS (90%); CAMPAIGNS &amp; ELECTIONS (90%); DEMOCRACIES (90%); ELECTIONS (90%); LEGISLATIVE BODIES (90%); POLITICAL PARTIES (90%); TYPES OF GOVERNMENT (90%); US REPUBLICAN PARTY (90%); US SENATE ELECTIONS (90%); ELECTORAL DISTRICTS (89%); GOVERNMENT BODIES &amp; OFFICES (89%); GOVERNORS (89%); BIPARTISANSHIP (79%); ELECTIONS &amp; POLITICS (79%); GOVERNMENT &amp; PUBLIC ADMINISTRATION (79%); POLITICAL CANDIDATES (79%); RIGHT TO VOTE (79%); EXECUTIVES (78%); PRESS CONFERENCES (78%); RESIGNATIONS (78%); US DEMOCRATIC PARTY (78%); US STATE GOVERNMENT (78%); DELAYS &amp; POSTPONEMENTS (77%); US CONGRESS (77%); NEWS BRIEFS (74%); Elections (%); Politics + Gov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Kristen McDonald Rivet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COMMON CAUSE (54%)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J D VANCE (92%); KRISTEN MCDONALD RIVET (92%)</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(79%); MIDLAND, MI, USA (79%); MICHIGAN, USA (98%); UNITED STATES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40"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Harris cements place as bettor's top Dem., Trump's odds lengthen after Biden drops out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7:52 PM EST</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Powel, USA TODAY</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1" style="position:absolute;z-index:252050432" from="0,2pt" to="512pt,2pt" strokecolor="#009ddb" strokeweight="2pt">
            <v:stroke linestyle="single"/>
            <w10:wrap type="topAndBottom"/>
          </v:line>
        </w:pict>
      </w:r>
    </w:p>
    <w:p>
      <w:pPr>
        <w:pStyle w:val="Normal112"/>
      </w:pP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w:t>
      </w:r>
      <w:hyperlink r:id="rId2137" w:history="1">
        <w:r>
          <w:rPr>
            <w:rFonts w:ascii="arial" w:eastAsia="arial" w:hAnsi="arial" w:cs="arial"/>
            <w:b w:val="0"/>
            <w:i/>
            <w:strike w:val="0"/>
            <w:noProof w:val="0"/>
            <w:color w:val="0077CC"/>
            <w:position w:val="0"/>
            <w:sz w:val="20"/>
            <w:u w:val="single"/>
            <w:vertAlign w:val="baseline"/>
          </w:rPr>
          <w:t>Biden dropped out of the presidential race Sunday</w:t>
        </w:r>
      </w:hyperlink>
      <w:r>
        <w:rPr>
          <w:rFonts w:ascii="arial" w:eastAsia="arial" w:hAnsi="arial" w:cs="arial"/>
          <w:b w:val="0"/>
          <w:i w:val="0"/>
          <w:strike w:val="0"/>
          <w:noProof w:val="0"/>
          <w:color w:val="000000"/>
          <w:position w:val="0"/>
          <w:sz w:val="20"/>
          <w:u w:val="none"/>
          <w:vertAlign w:val="baseline"/>
        </w:rPr>
        <w:t>, shaking up the political campaign and the betting markets.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Harris solidified her position as the leading Democratic candidate in the betting market, </w:t>
      </w:r>
      <w:hyperlink r:id="rId2138" w:history="1">
        <w:r>
          <w:rPr>
            <w:rFonts w:ascii="arial" w:eastAsia="arial" w:hAnsi="arial" w:cs="arial"/>
            <w:b w:val="0"/>
            <w:i/>
            <w:strike w:val="0"/>
            <w:noProof w:val="0"/>
            <w:color w:val="0077CC"/>
            <w:position w:val="0"/>
            <w:sz w:val="20"/>
            <w:u w:val="single"/>
            <w:vertAlign w:val="baseline"/>
          </w:rPr>
          <w:t>completing a charge</w:t>
        </w:r>
      </w:hyperlink>
      <w:r>
        <w:rPr>
          <w:rFonts w:ascii="arial" w:eastAsia="arial" w:hAnsi="arial" w:cs="arial"/>
          <w:b w:val="0"/>
          <w:i w:val="0"/>
          <w:strike w:val="0"/>
          <w:noProof w:val="0"/>
          <w:color w:val="000000"/>
          <w:position w:val="0"/>
          <w:sz w:val="20"/>
          <w:u w:val="none"/>
          <w:vertAlign w:val="baseline"/>
        </w:rPr>
        <w:t xml:space="preserve"> that began after Biden was </w:t>
      </w:r>
      <w:hyperlink r:id="rId2139" w:history="1">
        <w:r>
          <w:rPr>
            <w:rFonts w:ascii="arial" w:eastAsia="arial" w:hAnsi="arial" w:cs="arial"/>
            <w:b w:val="0"/>
            <w:i/>
            <w:strike w:val="0"/>
            <w:noProof w:val="0"/>
            <w:color w:val="0077CC"/>
            <w:position w:val="0"/>
            <w:sz w:val="20"/>
            <w:u w:val="single"/>
            <w:vertAlign w:val="baseline"/>
          </w:rPr>
          <w:t>diagnosed with COVID Wednesday</w:t>
        </w:r>
      </w:hyperlink>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endorsed Harris in a separate social media post, followed by the Clintons who remain power players in the party.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fellow Democrats, I have decided not to accept the nomination and to focus all my energies on my duties as President for the remainder of my term. My very first decision as the party nominee in 2020 was to pick Kamala Harris as my Vice President. And it’s been the best… </w:t>
      </w:r>
      <w:hyperlink r:id="rId2140" w:history="1">
        <w:r>
          <w:rPr>
            <w:rFonts w:ascii="arial" w:eastAsia="arial" w:hAnsi="arial" w:cs="arial"/>
            <w:b w:val="0"/>
            <w:i/>
            <w:strike w:val="0"/>
            <w:noProof w:val="0"/>
            <w:color w:val="0077CC"/>
            <w:position w:val="0"/>
            <w:sz w:val="20"/>
            <w:u w:val="single"/>
            <w:vertAlign w:val="baseline"/>
          </w:rPr>
          <w:t>pic.twitter.com/x8DnvuImJV</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Biden (@JoeBiden)</w:t>
      </w:r>
    </w:p>
    <w:p>
      <w:pPr>
        <w:pStyle w:val="Normal112"/>
        <w:keepNext w:val="0"/>
        <w:spacing w:before="240" w:after="0" w:line="260" w:lineRule="atLeast"/>
        <w:ind w:left="0" w:right="0" w:firstLine="0"/>
        <w:jc w:val="both"/>
      </w:pPr>
      <w:hyperlink r:id="rId2141" w:history="1">
        <w:r>
          <w:rPr>
            <w:rFonts w:ascii="arial" w:eastAsia="arial" w:hAnsi="arial" w:cs="arial"/>
            <w:b w:val="0"/>
            <w:i/>
            <w:strike w:val="0"/>
            <w:color w:val="0077CC"/>
            <w:sz w:val="20"/>
            <w:u w:val="single"/>
            <w:vertAlign w:val="baseline"/>
          </w:rPr>
          <w:t>July 21, 2024</w:t>
        </w:r>
      </w:hyperlink>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remains the betting favorite in the Presidential race, which bookmakers can't legally take action on in the U.S., though his odds on Bovada and BetOnline have </w:t>
      </w:r>
      <w:hyperlink r:id="rId2142" w:history="1">
        <w:r>
          <w:rPr>
            <w:rFonts w:ascii="arial" w:eastAsia="arial" w:hAnsi="arial" w:cs="arial"/>
            <w:b w:val="0"/>
            <w:i/>
            <w:strike w:val="0"/>
            <w:noProof w:val="0"/>
            <w:color w:val="0077CC"/>
            <w:position w:val="0"/>
            <w:sz w:val="20"/>
            <w:u w:val="single"/>
            <w:vertAlign w:val="baseline"/>
          </w:rPr>
          <w:t>lengthened from where they were before he formally accepted the Republican nomination</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Presidential and Democratic nomination betting odds as of July 21.</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Presidential betting odds</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112"/>
        <w:keepNext w:val="0"/>
        <w:numPr>
          <w:numId w:val="1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-215</w:t>
      </w:r>
    </w:p>
    <w:p>
      <w:pPr>
        <w:pStyle w:val="Normal112"/>
        <w:keepNext w:val="0"/>
        <w:numPr>
          <w:numId w:val="1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+190</w:t>
      </w:r>
    </w:p>
    <w:p>
      <w:pPr>
        <w:pStyle w:val="Normal112"/>
        <w:keepNext w:val="0"/>
        <w:numPr>
          <w:numId w:val="1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Michelle Obama</w:t>
      </w:r>
      <w:r>
        <w:rPr>
          <w:rFonts w:ascii="arial" w:eastAsia="arial" w:hAnsi="arial" w:cs="arial"/>
          <w:b w:val="0"/>
          <w:i w:val="0"/>
          <w:strike w:val="0"/>
          <w:noProof w:val="0"/>
          <w:color w:val="000000"/>
          <w:position w:val="0"/>
          <w:sz w:val="20"/>
          <w:u w:val="none"/>
          <w:vertAlign w:val="baseline"/>
        </w:rPr>
        <w:t>: +2800</w:t>
      </w:r>
    </w:p>
    <w:p>
      <w:pPr>
        <w:pStyle w:val="Normal112"/>
        <w:keepNext w:val="0"/>
        <w:numPr>
          <w:numId w:val="1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+3300</w:t>
      </w:r>
    </w:p>
    <w:p>
      <w:pPr>
        <w:pStyle w:val="Normal112"/>
        <w:keepNext w:val="0"/>
        <w:numPr>
          <w:numId w:val="1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+4000 </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BetOnline</w:t>
      </w:r>
    </w:p>
    <w:p>
      <w:pPr>
        <w:pStyle w:val="Normal112"/>
        <w:keepNext w:val="0"/>
        <w:numPr>
          <w:numId w:val="1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-200</w:t>
      </w:r>
    </w:p>
    <w:p>
      <w:pPr>
        <w:pStyle w:val="Normal112"/>
        <w:keepNext w:val="0"/>
        <w:numPr>
          <w:numId w:val="1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+200</w:t>
      </w:r>
    </w:p>
    <w:p>
      <w:pPr>
        <w:pStyle w:val="Normal112"/>
        <w:keepNext w:val="0"/>
        <w:numPr>
          <w:numId w:val="1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Michelle Obama</w:t>
      </w:r>
      <w:r>
        <w:rPr>
          <w:rFonts w:ascii="arial" w:eastAsia="arial" w:hAnsi="arial" w:cs="arial"/>
          <w:b w:val="0"/>
          <w:i w:val="0"/>
          <w:strike w:val="0"/>
          <w:noProof w:val="0"/>
          <w:color w:val="000000"/>
          <w:position w:val="0"/>
          <w:sz w:val="20"/>
          <w:u w:val="none"/>
          <w:vertAlign w:val="baseline"/>
        </w:rPr>
        <w:t>: +2000</w:t>
      </w:r>
    </w:p>
    <w:p>
      <w:pPr>
        <w:pStyle w:val="Normal112"/>
        <w:keepNext w:val="0"/>
        <w:numPr>
          <w:numId w:val="2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+2500</w:t>
      </w:r>
    </w:p>
    <w:p>
      <w:pPr>
        <w:pStyle w:val="Normal112"/>
        <w:keepNext w:val="0"/>
        <w:numPr>
          <w:numId w:val="2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+3300</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112"/>
        <w:keepNext w:val="0"/>
        <w:numPr>
          <w:numId w:val="2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-156</w:t>
      </w:r>
    </w:p>
    <w:p>
      <w:pPr>
        <w:pStyle w:val="Normal112"/>
        <w:keepNext w:val="0"/>
        <w:numPr>
          <w:numId w:val="2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+300</w:t>
      </w:r>
    </w:p>
    <w:p>
      <w:pPr>
        <w:pStyle w:val="Normal112"/>
        <w:keepNext w:val="0"/>
        <w:numPr>
          <w:numId w:val="2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Michelle Obama</w:t>
      </w:r>
      <w:r>
        <w:rPr>
          <w:rFonts w:ascii="arial" w:eastAsia="arial" w:hAnsi="arial" w:cs="arial"/>
          <w:b w:val="0"/>
          <w:i w:val="0"/>
          <w:strike w:val="0"/>
          <w:noProof w:val="0"/>
          <w:color w:val="000000"/>
          <w:position w:val="0"/>
          <w:sz w:val="20"/>
          <w:u w:val="none"/>
          <w:vertAlign w:val="baseline"/>
        </w:rPr>
        <w:t>: +3500</w:t>
      </w:r>
    </w:p>
    <w:p>
      <w:pPr>
        <w:pStyle w:val="Normal112"/>
        <w:keepNext w:val="0"/>
        <w:numPr>
          <w:numId w:val="2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+4100</w:t>
      </w:r>
    </w:p>
    <w:p>
      <w:pPr>
        <w:pStyle w:val="Normal112"/>
        <w:keepNext w:val="0"/>
        <w:numPr>
          <w:numId w:val="2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+4700</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Democratic nomination betting odds</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Bovada</w:t>
      </w:r>
    </w:p>
    <w:p>
      <w:pPr>
        <w:pStyle w:val="Normal112"/>
        <w:keepNext w:val="0"/>
        <w:numPr>
          <w:numId w:val="2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-400</w:t>
      </w:r>
    </w:p>
    <w:p>
      <w:pPr>
        <w:pStyle w:val="Normal112"/>
        <w:keepNext w:val="0"/>
        <w:numPr>
          <w:numId w:val="2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Michelle Obama</w:t>
      </w:r>
      <w:r>
        <w:rPr>
          <w:rFonts w:ascii="arial" w:eastAsia="arial" w:hAnsi="arial" w:cs="arial"/>
          <w:b w:val="0"/>
          <w:i w:val="0"/>
          <w:strike w:val="0"/>
          <w:noProof w:val="0"/>
          <w:color w:val="000000"/>
          <w:position w:val="0"/>
          <w:sz w:val="20"/>
          <w:u w:val="none"/>
          <w:vertAlign w:val="baseline"/>
        </w:rPr>
        <w:t>: +1200</w:t>
      </w:r>
    </w:p>
    <w:p>
      <w:pPr>
        <w:pStyle w:val="Normal112"/>
        <w:keepNext w:val="0"/>
        <w:numPr>
          <w:numId w:val="2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+1200</w:t>
      </w:r>
    </w:p>
    <w:p>
      <w:pPr>
        <w:pStyle w:val="Normal112"/>
        <w:keepNext w:val="0"/>
        <w:numPr>
          <w:numId w:val="3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+1400</w:t>
      </w:r>
    </w:p>
    <w:p>
      <w:pPr>
        <w:pStyle w:val="Normal112"/>
        <w:keepNext w:val="0"/>
        <w:numPr>
          <w:numId w:val="3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Hillary Clinton</w:t>
      </w:r>
      <w:r>
        <w:rPr>
          <w:rFonts w:ascii="arial" w:eastAsia="arial" w:hAnsi="arial" w:cs="arial"/>
          <w:b w:val="0"/>
          <w:i w:val="0"/>
          <w:strike w:val="0"/>
          <w:noProof w:val="0"/>
          <w:color w:val="000000"/>
          <w:position w:val="0"/>
          <w:sz w:val="20"/>
          <w:u w:val="none"/>
          <w:vertAlign w:val="baseline"/>
        </w:rPr>
        <w:t>: +1600</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Oddschecker</w:t>
      </w:r>
    </w:p>
    <w:p>
      <w:pPr>
        <w:pStyle w:val="Normal112"/>
        <w:keepNext w:val="0"/>
        <w:numPr>
          <w:numId w:val="3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-435</w:t>
      </w:r>
    </w:p>
    <w:p>
      <w:pPr>
        <w:pStyle w:val="Normal112"/>
        <w:keepNext w:val="0"/>
        <w:numPr>
          <w:numId w:val="3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Gavin Newsom</w:t>
      </w:r>
      <w:r>
        <w:rPr>
          <w:rFonts w:ascii="arial" w:eastAsia="arial" w:hAnsi="arial" w:cs="arial"/>
          <w:b w:val="0"/>
          <w:i w:val="0"/>
          <w:strike w:val="0"/>
          <w:noProof w:val="0"/>
          <w:color w:val="000000"/>
          <w:position w:val="0"/>
          <w:sz w:val="20"/>
          <w:u w:val="none"/>
          <w:vertAlign w:val="baseline"/>
        </w:rPr>
        <w:t>: +1850</w:t>
      </w:r>
    </w:p>
    <w:p>
      <w:pPr>
        <w:pStyle w:val="Normal112"/>
        <w:keepNext w:val="0"/>
        <w:numPr>
          <w:numId w:val="3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Michelle Obama</w:t>
      </w:r>
      <w:r>
        <w:rPr>
          <w:rFonts w:ascii="arial" w:eastAsia="arial" w:hAnsi="arial" w:cs="arial"/>
          <w:b w:val="0"/>
          <w:i w:val="0"/>
          <w:strike w:val="0"/>
          <w:noProof w:val="0"/>
          <w:color w:val="000000"/>
          <w:position w:val="0"/>
          <w:sz w:val="20"/>
          <w:u w:val="none"/>
          <w:vertAlign w:val="baseline"/>
        </w:rPr>
        <w:t>: +2100</w:t>
      </w:r>
    </w:p>
    <w:p>
      <w:pPr>
        <w:pStyle w:val="Normal112"/>
        <w:keepNext w:val="0"/>
        <w:numPr>
          <w:numId w:val="3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+2300</w:t>
      </w:r>
    </w:p>
    <w:p>
      <w:pPr>
        <w:pStyle w:val="Normal112"/>
        <w:keepNext w:val="0"/>
        <w:numPr>
          <w:numId w:val="3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Hillary Clinton</w:t>
      </w:r>
      <w:r>
        <w:rPr>
          <w:rFonts w:ascii="arial" w:eastAsia="arial" w:hAnsi="arial" w:cs="arial"/>
          <w:b w:val="0"/>
          <w:i w:val="0"/>
          <w:strike w:val="0"/>
          <w:noProof w:val="0"/>
          <w:color w:val="000000"/>
          <w:position w:val="0"/>
          <w:sz w:val="20"/>
          <w:u w:val="none"/>
          <w:vertAlign w:val="baseline"/>
        </w:rPr>
        <w:t>: +3300</w:t>
      </w:r>
    </w:p>
    <w:p>
      <w:pPr>
        <w:pStyle w:val="Normal112"/>
        <w:keepNext w:val="0"/>
        <w:spacing w:before="240" w:after="0" w:line="260" w:lineRule="atLeast"/>
        <w:ind w:left="0" w:right="0" w:firstLine="0"/>
        <w:jc w:val="both"/>
      </w:pPr>
      <w:hyperlink r:id="rId2143" w:history="1">
        <w:r>
          <w:rPr>
            <w:rFonts w:ascii="arial" w:eastAsia="arial" w:hAnsi="arial" w:cs="arial"/>
            <w:b w:val="0"/>
            <w:i/>
            <w:strike w:val="0"/>
            <w:color w:val="0077CC"/>
            <w:sz w:val="20"/>
            <w:u w:val="single"/>
            <w:vertAlign w:val="baseline"/>
          </w:rPr>
          <w:t>Link to Image</w:t>
        </w:r>
      </w:hyperlink>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accurate have betting odds been in past Presidential elections?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betting favorite has only </w:t>
      </w:r>
      <w:hyperlink r:id="rId2144" w:history="1">
        <w:r>
          <w:rPr>
            <w:rFonts w:ascii="arial" w:eastAsia="arial" w:hAnsi="arial" w:cs="arial"/>
            <w:b w:val="0"/>
            <w:i/>
            <w:strike w:val="0"/>
            <w:noProof w:val="0"/>
            <w:color w:val="0077CC"/>
            <w:position w:val="0"/>
            <w:sz w:val="20"/>
            <w:u w:val="single"/>
            <w:vertAlign w:val="baseline"/>
          </w:rPr>
          <w:t>lost twice since 1866</w:t>
        </w:r>
      </w:hyperlink>
      <w:r>
        <w:rPr>
          <w:rFonts w:ascii="arial" w:eastAsia="arial" w:hAnsi="arial" w:cs="arial"/>
          <w:b w:val="0"/>
          <w:i w:val="0"/>
          <w:strike w:val="0"/>
          <w:noProof w:val="0"/>
          <w:color w:val="000000"/>
          <w:position w:val="0"/>
          <w:sz w:val="20"/>
          <w:u w:val="none"/>
          <w:vertAlign w:val="baseline"/>
        </w:rPr>
        <w:t>, according to the Conversation.</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upsets came in 1948, when Harry Truman (D) </w:t>
      </w:r>
      <w:hyperlink r:id="rId2145" w:anchor="oxfordhb-9780199797912-div1-218" w:history="1">
        <w:r>
          <w:rPr>
            <w:rFonts w:ascii="arial" w:eastAsia="arial" w:hAnsi="arial" w:cs="arial"/>
            <w:b w:val="0"/>
            <w:i/>
            <w:strike w:val="0"/>
            <w:noProof w:val="0"/>
            <w:color w:val="0077CC"/>
            <w:position w:val="0"/>
            <w:sz w:val="20"/>
            <w:u w:val="single"/>
            <w:vertAlign w:val="baseline"/>
          </w:rPr>
          <w:t>beat eight to one odds</w:t>
        </w:r>
      </w:hyperlink>
      <w:r>
        <w:rPr>
          <w:rFonts w:ascii="arial" w:eastAsia="arial" w:hAnsi="arial" w:cs="arial"/>
          <w:b w:val="0"/>
          <w:i w:val="0"/>
          <w:strike w:val="0"/>
          <w:noProof w:val="0"/>
          <w:color w:val="000000"/>
          <w:position w:val="0"/>
          <w:sz w:val="20"/>
          <w:u w:val="none"/>
          <w:vertAlign w:val="baseline"/>
        </w:rPr>
        <w:t xml:space="preserve"> to defeat Thomas Dewey (R), and in 2016, when Trump overcame seven to two odds to beat Hillary Clinton (D).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the betting favorite in the 2020 race, holding the pole position with Oddscheker from May through November.</w:t>
      </w:r>
    </w:p>
    <w:p>
      <w:pPr>
        <w:pStyle w:val="Normal11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146" w:history="1">
        <w:r>
          <w:rPr>
            <w:rFonts w:ascii="arial" w:eastAsia="arial" w:hAnsi="arial" w:cs="arial"/>
            <w:b w:val="0"/>
            <w:i/>
            <w:strike w:val="0"/>
            <w:noProof w:val="0"/>
            <w:color w:val="0077CC"/>
            <w:position w:val="0"/>
            <w:sz w:val="20"/>
            <w:u w:val="single"/>
            <w:vertAlign w:val="baseline"/>
          </w:rPr>
          <w:t>Harris cements place as bettor's top Dem., Trump's odds lengthen after Biden drops out</w:t>
        </w:r>
      </w:hyperlink>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42" style="position:absolute;z-index:25205145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HEADS OF GOVERNMENT ELECTIONS (90%); POLITICAL CANDIDATES (90%); US DEMOCRATIC PARTY (90%); US PRESIDENTIAL CANDIDATES 2008 (90%); US PRESIDENTIAL CANDIDATES 2012 (90%); US PRESIDENTIAL ELECTIONS (90%); POLITICS (89%); ELECTIONS (79%); INTERNET SOCIAL NETWORKING (78%); POLITICAL PARTIES (78%); US REPUBLICAN PARTY (78%); SOCIAL MEDIA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SOCIAL MEDIA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KAMALA HARRIS (96%); GAVIN NEWSOM (94%); JOE BIDEN (94%); DONALD TRUMP (93%); MICHELLE OBAMA (91%); HILLARY RODHAM CLINTON (89%)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Americas, Northern America</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MICHELLE OBAMA</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GAVIN NEWSOM</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HILLARY RODHAM CLINTON</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KAMALA HARRIS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43"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2147"/>
          <w:headerReference w:type="default" r:id="rId2148"/>
          <w:footerReference w:type="even" r:id="rId2149"/>
          <w:footerReference w:type="default" r:id="rId2150"/>
          <w:headerReference w:type="first" r:id="rId2151"/>
          <w:footerReference w:type="first" r:id="rId2152"/>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2153" w:history="1">
        <w:r>
          <w:rPr>
            <w:rFonts w:ascii="arial" w:eastAsia="arial" w:hAnsi="arial" w:cs="arial"/>
            <w:b/>
            <w:i/>
            <w:strike w:val="0"/>
            <w:color w:val="0077CC"/>
            <w:sz w:val="28"/>
            <w:u w:val="single"/>
            <w:vertAlign w:val="baseline"/>
          </w:rPr>
          <w:t xml:space="preserve">Governor </w:t>
        </w:r>
      </w:hyperlink>
      <w:hyperlink r:id="rId2154" w:history="1">
        <w:r>
          <w:rPr>
            <w:rFonts w:ascii="arial" w:eastAsia="arial" w:hAnsi="arial" w:cs="arial"/>
            <w:b/>
            <w:i/>
            <w:strike w:val="0"/>
            <w:color w:val="0077CC"/>
            <w:sz w:val="28"/>
            <w:u w:val="single"/>
            <w:vertAlign w:val="baseline"/>
          </w:rPr>
          <w:t>Whitmer</w:t>
        </w:r>
      </w:hyperlink>
      <w:hyperlink r:id="rId2155" w:history="1">
        <w:r>
          <w:rPr>
            <w:rFonts w:ascii="arial" w:eastAsia="arial" w:hAnsi="arial" w:cs="arial"/>
            <w:b/>
            <w:i/>
            <w:strike w:val="0"/>
            <w:color w:val="0077CC"/>
            <w:sz w:val="28"/>
            <w:u w:val="single"/>
            <w:vertAlign w:val="baseline"/>
          </w:rPr>
          <w:t xml:space="preserve"> Announces Art Contest for 2025 State of the State Program</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9:17 PM  EST</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13"/>
        <w:keepNext w:val="0"/>
        <w:spacing w:before="120" w:after="0" w:line="220" w:lineRule="atLeast"/>
        <w:ind w:left="0" w:right="0" w:firstLine="0"/>
        <w:jc w:val="left"/>
      </w:pPr>
      <w:r>
        <w:br/>
      </w:r>
      <w:r>
        <w:pict>
          <v:shape id="_x0000_i1444" type="#_x0000_t75" style="width:15.19pt;height:15.19pt">
            <v:imagedata r:id="rId1018"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Michigan </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5" style="position:absolute;z-index:25205350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D-Michigan, issued the following news release: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Announces Art Contest for 2025 State of the State Program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28, 2025</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t>
      </w:r>
      <w:hyperlink r:id="rId2156" w:history="1">
        <w:r>
          <w:rPr>
            <w:rFonts w:ascii="arial" w:eastAsia="arial" w:hAnsi="arial" w:cs="arial"/>
            <w:b w:val="0"/>
            <w:i/>
            <w:strike w:val="0"/>
            <w:noProof w:val="0"/>
            <w:color w:val="0077CC"/>
            <w:position w:val="0"/>
            <w:sz w:val="20"/>
            <w:u w:val="single"/>
            <w:vertAlign w:val="baseline"/>
          </w:rPr>
          <w:t>press@michigan.gov</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 Today,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announced an art contest for the 2025 State of the State program cover. The governor is challenging Michigan's K-12 students to come up with a creative design for the program cover following the theme, "Think Michigan."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on the move as we continue working together to create good-paying jobs, fix our roads, and invest in our students and schools," said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proposals I will share in this year's State of the State address will reflect our progress and focus on the future of Michigan. That's why I'm challenging our youngest Michiganders to get involved and 'Think Michigan' by creating a design for the cover of the State of the State program. I can't wait to see what you create!"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2025 State of the State address on Wednesday, February 26,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lay out her plan to build on multiple years of strong, bipartisan progress and strategic, fiscally responsible leadership. Her proposals will focus on creating jobs, lowering costs, continuing our record investments in education, and so much more.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encouraged to be as creative as possible and are welcome to use a wide range of supplies ranging from crayons, markers, paints, or any other materials. To submit your design, please visit michigan.gov/ artcontest and follow the instructions on their webpage. Submissions will be accepted exclusively through the online system and must be received no later than 11:59PM on Friday, February 14.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157" w:history="1">
        <w:r>
          <w:rPr>
            <w:rFonts w:ascii="arial" w:eastAsia="arial" w:hAnsi="arial" w:cs="arial"/>
            <w:b w:val="0"/>
            <w:i/>
            <w:strike w:val="0"/>
            <w:noProof w:val="0"/>
            <w:color w:val="0077CC"/>
            <w:position w:val="0"/>
            <w:sz w:val="20"/>
            <w:u w:val="single"/>
            <w:vertAlign w:val="baseline"/>
          </w:rPr>
          <w:t>https://www.michigan.gov/</w:t>
        </w:r>
      </w:hyperlink>
      <w:hyperlink r:id="rId2158" w:history="1">
        <w:r>
          <w:rPr>
            <w:rFonts w:ascii="arial" w:eastAsia="arial" w:hAnsi="arial" w:cs="arial"/>
            <w:b/>
            <w:i/>
            <w:strike w:val="0"/>
            <w:noProof w:val="0"/>
            <w:color w:val="0077CC"/>
            <w:position w:val="0"/>
            <w:sz w:val="20"/>
            <w:u w:val="single"/>
            <w:vertAlign w:val="baseline"/>
          </w:rPr>
          <w:t>whitmer</w:t>
        </w:r>
      </w:hyperlink>
      <w:hyperlink r:id="rId2159" w:history="1">
        <w:r>
          <w:rPr>
            <w:rFonts w:ascii="arial" w:eastAsia="arial" w:hAnsi="arial" w:cs="arial"/>
            <w:b w:val="0"/>
            <w:i/>
            <w:strike w:val="0"/>
            <w:noProof w:val="0"/>
            <w:color w:val="0077CC"/>
            <w:position w:val="0"/>
            <w:sz w:val="20"/>
            <w:u w:val="single"/>
            <w:vertAlign w:val="baseline"/>
          </w:rPr>
          <w:t>/news/press-releases/2025/01/28/governor-</w:t>
        </w:r>
      </w:hyperlink>
      <w:hyperlink r:id="rId2160" w:history="1">
        <w:r>
          <w:rPr>
            <w:rFonts w:ascii="arial" w:eastAsia="arial" w:hAnsi="arial" w:cs="arial"/>
            <w:b/>
            <w:i/>
            <w:strike w:val="0"/>
            <w:noProof w:val="0"/>
            <w:color w:val="0077CC"/>
            <w:position w:val="0"/>
            <w:sz w:val="20"/>
            <w:u w:val="single"/>
            <w:vertAlign w:val="baseline"/>
          </w:rPr>
          <w:t>whitmer</w:t>
        </w:r>
      </w:hyperlink>
      <w:hyperlink r:id="rId2161" w:history="1">
        <w:r>
          <w:rPr>
            <w:rFonts w:ascii="arial" w:eastAsia="arial" w:hAnsi="arial" w:cs="arial"/>
            <w:b w:val="0"/>
            <w:i/>
            <w:strike w:val="0"/>
            <w:noProof w:val="0"/>
            <w:color w:val="0077CC"/>
            <w:position w:val="0"/>
            <w:sz w:val="20"/>
            <w:u w:val="single"/>
            <w:vertAlign w:val="baseline"/>
          </w:rPr>
          <w:t>-announces-art-contest</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MSTRUCK-9020433 MSTRUCK</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46" style="position:absolute;z-index:252054528"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GOVERNORS (90%); STUDENTS &amp; STUDENT LIFE (90%); BIPARTISANSHIP (78%); EMPLOYMENT GROWTH (75%); JOB CREATION (70%)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47"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 xml:space="preserve">Who is Michigan Gov. </w:t>
        </w:r>
      </w:hyperlink>
      <w:hyperlink r:id="rId2169" w:history="1">
        <w:r>
          <w:rPr>
            <w:rFonts w:ascii="arial" w:eastAsia="arial" w:hAnsi="arial" w:cs="arial"/>
            <w:b/>
            <w:i/>
            <w:strike w:val="0"/>
            <w:color w:val="0077CC"/>
            <w:sz w:val="28"/>
            <w:u w:val="single"/>
            <w:vertAlign w:val="baseline"/>
          </w:rPr>
          <w:t>Gretchen</w:t>
        </w:r>
      </w:hyperlink>
      <w:hyperlink r:id="rId2170" w:history="1">
        <w:r>
          <w:rPr>
            <w:rFonts w:ascii="arial" w:eastAsia="arial" w:hAnsi="arial" w:cs="arial"/>
            <w:b/>
            <w:i/>
            <w:strike w:val="0"/>
            <w:color w:val="0077CC"/>
            <w:sz w:val="28"/>
            <w:u w:val="single"/>
            <w:vertAlign w:val="baseline"/>
          </w:rPr>
          <w:t xml:space="preserve"> </w:t>
        </w:r>
      </w:hyperlink>
      <w:hyperlink r:id="rId2171" w:history="1">
        <w:r>
          <w:rPr>
            <w:rFonts w:ascii="arial" w:eastAsia="arial" w:hAnsi="arial" w:cs="arial"/>
            <w:b/>
            <w:i/>
            <w:strike w:val="0"/>
            <w:color w:val="0077CC"/>
            <w:sz w:val="28"/>
            <w:u w:val="single"/>
            <w:vertAlign w:val="baseline"/>
          </w:rPr>
          <w:t>Whitmer</w:t>
        </w:r>
      </w:hyperlink>
      <w:hyperlink r:id="rId2172" w:history="1">
        <w:r>
          <w:rPr>
            <w:rFonts w:ascii="arial" w:eastAsia="arial" w:hAnsi="arial" w:cs="arial"/>
            <w:b/>
            <w:i/>
            <w:strike w:val="0"/>
            <w:color w:val="0077CC"/>
            <w:sz w:val="28"/>
            <w:u w:val="single"/>
            <w:vertAlign w:val="baseline"/>
          </w:rPr>
          <w: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2024 Monday 5:31 PM EST</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2660 words</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8" style="position:absolute;z-index:252056576" from="0,2pt" to="512pt,2pt" strokecolor="#009ddb" strokeweight="2pt">
            <v:stroke linestyle="single"/>
            <w10:wrap type="topAndBottom"/>
          </v:line>
        </w:pict>
      </w:r>
    </w:p>
    <w:p>
      <w:pPr>
        <w:pStyle w:val="Normal114"/>
      </w:pP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29th, 2024 (</w:t>
      </w:r>
      <w:hyperlink r:id="rId2173"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17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Executive Office | Andrew Roth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on the short list of vice presidential contenders in 2020, an in-demand surrogate for Democrats in 2024, and now she's once again a top VP contender.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has been the political journey for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last four years, who, in between all that, overwhelmingly won her own reelection in 2022 and presided over a wave of progressive legislation.</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President Joe Biden's decision last week to </w:t>
      </w:r>
      <w:hyperlink r:id="rId2175" w:history="1">
        <w:r>
          <w:rPr>
            <w:rFonts w:ascii="arial" w:eastAsia="arial" w:hAnsi="arial" w:cs="arial"/>
            <w:b w:val="0"/>
            <w:i/>
            <w:strike w:val="0"/>
            <w:noProof w:val="0"/>
            <w:color w:val="0077CC"/>
            <w:position w:val="0"/>
            <w:sz w:val="20"/>
            <w:u w:val="single"/>
            <w:vertAlign w:val="baseline"/>
          </w:rPr>
          <w:t xml:space="preserve">withdraw from his reelection bid, </w:t>
        </w:r>
      </w:hyperlink>
      <w:hyperlink r:id="rId2176" w:history="1">
        <w:r>
          <w:rPr>
            <w:rFonts w:ascii="arial" w:eastAsia="arial" w:hAnsi="arial" w:cs="arial"/>
            <w:b/>
            <w:i/>
            <w:strike w:val="0"/>
            <w:noProof w:val="0"/>
            <w:color w:val="0077CC"/>
            <w:position w:val="0"/>
            <w:sz w:val="20"/>
            <w:u w:val="single"/>
            <w:vertAlign w:val="baseline"/>
          </w:rPr>
          <w:t>Whitmer</w:t>
        </w:r>
      </w:hyperlink>
      <w:hyperlink r:id="rId2177" w:history="1">
        <w:r>
          <w:rPr>
            <w:rFonts w:ascii="arial" w:eastAsia="arial" w:hAnsi="arial" w:cs="arial"/>
            <w:b w:val="0"/>
            <w:i/>
            <w:strike w:val="0"/>
            <w:noProof w:val="0"/>
            <w:color w:val="0077CC"/>
            <w:position w:val="0"/>
            <w:sz w:val="20"/>
            <w:u w:val="single"/>
            <w:vertAlign w:val="baseline"/>
          </w:rPr>
          <w:t xml:space="preserve"> is once again in the center of speculation about her political future. She quickly </w:t>
        </w:r>
      </w:hyperlink>
      <w:r>
        <w:rPr>
          <w:rFonts w:ascii="arial" w:eastAsia="arial" w:hAnsi="arial" w:cs="arial"/>
          <w:b w:val="0"/>
          <w:i w:val="0"/>
          <w:strike w:val="0"/>
          <w:noProof w:val="0"/>
          <w:color w:val="000000"/>
          <w:position w:val="0"/>
          <w:sz w:val="20"/>
          <w:u w:val="none"/>
          <w:vertAlign w:val="baseline"/>
        </w:rPr>
        <w:t> </w:t>
      </w:r>
      <w:hyperlink r:id="rId2178" w:history="1">
        <w:r>
          <w:rPr>
            <w:rFonts w:ascii="arial" w:eastAsia="arial" w:hAnsi="arial" w:cs="arial"/>
            <w:b w:val="0"/>
            <w:i/>
            <w:strike w:val="0"/>
            <w:noProof w:val="0"/>
            <w:color w:val="0077CC"/>
            <w:position w:val="0"/>
            <w:sz w:val="20"/>
            <w:u w:val="single"/>
            <w:vertAlign w:val="baseline"/>
          </w:rPr>
          <w:t xml:space="preserve">endorsed Vice President Kamala Harris, shutting down talk that perhaps </w:t>
        </w:r>
      </w:hyperlink>
      <w:hyperlink r:id="rId2179" w:history="1">
        <w:r>
          <w:rPr>
            <w:rFonts w:ascii="arial" w:eastAsia="arial" w:hAnsi="arial" w:cs="arial"/>
            <w:b/>
            <w:i/>
            <w:strike w:val="0"/>
            <w:noProof w:val="0"/>
            <w:color w:val="0077CC"/>
            <w:position w:val="0"/>
            <w:sz w:val="20"/>
            <w:u w:val="single"/>
            <w:vertAlign w:val="baseline"/>
          </w:rPr>
          <w:t>Whitmer</w:t>
        </w:r>
      </w:hyperlink>
      <w:hyperlink r:id="rId2180" w:history="1">
        <w:r>
          <w:rPr>
            <w:rFonts w:ascii="arial" w:eastAsia="arial" w:hAnsi="arial" w:cs="arial"/>
            <w:b w:val="0"/>
            <w:i/>
            <w:strike w:val="0"/>
            <w:noProof w:val="0"/>
            <w:color w:val="0077CC"/>
            <w:position w:val="0"/>
            <w:sz w:val="20"/>
            <w:u w:val="single"/>
            <w:vertAlign w:val="baseline"/>
          </w:rPr>
          <w:t xml:space="preserve"> herself would vie to be the nominee. But almost as quickly, the question has become who will Harris choose as her VP pick?</w:t>
        </w:r>
      </w:hyperlink>
    </w:p>
    <w:p>
      <w:pPr>
        <w:pStyle w:val="Normal114"/>
        <w:keepNext w:val="0"/>
        <w:spacing w:before="240" w:after="0" w:line="260" w:lineRule="atLeast"/>
        <w:ind w:left="0" w:right="0" w:firstLine="0"/>
        <w:jc w:val="both"/>
      </w:pPr>
      <w:hyperlink r:id="rId2181" w:history="1">
        <w:r>
          <w:rPr>
            <w:rFonts w:ascii="arial" w:eastAsia="arial" w:hAnsi="arial" w:cs="arial"/>
            <w:b/>
            <w:i/>
            <w:strike w:val="0"/>
            <w:color w:val="0077CC"/>
            <w:sz w:val="20"/>
            <w:u w:val="single"/>
            <w:vertAlign w:val="baseline"/>
          </w:rPr>
          <w:t>Whitmer</w:t>
        </w:r>
      </w:hyperlink>
      <w:hyperlink r:id="rId2182" w:history="1">
        <w:r>
          <w:rPr>
            <w:rFonts w:ascii="arial" w:eastAsia="arial" w:hAnsi="arial" w:cs="arial"/>
            <w:b w:val="0"/>
            <w:i/>
            <w:strike w:val="0"/>
            <w:color w:val="0077CC"/>
            <w:sz w:val="20"/>
            <w:u w:val="single"/>
            <w:vertAlign w:val="baseline"/>
          </w:rPr>
          <w:t xml:space="preserve"> talks about being considered for VP in 2020, vows to finish her 2nd term as governor</w:t>
        </w:r>
      </w:hyperlink>
    </w:p>
    <w:p>
      <w:pPr>
        <w:pStyle w:val="Normal114"/>
        <w:keepNext w:val="0"/>
        <w:spacing w:before="240" w:after="0" w:line="260" w:lineRule="atLeast"/>
        <w:ind w:left="0" w:right="0" w:firstLine="0"/>
        <w:jc w:val="both"/>
      </w:pPr>
      <w:hyperlink r:id="rId2183" w:anchor="?secret=T9BNptnNas#?secret=aYwB1LGKSj" w:history="1">
        <w:r>
          <w:rPr>
            <w:rFonts w:ascii="arial" w:eastAsia="arial" w:hAnsi="arial" w:cs="arial"/>
            <w:b w:val="0"/>
            <w:i/>
            <w:strike w:val="0"/>
            <w:color w:val="0077CC"/>
            <w:sz w:val="20"/>
            <w:u w:val="single"/>
            <w:vertAlign w:val="baseline"/>
          </w:rPr>
          <w:t>'</w:t>
        </w:r>
      </w:hyperlink>
      <w:hyperlink r:id="rId2184" w:anchor="?secret=T9BNptnNas#?secret=aYwB1LGKSj" w:history="1">
        <w:r>
          <w:rPr>
            <w:rFonts w:ascii="arial" w:eastAsia="arial" w:hAnsi="arial" w:cs="arial"/>
            <w:b/>
            <w:i/>
            <w:strike w:val="0"/>
            <w:color w:val="0077CC"/>
            <w:sz w:val="20"/>
            <w:u w:val="single"/>
            <w:vertAlign w:val="baseline"/>
          </w:rPr>
          <w:t>Whitmer</w:t>
        </w:r>
      </w:hyperlink>
      <w:hyperlink r:id="rId2185" w:anchor="?secret=T9BNptnNas#?secret=aYwB1LGKSj" w:history="1">
        <w:r>
          <w:rPr>
            <w:rFonts w:ascii="arial" w:eastAsia="arial" w:hAnsi="arial" w:cs="arial"/>
            <w:b w:val="0"/>
            <w:i/>
            <w:strike w:val="0"/>
            <w:color w:val="0077CC"/>
            <w:sz w:val="20"/>
            <w:u w:val="single"/>
            <w:vertAlign w:val="baseline"/>
          </w:rPr>
          <w:t xml:space="preserve"> talks about being considered for VP in 2020, vows to finish her 2nd term as governor' — Michigan Advance</w:t>
        </w:r>
      </w:hyperlink>
    </w:p>
    <w:p>
      <w:pPr>
        <w:pStyle w:val="Normal1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w:t>
      </w:r>
      <w:hyperlink r:id="rId2186" w:history="1">
        <w:r>
          <w:rPr>
            <w:rFonts w:ascii="arial" w:eastAsia="arial" w:hAnsi="arial" w:cs="arial"/>
            <w:b w:val="0"/>
            <w:i/>
            <w:strike w:val="0"/>
            <w:noProof w:val="0"/>
            <w:color w:val="0077CC"/>
            <w:position w:val="0"/>
            <w:sz w:val="20"/>
            <w:u w:val="single"/>
            <w:vertAlign w:val="baseline"/>
          </w:rPr>
          <w:t>discussed as a potential running mate, alongside several Democrats including North Carolina Gov. Roy Cooper, Pennsylvania Gov. Josh Shapiro, U.S. Sen. Mark Kelly (D-Ariz.), Minnesota Gov. Tim Walz and Illinois Gov. J.B. Pritzker.</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Michigan's second female governor in history — has appeared to be the only woman in serious contention. An all-female ticket would be historic and would come just four years after Harris became the nation's first female (and Black and Asian American) vice president.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who's been doing the national media rounds for her book, 'True Gretch,' has repeatedly swatted VP speculation away, saying in an interview Monday morning that she has 'not a part of the vetting' process.</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communicated with everyone, including the people of Michigan, that I'm going to stay as governor until the end of my term at the end of 2026,'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2187" w:history="1">
        <w:r>
          <w:rPr>
            <w:rFonts w:ascii="arial" w:eastAsia="arial" w:hAnsi="arial" w:cs="arial"/>
            <w:b w:val="0"/>
            <w:i/>
            <w:strike w:val="0"/>
            <w:noProof w:val="0"/>
            <w:color w:val="0077CC"/>
            <w:position w:val="0"/>
            <w:sz w:val="20"/>
            <w:u w:val="single"/>
            <w:vertAlign w:val="baseline"/>
          </w:rPr>
          <w:t>said on CBS.</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dovetails with what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Michigan reporters on Tuesday at a budget bill signing, when she said she had 'not been asked for anything' by the Harris campaign.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interested in doing anything other than this job for the next two and a half years. I've not sent any documentation to anyone,'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Flint.</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Biden </w:t>
      </w:r>
      <w:hyperlink r:id="rId2188" w:history="1">
        <w:r>
          <w:rPr>
            <w:rFonts w:ascii="arial" w:eastAsia="arial" w:hAnsi="arial" w:cs="arial"/>
            <w:b w:val="0"/>
            <w:i/>
            <w:strike w:val="0"/>
            <w:noProof w:val="0"/>
            <w:color w:val="0077CC"/>
            <w:position w:val="0"/>
            <w:sz w:val="20"/>
            <w:u w:val="single"/>
            <w:vertAlign w:val="baseline"/>
          </w:rPr>
          <w:t xml:space="preserve">announcing in April 2023 he would seek reelection, </w:t>
        </w:r>
      </w:hyperlink>
      <w:r>
        <w:rPr>
          <w:rFonts w:ascii="arial" w:eastAsia="arial" w:hAnsi="arial" w:cs="arial"/>
          <w:b w:val="0"/>
          <w:i w:val="0"/>
          <w:strike w:val="0"/>
          <w:noProof w:val="0"/>
          <w:color w:val="000000"/>
          <w:position w:val="0"/>
          <w:sz w:val="20"/>
          <w:u w:val="none"/>
          <w:vertAlign w:val="baseline"/>
        </w:rPr>
        <w:t> </w:t>
      </w:r>
      <w:hyperlink r:id="rId2189" w:history="1">
        <w:r>
          <w:rPr>
            <w:rFonts w:ascii="arial" w:eastAsia="arial" w:hAnsi="arial" w:cs="arial"/>
            <w:b w:val="0"/>
            <w:i/>
            <w:strike w:val="0"/>
            <w:noProof w:val="0"/>
            <w:color w:val="0077CC"/>
            <w:position w:val="0"/>
            <w:sz w:val="20"/>
            <w:u w:val="single"/>
            <w:vertAlign w:val="baseline"/>
          </w:rPr>
          <w:t xml:space="preserve">The Washington Post, </w:t>
        </w:r>
      </w:hyperlink>
      <w:r>
        <w:rPr>
          <w:rFonts w:ascii="arial" w:eastAsia="arial" w:hAnsi="arial" w:cs="arial"/>
          <w:b w:val="0"/>
          <w:i w:val="0"/>
          <w:strike w:val="0"/>
          <w:noProof w:val="0"/>
          <w:color w:val="000000"/>
          <w:position w:val="0"/>
          <w:sz w:val="20"/>
          <w:u w:val="none"/>
          <w:vertAlign w:val="baseline"/>
        </w:rPr>
        <w:t> </w:t>
      </w:r>
      <w:hyperlink r:id="rId2190" w:history="1">
        <w:r>
          <w:rPr>
            <w:rFonts w:ascii="arial" w:eastAsia="arial" w:hAnsi="arial" w:cs="arial"/>
            <w:b w:val="0"/>
            <w:i/>
            <w:strike w:val="0"/>
            <w:noProof w:val="0"/>
            <w:color w:val="0077CC"/>
            <w:position w:val="0"/>
            <w:sz w:val="20"/>
            <w:u w:val="single"/>
            <w:vertAlign w:val="baseline"/>
          </w:rPr>
          <w:t xml:space="preserve">The New York Times, </w:t>
        </w:r>
      </w:hyperlink>
      <w:r>
        <w:rPr>
          <w:rFonts w:ascii="arial" w:eastAsia="arial" w:hAnsi="arial" w:cs="arial"/>
          <w:b w:val="0"/>
          <w:i w:val="0"/>
          <w:strike w:val="0"/>
          <w:noProof w:val="0"/>
          <w:color w:val="000000"/>
          <w:position w:val="0"/>
          <w:sz w:val="20"/>
          <w:u w:val="none"/>
          <w:vertAlign w:val="baseline"/>
        </w:rPr>
        <w:t> </w:t>
      </w:r>
      <w:hyperlink r:id="rId2191" w:history="1">
        <w:r>
          <w:rPr>
            <w:rFonts w:ascii="arial" w:eastAsia="arial" w:hAnsi="arial" w:cs="arial"/>
            <w:b w:val="0"/>
            <w:i/>
            <w:strike w:val="0"/>
            <w:noProof w:val="0"/>
            <w:color w:val="0077CC"/>
            <w:position w:val="0"/>
            <w:sz w:val="20"/>
            <w:u w:val="single"/>
            <w:vertAlign w:val="baseline"/>
          </w:rPr>
          <w:t xml:space="preserve">The Los Angeles Times, and </w:t>
        </w:r>
      </w:hyperlink>
      <w:r>
        <w:rPr>
          <w:rFonts w:ascii="arial" w:eastAsia="arial" w:hAnsi="arial" w:cs="arial"/>
          <w:b w:val="0"/>
          <w:i w:val="0"/>
          <w:strike w:val="0"/>
          <w:noProof w:val="0"/>
          <w:color w:val="000000"/>
          <w:position w:val="0"/>
          <w:sz w:val="20"/>
          <w:u w:val="none"/>
          <w:vertAlign w:val="baseline"/>
        </w:rPr>
        <w:t> </w:t>
      </w:r>
      <w:hyperlink r:id="rId2192" w:history="1">
        <w:r>
          <w:rPr>
            <w:rFonts w:ascii="arial" w:eastAsia="arial" w:hAnsi="arial" w:cs="arial"/>
            <w:b w:val="0"/>
            <w:i/>
            <w:strike w:val="0"/>
            <w:noProof w:val="0"/>
            <w:color w:val="0077CC"/>
            <w:position w:val="0"/>
            <w:sz w:val="20"/>
            <w:u w:val="single"/>
            <w:vertAlign w:val="baseline"/>
          </w:rPr>
          <w:t xml:space="preserve">The Hill published articles or opinion pieces naming </w:t>
        </w:r>
      </w:hyperlink>
      <w:hyperlink r:id="rId2193" w:history="1">
        <w:r>
          <w:rPr>
            <w:rFonts w:ascii="arial" w:eastAsia="arial" w:hAnsi="arial" w:cs="arial"/>
            <w:b/>
            <w:i/>
            <w:strike w:val="0"/>
            <w:noProof w:val="0"/>
            <w:color w:val="0077CC"/>
            <w:position w:val="0"/>
            <w:sz w:val="20"/>
            <w:u w:val="single"/>
            <w:vertAlign w:val="baseline"/>
          </w:rPr>
          <w:t>Whitmer</w:t>
        </w:r>
      </w:hyperlink>
      <w:hyperlink r:id="rId2194" w:history="1">
        <w:r>
          <w:rPr>
            <w:rFonts w:ascii="arial" w:eastAsia="arial" w:hAnsi="arial" w:cs="arial"/>
            <w:b w:val="0"/>
            <w:i/>
            <w:strike w:val="0"/>
            <w:noProof w:val="0"/>
            <w:color w:val="0077CC"/>
            <w:position w:val="0"/>
            <w:sz w:val="20"/>
            <w:u w:val="single"/>
            <w:vertAlign w:val="baseline"/>
          </w:rPr>
          <w:t xml:space="preserve"> as a top White House contender in 2024.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noted her two gubernatorial election wins by about 10 points in a swing state, her prolific fundraising ability, and her coattails in bringing a Democratic majority to Lansing for the first time 'since the era of 'Thriller.''</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whispers about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future had begun years earlier when she won good reviews when she delivered the Democratic Party's </w:t>
      </w:r>
      <w:hyperlink r:id="rId2195" w:history="1">
        <w:r>
          <w:rPr>
            <w:rFonts w:ascii="arial" w:eastAsia="arial" w:hAnsi="arial" w:cs="arial"/>
            <w:b w:val="0"/>
            <w:i/>
            <w:strike w:val="0"/>
            <w:noProof w:val="0"/>
            <w:color w:val="0077CC"/>
            <w:position w:val="0"/>
            <w:sz w:val="20"/>
            <w:u w:val="single"/>
            <w:vertAlign w:val="baseline"/>
          </w:rPr>
          <w:t xml:space="preserve">response to former President Donald Trump's State of the Union address in February 2020 at East Lansing High School, where her daughters were students. </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a month, the governor was engaged in a high-profile </w:t>
      </w:r>
      <w:hyperlink r:id="rId2196" w:history="1">
        <w:r>
          <w:rPr>
            <w:rFonts w:ascii="arial" w:eastAsia="arial" w:hAnsi="arial" w:cs="arial"/>
            <w:b w:val="0"/>
            <w:i/>
            <w:strike w:val="0"/>
            <w:noProof w:val="0"/>
            <w:color w:val="0077CC"/>
            <w:position w:val="0"/>
            <w:sz w:val="20"/>
            <w:u w:val="single"/>
            <w:vertAlign w:val="baseline"/>
          </w:rPr>
          <w:t>battle with Trump over his COVID pandemic response. Michigan also was home to several heavily armed, right-wing protests over her pandemic health policies that spring, with a group of extremists eventually arrested that fall for a kidnapping and assassination plot against her.</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tumultuous time, she was a </w:t>
      </w:r>
      <w:hyperlink r:id="rId2197" w:history="1">
        <w:r>
          <w:rPr>
            <w:rFonts w:ascii="arial" w:eastAsia="arial" w:hAnsi="arial" w:cs="arial"/>
            <w:b w:val="0"/>
            <w:i/>
            <w:strike w:val="0"/>
            <w:noProof w:val="0"/>
            <w:color w:val="0077CC"/>
            <w:position w:val="0"/>
            <w:sz w:val="20"/>
            <w:u w:val="single"/>
            <w:vertAlign w:val="baseline"/>
          </w:rPr>
          <w:t>finalist on Biden's vice presidential list.</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very clear. It was never something that I was auditioning for, as I was and continue to be very happy to be governor of Michigan,' </w:t>
      </w:r>
      <w:r>
        <w:rPr>
          <w:rFonts w:ascii="arial" w:eastAsia="arial" w:hAnsi="arial" w:cs="arial"/>
          <w:b/>
          <w:i/>
          <w:strike w:val="0"/>
          <w:noProof w:val="0"/>
          <w:color w:val="000000"/>
          <w:position w:val="0"/>
          <w:sz w:val="20"/>
          <w:u w:val="single"/>
          <w:vertAlign w:val="baseline"/>
        </w:rPr>
        <w:t>Whitmer</w:t>
      </w:r>
      <w:hyperlink r:id="rId2198" w:history="1">
        <w:r>
          <w:rPr>
            <w:rFonts w:ascii="arial" w:eastAsia="arial" w:hAnsi="arial" w:cs="arial"/>
            <w:b w:val="0"/>
            <w:i/>
            <w:strike w:val="0"/>
            <w:noProof w:val="0"/>
            <w:color w:val="0077CC"/>
            <w:position w:val="0"/>
            <w:sz w:val="20"/>
            <w:u w:val="single"/>
            <w:vertAlign w:val="baseline"/>
          </w:rPr>
          <w:t xml:space="preserve"> told the Advance in a May interview on Mackinac Island. 'And I can tell you, my whole family was very relieved that he didn't ask me to be his running mate.'</w:t>
        </w:r>
      </w:hyperlink>
    </w:p>
    <w:p>
      <w:pPr>
        <w:pStyle w:val="Normal114"/>
        <w:keepNext w:val="0"/>
        <w:spacing w:before="240" w:after="0" w:line="260" w:lineRule="atLeast"/>
        <w:ind w:left="0" w:right="0" w:firstLine="0"/>
        <w:jc w:val="both"/>
      </w:pPr>
      <w:hyperlink r:id="rId2199" w:history="1">
        <w:r>
          <w:rPr>
            <w:rFonts w:ascii="arial" w:eastAsia="arial" w:hAnsi="arial" w:cs="arial"/>
            <w:b w:val="0"/>
            <w:i/>
            <w:strike w:val="0"/>
            <w:color w:val="0077CC"/>
            <w:sz w:val="20"/>
            <w:u w:val="single"/>
            <w:vertAlign w:val="baseline"/>
          </w:rPr>
          <w:t xml:space="preserve"> Vice President Kamala Harris, Gov. </w:t>
        </w:r>
      </w:hyperlink>
      <w:hyperlink r:id="rId2200" w:history="1">
        <w:r>
          <w:rPr>
            <w:rFonts w:ascii="arial" w:eastAsia="arial" w:hAnsi="arial" w:cs="arial"/>
            <w:b/>
            <w:i/>
            <w:strike w:val="0"/>
            <w:color w:val="0077CC"/>
            <w:sz w:val="20"/>
            <w:u w:val="single"/>
            <w:vertAlign w:val="baseline"/>
          </w:rPr>
          <w:t>Gretchen</w:t>
        </w:r>
      </w:hyperlink>
      <w:hyperlink r:id="rId2201" w:history="1">
        <w:r>
          <w:rPr>
            <w:rFonts w:ascii="arial" w:eastAsia="arial" w:hAnsi="arial" w:cs="arial"/>
            <w:b w:val="0"/>
            <w:i/>
            <w:strike w:val="0"/>
            <w:color w:val="0077CC"/>
            <w:sz w:val="20"/>
            <w:u w:val="single"/>
            <w:vertAlign w:val="baseline"/>
          </w:rPr>
          <w:t xml:space="preserve"> </w:t>
        </w:r>
      </w:hyperlink>
      <w:hyperlink r:id="rId2202" w:history="1">
        <w:r>
          <w:rPr>
            <w:rFonts w:ascii="arial" w:eastAsia="arial" w:hAnsi="arial" w:cs="arial"/>
            <w:b/>
            <w:i/>
            <w:strike w:val="0"/>
            <w:color w:val="0077CC"/>
            <w:sz w:val="20"/>
            <w:u w:val="single"/>
            <w:vertAlign w:val="baseline"/>
          </w:rPr>
          <w:t>Whitmer</w:t>
        </w:r>
      </w:hyperlink>
      <w:hyperlink r:id="rId2203" w:history="1">
        <w:r>
          <w:rPr>
            <w:rFonts w:ascii="arial" w:eastAsia="arial" w:hAnsi="arial" w:cs="arial"/>
            <w:b w:val="0"/>
            <w:i/>
            <w:strike w:val="0"/>
            <w:color w:val="0077CC"/>
            <w:sz w:val="20"/>
            <w:u w:val="single"/>
            <w:vertAlign w:val="baseline"/>
          </w:rPr>
          <w:t xml:space="preserve"> and Lt. Gov. Garlin Gilchrist tour Focus: HOPE in Detroit on Oct. 15, 2022. (Andrew Roth/Michigan Advance)</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Biden ended up tapping Harris,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moved easily into the role of campaign surrogate, helping to deliver Michigan in 2020 — after Trump had won the state four years earlier — which was a key part of Biden's overall victory.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political observers have questioned if it would even make sense for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be on the ticket with Harris.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a very similar skill set and profile, so the question would be, 'Is it in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best interest to join a ticket like this?' Because let's be honest, this is a Hail Mary by the Democratic Party right now,' said Mike Radtke, a Sterling Heights councilman and Democratic consultant from Macomb County.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Radtke said that he doesn't see a downside if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were picked, however.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consensus wisdom is probably Kamala Harris and whoever will lose. Now I hope they don't. I'm a Democrat. I want them to win very badly. I'm going to vote and support this ticket with all my might. But I don't think a loss here would harm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future,' said Radtke. 'Because I think that oftentimes people who were vice presidential nominees in previous races, they go on to run for president. Some of them become the nominee. Some of them, like [GOP former Vice President] Dan Quayle, fade away. But it's not going to hurt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future.'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ties for a political rise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52-year-old mother of two daughters is a nationally-known Democrat,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comes from strong bipartisan stock.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father Richard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(former) Republican who served as the Commerce Department director under GOP Gov. William Milliken before later becoming the president and chief executive officer of Blue Cross Blue Shield of Michigan. Her late mother, Sherry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was a Democrat and assistant attorney general under Michigan's 'Eternal General,' AG Frank Kelley.</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relates in </w:t>
      </w:r>
      <w:hyperlink r:id="rId2204" w:history="1">
        <w:r>
          <w:rPr>
            <w:rFonts w:ascii="arial" w:eastAsia="arial" w:hAnsi="arial" w:cs="arial"/>
            <w:b w:val="0"/>
            <w:i/>
            <w:strike w:val="0"/>
            <w:noProof w:val="0"/>
            <w:color w:val="0077CC"/>
            <w:position w:val="0"/>
            <w:sz w:val="20"/>
            <w:u w:val="single"/>
            <w:vertAlign w:val="baseline"/>
          </w:rPr>
          <w:t xml:space="preserve">'True Gretch', </w:t>
        </w:r>
      </w:hyperlink>
      <w:hyperlink r:id="rId2205" w:history="1">
        <w:r>
          <w:rPr>
            <w:rFonts w:ascii="arial" w:eastAsia="arial" w:hAnsi="arial" w:cs="arial"/>
            <w:b/>
            <w:i/>
            <w:strike w:val="0"/>
            <w:noProof w:val="0"/>
            <w:color w:val="0077CC"/>
            <w:position w:val="0"/>
            <w:sz w:val="20"/>
            <w:u w:val="single"/>
            <w:vertAlign w:val="baseline"/>
          </w:rPr>
          <w:t>Gretchen</w:t>
        </w:r>
      </w:hyperlink>
      <w:hyperlink r:id="rId2206" w:history="1">
        <w:r>
          <w:rPr>
            <w:rFonts w:ascii="arial" w:eastAsia="arial" w:hAnsi="arial" w:cs="arial"/>
            <w:b w:val="0"/>
            <w:i/>
            <w:strike w:val="0"/>
            <w:noProof w:val="0"/>
            <w:color w:val="0077CC"/>
            <w:position w:val="0"/>
            <w:sz w:val="20"/>
            <w:u w:val="single"/>
            <w:vertAlign w:val="baseline"/>
          </w:rPr>
          <w:t xml:space="preserve"> </w:t>
        </w:r>
      </w:hyperlink>
      <w:hyperlink r:id="rId2207" w:history="1">
        <w:r>
          <w:rPr>
            <w:rFonts w:ascii="arial" w:eastAsia="arial" w:hAnsi="arial" w:cs="arial"/>
            <w:b/>
            <w:i/>
            <w:strike w:val="0"/>
            <w:noProof w:val="0"/>
            <w:color w:val="0077CC"/>
            <w:position w:val="0"/>
            <w:sz w:val="20"/>
            <w:u w:val="single"/>
            <w:vertAlign w:val="baseline"/>
          </w:rPr>
          <w:t>Whitmer</w:t>
        </w:r>
      </w:hyperlink>
      <w:hyperlink r:id="rId2208" w:history="1">
        <w:r>
          <w:rPr>
            <w:rFonts w:ascii="arial" w:eastAsia="arial" w:hAnsi="arial" w:cs="arial"/>
            <w:b w:val="0"/>
            <w:i/>
            <w:strike w:val="0"/>
            <w:noProof w:val="0"/>
            <w:color w:val="0077CC"/>
            <w:position w:val="0"/>
            <w:sz w:val="20"/>
            <w:u w:val="single"/>
            <w:vertAlign w:val="baseline"/>
          </w:rPr>
          <w:t xml:space="preserve">'s original ambition to become a TV sports anchor eventually gave way to the pull of her family's history. After working in the Legislature and as an attorney, she ran for, and won, a special election for a seat representing the Lansing area in the Michigan House in 2000 when she was 29. </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first term, I became a member of the sandwich generation,'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recently told </w:t>
      </w:r>
      <w:hyperlink r:id="rId2209" w:history="1">
        <w:r>
          <w:rPr>
            <w:rFonts w:ascii="arial" w:eastAsia="arial" w:hAnsi="arial" w:cs="arial"/>
            <w:b w:val="0"/>
            <w:i/>
            <w:strike w:val="0"/>
            <w:noProof w:val="0"/>
            <w:color w:val="0077CC"/>
            <w:position w:val="0"/>
            <w:sz w:val="20"/>
            <w:u w:val="single"/>
            <w:vertAlign w:val="baseline"/>
          </w:rPr>
          <w:t>the Texas Democratic Party Convention about that time in her life. 'I was sandwiched between two generations of my own family for whom I was the primary caregiver. You know they say the five most stressful life events are getting married, having a child, losing a loved one, moving your home and starting a new job. I did them all that first term. I took care of my newborn daughter and my mom who was dying of brain cancer. And that period of my life forged me into the person I am today.'</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2006, she won a special election for the Michigan Senate, eventually rising to the rank of minority leader. </w:t>
      </w:r>
    </w:p>
    <w:p>
      <w:pPr>
        <w:pStyle w:val="Normal114"/>
        <w:keepNext w:val="0"/>
        <w:spacing w:before="240" w:after="0" w:line="260" w:lineRule="atLeast"/>
        <w:ind w:left="0" w:right="0" w:firstLine="0"/>
        <w:jc w:val="both"/>
      </w:pPr>
      <w:hyperlink r:id="rId2210" w:history="1">
        <w:r>
          <w:rPr>
            <w:rFonts w:ascii="arial" w:eastAsia="arial" w:hAnsi="arial" w:cs="arial"/>
            <w:b w:val="0"/>
            <w:i/>
            <w:strike w:val="0"/>
            <w:color w:val="0077CC"/>
            <w:sz w:val="20"/>
            <w:u w:val="single"/>
            <w:vertAlign w:val="baseline"/>
          </w:rPr>
          <w:t xml:space="preserve"> Courtesy photo</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that role when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first made national headlines. As also related in her memoir, in 2013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shared with her colleagues that she had been sexually assaulted while in college in an effort to convince Senate Republicans not to pass restrictions on health insurance coverage under which individuals would have to purchase a separate insurance rider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other critics slammed as 'rape insurance.' </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GOP-led chamber passed the legislation anyway,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recalled the flood of emails and faxes (it was 2013) the next day thanking her for sharing her story. She also got the last word on that, signing </w:t>
      </w:r>
      <w:hyperlink r:id="rId2211" w:history="1">
        <w:r>
          <w:rPr>
            <w:rFonts w:ascii="arial" w:eastAsia="arial" w:hAnsi="arial" w:cs="arial"/>
            <w:b w:val="0"/>
            <w:i/>
            <w:strike w:val="0"/>
            <w:noProof w:val="0"/>
            <w:color w:val="0077CC"/>
            <w:position w:val="0"/>
            <w:sz w:val="20"/>
            <w:u w:val="single"/>
            <w:vertAlign w:val="baseline"/>
          </w:rPr>
          <w:t>the bill that repealed the law on the 10-year anniversary of that speech.</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term-limited from the Senate in 2015,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didn't stay out of public office for long, and was appointed in July 2016 </w:t>
      </w:r>
      <w:hyperlink r:id="rId2212" w:history="1">
        <w:r>
          <w:rPr>
            <w:rFonts w:ascii="arial" w:eastAsia="arial" w:hAnsi="arial" w:cs="arial"/>
            <w:b w:val="0"/>
            <w:i/>
            <w:strike w:val="0"/>
            <w:noProof w:val="0"/>
            <w:color w:val="0077CC"/>
            <w:position w:val="0"/>
            <w:sz w:val="20"/>
            <w:u w:val="single"/>
            <w:vertAlign w:val="baseline"/>
          </w:rPr>
          <w:t xml:space="preserve">to be the interim Ingham County prosecutor, when her predecessor resigned after being </w:t>
        </w:r>
      </w:hyperlink>
      <w:r>
        <w:rPr>
          <w:rFonts w:ascii="arial" w:eastAsia="arial" w:hAnsi="arial" w:cs="arial"/>
          <w:b w:val="0"/>
          <w:i w:val="0"/>
          <w:strike w:val="0"/>
          <w:noProof w:val="0"/>
          <w:color w:val="000000"/>
          <w:position w:val="0"/>
          <w:sz w:val="20"/>
          <w:u w:val="none"/>
          <w:vertAlign w:val="baseline"/>
        </w:rPr>
        <w:t> </w:t>
      </w:r>
      <w:hyperlink r:id="rId2213" w:history="1">
        <w:r>
          <w:rPr>
            <w:rFonts w:ascii="arial" w:eastAsia="arial" w:hAnsi="arial" w:cs="arial"/>
            <w:b w:val="0"/>
            <w:i/>
            <w:strike w:val="0"/>
            <w:noProof w:val="0"/>
            <w:color w:val="0077CC"/>
            <w:position w:val="0"/>
            <w:sz w:val="20"/>
            <w:u w:val="single"/>
            <w:vertAlign w:val="baseline"/>
          </w:rPr>
          <w:t xml:space="preserve">charged with prostitution-related crimes. In her brief six months in that role, </w:t>
        </w:r>
      </w:hyperlink>
      <w:hyperlink r:id="rId2214" w:history="1">
        <w:r>
          <w:rPr>
            <w:rFonts w:ascii="arial" w:eastAsia="arial" w:hAnsi="arial" w:cs="arial"/>
            <w:b/>
            <w:i/>
            <w:strike w:val="0"/>
            <w:noProof w:val="0"/>
            <w:color w:val="0077CC"/>
            <w:position w:val="0"/>
            <w:sz w:val="20"/>
            <w:u w:val="single"/>
            <w:vertAlign w:val="baseline"/>
          </w:rPr>
          <w:t>Whitmer</w:t>
        </w:r>
      </w:hyperlink>
      <w:hyperlink r:id="rId2215" w:history="1">
        <w:r>
          <w:rPr>
            <w:rFonts w:ascii="arial" w:eastAsia="arial" w:hAnsi="arial" w:cs="arial"/>
            <w:b w:val="0"/>
            <w:i/>
            <w:strike w:val="0"/>
            <w:noProof w:val="0"/>
            <w:color w:val="0077CC"/>
            <w:position w:val="0"/>
            <w:sz w:val="20"/>
            <w:u w:val="single"/>
            <w:vertAlign w:val="baseline"/>
          </w:rPr>
          <w:t xml:space="preserve"> created a domestic violence unit with a dedicated assistant prosecutor. </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completing her term,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2216" w:history="1">
        <w:r>
          <w:rPr>
            <w:rFonts w:ascii="arial" w:eastAsia="arial" w:hAnsi="arial" w:cs="arial"/>
            <w:b w:val="0"/>
            <w:i/>
            <w:strike w:val="0"/>
            <w:noProof w:val="0"/>
            <w:color w:val="0077CC"/>
            <w:position w:val="0"/>
            <w:sz w:val="20"/>
            <w:u w:val="single"/>
            <w:vertAlign w:val="baseline"/>
          </w:rPr>
          <w:t xml:space="preserve">threw her hat into the ring for Michigan governor, and ran what </w:t>
        </w:r>
      </w:hyperlink>
      <w:r>
        <w:rPr>
          <w:rFonts w:ascii="arial" w:eastAsia="arial" w:hAnsi="arial" w:cs="arial"/>
          <w:b w:val="0"/>
          <w:i w:val="0"/>
          <w:strike w:val="0"/>
          <w:noProof w:val="0"/>
          <w:color w:val="000000"/>
          <w:position w:val="0"/>
          <w:sz w:val="20"/>
          <w:u w:val="none"/>
          <w:vertAlign w:val="baseline"/>
        </w:rPr>
        <w:t> </w:t>
      </w:r>
      <w:hyperlink r:id="rId2217" w:history="1">
        <w:r>
          <w:rPr>
            <w:rFonts w:ascii="arial" w:eastAsia="arial" w:hAnsi="arial" w:cs="arial"/>
            <w:b w:val="0"/>
            <w:i/>
            <w:strike w:val="0"/>
            <w:noProof w:val="0"/>
            <w:color w:val="0077CC"/>
            <w:position w:val="0"/>
            <w:sz w:val="20"/>
            <w:u w:val="single"/>
            <w:vertAlign w:val="baseline"/>
          </w:rPr>
          <w:t xml:space="preserve">The Washington Post called a 'disciplined and focused campaign,' in which she pitched herself as a more moderate candidate than her two Democratic opponents, eschewing Medicare for All proposals popular with progressives.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dug in on meat-and-potato issues like infrastructure, using the now oft-repeated 'Fix the damn roads' slogan to win an outright majority in the primary and walk away with a nearly 10-point victory in 2018 over Republican Attorney General Bill Schuette.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in Michigan'</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first term started with lackluster track record in getting her signature proposals like a </w:t>
      </w:r>
      <w:hyperlink r:id="rId2218" w:history="1">
        <w:r>
          <w:rPr>
            <w:rFonts w:ascii="arial" w:eastAsia="arial" w:hAnsi="arial" w:cs="arial"/>
            <w:b w:val="0"/>
            <w:i/>
            <w:strike w:val="0"/>
            <w:noProof w:val="0"/>
            <w:color w:val="0077CC"/>
            <w:position w:val="0"/>
            <w:sz w:val="20"/>
            <w:u w:val="single"/>
            <w:vertAlign w:val="baseline"/>
          </w:rPr>
          <w:t>45-cent gas tax to 'fix the damn roads' through the Republican-dominated Legislature, her job quickly became dominated by handling the COVID-19 pandemic.</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rest, as they say, is history. </w:t>
      </w:r>
      <w:hyperlink r:id="rId2219" w:history="1">
        <w:r>
          <w:rPr>
            <w:rFonts w:ascii="arial" w:eastAsia="arial" w:hAnsi="arial" w:cs="arial"/>
            <w:b w:val="0"/>
            <w:i/>
            <w:strike w:val="0"/>
            <w:noProof w:val="0"/>
            <w:color w:val="0077CC"/>
            <w:position w:val="0"/>
            <w:sz w:val="20"/>
            <w:u w:val="single"/>
            <w:vertAlign w:val="baseline"/>
          </w:rPr>
          <w:t xml:space="preserve">States of emergency, </w:t>
        </w:r>
      </w:hyperlink>
      <w:r>
        <w:rPr>
          <w:rFonts w:ascii="arial" w:eastAsia="arial" w:hAnsi="arial" w:cs="arial"/>
          <w:b w:val="0"/>
          <w:i w:val="0"/>
          <w:strike w:val="0"/>
          <w:noProof w:val="0"/>
          <w:color w:val="000000"/>
          <w:position w:val="0"/>
          <w:sz w:val="20"/>
          <w:u w:val="none"/>
          <w:vertAlign w:val="baseline"/>
        </w:rPr>
        <w:t> </w:t>
      </w:r>
      <w:hyperlink r:id="rId2220" w:history="1">
        <w:r>
          <w:rPr>
            <w:rFonts w:ascii="arial" w:eastAsia="arial" w:hAnsi="arial" w:cs="arial"/>
            <w:b w:val="0"/>
            <w:i/>
            <w:strike w:val="0"/>
            <w:noProof w:val="0"/>
            <w:color w:val="0077CC"/>
            <w:position w:val="0"/>
            <w:sz w:val="20"/>
            <w:u w:val="single"/>
            <w:vertAlign w:val="baseline"/>
          </w:rPr>
          <w:t xml:space="preserve">school closings and </w:t>
        </w:r>
      </w:hyperlink>
      <w:r>
        <w:rPr>
          <w:rFonts w:ascii="arial" w:eastAsia="arial" w:hAnsi="arial" w:cs="arial"/>
          <w:b w:val="0"/>
          <w:i w:val="0"/>
          <w:strike w:val="0"/>
          <w:noProof w:val="0"/>
          <w:color w:val="000000"/>
          <w:position w:val="0"/>
          <w:sz w:val="20"/>
          <w:u w:val="none"/>
          <w:vertAlign w:val="baseline"/>
        </w:rPr>
        <w:t> </w:t>
      </w:r>
      <w:hyperlink r:id="rId2221" w:history="1">
        <w:r>
          <w:rPr>
            <w:rFonts w:ascii="arial" w:eastAsia="arial" w:hAnsi="arial" w:cs="arial"/>
            <w:b w:val="0"/>
            <w:i/>
            <w:strike w:val="0"/>
            <w:noProof w:val="0"/>
            <w:color w:val="0077CC"/>
            <w:position w:val="0"/>
            <w:sz w:val="20"/>
            <w:u w:val="single"/>
            <w:vertAlign w:val="baseline"/>
          </w:rPr>
          <w:t>'stay home' orders became the norm as she and other governors across the country tried to contend with a public health crisis that was taking people's lives while the federal government lacked a coordinated response plan.</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had to drag the Trump administration to secure a federal </w:t>
      </w:r>
      <w:hyperlink r:id="rId2222" w:history="1">
        <w:r>
          <w:rPr>
            <w:rFonts w:ascii="arial" w:eastAsia="arial" w:hAnsi="arial" w:cs="arial"/>
            <w:b w:val="0"/>
            <w:i/>
            <w:strike w:val="0"/>
            <w:noProof w:val="0"/>
            <w:color w:val="0077CC"/>
            <w:position w:val="0"/>
            <w:sz w:val="20"/>
            <w:u w:val="single"/>
            <w:vertAlign w:val="baseline"/>
          </w:rPr>
          <w:t xml:space="preserve">disaster declaration, Trump bragged at a press conference that he told then-Vice President Mike Pence not to take </w:t>
        </w:r>
      </w:hyperlink>
      <w:hyperlink r:id="rId2223" w:history="1">
        <w:r>
          <w:rPr>
            <w:rFonts w:ascii="arial" w:eastAsia="arial" w:hAnsi="arial" w:cs="arial"/>
            <w:b/>
            <w:i/>
            <w:strike w:val="0"/>
            <w:noProof w:val="0"/>
            <w:color w:val="0077CC"/>
            <w:position w:val="0"/>
            <w:sz w:val="20"/>
            <w:u w:val="single"/>
            <w:vertAlign w:val="baseline"/>
          </w:rPr>
          <w:t>Whitmer</w:t>
        </w:r>
      </w:hyperlink>
      <w:hyperlink r:id="rId2224" w:history="1">
        <w:r>
          <w:rPr>
            <w:rFonts w:ascii="arial" w:eastAsia="arial" w:hAnsi="arial" w:cs="arial"/>
            <w:b w:val="0"/>
            <w:i/>
            <w:strike w:val="0"/>
            <w:noProof w:val="0"/>
            <w:color w:val="0077CC"/>
            <w:position w:val="0"/>
            <w:sz w:val="20"/>
            <w:u w:val="single"/>
            <w:vertAlign w:val="baseline"/>
          </w:rPr>
          <w:t>'s calls.</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call the woman in Michigan. It doesn't make any difference what happens,' Trump </w:t>
      </w:r>
      <w:hyperlink r:id="rId2225" w:history="1">
        <w:r>
          <w:rPr>
            <w:rFonts w:ascii="arial" w:eastAsia="arial" w:hAnsi="arial" w:cs="arial"/>
            <w:b w:val="0"/>
            <w:i/>
            <w:strike w:val="0"/>
            <w:noProof w:val="0"/>
            <w:color w:val="0077CC"/>
            <w:position w:val="0"/>
            <w:sz w:val="20"/>
            <w:u w:val="single"/>
            <w:vertAlign w:val="baseline"/>
          </w:rPr>
          <w:t>declared. ' You know what I say? If they don't treat you right, I don't call.'</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month after that public rebuke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encouraged by a Trump </w:t>
      </w:r>
      <w:hyperlink r:id="rId2226" w:history="1">
        <w:r>
          <w:rPr>
            <w:rFonts w:ascii="arial" w:eastAsia="arial" w:hAnsi="arial" w:cs="arial"/>
            <w:b w:val="0"/>
            <w:i/>
            <w:strike w:val="0"/>
            <w:noProof w:val="0"/>
            <w:color w:val="0077CC"/>
            <w:position w:val="0"/>
            <w:sz w:val="20"/>
            <w:u w:val="single"/>
            <w:vertAlign w:val="baseline"/>
          </w:rPr>
          <w:t xml:space="preserve">tweet which said, 'LIBERATE MICHIGAN!,' that an </w:t>
        </w:r>
      </w:hyperlink>
      <w:r>
        <w:rPr>
          <w:rFonts w:ascii="arial" w:eastAsia="arial" w:hAnsi="arial" w:cs="arial"/>
          <w:b w:val="0"/>
          <w:i w:val="0"/>
          <w:strike w:val="0"/>
          <w:noProof w:val="0"/>
          <w:color w:val="000000"/>
          <w:position w:val="0"/>
          <w:sz w:val="20"/>
          <w:u w:val="none"/>
          <w:vertAlign w:val="baseline"/>
        </w:rPr>
        <w:t> </w:t>
      </w:r>
      <w:hyperlink r:id="rId2227" w:history="1">
        <w:r>
          <w:rPr>
            <w:rFonts w:ascii="arial" w:eastAsia="arial" w:hAnsi="arial" w:cs="arial"/>
            <w:b w:val="0"/>
            <w:i/>
            <w:strike w:val="0"/>
            <w:noProof w:val="0"/>
            <w:color w:val="0077CC"/>
            <w:position w:val="0"/>
            <w:sz w:val="20"/>
            <w:u w:val="single"/>
            <w:vertAlign w:val="baseline"/>
          </w:rPr>
          <w:t xml:space="preserve">armed protest against her policies took place at the state Capitol, including physical threats of violence, followed later that year by an assassination plot against her that eventually resulted in the </w:t>
        </w:r>
      </w:hyperlink>
      <w:r>
        <w:rPr>
          <w:rFonts w:ascii="arial" w:eastAsia="arial" w:hAnsi="arial" w:cs="arial"/>
          <w:b w:val="0"/>
          <w:i w:val="0"/>
          <w:strike w:val="0"/>
          <w:noProof w:val="0"/>
          <w:color w:val="000000"/>
          <w:position w:val="0"/>
          <w:sz w:val="20"/>
          <w:u w:val="none"/>
          <w:vertAlign w:val="baseline"/>
        </w:rPr>
        <w:t> </w:t>
      </w:r>
      <w:hyperlink r:id="rId2228" w:history="1">
        <w:r>
          <w:rPr>
            <w:rFonts w:ascii="arial" w:eastAsia="arial" w:hAnsi="arial" w:cs="arial"/>
            <w:b w:val="0"/>
            <w:i/>
            <w:strike w:val="0"/>
            <w:noProof w:val="0"/>
            <w:color w:val="0077CC"/>
            <w:position w:val="0"/>
            <w:sz w:val="20"/>
            <w:u w:val="single"/>
            <w:vertAlign w:val="baseline"/>
          </w:rPr>
          <w:t>conviction of nine right-wing militia members.</w:t>
        </w:r>
      </w:hyperlink>
    </w:p>
    <w:p>
      <w:pPr>
        <w:pStyle w:val="Normal114"/>
        <w:keepNext w:val="0"/>
        <w:spacing w:before="240" w:after="0" w:line="260" w:lineRule="atLeast"/>
        <w:ind w:left="0" w:right="0" w:firstLine="0"/>
        <w:jc w:val="both"/>
      </w:pPr>
      <w:hyperlink r:id="rId2229" w:history="1">
        <w:r>
          <w:rPr>
            <w:rFonts w:ascii="arial" w:eastAsia="arial" w:hAnsi="arial" w:cs="arial"/>
            <w:b w:val="0"/>
            <w:i/>
            <w:strike w:val="0"/>
            <w:color w:val="0077CC"/>
            <w:sz w:val="20"/>
            <w:u w:val="single"/>
            <w:vertAlign w:val="baseline"/>
          </w:rPr>
          <w:t xml:space="preserve">One of the first people to call </w:t>
        </w:r>
      </w:hyperlink>
      <w:hyperlink r:id="rId2230" w:history="1">
        <w:r>
          <w:rPr>
            <w:rFonts w:ascii="arial" w:eastAsia="arial" w:hAnsi="arial" w:cs="arial"/>
            <w:b/>
            <w:i/>
            <w:strike w:val="0"/>
            <w:color w:val="0077CC"/>
            <w:sz w:val="20"/>
            <w:u w:val="single"/>
            <w:vertAlign w:val="baseline"/>
          </w:rPr>
          <w:t>Whitmer</w:t>
        </w:r>
      </w:hyperlink>
      <w:hyperlink r:id="rId2231" w:history="1">
        <w:r>
          <w:rPr>
            <w:rFonts w:ascii="arial" w:eastAsia="arial" w:hAnsi="arial" w:cs="arial"/>
            <w:b w:val="0"/>
            <w:i/>
            <w:strike w:val="0"/>
            <w:color w:val="0077CC"/>
            <w:sz w:val="20"/>
            <w:u w:val="single"/>
            <w:vertAlign w:val="baseline"/>
          </w:rPr>
          <w:t xml:space="preserve"> after the plot's discovery was Joe Biden, then in the final weeks of his successful 2020 campaign to beat Donald Trump. Once he took office, </w:t>
        </w:r>
      </w:hyperlink>
      <w:hyperlink r:id="rId2232" w:history="1">
        <w:r>
          <w:rPr>
            <w:rFonts w:ascii="arial" w:eastAsia="arial" w:hAnsi="arial" w:cs="arial"/>
            <w:b/>
            <w:i/>
            <w:strike w:val="0"/>
            <w:color w:val="0077CC"/>
            <w:sz w:val="20"/>
            <w:u w:val="single"/>
            <w:vertAlign w:val="baseline"/>
          </w:rPr>
          <w:t>Whitmer</w:t>
        </w:r>
      </w:hyperlink>
      <w:hyperlink r:id="rId2233" w:history="1">
        <w:r>
          <w:rPr>
            <w:rFonts w:ascii="arial" w:eastAsia="arial" w:hAnsi="arial" w:cs="arial"/>
            <w:b w:val="0"/>
            <w:i/>
            <w:strike w:val="0"/>
            <w:color w:val="0077CC"/>
            <w:sz w:val="20"/>
            <w:u w:val="single"/>
            <w:vertAlign w:val="baseline"/>
          </w:rPr>
          <w:t xml:space="preserve"> says she finally had a partner in the White House to help get Michigan out of its COVID funk. </w:t>
        </w:r>
      </w:hyperlink>
    </w:p>
    <w:p>
      <w:pPr>
        <w:pStyle w:val="Normal114"/>
        <w:keepNext w:val="0"/>
        <w:spacing w:before="240" w:after="0" w:line="260" w:lineRule="atLeast"/>
        <w:ind w:left="0" w:right="0" w:firstLine="0"/>
        <w:jc w:val="both"/>
      </w:pPr>
      <w:hyperlink r:id="rId2234" w:history="1">
        <w:r>
          <w:rPr>
            <w:rFonts w:ascii="arial" w:eastAsia="arial" w:hAnsi="arial" w:cs="arial"/>
            <w:b w:val="0"/>
            <w:i/>
            <w:strike w:val="0"/>
            <w:color w:val="0077CC"/>
            <w:sz w:val="20"/>
            <w:u w:val="single"/>
            <w:vertAlign w:val="baseline"/>
          </w:rPr>
          <w:t xml:space="preserve"> Gov. </w:t>
        </w:r>
      </w:hyperlink>
      <w:hyperlink r:id="rId2235" w:history="1">
        <w:r>
          <w:rPr>
            <w:rFonts w:ascii="arial" w:eastAsia="arial" w:hAnsi="arial" w:cs="arial"/>
            <w:b/>
            <w:i/>
            <w:strike w:val="0"/>
            <w:color w:val="0077CC"/>
            <w:sz w:val="20"/>
            <w:u w:val="single"/>
            <w:vertAlign w:val="baseline"/>
          </w:rPr>
          <w:t>Gretchen</w:t>
        </w:r>
      </w:hyperlink>
      <w:hyperlink r:id="rId2236" w:history="1">
        <w:r>
          <w:rPr>
            <w:rFonts w:ascii="arial" w:eastAsia="arial" w:hAnsi="arial" w:cs="arial"/>
            <w:b w:val="0"/>
            <w:i/>
            <w:strike w:val="0"/>
            <w:color w:val="0077CC"/>
            <w:sz w:val="20"/>
            <w:u w:val="single"/>
            <w:vertAlign w:val="baseline"/>
          </w:rPr>
          <w:t xml:space="preserve"> </w:t>
        </w:r>
      </w:hyperlink>
      <w:hyperlink r:id="rId2237" w:history="1">
        <w:r>
          <w:rPr>
            <w:rFonts w:ascii="arial" w:eastAsia="arial" w:hAnsi="arial" w:cs="arial"/>
            <w:b/>
            <w:i/>
            <w:strike w:val="0"/>
            <w:color w:val="0077CC"/>
            <w:sz w:val="20"/>
            <w:u w:val="single"/>
            <w:vertAlign w:val="baseline"/>
          </w:rPr>
          <w:t>Whitmer</w:t>
        </w:r>
      </w:hyperlink>
      <w:hyperlink r:id="rId2238" w:history="1">
        <w:r>
          <w:rPr>
            <w:rFonts w:ascii="arial" w:eastAsia="arial" w:hAnsi="arial" w:cs="arial"/>
            <w:b w:val="0"/>
            <w:i/>
            <w:strike w:val="0"/>
            <w:color w:val="0077CC"/>
            <w:sz w:val="20"/>
            <w:u w:val="single"/>
            <w:vertAlign w:val="baseline"/>
          </w:rPr>
          <w:t xml:space="preserve"> gives a COVID-19 briefing in 2020 | </w:t>
        </w:r>
      </w:hyperlink>
      <w:hyperlink r:id="rId2239" w:history="1">
        <w:r>
          <w:rPr>
            <w:rFonts w:ascii="arial" w:eastAsia="arial" w:hAnsi="arial" w:cs="arial"/>
            <w:b/>
            <w:i/>
            <w:strike w:val="0"/>
            <w:color w:val="0077CC"/>
            <w:sz w:val="20"/>
            <w:u w:val="single"/>
            <w:vertAlign w:val="baseline"/>
          </w:rPr>
          <w:t>Whitmer</w:t>
        </w:r>
      </w:hyperlink>
      <w:hyperlink r:id="rId2240" w:history="1">
        <w:r>
          <w:rPr>
            <w:rFonts w:ascii="arial" w:eastAsia="arial" w:hAnsi="arial" w:cs="arial"/>
            <w:b w:val="0"/>
            <w:i/>
            <w:strike w:val="0"/>
            <w:color w:val="0077CC"/>
            <w:sz w:val="20"/>
            <w:u w:val="single"/>
            <w:vertAlign w:val="baseline"/>
          </w:rPr>
          <w:t xml:space="preserve"> office photo</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with the $1.9 trillion </w:t>
      </w:r>
      <w:hyperlink r:id="rId2241" w:history="1">
        <w:r>
          <w:rPr>
            <w:rFonts w:ascii="arial" w:eastAsia="arial" w:hAnsi="arial" w:cs="arial"/>
            <w:b w:val="0"/>
            <w:i/>
            <w:strike w:val="0"/>
            <w:noProof w:val="0"/>
            <w:color w:val="0077CC"/>
            <w:position w:val="0"/>
            <w:sz w:val="20"/>
            <w:u w:val="single"/>
            <w:vertAlign w:val="baseline"/>
          </w:rPr>
          <w:t xml:space="preserve">American Rescue Plan, followed by the $1.2 trillion </w:t>
        </w:r>
      </w:hyperlink>
      <w:r>
        <w:rPr>
          <w:rFonts w:ascii="arial" w:eastAsia="arial" w:hAnsi="arial" w:cs="arial"/>
          <w:b w:val="0"/>
          <w:i w:val="0"/>
          <w:strike w:val="0"/>
          <w:noProof w:val="0"/>
          <w:color w:val="000000"/>
          <w:position w:val="0"/>
          <w:sz w:val="20"/>
          <w:u w:val="none"/>
          <w:vertAlign w:val="baseline"/>
        </w:rPr>
        <w:t> </w:t>
      </w:r>
      <w:hyperlink r:id="rId2242" w:history="1">
        <w:r>
          <w:rPr>
            <w:rFonts w:ascii="arial" w:eastAsia="arial" w:hAnsi="arial" w:cs="arial"/>
            <w:b w:val="0"/>
            <w:i/>
            <w:strike w:val="0"/>
            <w:noProof w:val="0"/>
            <w:color w:val="0077CC"/>
            <w:position w:val="0"/>
            <w:sz w:val="20"/>
            <w:u w:val="single"/>
            <w:vertAlign w:val="baseline"/>
          </w:rPr>
          <w:t xml:space="preserve">Bipartisan Infrastructure Law, and then finally the $750 billion </w:t>
        </w:r>
      </w:hyperlink>
      <w:r>
        <w:rPr>
          <w:rFonts w:ascii="arial" w:eastAsia="arial" w:hAnsi="arial" w:cs="arial"/>
          <w:b w:val="0"/>
          <w:i w:val="0"/>
          <w:strike w:val="0"/>
          <w:noProof w:val="0"/>
          <w:color w:val="000000"/>
          <w:position w:val="0"/>
          <w:sz w:val="20"/>
          <w:u w:val="none"/>
          <w:vertAlign w:val="baseline"/>
        </w:rPr>
        <w:t> </w:t>
      </w:r>
      <w:hyperlink r:id="rId2243" w:history="1">
        <w:r>
          <w:rPr>
            <w:rFonts w:ascii="arial" w:eastAsia="arial" w:hAnsi="arial" w:cs="arial"/>
            <w:b w:val="0"/>
            <w:i/>
            <w:strike w:val="0"/>
            <w:noProof w:val="0"/>
            <w:color w:val="0077CC"/>
            <w:position w:val="0"/>
            <w:sz w:val="20"/>
            <w:u w:val="single"/>
            <w:vertAlign w:val="baseline"/>
          </w:rPr>
          <w:t xml:space="preserve">Inflation Reduction Act, federal funds poured into Michigan and other states to restart the economy and make far-reaching infrastructure investments. </w:t>
        </w:r>
      </w:hyperlink>
    </w:p>
    <w:p>
      <w:pPr>
        <w:pStyle w:val="Normal1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w:t>
      </w:r>
      <w:hyperlink r:id="rId2244" w:history="1">
        <w:r>
          <w:rPr>
            <w:rFonts w:ascii="arial" w:eastAsia="arial" w:hAnsi="arial" w:cs="arial"/>
            <w:b w:val="0"/>
            <w:i/>
            <w:strike w:val="0"/>
            <w:noProof w:val="0"/>
            <w:color w:val="0077CC"/>
            <w:position w:val="0"/>
            <w:sz w:val="20"/>
            <w:u w:val="single"/>
            <w:vertAlign w:val="baseline"/>
          </w:rPr>
          <w:t xml:space="preserve">double-digit win in her 2022 reelection bid over GOP gubernatorial nominee Tudor Dixon was largely built around her refusal to step down against her opponent's </w:t>
        </w:r>
      </w:hyperlink>
      <w:r>
        <w:rPr>
          <w:rFonts w:ascii="arial" w:eastAsia="arial" w:hAnsi="arial" w:cs="arial"/>
          <w:b w:val="0"/>
          <w:i w:val="0"/>
          <w:strike w:val="0"/>
          <w:noProof w:val="0"/>
          <w:color w:val="000000"/>
          <w:position w:val="0"/>
          <w:sz w:val="20"/>
          <w:u w:val="none"/>
          <w:vertAlign w:val="baseline"/>
        </w:rPr>
        <w:t> </w:t>
      </w:r>
      <w:hyperlink r:id="rId2245" w:history="1">
        <w:r>
          <w:rPr>
            <w:rFonts w:ascii="arial" w:eastAsia="arial" w:hAnsi="arial" w:cs="arial"/>
            <w:b w:val="0"/>
            <w:i/>
            <w:strike w:val="0"/>
            <w:noProof w:val="0"/>
            <w:color w:val="0077CC"/>
            <w:position w:val="0"/>
            <w:sz w:val="20"/>
            <w:u w:val="single"/>
            <w:vertAlign w:val="baseline"/>
          </w:rPr>
          <w:t xml:space="preserve">assault on LGBTQ+ individuals, as well as her fierce support of abortion rights in the fallout of the U.S. Supreme Court's overturning of Roe v. Wade. When she </w:t>
        </w:r>
      </w:hyperlink>
      <w:r>
        <w:rPr>
          <w:rFonts w:ascii="arial" w:eastAsia="arial" w:hAnsi="arial" w:cs="arial"/>
          <w:b w:val="0"/>
          <w:i w:val="0"/>
          <w:strike w:val="0"/>
          <w:noProof w:val="0"/>
          <w:color w:val="000000"/>
          <w:position w:val="0"/>
          <w:sz w:val="20"/>
          <w:u w:val="none"/>
          <w:vertAlign w:val="baseline"/>
        </w:rPr>
        <w:t> </w:t>
      </w:r>
      <w:hyperlink r:id="rId2246" w:history="1">
        <w:r>
          <w:rPr>
            <w:rFonts w:ascii="arial" w:eastAsia="arial" w:hAnsi="arial" w:cs="arial"/>
            <w:b w:val="0"/>
            <w:i/>
            <w:strike w:val="0"/>
            <w:noProof w:val="0"/>
            <w:color w:val="0077CC"/>
            <w:position w:val="0"/>
            <w:sz w:val="20"/>
            <w:u w:val="single"/>
            <w:vertAlign w:val="baseline"/>
          </w:rPr>
          <w:t xml:space="preserve">articulated that support at the Mackinac Policy Conference that year, she was met with cheers. </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end of the campaign, I kept getting the question, 'Are you talking too much about abortion? Shouldn't we be talking about the economy?''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recalled last month </w:t>
      </w:r>
      <w:hyperlink r:id="rId2247" w:history="1">
        <w:r>
          <w:rPr>
            <w:rFonts w:ascii="arial" w:eastAsia="arial" w:hAnsi="arial" w:cs="arial"/>
            <w:b w:val="0"/>
            <w:i/>
            <w:strike w:val="0"/>
            <w:noProof w:val="0"/>
            <w:color w:val="0077CC"/>
            <w:position w:val="0"/>
            <w:sz w:val="20"/>
            <w:u w:val="single"/>
            <w:vertAlign w:val="baseline"/>
          </w:rPr>
          <w:t xml:space="preserve">at an economic summit in Detroit.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pretty disciplined messenger. I'm not going to get angry. I've got a long fuse. I take a lot of crap before I give it back, but it was about the thousandth time I got that question, and I responded 'If you don't think abortion is about the economy, you probably don't have a uterus.' And one of my people on my campaign seemed like their eyes got large. 'We didn't practice that. What happened?' The most profound economic decision a woman and her partner or family will make over the course of her lifetime is whether and when to bear a child. And so it is about the economy.'</w:t>
      </w:r>
    </w:p>
    <w:p>
      <w:pPr>
        <w:pStyle w:val="Normal1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able to tap into a vein of voter anger that many pundits and pollsters alike were seemingly blinded to, helped lead a historic </w:t>
      </w:r>
      <w:hyperlink r:id="rId2248" w:history="1">
        <w:r>
          <w:rPr>
            <w:rFonts w:ascii="arial" w:eastAsia="arial" w:hAnsi="arial" w:cs="arial"/>
            <w:b w:val="0"/>
            <w:i/>
            <w:strike w:val="0"/>
            <w:noProof w:val="0"/>
            <w:color w:val="0077CC"/>
            <w:position w:val="0"/>
            <w:sz w:val="20"/>
            <w:u w:val="single"/>
            <w:vertAlign w:val="baseline"/>
          </w:rPr>
          <w:t xml:space="preserve">sweep of state government that placed Democrats in </w:t>
        </w:r>
      </w:hyperlink>
      <w:r>
        <w:rPr>
          <w:rFonts w:ascii="arial" w:eastAsia="arial" w:hAnsi="arial" w:cs="arial"/>
          <w:b w:val="0"/>
          <w:i w:val="0"/>
          <w:strike w:val="0"/>
          <w:noProof w:val="0"/>
          <w:color w:val="000000"/>
          <w:position w:val="0"/>
          <w:sz w:val="20"/>
          <w:u w:val="none"/>
          <w:vertAlign w:val="baseline"/>
        </w:rPr>
        <w:t> </w:t>
      </w:r>
      <w:hyperlink r:id="rId2249" w:history="1">
        <w:r>
          <w:rPr>
            <w:rFonts w:ascii="arial" w:eastAsia="arial" w:hAnsi="arial" w:cs="arial"/>
            <w:b w:val="0"/>
            <w:i/>
            <w:strike w:val="0"/>
            <w:noProof w:val="0"/>
            <w:color w:val="0077CC"/>
            <w:position w:val="0"/>
            <w:sz w:val="20"/>
            <w:u w:val="single"/>
            <w:vertAlign w:val="baseline"/>
          </w:rPr>
          <w:t>control of the Legislature for the first time in nearly 40 years.</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signed Democratic-passed legislation that </w:t>
      </w:r>
      <w:hyperlink r:id="rId2250" w:history="1">
        <w:r>
          <w:rPr>
            <w:rFonts w:ascii="arial" w:eastAsia="arial" w:hAnsi="arial" w:cs="arial"/>
            <w:b w:val="0"/>
            <w:i/>
            <w:strike w:val="0"/>
            <w:noProof w:val="0"/>
            <w:color w:val="0077CC"/>
            <w:position w:val="0"/>
            <w:sz w:val="20"/>
            <w:u w:val="single"/>
            <w:vertAlign w:val="baseline"/>
          </w:rPr>
          <w:t xml:space="preserve">repealed Michigan's Right to Work laws, removed from the books </w:t>
        </w:r>
      </w:hyperlink>
      <w:r>
        <w:rPr>
          <w:rFonts w:ascii="arial" w:eastAsia="arial" w:hAnsi="arial" w:cs="arial"/>
          <w:b w:val="0"/>
          <w:i w:val="0"/>
          <w:strike w:val="0"/>
          <w:noProof w:val="0"/>
          <w:color w:val="000000"/>
          <w:position w:val="0"/>
          <w:sz w:val="20"/>
          <w:u w:val="none"/>
          <w:vertAlign w:val="baseline"/>
        </w:rPr>
        <w:t> </w:t>
      </w:r>
      <w:hyperlink r:id="rId2251" w:history="1">
        <w:r>
          <w:rPr>
            <w:rFonts w:ascii="arial" w:eastAsia="arial" w:hAnsi="arial" w:cs="arial"/>
            <w:b w:val="0"/>
            <w:i/>
            <w:strike w:val="0"/>
            <w:noProof w:val="0"/>
            <w:color w:val="0077CC"/>
            <w:position w:val="0"/>
            <w:sz w:val="20"/>
            <w:u w:val="single"/>
            <w:vertAlign w:val="baseline"/>
          </w:rPr>
          <w:t xml:space="preserve">a 1931 law banning abortions, expanded the state's civil rights law to </w:t>
        </w:r>
      </w:hyperlink>
      <w:r>
        <w:rPr>
          <w:rFonts w:ascii="arial" w:eastAsia="arial" w:hAnsi="arial" w:cs="arial"/>
          <w:b w:val="0"/>
          <w:i w:val="0"/>
          <w:strike w:val="0"/>
          <w:noProof w:val="0"/>
          <w:color w:val="000000"/>
          <w:position w:val="0"/>
          <w:sz w:val="20"/>
          <w:u w:val="none"/>
          <w:vertAlign w:val="baseline"/>
        </w:rPr>
        <w:t> </w:t>
      </w:r>
      <w:hyperlink r:id="rId2252" w:history="1">
        <w:r>
          <w:rPr>
            <w:rFonts w:ascii="arial" w:eastAsia="arial" w:hAnsi="arial" w:cs="arial"/>
            <w:b w:val="0"/>
            <w:i/>
            <w:strike w:val="0"/>
            <w:noProof w:val="0"/>
            <w:color w:val="0077CC"/>
            <w:position w:val="0"/>
            <w:sz w:val="20"/>
            <w:u w:val="single"/>
            <w:vertAlign w:val="baseline"/>
          </w:rPr>
          <w:t xml:space="preserve">include sexual orientation and gender identity, instituted gun reforms including </w:t>
        </w:r>
      </w:hyperlink>
      <w:r>
        <w:rPr>
          <w:rFonts w:ascii="arial" w:eastAsia="arial" w:hAnsi="arial" w:cs="arial"/>
          <w:b w:val="0"/>
          <w:i w:val="0"/>
          <w:strike w:val="0"/>
          <w:noProof w:val="0"/>
          <w:color w:val="000000"/>
          <w:position w:val="0"/>
          <w:sz w:val="20"/>
          <w:u w:val="none"/>
          <w:vertAlign w:val="baseline"/>
        </w:rPr>
        <w:t> </w:t>
      </w:r>
      <w:hyperlink r:id="rId2253" w:history="1">
        <w:r>
          <w:rPr>
            <w:rFonts w:ascii="arial" w:eastAsia="arial" w:hAnsi="arial" w:cs="arial"/>
            <w:b w:val="0"/>
            <w:i/>
            <w:strike w:val="0"/>
            <w:noProof w:val="0"/>
            <w:color w:val="0077CC"/>
            <w:position w:val="0"/>
            <w:sz w:val="20"/>
            <w:u w:val="single"/>
            <w:vertAlign w:val="baseline"/>
          </w:rPr>
          <w:t xml:space="preserve">background checks for gun purchases, while also </w:t>
        </w:r>
      </w:hyperlink>
      <w:r>
        <w:rPr>
          <w:rFonts w:ascii="arial" w:eastAsia="arial" w:hAnsi="arial" w:cs="arial"/>
          <w:b w:val="0"/>
          <w:i w:val="0"/>
          <w:strike w:val="0"/>
          <w:noProof w:val="0"/>
          <w:color w:val="000000"/>
          <w:position w:val="0"/>
          <w:sz w:val="20"/>
          <w:u w:val="none"/>
          <w:vertAlign w:val="baseline"/>
        </w:rPr>
        <w:t> </w:t>
      </w:r>
      <w:hyperlink r:id="rId2254" w:history="1">
        <w:r>
          <w:rPr>
            <w:rFonts w:ascii="arial" w:eastAsia="arial" w:hAnsi="arial" w:cs="arial"/>
            <w:b w:val="0"/>
            <w:i/>
            <w:strike w:val="0"/>
            <w:noProof w:val="0"/>
            <w:color w:val="0077CC"/>
            <w:position w:val="0"/>
            <w:sz w:val="20"/>
            <w:u w:val="single"/>
            <w:vertAlign w:val="baseline"/>
          </w:rPr>
          <w:t xml:space="preserve">requiring gun owners to safely store their weapons and </w:t>
        </w:r>
      </w:hyperlink>
      <w:r>
        <w:rPr>
          <w:rFonts w:ascii="arial" w:eastAsia="arial" w:hAnsi="arial" w:cs="arial"/>
          <w:b w:val="0"/>
          <w:i w:val="0"/>
          <w:strike w:val="0"/>
          <w:noProof w:val="0"/>
          <w:color w:val="000000"/>
          <w:position w:val="0"/>
          <w:sz w:val="20"/>
          <w:u w:val="none"/>
          <w:vertAlign w:val="baseline"/>
        </w:rPr>
        <w:t> </w:t>
      </w:r>
      <w:hyperlink r:id="rId2255" w:history="1">
        <w:r>
          <w:rPr>
            <w:rFonts w:ascii="arial" w:eastAsia="arial" w:hAnsi="arial" w:cs="arial"/>
            <w:b w:val="0"/>
            <w:i/>
            <w:strike w:val="0"/>
            <w:noProof w:val="0"/>
            <w:color w:val="0077CC"/>
            <w:position w:val="0"/>
            <w:sz w:val="20"/>
            <w:u w:val="single"/>
            <w:vertAlign w:val="baseline"/>
          </w:rPr>
          <w:t>created 'red flag laws' to allow judges to remove weapons from those determined to be a danger to themselves or others.</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success was quickly absorbed by the Biden-Harris campaign, making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one of its national co-chairs, and placing her out front as a </w:t>
      </w:r>
      <w:hyperlink r:id="rId2256" w:history="1">
        <w:r>
          <w:rPr>
            <w:rFonts w:ascii="arial" w:eastAsia="arial" w:hAnsi="arial" w:cs="arial"/>
            <w:b w:val="0"/>
            <w:i/>
            <w:strike w:val="0"/>
            <w:noProof w:val="0"/>
            <w:color w:val="0077CC"/>
            <w:position w:val="0"/>
            <w:sz w:val="20"/>
            <w:u w:val="single"/>
            <w:vertAlign w:val="baseline"/>
          </w:rPr>
          <w:t>top surrogate for the campaign, a role that she dutifully played even after Biden's poor debate performance started the media speculation and insider second-guessing that resulted in Biden's historic withdrawal last week.</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it all,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said she would finish her final term as governor, a </w:t>
      </w:r>
      <w:hyperlink r:id="rId2257" w:history="1">
        <w:r>
          <w:rPr>
            <w:rFonts w:ascii="arial" w:eastAsia="arial" w:hAnsi="arial" w:cs="arial"/>
            <w:b w:val="0"/>
            <w:i/>
            <w:strike w:val="0"/>
            <w:noProof w:val="0"/>
            <w:color w:val="0077CC"/>
            <w:position w:val="0"/>
            <w:sz w:val="20"/>
            <w:u w:val="single"/>
            <w:vertAlign w:val="baseline"/>
          </w:rPr>
          <w:t xml:space="preserve">pledge she made during the 2022 campaign, and one she </w:t>
        </w:r>
      </w:hyperlink>
      <w:r>
        <w:rPr>
          <w:rFonts w:ascii="arial" w:eastAsia="arial" w:hAnsi="arial" w:cs="arial"/>
          <w:b w:val="0"/>
          <w:i w:val="0"/>
          <w:strike w:val="0"/>
          <w:noProof w:val="0"/>
          <w:color w:val="000000"/>
          <w:position w:val="0"/>
          <w:sz w:val="20"/>
          <w:u w:val="none"/>
          <w:vertAlign w:val="baseline"/>
        </w:rPr>
        <w:t> </w:t>
      </w:r>
      <w:hyperlink r:id="rId2258" w:history="1">
        <w:r>
          <w:rPr>
            <w:rFonts w:ascii="arial" w:eastAsia="arial" w:hAnsi="arial" w:cs="arial"/>
            <w:b w:val="0"/>
            <w:i/>
            <w:strike w:val="0"/>
            <w:noProof w:val="0"/>
            <w:color w:val="0077CC"/>
            <w:position w:val="0"/>
            <w:sz w:val="20"/>
            <w:u w:val="single"/>
            <w:vertAlign w:val="baseline"/>
          </w:rPr>
          <w:t xml:space="preserve">reiterated several times last week.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leaving Michigan,' she told reporters after an event in Lansing on July 22.</w:t>
      </w:r>
    </w:p>
    <w:p>
      <w:pPr>
        <w:pStyle w:val="Normal114"/>
        <w:keepNext w:val="0"/>
        <w:spacing w:before="240" w:after="0" w:line="260" w:lineRule="atLeast"/>
        <w:ind w:left="0" w:right="0" w:firstLine="0"/>
        <w:jc w:val="both"/>
      </w:pPr>
      <w:hyperlink r:id="rId2259" w:history="1">
        <w:r>
          <w:rPr>
            <w:rFonts w:ascii="arial" w:eastAsia="arial" w:hAnsi="arial" w:cs="arial"/>
            <w:b w:val="0"/>
            <w:i/>
            <w:strike w:val="0"/>
            <w:color w:val="0077CC"/>
            <w:sz w:val="20"/>
            <w:u w:val="single"/>
            <w:vertAlign w:val="baseline"/>
          </w:rPr>
          <w:t xml:space="preserve"> Gov. </w:t>
        </w:r>
      </w:hyperlink>
      <w:hyperlink r:id="rId2260" w:history="1">
        <w:r>
          <w:rPr>
            <w:rFonts w:ascii="arial" w:eastAsia="arial" w:hAnsi="arial" w:cs="arial"/>
            <w:b/>
            <w:i/>
            <w:strike w:val="0"/>
            <w:color w:val="0077CC"/>
            <w:sz w:val="20"/>
            <w:u w:val="single"/>
            <w:vertAlign w:val="baseline"/>
          </w:rPr>
          <w:t>Gretchen</w:t>
        </w:r>
      </w:hyperlink>
      <w:hyperlink r:id="rId2261" w:history="1">
        <w:r>
          <w:rPr>
            <w:rFonts w:ascii="arial" w:eastAsia="arial" w:hAnsi="arial" w:cs="arial"/>
            <w:b w:val="0"/>
            <w:i/>
            <w:strike w:val="0"/>
            <w:color w:val="0077CC"/>
            <w:sz w:val="20"/>
            <w:u w:val="single"/>
            <w:vertAlign w:val="baseline"/>
          </w:rPr>
          <w:t xml:space="preserve"> </w:t>
        </w:r>
      </w:hyperlink>
      <w:hyperlink r:id="rId2262" w:history="1">
        <w:r>
          <w:rPr>
            <w:rFonts w:ascii="arial" w:eastAsia="arial" w:hAnsi="arial" w:cs="arial"/>
            <w:b/>
            <w:i/>
            <w:strike w:val="0"/>
            <w:color w:val="0077CC"/>
            <w:sz w:val="20"/>
            <w:u w:val="single"/>
            <w:vertAlign w:val="baseline"/>
          </w:rPr>
          <w:t>Whitmer</w:t>
        </w:r>
      </w:hyperlink>
      <w:hyperlink r:id="rId2263" w:history="1">
        <w:r>
          <w:rPr>
            <w:rFonts w:ascii="arial" w:eastAsia="arial" w:hAnsi="arial" w:cs="arial"/>
            <w:b w:val="0"/>
            <w:i/>
            <w:strike w:val="0"/>
            <w:color w:val="0077CC"/>
            <w:sz w:val="20"/>
            <w:u w:val="single"/>
            <w:vertAlign w:val="baseline"/>
          </w:rPr>
          <w:t xml:space="preserve"> sits for a roundtable discussion on reproductive rights in Grand Rapids, Michigan with Vice President Kamala Harris on Feb. 22, 2024. (Photo: Anna Liz Nichols)</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crossroads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Biden's withdrawal, all signs pointed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finishing out her second term in 2026, and then having two years to prepare for a White House run of her own in 2028. If Harris manages to win this November, that path is much more complicated.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that reason, GOP consultant Andrea Bitely, who was Schuette's spokesperson during his 2018 campaign, says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clearest path to the White House is for another four years of Trump.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going to be a popular thing with the governor's office, but the best bet for her is that Trump wins. And she could then spend two years as governor railing against him, and then another two years out of office as a declared presidential candidate running against the MAGA brand,' said Bitely. 'That's the best outcome for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this case if she wants to be president. I'm not saying it's what's best for the country, not saying it's what she fundamentally wants, but her ability to become president is easier if Trump wins.'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Radtke says that calculation, while it may be correct from a political standpoint, misses the point of what this election is about from the Democratic perspective.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that before, too, and I think it's extremely cynical,' he said. 'The idea that if Trump wins reelection, that we're going to even have another election in 2028 — this man has already tried to steal one election. What's to stop him from trying to steal another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Radtke says should Harris pull out a win in November,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would again have a progressive partner in the White House, much like she did with Biden.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if she wins the presidency, will have her own cabinet, and I think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if she's not the VP, will really have a place in a future administration,' said Radtke.</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Radtke believes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political future will best be served by her setting aside any White House ambitions and focusing on the task at hand; defeating Trump and making sure right-wing plans like </w:t>
      </w:r>
      <w:hyperlink r:id="rId2264" w:history="1">
        <w:r>
          <w:rPr>
            <w:rFonts w:ascii="arial" w:eastAsia="arial" w:hAnsi="arial" w:cs="arial"/>
            <w:b w:val="0"/>
            <w:i/>
            <w:strike w:val="0"/>
            <w:noProof w:val="0"/>
            <w:color w:val="0077CC"/>
            <w:position w:val="0"/>
            <w:sz w:val="20"/>
            <w:u w:val="single"/>
            <w:vertAlign w:val="baseline"/>
          </w:rPr>
          <w:t>Project 2025 aren't implemented.</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has been a trying time for Democrats, and I honestly believe that we are uniting to try to save this country from the threat that is Donald Trump, someone who claims he's going to deport 15 million immigrants in his first year, who wants to be a dictator on day one, who wants to fire the civil service [and install] Trump loyalists,' said Radtke. 'We've already seen what four Trump judges have gotten him, where it just seems to me the law applies to everyone but Donald Trump. So I think this is, to borrow a phrase from President Biden, a 'race for the soul of our nation.''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 DELIVERED TO YOUR INBOX</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4"/>
        <w:spacing w:line="60" w:lineRule="exact"/>
      </w:pPr>
      <w:r>
        <w:pict>
          <v:line id="_x0000_s1449" style="position:absolute;z-index:25205760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50" style="position:absolute;z-index:252058624"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CAMPAIGNS &amp; ELECTIONS (90%); GOVERNMENT BODIES &amp; OFFICES (90%); POLITICAL CANDIDATES (90%); US DEMOCRATIC PARTY (90%); US PRESIDENTIAL CANDIDATES 2008 (90%); ELECTIONS (89%); US PRESIDENTIAL ELECTIONS (89%); BLOGS &amp; MESSAGE BOARDS (78%); US CONGRESS (78%); INTERVIEWS (75%); LEGISLATION (75%); PUBLIC FINANCE (73%); RACE &amp; ETHNICITY (69%); FUNDRAISING (60%); Civil Rights (%); Election 2024 (%); Elections (%); Politics + Gov (%); Women's Rights (%); Democrats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Kamala Harris (%); Trend - Abortion (%); Trend - Election 2024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(60%);  GRAHAM HOLDINGS CO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(60%); SIC2711 NEWSPAPERS: PUBLISHING, OR PUBLISHING &amp; PRINTING (60%); NAICS516210 MEDIA STREAMING DIST SVCS, SOCIAL NETWORKS, AND OTHER MEDIA NETWORKS AND CONTENT PROVIDERS (50%); BLOGS &amp; MESSAGE BOARDS (78%); PUBLISHING (73%); BUDGETS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(92%); J B PRITZKER (79%); JOE BIDEN (79%); JOSH SHAPIRO (79%); MARK KELLY (79%); ROY COOPER (79%); TIMOTHY J WALZ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ILLINOIS, USA (79%); NORTH CAROLINA, USA (79%); UNITED STATES (92%)</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451"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Gretchen</w:t>
        </w:r>
      </w:hyperlink>
      <w:hyperlink r:id="rId2272" w:history="1">
        <w:r>
          <w:rPr>
            <w:rFonts w:ascii="arial" w:eastAsia="arial" w:hAnsi="arial" w:cs="arial"/>
            <w:b/>
            <w:i/>
            <w:strike w:val="0"/>
            <w:color w:val="0077CC"/>
            <w:sz w:val="28"/>
            <w:u w:val="single"/>
            <w:vertAlign w:val="baseline"/>
          </w:rPr>
          <w:t xml:space="preserve"> </w:t>
        </w:r>
      </w:hyperlink>
      <w:hyperlink r:id="rId2273" w:history="1">
        <w:r>
          <w:rPr>
            <w:rFonts w:ascii="arial" w:eastAsia="arial" w:hAnsi="arial" w:cs="arial"/>
            <w:b/>
            <w:i/>
            <w:strike w:val="0"/>
            <w:color w:val="0077CC"/>
            <w:sz w:val="28"/>
            <w:u w:val="single"/>
            <w:vertAlign w:val="baseline"/>
          </w:rPr>
          <w:t>Whitmer</w:t>
        </w:r>
      </w:hyperlink>
      <w:hyperlink r:id="rId2274" w:history="1">
        <w:r>
          <w:rPr>
            <w:rFonts w:ascii="arial" w:eastAsia="arial" w:hAnsi="arial" w:cs="arial"/>
            <w:b/>
            <w:i/>
            <w:strike w:val="0"/>
            <w:color w:val="0077CC"/>
            <w:sz w:val="28"/>
            <w:u w:val="single"/>
            <w:vertAlign w:val="baseline"/>
          </w:rPr>
          <w:t xml:space="preserve"> Fell Into Trump’s Tariff Trap</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 10:00 AM EST</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115"/>
        <w:keepNext w:val="0"/>
        <w:spacing w:before="120" w:after="0" w:line="220" w:lineRule="atLeast"/>
        <w:ind w:left="0" w:right="0" w:firstLine="0"/>
        <w:jc w:val="left"/>
      </w:pPr>
      <w:r>
        <w:br/>
      </w:r>
      <w:r>
        <w:pict>
          <v:shape id="_x0000_i1452" type="#_x0000_t75" style="width:0;height:0"/>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Linkins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3" style="position:absolute;z-index:25206067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came to Washington this week and, in a high-profile appearance, took herself out of the running for the 2028 Democratic Party presidential nomination. Only, she probably doesn’t know she did that. (That’s OK, she just read it here first.)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275" w:history="1">
        <w:r>
          <w:rPr>
            <w:rFonts w:ascii="arial" w:eastAsia="arial" w:hAnsi="arial" w:cs="arial"/>
            <w:b w:val="0"/>
            <w:i/>
            <w:strike w:val="0"/>
            <w:noProof w:val="0"/>
            <w:color w:val="0077CC"/>
            <w:position w:val="0"/>
            <w:sz w:val="20"/>
            <w:u w:val="single"/>
            <w:vertAlign w:val="baseline"/>
          </w:rPr>
          <w:t xml:space="preserve">exact moment </w:t>
        </w:r>
      </w:hyperlink>
      <w:r>
        <w:rPr>
          <w:rFonts w:ascii="arial" w:eastAsia="arial" w:hAnsi="arial" w:cs="arial"/>
          <w:b w:val="0"/>
          <w:i w:val="0"/>
          <w:strike w:val="0"/>
          <w:noProof w:val="0"/>
          <w:color w:val="000000"/>
          <w:position w:val="0"/>
          <w:sz w:val="20"/>
          <w:u w:val="none"/>
          <w:vertAlign w:val="baseline"/>
        </w:rPr>
        <w:t xml:space="preserve">where things went awry for the Michigan governor came when she attempted to defend the very thing that had raised the </w:t>
      </w:r>
      <w:hyperlink r:id="rId2276" w:history="1">
        <w:r>
          <w:rPr>
            <w:rFonts w:ascii="arial" w:eastAsia="arial" w:hAnsi="arial" w:cs="arial"/>
            <w:b w:val="0"/>
            <w:i/>
            <w:strike w:val="0"/>
            <w:noProof w:val="0"/>
            <w:color w:val="0077CC"/>
            <w:position w:val="0"/>
            <w:sz w:val="20"/>
            <w:u w:val="single"/>
            <w:vertAlign w:val="baseline"/>
          </w:rPr>
          <w:t xml:space="preserve">specter of a recession </w:t>
        </w:r>
      </w:hyperlink>
      <w:r>
        <w:rPr>
          <w:rFonts w:ascii="arial" w:eastAsia="arial" w:hAnsi="arial" w:cs="arial"/>
          <w:b w:val="0"/>
          <w:i w:val="0"/>
          <w:strike w:val="0"/>
          <w:noProof w:val="0"/>
          <w:color w:val="000000"/>
          <w:position w:val="0"/>
          <w:sz w:val="20"/>
          <w:u w:val="none"/>
          <w:vertAlign w:val="baseline"/>
        </w:rPr>
        <w:t xml:space="preserve">that will wreck millions of Americans’ livelihoods: Trump’s insane tariffs scheme, which caused such </w:t>
      </w:r>
      <w:hyperlink r:id="rId2277" w:history="1">
        <w:r>
          <w:rPr>
            <w:rFonts w:ascii="arial" w:eastAsia="arial" w:hAnsi="arial" w:cs="arial"/>
            <w:b w:val="0"/>
            <w:i/>
            <w:strike w:val="0"/>
            <w:noProof w:val="0"/>
            <w:color w:val="0077CC"/>
            <w:position w:val="0"/>
            <w:sz w:val="20"/>
            <w:u w:val="single"/>
            <w:vertAlign w:val="baseline"/>
          </w:rPr>
          <w:t xml:space="preserve">unholy havoc </w:t>
        </w:r>
      </w:hyperlink>
      <w:r>
        <w:rPr>
          <w:rFonts w:ascii="arial" w:eastAsia="arial" w:hAnsi="arial" w:cs="arial"/>
          <w:b w:val="0"/>
          <w:i w:val="0"/>
          <w:strike w:val="0"/>
          <w:noProof w:val="0"/>
          <w:color w:val="000000"/>
          <w:position w:val="0"/>
          <w:sz w:val="20"/>
          <w:u w:val="none"/>
          <w:vertAlign w:val="baseline"/>
        </w:rPr>
        <w:t>over the last few days that he was forced to issue a partial suspension of hostilities on Wednesday afternoon, pausing the implementation of escalated tariffs on most nations for 90 days (while retaining 10 percent across-the-board tariffs and upping his trade-war ante against China to an insane 125 percent).</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against this backdrop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breezed in from cloud-cuckoo-land to lend Trump a bipartisan shoulder to cry on. “I understand the motivation behind the tariffs, and I can tell you, here’s where President Trump and I do agree. We do need to make more stuff in America—more cars and chips, more steel and ships. We do need fair trade,” she said, in a </w:t>
      </w:r>
      <w:hyperlink r:id="rId2278" w:history="1">
        <w:r>
          <w:rPr>
            <w:rFonts w:ascii="arial" w:eastAsia="arial" w:hAnsi="arial" w:cs="arial"/>
            <w:b w:val="0"/>
            <w:i/>
            <w:strike w:val="0"/>
            <w:noProof w:val="0"/>
            <w:color w:val="0077CC"/>
            <w:position w:val="0"/>
            <w:sz w:val="20"/>
            <w:u w:val="single"/>
            <w:vertAlign w:val="baseline"/>
          </w:rPr>
          <w:t xml:space="preserve">speech </w:t>
        </w:r>
      </w:hyperlink>
      <w:r>
        <w:rPr>
          <w:rFonts w:ascii="arial" w:eastAsia="arial" w:hAnsi="arial" w:cs="arial"/>
          <w:b w:val="0"/>
          <w:i w:val="0"/>
          <w:strike w:val="0"/>
          <w:noProof w:val="0"/>
          <w:color w:val="000000"/>
          <w:position w:val="0"/>
          <w:sz w:val="20"/>
          <w:u w:val="none"/>
          <w:vertAlign w:val="baseline"/>
        </w:rPr>
        <w:t xml:space="preserve">at the Council of Foreign Relations. “We should be able to celebrate good policy no matter where it comes from, and also criticize bad policy no matter where it comes from.” She followed up this performance by allowing herself to get baited into </w:t>
      </w:r>
      <w:hyperlink r:id="rId2279" w:history="1">
        <w:r>
          <w:rPr>
            <w:rFonts w:ascii="arial" w:eastAsia="arial" w:hAnsi="arial" w:cs="arial"/>
            <w:b w:val="0"/>
            <w:i/>
            <w:strike w:val="0"/>
            <w:noProof w:val="0"/>
            <w:color w:val="0077CC"/>
            <w:position w:val="0"/>
            <w:sz w:val="20"/>
            <w:u w:val="single"/>
            <w:vertAlign w:val="baseline"/>
          </w:rPr>
          <w:t xml:space="preserve">participating in an Oval Office photo op </w:t>
        </w:r>
      </w:hyperlink>
      <w:r>
        <w:rPr>
          <w:rFonts w:ascii="arial" w:eastAsia="arial" w:hAnsi="arial" w:cs="arial"/>
          <w:b w:val="0"/>
          <w:i w:val="0"/>
          <w:strike w:val="0"/>
          <w:noProof w:val="0"/>
          <w:color w:val="000000"/>
          <w:position w:val="0"/>
          <w:sz w:val="20"/>
          <w:u w:val="none"/>
          <w:vertAlign w:val="baseline"/>
        </w:rPr>
        <w:t xml:space="preserve">, where she stood by cringing as Donald Trump signed an executive order asking the Justice Department to investigate </w:t>
      </w:r>
      <w:hyperlink r:id="rId2280" w:history="1">
        <w:r>
          <w:rPr>
            <w:rFonts w:ascii="arial" w:eastAsia="arial" w:hAnsi="arial" w:cs="arial"/>
            <w:b w:val="0"/>
            <w:i/>
            <w:strike w:val="0"/>
            <w:noProof w:val="0"/>
            <w:color w:val="0077CC"/>
            <w:position w:val="0"/>
            <w:sz w:val="20"/>
            <w:u w:val="single"/>
            <w:vertAlign w:val="baseline"/>
          </w:rPr>
          <w:t xml:space="preserve">two former White House aides </w:t>
        </w:r>
      </w:hyperlink>
      <w:r>
        <w:rPr>
          <w:rFonts w:ascii="arial" w:eastAsia="arial" w:hAnsi="arial" w:cs="arial"/>
          <w:b w:val="0"/>
          <w:i w:val="0"/>
          <w:strike w:val="0"/>
          <w:noProof w:val="0"/>
          <w:color w:val="000000"/>
          <w:position w:val="0"/>
          <w:sz w:val="20"/>
          <w:u w:val="none"/>
          <w:vertAlign w:val="baseline"/>
        </w:rPr>
        <w:t xml:space="preserve">for </w:t>
      </w:r>
      <w:hyperlink r:id="rId2281" w:history="1">
        <w:r>
          <w:rPr>
            <w:rFonts w:ascii="arial" w:eastAsia="arial" w:hAnsi="arial" w:cs="arial"/>
            <w:b w:val="0"/>
            <w:i/>
            <w:strike w:val="0"/>
            <w:noProof w:val="0"/>
            <w:color w:val="0077CC"/>
            <w:position w:val="0"/>
            <w:sz w:val="20"/>
            <w:u w:val="single"/>
            <w:vertAlign w:val="baseline"/>
          </w:rPr>
          <w:t xml:space="preserve">treason </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a wrap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2028.</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I being unfair here? For sure,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would probably complain that I’m leaving out the fact that she  </w:t>
      </w:r>
      <w:hyperlink r:id="rId2282" w:history="1">
        <w:r>
          <w:rPr>
            <w:rFonts w:ascii="arial" w:eastAsia="arial" w:hAnsi="arial" w:cs="arial"/>
            <w:b w:val="0"/>
            <w:i/>
            <w:strike w:val="0"/>
            <w:noProof w:val="0"/>
            <w:color w:val="0077CC"/>
            <w:position w:val="0"/>
            <w:sz w:val="20"/>
            <w:u w:val="single"/>
            <w:vertAlign w:val="baseline"/>
          </w:rPr>
          <w:t xml:space="preserve">criticized </w:t>
        </w:r>
      </w:hyperlink>
      <w:r>
        <w:rPr>
          <w:rFonts w:ascii="arial" w:eastAsia="arial" w:hAnsi="arial" w:cs="arial"/>
          <w:b w:val="0"/>
          <w:i w:val="0"/>
          <w:strike w:val="0"/>
          <w:noProof w:val="0"/>
          <w:color w:val="000000"/>
          <w:position w:val="0"/>
          <w:sz w:val="20"/>
          <w:u w:val="none"/>
          <w:vertAlign w:val="baseline"/>
        </w:rPr>
        <w:t xml:space="preserve"> Trump’s tariffs as a “triple whammy: higher costs, fewer jobs and more uncertainty.” But I’m not leaving that out at all. I am, in fact, including it to better highlight the exact moment she should have stopped talking—because the rest of what she said was opinion-polling poison. Everything Trump touches dies, and tariffs are no different. Serious politicians should not be spending their time trying to co-sign his ideas. Voters will have nothing nice to say about tariffs come election season.</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somewhat cross-pressured, admittedly: The labor leaders who have a vested interest in her state’s governance have some unfortunately mixed-to-positive feelings about Trump’s tariffs—even as members of their unions </w:t>
      </w:r>
      <w:hyperlink r:id="rId2283" w:history="1">
        <w:r>
          <w:rPr>
            <w:rFonts w:ascii="arial" w:eastAsia="arial" w:hAnsi="arial" w:cs="arial"/>
            <w:b w:val="0"/>
            <w:i/>
            <w:strike w:val="0"/>
            <w:noProof w:val="0"/>
            <w:color w:val="0077CC"/>
            <w:position w:val="0"/>
            <w:sz w:val="20"/>
            <w:u w:val="single"/>
            <w:vertAlign w:val="baseline"/>
          </w:rPr>
          <w:t xml:space="preserve">lose their jobs </w:t>
        </w:r>
      </w:hyperlink>
      <w:r>
        <w:rPr>
          <w:rFonts w:ascii="arial" w:eastAsia="arial" w:hAnsi="arial" w:cs="arial"/>
          <w:b w:val="0"/>
          <w:i w:val="0"/>
          <w:strike w:val="0"/>
          <w:noProof w:val="0"/>
          <w:color w:val="000000"/>
          <w:position w:val="0"/>
          <w:sz w:val="20"/>
          <w:u w:val="none"/>
          <w:vertAlign w:val="baseline"/>
        </w:rPr>
        <w:t>as a result. It’s tough that this is her burden to bear, but I recommend she bear it as the governor of Michigan and not as a Democratic presidential aspirant. And for the sake of those aspirants, she should bear it</w:t>
      </w:r>
      <w:r>
        <w:rPr>
          <w:rFonts w:ascii="arial" w:eastAsia="arial" w:hAnsi="arial" w:cs="arial"/>
          <w:b w:val="0"/>
          <w:i/>
          <w:strike w:val="0"/>
          <w:noProof w:val="0"/>
          <w:color w:val="000000"/>
          <w:position w:val="0"/>
          <w:sz w:val="20"/>
          <w:u w:val="none"/>
          <w:vertAlign w:val="baseline"/>
        </w:rPr>
        <w:t>very quietly,</w:t>
      </w:r>
      <w:r>
        <w:rPr>
          <w:rFonts w:ascii="arial" w:eastAsia="arial" w:hAnsi="arial" w:cs="arial"/>
          <w:b w:val="0"/>
          <w:i w:val="0"/>
          <w:strike w:val="0"/>
          <w:noProof w:val="0"/>
          <w:color w:val="000000"/>
          <w:position w:val="0"/>
          <w:sz w:val="20"/>
          <w:u w:val="none"/>
          <w:vertAlign w:val="baseline"/>
        </w:rPr>
        <w:t>so as not to trouble the news cycle with the kind of talk that might sabotage their chances of winning.</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be said, though, that much of what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to say about tariffs makes me question whether she’s a reliable voice on the topic at all. She claims to understand Trump’s “motivation” (it’s actually more like a “fixation”). But if she did, then she wouldn’t have anything complimentary to say about it. Trump believes that tariffs should replace the income tax, which as Tim Noah </w:t>
      </w:r>
      <w:hyperlink r:id="rId2284" w:history="1">
        <w:r>
          <w:rPr>
            <w:rFonts w:ascii="arial" w:eastAsia="arial" w:hAnsi="arial" w:cs="arial"/>
            <w:b w:val="0"/>
            <w:i/>
            <w:strike w:val="0"/>
            <w:noProof w:val="0"/>
            <w:color w:val="0077CC"/>
            <w:position w:val="0"/>
            <w:sz w:val="20"/>
            <w:u w:val="single"/>
            <w:vertAlign w:val="baseline"/>
          </w:rPr>
          <w:t xml:space="preserve">demonstrates at length </w:t>
        </w:r>
      </w:hyperlink>
      <w:r>
        <w:rPr>
          <w:rFonts w:ascii="arial" w:eastAsia="arial" w:hAnsi="arial" w:cs="arial"/>
          <w:b w:val="0"/>
          <w:i w:val="0"/>
          <w:strike w:val="0"/>
          <w:noProof w:val="0"/>
          <w:color w:val="000000"/>
          <w:position w:val="0"/>
          <w:sz w:val="20"/>
          <w:u w:val="none"/>
          <w:vertAlign w:val="baseline"/>
        </w:rPr>
        <w:t xml:space="preserve">is a notion both ahistorical and innumerate. The Trump administration </w:t>
      </w:r>
      <w:hyperlink r:id="rId2285" w:history="1">
        <w:r>
          <w:rPr>
            <w:rFonts w:ascii="arial" w:eastAsia="arial" w:hAnsi="arial" w:cs="arial"/>
            <w:b w:val="0"/>
            <w:i/>
            <w:strike w:val="0"/>
            <w:noProof w:val="0"/>
            <w:color w:val="0077CC"/>
            <w:position w:val="0"/>
            <w:sz w:val="20"/>
            <w:u w:val="single"/>
            <w:vertAlign w:val="baseline"/>
          </w:rPr>
          <w:t xml:space="preserve">believes </w:t>
        </w:r>
      </w:hyperlink>
      <w:r>
        <w:rPr>
          <w:rFonts w:ascii="arial" w:eastAsia="arial" w:hAnsi="arial" w:cs="arial"/>
          <w:b w:val="0"/>
          <w:i w:val="0"/>
          <w:strike w:val="0"/>
          <w:noProof w:val="0"/>
          <w:color w:val="000000"/>
          <w:position w:val="0"/>
          <w:sz w:val="20"/>
          <w:u w:val="none"/>
          <w:vertAlign w:val="baseline"/>
        </w:rPr>
        <w:t>that the federal workforce, as a pool of laborers, would be more productive if they were working for minimum wage at the Triangle Shirtwaist Factory. The only way to “understand Trump’s motivation” is to see the multiple layers of stupidity at work in his seething brain.</w:t>
      </w:r>
    </w:p>
    <w:p>
      <w:pPr>
        <w:pStyle w:val="Normal11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right to want more stuff made in America, but she’s wrong to offer Trump—who is driven by mental infirmity and the need to dominate other nations—any kind of concession, especially when his plan won’t work. We’re not going to be commanding the industries of the future by simultaneously imposing recession-inducing tariffs and cutting off the money for research “into new materials for jet engines, propulsion systems, large-scale information networks, robotics, superconductors, and space and satellite communications, as well as cancer” cures, as </w:t>
      </w:r>
      <w:hyperlink r:id="rId2286" w:history="1">
        <w:r>
          <w:rPr>
            <w:rFonts w:ascii="arial" w:eastAsia="arial" w:hAnsi="arial" w:cs="arial"/>
            <w:b w:val="0"/>
            <w:i/>
            <w:strike w:val="0"/>
            <w:noProof w:val="0"/>
            <w:color w:val="0077CC"/>
            <w:position w:val="0"/>
            <w:sz w:val="20"/>
            <w:u w:val="single"/>
            <w:vertAlign w:val="baseline"/>
          </w:rPr>
          <w:t xml:space="preserve">Trump did this week </w:t>
        </w:r>
      </w:hyperlink>
      <w:r>
        <w:rPr>
          <w:rFonts w:ascii="arial" w:eastAsia="arial" w:hAnsi="arial" w:cs="arial"/>
          <w:b w:val="0"/>
          <w:i w:val="0"/>
          <w:strike w:val="0"/>
          <w:noProof w:val="0"/>
          <w:color w:val="000000"/>
          <w:position w:val="0"/>
          <w:sz w:val="20"/>
          <w:u w:val="none"/>
          <w:vertAlign w:val="baseline"/>
        </w:rPr>
        <w:t>. This is why you cannot, actually, “celebrate good policy no matter where it comes from”—all of Trump’s policies in combination make the economy worse and the future darker.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have been a time when the mastery of technocratic wonkery was effective politics. It was, at least, in vogue for a while. But the nation has been drop-kicked into a new information environment where it is decidedly bad politics to devote yourself to a complicated explanation of how tariffs can create positive sum trade outcomes that might</w:t>
      </w:r>
      <w:r>
        <w:rPr>
          <w:rFonts w:ascii="arial" w:eastAsia="arial" w:hAnsi="arial" w:cs="arial"/>
          <w:b w:val="0"/>
          <w:i/>
          <w:strike w:val="0"/>
          <w:noProof w:val="0"/>
          <w:color w:val="000000"/>
          <w:position w:val="0"/>
          <w:sz w:val="20"/>
          <w:u w:val="none"/>
          <w:vertAlign w:val="baseline"/>
        </w:rPr>
        <w:t>blah blah blah</w:t>
      </w:r>
      <w:r>
        <w:rPr>
          <w:rFonts w:ascii="arial" w:eastAsia="arial" w:hAnsi="arial" w:cs="arial"/>
          <w:b w:val="0"/>
          <w:i w:val="0"/>
          <w:strike w:val="0"/>
          <w:noProof w:val="0"/>
          <w:color w:val="000000"/>
          <w:position w:val="0"/>
          <w:sz w:val="20"/>
          <w:u w:val="none"/>
          <w:vertAlign w:val="baseline"/>
        </w:rPr>
        <w:t>—I feel bored even typing this! In 2025, if you are explaining, you are losing. You should be taking the cheapest of shots at a bad and infirm man wrecking the country, not leading a graduate seminar. If you want to know how it goes when a presidential candidate talks about being “for something before they were against it” and pitches themselves as the person who will take a bad president’s terrible idea and make it work with the right dose of managerial panache, google “John Kerry.”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know that we’ve employed tariffs from time to time in perfectly sane ways. I know that they should be part of a good steward’s economic tool kit. But Trump’s actions over the past few weeks have indelibly tainted them. In upcoming elections, tariffs are going to poll about as well as feline AIDS or getting punched in the throat. So there’s only one way for Democrats with national aspirations to characterize them for the next few years: as a recipe for economic wreckage that the entire MAGA-pilled Republican Party supports. One day, tariffs may achieve redemption, but it won’t be on the 2028 campaign trail—at least not if you want to stay on it.</w:t>
      </w:r>
    </w:p>
    <w:p>
      <w:pPr>
        <w:pStyle w:val="Normal11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first appeared in Power Mad, a weekly TNR newsletter authored by deputy editor Jason Linkins.  </w:t>
      </w:r>
      <w:hyperlink r:id="rId2287" w:history="1">
        <w:r>
          <w:rPr>
            <w:rFonts w:ascii="arial" w:eastAsia="arial" w:hAnsi="arial" w:cs="arial"/>
            <w:b w:val="0"/>
            <w:i/>
            <w:strike w:val="0"/>
            <w:noProof w:val="0"/>
            <w:color w:val="0077CC"/>
            <w:position w:val="0"/>
            <w:sz w:val="20"/>
            <w:u w:val="single"/>
            <w:vertAlign w:val="baseline"/>
          </w:rPr>
          <w:t xml:space="preserve">Sign up here </w:t>
        </w:r>
      </w:hyperlink>
      <w:r>
        <w:rPr>
          <w:rFonts w:ascii="arial" w:eastAsia="arial" w:hAnsi="arial" w:cs="arial"/>
          <w:b w:val="0"/>
          <w:i/>
          <w:strike w:val="0"/>
          <w:noProof w:val="0"/>
          <w:color w:val="000000"/>
          <w:position w:val="0"/>
          <w:sz w:val="20"/>
          <w:u w:val="none"/>
          <w:vertAlign w:val="baseline"/>
        </w:rPr>
        <w:t>.</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54" style="position:absolute;z-index:252061696"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(90%); US PRESIDENTIAL CANDIDATES 2012 (90%); GOVERNMENT BODIES &amp; OFFICES (89%); HEADS OF GOVERNMENT ELECTIONS (89%); POLITICAL PARTIES (89%); US PRESIDENTIAL ELECTIONS (89%); BIPARTISANSHIP (78%); ELECTIONS &amp; POLITICS (78%); EXECUTIVE ORDERS (78%); INTERNATIONAL RELATIONS &amp; NATIONAL SECURITY (78%); POLITICS (78%); TRADE DISPUTES (78%); VOTERS &amp; VOTING (78%); LAYOFFS &amp; DISMISSALS (76%); NEGATIVE EMPLOYMENT NEWS (76%); NEGATIVE NEWS (75%); NATIONAL SECURITY &amp; FOREIGN RELATIONS (73%); RECESSION (73%); EMOTIONS (70%); INVESTIGATIONS (63%); JUSTICE DEPARTMENTS (63%); LAW ENFORCEMENT (63%); LAYOFFS (61%); INTERNATIONAL RELATIONS (52%)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(89%)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UNITED STATES (93%); MEXICO (79%); CENTRAL AMERICA (78%); Maine, Michigan, Estado de Nuevo León &amp; Tennessee; United States &amp; Mexico; Americas, Northern America; Americas, Central America</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55"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 xml:space="preserve">Michigan Gov. </w:t>
        </w:r>
      </w:hyperlink>
      <w:hyperlink r:id="rId2295" w:history="1">
        <w:r>
          <w:rPr>
            <w:rFonts w:ascii="arial" w:eastAsia="arial" w:hAnsi="arial" w:cs="arial"/>
            <w:b/>
            <w:i/>
            <w:strike w:val="0"/>
            <w:color w:val="0077CC"/>
            <w:sz w:val="28"/>
            <w:u w:val="single"/>
            <w:vertAlign w:val="baseline"/>
          </w:rPr>
          <w:t>Gretchen</w:t>
        </w:r>
      </w:hyperlink>
      <w:hyperlink r:id="rId2296" w:history="1">
        <w:r>
          <w:rPr>
            <w:rFonts w:ascii="arial" w:eastAsia="arial" w:hAnsi="arial" w:cs="arial"/>
            <w:b/>
            <w:i/>
            <w:strike w:val="0"/>
            <w:color w:val="0077CC"/>
            <w:sz w:val="28"/>
            <w:u w:val="single"/>
            <w:vertAlign w:val="baseline"/>
          </w:rPr>
          <w:t xml:space="preserve"> </w:t>
        </w:r>
      </w:hyperlink>
      <w:hyperlink r:id="rId2297" w:history="1">
        <w:r>
          <w:rPr>
            <w:rFonts w:ascii="arial" w:eastAsia="arial" w:hAnsi="arial" w:cs="arial"/>
            <w:b/>
            <w:i/>
            <w:strike w:val="0"/>
            <w:color w:val="0077CC"/>
            <w:sz w:val="28"/>
            <w:u w:val="single"/>
            <w:vertAlign w:val="baseline"/>
          </w:rPr>
          <w:t>Whitmer</w:t>
        </w:r>
      </w:hyperlink>
      <w:hyperlink r:id="rId2298" w:history="1">
        <w:r>
          <w:rPr>
            <w:rFonts w:ascii="arial" w:eastAsia="arial" w:hAnsi="arial" w:cs="arial"/>
            <w:b/>
            <w:i/>
            <w:strike w:val="0"/>
            <w:color w:val="0077CC"/>
            <w:sz w:val="28"/>
            <w:u w:val="single"/>
            <w:vertAlign w:val="baseline"/>
          </w:rPr>
          <w:t xml:space="preserve"> insists Biden can win her state and says she's behind him 100%</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8:46 PM GMT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Associated Press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 </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6" style="position:absolute;z-index:252063744"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(AP) — Michigan Gov. </w:t>
      </w:r>
      <w:hyperlink r:id="rId2299" w:history="1">
        <w:r>
          <w:rPr>
            <w:rFonts w:ascii="arial" w:eastAsia="arial" w:hAnsi="arial" w:cs="arial"/>
            <w:b/>
            <w:i/>
            <w:strike w:val="0"/>
            <w:noProof w:val="0"/>
            <w:color w:val="0077CC"/>
            <w:position w:val="0"/>
            <w:sz w:val="20"/>
            <w:u w:val="single"/>
            <w:vertAlign w:val="baseline"/>
          </w:rPr>
          <w:t>Gretchen</w:t>
        </w:r>
      </w:hyperlink>
      <w:hyperlink r:id="rId2300" w:history="1">
        <w:r>
          <w:rPr>
            <w:rFonts w:ascii="arial" w:eastAsia="arial" w:hAnsi="arial" w:cs="arial"/>
            <w:b w:val="0"/>
            <w:i/>
            <w:strike w:val="0"/>
            <w:noProof w:val="0"/>
            <w:color w:val="0077CC"/>
            <w:position w:val="0"/>
            <w:sz w:val="20"/>
            <w:u w:val="single"/>
            <w:vertAlign w:val="baseline"/>
          </w:rPr>
          <w:t xml:space="preserve"> </w:t>
        </w:r>
      </w:hyperlink>
      <w:hyperlink r:id="rId2301"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on Monday insisted that President Joe Biden can still win her state, a key battleground in the 2024 election, even as many national Democrats question whether Biden should move forward after his </w:t>
      </w:r>
      <w:hyperlink r:id="rId2302" w:history="1">
        <w:r>
          <w:rPr>
            <w:rFonts w:ascii="arial" w:eastAsia="arial" w:hAnsi="arial" w:cs="arial"/>
            <w:b w:val="0"/>
            <w:i/>
            <w:strike w:val="0"/>
            <w:noProof w:val="0"/>
            <w:color w:val="0077CC"/>
            <w:position w:val="0"/>
            <w:sz w:val="20"/>
            <w:u w:val="single"/>
            <w:vertAlign w:val="baseline"/>
          </w:rPr>
          <w:t>shaky debate performance</w:t>
        </w:r>
      </w:hyperlink>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statement comes as many in her party question whether she could step in for Biden and run against Republican Donald Trump this fall.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several other top national Democrats have publicly backed Biden since Thursday's debate.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support Joe Biden as our nominee and I am behind him 100 percent in the fight to defeat Donald Trump," she said in her statement. “Not only do I believe Joe can win Michigan, I know he can because he’s got the receipts: he’s lowered health care costs, brought back manufacturing jobs, and is committed to restoring the reproductive freedom women lost under Donald Trump.”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after Politico Magazine reported on Monday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Biden campaign chair Jen O'Malley Dillon on Friday. It cites “someone close to a potential 2028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rival for the Democratic presidential nomination” who said Michigan's governor “had phoned O’Malley Dillon with more of an unambiguous SOS: to relay that Michigan, in the wake of the debate, was no longer winnable for Biden.”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aide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Helen Hare, said that the reported comment was false.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has been corrected to show that Jen O'Malley Dillon is chair of Biden's reelection campaign, not the campaign manager.</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57" style="position:absolute;z-index:252064768"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CAMPAIGNS &amp; ELECTIONS (89%); US REPUBLICAN PARTY (79%); ELECTIONS (78%); GOVERNORS (78%); FEMINISM &amp; WOMEN'S RIGHTS (73%); BLUE COLLAR WORKERS (72%);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Biden Michigan 2024 (%); Politics (%); 2024 United States presidential election (%); Washington news (%); General news (%); Politics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MANUFACTURING (53%)</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(92%)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(91%); MICHIGAN, USA (98%); UNITED STATES (92%); Michigan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458"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2303"/>
          <w:headerReference w:type="default" r:id="rId2304"/>
          <w:footerReference w:type="even" r:id="rId2305"/>
          <w:footerReference w:type="default" r:id="rId2306"/>
          <w:headerReference w:type="first" r:id="rId2307"/>
          <w:footerReference w:type="first" r:id="rId2308"/>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2309" w:history="1">
        <w:r>
          <w:rPr>
            <w:rFonts w:ascii="arial" w:eastAsia="arial" w:hAnsi="arial" w:cs="arial"/>
            <w:b/>
            <w:i/>
            <w:strike w:val="0"/>
            <w:color w:val="0077CC"/>
            <w:sz w:val="28"/>
            <w:u w:val="single"/>
            <w:vertAlign w:val="baseline"/>
          </w:rPr>
          <w:t>Whitmer</w:t>
        </w:r>
      </w:hyperlink>
      <w:hyperlink r:id="rId2310" w:history="1">
        <w:r>
          <w:rPr>
            <w:rFonts w:ascii="arial" w:eastAsia="arial" w:hAnsi="arial" w:cs="arial"/>
            <w:b/>
            <w:i/>
            <w:strike w:val="0"/>
            <w:color w:val="0077CC"/>
            <w:sz w:val="28"/>
            <w:u w:val="single"/>
            <w:vertAlign w:val="baseline"/>
          </w:rPr>
          <w:t xml:space="preserve"> says Michigan 'deserves leaders who know us and see us,' while introducing Walz in Detroit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 3:34 AM EST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9" style="position:absolute;z-index:252066816"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4th, 2024 (</w:t>
      </w:r>
      <w:hyperlink r:id="rId2311"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3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speaks at a rally with former President Barack Obama in Detroit, Mich., on Oct. 22, 2024. (Photo by Andrew Roth/Michigan Advance)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supporters of Vice President Kamala Harris and Minnesota Gov. Tim Walz rallied in Hart Plaza along the Detroit riverfront,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on voters to chart a new way forward by sending the Democrats to the White House.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hear nothing else tonight, hear this: Big Gretch is calling on you to get out and vote,'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prepared remarks released to the Michigan Advance. </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Walz's stop in Detroit Monday night was </w:t>
      </w:r>
      <w:hyperlink r:id="rId2313" w:history="1">
        <w:r>
          <w:rPr>
            <w:rFonts w:ascii="arial" w:eastAsia="arial" w:hAnsi="arial" w:cs="arial"/>
            <w:b w:val="0"/>
            <w:i/>
            <w:strike w:val="0"/>
            <w:noProof w:val="0"/>
            <w:color w:val="0077CC"/>
            <w:position w:val="0"/>
            <w:sz w:val="20"/>
            <w:u w:val="single"/>
            <w:vertAlign w:val="baseline"/>
          </w:rPr>
          <w:t>one of eight live-streamed rallies held in cities across seven battleground states whose electoral votes will be key in determining the presidential election.</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special city in a special state. We're rising up stronger than ever before. We have each other's backs. We understand the value of hard work and the power of community,'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crediting Michiganders and the policies of Harris and President Joe Biden for the construction of new housing and factories. </w:t>
      </w:r>
    </w:p>
    <w:p>
      <w:pPr>
        <w:pStyle w:val="Normal117"/>
        <w:keepNext w:val="0"/>
        <w:spacing w:before="240" w:after="0" w:line="260" w:lineRule="atLeast"/>
        <w:ind w:left="0" w:right="0" w:firstLine="0"/>
        <w:jc w:val="both"/>
      </w:pPr>
      <w:hyperlink r:id="rId2314" w:history="1">
        <w:r>
          <w:rPr>
            <w:rFonts w:ascii="arial" w:eastAsia="arial" w:hAnsi="arial" w:cs="arial"/>
            <w:b w:val="0"/>
            <w:i/>
            <w:strike w:val="0"/>
            <w:color w:val="0077CC"/>
            <w:sz w:val="20"/>
            <w:u w:val="single"/>
            <w:vertAlign w:val="baseline"/>
          </w:rPr>
          <w:t xml:space="preserve"> Gov. </w:t>
        </w:r>
      </w:hyperlink>
      <w:hyperlink r:id="rId2315" w:history="1">
        <w:r>
          <w:rPr>
            <w:rFonts w:ascii="arial" w:eastAsia="arial" w:hAnsi="arial" w:cs="arial"/>
            <w:b/>
            <w:i/>
            <w:strike w:val="0"/>
            <w:color w:val="0077CC"/>
            <w:sz w:val="20"/>
            <w:u w:val="single"/>
            <w:vertAlign w:val="baseline"/>
          </w:rPr>
          <w:t>Gretchen</w:t>
        </w:r>
      </w:hyperlink>
      <w:hyperlink r:id="rId2316" w:history="1">
        <w:r>
          <w:rPr>
            <w:rFonts w:ascii="arial" w:eastAsia="arial" w:hAnsi="arial" w:cs="arial"/>
            <w:b w:val="0"/>
            <w:i/>
            <w:strike w:val="0"/>
            <w:color w:val="0077CC"/>
            <w:sz w:val="20"/>
            <w:u w:val="single"/>
            <w:vertAlign w:val="baseline"/>
          </w:rPr>
          <w:t xml:space="preserve"> </w:t>
        </w:r>
      </w:hyperlink>
      <w:hyperlink r:id="rId2317" w:history="1">
        <w:r>
          <w:rPr>
            <w:rFonts w:ascii="arial" w:eastAsia="arial" w:hAnsi="arial" w:cs="arial"/>
            <w:b/>
            <w:i/>
            <w:strike w:val="0"/>
            <w:color w:val="0077CC"/>
            <w:sz w:val="20"/>
            <w:u w:val="single"/>
            <w:vertAlign w:val="baseline"/>
          </w:rPr>
          <w:t>Whitmer</w:t>
        </w:r>
      </w:hyperlink>
      <w:hyperlink r:id="rId2318" w:history="1">
        <w:r>
          <w:rPr>
            <w:rFonts w:ascii="arial" w:eastAsia="arial" w:hAnsi="arial" w:cs="arial"/>
            <w:b w:val="0"/>
            <w:i/>
            <w:strike w:val="0"/>
            <w:color w:val="0077CC"/>
            <w:sz w:val="20"/>
            <w:u w:val="single"/>
            <w:vertAlign w:val="baseline"/>
          </w:rPr>
          <w:t xml:space="preserve"> speaks at a rally for Vice President Kamala Harris and Minnesota Gov. Tim Walz in Detroit on Nov. 4, 2024. | Kyle Davidson</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story you can see in all the cities we're sharing the stage with tonight,'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'We're a nation of hardworking, hopeful people. We come from all walks of life, but we all want the same things: Lower costs and more affordable housing and health care. Good-paying jobs, safe roads and great schools. We want our kids to be happy and healthy and we believe in the goodness and decency of our neighbors. That's our story.'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'deserves leaders who know us and see us,'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pointing to Harris as that leader.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I need you to do, Michigan: Tonight, make a plan. Tomorrow, bring a friend to the polls — polls are open from 7 a.m. to 8 p.m. Together, we'll win this thing and put Kamala Harris and Tim Walz in the White House,'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60" style="position:absolute;z-index:25206784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61" style="position:absolute;z-index:252068864"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VOTERS &amp; VOTING (90%); CAMPAIGNS &amp; ELECTIONS (89%); ELECTIONS (79%); ELECTIONS &amp; POLITICS (79%); HEADS OF GOVERNMENT ELECTIONS (79%); US PRESIDENTIAL CANDIDATES 2008 (79%); US PRESIDENTIAL CANDIDATES 2012 (79%); US PRESIDENTIAL CANDIDATES 2024 (79%); US PRESIDENTIAL ELECTIONS (79%); US DEMOCRATIC PARTY (78%); HOUSING AFFORDABILITY (75%); NEWS BRIEFS (74%); LOW COST HOUSING SCHEMES (68%); Election 2024 (%); Elections (%); Politics + Gov (%); Southeast Michigan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Tim Walz (%); Trend - Election 2024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HOUSING AFFORDABILITY (75%); STREAMING MEDIA (73%); CONSTRUCTION (71%)</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(93%); TIMOTHY J WALZ (92%); JOE BIDEN (79%); BARACK OBAMA (59%)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(94%); MICHIGAN, USA (97%)</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62"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2325" w:history="1">
        <w:r>
          <w:rPr>
            <w:rFonts w:ascii="arial" w:eastAsia="arial" w:hAnsi="arial" w:cs="arial"/>
            <w:b/>
            <w:i/>
            <w:strike w:val="0"/>
            <w:color w:val="0077CC"/>
            <w:sz w:val="28"/>
            <w:u w:val="single"/>
            <w:vertAlign w:val="baseline"/>
          </w:rPr>
          <w:t xml:space="preserve">Michigan Gov. </w:t>
        </w:r>
      </w:hyperlink>
      <w:hyperlink r:id="rId2326" w:history="1">
        <w:r>
          <w:rPr>
            <w:rFonts w:ascii="arial" w:eastAsia="arial" w:hAnsi="arial" w:cs="arial"/>
            <w:b/>
            <w:i/>
            <w:strike w:val="0"/>
            <w:color w:val="0077CC"/>
            <w:sz w:val="28"/>
            <w:u w:val="single"/>
            <w:vertAlign w:val="baseline"/>
          </w:rPr>
          <w:t>Gretchen</w:t>
        </w:r>
      </w:hyperlink>
      <w:hyperlink r:id="rId2327" w:history="1">
        <w:r>
          <w:rPr>
            <w:rFonts w:ascii="arial" w:eastAsia="arial" w:hAnsi="arial" w:cs="arial"/>
            <w:b/>
            <w:i/>
            <w:strike w:val="0"/>
            <w:color w:val="0077CC"/>
            <w:sz w:val="28"/>
            <w:u w:val="single"/>
            <w:vertAlign w:val="baseline"/>
          </w:rPr>
          <w:t xml:space="preserve"> </w:t>
        </w:r>
      </w:hyperlink>
      <w:hyperlink r:id="rId2328" w:history="1">
        <w:r>
          <w:rPr>
            <w:rFonts w:ascii="arial" w:eastAsia="arial" w:hAnsi="arial" w:cs="arial"/>
            <w:b/>
            <w:i/>
            <w:strike w:val="0"/>
            <w:color w:val="0077CC"/>
            <w:sz w:val="28"/>
            <w:u w:val="single"/>
            <w:vertAlign w:val="baseline"/>
          </w:rPr>
          <w:t>Whitmer</w:t>
        </w:r>
      </w:hyperlink>
      <w:hyperlink r:id="rId2329" w:history="1">
        <w:r>
          <w:rPr>
            <w:rFonts w:ascii="arial" w:eastAsia="arial" w:hAnsi="arial" w:cs="arial"/>
            <w:b/>
            <w:i/>
            <w:strike w:val="0"/>
            <w:color w:val="0077CC"/>
            <w:sz w:val="28"/>
            <w:u w:val="single"/>
            <w:vertAlign w:val="baseline"/>
          </w:rPr>
          <w:t xml:space="preserve"> insists Biden can win her state and says she's behind him 100%</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8:46 PM GMT</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Associated Press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 </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3" style="position:absolute;z-index:252070912"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 Michigan Gov. </w:t>
      </w:r>
      <w:hyperlink r:id="rId2330" w:history="1">
        <w:r>
          <w:rPr>
            <w:rFonts w:ascii="arial" w:eastAsia="arial" w:hAnsi="arial" w:cs="arial"/>
            <w:b/>
            <w:i/>
            <w:strike w:val="0"/>
            <w:noProof w:val="0"/>
            <w:color w:val="0077CC"/>
            <w:position w:val="0"/>
            <w:sz w:val="20"/>
            <w:u w:val="single"/>
            <w:vertAlign w:val="baseline"/>
          </w:rPr>
          <w:t>Gretchen</w:t>
        </w:r>
      </w:hyperlink>
      <w:hyperlink r:id="rId2331" w:history="1">
        <w:r>
          <w:rPr>
            <w:rFonts w:ascii="arial" w:eastAsia="arial" w:hAnsi="arial" w:cs="arial"/>
            <w:b w:val="0"/>
            <w:i/>
            <w:strike w:val="0"/>
            <w:noProof w:val="0"/>
            <w:color w:val="0077CC"/>
            <w:position w:val="0"/>
            <w:sz w:val="20"/>
            <w:u w:val="single"/>
            <w:vertAlign w:val="baseline"/>
          </w:rPr>
          <w:t xml:space="preserve"> </w:t>
        </w:r>
      </w:hyperlink>
      <w:hyperlink r:id="rId2332"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on Monday insisted that President Joe Biden can still win her state, a key battleground in the 2024 election, even as many national Democrats question whether Biden should move forward after his </w:t>
      </w:r>
      <w:hyperlink r:id="rId2333" w:history="1">
        <w:r>
          <w:rPr>
            <w:rFonts w:ascii="arial" w:eastAsia="arial" w:hAnsi="arial" w:cs="arial"/>
            <w:b w:val="0"/>
            <w:i/>
            <w:strike w:val="0"/>
            <w:noProof w:val="0"/>
            <w:color w:val="0077CC"/>
            <w:position w:val="0"/>
            <w:sz w:val="20"/>
            <w:u w:val="single"/>
            <w:vertAlign w:val="baseline"/>
          </w:rPr>
          <w:t>shaky debate performance</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statement comes as many in her party question whether she could step in for Biden and run against Republican Donald Trump this fall.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several other top national Democrats have publicly backed Biden since Thursday's debate.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support Joe Biden as our nominee and I am behind him 100 percent in the fight to defeat Donald Trump," she said in her statement. “Not only do I believe Joe can win Michigan, I know he can because he’s got the receipts: he’s lowered health care costs, brought back manufacturing jobs, and is committed to restoring the reproductive freedom women lost under Donald Trump.”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after Politico Magazine reported on Monday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Biden campaign chair Jen O'Malley Dillon on Friday. It cites “someone close to a potential 2028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rival for the Democratic presidential nomination” who said Michigan's governor “had phoned O’Malley Dillon with more of an unambiguous SOS: to relay that Michigan, in the wake of the debate, was no longer winnable for Biden.”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aide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Helen Hare, said that the reported comment was false.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has been corrected to show that Jen O'Malley Dillon is chair of Biden's reelection campaign, not the campaign manager.</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64" style="position:absolute;z-index:252071936"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CAMPAIGNS &amp; ELECTIONS (89%); US REPUBLICAN PARTY (79%); ELECTIONS (78%); GOVERNORS (78%); FEMINISM &amp; WOMEN'S RIGHTS (73%); BLUE COLLAR WORKERS (72%);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Biden Michigan 2024 (%); Politics (%); 2024 United States presidential election (%); Washington news (%); General news (%); Politics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MANUFACTURING (53%)</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(91%); MICHIGAN, USA (98%); UNITED STATES (92%); Michigan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65"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334"/>
          <w:headerReference w:type="default" r:id="rId2335"/>
          <w:footerReference w:type="even" r:id="rId2336"/>
          <w:footerReference w:type="default" r:id="rId2337"/>
          <w:headerReference w:type="first" r:id="rId2338"/>
          <w:footerReference w:type="first" r:id="rId2339"/>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340" w:history="1">
        <w:r>
          <w:rPr>
            <w:rFonts w:ascii="arial" w:eastAsia="arial" w:hAnsi="arial" w:cs="arial"/>
            <w:b/>
            <w:i/>
            <w:strike w:val="0"/>
            <w:color w:val="0077CC"/>
            <w:sz w:val="28"/>
            <w:u w:val="single"/>
            <w:vertAlign w:val="baseline"/>
          </w:rPr>
          <w:t xml:space="preserve">MIGOP LAUNCHES ATTACK ON </w:t>
        </w:r>
      </w:hyperlink>
      <w:hyperlink r:id="rId2341" w:history="1">
        <w:r>
          <w:rPr>
            <w:rFonts w:ascii="arial" w:eastAsia="arial" w:hAnsi="arial" w:cs="arial"/>
            <w:b/>
            <w:i/>
            <w:strike w:val="0"/>
            <w:color w:val="0077CC"/>
            <w:sz w:val="28"/>
            <w:u w:val="single"/>
            <w:vertAlign w:val="baseline"/>
          </w:rPr>
          <w:t>GRETCHEN</w:t>
        </w:r>
      </w:hyperlink>
      <w:hyperlink r:id="rId2342" w:history="1">
        <w:r>
          <w:rPr>
            <w:rFonts w:ascii="arial" w:eastAsia="arial" w:hAnsi="arial" w:cs="arial"/>
            <w:b/>
            <w:i/>
            <w:strike w:val="0"/>
            <w:color w:val="0077CC"/>
            <w:sz w:val="28"/>
            <w:u w:val="single"/>
            <w:vertAlign w:val="baseline"/>
          </w:rPr>
          <w:t xml:space="preserve"> </w:t>
        </w:r>
      </w:hyperlink>
      <w:hyperlink r:id="rId2343" w:history="1">
        <w:r>
          <w:rPr>
            <w:rFonts w:ascii="arial" w:eastAsia="arial" w:hAnsi="arial" w:cs="arial"/>
            <w:b/>
            <w:i/>
            <w:strike w:val="0"/>
            <w:color w:val="0077CC"/>
            <w:sz w:val="28"/>
            <w:u w:val="single"/>
            <w:vertAlign w:val="baseline"/>
          </w:rPr>
          <w:t>WHITMER</w:t>
        </w:r>
      </w:hyperlink>
      <w:hyperlink r:id="rId2344" w:history="1">
        <w:r>
          <w:rPr>
            <w:rFonts w:ascii="arial" w:eastAsia="arial" w:hAnsi="arial" w:cs="arial"/>
            <w:b/>
            <w:i/>
            <w:strike w:val="0"/>
            <w:color w:val="0077CC"/>
            <w:sz w:val="28"/>
            <w:u w:val="single"/>
            <w:vertAlign w:val="baseline"/>
          </w:rPr>
          <w:t xml:space="preserve"> FOR FAILURE TO "FIX THE DAMN ROADS"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States News Service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 </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6" style="position:absolute;z-index:25207398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Michigan Republican Party:</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Failure To Fix Roads As Governor Remains A Broken Promise Among Many She Made To Voters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The Michigan Republican Party released its latest ad targeting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for her failure to follow through on one of her most prominent campaign promises fixing Michigan's roads.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campaigned heavily on this issue in 2018 and has spent the last four years talking nonstop about fixing the damn roads while doing little to actually make auto travel easier for Michigan drivers," said MIGOP Chairman Ron Weiser. "Sadly, this is something we have come to expect from our governor, who repeatedly flip-flops on issues and fails to see her promises through. Every day, as Michiganders drive to work, school, the grocery store and gas station, they are reminded of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failure to follow through."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Michigan Republican Party's latest ad follows one unveiled in February that highlighted exactly how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failed Michigan's students by prolonging virtual at-home learning. The Michigan Republican Party continues spending early and often to unseat the incumbent governor, whose approval rating continues to plummet in the wake of repeated failures.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incompetent nature continues to not only put Michiganders in danger on the road but cause financial stress when their cars are damaged due to poor road conditions she failed to fix," said Ambassador Weiser. "Voters are ready to elect a Republican governor come November, and, most importantly, one who will keep the promises they make."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Script</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guess we're gonna have to fix the damn roads now, 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"The work will focus on I, US, and M numbered routes. Not local roads. Forget the pothole on your street."</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"For Michigan impatience is a virtue."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1: "I need to make it to my appointments and if I don't have a car because it's in the shop from a pothole, that's a problem."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2: "That's life in Michigan, you know, you gotta prepare for this stuff."</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"In 2021 alone, we fixed Gratiot in Macomb."</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"Progress fixing the roads."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"Roads in Macomb."</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"In Macomb County, Nicole has to vent about the darn roads not being fixed."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Nicole: "Come on, come on clean the site, look the site, look, look- what is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"Look at what's left of this road in Dearborn, near the Ford Rouge plant."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3: "Look at these roads."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state of the roads right now is downright dangerous."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"Not enough is going to be done to help you fix the roads in your neighborhood."</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"Frankly, it's an embarrassment."</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67" style="position:absolute;z-index:252075008"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US REPUBLICAN PARTY (92%); GOVERNORS (90%); US STATE GOVERNMENT (79%); COMMUTING (78%); ELECTIONS &amp; POLITICS (73%)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(97%)</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19"/>
      </w:pPr>
    </w:p>
    <w:p>
      <w:pPr>
        <w:pStyle w:val="Normal119"/>
        <w:ind w:left="200"/>
        <w:sectPr>
          <w:type w:val="continuous"/>
          <w:pgMar w:top="840" w:right="1000" w:bottom="840" w:left="1000" w:header="400" w:footer="400"/>
          <w:pgNumType w:fmt="decimal"/>
          <w:cols w:space="720"/>
        </w:sectPr>
      </w:pPr>
      <w:r>
        <w:br/>
      </w:r>
      <w:r>
        <w:pict>
          <v:line id="_x0000_s1468"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345"/>
          <w:headerReference w:type="default" r:id="rId2346"/>
          <w:footerReference w:type="even" r:id="rId2347"/>
          <w:footerReference w:type="default" r:id="rId2348"/>
          <w:headerReference w:type="first" r:id="rId2349"/>
          <w:footerReference w:type="first" r:id="rId2350"/>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351" w:history="1">
        <w:r>
          <w:rPr>
            <w:rFonts w:ascii="arial" w:eastAsia="arial" w:hAnsi="arial" w:cs="arial"/>
            <w:b/>
            <w:i/>
            <w:strike w:val="0"/>
            <w:color w:val="0077CC"/>
            <w:sz w:val="28"/>
            <w:u w:val="single"/>
            <w:vertAlign w:val="baseline"/>
          </w:rPr>
          <w:t>WHITMER</w:t>
        </w:r>
      </w:hyperlink>
      <w:hyperlink r:id="rId2352" w:history="1">
        <w:r>
          <w:rPr>
            <w:rFonts w:ascii="arial" w:eastAsia="arial" w:hAnsi="arial" w:cs="arial"/>
            <w:b/>
            <w:i/>
            <w:strike w:val="0"/>
            <w:color w:val="0077CC"/>
            <w:sz w:val="28"/>
            <w:u w:val="single"/>
            <w:vertAlign w:val="baseline"/>
          </w:rPr>
          <w:t>, DINGELL SOUND ALARM ABOUT POTENTIAL MEDICAID CUTS, WHAT IT MEANS FOR MICHIGAN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9" style="position:absolute;z-index:25207705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Michigan Rep. Debbie Dingell: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cuts to Medicaid could have devastating impacts on Michiganders.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message at a roundtable discussion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U.S. Rep. DebbieDingellhosted with pediatric health leaders and health care providers at the C.S. Mott Children's Hospital in Ann Arbor on Wednesday, March 19.</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people do not understand what the impact will be on our children, our senors, our people with disabilities if they cut Medicaid," saidDingell, D-Ann Arbor.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really clear: If Republicans force tens of millions of Americans off Medicaid, people will die," she said. "They will die because they will not get the care that they need and many families are going to be left bankrupt."</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2.8 million people in Michigan get their health insurance through Medicaid, including about 300,000 people with disabilities, 168,000 seniors and 820,000 low-income people in the Healthy Michigan Plan.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budget resolution in Congress could result in the largest Medicaid cuts in history, forcing providers to close their doors, reduce quality of services and strip coverage from millions of the most vulnerable Americans, including children and pregnant and postpartum women, roundtable participants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talking about people who are fighting cancer, our veterans,"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a roundtable discussion on the potential negative impacts of Republican-proposed budget cuts to Medicaid at the C.S. Mott Children's Hospital in Ann Arbor on March 19, 2025.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Medicaid covers more than one third of mothers giving birth and their newborns, more than half the working-age adults with disabilities and nearly two thirds of the people living in nursing homes,Dingellsaid.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said Republicans won't touch Social Security, Medicare or Medicaid funding in the budget, but they are going to look for fraud by people who shouldn't be receiving benefits, including immigrants in the country illegally.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Dingellresponded to the president's assurances with doubt, noting many Social Security offices across the country are being closed under Trump and thousands of Social Security workers are losing their jobs, and now Medicaid is under threat.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DebbieDingell, D-Ann Arbor, hosts a roundtable discussion with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pediatric health leaders and children's health care providers at the C.S. Mott Children's Hospital in Ann Arbor, discussing the potential negative impacts of Republican-proposed budget cuts to Medicaid on March 19, 2025.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say that they're not going to touch Medicaid, but it's not true," she said. "I sit on the Energy and Commerce Committee and the budget that we passed says that they have to take $880 billion out of that committee."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do that without drastic cuts to Medicaid,Dingellsaid.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Medicaid is already a lean program,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options for how to fill the budget hole left by cuts to Medicaid funding, states will be forced to consider cuts to coverage and benefits, leaving more people uninsured and underinsured," she said, expressing hopes her Republican colleagues realize that is unpopular and dangerous.</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she wishes they were talking about great things on the horizon, rather than bracing for "what is coming our way." Medicaid cuts in the House GOP's budget could terminate health care for 15 million people,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get hurt because these cuts simply go too far, too fast," she said, arguing the government can root out fraud and abuse without stripping health care from millions of people.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DebbieDingell, D-Ann Arbor, and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host a roundtable discussion with pediatric health leaders and children's health care providers at the C.S. Mott Children's Hospital in Ann Arbor, discussing the potential negative impacts of Republican-proposed budget cuts to Medicaid on March 19, 2025.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has made great progress with one of the lowest uninsured rates in the nation 4% in the state versus an 8% national average,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giving some credit to former Republican Gov. Rick Snyder for a Medicaid expansion.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infant mortality rate has now reached the lowest rate ever recently, and 37% of births in our state are covered by Medicaid,"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progress is now at risk if Medicaid is cut,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for health care is also just good economics," she said. "When people are healthy, they can live their lives, they can go to work, they can take care of their kids."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Medicaid enrollment for kids has been shown to lead to better health outcomes, more education and higher income later in life,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related,"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expressed concerns thousands of jobs could be lost at rural hospitals, forcing people to drive hours to have a baby.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Miller, the University of Michigan's incoming executive vice president for medical affairs and CEO of Michigan Medicine, speaks during a roundtable discussion on the potential negative impacts of Republican-proposed budget cuts to Medicaid at the C.S. Mott Children's Hospital in Ann Arbor on March 19, 2025.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Miller, the University of Michigan's incoming executive vice president for medical affairs and CEO of Michigan Medicine, said the ability to ensure access to care for people across the state is fundamental and Medicaid is essential for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Medicaid plays a critical role in ensuring not only pediatric care, but care for adults and individuals with chronic conditions across Michigan,"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 Drake, Children's Hospital of Michigan CEO, agreed with others the potential Medicaid cuts could be devastating.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thought the pandemic was terrible if we're not careful, we're going to create our own pandemic," he said.</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70" style="position:absolute;z-index:252078080"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MEDICAID (99%); PREGNANCY &amp; CHILDBIRTH (90%); US REPUBLICAN PARTY (90%); GOVERNMENT BUDGETS (89%); HEALTH CARE PROFESSIONALS (89%); PEDIATRICS (89%); POLITICAL PARTIES (89%); SOCIAL SECURITY (89%); US CONGRESS (89%); APPROPRIATIONS (79%); CHILDREN'S HEALTH (78%); LAYOFFS &amp; DISMISSALS (78%); POOR POPULATION (78%); US SOCIAL SECURITY (78%); FAMILY (77%); MATERNAL &amp; CHILD HEALTH (77%); INFANTS &amp; TODDLERS (76%); NEGATIVE PERSONAL NEWS (76%); LOW INCOME PERSONS (73%); NEGATIVE NEWS (73%); LAYOFFS (72%); ADULTS (71%); MEDICARE (70%); DISMISSALS (60%); IMMIGRATION, CITIZENSHIP &amp; DISPLACEMENT (50%)</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ARBOR PHARMACEUTICALS LLC (57%)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NAICS325412 PHARMACEUTICAL PREPARATION MANUFACTURING (57%); SIC2835 IN VITRO &amp; IN VIVO DIAGNOSTIC SUBSTANCES (57%); SIC2834 PHARMACEUTICAL PREPARATIONS (57%); MEDICAID (99%); BUDGET CUTS (89%); BUDGETS (89%); CHILDREN'S HOSPITALS (89%); GOVERNMENT BUDGETS (89%); HEALTH CARE PROFESSIONALS (89%); PEDIATRICS (89%); BUDGET PLANNING &amp; MANAGEMENT (87%); NURSING HOMES (78%); HEALTH CARE (77%); NURSING &amp; RESIDENTIAL CARE FACILITIES (77%); BUDGET PROPOSALS (72%); LONG TERM HEALTH CARE (72%); MEDICARE (70%)</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DEBBIE DINGELL (79%); DONALD TRUMP (79%)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(99%); UNITED STATES (93%)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71"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353"/>
          <w:headerReference w:type="default" r:id="rId2354"/>
          <w:footerReference w:type="even" r:id="rId2355"/>
          <w:footerReference w:type="default" r:id="rId2356"/>
          <w:headerReference w:type="first" r:id="rId2357"/>
          <w:footerReference w:type="first" r:id="rId2358"/>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359" w:history="1">
        <w:r>
          <w:rPr>
            <w:rFonts w:ascii="arial" w:eastAsia="arial" w:hAnsi="arial" w:cs="arial"/>
            <w:b/>
            <w:i/>
            <w:strike w:val="0"/>
            <w:color w:val="0077CC"/>
            <w:sz w:val="28"/>
            <w:u w:val="single"/>
            <w:vertAlign w:val="baseline"/>
          </w:rPr>
          <w:t xml:space="preserve">MIGOP LAUNCHES ATTACK ON </w:t>
        </w:r>
      </w:hyperlink>
      <w:hyperlink r:id="rId2360" w:history="1">
        <w:r>
          <w:rPr>
            <w:rFonts w:ascii="arial" w:eastAsia="arial" w:hAnsi="arial" w:cs="arial"/>
            <w:b/>
            <w:i/>
            <w:strike w:val="0"/>
            <w:color w:val="0077CC"/>
            <w:sz w:val="28"/>
            <w:u w:val="single"/>
            <w:vertAlign w:val="baseline"/>
          </w:rPr>
          <w:t>GRETCHEN</w:t>
        </w:r>
      </w:hyperlink>
      <w:hyperlink r:id="rId2361" w:history="1">
        <w:r>
          <w:rPr>
            <w:rFonts w:ascii="arial" w:eastAsia="arial" w:hAnsi="arial" w:cs="arial"/>
            <w:b/>
            <w:i/>
            <w:strike w:val="0"/>
            <w:color w:val="0077CC"/>
            <w:sz w:val="28"/>
            <w:u w:val="single"/>
            <w:vertAlign w:val="baseline"/>
          </w:rPr>
          <w:t xml:space="preserve"> </w:t>
        </w:r>
      </w:hyperlink>
      <w:hyperlink r:id="rId2362" w:history="1">
        <w:r>
          <w:rPr>
            <w:rFonts w:ascii="arial" w:eastAsia="arial" w:hAnsi="arial" w:cs="arial"/>
            <w:b/>
            <w:i/>
            <w:strike w:val="0"/>
            <w:color w:val="0077CC"/>
            <w:sz w:val="28"/>
            <w:u w:val="single"/>
            <w:vertAlign w:val="baseline"/>
          </w:rPr>
          <w:t>WHITMER</w:t>
        </w:r>
      </w:hyperlink>
      <w:hyperlink r:id="rId2363" w:history="1">
        <w:r>
          <w:rPr>
            <w:rFonts w:ascii="arial" w:eastAsia="arial" w:hAnsi="arial" w:cs="arial"/>
            <w:b/>
            <w:i/>
            <w:strike w:val="0"/>
            <w:color w:val="0077CC"/>
            <w:sz w:val="28"/>
            <w:u w:val="single"/>
            <w:vertAlign w:val="baseline"/>
          </w:rPr>
          <w:t xml:space="preserve"> FOR FAILURE TO "FIX THE DAMN ROADS"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States News Service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 </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2" style="position:absolute;z-index:25208012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Michigan Republican Party:</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Failure To Fix Roads As Governor Remains A Broken Promise Among Many She Made To Voters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The Michigan Republican Party released its latest ad targeting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for her failure to follow through on one of her most prominent campaign promises fixing Michigan's roads.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campaigned heavily on this issue in 2018 and has spent the last four years talking nonstop about fixing the damn roads while doing little to actually make auto travel easier for Michigan drivers," said MIGOP Chairman Ron Weiser. "Sadly, this is something we have come to expect from our governor, who repeatedly flip-flops on issues and fails to see her promises through. Every day, as Michiganders drive to work, school, the grocery store and gas station, they are reminded of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failure to follow through."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Michigan Republican Party's latest ad follows one unveiled in February that highlighted exactly how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failed Michigan's students by prolonging virtual at-home learning. The Michigan Republican Party continues spending early and often to unseat the incumbent governor, whose approval rating continues to plummet in the wake of repeated failures.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incompetent nature continues to not only put Michiganders in danger on the road but cause financial stress when their cars are damaged due to poor road conditions she failed to fix," said Ambassador Weiser. "Voters are ready to elect a Republican governor come November, and, most importantly, one who will keep the promises they make."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Script</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guess we're gonna have to fix the damn roads now, right?"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"The work will focus on I, US, and M numbered routes. Not local roads. Forget the pothole on your street."</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"For Michigan impatience is a virtue."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1: "I need to make it to my appointments and if I don't have a car because it's in the shop from a pothole, that's a problem."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2: "That's life in Michigan, you know, you gotta prepare for this stuff."</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"In 2021 alone, we fixed Gratiot in Macomb."</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"Progress fixing the roads."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"Roads in Macomb."</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"In Macomb County, Nicole has to vent about the darn roads not being fixed."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Nicole: "Come on, come on clean the site, look the site, look, look- what is this?"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"Look at what's left of this road in Dearborn, near the Ford Rouge plant."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Driver 3: "Look at these roads."</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state of the roads right now is downright dangerous."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Newscaster: "Not enough is going to be done to help you fix the roads in your neighborhood."</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"Frankly, it's an embarrassment."</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73" style="position:absolute;z-index:252081152"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US REPUBLICAN PARTY (92%); GOVERNORS (90%); US STATE GOVERNMENT (79%); COMMUTING (78%); ELECTIONS &amp; POLITICS (73%)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(97%)</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21"/>
      </w:pPr>
    </w:p>
    <w:p>
      <w:pPr>
        <w:pStyle w:val="Normal121"/>
        <w:ind w:left="200"/>
        <w:sectPr>
          <w:type w:val="continuous"/>
          <w:pgMar w:top="840" w:right="1000" w:bottom="840" w:left="1000" w:header="400" w:footer="400"/>
          <w:pgNumType w:fmt="decimal"/>
          <w:cols w:space="720"/>
        </w:sectPr>
      </w:pPr>
      <w:r>
        <w:br/>
      </w:r>
      <w:r>
        <w:pict>
          <v:line id="_x0000_s1474"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 xml:space="preserve">Michigan Gov. </w:t>
        </w:r>
      </w:hyperlink>
      <w:hyperlink r:id="rId2371" w:history="1">
        <w:r>
          <w:rPr>
            <w:rFonts w:ascii="arial" w:eastAsia="arial" w:hAnsi="arial" w:cs="arial"/>
            <w:b/>
            <w:i/>
            <w:strike w:val="0"/>
            <w:color w:val="0077CC"/>
            <w:sz w:val="28"/>
            <w:u w:val="single"/>
            <w:vertAlign w:val="baseline"/>
          </w:rPr>
          <w:t>Gretchen</w:t>
        </w:r>
      </w:hyperlink>
      <w:hyperlink r:id="rId2372" w:history="1">
        <w:r>
          <w:rPr>
            <w:rFonts w:ascii="arial" w:eastAsia="arial" w:hAnsi="arial" w:cs="arial"/>
            <w:b/>
            <w:i/>
            <w:strike w:val="0"/>
            <w:color w:val="0077CC"/>
            <w:sz w:val="28"/>
            <w:u w:val="single"/>
            <w:vertAlign w:val="baseline"/>
          </w:rPr>
          <w:t xml:space="preserve"> </w:t>
        </w:r>
      </w:hyperlink>
      <w:hyperlink r:id="rId2373" w:history="1">
        <w:r>
          <w:rPr>
            <w:rFonts w:ascii="arial" w:eastAsia="arial" w:hAnsi="arial" w:cs="arial"/>
            <w:b/>
            <w:i/>
            <w:strike w:val="0"/>
            <w:color w:val="0077CC"/>
            <w:sz w:val="28"/>
            <w:u w:val="single"/>
            <w:vertAlign w:val="baseline"/>
          </w:rPr>
          <w:t>Whitmer</w:t>
        </w:r>
      </w:hyperlink>
      <w:hyperlink r:id="rId2374" w:history="1">
        <w:r>
          <w:rPr>
            <w:rFonts w:ascii="arial" w:eastAsia="arial" w:hAnsi="arial" w:cs="arial"/>
            <w:b/>
            <w:i/>
            <w:strike w:val="0"/>
            <w:color w:val="0077CC"/>
            <w:sz w:val="28"/>
            <w:u w:val="single"/>
            <w:vertAlign w:val="baseline"/>
          </w:rPr>
          <w:t xml:space="preserve"> insists Biden can win her state and says she's behind him 100%</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04:48 PM EST</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Canadian Press All Rights Reserved</w:t>
      </w:r>
    </w:p>
    <w:p>
      <w:pPr>
        <w:pStyle w:val="Normal122"/>
        <w:keepNext w:val="0"/>
        <w:spacing w:before="120" w:after="0" w:line="220" w:lineRule="atLeast"/>
        <w:ind w:left="0" w:right="0" w:firstLine="0"/>
        <w:jc w:val="left"/>
      </w:pPr>
      <w:r>
        <w:br/>
      </w:r>
      <w:r>
        <w:pict>
          <v:shape id="_x0000_i1475" type="#_x0000_t75" style="width:150pt;height:21.75pt">
            <v:imagedata r:id="rId34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The Associated Press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76" style="position:absolute;z-index:25208320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(AP) —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Monday insisted that President Joe Biden can still win her state, a key battleground in the 2024 election, even as many national Democrats question whether Biden should move forward after his shaky debate performance.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statement comes as many in her party question whether she could step in for Biden and run against Republican Donald Trump this fall.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several other top national Democrats have publicly backed Biden since Thursday's debate.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support Joe Biden as our nominee and I am behind him 100 percent in the fight to defeat Donald Trump," she said in her statement. “Not only do I believe Joe can win Michigan, I know he can because he’s got the receipts: he’s lowered health care costs, brought back manufacturing jobs, and is committed to restoring the reproductive freedom women lost under Donald Trump.”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after Politico Magazine reported on Monday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Biden campaign chair Jen O'Malley Dillon on Friday. It cites “someone close to a potential 2028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rival for the Democratic presidential nomination” who said Michigan's governor “had phoned O’Malley Dillon with more of an unambiguous SOS: to relay that Michigan, in the wake of the debate, was no longer winnable for Biden.”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aide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Helen Hare, said that the reported comment was false.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has been corrected to show that Jen O'Malley Dillon is chair of Biden's reelection campaign, not the campaign manager. </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77" style="position:absolute;z-index:252084224"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CAMPAIGNS &amp; ELECTIONS (89%); ELECTIONS (78%); GOVERNORS (78%); US REPUBLICAN PARTY (78%); FEMINISM &amp; WOMEN'S RIGHTS (73%); BLUE COLLAR WORKERS (72%); International (%); Politics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MANUFACTURING (53%)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(92%)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(91%); MICHIGAN, USA (96%); UNITED STATES (79%); Lansing; Michigan; United States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78"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375"/>
          <w:headerReference w:type="default" r:id="rId2376"/>
          <w:footerReference w:type="even" r:id="rId2377"/>
          <w:footerReference w:type="default" r:id="rId2378"/>
          <w:headerReference w:type="first" r:id="rId2379"/>
          <w:footerReference w:type="first" r:id="rId2380"/>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381" w:history="1">
        <w:r>
          <w:rPr>
            <w:rFonts w:ascii="arial" w:eastAsia="arial" w:hAnsi="arial" w:cs="arial"/>
            <w:b/>
            <w:i/>
            <w:strike w:val="0"/>
            <w:color w:val="0077CC"/>
            <w:sz w:val="28"/>
            <w:u w:val="single"/>
            <w:vertAlign w:val="baseline"/>
          </w:rPr>
          <w:t xml:space="preserve">Michigan Gov. </w:t>
        </w:r>
      </w:hyperlink>
      <w:hyperlink r:id="rId2382" w:history="1">
        <w:r>
          <w:rPr>
            <w:rFonts w:ascii="arial" w:eastAsia="arial" w:hAnsi="arial" w:cs="arial"/>
            <w:b/>
            <w:i/>
            <w:strike w:val="0"/>
            <w:color w:val="0077CC"/>
            <w:sz w:val="28"/>
            <w:u w:val="single"/>
            <w:vertAlign w:val="baseline"/>
          </w:rPr>
          <w:t>Gretchen</w:t>
        </w:r>
      </w:hyperlink>
      <w:hyperlink r:id="rId2383" w:history="1">
        <w:r>
          <w:rPr>
            <w:rFonts w:ascii="arial" w:eastAsia="arial" w:hAnsi="arial" w:cs="arial"/>
            <w:b/>
            <w:i/>
            <w:strike w:val="0"/>
            <w:color w:val="0077CC"/>
            <w:sz w:val="28"/>
            <w:u w:val="single"/>
            <w:vertAlign w:val="baseline"/>
          </w:rPr>
          <w:t xml:space="preserve"> </w:t>
        </w:r>
      </w:hyperlink>
      <w:hyperlink r:id="rId2384" w:history="1">
        <w:r>
          <w:rPr>
            <w:rFonts w:ascii="arial" w:eastAsia="arial" w:hAnsi="arial" w:cs="arial"/>
            <w:b/>
            <w:i/>
            <w:strike w:val="0"/>
            <w:color w:val="0077CC"/>
            <w:sz w:val="28"/>
            <w:u w:val="single"/>
            <w:vertAlign w:val="baseline"/>
          </w:rPr>
          <w:t>Whitmer</w:t>
        </w:r>
      </w:hyperlink>
      <w:hyperlink r:id="rId2385" w:history="1">
        <w:r>
          <w:rPr>
            <w:rFonts w:ascii="arial" w:eastAsia="arial" w:hAnsi="arial" w:cs="arial"/>
            <w:b/>
            <w:i/>
            <w:strike w:val="0"/>
            <w:color w:val="0077CC"/>
            <w:sz w:val="28"/>
            <w:u w:val="single"/>
            <w:vertAlign w:val="baseline"/>
          </w:rPr>
          <w:t xml:space="preserve"> insists Biden can win her state and says she's behind him 100%</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8:46 PM GMT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CAPPELLETTI, Associated Press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 </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9" style="position:absolute;z-index:252086272"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(AP) — Michigan Gov. </w:t>
      </w:r>
      <w:hyperlink r:id="rId2386" w:history="1">
        <w:r>
          <w:rPr>
            <w:rFonts w:ascii="arial" w:eastAsia="arial" w:hAnsi="arial" w:cs="arial"/>
            <w:b/>
            <w:i/>
            <w:strike w:val="0"/>
            <w:noProof w:val="0"/>
            <w:color w:val="0077CC"/>
            <w:position w:val="0"/>
            <w:sz w:val="20"/>
            <w:u w:val="single"/>
            <w:vertAlign w:val="baseline"/>
          </w:rPr>
          <w:t>Gretchen</w:t>
        </w:r>
      </w:hyperlink>
      <w:hyperlink r:id="rId2387" w:history="1">
        <w:r>
          <w:rPr>
            <w:rFonts w:ascii="arial" w:eastAsia="arial" w:hAnsi="arial" w:cs="arial"/>
            <w:b w:val="0"/>
            <w:i/>
            <w:strike w:val="0"/>
            <w:noProof w:val="0"/>
            <w:color w:val="0077CC"/>
            <w:position w:val="0"/>
            <w:sz w:val="20"/>
            <w:u w:val="single"/>
            <w:vertAlign w:val="baseline"/>
          </w:rPr>
          <w:t xml:space="preserve"> </w:t>
        </w:r>
      </w:hyperlink>
      <w:hyperlink r:id="rId2388"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on Monday insisted that President Joe Biden can still win her state, a key battleground in the 2024 election, even as many national Democrats question whether Biden should move forward after his </w:t>
      </w:r>
      <w:hyperlink r:id="rId2389" w:history="1">
        <w:r>
          <w:rPr>
            <w:rFonts w:ascii="arial" w:eastAsia="arial" w:hAnsi="arial" w:cs="arial"/>
            <w:b w:val="0"/>
            <w:i/>
            <w:strike w:val="0"/>
            <w:noProof w:val="0"/>
            <w:color w:val="0077CC"/>
            <w:position w:val="0"/>
            <w:sz w:val="20"/>
            <w:u w:val="single"/>
            <w:vertAlign w:val="baseline"/>
          </w:rPr>
          <w:t>shaky debate performance</w:t>
        </w:r>
      </w:hyperlink>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statement comes as many in her party question whether she could step in for Biden and run against Republican Donald Trump this fall.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several other top national Democrats have publicly backed Biden since Thursday's debate.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support Joe Biden as our nominee and I am behind him 100 percent in the fight to defeat Donald Trump," she said in her statement. “Not only do I believe Joe can win Michigan, I know he can because he’s got the receipts: he’s lowered health care costs, brought back manufacturing jobs, and is committed to restoring the reproductive freedom women lost under Donald Trump.”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after Politico Magazine reported on Monday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Biden campaign chair Jen O'Malley Dillon on Friday. It cites “someone close to a potential 2028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rival for the Democratic presidential nomination” who said Michigan's governor “had phoned O’Malley Dillon with more of an unambiguous SOS: to relay that Michigan, in the wake of the debate, was no longer winnable for Biden.”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aide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Helen Hare, said that the reported comment was false.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has been corrected to show that Jen O'Malley Dillon is chair of Biden's reelection campaign, not the campaign manager.</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80" style="position:absolute;z-index:252087296"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CAMPAIGNS &amp; ELECTIONS (89%); US REPUBLICAN PARTY (79%); ELECTIONS (78%); GOVERNORS (78%); FEMINISM &amp; WOMEN'S RIGHTS (73%); BLUE COLLAR WORKERS (72%);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Biden Michigan 2024 (%); Politics (%); 2024 United States presidential election (%); Washington news (%); General news (%); Politics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MANUFACTURING (53%)</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(92%)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(91%); MICHIGAN, USA (98%); UNITED STATES (92%); Michigan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81"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390"/>
          <w:headerReference w:type="default" r:id="rId2391"/>
          <w:footerReference w:type="even" r:id="rId2392"/>
          <w:footerReference w:type="default" r:id="rId2393"/>
          <w:headerReference w:type="first" r:id="rId2394"/>
          <w:footerReference w:type="first" r:id="rId2395"/>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396" w:history="1">
        <w:r>
          <w:rPr>
            <w:rFonts w:ascii="arial" w:eastAsia="arial" w:hAnsi="arial" w:cs="arial"/>
            <w:b/>
            <w:i/>
            <w:strike w:val="0"/>
            <w:color w:val="0077CC"/>
            <w:sz w:val="28"/>
            <w:u w:val="single"/>
            <w:vertAlign w:val="baseline"/>
          </w:rPr>
          <w:t xml:space="preserve">Formerly calling her the #8216;woman in Michigan', Trump praises </w:t>
        </w:r>
      </w:hyperlink>
      <w:hyperlink r:id="rId2397" w:history="1">
        <w:r>
          <w:rPr>
            <w:rFonts w:ascii="arial" w:eastAsia="arial" w:hAnsi="arial" w:cs="arial"/>
            <w:b/>
            <w:i/>
            <w:strike w:val="0"/>
            <w:color w:val="0077CC"/>
            <w:sz w:val="28"/>
            <w:u w:val="single"/>
            <w:vertAlign w:val="baseline"/>
          </w:rPr>
          <w:t>Whitmer</w:t>
        </w:r>
      </w:hyperlink>
      <w:hyperlink r:id="rId2398" w:history="1">
        <w:r>
          <w:rPr>
            <w:rFonts w:ascii="arial" w:eastAsia="arial" w:hAnsi="arial" w:cs="arial"/>
            <w:b/>
            <w:i/>
            <w:strike w:val="0"/>
            <w:color w:val="0077CC"/>
            <w:sz w:val="28"/>
            <w:u w:val="single"/>
            <w:vertAlign w:val="baseline"/>
          </w:rPr>
          <w:t xml:space="preserve"> during Oval Office visit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4:26 PM EST</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2" style="position:absolute;z-index:252089344"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10th, 2025 (</w:t>
      </w:r>
      <w:hyperlink r:id="rId2399"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40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APRIL 09: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looks on as U.S. President Donald Trump signs executive orders in the Oval Office of the White House on April 09, 2025 in Washington, DC. President Trump signed several executive orders including directing the #8216;repeal of unlawful regulations#8217; and reducing #8216;anti-competitive regulatory barriers.#8217; Earlier today, Trump announced a 90-day pause on the full effect of his new tariffs for dozens of countries with the exception of China. (Photo by Anna Moneymaker/Getty Images)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appeared to change his tune when it comes to Michigan's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during a meeting at the White House on Wednesday.</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 and Democratic governor had engaged in years of public </w:t>
      </w:r>
      <w:hyperlink r:id="rId2401" w:history="1">
        <w:r>
          <w:rPr>
            <w:rFonts w:ascii="arial" w:eastAsia="arial" w:hAnsi="arial" w:cs="arial"/>
            <w:b w:val="0"/>
            <w:i/>
            <w:strike w:val="0"/>
            <w:noProof w:val="0"/>
            <w:color w:val="0077CC"/>
            <w:position w:val="0"/>
            <w:sz w:val="20"/>
            <w:u w:val="single"/>
            <w:vertAlign w:val="baseline"/>
          </w:rPr>
          <w:t xml:space="preserve">condemnations of one another's policies mainly starting during the COVID-19 pandemic when Trump zeroed in on </w:t>
        </w:r>
      </w:hyperlink>
      <w:hyperlink r:id="rId2402" w:history="1">
        <w:r>
          <w:rPr>
            <w:rFonts w:ascii="arial" w:eastAsia="arial" w:hAnsi="arial" w:cs="arial"/>
            <w:b/>
            <w:i/>
            <w:strike w:val="0"/>
            <w:noProof w:val="0"/>
            <w:color w:val="0077CC"/>
            <w:position w:val="0"/>
            <w:sz w:val="20"/>
            <w:u w:val="single"/>
            <w:vertAlign w:val="baseline"/>
          </w:rPr>
          <w:t>Whitmer</w:t>
        </w:r>
      </w:hyperlink>
      <w:hyperlink r:id="rId2403" w:history="1">
        <w:r>
          <w:rPr>
            <w:rFonts w:ascii="arial" w:eastAsia="arial" w:hAnsi="arial" w:cs="arial"/>
            <w:b w:val="0"/>
            <w:i/>
            <w:strike w:val="0"/>
            <w:noProof w:val="0"/>
            <w:color w:val="0077CC"/>
            <w:position w:val="0"/>
            <w:sz w:val="20"/>
            <w:u w:val="single"/>
            <w:vertAlign w:val="baseline"/>
          </w:rPr>
          <w:t xml:space="preserve"> in 2020 as #8216;</w:t>
        </w:r>
      </w:hyperlink>
      <w:r>
        <w:rPr>
          <w:rFonts w:ascii="arial" w:eastAsia="arial" w:hAnsi="arial" w:cs="arial"/>
          <w:b w:val="0"/>
          <w:i w:val="0"/>
          <w:strike w:val="0"/>
          <w:noProof w:val="0"/>
          <w:color w:val="000000"/>
          <w:position w:val="0"/>
          <w:sz w:val="20"/>
          <w:u w:val="none"/>
          <w:vertAlign w:val="baseline"/>
        </w:rPr>
        <w:t> </w:t>
      </w:r>
      <w:hyperlink r:id="rId2404" w:history="1">
        <w:r>
          <w:rPr>
            <w:rFonts w:ascii="arial" w:eastAsia="arial" w:hAnsi="arial" w:cs="arial"/>
            <w:b w:val="0"/>
            <w:i/>
            <w:strike w:val="0"/>
            <w:noProof w:val="0"/>
            <w:color w:val="0077CC"/>
            <w:position w:val="0"/>
            <w:sz w:val="20"/>
            <w:u w:val="single"/>
            <w:vertAlign w:val="baseline"/>
          </w:rPr>
          <w:t>the woman in Michiganway in over her head#8217; as she instituted stay-at-home orders during the pandemic to slow the spread of the deadly virus.</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Wednesday, Trump hosted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 the Oval Office as an #8216;honored#8217; guest as he signed an executive order to address the issue of invasive Asian Carp in the Great Lakes, saying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#8216;very good person#8217; who has done #8216;an excellent job#8217; in Michigan. Michigan House Speaker Matt Hall (R-Richland Twp.) was also present and thanked Trump for his advocacy on the issue.</w:t>
      </w:r>
    </w:p>
    <w:p>
      <w:pPr>
        <w:pStyle w:val="Normal124"/>
        <w:keepNext w:val="0"/>
        <w:spacing w:before="240" w:after="0" w:line="260" w:lineRule="atLeast"/>
        <w:ind w:left="0" w:right="0" w:firstLine="0"/>
        <w:jc w:val="both"/>
      </w:pPr>
      <w:hyperlink r:id="rId2405" w:history="1">
        <w:r>
          <w:rPr>
            <w:rFonts w:ascii="arial" w:eastAsia="arial" w:hAnsi="arial" w:cs="arial"/>
            <w:b w:val="0"/>
            <w:i/>
            <w:strike w:val="0"/>
            <w:color w:val="0077CC"/>
            <w:sz w:val="20"/>
            <w:u w:val="single"/>
            <w:vertAlign w:val="baseline"/>
          </w:rPr>
          <w:t>https://www.c-span.org/video/standalone/?c5160080/gov-</w:t>
        </w:r>
      </w:hyperlink>
      <w:hyperlink r:id="rId2406" w:history="1">
        <w:r>
          <w:rPr>
            <w:rFonts w:ascii="arial" w:eastAsia="arial" w:hAnsi="arial" w:cs="arial"/>
            <w:b/>
            <w:i/>
            <w:strike w:val="0"/>
            <w:color w:val="0077CC"/>
            <w:sz w:val="20"/>
            <w:u w:val="single"/>
            <w:vertAlign w:val="baseline"/>
          </w:rPr>
          <w:t>whitmer</w:t>
        </w:r>
      </w:hyperlink>
      <w:hyperlink r:id="rId2407" w:history="1">
        <w:r>
          <w:rPr>
            <w:rFonts w:ascii="arial" w:eastAsia="arial" w:hAnsi="arial" w:cs="arial"/>
            <w:b w:val="0"/>
            <w:i/>
            <w:strike w:val="0"/>
            <w:color w:val="0077CC"/>
            <w:sz w:val="20"/>
            <w:u w:val="single"/>
            <w:vertAlign w:val="baseline"/>
          </w:rPr>
          <w:t>-present-president-trump-signs-eo-lake-michigans-asian-carp-problem</w:t>
        </w:r>
      </w:hyperlink>
    </w:p>
    <w:p>
      <w:pPr>
        <w:pStyle w:val="Normal12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 participated in former President Joe Biden's 2020 presidential campaign as well as former Vice President Kamala Harris' 2024 campaign as </w:t>
      </w:r>
      <w:hyperlink r:id="rId2408" w:history="1">
        <w:r>
          <w:rPr>
            <w:rFonts w:ascii="arial" w:eastAsia="arial" w:hAnsi="arial" w:cs="arial"/>
            <w:b w:val="0"/>
            <w:i/>
            <w:strike w:val="0"/>
            <w:noProof w:val="0"/>
            <w:color w:val="0077CC"/>
            <w:position w:val="0"/>
            <w:sz w:val="20"/>
            <w:u w:val="single"/>
            <w:vertAlign w:val="baseline"/>
          </w:rPr>
          <w:t xml:space="preserve">a vocal Democrat, has often denounced Trump over his </w:t>
        </w:r>
      </w:hyperlink>
      <w:r>
        <w:rPr>
          <w:rFonts w:ascii="arial" w:eastAsia="arial" w:hAnsi="arial" w:cs="arial"/>
          <w:b w:val="0"/>
          <w:i w:val="0"/>
          <w:strike w:val="0"/>
          <w:noProof w:val="0"/>
          <w:color w:val="000000"/>
          <w:position w:val="0"/>
          <w:sz w:val="20"/>
          <w:u w:val="none"/>
          <w:vertAlign w:val="baseline"/>
        </w:rPr>
        <w:t> </w:t>
      </w:r>
      <w:hyperlink r:id="rId2409" w:history="1">
        <w:r>
          <w:rPr>
            <w:rFonts w:ascii="arial" w:eastAsia="arial" w:hAnsi="arial" w:cs="arial"/>
            <w:b w:val="0"/>
            <w:i/>
            <w:strike w:val="0"/>
            <w:noProof w:val="0"/>
            <w:color w:val="0077CC"/>
            <w:position w:val="0"/>
            <w:sz w:val="20"/>
            <w:u w:val="single"/>
            <w:vertAlign w:val="baseline"/>
          </w:rPr>
          <w:t xml:space="preserve">abortion policies and other platforms, making </w:t>
        </w:r>
      </w:hyperlink>
      <w:r>
        <w:rPr>
          <w:rFonts w:ascii="arial" w:eastAsia="arial" w:hAnsi="arial" w:cs="arial"/>
          <w:b w:val="0"/>
          <w:i w:val="0"/>
          <w:strike w:val="0"/>
          <w:noProof w:val="0"/>
          <w:color w:val="000000"/>
          <w:position w:val="0"/>
          <w:sz w:val="20"/>
          <w:u w:val="none"/>
          <w:vertAlign w:val="baseline"/>
        </w:rPr>
        <w:t> </w:t>
      </w:r>
      <w:hyperlink r:id="rId2410" w:history="1">
        <w:r>
          <w:rPr>
            <w:rFonts w:ascii="arial" w:eastAsia="arial" w:hAnsi="arial" w:cs="arial"/>
            <w:b w:val="0"/>
            <w:i/>
            <w:strike w:val="0"/>
            <w:noProof w:val="0"/>
            <w:color w:val="0077CC"/>
            <w:position w:val="0"/>
            <w:sz w:val="20"/>
            <w:u w:val="single"/>
            <w:vertAlign w:val="baseline"/>
          </w:rPr>
          <w:t>her recent actions engaging his administration unexpected for many.</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used her annual State of the State Address to say she hopes to #8216;find common ground with President Trump#8217; for the good of the state of Michigan which has a strong history of operating at a state level with a partisanly split government.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years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taken </w:t>
      </w:r>
      <w:hyperlink r:id="rId2411" w:history="1">
        <w:r>
          <w:rPr>
            <w:rFonts w:ascii="arial" w:eastAsia="arial" w:hAnsi="arial" w:cs="arial"/>
            <w:b w:val="0"/>
            <w:i/>
            <w:strike w:val="0"/>
            <w:noProof w:val="0"/>
            <w:color w:val="0077CC"/>
            <w:position w:val="0"/>
            <w:sz w:val="20"/>
            <w:u w:val="single"/>
            <w:vertAlign w:val="baseline"/>
          </w:rPr>
          <w:t>criticisms and</w:t>
        </w:r>
      </w:hyperlink>
      <w:r>
        <w:rPr>
          <w:rFonts w:ascii="arial" w:eastAsia="arial" w:hAnsi="arial" w:cs="arial"/>
          <w:b w:val="0"/>
          <w:i w:val="0"/>
          <w:strike w:val="0"/>
          <w:noProof w:val="0"/>
          <w:color w:val="000000"/>
          <w:position w:val="0"/>
          <w:sz w:val="20"/>
          <w:u w:val="none"/>
          <w:vertAlign w:val="baseline"/>
        </w:rPr>
        <w:t> </w:t>
      </w:r>
      <w:hyperlink r:id="rId2412" w:history="1">
        <w:r>
          <w:rPr>
            <w:rFonts w:ascii="arial" w:eastAsia="arial" w:hAnsi="arial" w:cs="arial"/>
            <w:b w:val="0"/>
            <w:i/>
            <w:strike w:val="0"/>
            <w:noProof w:val="0"/>
            <w:color w:val="0077CC"/>
            <w:position w:val="0"/>
            <w:sz w:val="20"/>
            <w:u w:val="single"/>
            <w:vertAlign w:val="baseline"/>
          </w:rPr>
          <w:t xml:space="preserve"> hot mic moments in stride, accepting titles like #8216;</w:t>
        </w:r>
      </w:hyperlink>
      <w:r>
        <w:rPr>
          <w:rFonts w:ascii="arial" w:eastAsia="arial" w:hAnsi="arial" w:cs="arial"/>
          <w:b w:val="0"/>
          <w:i w:val="0"/>
          <w:strike w:val="0"/>
          <w:noProof w:val="0"/>
          <w:color w:val="000000"/>
          <w:position w:val="0"/>
          <w:sz w:val="20"/>
          <w:u w:val="none"/>
          <w:vertAlign w:val="baseline"/>
        </w:rPr>
        <w:t> </w:t>
      </w:r>
      <w:hyperlink r:id="rId2413" w:history="1">
        <w:r>
          <w:rPr>
            <w:rFonts w:ascii="arial" w:eastAsia="arial" w:hAnsi="arial" w:cs="arial"/>
            <w:b w:val="0"/>
            <w:i/>
            <w:strike w:val="0"/>
            <w:noProof w:val="0"/>
            <w:color w:val="0077CC"/>
            <w:position w:val="0"/>
            <w:sz w:val="20"/>
            <w:u w:val="single"/>
            <w:vertAlign w:val="baseline"/>
          </w:rPr>
          <w:t xml:space="preserve">Big Gretch#8217; and has become one of the most influential elected officials in the Democratic Party, </w:t>
        </w:r>
      </w:hyperlink>
      <w:r>
        <w:rPr>
          <w:rFonts w:ascii="arial" w:eastAsia="arial" w:hAnsi="arial" w:cs="arial"/>
          <w:b w:val="0"/>
          <w:i w:val="0"/>
          <w:strike w:val="0"/>
          <w:noProof w:val="0"/>
          <w:color w:val="000000"/>
          <w:position w:val="0"/>
          <w:sz w:val="20"/>
          <w:u w:val="none"/>
          <w:vertAlign w:val="baseline"/>
        </w:rPr>
        <w:t> </w:t>
      </w:r>
      <w:hyperlink r:id="rId2414" w:history="1">
        <w:r>
          <w:rPr>
            <w:rFonts w:ascii="arial" w:eastAsia="arial" w:hAnsi="arial" w:cs="arial"/>
            <w:b w:val="0"/>
            <w:i/>
            <w:strike w:val="0"/>
            <w:noProof w:val="0"/>
            <w:color w:val="0077CC"/>
            <w:position w:val="0"/>
            <w:sz w:val="20"/>
            <w:u w:val="single"/>
            <w:vertAlign w:val="baseline"/>
          </w:rPr>
          <w:t>with speculations that she'll make a run for the presidency in 2028.</w:t>
        </w:r>
      </w:hyperlink>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Wednesday, </w:t>
      </w:r>
      <w:hyperlink r:id="rId2415" w:history="1">
        <w:r>
          <w:rPr>
            <w:rFonts w:ascii="arial" w:eastAsia="arial" w:hAnsi="arial" w:cs="arial"/>
            <w:b/>
            <w:i/>
            <w:strike w:val="0"/>
            <w:noProof w:val="0"/>
            <w:color w:val="0077CC"/>
            <w:position w:val="0"/>
            <w:sz w:val="20"/>
            <w:u w:val="single"/>
            <w:vertAlign w:val="baseline"/>
          </w:rPr>
          <w:t>Whitmer</w:t>
        </w:r>
      </w:hyperlink>
      <w:hyperlink r:id="rId2416" w:history="1">
        <w:r>
          <w:rPr>
            <w:rFonts w:ascii="arial" w:eastAsia="arial" w:hAnsi="arial" w:cs="arial"/>
            <w:b w:val="0"/>
            <w:i/>
            <w:strike w:val="0"/>
            <w:noProof w:val="0"/>
            <w:color w:val="0077CC"/>
            <w:position w:val="0"/>
            <w:sz w:val="20"/>
            <w:u w:val="single"/>
            <w:vertAlign w:val="baseline"/>
          </w:rPr>
          <w:t xml:space="preserve"> delivered a speech in Washington D.C. calling for a carveout in Trump's tariffs that have caused economic upheaval in order to allow the auto and energy industries to be resilient towards anticipated economic losses. When asked about possible presidential ambitions, </w:t>
        </w:r>
      </w:hyperlink>
      <w:hyperlink r:id="rId2417" w:history="1">
        <w:r>
          <w:rPr>
            <w:rFonts w:ascii="arial" w:eastAsia="arial" w:hAnsi="arial" w:cs="arial"/>
            <w:b/>
            <w:i/>
            <w:strike w:val="0"/>
            <w:noProof w:val="0"/>
            <w:color w:val="0077CC"/>
            <w:position w:val="0"/>
            <w:sz w:val="20"/>
            <w:u w:val="single"/>
            <w:vertAlign w:val="baseline"/>
          </w:rPr>
          <w:t>Whitmer</w:t>
        </w:r>
      </w:hyperlink>
      <w:hyperlink r:id="rId2418" w:history="1">
        <w:r>
          <w:rPr>
            <w:rFonts w:ascii="arial" w:eastAsia="arial" w:hAnsi="arial" w:cs="arial"/>
            <w:b w:val="0"/>
            <w:i/>
            <w:strike w:val="0"/>
            <w:noProof w:val="0"/>
            <w:color w:val="0077CC"/>
            <w:position w:val="0"/>
            <w:sz w:val="20"/>
            <w:u w:val="single"/>
            <w:vertAlign w:val="baseline"/>
          </w:rPr>
          <w:t xml:space="preserve"> dismissed the notion.</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#8216;No, no. This is my way of saying —this is similar to speeches that I've given in Michigan too, by the way — this is, I think, a blueprint for success,#8217; she said.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4"/>
        <w:spacing w:line="60" w:lineRule="exact"/>
      </w:pPr>
      <w:r>
        <w:pict>
          <v:line id="_x0000_s1483" style="position:absolute;z-index:252090368"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84" style="position:absolute;z-index:252091392"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EXECUTIVE ORDERS (91%); GOVERNMENT BODIES &amp; OFFICES (90%); GOVERNORS (90%); HEADS OF GOVERNMENT ELECTIONS (89%); US DEMOCRATIC PARTY (89%); US PRESIDENTIAL ELECTIONS (89%); CAMPAIGNS &amp; ELECTIONS (79%); PARTISANSHIP (79%); POLITICAL PARTIES (79%); PUBLIC OFFICIALS (79%); US PRESIDENTIAL CANDIDATES 2012 (78%); US PRESIDENTIAL CANDIDATES 2020 (78%); US PRESIDENTIAL CANDIDATES 2024 (78%); US REPUBLICAN PARTY (78%); US STATE GOVERNMENT (78%); COVID-19 CORONAVIRUS REGULATION &amp; POLICY (77%); TAXES &amp; TAXATION (77%); US PRESIDENTIAL CANDIDATES 2008 (77%); ELECTIONS &amp; POLITICS (74%); COVID CORONAVIRUS (72%); EPIDEMICS (72%); INFECTIOUS DISEASE (72%); PANDEMICS (72%); TALKS &amp; MEETINGS (72%); ABORTION REGULATION &amp; POLICY (71%); INVASIVE SPECIES (70%); TARIFFS &amp; DUTIES (70%); COVID-19 CORONAVIRUS (67%); VIRUSES (67%); ABORTION (50%); Politics + Gov (%); Donald 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(57%)</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 ABORTION REGULATION &amp; POLICY (71%)</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JOE BIDEN (79%); KAMALA HARRIS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(98%); WASHINGTON DC, USA (93%); GREAT LAKES (79%); UNITED STATES (94%)</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85"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419"/>
          <w:headerReference w:type="default" r:id="rId2420"/>
          <w:footerReference w:type="even" r:id="rId2421"/>
          <w:footerReference w:type="default" r:id="rId2422"/>
          <w:headerReference w:type="first" r:id="rId2423"/>
          <w:footerReference w:type="first" r:id="rId2424"/>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425" w:history="1">
        <w:r>
          <w:rPr>
            <w:rFonts w:ascii="arial" w:eastAsia="arial" w:hAnsi="arial" w:cs="arial"/>
            <w:b/>
            <w:i/>
            <w:strike w:val="0"/>
            <w:color w:val="0077CC"/>
            <w:sz w:val="28"/>
            <w:u w:val="single"/>
            <w:vertAlign w:val="baseline"/>
          </w:rPr>
          <w:t xml:space="preserve">'Disingenuous at best': </w:t>
        </w:r>
      </w:hyperlink>
      <w:hyperlink r:id="rId2426" w:history="1">
        <w:r>
          <w:rPr>
            <w:rFonts w:ascii="arial" w:eastAsia="arial" w:hAnsi="arial" w:cs="arial"/>
            <w:b/>
            <w:i/>
            <w:strike w:val="0"/>
            <w:color w:val="0077CC"/>
            <w:sz w:val="28"/>
            <w:u w:val="single"/>
            <w:vertAlign w:val="baseline"/>
          </w:rPr>
          <w:t>Gretchen</w:t>
        </w:r>
      </w:hyperlink>
      <w:hyperlink r:id="rId2427" w:history="1">
        <w:r>
          <w:rPr>
            <w:rFonts w:ascii="arial" w:eastAsia="arial" w:hAnsi="arial" w:cs="arial"/>
            <w:b/>
            <w:i/>
            <w:strike w:val="0"/>
            <w:color w:val="0077CC"/>
            <w:sz w:val="28"/>
            <w:u w:val="single"/>
            <w:vertAlign w:val="baseline"/>
          </w:rPr>
          <w:t xml:space="preserve"> </w:t>
        </w:r>
      </w:hyperlink>
      <w:hyperlink r:id="rId2428" w:history="1">
        <w:r>
          <w:rPr>
            <w:rFonts w:ascii="arial" w:eastAsia="arial" w:hAnsi="arial" w:cs="arial"/>
            <w:b/>
            <w:i/>
            <w:strike w:val="0"/>
            <w:color w:val="0077CC"/>
            <w:sz w:val="28"/>
            <w:u w:val="single"/>
            <w:vertAlign w:val="baseline"/>
          </w:rPr>
          <w:t>Whitmer</w:t>
        </w:r>
      </w:hyperlink>
      <w:hyperlink r:id="rId2429" w:history="1">
        <w:r>
          <w:rPr>
            <w:rFonts w:ascii="arial" w:eastAsia="arial" w:hAnsi="arial" w:cs="arial"/>
            <w:b/>
            <w:i/>
            <w:strike w:val="0"/>
            <w:color w:val="0077CC"/>
            <w:sz w:val="28"/>
            <w:u w:val="single"/>
            <w:vertAlign w:val="baseline"/>
          </w:rPr>
          <w:t xml:space="preserve"> hits Kristi Noem, other GOP officials over contraception bill</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NEWS &amp; US FEDERAL GOVERNMENT NEWS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Savannah Kuchar, USA TODAY</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86" style="position:absolute;z-index:252093440"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criticized Republican leaders on Sunday after South Dakota Gov. Kristi Noem said her fellow GOP lawmakers support access to birth control, but Senate Republicans blocked </w:t>
      </w:r>
      <w:hyperlink r:id="rId2430" w:history="1">
        <w:r>
          <w:rPr>
            <w:rFonts w:ascii="arial" w:eastAsia="arial" w:hAnsi="arial" w:cs="arial"/>
            <w:b w:val="0"/>
            <w:i/>
            <w:strike w:val="0"/>
            <w:noProof w:val="0"/>
            <w:color w:val="0077CC"/>
            <w:position w:val="0"/>
            <w:sz w:val="20"/>
            <w:u w:val="single"/>
            <w:vertAlign w:val="baseline"/>
          </w:rPr>
          <w:t>contraception legislation</w:t>
        </w:r>
      </w:hyperlink>
      <w:r>
        <w:rPr>
          <w:rFonts w:ascii="arial" w:eastAsia="arial" w:hAnsi="arial" w:cs="arial"/>
          <w:b w:val="0"/>
          <w:i w:val="0"/>
          <w:strike w:val="0"/>
          <w:noProof w:val="0"/>
          <w:color w:val="000000"/>
          <w:position w:val="0"/>
          <w:sz w:val="20"/>
          <w:u w:val="none"/>
          <w:vertAlign w:val="baseline"/>
        </w:rPr>
        <w:t xml:space="preserve">  last week.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U.S. Senate puts forward policy to ensure that they have an opportunity to enshrine access to contraception and Republicans vote against it and kill that bill, it is very much at risk here in this moment,"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CNN on Sunday morning.</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431" w:history="1">
        <w:r>
          <w:rPr>
            <w:rFonts w:ascii="arial" w:eastAsia="arial" w:hAnsi="arial" w:cs="arial"/>
            <w:b w:val="0"/>
            <w:i/>
            <w:strike w:val="0"/>
            <w:noProof w:val="0"/>
            <w:color w:val="0077CC"/>
            <w:position w:val="0"/>
            <w:sz w:val="20"/>
            <w:u w:val="single"/>
            <w:vertAlign w:val="baseline"/>
          </w:rPr>
          <w:t>Right to Contraception Act</w:t>
        </w:r>
      </w:hyperlink>
      <w:r>
        <w:rPr>
          <w:rFonts w:ascii="arial" w:eastAsia="arial" w:hAnsi="arial" w:cs="arial"/>
          <w:b w:val="0"/>
          <w:i w:val="0"/>
          <w:strike w:val="0"/>
          <w:noProof w:val="0"/>
          <w:color w:val="000000"/>
          <w:position w:val="0"/>
          <w:sz w:val="20"/>
          <w:u w:val="none"/>
          <w:vertAlign w:val="baseline"/>
        </w:rPr>
        <w:t>, introduced by Sen. Ed Markey, D-Mass., sought to codify people's right to use and protect health care providers' right to distribute contraceptives. The vote required 60 votes but failed by a count of 51-39, with Sens. Susan Collins, R-Maine, and Lisa Murkowski, R-Alaska, joining Democrats in voting yes.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 appeared on CNN just ahead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when asked about the failed bill, Noem said birth control should "absolutely" be available.</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called responses by Republicans like Noem, “disingenuous at best and an outright lie at worst.”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know the truth here,"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CNN.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governor, a surrogate for President Joe Biden's reelection campaign, pointed to former President Donald Trump's Supreme Court appointees. The three justices were crucial in overturning Roe v Wade, the landmark 1973 decision that guaranteed a constitutional right to an abortion, two years ago.</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there are women in many states who cannot access fundamental health care,"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continued, saying that along with abortion, other reproductive decisions are at stake. She </w:t>
      </w:r>
      <w:hyperlink r:id="rId2432" w:history="1">
        <w:r>
          <w:rPr>
            <w:rFonts w:ascii="arial" w:eastAsia="arial" w:hAnsi="arial" w:cs="arial"/>
            <w:b w:val="0"/>
            <w:i/>
            <w:strike w:val="0"/>
            <w:noProof w:val="0"/>
            <w:color w:val="0077CC"/>
            <w:position w:val="0"/>
            <w:sz w:val="20"/>
            <w:u w:val="single"/>
            <w:vertAlign w:val="baseline"/>
          </w:rPr>
          <w:t>mentioned IVF</w:t>
        </w:r>
      </w:hyperlink>
      <w:r>
        <w:rPr>
          <w:rFonts w:ascii="arial" w:eastAsia="arial" w:hAnsi="arial" w:cs="arial"/>
          <w:b w:val="0"/>
          <w:i w:val="0"/>
          <w:strike w:val="0"/>
          <w:noProof w:val="0"/>
          <w:color w:val="000000"/>
          <w:position w:val="0"/>
          <w:sz w:val="20"/>
          <w:u w:val="none"/>
          <w:vertAlign w:val="baseline"/>
        </w:rPr>
        <w:t xml:space="preserve"> "and now" contraception.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earlier Sunday morning said she was not opposed to contraception access, but that Senate Democrats' bill was "far-reaching."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bill was a joke," she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Republican senators bashed the bill as unnecessary.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threat to access to contraception, which is legal in every state and required by law to be offered at no cost by health insurers, and it's disgusting that Democrats are fearmongering on this important issue to score cheap political points," a group of 21 GOP senators, led by Sen. Rick Scott, R-Fla., wrote in </w:t>
      </w:r>
      <w:hyperlink r:id="rId2433" w:history="1">
        <w:r>
          <w:rPr>
            <w:rFonts w:ascii="arial" w:eastAsia="arial" w:hAnsi="arial" w:cs="arial"/>
            <w:b w:val="0"/>
            <w:i/>
            <w:strike w:val="0"/>
            <w:noProof w:val="0"/>
            <w:color w:val="0077CC"/>
            <w:position w:val="0"/>
            <w:sz w:val="20"/>
            <w:u w:val="single"/>
            <w:vertAlign w:val="baseline"/>
          </w:rPr>
          <w:t>a joint statement</w:t>
        </w:r>
      </w:hyperlink>
      <w:r>
        <w:rPr>
          <w:rFonts w:ascii="arial" w:eastAsia="arial" w:hAnsi="arial" w:cs="arial"/>
          <w:b w:val="0"/>
          <w:i w:val="0"/>
          <w:strike w:val="0"/>
          <w:noProof w:val="0"/>
          <w:color w:val="000000"/>
          <w:position w:val="0"/>
          <w:sz w:val="20"/>
          <w:u w:val="none"/>
          <w:vertAlign w:val="baseline"/>
        </w:rPr>
        <w:t xml:space="preserve"> Wednesday.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 Congress have also put forward their own bills related to contraception, pushing back on claims by Democrats that the GOP wants to take away access to birth control. </w:t>
      </w:r>
    </w:p>
    <w:p>
      <w:pPr>
        <w:pStyle w:val="Normal125"/>
        <w:keepNext w:val="0"/>
        <w:spacing w:before="240" w:after="0" w:line="260" w:lineRule="atLeast"/>
        <w:ind w:left="0" w:right="0" w:firstLine="0"/>
        <w:jc w:val="both"/>
      </w:pPr>
      <w:hyperlink r:id="rId2434" w:history="1">
        <w:r>
          <w:rPr>
            <w:rFonts w:ascii="arial" w:eastAsia="arial" w:hAnsi="arial" w:cs="arial"/>
            <w:b w:val="0"/>
            <w:i/>
            <w:strike w:val="0"/>
            <w:color w:val="0077CC"/>
            <w:sz w:val="20"/>
            <w:u w:val="single"/>
            <w:vertAlign w:val="baseline"/>
          </w:rPr>
          <w:t>Link to Image</w:t>
        </w:r>
      </w:hyperlink>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Joni Ernst, R-Iowa, introduced legislation that she said differs from Democrats by excluding access to Plan B. The emergency contraception pill is used to stop a pregnancy from happening and </w:t>
      </w:r>
      <w:hyperlink r:id="rId2435" w:history="1">
        <w:r>
          <w:rPr>
            <w:rFonts w:ascii="arial" w:eastAsia="arial" w:hAnsi="arial" w:cs="arial"/>
            <w:b w:val="0"/>
            <w:i/>
            <w:strike w:val="0"/>
            <w:noProof w:val="0"/>
            <w:color w:val="0077CC"/>
            <w:position w:val="0"/>
            <w:sz w:val="20"/>
            <w:u w:val="single"/>
            <w:vertAlign w:val="baseline"/>
          </w:rPr>
          <w:t>is not the same medication as the abortion</w:t>
        </w:r>
      </w:hyperlink>
      <w:r>
        <w:rPr>
          <w:rFonts w:ascii="arial" w:eastAsia="arial" w:hAnsi="arial" w:cs="arial"/>
          <w:b w:val="0"/>
          <w:i w:val="0"/>
          <w:strike w:val="0"/>
          <w:noProof w:val="0"/>
          <w:color w:val="000000"/>
          <w:position w:val="0"/>
          <w:sz w:val="20"/>
          <w:u w:val="none"/>
          <w:vertAlign w:val="baseline"/>
        </w:rPr>
        <w:t xml:space="preserve"> pill.</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an alternative that will make very clear that Republicans are for contraception,” Senate GOP Whip John Thune said, R-S.D., </w:t>
      </w:r>
      <w:hyperlink r:id="rId2436"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Rachel Barber, USA TODAY, and Nicole Fallert, USA TODAY</w:t>
      </w:r>
    </w:p>
    <w:p>
      <w:pPr>
        <w:pStyle w:val="Normal1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437" w:history="1">
        <w:r>
          <w:rPr>
            <w:rFonts w:ascii="arial" w:eastAsia="arial" w:hAnsi="arial" w:cs="arial"/>
            <w:b w:val="0"/>
            <w:i/>
            <w:strike w:val="0"/>
            <w:noProof w:val="0"/>
            <w:color w:val="0077CC"/>
            <w:position w:val="0"/>
            <w:sz w:val="20"/>
            <w:u w:val="single"/>
            <w:vertAlign w:val="baseline"/>
          </w:rPr>
          <w:t xml:space="preserve">'Disingenuous at best': </w:t>
        </w:r>
      </w:hyperlink>
      <w:hyperlink r:id="rId2438" w:history="1">
        <w:r>
          <w:rPr>
            <w:rFonts w:ascii="arial" w:eastAsia="arial" w:hAnsi="arial" w:cs="arial"/>
            <w:b/>
            <w:i/>
            <w:strike w:val="0"/>
            <w:noProof w:val="0"/>
            <w:color w:val="0077CC"/>
            <w:position w:val="0"/>
            <w:sz w:val="20"/>
            <w:u w:val="single"/>
            <w:vertAlign w:val="baseline"/>
          </w:rPr>
          <w:t>Gretchen</w:t>
        </w:r>
      </w:hyperlink>
      <w:hyperlink r:id="rId2439" w:history="1">
        <w:r>
          <w:rPr>
            <w:rFonts w:ascii="arial" w:eastAsia="arial" w:hAnsi="arial" w:cs="arial"/>
            <w:b w:val="0"/>
            <w:i/>
            <w:strike w:val="0"/>
            <w:noProof w:val="0"/>
            <w:color w:val="0077CC"/>
            <w:position w:val="0"/>
            <w:sz w:val="20"/>
            <w:u w:val="single"/>
            <w:vertAlign w:val="baseline"/>
          </w:rPr>
          <w:t xml:space="preserve"> </w:t>
        </w:r>
      </w:hyperlink>
      <w:hyperlink r:id="rId2440" w:history="1">
        <w:r>
          <w:rPr>
            <w:rFonts w:ascii="arial" w:eastAsia="arial" w:hAnsi="arial" w:cs="arial"/>
            <w:b/>
            <w:i/>
            <w:strike w:val="0"/>
            <w:noProof w:val="0"/>
            <w:color w:val="0077CC"/>
            <w:position w:val="0"/>
            <w:sz w:val="20"/>
            <w:u w:val="single"/>
            <w:vertAlign w:val="baseline"/>
          </w:rPr>
          <w:t>Whitmer</w:t>
        </w:r>
      </w:hyperlink>
      <w:hyperlink r:id="rId2441" w:history="1">
        <w:r>
          <w:rPr>
            <w:rFonts w:ascii="arial" w:eastAsia="arial" w:hAnsi="arial" w:cs="arial"/>
            <w:b w:val="0"/>
            <w:i/>
            <w:strike w:val="0"/>
            <w:noProof w:val="0"/>
            <w:color w:val="0077CC"/>
            <w:position w:val="0"/>
            <w:sz w:val="20"/>
            <w:u w:val="single"/>
            <w:vertAlign w:val="baseline"/>
          </w:rPr>
          <w:t xml:space="preserve"> hits Kristi Noem, other GOP officials over contraception bill</w:t>
        </w:r>
      </w:hyperlink>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87" style="position:absolute;z-index:252094464"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CONTRACEPTION (92%); LEGISLATIVE BODIES (91%); US CONGRESS (91%); GOVERNMENT BODIES &amp; OFFICES (90%); LEGISLATION (90%); POLITICAL PARTIES (90%); REPRODUCTIVE RIGHTS (90%); US DEMOCRATIC PARTY (90%); ABORTION (89%); US FEDERAL GOVERNMENT (79%); CAMPAIGNS &amp; ELECTIONS (78%); ELECTIONS (78%); FAMILY PLANNING (78%); GOVERNMENT &amp; PUBLIC ADMINISTRATION (78%); GOVERNORS (78%); ABORTION RIGHTS (77%); APPOINTMENTS (77%); SUPREME COURTS (74%); HEALTH CARE PROFESSIONALS (71%); LAW COURTS &amp; TRIBUNALS (69%)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(71%); HEALTH CARE PROFESSIONALS (71%); HEALTH INSURANCE (71%)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KRISTI NOEM (93%); EDWARD J MARKEY (92%); JOE BIDEN (92%); JONI ERNST (90%); DONALD TRUMP (89%); RICK SCOTT (89%); SUSAN COLLINS (78%); LISA MURKOWSKI (73%); JOHN THUNE (58%)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SOUTH DAKOTA, USA (94%); ALASKA, USA (93%); IOWA, USA (93%); UNITED STATES (96%); Michigan, South Dakota, Alaska &amp; Iowa; United States; Americas, Northern America</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CONGRESS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LISA MURKOWSKI</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FAMILY PLANNING</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IOWA, USA</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REPRODUCTIVE RIGHTS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HEALTH CARE PROFESSIONALS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HEALTH CARE PROFESSIONALS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APPOINTMENTS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LEGISLATION</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ALASKA, USA</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ABORTION DRUGS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ABORTION DRUGS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JONI ERNST</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CONTRACEPTION</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HEALTH INSURANCE</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KRISTI NOEM</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SOUTH DAKOTA, USA</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SUSAN COLLINS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LAW COURTS &amp; TRIBUNALS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RICK SCOTT</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HEALTH CARE</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ABORTION RIGHTS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EDWARD J MARKEY</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SUPREME COURTS</w: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ABORTION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488"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Gretchen</w:t>
        </w:r>
      </w:hyperlink>
      <w:hyperlink r:id="rId2449" w:history="1">
        <w:r>
          <w:rPr>
            <w:rFonts w:ascii="arial" w:eastAsia="arial" w:hAnsi="arial" w:cs="arial"/>
            <w:b/>
            <w:i/>
            <w:strike w:val="0"/>
            <w:color w:val="0077CC"/>
            <w:sz w:val="28"/>
            <w:u w:val="single"/>
            <w:vertAlign w:val="baseline"/>
          </w:rPr>
          <w:t xml:space="preserve"> </w:t>
        </w:r>
      </w:hyperlink>
      <w:hyperlink r:id="rId2450" w:history="1">
        <w:r>
          <w:rPr>
            <w:rFonts w:ascii="arial" w:eastAsia="arial" w:hAnsi="arial" w:cs="arial"/>
            <w:b/>
            <w:i/>
            <w:strike w:val="0"/>
            <w:color w:val="0077CC"/>
            <w:sz w:val="28"/>
            <w:u w:val="single"/>
            <w:vertAlign w:val="baseline"/>
          </w:rPr>
          <w:t>Whitmer</w:t>
        </w:r>
      </w:hyperlink>
      <w:hyperlink r:id="rId2451" w:history="1">
        <w:r>
          <w:rPr>
            <w:rFonts w:ascii="arial" w:eastAsia="arial" w:hAnsi="arial" w:cs="arial"/>
            <w:b/>
            <w:i/>
            <w:strike w:val="0"/>
            <w:color w:val="0077CC"/>
            <w:sz w:val="28"/>
            <w:u w:val="single"/>
            <w:vertAlign w:val="baseline"/>
          </w:rPr>
          <w:t xml:space="preserve"> is really good at having it all</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2024 Monday 1:19 PM EST</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3396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89" style="position:absolute;z-index:252096512"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19th, 2024 (</w:t>
      </w:r>
      <w:hyperlink r:id="rId2452"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45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right; her husband, Mark Mallory; and daughters Sydney and Sherry attend the Michigan Inauguration on Jan. 1, 2023. | Andrew Roth/Michigan Advance</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known for a lot of things in her life.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never lost an election, gaining </w:t>
      </w:r>
      <w:hyperlink r:id="rId2454" w:history="1">
        <w:r>
          <w:rPr>
            <w:rFonts w:ascii="arial" w:eastAsia="arial" w:hAnsi="arial" w:cs="arial"/>
            <w:b w:val="0"/>
            <w:i/>
            <w:strike w:val="0"/>
            <w:noProof w:val="0"/>
            <w:color w:val="0077CC"/>
            <w:position w:val="0"/>
            <w:sz w:val="20"/>
            <w:u w:val="single"/>
            <w:vertAlign w:val="baseline"/>
          </w:rPr>
          <w:t xml:space="preserve">national attention for fighting against anti-abortion and anti-labor policies while serving in the Legislature. As Michigan's 49th governor, she was the subject of an </w:t>
        </w:r>
      </w:hyperlink>
      <w:r>
        <w:rPr>
          <w:rFonts w:ascii="arial" w:eastAsia="arial" w:hAnsi="arial" w:cs="arial"/>
          <w:b w:val="0"/>
          <w:i w:val="0"/>
          <w:strike w:val="0"/>
          <w:noProof w:val="0"/>
          <w:color w:val="000000"/>
          <w:position w:val="0"/>
          <w:sz w:val="20"/>
          <w:u w:val="none"/>
          <w:vertAlign w:val="baseline"/>
        </w:rPr>
        <w:t> </w:t>
      </w:r>
      <w:hyperlink r:id="rId2455" w:history="1">
        <w:r>
          <w:rPr>
            <w:rFonts w:ascii="arial" w:eastAsia="arial" w:hAnsi="arial" w:cs="arial"/>
            <w:b w:val="0"/>
            <w:i/>
            <w:strike w:val="0"/>
            <w:noProof w:val="0"/>
            <w:color w:val="0077CC"/>
            <w:position w:val="0"/>
            <w:sz w:val="20"/>
            <w:u w:val="single"/>
            <w:vertAlign w:val="baseline"/>
          </w:rPr>
          <w:t xml:space="preserve">assassination plot during her first term and went on to sign an </w:t>
        </w:r>
      </w:hyperlink>
      <w:r>
        <w:rPr>
          <w:rFonts w:ascii="arial" w:eastAsia="arial" w:hAnsi="arial" w:cs="arial"/>
          <w:b w:val="0"/>
          <w:i w:val="0"/>
          <w:strike w:val="0"/>
          <w:noProof w:val="0"/>
          <w:color w:val="000000"/>
          <w:position w:val="0"/>
          <w:sz w:val="20"/>
          <w:u w:val="none"/>
          <w:vertAlign w:val="baseline"/>
        </w:rPr>
        <w:t> </w:t>
      </w:r>
      <w:hyperlink r:id="rId2456" w:history="1">
        <w:r>
          <w:rPr>
            <w:rFonts w:ascii="arial" w:eastAsia="arial" w:hAnsi="arial" w:cs="arial"/>
            <w:b w:val="0"/>
            <w:i/>
            <w:strike w:val="0"/>
            <w:noProof w:val="0"/>
            <w:color w:val="0077CC"/>
            <w:position w:val="0"/>
            <w:sz w:val="20"/>
            <w:u w:val="single"/>
            <w:vertAlign w:val="baseline"/>
          </w:rPr>
          <w:t xml:space="preserve">avalanche of progressive legislation after winning a landslide reelection. And she's been </w:t>
        </w:r>
      </w:hyperlink>
      <w:r>
        <w:rPr>
          <w:rFonts w:ascii="arial" w:eastAsia="arial" w:hAnsi="arial" w:cs="arial"/>
          <w:b w:val="0"/>
          <w:i w:val="0"/>
          <w:strike w:val="0"/>
          <w:noProof w:val="0"/>
          <w:color w:val="000000"/>
          <w:position w:val="0"/>
          <w:sz w:val="20"/>
          <w:u w:val="none"/>
          <w:vertAlign w:val="baseline"/>
        </w:rPr>
        <w:t> </w:t>
      </w:r>
      <w:hyperlink r:id="rId2457" w:history="1">
        <w:r>
          <w:rPr>
            <w:rFonts w:ascii="arial" w:eastAsia="arial" w:hAnsi="arial" w:cs="arial"/>
            <w:b w:val="0"/>
            <w:i/>
            <w:strike w:val="0"/>
            <w:noProof w:val="0"/>
            <w:color w:val="0077CC"/>
            <w:position w:val="0"/>
            <w:sz w:val="20"/>
            <w:u w:val="single"/>
            <w:vertAlign w:val="baseline"/>
          </w:rPr>
          <w:t>considered for the role of vice president twice in a four-year span.</w:t>
        </w:r>
      </w:hyperlink>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latest role is hype woman for Vice President Kamala Harris and her friend, Minnesota Gov. Tim Walz.</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and I get along because we both live by a three-word strategy: Get sh-t done,' she declared at a</w:t>
      </w:r>
      <w:hyperlink r:id="rId2458" w:history="1">
        <w:r>
          <w:rPr>
            <w:rFonts w:ascii="arial" w:eastAsia="arial" w:hAnsi="arial" w:cs="arial"/>
            <w:b w:val="0"/>
            <w:i/>
            <w:strike w:val="0"/>
            <w:noProof w:val="0"/>
            <w:color w:val="0077CC"/>
            <w:position w:val="0"/>
            <w:sz w:val="20"/>
            <w:u w:val="single"/>
            <w:vertAlign w:val="baseline"/>
          </w:rPr>
          <w:t xml:space="preserve"> rally this month in a Detroit Metro Airport hangar that drew 15,000 people.</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certainly describes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governing philosophy, delivered with her salt-of-the-earth rhetorical flair (her first gubernatorial campaign slogan was 'Fix the Damn Roads,' after all, which gave some male pundits the vapors).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covering her for two decades and reading her first book, it's clear that's also her general approach to life. </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starts out 'True Gretch,' by announcing that she hails from a family of hard workers. Time and time again, she encounters obstacles, grits through it, and knocks them down. Sometimes she goes with her gut, like when she disclosed her sexual assault in an emotional Senate speech during an abortion bill debate. Other times, that comes after carefully assessing the situation and listening to others, like when a severe winter storm threatened to knock out power for millions.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end of the day,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52, always plays through pain — be it her mother's devastating cancer diagnosis or threats on her life — and gets sh-t done. There's really nothing more Midwestern or Generation X than that.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really want to understand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though, it starts with appreciating how important her family and being a mom are to her. It's something I've gotten to see up close and personal over the years — our kids happen to be the same ages — but it also comes through on every page.</w:t>
      </w:r>
    </w:p>
    <w:p>
      <w:pPr>
        <w:pStyle w:val="Normal126"/>
        <w:keepNext w:val="0"/>
        <w:spacing w:before="240" w:after="0" w:line="260" w:lineRule="atLeast"/>
        <w:ind w:left="0" w:right="0" w:firstLine="0"/>
        <w:jc w:val="both"/>
      </w:pPr>
      <w:hyperlink r:id="rId2459" w:history="1">
        <w:r>
          <w:rPr>
            <w:rFonts w:ascii="arial" w:eastAsia="arial" w:hAnsi="arial" w:cs="arial"/>
            <w:b w:val="0"/>
            <w:i/>
            <w:strike w:val="0"/>
            <w:color w:val="0077CC"/>
            <w:sz w:val="20"/>
            <w:u w:val="single"/>
            <w:vertAlign w:val="baseline"/>
          </w:rPr>
          <w:t xml:space="preserve"> Michigan Governor </w:t>
        </w:r>
      </w:hyperlink>
      <w:hyperlink r:id="rId2460" w:history="1">
        <w:r>
          <w:rPr>
            <w:rFonts w:ascii="arial" w:eastAsia="arial" w:hAnsi="arial" w:cs="arial"/>
            <w:b/>
            <w:i/>
            <w:strike w:val="0"/>
            <w:color w:val="0077CC"/>
            <w:sz w:val="20"/>
            <w:u w:val="single"/>
            <w:vertAlign w:val="baseline"/>
          </w:rPr>
          <w:t>Gretchen</w:t>
        </w:r>
      </w:hyperlink>
      <w:hyperlink r:id="rId2461" w:history="1">
        <w:r>
          <w:rPr>
            <w:rFonts w:ascii="arial" w:eastAsia="arial" w:hAnsi="arial" w:cs="arial"/>
            <w:b w:val="0"/>
            <w:i/>
            <w:strike w:val="0"/>
            <w:color w:val="0077CC"/>
            <w:sz w:val="20"/>
            <w:u w:val="single"/>
            <w:vertAlign w:val="baseline"/>
          </w:rPr>
          <w:t xml:space="preserve"> </w:t>
        </w:r>
      </w:hyperlink>
      <w:hyperlink r:id="rId2462" w:history="1">
        <w:r>
          <w:rPr>
            <w:rFonts w:ascii="arial" w:eastAsia="arial" w:hAnsi="arial" w:cs="arial"/>
            <w:b/>
            <w:i/>
            <w:strike w:val="0"/>
            <w:color w:val="0077CC"/>
            <w:sz w:val="20"/>
            <w:u w:val="single"/>
            <w:vertAlign w:val="baseline"/>
          </w:rPr>
          <w:t>Whitmer</w:t>
        </w:r>
      </w:hyperlink>
      <w:hyperlink r:id="rId2463" w:history="1">
        <w:r>
          <w:rPr>
            <w:rFonts w:ascii="arial" w:eastAsia="arial" w:hAnsi="arial" w:cs="arial"/>
            <w:b w:val="0"/>
            <w:i/>
            <w:strike w:val="0"/>
            <w:color w:val="0077CC"/>
            <w:sz w:val="20"/>
            <w:u w:val="single"/>
            <w:vertAlign w:val="baseline"/>
          </w:rPr>
          <w:t xml:space="preserve"> speaks to a crowd in Detroit at a rally for Vice President Kamala Harris' campaign for president on Aug. 7, 2024. | Anna Liz Nichols</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Eldest daughter syndrome</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Esther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named for both her grandmothers, who both play a prominent role in her book — was born into a family of public servants.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Sherry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for whom her eldest daughter is named — was an assistant attorney general under Democratic Attorney General Frank Kelley, and her father, Dick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led the Commerce department under GOP Gov. William Milliken.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really couldn't script a better background for someone who aspired to be governor of a big purple state. But despite her political pedigree,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shares plenty of self-deprecating anecdotes, like losing her two front teeth at camp and earning the nickname, 'Gravity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She even notes that her dad told a reporter during her first campaign for the Michigan House,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knows she isn't special.'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Somehow I knew the first time I met Rep.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back in 2005 that she was the firstborn (we tend to spot our own). When I interviewed her last month about 'True Gretch,' I asked her if she thought it was a story of eldest daughter syndrome.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funny,' she said and paused. 'You know what? I think that being the oldest, as well as other things, probably informs a lot of who I am. So yeah, that makes sense.'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her parents divorcing when she was 6,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took on the caregiver role for her younger siblings, Liz and Richard, with whom she still shares a close, goofy relationship. She writes about being sick with worry about her sister walking home alone from school. She also worried about her dad being alone a lot of the time and took to leaving little notes and drawings around the house for him to find.</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caregiver role continued into adulthood when she had a 'classic </w:t>
      </w:r>
      <w:hyperlink r:id="rId2464" w:history="1">
        <w:r>
          <w:rPr>
            <w:rFonts w:ascii="arial" w:eastAsia="arial" w:hAnsi="arial" w:cs="arial"/>
            <w:b w:val="0"/>
            <w:i/>
            <w:strike w:val="0"/>
            <w:noProof w:val="0"/>
            <w:color w:val="0077CC"/>
            <w:position w:val="0"/>
            <w:sz w:val="20"/>
            <w:u w:val="single"/>
            <w:vertAlign w:val="baseline"/>
          </w:rPr>
          <w:t>sandwich generation situation' during her first term in the House while giving birth to her first child as her mother was dying of cancer. In one of the more poignant moments of the book, she climbs into her mom's hospital bed following her first surgery. Instead of weeping, the two end up sharing a joke and howling with laughter.</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has been written about the latchkey kids of the '80s — most of it serving as a condemnation of working women, as the feminist backlash was in full swing — but it's worth considering that many children learned valuable lessons in independence and resilience. </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2465" w:history="1">
        <w:r>
          <w:rPr>
            <w:rFonts w:ascii="arial" w:eastAsia="arial" w:hAnsi="arial" w:cs="arial"/>
            <w:b w:val="0"/>
            <w:i/>
            <w:strike w:val="0"/>
            <w:noProof w:val="0"/>
            <w:color w:val="0077CC"/>
            <w:position w:val="0"/>
            <w:sz w:val="20"/>
            <w:u w:val="single"/>
            <w:vertAlign w:val="baseline"/>
          </w:rPr>
          <w:t xml:space="preserve">recalled in a recent interview that as a kid, she called her mom at work after her sister broke her arm and was told, 'Oh, give her a Twinkie and I'll check it when I get home.' While today's helicopter parents would wince at that exchange, the book seems to underscore that </w:t>
        </w:r>
      </w:hyperlink>
      <w:hyperlink r:id="rId2466" w:history="1">
        <w:r>
          <w:rPr>
            <w:rFonts w:ascii="arial" w:eastAsia="arial" w:hAnsi="arial" w:cs="arial"/>
            <w:b/>
            <w:i/>
            <w:strike w:val="0"/>
            <w:noProof w:val="0"/>
            <w:color w:val="0077CC"/>
            <w:position w:val="0"/>
            <w:sz w:val="20"/>
            <w:u w:val="single"/>
            <w:vertAlign w:val="baseline"/>
          </w:rPr>
          <w:t>Whitmer</w:t>
        </w:r>
      </w:hyperlink>
      <w:hyperlink r:id="rId2467" w:history="1">
        <w:r>
          <w:rPr>
            <w:rFonts w:ascii="arial" w:eastAsia="arial" w:hAnsi="arial" w:cs="arial"/>
            <w:b w:val="0"/>
            <w:i/>
            <w:strike w:val="0"/>
            <w:noProof w:val="0"/>
            <w:color w:val="0077CC"/>
            <w:position w:val="0"/>
            <w:sz w:val="20"/>
            <w:u w:val="single"/>
            <w:vertAlign w:val="baseline"/>
          </w:rPr>
          <w:t xml:space="preserve"> benefited from having to figure out things on her own.</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159 brief pages of 'True Gretch,' she breaks down 10 of her most significant life lessons, with chapters titled, 'Never Give Up,' 'Learn to Listen' and 'Run Toward the Fire,' interspersed with bright, shorter asides like the 'True Gretch Playlist' and her take on the 'Saturday Night Live' </w:t>
      </w:r>
      <w:hyperlink r:id="rId2468" w:history="1">
        <w:r>
          <w:rPr>
            <w:rFonts w:ascii="arial" w:eastAsia="arial" w:hAnsi="arial" w:cs="arial"/>
            <w:b w:val="0"/>
            <w:i/>
            <w:strike w:val="0"/>
            <w:noProof w:val="0"/>
            <w:color w:val="0077CC"/>
            <w:position w:val="0"/>
            <w:sz w:val="20"/>
            <w:u w:val="single"/>
            <w:vertAlign w:val="baseline"/>
          </w:rPr>
          <w:t>portrayal of her during the pandemic. (There's also no index, which will disappoint politicos who live to search for their names).</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breezy read, with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taking great pains not to lecture or hector anyone, instead assuming the tone of a wise girlfriend who's figured some stuff out and isn't afraid to share her wins and losses over a bottle of mid-priced wine.</w:t>
      </w:r>
    </w:p>
    <w:p>
      <w:pPr>
        <w:pStyle w:val="Normal126"/>
        <w:keepNext w:val="0"/>
        <w:spacing w:before="240" w:after="0" w:line="260" w:lineRule="atLeast"/>
        <w:ind w:left="0" w:right="0" w:firstLine="0"/>
        <w:jc w:val="both"/>
      </w:pPr>
      <w:hyperlink r:id="rId2469" w:history="1">
        <w:r>
          <w:rPr>
            <w:rFonts w:ascii="arial" w:eastAsia="arial" w:hAnsi="arial" w:cs="arial"/>
            <w:b w:val="0"/>
            <w:i/>
            <w:strike w:val="0"/>
            <w:color w:val="0077CC"/>
            <w:sz w:val="20"/>
            <w:u w:val="single"/>
            <w:vertAlign w:val="baseline"/>
          </w:rPr>
          <w:t xml:space="preserve"> An audience member holds a copy of 'True Gretch' during a stop on Gov. </w:t>
        </w:r>
      </w:hyperlink>
      <w:hyperlink r:id="rId2470" w:history="1">
        <w:r>
          <w:rPr>
            <w:rFonts w:ascii="arial" w:eastAsia="arial" w:hAnsi="arial" w:cs="arial"/>
            <w:b/>
            <w:i/>
            <w:strike w:val="0"/>
            <w:color w:val="0077CC"/>
            <w:sz w:val="20"/>
            <w:u w:val="single"/>
            <w:vertAlign w:val="baseline"/>
          </w:rPr>
          <w:t>Gretchen</w:t>
        </w:r>
      </w:hyperlink>
      <w:hyperlink r:id="rId2471" w:history="1">
        <w:r>
          <w:rPr>
            <w:rFonts w:ascii="arial" w:eastAsia="arial" w:hAnsi="arial" w:cs="arial"/>
            <w:b w:val="0"/>
            <w:i/>
            <w:strike w:val="0"/>
            <w:color w:val="0077CC"/>
            <w:sz w:val="20"/>
            <w:u w:val="single"/>
            <w:vertAlign w:val="baseline"/>
          </w:rPr>
          <w:t xml:space="preserve"> </w:t>
        </w:r>
      </w:hyperlink>
      <w:hyperlink r:id="rId2472" w:history="1">
        <w:r>
          <w:rPr>
            <w:rFonts w:ascii="arial" w:eastAsia="arial" w:hAnsi="arial" w:cs="arial"/>
            <w:b/>
            <w:i/>
            <w:strike w:val="0"/>
            <w:color w:val="0077CC"/>
            <w:sz w:val="20"/>
            <w:u w:val="single"/>
            <w:vertAlign w:val="baseline"/>
          </w:rPr>
          <w:t>Whitmer</w:t>
        </w:r>
      </w:hyperlink>
      <w:hyperlink r:id="rId2473" w:history="1">
        <w:r>
          <w:rPr>
            <w:rFonts w:ascii="arial" w:eastAsia="arial" w:hAnsi="arial" w:cs="arial"/>
            <w:b w:val="0"/>
            <w:i/>
            <w:strike w:val="0"/>
            <w:color w:val="0077CC"/>
            <w:sz w:val="20"/>
            <w:u w:val="single"/>
            <w:vertAlign w:val="baseline"/>
          </w:rPr>
          <w:t>'s book tour in East Lansing, Mich., on July 23, 2024. (Photo by Andrew Roth/Michigan Advance)</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Ambition and motherhood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all politicians talk about family, but it's not an exaggeration to say that the tent poles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brief book are her parents, grandparents, siblings, husbands (yes, she's close with her ex) and children.</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seems to have realized what so many women have: There's no ideal time in your career to have a baby. You just take the leap and do your best, because there will always be tons of hurdles. She had her first daughter shortly after taking office, something we bonded over as I </w:t>
      </w:r>
      <w:hyperlink r:id="rId2474" w:history="1">
        <w:r>
          <w:rPr>
            <w:rFonts w:ascii="arial" w:eastAsia="arial" w:hAnsi="arial" w:cs="arial"/>
            <w:b w:val="0"/>
            <w:i/>
            <w:strike w:val="0"/>
            <w:noProof w:val="0"/>
            <w:color w:val="0077CC"/>
            <w:position w:val="0"/>
            <w:sz w:val="20"/>
            <w:u w:val="single"/>
            <w:vertAlign w:val="baseline"/>
          </w:rPr>
          <w:t>had mine within a year of landing my first reporting job.</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girls have grown up around the Capitol. Sherry [was born in] my first term and Sydney my second term,'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me in an interview last month. ' They understand politics. They understand why this is something that I'm called to do.'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balanced work with parenthood just like the rest of us (we'd leave Senate committee hearings to pick our kids up from theater camp at the same time) — even though her job was far more important than most. I remember one time when I confessed over coffee that I was gripped with mom guilt after being late to my kid's birthday celebration at school. She gently reminded me that it's good for our daughters to see us trying to make a difference in the world.</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centerpiece of the '80s feminist backlash was </w:t>
      </w:r>
      <w:hyperlink r:id="rId2475" w:history="1">
        <w:r>
          <w:rPr>
            <w:rFonts w:ascii="arial" w:eastAsia="arial" w:hAnsi="arial" w:cs="arial"/>
            <w:b w:val="0"/>
            <w:i/>
            <w:strike w:val="0"/>
            <w:noProof w:val="0"/>
            <w:color w:val="0077CC"/>
            <w:position w:val="0"/>
            <w:sz w:val="20"/>
            <w:u w:val="single"/>
            <w:vertAlign w:val="baseline"/>
          </w:rPr>
          <w:t xml:space="preserve">admonishing women that you couldn't have it all — kids and career — and if you tried, you'd constantly fail at both jobs. I doubt that </w:t>
        </w:r>
      </w:hyperlink>
      <w:hyperlink r:id="rId2476" w:history="1">
        <w:r>
          <w:rPr>
            <w:rFonts w:ascii="arial" w:eastAsia="arial" w:hAnsi="arial" w:cs="arial"/>
            <w:b/>
            <w:i/>
            <w:strike w:val="0"/>
            <w:noProof w:val="0"/>
            <w:color w:val="0077CC"/>
            <w:position w:val="0"/>
            <w:sz w:val="20"/>
            <w:u w:val="single"/>
            <w:vertAlign w:val="baseline"/>
          </w:rPr>
          <w:t>Whitmer</w:t>
        </w:r>
      </w:hyperlink>
      <w:hyperlink r:id="rId2477" w:history="1">
        <w:r>
          <w:rPr>
            <w:rFonts w:ascii="arial" w:eastAsia="arial" w:hAnsi="arial" w:cs="arial"/>
            <w:b w:val="0"/>
            <w:i/>
            <w:strike w:val="0"/>
            <w:noProof w:val="0"/>
            <w:color w:val="0077CC"/>
            <w:position w:val="0"/>
            <w:sz w:val="20"/>
            <w:u w:val="single"/>
            <w:vertAlign w:val="baseline"/>
          </w:rPr>
          <w:t xml:space="preserve"> set out to prove that maxim wrong — she was probably just emulating the strong women in her family — but she has. She's always been an involved parent who has continued to pursue her political dreams. And while mothers with school-aged children are still a minority in Michigan politics, there's a much </w:t>
        </w:r>
      </w:hyperlink>
      <w:r>
        <w:rPr>
          <w:rFonts w:ascii="arial" w:eastAsia="arial" w:hAnsi="arial" w:cs="arial"/>
          <w:b w:val="0"/>
          <w:i w:val="0"/>
          <w:strike w:val="0"/>
          <w:noProof w:val="0"/>
          <w:color w:val="000000"/>
          <w:position w:val="0"/>
          <w:sz w:val="20"/>
          <w:u w:val="none"/>
          <w:vertAlign w:val="baseline"/>
        </w:rPr>
        <w:t> </w:t>
      </w:r>
      <w:hyperlink r:id="rId2478" w:history="1">
        <w:r>
          <w:rPr>
            <w:rFonts w:ascii="arial" w:eastAsia="arial" w:hAnsi="arial" w:cs="arial"/>
            <w:b w:val="0"/>
            <w:i/>
            <w:strike w:val="0"/>
            <w:noProof w:val="0"/>
            <w:color w:val="0077CC"/>
            <w:position w:val="0"/>
            <w:sz w:val="20"/>
            <w:u w:val="single"/>
            <w:vertAlign w:val="baseline"/>
          </w:rPr>
          <w:t>stronger support network today.</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tapped in 2020 to deliver the </w:t>
      </w:r>
      <w:hyperlink r:id="rId2479" w:history="1">
        <w:r>
          <w:rPr>
            <w:rFonts w:ascii="arial" w:eastAsia="arial" w:hAnsi="arial" w:cs="arial"/>
            <w:b w:val="0"/>
            <w:i/>
            <w:strike w:val="0"/>
            <w:noProof w:val="0"/>
            <w:color w:val="0077CC"/>
            <w:position w:val="0"/>
            <w:sz w:val="20"/>
            <w:u w:val="single"/>
            <w:vertAlign w:val="baseline"/>
          </w:rPr>
          <w:t>response to then-President Trump's State of the Union — an honor usually bestowed upon one of the opposing party's rising stars — she chose her daughters' high school as the venue. (Her kids invited a gaggle of friends to the event who promptly all took selfies at the podium).</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month later, the state was engulfed in the pandemic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had to make some agonizing choices, like an executive order </w:t>
      </w:r>
      <w:hyperlink r:id="rId2480" w:history="1">
        <w:r>
          <w:rPr>
            <w:rFonts w:ascii="arial" w:eastAsia="arial" w:hAnsi="arial" w:cs="arial"/>
            <w:b w:val="0"/>
            <w:i/>
            <w:strike w:val="0"/>
            <w:noProof w:val="0"/>
            <w:color w:val="0077CC"/>
            <w:position w:val="0"/>
            <w:sz w:val="20"/>
            <w:u w:val="single"/>
            <w:vertAlign w:val="baseline"/>
          </w:rPr>
          <w:t>closing down schools. 'With a stroke of my pen, I canceled my own kid's high school graduation, her senior prom,' she writes, noting she understood all too well why people were angry.</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book,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devotes a surprising amount of time to a 2019 crisis when a polar vortex </w:t>
      </w:r>
      <w:hyperlink r:id="rId2481" w:history="1">
        <w:r>
          <w:rPr>
            <w:rFonts w:ascii="arial" w:eastAsia="arial" w:hAnsi="arial" w:cs="arial"/>
            <w:b w:val="0"/>
            <w:i/>
            <w:strike w:val="0"/>
            <w:noProof w:val="0"/>
            <w:color w:val="0077CC"/>
            <w:position w:val="0"/>
            <w:sz w:val="20"/>
            <w:u w:val="single"/>
            <w:vertAlign w:val="baseline"/>
          </w:rPr>
          <w:t>threatened the state's power grid, and she called on people to voluntarily turn down their thermostats. In hindsight, you can see that she wishes that's how COVID would have gone down, with everyone working together to save people's lives instead of getting caught up in political battles. One of her recurring themes is that leaders aren't going to get everything right, but you have to try to help people.</w:t>
        </w:r>
      </w:hyperlink>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describes her daughters as even-keeled, 'stoic Whitmers,' even when she shares with them the threats on her life. They're now both in their early 20s but they remain close with her, even getting matching tattoos — smiley faces as a callback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drawing them on their stomachs before they left for overnight camp.</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a </w:t>
      </w:r>
      <w:hyperlink r:id="rId2482" w:history="1">
        <w:r>
          <w:rPr>
            <w:rFonts w:ascii="arial" w:eastAsia="arial" w:hAnsi="arial" w:cs="arial"/>
            <w:b w:val="0"/>
            <w:i/>
            <w:strike w:val="0"/>
            <w:noProof w:val="0"/>
            <w:color w:val="0077CC"/>
            <w:position w:val="0"/>
            <w:sz w:val="20"/>
            <w:u w:val="single"/>
            <w:vertAlign w:val="baseline"/>
          </w:rPr>
          <w:t xml:space="preserve">special pain that Gen X women feel, having been raised with the promises of second-wave feminism that told us we could be anything we wanted to be, only to see our daughters be stripped of their most basic rights. When the U.S. Supreme Court overturned Roe v. Wade in 2022, </w:t>
        </w:r>
      </w:hyperlink>
      <w:hyperlink r:id="rId2483" w:history="1">
        <w:r>
          <w:rPr>
            <w:rFonts w:ascii="arial" w:eastAsia="arial" w:hAnsi="arial" w:cs="arial"/>
            <w:b/>
            <w:i/>
            <w:strike w:val="0"/>
            <w:noProof w:val="0"/>
            <w:color w:val="0077CC"/>
            <w:position w:val="0"/>
            <w:sz w:val="20"/>
            <w:u w:val="single"/>
            <w:vertAlign w:val="baseline"/>
          </w:rPr>
          <w:t>Whitmer</w:t>
        </w:r>
      </w:hyperlink>
      <w:hyperlink r:id="rId2484" w:history="1">
        <w:r>
          <w:rPr>
            <w:rFonts w:ascii="arial" w:eastAsia="arial" w:hAnsi="arial" w:cs="arial"/>
            <w:b w:val="0"/>
            <w:i/>
            <w:strike w:val="0"/>
            <w:noProof w:val="0"/>
            <w:color w:val="0077CC"/>
            <w:position w:val="0"/>
            <w:sz w:val="20"/>
            <w:u w:val="single"/>
            <w:vertAlign w:val="baseline"/>
          </w:rPr>
          <w:t xml:space="preserve">'s </w:t>
        </w:r>
      </w:hyperlink>
      <w:r>
        <w:rPr>
          <w:rFonts w:ascii="arial" w:eastAsia="arial" w:hAnsi="arial" w:cs="arial"/>
          <w:b w:val="0"/>
          <w:i w:val="0"/>
          <w:strike w:val="0"/>
          <w:noProof w:val="0"/>
          <w:color w:val="000000"/>
          <w:position w:val="0"/>
          <w:sz w:val="20"/>
          <w:u w:val="none"/>
          <w:vertAlign w:val="baseline"/>
        </w:rPr>
        <w:t> </w:t>
      </w:r>
      <w:hyperlink r:id="rId2485" w:history="1">
        <w:r>
          <w:rPr>
            <w:rFonts w:ascii="arial" w:eastAsia="arial" w:hAnsi="arial" w:cs="arial"/>
            <w:b w:val="0"/>
            <w:i/>
            <w:strike w:val="0"/>
            <w:noProof w:val="0"/>
            <w:color w:val="0077CC"/>
            <w:position w:val="0"/>
            <w:sz w:val="20"/>
            <w:u w:val="single"/>
            <w:vertAlign w:val="baseline"/>
          </w:rPr>
          <w:t>first thought was of her daughters and what that meant for their future.</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still enjoys light moments with her Gen Z kids, like when one of her social media posts goes viral and she exaggeratedly exclaims, 'Wow, I just can't stop trending!'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they always roll their eyes.</w:t>
      </w:r>
    </w:p>
    <w:p>
      <w:pPr>
        <w:pStyle w:val="Normal126"/>
        <w:keepNext w:val="0"/>
        <w:spacing w:before="240" w:after="0" w:line="260" w:lineRule="atLeast"/>
        <w:ind w:left="0" w:right="0" w:firstLine="0"/>
        <w:jc w:val="both"/>
      </w:pPr>
      <w:hyperlink r:id="rId2486" w:history="1">
        <w:r>
          <w:rPr>
            <w:rFonts w:ascii="arial" w:eastAsia="arial" w:hAnsi="arial" w:cs="arial"/>
            <w:b w:val="0"/>
            <w:i/>
            <w:strike w:val="0"/>
            <w:color w:val="0077CC"/>
            <w:sz w:val="20"/>
            <w:u w:val="single"/>
            <w:vertAlign w:val="baseline"/>
          </w:rPr>
          <w:t xml:space="preserve"> Gov. </w:t>
        </w:r>
      </w:hyperlink>
      <w:hyperlink r:id="rId2487" w:history="1">
        <w:r>
          <w:rPr>
            <w:rFonts w:ascii="arial" w:eastAsia="arial" w:hAnsi="arial" w:cs="arial"/>
            <w:b/>
            <w:i/>
            <w:strike w:val="0"/>
            <w:color w:val="0077CC"/>
            <w:sz w:val="20"/>
            <w:u w:val="single"/>
            <w:vertAlign w:val="baseline"/>
          </w:rPr>
          <w:t>Gretchen</w:t>
        </w:r>
      </w:hyperlink>
      <w:hyperlink r:id="rId2488" w:history="1">
        <w:r>
          <w:rPr>
            <w:rFonts w:ascii="arial" w:eastAsia="arial" w:hAnsi="arial" w:cs="arial"/>
            <w:b w:val="0"/>
            <w:i/>
            <w:strike w:val="0"/>
            <w:color w:val="0077CC"/>
            <w:sz w:val="20"/>
            <w:u w:val="single"/>
            <w:vertAlign w:val="baseline"/>
          </w:rPr>
          <w:t xml:space="preserve"> </w:t>
        </w:r>
      </w:hyperlink>
      <w:hyperlink r:id="rId2489" w:history="1">
        <w:r>
          <w:rPr>
            <w:rFonts w:ascii="arial" w:eastAsia="arial" w:hAnsi="arial" w:cs="arial"/>
            <w:b/>
            <w:i/>
            <w:strike w:val="0"/>
            <w:color w:val="0077CC"/>
            <w:sz w:val="20"/>
            <w:u w:val="single"/>
            <w:vertAlign w:val="baseline"/>
          </w:rPr>
          <w:t>Whitmer</w:t>
        </w:r>
      </w:hyperlink>
      <w:hyperlink r:id="rId2490" w:history="1">
        <w:r>
          <w:rPr>
            <w:rFonts w:ascii="arial" w:eastAsia="arial" w:hAnsi="arial" w:cs="arial"/>
            <w:b w:val="0"/>
            <w:i/>
            <w:strike w:val="0"/>
            <w:color w:val="0077CC"/>
            <w:sz w:val="20"/>
            <w:u w:val="single"/>
            <w:vertAlign w:val="baseline"/>
          </w:rPr>
          <w:t xml:space="preserve"> with her daughter, Sherry, as she signs Senate Bill 4, which expands the Elliott Larsen Civil Rights Act to include protections for the LGBTQ+ community, on March 16, 2023. (Andrew Roth/Michigan Advance)</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governor (again)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has had a female governor before — now-U.S. Energy Secretary Jennifer Granholm served two terms in the aughts — but that hasn't prevented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enduring her fair share of misogyny.</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she was elected to the state's highest office,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named on 'hottest politicians' lists and belittled as a '</w:t>
      </w:r>
      <w:hyperlink r:id="rId2491" w:history="1">
        <w:r>
          <w:rPr>
            <w:rFonts w:ascii="arial" w:eastAsia="arial" w:hAnsi="arial" w:cs="arial"/>
            <w:b w:val="0"/>
            <w:i/>
            <w:strike w:val="0"/>
            <w:noProof w:val="0"/>
            <w:color w:val="0077CC"/>
            <w:position w:val="0"/>
            <w:sz w:val="20"/>
            <w:u w:val="single"/>
            <w:vertAlign w:val="baseline"/>
          </w:rPr>
          <w:t>junior senator' by a male colleague (who never used that term for anyone else). As governor, she's been called '</w:t>
        </w:r>
      </w:hyperlink>
      <w:r>
        <w:rPr>
          <w:rFonts w:ascii="arial" w:eastAsia="arial" w:hAnsi="arial" w:cs="arial"/>
          <w:b w:val="0"/>
          <w:i w:val="0"/>
          <w:strike w:val="0"/>
          <w:noProof w:val="0"/>
          <w:color w:val="000000"/>
          <w:position w:val="0"/>
          <w:sz w:val="20"/>
          <w:u w:val="none"/>
          <w:vertAlign w:val="baseline"/>
        </w:rPr>
        <w:t> </w:t>
      </w:r>
      <w:hyperlink r:id="rId2492" w:history="1">
        <w:r>
          <w:rPr>
            <w:rFonts w:ascii="arial" w:eastAsia="arial" w:hAnsi="arial" w:cs="arial"/>
            <w:b w:val="0"/>
            <w:i/>
            <w:strike w:val="0"/>
            <w:noProof w:val="0"/>
            <w:color w:val="0077CC"/>
            <w:position w:val="0"/>
            <w:sz w:val="20"/>
            <w:u w:val="single"/>
            <w:vertAlign w:val="baseline"/>
          </w:rPr>
          <w:t>batsh-t crazy' by a male Senate majority leader, who also bragged he 'spanked' her on COVID policy.</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she gave her first State of the State address in 2019, FOX-2, a Detroit TV station, </w:t>
      </w:r>
      <w:hyperlink r:id="rId2493" w:history="1">
        <w:r>
          <w:rPr>
            <w:rFonts w:ascii="arial" w:eastAsia="arial" w:hAnsi="arial" w:cs="arial"/>
            <w:b w:val="0"/>
            <w:i/>
            <w:strike w:val="0"/>
            <w:noProof w:val="0"/>
            <w:color w:val="0077CC"/>
            <w:position w:val="0"/>
            <w:sz w:val="20"/>
            <w:u w:val="single"/>
            <w:vertAlign w:val="baseline"/>
          </w:rPr>
          <w:t xml:space="preserve">ran a sleazy story on people commenting about the blue dress she wore with highly specific critiques of her body, something she refers in the book to as a 'sartorial sh-tshow.' She includes her tweets responding to the article, where she notes she's used to criticism. 'I'm tough, I can take it,' she tweeted, but ended with a message for women and girls dealing with 'garbage like this': 'I've got your back.' </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asked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if she's worked harder to be taken seriously as a woman in politics, she said yes.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 is an aspect of that where if you know you're going to be distilled down to something really superficial, you could throw your hands up and rail against it or you could roll up your sleeves and work that much harder to show your substance,' she said. 'I think my natural tendency is to do the latter. But also do it with an eye toward: How do we make the world a better place for our daughters so that they don't have to deal with as much of this B.S. as we've had to navigate? Just like the people that came before us did for us.'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Gen Xers, it can be hard to find Boomer women mentors in male-dominated fields like politics. Some are absolute gems, like the late </w:t>
      </w:r>
      <w:hyperlink r:id="rId2494" w:history="1">
        <w:r>
          <w:rPr>
            <w:rFonts w:ascii="arial" w:eastAsia="arial" w:hAnsi="arial" w:cs="arial"/>
            <w:b w:val="0"/>
            <w:i/>
            <w:strike w:val="0"/>
            <w:noProof w:val="0"/>
            <w:color w:val="0077CC"/>
            <w:position w:val="0"/>
            <w:sz w:val="20"/>
            <w:u w:val="single"/>
            <w:vertAlign w:val="baseline"/>
          </w:rPr>
          <w:t xml:space="preserve">Kelly Rossman-McKinney, the ultimate PR pro who shared her wit and wisdom with hundreds of women in Lansing for decades. But unfortunately, there are some women who resent those of us who supposedly have it too easy after they broke the glass ceiling. </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even more disheartening to engender the resentment of younger women in the field, some of whom seem to think you're a sucker for working so hard and deserve to be put out to pasture. Talk about the sandwich generation.</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seemingly escaped that trap, however, and has a bevy of Millennial and Gen Z women on staff. Their </w:t>
      </w:r>
      <w:hyperlink r:id="rId2495" w:history="1">
        <w:r>
          <w:rPr>
            <w:rFonts w:ascii="arial" w:eastAsia="arial" w:hAnsi="arial" w:cs="arial"/>
            <w:b w:val="0"/>
            <w:i/>
            <w:strike w:val="0"/>
            <w:noProof w:val="0"/>
            <w:color w:val="0077CC"/>
            <w:position w:val="0"/>
            <w:sz w:val="20"/>
            <w:u w:val="single"/>
            <w:vertAlign w:val="baseline"/>
          </w:rPr>
          <w:t>influence is readily apparent in her irreverent Tiktoks and her last State of the State address in which she played her '</w:t>
        </w:r>
      </w:hyperlink>
      <w:r>
        <w:rPr>
          <w:rFonts w:ascii="arial" w:eastAsia="arial" w:hAnsi="arial" w:cs="arial"/>
          <w:b w:val="0"/>
          <w:i w:val="0"/>
          <w:strike w:val="0"/>
          <w:noProof w:val="0"/>
          <w:color w:val="000000"/>
          <w:position w:val="0"/>
          <w:sz w:val="20"/>
          <w:u w:val="none"/>
          <w:vertAlign w:val="baseline"/>
        </w:rPr>
        <w:t> </w:t>
      </w:r>
      <w:hyperlink r:id="rId2496" w:history="1">
        <w:r>
          <w:rPr>
            <w:rFonts w:ascii="arial" w:eastAsia="arial" w:hAnsi="arial" w:cs="arial"/>
            <w:b w:val="0"/>
            <w:i/>
            <w:strike w:val="0"/>
            <w:noProof w:val="0"/>
            <w:color w:val="0077CC"/>
            <w:position w:val="0"/>
            <w:sz w:val="20"/>
            <w:u w:val="single"/>
            <w:vertAlign w:val="baseline"/>
          </w:rPr>
          <w:t>greatest policy hits' and unleashed music-themed puns with abandon. (You could say she's in her DGAF Era).</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isn't the first female governor, she seems less constrained by gendered expectations and routinely ditches the unofficial female politician uniform of inoffensive pantsuits in favor of leather jackets and fuschia dresses (her '</w:t>
      </w:r>
      <w:hyperlink r:id="rId2497" w:history="1">
        <w:r>
          <w:rPr>
            <w:rFonts w:ascii="arial" w:eastAsia="arial" w:hAnsi="arial" w:cs="arial"/>
            <w:b w:val="0"/>
            <w:i/>
            <w:strike w:val="0"/>
            <w:noProof w:val="0"/>
            <w:color w:val="0077CC"/>
            <w:position w:val="0"/>
            <w:sz w:val="20"/>
            <w:u w:val="single"/>
            <w:vertAlign w:val="baseline"/>
          </w:rPr>
          <w:t>power color,' in a tribute to her mom).</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women who before my generation created more acceptance for us showing up as we are,' she said in an interview in May. 'And I think also I'm of an age now where I'm a lot more comfortable with who I am, and I'm going to show up as I am. And I hope, and I see that in my kids, that their generation doesn't have the baggage that mine did at that same age.' </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seems free to embrace 'what can be, unburdened what has been,' as Kamala Harris </w:t>
      </w:r>
      <w:hyperlink r:id="rId2498" w:history="1">
        <w:r>
          <w:rPr>
            <w:rFonts w:ascii="arial" w:eastAsia="arial" w:hAnsi="arial" w:cs="arial"/>
            <w:b w:val="0"/>
            <w:i/>
            <w:strike w:val="0"/>
            <w:noProof w:val="0"/>
            <w:color w:val="0077CC"/>
            <w:position w:val="0"/>
            <w:sz w:val="20"/>
            <w:u w:val="single"/>
            <w:vertAlign w:val="baseline"/>
          </w:rPr>
          <w:t xml:space="preserve">would say. </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more forgiving and gracious than most of us, writing that she wants to sit down with the far-right men who plotted to kill her.</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would,'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at an </w:t>
      </w:r>
      <w:hyperlink r:id="rId2499" w:history="1">
        <w:r>
          <w:rPr>
            <w:rFonts w:ascii="arial" w:eastAsia="arial" w:hAnsi="arial" w:cs="arial"/>
            <w:b w:val="0"/>
            <w:i/>
            <w:strike w:val="0"/>
            <w:noProof w:val="0"/>
            <w:color w:val="0077CC"/>
            <w:position w:val="0"/>
            <w:sz w:val="20"/>
            <w:u w:val="single"/>
            <w:vertAlign w:val="baseline"/>
          </w:rPr>
          <w:t>East Lansing event in May before her book came out. 'I would like to do that because I know that they are human beings who something's not working for them in their lives and I'm curious, you know, what really is happening to see if there's something I could do that would be helpful.'</w:t>
        </w:r>
      </w:hyperlink>
    </w:p>
    <w:p>
      <w:pPr>
        <w:pStyle w:val="Normal126"/>
        <w:keepNext w:val="0"/>
        <w:spacing w:before="240" w:after="0" w:line="260" w:lineRule="atLeast"/>
        <w:ind w:left="0" w:right="0" w:firstLine="0"/>
        <w:jc w:val="both"/>
      </w:pPr>
      <w:hyperlink r:id="rId2500" w:history="1">
        <w:r>
          <w:rPr>
            <w:rFonts w:ascii="arial" w:eastAsia="arial" w:hAnsi="arial" w:cs="arial"/>
            <w:b w:val="0"/>
            <w:i/>
            <w:strike w:val="0"/>
            <w:color w:val="0077CC"/>
            <w:sz w:val="20"/>
            <w:u w:val="single"/>
            <w:vertAlign w:val="baseline"/>
          </w:rPr>
          <w:t xml:space="preserve"> Gov. </w:t>
        </w:r>
      </w:hyperlink>
      <w:hyperlink r:id="rId2501" w:history="1">
        <w:r>
          <w:rPr>
            <w:rFonts w:ascii="arial" w:eastAsia="arial" w:hAnsi="arial" w:cs="arial"/>
            <w:b/>
            <w:i/>
            <w:strike w:val="0"/>
            <w:color w:val="0077CC"/>
            <w:sz w:val="20"/>
            <w:u w:val="single"/>
            <w:vertAlign w:val="baseline"/>
          </w:rPr>
          <w:t>Gretchen</w:t>
        </w:r>
      </w:hyperlink>
      <w:hyperlink r:id="rId2502" w:history="1">
        <w:r>
          <w:rPr>
            <w:rFonts w:ascii="arial" w:eastAsia="arial" w:hAnsi="arial" w:cs="arial"/>
            <w:b w:val="0"/>
            <w:i/>
            <w:strike w:val="0"/>
            <w:color w:val="0077CC"/>
            <w:sz w:val="20"/>
            <w:u w:val="single"/>
            <w:vertAlign w:val="baseline"/>
          </w:rPr>
          <w:t xml:space="preserve"> </w:t>
        </w:r>
      </w:hyperlink>
      <w:hyperlink r:id="rId2503" w:history="1">
        <w:r>
          <w:rPr>
            <w:rFonts w:ascii="arial" w:eastAsia="arial" w:hAnsi="arial" w:cs="arial"/>
            <w:b/>
            <w:i/>
            <w:strike w:val="0"/>
            <w:color w:val="0077CC"/>
            <w:sz w:val="20"/>
            <w:u w:val="single"/>
            <w:vertAlign w:val="baseline"/>
          </w:rPr>
          <w:t>Whitmer</w:t>
        </w:r>
      </w:hyperlink>
      <w:hyperlink r:id="rId2504" w:history="1">
        <w:r>
          <w:rPr>
            <w:rFonts w:ascii="arial" w:eastAsia="arial" w:hAnsi="arial" w:cs="arial"/>
            <w:b w:val="0"/>
            <w:i/>
            <w:strike w:val="0"/>
            <w:color w:val="0077CC"/>
            <w:sz w:val="20"/>
            <w:u w:val="single"/>
            <w:vertAlign w:val="baseline"/>
          </w:rPr>
          <w:t xml:space="preserve"> in the Executive Office in December 2022 | Andrew Roth</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future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Tim Walz is everyone's Midwestern Dad, it's only right to acknowledge that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Mitten-bred folksiness helped pave the way. </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vilified her during the pandemic as </w:t>
      </w:r>
      <w:hyperlink r:id="rId2505" w:history="1">
        <w:r>
          <w:rPr>
            <w:rFonts w:ascii="arial" w:eastAsia="arial" w:hAnsi="arial" w:cs="arial"/>
            <w:b w:val="0"/>
            <w:i/>
            <w:strike w:val="0"/>
            <w:noProof w:val="0"/>
            <w:color w:val="0077CC"/>
            <w:position w:val="0"/>
            <w:sz w:val="20"/>
            <w:u w:val="single"/>
            <w:vertAlign w:val="baseline"/>
          </w:rPr>
          <w:t xml:space="preserve">'the woman from Michigan' and egged on right-wing protesters, </w:t>
        </w:r>
      </w:hyperlink>
      <w:hyperlink r:id="rId2506" w:history="1">
        <w:r>
          <w:rPr>
            <w:rFonts w:ascii="arial" w:eastAsia="arial" w:hAnsi="arial" w:cs="arial"/>
            <w:b/>
            <w:i/>
            <w:strike w:val="0"/>
            <w:noProof w:val="0"/>
            <w:color w:val="0077CC"/>
            <w:position w:val="0"/>
            <w:sz w:val="20"/>
            <w:u w:val="single"/>
            <w:vertAlign w:val="baseline"/>
          </w:rPr>
          <w:t>Whitmer</w:t>
        </w:r>
      </w:hyperlink>
      <w:hyperlink r:id="rId2507" w:history="1">
        <w:r>
          <w:rPr>
            <w:rFonts w:ascii="arial" w:eastAsia="arial" w:hAnsi="arial" w:cs="arial"/>
            <w:b w:val="0"/>
            <w:i/>
            <w:strike w:val="0"/>
            <w:noProof w:val="0"/>
            <w:color w:val="0077CC"/>
            <w:position w:val="0"/>
            <w:sz w:val="20"/>
            <w:u w:val="single"/>
            <w:vertAlign w:val="baseline"/>
          </w:rPr>
          <w:t xml:space="preserve"> embraced the nickname and proudly notes she 'made it my own.' But being 'Midwest nice' doesn't mean you're a pushover. At the Detroit rally, </w:t>
        </w:r>
      </w:hyperlink>
      <w:hyperlink r:id="rId2508" w:history="1">
        <w:r>
          <w:rPr>
            <w:rFonts w:ascii="arial" w:eastAsia="arial" w:hAnsi="arial" w:cs="arial"/>
            <w:b/>
            <w:i/>
            <w:strike w:val="0"/>
            <w:noProof w:val="0"/>
            <w:color w:val="0077CC"/>
            <w:position w:val="0"/>
            <w:sz w:val="20"/>
            <w:u w:val="single"/>
            <w:vertAlign w:val="baseline"/>
          </w:rPr>
          <w:t>Whitmer</w:t>
        </w:r>
      </w:hyperlink>
      <w:hyperlink r:id="rId2509" w:history="1">
        <w:r>
          <w:rPr>
            <w:rFonts w:ascii="arial" w:eastAsia="arial" w:hAnsi="arial" w:cs="arial"/>
            <w:b w:val="0"/>
            <w:i/>
            <w:strike w:val="0"/>
            <w:noProof w:val="0"/>
            <w:color w:val="0077CC"/>
            <w:position w:val="0"/>
            <w:sz w:val="20"/>
            <w:u w:val="single"/>
            <w:vertAlign w:val="baseline"/>
          </w:rPr>
          <w:t xml:space="preserve"> joked that Walz may be the only other governor that she knows who swears more than her. </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politics, writing a book is seen as a naked audition for your next gig, so naturally speculation about a future presidential run has been a fixture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whirlwind media tour.</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sold out venues in Michigan and beyond, with her event in the moneyed playground of Martha's Vineyard — moderated by Hollywood royalty Ted Danson and Mary Steenburgen — </w:t>
      </w:r>
      <w:hyperlink r:id="rId2510" w:history="1">
        <w:r>
          <w:rPr>
            <w:rFonts w:ascii="arial" w:eastAsia="arial" w:hAnsi="arial" w:cs="arial"/>
            <w:b w:val="0"/>
            <w:i/>
            <w:strike w:val="0"/>
            <w:noProof w:val="0"/>
            <w:color w:val="0077CC"/>
            <w:position w:val="0"/>
            <w:sz w:val="20"/>
            <w:u w:val="single"/>
            <w:vertAlign w:val="baseline"/>
          </w:rPr>
          <w:t xml:space="preserve">billed as 'one of the most highly anticipated events on the Island this summer.' </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her tour last month, President Joe Biden was still in the race after his calamitous debate performance.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2511" w:history="1">
        <w:r>
          <w:rPr>
            <w:rFonts w:ascii="arial" w:eastAsia="arial" w:hAnsi="arial" w:cs="arial"/>
            <w:b w:val="0"/>
            <w:i/>
            <w:strike w:val="0"/>
            <w:noProof w:val="0"/>
            <w:color w:val="0077CC"/>
            <w:position w:val="0"/>
            <w:sz w:val="20"/>
            <w:u w:val="single"/>
            <w:vertAlign w:val="baseline"/>
          </w:rPr>
          <w:t xml:space="preserve">told me she'd been at a celebrity-strewn party in California beforehand, but had to hop on a plane before the debate began and somewhat conveniently missed his implosion). As one of his national campaign co-chairs, </w:t>
        </w:r>
      </w:hyperlink>
      <w:hyperlink r:id="rId2512" w:history="1">
        <w:r>
          <w:rPr>
            <w:rFonts w:ascii="arial" w:eastAsia="arial" w:hAnsi="arial" w:cs="arial"/>
            <w:b/>
            <w:i/>
            <w:strike w:val="0"/>
            <w:noProof w:val="0"/>
            <w:color w:val="0077CC"/>
            <w:position w:val="0"/>
            <w:sz w:val="20"/>
            <w:u w:val="single"/>
            <w:vertAlign w:val="baseline"/>
          </w:rPr>
          <w:t>Whitmer</w:t>
        </w:r>
      </w:hyperlink>
      <w:hyperlink r:id="rId2513" w:history="1">
        <w:r>
          <w:rPr>
            <w:rFonts w:ascii="arial" w:eastAsia="arial" w:hAnsi="arial" w:cs="arial"/>
            <w:b w:val="0"/>
            <w:i/>
            <w:strike w:val="0"/>
            <w:noProof w:val="0"/>
            <w:color w:val="0077CC"/>
            <w:position w:val="0"/>
            <w:sz w:val="20"/>
            <w:u w:val="single"/>
            <w:vertAlign w:val="baseline"/>
          </w:rPr>
          <w:t xml:space="preserve"> was </w:t>
        </w:r>
      </w:hyperlink>
      <w:r>
        <w:rPr>
          <w:rFonts w:ascii="arial" w:eastAsia="arial" w:hAnsi="arial" w:cs="arial"/>
          <w:b w:val="0"/>
          <w:i w:val="0"/>
          <w:strike w:val="0"/>
          <w:noProof w:val="0"/>
          <w:color w:val="000000"/>
          <w:position w:val="0"/>
          <w:sz w:val="20"/>
          <w:u w:val="none"/>
          <w:vertAlign w:val="baseline"/>
        </w:rPr>
        <w:t> </w:t>
      </w:r>
      <w:hyperlink r:id="rId2514" w:history="1">
        <w:r>
          <w:rPr>
            <w:rFonts w:ascii="arial" w:eastAsia="arial" w:hAnsi="arial" w:cs="arial"/>
            <w:b w:val="0"/>
            <w:i/>
            <w:strike w:val="0"/>
            <w:noProof w:val="0"/>
            <w:color w:val="0077CC"/>
            <w:position w:val="0"/>
            <w:sz w:val="20"/>
            <w:u w:val="single"/>
            <w:vertAlign w:val="baseline"/>
          </w:rPr>
          <w:t>inundated with questions about whether he should drop out and if she'd run in his stead (including from the Advance), which was clearly wearing on her.</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really want to understand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though, it starts with appreciating how important her family and being a mom are to her. It's something I've gotten to see up close and personal over the years — our kids happen to be the same ages — but it also comes through on every page.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Susan J. Demas</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seemed to be struggling to balance her personal loyalty to Biden, a </w:t>
      </w:r>
      <w:hyperlink r:id="rId2515" w:history="1">
        <w:r>
          <w:rPr>
            <w:rFonts w:ascii="arial" w:eastAsia="arial" w:hAnsi="arial" w:cs="arial"/>
            <w:b w:val="0"/>
            <w:i/>
            <w:strike w:val="0"/>
            <w:noProof w:val="0"/>
            <w:color w:val="0077CC"/>
            <w:position w:val="0"/>
            <w:sz w:val="20"/>
            <w:u w:val="single"/>
            <w:vertAlign w:val="baseline"/>
          </w:rPr>
          <w:t>friend who had put her on his VP shortlist four years ago, and her allegiance to the country and her party, as she appeared to harbor some doubts about his ability to beat Trump. She dipped her toe in the water with comments like saying it '</w:t>
        </w:r>
      </w:hyperlink>
      <w:r>
        <w:rPr>
          <w:rFonts w:ascii="arial" w:eastAsia="arial" w:hAnsi="arial" w:cs="arial"/>
          <w:b w:val="0"/>
          <w:i w:val="0"/>
          <w:strike w:val="0"/>
          <w:noProof w:val="0"/>
          <w:color w:val="000000"/>
          <w:position w:val="0"/>
          <w:sz w:val="20"/>
          <w:u w:val="none"/>
          <w:vertAlign w:val="baseline"/>
        </w:rPr>
        <w:t> </w:t>
      </w:r>
      <w:hyperlink r:id="rId2516" w:history="1">
        <w:r>
          <w:rPr>
            <w:rFonts w:ascii="arial" w:eastAsia="arial" w:hAnsi="arial" w:cs="arial"/>
            <w:b w:val="0"/>
            <w:i/>
            <w:strike w:val="0"/>
            <w:noProof w:val="0"/>
            <w:color w:val="0077CC"/>
            <w:position w:val="0"/>
            <w:sz w:val="20"/>
            <w:u w:val="single"/>
            <w:vertAlign w:val="baseline"/>
          </w:rPr>
          <w:t xml:space="preserve">wouldn't hurt' for both men to take a cognitive test, but she'll never be able to be as calculating and cutthroat as U.S. House Speaker Nancy Pelosi, who </w:t>
        </w:r>
      </w:hyperlink>
      <w:r>
        <w:rPr>
          <w:rFonts w:ascii="arial" w:eastAsia="arial" w:hAnsi="arial" w:cs="arial"/>
          <w:b w:val="0"/>
          <w:i w:val="0"/>
          <w:strike w:val="0"/>
          <w:noProof w:val="0"/>
          <w:color w:val="000000"/>
          <w:position w:val="0"/>
          <w:sz w:val="20"/>
          <w:u w:val="none"/>
          <w:vertAlign w:val="baseline"/>
        </w:rPr>
        <w:t> </w:t>
      </w:r>
      <w:hyperlink r:id="rId2517" w:history="1">
        <w:r>
          <w:rPr>
            <w:rFonts w:ascii="arial" w:eastAsia="arial" w:hAnsi="arial" w:cs="arial"/>
            <w:b w:val="0"/>
            <w:i/>
            <w:strike w:val="0"/>
            <w:noProof w:val="0"/>
            <w:color w:val="0077CC"/>
            <w:position w:val="0"/>
            <w:sz w:val="20"/>
            <w:u w:val="single"/>
            <w:vertAlign w:val="baseline"/>
          </w:rPr>
          <w:t>masterfully eased the president off the stage. (The vast majority of people in politics can't stand to be hated. Pelosi doesn't care).</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once again </w:t>
      </w:r>
      <w:hyperlink r:id="rId2518" w:history="1">
        <w:r>
          <w:rPr>
            <w:rFonts w:ascii="arial" w:eastAsia="arial" w:hAnsi="arial" w:cs="arial"/>
            <w:b w:val="0"/>
            <w:i/>
            <w:strike w:val="0"/>
            <w:noProof w:val="0"/>
            <w:color w:val="0077CC"/>
            <w:position w:val="0"/>
            <w:sz w:val="20"/>
            <w:u w:val="single"/>
            <w:vertAlign w:val="baseline"/>
          </w:rPr>
          <w:t xml:space="preserve">considered for vice president, this time by Harris, she seems content to campaign for the ticket in Michigan and across the country. </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in Big Gretch mode this morning because I am fired up to elect Kamala Harris as our president!' she declared at the Detroit rally to thunderous applause.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defended Harris from attacks on her signature laugh,</w:t>
      </w:r>
      <w:hyperlink r:id="rId2519" w:history="1">
        <w:r>
          <w:rPr>
            <w:rFonts w:ascii="arial" w:eastAsia="arial" w:hAnsi="arial" w:cs="arial"/>
            <w:b w:val="0"/>
            <w:i/>
            <w:strike w:val="0"/>
            <w:noProof w:val="0"/>
            <w:color w:val="0077CC"/>
            <w:position w:val="0"/>
            <w:sz w:val="20"/>
            <w:u w:val="single"/>
            <w:vertAlign w:val="baseline"/>
          </w:rPr>
          <w:t xml:space="preserve"> telling the Washington Post that it's 'been so energizing to see young people make memes and videos of a joyful, happy warrior. And I think that's going to ultimately be a strength.'</w:t>
        </w:r>
      </w:hyperlink>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casts herself in that role in her book, and their similarities could be one reason Harris didn't pick her as her running mate (</w:t>
      </w:r>
      <w:hyperlink r:id="rId2520" w:history="1">
        <w:r>
          <w:rPr>
            <w:rFonts w:ascii="arial" w:eastAsia="arial" w:hAnsi="arial" w:cs="arial"/>
            <w:b w:val="0"/>
            <w:i/>
            <w:strike w:val="0"/>
            <w:noProof w:val="0"/>
            <w:color w:val="0077CC"/>
            <w:position w:val="0"/>
            <w:sz w:val="20"/>
            <w:u w:val="single"/>
            <w:vertAlign w:val="baseline"/>
          </w:rPr>
          <w:t>apprehension about an all-female ticket was likely the ultimate culprit).</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Harris,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also married to a successful man who isn't afraid to let her shine. Her husband, Marc Mallory, doesn't do interviews — I've tried — and didn't co-author the book, as former first gentleman Dan Mulhern did with Granholm in 2011 for </w:t>
      </w:r>
      <w:hyperlink r:id="rId2521" w:history="1">
        <w:r>
          <w:rPr>
            <w:rFonts w:ascii="arial" w:eastAsia="arial" w:hAnsi="arial" w:cs="arial"/>
            <w:b w:val="0"/>
            <w:i/>
            <w:strike w:val="0"/>
            <w:noProof w:val="0"/>
            <w:color w:val="0077CC"/>
            <w:position w:val="0"/>
            <w:sz w:val="20"/>
            <w:u w:val="single"/>
            <w:vertAlign w:val="baseline"/>
          </w:rPr>
          <w:t xml:space="preserve">'A Governor's Story.' (There also are no anecdotes in the book about Mallory making </w:t>
        </w:r>
      </w:hyperlink>
      <w:hyperlink r:id="rId2522" w:history="1">
        <w:r>
          <w:rPr>
            <w:rFonts w:ascii="arial" w:eastAsia="arial" w:hAnsi="arial" w:cs="arial"/>
            <w:b/>
            <w:i/>
            <w:strike w:val="0"/>
            <w:noProof w:val="0"/>
            <w:color w:val="0077CC"/>
            <w:position w:val="0"/>
            <w:sz w:val="20"/>
            <w:u w:val="single"/>
            <w:vertAlign w:val="baseline"/>
          </w:rPr>
          <w:t>Whitmer</w:t>
        </w:r>
      </w:hyperlink>
      <w:hyperlink r:id="rId2523"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2524" w:history="1">
        <w:r>
          <w:rPr>
            <w:rFonts w:ascii="arial" w:eastAsia="arial" w:hAnsi="arial" w:cs="arial"/>
            <w:b w:val="0"/>
            <w:i/>
            <w:strike w:val="0"/>
            <w:noProof w:val="0"/>
            <w:color w:val="0077CC"/>
            <w:position w:val="0"/>
            <w:sz w:val="20"/>
            <w:u w:val="single"/>
            <w:vertAlign w:val="baseline"/>
          </w:rPr>
          <w:t>fetch his tea at the end of a frenzied day).</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now-second gentleman Doug Emhoff willingly stepped away from his law practice when Harris was elected VP, Mallory retired early from his dental practice due to ongoing threats.</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doesn't devote much time to details like that, although she briefly ties the assassination plot against her to threats on her grandfather's life when he helped integrate Pontiac schools as superintendent shortly after she was born. A Publisher's Weekly </w:t>
      </w:r>
      <w:hyperlink r:id="rId2525" w:history="1">
        <w:r>
          <w:rPr>
            <w:rFonts w:ascii="arial" w:eastAsia="arial" w:hAnsi="arial" w:cs="arial"/>
            <w:b w:val="0"/>
            <w:i/>
            <w:strike w:val="0"/>
            <w:noProof w:val="0"/>
            <w:color w:val="0077CC"/>
            <w:position w:val="0"/>
            <w:sz w:val="20"/>
            <w:u w:val="single"/>
            <w:vertAlign w:val="baseline"/>
          </w:rPr>
          <w:t xml:space="preserve">review complained that there was 'almost certainly enough material — personal and political — for </w:t>
        </w:r>
      </w:hyperlink>
      <w:hyperlink r:id="rId2526" w:history="1">
        <w:r>
          <w:rPr>
            <w:rFonts w:ascii="arial" w:eastAsia="arial" w:hAnsi="arial" w:cs="arial"/>
            <w:b/>
            <w:i/>
            <w:strike w:val="0"/>
            <w:noProof w:val="0"/>
            <w:color w:val="0077CC"/>
            <w:position w:val="0"/>
            <w:sz w:val="20"/>
            <w:u w:val="single"/>
            <w:vertAlign w:val="baseline"/>
          </w:rPr>
          <w:t>Whitmer</w:t>
        </w:r>
      </w:hyperlink>
      <w:hyperlink r:id="rId2527" w:history="1">
        <w:r>
          <w:rPr>
            <w:rFonts w:ascii="arial" w:eastAsia="arial" w:hAnsi="arial" w:cs="arial"/>
            <w:b w:val="0"/>
            <w:i/>
            <w:strike w:val="0"/>
            <w:noProof w:val="0"/>
            <w:color w:val="0077CC"/>
            <w:position w:val="0"/>
            <w:sz w:val="20"/>
            <w:u w:val="single"/>
            <w:vertAlign w:val="baseline"/>
          </w:rPr>
          <w:t xml:space="preserve"> to deliver a meaty memoir. Unfortunately, this isn't it.'</w:t>
        </w:r>
      </w:hyperlink>
    </w:p>
    <w:p>
      <w:pPr>
        <w:pStyle w:val="Normal126"/>
        <w:keepNext w:val="0"/>
        <w:spacing w:before="240" w:after="0" w:line="260" w:lineRule="atLeast"/>
        <w:ind w:left="0" w:right="0" w:firstLine="0"/>
        <w:jc w:val="both"/>
      </w:pPr>
      <w:hyperlink r:id="rId2528" w:history="1">
        <w:r>
          <w:rPr>
            <w:rFonts w:ascii="arial" w:eastAsia="arial" w:hAnsi="arial" w:cs="arial"/>
            <w:b w:val="0"/>
            <w:i/>
            <w:strike w:val="0"/>
            <w:color w:val="0077CC"/>
            <w:sz w:val="20"/>
            <w:u w:val="single"/>
            <w:vertAlign w:val="baseline"/>
          </w:rPr>
          <w:t xml:space="preserve"> Gov. </w:t>
        </w:r>
      </w:hyperlink>
      <w:hyperlink r:id="rId2529" w:history="1">
        <w:r>
          <w:rPr>
            <w:rFonts w:ascii="arial" w:eastAsia="arial" w:hAnsi="arial" w:cs="arial"/>
            <w:b/>
            <w:i/>
            <w:strike w:val="0"/>
            <w:color w:val="0077CC"/>
            <w:sz w:val="20"/>
            <w:u w:val="single"/>
            <w:vertAlign w:val="baseline"/>
          </w:rPr>
          <w:t>Gretchen</w:t>
        </w:r>
      </w:hyperlink>
      <w:hyperlink r:id="rId2530" w:history="1">
        <w:r>
          <w:rPr>
            <w:rFonts w:ascii="arial" w:eastAsia="arial" w:hAnsi="arial" w:cs="arial"/>
            <w:b w:val="0"/>
            <w:i/>
            <w:strike w:val="0"/>
            <w:color w:val="0077CC"/>
            <w:sz w:val="20"/>
            <w:u w:val="single"/>
            <w:vertAlign w:val="baseline"/>
          </w:rPr>
          <w:t xml:space="preserve"> </w:t>
        </w:r>
      </w:hyperlink>
      <w:hyperlink r:id="rId2531" w:history="1">
        <w:r>
          <w:rPr>
            <w:rFonts w:ascii="arial" w:eastAsia="arial" w:hAnsi="arial" w:cs="arial"/>
            <w:b/>
            <w:i/>
            <w:strike w:val="0"/>
            <w:color w:val="0077CC"/>
            <w:sz w:val="20"/>
            <w:u w:val="single"/>
            <w:vertAlign w:val="baseline"/>
          </w:rPr>
          <w:t>Whitmer</w:t>
        </w:r>
      </w:hyperlink>
      <w:hyperlink r:id="rId2532" w:history="1">
        <w:r>
          <w:rPr>
            <w:rFonts w:ascii="arial" w:eastAsia="arial" w:hAnsi="arial" w:cs="arial"/>
            <w:b w:val="0"/>
            <w:i/>
            <w:strike w:val="0"/>
            <w:color w:val="0077CC"/>
            <w:sz w:val="20"/>
            <w:u w:val="single"/>
            <w:vertAlign w:val="baseline"/>
          </w:rPr>
          <w:t xml:space="preserve"> speaks at the Michigan Democratic Party's Election Day watch party in Detroit on Nov. 8, 2022. (Andrew Roth/Michigan Advance)</w:t>
        </w:r>
      </w:hyperlink>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noted that there were many significant events that she didn't include in 'True Gretch' — like </w:t>
      </w:r>
      <w:hyperlink r:id="rId2533" w:history="1">
        <w:r>
          <w:rPr>
            <w:rFonts w:ascii="arial" w:eastAsia="arial" w:hAnsi="arial" w:cs="arial"/>
            <w:b w:val="0"/>
            <w:i/>
            <w:strike w:val="0"/>
            <w:noProof w:val="0"/>
            <w:color w:val="0077CC"/>
            <w:position w:val="0"/>
            <w:sz w:val="20"/>
            <w:u w:val="single"/>
            <w:vertAlign w:val="baseline"/>
          </w:rPr>
          <w:t xml:space="preserve">organizing a 2012 performance of 'The Vagina Monologues' on the state Capitol lawn after two female lawmakers were silenced during an abortion debate — </w:t>
        </w:r>
      </w:hyperlink>
      <w:hyperlink r:id="rId2534" w:history="1">
        <w:r>
          <w:rPr>
            <w:rFonts w:ascii="arial" w:eastAsia="arial" w:hAnsi="arial" w:cs="arial"/>
            <w:b/>
            <w:i/>
            <w:strike w:val="0"/>
            <w:noProof w:val="0"/>
            <w:color w:val="0077CC"/>
            <w:position w:val="0"/>
            <w:sz w:val="20"/>
            <w:u w:val="single"/>
            <w:vertAlign w:val="baseline"/>
          </w:rPr>
          <w:t>Whitmer</w:t>
        </w:r>
      </w:hyperlink>
      <w:hyperlink r:id="rId2535" w:history="1">
        <w:r>
          <w:rPr>
            <w:rFonts w:ascii="arial" w:eastAsia="arial" w:hAnsi="arial" w:cs="arial"/>
            <w:b w:val="0"/>
            <w:i/>
            <w:strike w:val="0"/>
            <w:noProof w:val="0"/>
            <w:color w:val="0077CC"/>
            <w:position w:val="0"/>
            <w:sz w:val="20"/>
            <w:u w:val="single"/>
            <w:vertAlign w:val="baseline"/>
          </w:rPr>
          <w:t xml:space="preserve"> stressed it wasn't a memoir, but a 'handbook.'</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really wanted to do was put out something that would be accessible for people that is not long-form, but really got to the point of 10 things that I've learned over the course of my life that I've used in certain circumstances as governing,' she said.</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your audience wanting more isn't a bad thing, of course.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term-limited in 2026 and has four years before the next presidential election to write another tome. (Speaking in March at the annual Gridiron dinner — a rite of passage for ambitious politicians — she</w:t>
      </w:r>
      <w:hyperlink r:id="rId2536" w:history="1">
        <w:r>
          <w:rPr>
            <w:rFonts w:ascii="arial" w:eastAsia="arial" w:hAnsi="arial" w:cs="arial"/>
            <w:b w:val="0"/>
            <w:i/>
            <w:strike w:val="0"/>
            <w:noProof w:val="0"/>
            <w:color w:val="0077CC"/>
            <w:position w:val="0"/>
            <w:sz w:val="20"/>
            <w:u w:val="single"/>
            <w:vertAlign w:val="baseline"/>
          </w:rPr>
          <w:t xml:space="preserve"> teased the speculation by ending her speech with a cheeky: 'See you in 2029!')</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Democrats cautiously optimistic now that Harris could win this fall, that would upend any plans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for a presidential bid. But I know she believes preserving American democracy is a greater goal than any that she might personally harbor. And as a true Midwesterner, I don't think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ever been so presumptuous to start measuring the drapes in the Oval Office. She'd also never make such a big decision without considering what it means for her family.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asked her in July what she'd want to accomplish if she did run for president in the future,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gave a quick and somewhat drained answer.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I don't know that I'll ever run for president,' she said. 'I know this, that we need leaders who care about people and can solve problems and can work with anybody. I will always be an enthusiastic supporter of great candidates. I don't know that I'll be one myself. But I think that I understand where the questions are coming from. Sorry, I don't have a more satisfying answer for you.'</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NEWS YOU TRUST.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DONATE </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6"/>
        <w:spacing w:line="60" w:lineRule="exact"/>
      </w:pPr>
      <w:r>
        <w:pict>
          <v:line id="_x0000_s1490" style="position:absolute;z-index:25209753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91" style="position:absolute;z-index:252098560"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GOVERNMENT BODIES &amp; OFFICES (90%); GOVERNORS (90%); LEGISLATIVE BODIES (89%); ABORTION LAWS (79%); PREGNANCY &amp; CHILDBIRTH (79%); ELECTIONS (78%); ABORTION (74%); LEGISLATION (74%); ASSASSINATION (71%); SEVERE WINTER WEATHER (61%); GENERATION X (58%); CANCER (50%); Abortion Policy (%); Civil Rights (%); Commentary (%); Election 2024 (%); Elections (%); Politics + Gov (%); Women's Rights (%); arts (%); Democrats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Joe Biden (%); Kamala Harris (%); Trend - Abortion (%); Trend - Election 2024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LAWS (79%); POWER FAILURES (61%); AIRPORTS (52%)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(96%); KAMALA HARRIS (93%); JOE BIDEN (79%); TIMOTHY J WALZ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(95%); MIDWEST USA (73%)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492"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537"/>
          <w:headerReference w:type="default" r:id="rId2538"/>
          <w:footerReference w:type="even" r:id="rId2539"/>
          <w:footerReference w:type="default" r:id="rId2540"/>
          <w:headerReference w:type="first" r:id="rId2541"/>
          <w:footerReference w:type="first" r:id="rId2542"/>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543" w:history="1">
        <w:r>
          <w:rPr>
            <w:rFonts w:ascii="arial" w:eastAsia="arial" w:hAnsi="arial" w:cs="arial"/>
            <w:b/>
            <w:i/>
            <w:strike w:val="0"/>
            <w:color w:val="0077CC"/>
            <w:sz w:val="28"/>
            <w:u w:val="single"/>
            <w:vertAlign w:val="baseline"/>
          </w:rPr>
          <w:t>Whitmer</w:t>
        </w:r>
      </w:hyperlink>
      <w:hyperlink r:id="rId2544" w:history="1">
        <w:r>
          <w:rPr>
            <w:rFonts w:ascii="arial" w:eastAsia="arial" w:hAnsi="arial" w:cs="arial"/>
            <w:b/>
            <w:i/>
            <w:strike w:val="0"/>
            <w:color w:val="0077CC"/>
            <w:sz w:val="28"/>
            <w:u w:val="single"/>
            <w:vertAlign w:val="baseline"/>
          </w:rPr>
          <w:t xml:space="preserve"> directs DHHS to prepare report detailing how federal Medicaid cuts would impact Michigan</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8:21 PM EST</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93" style="position:absolute;z-index:252100608" from="0,2pt" to="512pt,2pt" strokecolor="#009ddb" strokeweight="2pt">
            <v:stroke linestyle="single"/>
            <w10:wrap type="topAndBottom"/>
          </v:line>
        </w:pict>
      </w:r>
    </w:p>
    <w:p>
      <w:pPr>
        <w:pStyle w:val="Normal127"/>
      </w:pP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17th, 2025 (</w:t>
      </w:r>
      <w:hyperlink r:id="rId2545"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54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signs an executive directive instructing the Michigan Department of Health and Human Services to analyze the ways federal cuts to Medicaid would impact Michigan. | Kyle Davidson</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Republicans in Congress </w:t>
      </w:r>
      <w:hyperlink r:id="rId2547" w:history="1">
        <w:r>
          <w:rPr>
            <w:rFonts w:ascii="arial" w:eastAsia="arial" w:hAnsi="arial" w:cs="arial"/>
            <w:b w:val="0"/>
            <w:i/>
            <w:strike w:val="0"/>
            <w:noProof w:val="0"/>
            <w:color w:val="0077CC"/>
            <w:position w:val="0"/>
            <w:sz w:val="20"/>
            <w:u w:val="single"/>
            <w:vertAlign w:val="baseline"/>
          </w:rPr>
          <w:t xml:space="preserve">continue to eye cuts to critical programs like Medicaid in an effort to extend President Donald Trump's 2017 tax cuts, several Michigan Democrats joined Gov. </w:t>
        </w:r>
      </w:hyperlink>
      <w:hyperlink r:id="rId2548" w:history="1">
        <w:r>
          <w:rPr>
            <w:rFonts w:ascii="arial" w:eastAsia="arial" w:hAnsi="arial" w:cs="arial"/>
            <w:b/>
            <w:i/>
            <w:strike w:val="0"/>
            <w:noProof w:val="0"/>
            <w:color w:val="0077CC"/>
            <w:position w:val="0"/>
            <w:sz w:val="20"/>
            <w:u w:val="single"/>
            <w:vertAlign w:val="baseline"/>
          </w:rPr>
          <w:t>Gretchen</w:t>
        </w:r>
      </w:hyperlink>
      <w:hyperlink r:id="rId2549" w:history="1">
        <w:r>
          <w:rPr>
            <w:rFonts w:ascii="arial" w:eastAsia="arial" w:hAnsi="arial" w:cs="arial"/>
            <w:b w:val="0"/>
            <w:i/>
            <w:strike w:val="0"/>
            <w:noProof w:val="0"/>
            <w:color w:val="0077CC"/>
            <w:position w:val="0"/>
            <w:sz w:val="20"/>
            <w:u w:val="single"/>
            <w:vertAlign w:val="baseline"/>
          </w:rPr>
          <w:t xml:space="preserve"> </w:t>
        </w:r>
      </w:hyperlink>
      <w:hyperlink r:id="rId2550" w:history="1">
        <w:r>
          <w:rPr>
            <w:rFonts w:ascii="arial" w:eastAsia="arial" w:hAnsi="arial" w:cs="arial"/>
            <w:b/>
            <w:i/>
            <w:strike w:val="0"/>
            <w:noProof w:val="0"/>
            <w:color w:val="0077CC"/>
            <w:position w:val="0"/>
            <w:sz w:val="20"/>
            <w:u w:val="single"/>
            <w:vertAlign w:val="baseline"/>
          </w:rPr>
          <w:t>Whitmer</w:t>
        </w:r>
      </w:hyperlink>
      <w:hyperlink r:id="rId2551" w:history="1">
        <w:r>
          <w:rPr>
            <w:rFonts w:ascii="arial" w:eastAsia="arial" w:hAnsi="arial" w:cs="arial"/>
            <w:b w:val="0"/>
            <w:i/>
            <w:strike w:val="0"/>
            <w:noProof w:val="0"/>
            <w:color w:val="0077CC"/>
            <w:position w:val="0"/>
            <w:sz w:val="20"/>
            <w:u w:val="single"/>
            <w:vertAlign w:val="baseline"/>
          </w:rPr>
          <w:t xml:space="preserve"> in Royal Oak Thursday, as she signed an executive directive instructing the Michigan Department of Health and Human Services to prepare a report detailing how Medicaid cuts would impact the state. </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Gathering at Corewell Health's William Beaumont University Hospital, U.S. Reps. Debbie Dingell (D-Ann Arbor), Haley Stevens (D-Birmingham) and Rashida Tlaib (D-Detroit) warned that cutting funding to Medicaid could threaten access to care for some of the state's most vulnerable residents, including children, seniors and people with disabilities.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Carey, the hospital's president, noted that nearly 50% of all Michigan children and six out of 10 elderly adults rely on Medicaid for their health care. If these cuts pass, Carey questioned what would happen to those children, Michigan communities and the workers who care for those children.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U.S. House's budget resolution directing the House Energy and Commerce Committee to </w:t>
      </w:r>
      <w:hyperlink r:id="rId2552" w:history="1">
        <w:r>
          <w:rPr>
            <w:rFonts w:ascii="arial" w:eastAsia="arial" w:hAnsi="arial" w:cs="arial"/>
            <w:b w:val="0"/>
            <w:i/>
            <w:strike w:val="0"/>
            <w:noProof w:val="0"/>
            <w:color w:val="0077CC"/>
            <w:position w:val="0"/>
            <w:sz w:val="20"/>
            <w:u w:val="single"/>
            <w:vertAlign w:val="baseline"/>
          </w:rPr>
          <w:t xml:space="preserve">reduce the federal deficit by at least $880 billion over 10 years, Dingell, who serves on the committee, said there is no way to meet that goal without drastic cuts to Medicaid. </w:t>
        </w:r>
      </w:hyperlink>
    </w:p>
    <w:p>
      <w:pPr>
        <w:pStyle w:val="Normal127"/>
        <w:keepNext w:val="0"/>
        <w:spacing w:before="240" w:after="0" w:line="260" w:lineRule="atLeast"/>
        <w:ind w:left="0" w:right="0" w:firstLine="0"/>
        <w:jc w:val="both"/>
      </w:pPr>
      <w:hyperlink r:id="rId2553" w:history="1">
        <w:r>
          <w:rPr>
            <w:rFonts w:ascii="arial" w:eastAsia="arial" w:hAnsi="arial" w:cs="arial"/>
            <w:b w:val="0"/>
            <w:i/>
            <w:strike w:val="0"/>
            <w:color w:val="0077CC"/>
            <w:sz w:val="20"/>
            <w:u w:val="single"/>
            <w:vertAlign w:val="baseline"/>
          </w:rPr>
          <w:t xml:space="preserve"> At an April 17, 2025 press conference in Royal Oak, Mich., U.S. Rep. Debbie Dingell (D-Ann Arbor) warned that Republicans would not be able to move forward with proposed spending cuts without harming Medicaid. | Kyle Davidson</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#8216;Medicaid is already a lean program. With few options for how to fill the budget hole left by cuts to Medicaid funding, states will be forced to consider cuts to coverage and benefits, leaving more people uninsured and under insured,#8217; Dingell said.</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presentation to the Michigan Senate Appropriations Subcommittee on the Department of Health and Human Services in March, DHHS officials noted Michigan Medicaid </w:t>
      </w:r>
      <w:hyperlink r:id="rId2554" w:history="1">
        <w:r>
          <w:rPr>
            <w:rFonts w:ascii="arial" w:eastAsia="arial" w:hAnsi="arial" w:cs="arial"/>
            <w:b w:val="0"/>
            <w:i/>
            <w:strike w:val="0"/>
            <w:noProof w:val="0"/>
            <w:color w:val="0077CC"/>
            <w:position w:val="0"/>
            <w:sz w:val="20"/>
            <w:u w:val="single"/>
            <w:vertAlign w:val="baseline"/>
          </w:rPr>
          <w:t>makes up 34% of the state's total budget, with 70% of funding for the state's Medicaid program coming from the federal government.</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#8216;Any cut will place an enormous financial burden on parents, older adults, people with disabilities and their families, and especially those who have already spent down their assets and resources to qualify for Medicaid,#8217; Dingell said. #8216;Americans would have to forgo much needed care entirely, or their family members would be forced to choose between covering their children's expenses, saving for their own retirement, or even being able to help their loved one.#8217;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some hope Dingell said, noting that </w:t>
      </w:r>
      <w:hyperlink r:id="rId2555" w:history="1">
        <w:r>
          <w:rPr>
            <w:rFonts w:ascii="arial" w:eastAsia="arial" w:hAnsi="arial" w:cs="arial"/>
            <w:b w:val="0"/>
            <w:i/>
            <w:strike w:val="0"/>
            <w:noProof w:val="0"/>
            <w:color w:val="0077CC"/>
            <w:position w:val="0"/>
            <w:sz w:val="20"/>
            <w:u w:val="single"/>
            <w:vertAlign w:val="baseline"/>
          </w:rPr>
          <w:t xml:space="preserve">several Republicans have publicly opposed cuts to Medicaid. </w:t>
        </w:r>
      </w:hyperlink>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reflected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efforts serving as the state Senate minority leader, working to </w:t>
      </w:r>
      <w:hyperlink r:id="rId2556" w:history="1">
        <w:r>
          <w:rPr>
            <w:rFonts w:ascii="arial" w:eastAsia="arial" w:hAnsi="arial" w:cs="arial"/>
            <w:b w:val="0"/>
            <w:i/>
            <w:strike w:val="0"/>
            <w:noProof w:val="0"/>
            <w:color w:val="0077CC"/>
            <w:position w:val="0"/>
            <w:sz w:val="20"/>
            <w:u w:val="single"/>
            <w:vertAlign w:val="baseline"/>
          </w:rPr>
          <w:t xml:space="preserve">craft the Healthy Michigan program, a bipartisan expansion to Medicaid signed into law by then Gov. Rick Snyder, a Republican. </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Michigan hosts some of the lowest rates of uninsured individuals in the nation, it's strange and upsetting that hosting the press conference was even necessary, Stevens said, noting that these concerns come five years after the start of the COVID-19 pandemic.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 think that we can recognize the seriousness of what this moment represents, that people deserve better, that they deserve stability and consistency and access to medical benefits,#8217; Stevens said. </w:t>
      </w:r>
    </w:p>
    <w:p>
      <w:pPr>
        <w:pStyle w:val="Normal127"/>
        <w:keepNext w:val="0"/>
        <w:spacing w:before="240" w:after="0" w:line="260" w:lineRule="atLeast"/>
        <w:ind w:left="0" w:right="0" w:firstLine="0"/>
        <w:jc w:val="both"/>
      </w:pPr>
      <w:hyperlink r:id="rId2557" w:history="1">
        <w:r>
          <w:rPr>
            <w:rFonts w:ascii="arial" w:eastAsia="arial" w:hAnsi="arial" w:cs="arial"/>
            <w:b w:val="0"/>
            <w:i/>
            <w:strike w:val="0"/>
            <w:color w:val="0077CC"/>
            <w:sz w:val="20"/>
            <w:u w:val="single"/>
            <w:vertAlign w:val="baseline"/>
          </w:rPr>
          <w:t xml:space="preserve"> U.S. Rep. Haley Stevens (D-Birmingham) said people deserve stability, consistency and access to medical benefits at an April 17, 2025 press conference held by Michigan Gov. </w:t>
        </w:r>
      </w:hyperlink>
      <w:hyperlink r:id="rId2558" w:history="1">
        <w:r>
          <w:rPr>
            <w:rFonts w:ascii="arial" w:eastAsia="arial" w:hAnsi="arial" w:cs="arial"/>
            <w:b/>
            <w:i/>
            <w:strike w:val="0"/>
            <w:color w:val="0077CC"/>
            <w:sz w:val="20"/>
            <w:u w:val="single"/>
            <w:vertAlign w:val="baseline"/>
          </w:rPr>
          <w:t>Gretchen</w:t>
        </w:r>
      </w:hyperlink>
      <w:hyperlink r:id="rId2559" w:history="1">
        <w:r>
          <w:rPr>
            <w:rFonts w:ascii="arial" w:eastAsia="arial" w:hAnsi="arial" w:cs="arial"/>
            <w:b w:val="0"/>
            <w:i/>
            <w:strike w:val="0"/>
            <w:color w:val="0077CC"/>
            <w:sz w:val="20"/>
            <w:u w:val="single"/>
            <w:vertAlign w:val="baseline"/>
          </w:rPr>
          <w:t xml:space="preserve"> </w:t>
        </w:r>
      </w:hyperlink>
      <w:hyperlink r:id="rId2560" w:history="1">
        <w:r>
          <w:rPr>
            <w:rFonts w:ascii="arial" w:eastAsia="arial" w:hAnsi="arial" w:cs="arial"/>
            <w:b/>
            <w:i/>
            <w:strike w:val="0"/>
            <w:color w:val="0077CC"/>
            <w:sz w:val="20"/>
            <w:u w:val="single"/>
            <w:vertAlign w:val="baseline"/>
          </w:rPr>
          <w:t>Whitmer</w:t>
        </w:r>
      </w:hyperlink>
      <w:hyperlink r:id="rId2561" w:history="1">
        <w:r>
          <w:rPr>
            <w:rFonts w:ascii="arial" w:eastAsia="arial" w:hAnsi="arial" w:cs="arial"/>
            <w:b w:val="0"/>
            <w:i/>
            <w:strike w:val="0"/>
            <w:color w:val="0077CC"/>
            <w:sz w:val="20"/>
            <w:u w:val="single"/>
            <w:vertAlign w:val="baseline"/>
          </w:rPr>
          <w:t>. | Kyle Davidson</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emphasized that these cuts are not just numbers, and that every percentage cut was the life of a Michigan neighbor.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pointed to the ongoing crisis in Black maternal health, with the maternal mortality rate for non-Hispanic Black women being </w:t>
      </w:r>
      <w:hyperlink r:id="rId2562" w:history="1">
        <w:r>
          <w:rPr>
            <w:rFonts w:ascii="arial" w:eastAsia="arial" w:hAnsi="arial" w:cs="arial"/>
            <w:b w:val="0"/>
            <w:i/>
            <w:strike w:val="0"/>
            <w:noProof w:val="0"/>
            <w:color w:val="0077CC"/>
            <w:position w:val="0"/>
            <w:sz w:val="20"/>
            <w:u w:val="single"/>
            <w:vertAlign w:val="baseline"/>
          </w:rPr>
          <w:t xml:space="preserve">nearly 3.5 times the rate for non-Hispanic white women. She further noted that </w:t>
        </w:r>
      </w:hyperlink>
      <w:r>
        <w:rPr>
          <w:rFonts w:ascii="arial" w:eastAsia="arial" w:hAnsi="arial" w:cs="arial"/>
          <w:b w:val="0"/>
          <w:i w:val="0"/>
          <w:strike w:val="0"/>
          <w:noProof w:val="0"/>
          <w:color w:val="000000"/>
          <w:position w:val="0"/>
          <w:sz w:val="20"/>
          <w:u w:val="none"/>
          <w:vertAlign w:val="baseline"/>
        </w:rPr>
        <w:t> </w:t>
      </w:r>
      <w:hyperlink r:id="rId2563" w:history="1">
        <w:r>
          <w:rPr>
            <w:rFonts w:ascii="arial" w:eastAsia="arial" w:hAnsi="arial" w:cs="arial"/>
            <w:b w:val="0"/>
            <w:i/>
            <w:strike w:val="0"/>
            <w:noProof w:val="0"/>
            <w:color w:val="0077CC"/>
            <w:position w:val="0"/>
            <w:sz w:val="20"/>
            <w:u w:val="single"/>
            <w:vertAlign w:val="baseline"/>
          </w:rPr>
          <w:t>more than 40% of births in the U.S. are paid for by Medicaid.</w:t>
        </w:r>
      </w:hyperlink>
    </w:p>
    <w:p>
      <w:pPr>
        <w:pStyle w:val="Normal127"/>
        <w:keepNext w:val="0"/>
        <w:spacing w:before="240" w:after="0" w:line="260" w:lineRule="atLeast"/>
        <w:ind w:left="0" w:right="0" w:firstLine="0"/>
        <w:jc w:val="both"/>
      </w:pPr>
      <w:hyperlink r:id="rId2564" w:history="1">
        <w:r>
          <w:rPr>
            <w:rFonts w:ascii="arial" w:eastAsia="arial" w:hAnsi="arial" w:cs="arial"/>
            <w:b w:val="0"/>
            <w:i/>
            <w:strike w:val="0"/>
            <w:color w:val="0077CC"/>
            <w:sz w:val="20"/>
            <w:u w:val="single"/>
            <w:vertAlign w:val="baseline"/>
          </w:rPr>
          <w:t>Michigan Senate passes #8216;Momnibus' legislative package on final day of Black Maternal Health Week</w:t>
        </w:r>
      </w:hyperlink>
    </w:p>
    <w:p>
      <w:pPr>
        <w:pStyle w:val="Normal127"/>
        <w:keepNext w:val="0"/>
        <w:spacing w:before="240" w:after="0" w:line="260" w:lineRule="atLeast"/>
        <w:ind w:left="0" w:right="0" w:firstLine="0"/>
        <w:jc w:val="both"/>
      </w:pPr>
      <w:hyperlink r:id="rId2565" w:anchor="?secret=E029yl2wEd#?secret=E1WNTaNDNX" w:history="1">
        <w:r>
          <w:rPr>
            <w:rFonts w:ascii="arial" w:eastAsia="arial" w:hAnsi="arial" w:cs="arial"/>
            <w:b w:val="0"/>
            <w:i/>
            <w:strike w:val="0"/>
            <w:color w:val="0077CC"/>
            <w:sz w:val="20"/>
            <w:u w:val="single"/>
            <w:vertAlign w:val="baseline"/>
          </w:rPr>
          <w:t>#8216;Michigan Senate passes #8216;Momnibus' legislative package on final day of Black Maternal Health Week#8217; — Michigan Advance</w:t>
        </w:r>
      </w:hyperlink>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t>
      </w:r>
      <w:hyperlink r:id="rId2566" w:history="1">
        <w:r>
          <w:rPr>
            <w:rFonts w:ascii="arial" w:eastAsia="arial" w:hAnsi="arial" w:cs="arial"/>
            <w:b w:val="0"/>
            <w:i/>
            <w:strike w:val="0"/>
            <w:noProof w:val="0"/>
            <w:color w:val="0077CC"/>
            <w:position w:val="0"/>
            <w:sz w:val="20"/>
            <w:u w:val="single"/>
            <w:vertAlign w:val="baseline"/>
          </w:rPr>
          <w:t>Seventy-two million people across every corner of our country rely on Medicaid. I don't think one congressional district in our nation is not impacted. For families and seniors and people with disabilities, Medicaid is the difference between survival and suffering,#8217; Tlaib said.</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signing her directive,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Medicaid has allowed breast cancer survivors to receive their annual mammogram and ensured more families can receive regular dental care, visit a primary care physician, and ensure their child receives emergency care rather than keeping them home due to concerns about the hospital bill.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#8216;In short, Medicaid saves lives, it lowers costs and ensures that we have a health system that can meet all of our needs, no matter where we get our health care from,#8217; she said. </w:t>
      </w:r>
    </w:p>
    <w:p>
      <w:pPr>
        <w:pStyle w:val="Normal127"/>
        <w:keepNext w:val="0"/>
        <w:spacing w:before="240" w:after="0" w:line="260" w:lineRule="atLeast"/>
        <w:ind w:left="0" w:right="0" w:firstLine="0"/>
        <w:jc w:val="both"/>
      </w:pPr>
      <w:hyperlink r:id="rId2567" w:history="1">
        <w:r>
          <w:rPr>
            <w:rFonts w:ascii="arial" w:eastAsia="arial" w:hAnsi="arial" w:cs="arial"/>
            <w:b w:val="0"/>
            <w:i/>
            <w:strike w:val="0"/>
            <w:color w:val="0077CC"/>
            <w:sz w:val="20"/>
            <w:u w:val="single"/>
            <w:vertAlign w:val="baseline"/>
          </w:rPr>
          <w:t xml:space="preserve"> Rep. Rashida Tlaib (D-Detroit) noted how Medicaid supports maternal health during an April 17, 2025 press conference held in Royal Oak by Michigan Gov. </w:t>
        </w:r>
      </w:hyperlink>
      <w:hyperlink r:id="rId2568" w:history="1">
        <w:r>
          <w:rPr>
            <w:rFonts w:ascii="arial" w:eastAsia="arial" w:hAnsi="arial" w:cs="arial"/>
            <w:b/>
            <w:i/>
            <w:strike w:val="0"/>
            <w:color w:val="0077CC"/>
            <w:sz w:val="20"/>
            <w:u w:val="single"/>
            <w:vertAlign w:val="baseline"/>
          </w:rPr>
          <w:t>Gretchen</w:t>
        </w:r>
      </w:hyperlink>
      <w:hyperlink r:id="rId2569" w:history="1">
        <w:r>
          <w:rPr>
            <w:rFonts w:ascii="arial" w:eastAsia="arial" w:hAnsi="arial" w:cs="arial"/>
            <w:b w:val="0"/>
            <w:i/>
            <w:strike w:val="0"/>
            <w:color w:val="0077CC"/>
            <w:sz w:val="20"/>
            <w:u w:val="single"/>
            <w:vertAlign w:val="baseline"/>
          </w:rPr>
          <w:t xml:space="preserve"> </w:t>
        </w:r>
      </w:hyperlink>
      <w:hyperlink r:id="rId2570" w:history="1">
        <w:r>
          <w:rPr>
            <w:rFonts w:ascii="arial" w:eastAsia="arial" w:hAnsi="arial" w:cs="arial"/>
            <w:b/>
            <w:i/>
            <w:strike w:val="0"/>
            <w:color w:val="0077CC"/>
            <w:sz w:val="20"/>
            <w:u w:val="single"/>
            <w:vertAlign w:val="baseline"/>
          </w:rPr>
          <w:t>Whitmer</w:t>
        </w:r>
      </w:hyperlink>
      <w:hyperlink r:id="rId2571" w:history="1">
        <w:r>
          <w:rPr>
            <w:rFonts w:ascii="arial" w:eastAsia="arial" w:hAnsi="arial" w:cs="arial"/>
            <w:b w:val="0"/>
            <w:i/>
            <w:strike w:val="0"/>
            <w:color w:val="0077CC"/>
            <w:sz w:val="20"/>
            <w:u w:val="single"/>
            <w:vertAlign w:val="baseline"/>
          </w:rPr>
          <w:t>. | Kyle Davidson</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to Medicaid would also hit small towns and rural communities hard,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with 37% of Michiganders in these areas receiving Medicaid coverage.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harm would also extend beyond individuals receiving Medicaid coverage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with Michigan hospitals set to lose out on half a billion in Medicaid funding annually.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equation is simple, fewer jobs equal weaker economies and a less healthy Michigan. Hospitals in local and rural communities across Michigan will close, which threatens care for everyone, raises prices for everyone. It forces people to drive further for health care, even in emergency situations,#8217;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#8216;Everyone agrees that there's always more that can be found in terms of rooting out waste or fraud. But this is not about that. This is massive, devastating slashes to core government service. This won't make government more efficient, it'll just raise your costs, eliminate local jobs and put lives in danger,#8217;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examining the impact of Medicaid cuts on the state, Michiganders can see the cost of what Republicans are hoping to accomplish in Washington,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#8216;We're going to send a clear message to anyone trying to trade your health and someone else's tax cut. Medicaid is not for sale. I'll keep fighting over the cost of health care and support access to our critical programs like Medicaid, because if you're sick in Michigan, it shouldn't mean going broke,#8217;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before signing the directive.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#8216;Let's all double down on our efforts to make sure that Congress and our Republican legislators in particular hear us loud and clear. This is an important moment. We can't not fight for the people of Michigan and that's what this is all about,#8217;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7"/>
        <w:spacing w:line="60" w:lineRule="exact"/>
      </w:pPr>
      <w:r>
        <w:pict>
          <v:line id="_x0000_s1494" style="position:absolute;z-index:25210163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95" style="position:absolute;z-index:252102656"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MEDICAID (91%); HEALTH DEPARTMENTS (90%); SOCIAL SERVICES DEPARTMENTS (90%); ADULTS (89%); APPROPRIATIONS (89%); FAMILY (89%); GOVERNMENT BUDGETS (89%); PUBLIC FINANCE (89%); SENIOR CITIZENS (89%); US CONGRESS (89%); US REPUBLICAN PARTY (89%); HEALTH CARE ACCESS (79%); VULNERABLE HEALTH POPULATIONS (79%); GOVERNMENT &amp; PUBLIC ADMINISTRATION (78%); GOVERNMENT BODIES &amp; OFFICES (78%); GOVERNMENT HEALTH INSURANCE (78%); LEGISLATIVE BODIES (78%); US DEMOCRATIC PARTY (78%); US FEDERAL GOVERNMENT (78%); NEWS BRIEFS (74%); DISABLED PERSONS (73%); NATIONAL DEBT (72%); TAXES &amp; TAXATION (72%); PRESS CONFERENCES (50%); Health Care (%); Health Policy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mdhhs (%); Medicaid (%); Medicaid cuts (%); Trend #8212; Federal Fallout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ARBOR PHARMACEUTICALS LLC (56%)</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NAICS325412 PHARMACEUTICAL PREPARATION MANUFACTURING (56%); SIC2835 IN VITRO &amp; IN VIVO DIAGNOSTIC SUBSTANCES (56%); SIC2834 PHARMACEUTICAL PREPARATIONS (56%); MEDICAID (91%); HEALTH DEPARTMENTS (90%); BUDGETS (89%); GOVERNMENT BUDGETS (89%); BUDGET DEFICITS (86%); HEALTH CARE ACCESS (79%); BUDGET CUTS (78%); GOVERNMENT HEALTH INSURANCE (78%); BUDGET PROPOSALS (70%)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DEBBIE DINGELL (91%); DONALD TRUMP (79%); HALEY STEVENS (79%); MAXINE DEXTER (79%); RASHIDA TLAIB (79%)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(95%); UNITED STATES (92%)</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4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572"/>
          <w:headerReference w:type="default" r:id="rId2573"/>
          <w:footerReference w:type="even" r:id="rId2574"/>
          <w:footerReference w:type="default" r:id="rId2575"/>
          <w:headerReference w:type="first" r:id="rId2576"/>
          <w:footerReference w:type="first" r:id="rId2577"/>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578" w:history="1">
        <w:r>
          <w:rPr>
            <w:rFonts w:ascii="arial" w:eastAsia="arial" w:hAnsi="arial" w:cs="arial"/>
            <w:b/>
            <w:i/>
            <w:strike w:val="0"/>
            <w:color w:val="0077CC"/>
            <w:sz w:val="28"/>
            <w:u w:val="single"/>
            <w:vertAlign w:val="baseline"/>
          </w:rPr>
          <w:t xml:space="preserve">'Dismiss the entire complaint': Trump's 'meritless' </w:t>
        </w:r>
      </w:hyperlink>
      <w:hyperlink r:id="rId2579" w:history="1">
        <w:r>
          <w:rPr>
            <w:rFonts w:ascii="arial" w:eastAsia="arial" w:hAnsi="arial" w:cs="arial"/>
            <w:b/>
            <w:i/>
            <w:strike w:val="0"/>
            <w:color w:val="0077CC"/>
            <w:sz w:val="28"/>
            <w:u w:val="single"/>
            <w:vertAlign w:val="baseline"/>
          </w:rPr>
          <w:t>Gretchen</w:t>
        </w:r>
      </w:hyperlink>
      <w:hyperlink r:id="rId2580" w:history="1">
        <w:r>
          <w:rPr>
            <w:rFonts w:ascii="arial" w:eastAsia="arial" w:hAnsi="arial" w:cs="arial"/>
            <w:b/>
            <w:i/>
            <w:strike w:val="0"/>
            <w:color w:val="0077CC"/>
            <w:sz w:val="28"/>
            <w:u w:val="single"/>
            <w:vertAlign w:val="baseline"/>
          </w:rPr>
          <w:t xml:space="preserve"> </w:t>
        </w:r>
      </w:hyperlink>
      <w:hyperlink r:id="rId2581" w:history="1">
        <w:r>
          <w:rPr>
            <w:rFonts w:ascii="arial" w:eastAsia="arial" w:hAnsi="arial" w:cs="arial"/>
            <w:b/>
            <w:i/>
            <w:strike w:val="0"/>
            <w:color w:val="0077CC"/>
            <w:sz w:val="28"/>
            <w:u w:val="single"/>
            <w:vertAlign w:val="baseline"/>
          </w:rPr>
          <w:t>Whitmer</w:t>
        </w:r>
      </w:hyperlink>
      <w:hyperlink r:id="rId2582" w:history="1">
        <w:r>
          <w:rPr>
            <w:rFonts w:ascii="arial" w:eastAsia="arial" w:hAnsi="arial" w:cs="arial"/>
            <w:b/>
            <w:i/>
            <w:strike w:val="0"/>
            <w:color w:val="0077CC"/>
            <w:sz w:val="28"/>
            <w:u w:val="single"/>
            <w:vertAlign w:val="baseline"/>
          </w:rPr>
          <w:t xml:space="preserve"> lawsuit over VA voter registration sites doesn't 'speak for veterans,' group says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 and Crime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2024 Thursday 7:21 PM EST</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Law and Crime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Harris</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97" style="position:absolute;z-index:252104704"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25th, 2024 ( </w:t>
      </w:r>
      <w:hyperlink r:id="rId2583" w:history="1">
        <w:r>
          <w:rPr>
            <w:rFonts w:ascii="arial" w:eastAsia="arial" w:hAnsi="arial" w:cs="arial"/>
            <w:b w:val="0"/>
            <w:i/>
            <w:strike w:val="0"/>
            <w:noProof w:val="0"/>
            <w:color w:val="0077CC"/>
            <w:position w:val="0"/>
            <w:sz w:val="20"/>
            <w:u w:val="single"/>
            <w:vertAlign w:val="baseline"/>
          </w:rPr>
          <w:t>Law and Crime</w:t>
        </w:r>
      </w:hyperlink>
      <w:r>
        <w:rPr>
          <w:rFonts w:ascii="arial" w:eastAsia="arial" w:hAnsi="arial" w:cs="arial"/>
          <w:b w:val="0"/>
          <w:i w:val="0"/>
          <w:strike w:val="0"/>
          <w:noProof w:val="0"/>
          <w:color w:val="000000"/>
          <w:position w:val="0"/>
          <w:sz w:val="20"/>
          <w:u w:val="none"/>
          <w:vertAlign w:val="baseline"/>
        </w:rPr>
        <w:t xml:space="preserve">  - Delivered by  </w:t>
      </w:r>
      <w:hyperlink r:id="rId258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Donald Trump at the Republican National Convention (Paul Sancya/Associated Press). Right: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the NAACP Detroit branch (Paul Sancya/Associated Press).</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veterans rights group has entered the fray of the lawsuit filed by former President Donald Trump's campaign against  </w:t>
      </w:r>
      <w:hyperlink r:id="rId2585" w:history="1">
        <w:r>
          <w:rPr>
            <w:rFonts w:ascii="arial" w:eastAsia="arial" w:hAnsi="arial" w:cs="arial"/>
            <w:b w:val="0"/>
            <w:i/>
            <w:strike w:val="0"/>
            <w:noProof w:val="0"/>
            <w:color w:val="0077CC"/>
            <w:position w:val="0"/>
            <w:sz w:val="20"/>
            <w:u w:val="single"/>
            <w:vertAlign w:val="baseline"/>
          </w:rPr>
          <w:t xml:space="preserve">Michigan Gov. </w:t>
        </w:r>
      </w:hyperlink>
      <w:hyperlink r:id="rId2586" w:history="1">
        <w:r>
          <w:rPr>
            <w:rFonts w:ascii="arial" w:eastAsia="arial" w:hAnsi="arial" w:cs="arial"/>
            <w:b/>
            <w:i/>
            <w:strike w:val="0"/>
            <w:noProof w:val="0"/>
            <w:color w:val="0077CC"/>
            <w:position w:val="0"/>
            <w:sz w:val="20"/>
            <w:u w:val="single"/>
            <w:vertAlign w:val="baseline"/>
          </w:rPr>
          <w:t>Gretchen</w:t>
        </w:r>
      </w:hyperlink>
      <w:hyperlink r:id="rId2587" w:history="1">
        <w:r>
          <w:rPr>
            <w:rFonts w:ascii="arial" w:eastAsia="arial" w:hAnsi="arial" w:cs="arial"/>
            <w:b w:val="0"/>
            <w:i/>
            <w:strike w:val="0"/>
            <w:noProof w:val="0"/>
            <w:color w:val="0077CC"/>
            <w:position w:val="0"/>
            <w:sz w:val="20"/>
            <w:u w:val="single"/>
            <w:vertAlign w:val="baseline"/>
          </w:rPr>
          <w:t xml:space="preserve"> </w:t>
        </w:r>
      </w:hyperlink>
      <w:hyperlink r:id="rId2588" w:history="1">
        <w:r>
          <w:rPr>
            <w:rFonts w:ascii="arial" w:eastAsia="arial" w:hAnsi="arial" w:cs="arial"/>
            <w:b/>
            <w:i/>
            <w:strike w:val="0"/>
            <w:noProof w:val="0"/>
            <w:color w:val="0077CC"/>
            <w:position w:val="0"/>
            <w:sz w:val="20"/>
            <w:u w:val="single"/>
            <w:vertAlign w:val="baseline"/>
          </w:rPr>
          <w:t>Whitmer</w:t>
        </w:r>
      </w:hyperlink>
      <w:hyperlink r:id="rId2589" w:history="1">
        <w:r>
          <w:rPr>
            <w:rFonts w:ascii="arial" w:eastAsia="arial" w:hAnsi="arial" w:cs="arial"/>
            <w:b w:val="0"/>
            <w:i/>
            <w:strike w:val="0"/>
            <w:noProof w:val="0"/>
            <w:color w:val="0077CC"/>
            <w:position w:val="0"/>
            <w:sz w:val="20"/>
            <w:u w:val="single"/>
            <w:vertAlign w:val="baseline"/>
          </w:rPr>
          <w:t>, saying the group wants to file a motion to dismiss.</w:t>
        </w:r>
      </w:hyperlink>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w:t>
      </w:r>
      <w:hyperlink r:id="rId2590" w:history="1">
        <w:r>
          <w:rPr>
            <w:rFonts w:ascii="arial" w:eastAsia="arial" w:hAnsi="arial" w:cs="arial"/>
            <w:b w:val="0"/>
            <w:i/>
            <w:strike w:val="0"/>
            <w:noProof w:val="0"/>
            <w:color w:val="0077CC"/>
            <w:position w:val="0"/>
            <w:sz w:val="20"/>
            <w:u w:val="single"/>
            <w:vertAlign w:val="baseline"/>
          </w:rPr>
          <w:t xml:space="preserve">filed last week accuses </w:t>
        </w:r>
      </w:hyperlink>
      <w:hyperlink r:id="rId2591" w:history="1">
        <w:r>
          <w:rPr>
            <w:rFonts w:ascii="arial" w:eastAsia="arial" w:hAnsi="arial" w:cs="arial"/>
            <w:b/>
            <w:i/>
            <w:strike w:val="0"/>
            <w:noProof w:val="0"/>
            <w:color w:val="0077CC"/>
            <w:position w:val="0"/>
            <w:sz w:val="20"/>
            <w:u w:val="single"/>
            <w:vertAlign w:val="baseline"/>
          </w:rPr>
          <w:t>Whitmer</w:t>
        </w:r>
      </w:hyperlink>
      <w:hyperlink r:id="rId2592" w:history="1">
        <w:r>
          <w:rPr>
            <w:rFonts w:ascii="arial" w:eastAsia="arial" w:hAnsi="arial" w:cs="arial"/>
            <w:b w:val="0"/>
            <w:i/>
            <w:strike w:val="0"/>
            <w:noProof w:val="0"/>
            <w:color w:val="0077CC"/>
            <w:position w:val="0"/>
            <w:sz w:val="20"/>
            <w:u w:val="single"/>
            <w:vertAlign w:val="baseline"/>
          </w:rPr>
          <w:t xml:space="preserve"> of illegally allowing voter registration at places such as the Department of Veterans Affairs. The Vet Voice Foundation said in a</w:t>
        </w:r>
      </w:hyperlink>
      <w:r>
        <w:rPr>
          <w:rFonts w:ascii="arial" w:eastAsia="arial" w:hAnsi="arial" w:cs="arial"/>
          <w:b w:val="0"/>
          <w:i w:val="0"/>
          <w:strike w:val="0"/>
          <w:noProof w:val="0"/>
          <w:color w:val="000000"/>
          <w:position w:val="0"/>
          <w:sz w:val="20"/>
          <w:u w:val="none"/>
          <w:vertAlign w:val="baseline"/>
        </w:rPr>
        <w:t> </w:t>
      </w:r>
      <w:hyperlink r:id="rId2593" w:history="1">
        <w:r>
          <w:rPr>
            <w:rFonts w:ascii="arial" w:eastAsia="arial" w:hAnsi="arial" w:cs="arial"/>
            <w:b w:val="0"/>
            <w:i/>
            <w:strike w:val="0"/>
            <w:noProof w:val="0"/>
            <w:color w:val="0077CC"/>
            <w:position w:val="0"/>
            <w:sz w:val="20"/>
            <w:u w:val="single"/>
            <w:vertAlign w:val="baseline"/>
          </w:rPr>
          <w:t>memorandum in support of motion to intervene that the lawsuit succeeding would make it harder for veterans to vote.</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Coverage: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aims to make it harder for veterans to register to vote just months before a presidential election. Accordingly, the justification for this motion to intervene is straightforward and uncontestable: veterans deserve a voice in how the case is resolved,' lawyers wrote.</w:t>
      </w:r>
    </w:p>
    <w:p>
      <w:pPr>
        <w:pStyle w:val="Normal12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last year issued an </w:t>
      </w:r>
      <w:hyperlink r:id="rId2594" w:history="1">
        <w:r>
          <w:rPr>
            <w:rFonts w:ascii="arial" w:eastAsia="arial" w:hAnsi="arial" w:cs="arial"/>
            <w:b w:val="0"/>
            <w:i/>
            <w:strike w:val="0"/>
            <w:noProof w:val="0"/>
            <w:color w:val="0077CC"/>
            <w:position w:val="0"/>
            <w:sz w:val="20"/>
            <w:u w:val="single"/>
            <w:vertAlign w:val="baseline"/>
          </w:rPr>
          <w:t>executive directiveto designate Saginaw VA Medical Center, the Detroit VA Medical Center and the Department's Detroit Regional Office as voter registration agencies (VRAs). She also allowed people to register to vote at the state Department of Health and Human Services and Housing Development Authority, among other agencies.</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Trump campaign, Michigan law says only the state legislature, not the governor, can designate the VRAs. But Vet Voice said the case is 'meritless.'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for present purposes, none of the Plaintiffs can claim to speak for veterans. Nor can any of the Defendants, all of whom are government officers or agencies with an array of official obligations. But Proposed Intervenor Vet Voice Foundation ('Vet Voice') can speak for veterans - that is why Vet Voice was founded, and that is what it does every single day. And this case threatens its substantial interests, including its ongoing effort to turn out as many veteran and active-duty military voters in Michigan as possible.</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lawsuit says no VRAs have been established in Michigan since 1995 when then-Gov. John Engler enacted them in response to the  </w:t>
      </w:r>
      <w:hyperlink r:id="rId2595" w:history="1">
        <w:r>
          <w:rPr>
            <w:rFonts w:ascii="arial" w:eastAsia="arial" w:hAnsi="arial" w:cs="arial"/>
            <w:b w:val="0"/>
            <w:i/>
            <w:strike w:val="0"/>
            <w:noProof w:val="0"/>
            <w:color w:val="0077CC"/>
            <w:position w:val="0"/>
            <w:sz w:val="20"/>
            <w:u w:val="single"/>
            <w:vertAlign w:val="baseline"/>
          </w:rPr>
          <w:t xml:space="preserve">National Voter Registration Act of 1993. </w:t>
        </w:r>
      </w:hyperlink>
      <w:hyperlink r:id="rId2596" w:history="1">
        <w:r>
          <w:rPr>
            <w:rFonts w:ascii="arial" w:eastAsia="arial" w:hAnsi="arial" w:cs="arial"/>
            <w:b/>
            <w:i/>
            <w:strike w:val="0"/>
            <w:noProof w:val="0"/>
            <w:color w:val="0077CC"/>
            <w:position w:val="0"/>
            <w:sz w:val="20"/>
            <w:u w:val="single"/>
            <w:vertAlign w:val="baseline"/>
          </w:rPr>
          <w:t>Whitmer</w:t>
        </w:r>
      </w:hyperlink>
      <w:hyperlink r:id="rId2597" w:history="1">
        <w:r>
          <w:rPr>
            <w:rFonts w:ascii="arial" w:eastAsia="arial" w:hAnsi="arial" w:cs="arial"/>
            <w:b w:val="0"/>
            <w:i/>
            <w:strike w:val="0"/>
            <w:noProof w:val="0"/>
            <w:color w:val="0077CC"/>
            <w:position w:val="0"/>
            <w:sz w:val="20"/>
            <w:u w:val="single"/>
            <w:vertAlign w:val="baseline"/>
          </w:rPr>
          <w:t xml:space="preserve"> in her directive said, 'The operative list of Michigan's voter registration agencies is nearly 30 years old and in need of an update.'</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 also claims that the VA and Small Business Administration violated the registration act and are 'undermining confidence in the integrity of the electoral process and discouraging participation in the democratic process, which will harm the electoral prospects of Republican candidates.' It asked a judge to order an injunction to bar the SBA and VA from operating as voter registration agencies without authorization from the state legislature and declare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executive directive as invalid.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Vet Voice said the lawsuit should be dismissed based on the Eleventh Amendment, which limits the ability of people to sue states in federal court if they are not citizens of that state.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celebrating Michigan's effort to encourage voter registration, Plaintiffs have sued to stop it,' lawyers wrote, adding that adding agencies such as the VA and SBA as registration sites 'in no way injures them.'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should be tossed, the group says.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foregoing reasons, Vet Voice respectfully requests that the Court dismiss the entire Complaint with prejudice,' it said.</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 Voice is a nonpartisan nonprofit organization, although it tends to take progressive stances on certain issues. It came out in support of the VA when the agency said it would provide  </w:t>
      </w:r>
      <w:hyperlink r:id="rId2598" w:history="1">
        <w:r>
          <w:rPr>
            <w:rFonts w:ascii="arial" w:eastAsia="arial" w:hAnsi="arial" w:cs="arial"/>
            <w:b w:val="0"/>
            <w:i/>
            <w:strike w:val="0"/>
            <w:noProof w:val="0"/>
            <w:color w:val="0077CC"/>
            <w:position w:val="0"/>
            <w:sz w:val="20"/>
            <w:u w:val="single"/>
            <w:vertAlign w:val="baseline"/>
          </w:rPr>
          <w:t>abortion services to members after the Supreme Court overturned Roe v. Wade. The organization is represented in the Michigan case by Marc Elias' firm. Elias worked for the</w:t>
        </w:r>
      </w:hyperlink>
      <w:r>
        <w:rPr>
          <w:rFonts w:ascii="arial" w:eastAsia="arial" w:hAnsi="arial" w:cs="arial"/>
          <w:b w:val="0"/>
          <w:i w:val="0"/>
          <w:strike w:val="0"/>
          <w:noProof w:val="0"/>
          <w:color w:val="000000"/>
          <w:position w:val="0"/>
          <w:sz w:val="20"/>
          <w:u w:val="none"/>
          <w:vertAlign w:val="baseline"/>
        </w:rPr>
        <w:t> </w:t>
      </w:r>
      <w:hyperlink r:id="rId2599" w:history="1">
        <w:r>
          <w:rPr>
            <w:rFonts w:ascii="arial" w:eastAsia="arial" w:hAnsi="arial" w:cs="arial"/>
            <w:b w:val="0"/>
            <w:i/>
            <w:strike w:val="0"/>
            <w:noProof w:val="0"/>
            <w:color w:val="0077CC"/>
            <w:position w:val="0"/>
            <w:sz w:val="20"/>
            <w:u w:val="single"/>
            <w:vertAlign w:val="baseline"/>
          </w:rPr>
          <w:t>Joe Biden campaign's efforts to ward off Trump's post-2020 election lawsuits.</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discussion</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600" w:history="1">
        <w:r>
          <w:rPr>
            <w:rFonts w:ascii="arial" w:eastAsia="arial" w:hAnsi="arial" w:cs="arial"/>
            <w:b w:val="0"/>
            <w:i/>
            <w:strike w:val="0"/>
            <w:noProof w:val="0"/>
            <w:color w:val="0077CC"/>
            <w:position w:val="0"/>
            <w:sz w:val="20"/>
            <w:u w:val="single"/>
            <w:vertAlign w:val="baseline"/>
          </w:rPr>
          <w:t xml:space="preserve">'Dismiss the entire complaint': Trump's 'meritless' </w:t>
        </w:r>
      </w:hyperlink>
      <w:hyperlink r:id="rId2601" w:history="1">
        <w:r>
          <w:rPr>
            <w:rFonts w:ascii="arial" w:eastAsia="arial" w:hAnsi="arial" w:cs="arial"/>
            <w:b/>
            <w:i/>
            <w:strike w:val="0"/>
            <w:noProof w:val="0"/>
            <w:color w:val="0077CC"/>
            <w:position w:val="0"/>
            <w:sz w:val="20"/>
            <w:u w:val="single"/>
            <w:vertAlign w:val="baseline"/>
          </w:rPr>
          <w:t>Gretchen</w:t>
        </w:r>
      </w:hyperlink>
      <w:hyperlink r:id="rId2602" w:history="1">
        <w:r>
          <w:rPr>
            <w:rFonts w:ascii="arial" w:eastAsia="arial" w:hAnsi="arial" w:cs="arial"/>
            <w:b w:val="0"/>
            <w:i/>
            <w:strike w:val="0"/>
            <w:noProof w:val="0"/>
            <w:color w:val="0077CC"/>
            <w:position w:val="0"/>
            <w:sz w:val="20"/>
            <w:u w:val="single"/>
            <w:vertAlign w:val="baseline"/>
          </w:rPr>
          <w:t xml:space="preserve"> </w:t>
        </w:r>
      </w:hyperlink>
      <w:hyperlink r:id="rId2603" w:history="1">
        <w:r>
          <w:rPr>
            <w:rFonts w:ascii="arial" w:eastAsia="arial" w:hAnsi="arial" w:cs="arial"/>
            <w:b/>
            <w:i/>
            <w:strike w:val="0"/>
            <w:noProof w:val="0"/>
            <w:color w:val="0077CC"/>
            <w:position w:val="0"/>
            <w:sz w:val="20"/>
            <w:u w:val="single"/>
            <w:vertAlign w:val="baseline"/>
          </w:rPr>
          <w:t>Whitmer</w:t>
        </w:r>
      </w:hyperlink>
      <w:hyperlink r:id="rId2604" w:history="1">
        <w:r>
          <w:rPr>
            <w:rFonts w:ascii="arial" w:eastAsia="arial" w:hAnsi="arial" w:cs="arial"/>
            <w:b w:val="0"/>
            <w:i/>
            <w:strike w:val="0"/>
            <w:noProof w:val="0"/>
            <w:color w:val="0077CC"/>
            <w:position w:val="0"/>
            <w:sz w:val="20"/>
            <w:u w:val="single"/>
            <w:vertAlign w:val="baseline"/>
          </w:rPr>
          <w:t xml:space="preserve"> lawsuit over VA voter registration sites doesn't 'speak for veterans,' group says first appeared on</w:t>
        </w:r>
      </w:hyperlink>
      <w:r>
        <w:rPr>
          <w:rFonts w:ascii="arial" w:eastAsia="arial" w:hAnsi="arial" w:cs="arial"/>
          <w:b w:val="0"/>
          <w:i w:val="0"/>
          <w:strike w:val="0"/>
          <w:noProof w:val="0"/>
          <w:color w:val="000000"/>
          <w:position w:val="0"/>
          <w:sz w:val="20"/>
          <w:u w:val="none"/>
          <w:vertAlign w:val="baseline"/>
        </w:rPr>
        <w:t> </w:t>
      </w:r>
      <w:hyperlink r:id="rId2605" w:history="1">
        <w:r>
          <w:rPr>
            <w:rFonts w:ascii="arial" w:eastAsia="arial" w:hAnsi="arial" w:cs="arial"/>
            <w:b w:val="0"/>
            <w:i/>
            <w:strike w:val="0"/>
            <w:noProof w:val="0"/>
            <w:color w:val="0077CC"/>
            <w:position w:val="0"/>
            <w:sz w:val="20"/>
            <w:u w:val="single"/>
            <w:vertAlign w:val="baseline"/>
          </w:rPr>
          <w:t>Law &amp; Crime.</w:t>
        </w:r>
      </w:hyperlink>
    </w:p>
    <w:p>
      <w:pPr>
        <w:pStyle w:val="Normal128"/>
        <w:keepNext w:val="0"/>
        <w:spacing w:before="240" w:after="0" w:line="260" w:lineRule="atLeast"/>
        <w:ind w:left="0" w:right="0" w:firstLine="0"/>
        <w:jc w:val="both"/>
      </w:pPr>
      <w:hyperlink r:id="rId2606" w:history="1">
        <w:r>
          <w:rPr>
            <w:rFonts w:ascii="arial" w:eastAsia="arial" w:hAnsi="arial" w:cs="arial"/>
            <w:b w:val="0"/>
            <w:i/>
            <w:strike w:val="0"/>
            <w:color w:val="0077CC"/>
            <w:sz w:val="20"/>
            <w:u w:val="single"/>
            <w:vertAlign w:val="baseline"/>
          </w:rPr>
          <w:t>Link to the original story.</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498" style="position:absolute;z-index:252105728"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99" style="position:absolute;z-index:252106752"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10009188</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VETERANS (93%); VOTER REGISTRATION (92%); LITIGATION (91%); SUITS &amp; CLAIMS (91%); CRIME, LAW ENFORCEMENT &amp; CORRECTIONS (90%); ELECTION LAWSUITS (90%); GOVERNMENT BODIES &amp; OFFICES (90%); US REPUBLICAN PARTY (90%); US STATE GOVERNMENT (90%); VETERANS HEALTH CARE (90%); VOTERS &amp; VOTING (90%); ELECTION LAW (89%); ELECTIONS (89%); LEGISLATIVE BODIES (89%); NEGATIVE NEWS (89%); POLITICAL PARTY CONVENTIONS (89%); JUDGES (79%); VOTING LAWS (79%); BLOGS &amp; MESSAGE BOARDS (78%); CAMPAIGNS &amp; ELECTIONS (78%); CONFERENCES &amp; CONVENTIONS (78%); DEMOCRACIES (78%); ELECTIONS &amp; POLITICS (78%); GOVERNMENT DEPARTMENTS &amp; AUTHORITIES (78%); HEADS OF GOVERNMENT ELECTIONS (78%); LEGISLATION (78%); MILITARY VOTING (78%); POLITICAL CANDIDATES (78%); US PRESIDENTIAL CANDIDATES 2012 (78%); US PRESIDENTIAL ELECTIONS (78%); US REPUBLICAN NATIONAL CONVENTIONS (78%); VETERANS LAW (78%); GOVERNORS (77%); VETERANS AFFAIRS (77%); PUBLIC OFFICIALS (76%); HEALTH DEPARTMENTS (75%); SOCIAL SERVICES DEPARTMENTS (75%); INJUNCTIONS (74%); SMALL BUSINESS ASSISTANCE (74%); ELECTION INTEGRITY (73%); HOUSING AUTHORITIES (70%); PUBLIC HEALTH ADMINISTRATION (67%); ARMED FORCES (60%); SMALL BUSINESS (60%); Lawsuit (%); Donald Trump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lawsuit (%); Michigan (%); Voter registration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FOR THE ADVANCEMENT OF COLORED PEOPLE (58%)</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HEALTH DEPARTMENTS (75%); HOUSING AUTHORITIES (70%); ARMED FORCES (60%)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(93%)</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(93%); MICHIGAN, USA (96%)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500"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Whitmer</w:t>
        </w:r>
      </w:hyperlink>
      <w:hyperlink r:id="rId2614" w:history="1">
        <w:r>
          <w:rPr>
            <w:rFonts w:ascii="arial" w:eastAsia="arial" w:hAnsi="arial" w:cs="arial"/>
            <w:b/>
            <w:i/>
            <w:strike w:val="0"/>
            <w:color w:val="0077CC"/>
            <w:sz w:val="28"/>
            <w:u w:val="single"/>
            <w:vertAlign w:val="baseline"/>
          </w:rPr>
          <w:t xml:space="preserve"> directs DHHS to prepare report detailing how federal Medicaid cuts would impact Michigan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8:21 PM EST</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1" style="position:absolute;z-index:252108800" from="0,2pt" to="512pt,2pt" strokecolor="#009ddb" strokeweight="2pt">
            <v:stroke linestyle="single"/>
            <w10:wrap type="topAndBottom"/>
          </v:line>
        </w:pict>
      </w:r>
    </w:p>
    <w:p>
      <w:pPr>
        <w:pStyle w:val="Normal129"/>
      </w:pP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17th, 2025 (</w:t>
      </w:r>
      <w:hyperlink r:id="rId2615"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6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signs an executive directive instructing the Michigan Department of Health and Human Services to analyze the ways federal cuts to Medicaid would impact Michigan. | Kyle Davidson</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Republicans in Congress </w:t>
      </w:r>
      <w:hyperlink r:id="rId2617" w:history="1">
        <w:r>
          <w:rPr>
            <w:rFonts w:ascii="arial" w:eastAsia="arial" w:hAnsi="arial" w:cs="arial"/>
            <w:b w:val="0"/>
            <w:i/>
            <w:strike w:val="0"/>
            <w:noProof w:val="0"/>
            <w:color w:val="0077CC"/>
            <w:position w:val="0"/>
            <w:sz w:val="20"/>
            <w:u w:val="single"/>
            <w:vertAlign w:val="baseline"/>
          </w:rPr>
          <w:t xml:space="preserve">continue to eye cuts to critical programs like Medicaid in an effort to extend President Donald Trump's 2017 tax cuts, several Michigan Democrats joined Gov. </w:t>
        </w:r>
      </w:hyperlink>
      <w:hyperlink r:id="rId2618" w:history="1">
        <w:r>
          <w:rPr>
            <w:rFonts w:ascii="arial" w:eastAsia="arial" w:hAnsi="arial" w:cs="arial"/>
            <w:b/>
            <w:i/>
            <w:strike w:val="0"/>
            <w:noProof w:val="0"/>
            <w:color w:val="0077CC"/>
            <w:position w:val="0"/>
            <w:sz w:val="20"/>
            <w:u w:val="single"/>
            <w:vertAlign w:val="baseline"/>
          </w:rPr>
          <w:t>Gretchen</w:t>
        </w:r>
      </w:hyperlink>
      <w:hyperlink r:id="rId2619" w:history="1">
        <w:r>
          <w:rPr>
            <w:rFonts w:ascii="arial" w:eastAsia="arial" w:hAnsi="arial" w:cs="arial"/>
            <w:b w:val="0"/>
            <w:i/>
            <w:strike w:val="0"/>
            <w:noProof w:val="0"/>
            <w:color w:val="0077CC"/>
            <w:position w:val="0"/>
            <w:sz w:val="20"/>
            <w:u w:val="single"/>
            <w:vertAlign w:val="baseline"/>
          </w:rPr>
          <w:t xml:space="preserve"> </w:t>
        </w:r>
      </w:hyperlink>
      <w:hyperlink r:id="rId2620" w:history="1">
        <w:r>
          <w:rPr>
            <w:rFonts w:ascii="arial" w:eastAsia="arial" w:hAnsi="arial" w:cs="arial"/>
            <w:b/>
            <w:i/>
            <w:strike w:val="0"/>
            <w:noProof w:val="0"/>
            <w:color w:val="0077CC"/>
            <w:position w:val="0"/>
            <w:sz w:val="20"/>
            <w:u w:val="single"/>
            <w:vertAlign w:val="baseline"/>
          </w:rPr>
          <w:t>Whitmer</w:t>
        </w:r>
      </w:hyperlink>
      <w:hyperlink r:id="rId2621" w:history="1">
        <w:r>
          <w:rPr>
            <w:rFonts w:ascii="arial" w:eastAsia="arial" w:hAnsi="arial" w:cs="arial"/>
            <w:b w:val="0"/>
            <w:i/>
            <w:strike w:val="0"/>
            <w:noProof w:val="0"/>
            <w:color w:val="0077CC"/>
            <w:position w:val="0"/>
            <w:sz w:val="20"/>
            <w:u w:val="single"/>
            <w:vertAlign w:val="baseline"/>
          </w:rPr>
          <w:t xml:space="preserve"> in Royal Oak Thursday, as she signed an executive directive instructing the Michigan Department of Health and Human Services to prepare a report detailing how Medicaid cuts would impact the state. </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Gathering at Corewell Health's William Beaumont University Hospital, U.S. Reps. Debbie Dingell (D-Ann Arbor), Haley Stevens (D-Birmingham) and Rashida Tlaib (D-Detroit) warned that cutting funding to Medicaid could threaten access to care for some of the state's most vulnerable residents, including children, seniors and people with disabilities.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Carey, the hospital's president, noted that nearly 50% of all Michigan children and six out of 10 elderly adults rely on Medicaid for their health care. If these cuts pass, Carey questioned what would happen to those children, Michigan communities and the workers who care for those children.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U.S. House's budget resolution directing the House Energy and Commerce Committee to </w:t>
      </w:r>
      <w:hyperlink r:id="rId2622" w:history="1">
        <w:r>
          <w:rPr>
            <w:rFonts w:ascii="arial" w:eastAsia="arial" w:hAnsi="arial" w:cs="arial"/>
            <w:b w:val="0"/>
            <w:i/>
            <w:strike w:val="0"/>
            <w:noProof w:val="0"/>
            <w:color w:val="0077CC"/>
            <w:position w:val="0"/>
            <w:sz w:val="20"/>
            <w:u w:val="single"/>
            <w:vertAlign w:val="baseline"/>
          </w:rPr>
          <w:t xml:space="preserve">reduce the federal deficit by at least $880 billion over 10 years, Dingell, who serves on the committee, said there is no way to meet that goal without drastic cuts to Medicaid. </w:t>
        </w:r>
      </w:hyperlink>
    </w:p>
    <w:p>
      <w:pPr>
        <w:pStyle w:val="Normal129"/>
        <w:keepNext w:val="0"/>
        <w:spacing w:before="240" w:after="0" w:line="260" w:lineRule="atLeast"/>
        <w:ind w:left="0" w:right="0" w:firstLine="0"/>
        <w:jc w:val="both"/>
      </w:pPr>
      <w:hyperlink r:id="rId2623" w:history="1">
        <w:r>
          <w:rPr>
            <w:rFonts w:ascii="arial" w:eastAsia="arial" w:hAnsi="arial" w:cs="arial"/>
            <w:b w:val="0"/>
            <w:i/>
            <w:strike w:val="0"/>
            <w:color w:val="0077CC"/>
            <w:sz w:val="20"/>
            <w:u w:val="single"/>
            <w:vertAlign w:val="baseline"/>
          </w:rPr>
          <w:t xml:space="preserve"> At an April 17, 2025 press conference in Royal Oak, Mich., U.S. Rep. Debbie Dingell (D-Ann Arbor) warned that Republicans would not be able to move forward with proposed spending cuts without harming Medicaid. | Kyle Davidson</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#8216;Medicaid is already a lean program. With few options for how to fill the budget hole left by cuts to Medicaid funding, states will be forced to consider cuts to coverage and benefits, leaving more people uninsured and under insured,#8217; Dingell said.</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presentation to the Michigan Senate Appropriations Subcommittee on the Department of Health and Human Services in March, DHHS officials noted Michigan Medicaid </w:t>
      </w:r>
      <w:hyperlink r:id="rId2624" w:history="1">
        <w:r>
          <w:rPr>
            <w:rFonts w:ascii="arial" w:eastAsia="arial" w:hAnsi="arial" w:cs="arial"/>
            <w:b w:val="0"/>
            <w:i/>
            <w:strike w:val="0"/>
            <w:noProof w:val="0"/>
            <w:color w:val="0077CC"/>
            <w:position w:val="0"/>
            <w:sz w:val="20"/>
            <w:u w:val="single"/>
            <w:vertAlign w:val="baseline"/>
          </w:rPr>
          <w:t>makes up 34% of the state's total budget, with 70% of funding for the state's Medicaid program coming from the federal government.</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#8216;Any cut will place an enormous financial burden on parents, older adults, people with disabilities and their families, and especially those who have already spent down their assets and resources to qualify for Medicaid,#8217; Dingell said. #8216;Americans would have to forgo much needed care entirely, or their family members would be forced to choose between covering their children's expenses, saving for their own retirement, or even being able to help their loved one.#8217;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some hope Dingell said, noting that </w:t>
      </w:r>
      <w:hyperlink r:id="rId2625" w:history="1">
        <w:r>
          <w:rPr>
            <w:rFonts w:ascii="arial" w:eastAsia="arial" w:hAnsi="arial" w:cs="arial"/>
            <w:b w:val="0"/>
            <w:i/>
            <w:strike w:val="0"/>
            <w:noProof w:val="0"/>
            <w:color w:val="0077CC"/>
            <w:position w:val="0"/>
            <w:sz w:val="20"/>
            <w:u w:val="single"/>
            <w:vertAlign w:val="baseline"/>
          </w:rPr>
          <w:t xml:space="preserve">several Republicans have publicly opposed cuts to Medicaid. </w:t>
        </w:r>
      </w:hyperlink>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reflected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efforts serving as the state Senate minority leader, working to </w:t>
      </w:r>
      <w:hyperlink r:id="rId2626" w:history="1">
        <w:r>
          <w:rPr>
            <w:rFonts w:ascii="arial" w:eastAsia="arial" w:hAnsi="arial" w:cs="arial"/>
            <w:b w:val="0"/>
            <w:i/>
            <w:strike w:val="0"/>
            <w:noProof w:val="0"/>
            <w:color w:val="0077CC"/>
            <w:position w:val="0"/>
            <w:sz w:val="20"/>
            <w:u w:val="single"/>
            <w:vertAlign w:val="baseline"/>
          </w:rPr>
          <w:t xml:space="preserve">craft the Healthy Michigan program, a bipartisan expansion to Medicaid signed into law by then Gov. Rick Snyder, a Republican. </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Michigan hosts some of the lowest rates of uninsured individuals in the nation, it's strange and upsetting that hosting the press conference was even necessary, Stevens said, noting that these concerns come five years after the start of the COVID-19 pandemic.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 think that we can recognize the seriousness of what this moment represents, that people deserve better, that they deserve stability and consistency and access to medical benefits,#8217; Stevens said. </w:t>
      </w:r>
    </w:p>
    <w:p>
      <w:pPr>
        <w:pStyle w:val="Normal129"/>
        <w:keepNext w:val="0"/>
        <w:spacing w:before="240" w:after="0" w:line="260" w:lineRule="atLeast"/>
        <w:ind w:left="0" w:right="0" w:firstLine="0"/>
        <w:jc w:val="both"/>
      </w:pPr>
      <w:hyperlink r:id="rId2627" w:history="1">
        <w:r>
          <w:rPr>
            <w:rFonts w:ascii="arial" w:eastAsia="arial" w:hAnsi="arial" w:cs="arial"/>
            <w:b w:val="0"/>
            <w:i/>
            <w:strike w:val="0"/>
            <w:color w:val="0077CC"/>
            <w:sz w:val="20"/>
            <w:u w:val="single"/>
            <w:vertAlign w:val="baseline"/>
          </w:rPr>
          <w:t xml:space="preserve"> U.S. Rep. Haley Stevens (D-Birmingham) said people deserve stability, consistency and access to medical benefits at an April 17, 2025 press conference held by Michigan Gov. </w:t>
        </w:r>
      </w:hyperlink>
      <w:hyperlink r:id="rId2628" w:history="1">
        <w:r>
          <w:rPr>
            <w:rFonts w:ascii="arial" w:eastAsia="arial" w:hAnsi="arial" w:cs="arial"/>
            <w:b/>
            <w:i/>
            <w:strike w:val="0"/>
            <w:color w:val="0077CC"/>
            <w:sz w:val="20"/>
            <w:u w:val="single"/>
            <w:vertAlign w:val="baseline"/>
          </w:rPr>
          <w:t>Gretchen</w:t>
        </w:r>
      </w:hyperlink>
      <w:hyperlink r:id="rId2629" w:history="1">
        <w:r>
          <w:rPr>
            <w:rFonts w:ascii="arial" w:eastAsia="arial" w:hAnsi="arial" w:cs="arial"/>
            <w:b w:val="0"/>
            <w:i/>
            <w:strike w:val="0"/>
            <w:color w:val="0077CC"/>
            <w:sz w:val="20"/>
            <w:u w:val="single"/>
            <w:vertAlign w:val="baseline"/>
          </w:rPr>
          <w:t xml:space="preserve"> </w:t>
        </w:r>
      </w:hyperlink>
      <w:hyperlink r:id="rId2630" w:history="1">
        <w:r>
          <w:rPr>
            <w:rFonts w:ascii="arial" w:eastAsia="arial" w:hAnsi="arial" w:cs="arial"/>
            <w:b/>
            <w:i/>
            <w:strike w:val="0"/>
            <w:color w:val="0077CC"/>
            <w:sz w:val="20"/>
            <w:u w:val="single"/>
            <w:vertAlign w:val="baseline"/>
          </w:rPr>
          <w:t>Whitmer</w:t>
        </w:r>
      </w:hyperlink>
      <w:hyperlink r:id="rId2631" w:history="1">
        <w:r>
          <w:rPr>
            <w:rFonts w:ascii="arial" w:eastAsia="arial" w:hAnsi="arial" w:cs="arial"/>
            <w:b w:val="0"/>
            <w:i/>
            <w:strike w:val="0"/>
            <w:color w:val="0077CC"/>
            <w:sz w:val="20"/>
            <w:u w:val="single"/>
            <w:vertAlign w:val="baseline"/>
          </w:rPr>
          <w:t>. | Kyle Davidson</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emphasized that these cuts are not just numbers, and that every percentage cut was the life of a Michigan neighbor.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pointed to the ongoing crisis in Black maternal health, with the maternal mortality rate for non-Hispanic Black women being </w:t>
      </w:r>
      <w:hyperlink r:id="rId2632" w:history="1">
        <w:r>
          <w:rPr>
            <w:rFonts w:ascii="arial" w:eastAsia="arial" w:hAnsi="arial" w:cs="arial"/>
            <w:b w:val="0"/>
            <w:i/>
            <w:strike w:val="0"/>
            <w:noProof w:val="0"/>
            <w:color w:val="0077CC"/>
            <w:position w:val="0"/>
            <w:sz w:val="20"/>
            <w:u w:val="single"/>
            <w:vertAlign w:val="baseline"/>
          </w:rPr>
          <w:t xml:space="preserve">nearly 3.5 times the rate for non-Hispanic white women. She further noted that </w:t>
        </w:r>
      </w:hyperlink>
      <w:r>
        <w:rPr>
          <w:rFonts w:ascii="arial" w:eastAsia="arial" w:hAnsi="arial" w:cs="arial"/>
          <w:b w:val="0"/>
          <w:i w:val="0"/>
          <w:strike w:val="0"/>
          <w:noProof w:val="0"/>
          <w:color w:val="000000"/>
          <w:position w:val="0"/>
          <w:sz w:val="20"/>
          <w:u w:val="none"/>
          <w:vertAlign w:val="baseline"/>
        </w:rPr>
        <w:t> </w:t>
      </w:r>
      <w:hyperlink r:id="rId2633" w:history="1">
        <w:r>
          <w:rPr>
            <w:rFonts w:ascii="arial" w:eastAsia="arial" w:hAnsi="arial" w:cs="arial"/>
            <w:b w:val="0"/>
            <w:i/>
            <w:strike w:val="0"/>
            <w:noProof w:val="0"/>
            <w:color w:val="0077CC"/>
            <w:position w:val="0"/>
            <w:sz w:val="20"/>
            <w:u w:val="single"/>
            <w:vertAlign w:val="baseline"/>
          </w:rPr>
          <w:t>more than 40% of births in the U.S. are paid for by Medicaid.</w:t>
        </w:r>
      </w:hyperlink>
    </w:p>
    <w:p>
      <w:pPr>
        <w:pStyle w:val="Normal129"/>
        <w:keepNext w:val="0"/>
        <w:spacing w:before="240" w:after="0" w:line="260" w:lineRule="atLeast"/>
        <w:ind w:left="0" w:right="0" w:firstLine="0"/>
        <w:jc w:val="both"/>
      </w:pPr>
      <w:hyperlink r:id="rId2634" w:history="1">
        <w:r>
          <w:rPr>
            <w:rFonts w:ascii="arial" w:eastAsia="arial" w:hAnsi="arial" w:cs="arial"/>
            <w:b w:val="0"/>
            <w:i/>
            <w:strike w:val="0"/>
            <w:color w:val="0077CC"/>
            <w:sz w:val="20"/>
            <w:u w:val="single"/>
            <w:vertAlign w:val="baseline"/>
          </w:rPr>
          <w:t>Michigan Senate passes #8216;Momnibus' legislative package on final day of Black Maternal Health Week</w:t>
        </w:r>
      </w:hyperlink>
    </w:p>
    <w:p>
      <w:pPr>
        <w:pStyle w:val="Normal129"/>
        <w:keepNext w:val="0"/>
        <w:spacing w:before="240" w:after="0" w:line="260" w:lineRule="atLeast"/>
        <w:ind w:left="0" w:right="0" w:firstLine="0"/>
        <w:jc w:val="both"/>
      </w:pPr>
      <w:hyperlink r:id="rId2635" w:anchor="?secret=E029yl2wEd#?secret=E1WNTaNDNX" w:history="1">
        <w:r>
          <w:rPr>
            <w:rFonts w:ascii="arial" w:eastAsia="arial" w:hAnsi="arial" w:cs="arial"/>
            <w:b w:val="0"/>
            <w:i/>
            <w:strike w:val="0"/>
            <w:color w:val="0077CC"/>
            <w:sz w:val="20"/>
            <w:u w:val="single"/>
            <w:vertAlign w:val="baseline"/>
          </w:rPr>
          <w:t>#8216;Michigan Senate passes #8216;Momnibus' legislative package on final day of Black Maternal Health Week#8217; — Michigan Advance</w:t>
        </w:r>
      </w:hyperlink>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t>
      </w:r>
      <w:hyperlink r:id="rId2636" w:history="1">
        <w:r>
          <w:rPr>
            <w:rFonts w:ascii="arial" w:eastAsia="arial" w:hAnsi="arial" w:cs="arial"/>
            <w:b w:val="0"/>
            <w:i/>
            <w:strike w:val="0"/>
            <w:noProof w:val="0"/>
            <w:color w:val="0077CC"/>
            <w:position w:val="0"/>
            <w:sz w:val="20"/>
            <w:u w:val="single"/>
            <w:vertAlign w:val="baseline"/>
          </w:rPr>
          <w:t>Seventy-two million people across every corner of our country rely on Medicaid. I don't think one congressional district in our nation is not impacted. For families and seniors and people with disabilities, Medicaid is the difference between survival and suffering,#8217; Tlaib said.</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signing her directive,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Medicaid has allowed breast cancer survivors to receive their annual mammogram and ensured more families can receive regular dental care, visit a primary care physician, and ensure their child receives emergency care rather than keeping them home due to concerns about the hospital bill.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#8216;In short, Medicaid saves lives, it lowers costs and ensures that we have a health system that can meet all of our needs, no matter where we get our health care from,#8217; she said. </w:t>
      </w:r>
    </w:p>
    <w:p>
      <w:pPr>
        <w:pStyle w:val="Normal129"/>
        <w:keepNext w:val="0"/>
        <w:spacing w:before="240" w:after="0" w:line="260" w:lineRule="atLeast"/>
        <w:ind w:left="0" w:right="0" w:firstLine="0"/>
        <w:jc w:val="both"/>
      </w:pPr>
      <w:hyperlink r:id="rId2637" w:history="1">
        <w:r>
          <w:rPr>
            <w:rFonts w:ascii="arial" w:eastAsia="arial" w:hAnsi="arial" w:cs="arial"/>
            <w:b w:val="0"/>
            <w:i/>
            <w:strike w:val="0"/>
            <w:color w:val="0077CC"/>
            <w:sz w:val="20"/>
            <w:u w:val="single"/>
            <w:vertAlign w:val="baseline"/>
          </w:rPr>
          <w:t xml:space="preserve"> Rep. Rashida Tlaib (D-Detroit) noted how Medicaid supports maternal health during an April 17, 2025 press conference held in Royal Oak by Michigan Gov. </w:t>
        </w:r>
      </w:hyperlink>
      <w:hyperlink r:id="rId2638" w:history="1">
        <w:r>
          <w:rPr>
            <w:rFonts w:ascii="arial" w:eastAsia="arial" w:hAnsi="arial" w:cs="arial"/>
            <w:b/>
            <w:i/>
            <w:strike w:val="0"/>
            <w:color w:val="0077CC"/>
            <w:sz w:val="20"/>
            <w:u w:val="single"/>
            <w:vertAlign w:val="baseline"/>
          </w:rPr>
          <w:t>Gretchen</w:t>
        </w:r>
      </w:hyperlink>
      <w:hyperlink r:id="rId2639" w:history="1">
        <w:r>
          <w:rPr>
            <w:rFonts w:ascii="arial" w:eastAsia="arial" w:hAnsi="arial" w:cs="arial"/>
            <w:b w:val="0"/>
            <w:i/>
            <w:strike w:val="0"/>
            <w:color w:val="0077CC"/>
            <w:sz w:val="20"/>
            <w:u w:val="single"/>
            <w:vertAlign w:val="baseline"/>
          </w:rPr>
          <w:t xml:space="preserve"> </w:t>
        </w:r>
      </w:hyperlink>
      <w:hyperlink r:id="rId2640" w:history="1">
        <w:r>
          <w:rPr>
            <w:rFonts w:ascii="arial" w:eastAsia="arial" w:hAnsi="arial" w:cs="arial"/>
            <w:b/>
            <w:i/>
            <w:strike w:val="0"/>
            <w:color w:val="0077CC"/>
            <w:sz w:val="20"/>
            <w:u w:val="single"/>
            <w:vertAlign w:val="baseline"/>
          </w:rPr>
          <w:t>Whitmer</w:t>
        </w:r>
      </w:hyperlink>
      <w:hyperlink r:id="rId2641" w:history="1">
        <w:r>
          <w:rPr>
            <w:rFonts w:ascii="arial" w:eastAsia="arial" w:hAnsi="arial" w:cs="arial"/>
            <w:b w:val="0"/>
            <w:i/>
            <w:strike w:val="0"/>
            <w:color w:val="0077CC"/>
            <w:sz w:val="20"/>
            <w:u w:val="single"/>
            <w:vertAlign w:val="baseline"/>
          </w:rPr>
          <w:t>. | Kyle Davidson</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to Medicaid would also hit small towns and rural communities hard,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with 37% of Michiganders in these areas receiving Medicaid coverage.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harm would also extend beyond individuals receiving Medicaid coverage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with Michigan hospitals set to lose out on half a billion in Medicaid funding annually.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equation is simple, fewer jobs equal weaker economies and a less healthy Michigan. Hospitals in local and rural communities across Michigan will close, which threatens care for everyone, raises prices for everyone. It forces people to drive further for health care, even in emergency situations,#8217;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#8216;Everyone agrees that there's always more that can be found in terms of rooting out waste or fraud. But this is not about that. This is massive, devastating slashes to core government service. This won't make government more efficient, it'll just raise your costs, eliminate local jobs and put lives in danger,#8217;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examining the impact of Medicaid cuts on the state, Michiganders can see the cost of what Republicans are hoping to accomplish in Washington,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#8216;We're going to send a clear message to anyone trying to trade your health and someone else's tax cut. Medicaid is not for sale. I'll keep fighting over the cost of health care and support access to our critical programs like Medicaid, because if you're sick in Michigan, it shouldn't mean going broke,#8217;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before signing the directive.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#8216;Let's all double down on our efforts to make sure that Congress and our Republican legislators in particular hear us loud and clear. This is an important moment. We can't not fight for the people of Michigan and that's what this is all about,#8217;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9"/>
        <w:spacing w:line="60" w:lineRule="exact"/>
      </w:pPr>
      <w:r>
        <w:pict>
          <v:line id="_x0000_s1502" style="position:absolute;z-index:25210982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03" style="position:absolute;z-index:252110848"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MEDICAID (91%); HEALTH DEPARTMENTS (90%); SOCIAL SERVICES DEPARTMENTS (90%); ADULTS (89%); APPROPRIATIONS (89%); FAMILY (89%); GOVERNMENT BUDGETS (89%); PUBLIC FINANCE (89%); SENIOR CITIZENS (89%); US CONGRESS (89%); US REPUBLICAN PARTY (89%); HEALTH CARE ACCESS (79%); VULNERABLE HEALTH POPULATIONS (79%); GOVERNMENT &amp; PUBLIC ADMINISTRATION (78%); GOVERNMENT BODIES &amp; OFFICES (78%); GOVERNMENT HEALTH INSURANCE (78%); LEGISLATIVE BODIES (78%); US DEMOCRATIC PARTY (78%); US FEDERAL GOVERNMENT (78%); NEWS BRIEFS (74%); DISABLED PERSONS (73%); NATIONAL DEBT (72%); TAXES &amp; TAXATION (72%); PRESS CONFERENCES (50%); Health Care (%); Health Policy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 mdhhs (%); Medicaid (%); Medicaid cuts (%); Trend #8212; Federal Fallout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ARBOR PHARMACEUTICALS LLC (56%)</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NAICS325412 PHARMACEUTICAL PREPARATION MANUFACTURING (56%); SIC2835 IN VITRO &amp; IN VIVO DIAGNOSTIC SUBSTANCES (56%); SIC2834 PHARMACEUTICAL PREPARATIONS (56%); MEDICAID (91%); HEALTH DEPARTMENTS (90%); BUDGETS (89%); GOVERNMENT BUDGETS (89%); BUDGET DEFICITS (86%); HEALTH CARE ACCESS (79%); BUDGET CUTS (78%); GOVERNMENT HEALTH INSURANCE (78%); BUDGET PROPOSALS (70%)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DEBBIE DINGELL (91%); DONALD TRUMP (79%); HALEY STEVENS (79%); MAXINE DEXTER (79%); RASHIDA TLAIB (79%)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(95%); UNITED STATES (92%)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50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642"/>
          <w:headerReference w:type="default" r:id="rId2643"/>
          <w:footerReference w:type="even" r:id="rId2644"/>
          <w:footerReference w:type="default" r:id="rId2645"/>
          <w:headerReference w:type="first" r:id="rId2646"/>
          <w:footerReference w:type="first" r:id="rId2647"/>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648" w:history="1">
        <w:r>
          <w:rPr>
            <w:rFonts w:ascii="arial" w:eastAsia="arial" w:hAnsi="arial" w:cs="arial"/>
            <w:b/>
            <w:i/>
            <w:strike w:val="0"/>
            <w:color w:val="0077CC"/>
            <w:sz w:val="28"/>
            <w:u w:val="single"/>
            <w:vertAlign w:val="baseline"/>
          </w:rPr>
          <w:t xml:space="preserve">Gov. </w:t>
        </w:r>
      </w:hyperlink>
      <w:hyperlink r:id="rId2649" w:history="1">
        <w:r>
          <w:rPr>
            <w:rFonts w:ascii="arial" w:eastAsia="arial" w:hAnsi="arial" w:cs="arial"/>
            <w:b/>
            <w:i/>
            <w:strike w:val="0"/>
            <w:color w:val="0077CC"/>
            <w:sz w:val="28"/>
            <w:u w:val="single"/>
            <w:vertAlign w:val="baseline"/>
          </w:rPr>
          <w:t>Gretchen</w:t>
        </w:r>
      </w:hyperlink>
      <w:hyperlink r:id="rId2650" w:history="1">
        <w:r>
          <w:rPr>
            <w:rFonts w:ascii="arial" w:eastAsia="arial" w:hAnsi="arial" w:cs="arial"/>
            <w:b/>
            <w:i/>
            <w:strike w:val="0"/>
            <w:color w:val="0077CC"/>
            <w:sz w:val="28"/>
            <w:u w:val="single"/>
            <w:vertAlign w:val="baseline"/>
          </w:rPr>
          <w:t xml:space="preserve"> </w:t>
        </w:r>
      </w:hyperlink>
      <w:hyperlink r:id="rId2651" w:history="1">
        <w:r>
          <w:rPr>
            <w:rFonts w:ascii="arial" w:eastAsia="arial" w:hAnsi="arial" w:cs="arial"/>
            <w:b/>
            <w:i/>
            <w:strike w:val="0"/>
            <w:color w:val="0077CC"/>
            <w:sz w:val="28"/>
            <w:u w:val="single"/>
            <w:vertAlign w:val="baseline"/>
          </w:rPr>
          <w:t>Whitmer</w:t>
        </w:r>
      </w:hyperlink>
      <w:hyperlink r:id="rId2652" w:history="1">
        <w:r>
          <w:rPr>
            <w:rFonts w:ascii="arial" w:eastAsia="arial" w:hAnsi="arial" w:cs="arial"/>
            <w:b/>
            <w:i/>
            <w:strike w:val="0"/>
            <w:color w:val="0077CC"/>
            <w:sz w:val="28"/>
            <w:u w:val="single"/>
            <w:vertAlign w:val="baseline"/>
          </w:rPr>
          <w:t xml:space="preserve"> to give 'What's Next' address with fall priorities Aug. 30</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Midland Daily News, Mich.</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Midland Daily News (Midland, Mich.)</w:t>
      </w:r>
    </w:p>
    <w:p>
      <w:pPr>
        <w:pStyle w:val="Normal13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Isabelle Pasciolla, Midland Daily News, Mich.</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5" style="position:absolute;z-index:25211289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23—Gov.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deliver a virtual "What's Next" address to the state of Michigan on Aug. 30 to outline policy priorities for the fall session.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we got a heck of a lot done to put money back in people's pockets, power our economic development efforts and make record investments in education, housing, workforce programs and so much more,"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 am eager to discuss how we can continue lowering costs, growing our economy and helping anyone 'make it' in Michigan. I look forward to working closely with my partners in the legislature to build a brighter future for Michigan. Let's get it done."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What's Next Address,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lay out priorities for the state government. These proposals will lower costs, make Michigan more competitive, expand opportunity and protect people's fundamental rights.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can be watched live online at 11 a.m. on Aug. 30.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watch the What's Next Address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Facebook page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YouTube page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news release,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office pointed out the following accomplishments of the state government in the first 100 days after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began her second term in January: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—Rolled back the retirement tax, saving 500,000 families over $1,000 a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—Quintupled the Working Families Tax Credit, delivering average combined refunds of nearly $3,200 to 700,000 families. This credit directly benefits half the kids in Michigan, helping families pay bills and put food on the table.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record investments for the community, with a $800 million investment from GM and $3.5 billion that will create 2,500 good-paying jobs at the new Ford facility in Marshall.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—Repealed the 1931 abortion ban.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the Elliott-Larsen Civil Rights Act, reaffirming legal protections for sexual orientation and expanding coverage to include gender identity and expression.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record investments in affordable housing and community revitalization projects.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—Restored workers' rights by ensuring that workers can bargain together for fair wages and benefits.</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(c)2023 the Midland Daily News (Midland, Mich.) Visit the Midland Daily News (Midland, Mich.) at </w:t>
      </w:r>
      <w:hyperlink r:id="rId2653" w:history="1">
        <w:r>
          <w:rPr>
            <w:rFonts w:ascii="arial" w:eastAsia="arial" w:hAnsi="arial" w:cs="arial"/>
            <w:b w:val="0"/>
            <w:i/>
            <w:strike w:val="0"/>
            <w:noProof w:val="0"/>
            <w:color w:val="0077CC"/>
            <w:position w:val="0"/>
            <w:sz w:val="20"/>
            <w:u w:val="single"/>
            <w:vertAlign w:val="baseline"/>
          </w:rPr>
          <w:t>www.ourmidland.com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06" style="position:absolute;z-index:252113920"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1MC</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20230823-1MC-Gov-</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-to-give-Whats-Next-address-wi-0823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REGIONAL &amp; LOCAL GOVERNMENTS (90%); US STATE GOVERNMENT (90%); FAMILY (89%); HUMAN RIGHTS &amp; CIVIL LIBERTIES LAW (89%); INTERNET SOCIAL NETWORKING (88%); GOVERNMENT &amp; PUBLIC ADMINISTRATION (78%); LABOR REGULATION &amp; POLICY (78%); TAX RELIEF (77%); COMPENSATION &amp; BENEFITS (76%); ECONOMIC CONDITIONS (76%); ECONOMIC DEVELOPMENT (76%); HOUSING AFFORDABILITY (76%); HOUSING ASSISTANCE (76%); LABOR &amp; EMPLOYMENT (76%); LABOR FORCE (76%); LOW COST HOUSING SCHEMES (76%); TAX INCENTIVES (76%); LGBTQ+ PERSONS (75%); TAX BREAKS (75%); LEGISLATIVE BODIES (74%); ABORTION REGULATION &amp; POLICY (73%); SEX &amp; GENDER ISSUES (73%); TAX LAW (73%); TAXES &amp; TAXATION (72%); BUSINESS NEWS (71%); ECONOMIC NEWS (71%); TAX CREDITS (70%); WAGES &amp; SALARIES (69%); CIVIL RIGHTS (68%); GENDER IDENTITY (61%); URBAN DEVELOPMENT (51%); ABORTION (50%)</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(55%)</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 SIC7374 COMPUTER PROCESSING &amp; DATA PREPARATION &amp; PROCESSING SERVICES (55%); INTERNET SOCIAL NETWORKING (88%); HOUSING AFFORDABILITY (76%); REAL ESTATE INVESTING (76%); ABORTION REGULATION &amp; POLICY (73%)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MIDLAND, MI, USA (97%); MICHIGAN, USA (96%)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507"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654"/>
          <w:headerReference w:type="default" r:id="rId2655"/>
          <w:footerReference w:type="even" r:id="rId2656"/>
          <w:footerReference w:type="default" r:id="rId2657"/>
          <w:headerReference w:type="first" r:id="rId2658"/>
          <w:footerReference w:type="first" r:id="rId2659"/>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660" w:history="1">
        <w:r>
          <w:rPr>
            <w:rFonts w:ascii="arial" w:eastAsia="arial" w:hAnsi="arial" w:cs="arial"/>
            <w:b/>
            <w:i/>
            <w:strike w:val="0"/>
            <w:color w:val="0077CC"/>
            <w:sz w:val="28"/>
            <w:u w:val="single"/>
            <w:vertAlign w:val="baseline"/>
          </w:rPr>
          <w:t xml:space="preserve">Two Convicted in Plot to Kidnap Michigan Gov. </w:t>
        </w:r>
      </w:hyperlink>
      <w:hyperlink r:id="rId2661" w:history="1">
        <w:r>
          <w:rPr>
            <w:rFonts w:ascii="arial" w:eastAsia="arial" w:hAnsi="arial" w:cs="arial"/>
            <w:b/>
            <w:i/>
            <w:strike w:val="0"/>
            <w:color w:val="0077CC"/>
            <w:sz w:val="28"/>
            <w:u w:val="single"/>
            <w:vertAlign w:val="baseline"/>
          </w:rPr>
          <w:t>Gretchen</w:t>
        </w:r>
      </w:hyperlink>
      <w:hyperlink r:id="rId2662" w:history="1">
        <w:r>
          <w:rPr>
            <w:rFonts w:ascii="arial" w:eastAsia="arial" w:hAnsi="arial" w:cs="arial"/>
            <w:b/>
            <w:i/>
            <w:strike w:val="0"/>
            <w:color w:val="0077CC"/>
            <w:sz w:val="28"/>
            <w:u w:val="single"/>
            <w:vertAlign w:val="baseline"/>
          </w:rPr>
          <w:t xml:space="preserve"> </w:t>
        </w:r>
      </w:hyperlink>
      <w:hyperlink r:id="rId2663" w:history="1">
        <w:r>
          <w:rPr>
            <w:rFonts w:ascii="arial" w:eastAsia="arial" w:hAnsi="arial" w:cs="arial"/>
            <w:b/>
            <w:i/>
            <w:strike w:val="0"/>
            <w:color w:val="0077CC"/>
            <w:sz w:val="28"/>
            <w:u w:val="single"/>
            <w:vertAlign w:val="baseline"/>
          </w:rPr>
          <w:t>Whitmer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Rolling Stone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Penske Media Corporation All Rights Reserved</w:t>
      </w:r>
    </w:p>
    <w:p>
      <w:pPr>
        <w:pStyle w:val="Normal131"/>
        <w:keepNext w:val="0"/>
        <w:spacing w:before="120" w:after="0" w:line="220" w:lineRule="atLeast"/>
        <w:ind w:left="0" w:right="0" w:firstLine="0"/>
        <w:jc w:val="left"/>
      </w:pPr>
      <w:r>
        <w:br/>
      </w:r>
      <w:r>
        <w:pict>
          <v:shape id="_x0000_i1508" type="#_x0000_t75" style="width:152.98pt;height:30pt">
            <v:imagedata r:id="rId176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09" style="position:absolute;z-index:252115968"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trial  for the alleged ringleaders of a plot to kidnap Michigan Governor </w:t>
      </w:r>
      <w:hyperlink r:id="rId2664" w:history="1">
        <w:r>
          <w:rPr>
            <w:rFonts w:ascii="arial" w:eastAsia="arial" w:hAnsi="arial" w:cs="arial"/>
            <w:b/>
            <w:i/>
            <w:strike w:val="0"/>
            <w:noProof w:val="0"/>
            <w:color w:val="0077CC"/>
            <w:position w:val="0"/>
            <w:sz w:val="20"/>
            <w:u w:val="single"/>
            <w:vertAlign w:val="baseline"/>
          </w:rPr>
          <w:t>Gretchen</w:t>
        </w:r>
      </w:hyperlink>
      <w:hyperlink r:id="rId2665" w:history="1">
        <w:r>
          <w:rPr>
            <w:rFonts w:ascii="arial" w:eastAsia="arial" w:hAnsi="arial" w:cs="arial"/>
            <w:b w:val="0"/>
            <w:i/>
            <w:strike w:val="0"/>
            <w:noProof w:val="0"/>
            <w:color w:val="0077CC"/>
            <w:position w:val="0"/>
            <w:sz w:val="20"/>
            <w:u w:val="single"/>
            <w:vertAlign w:val="baseline"/>
          </w:rPr>
          <w:t xml:space="preserve"> </w:t>
        </w:r>
      </w:hyperlink>
      <w:hyperlink r:id="rId2666"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with the hopes of sparking a civil war </w:t>
      </w:r>
      <w:hyperlink r:id="rId2667" w:history="1">
        <w:r>
          <w:rPr>
            <w:rFonts w:ascii="arial" w:eastAsia="arial" w:hAnsi="arial" w:cs="arial"/>
            <w:b w:val="0"/>
            <w:i/>
            <w:strike w:val="0"/>
            <w:noProof w:val="0"/>
            <w:color w:val="0077CC"/>
            <w:position w:val="0"/>
            <w:sz w:val="20"/>
            <w:u w:val="single"/>
            <w:vertAlign w:val="baseline"/>
          </w:rPr>
          <w:t>ended in a mistrial</w:t>
        </w:r>
      </w:hyperlink>
      <w:r>
        <w:rPr>
          <w:rFonts w:ascii="arial" w:eastAsia="arial" w:hAnsi="arial" w:cs="arial"/>
          <w:b w:val="0"/>
          <w:i w:val="0"/>
          <w:strike w:val="0"/>
          <w:noProof w:val="0"/>
          <w:color w:val="000000"/>
          <w:position w:val="0"/>
          <w:sz w:val="20"/>
          <w:u w:val="none"/>
          <w:vertAlign w:val="baseline"/>
        </w:rPr>
        <w:t>. The government has now recovered from that embarrassment, securing a conviction on Tuesday from a jury on retrial in the case of Adam Fox and Barry Croft Jr.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men were convicted of conspiracy to kidnap and conspiracy to obtain a weapon of mass destruction, a bomb, that they hoped to use to blow up a bridge leading to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summer home. Croft was found guilty of an additional weapons charge.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plot was terrifying: to kidnap the governor at her lakeside residence, and then destroy a bridge to impede the first responders who would be coming to rescue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men and their co-conspriators hoped to spark a broader wave of violence. "They wanted to set off a second American civil war," prosecutors told the jury, "a second American Revolution, something that they call the boogaloo."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 repeating their defense from the first trial in April where a jury could not reach a unanimous verdict - claimed to be little more than loose-talking potheads, and LARPers (live-action roll players) who were entrapped by out-of-control undercover FBI agents. That defense, grounded in mistrust of the federal government, failed to convince any holdout jurors in this second trial, held in Grand Rapids.</w:t>
      </w:r>
    </w:p>
    <w:p>
      <w:pPr>
        <w:pStyle w:val="Normal1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is emerging as one of the Democratic Party's national stars, is seeking reelection in November. At the time the plot was first uncovered she blasted Donald Trump as "</w:t>
      </w:r>
      <w:hyperlink r:id="rId2668" w:history="1">
        <w:r>
          <w:rPr>
            <w:rFonts w:ascii="arial" w:eastAsia="arial" w:hAnsi="arial" w:cs="arial"/>
            <w:b w:val="0"/>
            <w:i/>
            <w:strike w:val="0"/>
            <w:noProof w:val="0"/>
            <w:color w:val="0077CC"/>
            <w:position w:val="0"/>
            <w:sz w:val="20"/>
            <w:u w:val="single"/>
            <w:vertAlign w:val="baseline"/>
          </w:rPr>
          <w:t>complicit</w:t>
        </w:r>
      </w:hyperlink>
      <w:r>
        <w:rPr>
          <w:rFonts w:ascii="arial" w:eastAsia="arial" w:hAnsi="arial" w:cs="arial"/>
          <w:b w:val="0"/>
          <w:i w:val="0"/>
          <w:strike w:val="0"/>
          <w:noProof w:val="0"/>
          <w:color w:val="000000"/>
          <w:position w:val="0"/>
          <w:sz w:val="20"/>
          <w:u w:val="none"/>
          <w:vertAlign w:val="baseline"/>
        </w:rPr>
        <w:t>" in creating an environment where such political extremism could thrive.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Trump has consistently downplayed the violent plot, recently </w:t>
      </w:r>
      <w:hyperlink r:id="rId2669" w:history="1">
        <w:r>
          <w:rPr>
            <w:rFonts w:ascii="arial" w:eastAsia="arial" w:hAnsi="arial" w:cs="arial"/>
            <w:b w:val="0"/>
            <w:i/>
            <w:strike w:val="0"/>
            <w:noProof w:val="0"/>
            <w:color w:val="0077CC"/>
            <w:position w:val="0"/>
            <w:sz w:val="20"/>
            <w:u w:val="single"/>
            <w:vertAlign w:val="baseline"/>
          </w:rPr>
          <w:t>asserting to the crowd at CPAC</w:t>
        </w:r>
      </w:hyperlink>
      <w:r>
        <w:rPr>
          <w:rFonts w:ascii="arial" w:eastAsia="arial" w:hAnsi="arial" w:cs="arial"/>
          <w:b w:val="0"/>
          <w:i w:val="0"/>
          <w:strike w:val="0"/>
          <w:noProof w:val="0"/>
          <w:color w:val="000000"/>
          <w:position w:val="0"/>
          <w:sz w:val="20"/>
          <w:u w:val="none"/>
          <w:vertAlign w:val="baseline"/>
        </w:rPr>
        <w:t xml:space="preserve"> that "the sting they did involving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fake.... It was a fake deal." Trump added: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in less danger than the people sitting in this room right now."</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10" style="position:absolute;z-index:252116992"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Rolling StoneRolling Stone</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CONSPIRACY (90%); CRIMINAL CONVICTIONS (90%); GOVERNMENT BODIES &amp; OFFICES (90%); JURY TRIALS (90%); KIDNAPPING &amp; ABDUCTION (90%); MISTRIAL (90%); VERDICTS (90%); WEAPONS &amp; ARMS (90%); ENTRAPMENT (89%); GOVERNORS (89%); CIVIL WAR (78%); GOVERNMENT &amp; PUBLIC ADMINISTRATION (78%); ILLEGAL WEAPONS (78%); NEGATIVE MISC NEWS (78%); NEGATIVE NEWS (78%); PUBLIC PROSECUTORS (73%); POLITICAL PARTIES (72%); EMERGENCY SERVICES (71%); WEAPONS OF MASS DESTRUCTION (71%); SPECIAL INVESTIGATIVE FORCES (70%); POLITICAL EXTREMISM (64%)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(53%)</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(73%); WEAPONS OF MASS DESTRUCTION (71%)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(71%)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GRAND RAPIDS, MI, USA (73%); MICHIGAN, USA (92%); UNITED STATES (92%)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511"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670"/>
          <w:headerReference w:type="default" r:id="rId2671"/>
          <w:footerReference w:type="even" r:id="rId2672"/>
          <w:footerReference w:type="default" r:id="rId2673"/>
          <w:headerReference w:type="first" r:id="rId2674"/>
          <w:footerReference w:type="first" r:id="rId2675"/>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676" w:history="1">
        <w:r>
          <w:rPr>
            <w:rFonts w:ascii="arial" w:eastAsia="arial" w:hAnsi="arial" w:cs="arial"/>
            <w:b/>
            <w:i/>
            <w:strike w:val="0"/>
            <w:color w:val="0077CC"/>
            <w:sz w:val="28"/>
            <w:u w:val="single"/>
            <w:vertAlign w:val="baseline"/>
          </w:rPr>
          <w:t xml:space="preserve">Catholic League blasts </w:t>
        </w:r>
      </w:hyperlink>
      <w:hyperlink r:id="rId2677" w:history="1">
        <w:r>
          <w:rPr>
            <w:rFonts w:ascii="arial" w:eastAsia="arial" w:hAnsi="arial" w:cs="arial"/>
            <w:b/>
            <w:i/>
            <w:strike w:val="0"/>
            <w:color w:val="0077CC"/>
            <w:sz w:val="28"/>
            <w:u w:val="single"/>
            <w:vertAlign w:val="baseline"/>
          </w:rPr>
          <w:t>Whitmer</w:t>
        </w:r>
      </w:hyperlink>
      <w:hyperlink r:id="rId2678" w:history="1">
        <w:r>
          <w:rPr>
            <w:rFonts w:ascii="arial" w:eastAsia="arial" w:hAnsi="arial" w:cs="arial"/>
            <w:b/>
            <w:i/>
            <w:strike w:val="0"/>
            <w:color w:val="0077CC"/>
            <w:sz w:val="28"/>
            <w:u w:val="single"/>
            <w:vertAlign w:val="baseline"/>
          </w:rPr>
          <w:t xml:space="preserve"> for mocking Eucharist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2024 Friday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NEXSTAR MEDIA INC.  All Rights Reserved</w:t>
      </w:r>
    </w:p>
    <w:p>
      <w:pPr>
        <w:pStyle w:val="Normal132"/>
        <w:keepNext w:val="0"/>
        <w:spacing w:before="120" w:after="0" w:line="220" w:lineRule="atLeast"/>
        <w:ind w:left="0" w:right="0" w:firstLine="0"/>
        <w:jc w:val="left"/>
      </w:pPr>
      <w:r>
        <w:br/>
      </w:r>
      <w:r>
        <w:pict>
          <v:shape id="_x0000_i1512" type="#_x0000_t75" style="width:186.83pt;height:36.01pt">
            <v:imagedata r:id="rId267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3" style="position:absolute;z-index:252119040" from="0,2pt" to="512pt,2pt" strokecolor="#009ddb" strokeweight="2pt">
            <v:stroke linestyle="single"/>
            <w10:wrap type="topAndBottom"/>
          </v:line>
        </w:pict>
      </w:r>
    </w:p>
    <w:p>
      <w:pPr>
        <w:pStyle w:val="Normal132"/>
      </w:pP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Catholic League criticized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on Friday for </w:t>
      </w:r>
      <w:hyperlink r:id="rId2680" w:history="1">
        <w:r>
          <w:rPr>
            <w:rFonts w:ascii="arial" w:eastAsia="arial" w:hAnsi="arial" w:cs="arial"/>
            <w:b w:val="0"/>
            <w:i/>
            <w:strike w:val="0"/>
            <w:noProof w:val="0"/>
            <w:color w:val="0077CC"/>
            <w:position w:val="0"/>
            <w:sz w:val="20"/>
            <w:u w:val="single"/>
            <w:vertAlign w:val="baseline"/>
          </w:rPr>
          <w:t>posting a video</w:t>
        </w:r>
      </w:hyperlink>
      <w:r>
        <w:rPr>
          <w:rFonts w:ascii="arial" w:eastAsia="arial" w:hAnsi="arial" w:cs="arial"/>
          <w:b w:val="0"/>
          <w:i w:val="0"/>
          <w:strike w:val="0"/>
          <w:noProof w:val="0"/>
          <w:color w:val="000000"/>
          <w:position w:val="0"/>
          <w:sz w:val="20"/>
          <w:u w:val="none"/>
          <w:vertAlign w:val="baseline"/>
        </w:rPr>
        <w:t xml:space="preserve"> showing her feeding a Dorito to a podcaster, with the group accusing her of mocking the Eucharist.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insulted Catholics nationwide when she intentionally ridiculed the Eucharist in a video,” Bill Donohue, president of the Catholic League, wrote in a statement.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way to understand this stunt other than as an expression of vintage anti-Catholic bigotry.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team, and her allies in the media, are trying to distort what she did,” 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Podcaster Liz Plank posted a video on her Instagram showing Plank, who is kneeling, being fed a Dorito before the camera pans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who’s wearing at Harris-Walz campaign hat and offers the camera a serious expression.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“Dilemma” by Nelly, which features Kelly Rowland, plays in the background. Videos showing a similar dynamic of people being fed have been popular by TikTok.</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won’t,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Plank </w:t>
      </w:r>
      <w:hyperlink r:id="rId2681" w:history="1">
        <w:r>
          <w:rPr>
            <w:rFonts w:ascii="arial" w:eastAsia="arial" w:hAnsi="arial" w:cs="arial"/>
            <w:b w:val="0"/>
            <w:i/>
            <w:strike w:val="0"/>
            <w:noProof w:val="0"/>
            <w:color w:val="0077CC"/>
            <w:position w:val="0"/>
            <w:sz w:val="20"/>
            <w:u w:val="single"/>
            <w:vertAlign w:val="baseline"/>
          </w:rPr>
          <w:t>wrote in a corresponding post</w:t>
        </w:r>
      </w:hyperlink>
      <w:r>
        <w:rPr>
          <w:rFonts w:ascii="arial" w:eastAsia="arial" w:hAnsi="arial" w:cs="arial"/>
          <w:b w:val="0"/>
          <w:i w:val="0"/>
          <w:strike w:val="0"/>
          <w:noProof w:val="0"/>
          <w:color w:val="000000"/>
          <w:position w:val="0"/>
          <w:sz w:val="20"/>
          <w:u w:val="none"/>
          <w:vertAlign w:val="baseline"/>
        </w:rPr>
        <w:t xml:space="preserve"> that connected the video to legislation known as the CHIPS Act that is meant to boost the U.S. semiconductor sector.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“Chips aren’t just delicious, the CHIPS Act is a game-changer for U.S. tech and manufacturing, boosting domestic production of semiconductors to reduce reliance on foreign suppliers! Donald Trump would put that at risk,” Plank wrote.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Donohue derided the idea that the post was meant to be in support of semi\conductor legislation signed into law by President Biden.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indeed many clips of people feeding each other on social media, but there is no reference to the CHIPS Act, nor are they eating chips. The typical video on Tik Tok shows one person sitting at a table, often in a restaurant, being fed—usually with a fork or spoon—by a friend,” he argued.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them are kneeling. None of them are receiving food on the tongue,” he added. “What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did was to deride Holy Communion. There is no wiggle room for her to deny the obvious.”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 has reached out to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 for comment.</w:t>
      </w:r>
    </w:p>
    <w:p>
      <w:pPr>
        <w:pStyle w:val="Normal132"/>
        <w:keepNext w:val="0"/>
        <w:spacing w:before="240" w:after="0" w:line="260" w:lineRule="atLeast"/>
        <w:ind w:left="0" w:right="0" w:firstLine="0"/>
        <w:jc w:val="both"/>
      </w:pPr>
      <w:hyperlink r:id="rId2682"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14" style="position:absolute;z-index:252120064"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(93%); CATHOLICS &amp; CATHOLICISM (90%); CHRISTIANS &amp; CHRISTIANITY (90%); PHOTO &amp; VIDEO SHARING (90%); LEGISLATION (89%); SHORT FORM VIDEOS (89%); RELIGIOUS DISCRIMINATION (78%); US PRESIDENTIAL CANDIDATES 2024 (78%); NEGATIVE NEWS (77%); SOCIAL MEDIA (73%); LAW &amp; LEGAL SYSTEM (67%)</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INTERNET VIDEO (89%); PODCASTING (89%); SHORT FORM VIDEOS (89%); ELECTRONICS INDUSTRY REGULATION &amp; POLICY (78%); SOCIAL MEDIA (73%); STREAMING MEDIA (73%); MANUFACTURING (71%); SEMICONDUCTOR MFG (71%); SEMICONDUCTORS (71%); ELECTRONICS (66%); RESTAURANTS (63%)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JOE BIDEN (79%); KAMALA HARRIS (79%); DONALD TRUMP (56%)</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(91%); NEW SOUTH WALES, AUSTRALIA (58%); UNITED STATES (93%); AUSTRALIA (88%); NEW ZEALAND (79%); AUSTRALIA &amp; NEW ZEALAND (58%); OCEANIA (58%); Michigan &amp; State of New South Wales; United States &amp; Australia; Americas, Northern America; Oceania, Australia and New Zealand</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15"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Gretchen</w:t>
        </w:r>
      </w:hyperlink>
      <w:hyperlink r:id="rId2690" w:history="1">
        <w:r>
          <w:rPr>
            <w:rFonts w:ascii="arial" w:eastAsia="arial" w:hAnsi="arial" w:cs="arial"/>
            <w:b/>
            <w:i/>
            <w:strike w:val="0"/>
            <w:color w:val="0077CC"/>
            <w:sz w:val="28"/>
            <w:u w:val="single"/>
            <w:vertAlign w:val="baseline"/>
          </w:rPr>
          <w:t xml:space="preserve"> </w:t>
        </w:r>
      </w:hyperlink>
      <w:hyperlink r:id="rId2691" w:history="1">
        <w:r>
          <w:rPr>
            <w:rFonts w:ascii="arial" w:eastAsia="arial" w:hAnsi="arial" w:cs="arial"/>
            <w:b/>
            <w:i/>
            <w:strike w:val="0"/>
            <w:color w:val="0077CC"/>
            <w:sz w:val="28"/>
            <w:u w:val="single"/>
            <w:vertAlign w:val="baseline"/>
          </w:rPr>
          <w:t>Whitmer</w:t>
        </w:r>
      </w:hyperlink>
      <w:hyperlink r:id="rId2692" w:history="1">
        <w:r>
          <w:rPr>
            <w:rFonts w:ascii="arial" w:eastAsia="arial" w:hAnsi="arial" w:cs="arial"/>
            <w:b/>
            <w:i/>
            <w:strike w:val="0"/>
            <w:color w:val="0077CC"/>
            <w:sz w:val="28"/>
            <w:u w:val="single"/>
            <w:vertAlign w:val="baseline"/>
          </w:rPr>
          <w:t xml:space="preserve"> apologizes for feeding chip to podcaster after Catholic backlash</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2024 Sunday 3:07 PM GMT</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pStyle w:val="Normal133"/>
        <w:keepNext w:val="0"/>
        <w:spacing w:before="120" w:after="0" w:line="220" w:lineRule="atLeast"/>
        <w:ind w:left="0" w:right="0" w:firstLine="0"/>
        <w:jc w:val="left"/>
      </w:pPr>
      <w:r>
        <w:br/>
      </w:r>
      <w:r>
        <w:pict>
          <v:shape id="_x0000_i1516" type="#_x0000_t75" style="width:167.98pt;height:30.75pt">
            <v:imagedata r:id="rId10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Ramon Antonio Vargas</w:t>
      </w: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Michigan governor accused of mocking communion, while she says stunt was meant to promote Biden’s Chips Act</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7" style="position:absolute;z-index:252122112"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hyperlink r:id="rId2693" w:history="1">
        <w:r>
          <w:rPr>
            <w:rFonts w:ascii="arial" w:eastAsia="arial" w:hAnsi="arial" w:cs="arial"/>
            <w:b/>
            <w:i/>
            <w:strike w:val="0"/>
            <w:noProof w:val="0"/>
            <w:color w:val="0077CC"/>
            <w:position w:val="0"/>
            <w:sz w:val="20"/>
            <w:u w:val="single"/>
            <w:vertAlign w:val="baseline"/>
          </w:rPr>
          <w:t>Gretchen</w:t>
        </w:r>
      </w:hyperlink>
      <w:hyperlink r:id="rId2694" w:history="1">
        <w:r>
          <w:rPr>
            <w:rFonts w:ascii="arial" w:eastAsia="arial" w:hAnsi="arial" w:cs="arial"/>
            <w:b w:val="0"/>
            <w:i/>
            <w:strike w:val="0"/>
            <w:noProof w:val="0"/>
            <w:color w:val="0077CC"/>
            <w:position w:val="0"/>
            <w:sz w:val="20"/>
            <w:u w:val="single"/>
            <w:vertAlign w:val="baseline"/>
          </w:rPr>
          <w:t xml:space="preserve"> </w:t>
        </w:r>
      </w:hyperlink>
      <w:hyperlink r:id="rId2695"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has apologized for feeding a Dorito chip to a social media influencer who dropped to her knees after Roman Catholic organizations accused the Democratic politician of insulting their religion by mocking the sacrament of communion.</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never do something to denigrate someone’s faith,”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in a statement that her office provided to the Michigan television news station </w:t>
      </w:r>
      <w:hyperlink r:id="rId2696" w:history="1">
        <w:r>
          <w:rPr>
            <w:rFonts w:ascii="arial" w:eastAsia="arial" w:hAnsi="arial" w:cs="arial"/>
            <w:b w:val="0"/>
            <w:i/>
            <w:strike w:val="0"/>
            <w:noProof w:val="0"/>
            <w:color w:val="0077CC"/>
            <w:position w:val="0"/>
            <w:sz w:val="20"/>
            <w:u w:val="single"/>
            <w:vertAlign w:val="baseline"/>
          </w:rPr>
          <w:t>WJBK</w:t>
        </w:r>
      </w:hyperlink>
      <w:r>
        <w:rPr>
          <w:rFonts w:ascii="arial" w:eastAsia="arial" w:hAnsi="arial" w:cs="arial"/>
          <w:b w:val="0"/>
          <w:i w:val="0"/>
          <w:strike w:val="0"/>
          <w:noProof w:val="0"/>
          <w:color w:val="000000"/>
          <w:position w:val="0"/>
          <w:sz w:val="20"/>
          <w:u w:val="none"/>
          <w:vertAlign w:val="baseline"/>
        </w:rPr>
        <w:t xml:space="preserve">  on Friday.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explained that the stunt in question – captured on </w:t>
      </w:r>
      <w:hyperlink r:id="rId2697"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with popular TikTok content creator Liz Plank – was meant to promote legislation signed by president Joe Biden in 2022 that is colloquially known as the Chips Act and provided $280bn to research as well as manufacture semiconductors. But it was all “construed as something it was never intended to be, and I apologize for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video, Plank genuflects before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then places a Dorito chip in the podcaster and influencer’s mouth. The governor caps the scene off by gazing at the camera while she wears a hat supporting fellow Democrat Kamala Harris and her running mate Tim Walz in November’s presidential election.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Michigan Catholic Conference – which has </w:t>
      </w:r>
      <w:hyperlink r:id="rId2698" w:history="1">
        <w:r>
          <w:rPr>
            <w:rFonts w:ascii="arial" w:eastAsia="arial" w:hAnsi="arial" w:cs="arial"/>
            <w:b w:val="0"/>
            <w:i/>
            <w:strike w:val="0"/>
            <w:noProof w:val="0"/>
            <w:color w:val="0077CC"/>
            <w:position w:val="0"/>
            <w:sz w:val="20"/>
            <w:u w:val="single"/>
            <w:vertAlign w:val="baseline"/>
          </w:rPr>
          <w:t>clashed</w:t>
        </w:r>
      </w:hyperlink>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over her support of abortion rights – joined other church groups in condemning the governor’s video with Plank.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69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Friday from the conference’s chief executive officer, Paul Long, accused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Plank of “specifically imitating the posture and gestures of Catholics receiving the Eucharist”, which is another term for communion.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 statement alluded to how Catholics believe the wafers used for the sacrament literally transform into the body of the crucified Jesus Christ, adding: “It is not just distasteful or ‘strange’; it is an all-too-familiar example of an elected official mocking religious persons and their practices.”</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subsequently issued her apology and said she had taken time to speak with the Michigan Catholic Conference.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that WJBK described as “Democratic sources with knowledge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participation in the video” also made it a point to tell the station that the video was part of a viral social media challenge that involved awkwardly feeding friends on camera.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Long added: “While dialogue on this issue with the governor’s office is appreciated, whether or not insulting Catholics and the Eucharist was the intent, it has had an offensive impact.”</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been Michigan’s governor since 2019. She had previously been considered a possible candidate for the Democratic presidential nomination after Biden ruled out running for re-election and endorsed Harris to succeed him.</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ultimately ruled herself out, has been a prominent supporter of Harris and recently made headlines by calling </w:t>
      </w:r>
      <w:hyperlink r:id="rId270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“just deranged” after the Republican nominee boasted that women would no longer be thinking about abortion if voters gave him a second presidency on 5 November.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stands among one of a handful of vital swing states that is expected to decide Harris’s race against Trump. Biden only won the state by 154,000 votes in 2020 after it had backed Trump in his electoral college victory four years earlier.</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18" style="position:absolute;z-index:25212313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WEBGNS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(94%); CATHOLICS &amp; CATHOLICISM (93%); CHRISTIANS &amp; CHRISTIANITY (92%); ELECTIONS &amp; POLITICS (90%); GOVERNMENT BODIES &amp; OFFICES (90%); SOCIAL MEDIA INFLUENCERS (90%); CAMPAIGNS &amp; ELECTIONS (89%); ELECTIONS (89%); HEADS OF GOVERNMENT ELECTIONS (89%); SOCIAL MEDIA (89%); US DEMOCRATIC PARTY (89%); US PRESIDENTIAL CANDIDATES 2008 (89%); US PRESIDENTIAL CANDIDATES 2012 (89%); US PRESIDENTIAL ELECTIONS (89%); US REPUBLICAN PARTY (79%); ABORTION REGULATION &amp; POLICY (78%); ASSOCIATIONS &amp; ORGANIZATIONS (78%); PHOTO &amp; VIDEO SHARING (78%); PUBLIC OFFICIALS (78%); POLITICAL CANDIDATES (77%); ABORTION LAWS (75%); REPRODUCTIVE RIGHTS (75%); EXECUTIVES (70%); ABORTION (66%); ABORTION RIGHTS (66%)</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INFLUENCERS (90%); SOCIAL MEDIA (89%); ABORTION REGULATION &amp; POLICY (78%); PHOTO &amp; VIDEO SHARING (78%); PODCASTING (77%); ABORTION LAWS (75%); MEDIA &amp; TELECOMMUNICATIONS (73%); SEMICONDUCTORS (73%); TELEVISION INDUSTRY (71%); TELEVISION PROGRAMMING (71%); SEMICONDUCTOR MFG (54%)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(89%); JOE BIDEN (79%); KAMALA HARRIS (79%); TIMOTHY J WALZ (79%)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519"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 xml:space="preserve">GOV. </w:t>
        </w:r>
      </w:hyperlink>
      <w:hyperlink r:id="rId2708" w:history="1">
        <w:r>
          <w:rPr>
            <w:rFonts w:ascii="arial" w:eastAsia="arial" w:hAnsi="arial" w:cs="arial"/>
            <w:b/>
            <w:i/>
            <w:strike w:val="0"/>
            <w:color w:val="0077CC"/>
            <w:sz w:val="28"/>
            <w:u w:val="single"/>
            <w:vertAlign w:val="baseline"/>
          </w:rPr>
          <w:t>GRETCHEN</w:t>
        </w:r>
      </w:hyperlink>
      <w:hyperlink r:id="rId2709" w:history="1">
        <w:r>
          <w:rPr>
            <w:rFonts w:ascii="arial" w:eastAsia="arial" w:hAnsi="arial" w:cs="arial"/>
            <w:b/>
            <w:i/>
            <w:strike w:val="0"/>
            <w:color w:val="0077CC"/>
            <w:sz w:val="28"/>
            <w:u w:val="single"/>
            <w:vertAlign w:val="baseline"/>
          </w:rPr>
          <w:t xml:space="preserve"> </w:t>
        </w:r>
      </w:hyperlink>
      <w:hyperlink r:id="rId2710" w:history="1">
        <w:r>
          <w:rPr>
            <w:rFonts w:ascii="arial" w:eastAsia="arial" w:hAnsi="arial" w:cs="arial"/>
            <w:b/>
            <w:i/>
            <w:strike w:val="0"/>
            <w:color w:val="0077CC"/>
            <w:sz w:val="28"/>
            <w:u w:val="single"/>
            <w:vertAlign w:val="baseline"/>
          </w:rPr>
          <w:t>WHITMER</w:t>
        </w:r>
      </w:hyperlink>
      <w:hyperlink r:id="rId2711" w:history="1">
        <w:r>
          <w:rPr>
            <w:rFonts w:ascii="arial" w:eastAsia="arial" w:hAnsi="arial" w:cs="arial"/>
            <w:b/>
            <w:i/>
            <w:strike w:val="0"/>
            <w:color w:val="0077CC"/>
            <w:sz w:val="28"/>
            <w:u w:val="single"/>
            <w:vertAlign w:val="baseline"/>
          </w:rPr>
          <w:t xml:space="preserve"> (D-MICH.), A BIDEN REELECTION CAMPAIGN NATIONAL CO-CHAIR, IS INTERVIEWED ON STATE OF THE UNION</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 Licensing, LLC.  ALL RIGHTS RESERVED</w:t>
      </w:r>
    </w:p>
    <w:p>
      <w:pPr>
        <w:pStyle w:val="Normal134"/>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0" style="position:absolute;z-index:25212518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A BIDEN REELECTION CAMPAIGN NATIONAL CO-CHAIR, IS INTERVIEWED ON STATE OF THE UNION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9, 2024</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A BIDEN REELECTION CAMPAIGN NATIONAL CO-CHAIR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HOST STATE OF THE UNION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HOST STATE OF THE UNION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DANA BASH, CNN HOST: Welcome back to STATE OF THE UNION.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encouraging news for Democrats in Arizona and Florida. A new poll shows big majorities in both states support abortion rights measures that will be on the ballot in November.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week here in Washington, Democrats tried to lean into that topic with a push to enshrine contraception rights nationwide.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with me now to talk about that and more is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being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heard Governor Noem, your colleague from South Dakota, talk about contraception. She says Republicans are not trying to take away access to birth control, Democrats are making this political.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response?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 I think that we all know the truth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with the three appointments that Donald Trump put onto our United States Supreme Court, three people who lied to Congress, betrayed their oath of office, and put forward the Dobbs decision, we know that there are women in many states who cannot access fundamental health care, cannot make their own decisions about whether and when to bear a child.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mifepristone is under attack, that IVF, surrogacy, and now contraception is as well. And when the U.S. Senate puts forth policy to ensure that they have an opportunity to enshrine access to contraception, and Republicans vote against it and kill that bill, it is very much at risk here in this moment.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what we're seeing out of the Republicans saying that they want to protect this is disingenuous, at best, and an outright lie, at worst.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I want to talk a little bit about what we heard from the vice president, Kamala Harris, who was speaking in your state last night in Detroit.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said -- quote -- "Donald Trump thinks he is above the law" and this should be disqualifying for anyone who wants to be president of the United States. What do you think?</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I think that the fact of the matter is, we know, under this democracy, no one's above the law. Everyone is held into account.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system of jurisprudence that we have to have confidence in. And then when you take that oath of office, we expect our leaders to live up to that oath. And this former president is now a convicted felon. He is the standard-bearer, unfortunately, for the Republican Party in this moment.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high-stakes election where you have got someone who flouts the law and cheats and just got caught, and someone who has, over the course of his lifetime, made serving the public the only thing that he is focused on. He has delivered for the American people.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got a stark decision in front of us. And I really think that people need to take this moment very seriously and get out and vote, because this is high-stakes.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I want to turn to a different, very different trial. And that is one that is going on in Delaware with the president's son, Hunter Biden.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 trial for obtaining and possessing a firearm while under the influence of illegal drugs, which was against the law. Republican Lindsey Graham says that an average American would not have been prosecuted for this.</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Dana, are you there?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Yes, Governor, can you hear 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it sounds like the governor can't hear me. You know what? We're going to take a very quick commercial break and get this fixed, and we will be right back. Don't go anywhere.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 And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back. I believe we can see her and hear her, which is a great thing. And she's going to come back to finish our interview on the other side of the break.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go anywhere.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 Welcome back to STATE OF THE UNION. We are back with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of Michigan.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the president's son, Hunter Biden, is on trial for obtaining and possessing a firearm while under the influence of illegal drugs. That was against the law.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Lindsey Graham says that an average American would not have been prosecuted for this, suggesting that Hunter Biden's facing charges for political reasons. What do you think?</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You know, I don't know how to weigh in on that, Dana.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just say this. I saw and I was happy to see, when the president was asked about this, he will have confidence in the judicial system. He's not going to undermine it. And I think we will see how it plays out.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now, we know that, in this country, there is a stark choice in front of us between a president who respects the rule of law and a former president who is a convicted felon, who wants to use the implements of government to go after his enemies, and is running on vengeance and grievance as his platform, versus the sitting president, who has delivered for this country and respects the judiciary and wants to shore up this democracy.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at stake.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Should the president lean in more on the kind of message you just delivered?</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You know what? I think it's important for us to be talking about these things.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American people are busy. They're good, hardworking people who expect their government to work as hard as they do and to be as good, if not better than they are, to respect the oath of office, to respect our institutions, to fight for every American's right to make their own decisions about their bodies, to have a voice and a vote in this democracy.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all of those things are very much at stake here. So I'm going to be talking about that. I'm going to be reminding people. And I'm confident that the average person in this country, who's just trying to get ahead, is ultimately going to be a part of the direction of this election and is going to weigh in and vote for Joe Biden.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Governor, I don't need to tell you how important your state of Michigan is going to be when it comes to who is going to be the next president.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state, there is a third-party candidate, and his name is Robert Kennedy Jr. He is going to be on the ballot there. He earned 9 percent support in one recent Michigan poll. That's more than enough to tip the scales in what is sure to be a close election.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worried are you about having RFK Jr. on the ballot and what it means for President Biden's chances of winning there?</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this is Michigan. Dana, as you know, elections are always close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people all the time, don't clutch your pearls when we are down a couple points. Do not celebrate when we're up a couple points. This is going to be a close election all the way through.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what I know. When you get on the ground and you show up and you talk to people and you listen, it helps make sure that you stay focused on the things that matter. President Biden has a huge list of accomplishments. We're seeing onshoring of supply chains. We're seeing the growth of good manufacturing jobs.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president in a long time that has been able to deliver on infrastructure and has a real manufacturing vision that is being -- that is playing out every day in good-paying jobs.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Kennedy and -- or any third-party candidate gives me some concern, and it's to be taken seriously. And that's why we're showing up and we're working hard in all 83 counties to earn the votes of the people. There are a lot of good traditional Republicans who don't feel at home with the convicted felon at the top of the ballot, who know that Kennedy has got lots of far-out, kind of wild ideas about science and the future, and doesn't even have the support of his own family.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being said, we can't make any assumptions. We got to earn every single vote. And that's what we're doing.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 OK,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thank you so much for being here this morning. I really appreciate it.</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Thanks, Dana.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Pride, everyone.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Great jacket.</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21" style="position:absolute;z-index:252126208"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GOVERNMENT BODIES &amp; OFFICES (90%); GOVERNORS (90%); US DEMOCRATIC PARTY (90%); POLITICAL PARTIES (89%); REPRODUCTIVE RIGHTS (89%); US REPUBLICAN PARTY (89%); DEMOCRACIES (78%); LEGISLATIVE BODIES (78%); TYPES OF GOVERNMENT (78%); US CONGRESS (76%); ABORTION (75%); ABORTION LAWS (75%); ABORTION REGULATION &amp; POLICY (75%); NEGATIVE PERSONAL NEWS (74%); POLLS &amp; SURVEYS (73%); SURROGATE MOTHERHOOD (72%); ABORTION RIGHTS (70%); CRIME, LAW ENFORCEMENT &amp; CORRECTIONS (70%); NEGATIVE NEWS (70%); CRIMINAL CONVICTIONS (65%); FELONIES (65%); SUPREME COURTS (65%)</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A BIDEN REELECTION CAMPAIGN NATIONAL CO-CHAIR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LAWS (75%); ABORTION REGULATION &amp; POLICY (75%)</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DONALD TRUMP (89%); KAMALA HARRIS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(94%); ARIZONA, USA (79%); FLORIDA, USA (79%); UNITED STATES (94%)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22"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712"/>
          <w:headerReference w:type="default" r:id="rId2713"/>
          <w:footerReference w:type="even" r:id="rId2714"/>
          <w:footerReference w:type="default" r:id="rId2715"/>
          <w:headerReference w:type="first" r:id="rId2716"/>
          <w:footerReference w:type="first" r:id="rId2717"/>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718" w:history="1">
        <w:r>
          <w:rPr>
            <w:rFonts w:ascii="arial" w:eastAsia="arial" w:hAnsi="arial" w:cs="arial"/>
            <w:b/>
            <w:i/>
            <w:strike w:val="0"/>
            <w:color w:val="0077CC"/>
            <w:sz w:val="28"/>
            <w:u w:val="single"/>
            <w:vertAlign w:val="baseline"/>
          </w:rPr>
          <w:t xml:space="preserve">Gov. </w:t>
        </w:r>
      </w:hyperlink>
      <w:hyperlink r:id="rId2719" w:history="1">
        <w:r>
          <w:rPr>
            <w:rFonts w:ascii="arial" w:eastAsia="arial" w:hAnsi="arial" w:cs="arial"/>
            <w:b/>
            <w:i/>
            <w:strike w:val="0"/>
            <w:color w:val="0077CC"/>
            <w:sz w:val="28"/>
            <w:u w:val="single"/>
            <w:vertAlign w:val="baseline"/>
          </w:rPr>
          <w:t>Gretchen</w:t>
        </w:r>
      </w:hyperlink>
      <w:hyperlink r:id="rId2720" w:history="1">
        <w:r>
          <w:rPr>
            <w:rFonts w:ascii="arial" w:eastAsia="arial" w:hAnsi="arial" w:cs="arial"/>
            <w:b/>
            <w:i/>
            <w:strike w:val="0"/>
            <w:color w:val="0077CC"/>
            <w:sz w:val="28"/>
            <w:u w:val="single"/>
            <w:vertAlign w:val="baseline"/>
          </w:rPr>
          <w:t xml:space="preserve"> </w:t>
        </w:r>
      </w:hyperlink>
      <w:hyperlink r:id="rId2721" w:history="1">
        <w:r>
          <w:rPr>
            <w:rFonts w:ascii="arial" w:eastAsia="arial" w:hAnsi="arial" w:cs="arial"/>
            <w:b/>
            <w:i/>
            <w:strike w:val="0"/>
            <w:color w:val="0077CC"/>
            <w:sz w:val="28"/>
            <w:u w:val="single"/>
            <w:vertAlign w:val="baseline"/>
          </w:rPr>
          <w:t>Whitmer</w:t>
        </w:r>
      </w:hyperlink>
      <w:hyperlink r:id="rId2722" w:history="1">
        <w:r>
          <w:rPr>
            <w:rFonts w:ascii="arial" w:eastAsia="arial" w:hAnsi="arial" w:cs="arial"/>
            <w:b/>
            <w:i/>
            <w:strike w:val="0"/>
            <w:color w:val="0077CC"/>
            <w:sz w:val="28"/>
            <w:u w:val="single"/>
            <w:vertAlign w:val="baseline"/>
          </w:rPr>
          <w:t>'s support for paid family, medical leave gets fuzzy</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2024 Thursday 10:21 AM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Guillen</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3" style="position:absolute;z-index:252128256"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15th, 2024 ( </w:t>
      </w:r>
      <w:hyperlink r:id="rId2723"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27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w:t>
      </w:r>
      <w:hyperlink r:id="rId2725" w:history="1">
        <w:r>
          <w:rPr>
            <w:rFonts w:ascii="arial" w:eastAsia="arial" w:hAnsi="arial" w:cs="arial"/>
            <w:b w:val="0"/>
            <w:i/>
            <w:strike w:val="0"/>
            <w:noProof w:val="0"/>
            <w:color w:val="0077CC"/>
            <w:position w:val="0"/>
            <w:sz w:val="20"/>
            <w:u w:val="single"/>
            <w:vertAlign w:val="baseline"/>
          </w:rPr>
          <w:t>public enthusiasm for a statewide paid family leave program has waned as business groups warn it could hurt the economy.</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Last August,  </w:t>
      </w:r>
      <w:hyperlink r:id="rId2726" w:history="1">
        <w:r>
          <w:rPr>
            <w:rFonts w:ascii="arial" w:eastAsia="arial" w:hAnsi="arial" w:cs="arial"/>
            <w:b/>
            <w:i/>
            <w:strike w:val="0"/>
            <w:noProof w:val="0"/>
            <w:color w:val="0077CC"/>
            <w:position w:val="0"/>
            <w:sz w:val="20"/>
            <w:u w:val="single"/>
            <w:vertAlign w:val="baseline"/>
          </w:rPr>
          <w:t>Whitmer</w:t>
        </w:r>
      </w:hyperlink>
      <w:hyperlink r:id="rId2727" w:history="1">
        <w:r>
          <w:rPr>
            <w:rFonts w:ascii="arial" w:eastAsia="arial" w:hAnsi="arial" w:cs="arial"/>
            <w:b w:val="0"/>
            <w:i/>
            <w:strike w:val="0"/>
            <w:noProof w:val="0"/>
            <w:color w:val="0077CC"/>
            <w:position w:val="0"/>
            <w:sz w:val="20"/>
            <w:u w:val="single"/>
            <w:vertAlign w:val="baseline"/>
          </w:rPr>
          <w:t xml:space="preserve"> prioritized the implementation of paid family and medical leave, urging lawmakers to establish a program to provide workers and their families with "breathing room" if a new baby arrives or a relative falls ill.</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out: New laws  </w:t>
      </w:r>
      <w:hyperlink r:id="rId2728" w:history="1">
        <w:r>
          <w:rPr>
            <w:rFonts w:ascii="arial" w:eastAsia="arial" w:hAnsi="arial" w:cs="arial"/>
            <w:b w:val="0"/>
            <w:i/>
            <w:strike w:val="0"/>
            <w:noProof w:val="0"/>
            <w:color w:val="0077CC"/>
            <w:position w:val="0"/>
            <w:sz w:val="20"/>
            <w:u w:val="single"/>
            <w:vertAlign w:val="baseline"/>
          </w:rPr>
          <w:t>across the country are expanding access to benefits to reduce the stress and financial burden of these life events.</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play: Democratic Michigan lawmakers rolled out a paid family and medical leave proposal in May 2023.</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payroll tax would pay for the state-run program to provide up to 15 weeks of paid leave for workers to care for a new child, help a sick parent or take time off for other family or medical emergencies,  </w:t>
      </w:r>
      <w:hyperlink r:id="rId2729" w:history="1">
        <w:r>
          <w:rPr>
            <w:rFonts w:ascii="arial" w:eastAsia="arial" w:hAnsi="arial" w:cs="arial"/>
            <w:b w:val="0"/>
            <w:i/>
            <w:strike w:val="0"/>
            <w:noProof w:val="0"/>
            <w:color w:val="0077CC"/>
            <w:position w:val="0"/>
            <w:sz w:val="20"/>
            <w:u w:val="single"/>
            <w:vertAlign w:val="baseline"/>
          </w:rPr>
          <w:t>the Free Press reports.</w:t>
        </w:r>
      </w:hyperlink>
    </w:p>
    <w:p>
      <w:pPr>
        <w:pStyle w:val="Normal135"/>
        <w:keepNext w:val="0"/>
        <w:spacing w:before="240" w:after="0" w:line="260" w:lineRule="atLeast"/>
        <w:ind w:left="0" w:right="0" w:firstLine="0"/>
        <w:jc w:val="both"/>
      </w:pPr>
      <w:hyperlink r:id="rId2730" w:history="1">
        <w:r>
          <w:rPr>
            <w:rFonts w:ascii="arial" w:eastAsia="arial" w:hAnsi="arial" w:cs="arial"/>
            <w:b w:val="0"/>
            <w:i/>
            <w:strike w:val="0"/>
            <w:color w:val="0077CC"/>
            <w:sz w:val="20"/>
            <w:u w:val="single"/>
            <w:vertAlign w:val="baseline"/>
          </w:rPr>
          <w:t>A new state-commissioned actuarial analysis pegs the program's initial annual cost at between $1.3 billion and $1.6 billion.</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picture: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rising star within the Democratic Party. As governor,  </w:t>
      </w:r>
      <w:hyperlink r:id="rId2731" w:history="1">
        <w:r>
          <w:rPr>
            <w:rFonts w:ascii="arial" w:eastAsia="arial" w:hAnsi="arial" w:cs="arial"/>
            <w:b w:val="0"/>
            <w:i/>
            <w:strike w:val="0"/>
            <w:noProof w:val="0"/>
            <w:color w:val="0077CC"/>
            <w:position w:val="0"/>
            <w:sz w:val="20"/>
            <w:u w:val="single"/>
            <w:vertAlign w:val="baseline"/>
          </w:rPr>
          <w:t>she often touts initiatives that make life more affordable for working and middle-class families.</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hyperlink r:id="rId2732" w:history="1">
        <w:r>
          <w:rPr>
            <w:rFonts w:ascii="arial" w:eastAsia="arial" w:hAnsi="arial" w:cs="arial"/>
            <w:b w:val="0"/>
            <w:i/>
            <w:strike w:val="0"/>
            <w:noProof w:val="0"/>
            <w:color w:val="0077CC"/>
            <w:position w:val="0"/>
            <w:sz w:val="20"/>
            <w:u w:val="single"/>
            <w:vertAlign w:val="baseline"/>
          </w:rPr>
          <w:t>U.S. Department of Labor;Map: Tory Lysik/Axios Visuals</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Flashback: "No one should have to choose between being there for their family and a paycheck,"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last August, per the Detroit News. "It's time for paid family and medical leave."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seems to have significantly decreased her support.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did not provide answers to Axios Detroit's questions about the governor's stance on the proposed paid leave program and the recent cost analysis.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reviewing the report and proposed legislation," a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spokesperson emailed Axios Detroit this week.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advocates are encouraged by the new cost study.</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shows "that a state-run plan would not bankrupt the state. This means that it's something that is possible and we need the political will to make it so," Sen. Erika Geiss, D-Taylor,  </w:t>
      </w:r>
      <w:hyperlink r:id="rId2733" w:history="1">
        <w:r>
          <w:rPr>
            <w:rFonts w:ascii="arial" w:eastAsia="arial" w:hAnsi="arial" w:cs="arial"/>
            <w:b w:val="0"/>
            <w:i/>
            <w:strike w:val="0"/>
            <w:noProof w:val="0"/>
            <w:color w:val="0077CC"/>
            <w:position w:val="0"/>
            <w:sz w:val="20"/>
            <w:u w:val="single"/>
            <w:vertAlign w:val="baseline"/>
          </w:rPr>
          <w:t>told Crain's.</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Business groups say the proposal is too costly for employers and workers, even if some small businesses were to be exempted.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we can support that," Amanda Fisher, Michigan director of the National Federation of Independent Business, told Crain's.</w:t>
      </w:r>
    </w:p>
    <w:p>
      <w:pPr>
        <w:pStyle w:val="Normal135"/>
        <w:keepNext w:val="0"/>
        <w:spacing w:before="240" w:after="0" w:line="260" w:lineRule="atLeast"/>
        <w:ind w:left="0" w:right="0" w:firstLine="0"/>
        <w:jc w:val="both"/>
      </w:pPr>
      <w:hyperlink r:id="rId2734" w:history="1">
        <w:r>
          <w:rPr>
            <w:rFonts w:ascii="arial" w:eastAsia="arial" w:hAnsi="arial" w:cs="arial"/>
            <w:b w:val="0"/>
            <w:i/>
            <w:strike w:val="0"/>
            <w:color w:val="0077CC"/>
            <w:sz w:val="20"/>
            <w:u w:val="single"/>
            <w:vertAlign w:val="baseline"/>
          </w:rPr>
          <w:t>Link to the original story.</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24" style="position:absolute;z-index:25212928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25" style="position:absolute;z-index:252130304"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FAMILY (92%); SICK LEAVE (91%); COMPENSATION &amp; BENEFITS (90%); EMPLOYEE LEAVE (90%); FAMILY LEAVE (90%); US FAMILY &amp; MEDICAL LEAVE ACT (90%); GOVERNMENT BODIES &amp; OFFICES (89%); GOVERNORS (89%); WAGES &amp; SALARIES (78%); BUSINESS &amp; PROFESSIONAL ASSOCIATIONS (77%); LEGISLATION (75%); POLITICAL PARTIES (74%); US DEMOCRATIC PARTY (74%); GOVERNMENT DEPARTMENTS &amp; AUTHORITIES (73%); NEGATIVE NEWS (72%); SMALL BUSINESS (72%); LABOR DEPARTMENTS (71%); TAXES &amp; TAXATION (70%); MIDDLE INCOME PERSONS (65%)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LABOR (54%)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US FAMILY &amp; MEDICAL LEAVE ACT (90%); ACTUARIAL SERVICES (70%)</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(92%); UNITED STATES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26"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735"/>
          <w:headerReference w:type="default" r:id="rId2736"/>
          <w:footerReference w:type="even" r:id="rId2737"/>
          <w:footerReference w:type="default" r:id="rId2738"/>
          <w:headerReference w:type="first" r:id="rId2739"/>
          <w:footerReference w:type="first" r:id="rId2740"/>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741" w:history="1">
        <w:r>
          <w:rPr>
            <w:rFonts w:ascii="arial" w:eastAsia="arial" w:hAnsi="arial" w:cs="arial"/>
            <w:b/>
            <w:i/>
            <w:strike w:val="0"/>
            <w:color w:val="0077CC"/>
            <w:sz w:val="28"/>
            <w:u w:val="single"/>
            <w:vertAlign w:val="baseline"/>
          </w:rPr>
          <w:t xml:space="preserve">Nobody Is buying what </w:t>
        </w:r>
      </w:hyperlink>
      <w:hyperlink r:id="rId2742" w:history="1">
        <w:r>
          <w:rPr>
            <w:rFonts w:ascii="arial" w:eastAsia="arial" w:hAnsi="arial" w:cs="arial"/>
            <w:b/>
            <w:i/>
            <w:strike w:val="0"/>
            <w:color w:val="0077CC"/>
            <w:sz w:val="28"/>
            <w:u w:val="single"/>
            <w:vertAlign w:val="baseline"/>
          </w:rPr>
          <w:t>Gretchen</w:t>
        </w:r>
      </w:hyperlink>
      <w:hyperlink r:id="rId2743" w:history="1">
        <w:r>
          <w:rPr>
            <w:rFonts w:ascii="arial" w:eastAsia="arial" w:hAnsi="arial" w:cs="arial"/>
            <w:b/>
            <w:i/>
            <w:strike w:val="0"/>
            <w:color w:val="0077CC"/>
            <w:sz w:val="28"/>
            <w:u w:val="single"/>
            <w:vertAlign w:val="baseline"/>
          </w:rPr>
          <w:t xml:space="preserve"> </w:t>
        </w:r>
      </w:hyperlink>
      <w:hyperlink r:id="rId2744" w:history="1">
        <w:r>
          <w:rPr>
            <w:rFonts w:ascii="arial" w:eastAsia="arial" w:hAnsi="arial" w:cs="arial"/>
            <w:b/>
            <w:i/>
            <w:strike w:val="0"/>
            <w:color w:val="0077CC"/>
            <w:sz w:val="28"/>
            <w:u w:val="single"/>
            <w:vertAlign w:val="baseline"/>
          </w:rPr>
          <w:t>Whitmer</w:t>
        </w:r>
      </w:hyperlink>
      <w:hyperlink r:id="rId2745" w:history="1">
        <w:r>
          <w:rPr>
            <w:rFonts w:ascii="arial" w:eastAsia="arial" w:hAnsi="arial" w:cs="arial"/>
            <w:b/>
            <w:i/>
            <w:strike w:val="0"/>
            <w:color w:val="0077CC"/>
            <w:sz w:val="28"/>
            <w:u w:val="single"/>
            <w:vertAlign w:val="baseline"/>
          </w:rPr>
          <w:t xml:space="preserve"> is selling</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Mackinac Center For Public Policy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Mackinac Center, USA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27" style="position:absolute;z-index:252132352" from="0,2pt" to="512pt,2pt" strokecolor="#009ddb" strokeweight="2pt">
            <v:stroke linestyle="single"/>
            <w10:wrap type="topAndBottom"/>
          </v:line>
        </w:pict>
      </w:r>
    </w:p>
    <w:p>
      <w:pPr>
        <w:pStyle w:val="Normal136"/>
      </w:pPr>
    </w:p>
    <w:p>
      <w:pPr>
        <w:pStyle w:val="Normal136"/>
      </w:pP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appeared in National Review October 29 2023.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President Joe Biden,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thinks she has a messaging problem. Just as Biden believes that Americans who are struggling financially need to better understand his achievements,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wants to reverse Michigan's decline with slick advertising in other states. This month, she launched "You Can in Michigan," a $20 million campaign that her administration is billing as "the largest state talent attraction campaign and effort in the U.S."</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right that Michigan needs more families and job creators. Between 2020 and 2022, according to the U.S. Census, Michigan's population declined by 0.4 percent, a net loss of more than 43,000 residents. Overall, the state is growing more slowly than all its competitors in the Midwest, including neighboring Ohio, Indiana, Illinois, and Wisconsin. Michigan ranks 49th in population growth over the past two decades (behind only West Virginia), and by the end of the next two decades, University of Michigan researchers predict, the population will steadily decline. Big and small businesses alike are desperate for workers they can't seem to find, and that crisis is only going to worsen.</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 advertising blitz save the Great Lakes State?</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at National Review.</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28" style="position:absolute;z-index:252133376"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MCPP</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PUBLIC POLICY (90%); NEGATIVE BUSINESS NEWS (77%); POPULATION DECLINE (77%); POPULATION SIZE (76%); CENSUS (75%); POPULATION GROWTH (74%); JOB CREATION (70%)</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MICHIGAN (52%)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MARKETING &amp; ADVERTISING (77%); MARKETING CAMPAIGNS (77%)</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(79%)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(97%); MIDWEST USA (92%); ILLINOIS, USA (79%); INDIANA, USA (79%); OHIO, USA (79%); WISCONSIN, USA (79%); UNITED STATES (94%)</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Pr>
        <w:pStyle w:val="Normal136"/>
      </w:pPr>
    </w:p>
    <w:p>
      <w:pPr>
        <w:pStyle w:val="Normal136"/>
        <w:ind w:left="200"/>
        <w:sectPr>
          <w:type w:val="continuous"/>
          <w:pgMar w:top="840" w:right="1000" w:bottom="840" w:left="1000" w:header="400" w:footer="400"/>
          <w:pgNumType w:fmt="decimal"/>
          <w:cols w:space="720"/>
        </w:sectPr>
      </w:pPr>
      <w:r>
        <w:br/>
      </w:r>
      <w:r>
        <w:pict>
          <v:line id="_x0000_s1529"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 xml:space="preserve">Last sentencings are on docket in 2020 plot to kidnap Michigan Gov. </w:t>
        </w:r>
      </w:hyperlink>
      <w:hyperlink r:id="rId2753" w:history="1">
        <w:r>
          <w:rPr>
            <w:rFonts w:ascii="arial" w:eastAsia="arial" w:hAnsi="arial" w:cs="arial"/>
            <w:b/>
            <w:i/>
            <w:strike w:val="0"/>
            <w:color w:val="0077CC"/>
            <w:sz w:val="28"/>
            <w:u w:val="single"/>
            <w:vertAlign w:val="baseline"/>
          </w:rPr>
          <w:t>Gretchen</w:t>
        </w:r>
      </w:hyperlink>
      <w:hyperlink r:id="rId2754" w:history="1">
        <w:r>
          <w:rPr>
            <w:rFonts w:ascii="arial" w:eastAsia="arial" w:hAnsi="arial" w:cs="arial"/>
            <w:b/>
            <w:i/>
            <w:strike w:val="0"/>
            <w:color w:val="0077CC"/>
            <w:sz w:val="28"/>
            <w:u w:val="single"/>
            <w:vertAlign w:val="baseline"/>
          </w:rPr>
          <w:t xml:space="preserve"> </w:t>
        </w:r>
      </w:hyperlink>
      <w:hyperlink r:id="rId2755" w:history="1">
        <w:r>
          <w:rPr>
            <w:rFonts w:ascii="arial" w:eastAsia="arial" w:hAnsi="arial" w:cs="arial"/>
            <w:b/>
            <w:i/>
            <w:strike w:val="0"/>
            <w:color w:val="0077CC"/>
            <w:sz w:val="28"/>
            <w:u w:val="single"/>
            <w:vertAlign w:val="baseline"/>
          </w:rPr>
          <w:t>Whitmer</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4:08 PM GMT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Independent Digital News and Media Limited All Rights Reserved</w:t>
      </w:r>
    </w:p>
    <w:p>
      <w:pPr>
        <w:pStyle w:val="Normal137"/>
        <w:keepNext w:val="0"/>
        <w:spacing w:before="120" w:after="0" w:line="220" w:lineRule="atLeast"/>
        <w:ind w:left="0" w:right="0" w:firstLine="0"/>
        <w:jc w:val="left"/>
      </w:pPr>
      <w:r>
        <w:br/>
      </w:r>
      <w:r>
        <w:pict>
          <v:shape id="_x0000_i1530" type="#_x0000_t75" style="width:230.22pt;height:24.75pt">
            <v:imagedata r:id="rId1115"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judge will hand down the final sentences Thursday in a plot to kidnap 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1" style="position:absolute;z-index:252135424" from="0,2pt" to="512pt,2pt" strokecolor="#009ddb" strokeweight="2pt">
            <v:stroke linestyle="single"/>
            <w10:wrap type="topAndBottom"/>
          </v:line>
        </w:pict>
      </w:r>
    </w:p>
    <w:p>
      <w:pPr>
        <w:pStyle w:val="Normal137"/>
      </w:pP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judge will hand down the final sentences Thursday in a plot to kidnap </w:t>
      </w:r>
      <w:hyperlink r:id="rId2756"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Gov. </w:t>
      </w:r>
      <w:hyperlink r:id="rId2757" w:history="1">
        <w:r>
          <w:rPr>
            <w:rFonts w:ascii="arial" w:eastAsia="arial" w:hAnsi="arial" w:cs="arial"/>
            <w:b/>
            <w:i/>
            <w:strike w:val="0"/>
            <w:noProof w:val="0"/>
            <w:color w:val="0077CC"/>
            <w:position w:val="0"/>
            <w:sz w:val="20"/>
            <w:u w:val="single"/>
            <w:vertAlign w:val="baseline"/>
          </w:rPr>
          <w:t>Gretchen</w:t>
        </w:r>
      </w:hyperlink>
      <w:hyperlink r:id="rId2758" w:history="1">
        <w:r>
          <w:rPr>
            <w:rFonts w:ascii="arial" w:eastAsia="arial" w:hAnsi="arial" w:cs="arial"/>
            <w:b w:val="0"/>
            <w:i/>
            <w:strike w:val="0"/>
            <w:noProof w:val="0"/>
            <w:color w:val="0077CC"/>
            <w:position w:val="0"/>
            <w:sz w:val="20"/>
            <w:u w:val="single"/>
            <w:vertAlign w:val="baseline"/>
          </w:rPr>
          <w:t xml:space="preserve"> </w:t>
        </w:r>
      </w:hyperlink>
      <w:hyperlink r:id="rId2759"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 capping a remarkable investigation that broke into public view on the eve of the 2020 presidential election but produced mixed results in court.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Shawn Fix and </w:t>
      </w:r>
      <w:hyperlink r:id="rId2760" w:history="1">
        <w:r>
          <w:rPr>
            <w:rFonts w:ascii="arial" w:eastAsia="arial" w:hAnsi="arial" w:cs="arial"/>
            <w:b w:val="0"/>
            <w:i/>
            <w:strike w:val="0"/>
            <w:noProof w:val="0"/>
            <w:color w:val="0077CC"/>
            <w:position w:val="0"/>
            <w:sz w:val="20"/>
            <w:u w:val="single"/>
            <w:vertAlign w:val="baseline"/>
          </w:rPr>
          <w:t>Brian Higgins</w:t>
        </w:r>
      </w:hyperlink>
      <w:r>
        <w:rPr>
          <w:rFonts w:ascii="arial" w:eastAsia="arial" w:hAnsi="arial" w:cs="arial"/>
          <w:b w:val="0"/>
          <w:i w:val="0"/>
          <w:strike w:val="0"/>
          <w:noProof w:val="0"/>
          <w:color w:val="000000"/>
          <w:position w:val="0"/>
          <w:sz w:val="20"/>
          <w:u w:val="none"/>
          <w:vertAlign w:val="baseline"/>
        </w:rPr>
        <w:t xml:space="preserve">  pleaded guilty earlier this year in northern Michigan's Antrim County, the location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second home.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not key figures in the investigation. But Higgins, a resident of Wisconsin Dells, Wisconsin, acknowledged he went on a night ride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road with a camera rigged to his pickup truck. He pleaded guilty to attempting to provide material support for terrorism.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Fix pleaded guilty to providing material support. The suburban Detroit man admitted he assisted plot leader Adam Fox pinpoint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address for an earlier drive. Prosecutors said they also had other evidence against Fix.</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Democrat, was targeted as part of a broad effort by anti-government rebels to trigger a civil war around the time of the 2020 election, investigators said. Her COVID-19 policies, which shut down schools and restricted the economy, were deeply scorned by critics and stoked anger.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raft of informants and undercover FBI agents, however, was inside the group for months, leading to arrests in October 2020.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not physically harmed.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people were charged in three different courts in Michigan. Nine people were convicted. But in cases that went to trial, prosecutors lost five and only won five.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those acquittals happened in September in Antrim County among Fix's and Higgins' co-defendants. The pair had agreed to cooperate with prosecutors but were never called as trial witnesses.</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plot was thwarted,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blamed then-President </w:t>
      </w:r>
      <w:hyperlink r:id="rId276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saying he had given “comfort to those who spread fear and hatred and division.” Trump, out of office, called the kidnapping plan a “fake deal” in 2022.</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32" style="position:absolute;z-index:252136448"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WEBI</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GUILTY PLEAS (90%); INVESTIGATIONS (90%); KIDNAPPING &amp; ABDUCTION (90%); SENTENCING (90%); US PRESIDENTIAL ELECTIONS (90%); HEADS OF GOVERNMENT ELECTIONS (89%); JUDGES (89%); PUBLIC PROSECUTORS (89%); US PRESIDENTIAL CANDIDATES 2012 (89%); US PRESIDENTIAL CANDIDATES 2020 (89%); ARRESTS (78%); CRIMINAL CONVICTIONS (78%); LAW COURTS &amp; TRIBUNALS (78%); NEGATIVE NEWS (78%); NEGATIVE POLITICAL NEWS (78%); SPECIAL INVESTIGATIVE FORCES (78%); TERRORISM &amp; COUNTERTERRORISM (78%); WITNESSES (78%); GOVERNMENT &amp; PUBLIC ADMINISTRATION (77%); NATIONAL SECURITY &amp; FOREIGN RELATIONS (74%); ACQUITTAL (73%); CONFIDENTIAL INFORMANTS (73%); REBELLIONS &amp; INSURGENCIES (73%); TERRORISM (69%); COVID CORONAVIRUS (67%); COVID-19 CORONAVIRUS (52%); COVID-19 CORONAVIRUS REGULATION &amp; POLICY (52%)</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(89%); MOTOR VEHICLES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(79%); BRIAN HIGGINS (77%)</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(94%); WISCONSIN, USA (92%); UNITED KINGDOM (88%)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137"/>
      </w:pPr>
    </w:p>
    <w:p>
      <w:pPr>
        <w:pStyle w:val="Normal137"/>
        <w:ind w:left="200"/>
        <w:sectPr>
          <w:type w:val="continuous"/>
          <w:pgMar w:top="840" w:right="1000" w:bottom="840" w:left="1000" w:header="400" w:footer="400"/>
          <w:pgNumType w:fmt="decimal"/>
          <w:cols w:space="720"/>
        </w:sectPr>
      </w:pPr>
      <w:r>
        <w:br/>
      </w:r>
      <w:r>
        <w:pict>
          <v:line id="_x0000_s1533"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 xml:space="preserve">Governor </w:t>
        </w:r>
      </w:hyperlink>
      <w:hyperlink r:id="rId2769" w:history="1">
        <w:r>
          <w:rPr>
            <w:rFonts w:ascii="arial" w:eastAsia="arial" w:hAnsi="arial" w:cs="arial"/>
            <w:b/>
            <w:i/>
            <w:strike w:val="0"/>
            <w:color w:val="0077CC"/>
            <w:sz w:val="28"/>
            <w:u w:val="single"/>
            <w:vertAlign w:val="baseline"/>
          </w:rPr>
          <w:t>Whitmer</w:t>
        </w:r>
      </w:hyperlink>
      <w:hyperlink r:id="rId2770" w:history="1">
        <w:r>
          <w:rPr>
            <w:rFonts w:ascii="arial" w:eastAsia="arial" w:hAnsi="arial" w:cs="arial"/>
            <w:b/>
            <w:i/>
            <w:strike w:val="0"/>
            <w:color w:val="0077CC"/>
            <w:sz w:val="28"/>
            <w:u w:val="single"/>
            <w:vertAlign w:val="baseline"/>
          </w:rPr>
          <w:t xml:space="preserve"> Makes Appointment to the Bench</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7:47 PM  EST</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38"/>
        <w:keepNext w:val="0"/>
        <w:spacing w:before="120" w:after="0" w:line="220" w:lineRule="atLeast"/>
        <w:ind w:left="0" w:right="0" w:firstLine="0"/>
        <w:jc w:val="left"/>
      </w:pPr>
      <w:r>
        <w:br/>
      </w:r>
      <w:r>
        <w:pict>
          <v:shape id="_x0000_i1534" type="#_x0000_t75" style="width:15.19pt;height:15.19pt">
            <v:imagedata r:id="rId1018"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LANSING, Michigan </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5" style="position:absolute;z-index:25213849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D-Michigan, issued the following news release: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Makes Appointment to the Bench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21, 2025</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t>
      </w:r>
      <w:hyperlink r:id="rId2771" w:history="1">
        <w:r>
          <w:rPr>
            <w:rFonts w:ascii="arial" w:eastAsia="arial" w:hAnsi="arial" w:cs="arial"/>
            <w:b w:val="0"/>
            <w:i/>
            <w:strike w:val="0"/>
            <w:noProof w:val="0"/>
            <w:color w:val="0077CC"/>
            <w:position w:val="0"/>
            <w:sz w:val="20"/>
            <w:u w:val="single"/>
            <w:vertAlign w:val="baseline"/>
          </w:rPr>
          <w:t>press@michigan.gov</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LANSING, Mich. --Today,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announced the appointment of Corey Wiggins to the 84th District Court covering Wexford and Missaukee counties.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appoint Corey to the bench for Wexford and Missaukee counties," said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"He brings decades of experience to the role in a wide range of legal disciplines. I know he will serve the people well and uphold the rule of law."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 th District Court - Wexford County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J. Wiggins is currently the prosecuting attorney at the Wexford County Prosecutor's office. Wiggins was first elected prosecutor in November of 2020and was re-elected in November of 2024. He also served as the chief assistant prosecuting attorney in Wexford County from 2017 until his election. Prior to his service as at the Wexford County Prosecutors Office, Wiggins was the owner of Wiggins Law Firm, PLC, focusing on criminal defense, business, law, real property law, and municipal law. Wiggins has also been a dedicated board member of the Cadillac Area Silent Observer since 2020 and the Cadillac Area YMCA since 2021.</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Wiggins holds a Bachelor of Science in business management from Ferris State University and a Juris Doctor from Thomas M. Cooley Law School.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humbled by the trust that Governor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placed in me with the opportunity to continue to serve the citizens of Wexford and Missaukee counties in this new role," said Corey Wiggins. " This is a responsibility and honor that I do not take lightly."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appointment was made to fill a partial term following the resignation of Judge Audrey Van Alst. Judge Wiggins's term will commence on January 22, 2025, and expire at twelve o'clock noon on January 1, 2027.</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772" w:history="1">
        <w:r>
          <w:rPr>
            <w:rFonts w:ascii="arial" w:eastAsia="arial" w:hAnsi="arial" w:cs="arial"/>
            <w:b w:val="0"/>
            <w:i/>
            <w:strike w:val="0"/>
            <w:noProof w:val="0"/>
            <w:color w:val="0077CC"/>
            <w:position w:val="0"/>
            <w:sz w:val="20"/>
            <w:u w:val="single"/>
            <w:vertAlign w:val="baseline"/>
          </w:rPr>
          <w:t>https://www.michigan.gov/</w:t>
        </w:r>
      </w:hyperlink>
      <w:hyperlink r:id="rId2773" w:history="1">
        <w:r>
          <w:rPr>
            <w:rFonts w:ascii="arial" w:eastAsia="arial" w:hAnsi="arial" w:cs="arial"/>
            <w:b/>
            <w:i/>
            <w:strike w:val="0"/>
            <w:noProof w:val="0"/>
            <w:color w:val="0077CC"/>
            <w:position w:val="0"/>
            <w:sz w:val="20"/>
            <w:u w:val="single"/>
            <w:vertAlign w:val="baseline"/>
          </w:rPr>
          <w:t>whitmer</w:t>
        </w:r>
      </w:hyperlink>
      <w:hyperlink r:id="rId2774" w:history="1">
        <w:r>
          <w:rPr>
            <w:rFonts w:ascii="arial" w:eastAsia="arial" w:hAnsi="arial" w:cs="arial"/>
            <w:b w:val="0"/>
            <w:i/>
            <w:strike w:val="0"/>
            <w:noProof w:val="0"/>
            <w:color w:val="0077CC"/>
            <w:position w:val="0"/>
            <w:sz w:val="20"/>
            <w:u w:val="single"/>
            <w:vertAlign w:val="baseline"/>
          </w:rPr>
          <w:t>/news/press-releases/2025/01/21/governor-</w:t>
        </w:r>
      </w:hyperlink>
      <w:hyperlink r:id="rId2775" w:history="1">
        <w:r>
          <w:rPr>
            <w:rFonts w:ascii="arial" w:eastAsia="arial" w:hAnsi="arial" w:cs="arial"/>
            <w:b/>
            <w:i/>
            <w:strike w:val="0"/>
            <w:noProof w:val="0"/>
            <w:color w:val="0077CC"/>
            <w:position w:val="0"/>
            <w:sz w:val="20"/>
            <w:u w:val="single"/>
            <w:vertAlign w:val="baseline"/>
          </w:rPr>
          <w:t>whitmer</w:t>
        </w:r>
      </w:hyperlink>
      <w:hyperlink r:id="rId2776" w:history="1">
        <w:r>
          <w:rPr>
            <w:rFonts w:ascii="arial" w:eastAsia="arial" w:hAnsi="arial" w:cs="arial"/>
            <w:b w:val="0"/>
            <w:i/>
            <w:strike w:val="0"/>
            <w:noProof w:val="0"/>
            <w:color w:val="0077CC"/>
            <w:position w:val="0"/>
            <w:sz w:val="20"/>
            <w:u w:val="single"/>
            <w:vertAlign w:val="baseline"/>
          </w:rPr>
          <w:t>-makes-appointment-to-the-bench</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MSTRUCK-9007674 MSTRUCK</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36" style="position:absolute;z-index:252139520"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(95%); LAWYERS (91%); PRESS RELEASES (91%); GOVERNMENT BODIES &amp; OFFICES (90%); GOVERNORS (90%); LAW SCHOOLS (90%); PUBLIC PROSECUTORS (90%); LAW COURTS &amp; TRIBUNALS (89%); BOARDS OF DIRECTORS (78%); COMPANY ACTIVITIES &amp; MANAGEMENT (78%); PERSONNEL CHANGES (78%); RESIGNATIONS (78%); RULE OF LAW (78%); LAW &amp; LEGAL SYSTEM (77%); GRADUATE &amp; PROFESSIONAL SCHOOLS (70%); PROPERTY LAW (70%); REAL PROPERTY LAW (70%)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(91%); LAW SCHOOLS (90%); PUBLIC PROSECUTORS (90%); GRADUATE &amp; PROFESSIONAL SCHOOLS (70%); REAL PROPERTY LAW (70%); REAL ESTATE (54%)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LANSING, MI, USA (92%); MICHIGAN, USA (94%)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37"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777"/>
          <w:headerReference w:type="default" r:id="rId2778"/>
          <w:footerReference w:type="even" r:id="rId2779"/>
          <w:footerReference w:type="default" r:id="rId2780"/>
          <w:headerReference w:type="first" r:id="rId2781"/>
          <w:footerReference w:type="first" r:id="rId2782"/>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783" w:history="1">
        <w:r>
          <w:rPr>
            <w:rFonts w:ascii="arial" w:eastAsia="arial" w:hAnsi="arial" w:cs="arial"/>
            <w:b/>
            <w:i/>
            <w:strike w:val="0"/>
            <w:color w:val="0077CC"/>
            <w:sz w:val="28"/>
            <w:u w:val="single"/>
            <w:vertAlign w:val="baseline"/>
          </w:rPr>
          <w:t>Gretchen</w:t>
        </w:r>
      </w:hyperlink>
      <w:hyperlink r:id="rId2784" w:history="1">
        <w:r>
          <w:rPr>
            <w:rFonts w:ascii="arial" w:eastAsia="arial" w:hAnsi="arial" w:cs="arial"/>
            <w:b/>
            <w:i/>
            <w:strike w:val="0"/>
            <w:color w:val="0077CC"/>
            <w:sz w:val="28"/>
            <w:u w:val="single"/>
            <w:vertAlign w:val="baseline"/>
          </w:rPr>
          <w:t xml:space="preserve"> </w:t>
        </w:r>
      </w:hyperlink>
      <w:hyperlink r:id="rId2785" w:history="1">
        <w:r>
          <w:rPr>
            <w:rFonts w:ascii="arial" w:eastAsia="arial" w:hAnsi="arial" w:cs="arial"/>
            <w:b/>
            <w:i/>
            <w:strike w:val="0"/>
            <w:color w:val="0077CC"/>
            <w:sz w:val="28"/>
            <w:u w:val="single"/>
            <w:vertAlign w:val="baseline"/>
          </w:rPr>
          <w:t>Whitmer</w:t>
        </w:r>
      </w:hyperlink>
      <w:hyperlink r:id="rId2786" w:history="1">
        <w:r>
          <w:rPr>
            <w:rFonts w:ascii="arial" w:eastAsia="arial" w:hAnsi="arial" w:cs="arial"/>
            <w:b/>
            <w:i/>
            <w:strike w:val="0"/>
            <w:color w:val="0077CC"/>
            <w:sz w:val="28"/>
            <w:u w:val="single"/>
            <w:vertAlign w:val="baseline"/>
          </w:rPr>
          <w:t xml:space="preserve"> Reconciles Christianity With Moonbattery</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Moonbattery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2021 Thursday 5:35 PM EST</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Blount</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8" style="position:absolute;z-index:25214156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07, 2021( Moonbattery: </w:t>
      </w:r>
      <w:hyperlink r:id="rId2787" w:history="1">
        <w:r>
          <w:rPr>
            <w:rFonts w:ascii="arial" w:eastAsia="arial" w:hAnsi="arial" w:cs="arial"/>
            <w:b w:val="0"/>
            <w:i/>
            <w:strike w:val="0"/>
            <w:noProof w:val="0"/>
            <w:color w:val="0077CC"/>
            <w:position w:val="0"/>
            <w:sz w:val="20"/>
            <w:u w:val="single"/>
            <w:vertAlign w:val="baseline"/>
          </w:rPr>
          <w:t>http://www.moonbattery.com</w:t>
        </w:r>
      </w:hyperlink>
      <w:r>
        <w:rPr>
          <w:rFonts w:ascii="arial" w:eastAsia="arial" w:hAnsi="arial" w:cs="arial"/>
          <w:b w:val="0"/>
          <w:i w:val="0"/>
          <w:strike w:val="0"/>
          <w:noProof w:val="0"/>
          <w:color w:val="000000"/>
          <w:position w:val="0"/>
          <w:sz w:val="20"/>
          <w:u w:val="none"/>
          <w:vertAlign w:val="baseline"/>
        </w:rPr>
        <w:t xml:space="preserve">/ Delivered by Newstex)  It isn't easy to reconcile Democrat politics with Christianity, considering that the party's platform violates several of the Ten Commandments, exploiting covetousness by stealing from some to buy votes from others and enshrining Big Government as the primary god. But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does her best to create a fusion: Good morning! pic.twitter.com/wfE14Ikyzd[1]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(@gretchenwhitmer) January 6, 2021[2]  Stacey Abrams, the faux saint to be revered with this votive candle, is a sleazy romance novelist[3] who burned a Georgia flag[4] on the steps of the state capitol and who last I knew believes herself to be the governor[5]. No doubt nominal Catholics Pelosi and Biden burn similar candles in reverence of the holy personages of their true faith. Hat tip: Not the Bee[6]. The post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Reconciles Christianity With Moonbattery[7] appeared first on Moonbattery[8]. [ 1]: </w:t>
      </w:r>
    </w:p>
    <w:p>
      <w:pPr>
        <w:pStyle w:val="Normal139"/>
        <w:keepNext w:val="0"/>
        <w:spacing w:before="240" w:after="0" w:line="260" w:lineRule="atLeast"/>
        <w:ind w:left="0" w:right="0" w:firstLine="0"/>
        <w:jc w:val="both"/>
      </w:pPr>
      <w:hyperlink r:id="rId2788" w:history="1">
        <w:r>
          <w:rPr>
            <w:rFonts w:ascii="arial" w:eastAsia="arial" w:hAnsi="arial" w:cs="arial"/>
            <w:b w:val="0"/>
            <w:i/>
            <w:strike w:val="0"/>
            <w:color w:val="0077CC"/>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/wfE14Ikyzd [ 2]: </w:t>
      </w:r>
      <w:hyperlink r:id="rId2789" w:history="1">
        <w:r>
          <w:rPr>
            <w:rFonts w:ascii="arial" w:eastAsia="arial" w:hAnsi="arial" w:cs="arial"/>
            <w:b w:val="0"/>
            <w:i/>
            <w:strike w:val="0"/>
            <w:noProof w:val="0"/>
            <w:color w:val="0077CC"/>
            <w:position w:val="0"/>
            <w:sz w:val="20"/>
            <w:u w:val="single"/>
            <w:vertAlign w:val="baseline"/>
          </w:rPr>
          <w:t>https://twitter.com/gretchenwhitmer/status/1346819096160186370?ref_src=twsrc%5Etfw</w:t>
        </w:r>
      </w:hyperlink>
      <w:r>
        <w:rPr>
          <w:rFonts w:ascii="arial" w:eastAsia="arial" w:hAnsi="arial" w:cs="arial"/>
          <w:b w:val="0"/>
          <w:i w:val="0"/>
          <w:strike w:val="0"/>
          <w:noProof w:val="0"/>
          <w:color w:val="000000"/>
          <w:position w:val="0"/>
          <w:sz w:val="20"/>
          <w:u w:val="none"/>
          <w:vertAlign w:val="baseline"/>
        </w:rPr>
        <w:t xml:space="preserve"> [ 3]: </w:t>
      </w:r>
      <w:hyperlink r:id="rId2790" w:history="1">
        <w:r>
          <w:rPr>
            <w:rFonts w:ascii="arial" w:eastAsia="arial" w:hAnsi="arial" w:cs="arial"/>
            <w:b w:val="0"/>
            <w:i/>
            <w:strike w:val="0"/>
            <w:noProof w:val="0"/>
            <w:color w:val="0077CC"/>
            <w:position w:val="0"/>
            <w:sz w:val="20"/>
            <w:u w:val="single"/>
            <w:vertAlign w:val="baseline"/>
          </w:rPr>
          <w:t>https://thefederalist.com/2018/11/02/5-excerpts-from-stacey-abramss-hilarious-romance-novels/</w:t>
        </w:r>
      </w:hyperlink>
      <w:r>
        <w:rPr>
          <w:rFonts w:ascii="arial" w:eastAsia="arial" w:hAnsi="arial" w:cs="arial"/>
          <w:b w:val="0"/>
          <w:i w:val="0"/>
          <w:strike w:val="0"/>
          <w:noProof w:val="0"/>
          <w:color w:val="000000"/>
          <w:position w:val="0"/>
          <w:sz w:val="20"/>
          <w:u w:val="none"/>
          <w:vertAlign w:val="baseline"/>
        </w:rPr>
        <w:t xml:space="preserve"> [ 4]: </w:t>
      </w:r>
      <w:hyperlink r:id="rId2791" w:history="1">
        <w:r>
          <w:rPr>
            <w:rFonts w:ascii="arial" w:eastAsia="arial" w:hAnsi="arial" w:cs="arial"/>
            <w:b w:val="0"/>
            <w:i/>
            <w:strike w:val="0"/>
            <w:noProof w:val="0"/>
            <w:color w:val="0077CC"/>
            <w:position w:val="0"/>
            <w:sz w:val="20"/>
            <w:u w:val="single"/>
            <w:vertAlign w:val="baseline"/>
          </w:rPr>
          <w:t>https://www.washingtonexaminer.com/news/stacey-abrams-admits-to-burning-georgia-flag-on-eve-of-final-gubernatorial-debate</w:t>
        </w:r>
      </w:hyperlink>
      <w:r>
        <w:rPr>
          <w:rFonts w:ascii="arial" w:eastAsia="arial" w:hAnsi="arial" w:cs="arial"/>
          <w:b w:val="0"/>
          <w:i w:val="0"/>
          <w:strike w:val="0"/>
          <w:noProof w:val="0"/>
          <w:color w:val="000000"/>
          <w:position w:val="0"/>
          <w:sz w:val="20"/>
          <w:u w:val="none"/>
          <w:vertAlign w:val="baseline"/>
        </w:rPr>
        <w:t xml:space="preserve"> [ 5]: </w:t>
      </w:r>
      <w:hyperlink r:id="rId2792" w:history="1">
        <w:r>
          <w:rPr>
            <w:rFonts w:ascii="arial" w:eastAsia="arial" w:hAnsi="arial" w:cs="arial"/>
            <w:b w:val="0"/>
            <w:i/>
            <w:strike w:val="0"/>
            <w:noProof w:val="0"/>
            <w:color w:val="0077CC"/>
            <w:position w:val="0"/>
            <w:sz w:val="20"/>
            <w:u w:val="single"/>
            <w:vertAlign w:val="baseline"/>
          </w:rPr>
          <w:t>https://www.realclearpolitics.com/articles/2019/05/17/fact-checkers_give_stacey_abrams_a_pass_on_victory_claim_140358.html</w:t>
        </w:r>
      </w:hyperlink>
      <w:r>
        <w:rPr>
          <w:rFonts w:ascii="arial" w:eastAsia="arial" w:hAnsi="arial" w:cs="arial"/>
          <w:b w:val="0"/>
          <w:i w:val="0"/>
          <w:strike w:val="0"/>
          <w:noProof w:val="0"/>
          <w:color w:val="000000"/>
          <w:position w:val="0"/>
          <w:sz w:val="20"/>
          <w:u w:val="none"/>
          <w:vertAlign w:val="baseline"/>
        </w:rPr>
        <w:t xml:space="preserve"> [ 6]: </w:t>
      </w:r>
      <w:hyperlink r:id="rId2793" w:history="1">
        <w:r>
          <w:rPr>
            <w:rFonts w:ascii="arial" w:eastAsia="arial" w:hAnsi="arial" w:cs="arial"/>
            <w:b w:val="0"/>
            <w:i/>
            <w:strike w:val="0"/>
            <w:noProof w:val="0"/>
            <w:color w:val="0077CC"/>
            <w:position w:val="0"/>
            <w:sz w:val="20"/>
            <w:u w:val="single"/>
            <w:vertAlign w:val="baseline"/>
          </w:rPr>
          <w:t>https://notthebee.com/article/michigan-governor-</w:t>
        </w:r>
      </w:hyperlink>
      <w:hyperlink r:id="rId2794" w:history="1">
        <w:r>
          <w:rPr>
            <w:rFonts w:ascii="arial" w:eastAsia="arial" w:hAnsi="arial" w:cs="arial"/>
            <w:b/>
            <w:i/>
            <w:strike w:val="0"/>
            <w:noProof w:val="0"/>
            <w:color w:val="0077CC"/>
            <w:position w:val="0"/>
            <w:sz w:val="20"/>
            <w:u w:val="single"/>
            <w:vertAlign w:val="baseline"/>
          </w:rPr>
          <w:t>gretchen</w:t>
        </w:r>
      </w:hyperlink>
      <w:hyperlink r:id="rId2795" w:history="1">
        <w:r>
          <w:rPr>
            <w:rFonts w:ascii="arial" w:eastAsia="arial" w:hAnsi="arial" w:cs="arial"/>
            <w:b w:val="0"/>
            <w:i/>
            <w:strike w:val="0"/>
            <w:noProof w:val="0"/>
            <w:color w:val="0077CC"/>
            <w:position w:val="0"/>
            <w:sz w:val="20"/>
            <w:u w:val="single"/>
            <w:vertAlign w:val="baseline"/>
          </w:rPr>
          <w:t>-</w:t>
        </w:r>
      </w:hyperlink>
      <w:hyperlink r:id="rId2796" w:history="1">
        <w:r>
          <w:rPr>
            <w:rFonts w:ascii="arial" w:eastAsia="arial" w:hAnsi="arial" w:cs="arial"/>
            <w:b/>
            <w:i/>
            <w:strike w:val="0"/>
            <w:noProof w:val="0"/>
            <w:color w:val="0077CC"/>
            <w:position w:val="0"/>
            <w:sz w:val="20"/>
            <w:u w:val="single"/>
            <w:vertAlign w:val="baseline"/>
          </w:rPr>
          <w:t>whitmer</w:t>
        </w:r>
      </w:hyperlink>
      <w:hyperlink r:id="rId2797" w:history="1">
        <w:r>
          <w:rPr>
            <w:rFonts w:ascii="arial" w:eastAsia="arial" w:hAnsi="arial" w:cs="arial"/>
            <w:b w:val="0"/>
            <w:i/>
            <w:strike w:val="0"/>
            <w:noProof w:val="0"/>
            <w:color w:val="0077CC"/>
            <w:position w:val="0"/>
            <w:sz w:val="20"/>
            <w:u w:val="single"/>
            <w:vertAlign w:val="baseline"/>
          </w:rPr>
          <w:t>-celebrates-democrat-victory-in-georgia-by-lighting-a-prayer-candle-with-image-of-stacey-abrams</w:t>
        </w:r>
      </w:hyperlink>
      <w:r>
        <w:rPr>
          <w:rFonts w:ascii="arial" w:eastAsia="arial" w:hAnsi="arial" w:cs="arial"/>
          <w:b w:val="0"/>
          <w:i w:val="0"/>
          <w:strike w:val="0"/>
          <w:noProof w:val="0"/>
          <w:color w:val="000000"/>
          <w:position w:val="0"/>
          <w:sz w:val="20"/>
          <w:u w:val="none"/>
          <w:vertAlign w:val="baseline"/>
        </w:rPr>
        <w:t xml:space="preserve"> [ 7]: </w:t>
      </w:r>
      <w:hyperlink r:id="rId2798" w:history="1">
        <w:r>
          <w:rPr>
            <w:rFonts w:ascii="arial" w:eastAsia="arial" w:hAnsi="arial" w:cs="arial"/>
            <w:b w:val="0"/>
            <w:i/>
            <w:strike w:val="0"/>
            <w:noProof w:val="0"/>
            <w:color w:val="0077CC"/>
            <w:position w:val="0"/>
            <w:sz w:val="20"/>
            <w:u w:val="single"/>
            <w:vertAlign w:val="baseline"/>
          </w:rPr>
          <w:t>https://moonbattery.com/</w:t>
        </w:r>
      </w:hyperlink>
      <w:hyperlink r:id="rId2799" w:history="1">
        <w:r>
          <w:rPr>
            <w:rFonts w:ascii="arial" w:eastAsia="arial" w:hAnsi="arial" w:cs="arial"/>
            <w:b/>
            <w:i/>
            <w:strike w:val="0"/>
            <w:noProof w:val="0"/>
            <w:color w:val="0077CC"/>
            <w:position w:val="0"/>
            <w:sz w:val="20"/>
            <w:u w:val="single"/>
            <w:vertAlign w:val="baseline"/>
          </w:rPr>
          <w:t>gretchen</w:t>
        </w:r>
      </w:hyperlink>
      <w:hyperlink r:id="rId2800" w:history="1">
        <w:r>
          <w:rPr>
            <w:rFonts w:ascii="arial" w:eastAsia="arial" w:hAnsi="arial" w:cs="arial"/>
            <w:b w:val="0"/>
            <w:i/>
            <w:strike w:val="0"/>
            <w:noProof w:val="0"/>
            <w:color w:val="0077CC"/>
            <w:position w:val="0"/>
            <w:sz w:val="20"/>
            <w:u w:val="single"/>
            <w:vertAlign w:val="baseline"/>
          </w:rPr>
          <w:t>-</w:t>
        </w:r>
      </w:hyperlink>
      <w:hyperlink r:id="rId2801" w:history="1">
        <w:r>
          <w:rPr>
            <w:rFonts w:ascii="arial" w:eastAsia="arial" w:hAnsi="arial" w:cs="arial"/>
            <w:b/>
            <w:i/>
            <w:strike w:val="0"/>
            <w:noProof w:val="0"/>
            <w:color w:val="0077CC"/>
            <w:position w:val="0"/>
            <w:sz w:val="20"/>
            <w:u w:val="single"/>
            <w:vertAlign w:val="baseline"/>
          </w:rPr>
          <w:t>whitmer</w:t>
        </w:r>
      </w:hyperlink>
      <w:hyperlink r:id="rId2802" w:history="1">
        <w:r>
          <w:rPr>
            <w:rFonts w:ascii="arial" w:eastAsia="arial" w:hAnsi="arial" w:cs="arial"/>
            <w:b w:val="0"/>
            <w:i/>
            <w:strike w:val="0"/>
            <w:noProof w:val="0"/>
            <w:color w:val="0077CC"/>
            <w:position w:val="0"/>
            <w:sz w:val="20"/>
            <w:u w:val="single"/>
            <w:vertAlign w:val="baseline"/>
          </w:rPr>
          <w:t>-reconciles-christianity-with-moonbattery</w:t>
        </w:r>
      </w:hyperlink>
      <w:r>
        <w:rPr>
          <w:rFonts w:ascii="arial" w:eastAsia="arial" w:hAnsi="arial" w:cs="arial"/>
          <w:b w:val="0"/>
          <w:i w:val="0"/>
          <w:strike w:val="0"/>
          <w:noProof w:val="0"/>
          <w:color w:val="000000"/>
          <w:position w:val="0"/>
          <w:sz w:val="20"/>
          <w:u w:val="none"/>
          <w:vertAlign w:val="baseline"/>
        </w:rPr>
        <w:t xml:space="preserve">/ [ 8]: </w:t>
      </w:r>
      <w:hyperlink r:id="rId2803" w:history="1">
        <w:r>
          <w:rPr>
            <w:rFonts w:ascii="arial" w:eastAsia="arial" w:hAnsi="arial" w:cs="arial"/>
            <w:b w:val="0"/>
            <w:i/>
            <w:strike w:val="0"/>
            <w:noProof w:val="0"/>
            <w:color w:val="0077CC"/>
            <w:position w:val="0"/>
            <w:sz w:val="20"/>
            <w:u w:val="single"/>
            <w:vertAlign w:val="baseline"/>
          </w:rPr>
          <w:t>https://moonbattery.com</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39" style="position:absolute;z-index:252142592"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MOON-111020</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CHRISTIANS &amp; CHRISTIANITY (94%); RELIGION (94%); GOVERNORS (90%); POLITICAL PARTIES (90%); POLITICS (90%); US DEMOCRATIC PARTY (90%); US POLITICAL PARTIES (90%); CATHOLICS &amp; CATHOLICISM (79%); BLOGS &amp; MESSAGE BOARDS (78%); GOVERNMENT &amp; PUBLIC ADMINISTRATION (78%); PLATFORMS &amp; ISSUES (78%); US STATE GOVERNMENT (77%); FACT CHECKING (76%); NOVELS &amp; SHORT STORIES (69%); WRITERS (69%); Christianity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WRITERS (69%)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STACEY ABRAMS (92%)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2021</w:t>
      </w:r>
    </w:p>
    <w:p>
      <w:pPr>
        <w:pStyle w:val="Normal139"/>
      </w:pPr>
    </w:p>
    <w:p>
      <w:pPr>
        <w:pStyle w:val="Normal139"/>
        <w:ind w:left="200"/>
        <w:sectPr>
          <w:type w:val="continuous"/>
          <w:pgMar w:top="840" w:right="1000" w:bottom="840" w:left="1000" w:header="400" w:footer="400"/>
          <w:pgNumType w:fmt="decimal"/>
          <w:cols w:space="720"/>
        </w:sectPr>
      </w:pPr>
      <w:r>
        <w:br/>
      </w:r>
      <w:r>
        <w:pict>
          <v:line id="_x0000_s1540"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804"/>
          <w:headerReference w:type="default" r:id="rId2805"/>
          <w:footerReference w:type="even" r:id="rId2806"/>
          <w:footerReference w:type="default" r:id="rId2807"/>
          <w:headerReference w:type="first" r:id="rId2808"/>
          <w:footerReference w:type="first" r:id="rId2809"/>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810" w:history="1">
        <w:r>
          <w:rPr>
            <w:rFonts w:ascii="arial" w:eastAsia="arial" w:hAnsi="arial" w:cs="arial"/>
            <w:b/>
            <w:i/>
            <w:strike w:val="0"/>
            <w:color w:val="0077CC"/>
            <w:sz w:val="28"/>
            <w:u w:val="single"/>
            <w:vertAlign w:val="baseline"/>
          </w:rPr>
          <w:t>Donald Trump Gets Bad News in Voter Fraud Lawsuit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 8:55 AM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40"/>
        <w:keepNext w:val="0"/>
        <w:spacing w:before="120" w:after="0" w:line="220" w:lineRule="atLeast"/>
        <w:ind w:left="0" w:right="0" w:firstLine="0"/>
        <w:jc w:val="left"/>
      </w:pPr>
      <w:r>
        <w:br/>
      </w:r>
      <w:r>
        <w:pict>
          <v:shape id="_x0000_i1541" type="#_x0000_t75" style="width:166.48pt;height:42.74pt">
            <v:imagedata r:id="rId32"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Jasmine Laws</w:t>
      </w: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Michigan governor opened more voter registration sites in Michigan to "update" a 30-year-old list of VRAs.</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2" style="position:absolute;z-index:252144640" from="0,2pt" to="512pt,2pt" strokecolor="#009ddb" strokeweight="2pt">
            <v:stroke linestyle="single"/>
            <w10:wrap type="topAndBottom"/>
          </v:line>
        </w:pict>
      </w:r>
    </w:p>
    <w:p>
      <w:pPr>
        <w:pStyle w:val="Normal140"/>
      </w:pP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filed by </w:t>
      </w:r>
      <w:hyperlink r:id="rId281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against </w:t>
      </w:r>
      <w:hyperlink r:id="rId2812" w:history="1">
        <w:r>
          <w:rPr>
            <w:rFonts w:ascii="arial" w:eastAsia="arial" w:hAnsi="arial" w:cs="arial"/>
            <w:b/>
            <w:i/>
            <w:strike w:val="0"/>
            <w:noProof w:val="0"/>
            <w:color w:val="0077CC"/>
            <w:position w:val="0"/>
            <w:sz w:val="20"/>
            <w:u w:val="single"/>
            <w:vertAlign w:val="baseline"/>
          </w:rPr>
          <w:t>Gretchen</w:t>
        </w:r>
      </w:hyperlink>
      <w:hyperlink r:id="rId2813" w:history="1">
        <w:r>
          <w:rPr>
            <w:rFonts w:ascii="arial" w:eastAsia="arial" w:hAnsi="arial" w:cs="arial"/>
            <w:b w:val="0"/>
            <w:i/>
            <w:strike w:val="0"/>
            <w:noProof w:val="0"/>
            <w:color w:val="0077CC"/>
            <w:position w:val="0"/>
            <w:sz w:val="20"/>
            <w:u w:val="single"/>
            <w:vertAlign w:val="baseline"/>
          </w:rPr>
          <w:t xml:space="preserve"> </w:t>
        </w:r>
      </w:hyperlink>
      <w:hyperlink r:id="rId2814" w:history="1">
        <w:r>
          <w:rPr>
            <w:rFonts w:ascii="arial" w:eastAsia="arial" w:hAnsi="arial" w:cs="arial"/>
            <w:b/>
            <w:i/>
            <w:strike w:val="0"/>
            <w:noProof w:val="0"/>
            <w:color w:val="0077CC"/>
            <w:position w:val="0"/>
            <w:sz w:val="20"/>
            <w:u w:val="single"/>
            <w:vertAlign w:val="baseline"/>
          </w:rPr>
          <w:t>Whitmer</w:t>
        </w:r>
      </w:hyperlink>
      <w:r>
        <w:rPr>
          <w:rFonts w:ascii="arial" w:eastAsia="arial" w:hAnsi="arial" w:cs="arial"/>
          <w:b w:val="0"/>
          <w:i w:val="0"/>
          <w:strike w:val="0"/>
          <w:noProof w:val="0"/>
          <w:color w:val="000000"/>
          <w:position w:val="0"/>
          <w:sz w:val="20"/>
          <w:u w:val="none"/>
          <w:vertAlign w:val="baseline"/>
        </w:rPr>
        <w:t xml:space="preserve"> over the new voter registration locations she established in Michigan has been deemed "speculative" by the </w:t>
      </w:r>
      <w:hyperlink r:id="rId2815" w:history="1">
        <w:r>
          <w:rPr>
            <w:rFonts w:ascii="arial" w:eastAsia="arial" w:hAnsi="arial" w:cs="arial"/>
            <w:b w:val="0"/>
            <w:i/>
            <w:strike w:val="0"/>
            <w:noProof w:val="0"/>
            <w:color w:val="0077CC"/>
            <w:position w:val="0"/>
            <w:sz w:val="20"/>
            <w:u w:val="single"/>
            <w:vertAlign w:val="baseline"/>
          </w:rPr>
          <w:t>Department of Justice</w:t>
        </w:r>
      </w:hyperlink>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said the former president's lawsuit made against the Michigan governor in July should be dismissed in a motion released on September 20. The department wrote that the lawsuit "failed to identify any concrete or particularized injury that flows from two Federal agencies providing nonpartisan voter registration services that many Federal, State, and local offices also provide."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added that, as the lawsuit did not "establish constitutional standing," even if the court were to consider its claims, the allegations "are meritless as a matter of law."</w:t>
      </w:r>
    </w:p>
    <w:p>
      <w:pPr>
        <w:pStyle w:val="Normal14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contacted the DOJ press office out of normal working hours for comment on its motion, as well as the lawyers representing Trump and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press office.</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president's lawsuit </w:t>
      </w:r>
      <w:hyperlink r:id="rId2816" w:history="1">
        <w:r>
          <w:rPr>
            <w:rFonts w:ascii="arial" w:eastAsia="arial" w:hAnsi="arial" w:cs="arial"/>
            <w:b w:val="0"/>
            <w:i/>
            <w:strike w:val="0"/>
            <w:noProof w:val="0"/>
            <w:color w:val="0077CC"/>
            <w:position w:val="0"/>
            <w:sz w:val="20"/>
            <w:u w:val="single"/>
            <w:vertAlign w:val="baseline"/>
          </w:rPr>
          <w:t xml:space="preserve">accuses </w:t>
        </w:r>
      </w:hyperlink>
      <w:hyperlink r:id="rId2817" w:history="1">
        <w:r>
          <w:rPr>
            <w:rFonts w:ascii="arial" w:eastAsia="arial" w:hAnsi="arial" w:cs="arial"/>
            <w:b/>
            <w:i/>
            <w:strike w:val="0"/>
            <w:noProof w:val="0"/>
            <w:color w:val="0077CC"/>
            <w:position w:val="0"/>
            <w:sz w:val="20"/>
            <w:u w:val="single"/>
            <w:vertAlign w:val="baseline"/>
          </w:rPr>
          <w:t>Whitmer</w:t>
        </w:r>
      </w:hyperlink>
      <w:hyperlink r:id="rId2818" w:history="1">
        <w:r>
          <w:rPr>
            <w:rFonts w:ascii="arial" w:eastAsia="arial" w:hAnsi="arial" w:cs="arial"/>
            <w:b w:val="0"/>
            <w:i/>
            <w:strike w:val="0"/>
            <w:noProof w:val="0"/>
            <w:color w:val="0077CC"/>
            <w:position w:val="0"/>
            <w:sz w:val="20"/>
            <w:u w:val="single"/>
            <w:vertAlign w:val="baseline"/>
          </w:rPr>
          <w:t xml:space="preserve"> of breaking state law</w:t>
        </w:r>
      </w:hyperlink>
      <w:r>
        <w:rPr>
          <w:rFonts w:ascii="arial" w:eastAsia="arial" w:hAnsi="arial" w:cs="arial"/>
          <w:b w:val="0"/>
          <w:i w:val="0"/>
          <w:strike w:val="0"/>
          <w:noProof w:val="0"/>
          <w:color w:val="000000"/>
          <w:position w:val="0"/>
          <w:sz w:val="20"/>
          <w:u w:val="none"/>
          <w:vertAlign w:val="baseline"/>
        </w:rPr>
        <w:t xml:space="preserve"> by allowing prospective voters to register at the Department of Veterans Affairs and U.S. Small Business Administration offices, and of trying to influence the 2024 presidential election.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accusations came after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launched an initiative to allow American citizens wishing to vote to register at the Saginaw VA Medical Center, the Detroit VA Medical Center, the department's Detroit regional office and a number of other sites in Michigan, </w:t>
      </w:r>
      <w:r>
        <w:rPr>
          <w:rFonts w:ascii="arial" w:eastAsia="arial" w:hAnsi="arial" w:cs="arial"/>
          <w:b w:val="0"/>
          <w:i/>
          <w:strike w:val="0"/>
          <w:noProof w:val="0"/>
          <w:color w:val="000000"/>
          <w:position w:val="0"/>
          <w:sz w:val="20"/>
          <w:u w:val="none"/>
          <w:vertAlign w:val="baseline"/>
        </w:rPr>
        <w:t>Law &amp; Crime</w:t>
      </w:r>
      <w:r>
        <w:rPr>
          <w:rFonts w:ascii="arial" w:eastAsia="arial" w:hAnsi="arial" w:cs="arial"/>
          <w:b w:val="0"/>
          <w:i w:val="0"/>
          <w:strike w:val="0"/>
          <w:noProof w:val="0"/>
          <w:color w:val="000000"/>
          <w:position w:val="0"/>
          <w:sz w:val="20"/>
          <w:u w:val="none"/>
          <w:vertAlign w:val="baseline"/>
        </w:rPr>
        <w:t xml:space="preserve"> reported.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outlet, at the time the directive was announced,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that "our government is more accountable" when "more Michiganders vote," stating "voting is the lifeblood of our democracy."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was "fully committed to protecting the fundamental right to vote, making participation in our democracy more accessible, combating misinformation, and empowering all eligible voters to make their voices heard."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noted that the list of Michigan's voter registration agencies was almost 30 years old and "in need of an update."</w:t>
      </w:r>
    </w:p>
    <w:p>
      <w:pPr>
        <w:pStyle w:val="Normal1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plan invoked the National Voter Registration Act passed in 1993, on the section that requires states to have designated registration sites at government offices in addition to local clerk's offices.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lawsuit argued that Michigan law required the state's legislature, not the governor, to designate the sites, according to </w:t>
      </w:r>
      <w:r>
        <w:rPr>
          <w:rFonts w:ascii="arial" w:eastAsia="arial" w:hAnsi="arial" w:cs="arial"/>
          <w:b w:val="0"/>
          <w:i/>
          <w:strike w:val="0"/>
          <w:noProof w:val="0"/>
          <w:color w:val="000000"/>
          <w:position w:val="0"/>
          <w:sz w:val="20"/>
          <w:u w:val="none"/>
          <w:vertAlign w:val="baseline"/>
        </w:rPr>
        <w:t>Law &amp; Crime</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w:t>
      </w:r>
      <w:hyperlink r:id="rId2819" w:history="1">
        <w:r>
          <w:rPr>
            <w:rFonts w:ascii="arial" w:eastAsia="arial" w:hAnsi="arial" w:cs="arial"/>
            <w:b w:val="0"/>
            <w:i/>
            <w:strike w:val="0"/>
            <w:noProof w:val="0"/>
            <w:color w:val="0077CC"/>
            <w:position w:val="0"/>
            <w:sz w:val="20"/>
            <w:u w:val="single"/>
            <w:vertAlign w:val="baseline"/>
          </w:rPr>
          <w:t>Trump had a victory in relation to the case</w:t>
        </w:r>
      </w:hyperlink>
      <w:r>
        <w:rPr>
          <w:rFonts w:ascii="arial" w:eastAsia="arial" w:hAnsi="arial" w:cs="arial"/>
          <w:b w:val="0"/>
          <w:i w:val="0"/>
          <w:strike w:val="0"/>
          <w:noProof w:val="0"/>
          <w:color w:val="000000"/>
          <w:position w:val="0"/>
          <w:sz w:val="20"/>
          <w:u w:val="none"/>
          <w:vertAlign w:val="baseline"/>
        </w:rPr>
        <w:t xml:space="preserve">, after federal judge Paul L. Maloney ruled that the involvement of the Vet Voice Foundation in the governor's case, a progressive veterans' organization backing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actions, would be "unnecessary and burdensome."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was keen to join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side and had argued that the governor's plans would make it easier for veterans to vote.</w:t>
      </w:r>
    </w:p>
    <w:p>
      <w:pPr>
        <w:pStyle w:val="Normal140"/>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Do you have a story we should be covering? Do you have any questions about this article? Contact  </w:t>
      </w:r>
      <w:hyperlink r:id="rId2820" w:history="1">
        <w:r>
          <w:rPr>
            <w:rFonts w:ascii="arial" w:eastAsia="arial" w:hAnsi="arial" w:cs="arial"/>
            <w:b/>
            <w:i/>
            <w:strike w:val="0"/>
            <w:noProof w:val="0"/>
            <w:color w:val="0077CC"/>
            <w:position w:val="0"/>
            <w:sz w:val="20"/>
            <w:u w:val="single"/>
            <w:vertAlign w:val="baseline"/>
          </w:rPr>
          <w:t>LiveNews@newsweek.com</w:t>
        </w:r>
      </w:hyperlink>
      <w:r>
        <w:rPr>
          <w:rFonts w:ascii="arial" w:eastAsia="arial" w:hAnsi="arial" w:cs="arial"/>
          <w:b/>
          <w:i/>
          <w:strike w:val="0"/>
          <w:noProof w:val="0"/>
          <w:color w:val="000000"/>
          <w:position w:val="0"/>
          <w:sz w:val="20"/>
          <w:u w:val="none"/>
          <w:vertAlign w:val="baseline"/>
        </w:rPr>
        <w:t>.</w:t>
      </w:r>
    </w:p>
    <w:p>
      <w:pPr>
        <w:pStyle w:val="Normal140"/>
        <w:keepNext w:val="0"/>
        <w:spacing w:before="240" w:after="0" w:line="260" w:lineRule="atLeast"/>
        <w:ind w:left="0" w:right="0" w:firstLine="0"/>
        <w:jc w:val="both"/>
      </w:pPr>
      <w:hyperlink r:id="rId2821" w:history="1">
        <w:r>
          <w:rPr>
            <w:rFonts w:ascii="arial" w:eastAsia="arial" w:hAnsi="arial" w:cs="arial"/>
            <w:b w:val="0"/>
            <w:i/>
            <w:strike w:val="0"/>
            <w:color w:val="0077CC"/>
            <w:sz w:val="20"/>
            <w:u w:val="single"/>
            <w:vertAlign w:val="baseline"/>
          </w:rPr>
          <w:t>Link to Image</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43" style="position:absolute;z-index:25214566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Donald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 Rivera L) and Evan Vucci R)./Invision via AP (L /AP (R.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former President Donald Trump. The lawsuit filed by Donald Trump against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over the new voter registration locations has been deemed “speculative” by the Department of Justice.</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44" style="position:absolute;z-index:252146688"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VOTER REGISTRATION (93%); LITIGATION (92%); SUITS &amp; CLAIMS (92%); GOVERNMENT BODIES &amp; OFFICES (91%); LAW ENFORCEMENT (91%); US FEDERAL GOVERNMENT (91%); ELECTION CRIME (90%); JUSTICE DEPARTMENTS (90%); NEGATIVE NEWS (90%); VOTERS &amp; VOTING (90%); CONTESTED ELECTIONS (89%); CRIME, LAW ENFORCEMENT &amp; CORRECTIONS (89%); DEMOCRACIES (89%); ELECTION LAWSUITS (89%); GOVERNORS (89%); TYPES OF GOVERNMENT (89%); US STATE GOVERNMENT (89%); VOTING LAWS (89%); VETERANS (87%); VETERANS HEALTH CARE (87%); BIPARTISANSHIP (78%); CAMPAIGNS &amp; ELECTIONS (78%); ELECTION FRAUD (78%); ELECTION LAW (78%); ELECTIONS (78%); GOVERNMENT &amp; PUBLIC ADMINISTRATION (78%); HEADS OF GOVERNMENT ELECTIONS (78%); JUDGES (78%); LEGISLATIVE BODIES (78%); RIGHT TO VOTE (78%); US PRESIDENTIAL CANDIDATES 2012 (78%); US PRESIDENTIAL CANDIDATES 2024 (78%); CIVIL RIGHTS (77%); GOVERNMENT DEPARTMENTS &amp; AUTHORITIES (77%); VETERANS AFFAIRS (77%); LAWYERS (75%); VETERANS LAW (74%); DISINFORMATION &amp; MISINFORMATION (73%); STANDING TO SUE (73%); VOTER ELIGIBILITY (73%); ASSOCIATIONS &amp; ORGANIZATIONS (60%); SMALL BUSINESS (52%); News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(92%); SMALL BUSINESS ADMINISTRATION (55%)</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(75%)</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MICHIGAN, USA (96%); UNITED STATES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45"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822"/>
          <w:headerReference w:type="default" r:id="rId2823"/>
          <w:footerReference w:type="even" r:id="rId2824"/>
          <w:footerReference w:type="default" r:id="rId2825"/>
          <w:headerReference w:type="first" r:id="rId2826"/>
          <w:footerReference w:type="first" r:id="rId2827"/>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828" w:history="1">
        <w:r>
          <w:rPr>
            <w:rFonts w:ascii="arial" w:eastAsia="arial" w:hAnsi="arial" w:cs="arial"/>
            <w:b/>
            <w:i/>
            <w:strike w:val="0"/>
            <w:color w:val="0077CC"/>
            <w:sz w:val="28"/>
            <w:u w:val="single"/>
            <w:vertAlign w:val="baseline"/>
          </w:rPr>
          <w:t>Gretchen</w:t>
        </w:r>
      </w:hyperlink>
      <w:hyperlink r:id="rId2829" w:history="1">
        <w:r>
          <w:rPr>
            <w:rFonts w:ascii="arial" w:eastAsia="arial" w:hAnsi="arial" w:cs="arial"/>
            <w:b/>
            <w:i/>
            <w:strike w:val="0"/>
            <w:color w:val="0077CC"/>
            <w:sz w:val="28"/>
            <w:u w:val="single"/>
            <w:vertAlign w:val="baseline"/>
          </w:rPr>
          <w:t xml:space="preserve"> </w:t>
        </w:r>
      </w:hyperlink>
      <w:hyperlink r:id="rId2830" w:history="1">
        <w:r>
          <w:rPr>
            <w:rFonts w:ascii="arial" w:eastAsia="arial" w:hAnsi="arial" w:cs="arial"/>
            <w:b/>
            <w:i/>
            <w:strike w:val="0"/>
            <w:color w:val="0077CC"/>
            <w:sz w:val="28"/>
            <w:u w:val="single"/>
            <w:vertAlign w:val="baseline"/>
          </w:rPr>
          <w:t>Whitmer</w:t>
        </w:r>
      </w:hyperlink>
      <w:hyperlink r:id="rId2831" w:history="1">
        <w:r>
          <w:rPr>
            <w:rFonts w:ascii="arial" w:eastAsia="arial" w:hAnsi="arial" w:cs="arial"/>
            <w:b/>
            <w:i/>
            <w:strike w:val="0"/>
            <w:color w:val="0077CC"/>
            <w:sz w:val="28"/>
            <w:u w:val="single"/>
            <w:vertAlign w:val="baseline"/>
          </w:rPr>
          <w:t xml:space="preserve"> just did all of us a huge favor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Alternet</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12:02 PM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Alternet</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1605 words</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6" style="position:absolute;z-index:252148736"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13th, 2025 (</w:t>
      </w:r>
      <w:hyperlink r:id="rId2832" w:history="1">
        <w:r>
          <w:rPr>
            <w:rFonts w:ascii="arial" w:eastAsia="arial" w:hAnsi="arial" w:cs="arial"/>
            <w:b w:val="0"/>
            <w:i/>
            <w:strike w:val="0"/>
            <w:noProof w:val="0"/>
            <w:color w:val="0077CC"/>
            <w:position w:val="0"/>
            <w:sz w:val="20"/>
            <w:u w:val="single"/>
            <w:vertAlign w:val="baseline"/>
          </w:rPr>
          <w:t>Alternet</w:t>
        </w:r>
      </w:hyperlink>
      <w:r>
        <w:rPr>
          <w:rFonts w:ascii="arial" w:eastAsia="arial" w:hAnsi="arial" w:cs="arial"/>
          <w:b w:val="0"/>
          <w:i w:val="0"/>
          <w:strike w:val="0"/>
          <w:noProof w:val="0"/>
          <w:color w:val="000000"/>
          <w:position w:val="0"/>
          <w:sz w:val="20"/>
          <w:u w:val="none"/>
          <w:vertAlign w:val="baseline"/>
        </w:rPr>
        <w:t xml:space="preserve"> — Delivered by </w:t>
      </w:r>
      <w:hyperlink r:id="rId283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#8216;Let's give more hard-working people a fair shot at a decent life. And let's usher in, as President Trump says, a #8216;Golden Age' of American manufacturing.#8217;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 Wednesday spouting MAGA rhetoric before a meeting with the America-attacking Donald Trump in the Oval Office.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#8216;She's really done an excellent job. She's a very good person.#8217;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America-attacking Donald Trump during the meeting with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in which he moved her around like a piece of used office furniture, before converting her into a photo/op where he once again said the 2020 election was #8216;rigged.#8217;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 want to thank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for getting all this out of the way early before a 2028 presidential election that may or may not happen.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doing us the courtesy of not wasting our time any longer pretending she's anything but a complete phony we can move on to rooting for and supporting candidates who really do share our ideals, and understand the extreme danger we are in right now in America.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either you understand that, or you don't. This is no time for playing cute, and screwing around in the squishy middle.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her embarrassing public surrender Wednesday, I actually had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pegged for possible stardom. </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believed in #8216;Big Gretch#8217; and </w:t>
      </w:r>
      <w:hyperlink r:id="rId2834" w:history="1">
        <w:r>
          <w:rPr>
            <w:rFonts w:ascii="arial" w:eastAsia="arial" w:hAnsi="arial" w:cs="arial"/>
            <w:b w:val="0"/>
            <w:i/>
            <w:strike w:val="0"/>
            <w:noProof w:val="0"/>
            <w:color w:val="0077CC"/>
            <w:position w:val="0"/>
            <w:sz w:val="20"/>
            <w:u w:val="single"/>
            <w:vertAlign w:val="baseline"/>
          </w:rPr>
          <w:t>wrote glowingly about her and the women in Michigan, who had played a large part in facilitating the resistance against the ghastly Trump the past seven years. Frankly, they were inspirational and made me proud to support a party that stood up for voters, and against those who facilitated violent attacks against them.</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it was an easy stand to take, but I appreciated their toughness, panache and zeal nonetheless. They were on the right side of the fight, and damn, I was proud to fight alongside them.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there is nothing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will do for the good people of Michigan unless she thinks it is good for herself, and that is just terribly, terribly sad.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political career died an ugly death Wednesday, because she's too damn weak, and self-centered to understand that real leaders don't walk into enemy territory and surrender to racist tyrants, they fight them every damn step of the way.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AP reported her self-induced kidnapping to the vile woman-abusing Trump: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#8216;She was feet from his desk when he signed a pair of memoranda directing the Justice Department to investigate two of his critics and signed an executive order exacting retribution against a law firm whose work he opposed.#8217;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Democratic strategist quoted by NBC-News put it this way: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#8216;It is a massive indictment on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and her team's judgment to, first, not have an answer on the tariff question and then go the White House and get absolutely played by Donald Trump to the point she is caught in the Oval Office as he signs one of his revenge and retribution executive orders and says 2020 was rigged.#8217;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strategist, who admires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put it more succinctly: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#8216;Just a f------ disaster.#8217;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damn reason for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be within three states of the White House, yet there she was literally in the lions (er, lyin's) den. Worse, this was not the first time she has met with this monster since he was reelected.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her show so little self-respect for herself is absolutely painful. Watching her show so little respect for people like myself, who have supported her with my time treasure, and endorsement is absolutely galling.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feeble statement,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claimed she was brought into the Oval Office in front of the press "without any notice" and emphasized her presence was not an "endorsement of the actions taken or statements" made at that event.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OK. She just happened to be at the bank with the crook while it was being robbed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surrendering and capitulation by #8216;marquee#8217; Democrats points to a larger problem within the fast-fading party itself. People are sick and tired of their sick and tired act.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you believe what you are saying, or you don't. Either you believe Trump is an extreme danger to our democracy, the rule of law, clean air and water, and any damn American value you tell us you care about, or you don't. </w:t>
      </w:r>
    </w:p>
    <w:p>
      <w:pPr>
        <w:pStyle w:val="Normal141"/>
        <w:keepNext w:val="0"/>
        <w:spacing w:before="240" w:after="0" w:line="260" w:lineRule="atLeast"/>
        <w:ind w:left="0" w:right="0" w:firstLine="0"/>
        <w:jc w:val="both"/>
      </w:pPr>
      <w:hyperlink r:id="rId2835" w:history="1">
        <w:r>
          <w:rPr>
            <w:rFonts w:ascii="arial" w:eastAsia="arial" w:hAnsi="arial" w:cs="arial"/>
            <w:b w:val="0"/>
            <w:i/>
            <w:strike w:val="0"/>
            <w:color w:val="0077CC"/>
            <w:sz w:val="20"/>
            <w:u w:val="single"/>
            <w:vertAlign w:val="baseline"/>
          </w:rPr>
          <w:t>Only roughly one in four Americans have a favorable opinion of a party that has become littered with out-of-touch #8216;leaders#8217; running on the old, stale fumes of recycled garbage.</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CNN poll last month: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Democratic-aligned independents say, 57% to 42%, that Democrats should mainly work to stop the Republican agenda, rather than working with the GOP majority to get some Democratic ideas into legislation.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taken March 6-9, days before 10 Democratic senators — including Senate Minority Leader Chuck Schumer — voted with Republicans in the chamber to advance a GOP-authored spending bill to avert a government shutdown, much to the chagrin of many other Democratic lawmakers and progressive critics.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majority's desire to fight the GOP marks a significant change in the party's posture from the start of Trump's first term. A September 2017 poll found a broad 74% majority of Democrats and Democratic leaners saying their party should work with Republicans in an attempt to advance their own priorities, and just 23% advocating for a more combative approach.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simply aren't listening to us.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many Democratic leaders aren't fighters, they are whiners, right Schumer?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standing up for Americans, they are doing nothing at all, or even worse: They are rolling over for Trump.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pathetic.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there ever a better illustration of how little they think of us when just days after losing the most important election of our lifetimes, Joe Biden eagerly invited the America-attacker back to the White House and the scene of the January 6, 2021 crime, and in front of roaring fire flashed his toothy smile, and heartily exclaimed, #8216;Welcome back!#8217;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never be able to unsee that. #8216;Welcome back.#8217; Holy hell </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say, have you been reading </w:t>
      </w:r>
      <w:hyperlink r:id="rId2836" w:history="1">
        <w:r>
          <w:rPr>
            <w:rFonts w:ascii="arial" w:eastAsia="arial" w:hAnsi="arial" w:cs="arial"/>
            <w:b w:val="0"/>
            <w:i/>
            <w:strike w:val="0"/>
            <w:noProof w:val="0"/>
            <w:color w:val="0077CC"/>
            <w:position w:val="0"/>
            <w:sz w:val="20"/>
            <w:u w:val="single"/>
            <w:vertAlign w:val="baseline"/>
          </w:rPr>
          <w:t xml:space="preserve">all these stories recently about </w:t>
        </w:r>
      </w:hyperlink>
      <w:r>
        <w:rPr>
          <w:rFonts w:ascii="arial" w:eastAsia="arial" w:hAnsi="arial" w:cs="arial"/>
          <w:b w:val="0"/>
          <w:i w:val="0"/>
          <w:strike w:val="0"/>
          <w:noProof w:val="0"/>
          <w:color w:val="000000"/>
          <w:position w:val="0"/>
          <w:sz w:val="20"/>
          <w:u w:val="none"/>
          <w:vertAlign w:val="baseline"/>
        </w:rPr>
        <w:t> </w:t>
      </w:r>
      <w:hyperlink r:id="rId2837" w:history="1">
        <w:r>
          <w:rPr>
            <w:rFonts w:ascii="arial" w:eastAsia="arial" w:hAnsi="arial" w:cs="arial"/>
            <w:b w:val="0"/>
            <w:i/>
            <w:strike w:val="0"/>
            <w:noProof w:val="0"/>
            <w:color w:val="0077CC"/>
            <w:position w:val="0"/>
            <w:sz w:val="20"/>
            <w:u w:val="single"/>
            <w:vertAlign w:val="baseline"/>
          </w:rPr>
          <w:t xml:space="preserve">the never-ending sniping between the Clintons, Biden, Kamala Harris and Barack Obama teams during the most important election of our lifetimes? </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out here knocking on doors with our hair on fire, shoveling our hard-earned cash out the door and were (are) frankly terrified of what another Trump term would mean, while these inbred, lifetime campaigners were airing petty feuds behind closed doors.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needs a bath.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Democrats like Cory Booker, and Sens. Bernie Sanders and Liz Warren, Reps. Jasime Crockett, Alexandria Ocasio-Cortez before him, have finally owned up to their their gross inaction, and are busy doing what they were elected for — the very least of which should be standing relentlessly against a two-bit, lying crook who sees good people on both sides of a KKK rally, and whose violent attack on our vote may have irreparably wrecked this country for good.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Party leadership is full of too many complete phonies, and the only ones who can't seem to see this are the so-called leaders themselves.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is rightfully made of Republicans' appalling refusal to take on the odious Trump, but tell me: When are Democrats going to start taking action on their own?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Schumer and Dick Durbin still leading the Democratic senate?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they see a 29 percent approval rating as something to be proud of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know, what happed here in Wisconsin last week should be instructive to Democrats going forward. There are lessons to be learned.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 a crucial Supreme Court race up here by double-digits, because instead of it being about professional politicians, the race was simply about the issues.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electing Judge Susan Crawford, thus ensuring liberals will control this court until at least 2028, Wisconsinites by huge margins signaled they don't want billionaires like the grotesque Elon Musk interfering with our elections.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Wisconsinites said they believe in fair political maps.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Wisconsinites said they believe in a woman's right to choose.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only national politician who got involved up here was the despicable Trump himself, who gave a full-throated endorsement of the race's ultimate loser, Brad Schimel.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terrible tandem lost by a whopping 10 points, an almost unheard of margin in this razor-close state.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Trump's toxic agenda is not popular here, and this vote happened BEFORE people's life savings were battered by these destructive tariffs that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wants to politely haggle over, instead of doing everything in her power to shove in the nearest s---can.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is broken, people, and it's OK to say that.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far, far worse not to.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power, so we must demand change, dammit.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you don't think we're worth it </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Earl Stephens is the author of </w:t>
      </w:r>
      <w:hyperlink r:id="rId2838" w:history="1">
        <w:r>
          <w:rPr>
            <w:rFonts w:ascii="arial" w:eastAsia="arial" w:hAnsi="arial" w:cs="arial"/>
            <w:b w:val="0"/>
            <w:i/>
            <w:strike w:val="0"/>
            <w:noProof w:val="0"/>
            <w:color w:val="0077CC"/>
            <w:position w:val="0"/>
            <w:sz w:val="20"/>
            <w:u w:val="single"/>
            <w:vertAlign w:val="baseline"/>
          </w:rPr>
          <w:t xml:space="preserve">#8216;Toxic Tales: A Caustic Collection of Donald J. Trump's Very Important Letters#8217; and finished up a 30-year career in journalism as the Managing Editor of Stars and Stripes. You can find all his work </w:t>
        </w:r>
      </w:hyperlink>
      <w:r>
        <w:rPr>
          <w:rFonts w:ascii="arial" w:eastAsia="arial" w:hAnsi="arial" w:cs="arial"/>
          <w:b w:val="0"/>
          <w:i w:val="0"/>
          <w:strike w:val="0"/>
          <w:noProof w:val="0"/>
          <w:color w:val="000000"/>
          <w:position w:val="0"/>
          <w:sz w:val="20"/>
          <w:u w:val="none"/>
          <w:vertAlign w:val="baseline"/>
        </w:rPr>
        <w:t> </w:t>
      </w:r>
      <w:hyperlink r:id="rId2839" w:history="1">
        <w:r>
          <w:rPr>
            <w:rFonts w:ascii="arial" w:eastAsia="arial" w:hAnsi="arial" w:cs="arial"/>
            <w:b w:val="0"/>
            <w:i/>
            <w:strike w:val="0"/>
            <w:noProof w:val="0"/>
            <w:color w:val="0077CC"/>
            <w:position w:val="0"/>
            <w:sz w:val="20"/>
            <w:u w:val="single"/>
            <w:vertAlign w:val="baseline"/>
          </w:rPr>
          <w:t xml:space="preserve">here, and follow him on Bluesky </w:t>
        </w:r>
      </w:hyperlink>
      <w:r>
        <w:rPr>
          <w:rFonts w:ascii="arial" w:eastAsia="arial" w:hAnsi="arial" w:cs="arial"/>
          <w:b w:val="0"/>
          <w:i w:val="0"/>
          <w:strike w:val="0"/>
          <w:noProof w:val="0"/>
          <w:color w:val="000000"/>
          <w:position w:val="0"/>
          <w:sz w:val="20"/>
          <w:u w:val="none"/>
          <w:vertAlign w:val="baseline"/>
        </w:rPr>
        <w:t> </w:t>
      </w:r>
      <w:hyperlink r:id="rId2840" w:history="1">
        <w:r>
          <w:rPr>
            <w:rFonts w:ascii="arial" w:eastAsia="arial" w:hAnsi="arial" w:cs="arial"/>
            <w:b w:val="0"/>
            <w:i/>
            <w:strike w:val="0"/>
            <w:noProof w:val="0"/>
            <w:color w:val="0077CC"/>
            <w:position w:val="0"/>
            <w:sz w:val="20"/>
            <w:u w:val="single"/>
            <w:vertAlign w:val="baseline"/>
          </w:rPr>
          <w:t>here.</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Since this piece published, The New York Times has reported this: #8216;The day after the inauguration,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penned a handwritten letter — which has not been previously reported — congratulating Mr. Trump, saying she looked forward to working together and praising his support for the auto industry in his first address, according to a person who relayed the text of the letter. Ms.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included her cellphone number and invited Mr. Trump to call her if she could be of any help to him.#8217;</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1"/>
        <w:spacing w:line="60" w:lineRule="exact"/>
      </w:pPr>
      <w:r>
        <w:pict>
          <v:line id="_x0000_s1547" style="position:absolute;z-index:252149760"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48" style="position:absolute;z-index:252150784"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NEGATIVE NEWS (89%); ELECTIONS (77%); ELECTIONS &amp; POLITICS (77%); EXECUTIVE ORDERS (77%); HEADS OF GOVERNMENT ELECTIONS (77%); MAKE AMERICA GREAT AGAIN MOVEMENT (77%); TALKS &amp; MEETINGS (77%); US PRESIDENTIAL CANDIDATES 2012 (77%); CAMPAIGNS &amp; ELECTIONS (76%); RACISM &amp; XENOPHOBIA (73%); NEGATIVE SOCIETAL NEWS (67%); INVESTIGATIONS (64%); JUSTICE DEPARTMENTS (60%); LAW &amp; LEGAL SYSTEM (60%); LAW ENFORCEMENT (60%)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(78%); FURNITURE &amp; FURNISHINGS (77%); OFFICE FURNITURE (69%)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 DONALD TRUMP (91%)</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UNITED STATES (94%)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49"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841"/>
          <w:headerReference w:type="default" r:id="rId2842"/>
          <w:footerReference w:type="even" r:id="rId2843"/>
          <w:footerReference w:type="default" r:id="rId2844"/>
          <w:headerReference w:type="first" r:id="rId2845"/>
          <w:footerReference w:type="first" r:id="rId2846"/>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847" w:history="1">
        <w:r>
          <w:rPr>
            <w:rFonts w:ascii="arial" w:eastAsia="arial" w:hAnsi="arial" w:cs="arial"/>
            <w:b/>
            <w:i/>
            <w:strike w:val="0"/>
            <w:color w:val="0077CC"/>
            <w:sz w:val="28"/>
            <w:u w:val="single"/>
            <w:vertAlign w:val="baseline"/>
          </w:rPr>
          <w:t xml:space="preserve">Democratic National Convention Fourth Night: Kamala Harris' Speech Finishes Week; Lineup Also Includes </w:t>
        </w:r>
      </w:hyperlink>
      <w:hyperlink r:id="rId2848" w:history="1">
        <w:r>
          <w:rPr>
            <w:rFonts w:ascii="arial" w:eastAsia="arial" w:hAnsi="arial" w:cs="arial"/>
            <w:b/>
            <w:i/>
            <w:strike w:val="0"/>
            <w:color w:val="0077CC"/>
            <w:sz w:val="28"/>
            <w:u w:val="single"/>
            <w:vertAlign w:val="baseline"/>
          </w:rPr>
          <w:t>Gretchen</w:t>
        </w:r>
      </w:hyperlink>
      <w:hyperlink r:id="rId2849" w:history="1">
        <w:r>
          <w:rPr>
            <w:rFonts w:ascii="arial" w:eastAsia="arial" w:hAnsi="arial" w:cs="arial"/>
            <w:b/>
            <w:i/>
            <w:strike w:val="0"/>
            <w:color w:val="0077CC"/>
            <w:sz w:val="28"/>
            <w:u w:val="single"/>
            <w:vertAlign w:val="baseline"/>
          </w:rPr>
          <w:t xml:space="preserve"> </w:t>
        </w:r>
      </w:hyperlink>
      <w:hyperlink r:id="rId2850" w:history="1">
        <w:r>
          <w:rPr>
            <w:rFonts w:ascii="arial" w:eastAsia="arial" w:hAnsi="arial" w:cs="arial"/>
            <w:b/>
            <w:i/>
            <w:strike w:val="0"/>
            <w:color w:val="0077CC"/>
            <w:sz w:val="28"/>
            <w:u w:val="single"/>
            <w:vertAlign w:val="baseline"/>
          </w:rPr>
          <w:t>Whitmer</w:t>
        </w:r>
      </w:hyperlink>
      <w:hyperlink r:id="rId2851" w:history="1">
        <w:r>
          <w:rPr>
            <w:rFonts w:ascii="arial" w:eastAsia="arial" w:hAnsi="arial" w:cs="arial"/>
            <w:b/>
            <w:i/>
            <w:strike w:val="0"/>
            <w:color w:val="0077CC"/>
            <w:sz w:val="28"/>
            <w:u w:val="single"/>
            <w:vertAlign w:val="baseline"/>
          </w:rPr>
          <w:t>, Adam Kinzinger</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Deadline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142"/>
        <w:keepNext w:val="0"/>
        <w:spacing w:before="120" w:after="0" w:line="220" w:lineRule="atLeast"/>
        <w:ind w:left="0" w:right="0" w:firstLine="0"/>
        <w:jc w:val="left"/>
      </w:pPr>
      <w:r>
        <w:br/>
      </w:r>
      <w:r>
        <w:pict>
          <v:shape id="_x0000_i1550" type="#_x0000_t75" style="width:97.49pt;height:44.24pt">
            <v:imagedata r:id="rId2852"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Johnson</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1" style="position:absolute;z-index:25215283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Thursday afternoon, with additional speakers: Kamala Harris will deliver the finale at the Democratic National Convention this evening, accepting the party's nomination after a whirlwind four weeks.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speakers will include Secretary of the Interior Deb Haaland, Sen. Tammy Baldwin (D-WI), Sen. Alex Padilla (D-CA), Sen. Mark Kelly (D-AZ),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 Gov. Roy Cooper (D-NC), Rep. Elissa Slotkin (D-MI), as well as Rep. Lucy McBath (D-GA), former Rep. Gabby Giffords (D-AZ) and gun violence advocates and survivors. Former Republican Congressman Adam Kinzinger also is in the lineup. Also expected are musical performers including Pink and The Chicks.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Harris' moment tonight, Sen. Cory Booker (D-NJ) told reporters at a press briefing, "When you're listening to, I think, one of the greatest speeches you're going to hear this election season, tonight I want you all to remember what Maya Angelou says: "People often forget what you say, but they're never going to forget how you made them feel."</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w:t>
      </w:r>
      <w:hyperlink r:id="rId2853" w:history="1">
        <w:r>
          <w:rPr>
            <w:rFonts w:ascii="arial" w:eastAsia="arial" w:hAnsi="arial" w:cs="arial"/>
            <w:b w:val="0"/>
            <w:i/>
            <w:strike w:val="0"/>
            <w:noProof w:val="0"/>
            <w:color w:val="0077CC"/>
            <w:position w:val="0"/>
            <w:sz w:val="20"/>
            <w:u w:val="single"/>
            <w:vertAlign w:val="baseline"/>
          </w:rPr>
          <w:t>How To Watch This Week's Democratic National Convention &amp; What The News Networks Have Planned</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Washington is hosting the evening. Among those spotted on stage for rehearsals were DL Hughley  and Eva Longoria.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Deadline</w:t>
      </w:r>
    </w:p>
    <w:p>
      <w:pPr>
        <w:pStyle w:val="Normal142"/>
        <w:keepNext w:val="0"/>
        <w:spacing w:before="240" w:after="0" w:line="260" w:lineRule="atLeast"/>
        <w:ind w:left="0" w:right="0" w:firstLine="0"/>
        <w:jc w:val="both"/>
      </w:pPr>
      <w:hyperlink r:id="rId2854" w:history="1">
        <w:r>
          <w:rPr>
            <w:rFonts w:ascii="arial" w:eastAsia="arial" w:hAnsi="arial" w:cs="arial"/>
            <w:b w:val="0"/>
            <w:i/>
            <w:strike w:val="0"/>
            <w:color w:val="0077CC"/>
            <w:sz w:val="20"/>
            <w:u w:val="single"/>
            <w:vertAlign w:val="baseline"/>
          </w:rPr>
          <w:t>In The Arena: Even With A DJ And Showbiz Flair, Democrats Stick With Much That's Conventional</w:t>
        </w:r>
      </w:hyperlink>
      <w:r>
        <w:rPr>
          <w:rFonts w:ascii="arial" w:eastAsia="arial" w:hAnsi="arial" w:cs="arial"/>
          <w:b w:val="0"/>
          <w:i w:val="0"/>
          <w:strike w:val="0"/>
          <w:noProof w:val="0"/>
          <w:color w:val="000000"/>
          <w:position w:val="0"/>
          <w:sz w:val="20"/>
          <w:u w:val="none"/>
          <w:vertAlign w:val="baseline"/>
        </w:rPr>
        <w:t> </w:t>
      </w:r>
      <w:hyperlink r:id="rId2855" w:history="1">
        <w:r>
          <w:rPr>
            <w:rFonts w:ascii="arial" w:eastAsia="arial" w:hAnsi="arial" w:cs="arial"/>
            <w:b w:val="0"/>
            <w:i/>
            <w:strike w:val="0"/>
            <w:noProof w:val="0"/>
            <w:color w:val="0077CC"/>
            <w:position w:val="0"/>
            <w:sz w:val="20"/>
            <w:u w:val="single"/>
            <w:vertAlign w:val="baseline"/>
          </w:rPr>
          <w:t>It's Kamala's DNC Now: Doris Kearns Goodwin On Convention's Historical Context, LBJ '68 &amp; Joe Biden's POTUS Ranking On ElectionLine Podcast</w:t>
        </w:r>
      </w:hyperlink>
      <w:r>
        <w:rPr>
          <w:rFonts w:ascii="arial" w:eastAsia="arial" w:hAnsi="arial" w:cs="arial"/>
          <w:b w:val="0"/>
          <w:i w:val="0"/>
          <w:strike w:val="0"/>
          <w:noProof w:val="0"/>
          <w:color w:val="000000"/>
          <w:position w:val="0"/>
          <w:sz w:val="20"/>
          <w:u w:val="none"/>
          <w:vertAlign w:val="baseline"/>
        </w:rPr>
        <w:t> </w:t>
      </w:r>
      <w:hyperlink r:id="rId2856" w:history="1">
        <w:r>
          <w:rPr>
            <w:rFonts w:ascii="arial" w:eastAsia="arial" w:hAnsi="arial" w:cs="arial"/>
            <w:b w:val="0"/>
            <w:i/>
            <w:strike w:val="0"/>
            <w:noProof w:val="0"/>
            <w:color w:val="0077CC"/>
            <w:position w:val="0"/>
            <w:sz w:val="20"/>
            <w:u w:val="single"/>
            <w:vertAlign w:val="baseline"/>
          </w:rPr>
          <w:t>Tim Walz Gives Heartfelt Speech To DNC Heavy In References To His Midwestern Roots And Background As A High School Football Coach</w:t>
        </w:r>
      </w:hyperlink>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52" style="position:absolute;z-index:252153856"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DeadlineLexisNexis</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PARTY CONVENTIONS (92%); US DEMOCRATIC NATIONAL CONVENTIONS (92%); CONFERENCES &amp; CONVENTIONS (90%); US DEMOCRATIC PARTY (90%); WEAPONS &amp; ARMS (89%); LEGISLATIVE BODIES (78%); NEWS REPORTING (78%); POLITICAL PARTIES (78%); US REPUBLICAN PARTY (78%); GOVERNMENT ADVISORS &amp; MINISTERS (77%); ARTISTS &amp; PERFORMERS (74%); PRESS CONFERENCES (73%); COACHES &amp; TRAINERS (64%); SINGERS &amp; MUSICIANS (54%); HIGH SCHOOL SPORTS (50%)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NEWS REPORTING (78%); ARTISTS &amp; PERFORMERS (74%); SINGERS &amp; MUSICIANS (54%); HIGH SCHOOL SPORTS (50%); PODCASTING (50%)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KAMALA HARRIS (92%); ALEX PADILLA (79%); DEBRA HAALAND (79%); ELISSA SLOTKIN (79%); JOE BIDEN (79%); LUCY MCBATH (79%); MARK KELLY (79%); ROY COOPER (79%); TIMOTHY J WALZ (79%); CORY BOOKER (73%); ADAM KINZINGER (71%); GABRIELLE GIFFORDS (58%); TAMMY BALDWIN (58%); EVA LONGORIA (50%)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MIDWEST USA (77%); UNITED STATES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553"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857"/>
          <w:headerReference w:type="default" r:id="rId2858"/>
          <w:footerReference w:type="even" r:id="rId2859"/>
          <w:footerReference w:type="default" r:id="rId2860"/>
          <w:headerReference w:type="first" r:id="rId2861"/>
          <w:footerReference w:type="first" r:id="rId2862"/>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863" w:history="1">
        <w:r>
          <w:rPr>
            <w:rFonts w:ascii="arial" w:eastAsia="arial" w:hAnsi="arial" w:cs="arial"/>
            <w:b/>
            <w:i/>
            <w:strike w:val="0"/>
            <w:color w:val="0077CC"/>
            <w:sz w:val="28"/>
            <w:u w:val="single"/>
            <w:vertAlign w:val="baseline"/>
          </w:rPr>
          <w:t xml:space="preserve">CNN NEWS CENTRAL INTERVIEW WITH GOV. </w:t>
        </w:r>
      </w:hyperlink>
      <w:hyperlink r:id="rId2864" w:history="1">
        <w:r>
          <w:rPr>
            <w:rFonts w:ascii="arial" w:eastAsia="arial" w:hAnsi="arial" w:cs="arial"/>
            <w:b/>
            <w:i/>
            <w:strike w:val="0"/>
            <w:color w:val="0077CC"/>
            <w:sz w:val="28"/>
            <w:u w:val="single"/>
            <w:vertAlign w:val="baseline"/>
          </w:rPr>
          <w:t>GRETCHEN</w:t>
        </w:r>
      </w:hyperlink>
      <w:hyperlink r:id="rId2865" w:history="1">
        <w:r>
          <w:rPr>
            <w:rFonts w:ascii="arial" w:eastAsia="arial" w:hAnsi="arial" w:cs="arial"/>
            <w:b/>
            <w:i/>
            <w:strike w:val="0"/>
            <w:color w:val="0077CC"/>
            <w:sz w:val="28"/>
            <w:u w:val="single"/>
            <w:vertAlign w:val="baseline"/>
          </w:rPr>
          <w:t xml:space="preserve"> </w:t>
        </w:r>
      </w:hyperlink>
      <w:hyperlink r:id="rId2866" w:history="1">
        <w:r>
          <w:rPr>
            <w:rFonts w:ascii="arial" w:eastAsia="arial" w:hAnsi="arial" w:cs="arial"/>
            <w:b/>
            <w:i/>
            <w:strike w:val="0"/>
            <w:color w:val="0077CC"/>
            <w:sz w:val="28"/>
            <w:u w:val="single"/>
            <w:vertAlign w:val="baseline"/>
          </w:rPr>
          <w:t>WHITMER</w:t>
        </w:r>
      </w:hyperlink>
      <w:hyperlink r:id="rId2867" w:history="1">
        <w:r>
          <w:rPr>
            <w:rFonts w:ascii="arial" w:eastAsia="arial" w:hAnsi="arial" w:cs="arial"/>
            <w:b/>
            <w:i/>
            <w:strike w:val="0"/>
            <w:color w:val="0077CC"/>
            <w:sz w:val="28"/>
            <w:u w:val="single"/>
            <w:vertAlign w:val="baseline"/>
          </w:rPr>
          <w:t xml:space="preserve"> (D-MI)</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2024 Tuesday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VIQ Solutions, Inc.  ALL RIGHTS RESERVED</w:t>
      </w:r>
    </w:p>
    <w:p>
      <w:pPr>
        <w:pStyle w:val="Normal14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4" style="position:absolute;z-index:25215590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NEWS CENTRAL INTERVIEW WITH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3, 2024</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BOLDUAN, CNN ANCHOR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BOLDUAN: And all of this comes just after Harris was in battleground Michigan yesterday, campaigning for union support alongside Michigan's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Look, if your most famous line is "you're fired", you sure as hell don't understand workers, right?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 words I want our next president to say to workers, whomever she might be, is "I've got your back".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BOLDUAN: Joining us right now is Democratic governor of Michigan,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She is the author of the new book about her life and political career, and much more, called "True Gretch".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see you, Governor. Thanks so much for coming 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vice president is going to be rolling out --</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Glad to be with you.</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BOLDUAN: -- more of -- more detail on her economic agenda tomorrow. Our correspondent Priscilla Alvarez was just talking about that.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this weekend, we saw kind of a new take on how voters are feeling nationally about the economy, and this new national poll from ABC News shows that more Americans still say they trust Donald Trump over Kamala Harris to handle the economy, 46 to 38.</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that?</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Right. You know what? I think that we all know that as soon as you get past Labor Day, kids are going back to school, people are starting to re-engage in the national conversation about elections, we know that whether it's reproductive rights or it is the economy, keeping more money in people's pockets, Kamala Harris has an agenda that supports Americans who want to just get ahead or make decisions about their own health care and their bodies and their families.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so, I think that now, voters are going to start tuning in more. They're going to be asking themselves who's really putting a plan on the table that is going to make my life better.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Donald Trump offers is anger and grievance, whereas Kamala Harris has actual plans that will help people keep more money in their pockets. She's got receipts because she's been on the front line of the fight to bring down the cost of insulin or just to protect a woman's ability to access health care.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 stark choice in front of us and I'm confident that as voters start to get more, you know, engaged in this upcoming election, that they'll see Kamala Harris's agenda is about making their lives better, and Donald Trump's about making Donald Trump's life better.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BOLDUAN: And, Governor, it's not just nine weeks I think to the day is Election Day. You have absentee ballots going out being mailed out in North Carolina this week. Pennsylvania, early voting starts in two weeks.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much time does Kamala Harris have to make that case? Because it's even shorter than all the way to Election Day. I mean, is she running out of time?</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Oh, no, I don't think so at all. But we're making use of every minute of every 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saw, she and Tim Walz were out there working their tails off in important states, sharing the message of how do we make people's lives better in this country, how do we recognize workers who just need a fair deal so that they can get ahead and take care of their families and keep more money in their pockets.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working hard. I -- I don't even know where Donald Trump was yesterday. And as we talk about understanding the average American's life, we got two candidates who worked hourly jobs, have scraped to get ahead, have gotten -- you know, lived their version of the American dream, versus a guy who was -- who was born on third base and thinks he hit a triple.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 think a really stark choice between people who actually get it, who walk -- lived our lives and want to make more people -- you know, and make sure more people have a path to prosperity, versus a guy who just -- who hasn't and doesn't get it. And he's about winning an election, not necessarily what he's going to do once he does.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And so I think this is such an important moment.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BOLDUAN: I mean, when you talk about kind of who gets it, who doesn't get it, it's reminding me, you have a line in your book that you say, if there is -- make sure -- if there's any one motto I live by in my political career, it's get stuff done. You put it slightly differently, of course.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what Harris is promising to get done, is to improve the lives of the middle class. We've heard that in Michigan.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play for you with that in mind, what J.D. Vance said on CNN about her promises to get things done.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J.D. VANCE (R-OH), VICE PRESIDENTIAL CANDIDATE: If she wants to tackle the affordability crisis or close down the southern border, she should be doing it now. And I think it takes a lot of shame -- shamelessness, I should say, to be able to stare at the American people's eyes and say, I'm going to fix your problems now when I've already been in power for three-and-a-half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BOLDUAN: How do you make the case that you're going to get stuff done if you have three-and-a-half years that you haven't gotten it done? Does he have a point?</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Oh, my gosh, when you look at just even in J.D. Vance's hometown, a steel mill that is now thriving, that was on the precipice of closing under Trump's last term. It's thriving now because of the Harris and Biden work to make sure that we are onshoring supply chains. This is about American manufacturing.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look at J.D. Vance's own state, how much people have benefited good-paying jobs, we're seeing that here in Michigan and across the country, the resurgence of American manufacturing is thanks to Biden-Harris administration.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more good work to do? Absolutely. But for J.D. Vance to show how little he understands the role of a vice presidency I think is very revealing and exactly why we need leaders who understand the jobs and can get stuff done and make our lives better.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BOLDUAN: You also write a lot about the -- all the -- all the points in your political career and kind of the models for your campaigns when you were an underdog, when you were not and what you faced throughout your life in your -- in your -- in your political career, the challenges you faced. The next challenge for Kamala Harris is this debate next week with Donald Trump.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set expectations? Who's the better debater?</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listen, you know, if you're -- if you're grading debates on facts and vision, there's no question that it's going to be Kamala Harris. I can tell you, you know, at the end of the book, I talk about being a happy warrior, and that was advice I got about debate prep when I was running for governor the first time.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if anything, I think the world has seen at the DNC and in Kamala Harris and Tim Walz, they are happy warriors. They're people who care about one another and care about all of us. They want to solve problems. They're tough and they're not going to go down into the pit with, you know, all the ugliness that's coming from the other side.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what I want to see. I think that's what my kids want to see. I think that's what Americans deserve, happy warriors. And I think that's exactly what we'll see in that debate, and I'm looking forward to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BOLDUAN: We'll all see it together.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good to see you. Thank you for coming 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Thank you.</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55" style="position:absolute;z-index:252156928"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ELECTIONS (89%); US STATE GOVERNMENT (79%); US LABOR DAY (78%); CAMPAIGNS &amp; ELECTIONS (77%); ELECTIONS &amp; POLITICS (77%); WRITERS (68%); HEALTH CARE ACCESS (60%); POLLS &amp; SURVEYS (52%); REPRODUCTIVE RIGHTS (50%)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NEWS SHOWS (90%); WRITERS (68%); HEALTH CARE ACCESS (60%)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(94%); DONALD TRUMP (89%)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UNITED STATES (92%)</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56"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 xml:space="preserve">EMILY's List Congratulates </w:t>
        </w:r>
      </w:hyperlink>
      <w:hyperlink r:id="rId2875" w:history="1">
        <w:r>
          <w:rPr>
            <w:rFonts w:ascii="arial" w:eastAsia="arial" w:hAnsi="arial" w:cs="arial"/>
            <w:b/>
            <w:i/>
            <w:strike w:val="0"/>
            <w:color w:val="0077CC"/>
            <w:sz w:val="28"/>
            <w:u w:val="single"/>
            <w:vertAlign w:val="baseline"/>
          </w:rPr>
          <w:t>Gretchen</w:t>
        </w:r>
      </w:hyperlink>
      <w:hyperlink r:id="rId2876" w:history="1">
        <w:r>
          <w:rPr>
            <w:rFonts w:ascii="arial" w:eastAsia="arial" w:hAnsi="arial" w:cs="arial"/>
            <w:b/>
            <w:i/>
            <w:strike w:val="0"/>
            <w:color w:val="0077CC"/>
            <w:sz w:val="28"/>
            <w:u w:val="single"/>
            <w:vertAlign w:val="baseline"/>
          </w:rPr>
          <w:t xml:space="preserve"> </w:t>
        </w:r>
      </w:hyperlink>
      <w:hyperlink r:id="rId2877" w:history="1">
        <w:r>
          <w:rPr>
            <w:rFonts w:ascii="arial" w:eastAsia="arial" w:hAnsi="arial" w:cs="arial"/>
            <w:b/>
            <w:i/>
            <w:strike w:val="0"/>
            <w:color w:val="0077CC"/>
            <w:sz w:val="28"/>
            <w:u w:val="single"/>
            <w:vertAlign w:val="baseline"/>
          </w:rPr>
          <w:t>Whitmer</w:t>
        </w:r>
      </w:hyperlink>
      <w:hyperlink r:id="rId2878" w:history="1">
        <w:r>
          <w:rPr>
            <w:rFonts w:ascii="arial" w:eastAsia="arial" w:hAnsi="arial" w:cs="arial"/>
            <w:b/>
            <w:i/>
            <w:strike w:val="0"/>
            <w:color w:val="0077CC"/>
            <w:sz w:val="28"/>
            <w:u w:val="single"/>
            <w:vertAlign w:val="baseline"/>
          </w:rPr>
          <w:t xml:space="preserve"> on Her Reelection as Governor of Michigan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2022 Friday 9:20 AM  EST</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7" style="position:absolute;z-index:25215897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(TNStalk) -- EMILY's List issued the following statement on Nov. 9, 2022:</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EMILY's List, the nation's largest resource for women in politics, congratulates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on her reelection as governor of Michigan. EMILY's List President Laphonza Butler released the following statement.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one more qualified than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 lead the state of Michigan through these challenging times.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has persevered through hardship to protect reproductive freedom, promote equal rights for all, and champion policies that support working families, and EMILY's List could not be more thrilled to congratulate her on her victory.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her win today is a win not just for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but for all Michiganders."</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 lifelong Michigander and champion for working families. She began her career as an attorney in private practice, arguing cases in Circuit Court and before the Michigan Public Service Commission. She was first elected to the state House in 2000 to fight for working families. She quickly established a reputation as a problem solver who put her constituents first and was voted by her peers as the most effective Democrat in the House.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was elected to the Michigan Senate in 2006 and made state history in 2010 as the first woman to lead a party caucus in the Senate. In 2016, she served as the Ingham County prosecutor where she set up a domestic violence unit to coordinate domestic and sexual violence cases within one group of dedicated professionals to advocate for survivors. In 2018 she was elected governor, with the support of the EMILY's List community.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879" w:history="1">
        <w:r>
          <w:rPr>
            <w:rFonts w:ascii="arial" w:eastAsia="arial" w:hAnsi="arial" w:cs="arial"/>
            <w:b w:val="0"/>
            <w:i/>
            <w:strike w:val="0"/>
            <w:noProof w:val="0"/>
            <w:color w:val="0077CC"/>
            <w:position w:val="0"/>
            <w:sz w:val="20"/>
            <w:u w:val="single"/>
            <w:vertAlign w:val="baseline"/>
          </w:rPr>
          <w:t>https://www.emilyslist.org/news/entry/emilys-list-congratulates-</w:t>
        </w:r>
      </w:hyperlink>
      <w:hyperlink r:id="rId2880" w:history="1">
        <w:r>
          <w:rPr>
            <w:rFonts w:ascii="arial" w:eastAsia="arial" w:hAnsi="arial" w:cs="arial"/>
            <w:b/>
            <w:i/>
            <w:strike w:val="0"/>
            <w:noProof w:val="0"/>
            <w:color w:val="0077CC"/>
            <w:position w:val="0"/>
            <w:sz w:val="20"/>
            <w:u w:val="single"/>
            <w:vertAlign w:val="baseline"/>
          </w:rPr>
          <w:t>gretchen</w:t>
        </w:r>
      </w:hyperlink>
      <w:hyperlink r:id="rId2881" w:history="1">
        <w:r>
          <w:rPr>
            <w:rFonts w:ascii="arial" w:eastAsia="arial" w:hAnsi="arial" w:cs="arial"/>
            <w:b w:val="0"/>
            <w:i/>
            <w:strike w:val="0"/>
            <w:noProof w:val="0"/>
            <w:color w:val="0077CC"/>
            <w:position w:val="0"/>
            <w:sz w:val="20"/>
            <w:u w:val="single"/>
            <w:vertAlign w:val="baseline"/>
          </w:rPr>
          <w:t>-</w:t>
        </w:r>
      </w:hyperlink>
      <w:hyperlink r:id="rId2882" w:history="1">
        <w:r>
          <w:rPr>
            <w:rFonts w:ascii="arial" w:eastAsia="arial" w:hAnsi="arial" w:cs="arial"/>
            <w:b/>
            <w:i/>
            <w:strike w:val="0"/>
            <w:noProof w:val="0"/>
            <w:color w:val="0077CC"/>
            <w:position w:val="0"/>
            <w:sz w:val="20"/>
            <w:u w:val="single"/>
            <w:vertAlign w:val="baseline"/>
          </w:rPr>
          <w:t>whitmer</w:t>
        </w:r>
      </w:hyperlink>
      <w:hyperlink r:id="rId2883" w:history="1">
        <w:r>
          <w:rPr>
            <w:rFonts w:ascii="arial" w:eastAsia="arial" w:hAnsi="arial" w:cs="arial"/>
            <w:b w:val="0"/>
            <w:i/>
            <w:strike w:val="0"/>
            <w:noProof w:val="0"/>
            <w:color w:val="0077CC"/>
            <w:position w:val="0"/>
            <w:sz w:val="20"/>
            <w:u w:val="single"/>
            <w:vertAlign w:val="baseline"/>
          </w:rPr>
          <w:t>-on-her-reelection-as-governor-of</w:t>
        </w:r>
      </w:hyperlink>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MSTRUCK-7995683 MSTRUCK</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58" style="position:absolute;z-index:252160000"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GOVERNORS (90%); LEGISLATIVE BODIES (90%); POLITICS (90%); NEGATIVE MISC NEWS (89%); POLITICAL ORGANIZATIONS (89%); NEGATIVE NEWS (88%); NEGATIVE SOCIETAL NEWS (87%); EMPLOYMENT HISTORY (77%); GOVERNMENT &amp; PUBLIC ADMINISTRATION (77%); US STATE GOVERNMENT (77%); DOMESTIC VIOLENCE (75%); PUBLIC PROSECUTORS (73%); CAUCUSES (72%); DOMESTIC OFFENSES (72%); PUBLIC UTILITIES COMMISSIONS (72%); REPRODUCTIVE RIGHTS (70%); ASSOCIATIONS &amp; ORGANIZATIONS (69%); LAWYERS (69%); SEX OFFENSES (64%)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MICHIGAN PUBLIC SERVICE COMMISSION (54%)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(73%); PUBLIC UTILITIES COMMISSIONS (72%); LAWYERS (69%)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 UNITED STATES (79%)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559"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HARRIS IN BATTLEGROUND MICHIGAN; VICE PRESIDENT FOCUSES ON ECONOMY WITH EIGHT DAYS TO GO</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WORLD NEWS TONIGHT WITH DAVID MUIR 6:36 PM EST</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DAVID MUIR</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MARY BRUCE (ANN ARBOR, MI USA)</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0" style="position:absolute;z-index:25216204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HARRIS, TRUMP, ELECTION, ECONOMY, </w:t>
      </w:r>
      <w:r>
        <w:rPr>
          <w:rFonts w:ascii="arial" w:eastAsia="arial" w:hAnsi="arial" w:cs="arial"/>
          <w:b/>
          <w:i/>
          <w:strike w:val="0"/>
          <w:noProof w:val="0"/>
          <w:color w:val="000000"/>
          <w:position w:val="0"/>
          <w:sz w:val="20"/>
          <w:u w:val="single"/>
          <w:vertAlign w:val="baseline"/>
        </w:rPr>
        <w:t>WHITMER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HARRIS IN BATTLEGROUND MICHIGAN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Vice President Kamala Harris in Michigan tonight, focusing on the economy. She was at a semiconductor manufacturing facility in Saginaw, promising to create high-skilled jobs, high-paying jobs for everyone, not just those with college degrees. And tonight here, the video of the moment Kamala Harris with Michigan's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they were at a bar, and what the microphones picked up. Mary Bruce with the Harris campaign in Michigan tonight.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VICE PRESIDENT FOCUSES ON ECONOMY WITH EIGHT DAYS TO GO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Tonight, Vice President Kamala Harris focusing on all-important Michigan, lasering in on the economy and boosting American manufacturing.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have China beat us in the competition for the 21st century.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Harris visiting a semiconductor facility in Saginaw, promising, as president, to focus on creating highly skilled jobs for people without college degrees.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as we think of industries of the future and the future of America's workforce, we need to get in front of this idea that the only high-skilled jobs require a college degree. It's just not true.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As she travels through the key state, Harris saying she hears what voters are telling her about their kitchen table concerns.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make sure that we're going to lower prices. They know that the price of groceries, for example, is too high. I know it, too.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MICHELLE OBAMA DELIVERS FIERY SPEECH ON TRAIL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Over the weekend, Michelle Obama joining Harris on the trail for the first time. In searing remarks, the former first lady said Harris is being held to a higher standard than Donald Trump.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FIRST LADY MICHELLE OBAMA (UNITED STATES)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hope you'll forgive me if I'm a little frustrated that some of us are choosing to ignore Donald Trump's gross incompetence while asking Kamala to dazzle us at every turn.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And in a campaign where abortion is a top issue, as Trump boasts about appointing three of the Supreme Court justices who overturned Roe versus Wade, Michelle Obama with an impassioned plea to men to take women's lives seriously.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as men, prepared to look into the eyes of the women and children you love and tell them that you supported this assault on our safety? And to the women listening, we have every right to demand that the men in our lives do better by us. We have to use our voices to make these choices clear to the men that we love. Our lives are worth more than their anger and disappointment. And we are more than just baby-making vessels.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Harris herself acknowledging she has to make up ground among men. Microphones picking up her conversation with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a bar in Kalamazoo.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bugging your whole team. I'm like, okay, you got to do this and this and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 heard is we need to move more ground among men.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 have microphones listening to everything. I didn't realize that. Okay.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(DEM) (MICHIGAN)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bleep my f-words.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(DEMOCRATIC PRESIDENTIAL CANDIDATE)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told all the family secrets.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BRUCE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Her campaign is keenly aware of the gender gap. Harris is leading with women, but Trump leads among men. And Harris is now trying to narrow that gap. Now, tomorrow, Harris will be back in Washington, outlining her closing argument in a major address at the exact same site where Donald Trump spoke to his supporters before they attacked the Capitol on January 6th. Harris hoping to hammer home what's at stake in this race. David?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Mary Bruce with the Harris campaign in Michigan. Mary, thank you.</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61" style="position:absolute;z-index:252163072"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POLITICAL CANDIDATES (90%); US PRESIDENTIAL CANDIDATES 2012 (90%); TRANSCRIPTS (89%); US DEMOCRATIC PARTY (89%); US PRESIDENTIAL CANDIDATES 2008 (89%); US PRESIDENTIAL ELECTIONS (89%); APPOINTMENTS (78%); GOVERNMENT BODIES &amp; OFFICES (78%); KITCHEN TABLE ISSUES (78%); LABOR FORCE (78%); PRICES (78%); WOMEN (78%); JOB CREATION (77%); MANUFACTURING FACILITIES (77%); JUDGES (73%); FOOD PRICES (62%); ABORTION (60%); APPEALS (60%); LAW COURTS &amp; TRIBUNALS (60%); SUPREME COURTS (50%)</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(89%); ELECTRONICS (78%); ENTERTAINMENT &amp; ARTS (78%); MANUFACTURING FACILITIES (77%); SEMICONDUCTOR MFG (77%); BROADCASTING INDUSTRY (73%); FOOD PRICES (62%)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(95%); DONALD TRUMP (89%); MICHELLE OBAMA (89%);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(79%)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UNITED STATES (94%)</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62"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 xml:space="preserve">GOV. </w:t>
        </w:r>
      </w:hyperlink>
      <w:hyperlink r:id="rId2898" w:history="1">
        <w:r>
          <w:rPr>
            <w:rFonts w:ascii="arial" w:eastAsia="arial" w:hAnsi="arial" w:cs="arial"/>
            <w:b/>
            <w:i/>
            <w:strike w:val="0"/>
            <w:color w:val="0077CC"/>
            <w:sz w:val="28"/>
            <w:u w:val="single"/>
            <w:vertAlign w:val="baseline"/>
          </w:rPr>
          <w:t>GRETCHEN</w:t>
        </w:r>
      </w:hyperlink>
      <w:hyperlink r:id="rId2899" w:history="1">
        <w:r>
          <w:rPr>
            <w:rFonts w:ascii="arial" w:eastAsia="arial" w:hAnsi="arial" w:cs="arial"/>
            <w:b/>
            <w:i/>
            <w:strike w:val="0"/>
            <w:color w:val="0077CC"/>
            <w:sz w:val="28"/>
            <w:u w:val="single"/>
            <w:vertAlign w:val="baseline"/>
          </w:rPr>
          <w:t xml:space="preserve"> </w:t>
        </w:r>
      </w:hyperlink>
      <w:hyperlink r:id="rId2900" w:history="1">
        <w:r>
          <w:rPr>
            <w:rFonts w:ascii="arial" w:eastAsia="arial" w:hAnsi="arial" w:cs="arial"/>
            <w:b/>
            <w:i/>
            <w:strike w:val="0"/>
            <w:color w:val="0077CC"/>
            <w:sz w:val="28"/>
            <w:u w:val="single"/>
            <w:vertAlign w:val="baseline"/>
          </w:rPr>
          <w:t>WHITMER</w:t>
        </w:r>
      </w:hyperlink>
      <w:hyperlink r:id="rId2901" w:history="1">
        <w:r>
          <w:rPr>
            <w:rFonts w:ascii="arial" w:eastAsia="arial" w:hAnsi="arial" w:cs="arial"/>
            <w:b/>
            <w:i/>
            <w:strike w:val="0"/>
            <w:color w:val="0077CC"/>
            <w:sz w:val="28"/>
            <w:u w:val="single"/>
            <w:vertAlign w:val="baseline"/>
          </w:rPr>
          <w:t xml:space="preserve"> (D-MICH.) IS INTERVIEWED ON STATE OF THE UNION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VIQ Solutions, Inc.  ALL RIGHTS RESERVED</w:t>
      </w:r>
    </w:p>
    <w:p>
      <w:pPr>
        <w:pStyle w:val="Normal146"/>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 words</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3" style="position:absolute;z-index:25216512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 IS INTERVIEWED ON STATE OF THE UNION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22, 2024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HOST STATE OF THE UNION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HOST STATE OF THE UNION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JAKE TAPPER, CNN HOST: Hello. I'm Jake Tapper in Washington, where the state of our union is, frankly, thrilled to watch democracy in action.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44 days until the election, and early voters have begun to cast their ballots. With perhaps the closest presidential election in modern history, the candidates are on the campaign trail making their cases, Donald Trump rallying voters in North Carolina yesterday, notably absent the man he's warmly backed for governor, Mark Robinson, after CNN revealed that Robinson called himself a -- quote -- "black Nazi" and made a host of other rather disturbing comments on a porn Web site forum more than a decade ago.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campaign is hoping that that scandal helps her eke out a win in North Carolina, which Democrats have only done on the presidential level once in the last 44 years. The Harris campaign is highlighting Trump's past effusive praise for Lieutenant Governor Robinson as she tries to lean into attacks on Trump's anti-abortion stance.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VICE PRESIDENT OF THE UNITED STATES (D) AND U.S. PRESIDENTIAL CANDIDATE: These hypocrites want to start talking about this isn't the best interest of women and children? Well, where you been? Where you been when it comes to taking care of the women and children of America?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Trump trying to counter those attacks yesterday, he argued that women are poorer, less healthy and -- quote -- "more depressed and unhappy" than they were four years ago.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joining me now is 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who campaigned with Harris this week. She's also the author of a new book, "True Gretch: What I've Learned About Life, Leadership, and Everything in Between." We have interviewed her about that book before. It's a fun read.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it's crunch time. You're on a tour supporting abortion rights with Vice President Harris. Donald Trump was rallying supporters in North Carolina Saturday afternoon. I want you to take a listen to what he said would happen if he wins in a few weeks.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FORMER PRESIDENT OF THE UNITED STATES (R) AND CURRENT U.S. PRESIDENTIAL CANDIDATE: Women will be happy, healthy, confident and free. You will no longer be thinking about abortion.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He says that's because it will be back to the states, where it belongs. What's your response?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 That's just ludicrous.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guy just doesn't understand what the average woman is confronting in her life in this country. And how could he? He's not lived a normal life, unlike Kamala Harris, who has worked hourly jobs, who knows how important it is that women have health care and access to the medical care that they need.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he's just deranged.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We're learning about deaths in Georgia that are being blamed on the state's six-week abortion ban, one of the strictest in the country.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Governor Brian Kemp, who signed that ban into law, he says the procedures that these two women needed were actually perfectly legal and the problem is Democrats spreading -- quote -- "egregious misinformation and propaganda that fostered a culture of fear and confusion" -- unquote.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response to that?</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if Republicans would just stay out of our doctor's offices, we would all be better off. We would all be safer. We would all be able to make our own decisions about our bodies.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Donald Trump's appointees to the United States Supreme Court has ripped these rights away from so many American women. Women have lost their lives. And if Governor Kemp wants to clarify the law and make it easier for women in Georgia to access the health care that they need, I'm sure that a lot of women would be grateful for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 it's not his business. He should stay out of the doctor's offices and these important decisions that should be vested in, and only in, the women who they impact.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You're from Michigan, a big union state. For the first time in almost three decades, the Teamsters union has decided to not endorse a presidential candidate. They have traditionally endorsed the Democrat.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Donald Trump won the poll of Teamsters union members by 25 points. One pro-Harris union official told Politico that that poll is a red flag reminiscent of the 2016 election, when Hillary Clinton underperformed among union households and among white men and ultimately did not win.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this is all a red flag for Harris, especially in Michigan?</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can just tell you this. This election is going to be close. We have always known that. That's what happens in these presidential elections.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state like Michigan or Pennsylvania, Wisconsin, we know that this is going to be a close race. We also know that it was the Biden/Harris administration that saved the Teamsters' pensions. We know that there is one candidate who understands why collective bargaining matters.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the rank-and-file members of the Teamsters have come out robustly in favor of the Harris/Walz ticket. We welcome and appreciate their support, but we're in it to earn the support of all Americans. And we're going to stay focused on an economy that creates opportunity for every person.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welcome all the local Teamsters who've jumped on board. They're the ones on the ground, and they're the ones who are going to decide the fate of this election.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Your state's attorney general, Dana Nessel, charged almost a dozen individuals from the University of Michigan over the anti-Israel protests, among the charges, attempted ethnic intimidation, assaulting or obstructing a police officer, and on and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pro-Palestinian protesters who are being punished and prosecuted. Michigan Democratic Congresswoman Rashida Tlaib, who is Palestinian, she called the charges from Nessel, who is Jewish, shameful.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Tlaib said -- quote -- "It seems that the attorney general decided, if the issue was Palestine, she was going to treat it differently, and that alone speaks volumes about possible biases within the agency she runs" -- unquote.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Nessel responded by saying -- quote -- "Rashida Tlaib should not use my religion to imply I cannot perform my job fairly as attorney general. It's antisemitic and wrong" -- unquote.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that Tlaib's suggestion that Nessel's office is biased was antisemitic?</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Listen, Jake, you know what? All I can say is that I know that our Jewish community is in pain, as is our Palestinian and Muslim and Arab communities in Michigan.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seeing the incredible toll that this war has taken on both communities has been really, really challenging and difficult, and my heart breaks for so many.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governor, my job is to make sure that both these communities are protected and respected under the law in Michigan, and that's exactly what I'm going to stay focused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But do you think Attorney General Nessel is not doing her job? Because Congresswoman Tlaib is suggesting that she shouldn't be prosecuting these individuals that Nessel says broke the law, and that she's only doing it because she's Jewish and the protesters are not. That's quite an accusation.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it's true?</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Like I said, Jake, I'm not going to get in the middle of this argument that they're having.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just say this. We do want to make sure that students are safe on our campuses, and we recognize that every person has the right to make their statement about how they feel about an issue, a right to speak out, and I'm going to use every lever of mine to ensure that both are true.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Some states such as Georgia are enacting last-minute election rules changes, and some local officials are refusing to commit to certifying local results.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small county in your state of Michigan refused to certify results in a local recall election. Are you worried about potential problems or delays in Michigan?</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Well, I think we should all be concerned. There certainly is an effort to undermine our confidence in our democratic institutions. There is an effort to misinform people.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that there is false information that is rampant in everyday conversation in this country. And so I do think that we all need to be on high alert. I will also say this, though. In Michigan, we have codified a lot of different ways for people to participate in this election. We have increased penalties against those who threaten election workers, and we're going to make sure that our votes are cast and counted.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worried about the outcome. We may have some difficulties along the way, because there are nefarious people who are trying to undermine our confidence in our elections, but we won't let them win.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Only a few weeks left until this is all over. We have heard other Democrats in your position suggesting that they want to see more from Vice President Harris and Governor Walz in terms of not necessarily speeches in controlled environments, but town halls with voters, more interviews, mixing it up, press conferences.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only 44 days to the election. Do you agree? Would you like to see more of that?</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I have incredible confidence in both the vice president and Governor Walz. They have shown that they are happy warriors, they are able to answer tough questions, and they are eager to get back into the debate.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 vice president has already accepted your invitation for a debate. We will see if the former president has the guts to take her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TAPPER: All right,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thank you so much.</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Thank you.</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64" style="position:absolute;z-index:252166144"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VOTERS &amp; VOTING (98%); CAMPAIGNS &amp; ELECTIONS (90%); GOVERNORS (90%); HEADS OF GOVERNMENT ELECTIONS (90%); US DEMOCRATIC PARTY (90%); US PRESIDENTIAL CANDIDATES 2012 (90%); US PRESIDENTIAL ELECTIONS (90%); GOVERNMENT BODIES &amp; OFFICES (89%); POLITICAL CANDIDATES (89%); US STATE GOVERNMENT (79%); DEMOCRACIES (78%); ELECTIONS (78%); TYPES OF GOVERNMENT (76%); EARLY VOTING (71%); ABORTION (70%); HISTORY (70%); PORNOGRAPHY (68%); NEGATIVE MISC NEWS (67%); ABORTION RIGHTS (65%); REPRODUCTIVE RIGHTS (65%); WRITERS (60%)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(D-MICH.)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PORNOGRAPHY (68%); WRITERS (60%)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(94%); KAMALA HARRIS (92%); DONALD TRUMP (89%)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NORTH CAROLINA, USA (93%); UNITED STATES (95%)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65"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902"/>
          <w:headerReference w:type="default" r:id="rId2903"/>
          <w:footerReference w:type="even" r:id="rId2904"/>
          <w:footerReference w:type="default" r:id="rId2905"/>
          <w:headerReference w:type="first" r:id="rId2906"/>
          <w:footerReference w:type="first" r:id="rId2907"/>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908" w:history="1">
        <w:r>
          <w:rPr>
            <w:rFonts w:ascii="arial" w:eastAsia="arial" w:hAnsi="arial" w:cs="arial"/>
            <w:b/>
            <w:i/>
            <w:strike w:val="0"/>
            <w:color w:val="0077CC"/>
            <w:sz w:val="28"/>
            <w:u w:val="single"/>
            <w:vertAlign w:val="baseline"/>
          </w:rPr>
          <w:t xml:space="preserve">Michigan Governor </w:t>
        </w:r>
      </w:hyperlink>
      <w:hyperlink r:id="rId2909" w:history="1">
        <w:r>
          <w:rPr>
            <w:rFonts w:ascii="arial" w:eastAsia="arial" w:hAnsi="arial" w:cs="arial"/>
            <w:b/>
            <w:i/>
            <w:strike w:val="0"/>
            <w:color w:val="0077CC"/>
            <w:sz w:val="28"/>
            <w:u w:val="single"/>
            <w:vertAlign w:val="baseline"/>
          </w:rPr>
          <w:t>Gretchen</w:t>
        </w:r>
      </w:hyperlink>
      <w:hyperlink r:id="rId2910" w:history="1">
        <w:r>
          <w:rPr>
            <w:rFonts w:ascii="arial" w:eastAsia="arial" w:hAnsi="arial" w:cs="arial"/>
            <w:b/>
            <w:i/>
            <w:strike w:val="0"/>
            <w:color w:val="0077CC"/>
            <w:sz w:val="28"/>
            <w:u w:val="single"/>
            <w:vertAlign w:val="baseline"/>
          </w:rPr>
          <w:t xml:space="preserve"> </w:t>
        </w:r>
      </w:hyperlink>
      <w:hyperlink r:id="rId2911" w:history="1">
        <w:r>
          <w:rPr>
            <w:rFonts w:ascii="arial" w:eastAsia="arial" w:hAnsi="arial" w:cs="arial"/>
            <w:b/>
            <w:i/>
            <w:strike w:val="0"/>
            <w:color w:val="0077CC"/>
            <w:sz w:val="28"/>
            <w:u w:val="single"/>
            <w:vertAlign w:val="baseline"/>
          </w:rPr>
          <w:t>Whitmer</w:t>
        </w:r>
      </w:hyperlink>
      <w:hyperlink r:id="rId2912" w:history="1">
        <w:r>
          <w:rPr>
            <w:rFonts w:ascii="arial" w:eastAsia="arial" w:hAnsi="arial" w:cs="arial"/>
            <w:b/>
            <w:i/>
            <w:strike w:val="0"/>
            <w:color w:val="0077CC"/>
            <w:sz w:val="28"/>
            <w:u w:val="single"/>
            <w:vertAlign w:val="baseline"/>
          </w:rPr>
          <w:t>'s Memoir Jumps to The Top of Best-Seller Lists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Rolling Stone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147"/>
        <w:keepNext w:val="0"/>
        <w:spacing w:before="120" w:after="0" w:line="220" w:lineRule="atLeast"/>
        <w:ind w:left="0" w:right="0" w:firstLine="0"/>
        <w:jc w:val="left"/>
      </w:pPr>
      <w:r>
        <w:br/>
      </w:r>
      <w:r>
        <w:pict>
          <v:shape id="_x0000_i1566" type="#_x0000_t75" style="width:152.98pt;height:30pt">
            <v:imagedata r:id="rId176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Zavaleta</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7" style="position:absolute;z-index:25216819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purchase an independently reviewed product or service through a link on our website, Rolling Stone may receive an affiliate commission.</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memoir, </w:t>
      </w:r>
      <w:hyperlink r:id="rId2913" w:history="1">
        <w:r>
          <w:rPr>
            <w:rFonts w:ascii="arial" w:eastAsia="arial" w:hAnsi="arial" w:cs="arial"/>
            <w:b w:val="0"/>
            <w:i/>
            <w:strike w:val="0"/>
            <w:noProof w:val="0"/>
            <w:color w:val="0077CC"/>
            <w:position w:val="0"/>
            <w:sz w:val="20"/>
            <w:u w:val="single"/>
            <w:vertAlign w:val="baseline"/>
          </w:rPr>
          <w:t>True Gretch</w:t>
        </w:r>
      </w:hyperlink>
      <w:r>
        <w:rPr>
          <w:rFonts w:ascii="arial" w:eastAsia="arial" w:hAnsi="arial" w:cs="arial"/>
          <w:b w:val="0"/>
          <w:i w:val="0"/>
          <w:strike w:val="0"/>
          <w:noProof w:val="0"/>
          <w:color w:val="000000"/>
          <w:position w:val="0"/>
          <w:sz w:val="20"/>
          <w:u w:val="none"/>
          <w:vertAlign w:val="baseline"/>
        </w:rPr>
        <w:t xml:space="preserve">, jumped to the top of the New York Times Bestseller list amid speculation of a potential vice presidential bid.  </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emphatic denials, the governor has been subject to rampant rumors of a potential 2024 presidential bid for months, as some Democrats and donors pushed for her as an alternative to President Biden. Now that Democrats are rallying around Vice President Kamala Harris following </w:t>
      </w:r>
      <w:hyperlink r:id="rId2914" w:history="1">
        <w:r>
          <w:rPr>
            <w:rFonts w:ascii="arial" w:eastAsia="arial" w:hAnsi="arial" w:cs="arial"/>
            <w:b w:val="0"/>
            <w:i/>
            <w:strike w:val="0"/>
            <w:noProof w:val="0"/>
            <w:color w:val="0077CC"/>
            <w:position w:val="0"/>
            <w:sz w:val="20"/>
            <w:u w:val="single"/>
            <w:vertAlign w:val="baseline"/>
          </w:rPr>
          <w:t>Joe Biden's decision</w:t>
        </w:r>
      </w:hyperlink>
      <w:r>
        <w:rPr>
          <w:rFonts w:ascii="arial" w:eastAsia="arial" w:hAnsi="arial" w:cs="arial"/>
          <w:b w:val="0"/>
          <w:i w:val="0"/>
          <w:strike w:val="0"/>
          <w:noProof w:val="0"/>
          <w:color w:val="000000"/>
          <w:position w:val="0"/>
          <w:sz w:val="20"/>
          <w:u w:val="none"/>
          <w:vertAlign w:val="baseline"/>
        </w:rPr>
        <w:t xml:space="preserve"> to bow out of the race, </w:t>
      </w:r>
      <w:hyperlink r:id="rId2915" w:history="1">
        <w:r>
          <w:rPr>
            <w:rFonts w:ascii="arial" w:eastAsia="arial" w:hAnsi="arial" w:cs="arial"/>
            <w:b/>
            <w:i/>
            <w:strike w:val="0"/>
            <w:noProof w:val="0"/>
            <w:color w:val="0077CC"/>
            <w:position w:val="0"/>
            <w:sz w:val="20"/>
            <w:u w:val="single"/>
            <w:vertAlign w:val="baseline"/>
          </w:rPr>
          <w:t>Whitmer</w:t>
        </w:r>
      </w:hyperlink>
      <w:hyperlink r:id="rId2916" w:history="1">
        <w:r>
          <w:rPr>
            <w:rFonts w:ascii="arial" w:eastAsia="arial" w:hAnsi="arial" w:cs="arial"/>
            <w:b w:val="0"/>
            <w:i/>
            <w:strike w:val="0"/>
            <w:noProof w:val="0"/>
            <w:color w:val="0077CC"/>
            <w:position w:val="0"/>
            <w:sz w:val="20"/>
            <w:u w:val="single"/>
            <w:vertAlign w:val="baseline"/>
          </w:rPr>
          <w:t xml:space="preserve"> is being touted as a possible pick for the vice presidency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co-chaired Biden's reelection campaign and has signed on to the same role for Harris' campaign, but she flat-out denied interest in being Harris' #2, </w:t>
      </w:r>
      <w:hyperlink r:id="rId2917"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"I am not leaving Michigan."   </w:t>
      </w:r>
    </w:p>
    <w:p>
      <w:pPr>
        <w:pStyle w:val="Normal1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denials haven't dampened enthusiasm around the governor, as True Gretch jumped to #3 and #4 on the Times' </w:t>
      </w:r>
      <w:hyperlink r:id="rId2918" w:history="1">
        <w:r>
          <w:rPr>
            <w:rFonts w:ascii="arial" w:eastAsia="arial" w:hAnsi="arial" w:cs="arial"/>
            <w:b w:val="0"/>
            <w:i/>
            <w:strike w:val="0"/>
            <w:noProof w:val="0"/>
            <w:color w:val="0077CC"/>
            <w:position w:val="0"/>
            <w:sz w:val="20"/>
            <w:u w:val="single"/>
            <w:vertAlign w:val="baseline"/>
          </w:rPr>
          <w:t>Combined Print &amp; E-Book Nonfiction</w:t>
        </w:r>
      </w:hyperlink>
      <w:r>
        <w:rPr>
          <w:rFonts w:ascii="arial" w:eastAsia="arial" w:hAnsi="arial" w:cs="arial"/>
          <w:b w:val="0"/>
          <w:i w:val="0"/>
          <w:strike w:val="0"/>
          <w:noProof w:val="0"/>
          <w:color w:val="000000"/>
          <w:position w:val="0"/>
          <w:sz w:val="20"/>
          <w:u w:val="none"/>
          <w:vertAlign w:val="baseline"/>
        </w:rPr>
        <w:t xml:space="preserve"> and </w:t>
      </w:r>
      <w:hyperlink r:id="rId2919" w:history="1">
        <w:r>
          <w:rPr>
            <w:rFonts w:ascii="arial" w:eastAsia="arial" w:hAnsi="arial" w:cs="arial"/>
            <w:b w:val="0"/>
            <w:i/>
            <w:strike w:val="0"/>
            <w:noProof w:val="0"/>
            <w:color w:val="0077CC"/>
            <w:position w:val="0"/>
            <w:sz w:val="20"/>
            <w:u w:val="single"/>
            <w:vertAlign w:val="baseline"/>
          </w:rPr>
          <w:t>Hardcover Nonfiction</w:t>
        </w:r>
      </w:hyperlink>
      <w:r>
        <w:rPr>
          <w:rFonts w:ascii="arial" w:eastAsia="arial" w:hAnsi="arial" w:cs="arial"/>
          <w:b w:val="0"/>
          <w:i w:val="0"/>
          <w:strike w:val="0"/>
          <w:noProof w:val="0"/>
          <w:color w:val="000000"/>
          <w:position w:val="0"/>
          <w:sz w:val="20"/>
          <w:u w:val="none"/>
          <w:vertAlign w:val="baseline"/>
        </w:rPr>
        <w:t xml:space="preserve"> lists, respectively. It's the only book in the top 10 that's new to the lists this week. The memoir was published on July 9 by Simon and Schuster and is subtitled "What I've Learned About Life, Leadership, and Everything in Between." It also sits at number 14 on </w:t>
      </w:r>
      <w:hyperlink r:id="rId2920" w:history="1">
        <w:r>
          <w:rPr>
            <w:rFonts w:ascii="arial" w:eastAsia="arial" w:hAnsi="arial" w:cs="arial"/>
            <w:b w:val="0"/>
            <w:i/>
            <w:strike w:val="0"/>
            <w:noProof w:val="0"/>
            <w:color w:val="0077CC"/>
            <w:position w:val="0"/>
            <w:sz w:val="20"/>
            <w:u w:val="single"/>
            <w:vertAlign w:val="baseline"/>
          </w:rPr>
          <w:t>Amazon's nonfiction charts</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40" w:after="0" w:line="260" w:lineRule="atLeast"/>
        <w:ind w:left="0" w:right="0" w:firstLine="0"/>
        <w:jc w:val="both"/>
      </w:pPr>
      <w:hyperlink r:id="rId2921" w:history="1">
        <w:r>
          <w:rPr>
            <w:rFonts w:ascii="arial" w:eastAsia="arial" w:hAnsi="arial" w:cs="arial"/>
            <w:b w:val="0"/>
            <w:i/>
            <w:strike w:val="0"/>
            <w:color w:val="0077CC"/>
            <w:sz w:val="20"/>
            <w:u w:val="single"/>
            <w:vertAlign w:val="baseline"/>
          </w:rPr>
          <w:t>Buy Now On Amazon</w:t>
        </w:r>
      </w:hyperlink>
    </w:p>
    <w:p>
      <w:pPr>
        <w:pStyle w:val="Normal147"/>
        <w:keepNext w:val="0"/>
        <w:spacing w:before="240" w:after="0" w:line="260" w:lineRule="atLeast"/>
        <w:ind w:left="0" w:right="0" w:firstLine="0"/>
        <w:jc w:val="both"/>
      </w:pPr>
      <w:hyperlink r:id="rId2922" w:history="1">
        <w:r>
          <w:rPr>
            <w:rFonts w:ascii="arial" w:eastAsia="arial" w:hAnsi="arial" w:cs="arial"/>
            <w:b w:val="0"/>
            <w:i/>
            <w:strike w:val="0"/>
            <w:color w:val="0077CC"/>
            <w:sz w:val="20"/>
            <w:u w:val="single"/>
            <w:vertAlign w:val="baseline"/>
          </w:rPr>
          <w:t>Buy Now On barnes and noble</w:t>
        </w:r>
      </w:hyperlink>
    </w:p>
    <w:p>
      <w:pPr>
        <w:pStyle w:val="Normal147"/>
        <w:keepNext w:val="0"/>
        <w:spacing w:before="240" w:after="0" w:line="260" w:lineRule="atLeast"/>
        <w:ind w:left="0" w:right="0" w:firstLine="0"/>
        <w:jc w:val="both"/>
      </w:pPr>
      <w:hyperlink r:id="rId2923" w:history="1">
        <w:r>
          <w:rPr>
            <w:rFonts w:ascii="arial" w:eastAsia="arial" w:hAnsi="arial" w:cs="arial"/>
            <w:b w:val="0"/>
            <w:i/>
            <w:strike w:val="0"/>
            <w:color w:val="0077CC"/>
            <w:sz w:val="20"/>
            <w:u w:val="single"/>
            <w:vertAlign w:val="baseline"/>
          </w:rPr>
          <w:t>Buy Now on bookshop.org</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memoir is a lean 176 pages, and delves into consequential moments in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governorship, now in its second and final term. In a candid and often humorous tone, she writes about Michigan's response to the COVID-19 pandemic and other moments in her career and life. She discusses tangling with the Trump White House to secure FEMA money and PPE during the pandemic, as well as the plot by a right-wing militia group to kidnap her, which was foiled by the FBI.   </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memoir is in e-book or hardcover formats. The audiobook version, narrated by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is available through Amazon with a two-month free </w:t>
      </w:r>
      <w:hyperlink r:id="rId2924" w:history="1">
        <w:r>
          <w:rPr>
            <w:rFonts w:ascii="arial" w:eastAsia="arial" w:hAnsi="arial" w:cs="arial"/>
            <w:b w:val="0"/>
            <w:i/>
            <w:strike w:val="0"/>
            <w:noProof w:val="0"/>
            <w:color w:val="0077CC"/>
            <w:position w:val="0"/>
            <w:sz w:val="20"/>
            <w:u w:val="single"/>
            <w:vertAlign w:val="baseline"/>
          </w:rPr>
          <w:t>Audible Premium Plus trial</w:t>
        </w:r>
      </w:hyperlink>
      <w:r>
        <w:rPr>
          <w:rFonts w:ascii="arial" w:eastAsia="arial" w:hAnsi="arial" w:cs="arial"/>
          <w:b w:val="0"/>
          <w:i w:val="0"/>
          <w:strike w:val="0"/>
          <w:noProof w:val="0"/>
          <w:color w:val="000000"/>
          <w:position w:val="0"/>
          <w:sz w:val="20"/>
          <w:u w:val="none"/>
          <w:vertAlign w:val="baseline"/>
        </w:rPr>
        <w:t xml:space="preserve">. The memoir can also be found at </w:t>
      </w:r>
      <w:hyperlink r:id="rId2925" w:history="1">
        <w:r>
          <w:rPr>
            <w:rFonts w:ascii="arial" w:eastAsia="arial" w:hAnsi="arial" w:cs="arial"/>
            <w:b w:val="0"/>
            <w:i/>
            <w:strike w:val="0"/>
            <w:noProof w:val="0"/>
            <w:color w:val="0077CC"/>
            <w:position w:val="0"/>
            <w:sz w:val="20"/>
            <w:u w:val="single"/>
            <w:vertAlign w:val="baseline"/>
          </w:rPr>
          <w:t>Barnes &amp; Noble</w:t>
        </w:r>
      </w:hyperlink>
      <w:r>
        <w:rPr>
          <w:rFonts w:ascii="arial" w:eastAsia="arial" w:hAnsi="arial" w:cs="arial"/>
          <w:b w:val="0"/>
          <w:i w:val="0"/>
          <w:strike w:val="0"/>
          <w:noProof w:val="0"/>
          <w:color w:val="000000"/>
          <w:position w:val="0"/>
          <w:sz w:val="20"/>
          <w:u w:val="none"/>
          <w:vertAlign w:val="baseline"/>
        </w:rPr>
        <w:t xml:space="preserve">, </w:t>
      </w:r>
      <w:hyperlink r:id="rId2926" w:history="1">
        <w:r>
          <w:rPr>
            <w:rFonts w:ascii="arial" w:eastAsia="arial" w:hAnsi="arial" w:cs="arial"/>
            <w:b w:val="0"/>
            <w:i/>
            <w:strike w:val="0"/>
            <w:noProof w:val="0"/>
            <w:color w:val="0077CC"/>
            <w:position w:val="0"/>
            <w:sz w:val="20"/>
            <w:u w:val="single"/>
            <w:vertAlign w:val="baseline"/>
          </w:rPr>
          <w:t>Bookshop.org</w:t>
        </w:r>
      </w:hyperlink>
      <w:r>
        <w:rPr>
          <w:rFonts w:ascii="arial" w:eastAsia="arial" w:hAnsi="arial" w:cs="arial"/>
          <w:b w:val="0"/>
          <w:i w:val="0"/>
          <w:strike w:val="0"/>
          <w:noProof w:val="0"/>
          <w:color w:val="000000"/>
          <w:position w:val="0"/>
          <w:sz w:val="20"/>
          <w:u w:val="none"/>
          <w:vertAlign w:val="baseline"/>
        </w:rPr>
        <w:t xml:space="preserve">, </w:t>
      </w:r>
      <w:hyperlink r:id="rId2927" w:history="1">
        <w:r>
          <w:rPr>
            <w:rFonts w:ascii="arial" w:eastAsia="arial" w:hAnsi="arial" w:cs="arial"/>
            <w:b w:val="0"/>
            <w:i/>
            <w:strike w:val="0"/>
            <w:noProof w:val="0"/>
            <w:color w:val="0077CC"/>
            <w:position w:val="0"/>
            <w:sz w:val="20"/>
            <w:u w:val="single"/>
            <w:vertAlign w:val="baseline"/>
          </w:rPr>
          <w:t>ThriftBooks</w:t>
        </w:r>
      </w:hyperlink>
      <w:r>
        <w:rPr>
          <w:rFonts w:ascii="arial" w:eastAsia="arial" w:hAnsi="arial" w:cs="arial"/>
          <w:b w:val="0"/>
          <w:i w:val="0"/>
          <w:strike w:val="0"/>
          <w:noProof w:val="0"/>
          <w:color w:val="000000"/>
          <w:position w:val="0"/>
          <w:sz w:val="20"/>
          <w:u w:val="none"/>
          <w:vertAlign w:val="baseline"/>
        </w:rPr>
        <w:t xml:space="preserve">, and independent bookstores. </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68" style="position:absolute;z-index:252169216"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Rolling StoneLexis Nexis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BESTSELLERS (90%); BIOGRAPHICAL LITERATURE (90%); BOOK REVIEWS (90%); GOVERNMENT BODIES &amp; OFFICES (90%); NON FICTION LITERATURE (90%); PROFILES &amp; BIOGRAPHIES (90%); US DEMOCRATIC PARTY (90%); US PRESIDENTIAL CANDIDATES 2008 (90%); US PRESIDENTIAL ELECTIONS (90%); ELECTIONS (78%); US PRESIDENTIAL CANDIDATES 2024 (78%); BOOK SALES (77%); CAMPAIGNS &amp; ELECTIONS (77%); FICTION LITERATURE (77%); RANKINGS (77%); HEADS OF GOVERNMENT ELECTIONS (76%); US PRESIDENTIAL CANDIDATES 2012 (76%); GOSSIP &amp; RUMORS (72%); FAR RIGHT POLITICS (71%); COVID CORONAVIRUS (62%); COVID-19 CORONAVIRUS (62%); EPIDEMICS (62%); INFECTIOUS DISEASE (62%); PANDEMICS (62%); PARAMILITARY &amp; MILITIA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  SIMON &amp; SCHUSTER INC (54%)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NAICS513130 BOOK PUBLISHERS (54%); SIC2731 BOOKS: PUBLISHING, OR PUBLISHING &amp; PRINTING (54%); BESTSELLERS (90%); BOOK REVIEWS (90%); BOOKSTORES (89%); ELECTRONIC PUBLISHING (89%); BIOGRAPHY PUBLISHING (77%); BOOK PUBLISHING (77%); BOOK SALES (77%); ELECTRONIC BOOKS (71%)</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JOE BIDEN (90%); KAMALA HARRIS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69"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928"/>
          <w:headerReference w:type="default" r:id="rId2929"/>
          <w:footerReference w:type="even" r:id="rId2930"/>
          <w:footerReference w:type="default" r:id="rId2931"/>
          <w:headerReference w:type="first" r:id="rId2932"/>
          <w:footerReference w:type="first" r:id="rId2933"/>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934" w:history="1">
        <w:r>
          <w:rPr>
            <w:rFonts w:ascii="arial" w:eastAsia="arial" w:hAnsi="arial" w:cs="arial"/>
            <w:b/>
            <w:i/>
            <w:strike w:val="0"/>
            <w:color w:val="0077CC"/>
            <w:sz w:val="28"/>
            <w:u w:val="single"/>
            <w:vertAlign w:val="baseline"/>
          </w:rPr>
          <w:t>Whitmer</w:t>
        </w:r>
      </w:hyperlink>
      <w:hyperlink r:id="rId2935" w:history="1">
        <w:r>
          <w:rPr>
            <w:rFonts w:ascii="arial" w:eastAsia="arial" w:hAnsi="arial" w:cs="arial"/>
            <w:b/>
            <w:i/>
            <w:strike w:val="0"/>
            <w:color w:val="0077CC"/>
            <w:sz w:val="28"/>
            <w:u w:val="single"/>
            <w:vertAlign w:val="baseline"/>
          </w:rPr>
          <w:t xml:space="preserve"> signs $23.4B school budget in Flint amid criticism over funding for students, programs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 11:35 PM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Michigan Advance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0" style="position:absolute;z-index:252171264" from="0,2pt" to="512pt,2pt" strokecolor="#009ddb" strokeweight="2pt">
            <v:stroke linestyle="single"/>
            <w10:wrap type="topAndBottom"/>
          </v:line>
        </w:pict>
      </w:r>
    </w:p>
    <w:p>
      <w:pPr>
        <w:pStyle w:val="Normal148"/>
      </w:pP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23rd, 2024 (</w:t>
      </w:r>
      <w:hyperlink r:id="rId2936"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93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discusses the Fiscal Year 2025 Education Budget at Educare in Flint.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gathered with parents, lawmakers and school and budget officials in Flint on Wednesday and signed off on the $23.4 billion education budget for Fiscal Year 2025.</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all know, education is the key to growth: economic growth, community growth, personal growth. A good economy is built on great schools that deliver better outcomes,'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speaking at Educare in Flint,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highlighted a number of programs included in FY 2025 education budget that takes effect Oct. 1, including $181 million for literacy grants and literacy coaches, a continuation of the state's free breakfast and lunch program for students, alongside investments beyond K-12 education. </w:t>
      </w:r>
    </w:p>
    <w:p>
      <w:pPr>
        <w:pStyle w:val="Normal148"/>
        <w:keepNext w:val="0"/>
        <w:spacing w:before="240" w:after="0" w:line="260" w:lineRule="atLeast"/>
        <w:ind w:left="0" w:right="0" w:firstLine="0"/>
        <w:jc w:val="both"/>
      </w:pPr>
      <w:hyperlink r:id="rId2938" w:history="1">
        <w:r>
          <w:rPr>
            <w:rFonts w:ascii="arial" w:eastAsia="arial" w:hAnsi="arial" w:cs="arial"/>
            <w:b w:val="0"/>
            <w:i/>
            <w:strike w:val="0"/>
            <w:color w:val="0077CC"/>
            <w:sz w:val="20"/>
            <w:u w:val="single"/>
            <w:vertAlign w:val="baseline"/>
          </w:rPr>
          <w:t xml:space="preserve">Education budget makes strides on </w:t>
        </w:r>
      </w:hyperlink>
      <w:hyperlink r:id="rId2939" w:history="1">
        <w:r>
          <w:rPr>
            <w:rFonts w:ascii="arial" w:eastAsia="arial" w:hAnsi="arial" w:cs="arial"/>
            <w:b/>
            <w:i/>
            <w:strike w:val="0"/>
            <w:color w:val="0077CC"/>
            <w:sz w:val="20"/>
            <w:u w:val="single"/>
            <w:vertAlign w:val="baseline"/>
          </w:rPr>
          <w:t>Whitmer</w:t>
        </w:r>
      </w:hyperlink>
      <w:hyperlink r:id="rId2940" w:history="1">
        <w:r>
          <w:rPr>
            <w:rFonts w:ascii="arial" w:eastAsia="arial" w:hAnsi="arial" w:cs="arial"/>
            <w:b w:val="0"/>
            <w:i/>
            <w:strike w:val="0"/>
            <w:color w:val="0077CC"/>
            <w:sz w:val="20"/>
            <w:u w:val="single"/>
            <w:vertAlign w:val="baseline"/>
          </w:rPr>
          <w:t>'s free pre-K and community college plans</w:t>
        </w:r>
      </w:hyperlink>
    </w:p>
    <w:p>
      <w:pPr>
        <w:pStyle w:val="Normal148"/>
        <w:keepNext w:val="0"/>
        <w:spacing w:before="240" w:after="0" w:line="260" w:lineRule="atLeast"/>
        <w:ind w:left="0" w:right="0" w:firstLine="0"/>
        <w:jc w:val="both"/>
      </w:pPr>
      <w:hyperlink r:id="rId2941" w:anchor="?secret=igO7Z5kNLC#?secret=TMD4wGDh5T" w:history="1">
        <w:r>
          <w:rPr>
            <w:rFonts w:ascii="arial" w:eastAsia="arial" w:hAnsi="arial" w:cs="arial"/>
            <w:b w:val="0"/>
            <w:i/>
            <w:strike w:val="0"/>
            <w:color w:val="0077CC"/>
            <w:sz w:val="20"/>
            <w:u w:val="single"/>
            <w:vertAlign w:val="baseline"/>
          </w:rPr>
          <w:t xml:space="preserve">'Education budget makes strides on </w:t>
        </w:r>
      </w:hyperlink>
      <w:hyperlink r:id="rId2942" w:anchor="?secret=igO7Z5kNLC#?secret=TMD4wGDh5T" w:history="1">
        <w:r>
          <w:rPr>
            <w:rFonts w:ascii="arial" w:eastAsia="arial" w:hAnsi="arial" w:cs="arial"/>
            <w:b/>
            <w:i/>
            <w:strike w:val="0"/>
            <w:color w:val="0077CC"/>
            <w:sz w:val="20"/>
            <w:u w:val="single"/>
            <w:vertAlign w:val="baseline"/>
          </w:rPr>
          <w:t>Whitmer</w:t>
        </w:r>
      </w:hyperlink>
      <w:hyperlink r:id="rId2943" w:anchor="?secret=igO7Z5kNLC#?secret=TMD4wGDh5T" w:history="1">
        <w:r>
          <w:rPr>
            <w:rFonts w:ascii="arial" w:eastAsia="arial" w:hAnsi="arial" w:cs="arial"/>
            <w:b w:val="0"/>
            <w:i/>
            <w:strike w:val="0"/>
            <w:color w:val="0077CC"/>
            <w:sz w:val="20"/>
            <w:u w:val="single"/>
            <w:vertAlign w:val="baseline"/>
          </w:rPr>
          <w:t>'s free pre-K and community college plans' — Michigan Advance</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 proposed what we're calling the Michigan guarantee, which is a plan to give every child access to free public education from pre K through community college and I'm really proud that in this budget, we were able to get it done,'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breakdown from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 the state is investing $130 million into expanding free pre-K to every 4-year-old in Michigan, including $54 million to serve an estimated 5,300 additional children, $31 million to increase the full day per child allocations to $10,185 and $25 million to open new classrooms in underserved areas.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also dedicated $30 million increase funding for the Michigan Achievement Scholarship, which provides Michigan high school graduates access to an associate degree or skilled certificate tuition-free at a community college, or the equivalent of up to $27,500 toward the cost of attendance for a bachelor's degree.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$52 million for the Michigan Reconnect Program, providing Michigan residents ages 25 and older with a tuition-free pathway for a degree or skills certificate.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also increased funding to the Tuition Incentive Program by $20 million to help provide support to lower income students in Michigan's community colleges, public universities, and private universities, and allocates $14.5 million for the North American Indian Tuition Waiver, to provide tuition-free education to eligible Native Americans at Michigan public universities and community colleges.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Michigan, we want every single person to be able to get on the path that is best for them. Whether you're headed to a trade school, starting a union-backed apprenticeship, going to community college tuition free, you deserve a fair shot at your dream,'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touted increased investments into students, the budget did not include an increase in the per-pupil allowance for K-12 schools, maintaining the current $9,608 allocated per student.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budget included a decrease in rates paid to the Michigan Public School Employees' Retirement System (MPSERS) in an effort to redirect $670 million from the system into additional schools funds, which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administration said was freed up by paying off certain liabilities early.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offset allocates $598 million in reimbursements back to school districts, libraries and communities by reimbursing about 5.75% of payroll costs. The budget also eliminates a 3% contribution to retirement healthcare required from some public school teachers. </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2944" w:history="1">
        <w:r>
          <w:rPr>
            <w:rFonts w:ascii="arial" w:eastAsia="arial" w:hAnsi="arial" w:cs="arial"/>
            <w:b w:val="0"/>
            <w:i/>
            <w:strike w:val="0"/>
            <w:noProof w:val="0"/>
            <w:color w:val="0077CC"/>
            <w:position w:val="0"/>
            <w:sz w:val="20"/>
            <w:u w:val="single"/>
            <w:vertAlign w:val="baseline"/>
          </w:rPr>
          <w:t xml:space="preserve">statement from </w:t>
        </w:r>
      </w:hyperlink>
      <w:hyperlink r:id="rId2945" w:history="1">
        <w:r>
          <w:rPr>
            <w:rFonts w:ascii="arial" w:eastAsia="arial" w:hAnsi="arial" w:cs="arial"/>
            <w:b/>
            <w:i/>
            <w:strike w:val="0"/>
            <w:noProof w:val="0"/>
            <w:color w:val="0077CC"/>
            <w:position w:val="0"/>
            <w:sz w:val="20"/>
            <w:u w:val="single"/>
            <w:vertAlign w:val="baseline"/>
          </w:rPr>
          <w:t>Whitmer</w:t>
        </w:r>
      </w:hyperlink>
      <w:hyperlink r:id="rId2946" w:history="1">
        <w:r>
          <w:rPr>
            <w:rFonts w:ascii="arial" w:eastAsia="arial" w:hAnsi="arial" w:cs="arial"/>
            <w:b w:val="0"/>
            <w:i/>
            <w:strike w:val="0"/>
            <w:noProof w:val="0"/>
            <w:color w:val="0077CC"/>
            <w:position w:val="0"/>
            <w:sz w:val="20"/>
            <w:u w:val="single"/>
            <w:vertAlign w:val="baseline"/>
          </w:rPr>
          <w:t xml:space="preserve">'s office, the $598 million in ongoing reimbursements are equivalent to a 4% increase in funding per pupil, averaging a $400 increase per pupil compared to the amount included in the budget for Fiscal Year 2024. </w:t>
        </w:r>
      </w:hyperlink>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 </w:t>
      </w:r>
      <w:hyperlink r:id="rId2947" w:history="1">
        <w:r>
          <w:rPr>
            <w:rFonts w:ascii="arial" w:eastAsia="arial" w:hAnsi="arial" w:cs="arial"/>
            <w:b w:val="0"/>
            <w:i/>
            <w:strike w:val="0"/>
            <w:noProof w:val="0"/>
            <w:color w:val="0077CC"/>
            <w:position w:val="0"/>
            <w:sz w:val="20"/>
            <w:u w:val="single"/>
            <w:vertAlign w:val="baseline"/>
          </w:rPr>
          <w:t xml:space="preserve">lawmakers and education advocacy groups have raised alarms on the one-time nature of the funds diverted, as policies that would have permanently eliminated the 3% contribution requirement and reduced the MPSERS contribution rate required from public schools were left on the table as lawmakers adjourned for the summer. </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dollars they put into it are done in a one-time fashion that makes them difficult to impossible, frankly, for districts to spend,' Robert McCann, executive director of the K-12 Alliance of Michigan told the Advance in a previous interview.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guarantee that this funding will be available in future years, schools can't responsibly allocate the funding for things like staffing or ongoing student programming, McCann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Appropriations Committee Chair Angela Witwer (D-Delta Twp.) and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Educare in Flint.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Appropriations Committee Chair Angela Witwer (D-Delta Twp.) and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at Educare in Flint.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Sarah Anthony (D-Lansing), chair of the Senate Appropriations Committee.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signs the Fiscal Year 2025 education budget at Educare in Flint.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signed the Fiscal Year 2025 education budget at Educare in Flint on Tuesday, July 23, 2024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Budget Office Director Jen Flood.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signed the Fiscal Year 2025 education budget at Educare in Flint on Tuesday, July 23, 2024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discusses the Fiscal Year 2025 Education Budget at Educare in Flint. | Kyle Davidson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poses with state lawmakers after signing the Fiscal Year 2025 education budget at Educare in Flint. | Kyle Davidson</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Educators have also called on lawmakers to </w:t>
      </w:r>
      <w:hyperlink r:id="rId2948" w:history="1">
        <w:r>
          <w:rPr>
            <w:rFonts w:ascii="arial" w:eastAsia="arial" w:hAnsi="arial" w:cs="arial"/>
            <w:b w:val="0"/>
            <w:i/>
            <w:strike w:val="0"/>
            <w:noProof w:val="0"/>
            <w:color w:val="0077CC"/>
            <w:position w:val="0"/>
            <w:sz w:val="20"/>
            <w:u w:val="single"/>
            <w:vertAlign w:val="baseline"/>
          </w:rPr>
          <w:t xml:space="preserve">pass additional funding for school safety and mental health, with the FY 2025 budget allocating $26.5 million in grants for per-pupil mental health and school safety compared to the $328 million included in the current FY 2024 budget. </w:t>
        </w:r>
      </w:hyperlink>
    </w:p>
    <w:p>
      <w:pPr>
        <w:pStyle w:val="Normal148"/>
        <w:keepNext w:val="0"/>
        <w:spacing w:before="240" w:after="0" w:line="260" w:lineRule="atLeast"/>
        <w:ind w:left="0" w:right="0" w:firstLine="0"/>
        <w:jc w:val="both"/>
      </w:pPr>
      <w:hyperlink r:id="rId2949" w:history="1">
        <w:r>
          <w:rPr>
            <w:rFonts w:ascii="arial" w:eastAsia="arial" w:hAnsi="arial" w:cs="arial"/>
            <w:b w:val="0"/>
            <w:i/>
            <w:strike w:val="0"/>
            <w:color w:val="0077CC"/>
            <w:sz w:val="20"/>
            <w:u w:val="single"/>
            <w:vertAlign w:val="baseline"/>
          </w:rPr>
          <w:t>In the final budget bill, the Legislature noted its intent that the $598 million in MPSERS reimbursements 'be used to support student mental health, school safety, the educator workforce and academic interventions.'</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Republican lawmakers released statements on Tuesday criticizing the cuts to school safety funding, alongside other concerns.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cuts deal a devastating blow to schools in Genesee County and throughout Michigan,' state Rep. David Martin (R-Davison) said. 'Schools cannot function properly without adequate funding for safety and mental health. These budget cuts recklessly and unnecessarily put our children at risk.'</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also repeatedly criticized the plan to divert funding calling it a 'raid' though a </w:t>
      </w:r>
      <w:hyperlink r:id="rId2950" w:history="1">
        <w:r>
          <w:rPr>
            <w:rFonts w:ascii="arial" w:eastAsia="arial" w:hAnsi="arial" w:cs="arial"/>
            <w:b w:val="0"/>
            <w:i/>
            <w:strike w:val="0"/>
            <w:noProof w:val="0"/>
            <w:color w:val="0077CC"/>
            <w:position w:val="0"/>
            <w:sz w:val="20"/>
            <w:u w:val="single"/>
            <w:vertAlign w:val="baseline"/>
          </w:rPr>
          <w:t xml:space="preserve">coalition of 13 groups representing educators, administrators, principals, school boards, school business officials and multiple school districts have argued the $670 million diverted away from the MPSERS fund belongs to schools while advocating for a decrease in the contribution rate. </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budget passed both chambers along party lines, with Republicans voting against the bill.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priorities are misplaced, and it's our kids who are paying the price,' Martin said. 'We must demand better for our schools, our teachers, and most importantly, our children.'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cuts to school safety dollars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told reporters the Legislature wanted to give school districts additional flexibility in dictating the right amount of spending and how the funds should be utilized.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that it's gone, it simply means that it's not mandated from the state and that it's ultimately going to be a local decision,' she said.</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also said discussions with the Legislature on a permanent cut for MPSERS contributions will likely continue when the Legislature returns from recess. However, she did not weigh in as to whether she would sign a bill approving the change, saying it would be premature as discussions continue.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 DELIVERED TO YOUR INBOX</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951" w:history="1">
        <w:r>
          <w:rPr>
            <w:rFonts w:ascii="arial" w:eastAsia="arial" w:hAnsi="arial" w:cs="arial"/>
            <w:b/>
            <w:i/>
            <w:strike w:val="0"/>
            <w:noProof w:val="0"/>
            <w:color w:val="0077CC"/>
            <w:position w:val="0"/>
            <w:sz w:val="20"/>
            <w:u w:val="single"/>
            <w:vertAlign w:val="baseline"/>
          </w:rPr>
          <w:t>Whitmer</w:t>
        </w:r>
      </w:hyperlink>
      <w:hyperlink r:id="rId2952" w:history="1">
        <w:r>
          <w:rPr>
            <w:rFonts w:ascii="arial" w:eastAsia="arial" w:hAnsi="arial" w:cs="arial"/>
            <w:b w:val="0"/>
            <w:i/>
            <w:strike w:val="0"/>
            <w:noProof w:val="0"/>
            <w:color w:val="0077CC"/>
            <w:position w:val="0"/>
            <w:sz w:val="20"/>
            <w:u w:val="single"/>
            <w:vertAlign w:val="baseline"/>
          </w:rPr>
          <w:t xml:space="preserve"> signs $23.4B school budget in Flint amid criticism over funding for students, programs appeared first on </w:t>
        </w:r>
      </w:hyperlink>
      <w:r>
        <w:rPr>
          <w:rFonts w:ascii="arial" w:eastAsia="arial" w:hAnsi="arial" w:cs="arial"/>
          <w:b w:val="0"/>
          <w:i w:val="0"/>
          <w:strike w:val="0"/>
          <w:noProof w:val="0"/>
          <w:color w:val="000000"/>
          <w:position w:val="0"/>
          <w:sz w:val="20"/>
          <w:u w:val="none"/>
          <w:vertAlign w:val="baseline"/>
        </w:rPr>
        <w:t> </w:t>
      </w:r>
      <w:hyperlink r:id="rId2953" w:history="1">
        <w:r>
          <w:rPr>
            <w:rFonts w:ascii="arial" w:eastAsia="arial" w:hAnsi="arial" w:cs="arial"/>
            <w:b w:val="0"/>
            <w:i/>
            <w:strike w:val="0"/>
            <w:noProof w:val="0"/>
            <w:color w:val="0077CC"/>
            <w:position w:val="0"/>
            <w:sz w:val="20"/>
            <w:u w:val="single"/>
            <w:vertAlign w:val="baseline"/>
          </w:rPr>
          <w:t>Michigan Advance.</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71" style="position:absolute;z-index:252172288"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72" style="position:absolute;z-index:252173312"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EDUCATION FUNDING (95%); SCHOOL BUDGETS (92%); COMMUNITY COLLEGES (90%); STUDENT EXPENSES &amp; FINANCING (90%); STUDENTS &amp; STUDENT LIFE (90%); CERTIFICATES, DEGREES &amp; DIPLOMAS (89%); COLLEGES &amp; UNIVERSITIES (89%); PUBLIC SCHOOLS (89%); TUITION FEES (89%); ACCESS TO EDUCATION (79%); CHILDREN, ADOLESCENTS &amp; TEENS (79%); EDUCATION SYSTEMS &amp; INSTITUTIONS (79%); LITERACY &amp; ILLITERACY (79%); PRIMARY &amp; SECONDARY EDUCATION (79%); SCHOLARSHIPS &amp; GRANTS (79%); STUDENT EXPENSES (79%); VOCATIONAL &amp; TECHNICAL TRAINING (79%); GOVERNMENT BUDGETS (78%); APPRENTICESHIPS &amp; INTERNSHIPS (77%); ECONOMIC CONDITIONS (76%); SELF IMPROVEMENT (76%); HIGH SCHOOLS (74%); ECONOMIC GROWTH (71%); SECONDARY SCHOOLS (50%); Education (%); Politics + Gov (%); State Budget + Taxes (%); budget (%); education (%);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(97%); SCHOOL BUDGETS (92%); COMMUNITY COLLEGES (90%); COLLEGES &amp; UNIVERSITIES (89%); EDUCATIONAL SERVICES (89%); PUBLIC SCHOOLS (89%); EDUCATION SYSTEMS &amp; INSTITUTIONS (79%); PRIMARY &amp; SECONDARY EDUCATION (79%); VOCATIONAL &amp; TECHNICAL TRAINING (79%); GOVERNMENT BUDGETS (78%); PERSONAL FINANCE (78%); HIGH SCHOOLS (74%); SECONDARY SCHOOLS (50%)</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(98%); NORTH AMERICA (79%); UNITED STATES (79%)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7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 xml:space="preserve">Gov. </w:t>
        </w:r>
      </w:hyperlink>
      <w:hyperlink r:id="rId2961" w:history="1">
        <w:r>
          <w:rPr>
            <w:rFonts w:ascii="arial" w:eastAsia="arial" w:hAnsi="arial" w:cs="arial"/>
            <w:b/>
            <w:i/>
            <w:strike w:val="0"/>
            <w:color w:val="0077CC"/>
            <w:sz w:val="28"/>
            <w:u w:val="single"/>
            <w:vertAlign w:val="baseline"/>
          </w:rPr>
          <w:t>Gretchen</w:t>
        </w:r>
      </w:hyperlink>
      <w:hyperlink r:id="rId2962" w:history="1">
        <w:r>
          <w:rPr>
            <w:rFonts w:ascii="arial" w:eastAsia="arial" w:hAnsi="arial" w:cs="arial"/>
            <w:b/>
            <w:i/>
            <w:strike w:val="0"/>
            <w:color w:val="0077CC"/>
            <w:sz w:val="28"/>
            <w:u w:val="single"/>
            <w:vertAlign w:val="baseline"/>
          </w:rPr>
          <w:t xml:space="preserve"> </w:t>
        </w:r>
      </w:hyperlink>
      <w:hyperlink r:id="rId2963" w:history="1">
        <w:r>
          <w:rPr>
            <w:rFonts w:ascii="arial" w:eastAsia="arial" w:hAnsi="arial" w:cs="arial"/>
            <w:b/>
            <w:i/>
            <w:strike w:val="0"/>
            <w:color w:val="0077CC"/>
            <w:sz w:val="28"/>
            <w:u w:val="single"/>
            <w:vertAlign w:val="baseline"/>
          </w:rPr>
          <w:t>Whitmer</w:t>
        </w:r>
      </w:hyperlink>
      <w:hyperlink r:id="rId2964" w:history="1">
        <w:r>
          <w:rPr>
            <w:rFonts w:ascii="arial" w:eastAsia="arial" w:hAnsi="arial" w:cs="arial"/>
            <w:b/>
            <w:i/>
            <w:strike w:val="0"/>
            <w:color w:val="0077CC"/>
            <w:sz w:val="28"/>
            <w:u w:val="single"/>
            <w:vertAlign w:val="baseline"/>
          </w:rPr>
          <w:t xml:space="preserve"> just made it possible for 35,000 Michigan home health workers to unionize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Fastcompany.com</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Mansueto Ventures, LLC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Capital and Main</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4" style="position:absolute;z-index:2521753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signed into law two bills Tuesday that clear a path for the state’s home care workers to organize a statewide union of more than 35,000 workers as well as standardize care and training.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Act </w:t>
      </w:r>
      <w:hyperlink r:id="rId2965" w:history="1">
        <w:r>
          <w:rPr>
            <w:rFonts w:ascii="arial" w:eastAsia="arial" w:hAnsi="arial" w:cs="arial"/>
            <w:b w:val="0"/>
            <w:i/>
            <w:strike w:val="0"/>
            <w:noProof w:val="0"/>
            <w:color w:val="0077CC"/>
            <w:position w:val="0"/>
            <w:sz w:val="20"/>
            <w:u w:val="single"/>
            <w:vertAlign w:val="baseline"/>
          </w:rPr>
          <w:t>145</w:t>
        </w:r>
      </w:hyperlink>
      <w:r>
        <w:rPr>
          <w:rFonts w:ascii="arial" w:eastAsia="arial" w:hAnsi="arial" w:cs="arial"/>
          <w:b w:val="0"/>
          <w:i w:val="0"/>
          <w:strike w:val="0"/>
          <w:noProof w:val="0"/>
          <w:color w:val="000000"/>
          <w:position w:val="0"/>
          <w:sz w:val="20"/>
          <w:u w:val="none"/>
          <w:vertAlign w:val="baseline"/>
        </w:rPr>
        <w:t> reinstates workers in Michigan’s Home Help Program as state employees. The change enables the workers, who are paid through Medicaid and often care for family members, to form a statewide union. Public Act </w:t>
      </w:r>
      <w:hyperlink r:id="rId2966" w:history="1">
        <w:r>
          <w:rPr>
            <w:rFonts w:ascii="arial" w:eastAsia="arial" w:hAnsi="arial" w:cs="arial"/>
            <w:b w:val="0"/>
            <w:i/>
            <w:strike w:val="0"/>
            <w:noProof w:val="0"/>
            <w:color w:val="0077CC"/>
            <w:position w:val="0"/>
            <w:sz w:val="20"/>
            <w:u w:val="single"/>
            <w:vertAlign w:val="baseline"/>
          </w:rPr>
          <w:t>144</w:t>
        </w:r>
      </w:hyperlink>
      <w:r>
        <w:rPr>
          <w:rFonts w:ascii="arial" w:eastAsia="arial" w:hAnsi="arial" w:cs="arial"/>
          <w:b w:val="0"/>
          <w:i w:val="0"/>
          <w:strike w:val="0"/>
          <w:noProof w:val="0"/>
          <w:color w:val="000000"/>
          <w:position w:val="0"/>
          <w:sz w:val="20"/>
          <w:u w:val="none"/>
          <w:vertAlign w:val="baseline"/>
        </w:rPr>
        <w:t> creates a state authority to oversee standards and training across the workforce.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Ewing, a Grand Rapids home care worker who pushed for the legislation as a member of the worker organization Michigan Home Care Workers United, attended Tuesday’s signing.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 &lt;b&gt;</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&lt;/b&gt; signs into law bills to restore bargaining rights for the state’s home health care workers on October 10. [Photo: courtesy Gov.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office]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the best feeling,” Ewing said. “It’s been keeping a smile on my face. I’m motivated and focused on the next step and what we got to do to make this a complete thing.”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Ewing, who previously worked for 15 years as a line cook and food factory worker, said he’s excited about the prospect of joining a union so that he can earn a living wage and afford to spend money on his family.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homecare workers deserve nothing less than the ability to collectively bargain just as workers in all other sectors have,” said Michigan state Sen. Kevin Hertel (D), sponsor of Public Act 144, in a </w:t>
      </w:r>
      <w:hyperlink r:id="rId296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following the signing.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signing, the legislation received criticism from the Mackinac Center for Public Policy, a conservative think tank that pushed for the 2012 </w:t>
      </w:r>
      <w:hyperlink r:id="rId2968" w:history="1">
        <w:r>
          <w:rPr>
            <w:rFonts w:ascii="arial" w:eastAsia="arial" w:hAnsi="arial" w:cs="arial"/>
            <w:b w:val="0"/>
            <w:i/>
            <w:strike w:val="0"/>
            <w:noProof w:val="0"/>
            <w:color w:val="0077CC"/>
            <w:position w:val="0"/>
            <w:sz w:val="20"/>
            <w:u w:val="single"/>
            <w:vertAlign w:val="baseline"/>
          </w:rPr>
          <w:t>reclassification</w:t>
        </w:r>
      </w:hyperlink>
      <w:r>
        <w:rPr>
          <w:rFonts w:ascii="arial" w:eastAsia="arial" w:hAnsi="arial" w:cs="arial"/>
          <w:b w:val="0"/>
          <w:i w:val="0"/>
          <w:strike w:val="0"/>
          <w:noProof w:val="0"/>
          <w:color w:val="000000"/>
          <w:position w:val="0"/>
          <w:sz w:val="20"/>
          <w:u w:val="none"/>
          <w:vertAlign w:val="baseline"/>
        </w:rPr>
        <w:t xml:space="preserve"> of Home Health workers as private employees.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atrocious public policy and you should reject it,” Patrick Wright, vice president for legal affairs at Mackinac, </w:t>
      </w:r>
      <w:hyperlink r:id="rId2969" w:history="1">
        <w:r>
          <w:rPr>
            <w:rFonts w:ascii="arial" w:eastAsia="arial" w:hAnsi="arial" w:cs="arial"/>
            <w:b w:val="0"/>
            <w:i/>
            <w:strike w:val="0"/>
            <w:noProof w:val="0"/>
            <w:color w:val="0077CC"/>
            <w:position w:val="0"/>
            <w:sz w:val="20"/>
            <w:u w:val="single"/>
            <w:vertAlign w:val="baseline"/>
          </w:rPr>
          <w:t>testified to lawmakers</w:t>
        </w:r>
      </w:hyperlink>
      <w:r>
        <w:rPr>
          <w:rFonts w:ascii="arial" w:eastAsia="arial" w:hAnsi="arial" w:cs="arial"/>
          <w:b w:val="0"/>
          <w:i w:val="0"/>
          <w:strike w:val="0"/>
          <w:noProof w:val="0"/>
          <w:color w:val="000000"/>
          <w:position w:val="0"/>
          <w:sz w:val="20"/>
          <w:u w:val="none"/>
          <w:vertAlign w:val="baseline"/>
        </w:rPr>
        <w:t> ahead of a House vote on the legislation. He argued that the changes would primarily be “a windfall to the SEIU,” and suggested lawmakers raise wages rather than open the path to unionization. (Disclosure: The Service Employees International Union, to which Michigan Home Care Workers United is affiliated, is a financial supporter of Capital &amp; Main.)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signing coincided with Vice President Kamala Harris’ announcement of a </w:t>
      </w:r>
      <w:hyperlink r:id="rId2970" w:history="1">
        <w:r>
          <w:rPr>
            <w:rFonts w:ascii="arial" w:eastAsia="arial" w:hAnsi="arial" w:cs="arial"/>
            <w:b w:val="0"/>
            <w:i/>
            <w:strike w:val="0"/>
            <w:noProof w:val="0"/>
            <w:color w:val="0077CC"/>
            <w:position w:val="0"/>
            <w:sz w:val="20"/>
            <w:u w:val="single"/>
            <w:vertAlign w:val="baseline"/>
          </w:rPr>
          <w:t>proposal</w:t>
        </w:r>
      </w:hyperlink>
      <w:r>
        <w:rPr>
          <w:rFonts w:ascii="arial" w:eastAsia="arial" w:hAnsi="arial" w:cs="arial"/>
          <w:b w:val="0"/>
          <w:i w:val="0"/>
          <w:strike w:val="0"/>
          <w:noProof w:val="0"/>
          <w:color w:val="000000"/>
          <w:position w:val="0"/>
          <w:sz w:val="20"/>
          <w:u w:val="none"/>
          <w:vertAlign w:val="baseline"/>
        </w:rPr>
        <w:t xml:space="preserve"> to cover home-based care under Medicare, the public health insurance for the elderly. By expanding care, Harris’ proposal would likely increase the number of care workers paid with public funds. Federal data suggest that </w:t>
      </w:r>
      <w:hyperlink r:id="rId2971" w:history="1">
        <w:r>
          <w:rPr>
            <w:rFonts w:ascii="arial" w:eastAsia="arial" w:hAnsi="arial" w:cs="arial"/>
            <w:b w:val="0"/>
            <w:i/>
            <w:strike w:val="0"/>
            <w:noProof w:val="0"/>
            <w:color w:val="0077CC"/>
            <w:position w:val="0"/>
            <w:sz w:val="20"/>
            <w:u w:val="single"/>
            <w:vertAlign w:val="baseline"/>
          </w:rPr>
          <w:t>29%</w:t>
        </w:r>
      </w:hyperlink>
      <w:r>
        <w:rPr>
          <w:rFonts w:ascii="arial" w:eastAsia="arial" w:hAnsi="arial" w:cs="arial"/>
          <w:b w:val="0"/>
          <w:i w:val="0"/>
          <w:strike w:val="0"/>
          <w:noProof w:val="0"/>
          <w:color w:val="000000"/>
          <w:position w:val="0"/>
          <w:sz w:val="20"/>
          <w:u w:val="none"/>
          <w:vertAlign w:val="baseline"/>
        </w:rPr>
        <w:t xml:space="preserve"> of people over age 65—the Medicare eligibility threshold—will require home care at some point; today, that would be about </w:t>
      </w:r>
      <w:hyperlink r:id="rId2972" w:history="1">
        <w:r>
          <w:rPr>
            <w:rFonts w:ascii="arial" w:eastAsia="arial" w:hAnsi="arial" w:cs="arial"/>
            <w:b w:val="0"/>
            <w:i/>
            <w:strike w:val="0"/>
            <w:noProof w:val="0"/>
            <w:color w:val="0077CC"/>
            <w:position w:val="0"/>
            <w:sz w:val="20"/>
            <w:u w:val="single"/>
            <w:vertAlign w:val="baseline"/>
          </w:rPr>
          <w:t>18 million</w:t>
        </w:r>
      </w:hyperlink>
      <w:r>
        <w:rPr>
          <w:rFonts w:ascii="arial" w:eastAsia="arial" w:hAnsi="arial" w:cs="arial"/>
          <w:b w:val="0"/>
          <w:i w:val="0"/>
          <w:strike w:val="0"/>
          <w:noProof w:val="0"/>
          <w:color w:val="000000"/>
          <w:position w:val="0"/>
          <w:sz w:val="20"/>
          <w:u w:val="none"/>
          <w:vertAlign w:val="baseline"/>
        </w:rPr>
        <w:t> </w:t>
      </w:r>
      <w:hyperlink r:id="rId2973" w:history="1">
        <w:r>
          <w:rPr>
            <w:rFonts w:ascii="arial" w:eastAsia="arial" w:hAnsi="arial" w:cs="arial"/>
            <w:b w:val="0"/>
            <w:i/>
            <w:strike w:val="0"/>
            <w:noProof w:val="0"/>
            <w:color w:val="0077CC"/>
            <w:position w:val="0"/>
            <w:sz w:val="20"/>
            <w:u w:val="single"/>
            <w:vertAlign w:val="baseline"/>
          </w:rPr>
          <w:t>people</w:t>
        </w:r>
      </w:hyperlink>
      <w:r>
        <w:rPr>
          <w:rFonts w:ascii="arial" w:eastAsia="arial" w:hAnsi="arial" w:cs="arial"/>
          <w:b w:val="0"/>
          <w:i w:val="0"/>
          <w:strike w:val="0"/>
          <w:noProof w:val="0"/>
          <w:color w:val="000000"/>
          <w:position w:val="0"/>
          <w:sz w:val="20"/>
          <w:u w:val="none"/>
          <w:vertAlign w:val="baseline"/>
        </w:rPr>
        <w:t xml:space="preserve">. By comparison, Medicaid currently covers home care for </w:t>
      </w:r>
      <w:hyperlink r:id="rId2974" w:history="1">
        <w:r>
          <w:rPr>
            <w:rFonts w:ascii="arial" w:eastAsia="arial" w:hAnsi="arial" w:cs="arial"/>
            <w:b w:val="0"/>
            <w:i/>
            <w:strike w:val="0"/>
            <w:noProof w:val="0"/>
            <w:color w:val="0077CC"/>
            <w:position w:val="0"/>
            <w:sz w:val="20"/>
            <w:u w:val="single"/>
            <w:vertAlign w:val="baseline"/>
          </w:rPr>
          <w:t>4.2 million people</w:t>
        </w:r>
      </w:hyperlink>
      <w:r>
        <w:rPr>
          <w:rFonts w:ascii="arial" w:eastAsia="arial" w:hAnsi="arial" w:cs="arial"/>
          <w:b w:val="0"/>
          <w:i w:val="0"/>
          <w:strike w:val="0"/>
          <w:noProof w:val="0"/>
          <w:color w:val="000000"/>
          <w:position w:val="0"/>
          <w:sz w:val="20"/>
          <w:u w:val="none"/>
          <w:vertAlign w:val="baseline"/>
        </w:rPr>
        <w:t xml:space="preserve"> nationwide.</w:t>
      </w: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acts will take effect in March 2025. Union officials expect to plan a card-check election over the next four months and form a union next year.</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home care workers have been without a union since 2012, when then-Gov. Rick Snyder reclassified the state’s then-42,000 Home Help workers as private employees. The change effectively disbanded the union. In its wake, wages barely budged, and SEIU Healthcare membership in Michigan plummeted by </w:t>
      </w:r>
      <w:hyperlink r:id="rId2975" w:history="1">
        <w:r>
          <w:rPr>
            <w:rFonts w:ascii="arial" w:eastAsia="arial" w:hAnsi="arial" w:cs="arial"/>
            <w:b w:val="0"/>
            <w:i/>
            <w:strike w:val="0"/>
            <w:noProof w:val="0"/>
            <w:color w:val="0077CC"/>
            <w:position w:val="0"/>
            <w:sz w:val="20"/>
            <w:u w:val="single"/>
            <w:vertAlign w:val="baseline"/>
          </w:rPr>
          <w:t>84%</w:t>
        </w:r>
      </w:hyperlink>
      <w:r>
        <w:rPr>
          <w:rFonts w:ascii="arial" w:eastAsia="arial" w:hAnsi="arial" w:cs="arial"/>
          <w:b w:val="0"/>
          <w:i w:val="0"/>
          <w:strike w:val="0"/>
          <w:noProof w:val="0"/>
          <w:color w:val="000000"/>
          <w:position w:val="0"/>
          <w:sz w:val="20"/>
          <w:u w:val="none"/>
          <w:vertAlign w:val="baseline"/>
        </w:rPr>
        <w:t>.</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care workers in Michigan earn, on average, $13.53 an hour—well below the </w:t>
      </w:r>
      <w:hyperlink r:id="rId2976" w:history="1">
        <w:r>
          <w:rPr>
            <w:rFonts w:ascii="arial" w:eastAsia="arial" w:hAnsi="arial" w:cs="arial"/>
            <w:b w:val="0"/>
            <w:i/>
            <w:strike w:val="0"/>
            <w:noProof w:val="0"/>
            <w:color w:val="0077CC"/>
            <w:position w:val="0"/>
            <w:sz w:val="20"/>
            <w:u w:val="single"/>
            <w:vertAlign w:val="baseline"/>
          </w:rPr>
          <w:t>$20.28 living wage</w:t>
        </w:r>
      </w:hyperlink>
      <w:r>
        <w:rPr>
          <w:rFonts w:ascii="arial" w:eastAsia="arial" w:hAnsi="arial" w:cs="arial"/>
          <w:b w:val="0"/>
          <w:i w:val="0"/>
          <w:strike w:val="0"/>
          <w:noProof w:val="0"/>
          <w:color w:val="000000"/>
          <w:position w:val="0"/>
          <w:sz w:val="20"/>
          <w:u w:val="none"/>
          <w:vertAlign w:val="baseline"/>
        </w:rPr>
        <w:t> for single adults without children residing in the state.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follows a six-month organizing campaign by home care workers and SEIU. Since March, workers have knocked on doors, camped out on the Michigan State Capitol lawn, and urged lawmakers to pass the bills. As Capital &amp; Main </w:t>
      </w:r>
      <w:hyperlink r:id="rId2977" w:history="1">
        <w:r>
          <w:rPr>
            <w:rFonts w:ascii="arial" w:eastAsia="arial" w:hAnsi="arial" w:cs="arial"/>
            <w:b w:val="0"/>
            <w:i/>
            <w:strike w:val="0"/>
            <w:noProof w:val="0"/>
            <w:color w:val="0077CC"/>
            <w:position w:val="0"/>
            <w:sz w:val="20"/>
            <w:u w:val="single"/>
            <w:vertAlign w:val="baseline"/>
          </w:rPr>
          <w:t>previously reported</w:t>
        </w:r>
      </w:hyperlink>
      <w:r>
        <w:rPr>
          <w:rFonts w:ascii="arial" w:eastAsia="arial" w:hAnsi="arial" w:cs="arial"/>
          <w:b w:val="0"/>
          <w:i w:val="0"/>
          <w:strike w:val="0"/>
          <w:noProof w:val="0"/>
          <w:color w:val="000000"/>
          <w:position w:val="0"/>
          <w:sz w:val="20"/>
          <w:u w:val="none"/>
          <w:vertAlign w:val="baseline"/>
        </w:rPr>
        <w:t xml:space="preserve">, the change means home care workers could soon file for the state’s largest union election since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’s repeal of a right-to-work statute took effect in mid-February.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SEIU began organizing home care workers in the early 1980s, and it now represents nearly 800,000 home care workers across 16 states and two Canadian provinces, according to Beth Menz, deputy director of SEIU Healthcare. Tuesday’s signing, Menz said, returns Michigan to a “national movement around care organizing.”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people providing that [home] care make a living wage, have access to training, have access to health insurance, a couple of days off to care for themselves while they’re caring for others, we know that only makes the delivery of care that much better,” said Menz.</w:t>
      </w:r>
    </w:p>
    <w:p>
      <w:pPr>
        <w:pStyle w:val="Normal1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Ethan Bakuli, Capital &amp; Main</w:t>
      </w:r>
    </w:p>
    <w:p>
      <w:pPr>
        <w:pStyle w:val="Normal1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piece was originally published by Capital &amp; Main, which reports from California on economic, political, and social issues.</w:t>
      </w:r>
    </w:p>
    <w:p>
      <w:pPr>
        <w:pStyle w:val="Normal149"/>
        <w:keepNext w:val="0"/>
        <w:spacing w:before="240" w:after="0" w:line="260" w:lineRule="atLeast"/>
        <w:ind w:left="0" w:right="0" w:firstLine="0"/>
        <w:jc w:val="both"/>
      </w:pPr>
      <w:hyperlink r:id="rId2978" w:history="1">
        <w:r>
          <w:rPr>
            <w:rFonts w:ascii="arial" w:eastAsia="arial" w:hAnsi="arial" w:cs="arial"/>
            <w:b w:val="0"/>
            <w:i/>
            <w:strike w:val="0"/>
            <w:color w:val="0077CC"/>
            <w:sz w:val="20"/>
            <w:u w:val="single"/>
            <w:vertAlign w:val="baseline"/>
          </w:rPr>
          <w:t>Link to image</w:t>
        </w:r>
      </w:hyperlink>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75" style="position:absolute;z-index:252176384"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HEALTH CARE PROFESSIONALS (90%); LABOR UNIONS (90%); LEGISLATION (90%); UNION ORGANIZING (90%); US STATE GOVERNMENT (90%); MEDICAID (89%); MEDICARE (89%); PUBLIC POLICY (89%); WAGES &amp; SALARIES (89%); BLUE COLLAR WORKERS (78%); LABOR FORCE (78%); LEGISLATIVE VOTING (78%); LIVING WAGE (78%); SERVICE WORKERS (78%); EMPLOYMENT HISTORY (77%); FAMILY (77%); GOVERNMENT HEALTH INSURANCE (77%); SENIOR CITIZENS (76%); COLLECTIVE BARGAINING (74%); FACTORY WORKERS (73%); LAW &amp; LEGAL SYSTEM (73%); MANUFACTURING FACILITIES (73%); WORKER CATEGORIES (73%); CIVIL SERVICES (72%); NATIONAL HEALTH INSURANCE (70%); CONSERVATISM (63%); RESEARCH INSTITUTES (50%); Impact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(90%); MEDICAID (89%); MEDICARE (89%); HEALTH INSURANCE (78%); HOME HEALTH CARE (78%); GOVERNMENT HEALTH INSURANCE (77%); FACTORY WORKERS (73%); MANUFACTURING FACILITIES (73%); NATIONAL HEALTH INSURANCE (70%)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GRAND RAPIDS, MI, USA (79%); MICHIGAN, USA (97%)</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76"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979"/>
          <w:headerReference w:type="default" r:id="rId2980"/>
          <w:footerReference w:type="even" r:id="rId2981"/>
          <w:footerReference w:type="default" r:id="rId2982"/>
          <w:headerReference w:type="first" r:id="rId2983"/>
          <w:footerReference w:type="first" r:id="rId2984"/>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985" w:history="1">
        <w:r>
          <w:rPr>
            <w:rFonts w:ascii="arial" w:eastAsia="arial" w:hAnsi="arial" w:cs="arial"/>
            <w:b/>
            <w:i/>
            <w:strike w:val="0"/>
            <w:color w:val="0077CC"/>
            <w:sz w:val="28"/>
            <w:u w:val="single"/>
            <w:vertAlign w:val="baseline"/>
          </w:rPr>
          <w:t>'A very good person': Trump lauds Michigan's Democratic governor during White House visit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12:41 AM EST</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 Anderson, USA TODAY</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7" style="position:absolute;z-index:25217843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hyperlink r:id="rId2986" w:history="1">
        <w:r>
          <w:rPr>
            <w:rFonts w:ascii="arial" w:eastAsia="arial" w:hAnsi="arial" w:cs="arial"/>
            <w:b w:val="0"/>
            <w:i/>
            <w:strike w:val="0"/>
            <w:color w:val="0077CC"/>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xml:space="preserve"> loves to skewer his political opponents, but he had nothing but praise for Michigan's Democratic Gov.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during a White House visit Wednesday.</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response to the meeting wasn't as enthusiastic.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Harris campaign ally visited the White House to advocate for issues important to her state, including keeping an Air National Guard base open and an invasive species out of Lake Michigan.</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ended up being on hand in the Oval Office while Trump signed executive orders and took questions on a range of issues, some prosaic and others highly controversial, for nearly an hour. Trump </w:t>
      </w:r>
      <w:hyperlink r:id="rId2987"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two presidential memoranda revoking security clearances for former Homeland Security officials, one who angered him for saying the 2020 election was secure and another who wrote a critical book about him. He also signed an order rolling back water conservation standards for showerheads.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guilty of treason if you want to know the truth," Trump said of Miles Taylor, one of the officials he revoked clearances for.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discussing the other official, Christopher Krebs, Trump slammed his assessment that the 2020 election was the most secure in U.S. history.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corrupt election," Trump said. "They used COVID to cheat."</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stood by watching with Trump administration officials and the media.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potential 2028 presidential contender later said she wasn't aware she would be pulled into the executive order signing event.</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was surprised that she was brought into the Oval Office during </w:t>
      </w:r>
      <w:hyperlink r:id="rId2988" w:history="1">
        <w:r>
          <w:rPr>
            <w:rFonts w:ascii="arial" w:eastAsia="arial" w:hAnsi="arial" w:cs="arial"/>
            <w:b w:val="0"/>
            <w:i/>
            <w:strike w:val="0"/>
            <w:noProof w:val="0"/>
            <w:color w:val="0077CC"/>
            <w:position w:val="0"/>
            <w:sz w:val="20"/>
            <w:u w:val="single"/>
            <w:vertAlign w:val="baseline"/>
          </w:rPr>
          <w:t>President Trump</w:t>
        </w:r>
      </w:hyperlink>
      <w:r>
        <w:rPr>
          <w:rFonts w:ascii="arial" w:eastAsia="arial" w:hAnsi="arial" w:cs="arial"/>
          <w:b w:val="0"/>
          <w:i w:val="0"/>
          <w:strike w:val="0"/>
          <w:noProof w:val="0"/>
          <w:color w:val="000000"/>
          <w:position w:val="0"/>
          <w:sz w:val="20"/>
          <w:u w:val="none"/>
          <w:vertAlign w:val="baseline"/>
        </w:rPr>
        <w:t>’s press conference without any notice of the subject matter," the spokesperson said. "Her presence is not an endorsement of the actions taken or statements made at that event.”</w:t>
      </w:r>
    </w:p>
    <w:p>
      <w:pPr>
        <w:pStyle w:val="Normal150"/>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What the Trump administration means for you: </w:t>
      </w:r>
      <w:hyperlink r:id="rId2989" w:history="1">
        <w:r>
          <w:rPr>
            <w:rFonts w:ascii="arial" w:eastAsia="arial" w:hAnsi="arial" w:cs="arial"/>
            <w:b/>
            <w:i/>
            <w:strike w:val="0"/>
            <w:noProof w:val="0"/>
            <w:color w:val="0077CC"/>
            <w:position w:val="0"/>
            <w:sz w:val="20"/>
            <w:u w:val="single"/>
            <w:vertAlign w:val="baseline"/>
          </w:rPr>
          <w:t>Sign up</w:t>
        </w:r>
      </w:hyperlink>
      <w:r>
        <w:rPr>
          <w:rFonts w:ascii="arial" w:eastAsia="arial" w:hAnsi="arial" w:cs="arial"/>
          <w:b/>
          <w:i/>
          <w:strike w:val="0"/>
          <w:noProof w:val="0"/>
          <w:color w:val="000000"/>
          <w:position w:val="0"/>
          <w:sz w:val="20"/>
          <w:u w:val="none"/>
          <w:vertAlign w:val="baseline"/>
        </w:rPr>
        <w:t xml:space="preserve"> for USA TODAY's On Politics newsletter.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meanwhile, was eager to play up the "bipartisan" nature of protecting Lake Michigan as he faces intense partisan pushback to his whirlwind first two months in office, which has included rolling back dozens of </w:t>
      </w:r>
      <w:hyperlink r:id="rId2990" w:history="1">
        <w:r>
          <w:rPr>
            <w:rFonts w:ascii="arial" w:eastAsia="arial" w:hAnsi="arial" w:cs="arial"/>
            <w:b w:val="0"/>
            <w:i/>
            <w:strike w:val="0"/>
            <w:noProof w:val="0"/>
            <w:color w:val="0077CC"/>
            <w:position w:val="0"/>
            <w:sz w:val="20"/>
            <w:u w:val="single"/>
            <w:vertAlign w:val="baseline"/>
          </w:rPr>
          <w:t>environmental regulation</w:t>
        </w:r>
      </w:hyperlink>
      <w:r>
        <w:rPr>
          <w:rFonts w:ascii="arial" w:eastAsia="arial" w:hAnsi="arial" w:cs="arial"/>
          <w:b w:val="0"/>
          <w:i w:val="0"/>
          <w:strike w:val="0"/>
          <w:noProof w:val="0"/>
          <w:color w:val="000000"/>
          <w:position w:val="0"/>
          <w:sz w:val="20"/>
          <w:u w:val="none"/>
          <w:vertAlign w:val="baseline"/>
        </w:rPr>
        <w:t xml:space="preserve">s. And he was effusive in complimenting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a notable contrast to the harsh words he has for many other Democrats.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honored to have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from Michigan, great state of Michigan... she’s really done an excellent job. A very good person," Trump said.</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two-term governor who is term limited from running again,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campaigned against Trump. But since the election she </w:t>
      </w:r>
      <w:hyperlink r:id="rId2991" w:history="1">
        <w:r>
          <w:rPr>
            <w:rFonts w:ascii="arial" w:eastAsia="arial" w:hAnsi="arial" w:cs="arial"/>
            <w:b w:val="0"/>
            <w:i/>
            <w:strike w:val="0"/>
            <w:noProof w:val="0"/>
            <w:color w:val="0077CC"/>
            <w:position w:val="0"/>
            <w:sz w:val="20"/>
            <w:u w:val="single"/>
            <w:vertAlign w:val="baseline"/>
          </w:rPr>
          <w:t>has vowed</w:t>
        </w:r>
      </w:hyperlink>
      <w:r>
        <w:rPr>
          <w:rFonts w:ascii="arial" w:eastAsia="arial" w:hAnsi="arial" w:cs="arial"/>
          <w:b w:val="0"/>
          <w:i w:val="0"/>
          <w:strike w:val="0"/>
          <w:noProof w:val="0"/>
          <w:color w:val="000000"/>
          <w:position w:val="0"/>
          <w:sz w:val="20"/>
          <w:u w:val="none"/>
          <w:vertAlign w:val="baseline"/>
        </w:rPr>
        <w:t xml:space="preserve"> to work with him on issues that benefit Michigan residents. </w:t>
      </w:r>
    </w:p>
    <w:p>
      <w:pPr>
        <w:pStyle w:val="Normal150"/>
        <w:keepNext w:val="0"/>
        <w:spacing w:before="240" w:after="0" w:line="260" w:lineRule="atLeast"/>
        <w:ind w:left="0" w:right="0" w:firstLine="0"/>
        <w:jc w:val="both"/>
      </w:pPr>
      <w:hyperlink r:id="rId2992" w:history="1">
        <w:r>
          <w:rPr>
            <w:rFonts w:ascii="arial" w:eastAsia="arial" w:hAnsi="arial" w:cs="arial"/>
            <w:b w:val="0"/>
            <w:i/>
            <w:strike w:val="0"/>
            <w:color w:val="0077CC"/>
            <w:sz w:val="20"/>
            <w:u w:val="single"/>
            <w:vertAlign w:val="baseline"/>
          </w:rPr>
          <w:t>Link to Image</w:t>
        </w:r>
      </w:hyperlink>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Oval Office visit,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w:t>
      </w:r>
      <w:hyperlink r:id="rId2993" w:history="1">
        <w:r>
          <w:rPr>
            <w:rFonts w:ascii="arial" w:eastAsia="arial" w:hAnsi="arial" w:cs="arial"/>
            <w:b w:val="0"/>
            <w:i/>
            <w:strike w:val="0"/>
            <w:noProof w:val="0"/>
            <w:color w:val="0077CC"/>
            <w:position w:val="0"/>
            <w:sz w:val="20"/>
            <w:u w:val="single"/>
            <w:vertAlign w:val="baseline"/>
          </w:rPr>
          <w:t>delivered a speech</w:t>
        </w:r>
      </w:hyperlink>
      <w:r>
        <w:rPr>
          <w:rFonts w:ascii="arial" w:eastAsia="arial" w:hAnsi="arial" w:cs="arial"/>
          <w:b w:val="0"/>
          <w:i w:val="0"/>
          <w:strike w:val="0"/>
          <w:noProof w:val="0"/>
          <w:color w:val="000000"/>
          <w:position w:val="0"/>
          <w:sz w:val="20"/>
          <w:u w:val="none"/>
          <w:vertAlign w:val="baseline"/>
        </w:rPr>
        <w:t xml:space="preserve"> near the White House that criticized Trump's approach to tariffs while also pointing out areas of agreement.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share the president's goal of bringing good-paying manufacturing jobs back, it's got to be done right,"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said.</w:t>
      </w:r>
    </w:p>
    <w:p>
      <w:pPr>
        <w:pStyle w:val="Normal15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's Washington speech could increase speculation that she is eyeing a presidential bid in 2028. She co-chaired Democrat </w:t>
      </w:r>
      <w:hyperlink r:id="rId2994"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2024 campaign and </w:t>
      </w:r>
      <w:hyperlink r:id="rId2995" w:history="1">
        <w:r>
          <w:rPr>
            <w:rFonts w:ascii="arial" w:eastAsia="arial" w:hAnsi="arial" w:cs="arial"/>
            <w:b w:val="0"/>
            <w:i/>
            <w:strike w:val="0"/>
            <w:noProof w:val="0"/>
            <w:color w:val="0077CC"/>
            <w:position w:val="0"/>
            <w:sz w:val="20"/>
            <w:u w:val="single"/>
            <w:vertAlign w:val="baseline"/>
          </w:rPr>
          <w:t xml:space="preserve">was viewed </w:t>
        </w:r>
      </w:hyperlink>
      <w:r>
        <w:rPr>
          <w:rFonts w:ascii="arial" w:eastAsia="arial" w:hAnsi="arial" w:cs="arial"/>
          <w:b w:val="0"/>
          <w:i w:val="0"/>
          <w:strike w:val="0"/>
          <w:noProof w:val="0"/>
          <w:color w:val="000000"/>
          <w:position w:val="0"/>
          <w:sz w:val="20"/>
          <w:u w:val="none"/>
          <w:vertAlign w:val="baseline"/>
        </w:rPr>
        <w:t>as a possible running mate.</w:t>
      </w:r>
    </w:p>
    <w:p>
      <w:pPr>
        <w:pStyle w:val="Normal15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996" w:history="1">
        <w:r>
          <w:rPr>
            <w:rFonts w:ascii="arial" w:eastAsia="arial" w:hAnsi="arial" w:cs="arial"/>
            <w:b w:val="0"/>
            <w:i/>
            <w:strike w:val="0"/>
            <w:noProof w:val="0"/>
            <w:color w:val="0077CC"/>
            <w:position w:val="0"/>
            <w:sz w:val="20"/>
            <w:u w:val="single"/>
            <w:vertAlign w:val="baseline"/>
          </w:rPr>
          <w:t>'A very good person': Trump lauds Michigan's Democratic governor during White House visit</w:t>
        </w:r>
      </w:hyperlink>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78" style="position:absolute;z-index:252179456"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BODIES &amp; OFFICES (90%); GOVERNORS (90%); PUBLIC OFFICIALS (90%); US DEMOCRATIC PARTY (90%); US STATE GOVERNMENT (90%); EXECUTIVE ORDERS (89%); POLITICS (89%); BIPARTISANSHIP (79%); HEADS OF GOVERNMENT ELECTIONS (79%); PARTISANSHIP (79%); US PRESIDENTIAL CANDIDATES 2012 (79%); US PRESIDENTS (79%); AGREEMENTS (78%); BLUE COLLAR WORKERS (78%); NATIONAL SECURITY &amp; FOREIGN RELATIONS (78%); POLITICAL CANDIDATES (78%); POLITICAL PARTIES (78%); PRESS CONFERENCES (78%); US PRESIDENTIAL ELECTIONS (78%); ENVIRONMENTAL LAW (76%); LAKES (76%); NATIONAL SECURITY (76%); SUSTAINABLE WATER MANAGEMENT (76%); NEGATIVE NEWS (75%); CONSERVATION (73%); TAXES &amp; TAXATION (68%); WATER CONSERVATION (68%); WATER RESOURCES (68%); INVASIVE SPECIES (56%); HISTORY (51%); ENVIRONMENTAL REGULATION &amp; POLICY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(56%)</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(78%); SUSTAINABLE WATER MANAGEMENT (76%); WATER CONSERVATION (68%)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GRETCHEN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WHITMER</w:t>
      </w:r>
      <w:r>
        <w:rPr>
          <w:rFonts w:ascii="arial" w:eastAsia="arial" w:hAnsi="arial" w:cs="arial"/>
          <w:b w:val="0"/>
          <w:i w:val="0"/>
          <w:strike w:val="0"/>
          <w:noProof w:val="0"/>
          <w:color w:val="000000"/>
          <w:position w:val="0"/>
          <w:sz w:val="20"/>
          <w:u w:val="none"/>
          <w:vertAlign w:val="baseline"/>
        </w:rPr>
        <w:t xml:space="preserve"> (92%); DONALD TRUMP (89%)</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(95%); LAKE MICHIGAN (92%); KYUSHU, JAPAN (58%); UNITED STATES (94%); ASIA (90%); EASTERN ASIA (79%); JAPAN (79%); Michigan, Tennessee &amp; Oita Prefecture; United States &amp; Japan; Americas, Northern America; Asia, Eastern Asia</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50"/>
      </w:pPr>
    </w:p>
    <w:p>
      <w:pPr>
        <w:pStyle w:val="Normal150"/>
        <w:ind w:left="200"/>
      </w:pPr>
      <w:r>
        <w:br/>
      </w:r>
      <w:r>
        <w:pict>
          <v:line id="_x0000_s1579" style="position:absolute;z-index:2521804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GOVERNOR GRETCHEN WHITMER "TRUE GRETCH"</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Gretchen Whitmer Reacts to Viral Oval Office Photo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Gretchen Whitmer Tries to Distance Herself From Trump Amid Backlash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Gretchen Whitmer Addresses Viral Oval Office Moment: 'I'm Not Happy'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Gretchen Whitmer ribbed online for seeming to hide face in Oval Office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Democrat Gretchen Whitmer tries to distance herself from Oval Office visit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Gretchen Whitmer Addresses Viral Photo Of Her Trying to Hide Trump Oval Office Meeting: 'That's All It Was'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Gretchen Whitmer's Viral Image From Trump Meeting Kicks Up Storm On Social Media: 'Lost 2028 Bid...'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Trump praises Dem Gov. Gretchen Whitmer after slamming her last year: 'Very good person'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Gretchen Whitmer delivers D.C. speech, meets with Trump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GRETCHEN WHITMER "TRUE GRETCH"</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Everyone's saying the same thing about Michigan Dem. Gov. Gretchen Whitmer's trip to see Trump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'She Was So Bad': Mark Halperin And Sean Spicer Team Up To Cast Doubt On Gretchen Whitmer's Presidential Prospects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Michigan Dem Gov. Gretchen Whitmer reveals the real reason for THAT Oval Office moment with Trump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Gretchen Whitmer Accused of Trying to Hide in Viral Oval Office Photo</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GOP ex- Michigan Attorney General Mike Cox joins governors race to replace Gretchen Whitmer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GOP ex- Michigan Attorney General Mike Cox joins governors race to replace Gretchen Whitmer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The plight of boys and men, once sidelined by Democrats, is now a priority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The road ahead is bipartisan, Whitmer says in address at Detroit Auto Show</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GOP ex- Michigan Attorney General Mike Cox joins governors race to replace Gretchen Whitmer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GOP ex- Michigan Attorney General Mike Cox joins governors race to replace Gretchen Whitmer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Gretchen Whitmer criticizes Trump's tariff policy while maintaining bipartisan tone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Gretchen Whitmer Apologizes for Doritos Video 'Mocking' Catholics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Democrat Gov. Mocked for Brutal Viral Photo of Her 'Hiding' Behind Binders at WH Meeting With Trump</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Gretchen Whitmer's unexpected Oval Office invite highlights balancing act with Trump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Resistance Democrat Gretchen Whitmer Now 'Looking To Collaborate' With Trump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How to watch Gov. Gretchen Whitmer's seventh State of the State address on Wednesday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Gretchen Whitmer — Gretchen Whitmer!! — questions vaccine mandates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Michigan Governor Gretchen Whitmer At The Rubicon- To Sign Or Not To Sign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Michigan Gov. Gretchen Whitmer says Vance is a better debater than Trump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Whitmer optimistic that 'competitive' state House races will keep Dems in majority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Gretchen Whitmer Apologizes For Bizarre Doritos TikTok Stunt After Catholic Outrage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Gretchen Whitmer Definitively Rules Herself Out of Veepstakes on Morning Joe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Trump-endorsed Tudor Dixon considers another Michigan election campaign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Shapiro tells Trump to 'stop sh-t-talking America ' following Detroit comments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Maryland Governor Talks to Miniature Gretchen Whitmer Doll in Bizarre Video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Michigan Gov. Gretchen Whitmer tells DNC convention crowd: 'She gets us'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Embattled Michigan Gov. Gretchen Whitmer addresses her political future: 'I ain't going anywhere'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Democrat Governor Says She Agrees With Trump On End Goals For Manufacturing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The Monday Memo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Gretchen Whitmer Just Did Something Very Weird With Doritos And A Girl On Her Knees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Gov. Gretchen Whitmer on Biden cognitive test: 'I don't think it would hurt.'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RAK Ruler welcomes Michigan Governor, witnesses signing of agreement aimed at driving innovation, economic growth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Ras Al Khaimah Ruler welcomes Michigan Governor, witnesses signing of agreement aimed at driving innovation, economic growth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Who is Gretchen Whitmer? Will the Michigan governor become Harris' running mate?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ONE-ON-ONE WITH GRETCHEN WHITMER MICHIGAN GOVERNOR ON HER NEW BOOK &amp; BIDEN CAMPAIGN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Jocelyn Benson Announces Bid to Replace Gretchen Whitmer in Michigan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Michigan Gov. Gretchen Whitmer rejects calls to 'Draft Gretch' for president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On Annual Advocacy Day, Headlined By Governor Gretchen Whitmer, Michigan House Passes Critical Community Violence Intervention Legislation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Appeals court upholds convictions of 2 men in plot to kidnap Michigan Gov. Gretchen Whitmer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Martha Teichner With Michigan Governor, Gretchen Whitmer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Texas Democratic Party: Governor Gretchen Whitmer to Attend 2024 Texas Democratic Convention as Keynote Speaker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Whitmer says record pre-K enrollment will save Michigan families $10K per year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Whitmer Attacks Trump’s Tariffs, but Avoids Attacking Trump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Gretchen Whitmer labels Trump 'deranged' after his comments on women and abortion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Gretchen Whitmer's Chances of Beating Donald Trump: Poll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2028 hopeful slammed by fellow Democrats for palling around with Trump in Oval Office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GOV. GRETCHEN WHITMER (D- MICH. ), A BIDEN CAMPAIGN NATIONAL CO-CHAIR, IS INTERVIEWED ON FACE THE NATION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Michigan Gov. Gretchen Whitmer Takes Shot At NFL Rival During Campaign Rally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Gretchen Whitmer labels Trump ‘deranged’ after his comments on women and abortion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Michigan asks for Trump's help to deal with ice storm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Gretchen Whitmer Rallies Michigan Democrats as Election Day Nears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Center for Automotive Research Announces Michigan Governor Gretchen Whitmer, as Keynote Speaker for Management Briefing Seminars (MBS)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Whitmer vows to fight for healthy climate plan, while expanding home energy rebates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Who is Chris Swanson? Sheriff Wants to Succeed Gretchen Whitmer in Michigan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Michigan asks for Trump's help to deal with ice storm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Kamala Harris, Gretchen Whitmer Caught In 'Fake' Hot Mic Blunder: 'I Didn't Realize'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Submarine manufacturing program unveiled by Whitmer and national leaders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Gavin Newsom and Gretchen Whitmer, Democratic hopefuls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Dangit, Gretchen Whitmer Did The Lesbian Dorito Eucharist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Michigan task force releases recommendations to curb gun violence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Gretchen Whitmer calls Trump 'deranged' over his abortion remarks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GOP Rep. John James Announces He's Throwing Hat In Ring To Succeed Gretchen Whitmer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Kamala Harris caught spilling 'all the family secrets' in hot mic moment with Gretchen Whitmer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2028 Already? CBS Fawns Over Michigan Dem Gretchen Whitmer, 'Superpower' of Listening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Gavin Newsom and Gretchen Whitmer, the other contenders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ADL Head Hits Gretchen Whitmer for Dodging On Rep. Tlaib's Anti-Semitic Comments About MI AG: 'Speak Out Unequivocally'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Kamala Harris, Gavin Newsom and Gretchen Whitmer candidates to replace Biden nominee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Rep. John James of Michigan Announces Bid for Governor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'She knows us': Whitmer talks grit, groceries and the promise of a Harris presidency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Gretchen Whitmer calls Trump ‘deranged’ after comments on abortion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Gretchen Whitmer's chance for wide-ranging legacy derailed by botched legislative session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Donald Trump sues Gretchen Whitmer for making VA medical centers a designated voter registration site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As the Michigan Governor Attacks Trump's Tariffs, She Sidesteps Attacking Trump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'DUKAKIS IN THE TANK FOR THE 21ST CENTURY': JMart COOKS Whitmer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Whitmer and gun safety advocates talk next steps to prevent future shootings in Michigan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Colbert Jokes to Gretchen Whitmer's Face That She Rushed Out 'Slender' Memoir Just in Time to Replace Biden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Michigan Gov. Gretchen Whitmer: I have not been vetted as Kamala Harris' running mate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Whitmer and gun safety advocates talk next steps to prevent future shootings in Michigan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Gretchen Whitmer Calls Trump's Bizarre Rant About Women and Abortion 'Deranged'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THIS WEEK WITH GEORGE STEPHANOPOULOS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'FULL OF SH*T': Gretchen Whitmer Denies Report Claiming She Said Biden Couldn't Win Michigan After Debate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Mich. Gov. Whitmer Announces Contest for Lions Logo Drawing Ahead of First Playoff Game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At MSU book tour event, Whitmer again says she has no plans to seek national office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GOVERNOR GRETCHEN WHITMER TO KEYNOTE DFL FOUNDERS DAY DINNER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Gretchen Whitmer Dismisses Being Kamala Harris's VP: 'Everyone Is Always Suspicious'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Another one bites the dust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Gretchen Whitmer Says She Won’t Run for President Even if Biden Steps Aside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George Santos and Gretchen Whitmer: Separated at Birth?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THE VIEW</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'Disgusting': Gretchen Whitmer says sorry for Dorito-feeding video after Catholics say 'zero votes for Harris'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Meeting with Trump ‘f-----g disastrous’ for Democrat presidential hopeful</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Whitmer won't join governors' group focused on safeguarding democracy</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Whitmer issues Muslim American Heritage Month proclamation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Gov. Whitmer Announces Contest for Lions Logo Drawing Ahead of First Playoff Game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'Hitting Your Own Hand': Democratic Governor Fires Shot at Potential 2028 Rival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Gov. Whitmer, Lt. Gov. Gilchrist Thank Sen. Gary Peters for Service to Michigan</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Gov. Gretchen Whitmer visits SVSU ahead of 2024 Presidential Election</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President Trump's whiplash on tariffs leaves GOP frustrated</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Construction on US -131 south of Grand Rapids set to begin again, slated to end this year</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Whitmer catches further criticism as delay in filling vacant Michigan Senate seat continues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Harris cements place as bettor's top Dem., Trump's odds lengthen after Biden drops out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Governor Whitmer Announces Art Contest for 2025 State of the State Program</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Who is Michigan Gov. Gretchen Whitmer?</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Gretchen Whitmer Fell Into Trump’s Tariff Trap</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Michigan Gov. Gretchen Whitmer insists Biden can win her state and says she's behind him 100%</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Whitmer says Michigan 'deserves leaders who know us and see us,' while introducing Walz in Detroit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Michigan Gov. Gretchen Whitmer insists Biden can win her state and says she's behind him 100%</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MIGOP LAUNCHES ATTACK ON GRETCHEN WHITMER FOR FAILURE TO "FIX THE DAMN ROADS"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WHITMER, DINGELL SOUND ALARM ABOUT POTENTIAL MEDICAID CUTS, WHAT IT MEANS FOR MICHIGAN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MIGOP LAUNCHES ATTACK ON GRETCHEN WHITMER FOR FAILURE TO "FIX THE DAMN ROADS"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Michigan Gov. Gretchen Whitmer insists Biden can win her state and says she's behind him 100%</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Michigan Gov. Gretchen Whitmer insists Biden can win her state and says she's behind him 100%</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Formerly calling her the #8216;woman in Michigan ', Trump praises Whitmer during Oval Office visit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'Disingenuous at best': Gretchen Whitmer hits Kristi Noem, other GOP officials over contraception bill</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Gretchen Whitmer is really good at having it all</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Whitmer directs DHHS to prepare report detailing how federal Medicaid cuts would impact Michigan</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'Dismiss the entire complaint': Trump's 'meritless' Gretchen Whitmer lawsuit over VA voter registration sites doesn't 'speak for veterans,' group says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Whitmer directs DHHS to prepare report detailing how federal Medicaid cuts would impact Michigan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Gov. Gretchen Whitmer to give 'What's Next' address with fall priorities Aug. 30</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Two Convicted in Plot to Kidnap Michigan Gov. Gretchen Whitmer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Catholic League blasts Whitmer for mocking Eucharist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Gretchen Whitmer apologizes for feeding chip to podcaster after Catholic backlash</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GOV. GRETCHEN WHITMER (D- MICH. ), A BIDEN REELECTION CAMPAIGN NATIONAL CO-CHAIR, IS INTERVIEWED ON STATE OF THE UNION</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Gov. Gretchen Whitmer's support for paid family, medical leave gets fuzzy</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Nobody Is buying what Gretchen Whitmer is selling</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Last sentencings are on docket in 2020 plot to kidnap Michigan Gov. Gretchen Whitmer</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Governor Whitmer Makes Appointment to the Bench</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Gretchen Whitmer Reconciles Christianity With Moonbattery</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Donald Trump Gets Bad News in Voter Fraud Lawsuit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Gretchen Whitmer just did all of us a huge favor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Democratic National Convention Fourth Night: Kamala Harris' Speech Finishes Week; Lineup Also Includes Gretchen Whitmer, Adam Kinzinger</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CNN NEWS CENTRAL INTERVIEW WITH GOV. GRETCHEN WHITMER (D- MI )</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EMILY's List Congratulates Gretchen Whitmer on Her Reelection as Governor of Michigan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HARRIS IN BATTLEGROUND MICHIGAN VICE PRESIDENT FOCUSES ON ECONOMY WITH EIGHT DAYS TO GO</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GOV. GRETCHEN WHITMER (D- MICH. ) IS INTERVIEWED ON STATE OF THE UNION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Michigan Governor Gretchen Whitmer's Memoir Jumps to The Top of Best-Seller Lists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Whitmer signs $23.4B school budget in Flint amid criticism over funding for students, programs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Gov. Gretchen Whitmer just made it possible for 35,000 Michigan home health workers to unionize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'A very good person': Trump lauds Michigan 's Democratic governor during White House visit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1FBA53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21ACD99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2BE03340"/>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36DD964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4B12306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5BC60742"/>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67C6A13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6C78EF7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644D12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E8BE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CB9FAD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31"/>
  </w:num>
  <w:num w:numId="9">
    <w:abstractNumId w:val="35"/>
  </w:num>
  <w:num w:numId="10">
    <w:abstractNumId w:val="33"/>
  </w:num>
  <w:num w:numId="11">
    <w:abstractNumId w:val="25"/>
  </w:num>
  <w:num w:numId="12">
    <w:abstractNumId w:val="28"/>
  </w:num>
  <w:num w:numId="13">
    <w:abstractNumId w:val="29"/>
  </w:num>
  <w:num w:numId="14">
    <w:abstractNumId w:val="34"/>
  </w:num>
  <w:num w:numId="15">
    <w:abstractNumId w:val="26"/>
  </w:num>
  <w:num w:numId="16">
    <w:abstractNumId w:val="32"/>
  </w:num>
  <w:num w:numId="17">
    <w:abstractNumId w:val="27"/>
  </w:num>
  <w:num w:numId="18">
    <w:abstractNumId w:val="30"/>
  </w:num>
  <w:num w:numId="19">
    <w:abstractNumId w:val="7"/>
  </w:num>
  <w:num w:numId="20">
    <w:abstractNumId w:val="8"/>
  </w:num>
  <w:num w:numId="21">
    <w:abstractNumId w:val="9"/>
  </w:num>
  <w:num w:numId="22">
    <w:abstractNumId w:val="10"/>
  </w:num>
  <w:num w:numId="23">
    <w:abstractNumId w:val="11"/>
  </w:num>
  <w:num w:numId="24">
    <w:abstractNumId w:val="12"/>
  </w:num>
  <w:num w:numId="25">
    <w:abstractNumId w:val="13"/>
  </w:num>
  <w:num w:numId="26">
    <w:abstractNumId w:val="14"/>
  </w:num>
  <w:num w:numId="27">
    <w:abstractNumId w:val="15"/>
  </w:num>
  <w:num w:numId="28">
    <w:abstractNumId w:val="16"/>
  </w:num>
  <w:num w:numId="29">
    <w:abstractNumId w:val="17"/>
  </w:num>
  <w:num w:numId="30">
    <w:abstractNumId w:val="18"/>
  </w:num>
  <w:num w:numId="31">
    <w:abstractNumId w:val="19"/>
  </w:num>
  <w:num w:numId="32">
    <w:abstractNumId w:val="20"/>
  </w:num>
  <w:num w:numId="33">
    <w:abstractNumId w:val="21"/>
  </w:num>
  <w:num w:numId="34">
    <w:abstractNumId w:val="22"/>
  </w:num>
  <w:num w:numId="35">
    <w:abstractNumId w:val="23"/>
  </w:num>
  <w:num w:numId="3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rFonts w:ascii="arial" w:eastAsia="arial" w:hAnsi="arial" w:cs="arial"/>
      <w:sz w:val="20"/>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rFonts w:ascii="arial" w:eastAsia="arial" w:hAnsi="arial" w:cs="arial"/>
      <w:sz w:val="20"/>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rFonts w:ascii="arial" w:eastAsia="arial" w:hAnsi="arial" w:cs="arial"/>
      <w:sz w:val="20"/>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rFonts w:ascii="arial" w:eastAsia="arial" w:hAnsi="arial" w:cs="arial"/>
      <w:sz w:val="20"/>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19.xml" /><Relationship Id="rId1000" Type="http://schemas.openxmlformats.org/officeDocument/2006/relationships/hyperlink" Target="https://www.freep.com/story/news/politics/2024/06/29/biden-debate-calls-whitmer-run-president/74245130007/" TargetMode="External" /><Relationship Id="rId1001" Type="http://schemas.openxmlformats.org/officeDocument/2006/relationships/hyperlink" Target="https://www.freep.com/story/news/politics/2024/06/29/biden-debate-calls-whitmer-run-president/74245130007/" TargetMode="External" /><Relationship Id="rId1002" Type="http://schemas.openxmlformats.org/officeDocument/2006/relationships/hyperlink" Target="https://www.usatoday.com/story/news/politics/elections/2024/07/01/michigan-governor-rejects-biden-replacement-calls/74266796007/" TargetMode="External" /><Relationship Id="rId1003" Type="http://schemas.openxmlformats.org/officeDocument/2006/relationships/hyperlink" Target="https://www.usatoday.com/story/news/politics/elections/2024/07/01/michigan-governor-rejects-biden-replacement-calls/74266796007/" TargetMode="External" /><Relationship Id="rId1004" Type="http://schemas.openxmlformats.org/officeDocument/2006/relationships/hyperlink" Target="https://www.usatoday.com/story/news/politics/elections/2024/07/01/michigan-governor-rejects-biden-replacement-calls/74266796007/" TargetMode="External" /><Relationship Id="rId1005" Type="http://schemas.openxmlformats.org/officeDocument/2006/relationships/hyperlink" Target="https://www.usatoday.com/story/news/politics/elections/2024/07/01/michigan-governor-rejects-biden-replacement-calls/74266796007/" TargetMode="External" /><Relationship Id="rId1006" Type="http://schemas.openxmlformats.org/officeDocument/2006/relationships/hyperlink" Target="https://www.usatoday.com/story/news/politics/elections/2024/07/01/michigan-governor-rejects-biden-replacement-calls/74266796007/" TargetMode="External" /><Relationship Id="rId1007" Type="http://schemas.openxmlformats.org/officeDocument/2006/relationships/header" Target="header148.xml" /><Relationship Id="rId1008" Type="http://schemas.openxmlformats.org/officeDocument/2006/relationships/header" Target="header149.xml" /><Relationship Id="rId1009" Type="http://schemas.openxmlformats.org/officeDocument/2006/relationships/footer" Target="footer148.xml" /><Relationship Id="rId101" Type="http://schemas.openxmlformats.org/officeDocument/2006/relationships/footer" Target="footer20.xml" /><Relationship Id="rId1010" Type="http://schemas.openxmlformats.org/officeDocument/2006/relationships/footer" Target="footer149.xml" /><Relationship Id="rId1011" Type="http://schemas.openxmlformats.org/officeDocument/2006/relationships/header" Target="header150.xml" /><Relationship Id="rId1012" Type="http://schemas.openxmlformats.org/officeDocument/2006/relationships/footer" Target="footer150.xml" /><Relationship Id="rId1013" Type="http://schemas.openxmlformats.org/officeDocument/2006/relationships/hyperlink" Target="https://advance.lexis.com/api/document?collection=news&amp;id=urn:contentItem:6FMX-NRN3-RTMM-T0X6-00000-00&amp;context=1519360" TargetMode="External" /><Relationship Id="rId1014" Type="http://schemas.openxmlformats.org/officeDocument/2006/relationships/hyperlink" Target="https://advance.lexis.com/api/document?collection=news&amp;id=urn:contentItem:6FMX-NRN3-RTMM-T0X6-00000-00&amp;context=1519360" TargetMode="External" /><Relationship Id="rId1015" Type="http://schemas.openxmlformats.org/officeDocument/2006/relationships/hyperlink" Target="https://advance.lexis.com/api/document?collection=news&amp;id=urn:contentItem:6FMX-NRN3-RTMM-T0X6-00000-00&amp;context=1519360" TargetMode="External" /><Relationship Id="rId1016" Type="http://schemas.openxmlformats.org/officeDocument/2006/relationships/hyperlink" Target="https://advance.lexis.com/api/document?collection=news&amp;id=urn:contentItem:6FMX-NRN3-RTMM-T0X6-00000-00&amp;context=1519360" TargetMode="External" /><Relationship Id="rId1017" Type="http://schemas.openxmlformats.org/officeDocument/2006/relationships/hyperlink" Target="https://advance.lexis.com/api/document?collection=news&amp;id=urn:contentItem:6FMX-NRN3-RTMM-T0X6-00000-00&amp;context=1519360" TargetMode="External" /><Relationship Id="rId1018" Type="http://schemas.openxmlformats.org/officeDocument/2006/relationships/image" Target="media/image10.jpeg" /><Relationship Id="rId1019" Type="http://schemas.openxmlformats.org/officeDocument/2006/relationships/hyperlink" Target="https://www.everytown.org/press/on-annual-advocacy-day-headlined-by-governor-gretchen-whitmer-michigan-house-passes-critical-community-violence-intervention-legislation/" TargetMode="External" /><Relationship Id="rId102" Type="http://schemas.openxmlformats.org/officeDocument/2006/relationships/header" Target="header21.xml" /><Relationship Id="rId1020" Type="http://schemas.openxmlformats.org/officeDocument/2006/relationships/hyperlink" Target="https://www.everytown.org/press/on-annual-advocacy-day-headlined-by-governor-gretchen-whitmer-michigan-house-passes-critical-community-violence-intervention-legislation/" TargetMode="External" /><Relationship Id="rId1021" Type="http://schemas.openxmlformats.org/officeDocument/2006/relationships/hyperlink" Target="https://www.everytown.org/press/on-annual-advocacy-day-headlined-by-governor-gretchen-whitmer-michigan-house-passes-critical-community-violence-intervention-legislation/" TargetMode="External" /><Relationship Id="rId1022" Type="http://schemas.openxmlformats.org/officeDocument/2006/relationships/hyperlink" Target="https://www.everytown.org/press/on-annual-advocacy-day-headlined-by-governor-gretchen-whitmer-michigan-house-passes-critical-community-violence-intervention-legislation/" TargetMode="External" /><Relationship Id="rId1023" Type="http://schemas.openxmlformats.org/officeDocument/2006/relationships/hyperlink" Target="https://www.everytown.org/press/on-annual-advocacy-day-headlined-by-governor-gretchen-whitmer-michigan-house-passes-critical-community-violence-intervention-legislation/" TargetMode="External" /><Relationship Id="rId1024" Type="http://schemas.openxmlformats.org/officeDocument/2006/relationships/header" Target="header151.xml" /><Relationship Id="rId1025" Type="http://schemas.openxmlformats.org/officeDocument/2006/relationships/header" Target="header152.xml" /><Relationship Id="rId1026" Type="http://schemas.openxmlformats.org/officeDocument/2006/relationships/footer" Target="footer151.xml" /><Relationship Id="rId1027" Type="http://schemas.openxmlformats.org/officeDocument/2006/relationships/footer" Target="footer152.xml" /><Relationship Id="rId1028" Type="http://schemas.openxmlformats.org/officeDocument/2006/relationships/header" Target="header153.xml" /><Relationship Id="rId1029" Type="http://schemas.openxmlformats.org/officeDocument/2006/relationships/footer" Target="footer153.xml" /><Relationship Id="rId103" Type="http://schemas.openxmlformats.org/officeDocument/2006/relationships/footer" Target="footer21.xml" /><Relationship Id="rId1030" Type="http://schemas.openxmlformats.org/officeDocument/2006/relationships/hyperlink" Target="https://advance.lexis.com/api/document?collection=news&amp;id=urn:contentItem:6FGJ-8223-RT4J-X0G4-00000-00&amp;context=1519360" TargetMode="External" /><Relationship Id="rId1031" Type="http://schemas.openxmlformats.org/officeDocument/2006/relationships/hyperlink" Target="https://advance.lexis.com/api/document?collection=news&amp;id=urn:contentItem:6FGJ-8223-RT4J-X0G4-00000-00&amp;context=1519360" TargetMode="External" /><Relationship Id="rId1032" Type="http://schemas.openxmlformats.org/officeDocument/2006/relationships/hyperlink" Target="https://advance.lexis.com/api/document?collection=news&amp;id=urn:contentItem:6FGJ-8223-RT4J-X0G4-00000-00&amp;context=1519360" TargetMode="External" /><Relationship Id="rId1033" Type="http://schemas.openxmlformats.org/officeDocument/2006/relationships/hyperlink" Target="https://advance.lexis.com/api/document?collection=news&amp;id=urn:contentItem:6FGJ-8223-RT4J-X0G4-00000-00&amp;context=1519360" TargetMode="External" /><Relationship Id="rId1034" Type="http://schemas.openxmlformats.org/officeDocument/2006/relationships/hyperlink" Target="https://www.michiganadvance.com/?utm_source=%5B%5BDELIVERY_RECIPIENT_CODE%5D%5D&amp;utm_medium=partner&amp;utm_campaign=newstex" TargetMode="External" /><Relationship Id="rId1035" Type="http://schemas.openxmlformats.org/officeDocument/2006/relationships/hyperlink" Target="https://newstex.com/?utm_source=%5B%5BDELIVERY_RECIPIENT_CODE%5D%5D&amp;utm_medium=partner&amp;utm_campaign=Michigan+Advance&amp;utm_id=10009804&amp;utm_content=STNW-10009804-544556755431252050038040" TargetMode="External" /><Relationship Id="rId1036" Type="http://schemas.openxmlformats.org/officeDocument/2006/relationships/hyperlink" Target="https://michiganadvance.com/blog/jury-convicts-two-suspects-in-whitmer-kidnapping-plot/" TargetMode="External" /><Relationship Id="rId1037" Type="http://schemas.openxmlformats.org/officeDocument/2006/relationships/hyperlink" Target="https://michiganadvance.com/blog/jury-convicts-two-suspects-in-whitmer-kidnapping-plot/" TargetMode="External" /><Relationship Id="rId1038" Type="http://schemas.openxmlformats.org/officeDocument/2006/relationships/hyperlink" Target="https://michiganadvance.com/blog/jury-convicts-two-suspects-in-whitmer-kidnapping-plot/" TargetMode="External" /><Relationship Id="rId1039" Type="http://schemas.openxmlformats.org/officeDocument/2006/relationships/hyperlink" Target="https://michiganadvance.com/2022/12/28/barry-croft-jr-sentenced-to-nearly-20-years-for-leadership-role-in-whitmer-kidnapping-plot/" TargetMode="External" /><Relationship Id="rId104" Type="http://schemas.openxmlformats.org/officeDocument/2006/relationships/hyperlink" Target="https://advance.lexis.com/api/document?collection=news&amp;id=urn:contentItem:6FJN-Y2N3-RSGM-X17M-00000-00&amp;context=1519360" TargetMode="External" /><Relationship Id="rId1040" Type="http://schemas.openxmlformats.org/officeDocument/2006/relationships/hyperlink" Target="https://michiganadvance.com/2022/12/27/fox-avoids-life-sentence-in-whitmer-kidnapping-plot-ordered-to-serve-16-years/" TargetMode="External" /><Relationship Id="rId1041" Type="http://schemas.openxmlformats.org/officeDocument/2006/relationships/hyperlink" Target="https://michiganadvance.com/2022/04/08/two-men-acquitted-in-whitmer-kidnapping-trial/" TargetMode="External" /><Relationship Id="rId1042" Type="http://schemas.openxmlformats.org/officeDocument/2006/relationships/hyperlink" Target="https://michiganadvance.com/2020/10/21/whitmer-biden-was-mad-when-he-called-after-murder-plot-arrests/" TargetMode="External" /><Relationship Id="rId1043" Type="http://schemas.openxmlformats.org/officeDocument/2006/relationships/header" Target="header154.xml" /><Relationship Id="rId1044" Type="http://schemas.openxmlformats.org/officeDocument/2006/relationships/header" Target="header155.xml" /><Relationship Id="rId1045" Type="http://schemas.openxmlformats.org/officeDocument/2006/relationships/footer" Target="footer154.xml" /><Relationship Id="rId1046" Type="http://schemas.openxmlformats.org/officeDocument/2006/relationships/footer" Target="footer155.xml" /><Relationship Id="rId1047" Type="http://schemas.openxmlformats.org/officeDocument/2006/relationships/header" Target="header156.xml" /><Relationship Id="rId1048" Type="http://schemas.openxmlformats.org/officeDocument/2006/relationships/footer" Target="footer156.xml" /><Relationship Id="rId1049" Type="http://schemas.openxmlformats.org/officeDocument/2006/relationships/hyperlink" Target="https://advance.lexis.com/api/document?collection=news&amp;id=urn:contentItem:67WC-9H21-JCS1-63GV-00000-00&amp;context=1519360" TargetMode="External" /><Relationship Id="rId105" Type="http://schemas.openxmlformats.org/officeDocument/2006/relationships/hyperlink" Target="https://advance.lexis.com/api/document?collection=news&amp;id=urn:contentItem:6FJN-Y2N3-RSGM-X17M-00000-00&amp;context=1519360" TargetMode="External" /><Relationship Id="rId1050" Type="http://schemas.openxmlformats.org/officeDocument/2006/relationships/hyperlink" Target="https://advance.lexis.com/api/document?collection=news&amp;id=urn:contentItem:67WC-9H21-JCS1-63GV-00000-00&amp;context=1519360" TargetMode="External" /><Relationship Id="rId1051" Type="http://schemas.openxmlformats.org/officeDocument/2006/relationships/hyperlink" Target="https://advance.lexis.com/api/document?collection=news&amp;id=urn:contentItem:67WC-9H21-JCS1-63GV-00000-00&amp;context=1519360" TargetMode="External" /><Relationship Id="rId1052" Type="http://schemas.openxmlformats.org/officeDocument/2006/relationships/hyperlink" Target="https://advance.lexis.com/api/document?collection=news&amp;id=urn:contentItem:67WC-9H21-JCS1-63GV-00000-00&amp;context=1519360" TargetMode="External" /><Relationship Id="rId1053" Type="http://schemas.openxmlformats.org/officeDocument/2006/relationships/header" Target="header157.xml" /><Relationship Id="rId1054" Type="http://schemas.openxmlformats.org/officeDocument/2006/relationships/header" Target="header158.xml" /><Relationship Id="rId1055" Type="http://schemas.openxmlformats.org/officeDocument/2006/relationships/footer" Target="footer157.xml" /><Relationship Id="rId1056" Type="http://schemas.openxmlformats.org/officeDocument/2006/relationships/footer" Target="footer158.xml" /><Relationship Id="rId1057" Type="http://schemas.openxmlformats.org/officeDocument/2006/relationships/header" Target="header159.xml" /><Relationship Id="rId1058" Type="http://schemas.openxmlformats.org/officeDocument/2006/relationships/footer" Target="footer159.xml" /><Relationship Id="rId1059" Type="http://schemas.openxmlformats.org/officeDocument/2006/relationships/hyperlink" Target="https://advance.lexis.com/api/document?collection=news&amp;id=urn:contentItem:6C05-1X91-JC11-144Y-00000-00&amp;context=1519360" TargetMode="External" /><Relationship Id="rId106" Type="http://schemas.openxmlformats.org/officeDocument/2006/relationships/hyperlink" Target="https://advance.lexis.com/api/document?collection=news&amp;id=urn:contentItem:6FJN-Y2N3-RSGM-X17M-00000-00&amp;context=1519360" TargetMode="External" /><Relationship Id="rId1060" Type="http://schemas.openxmlformats.org/officeDocument/2006/relationships/hyperlink" Target="https://advance.lexis.com/api/document?collection=news&amp;id=urn:contentItem:6C05-1X91-JC11-144Y-00000-00&amp;context=1519360" TargetMode="External" /><Relationship Id="rId1061" Type="http://schemas.openxmlformats.org/officeDocument/2006/relationships/hyperlink" Target="https://advance.lexis.com/api/document?collection=news&amp;id=urn:contentItem:6C05-1X91-JC11-144Y-00000-00&amp;context=1519360" TargetMode="External" /><Relationship Id="rId1062" Type="http://schemas.openxmlformats.org/officeDocument/2006/relationships/hyperlink" Target="https://advance.lexis.com/api/document?collection=news&amp;id=urn:contentItem:6C05-1X91-JC11-144Y-00000-00&amp;context=1519360" TargetMode="External" /><Relationship Id="rId1063" Type="http://schemas.openxmlformats.org/officeDocument/2006/relationships/hyperlink" Target="https://advance.lexis.com/api/document?collection=news&amp;id=urn:contentItem:6C05-1X91-JC11-144Y-00000-00&amp;context=1519360" TargetMode="External" /><Relationship Id="rId1064" Type="http://schemas.openxmlformats.org/officeDocument/2006/relationships/hyperlink" Target="https://www.texasdemocrats.org/media/new-governor-gretchen-whitmer-to-attend-2024-texas-democratic-convention-as-keynote-speaker" TargetMode="External" /><Relationship Id="rId1065" Type="http://schemas.openxmlformats.org/officeDocument/2006/relationships/hyperlink" Target="https://www.texasdemocrats.org/media/new-governor-gretchen-whitmer-to-attend-2024-texas-democratic-convention-as-keynote-speaker" TargetMode="External" /><Relationship Id="rId1066" Type="http://schemas.openxmlformats.org/officeDocument/2006/relationships/hyperlink" Target="https://www.texasdemocrats.org/media/new-governor-gretchen-whitmer-to-attend-2024-texas-democratic-convention-as-keynote-speaker" TargetMode="External" /><Relationship Id="rId1067" Type="http://schemas.openxmlformats.org/officeDocument/2006/relationships/hyperlink" Target="https://www.texasdemocrats.org/media/new-governor-gretchen-whitmer-to-attend-2024-texas-democratic-convention-as-keynote-speaker" TargetMode="External" /><Relationship Id="rId1068" Type="http://schemas.openxmlformats.org/officeDocument/2006/relationships/hyperlink" Target="https://www.texasdemocrats.org/media/new-governor-gretchen-whitmer-to-attend-2024-texas-democratic-convention-as-keynote-speaker" TargetMode="External" /><Relationship Id="rId1069" Type="http://schemas.openxmlformats.org/officeDocument/2006/relationships/header" Target="header160.xml" /><Relationship Id="rId107" Type="http://schemas.openxmlformats.org/officeDocument/2006/relationships/hyperlink" Target="https://advance.lexis.com/api/document?collection=news&amp;id=urn:contentItem:6FJN-Y2N3-RSGM-X17M-00000-00&amp;context=1519360" TargetMode="External" /><Relationship Id="rId1070" Type="http://schemas.openxmlformats.org/officeDocument/2006/relationships/header" Target="header161.xml" /><Relationship Id="rId1071" Type="http://schemas.openxmlformats.org/officeDocument/2006/relationships/footer" Target="footer160.xml" /><Relationship Id="rId1072" Type="http://schemas.openxmlformats.org/officeDocument/2006/relationships/footer" Target="footer161.xml" /><Relationship Id="rId1073" Type="http://schemas.openxmlformats.org/officeDocument/2006/relationships/header" Target="header162.xml" /><Relationship Id="rId1074" Type="http://schemas.openxmlformats.org/officeDocument/2006/relationships/footer" Target="footer162.xml" /><Relationship Id="rId1075" Type="http://schemas.openxmlformats.org/officeDocument/2006/relationships/hyperlink" Target="https://advance.lexis.com/api/document?collection=news&amp;id=urn:contentItem:6FB2-W323-RT5T-33HK-00000-00&amp;context=1519360" TargetMode="External" /><Relationship Id="rId1076" Type="http://schemas.openxmlformats.org/officeDocument/2006/relationships/hyperlink" Target="https://advance.lexis.com/api/document?collection=news&amp;id=urn:contentItem:6FB2-W323-RT5T-33HK-00000-00&amp;context=1519360" TargetMode="External" /><Relationship Id="rId1077" Type="http://schemas.openxmlformats.org/officeDocument/2006/relationships/hyperlink" Target="https://www.michiganadvance.com/?utm_source=%5B%5BDELIVERY_RECIPIENT_CODE%5D%5D&amp;utm_medium=partner&amp;utm_campaign=newstex" TargetMode="External" /><Relationship Id="rId1078" Type="http://schemas.openxmlformats.org/officeDocument/2006/relationships/hyperlink" Target="https://newstex.com/?utm_source=%5B%5BDELIVERY_RECIPIENT_CODE%5D%5D&amp;utm_medium=partner&amp;utm_campaign=Michigan+Advance&amp;utm_id=10009804&amp;utm_content=STNW-10009804-54274505559325210400026" TargetMode="External" /><Relationship Id="rId1079" Type="http://schemas.openxmlformats.org/officeDocument/2006/relationships/hyperlink" Target="https://www.michigan.gov/mileap/early-childhood-education/prek-for-all" TargetMode="External" /><Relationship Id="rId108" Type="http://schemas.openxmlformats.org/officeDocument/2006/relationships/hyperlink" Target="https://advance.lexis.com/api/document?collection=news&amp;id=urn:contentItem:6FJN-Y2N3-RSGM-X17M-00000-00&amp;context=1519360" TargetMode="External" /><Relationship Id="rId1080" Type="http://schemas.openxmlformats.org/officeDocument/2006/relationships/hyperlink" Target="https://michiganadvance.com/2023/01/26/bigotry-is-bad-for-business-whitmer-declares-in-her-state-of-the-state-speech/" TargetMode="External" /><Relationship Id="rId1081" Type="http://schemas.openxmlformats.org/officeDocument/2006/relationships/hyperlink" Target="https://michiganadvance.com/briefs/whitmer-says-record-pre-k-enrollment-will-save-michigan-families-10k-per-year/unnamed-1-18/" TargetMode="External" /><Relationship Id="rId1082" Type="http://schemas.openxmlformats.org/officeDocument/2006/relationships/hyperlink" Target="https://michiganadvance.com/briefs/whitmer-says-record-pre-k-enrollment-will-save-michigan-families-10k-per-year/unnamed-1-18/" TargetMode="External" /><Relationship Id="rId1083" Type="http://schemas.openxmlformats.org/officeDocument/2006/relationships/hyperlink" Target="https://michiganadvance.com/briefs/whitmer-says-record-pre-k-enrollment-will-save-michigan-families-10k-per-year/unnamed-1-18/" TargetMode="External" /><Relationship Id="rId1084" Type="http://schemas.openxmlformats.org/officeDocument/2006/relationships/hyperlink" Target="https://michiganadvance.com/briefs/whitmer-says-record-pre-k-enrollment-will-save-michigan-families-10k-per-year/unnamed-1-18/" TargetMode="External" /><Relationship Id="rId1085" Type="http://schemas.openxmlformats.org/officeDocument/2006/relationships/hyperlink" Target="https://michiganadvance.com/briefs/whitmer-says-record-pre-k-enrollment-will-save-michigan-families-10k-per-year/unnamed-1-18/" TargetMode="External" /><Relationship Id="rId1086" Type="http://schemas.openxmlformats.org/officeDocument/2006/relationships/hyperlink" Target="https://www.michigan.gov/mileap/press-releases/2025/03/12/gov-whitmer-announces-record-prek-enrollment" TargetMode="External" /><Relationship Id="rId1087" Type="http://schemas.openxmlformats.org/officeDocument/2006/relationships/hyperlink" Target="https://www.upjohn.org/research-highlights/michigans-great-start-readiness-program-yields-positive-economic-return" TargetMode="External" /><Relationship Id="rId1088" Type="http://schemas.openxmlformats.org/officeDocument/2006/relationships/hyperlink" Target="https://greatstarttoquality.org/free-preschool-programs/" TargetMode="External" /><Relationship Id="rId1089" Type="http://schemas.openxmlformats.org/officeDocument/2006/relationships/header" Target="header163.xml" /><Relationship Id="rId109" Type="http://schemas.openxmlformats.org/officeDocument/2006/relationships/image" Target="media/image4.png" /><Relationship Id="rId1090" Type="http://schemas.openxmlformats.org/officeDocument/2006/relationships/header" Target="header164.xml" /><Relationship Id="rId1091" Type="http://schemas.openxmlformats.org/officeDocument/2006/relationships/footer" Target="footer163.xml" /><Relationship Id="rId1092" Type="http://schemas.openxmlformats.org/officeDocument/2006/relationships/footer" Target="footer164.xml" /><Relationship Id="rId1093" Type="http://schemas.openxmlformats.org/officeDocument/2006/relationships/header" Target="header165.xml" /><Relationship Id="rId1094" Type="http://schemas.openxmlformats.org/officeDocument/2006/relationships/footer" Target="footer165.xml" /><Relationship Id="rId1095" Type="http://schemas.openxmlformats.org/officeDocument/2006/relationships/hyperlink" Target="https://advance.lexis.com/api/document?collection=news&amp;id=urn:contentItem:6FHT-GJW3-RSGY-526T-00000-00&amp;context=1519360" TargetMode="External" /><Relationship Id="rId1096" Type="http://schemas.openxmlformats.org/officeDocument/2006/relationships/hyperlink" Target="https://advance.lexis.com/api/document?collection=news&amp;id=urn:contentItem:6FHT-GJW3-RSGY-526T-00000-00&amp;context=1519360" TargetMode="External" /><Relationship Id="rId1097" Type="http://schemas.openxmlformats.org/officeDocument/2006/relationships/hyperlink" Target="https://www.youtube.com/live/XXJDmOyEBUM" TargetMode="External" /><Relationship Id="rId1098" Type="http://schemas.openxmlformats.org/officeDocument/2006/relationships/hyperlink" Target="https://www.nytimes.com/live/2025/04/08/business/trump-tariffs-china-stock-market" TargetMode="External" /><Relationship Id="rId1099" Type="http://schemas.openxmlformats.org/officeDocument/2006/relationships/hyperlink" Target="https://x.com/rapidresponse47/status/1910061226400379254?s=46" TargetMode="External" /><Relationship Id="rId11" Type="http://schemas.openxmlformats.org/officeDocument/2006/relationships/header" Target="header4.xml" /><Relationship Id="rId110" Type="http://schemas.openxmlformats.org/officeDocument/2006/relationships/hyperlink" Target="https://www.theguardian.com/us-news/michigan" TargetMode="External" /><Relationship Id="rId1100" Type="http://schemas.openxmlformats.org/officeDocument/2006/relationships/hyperlink" Target="https://www.npr.org/2025/04/07/nx-s1-5352409/trump-auto-tariffs-uaw-shawn-fain" TargetMode="External" /><Relationship Id="rId1101" Type="http://schemas.openxmlformats.org/officeDocument/2006/relationships/hyperlink" Target="https://x.com/govpritzker/status/1909753701213892614?s=46" TargetMode="External" /><Relationship Id="rId1102" Type="http://schemas.openxmlformats.org/officeDocument/2006/relationships/hyperlink" Target="https://x.com/tim_walz/status/1907596650853392455?s=42" TargetMode="External" /><Relationship Id="rId1103" Type="http://schemas.openxmlformats.org/officeDocument/2006/relationships/hyperlink" Target="https://www.nytimes.com/2025/04/01/us/politics/elections-florida-wisconsin-takeaways.html" TargetMode="External" /><Relationship Id="rId1104" Type="http://schemas.openxmlformats.org/officeDocument/2006/relationships/hyperlink" Target="https://www.nytimes.com/2025/04/05/us/politics/anti-trump-protests-hands-off.html" TargetMode="External" /><Relationship Id="rId1105" Type="http://schemas.openxmlformats.org/officeDocument/2006/relationships/header" Target="header166.xml" /><Relationship Id="rId1106" Type="http://schemas.openxmlformats.org/officeDocument/2006/relationships/header" Target="header167.xml" /><Relationship Id="rId1107" Type="http://schemas.openxmlformats.org/officeDocument/2006/relationships/footer" Target="footer166.xml" /><Relationship Id="rId1108" Type="http://schemas.openxmlformats.org/officeDocument/2006/relationships/footer" Target="footer167.xml" /><Relationship Id="rId1109" Type="http://schemas.openxmlformats.org/officeDocument/2006/relationships/header" Target="header168.xml" /><Relationship Id="rId111" Type="http://schemas.openxmlformats.org/officeDocument/2006/relationships/hyperlink" Target="https://www.nytimes.com/2025/04/12/us/politics/gretchen-whitmer-trump-democrats.html" TargetMode="External" /><Relationship Id="rId1110" Type="http://schemas.openxmlformats.org/officeDocument/2006/relationships/footer" Target="footer168.xml" /><Relationship Id="rId1111" Type="http://schemas.openxmlformats.org/officeDocument/2006/relationships/hyperlink" Target="https://advance.lexis.com/api/document?collection=news&amp;id=urn:contentItem:6D1H-JJF1-JCMC-W10J-00000-00&amp;context=1519360" TargetMode="External" /><Relationship Id="rId1112" Type="http://schemas.openxmlformats.org/officeDocument/2006/relationships/hyperlink" Target="https://advance.lexis.com/api/document?collection=news&amp;id=urn:contentItem:6D1H-JJF1-JCMC-W10J-00000-00&amp;context=1519360" TargetMode="External" /><Relationship Id="rId1113" Type="http://schemas.openxmlformats.org/officeDocument/2006/relationships/hyperlink" Target="https://advance.lexis.com/api/document?collection=news&amp;id=urn:contentItem:6D1H-JJF1-JCMC-W10J-00000-00&amp;context=1519360" TargetMode="External" /><Relationship Id="rId1114" Type="http://schemas.openxmlformats.org/officeDocument/2006/relationships/hyperlink" Target="https://advance.lexis.com/api/document?collection=news&amp;id=urn:contentItem:6D1H-JJF1-JCMC-W10J-00000-00&amp;context=1519360" TargetMode="External" /><Relationship Id="rId1115" Type="http://schemas.openxmlformats.org/officeDocument/2006/relationships/image" Target="media/image11.png" /><Relationship Id="rId1116" Type="http://schemas.openxmlformats.org/officeDocument/2006/relationships/hyperlink" Target="https://www.independent.co.uk/topic/michigan" TargetMode="External" /><Relationship Id="rId1117" Type="http://schemas.openxmlformats.org/officeDocument/2006/relationships/hyperlink" Target="https://www.independent.co.uk/topic/donald-trump" TargetMode="External" /><Relationship Id="rId1118" Type="http://schemas.openxmlformats.org/officeDocument/2006/relationships/hyperlink" Target="https://www.independent.co.uk/news/world/americas/us-politics/trump-rally-nc-policy-diminished-b2616818.html" TargetMode="External" /><Relationship Id="rId1119" Type="http://schemas.openxmlformats.org/officeDocument/2006/relationships/hyperlink" Target="https://t.co/r3FFtwmW1k" TargetMode="External" /><Relationship Id="rId112" Type="http://schemas.openxmlformats.org/officeDocument/2006/relationships/hyperlink" Target="https://www.pbs.org/newshour/show/trump-directs-doj-to-investigate-former-administration-officials-who-criticized-him" TargetMode="External" /><Relationship Id="rId1120" Type="http://schemas.openxmlformats.org/officeDocument/2006/relationships/hyperlink" Target="https://twitter.com/atrupar/status/1837841173177651449?ref_src=twsrc%5Etfw" TargetMode="External" /><Relationship Id="rId1121" Type="http://schemas.openxmlformats.org/officeDocument/2006/relationships/hyperlink" Target="https://www.independent.co.uk/news/world/americas/us-politics/kamala-harris-donald-trump-abortion-b2616549.html" TargetMode="External" /><Relationship Id="rId1122" Type="http://schemas.openxmlformats.org/officeDocument/2006/relationships/hyperlink" Target="https://t.co/7X6B0tUcfq" TargetMode="External" /><Relationship Id="rId1123" Type="http://schemas.openxmlformats.org/officeDocument/2006/relationships/hyperlink" Target="https://twitter.com/Acyn/status/1837574224841789724?ref_src=twsrc%5Etfw" TargetMode="External" /><Relationship Id="rId1124" Type="http://schemas.openxmlformats.org/officeDocument/2006/relationships/hyperlink" Target="https://www.independent.co.uk/news/georgia-ap-kamala-harris-experts-propublica-b2615753.html" TargetMode="External" /><Relationship Id="rId1125" Type="http://schemas.openxmlformats.org/officeDocument/2006/relationships/hyperlink" Target="https://www.independent.co.uk/news/world/americas/us-politics/jd-vance-abortion-ban-nbc-b2601684.html" TargetMode="External" /><Relationship Id="rId1126" Type="http://schemas.openxmlformats.org/officeDocument/2006/relationships/hyperlink" Target="https://www.independent.co.uk/news/world/americas/roe-wade-anniversary-abortion-access-b2568029.html" TargetMode="External" /><Relationship Id="rId1127" Type="http://schemas.openxmlformats.org/officeDocument/2006/relationships/header" Target="header169.xml" /><Relationship Id="rId1128" Type="http://schemas.openxmlformats.org/officeDocument/2006/relationships/header" Target="header170.xml" /><Relationship Id="rId1129" Type="http://schemas.openxmlformats.org/officeDocument/2006/relationships/footer" Target="footer169.xml" /><Relationship Id="rId113" Type="http://schemas.openxmlformats.org/officeDocument/2006/relationships/hyperlink" Target="https://www.cnn.com/politics/live-news/trump-tariffs-cnn-town-hall-04-09-25" TargetMode="External" /><Relationship Id="rId1130" Type="http://schemas.openxmlformats.org/officeDocument/2006/relationships/footer" Target="footer170.xml" /><Relationship Id="rId1131" Type="http://schemas.openxmlformats.org/officeDocument/2006/relationships/header" Target="header171.xml" /><Relationship Id="rId1132" Type="http://schemas.openxmlformats.org/officeDocument/2006/relationships/footer" Target="footer171.xml" /><Relationship Id="rId1133" Type="http://schemas.openxmlformats.org/officeDocument/2006/relationships/hyperlink" Target="https://advance.lexis.com/api/document?collection=news&amp;id=urn:contentItem:6CCF-6TK1-DY68-10M0-00000-00&amp;context=1519360" TargetMode="External" /><Relationship Id="rId1134" Type="http://schemas.openxmlformats.org/officeDocument/2006/relationships/hyperlink" Target="https://advance.lexis.com/api/document?collection=news&amp;id=urn:contentItem:6CCF-6TK1-DY68-10M0-00000-00&amp;context=1519360" TargetMode="External" /><Relationship Id="rId1135" Type="http://schemas.openxmlformats.org/officeDocument/2006/relationships/hyperlink" Target="https://advance.lexis.com/api/document?collection=news&amp;id=urn:contentItem:6CCF-6TK1-DY68-10M0-00000-00&amp;context=1519360" TargetMode="External" /><Relationship Id="rId1136" Type="http://schemas.openxmlformats.org/officeDocument/2006/relationships/hyperlink" Target="https://advance.lexis.com/api/document?collection=news&amp;id=urn:contentItem:6CCF-6TK1-DY68-10M0-00000-00&amp;context=1519360" TargetMode="External" /><Relationship Id="rId1137" Type="http://schemas.openxmlformats.org/officeDocument/2006/relationships/hyperlink" Target="https://www.newsweek.com/topic/joe-biden?utm_source=Synacor&amp;utm_medium=Attnet&amp;utm_campaign=Partnerships" TargetMode="External" /><Relationship Id="rId1138" Type="http://schemas.openxmlformats.org/officeDocument/2006/relationships/hyperlink" Target="https://www.newsweek.com/joe-biden-stumbles-during-debate-six-moments-that-hurt-president-1918548?utm_source=Synacor&amp;utm_medium=Attnet&amp;utm_campaign=Partnerships" TargetMode="External" /><Relationship Id="rId1139" Type="http://schemas.openxmlformats.org/officeDocument/2006/relationships/hyperlink" Target="https://www.newsweek.com/topic/gretchen-whitmer?utm_source=Synacor&amp;utm_medium=Attnet&amp;utm_campaign=Partnerships" TargetMode="External" /><Relationship Id="rId114" Type="http://schemas.openxmlformats.org/officeDocument/2006/relationships/hyperlink" Target="https://www.cnn.com/2025/04/09/politics/gretchen-whitmer-oval-office-democrats-face-pressure/index.html" TargetMode="External" /><Relationship Id="rId1140" Type="http://schemas.openxmlformats.org/officeDocument/2006/relationships/hyperlink" Target="https://www.newsweek.com/topic/gretchen-whitmer?utm_source=Synacor&amp;utm_medium=Attnet&amp;utm_campaign=Partnerships" TargetMode="External" /><Relationship Id="rId1141" Type="http://schemas.openxmlformats.org/officeDocument/2006/relationships/hyperlink" Target="https://www.newsweek.com/topic/gretchen-whitmer?utm_source=Synacor&amp;utm_medium=Attnet&amp;utm_campaign=Partnerships" TargetMode="External" /><Relationship Id="rId1142" Type="http://schemas.openxmlformats.org/officeDocument/2006/relationships/hyperlink" Target="https://www.newsweek.com/topic/donald-trump?utm_source=Synacor&amp;utm_medium=Attnet&amp;utm_campaign=Partnerships" TargetMode="External" /><Relationship Id="rId1143" Type="http://schemas.openxmlformats.org/officeDocument/2006/relationships/hyperlink" Target="https://www.newsweek.com/joe-biden-polls-debate-donald-trump-1918267?utm_source=Synacor&amp;utm_medium=Attnet&amp;utm_campaign=Partnerships" TargetMode="External" /><Relationship Id="rId1144" Type="http://schemas.openxmlformats.org/officeDocument/2006/relationships/hyperlink" Target="https://www.newsweek.com/biden-poll-democrats-debate-trump-1919143?utm_source=Synacor&amp;utm_medium=Attnet&amp;utm_campaign=Partnerships" TargetMode="External" /><Relationship Id="rId1145" Type="http://schemas.openxmlformats.org/officeDocument/2006/relationships/hyperlink" Target="https://www.newsweek.com/joe-biden-north-carolina-rally-debate-1918965?utm_source=Synacor&amp;utm_medium=Attnet&amp;utm_campaign=Partnerships" TargetMode="External" /><Relationship Id="rId1146" Type="http://schemas.openxmlformats.org/officeDocument/2006/relationships/hyperlink" Target="https://www.newsweek.com/topic/kamala-harris?utm_source=Synacor&amp;utm_medium=Attnet&amp;utm_campaign=Partnerships" TargetMode="External" /><Relationship Id="rId1147" Type="http://schemas.openxmlformats.org/officeDocument/2006/relationships/hyperlink" Target="https://www.newsweek.com/topic/democrats?utm_source=Synacor&amp;utm_medium=Attnet&amp;utm_campaign=Partnerships" TargetMode="External" /><Relationship Id="rId1148" Type="http://schemas.openxmlformats.org/officeDocument/2006/relationships/hyperlink" Target="https://www.newsweek.com/topic/gavin-newsom?utm_source=Synacor&amp;utm_medium=Attnet&amp;utm_campaign=Partnerships" TargetMode="External" /><Relationship Id="rId1149" Type="http://schemas.openxmlformats.org/officeDocument/2006/relationships/hyperlink" Target="https://www.newsweek.com/topic/republican?utm_source=Synacor&amp;utm_medium=Attnet&amp;utm_campaign=Partnerships" TargetMode="External" /><Relationship Id="rId115" Type="http://schemas.openxmlformats.org/officeDocument/2006/relationships/hyperlink" Target="https://www.cnn.com/2020/03/29/politics/gretchen-whitmer-donald-trump-coronavirus/index.html" TargetMode="External" /><Relationship Id="rId1150" Type="http://schemas.openxmlformats.org/officeDocument/2006/relationships/hyperlink" Target="https://www.newsweek.com/topic/pete-buttigieg?utm_source=Synacor&amp;utm_medium=Attnet&amp;utm_campaign=Partnerships" TargetMode="External" /><Relationship Id="rId1151" Type="http://schemas.openxmlformats.org/officeDocument/2006/relationships/hyperlink" Target="https://www.newsweek.com/topic/amy-klobuchar?utm_source=Synacor&amp;utm_medium=Attnet&amp;utm_campaign=Partnerships" TargetMode="External" /><Relationship Id="rId1152" Type="http://schemas.openxmlformats.org/officeDocument/2006/relationships/hyperlink" Target="https://www.newsweek.com/kamala-harris-scores-poll-boost-replace-joe-biden-1919209?utm_source=Synacor&amp;utm_medium=Attnet&amp;utm_campaign=Partnerships" TargetMode="External" /><Relationship Id="rId1153" Type="http://schemas.openxmlformats.org/officeDocument/2006/relationships/hyperlink" Target="https://d.newsweek.com/en/full/2419732/gov-gretchen-whitmer-delivers-remarks.jpg" TargetMode="External" /><Relationship Id="rId1154" Type="http://schemas.openxmlformats.org/officeDocument/2006/relationships/header" Target="header172.xml" /><Relationship Id="rId1155" Type="http://schemas.openxmlformats.org/officeDocument/2006/relationships/header" Target="header173.xml" /><Relationship Id="rId1156" Type="http://schemas.openxmlformats.org/officeDocument/2006/relationships/footer" Target="footer172.xml" /><Relationship Id="rId1157" Type="http://schemas.openxmlformats.org/officeDocument/2006/relationships/footer" Target="footer173.xml" /><Relationship Id="rId1158" Type="http://schemas.openxmlformats.org/officeDocument/2006/relationships/header" Target="header174.xml" /><Relationship Id="rId1159" Type="http://schemas.openxmlformats.org/officeDocument/2006/relationships/footer" Target="footer174.xml" /><Relationship Id="rId116" Type="http://schemas.openxmlformats.org/officeDocument/2006/relationships/hyperlink" Target="https://www.detroitnews.com/story/news/politics/2025/04/10/whitmer-defends-staying-in-oval-office-during-trump-press-conference/83024825007/" TargetMode="External" /><Relationship Id="rId1160" Type="http://schemas.openxmlformats.org/officeDocument/2006/relationships/hyperlink" Target="https://advance.lexis.com/api/document?collection=news&amp;id=urn:contentItem:6FJ1-J683-RS7P-C300-00000-00&amp;context=1519360" TargetMode="External" /><Relationship Id="rId1161" Type="http://schemas.openxmlformats.org/officeDocument/2006/relationships/header" Target="header175.xml" /><Relationship Id="rId1162" Type="http://schemas.openxmlformats.org/officeDocument/2006/relationships/header" Target="header176.xml" /><Relationship Id="rId1163" Type="http://schemas.openxmlformats.org/officeDocument/2006/relationships/footer" Target="footer175.xml" /><Relationship Id="rId1164" Type="http://schemas.openxmlformats.org/officeDocument/2006/relationships/footer" Target="footer176.xml" /><Relationship Id="rId1165" Type="http://schemas.openxmlformats.org/officeDocument/2006/relationships/header" Target="header177.xml" /><Relationship Id="rId1166" Type="http://schemas.openxmlformats.org/officeDocument/2006/relationships/footer" Target="footer177.xml" /><Relationship Id="rId1167" Type="http://schemas.openxmlformats.org/officeDocument/2006/relationships/hyperlink" Target="https://advance.lexis.com/api/document?collection=news&amp;id=urn:contentItem:58XT-S701-F06P-217T-00000-00&amp;context=1519360" TargetMode="External" /><Relationship Id="rId1168" Type="http://schemas.openxmlformats.org/officeDocument/2006/relationships/hyperlink" Target="https://advance.lexis.com/api/document?collection=news&amp;id=urn:contentItem:58XT-S701-F06P-217T-00000-00&amp;context=1519360" TargetMode="External" /><Relationship Id="rId1169" Type="http://schemas.openxmlformats.org/officeDocument/2006/relationships/hyperlink" Target="https://advance.lexis.com/api/document?collection=news&amp;id=urn:contentItem:58XT-S701-F06P-217T-00000-00&amp;context=1519360" TargetMode="External" /><Relationship Id="rId117" Type="http://schemas.openxmlformats.org/officeDocument/2006/relationships/hyperlink" Target="https://x.com/KeithOlbermann/status/1911097197401190877" TargetMode="External" /><Relationship Id="rId1170" Type="http://schemas.openxmlformats.org/officeDocument/2006/relationships/hyperlink" Target="https://advance.lexis.com/api/document?collection=news&amp;id=urn:contentItem:58XT-S701-F06P-217T-00000-00&amp;context=1519360" TargetMode="External" /><Relationship Id="rId1171" Type="http://schemas.openxmlformats.org/officeDocument/2006/relationships/hyperlink" Target="https://advance.lexis.com/api/document?collection=news&amp;id=urn:contentItem:58XT-S701-F06P-217T-00000-00&amp;context=1519360" TargetMode="External" /><Relationship Id="rId1172" Type="http://schemas.openxmlformats.org/officeDocument/2006/relationships/header" Target="header178.xml" /><Relationship Id="rId1173" Type="http://schemas.openxmlformats.org/officeDocument/2006/relationships/header" Target="header179.xml" /><Relationship Id="rId1174" Type="http://schemas.openxmlformats.org/officeDocument/2006/relationships/footer" Target="footer178.xml" /><Relationship Id="rId1175" Type="http://schemas.openxmlformats.org/officeDocument/2006/relationships/footer" Target="footer179.xml" /><Relationship Id="rId1176" Type="http://schemas.openxmlformats.org/officeDocument/2006/relationships/header" Target="header180.xml" /><Relationship Id="rId1177" Type="http://schemas.openxmlformats.org/officeDocument/2006/relationships/footer" Target="footer180.xml" /><Relationship Id="rId1178" Type="http://schemas.openxmlformats.org/officeDocument/2006/relationships/hyperlink" Target="https://advance.lexis.com/api/document?collection=news&amp;id=urn:contentItem:6CNT-P1S1-JCMC-W3Y9-00000-00&amp;context=1519360" TargetMode="External" /><Relationship Id="rId1179" Type="http://schemas.openxmlformats.org/officeDocument/2006/relationships/hyperlink" Target="https://advance.lexis.com/api/document?collection=news&amp;id=urn:contentItem:6CNT-P1S1-JCMC-W3Y9-00000-00&amp;context=1519360" TargetMode="External" /><Relationship Id="rId118" Type="http://schemas.openxmlformats.org/officeDocument/2006/relationships/hyperlink" Target="https://x.com/sagesurge/status/1911105817555640742?ref_src=twsrc%5Etfw%7Ctwcamp%5Etweetembed%7Ctwterm%5E1911105817555640742%7Ctwgr%5E0708c9d8b0f853b0708f9c9b8bca313a4e500cd1%7Ctwcon%5Es1_c10&amp;ref_url=https%3A%2F%2Fwww.mediaite.com%2Fpolitics%2Fdemocrat-gov-mocked-for-brutal-viral-photo-of-her-hiding-behind-binders-at-wh-meeting-with-trump%2F" TargetMode="External" /><Relationship Id="rId1180" Type="http://schemas.openxmlformats.org/officeDocument/2006/relationships/hyperlink" Target="https://advance.lexis.com/api/document?collection=news&amp;id=urn:contentItem:6CNT-P1S1-JCMC-W3Y9-00000-00&amp;context=1519360" TargetMode="External" /><Relationship Id="rId1181" Type="http://schemas.openxmlformats.org/officeDocument/2006/relationships/hyperlink" Target="https://advance.lexis.com/api/document?collection=news&amp;id=urn:contentItem:6CNT-P1S1-JCMC-W3Y9-00000-00&amp;context=1519360" TargetMode="External" /><Relationship Id="rId1182" Type="http://schemas.openxmlformats.org/officeDocument/2006/relationships/hyperlink" Target="https://advance.lexis.com/api/document?collection=news&amp;id=urn:contentItem:6CNT-P1S1-JCMC-W3Y9-00000-00&amp;context=1519360" TargetMode="External" /><Relationship Id="rId1183" Type="http://schemas.openxmlformats.org/officeDocument/2006/relationships/hyperlink" Target="https://x.com/Acyn/status/1821328444283875654" TargetMode="External" /><Relationship Id="rId1184" Type="http://schemas.openxmlformats.org/officeDocument/2006/relationships/hyperlink" Target="https://x.com/Acyn/status/1821328444283875654" TargetMode="External" /><Relationship Id="rId1185" Type="http://schemas.openxmlformats.org/officeDocument/2006/relationships/hyperlink" Target="https://x.com/GovTimWalz/status/1820197593772703960" TargetMode="External" /><Relationship Id="rId1186" Type="http://schemas.openxmlformats.org/officeDocument/2006/relationships/hyperlink" Target="https://x.com/GovTimWalz/status/1818424952942375026" TargetMode="External" /><Relationship Id="rId1187" Type="http://schemas.openxmlformats.org/officeDocument/2006/relationships/hyperlink" Target="https://x.com/Acyn/status/1821326609485648347" TargetMode="External" /><Relationship Id="rId1188" Type="http://schemas.openxmlformats.org/officeDocument/2006/relationships/hyperlink" Target="https://thespun.com/nfl/minnesota-vikings/kamala-harris-2024-vice-president-pick-is-a-former-football-coach" TargetMode="External" /><Relationship Id="rId1189" Type="http://schemas.openxmlformats.org/officeDocument/2006/relationships/header" Target="header181.xml" /><Relationship Id="rId119" Type="http://schemas.openxmlformats.org/officeDocument/2006/relationships/hyperlink" Target="https://x.com/Mike_Cox/status/1911109394877579446?ref_src=twsrc%5Etfw%7Ctwcamp%5Etweetembed%7Ctwterm%5E1911109394877579446%7Ctwgr%5E0708c9d8b0f853b0708f9c9b8bca313a4e500cd1%7Ctwcon%5Es1_c10&amp;ref_url=https%3A%2F%2Fwww.mediaite.com%2Fpolitics%2Fdemocrat-gov-mocked-for-brutal-viral-photo-of-her-hiding-behind-binders-at-wh-meeting-with-trump%2F" TargetMode="External" /><Relationship Id="rId1190" Type="http://schemas.openxmlformats.org/officeDocument/2006/relationships/header" Target="header182.xml" /><Relationship Id="rId1191" Type="http://schemas.openxmlformats.org/officeDocument/2006/relationships/footer" Target="footer181.xml" /><Relationship Id="rId1192" Type="http://schemas.openxmlformats.org/officeDocument/2006/relationships/footer" Target="footer182.xml" /><Relationship Id="rId1193" Type="http://schemas.openxmlformats.org/officeDocument/2006/relationships/header" Target="header183.xml" /><Relationship Id="rId1194" Type="http://schemas.openxmlformats.org/officeDocument/2006/relationships/footer" Target="footer183.xml" /><Relationship Id="rId1195" Type="http://schemas.openxmlformats.org/officeDocument/2006/relationships/hyperlink" Target="https://advance.lexis.com/api/document?collection=news&amp;id=urn:contentItem:6D1G-PYN1-JBNF-W3RC-00000-00&amp;context=1519360" TargetMode="External" /><Relationship Id="rId1196" Type="http://schemas.openxmlformats.org/officeDocument/2006/relationships/hyperlink" Target="https://advance.lexis.com/api/document?collection=news&amp;id=urn:contentItem:6D1G-PYN1-JBNF-W3RC-00000-00&amp;context=1519360" TargetMode="External" /><Relationship Id="rId1197" Type="http://schemas.openxmlformats.org/officeDocument/2006/relationships/hyperlink" Target="https://advance.lexis.com/api/document?collection=news&amp;id=urn:contentItem:6D1G-PYN1-JBNF-W3RC-00000-00&amp;context=1519360" TargetMode="External" /><Relationship Id="rId1198" Type="http://schemas.openxmlformats.org/officeDocument/2006/relationships/hyperlink" Target="https://advance.lexis.com/api/document?collection=news&amp;id=urn:contentItem:6D1G-PYN1-JBNF-W3RC-00000-00&amp;context=1519360" TargetMode="External" /><Relationship Id="rId1199" Type="http://schemas.openxmlformats.org/officeDocument/2006/relationships/hyperlink" Target="https://www.independent.co.uk/topic/michigan" TargetMode="External" /><Relationship Id="rId12" Type="http://schemas.openxmlformats.org/officeDocument/2006/relationships/header" Target="header5.xml" /><Relationship Id="rId120" Type="http://schemas.openxmlformats.org/officeDocument/2006/relationships/hyperlink" Target="https://thehill.com/homenews/campaign/5092676-democrats-doubtful-2028-candidates/" TargetMode="External" /><Relationship Id="rId1200" Type="http://schemas.openxmlformats.org/officeDocument/2006/relationships/hyperlink" Target="https://www.independent.co.uk/topic/donald-trump" TargetMode="External" /><Relationship Id="rId1201" Type="http://schemas.openxmlformats.org/officeDocument/2006/relationships/hyperlink" Target="https://www.independent.co.uk/news/world/americas/us-politics/trump-rally-nc-policy-diminished-b2616818.html" TargetMode="External" /><Relationship Id="rId1202" Type="http://schemas.openxmlformats.org/officeDocument/2006/relationships/hyperlink" Target="https://t.co/r3FFtwmW1k" TargetMode="External" /><Relationship Id="rId1203" Type="http://schemas.openxmlformats.org/officeDocument/2006/relationships/hyperlink" Target="https://twitter.com/atrupar/status/1837841173177651449?ref_src=twsrc%5Etfw" TargetMode="External" /><Relationship Id="rId1204" Type="http://schemas.openxmlformats.org/officeDocument/2006/relationships/hyperlink" Target="https://www.independent.co.uk/news/world/americas/us-politics/kamala-harris-donald-trump-abortion-b2616549.html" TargetMode="External" /><Relationship Id="rId1205" Type="http://schemas.openxmlformats.org/officeDocument/2006/relationships/hyperlink" Target="https://t.co/7X6B0tUcfq" TargetMode="External" /><Relationship Id="rId1206" Type="http://schemas.openxmlformats.org/officeDocument/2006/relationships/hyperlink" Target="https://twitter.com/Acyn/status/1837574224841789724?ref_src=twsrc%5Etfw" TargetMode="External" /><Relationship Id="rId1207" Type="http://schemas.openxmlformats.org/officeDocument/2006/relationships/hyperlink" Target="https://www.independent.co.uk/news/georgia-ap-kamala-harris-experts-propublica-b2615753.html" TargetMode="External" /><Relationship Id="rId1208" Type="http://schemas.openxmlformats.org/officeDocument/2006/relationships/hyperlink" Target="https://www.independent.co.uk/news/world/americas/us-politics/jd-vance-abortion-ban-nbc-b2601684.html" TargetMode="External" /><Relationship Id="rId1209" Type="http://schemas.openxmlformats.org/officeDocument/2006/relationships/hyperlink" Target="https://www.independent.co.uk/news/world/americas/roe-wade-anniversary-abortion-access-b2568029.html" TargetMode="External" /><Relationship Id="rId121" Type="http://schemas.openxmlformats.org/officeDocument/2006/relationships/hyperlink" Target="https://www.detroitnews.com/story/news/politics/2025/04/12/gretchen-whitmer-trump-white-house-oval-office-meeting-michigan-republican-party-debt/83043091007/" TargetMode="External" /><Relationship Id="rId1210" Type="http://schemas.openxmlformats.org/officeDocument/2006/relationships/header" Target="header184.xml" /><Relationship Id="rId1211" Type="http://schemas.openxmlformats.org/officeDocument/2006/relationships/header" Target="header185.xml" /><Relationship Id="rId1212" Type="http://schemas.openxmlformats.org/officeDocument/2006/relationships/footer" Target="footer184.xml" /><Relationship Id="rId1213" Type="http://schemas.openxmlformats.org/officeDocument/2006/relationships/footer" Target="footer185.xml" /><Relationship Id="rId1214" Type="http://schemas.openxmlformats.org/officeDocument/2006/relationships/header" Target="header186.xml" /><Relationship Id="rId1215" Type="http://schemas.openxmlformats.org/officeDocument/2006/relationships/footer" Target="footer186.xml" /><Relationship Id="rId1216" Type="http://schemas.openxmlformats.org/officeDocument/2006/relationships/hyperlink" Target="https://advance.lexis.com/api/document?collection=news&amp;id=urn:contentItem:6FK1-8DN3-SH41-42KV-00000-00&amp;context=1519360" TargetMode="External" /><Relationship Id="rId1217" Type="http://schemas.openxmlformats.org/officeDocument/2006/relationships/hyperlink" Target="https://www.thecentersquare.com/michigan/?utm_source=%5B%5BDELIVERY_RECIPIENT_CODE%5D%5D&amp;utm_medium=partner&amp;utm_campaign=newstex" TargetMode="External" /><Relationship Id="rId1218" Type="http://schemas.openxmlformats.org/officeDocument/2006/relationships/hyperlink" Target="https://newstex.com/?utm_source=%5B%5BDELIVERY_RECIPIENT_CODE%5D%5D&amp;utm_medium=partner&amp;utm_campaign=The+Center+Square%3A+Michigan&amp;utm_id=10009454&amp;utm_content=FCPI-10009454-545536852146252100019010" TargetMode="External" /><Relationship Id="rId1219" Type="http://schemas.openxmlformats.org/officeDocument/2006/relationships/header" Target="header187.xml" /><Relationship Id="rId122" Type="http://schemas.openxmlformats.org/officeDocument/2006/relationships/header" Target="header22.xml" /><Relationship Id="rId1220" Type="http://schemas.openxmlformats.org/officeDocument/2006/relationships/header" Target="header188.xml" /><Relationship Id="rId1221" Type="http://schemas.openxmlformats.org/officeDocument/2006/relationships/footer" Target="footer187.xml" /><Relationship Id="rId1222" Type="http://schemas.openxmlformats.org/officeDocument/2006/relationships/footer" Target="footer188.xml" /><Relationship Id="rId1223" Type="http://schemas.openxmlformats.org/officeDocument/2006/relationships/header" Target="header189.xml" /><Relationship Id="rId1224" Type="http://schemas.openxmlformats.org/officeDocument/2006/relationships/footer" Target="footer189.xml" /><Relationship Id="rId1225" Type="http://schemas.openxmlformats.org/officeDocument/2006/relationships/hyperlink" Target="https://advance.lexis.com/api/document?collection=news&amp;id=urn:contentItem:6DBC-B3X1-JBG3-615T-00000-00&amp;context=1519360" TargetMode="External" /><Relationship Id="rId1226" Type="http://schemas.openxmlformats.org/officeDocument/2006/relationships/hyperlink" Target="https://advance.lexis.com/api/document?collection=news&amp;id=urn:contentItem:6DBC-B3X1-JBG3-615T-00000-00&amp;context=1519360" TargetMode="External" /><Relationship Id="rId1227" Type="http://schemas.openxmlformats.org/officeDocument/2006/relationships/hyperlink" Target="https://advance.lexis.com/api/document?collection=news&amp;id=urn:contentItem:6DBC-B3X1-JBG3-615T-00000-00&amp;context=1519360" TargetMode="External" /><Relationship Id="rId1228" Type="http://schemas.openxmlformats.org/officeDocument/2006/relationships/hyperlink" Target="https://advance.lexis.com/api/document?collection=news&amp;id=urn:contentItem:6DBC-B3X1-JBG3-615T-00000-00&amp;context=1519360" TargetMode="External" /><Relationship Id="rId1229" Type="http://schemas.openxmlformats.org/officeDocument/2006/relationships/hyperlink" Target="https://www.catholicnewsagency.com/news/259835/michigans-gov-whitmer-apologizes-for-how-dorito-video-was-construed" TargetMode="External" /><Relationship Id="rId123" Type="http://schemas.openxmlformats.org/officeDocument/2006/relationships/header" Target="header23.xml" /><Relationship Id="rId1230" Type="http://schemas.openxmlformats.org/officeDocument/2006/relationships/hyperlink" Target="https://www.catholicnewsagency.com/news/259835/michigans-gov-whitmer-apologizes-for-how-dorito-video-was-construed" TargetMode="External" /><Relationship Id="rId1231" Type="http://schemas.openxmlformats.org/officeDocument/2006/relationships/header" Target="header190.xml" /><Relationship Id="rId1232" Type="http://schemas.openxmlformats.org/officeDocument/2006/relationships/header" Target="header191.xml" /><Relationship Id="rId1233" Type="http://schemas.openxmlformats.org/officeDocument/2006/relationships/footer" Target="footer190.xml" /><Relationship Id="rId1234" Type="http://schemas.openxmlformats.org/officeDocument/2006/relationships/footer" Target="footer191.xml" /><Relationship Id="rId1235" Type="http://schemas.openxmlformats.org/officeDocument/2006/relationships/header" Target="header192.xml" /><Relationship Id="rId1236" Type="http://schemas.openxmlformats.org/officeDocument/2006/relationships/footer" Target="footer192.xml" /><Relationship Id="rId1237" Type="http://schemas.openxmlformats.org/officeDocument/2006/relationships/hyperlink" Target="https://advance.lexis.com/api/document?collection=news&amp;id=urn:contentItem:6CMH-68H1-JB5M-W06G-00000-00&amp;context=1519360" TargetMode="External" /><Relationship Id="rId1238" Type="http://schemas.openxmlformats.org/officeDocument/2006/relationships/hyperlink" Target="https://advance.lexis.com/api/document?collection=news&amp;id=urn:contentItem:6CMH-68H1-JB5M-W06G-00000-00&amp;context=1519360" TargetMode="External" /><Relationship Id="rId1239" Type="http://schemas.openxmlformats.org/officeDocument/2006/relationships/hyperlink" Target="https://advance.lexis.com/api/document?collection=news&amp;id=urn:contentItem:6CMH-68H1-JB5M-W06G-00000-00&amp;context=1519360" TargetMode="External" /><Relationship Id="rId124" Type="http://schemas.openxmlformats.org/officeDocument/2006/relationships/footer" Target="footer22.xml" /><Relationship Id="rId1240" Type="http://schemas.openxmlformats.org/officeDocument/2006/relationships/hyperlink" Target="https://advance.lexis.com/api/document?collection=news&amp;id=urn:contentItem:6CMH-68H1-JB5M-W06G-00000-00&amp;context=1519360" TargetMode="External" /><Relationship Id="rId1241" Type="http://schemas.openxmlformats.org/officeDocument/2006/relationships/hyperlink" Target="https://advance.lexis.com/api/document?collection=news&amp;id=urn:contentItem:6CMH-68H1-JB5M-W06G-00000-00&amp;context=1519360" TargetMode="External" /><Relationship Id="rId1242" Type="http://schemas.openxmlformats.org/officeDocument/2006/relationships/hyperlink" Target="http://www.cargroup.org/mbs" TargetMode="External" /><Relationship Id="rId1243" Type="http://schemas.openxmlformats.org/officeDocument/2006/relationships/hyperlink" Target="http://www.cargroup.org" TargetMode="External" /><Relationship Id="rId1244" Type="http://schemas.openxmlformats.org/officeDocument/2006/relationships/header" Target="header193.xml" /><Relationship Id="rId1245" Type="http://schemas.openxmlformats.org/officeDocument/2006/relationships/header" Target="header194.xml" /><Relationship Id="rId1246" Type="http://schemas.openxmlformats.org/officeDocument/2006/relationships/footer" Target="footer193.xml" /><Relationship Id="rId1247" Type="http://schemas.openxmlformats.org/officeDocument/2006/relationships/footer" Target="footer194.xml" /><Relationship Id="rId1248" Type="http://schemas.openxmlformats.org/officeDocument/2006/relationships/header" Target="header195.xml" /><Relationship Id="rId1249" Type="http://schemas.openxmlformats.org/officeDocument/2006/relationships/footer" Target="footer195.xml" /><Relationship Id="rId125" Type="http://schemas.openxmlformats.org/officeDocument/2006/relationships/footer" Target="footer23.xml" /><Relationship Id="rId1250" Type="http://schemas.openxmlformats.org/officeDocument/2006/relationships/hyperlink" Target="https://advance.lexis.com/api/document?collection=news&amp;id=urn:contentItem:6FMY-1423-RSB6-V4FP-00000-00&amp;context=1519360" TargetMode="External" /><Relationship Id="rId1251" Type="http://schemas.openxmlformats.org/officeDocument/2006/relationships/hyperlink" Target="https://advance.lexis.com/api/document?collection=news&amp;id=urn:contentItem:6FMY-1423-RSB6-V4FP-00000-00&amp;context=1519360" TargetMode="External" /><Relationship Id="rId1252" Type="http://schemas.openxmlformats.org/officeDocument/2006/relationships/hyperlink" Target="https://www.michiganadvance.com/?utm_source=%5B%5BDELIVERY_RECIPIENT_CODE%5D%5D&amp;utm_medium=partner&amp;utm_campaign=newstex" TargetMode="External" /><Relationship Id="rId1253" Type="http://schemas.openxmlformats.org/officeDocument/2006/relationships/hyperlink" Target="https://newstex.com/?utm_source=%5B%5BDELIVERY_RECIPIENT_CODE%5D%5D&amp;utm_medium=partner&amp;utm_campaign=Michigan+Advance&amp;utm_id=10009804&amp;utm_content=STNW-10009804-546309052734252219132060" TargetMode="External" /><Relationship Id="rId1254" Type="http://schemas.openxmlformats.org/officeDocument/2006/relationships/hyperlink" Target="https://www.whitehouse.gov/presidential-actions/2025/04/protecting-american-energy-from-state-overreach/" TargetMode="External" /><Relationship Id="rId1255" Type="http://schemas.openxmlformats.org/officeDocument/2006/relationships/hyperlink" Target="https://michiganadvance.com/img_1136-2/" TargetMode="External" /><Relationship Id="rId1256" Type="http://schemas.openxmlformats.org/officeDocument/2006/relationships/hyperlink" Target="https://michiganadvance.com/img_1136-2/" TargetMode="External" /><Relationship Id="rId1257" Type="http://schemas.openxmlformats.org/officeDocument/2006/relationships/hyperlink" Target="https://michiganadvance.com/img_1136-2/" TargetMode="External" /><Relationship Id="rId1258" Type="http://schemas.openxmlformats.org/officeDocument/2006/relationships/hyperlink" Target="https://michiganadvance.com/img_1136-2/" TargetMode="External" /><Relationship Id="rId1259" Type="http://schemas.openxmlformats.org/officeDocument/2006/relationships/hyperlink" Target="https://michiganadvance.com/img_1136-2/" TargetMode="External" /><Relationship Id="rId126" Type="http://schemas.openxmlformats.org/officeDocument/2006/relationships/header" Target="header24.xml" /><Relationship Id="rId1260" Type="http://schemas.openxmlformats.org/officeDocument/2006/relationships/hyperlink" Target="https://www.michigan.gov/egle/about/organization/climate-and-energy/mi-healthy-climate-plan" TargetMode="External" /><Relationship Id="rId1261" Type="http://schemas.openxmlformats.org/officeDocument/2006/relationships/hyperlink" Target="http://michigan.gov/HomeEnergyRebates" TargetMode="External" /><Relationship Id="rId1262" Type="http://schemas.openxmlformats.org/officeDocument/2006/relationships/hyperlink" Target="https://www.michigan.gov/egle/about/organization/materials-management/energy/rfps-loans/home-energy-rebate-programs/contractors" TargetMode="External" /><Relationship Id="rId1263" Type="http://schemas.openxmlformats.org/officeDocument/2006/relationships/header" Target="header196.xml" /><Relationship Id="rId1264" Type="http://schemas.openxmlformats.org/officeDocument/2006/relationships/header" Target="header197.xml" /><Relationship Id="rId1265" Type="http://schemas.openxmlformats.org/officeDocument/2006/relationships/footer" Target="footer196.xml" /><Relationship Id="rId1266" Type="http://schemas.openxmlformats.org/officeDocument/2006/relationships/footer" Target="footer197.xml" /><Relationship Id="rId1267" Type="http://schemas.openxmlformats.org/officeDocument/2006/relationships/header" Target="header198.xml" /><Relationship Id="rId1268" Type="http://schemas.openxmlformats.org/officeDocument/2006/relationships/footer" Target="footer198.xml" /><Relationship Id="rId1269" Type="http://schemas.openxmlformats.org/officeDocument/2006/relationships/hyperlink" Target="https://advance.lexis.com/api/document?collection=news&amp;id=urn:contentItem:6F2T-78H3-RRPT-83FX-00000-00&amp;context=1519360" TargetMode="External" /><Relationship Id="rId127" Type="http://schemas.openxmlformats.org/officeDocument/2006/relationships/footer" Target="footer24.xml" /><Relationship Id="rId1270" Type="http://schemas.openxmlformats.org/officeDocument/2006/relationships/hyperlink" Target="https://advance.lexis.com/api/document?collection=news&amp;id=urn:contentItem:6F2T-78H3-RRPT-83FX-00000-00&amp;context=1519360" TargetMode="External" /><Relationship Id="rId1271" Type="http://schemas.openxmlformats.org/officeDocument/2006/relationships/hyperlink" Target="https://advance.lexis.com/api/document?collection=news&amp;id=urn:contentItem:6F2T-78H3-RRPT-83FX-00000-00&amp;context=1519360" TargetMode="External" /><Relationship Id="rId1272" Type="http://schemas.openxmlformats.org/officeDocument/2006/relationships/hyperlink" Target="https://advance.lexis.com/api/document?collection=news&amp;id=urn:contentItem:6F2T-78H3-RRPT-83FX-00000-00&amp;context=1519360" TargetMode="External" /><Relationship Id="rId1273" Type="http://schemas.openxmlformats.org/officeDocument/2006/relationships/hyperlink" Target="https://advance.lexis.com/api/document?collection=news&amp;id=urn:contentItem:6F2T-78H3-RRPT-83FX-00000-00&amp;context=1519360" TargetMode="External" /><Relationship Id="rId1274" Type="http://schemas.openxmlformats.org/officeDocument/2006/relationships/hyperlink" Target="https://www.newsweek.com/topic/gretchen-whitmer?utm_source=Synacor&amp;utm_medium=Attnet&amp;utm_campaign=Partnerships" TargetMode="External" /><Relationship Id="rId1275" Type="http://schemas.openxmlformats.org/officeDocument/2006/relationships/hyperlink" Target="https://www.newsweek.com/topic/gretchen-whitmer?utm_source=Synacor&amp;utm_medium=Attnet&amp;utm_campaign=Partnerships" TargetMode="External" /><Relationship Id="rId1276" Type="http://schemas.openxmlformats.org/officeDocument/2006/relationships/hyperlink" Target="https://www.newsweek.com/topic/gretchen-whitmer?utm_source=Synacor&amp;utm_medium=Attnet&amp;utm_campaign=Partnerships" TargetMode="External" /><Relationship Id="rId1277" Type="http://schemas.openxmlformats.org/officeDocument/2006/relationships/hyperlink" Target="https://www.newsweek.com/topic/democrats?utm_source=Synacor&amp;utm_medium=Attnet&amp;utm_campaign=Partnerships" TargetMode="External" /><Relationship Id="rId1278" Type="http://schemas.openxmlformats.org/officeDocument/2006/relationships/hyperlink" Target="https://www.newsweek.com/jocelyn-benson-announces-bid-replace-gretchen-whitmer-michigan-2018831?utm_source=Synacor&amp;utm_medium=Attnet&amp;utm_campaign=Partnerships" TargetMode="External" /><Relationship Id="rId1279" Type="http://schemas.openxmlformats.org/officeDocument/2006/relationships/hyperlink" Target="https://www.newsweek.com/topic/kamala-harris?utm_source=Synacor&amp;utm_medium=Attnet&amp;utm_campaign=Partnerships" TargetMode="External" /><Relationship Id="rId128" Type="http://schemas.openxmlformats.org/officeDocument/2006/relationships/hyperlink" Target="https://advance.lexis.com/api/document?collection=news&amp;id=urn:contentItem:6FJW-XY13-RS63-14XV-00000-00&amp;context=1519360" TargetMode="External" /><Relationship Id="rId1280" Type="http://schemas.openxmlformats.org/officeDocument/2006/relationships/hyperlink" Target="https://www.newsweek.com/topic/george-floyd?utm_source=Synacor&amp;utm_medium=Attnet&amp;utm_campaign=Partnerships" TargetMode="External" /><Relationship Id="rId1281" Type="http://schemas.openxmlformats.org/officeDocument/2006/relationships/hyperlink" Target="https://www.newsweek.com/topic/republican?utm_source=Synacor&amp;utm_medium=Attnet&amp;utm_campaign=Partnerships" TargetMode="External" /><Relationship Id="rId1282" Type="http://schemas.openxmlformats.org/officeDocument/2006/relationships/hyperlink" Target="https://www.newsweek.com/topic/senate?utm_source=Synacor&amp;utm_medium=Attnet&amp;utm_campaign=Partnerships" TargetMode="External" /><Relationship Id="rId1283" Type="http://schemas.openxmlformats.org/officeDocument/2006/relationships/hyperlink" Target="https://d.newsweek.com/en/full/2583472/genesee-county-sheriff-chris-swanson.jpg" TargetMode="External" /><Relationship Id="rId1284" Type="http://schemas.openxmlformats.org/officeDocument/2006/relationships/header" Target="header199.xml" /><Relationship Id="rId1285" Type="http://schemas.openxmlformats.org/officeDocument/2006/relationships/header" Target="header200.xml" /><Relationship Id="rId1286" Type="http://schemas.openxmlformats.org/officeDocument/2006/relationships/footer" Target="footer199.xml" /><Relationship Id="rId1287" Type="http://schemas.openxmlformats.org/officeDocument/2006/relationships/footer" Target="footer200.xml" /><Relationship Id="rId1288" Type="http://schemas.openxmlformats.org/officeDocument/2006/relationships/header" Target="header201.xml" /><Relationship Id="rId1289" Type="http://schemas.openxmlformats.org/officeDocument/2006/relationships/footer" Target="footer201.xml" /><Relationship Id="rId129" Type="http://schemas.openxmlformats.org/officeDocument/2006/relationships/hyperlink" Target="https://advance.lexis.com/api/document?collection=news&amp;id=urn:contentItem:6FJW-XY13-RS63-14XV-00000-00&amp;context=1519360" TargetMode="External" /><Relationship Id="rId1290" Type="http://schemas.openxmlformats.org/officeDocument/2006/relationships/hyperlink" Target="https://advance.lexis.com/api/document?collection=news&amp;id=urn:contentItem:6FK1-9NX3-RRVF-817J-00000-00&amp;context=1519360" TargetMode="External" /><Relationship Id="rId1291" Type="http://schemas.openxmlformats.org/officeDocument/2006/relationships/image" Target="media/image12.png" /><Relationship Id="rId1292" Type="http://schemas.openxmlformats.org/officeDocument/2006/relationships/header" Target="header202.xml" /><Relationship Id="rId1293" Type="http://schemas.openxmlformats.org/officeDocument/2006/relationships/header" Target="header203.xml" /><Relationship Id="rId1294" Type="http://schemas.openxmlformats.org/officeDocument/2006/relationships/footer" Target="footer202.xml" /><Relationship Id="rId1295" Type="http://schemas.openxmlformats.org/officeDocument/2006/relationships/footer" Target="footer203.xml" /><Relationship Id="rId1296" Type="http://schemas.openxmlformats.org/officeDocument/2006/relationships/header" Target="header204.xml" /><Relationship Id="rId1297" Type="http://schemas.openxmlformats.org/officeDocument/2006/relationships/footer" Target="footer204.xml" /><Relationship Id="rId1298" Type="http://schemas.openxmlformats.org/officeDocument/2006/relationships/hyperlink" Target="https://advance.lexis.com/api/document?collection=news&amp;id=urn:contentItem:6D95-NFY1-F03F-K203-00000-00&amp;context=1519360" TargetMode="External" /><Relationship Id="rId1299" Type="http://schemas.openxmlformats.org/officeDocument/2006/relationships/hyperlink" Target="https://advance.lexis.com/api/document?collection=news&amp;id=urn:contentItem:6D95-NFY1-F03F-K203-00000-00&amp;context=1519360" TargetMode="External" /><Relationship Id="rId13" Type="http://schemas.openxmlformats.org/officeDocument/2006/relationships/footer" Target="footer4.xml" /><Relationship Id="rId130" Type="http://schemas.openxmlformats.org/officeDocument/2006/relationships/hyperlink" Target="https://advance.lexis.com/api/document?collection=news&amp;id=urn:contentItem:6FJW-XY13-RS63-14XV-00000-00&amp;context=1519360" TargetMode="External" /><Relationship Id="rId1300" Type="http://schemas.openxmlformats.org/officeDocument/2006/relationships/hyperlink" Target="https://advance.lexis.com/api/document?collection=news&amp;id=urn:contentItem:6D95-NFY1-F03F-K203-00000-00&amp;context=1519360" TargetMode="External" /><Relationship Id="rId1301" Type="http://schemas.openxmlformats.org/officeDocument/2006/relationships/hyperlink" Target="https://advance.lexis.com/api/document?collection=news&amp;id=urn:contentItem:6D95-NFY1-F03F-K203-00000-00&amp;context=1519360" TargetMode="External" /><Relationship Id="rId1302" Type="http://schemas.openxmlformats.org/officeDocument/2006/relationships/hyperlink" Target="https://advance.lexis.com/api/document?collection=news&amp;id=urn:contentItem:6D95-NFY1-F03F-K203-00000-00&amp;context=1519360" TargetMode="External" /><Relationship Id="rId1303" Type="http://schemas.openxmlformats.org/officeDocument/2006/relationships/hyperlink" Target="https://www.timesnownews.com/world/us/us-news/donald-trump-was-aware-of-tony-hinchcliffes-puerto-rico-joke-edited-obscene-kamala-harris-remark-report-article-114705476" TargetMode="External" /><Relationship Id="rId1304" Type="http://schemas.openxmlformats.org/officeDocument/2006/relationships/hyperlink" Target="https://www.timesnownews.com/world/us/us-news/ballot-drop-boxes-set-on-fire-in-several-states-how-will-those-votes-be-counted-article-114671247" TargetMode="External" /><Relationship Id="rId1305" Type="http://schemas.openxmlformats.org/officeDocument/2006/relationships/header" Target="header205.xml" /><Relationship Id="rId1306" Type="http://schemas.openxmlformats.org/officeDocument/2006/relationships/header" Target="header206.xml" /><Relationship Id="rId1307" Type="http://schemas.openxmlformats.org/officeDocument/2006/relationships/footer" Target="footer205.xml" /><Relationship Id="rId1308" Type="http://schemas.openxmlformats.org/officeDocument/2006/relationships/footer" Target="footer206.xml" /><Relationship Id="rId1309" Type="http://schemas.openxmlformats.org/officeDocument/2006/relationships/header" Target="header207.xml" /><Relationship Id="rId131" Type="http://schemas.openxmlformats.org/officeDocument/2006/relationships/hyperlink" Target="https://advance.lexis.com/api/document?collection=news&amp;id=urn:contentItem:6FJW-XY13-RS63-14XV-00000-00&amp;context=1519360" TargetMode="External" /><Relationship Id="rId1310" Type="http://schemas.openxmlformats.org/officeDocument/2006/relationships/footer" Target="footer207.xml" /><Relationship Id="rId1311" Type="http://schemas.openxmlformats.org/officeDocument/2006/relationships/hyperlink" Target="https://advance.lexis.com/api/document?collection=news&amp;id=urn:contentItem:6CJD-43R1-JCMN-Y35J-00000-00&amp;context=1519360" TargetMode="External" /><Relationship Id="rId1312" Type="http://schemas.openxmlformats.org/officeDocument/2006/relationships/hyperlink" Target="https://advance.lexis.com/api/document?collection=news&amp;id=urn:contentItem:6CJD-43R1-JCMN-Y35J-00000-00&amp;context=1519360" TargetMode="External" /><Relationship Id="rId1313" Type="http://schemas.openxmlformats.org/officeDocument/2006/relationships/hyperlink" Target="https://advance.lexis.com/api/document?collection=news&amp;id=urn:contentItem:6CJD-43R1-JCMN-Y35J-00000-00&amp;context=1519360" TargetMode="External" /><Relationship Id="rId1314" Type="http://schemas.openxmlformats.org/officeDocument/2006/relationships/hyperlink" Target="https://www.michiganadvance.com/?utm_source=%5B%5BDELIVERY_RECIPIENT_CODE%5D%5D&amp;utm_medium=partner&amp;utm_campaign=newstex" TargetMode="External" /><Relationship Id="rId1315" Type="http://schemas.openxmlformats.org/officeDocument/2006/relationships/hyperlink" Target="https://newstex.com/?utm_source=%5B%5BDELIVERY_RECIPIENT_CODE%5D%5D&amp;utm_medium=partner&amp;utm_campaign=Michigan+Advance&amp;utm_id=10009804&amp;utm_content=STNW-10009804-52256023158025806300059" TargetMode="External" /><Relationship Id="rId1316" Type="http://schemas.openxmlformats.org/officeDocument/2006/relationships/hyperlink" Target="https://michiganadvance.com/2024/06/27/83b-state-budget-heads-to-whitmers-desk-after-all-night-session/" TargetMode="External" /><Relationship Id="rId1317" Type="http://schemas.openxmlformats.org/officeDocument/2006/relationships/hyperlink" Target="https://michiganadvance.com/2024/07/22/submarine-manufacturing-program-unveiled-by-whitmer-and-national-leaders/" TargetMode="External" /><Relationship Id="rId1318" Type="http://schemas.openxmlformats.org/officeDocument/2006/relationships/hyperlink" Target="https://michiganadvance.com/2024/07/22/submarine-manufacturing-program-unveiled-by-whitmer-and-national-leaders/" TargetMode="External" /><Relationship Id="rId1319" Type="http://schemas.openxmlformats.org/officeDocument/2006/relationships/hyperlink" Target="https://michiganadvance.com/2024/07/22/submarine-manufacturing-program-unveiled-by-whitmer-and-national-leaders/" TargetMode="External" /><Relationship Id="rId132" Type="http://schemas.openxmlformats.org/officeDocument/2006/relationships/hyperlink" Target="http://www.mediaite.com/?utm_source=%5B%5BDELIVERY_RECIPIENT_CODE%5D%5D&amp;utm_medium=partner&amp;utm_campaign=newstex" TargetMode="External" /><Relationship Id="rId1320" Type="http://schemas.openxmlformats.org/officeDocument/2006/relationships/hyperlink" Target="https://michiganadvance.com/" TargetMode="External" /><Relationship Id="rId1321" Type="http://schemas.openxmlformats.org/officeDocument/2006/relationships/header" Target="header208.xml" /><Relationship Id="rId1322" Type="http://schemas.openxmlformats.org/officeDocument/2006/relationships/header" Target="header209.xml" /><Relationship Id="rId1323" Type="http://schemas.openxmlformats.org/officeDocument/2006/relationships/footer" Target="footer208.xml" /><Relationship Id="rId1324" Type="http://schemas.openxmlformats.org/officeDocument/2006/relationships/footer" Target="footer209.xml" /><Relationship Id="rId1325" Type="http://schemas.openxmlformats.org/officeDocument/2006/relationships/header" Target="header210.xml" /><Relationship Id="rId1326" Type="http://schemas.openxmlformats.org/officeDocument/2006/relationships/footer" Target="footer210.xml" /><Relationship Id="rId1327" Type="http://schemas.openxmlformats.org/officeDocument/2006/relationships/hyperlink" Target="https://advance.lexis.com/api/document?collection=news&amp;id=urn:contentItem:6CJ4-1T81-JCG7-853Y-00000-00&amp;context=1519360" TargetMode="External" /><Relationship Id="rId1328" Type="http://schemas.openxmlformats.org/officeDocument/2006/relationships/hyperlink" Target="https://advance.lexis.com/api/document?collection=news&amp;id=urn:contentItem:6CJ4-1T81-JCG7-853Y-00000-00&amp;context=1519360" TargetMode="External" /><Relationship Id="rId1329" Type="http://schemas.openxmlformats.org/officeDocument/2006/relationships/hyperlink" Target="https://advance.lexis.com/api/document?collection=news&amp;id=urn:contentItem:6CJ4-1T81-JCG7-853Y-00000-00&amp;context=1519360" TargetMode="External" /><Relationship Id="rId133" Type="http://schemas.openxmlformats.org/officeDocument/2006/relationships/hyperlink" Target="https://newstex.com/?utm_source=%5B%5BDELIVERY_RECIPIENT_CODE%5D%5D&amp;utm_medium=partner&amp;utm_campaign=Mediaite&amp;utm_id=110714&amp;utm_content=ABMI-110714-545509522166252142226020" TargetMode="External" /><Relationship Id="rId1330" Type="http://schemas.openxmlformats.org/officeDocument/2006/relationships/hyperlink" Target="https://advance.lexis.com/api/document?collection=news&amp;id=urn:contentItem:6CJ4-1T81-JCG7-853Y-00000-00&amp;context=1519360" TargetMode="External" /><Relationship Id="rId1331" Type="http://schemas.openxmlformats.org/officeDocument/2006/relationships/hyperlink" Target="https://advance.lexis.com/api/document?collection=news&amp;id=urn:contentItem:6CJ4-1T81-JCG7-853Y-00000-00&amp;context=1519360" TargetMode="External" /><Relationship Id="rId1332" Type="http://schemas.openxmlformats.org/officeDocument/2006/relationships/header" Target="header211.xml" /><Relationship Id="rId1333" Type="http://schemas.openxmlformats.org/officeDocument/2006/relationships/header" Target="header212.xml" /><Relationship Id="rId1334" Type="http://schemas.openxmlformats.org/officeDocument/2006/relationships/footer" Target="footer211.xml" /><Relationship Id="rId1335" Type="http://schemas.openxmlformats.org/officeDocument/2006/relationships/footer" Target="footer212.xml" /><Relationship Id="rId1336" Type="http://schemas.openxmlformats.org/officeDocument/2006/relationships/header" Target="header213.xml" /><Relationship Id="rId1337" Type="http://schemas.openxmlformats.org/officeDocument/2006/relationships/footer" Target="footer213.xml" /><Relationship Id="rId1338" Type="http://schemas.openxmlformats.org/officeDocument/2006/relationships/hyperlink" Target="https://advance.lexis.com/api/document?collection=news&amp;id=urn:contentItem:6D5D-P0G1-F03R-N443-00000-00&amp;context=1519360" TargetMode="External" /><Relationship Id="rId1339" Type="http://schemas.openxmlformats.org/officeDocument/2006/relationships/hyperlink" Target="https://advance.lexis.com/api/document?collection=news&amp;id=urn:contentItem:6D5D-P0G1-F03R-N443-00000-00&amp;context=1519360" TargetMode="External" /><Relationship Id="rId134" Type="http://schemas.openxmlformats.org/officeDocument/2006/relationships/hyperlink" Target="https://www.mediaite.com/politics/democrat-gov-mocked-for-brutal-viral-photo-of-her-hiding-behind-binders-at-wh-meeting-with-trump/" TargetMode="External" /><Relationship Id="rId1340" Type="http://schemas.openxmlformats.org/officeDocument/2006/relationships/hyperlink" Target="https://advance.lexis.com/api/document?collection=news&amp;id=urn:contentItem:6D5D-P0G1-F03R-N443-00000-00&amp;context=1519360" TargetMode="External" /><Relationship Id="rId1341" Type="http://schemas.openxmlformats.org/officeDocument/2006/relationships/hyperlink" Target="https://advance.lexis.com/api/document?collection=news&amp;id=urn:contentItem:6D5D-P0G1-F03R-N443-00000-00&amp;context=1519360" TargetMode="External" /><Relationship Id="rId1342" Type="http://schemas.openxmlformats.org/officeDocument/2006/relationships/hyperlink" Target="https://advance.lexis.com/api/document?collection=news&amp;id=urn:contentItem:6D5D-P0G1-F03R-N443-00000-00&amp;context=1519360" TargetMode="External" /><Relationship Id="rId1343" Type="http://schemas.openxmlformats.org/officeDocument/2006/relationships/hyperlink" Target="http://wonkette.com/?utm_source=%5B%5BDELIVERY_RECIPIENT_CODE%5D%5D&amp;utm_medium=partner&amp;utm_campaign=newstex" TargetMode="External" /><Relationship Id="rId1344" Type="http://schemas.openxmlformats.org/officeDocument/2006/relationships/hyperlink" Target="https://newstex.com/?utm_source=%5B%5BDELIVERY_RECIPIENT_CODE%5D%5D&amp;utm_medium=partner&amp;utm_campaign=Wonkette&amp;utm_id=102468&amp;utm_content=WNKT-102468-52950993992725210500249" TargetMode="External" /><Relationship Id="rId1345" Type="http://schemas.openxmlformats.org/officeDocument/2006/relationships/hyperlink" Target="https://evanhurst.substack.com/p/weird-maga-crybabies-take-gold-in-audio" TargetMode="External" /><Relationship Id="rId1346" Type="http://schemas.openxmlformats.org/officeDocument/2006/relationships/hyperlink" Target="https://www.instagram.com/reel/DA8lS2sP-Rv/?utm_source=ig_embed&amp;ig_rid=9a36b047-0ced-4b72-9b06-72058b8f4d61" TargetMode="External" /><Relationship Id="rId1347" Type="http://schemas.openxmlformats.org/officeDocument/2006/relationships/hyperlink" Target="https://www.instagram.com/reel/DA8lS2sP-Rv/?utm_source=ig_embed&amp;ig_rid=9a36b047-0ced-4b72-9b06-72058b8f4d61" TargetMode="External" /><Relationship Id="rId1348" Type="http://schemas.openxmlformats.org/officeDocument/2006/relationships/hyperlink" Target="https://www.instagram.com/reel/DA8lS2sP-Rv/?utm_source=ig_embed&amp;ig_rid=9a36b047-0ced-4b72-9b06-72058b8f4d61" TargetMode="External" /><Relationship Id="rId1349" Type="http://schemas.openxmlformats.org/officeDocument/2006/relationships/hyperlink" Target="https://www.detroitnews.com/story/news/politics/2024/10/10/michigan-gretchen-whitmer-feeds-podcaster-liz-plank-dorito-chip-in-viral-video-tiktok-kamala-harris/75616482007/" TargetMode="External" /><Relationship Id="rId135" Type="http://schemas.openxmlformats.org/officeDocument/2006/relationships/hyperlink" Target="https://www.mediaite.com/politics/democrat-gov-mocked-for-brutal-viral-photo-of-her-hiding-behind-binders-at-wh-meeting-with-trump/" TargetMode="External" /><Relationship Id="rId1350" Type="http://schemas.openxmlformats.org/officeDocument/2006/relationships/hyperlink" Target="https://www.tiktok.com/discover/feeding-food-to-friend-trend" TargetMode="External" /><Relationship Id="rId1351" Type="http://schemas.openxmlformats.org/officeDocument/2006/relationships/hyperlink" Target="https://www.instagram.com/reel/DA8lS2sP-Rv/?utm_source=ig_embed&amp;ig_rid=9a36b047-0ced-4b72-9b06-72058b8f4d61" TargetMode="External" /><Relationship Id="rId1352" Type="http://schemas.openxmlformats.org/officeDocument/2006/relationships/hyperlink" Target="https://www.instagram.com/reel/DA8lS2sP-Rv/?utm_source=ig_embed&amp;ig_rid=9a36b047-0ced-4b72-9b06-72058b8f4d61" TargetMode="External" /><Relationship Id="rId1353" Type="http://schemas.openxmlformats.org/officeDocument/2006/relationships/hyperlink" Target="https://www.instagram.com/reel/DA8lS2sP-Rv/?utm_source=ig_embed&amp;ig_rid=9a36b047-0ced-4b72-9b06-72058b8f4d61" TargetMode="External" /><Relationship Id="rId1354" Type="http://schemas.openxmlformats.org/officeDocument/2006/relationships/hyperlink" Target="https://www.instagram.com/reel/DA8lS2sP-Rv/?utm_source=ig_embed&amp;ig_rid=9a36b047-0ced-4b72-9b06-72058b8f4d61" TargetMode="External" /><Relationship Id="rId1355" Type="http://schemas.openxmlformats.org/officeDocument/2006/relationships/hyperlink" Target="https://www.instagram.com/reel/DA8lS2sP-Rv/?utm_source=ig_embed&amp;ig_rid=9a36b047-0ced-4b72-9b06-72058b8f4d61" TargetMode="External" /><Relationship Id="rId1356" Type="http://schemas.openxmlformats.org/officeDocument/2006/relationships/hyperlink" Target="https://www.detroitnews.com/story/news/politics/2024/10/10/michigan-gretchen-whitmer-feeds-podcaster-liz-plank-dorito-chip-in-viral-video-tiktok-kamala-harris/75616482007/" TargetMode="External" /><Relationship Id="rId1357" Type="http://schemas.openxmlformats.org/officeDocument/2006/relationships/hyperlink" Target="https://x.com/aricnesbitt/status/1844424997617742178" TargetMode="External" /><Relationship Id="rId1358" Type="http://schemas.openxmlformats.org/officeDocument/2006/relationships/hyperlink" Target="https://x.com/aricnesbitt/status/1844481374868341088" TargetMode="External" /><Relationship Id="rId1359" Type="http://schemas.openxmlformats.org/officeDocument/2006/relationships/hyperlink" Target="https://x.com/schuette_bill/status/1844433546339037221" TargetMode="External" /><Relationship Id="rId136" Type="http://schemas.openxmlformats.org/officeDocument/2006/relationships/hyperlink" Target="https://www.mediaite.com/politics/democrat-gov-mocked-for-brutal-viral-photo-of-her-hiding-behind-binders-at-wh-meeting-with-trump/" TargetMode="External" /><Relationship Id="rId1360" Type="http://schemas.openxmlformats.org/officeDocument/2006/relationships/hyperlink" Target="https://www.tiktok.com/@colbertlateshow/video/7382770362016156971?lang=en" TargetMode="External" /><Relationship Id="rId1361" Type="http://schemas.openxmlformats.org/officeDocument/2006/relationships/hyperlink" Target="https://nypost.com/2024/10/10/us-news/why-is-gretchen-whitmer-feeding-a-left-wing-influencer-doritos/" TargetMode="External" /><Relationship Id="rId1362" Type="http://schemas.openxmlformats.org/officeDocument/2006/relationships/hyperlink" Target="https://x.com/TimMurtaugh/status/1844449775992893861" TargetMode="External" /><Relationship Id="rId1363" Type="http://schemas.openxmlformats.org/officeDocument/2006/relationships/hyperlink" Target="https://x.com/TimMurtaugh/status/1844449775992893861" TargetMode="External" /><Relationship Id="rId1364" Type="http://schemas.openxmlformats.org/officeDocument/2006/relationships/hyperlink" Target="https://x.com/TimMurtaugh/status/1844449775992893861" TargetMode="External" /><Relationship Id="rId1365" Type="http://schemas.openxmlformats.org/officeDocument/2006/relationships/hyperlink" Target="https://x.com/Liz_Wheeler/status/1844430643763216413" TargetMode="External" /><Relationship Id="rId1366" Type="http://schemas.openxmlformats.org/officeDocument/2006/relationships/hyperlink" Target="https://x.com/RaymondArroyo/status/1844462544028828061" TargetMode="External" /><Relationship Id="rId1367" Type="http://schemas.openxmlformats.org/officeDocument/2006/relationships/hyperlink" Target="https://www.wonkette.com/p/white-fox-news-racists-know-what" TargetMode="External" /><Relationship Id="rId1368" Type="http://schemas.openxmlformats.org/officeDocument/2006/relationships/hyperlink" Target="https://www.wonkette.com/p/fox-news-has-new-reason-for-all-black" TargetMode="External" /><Relationship Id="rId1369" Type="http://schemas.openxmlformats.org/officeDocument/2006/relationships/hyperlink" Target="https://x.com/michaeljknowles/status/1844424044621484351" TargetMode="External" /><Relationship Id="rId137" Type="http://schemas.openxmlformats.org/officeDocument/2006/relationships/hyperlink" Target="https://www.mediaite.com/politics/democrat-gov-mocked-for-brutal-viral-photo-of-her-hiding-behind-binders-at-wh-meeting-with-trump/" TargetMode="External" /><Relationship Id="rId1370" Type="http://schemas.openxmlformats.org/officeDocument/2006/relationships/hyperlink" Target="https://x.com/search?q=gretchen%20whitmer&amp;src=typed_query" TargetMode="External" /><Relationship Id="rId1371" Type="http://schemas.openxmlformats.org/officeDocument/2006/relationships/hyperlink" Target="https://www.detroitnews.com/story/news/politics/2024/10/10/michigan-gretchen-whitmer-feeds-podcaster-liz-plank-dorito-chip-in-viral-video-tiktok-kamala-harris/75616482007/" TargetMode="External" /><Relationship Id="rId1372" Type="http://schemas.openxmlformats.org/officeDocument/2006/relationships/hyperlink" Target="https://nypost.com/2024/10/10/us-news/why-is-gretchen-whitmer-feeding-a-left-wing-influencer-doritos/" TargetMode="External" /><Relationship Id="rId1373" Type="http://schemas.openxmlformats.org/officeDocument/2006/relationships/hyperlink" Target="https://evanhurst.substack.com/p/trump-convicted-of-crimes-for-first" TargetMode="External" /><Relationship Id="rId1374" Type="http://schemas.openxmlformats.org/officeDocument/2006/relationships/hyperlink" Target="http://twitter.com/evanhurst" TargetMode="External" /><Relationship Id="rId1375" Type="http://schemas.openxmlformats.org/officeDocument/2006/relationships/hyperlink" Target="https://bsky.app/profile/evanhurst.bsky.social" TargetMode="External" /><Relationship Id="rId1376" Type="http://schemas.openxmlformats.org/officeDocument/2006/relationships/hyperlink" Target="https://amzn.to/33mKzZe" TargetMode="External" /><Relationship Id="rId1377" Type="http://schemas.openxmlformats.org/officeDocument/2006/relationships/hyperlink" Target="https://www.wonkette.com/p/dangit-gretchen-whitmer-did-the-lesbian?utm_source=substack&amp;utm_medium=email&amp;utm_content=share&amp;action=share" TargetMode="External" /><Relationship Id="rId1378" Type="http://schemas.openxmlformats.org/officeDocument/2006/relationships/hyperlink" Target="https://www.paypal.com/donate/?hosted_button_id=FVK86AVH5HKBS" TargetMode="External" /><Relationship Id="rId1379" Type="http://schemas.openxmlformats.org/officeDocument/2006/relationships/hyperlink" Target="https://www.wonkette.com/p/dangit-gretchen-whitmer-did-the-lesbian" TargetMode="External" /><Relationship Id="rId138" Type="http://schemas.openxmlformats.org/officeDocument/2006/relationships/hyperlink" Target="https://www.mediaite.com/politics/democrat-gov-mocked-for-brutal-viral-photo-of-her-hiding-behind-binders-at-wh-meeting-with-trump/" TargetMode="External" /><Relationship Id="rId1380" Type="http://schemas.openxmlformats.org/officeDocument/2006/relationships/header" Target="header214.xml" /><Relationship Id="rId1381" Type="http://schemas.openxmlformats.org/officeDocument/2006/relationships/header" Target="header215.xml" /><Relationship Id="rId1382" Type="http://schemas.openxmlformats.org/officeDocument/2006/relationships/footer" Target="footer214.xml" /><Relationship Id="rId1383" Type="http://schemas.openxmlformats.org/officeDocument/2006/relationships/footer" Target="footer215.xml" /><Relationship Id="rId1384" Type="http://schemas.openxmlformats.org/officeDocument/2006/relationships/header" Target="header216.xml" /><Relationship Id="rId1385" Type="http://schemas.openxmlformats.org/officeDocument/2006/relationships/footer" Target="footer216.xml" /><Relationship Id="rId1386" Type="http://schemas.openxmlformats.org/officeDocument/2006/relationships/hyperlink" Target="https://advance.lexis.com/api/document?collection=news&amp;id=urn:contentItem:6FMS-0S03-RRWK-J0B4-00000-00&amp;context=1519360" TargetMode="External" /><Relationship Id="rId1387" Type="http://schemas.openxmlformats.org/officeDocument/2006/relationships/hyperlink" Target="http://www.ourmidland.com" TargetMode="External" /><Relationship Id="rId1388" Type="http://schemas.openxmlformats.org/officeDocument/2006/relationships/header" Target="header217.xml" /><Relationship Id="rId1389" Type="http://schemas.openxmlformats.org/officeDocument/2006/relationships/header" Target="header218.xml" /><Relationship Id="rId139" Type="http://schemas.openxmlformats.org/officeDocument/2006/relationships/hyperlink" Target="https://www.freep.com/story/news/politics/2025/04/14/whitmer-oval-office-photo-hiding-face-trump/83077642007/" TargetMode="External" /><Relationship Id="rId1390" Type="http://schemas.openxmlformats.org/officeDocument/2006/relationships/footer" Target="footer217.xml" /><Relationship Id="rId1391" Type="http://schemas.openxmlformats.org/officeDocument/2006/relationships/footer" Target="footer218.xml" /><Relationship Id="rId1392" Type="http://schemas.openxmlformats.org/officeDocument/2006/relationships/header" Target="header219.xml" /><Relationship Id="rId1393" Type="http://schemas.openxmlformats.org/officeDocument/2006/relationships/footer" Target="footer219.xml" /><Relationship Id="rId1394" Type="http://schemas.openxmlformats.org/officeDocument/2006/relationships/hyperlink" Target="https://advance.lexis.com/api/document?collection=news&amp;id=urn:contentItem:6D1D-8S81-DXJR-H503-00000-00&amp;context=1519360" TargetMode="External" /><Relationship Id="rId1395" Type="http://schemas.openxmlformats.org/officeDocument/2006/relationships/hyperlink" Target="https://advance.lexis.com/api/document?collection=news&amp;id=urn:contentItem:6D1D-8S81-DXJR-H503-00000-00&amp;context=1519360" TargetMode="External" /><Relationship Id="rId1396" Type="http://schemas.openxmlformats.org/officeDocument/2006/relationships/hyperlink" Target="https://advance.lexis.com/api/document?collection=news&amp;id=urn:contentItem:6D1D-8S81-DXJR-H503-00000-00&amp;context=1519360" TargetMode="External" /><Relationship Id="rId1397" Type="http://schemas.openxmlformats.org/officeDocument/2006/relationships/hyperlink" Target="https://advance.lexis.com/api/document?collection=news&amp;id=urn:contentItem:6D1D-8S81-DXJR-H503-00000-00&amp;context=1519360" TargetMode="External" /><Relationship Id="rId1398" Type="http://schemas.openxmlformats.org/officeDocument/2006/relationships/header" Target="header220.xml" /><Relationship Id="rId1399" Type="http://schemas.openxmlformats.org/officeDocument/2006/relationships/header" Target="header221.xml" /><Relationship Id="rId14" Type="http://schemas.openxmlformats.org/officeDocument/2006/relationships/footer" Target="footer5.xml" /><Relationship Id="rId140" Type="http://schemas.openxmlformats.org/officeDocument/2006/relationships/hyperlink" Target="https://www.freep.com/story/news/politics/2025/04/14/whitmer-oval-office-photo-hiding-face-trump/83077642007/" TargetMode="External" /><Relationship Id="rId1400" Type="http://schemas.openxmlformats.org/officeDocument/2006/relationships/footer" Target="footer220.xml" /><Relationship Id="rId1401" Type="http://schemas.openxmlformats.org/officeDocument/2006/relationships/footer" Target="footer221.xml" /><Relationship Id="rId1402" Type="http://schemas.openxmlformats.org/officeDocument/2006/relationships/header" Target="header222.xml" /><Relationship Id="rId1403" Type="http://schemas.openxmlformats.org/officeDocument/2006/relationships/footer" Target="footer222.xml" /><Relationship Id="rId1404" Type="http://schemas.openxmlformats.org/officeDocument/2006/relationships/hyperlink" Target="https://advance.lexis.com/api/document?collection=news&amp;id=urn:contentItem:6FHH-HVV3-RRT5-C190-00000-00&amp;context=1519360" TargetMode="External" /><Relationship Id="rId1405" Type="http://schemas.openxmlformats.org/officeDocument/2006/relationships/hyperlink" Target="https://advance.lexis.com/api/document?collection=news&amp;id=urn:contentItem:6FHH-HVV3-RRT5-C190-00000-00&amp;context=1519360" TargetMode="External" /><Relationship Id="rId1406" Type="http://schemas.openxmlformats.org/officeDocument/2006/relationships/hyperlink" Target="https://advance.lexis.com/api/document?collection=news&amp;id=urn:contentItem:6FHH-HVV3-RRT5-C190-00000-00&amp;context=1519360" TargetMode="External" /><Relationship Id="rId1407" Type="http://schemas.openxmlformats.org/officeDocument/2006/relationships/hyperlink" Target="https://advance.lexis.com/api/document?collection=news&amp;id=urn:contentItem:6FHH-HVV3-RRT5-C190-00000-00&amp;context=1519360" TargetMode="External" /><Relationship Id="rId1408" Type="http://schemas.openxmlformats.org/officeDocument/2006/relationships/hyperlink" Target="mailto:hailey@dailycaller.com" TargetMode="External" /><Relationship Id="rId1409" Type="http://schemas.openxmlformats.org/officeDocument/2006/relationships/hyperlink" Target="https://cdn01.dailycaller.com/wp-content/uploads/2025/04/GettyImages-2150982681-scaled-e1744065341622.jpg" TargetMode="External" /><Relationship Id="rId141" Type="http://schemas.openxmlformats.org/officeDocument/2006/relationships/hyperlink" Target="https://www.freep.com/story/news/politics/2025/04/14/whitmer-oval-office-photo-hiding-face-trump/83077642007/" TargetMode="External" /><Relationship Id="rId1410" Type="http://schemas.openxmlformats.org/officeDocument/2006/relationships/hyperlink" Target="https://x.com/JohnJamesMI/status/1909345196741193898/photo/1" TargetMode="External" /><Relationship Id="rId1411" Type="http://schemas.openxmlformats.org/officeDocument/2006/relationships/hyperlink" Target="https://dailycaller.com/2024/07/21/republicans-biden-resign-dropped-out-race/" TargetMode="External" /><Relationship Id="rId1412" Type="http://schemas.openxmlformats.org/officeDocument/2006/relationships/hyperlink" Target="https://dailycaller.com/2025/04/07/michigan-democrat-launches-bid-for-key-midterm-congressional-seat/" TargetMode="External" /><Relationship Id="rId1413" Type="http://schemas.openxmlformats.org/officeDocument/2006/relationships/hyperlink" Target="https://cdn01.dailycaller.com/wp-content/uploads/2025/04/GettyImages-2162175339-scaled.jpg" TargetMode="External" /><Relationship Id="rId1414" Type="http://schemas.openxmlformats.org/officeDocument/2006/relationships/hyperlink" Target="https://dailycaller.com/2022/11/09/veteran-john-james-flips-suburban-michigan-district/" TargetMode="External" /><Relationship Id="rId1415" Type="http://schemas.openxmlformats.org/officeDocument/2006/relationships/hyperlink" Target="https://www.lansingstatejournal.com/story/news/local/michigan/2025/02/23/michigan-2026-governor-race-candidates-running-whitmer/79316929007/" TargetMode="External" /><Relationship Id="rId1416" Type="http://schemas.openxmlformats.org/officeDocument/2006/relationships/hyperlink" Target="mailto:licensing@dailycallernewsfoundation.org" TargetMode="External" /><Relationship Id="rId1417" Type="http://schemas.openxmlformats.org/officeDocument/2006/relationships/header" Target="header223.xml" /><Relationship Id="rId1418" Type="http://schemas.openxmlformats.org/officeDocument/2006/relationships/header" Target="header224.xml" /><Relationship Id="rId1419" Type="http://schemas.openxmlformats.org/officeDocument/2006/relationships/footer" Target="footer223.xml" /><Relationship Id="rId142" Type="http://schemas.openxmlformats.org/officeDocument/2006/relationships/hyperlink" Target="https://t.co/gENrL8jxZ5" TargetMode="External" /><Relationship Id="rId1420" Type="http://schemas.openxmlformats.org/officeDocument/2006/relationships/footer" Target="footer224.xml" /><Relationship Id="rId1421" Type="http://schemas.openxmlformats.org/officeDocument/2006/relationships/header" Target="header225.xml" /><Relationship Id="rId1422" Type="http://schemas.openxmlformats.org/officeDocument/2006/relationships/footer" Target="footer225.xml" /><Relationship Id="rId1423" Type="http://schemas.openxmlformats.org/officeDocument/2006/relationships/hyperlink" Target="https://advance.lexis.com/api/document?collection=news&amp;id=urn:contentItem:6D93-GWG1-DY4H-K0J7-00000-00&amp;context=1519360" TargetMode="External" /><Relationship Id="rId1424" Type="http://schemas.openxmlformats.org/officeDocument/2006/relationships/hyperlink" Target="https://advance.lexis.com/api/document?collection=news&amp;id=urn:contentItem:6D93-GWG1-DY4H-K0J7-00000-00&amp;context=1519360" TargetMode="External" /><Relationship Id="rId1425" Type="http://schemas.openxmlformats.org/officeDocument/2006/relationships/hyperlink" Target="https://advance.lexis.com/api/document?collection=news&amp;id=urn:contentItem:6D93-GWG1-DY4H-K0J7-00000-00&amp;context=1519360" TargetMode="External" /><Relationship Id="rId1426" Type="http://schemas.openxmlformats.org/officeDocument/2006/relationships/hyperlink" Target="https://advance.lexis.com/api/document?collection=news&amp;id=urn:contentItem:6D93-GWG1-DY4H-K0J7-00000-00&amp;context=1519360" TargetMode="External" /><Relationship Id="rId1427" Type="http://schemas.openxmlformats.org/officeDocument/2006/relationships/header" Target="header226.xml" /><Relationship Id="rId1428" Type="http://schemas.openxmlformats.org/officeDocument/2006/relationships/header" Target="header227.xml" /><Relationship Id="rId1429" Type="http://schemas.openxmlformats.org/officeDocument/2006/relationships/footer" Target="footer226.xml" /><Relationship Id="rId143" Type="http://schemas.openxmlformats.org/officeDocument/2006/relationships/hyperlink" Target="https://twitter.com/metzgov/status/1911833942329856415?ref_src=twsrc%5Etfw" TargetMode="External" /><Relationship Id="rId1430" Type="http://schemas.openxmlformats.org/officeDocument/2006/relationships/footer" Target="footer227.xml" /><Relationship Id="rId1431" Type="http://schemas.openxmlformats.org/officeDocument/2006/relationships/header" Target="header228.xml" /><Relationship Id="rId1432" Type="http://schemas.openxmlformats.org/officeDocument/2006/relationships/footer" Target="footer228.xml" /><Relationship Id="rId1433" Type="http://schemas.openxmlformats.org/officeDocument/2006/relationships/hyperlink" Target="https://advance.lexis.com/api/document?collection=news&amp;id=urn:contentItem:6F0P-0GD3-RSNN-J3XW-00000-00&amp;context=1519360" TargetMode="External" /><Relationship Id="rId1434" Type="http://schemas.openxmlformats.org/officeDocument/2006/relationships/hyperlink" Target="https://advance.lexis.com/api/document?collection=news&amp;id=urn:contentItem:6F0P-0GD3-RSNN-J3XW-00000-00&amp;context=1519360" TargetMode="External" /><Relationship Id="rId1435" Type="http://schemas.openxmlformats.org/officeDocument/2006/relationships/hyperlink" Target="https://advance.lexis.com/api/document?collection=news&amp;id=urn:contentItem:6F0P-0GD3-RSNN-J3XW-00000-00&amp;context=1519360" TargetMode="External" /><Relationship Id="rId1436" Type="http://schemas.openxmlformats.org/officeDocument/2006/relationships/hyperlink" Target="https://advance.lexis.com/api/document?collection=news&amp;id=urn:contentItem:6F0P-0GD3-RSNN-J3XW-00000-00&amp;context=1519360" TargetMode="External" /><Relationship Id="rId1437" Type="http://schemas.openxmlformats.org/officeDocument/2006/relationships/hyperlink" Target="https://advance.lexis.com/api/document?collection=news&amp;id=urn:contentItem:6F0P-0GD3-RSNN-J3XW-00000-00&amp;context=1519360" TargetMode="External" /><Relationship Id="rId1438" Type="http://schemas.openxmlformats.org/officeDocument/2006/relationships/hyperlink" Target="http://newsbusters.org/?utm_source=%5B%5BDELIVERY_RECIPIENT_CODE%5D%5D&amp;utm_medium=partner&amp;utm_campaign=newstex" TargetMode="External" /><Relationship Id="rId1439" Type="http://schemas.openxmlformats.org/officeDocument/2006/relationships/hyperlink" Target="https://newstex.com/?utm_source=%5B%5BDELIVERY_RECIPIENT_CODE%5D%5D&amp;utm_medium=partner&amp;utm_campaign=Newsbusters.org&amp;utm_id=107778&amp;utm_content=NBST-107778-53894132255125209300173" TargetMode="External" /><Relationship Id="rId144" Type="http://schemas.openxmlformats.org/officeDocument/2006/relationships/hyperlink" Target="https://www.mediaite.com/tv/gretchen-whitmer-addresses-viral-photo-of-her-trying-to-hide-trump-oval-office-meeting-thats-all-it-was/" TargetMode="External" /><Relationship Id="rId1440" Type="http://schemas.openxmlformats.org/officeDocument/2006/relationships/hyperlink" Target="https://www.dailywire.com/news/gretchen-whitmer-apologizes-for-sexually-suggestive-video-she-made-with-abortion-advocate" TargetMode="External" /><Relationship Id="rId1441" Type="http://schemas.openxmlformats.org/officeDocument/2006/relationships/hyperlink" Target="https://twitter.com/tonydokoupil?ref_src=twsrc%5Etfw" TargetMode="External" /><Relationship Id="rId1442" Type="http://schemas.openxmlformats.org/officeDocument/2006/relationships/hyperlink" Target="https://twitter.com/tonydokoupil?ref_src=twsrc%5Etfw" TargetMode="External" /><Relationship Id="rId1443" Type="http://schemas.openxmlformats.org/officeDocument/2006/relationships/hyperlink" Target="https://twitter.com/tonydokoupil?ref_src=twsrc%5Etfw" TargetMode="External" /><Relationship Id="rId1444" Type="http://schemas.openxmlformats.org/officeDocument/2006/relationships/hyperlink" Target="https://twitter.com/tonydokoupil?ref_src=twsrc%5Etfw" TargetMode="External" /><Relationship Id="rId1445" Type="http://schemas.openxmlformats.org/officeDocument/2006/relationships/hyperlink" Target="https://twitter.com/tonydokoupil?ref_src=twsrc%5Etfw" TargetMode="External" /><Relationship Id="rId1446" Type="http://schemas.openxmlformats.org/officeDocument/2006/relationships/hyperlink" Target="https://twitter.com/tonydokoupil?ref_src=twsrc%5Etfw" TargetMode="External" /><Relationship Id="rId1447" Type="http://schemas.openxmlformats.org/officeDocument/2006/relationships/hyperlink" Target="https://twitter.com/tonydokoupil?ref_src=twsrc%5Etfw" TargetMode="External" /><Relationship Id="rId1448" Type="http://schemas.openxmlformats.org/officeDocument/2006/relationships/hyperlink" Target="https://t.co/Po1twaZMN7" TargetMode="External" /><Relationship Id="rId1449" Type="http://schemas.openxmlformats.org/officeDocument/2006/relationships/hyperlink" Target="https://twitter.com/CurtisHouck/status/1883909755103531263?ref_src=twsrc%5Etfw" TargetMode="External" /><Relationship Id="rId145" Type="http://schemas.openxmlformats.org/officeDocument/2006/relationships/hyperlink" Target="https://www.mediaite.com/tv/gretchen-whitmer-addresses-viral-photo-of-her-trying-to-hide-trump-oval-office-meeting-thats-all-it-was/" TargetMode="External" /><Relationship Id="rId1450" Type="http://schemas.openxmlformats.org/officeDocument/2006/relationships/hyperlink" Target="https://www.dailywire.com/news/gretchen-whitmer-promises-she-will-fight-to-keep-abortion-legal-for-your-kids" TargetMode="External" /><Relationship Id="rId1451" Type="http://schemas.openxmlformats.org/officeDocument/2006/relationships/hyperlink" Target="https://dailycaller.com/2023/03/13/michigan-gretchen-whitmer-coronavirus-lockdowns/" TargetMode="External" /><Relationship Id="rId1452" Type="http://schemas.openxmlformats.org/officeDocument/2006/relationships/hyperlink" Target="https://reason.com/2022/09/04/its-almost-always-the-feds/" TargetMode="External" /><Relationship Id="rId1453" Type="http://schemas.openxmlformats.org/officeDocument/2006/relationships/hyperlink" Target="https://cdn.newsbusters.org/blog_attachment/2025-01-27-CBS-Mornings-Whitmer.pdf" TargetMode="External" /><Relationship Id="rId1454" Type="http://schemas.openxmlformats.org/officeDocument/2006/relationships/hyperlink" Target="https://newsbusters.org/blogs/nb/curtis-houck/2025/01/28/2028-already-cbs-fawns-over-michigan-dem-gretchen-whitmer" TargetMode="External" /><Relationship Id="rId1455" Type="http://schemas.openxmlformats.org/officeDocument/2006/relationships/header" Target="header229.xml" /><Relationship Id="rId1456" Type="http://schemas.openxmlformats.org/officeDocument/2006/relationships/header" Target="header230.xml" /><Relationship Id="rId1457" Type="http://schemas.openxmlformats.org/officeDocument/2006/relationships/footer" Target="footer229.xml" /><Relationship Id="rId1458" Type="http://schemas.openxmlformats.org/officeDocument/2006/relationships/footer" Target="footer230.xml" /><Relationship Id="rId1459" Type="http://schemas.openxmlformats.org/officeDocument/2006/relationships/header" Target="header231.xml" /><Relationship Id="rId146" Type="http://schemas.openxmlformats.org/officeDocument/2006/relationships/hyperlink" Target="https://www.mediaite.com/tv/gretchen-whitmer-addresses-viral-photo-of-her-trying-to-hide-trump-oval-office-meeting-thats-all-it-was/" TargetMode="External" /><Relationship Id="rId1460" Type="http://schemas.openxmlformats.org/officeDocument/2006/relationships/footer" Target="footer231.xml" /><Relationship Id="rId1461" Type="http://schemas.openxmlformats.org/officeDocument/2006/relationships/hyperlink" Target="https://advance.lexis.com/api/document?collection=news&amp;id=urn:contentItem:6CJ4-1T91-JCG7-80V1-00000-00&amp;context=1519360" TargetMode="External" /><Relationship Id="rId1462" Type="http://schemas.openxmlformats.org/officeDocument/2006/relationships/hyperlink" Target="https://advance.lexis.com/api/document?collection=news&amp;id=urn:contentItem:6CJ4-1T91-JCG7-80V1-00000-00&amp;context=1519360" TargetMode="External" /><Relationship Id="rId1463" Type="http://schemas.openxmlformats.org/officeDocument/2006/relationships/hyperlink" Target="https://advance.lexis.com/api/document?collection=news&amp;id=urn:contentItem:6CJ4-1T91-JCG7-80V1-00000-00&amp;context=1519360" TargetMode="External" /><Relationship Id="rId1464" Type="http://schemas.openxmlformats.org/officeDocument/2006/relationships/hyperlink" Target="https://advance.lexis.com/api/document?collection=news&amp;id=urn:contentItem:6CJ4-1T91-JCG7-80V1-00000-00&amp;context=1519360" TargetMode="External" /><Relationship Id="rId1465" Type="http://schemas.openxmlformats.org/officeDocument/2006/relationships/hyperlink" Target="https://advance.lexis.com/api/document?collection=news&amp;id=urn:contentItem:6CJ4-1T91-JCG7-80V1-00000-00&amp;context=1519360" TargetMode="External" /><Relationship Id="rId1466" Type="http://schemas.openxmlformats.org/officeDocument/2006/relationships/header" Target="header232.xml" /><Relationship Id="rId1467" Type="http://schemas.openxmlformats.org/officeDocument/2006/relationships/header" Target="header233.xml" /><Relationship Id="rId1468" Type="http://schemas.openxmlformats.org/officeDocument/2006/relationships/footer" Target="footer232.xml" /><Relationship Id="rId1469" Type="http://schemas.openxmlformats.org/officeDocument/2006/relationships/footer" Target="footer233.xml" /><Relationship Id="rId147" Type="http://schemas.openxmlformats.org/officeDocument/2006/relationships/hyperlink" Target="https://www.mediaite.com/tv/gretchen-whitmer-addresses-viral-photo-of-her-trying-to-hide-trump-oval-office-meeting-thats-all-it-was/" TargetMode="External" /><Relationship Id="rId1470" Type="http://schemas.openxmlformats.org/officeDocument/2006/relationships/header" Target="header234.xml" /><Relationship Id="rId1471" Type="http://schemas.openxmlformats.org/officeDocument/2006/relationships/footer" Target="footer234.xml" /><Relationship Id="rId1472" Type="http://schemas.openxmlformats.org/officeDocument/2006/relationships/hyperlink" Target="https://advance.lexis.com/api/document?collection=news&amp;id=urn:contentItem:6D1D-1X71-JCMN-Y1T8-00000-00&amp;context=1519360" TargetMode="External" /><Relationship Id="rId1473" Type="http://schemas.openxmlformats.org/officeDocument/2006/relationships/hyperlink" Target="https://advance.lexis.com/api/document?collection=news&amp;id=urn:contentItem:6D1D-1X71-JCMN-Y1T8-00000-00&amp;context=1519360" TargetMode="External" /><Relationship Id="rId1474" Type="http://schemas.openxmlformats.org/officeDocument/2006/relationships/hyperlink" Target="https://advance.lexis.com/api/document?collection=news&amp;id=urn:contentItem:6D1D-1X71-JCMN-Y1T8-00000-00&amp;context=1519360" TargetMode="External" /><Relationship Id="rId1475" Type="http://schemas.openxmlformats.org/officeDocument/2006/relationships/hyperlink" Target="https://advance.lexis.com/api/document?collection=news&amp;id=urn:contentItem:6D1D-1X71-JCMN-Y1T8-00000-00&amp;context=1519360" TargetMode="External" /><Relationship Id="rId1476" Type="http://schemas.openxmlformats.org/officeDocument/2006/relationships/hyperlink" Target="https://advance.lexis.com/api/document?collection=news&amp;id=urn:contentItem:6D1D-1X71-JCMN-Y1T8-00000-00&amp;context=1519360" TargetMode="External" /><Relationship Id="rId1477" Type="http://schemas.openxmlformats.org/officeDocument/2006/relationships/hyperlink" Target="http://www.mediaite.com/?utm_source=%5B%5BDELIVERY_RECIPIENT_CODE%5D%5D&amp;utm_medium=partner&amp;utm_campaign=newstex" TargetMode="External" /><Relationship Id="rId1478" Type="http://schemas.openxmlformats.org/officeDocument/2006/relationships/hyperlink" Target="https://newstex.com/?utm_source=%5B%5BDELIVERY_RECIPIENT_CODE%5D%5D&amp;utm_medium=partner&amp;utm_campaign=Mediaite&amp;utm_id=110714&amp;utm_content=ABMI-110714-52788784183125221100188" TargetMode="External" /><Relationship Id="rId1479" Type="http://schemas.openxmlformats.org/officeDocument/2006/relationships/hyperlink" Target="https://www.metrotimes.com/news/tlaib-slams-nessel-for-targeting-pro-palestinian-students-at-u-m-a-dangerous-precedent-37343930" TargetMode="External" /><Relationship Id="rId148" Type="http://schemas.openxmlformats.org/officeDocument/2006/relationships/hyperlink" Target="https://www.mediaite.com/" TargetMode="External" /><Relationship Id="rId1480" Type="http://schemas.openxmlformats.org/officeDocument/2006/relationships/hyperlink" Target="https://www.mediaite.com/news/watch-gov-whitmer-completely-dodges-when-confronted-by-jake-tapper-about-whether-rep-tlaib-made-an-anti-semitic-smear-against-michigans-ag/" TargetMode="External" /><Relationship Id="rId1481" Type="http://schemas.openxmlformats.org/officeDocument/2006/relationships/hyperlink" Target="https://x.com/JGreenblattADL/status/1837896738117767288" TargetMode="External" /><Relationship Id="rId1482" Type="http://schemas.openxmlformats.org/officeDocument/2006/relationships/hyperlink" Target="https://www.mediaite.com/politics/adl-head-hits-gretchen-whitmer-for-dodging-on-rep-tlaibs-anti-semitic-comments-about-mi-ag-speak-out-unequivocally/" TargetMode="External" /><Relationship Id="rId1483" Type="http://schemas.openxmlformats.org/officeDocument/2006/relationships/hyperlink" Target="https://www.mediaite.com/politics/adl-head-hits-gretchen-whitmer-for-dodging-on-rep-tlaibs-anti-semitic-comments-about-mi-ag-speak-out-unequivocally/" TargetMode="External" /><Relationship Id="rId1484" Type="http://schemas.openxmlformats.org/officeDocument/2006/relationships/hyperlink" Target="https://www.mediaite.com/politics/adl-head-hits-gretchen-whitmer-for-dodging-on-rep-tlaibs-anti-semitic-comments-about-mi-ag-speak-out-unequivocally/" TargetMode="External" /><Relationship Id="rId1485" Type="http://schemas.openxmlformats.org/officeDocument/2006/relationships/hyperlink" Target="https://www.mediaite.com/politics/adl-head-hits-gretchen-whitmer-for-dodging-on-rep-tlaibs-anti-semitic-comments-about-mi-ag-speak-out-unequivocally/" TargetMode="External" /><Relationship Id="rId1486" Type="http://schemas.openxmlformats.org/officeDocument/2006/relationships/hyperlink" Target="https://www.mediaite.com/politics/adl-head-hits-gretchen-whitmer-for-dodging-on-rep-tlaibs-anti-semitic-comments-about-mi-ag-speak-out-unequivocally/" TargetMode="External" /><Relationship Id="rId1487" Type="http://schemas.openxmlformats.org/officeDocument/2006/relationships/hyperlink" Target="https://www.mediaite.com/" TargetMode="External" /><Relationship Id="rId1488" Type="http://schemas.openxmlformats.org/officeDocument/2006/relationships/hyperlink" Target="https://www.mediaite.com/politics/adl-head-hits-gretchen-whitmer-for-dodging-on-rep-tlaibs-anti-semitic-comments-about-mi-ag-speak-out-unequivocally/" TargetMode="External" /><Relationship Id="rId1489" Type="http://schemas.openxmlformats.org/officeDocument/2006/relationships/header" Target="header235.xml" /><Relationship Id="rId149" Type="http://schemas.openxmlformats.org/officeDocument/2006/relationships/hyperlink" Target="https://www.mediaite.com/tv/gretchen-whitmer-addresses-viral-photo-of-her-trying-to-hide-trump-oval-office-meeting-thats-all-it-was/" TargetMode="External" /><Relationship Id="rId1490" Type="http://schemas.openxmlformats.org/officeDocument/2006/relationships/header" Target="header236.xml" /><Relationship Id="rId1491" Type="http://schemas.openxmlformats.org/officeDocument/2006/relationships/footer" Target="footer235.xml" /><Relationship Id="rId1492" Type="http://schemas.openxmlformats.org/officeDocument/2006/relationships/footer" Target="footer236.xml" /><Relationship Id="rId1493" Type="http://schemas.openxmlformats.org/officeDocument/2006/relationships/header" Target="header237.xml" /><Relationship Id="rId1494" Type="http://schemas.openxmlformats.org/officeDocument/2006/relationships/footer" Target="footer237.xml" /><Relationship Id="rId1495" Type="http://schemas.openxmlformats.org/officeDocument/2006/relationships/hyperlink" Target="https://advance.lexis.com/api/document?collection=news&amp;id=urn:contentItem:6CCM-MY41-DYY9-00NS-00000-00&amp;context=1519360" TargetMode="External" /><Relationship Id="rId1496" Type="http://schemas.openxmlformats.org/officeDocument/2006/relationships/hyperlink" Target="https://advance.lexis.com/api/document?collection=news&amp;id=urn:contentItem:6CCM-MY41-DYY9-00NS-00000-00&amp;context=1519360" TargetMode="External" /><Relationship Id="rId1497" Type="http://schemas.openxmlformats.org/officeDocument/2006/relationships/hyperlink" Target="https://advance.lexis.com/api/document?collection=news&amp;id=urn:contentItem:6CCM-MY41-DYY9-00NS-00000-00&amp;context=1519360" TargetMode="External" /><Relationship Id="rId1498" Type="http://schemas.openxmlformats.org/officeDocument/2006/relationships/hyperlink" Target="https://advance.lexis.com/api/document?collection=news&amp;id=urn:contentItem:6CCM-MY41-DYY9-00NS-00000-00&amp;context=1519360" TargetMode="External" /><Relationship Id="rId1499" Type="http://schemas.openxmlformats.org/officeDocument/2006/relationships/hyperlink" Target="https://advance.lexis.com/api/document?collection=news&amp;id=urn:contentItem:6CCM-MY41-DYY9-00NS-00000-00&amp;context=1519360" TargetMode="External" /><Relationship Id="rId15" Type="http://schemas.openxmlformats.org/officeDocument/2006/relationships/header" Target="header6.xml" /><Relationship Id="rId150" Type="http://schemas.openxmlformats.org/officeDocument/2006/relationships/header" Target="header25.xml" /><Relationship Id="rId1500" Type="http://schemas.openxmlformats.org/officeDocument/2006/relationships/header" Target="header238.xml" /><Relationship Id="rId1501" Type="http://schemas.openxmlformats.org/officeDocument/2006/relationships/header" Target="header239.xml" /><Relationship Id="rId1502" Type="http://schemas.openxmlformats.org/officeDocument/2006/relationships/footer" Target="footer238.xml" /><Relationship Id="rId1503" Type="http://schemas.openxmlformats.org/officeDocument/2006/relationships/footer" Target="footer239.xml" /><Relationship Id="rId1504" Type="http://schemas.openxmlformats.org/officeDocument/2006/relationships/header" Target="header240.xml" /><Relationship Id="rId1505" Type="http://schemas.openxmlformats.org/officeDocument/2006/relationships/footer" Target="footer240.xml" /><Relationship Id="rId1506" Type="http://schemas.openxmlformats.org/officeDocument/2006/relationships/hyperlink" Target="https://advance.lexis.com/api/document?collection=news&amp;id=urn:contentItem:6FHD-TK93-RTN1-J4SF-00000-00&amp;context=1519360" TargetMode="External" /><Relationship Id="rId1507" Type="http://schemas.openxmlformats.org/officeDocument/2006/relationships/hyperlink" Target="https://x.com/JohnJamesMI/status/1909345196741193898" TargetMode="External" /><Relationship Id="rId1508" Type="http://schemas.openxmlformats.org/officeDocument/2006/relationships/hyperlink" Target="https://www.nytimes.com/2025/03/13/us/politics/buttigieg-michigan-senate-2028-president.html" TargetMode="External" /><Relationship Id="rId1509" Type="http://schemas.openxmlformats.org/officeDocument/2006/relationships/header" Target="header241.xml" /><Relationship Id="rId151" Type="http://schemas.openxmlformats.org/officeDocument/2006/relationships/header" Target="header26.xml" /><Relationship Id="rId1510" Type="http://schemas.openxmlformats.org/officeDocument/2006/relationships/header" Target="header242.xml" /><Relationship Id="rId1511" Type="http://schemas.openxmlformats.org/officeDocument/2006/relationships/footer" Target="footer241.xml" /><Relationship Id="rId1512" Type="http://schemas.openxmlformats.org/officeDocument/2006/relationships/footer" Target="footer242.xml" /><Relationship Id="rId1513" Type="http://schemas.openxmlformats.org/officeDocument/2006/relationships/header" Target="header243.xml" /><Relationship Id="rId1514" Type="http://schemas.openxmlformats.org/officeDocument/2006/relationships/footer" Target="footer243.xml" /><Relationship Id="rId1515" Type="http://schemas.openxmlformats.org/officeDocument/2006/relationships/hyperlink" Target="https://advance.lexis.com/api/document?collection=news&amp;id=urn:contentItem:6CT4-3FJ1-JCMN-Y15V-00000-00&amp;context=1519360" TargetMode="External" /><Relationship Id="rId1516" Type="http://schemas.openxmlformats.org/officeDocument/2006/relationships/hyperlink" Target="https://advance.lexis.com/api/document?collection=news&amp;id=urn:contentItem:6CT4-3FJ1-JCMN-Y15V-00000-00&amp;context=1519360" TargetMode="External" /><Relationship Id="rId1517" Type="http://schemas.openxmlformats.org/officeDocument/2006/relationships/hyperlink" Target="https://advance.lexis.com/api/document?collection=news&amp;id=urn:contentItem:6CT4-3FJ1-JCMN-Y15V-00000-00&amp;context=1519360" TargetMode="External" /><Relationship Id="rId1518" Type="http://schemas.openxmlformats.org/officeDocument/2006/relationships/hyperlink" Target="https://www.michiganadvance.com/?utm_source=%5B%5BDELIVERY_RECIPIENT_CODE%5D%5D&amp;utm_medium=partner&amp;utm_campaign=newstex" TargetMode="External" /><Relationship Id="rId1519" Type="http://schemas.openxmlformats.org/officeDocument/2006/relationships/hyperlink" Target="https://newstex.com/?utm_source=%5B%5BDELIVERY_RECIPIENT_CODE%5D%5D&amp;utm_medium=partner&amp;utm_campaign=Michigan+Advance&amp;utm_id=10009804&amp;utm_content=STNW-10009804-52530574887325216300111" TargetMode="External" /><Relationship Id="rId152" Type="http://schemas.openxmlformats.org/officeDocument/2006/relationships/footer" Target="footer25.xml" /><Relationship Id="rId1520" Type="http://schemas.openxmlformats.org/officeDocument/2006/relationships/hyperlink" Target="https://michiganadvance.com/2024/08/19/gretchen-whitmer-is-really-good-at-having-it-all/" TargetMode="External" /><Relationship Id="rId1521" Type="http://schemas.openxmlformats.org/officeDocument/2006/relationships/hyperlink" Target="https://michiganadvance.com/2020/08/18/whitmer-invokes-auto-bailout-in-dnc-speech-given-from-lansing-union-hall/" TargetMode="External" /><Relationship Id="rId1522" Type="http://schemas.openxmlformats.org/officeDocument/2006/relationships/hyperlink" Target="https://michiganadvance.com/2024-democratic-national-convention-161/" TargetMode="External" /><Relationship Id="rId1523" Type="http://schemas.openxmlformats.org/officeDocument/2006/relationships/hyperlink" Target="https://michiganadvance.com/2024-democratic-national-convention-161/" TargetMode="External" /><Relationship Id="rId1524" Type="http://schemas.openxmlformats.org/officeDocument/2006/relationships/hyperlink" Target="https://michiganadvance.com/2024-democratic-national-convention-161/" TargetMode="External" /><Relationship Id="rId1525" Type="http://schemas.openxmlformats.org/officeDocument/2006/relationships/hyperlink" Target="https://michiganadvance.com/2024-democratic-national-convention-161/" TargetMode="External" /><Relationship Id="rId1526" Type="http://schemas.openxmlformats.org/officeDocument/2006/relationships/hyperlink" Target="https://michiganadvance.com/2024-democratic-national-convention-161/" TargetMode="External" /><Relationship Id="rId1527" Type="http://schemas.openxmlformats.org/officeDocument/2006/relationships/header" Target="header244.xml" /><Relationship Id="rId1528" Type="http://schemas.openxmlformats.org/officeDocument/2006/relationships/header" Target="header245.xml" /><Relationship Id="rId1529" Type="http://schemas.openxmlformats.org/officeDocument/2006/relationships/footer" Target="footer244.xml" /><Relationship Id="rId153" Type="http://schemas.openxmlformats.org/officeDocument/2006/relationships/footer" Target="footer26.xml" /><Relationship Id="rId1530" Type="http://schemas.openxmlformats.org/officeDocument/2006/relationships/footer" Target="footer245.xml" /><Relationship Id="rId1531" Type="http://schemas.openxmlformats.org/officeDocument/2006/relationships/header" Target="header246.xml" /><Relationship Id="rId1532" Type="http://schemas.openxmlformats.org/officeDocument/2006/relationships/footer" Target="footer246.xml" /><Relationship Id="rId1533" Type="http://schemas.openxmlformats.org/officeDocument/2006/relationships/hyperlink" Target="https://advance.lexis.com/api/document?collection=news&amp;id=urn:contentItem:6D1C-VYW1-DY4H-K1FS-00000-00&amp;context=1519360" TargetMode="External" /><Relationship Id="rId1534" Type="http://schemas.openxmlformats.org/officeDocument/2006/relationships/hyperlink" Target="https://advance.lexis.com/api/document?collection=news&amp;id=urn:contentItem:6D1C-VYW1-DY4H-K1FS-00000-00&amp;context=1519360" TargetMode="External" /><Relationship Id="rId1535" Type="http://schemas.openxmlformats.org/officeDocument/2006/relationships/hyperlink" Target="https://advance.lexis.com/api/document?collection=news&amp;id=urn:contentItem:6D1C-VYW1-DY4H-K1FS-00000-00&amp;context=1519360" TargetMode="External" /><Relationship Id="rId1536" Type="http://schemas.openxmlformats.org/officeDocument/2006/relationships/hyperlink" Target="https://advance.lexis.com/api/document?collection=news&amp;id=urn:contentItem:6D1C-VYW1-DY4H-K1FS-00000-00&amp;context=1519360" TargetMode="External" /><Relationship Id="rId1537" Type="http://schemas.openxmlformats.org/officeDocument/2006/relationships/hyperlink" Target="https://www.theguardian.com/us-news/michigan" TargetMode="External" /><Relationship Id="rId1538" Type="http://schemas.openxmlformats.org/officeDocument/2006/relationships/hyperlink" Target="https://www.theguardian.com/us-news/donaldtrump" TargetMode="External" /><Relationship Id="rId1539" Type="http://schemas.openxmlformats.org/officeDocument/2006/relationships/hyperlink" Target="https://twitter.com/atrupar/status/1837841173177651449" TargetMode="External" /><Relationship Id="rId154" Type="http://schemas.openxmlformats.org/officeDocument/2006/relationships/header" Target="header27.xml" /><Relationship Id="rId1540" Type="http://schemas.openxmlformats.org/officeDocument/2006/relationships/hyperlink" Target="https://www.theguardian.com/us-news/2024/sep/20/kamala-harris-trump-abortion-wisconsin" TargetMode="External" /><Relationship Id="rId1541" Type="http://schemas.openxmlformats.org/officeDocument/2006/relationships/hyperlink" Target="https://www.theguardian.com/us-news/live/2024/sep/19/donald-trump-rally-apparent-assassination-attempt-new-york-election-campaign-kamala-harris-us-politics-latest-news?filterKeyEvents=false&amp;page=with%3Ablock-66ec2d0d8f089e4a13dfa73a" TargetMode="External" /><Relationship Id="rId1542" Type="http://schemas.openxmlformats.org/officeDocument/2006/relationships/hyperlink" Target="https://www.theguardian.com/us-news/article/2024/jul/08/gretchen-whitmer-biden-democrat-nomination" TargetMode="External" /><Relationship Id="rId1543" Type="http://schemas.openxmlformats.org/officeDocument/2006/relationships/hyperlink" Target="https://www.theguardian.com/us-news/2022/nov/17/michigan-democrats-state-senate-house" TargetMode="External" /><Relationship Id="rId1544" Type="http://schemas.openxmlformats.org/officeDocument/2006/relationships/header" Target="header247.xml" /><Relationship Id="rId1545" Type="http://schemas.openxmlformats.org/officeDocument/2006/relationships/header" Target="header248.xml" /><Relationship Id="rId1546" Type="http://schemas.openxmlformats.org/officeDocument/2006/relationships/footer" Target="footer247.xml" /><Relationship Id="rId1547" Type="http://schemas.openxmlformats.org/officeDocument/2006/relationships/footer" Target="footer248.xml" /><Relationship Id="rId1548" Type="http://schemas.openxmlformats.org/officeDocument/2006/relationships/header" Target="header249.xml" /><Relationship Id="rId1549" Type="http://schemas.openxmlformats.org/officeDocument/2006/relationships/footer" Target="footer249.xml" /><Relationship Id="rId155" Type="http://schemas.openxmlformats.org/officeDocument/2006/relationships/footer" Target="footer27.xml" /><Relationship Id="rId1550" Type="http://schemas.openxmlformats.org/officeDocument/2006/relationships/hyperlink" Target="https://advance.lexis.com/api/document?collection=news&amp;id=urn:contentItem:6DXH-8KY3-RSVG-K51J-00000-00&amp;context=1519360" TargetMode="External" /><Relationship Id="rId1551" Type="http://schemas.openxmlformats.org/officeDocument/2006/relationships/hyperlink" Target="https://advance.lexis.com/api/document?collection=news&amp;id=urn:contentItem:6DXH-8KY3-RSVG-K51J-00000-00&amp;context=1519360" TargetMode="External" /><Relationship Id="rId1552" Type="http://schemas.openxmlformats.org/officeDocument/2006/relationships/hyperlink" Target="https://advance.lexis.com/api/document?collection=news&amp;id=urn:contentItem:6DXH-8KY3-RSVG-K51J-00000-00&amp;context=1519360" TargetMode="External" /><Relationship Id="rId1553" Type="http://schemas.openxmlformats.org/officeDocument/2006/relationships/hyperlink" Target="https://advance.lexis.com/api/document?collection=news&amp;id=urn:contentItem:6DXH-8KY3-RSVG-K51J-00000-00&amp;context=1519360" TargetMode="External" /><Relationship Id="rId1554" Type="http://schemas.openxmlformats.org/officeDocument/2006/relationships/hyperlink" Target="https://www.michiganadvance.com/?utm_source=%5B%5BDELIVERY_RECIPIENT_CODE%5D%5D&amp;utm_medium=partner&amp;utm_campaign=newstex" TargetMode="External" /><Relationship Id="rId1555" Type="http://schemas.openxmlformats.org/officeDocument/2006/relationships/hyperlink" Target="https://newstex.com/?utm_source=%5B%5BDELIVERY_RECIPIENT_CODE%5D%5D&amp;utm_medium=partner&amp;utm_campaign=Michigan+Advance&amp;utm_id=10009804&amp;utm_content=STNW-10009804-53805245553625223000067" TargetMode="External" /><Relationship Id="rId1556" Type="http://schemas.openxmlformats.org/officeDocument/2006/relationships/hyperlink" Target="https://www.propublica.org/article/governor-gretchen-whitmer-legacy-michigan-botched-legislative-session" TargetMode="External" /><Relationship Id="rId1557" Type="http://schemas.openxmlformats.org/officeDocument/2006/relationships/hyperlink" Target="https://www.propublica.org/newsletters/the-big-story?source=reprint&amp;placement=top-note" TargetMode="External" /><Relationship Id="rId1558" Type="http://schemas.openxmlformats.org/officeDocument/2006/relationships/hyperlink" Target="https://www.propublica.org/article/michigan-gretchen-whitmer-governor-unfulfilled-populist-pledges" TargetMode="External" /><Relationship Id="rId1559" Type="http://schemas.openxmlformats.org/officeDocument/2006/relationships/hyperlink" Target="https://www.propublica.org/article/michigan-gretchen-whitmer-governor-unfulfilled-populist-pledges" TargetMode="External" /><Relationship Id="rId156" Type="http://schemas.openxmlformats.org/officeDocument/2006/relationships/hyperlink" Target="https://advance.lexis.com/api/document?collection=news&amp;id=urn:contentItem:6FJG-H753-S9RR-R00N-00000-00&amp;context=1519360" TargetMode="External" /><Relationship Id="rId1560" Type="http://schemas.openxmlformats.org/officeDocument/2006/relationships/hyperlink" Target="https://www.propublica.org/article/michigan-gretchen-whitmer-governor-unfulfilled-populist-pledges" TargetMode="External" /><Relationship Id="rId1561" Type="http://schemas.openxmlformats.org/officeDocument/2006/relationships/hyperlink" Target="https://www.propublica.org/article/michigan-emergency-takeovers-flint-detroit" TargetMode="External" /><Relationship Id="rId1562" Type="http://schemas.openxmlformats.org/officeDocument/2006/relationships/hyperlink" Target="https://www.propublica.org/article/michigan-bottled-water-whitmer-flint" TargetMode="External" /><Relationship Id="rId1563" Type="http://schemas.openxmlformats.org/officeDocument/2006/relationships/hyperlink" Target="https://www.propublica.org/article/michigan-bottled-water-whitmer-flint" TargetMode="External" /><Relationship Id="rId1564" Type="http://schemas.openxmlformats.org/officeDocument/2006/relationships/hyperlink" Target="https://www.propublica.org/article/michigan-bottled-water-whitmer-flint" TargetMode="External" /><Relationship Id="rId1565" Type="http://schemas.openxmlformats.org/officeDocument/2006/relationships/hyperlink" Target="https://www.propublica.org/article/michigan-bottled-water-whitmer-flint" TargetMode="External" /><Relationship Id="rId1566" Type="http://schemas.openxmlformats.org/officeDocument/2006/relationships/hyperlink" Target="https://www.propublica.org/article/michigan-bottled-water-whitmer-flint" TargetMode="External" /><Relationship Id="rId1567" Type="http://schemas.openxmlformats.org/officeDocument/2006/relationships/hyperlink" Target="https://www.michigan.gov/ag/news/press-releases/2024/04/16/attorney-general-nessel-charges-former-state-house-speaker-lee-chatfield" TargetMode="External" /><Relationship Id="rId1568" Type="http://schemas.openxmlformats.org/officeDocument/2006/relationships/hyperlink" Target="https://www.propublica.org/article/why-michigan-failing-compensate-wrongly-convicted-despite-law" TargetMode="External" /><Relationship Id="rId1569" Type="http://schemas.openxmlformats.org/officeDocument/2006/relationships/hyperlink" Target="https://www.propublica.org/article/michigan-lawmakers-attempt-fix-wrongful-imprisonment-compensation" TargetMode="External" /><Relationship Id="rId157" Type="http://schemas.openxmlformats.org/officeDocument/2006/relationships/hyperlink" Target="https://advance.lexis.com/api/document?collection=news&amp;id=urn:contentItem:6FJG-H753-S9RR-R00N-00000-00&amp;context=1519360" TargetMode="External" /><Relationship Id="rId1570" Type="http://schemas.openxmlformats.org/officeDocument/2006/relationships/hyperlink" Target="https://michiganadvance.com/wp-content/uploads/2024/11/AMR_0133-2-scaled.jpg" TargetMode="External" /><Relationship Id="rId1571" Type="http://schemas.openxmlformats.org/officeDocument/2006/relationships/hyperlink" Target="https://michiganadvance.com/wp-content/uploads/2024/11/AMR_0133-2-scaled.jpg" TargetMode="External" /><Relationship Id="rId1572" Type="http://schemas.openxmlformats.org/officeDocument/2006/relationships/hyperlink" Target="https://michiganadvance.com/wp-content/uploads/2024/11/AMR_0133-2-scaled.jpg" TargetMode="External" /><Relationship Id="rId1573" Type="http://schemas.openxmlformats.org/officeDocument/2006/relationships/hyperlink" Target="https://michiganadvance.com/wp-content/uploads/2024/11/AMR_0133-2-scaled.jpg" TargetMode="External" /><Relationship Id="rId1574" Type="http://schemas.openxmlformats.org/officeDocument/2006/relationships/hyperlink" Target="https://michiganadvance.com/wp-content/uploads/2024/11/AMR_0133-2-scaled.jpg" TargetMode="External" /><Relationship Id="rId1575" Type="http://schemas.openxmlformats.org/officeDocument/2006/relationships/hyperlink" Target="https://www.propublica.org/article/michigan-state-health-plans-cancer-treatments" TargetMode="External" /><Relationship Id="rId1576" Type="http://schemas.openxmlformats.org/officeDocument/2006/relationships/hyperlink" Target="https://www.propublica.org/article/priority-health-michigan-cart-insurance-vanpatten-denials" TargetMode="External" /><Relationship Id="rId1577" Type="http://schemas.openxmlformats.org/officeDocument/2006/relationships/hyperlink" Target="https://home.mirs.news/blogs/post/whitmer-suggests-mass-vetoes-if-promised-bills-don-t-come" TargetMode="External" /><Relationship Id="rId1578" Type="http://schemas.openxmlformats.org/officeDocument/2006/relationships/hyperlink" Target="https://home.mirs.news/blogs/post/whitmer-suggests-mass-vetoes-if-promised-bills-don-t-come" TargetMode="External" /><Relationship Id="rId1579" Type="http://schemas.openxmlformats.org/officeDocument/2006/relationships/hyperlink" Target="https://home.mirs.news/blogs/post/whitmer-suggests-mass-vetoes-if-promised-bills-don-t-come" TargetMode="External" /><Relationship Id="rId158" Type="http://schemas.openxmlformats.org/officeDocument/2006/relationships/hyperlink" Target="https://advance.lexis.com/api/document?collection=news&amp;id=urn:contentItem:6FJG-H753-S9RR-R00N-00000-00&amp;context=1519360" TargetMode="External" /><Relationship Id="rId1580" Type="http://schemas.openxmlformats.org/officeDocument/2006/relationships/hyperlink" Target="https://www.bridgemi.com/guest-commentary/opinion-new-reading-all-law-will-decode-reading-michigan-kids" TargetMode="External" /><Relationship Id="rId1581" Type="http://schemas.openxmlformats.org/officeDocument/2006/relationships/hyperlink" Target="https://www.propublica.org/series/the-right-to-read" TargetMode="External" /><Relationship Id="rId1582" Type="http://schemas.openxmlformats.org/officeDocument/2006/relationships/hyperlink" Target="https://michiganadvance.com/wp-content/uploads/2024/10/AMR_1033-scaled.jpg" TargetMode="External" /><Relationship Id="rId1583" Type="http://schemas.openxmlformats.org/officeDocument/2006/relationships/hyperlink" Target="https://michiganadvance.com/wp-content/uploads/2024/10/AMR_1033-scaled.jpg" TargetMode="External" /><Relationship Id="rId1584" Type="http://schemas.openxmlformats.org/officeDocument/2006/relationships/hyperlink" Target="https://michiganadvance.com/wp-content/uploads/2024/10/AMR_1033-scaled.jpg" TargetMode="External" /><Relationship Id="rId1585" Type="http://schemas.openxmlformats.org/officeDocument/2006/relationships/hyperlink" Target="https://michiganadvance.com/wp-content/uploads/2024/10/AMR_1033-scaled.jpg" TargetMode="External" /><Relationship Id="rId1586" Type="http://schemas.openxmlformats.org/officeDocument/2006/relationships/hyperlink" Target="https://michiganadvance.com/wp-content/uploads/2024/10/AMR_1033-scaled.jpg" TargetMode="External" /><Relationship Id="rId1587" Type="http://schemas.openxmlformats.org/officeDocument/2006/relationships/hyperlink" Target="https://michiganadvance.com/wp-content/uploads/2024/10/AMR_1033-scaled.jpg" TargetMode="External" /><Relationship Id="rId1588" Type="http://schemas.openxmlformats.org/officeDocument/2006/relationships/hyperlink" Target="https://michiganadvance.com/wp-content/uploads/2024/10/AMR_1033-scaled.jpg" TargetMode="External" /><Relationship Id="rId1589" Type="http://schemas.openxmlformats.org/officeDocument/2006/relationships/header" Target="header250.xml" /><Relationship Id="rId159" Type="http://schemas.openxmlformats.org/officeDocument/2006/relationships/hyperlink" Target="https://advance.lexis.com/api/document?collection=news&amp;id=urn:contentItem:6FJG-H753-S9RR-R00N-00000-00&amp;context=1519360" TargetMode="External" /><Relationship Id="rId1590" Type="http://schemas.openxmlformats.org/officeDocument/2006/relationships/header" Target="header251.xml" /><Relationship Id="rId1591" Type="http://schemas.openxmlformats.org/officeDocument/2006/relationships/footer" Target="footer250.xml" /><Relationship Id="rId1592" Type="http://schemas.openxmlformats.org/officeDocument/2006/relationships/footer" Target="footer251.xml" /><Relationship Id="rId1593" Type="http://schemas.openxmlformats.org/officeDocument/2006/relationships/header" Target="header252.xml" /><Relationship Id="rId1594" Type="http://schemas.openxmlformats.org/officeDocument/2006/relationships/footer" Target="footer252.xml" /><Relationship Id="rId1595" Type="http://schemas.openxmlformats.org/officeDocument/2006/relationships/hyperlink" Target="https://advance.lexis.com/api/document?collection=news&amp;id=urn:contentItem:6CGW-HY01-F03R-N260-00000-00&amp;context=1519360" TargetMode="External" /><Relationship Id="rId1596" Type="http://schemas.openxmlformats.org/officeDocument/2006/relationships/hyperlink" Target="https://advance.lexis.com/api/document?collection=news&amp;id=urn:contentItem:6CGW-HY01-F03R-N260-00000-00&amp;context=1519360" TargetMode="External" /><Relationship Id="rId1597" Type="http://schemas.openxmlformats.org/officeDocument/2006/relationships/hyperlink" Target="https://advance.lexis.com/api/document?collection=news&amp;id=urn:contentItem:6CGW-HY01-F03R-N260-00000-00&amp;context=1519360" TargetMode="External" /><Relationship Id="rId1598" Type="http://schemas.openxmlformats.org/officeDocument/2006/relationships/hyperlink" Target="https://advance.lexis.com/api/document?collection=news&amp;id=urn:contentItem:6CGW-HY01-F03R-N260-00000-00&amp;context=1519360" TargetMode="External" /><Relationship Id="rId1599" Type="http://schemas.openxmlformats.org/officeDocument/2006/relationships/hyperlink" Target="https://advance.lexis.com/api/document?collection=news&amp;id=urn:contentItem:6CGW-HY01-F03R-N260-00000-00&amp;context=1519360" TargetMode="External" /><Relationship Id="rId16" Type="http://schemas.openxmlformats.org/officeDocument/2006/relationships/footer" Target="footer6.xml" /><Relationship Id="rId160" Type="http://schemas.openxmlformats.org/officeDocument/2006/relationships/image" Target="media/image5.png" /><Relationship Id="rId1600" Type="http://schemas.openxmlformats.org/officeDocument/2006/relationships/hyperlink" Target="https://lawandcrime.com/?utm_source=%5B%5BDELIVERY_RECIPIENT_CODE%5D%5D&amp;utm_medium=partner&amp;utm_campaign=newstex" TargetMode="External" /><Relationship Id="rId1601" Type="http://schemas.openxmlformats.org/officeDocument/2006/relationships/hyperlink" Target="https://newstex.com/?utm_source=%5B%5BDELIVERY_RECIPIENT_CODE%5D%5D&amp;utm_medium=partner&amp;utm_campaign=Law+and+Crime&amp;utm_id=10009188&amp;utm_content=ABLN-10009188-52200034396425812200160" TargetMode="External" /><Relationship Id="rId1602" Type="http://schemas.openxmlformats.org/officeDocument/2006/relationships/hyperlink" Target="https://lawandcrime.com/tag/michigan/" TargetMode="External" /><Relationship Id="rId1603" Type="http://schemas.openxmlformats.org/officeDocument/2006/relationships/hyperlink" Target="https://lawandcrime.com/tag/michigan/" TargetMode="External" /><Relationship Id="rId1604" Type="http://schemas.openxmlformats.org/officeDocument/2006/relationships/hyperlink" Target="https://lawandcrime.com/tag/michigan/" TargetMode="External" /><Relationship Id="rId1605" Type="http://schemas.openxmlformats.org/officeDocument/2006/relationships/hyperlink" Target="https://lawandcrime.com/tag/michigan/" TargetMode="External" /><Relationship Id="rId1606" Type="http://schemas.openxmlformats.org/officeDocument/2006/relationships/hyperlink" Target="https://lawandcrime.com/tag/michigan/" TargetMode="External" /><Relationship Id="rId1607" Type="http://schemas.openxmlformats.org/officeDocument/2006/relationships/hyperlink" Target="https://storage.courtlistener.com/recap/gov.uscourts.miwd.112285/gov.uscourts.miwd.112285.1.0.pdf" TargetMode="External" /><Relationship Id="rId1608" Type="http://schemas.openxmlformats.org/officeDocument/2006/relationships/hyperlink" Target="https://storage.courtlistener.com/recap/gov.uscourts.miwd.112285/gov.uscourts.miwd.112285.1.0.pdf" TargetMode="External" /><Relationship Id="rId1609" Type="http://schemas.openxmlformats.org/officeDocument/2006/relationships/hyperlink" Target="https://storage.courtlistener.com/recap/gov.uscourts.miwd.112285/gov.uscourts.miwd.112285.1.0.pdf" TargetMode="External" /><Relationship Id="rId161" Type="http://schemas.openxmlformats.org/officeDocument/2006/relationships/hyperlink" Target="https://www.timesnownews.com/world/us/us-news/trump-exempts-phones-chips-from-reciprocal-tariffs-article-151406601" TargetMode="External" /><Relationship Id="rId1610" Type="http://schemas.openxmlformats.org/officeDocument/2006/relationships/hyperlink" Target="https://www.michigan.gov/whitmer/-/media/Project/Websites/Whitmer/Documents/Exec-Directives/ED-20236-signed.pdf?rev=a2278328062d4fb7823a8713eca6575c&amp;hash=7A1E593F41B2E960FCE3B81A0404CDE" TargetMode="External" /><Relationship Id="rId1611" Type="http://schemas.openxmlformats.org/officeDocument/2006/relationships/hyperlink" Target="https://www.justice.gov/crt/national-voter-registration-act-1993-nvra" TargetMode="External" /><Relationship Id="rId1612" Type="http://schemas.openxmlformats.org/officeDocument/2006/relationships/hyperlink" Target="https://www.justice.gov/crt/national-voter-registration-act-1993-nvra" TargetMode="External" /><Relationship Id="rId1613" Type="http://schemas.openxmlformats.org/officeDocument/2006/relationships/hyperlink" Target="https://www.justice.gov/crt/national-voter-registration-act-1993-nvra" TargetMode="External" /><Relationship Id="rId1614" Type="http://schemas.openxmlformats.org/officeDocument/2006/relationships/hyperlink" Target="https://www.npr.org/2024/07/09/1198912858/gretchen-whitmer-michigan-gov-biden-2024-democrats-future-president" TargetMode="External" /><Relationship Id="rId1615" Type="http://schemas.openxmlformats.org/officeDocument/2006/relationships/hyperlink" Target="https://www.usnews.com/news/elections/articles/the-2024-swing-states-michigan-could-sway-the-2024-election" TargetMode="External" /><Relationship Id="rId1616" Type="http://schemas.openxmlformats.org/officeDocument/2006/relationships/hyperlink" Target="https://lawandcrime.com/high-profile/donald-trump-sues-gretchen-whitmer-for-making-va-medical-centers-a-designated-voter-registration-site/" TargetMode="External" /><Relationship Id="rId1617" Type="http://schemas.openxmlformats.org/officeDocument/2006/relationships/hyperlink" Target="https://lawandcrime.com/high-profile/donald-trump-sues-gretchen-whitmer-for-making-va-medical-centers-a-designated-voter-registration-site/" TargetMode="External" /><Relationship Id="rId1618" Type="http://schemas.openxmlformats.org/officeDocument/2006/relationships/hyperlink" Target="https://lawandcrime.com/high-profile/donald-trump-sues-gretchen-whitmer-for-making-va-medical-centers-a-designated-voter-registration-site/" TargetMode="External" /><Relationship Id="rId1619" Type="http://schemas.openxmlformats.org/officeDocument/2006/relationships/hyperlink" Target="https://lawandcrime.com/high-profile/donald-trump-sues-gretchen-whitmer-for-making-va-medical-centers-a-designated-voter-registration-site/" TargetMode="External" /><Relationship Id="rId162" Type="http://schemas.openxmlformats.org/officeDocument/2006/relationships/header" Target="header28.xml" /><Relationship Id="rId1620" Type="http://schemas.openxmlformats.org/officeDocument/2006/relationships/hyperlink" Target="https://lawandcrime.com/high-profile/donald-trump-sues-gretchen-whitmer-for-making-va-medical-centers-a-designated-voter-registration-site/" TargetMode="External" /><Relationship Id="rId1621" Type="http://schemas.openxmlformats.org/officeDocument/2006/relationships/hyperlink" Target="https://lawandcrime.com/" TargetMode="External" /><Relationship Id="rId1622" Type="http://schemas.openxmlformats.org/officeDocument/2006/relationships/hyperlink" Target="https://lawandcrime.com/high-profile/donald-trump-sues-gretchen-whitmer-for-making-va-medical-centers-a-designated-voter-registration-site/" TargetMode="External" /><Relationship Id="rId1623" Type="http://schemas.openxmlformats.org/officeDocument/2006/relationships/header" Target="header253.xml" /><Relationship Id="rId1624" Type="http://schemas.openxmlformats.org/officeDocument/2006/relationships/header" Target="header254.xml" /><Relationship Id="rId1625" Type="http://schemas.openxmlformats.org/officeDocument/2006/relationships/footer" Target="footer253.xml" /><Relationship Id="rId1626" Type="http://schemas.openxmlformats.org/officeDocument/2006/relationships/footer" Target="footer254.xml" /><Relationship Id="rId1627" Type="http://schemas.openxmlformats.org/officeDocument/2006/relationships/header" Target="header255.xml" /><Relationship Id="rId1628" Type="http://schemas.openxmlformats.org/officeDocument/2006/relationships/footer" Target="footer255.xml" /><Relationship Id="rId1629" Type="http://schemas.openxmlformats.org/officeDocument/2006/relationships/hyperlink" Target="https://advance.lexis.com/api/document?collection=news&amp;id=urn:contentItem:6FJ0-8NW3-RW61-N2F5-00000-00&amp;context=1519360" TargetMode="External" /><Relationship Id="rId163" Type="http://schemas.openxmlformats.org/officeDocument/2006/relationships/header" Target="header29.xml" /><Relationship Id="rId1630" Type="http://schemas.openxmlformats.org/officeDocument/2006/relationships/hyperlink" Target="https://www.nytimes.com/2025/04/09/us/politics/gretchen-whitmer-speech-tariffs.html" TargetMode="External" /><Relationship Id="rId1631" Type="http://schemas.openxmlformats.org/officeDocument/2006/relationships/hyperlink" Target="https://www.nytimes.com/2025/04/09/us/politics/gretchen-whitmer-speech-tariffs.html" TargetMode="External" /><Relationship Id="rId1632" Type="http://schemas.openxmlformats.org/officeDocument/2006/relationships/hyperlink" Target="https://www.nytimes.com/2025/04/09/us/politics/gretchen-whitmer-speech-tariffs.html" TargetMode="External" /><Relationship Id="rId1633" Type="http://schemas.openxmlformats.org/officeDocument/2006/relationships/hyperlink" Target="https://www.nytimes.com/2025/04/09/us/politics/gretchen-whitmer-speech-tariffs.html" TargetMode="External" /><Relationship Id="rId1634" Type="http://schemas.openxmlformats.org/officeDocument/2006/relationships/hyperlink" Target="https://www.nytimes.com/2025/04/09/us/politics/gretchen-whitmer-speech-tariffs.html" TargetMode="External" /><Relationship Id="rId1635" Type="http://schemas.openxmlformats.org/officeDocument/2006/relationships/header" Target="header256.xml" /><Relationship Id="rId1636" Type="http://schemas.openxmlformats.org/officeDocument/2006/relationships/header" Target="header257.xml" /><Relationship Id="rId1637" Type="http://schemas.openxmlformats.org/officeDocument/2006/relationships/footer" Target="footer256.xml" /><Relationship Id="rId1638" Type="http://schemas.openxmlformats.org/officeDocument/2006/relationships/footer" Target="footer257.xml" /><Relationship Id="rId1639" Type="http://schemas.openxmlformats.org/officeDocument/2006/relationships/header" Target="header258.xml" /><Relationship Id="rId164" Type="http://schemas.openxmlformats.org/officeDocument/2006/relationships/footer" Target="footer28.xml" /><Relationship Id="rId1640" Type="http://schemas.openxmlformats.org/officeDocument/2006/relationships/footer" Target="footer258.xml" /><Relationship Id="rId1641" Type="http://schemas.openxmlformats.org/officeDocument/2006/relationships/hyperlink" Target="https://advance.lexis.com/api/document?collection=news&amp;id=urn:contentItem:6FJT-03D3-RSWG-23HN-00000-00&amp;context=1519360" TargetMode="External" /><Relationship Id="rId1642" Type="http://schemas.openxmlformats.org/officeDocument/2006/relationships/hyperlink" Target="https://advance.lexis.com/api/document?collection=news&amp;id=urn:contentItem:6FJT-03D3-RSWG-23HN-00000-00&amp;context=1519360" TargetMode="External" /><Relationship Id="rId1643" Type="http://schemas.openxmlformats.org/officeDocument/2006/relationships/hyperlink" Target="http://newsbusters.org/?utm_source=%5B%5BDELIVERY_RECIPIENT_CODE%5D%5D&amp;utm_medium=partner&amp;utm_campaign=newstex" TargetMode="External" /><Relationship Id="rId1644" Type="http://schemas.openxmlformats.org/officeDocument/2006/relationships/hyperlink" Target="https://newstex.com/?utm_source=%5B%5BDELIVERY_RECIPIENT_CODE%5D%5D&amp;utm_medium=partner&amp;utm_campaign=Newsbusters.org&amp;utm_id=107778&amp;utm_content=NBST-107778-545445922146252236233010" TargetMode="External" /><Relationship Id="rId1645" Type="http://schemas.openxmlformats.org/officeDocument/2006/relationships/hyperlink" Target="https://t.co/mHFyNl0fIp" TargetMode="External" /><Relationship Id="rId1646" Type="http://schemas.openxmlformats.org/officeDocument/2006/relationships/hyperlink" Target="https://twitter.com/BonillaJL/status/1911497850782876096?ref_src=twsrc%5Etfw" TargetMode="External" /><Relationship Id="rId1647" Type="http://schemas.openxmlformats.org/officeDocument/2006/relationships/hyperlink" Target="https://www.newsbusters.org/blogs/nb/scott-whitlock/2019/09/14/flashback-remember-dem-debacle-abc-howled-over-anti-dukakis-ad" TargetMode="External" /><Relationship Id="rId1648" Type="http://schemas.openxmlformats.org/officeDocument/2006/relationships/hyperlink" Target="https://newsbusters.org/blogs/nb/jorge-bonilla/2025/04/13/dukakis-tank-21st-century-jmart-cooks-whitmer" TargetMode="External" /><Relationship Id="rId1649" Type="http://schemas.openxmlformats.org/officeDocument/2006/relationships/header" Target="header259.xml" /><Relationship Id="rId165" Type="http://schemas.openxmlformats.org/officeDocument/2006/relationships/footer" Target="footer29.xml" /><Relationship Id="rId1650" Type="http://schemas.openxmlformats.org/officeDocument/2006/relationships/header" Target="header260.xml" /><Relationship Id="rId1651" Type="http://schemas.openxmlformats.org/officeDocument/2006/relationships/footer" Target="footer259.xml" /><Relationship Id="rId1652" Type="http://schemas.openxmlformats.org/officeDocument/2006/relationships/footer" Target="footer260.xml" /><Relationship Id="rId1653" Type="http://schemas.openxmlformats.org/officeDocument/2006/relationships/header" Target="header261.xml" /><Relationship Id="rId1654" Type="http://schemas.openxmlformats.org/officeDocument/2006/relationships/footer" Target="footer261.xml" /><Relationship Id="rId1655" Type="http://schemas.openxmlformats.org/officeDocument/2006/relationships/hyperlink" Target="https://advance.lexis.com/api/document?collection=news&amp;id=urn:contentItem:6FN5-0BW3-RXBM-B33M-00000-00&amp;context=1519360" TargetMode="External" /><Relationship Id="rId1656" Type="http://schemas.openxmlformats.org/officeDocument/2006/relationships/hyperlink" Target="https://advance.lexis.com/api/document?collection=news&amp;id=urn:contentItem:6FN5-0BW3-RXBM-B33M-00000-00&amp;context=1519360" TargetMode="External" /><Relationship Id="rId1657" Type="http://schemas.openxmlformats.org/officeDocument/2006/relationships/hyperlink" Target="https://www.michiganadvance.com/?utm_source=%5B%5BDELIVERY_RECIPIENT_CODE%5D%5D&amp;utm_medium=partner&amp;utm_campaign=newstex" TargetMode="External" /><Relationship Id="rId1658" Type="http://schemas.openxmlformats.org/officeDocument/2006/relationships/hyperlink" Target="https://newstex.com/?utm_source=%5B%5BDELIVERY_RECIPIENT_CODE%5D%5D&amp;utm_medium=partner&amp;utm_campaign=Michigan+Advance&amp;utm_id=10009804&amp;utm_content=STNW-10009804-5463981545992521432040180" TargetMode="External" /><Relationship Id="rId1659" Type="http://schemas.openxmlformats.org/officeDocument/2006/relationships/hyperlink" Target="https://michiganadvance.com/2021/11/30/more-than-thoughts-and-prayers-students-want-lawmakers-to-act-after-oxford-school-shooting/" TargetMode="External" /><Relationship Id="rId166" Type="http://schemas.openxmlformats.org/officeDocument/2006/relationships/header" Target="header30.xml" /><Relationship Id="rId1660" Type="http://schemas.openxmlformats.org/officeDocument/2006/relationships/hyperlink" Target="https://michiganadvance.com/2023/02/13/shots-fired-at-msu-police-warn-of-active-shooter/" TargetMode="External" /><Relationship Id="rId1661" Type="http://schemas.openxmlformats.org/officeDocument/2006/relationships/hyperlink" Target="https://michiganadvance.com/2023/02/13/shots-fired-at-msu-police-warn-of-active-shooter/" TargetMode="External" /><Relationship Id="rId1662" Type="http://schemas.openxmlformats.org/officeDocument/2006/relationships/hyperlink" Target="https://michiganadvance.com/2023/02/13/shots-fired-at-msu-police-warn-of-active-shooter/" TargetMode="External" /><Relationship Id="rId1663" Type="http://schemas.openxmlformats.org/officeDocument/2006/relationships/hyperlink" Target="https://floridaphoenix.com/2025/04/17/active-shooter-reported-on-fsu-campus/" TargetMode="External" /><Relationship Id="rId1664" Type="http://schemas.openxmlformats.org/officeDocument/2006/relationships/hyperlink" Target="https://floridaphoenix.com/2025/04/17/active-shooter-reported-on-fsu-campus/" TargetMode="External" /><Relationship Id="rId1665" Type="http://schemas.openxmlformats.org/officeDocument/2006/relationships/hyperlink" Target="https://floridaphoenix.com/2025/04/17/active-shooter-reported-on-fsu-campus/" TargetMode="External" /><Relationship Id="rId1666" Type="http://schemas.openxmlformats.org/officeDocument/2006/relationships/hyperlink" Target="https://michiganadvance.com/facetune_22-04-2025-13-39-16/" TargetMode="External" /><Relationship Id="rId1667" Type="http://schemas.openxmlformats.org/officeDocument/2006/relationships/hyperlink" Target="https://floridaphoenix.com/2025/04/17/active-shooter-reported-on-fsu-campus/" TargetMode="External" /><Relationship Id="rId1668" Type="http://schemas.openxmlformats.org/officeDocument/2006/relationships/hyperlink" Target="https://michiganadvance.com/facetune_22-04-2025-13-46-41/" TargetMode="External" /><Relationship Id="rId1669" Type="http://schemas.openxmlformats.org/officeDocument/2006/relationships/hyperlink" Target="https://michiganadvance.com/2025/02/14/nearly-300-gun-confiscation-orders-were-granted-in-michigans-first-year-of-red-flag-laws/" TargetMode="External" /><Relationship Id="rId167" Type="http://schemas.openxmlformats.org/officeDocument/2006/relationships/footer" Target="footer30.xml" /><Relationship Id="rId1670" Type="http://schemas.openxmlformats.org/officeDocument/2006/relationships/hyperlink" Target="https://hub.jhu.edu/2024/06/28/3-questions-jacquelyn-campbell-intimate-partner-violence/" TargetMode="External" /><Relationship Id="rId1671" Type="http://schemas.openxmlformats.org/officeDocument/2006/relationships/hyperlink" Target="https://pmc.ncbi.nlm.nih.gov/articles/PMC10828568/" TargetMode="External" /><Relationship Id="rId1672" Type="http://schemas.openxmlformats.org/officeDocument/2006/relationships/hyperlink" Target="https://michiganadvance.com/2023/10/05/domestic-violence-may-be-getting-more-deadly-in-michigan/" TargetMode="External" /><Relationship Id="rId1673" Type="http://schemas.openxmlformats.org/officeDocument/2006/relationships/hyperlink" Target="https://michiganadvance.com/facetune_22-04-2025-13-47-44-1/" TargetMode="External" /><Relationship Id="rId1674" Type="http://schemas.openxmlformats.org/officeDocument/2006/relationships/header" Target="header262.xml" /><Relationship Id="rId1675" Type="http://schemas.openxmlformats.org/officeDocument/2006/relationships/header" Target="header263.xml" /><Relationship Id="rId1676" Type="http://schemas.openxmlformats.org/officeDocument/2006/relationships/footer" Target="footer262.xml" /><Relationship Id="rId1677" Type="http://schemas.openxmlformats.org/officeDocument/2006/relationships/footer" Target="footer263.xml" /><Relationship Id="rId1678" Type="http://schemas.openxmlformats.org/officeDocument/2006/relationships/header" Target="header264.xml" /><Relationship Id="rId1679" Type="http://schemas.openxmlformats.org/officeDocument/2006/relationships/footer" Target="footer264.xml" /><Relationship Id="rId168" Type="http://schemas.openxmlformats.org/officeDocument/2006/relationships/hyperlink" Target="https://advance.lexis.com/api/document?collection=news&amp;id=urn:contentItem:6FJF-17C3-RS7G-M08R-00000-00&amp;context=1519360" TargetMode="External" /><Relationship Id="rId1680" Type="http://schemas.openxmlformats.org/officeDocument/2006/relationships/hyperlink" Target="https://advance.lexis.com/api/document?collection=news&amp;id=urn:contentItem:6CFT-P7V1-F03R-N471-00000-00&amp;context=1519360" TargetMode="External" /><Relationship Id="rId1681" Type="http://schemas.openxmlformats.org/officeDocument/2006/relationships/hyperlink" Target="https://advance.lexis.com/api/document?collection=news&amp;id=urn:contentItem:6CFT-P7V1-F03R-N471-00000-00&amp;context=1519360" TargetMode="External" /><Relationship Id="rId1682" Type="http://schemas.openxmlformats.org/officeDocument/2006/relationships/hyperlink" Target="https://advance.lexis.com/api/document?collection=news&amp;id=urn:contentItem:6CFT-P7V1-F03R-N471-00000-00&amp;context=1519360" TargetMode="External" /><Relationship Id="rId1683" Type="http://schemas.openxmlformats.org/officeDocument/2006/relationships/hyperlink" Target="https://advance.lexis.com/api/document?collection=news&amp;id=urn:contentItem:6CFT-P7V1-F03R-N471-00000-00&amp;context=1519360" TargetMode="External" /><Relationship Id="rId1684" Type="http://schemas.openxmlformats.org/officeDocument/2006/relationships/hyperlink" Target="https://advance.lexis.com/api/document?collection=news&amp;id=urn:contentItem:6CFT-P7V1-F03R-N471-00000-00&amp;context=1519360" TargetMode="External" /><Relationship Id="rId1685" Type="http://schemas.openxmlformats.org/officeDocument/2006/relationships/hyperlink" Target="http://www.mediaite.com/?utm_source=%5B%5BDELIVERY_RECIPIENT_CODE%5D%5D&amp;utm_medium=partner&amp;utm_campaign=newstex" TargetMode="External" /><Relationship Id="rId1686" Type="http://schemas.openxmlformats.org/officeDocument/2006/relationships/hyperlink" Target="https://newstex.com/?utm_source=%5B%5BDELIVERY_RECIPIENT_CODE%5D%5D&amp;utm_medium=partner&amp;utm_campaign=Mediaite&amp;utm_id=110714&amp;utm_content=ABMI-110714-52157103973925824400208" TargetMode="External" /><Relationship Id="rId1687" Type="http://schemas.openxmlformats.org/officeDocument/2006/relationships/hyperlink" Target="https://www.mediaite.com/election-2024/watch-live-cnns-presidential-debate-between-joe-biden-and-donald-trump/" TargetMode="External" /><Relationship Id="rId1688" Type="http://schemas.openxmlformats.org/officeDocument/2006/relationships/hyperlink" Target="https://www.mediaite.com/election-2024/watch-live-cnns-presidential-debate-between-joe-biden-and-donald-trump/" TargetMode="External" /><Relationship Id="rId1689" Type="http://schemas.openxmlformats.org/officeDocument/2006/relationships/hyperlink" Target="https://www.mediaite.com/election-2024/watch-live-cnns-presidential-debate-between-joe-biden-and-donald-trump/" TargetMode="External" /><Relationship Id="rId169" Type="http://schemas.openxmlformats.org/officeDocument/2006/relationships/hyperlink" Target="https://advance.lexis.com/api/document?collection=news&amp;id=urn:contentItem:6FJF-17C3-RS7G-M08R-00000-00&amp;context=1519360" TargetMode="External" /><Relationship Id="rId1690" Type="http://schemas.openxmlformats.org/officeDocument/2006/relationships/hyperlink" Target="https://www.mediaite.com/biden/oceans-a-leavin-george-clooney-confirms-bidens-decline-in-devastating-call-for-him-to-drop-out/" TargetMode="External" /><Relationship Id="rId1691" Type="http://schemas.openxmlformats.org/officeDocument/2006/relationships/hyperlink" Target="https://www.mediaite.com/politics/dem-gov-emphatically-dismisses-talk-of-her-replacing-biden-as-distraction/" TargetMode="External" /><Relationship Id="rId1692" Type="http://schemas.openxmlformats.org/officeDocument/2006/relationships/hyperlink" Target="https://www.cbs.com/shows/the-late-show-with-stephen-colbert/" TargetMode="External" /><Relationship Id="rId1693" Type="http://schemas.openxmlformats.org/officeDocument/2006/relationships/hyperlink" Target="https://www.mediaite.com/tv/colbert-jokes-to-gretchen-whitmers-face-that-she-rushed-out-slender-memoir-just-in-time-to-replace-biden/" TargetMode="External" /><Relationship Id="rId1694" Type="http://schemas.openxmlformats.org/officeDocument/2006/relationships/hyperlink" Target="https://www.mediaite.com/tv/colbert-jokes-to-gretchen-whitmers-face-that-she-rushed-out-slender-memoir-just-in-time-to-replace-biden/" TargetMode="External" /><Relationship Id="rId1695" Type="http://schemas.openxmlformats.org/officeDocument/2006/relationships/hyperlink" Target="https://www.mediaite.com/tv/colbert-jokes-to-gretchen-whitmers-face-that-she-rushed-out-slender-memoir-just-in-time-to-replace-biden/" TargetMode="External" /><Relationship Id="rId1696" Type="http://schemas.openxmlformats.org/officeDocument/2006/relationships/hyperlink" Target="https://www.mediaite.com/tv/colbert-jokes-to-gretchen-whitmers-face-that-she-rushed-out-slender-memoir-just-in-time-to-replace-biden/" TargetMode="External" /><Relationship Id="rId1697" Type="http://schemas.openxmlformats.org/officeDocument/2006/relationships/hyperlink" Target="https://www.mediaite.com/tv/colbert-jokes-to-gretchen-whitmers-face-that-she-rushed-out-slender-memoir-just-in-time-to-replace-biden/" TargetMode="External" /><Relationship Id="rId1698" Type="http://schemas.openxmlformats.org/officeDocument/2006/relationships/hyperlink" Target="https://www.mediaite.com/" TargetMode="External" /><Relationship Id="rId1699" Type="http://schemas.openxmlformats.org/officeDocument/2006/relationships/hyperlink" Target="https://www.mediaite.com/tv/colbert-jokes-to-gretchen-whitmers-face-that-she-rushed-out-slender-memoir-just-in-time-to-replace-biden/" TargetMode="External" /><Relationship Id="rId17" Type="http://schemas.openxmlformats.org/officeDocument/2006/relationships/hyperlink" Target="https://advance.lexis.com/api/document?collection=news&amp;id=urn:contentItem:6F70-4F33-RSRD-F2K6-00000-00&amp;context=1519360" TargetMode="External" /><Relationship Id="rId170" Type="http://schemas.openxmlformats.org/officeDocument/2006/relationships/hyperlink" Target="https://advance.lexis.com/api/document?collection=news&amp;id=urn:contentItem:6FJF-17C3-RS7G-M08R-00000-00&amp;context=1519360" TargetMode="External" /><Relationship Id="rId1700" Type="http://schemas.openxmlformats.org/officeDocument/2006/relationships/header" Target="header265.xml" /><Relationship Id="rId1701" Type="http://schemas.openxmlformats.org/officeDocument/2006/relationships/header" Target="header266.xml" /><Relationship Id="rId1702" Type="http://schemas.openxmlformats.org/officeDocument/2006/relationships/footer" Target="footer265.xml" /><Relationship Id="rId1703" Type="http://schemas.openxmlformats.org/officeDocument/2006/relationships/footer" Target="footer266.xml" /><Relationship Id="rId1704" Type="http://schemas.openxmlformats.org/officeDocument/2006/relationships/header" Target="header267.xml" /><Relationship Id="rId1705" Type="http://schemas.openxmlformats.org/officeDocument/2006/relationships/footer" Target="footer267.xml" /><Relationship Id="rId1706" Type="http://schemas.openxmlformats.org/officeDocument/2006/relationships/hyperlink" Target="https://advance.lexis.com/api/document?collection=news&amp;id=urn:contentItem:6CKN-4GW1-JCMC-W1P3-00000-00&amp;context=1519360" TargetMode="External" /><Relationship Id="rId1707" Type="http://schemas.openxmlformats.org/officeDocument/2006/relationships/hyperlink" Target="https://advance.lexis.com/api/document?collection=news&amp;id=urn:contentItem:6CKN-4GW1-JCMC-W1P3-00000-00&amp;context=1519360" TargetMode="External" /><Relationship Id="rId1708" Type="http://schemas.openxmlformats.org/officeDocument/2006/relationships/hyperlink" Target="https://advance.lexis.com/api/document?collection=news&amp;id=urn:contentItem:6CKN-4GW1-JCMC-W1P3-00000-00&amp;context=1519360" TargetMode="External" /><Relationship Id="rId1709" Type="http://schemas.openxmlformats.org/officeDocument/2006/relationships/hyperlink" Target="https://advance.lexis.com/api/document?collection=news&amp;id=urn:contentItem:6CKN-4GW1-JCMC-W1P3-00000-00&amp;context=1519360" TargetMode="External" /><Relationship Id="rId171" Type="http://schemas.openxmlformats.org/officeDocument/2006/relationships/hyperlink" Target="https://advance.lexis.com/api/document?collection=news&amp;id=urn:contentItem:6FJF-17C3-RS7G-M08R-00000-00&amp;context=1519360" TargetMode="External" /><Relationship Id="rId1710" Type="http://schemas.openxmlformats.org/officeDocument/2006/relationships/hyperlink" Target="https://advance.lexis.com/api/document?collection=news&amp;id=urn:contentItem:6CKN-4GW1-JCMC-W1P3-00000-00&amp;context=1519360" TargetMode="External" /><Relationship Id="rId1711" Type="http://schemas.openxmlformats.org/officeDocument/2006/relationships/hyperlink" Target="https://www.usatoday.com/story/news/politics/elections/2024/07/23/will-whitmer-run-for-vice-president/74510474007/" TargetMode="External" /><Relationship Id="rId1712" Type="http://schemas.openxmlformats.org/officeDocument/2006/relationships/hyperlink" Target="https://www.usatoday.com/story/news/politics/elections/2024/07/23/will-whitmer-run-for-vice-president/74510474007/" TargetMode="External" /><Relationship Id="rId1713" Type="http://schemas.openxmlformats.org/officeDocument/2006/relationships/hyperlink" Target="https://www.usatoday.com/story/news/politics/elections/2024/07/23/will-whitmer-run-for-vice-president/74510474007/" TargetMode="External" /><Relationship Id="rId1714" Type="http://schemas.openxmlformats.org/officeDocument/2006/relationships/hyperlink" Target="https://www.usatoday.com/story/news/politics/elections/2024/07/23/will-whitmer-run-for-vice-president/74510474007/" TargetMode="External" /><Relationship Id="rId1715" Type="http://schemas.openxmlformats.org/officeDocument/2006/relationships/hyperlink" Target="https://www.usatoday.com/news/politics/kamala-harris/" TargetMode="External" /><Relationship Id="rId1716" Type="http://schemas.openxmlformats.org/officeDocument/2006/relationships/hyperlink" Target="https://www.delawareonline.com/story/news/2024/07/26/did-kamala-harris-pick-a-vp-pete-buttigieg-dean-phillips-josh-shapiro/74555118007/" TargetMode="External" /><Relationship Id="rId1717" Type="http://schemas.openxmlformats.org/officeDocument/2006/relationships/hyperlink" Target="https://twitter.com/GovWhitmer?ref_src=twsrc%5Etfw" TargetMode="External" /><Relationship Id="rId1718" Type="http://schemas.openxmlformats.org/officeDocument/2006/relationships/hyperlink" Target="https://t.co/qcj6TcLdJz" TargetMode="External" /><Relationship Id="rId1719" Type="http://schemas.openxmlformats.org/officeDocument/2006/relationships/hyperlink" Target="https://t.co/GV4GsZ5drf" TargetMode="External" /><Relationship Id="rId172" Type="http://schemas.openxmlformats.org/officeDocument/2006/relationships/hyperlink" Target="https://advance.lexis.com/api/document?collection=news&amp;id=urn:contentItem:6FJF-17C3-RS7G-M08R-00000-00&amp;context=1519360" TargetMode="External" /><Relationship Id="rId1720" Type="http://schemas.openxmlformats.org/officeDocument/2006/relationships/hyperlink" Target="https://twitter.com/CBSMornings/status/1817895628015382882?ref_src=twsrc%5Etfw" TargetMode="External" /><Relationship Id="rId1721" Type="http://schemas.openxmlformats.org/officeDocument/2006/relationships/hyperlink" Target="https://www.usatoday.com/story/news/politics/elections/2024/07/28/beshear-harris-volunteers-georgia-campaign-event/74579670007/" TargetMode="External" /><Relationship Id="rId1722" Type="http://schemas.openxmlformats.org/officeDocument/2006/relationships/hyperlink" Target="https://www.usatoday.com/story/news/politics/elections/2024/07/23/harris-campaign-vetting-vp-list/74510492007/" TargetMode="External" /><Relationship Id="rId1723" Type="http://schemas.openxmlformats.org/officeDocument/2006/relationships/hyperlink" Target="https://www.usatoday.com/story/news/politics/elections/2024/07/24/roy-cooper-harris-vp-pick-north-carolina-govenor/74524275007/" TargetMode="External" /><Relationship Id="rId1724" Type="http://schemas.openxmlformats.org/officeDocument/2006/relationships/hyperlink" Target="https://www.usatoday.com/story/news/politics/elections/2024/07/23/kamala-harris-considering-josh-shapiro-vp/74510475007/" TargetMode="External" /><Relationship Id="rId1725" Type="http://schemas.openxmlformats.org/officeDocument/2006/relationships/hyperlink" Target="https://www.usatoday.com/story/news/politics/elections/2024/07/23/who-is-mark-kelly-harris-vp-pick/74510513007/" TargetMode="External" /><Relationship Id="rId1726" Type="http://schemas.openxmlformats.org/officeDocument/2006/relationships/hyperlink" Target="https://www.usatoday.com/story/news/politics/elections/2024/07/23/harris-vp-pick-tim-walz-minnesota/74510487007/" TargetMode="External" /><Relationship Id="rId1727" Type="http://schemas.openxmlformats.org/officeDocument/2006/relationships/hyperlink" Target="https://www.usatoday.com/story/news/politics/elections/2024/07/28/walz-pritzker-dodge-questions-vice-president/74579748007/" TargetMode="External" /><Relationship Id="rId1728" Type="http://schemas.openxmlformats.org/officeDocument/2006/relationships/hyperlink" Target="https://www.usatoday.com/story/news/politics/elections/2024/07/24/who-is-cedric-richmond/74524206007/" TargetMode="External" /><Relationship Id="rId1729" Type="http://schemas.openxmlformats.org/officeDocument/2006/relationships/hyperlink" Target="https://www.usatoday.com/story/news/politics/elections/2024/07/29/whitmer-on-harris-vice-president-vetting/74586107007/" TargetMode="External" /><Relationship Id="rId173" Type="http://schemas.openxmlformats.org/officeDocument/2006/relationships/header" Target="header31.xml" /><Relationship Id="rId1730" Type="http://schemas.openxmlformats.org/officeDocument/2006/relationships/hyperlink" Target="https://www.usatoday.com/story/news/politics/elections/2024/07/29/whitmer-on-harris-vice-president-vetting/74586107007/" TargetMode="External" /><Relationship Id="rId1731" Type="http://schemas.openxmlformats.org/officeDocument/2006/relationships/hyperlink" Target="https://www.usatoday.com/story/news/politics/elections/2024/07/29/whitmer-on-harris-vice-president-vetting/74586107007/" TargetMode="External" /><Relationship Id="rId1732" Type="http://schemas.openxmlformats.org/officeDocument/2006/relationships/hyperlink" Target="https://www.usatoday.com/story/news/politics/elections/2024/07/29/whitmer-on-harris-vice-president-vetting/74586107007/" TargetMode="External" /><Relationship Id="rId1733" Type="http://schemas.openxmlformats.org/officeDocument/2006/relationships/hyperlink" Target="https://www.usatoday.com/story/news/politics/elections/2024/07/29/whitmer-on-harris-vice-president-vetting/74586107007/" TargetMode="External" /><Relationship Id="rId1734" Type="http://schemas.openxmlformats.org/officeDocument/2006/relationships/header" Target="header268.xml" /><Relationship Id="rId1735" Type="http://schemas.openxmlformats.org/officeDocument/2006/relationships/header" Target="header269.xml" /><Relationship Id="rId1736" Type="http://schemas.openxmlformats.org/officeDocument/2006/relationships/footer" Target="footer268.xml" /><Relationship Id="rId1737" Type="http://schemas.openxmlformats.org/officeDocument/2006/relationships/footer" Target="footer269.xml" /><Relationship Id="rId1738" Type="http://schemas.openxmlformats.org/officeDocument/2006/relationships/header" Target="header270.xml" /><Relationship Id="rId1739" Type="http://schemas.openxmlformats.org/officeDocument/2006/relationships/footer" Target="footer270.xml" /><Relationship Id="rId174" Type="http://schemas.openxmlformats.org/officeDocument/2006/relationships/header" Target="header32.xml" /><Relationship Id="rId1740" Type="http://schemas.openxmlformats.org/officeDocument/2006/relationships/hyperlink" Target="https://advance.lexis.com/api/document?collection=news&amp;id=urn:contentItem:6FMR-2083-S281-C1YR-00000-00&amp;context=1519360" TargetMode="External" /><Relationship Id="rId1741" Type="http://schemas.openxmlformats.org/officeDocument/2006/relationships/hyperlink" Target="https://advance.lexis.com/api/document?collection=news&amp;id=urn:contentItem:6FMR-2083-S281-C1YR-00000-00&amp;context=1519360" TargetMode="External" /><Relationship Id="rId1742" Type="http://schemas.openxmlformats.org/officeDocument/2006/relationships/hyperlink" Target="https://www.michiganadvance.com/?utm_source=%5B%5BDELIVERY_RECIPIENT_CODE%5D%5D&amp;utm_medium=partner&amp;utm_campaign=newstex" TargetMode="External" /><Relationship Id="rId1743" Type="http://schemas.openxmlformats.org/officeDocument/2006/relationships/hyperlink" Target="https://newstex.com/?utm_source=%5B%5BDELIVERY_RECIPIENT_CODE%5D%5D&amp;utm_medium=partner&amp;utm_campaign=Michigan+Advance&amp;utm_id=10009804&amp;utm_content=STNW-10009804-5462199522442521940260280" TargetMode="External" /><Relationship Id="rId1744" Type="http://schemas.openxmlformats.org/officeDocument/2006/relationships/hyperlink" Target="https://michiganadvance.com/2021/11/30/more-than-thoughts-and-prayers-students-want-lawmakers-to-act-after-oxford-school-shooting/" TargetMode="External" /><Relationship Id="rId1745" Type="http://schemas.openxmlformats.org/officeDocument/2006/relationships/hyperlink" Target="https://michiganadvance.com/2023/02/13/shots-fired-at-msu-police-warn-of-active-shooter/" TargetMode="External" /><Relationship Id="rId1746" Type="http://schemas.openxmlformats.org/officeDocument/2006/relationships/hyperlink" Target="https://michiganadvance.com/2023/02/13/shots-fired-at-msu-police-warn-of-active-shooter/" TargetMode="External" /><Relationship Id="rId1747" Type="http://schemas.openxmlformats.org/officeDocument/2006/relationships/hyperlink" Target="https://michiganadvance.com/2023/02/13/shots-fired-at-msu-police-warn-of-active-shooter/" TargetMode="External" /><Relationship Id="rId1748" Type="http://schemas.openxmlformats.org/officeDocument/2006/relationships/hyperlink" Target="https://floridaphoenix.com/2025/04/17/active-shooter-reported-on-fsu-campus/" TargetMode="External" /><Relationship Id="rId1749" Type="http://schemas.openxmlformats.org/officeDocument/2006/relationships/hyperlink" Target="https://floridaphoenix.com/2025/04/17/active-shooter-reported-on-fsu-campus/" TargetMode="External" /><Relationship Id="rId175" Type="http://schemas.openxmlformats.org/officeDocument/2006/relationships/footer" Target="footer31.xml" /><Relationship Id="rId1750" Type="http://schemas.openxmlformats.org/officeDocument/2006/relationships/hyperlink" Target="https://floridaphoenix.com/2025/04/17/active-shooter-reported-on-fsu-campus/" TargetMode="External" /><Relationship Id="rId1751" Type="http://schemas.openxmlformats.org/officeDocument/2006/relationships/hyperlink" Target="https://michiganadvance.com/facetune_22-04-2025-13-39-16/" TargetMode="External" /><Relationship Id="rId1752" Type="http://schemas.openxmlformats.org/officeDocument/2006/relationships/hyperlink" Target="https://floridaphoenix.com/2025/04/17/active-shooter-reported-on-fsu-campus/" TargetMode="External" /><Relationship Id="rId1753" Type="http://schemas.openxmlformats.org/officeDocument/2006/relationships/hyperlink" Target="https://michiganadvance.com/facetune_22-04-2025-13-46-41/" TargetMode="External" /><Relationship Id="rId1754" Type="http://schemas.openxmlformats.org/officeDocument/2006/relationships/hyperlink" Target="https://michiganadvance.com/2025/02/14/nearly-300-gun-confiscation-orders-were-granted-in-michigans-first-year-of-red-flag-laws/" TargetMode="External" /><Relationship Id="rId1755" Type="http://schemas.openxmlformats.org/officeDocument/2006/relationships/hyperlink" Target="https://hub.jhu.edu/2024/06/28/3-questions-jacquelyn-campbell-intimate-partner-violence/" TargetMode="External" /><Relationship Id="rId1756" Type="http://schemas.openxmlformats.org/officeDocument/2006/relationships/hyperlink" Target="https://pmc.ncbi.nlm.nih.gov/articles/PMC10828568/" TargetMode="External" /><Relationship Id="rId1757" Type="http://schemas.openxmlformats.org/officeDocument/2006/relationships/hyperlink" Target="https://michiganadvance.com/2023/10/05/domestic-violence-may-be-getting-more-deadly-in-michigan/" TargetMode="External" /><Relationship Id="rId1758" Type="http://schemas.openxmlformats.org/officeDocument/2006/relationships/hyperlink" Target="https://michiganadvance.com/facetune_22-04-2025-13-47-44-1/" TargetMode="External" /><Relationship Id="rId1759" Type="http://schemas.openxmlformats.org/officeDocument/2006/relationships/header" Target="header271.xml" /><Relationship Id="rId176" Type="http://schemas.openxmlformats.org/officeDocument/2006/relationships/footer" Target="footer32.xml" /><Relationship Id="rId1760" Type="http://schemas.openxmlformats.org/officeDocument/2006/relationships/header" Target="header272.xml" /><Relationship Id="rId1761" Type="http://schemas.openxmlformats.org/officeDocument/2006/relationships/footer" Target="footer271.xml" /><Relationship Id="rId1762" Type="http://schemas.openxmlformats.org/officeDocument/2006/relationships/footer" Target="footer272.xml" /><Relationship Id="rId1763" Type="http://schemas.openxmlformats.org/officeDocument/2006/relationships/header" Target="header273.xml" /><Relationship Id="rId1764" Type="http://schemas.openxmlformats.org/officeDocument/2006/relationships/footer" Target="footer273.xml" /><Relationship Id="rId1765" Type="http://schemas.openxmlformats.org/officeDocument/2006/relationships/hyperlink" Target="https://advance.lexis.com/api/document?collection=news&amp;id=urn:contentItem:6D1D-BGB1-JB0P-B4C9-00000-00&amp;context=1519360" TargetMode="External" /><Relationship Id="rId1766" Type="http://schemas.openxmlformats.org/officeDocument/2006/relationships/hyperlink" Target="https://advance.lexis.com/api/document?collection=news&amp;id=urn:contentItem:6D1D-BGB1-JB0P-B4C9-00000-00&amp;context=1519360" TargetMode="External" /><Relationship Id="rId1767" Type="http://schemas.openxmlformats.org/officeDocument/2006/relationships/hyperlink" Target="https://advance.lexis.com/api/document?collection=news&amp;id=urn:contentItem:6D1D-BGB1-JB0P-B4C9-00000-00&amp;context=1519360" TargetMode="External" /><Relationship Id="rId1768" Type="http://schemas.openxmlformats.org/officeDocument/2006/relationships/hyperlink" Target="https://advance.lexis.com/api/document?collection=news&amp;id=urn:contentItem:6D1D-BGB1-JB0P-B4C9-00000-00&amp;context=1519360" TargetMode="External" /><Relationship Id="rId1769" Type="http://schemas.openxmlformats.org/officeDocument/2006/relationships/image" Target="media/image13.png" /><Relationship Id="rId177" Type="http://schemas.openxmlformats.org/officeDocument/2006/relationships/header" Target="header33.xml" /><Relationship Id="rId1770" Type="http://schemas.openxmlformats.org/officeDocument/2006/relationships/hyperlink" Target="https://www.rollingstone.com/politics/politics-news/trump-women-abortion-ban-wilmington-north-carolina-rally-1235108763/" TargetMode="External" /><Relationship Id="rId1771" Type="http://schemas.openxmlformats.org/officeDocument/2006/relationships/hyperlink" Target="https://t.co/4oryV835Lb" TargetMode="External" /><Relationship Id="rId1772" Type="http://schemas.openxmlformats.org/officeDocument/2006/relationships/hyperlink" Target="https://twitter.com/atrupar/status/1837574621857566822?ref_src=twsrc%5Etfw" TargetMode="External" /><Relationship Id="rId1773" Type="http://schemas.openxmlformats.org/officeDocument/2006/relationships/hyperlink" Target="https://t.co/r3FFtwmW1k" TargetMode="External" /><Relationship Id="rId1774" Type="http://schemas.openxmlformats.org/officeDocument/2006/relationships/hyperlink" Target="https://twitter.com/atrupar/status/1837841173177651449?ref_src=twsrc%5Etfw" TargetMode="External" /><Relationship Id="rId1775" Type="http://schemas.openxmlformats.org/officeDocument/2006/relationships/hyperlink" Target="https://www.nbcnews.com/politics/2024-election/poll-newly-popular-harris-challenging-trump-change-rcna171308" TargetMode="External" /><Relationship Id="rId1776" Type="http://schemas.openxmlformats.org/officeDocument/2006/relationships/header" Target="header274.xml" /><Relationship Id="rId1777" Type="http://schemas.openxmlformats.org/officeDocument/2006/relationships/header" Target="header275.xml" /><Relationship Id="rId1778" Type="http://schemas.openxmlformats.org/officeDocument/2006/relationships/footer" Target="footer274.xml" /><Relationship Id="rId1779" Type="http://schemas.openxmlformats.org/officeDocument/2006/relationships/footer" Target="footer275.xml" /><Relationship Id="rId178" Type="http://schemas.openxmlformats.org/officeDocument/2006/relationships/footer" Target="footer33.xml" /><Relationship Id="rId1780" Type="http://schemas.openxmlformats.org/officeDocument/2006/relationships/header" Target="header276.xml" /><Relationship Id="rId1781" Type="http://schemas.openxmlformats.org/officeDocument/2006/relationships/footer" Target="footer276.xml" /><Relationship Id="rId1782" Type="http://schemas.openxmlformats.org/officeDocument/2006/relationships/hyperlink" Target="https://advance.lexis.com/api/document?collection=news&amp;id=urn:contentItem:6FMX-GKR3-RTF7-M22W-00000-00&amp;context=1519360" TargetMode="External" /><Relationship Id="rId1783" Type="http://schemas.openxmlformats.org/officeDocument/2006/relationships/header" Target="header277.xml" /><Relationship Id="rId1784" Type="http://schemas.openxmlformats.org/officeDocument/2006/relationships/header" Target="header278.xml" /><Relationship Id="rId1785" Type="http://schemas.openxmlformats.org/officeDocument/2006/relationships/footer" Target="footer277.xml" /><Relationship Id="rId1786" Type="http://schemas.openxmlformats.org/officeDocument/2006/relationships/footer" Target="footer278.xml" /><Relationship Id="rId1787" Type="http://schemas.openxmlformats.org/officeDocument/2006/relationships/header" Target="header279.xml" /><Relationship Id="rId1788" Type="http://schemas.openxmlformats.org/officeDocument/2006/relationships/footer" Target="footer279.xml" /><Relationship Id="rId1789" Type="http://schemas.openxmlformats.org/officeDocument/2006/relationships/hyperlink" Target="https://advance.lexis.com/api/document?collection=news&amp;id=urn:contentItem:6CCP-99V1-JCMN-Y00B-00000-00&amp;context=1519360" TargetMode="External" /><Relationship Id="rId179" Type="http://schemas.openxmlformats.org/officeDocument/2006/relationships/hyperlink" Target="https://advance.lexis.com/api/document?collection=news&amp;id=urn:contentItem:6FHT-R883-S258-P0B7-00000-00&amp;context=1519360" TargetMode="External" /><Relationship Id="rId1790" Type="http://schemas.openxmlformats.org/officeDocument/2006/relationships/hyperlink" Target="https://advance.lexis.com/api/document?collection=news&amp;id=urn:contentItem:6CCP-99V1-JCMN-Y00B-00000-00&amp;context=1519360" TargetMode="External" /><Relationship Id="rId1791" Type="http://schemas.openxmlformats.org/officeDocument/2006/relationships/hyperlink" Target="https://advance.lexis.com/api/document?collection=news&amp;id=urn:contentItem:6CCP-99V1-JCMN-Y00B-00000-00&amp;context=1519360" TargetMode="External" /><Relationship Id="rId1792" Type="http://schemas.openxmlformats.org/officeDocument/2006/relationships/hyperlink" Target="https://advance.lexis.com/api/document?collection=news&amp;id=urn:contentItem:6CCP-99V1-JCMN-Y00B-00000-00&amp;context=1519360" TargetMode="External" /><Relationship Id="rId1793" Type="http://schemas.openxmlformats.org/officeDocument/2006/relationships/hyperlink" Target="https://advance.lexis.com/api/document?collection=news&amp;id=urn:contentItem:6CCP-99V1-JCMN-Y00B-00000-00&amp;context=1519360" TargetMode="External" /><Relationship Id="rId1794" Type="http://schemas.openxmlformats.org/officeDocument/2006/relationships/hyperlink" Target="http://www.mediaite.com/?utm_source=%5B%5BDELIVERY_RECIPIENT_CODE%5D%5D&amp;utm_medium=partner&amp;utm_campaign=newstex" TargetMode="External" /><Relationship Id="rId1795" Type="http://schemas.openxmlformats.org/officeDocument/2006/relationships/hyperlink" Target="https://newstex.com/?utm_source=%5B%5BDELIVERY_RECIPIENT_CODE%5D%5D&amp;utm_medium=partner&amp;utm_campaign=Mediaite&amp;utm_id=110714&amp;utm_content=ABMI-110714-52071433589775719700108" TargetMode="External" /><Relationship Id="rId1796" Type="http://schemas.openxmlformats.org/officeDocument/2006/relationships/hyperlink" Target="https://x.com/gretchenwhitmer/status/1807833461761495116" TargetMode="External" /><Relationship Id="rId1797" Type="http://schemas.openxmlformats.org/officeDocument/2006/relationships/hyperlink" Target="https://fightlikehellpac.org/" TargetMode="External" /><Relationship Id="rId1798" Type="http://schemas.openxmlformats.org/officeDocument/2006/relationships/hyperlink" Target="https://t.co/1K5E6K7rJu" TargetMode="External" /><Relationship Id="rId1799" Type="http://schemas.openxmlformats.org/officeDocument/2006/relationships/hyperlink" Target="https://t.co/04c3vGfhO5" TargetMode="External" /><Relationship Id="rId18" Type="http://schemas.openxmlformats.org/officeDocument/2006/relationships/hyperlink" Target="https://advance.lexis.com/api/document?collection=news&amp;id=urn:contentItem:6F70-4F33-RSRD-F2K6-00000-00&amp;context=1519360" TargetMode="External" /><Relationship Id="rId180" Type="http://schemas.openxmlformats.org/officeDocument/2006/relationships/hyperlink" Target="https://advance.lexis.com/api/document?collection=news&amp;id=urn:contentItem:6FHT-R883-S258-P0B7-00000-00&amp;context=1519360" TargetMode="External" /><Relationship Id="rId1800" Type="http://schemas.openxmlformats.org/officeDocument/2006/relationships/hyperlink" Target="https://twitter.com/gretchenwhitmer/status/1807833461761495116?ref_src=twsrc%5Etfw" TargetMode="External" /><Relationship Id="rId1801" Type="http://schemas.openxmlformats.org/officeDocument/2006/relationships/hyperlink" Target="https://www.detroitnews.com/story/news/politics/2024/07/01/gretchen-whitmer-president-joe-biden-can-win-michigan-donald-trump-white-house-presidential-campaign/74267981007/" TargetMode="External" /><Relationship Id="rId1802" Type="http://schemas.openxmlformats.org/officeDocument/2006/relationships/hyperlink" Target="https://www.politico.com/news/magazine/2024/07/01/whitmer-biden-democrats-2028-00165995" TargetMode="External" /><Relationship Id="rId1803" Type="http://schemas.openxmlformats.org/officeDocument/2006/relationships/hyperlink" Target="https://www.politico.com/news/magazine/2024/07/01/whitmer-biden-democrats-2028-00165995" TargetMode="External" /><Relationship Id="rId1804" Type="http://schemas.openxmlformats.org/officeDocument/2006/relationships/hyperlink" Target="https://www.politico.com/news/magazine/2024/07/01/whitmer-biden-democrats-2028-00165995" TargetMode="External" /><Relationship Id="rId1805" Type="http://schemas.openxmlformats.org/officeDocument/2006/relationships/hyperlink" Target="https://www.politico.com/news/magazine/2024/07/01/whitmer-biden-democrats-2028-00165995" TargetMode="External" /><Relationship Id="rId1806" Type="http://schemas.openxmlformats.org/officeDocument/2006/relationships/hyperlink" Target="https://www.politico.com/news/magazine/2024/07/01/whitmer-biden-democrats-2028-00165995" TargetMode="External" /><Relationship Id="rId1807" Type="http://schemas.openxmlformats.org/officeDocument/2006/relationships/hyperlink" Target="https://www.mediaite.com/politics/dem-strategist-argues-on-newsnation-replacing-biden-with-gavin-newsom-totally-feasible-months-out-from-election/" TargetMode="External" /><Relationship Id="rId1808" Type="http://schemas.openxmlformats.org/officeDocument/2006/relationships/hyperlink" Target="https://www.mediaite.com/politics/nbcs-kristen-welker-says-top-democrats-telling-her-theyd-feel-relief-if-biden-steps-down/" TargetMode="External" /><Relationship Id="rId1809" Type="http://schemas.openxmlformats.org/officeDocument/2006/relationships/hyperlink" Target="https://www.mediaite.com/politics/full-of-sht-gretchen-whitmer-denies-report-claiming-she-said-biden-couldnt-win-michigan-after-debate/" TargetMode="External" /><Relationship Id="rId181" Type="http://schemas.openxmlformats.org/officeDocument/2006/relationships/hyperlink" Target="https://advance.lexis.com/api/document?collection=news&amp;id=urn:contentItem:6FHT-R883-S258-P0B7-00000-00&amp;context=1519360" TargetMode="External" /><Relationship Id="rId1810" Type="http://schemas.openxmlformats.org/officeDocument/2006/relationships/hyperlink" Target="https://www.mediaite.com/politics/full-of-sht-gretchen-whitmer-denies-report-claiming-she-said-biden-couldnt-win-michigan-after-debate/" TargetMode="External" /><Relationship Id="rId1811" Type="http://schemas.openxmlformats.org/officeDocument/2006/relationships/hyperlink" Target="https://www.mediaite.com/politics/full-of-sht-gretchen-whitmer-denies-report-claiming-she-said-biden-couldnt-win-michigan-after-debate/" TargetMode="External" /><Relationship Id="rId1812" Type="http://schemas.openxmlformats.org/officeDocument/2006/relationships/hyperlink" Target="https://www.mediaite.com/politics/full-of-sht-gretchen-whitmer-denies-report-claiming-she-said-biden-couldnt-win-michigan-after-debate/" TargetMode="External" /><Relationship Id="rId1813" Type="http://schemas.openxmlformats.org/officeDocument/2006/relationships/hyperlink" Target="https://www.mediaite.com/politics/full-of-sht-gretchen-whitmer-denies-report-claiming-she-said-biden-couldnt-win-michigan-after-debate/" TargetMode="External" /><Relationship Id="rId1814" Type="http://schemas.openxmlformats.org/officeDocument/2006/relationships/hyperlink" Target="https://www.mediaite.com/" TargetMode="External" /><Relationship Id="rId1815" Type="http://schemas.openxmlformats.org/officeDocument/2006/relationships/hyperlink" Target="https://www.mediaite.com/politics/full-of-sht-gretchen-whitmer-denies-report-claiming-she-said-biden-couldnt-win-michigan-after-debate/" TargetMode="External" /><Relationship Id="rId1816" Type="http://schemas.openxmlformats.org/officeDocument/2006/relationships/header" Target="header280.xml" /><Relationship Id="rId1817" Type="http://schemas.openxmlformats.org/officeDocument/2006/relationships/header" Target="header281.xml" /><Relationship Id="rId1818" Type="http://schemas.openxmlformats.org/officeDocument/2006/relationships/footer" Target="footer280.xml" /><Relationship Id="rId1819" Type="http://schemas.openxmlformats.org/officeDocument/2006/relationships/footer" Target="footer281.xml" /><Relationship Id="rId182" Type="http://schemas.openxmlformats.org/officeDocument/2006/relationships/hyperlink" Target="https://advance.lexis.com/api/document?collection=news&amp;id=urn:contentItem:6FHT-R883-S258-P0B7-00000-00&amp;context=1519360" TargetMode="External" /><Relationship Id="rId1820" Type="http://schemas.openxmlformats.org/officeDocument/2006/relationships/header" Target="header282.xml" /><Relationship Id="rId1821" Type="http://schemas.openxmlformats.org/officeDocument/2006/relationships/footer" Target="footer282.xml" /><Relationship Id="rId1822" Type="http://schemas.openxmlformats.org/officeDocument/2006/relationships/hyperlink" Target="https://advance.lexis.com/api/document?collection=news&amp;id=urn:contentItem:6DWW-P433-RRR8-G0BS-00000-00&amp;context=1519360" TargetMode="External" /><Relationship Id="rId1823" Type="http://schemas.openxmlformats.org/officeDocument/2006/relationships/hyperlink" Target="https://advance.lexis.com/api/document?collection=news&amp;id=urn:contentItem:6DWW-P433-RRR8-G0BS-00000-00&amp;context=1519360" TargetMode="External" /><Relationship Id="rId1824" Type="http://schemas.openxmlformats.org/officeDocument/2006/relationships/hyperlink" Target="https://advance.lexis.com/api/document?collection=news&amp;id=urn:contentItem:6DWW-P433-RRR8-G0BS-00000-00&amp;context=1519360" TargetMode="External" /><Relationship Id="rId1825" Type="http://schemas.openxmlformats.org/officeDocument/2006/relationships/hyperlink" Target="http://www.Michigan.gov/OnePride" TargetMode="External" /><Relationship Id="rId1826" Type="http://schemas.openxmlformats.org/officeDocument/2006/relationships/hyperlink" Target="https://www.michigan.gov/whitmer/news/press-releases/2025/01/14/whitmer-announces-contest-for-lions-logo-drawing-ahead-of-first-playoff-game" TargetMode="External" /><Relationship Id="rId1827" Type="http://schemas.openxmlformats.org/officeDocument/2006/relationships/hyperlink" Target="https://www.michigan.gov/whitmer/news/press-releases/2025/01/14/whitmer-announces-contest-for-lions-logo-drawing-ahead-of-first-playoff-game" TargetMode="External" /><Relationship Id="rId1828" Type="http://schemas.openxmlformats.org/officeDocument/2006/relationships/hyperlink" Target="https://www.michigan.gov/whitmer/news/press-releases/2025/01/14/whitmer-announces-contest-for-lions-logo-drawing-ahead-of-first-playoff-game" TargetMode="External" /><Relationship Id="rId1829" Type="http://schemas.openxmlformats.org/officeDocument/2006/relationships/hyperlink" Target="https://www.michigan.gov/whitmer/news/press-releases/2025/01/14/whitmer-announces-contest-for-lions-logo-drawing-ahead-of-first-playoff-game" TargetMode="External" /><Relationship Id="rId183" Type="http://schemas.openxmlformats.org/officeDocument/2006/relationships/hyperlink" Target="https://go2.nationaljournal.com/NTU2LVlFRS05NjkAAAGZuhixTn7h8lFaNO1XzP7L67BF9aBtQOoqhU0vHSHOK-MDDQQv4jOWsgZ01lgZYYnViYVUHHM=" TargetMode="External" /><Relationship Id="rId1830" Type="http://schemas.openxmlformats.org/officeDocument/2006/relationships/hyperlink" Target="https://www.michigan.gov/whitmer/news/press-releases/2025/01/14/whitmer-announces-contest-for-lions-logo-drawing-ahead-of-first-playoff-game" TargetMode="External" /><Relationship Id="rId1831" Type="http://schemas.openxmlformats.org/officeDocument/2006/relationships/header" Target="header283.xml" /><Relationship Id="rId1832" Type="http://schemas.openxmlformats.org/officeDocument/2006/relationships/header" Target="header284.xml" /><Relationship Id="rId1833" Type="http://schemas.openxmlformats.org/officeDocument/2006/relationships/footer" Target="footer283.xml" /><Relationship Id="rId1834" Type="http://schemas.openxmlformats.org/officeDocument/2006/relationships/footer" Target="footer284.xml" /><Relationship Id="rId1835" Type="http://schemas.openxmlformats.org/officeDocument/2006/relationships/header" Target="header285.xml" /><Relationship Id="rId1836" Type="http://schemas.openxmlformats.org/officeDocument/2006/relationships/footer" Target="footer285.xml" /><Relationship Id="rId1837" Type="http://schemas.openxmlformats.org/officeDocument/2006/relationships/hyperlink" Target="https://advance.lexis.com/api/document?collection=news&amp;id=urn:contentItem:6CJR-04R1-JCMN-Y52C-00000-00&amp;context=1519360" TargetMode="External" /><Relationship Id="rId1838" Type="http://schemas.openxmlformats.org/officeDocument/2006/relationships/hyperlink" Target="https://advance.lexis.com/api/document?collection=news&amp;id=urn:contentItem:6CJR-04R1-JCMN-Y52C-00000-00&amp;context=1519360" TargetMode="External" /><Relationship Id="rId1839" Type="http://schemas.openxmlformats.org/officeDocument/2006/relationships/hyperlink" Target="https://advance.lexis.com/api/document?collection=news&amp;id=urn:contentItem:6CJR-04R1-JCMN-Y52C-00000-00&amp;context=1519360" TargetMode="External" /><Relationship Id="rId184" Type="http://schemas.openxmlformats.org/officeDocument/2006/relationships/hyperlink" Target="https://go2.nationaljournal.com/NTU2LVlFRS05NjkAAAGZuhixTcKwDMjRX76_7Jkq3L6yQxk-zA9q2xGUHmTdEMqe2lSJg6PVGoq90ha2HBeegwuMdeI=" TargetMode="External" /><Relationship Id="rId1840" Type="http://schemas.openxmlformats.org/officeDocument/2006/relationships/hyperlink" Target="https://www.michiganadvance.com/?utm_source=%5B%5BDELIVERY_RECIPIENT_CODE%5D%5D&amp;utm_medium=partner&amp;utm_campaign=newstex" TargetMode="External" /><Relationship Id="rId1841" Type="http://schemas.openxmlformats.org/officeDocument/2006/relationships/hyperlink" Target="https://newstex.com/?utm_source=%5B%5BDELIVERY_RECIPIENT_CODE%5D%5D&amp;utm_medium=partner&amp;utm_campaign=Michigan+Advance&amp;utm_id=10009804&amp;utm_content=STNW-10009804-52270384795375617600218" TargetMode="External" /><Relationship Id="rId1842" Type="http://schemas.openxmlformats.org/officeDocument/2006/relationships/hyperlink" Target="https://michiganadvance.com/2024/07/24/at-msu-book-tour-event-whitmer-again-says-she-has-no-plans-to-seek-national-office/" TargetMode="External" /><Relationship Id="rId1843" Type="http://schemas.openxmlformats.org/officeDocument/2006/relationships/hyperlink" Target="https://michiganadvance.com/2024/07/24/at-msu-book-tour-event-whitmer-again-says-she-has-no-plans-to-seek-national-office/" TargetMode="External" /><Relationship Id="rId1844" Type="http://schemas.openxmlformats.org/officeDocument/2006/relationships/hyperlink" Target="https://michiganadvance.com/2024/07/24/at-msu-book-tour-event-whitmer-again-says-she-has-no-plans-to-seek-national-office/" TargetMode="External" /><Relationship Id="rId1845" Type="http://schemas.openxmlformats.org/officeDocument/2006/relationships/hyperlink" Target="https://michiganadvance.com/" TargetMode="External" /><Relationship Id="rId1846" Type="http://schemas.openxmlformats.org/officeDocument/2006/relationships/header" Target="header286.xml" /><Relationship Id="rId1847" Type="http://schemas.openxmlformats.org/officeDocument/2006/relationships/header" Target="header287.xml" /><Relationship Id="rId1848" Type="http://schemas.openxmlformats.org/officeDocument/2006/relationships/footer" Target="footer286.xml" /><Relationship Id="rId1849" Type="http://schemas.openxmlformats.org/officeDocument/2006/relationships/footer" Target="footer287.xml" /><Relationship Id="rId185" Type="http://schemas.openxmlformats.org/officeDocument/2006/relationships/hyperlink" Target="https://go2.nationaljournal.com/NTU2LVlFRS05NjkAAAGZuhixTYLo0eROV6qk4yzqvX46os_6dUYC5wNaV7zrJck05qbv32pLUyZdsbSw42Idw_uBE68=" TargetMode="External" /><Relationship Id="rId1850" Type="http://schemas.openxmlformats.org/officeDocument/2006/relationships/header" Target="header288.xml" /><Relationship Id="rId1851" Type="http://schemas.openxmlformats.org/officeDocument/2006/relationships/footer" Target="footer288.xml" /><Relationship Id="rId1852" Type="http://schemas.openxmlformats.org/officeDocument/2006/relationships/hyperlink" Target="https://advance.lexis.com/api/document?collection=news&amp;id=urn:contentItem:6942-B971-JCBF-S3HD-00000-00&amp;context=1519360" TargetMode="External" /><Relationship Id="rId1853" Type="http://schemas.openxmlformats.org/officeDocument/2006/relationships/hyperlink" Target="https://advance.lexis.com/api/document?collection=news&amp;id=urn:contentItem:6942-B971-JCBF-S3HD-00000-00&amp;context=1519360" TargetMode="External" /><Relationship Id="rId1854" Type="http://schemas.openxmlformats.org/officeDocument/2006/relationships/hyperlink" Target="https://advance.lexis.com/api/document?collection=news&amp;id=urn:contentItem:6942-B971-JCBF-S3HD-00000-00&amp;context=1519360" TargetMode="External" /><Relationship Id="rId1855" Type="http://schemas.openxmlformats.org/officeDocument/2006/relationships/hyperlink" Target="https://advance.lexis.com/api/document?collection=news&amp;id=urn:contentItem:6942-B971-JCBF-S3HD-00000-00&amp;context=1519360" TargetMode="External" /><Relationship Id="rId1856" Type="http://schemas.openxmlformats.org/officeDocument/2006/relationships/hyperlink" Target="https://advance.lexis.com/api/document?collection=news&amp;id=urn:contentItem:6942-B971-JCBF-S3HD-00000-00&amp;context=1519360" TargetMode="External" /><Relationship Id="rId1857" Type="http://schemas.openxmlformats.org/officeDocument/2006/relationships/hyperlink" Target="http://www.dflfoundersday.com" TargetMode="External" /><Relationship Id="rId1858" Type="http://schemas.openxmlformats.org/officeDocument/2006/relationships/header" Target="header289.xml" /><Relationship Id="rId1859" Type="http://schemas.openxmlformats.org/officeDocument/2006/relationships/header" Target="header290.xml" /><Relationship Id="rId186" Type="http://schemas.openxmlformats.org/officeDocument/2006/relationships/hyperlink" Target="https://go2.nationaljournal.com/NTU2LVlFRS05NjkAAAGZuhixTcRfWLSN5uz5rvVxq2HBW_iXjnBD3IC_XzxaCEfs8XDVyr_f-V4e4VZHePr97kbc4C0=" TargetMode="External" /><Relationship Id="rId1860" Type="http://schemas.openxmlformats.org/officeDocument/2006/relationships/footer" Target="footer289.xml" /><Relationship Id="rId1861" Type="http://schemas.openxmlformats.org/officeDocument/2006/relationships/footer" Target="footer290.xml" /><Relationship Id="rId1862" Type="http://schemas.openxmlformats.org/officeDocument/2006/relationships/header" Target="header291.xml" /><Relationship Id="rId1863" Type="http://schemas.openxmlformats.org/officeDocument/2006/relationships/footer" Target="footer291.xml" /><Relationship Id="rId1864" Type="http://schemas.openxmlformats.org/officeDocument/2006/relationships/hyperlink" Target="https://advance.lexis.com/api/document?collection=news&amp;id=urn:contentItem:6CJ5-P271-F03R-N543-00000-00&amp;context=1519360" TargetMode="External" /><Relationship Id="rId1865" Type="http://schemas.openxmlformats.org/officeDocument/2006/relationships/hyperlink" Target="https://advance.lexis.com/api/document?collection=news&amp;id=urn:contentItem:6CJ5-P271-F03R-N543-00000-00&amp;context=1519360" TargetMode="External" /><Relationship Id="rId1866" Type="http://schemas.openxmlformats.org/officeDocument/2006/relationships/hyperlink" Target="https://advance.lexis.com/api/document?collection=news&amp;id=urn:contentItem:6CJ5-P271-F03R-N543-00000-00&amp;context=1519360" TargetMode="External" /><Relationship Id="rId1867" Type="http://schemas.openxmlformats.org/officeDocument/2006/relationships/hyperlink" Target="https://advance.lexis.com/api/document?collection=news&amp;id=urn:contentItem:6CJ5-P271-F03R-N543-00000-00&amp;context=1519360" TargetMode="External" /><Relationship Id="rId1868" Type="http://schemas.openxmlformats.org/officeDocument/2006/relationships/hyperlink" Target="http://www.mediaite.com/?utm_source=%5B%5BDELIVERY_RECIPIENT_CODE%5D%5D&amp;utm_medium=partner&amp;utm_campaign=newstex" TargetMode="External" /><Relationship Id="rId1869" Type="http://schemas.openxmlformats.org/officeDocument/2006/relationships/hyperlink" Target="https://newstex.com/?utm_source=%5B%5BDELIVERY_RECIPIENT_CODE%5D%5D&amp;utm_medium=partner&amp;utm_campaign=Mediaite&amp;utm_id=110714&amp;utm_content=ABMI-110714-52252863930725908600216" TargetMode="External" /><Relationship Id="rId187" Type="http://schemas.openxmlformats.org/officeDocument/2006/relationships/hyperlink" Target="https://go2.nationaljournal.com/NTU2LVlFRS05NjkAAAGZuhixTl0g0ktP4ccugi3nf4BezUQ0cpaHibwu1sHzkkKzY3nSxCJCljoWOekgB7rWGuaLwOo=" TargetMode="External" /><Relationship Id="rId1870" Type="http://schemas.openxmlformats.org/officeDocument/2006/relationships/hyperlink" Target="https://www.wlns.com/your-local-election-hq/im-not-going-anywhere-michigan-gov-whitmer-says-about-possible-vice-presidential-pick/" TargetMode="External" /><Relationship Id="rId1871" Type="http://schemas.openxmlformats.org/officeDocument/2006/relationships/hyperlink" Target="https://www.mediaite.com/politics/dem-gov-emphatically-dismisses-talk-of-her-replacing-biden-as-distraction/" TargetMode="External" /><Relationship Id="rId1872" Type="http://schemas.openxmlformats.org/officeDocument/2006/relationships/hyperlink" Target="https://www.mediaite.com/politics/michael-moore-calls-on-biden-to-resign-from-office-after-praising-selfless-act-of-exiting-race/" TargetMode="External" /><Relationship Id="rId1873" Type="http://schemas.openxmlformats.org/officeDocument/2006/relationships/hyperlink" Target="https://www.mediaite.com/politics/michael-moore-calls-on-biden-to-resign-from-office-after-praising-selfless-act-of-exiting-race/" TargetMode="External" /><Relationship Id="rId1874" Type="http://schemas.openxmlformats.org/officeDocument/2006/relationships/hyperlink" Target="https://www.mediaite.com/politics/michael-moore-calls-on-biden-to-resign-from-office-after-praising-selfless-act-of-exiting-race/" TargetMode="External" /><Relationship Id="rId1875" Type="http://schemas.openxmlformats.org/officeDocument/2006/relationships/hyperlink" Target="https://t.co/KOQAwRbPc9" TargetMode="External" /><Relationship Id="rId1876" Type="http://schemas.openxmlformats.org/officeDocument/2006/relationships/hyperlink" Target="https://t.co/CdlNZIL7y0" TargetMode="External" /><Relationship Id="rId1877" Type="http://schemas.openxmlformats.org/officeDocument/2006/relationships/hyperlink" Target="https://twitter.com/WLNS/status/1815413789312897231?ref_src=twsrc%5Etfw" TargetMode="External" /><Relationship Id="rId1878" Type="http://schemas.openxmlformats.org/officeDocument/2006/relationships/hyperlink" Target="mailto:tips@mediaite.com" TargetMode="External" /><Relationship Id="rId1879" Type="http://schemas.openxmlformats.org/officeDocument/2006/relationships/hyperlink" Target="https://www.mediaite.com/politics/gretchen-whitmer-dismisses-being-kamala-harriss-vp-everyone-is-always-suspicious/" TargetMode="External" /><Relationship Id="rId188" Type="http://schemas.openxmlformats.org/officeDocument/2006/relationships/header" Target="header34.xml" /><Relationship Id="rId1880" Type="http://schemas.openxmlformats.org/officeDocument/2006/relationships/header" Target="header292.xml" /><Relationship Id="rId1881" Type="http://schemas.openxmlformats.org/officeDocument/2006/relationships/header" Target="header293.xml" /><Relationship Id="rId1882" Type="http://schemas.openxmlformats.org/officeDocument/2006/relationships/footer" Target="footer292.xml" /><Relationship Id="rId1883" Type="http://schemas.openxmlformats.org/officeDocument/2006/relationships/footer" Target="footer293.xml" /><Relationship Id="rId1884" Type="http://schemas.openxmlformats.org/officeDocument/2006/relationships/header" Target="header294.xml" /><Relationship Id="rId1885" Type="http://schemas.openxmlformats.org/officeDocument/2006/relationships/footer" Target="footer294.xml" /><Relationship Id="rId1886" Type="http://schemas.openxmlformats.org/officeDocument/2006/relationships/hyperlink" Target="https://advance.lexis.com/api/document?collection=news&amp;id=urn:contentItem:6FHV-RHC3-RVYM-G539-00000-00&amp;context=1519360" TargetMode="External" /><Relationship Id="rId1887" Type="http://schemas.openxmlformats.org/officeDocument/2006/relationships/hyperlink" Target="http://www.lawyersgunsmoneyblog.com/?utm_source=%5B%5BDELIVERY_RECIPIENT_CODE%5D%5D&amp;utm_medium=partner&amp;utm_campaign=newstex" TargetMode="External" /><Relationship Id="rId1888" Type="http://schemas.openxmlformats.org/officeDocument/2006/relationships/hyperlink" Target="https://newstex.com/?utm_source=%5B%5BDELIVERY_RECIPIENT_CODE%5D%5D&amp;utm_medium=partner&amp;utm_campaign=Lawyers%2C+Guns%2C+and+Money&amp;utm_id=101153&amp;utm_content=LGAM-101153-54509192233225209107030" TargetMode="External" /><Relationship Id="rId1889" Type="http://schemas.openxmlformats.org/officeDocument/2006/relationships/hyperlink" Target="https://www.nytimes.com/2025/04/09/us/politics/gretchen-whitmer-speech-tariffs.html" TargetMode="External" /><Relationship Id="rId189" Type="http://schemas.openxmlformats.org/officeDocument/2006/relationships/header" Target="header35.xml" /><Relationship Id="rId1890" Type="http://schemas.openxmlformats.org/officeDocument/2006/relationships/hyperlink" Target="https://www.nytimes.com/2025/04/09/us/politics/gretchen-whitmer-speech-tariffs.html" TargetMode="External" /><Relationship Id="rId1891" Type="http://schemas.openxmlformats.org/officeDocument/2006/relationships/hyperlink" Target="https://www.nytimes.com/2025/04/09/us/politics/gretchen-whitmer-speech-tariffs.html" TargetMode="External" /><Relationship Id="rId1892" Type="http://schemas.openxmlformats.org/officeDocument/2006/relationships/hyperlink" Target="https://www.nytimes.com/2025/04/09/us/politics/gretchen-whitmer-speech-tariffs.html" TargetMode="External" /><Relationship Id="rId1893" Type="http://schemas.openxmlformats.org/officeDocument/2006/relationships/hyperlink" Target="https://www.nytimes.com/2025/04/09/us/politics/gretchen-whitmer-speech-tariffs.html" TargetMode="External" /><Relationship Id="rId1894" Type="http://schemas.openxmlformats.org/officeDocument/2006/relationships/hyperlink" Target="https://www.youtube.com/live/XXJDmOyEBUM" TargetMode="External" /><Relationship Id="rId1895" Type="http://schemas.openxmlformats.org/officeDocument/2006/relationships/hyperlink" Target="https://www.youtube.com/live/XXJDmOyEBUM" TargetMode="External" /><Relationship Id="rId1896" Type="http://schemas.openxmlformats.org/officeDocument/2006/relationships/hyperlink" Target="https://www.youtube.com/live/XXJDmOyEBUM" TargetMode="External" /><Relationship Id="rId1897" Type="http://schemas.openxmlformats.org/officeDocument/2006/relationships/hyperlink" Target="https://www.youtube.com/live/XXJDmOyEBUM" TargetMode="External" /><Relationship Id="rId1898" Type="http://schemas.openxmlformats.org/officeDocument/2006/relationships/hyperlink" Target="https://www.youtube.com/live/XXJDmOyEBUM" TargetMode="External" /><Relationship Id="rId1899" Type="http://schemas.openxmlformats.org/officeDocument/2006/relationships/hyperlink" Target="https://www.nytimes.com/live/2025/04/08/business/trump-tariffs-china-stock-market" TargetMode="External" /><Relationship Id="rId19" Type="http://schemas.openxmlformats.org/officeDocument/2006/relationships/hyperlink" Target="https://advance.lexis.com/api/document?collection=news&amp;id=urn:contentItem:6F70-4F33-RSRD-F2K6-00000-00&amp;context=1519360" TargetMode="External" /><Relationship Id="rId190" Type="http://schemas.openxmlformats.org/officeDocument/2006/relationships/footer" Target="footer34.xml" /><Relationship Id="rId1900" Type="http://schemas.openxmlformats.org/officeDocument/2006/relationships/hyperlink" Target="https://www.nytimes.com/live/2025/04/08/business/trump-tariffs-china-stock-market" TargetMode="External" /><Relationship Id="rId1901" Type="http://schemas.openxmlformats.org/officeDocument/2006/relationships/hyperlink" Target="https://www.nytimes.com/live/2025/04/08/business/trump-tariffs-china-stock-market" TargetMode="External" /><Relationship Id="rId1902" Type="http://schemas.openxmlformats.org/officeDocument/2006/relationships/hyperlink" Target="https://www.lawyersgunsmoneyblog.com/2025/04/another-one-bites-the-dust" TargetMode="External" /><Relationship Id="rId1903" Type="http://schemas.openxmlformats.org/officeDocument/2006/relationships/hyperlink" Target="https://www.lawyersgunsmoneyblog.com/" TargetMode="External" /><Relationship Id="rId1904" Type="http://schemas.openxmlformats.org/officeDocument/2006/relationships/hyperlink" Target="https://www.lawyersgunsmoneyblog.com/2025/04/another-one-bites-the-dust" TargetMode="External" /><Relationship Id="rId1905" Type="http://schemas.openxmlformats.org/officeDocument/2006/relationships/header" Target="header295.xml" /><Relationship Id="rId1906" Type="http://schemas.openxmlformats.org/officeDocument/2006/relationships/header" Target="header296.xml" /><Relationship Id="rId1907" Type="http://schemas.openxmlformats.org/officeDocument/2006/relationships/footer" Target="footer295.xml" /><Relationship Id="rId1908" Type="http://schemas.openxmlformats.org/officeDocument/2006/relationships/footer" Target="footer296.xml" /><Relationship Id="rId1909" Type="http://schemas.openxmlformats.org/officeDocument/2006/relationships/header" Target="header297.xml" /><Relationship Id="rId191" Type="http://schemas.openxmlformats.org/officeDocument/2006/relationships/footer" Target="footer35.xml" /><Relationship Id="rId1910" Type="http://schemas.openxmlformats.org/officeDocument/2006/relationships/footer" Target="footer297.xml" /><Relationship Id="rId1911" Type="http://schemas.openxmlformats.org/officeDocument/2006/relationships/hyperlink" Target="https://advance.lexis.com/api/document?collection=news&amp;id=urn:contentItem:6CF6-7H01-DXY4-X00Y-00000-00&amp;context=1519360" TargetMode="External" /><Relationship Id="rId1912" Type="http://schemas.openxmlformats.org/officeDocument/2006/relationships/hyperlink" Target="https://advance.lexis.com/api/document?collection=news&amp;id=urn:contentItem:6CF6-7H01-DXY4-X00Y-00000-00&amp;context=1519360" TargetMode="External" /><Relationship Id="rId1913" Type="http://schemas.openxmlformats.org/officeDocument/2006/relationships/hyperlink" Target="https://advance.lexis.com/api/document?collection=news&amp;id=urn:contentItem:6CF6-7H01-DXY4-X00Y-00000-00&amp;context=1519360" TargetMode="External" /><Relationship Id="rId1914" Type="http://schemas.openxmlformats.org/officeDocument/2006/relationships/hyperlink" Target="https://advance.lexis.com/api/document?collection=news&amp;id=urn:contentItem:6CF6-7H01-DXY4-X00Y-00000-00&amp;context=1519360" TargetMode="External" /><Relationship Id="rId1915" Type="http://schemas.openxmlformats.org/officeDocument/2006/relationships/hyperlink" Target="https://apnews.com/article/democratic-michigan-governor-gretchen-whitmer-book-release-d16cc531279d02f76e870cda310e0181" TargetMode="External" /><Relationship Id="rId1916" Type="http://schemas.openxmlformats.org/officeDocument/2006/relationships/hyperlink" Target="https://apnews.com/article/democratic-michigan-governor-gretchen-whitmer-book-release-d16cc531279d02f76e870cda310e0181" TargetMode="External" /><Relationship Id="rId1917" Type="http://schemas.openxmlformats.org/officeDocument/2006/relationships/hyperlink" Target="https://apnews.com/article/democratic-michigan-governor-gretchen-whitmer-book-release-d16cc531279d02f76e870cda310e0181" TargetMode="External" /><Relationship Id="rId1918" Type="http://schemas.openxmlformats.org/officeDocument/2006/relationships/header" Target="header298.xml" /><Relationship Id="rId1919" Type="http://schemas.openxmlformats.org/officeDocument/2006/relationships/header" Target="header299.xml" /><Relationship Id="rId192" Type="http://schemas.openxmlformats.org/officeDocument/2006/relationships/header" Target="header36.xml" /><Relationship Id="rId1920" Type="http://schemas.openxmlformats.org/officeDocument/2006/relationships/footer" Target="footer298.xml" /><Relationship Id="rId1921" Type="http://schemas.openxmlformats.org/officeDocument/2006/relationships/footer" Target="footer299.xml" /><Relationship Id="rId1922" Type="http://schemas.openxmlformats.org/officeDocument/2006/relationships/header" Target="header300.xml" /><Relationship Id="rId1923" Type="http://schemas.openxmlformats.org/officeDocument/2006/relationships/footer" Target="footer300.xml" /><Relationship Id="rId1924" Type="http://schemas.openxmlformats.org/officeDocument/2006/relationships/hyperlink" Target="https://advance.lexis.com/api/document?collection=news&amp;id=urn:contentItem:67CR-X231-F03R-N25K-00000-00&amp;context=1519360" TargetMode="External" /><Relationship Id="rId1925" Type="http://schemas.openxmlformats.org/officeDocument/2006/relationships/hyperlink" Target="https://advance.lexis.com/api/document?collection=news&amp;id=urn:contentItem:67CR-X231-F03R-N25K-00000-00&amp;context=1519360" TargetMode="External" /><Relationship Id="rId1926" Type="http://schemas.openxmlformats.org/officeDocument/2006/relationships/hyperlink" Target="https://advance.lexis.com/api/document?collection=news&amp;id=urn:contentItem:67CR-X231-F03R-N25K-00000-00&amp;context=1519360" TargetMode="External" /><Relationship Id="rId1927" Type="http://schemas.openxmlformats.org/officeDocument/2006/relationships/hyperlink" Target="https://advance.lexis.com/api/document?collection=news&amp;id=urn:contentItem:67CR-X231-F03R-N25K-00000-00&amp;context=1519360" TargetMode="External" /><Relationship Id="rId1928" Type="http://schemas.openxmlformats.org/officeDocument/2006/relationships/hyperlink" Target="https://advance.lexis.com/api/document?collection=news&amp;id=urn:contentItem:67CR-X231-F03R-N25K-00000-00&amp;context=1519360" TargetMode="External" /><Relationship Id="rId1929" Type="http://schemas.openxmlformats.org/officeDocument/2006/relationships/hyperlink" Target="http://www.moonbattery.com" TargetMode="External" /><Relationship Id="rId193" Type="http://schemas.openxmlformats.org/officeDocument/2006/relationships/footer" Target="footer36.xml" /><Relationship Id="rId1930" Type="http://schemas.openxmlformats.org/officeDocument/2006/relationships/hyperlink" Target="https://nypost.com" TargetMode="External" /><Relationship Id="rId1931" Type="http://schemas.openxmlformats.org/officeDocument/2006/relationships/hyperlink" Target="https://t.co/IIW3oSIN9A" TargetMode="External" /><Relationship Id="rId1932" Type="http://schemas.openxmlformats.org/officeDocument/2006/relationships/hyperlink" Target="https://twitter.com/Adam4d/status/1617003257548750848" TargetMode="External" /><Relationship Id="rId1933" Type="http://schemas.openxmlformats.org/officeDocument/2006/relationships/hyperlink" Target="https://www.dailywire.com/news/tulsi-gabbard-grills-george-santos-over-false-claims-do-you-have-no-shame" TargetMode="External" /><Relationship Id="rId1934" Type="http://schemas.openxmlformats.org/officeDocument/2006/relationships/hyperlink" Target="https://www.breitbart.com/politics/2022/12/28/joe-bidens-top-15-most-outlandish-lies/" TargetMode="External" /><Relationship Id="rId1935" Type="http://schemas.openxmlformats.org/officeDocument/2006/relationships/hyperlink" Target="https://www.thedailybeast.com/pedro-vilarva-teen-romanced-by-george-santos-he-lied-to-me-too" TargetMode="External" /><Relationship Id="rId1936" Type="http://schemas.openxmlformats.org/officeDocument/2006/relationships/hyperlink" Target="https://moonbattery.com/?s=Gauleiter+Gretchen" TargetMode="External" /><Relationship Id="rId1937" Type="http://schemas.openxmlformats.org/officeDocument/2006/relationships/hyperlink" Target="https://moonbattery.com/?s=Gauleiter+Gretchen" TargetMode="External" /><Relationship Id="rId1938" Type="http://schemas.openxmlformats.org/officeDocument/2006/relationships/hyperlink" Target="https://notthebee.com/article/are-we-all-just-going-to-ignore-the-fact-that-george-santos-in-drag-and-gretchen-whitmer-are-the-same-person" TargetMode="External" /><Relationship Id="rId1939" Type="http://schemas.openxmlformats.org/officeDocument/2006/relationships/hyperlink" Target="https://notthebee.com/article/are-we-all-just-going-to-ignore-the-fact-that-george-santos-in-drag-and-gretchen-whitmer-are-the-same-person" TargetMode="External" /><Relationship Id="rId194" Type="http://schemas.openxmlformats.org/officeDocument/2006/relationships/hyperlink" Target="https://advance.lexis.com/api/document?collection=news&amp;id=urn:contentItem:6CJC-YKD1-DYR7-94PM-00000-00&amp;context=1519360" TargetMode="External" /><Relationship Id="rId1940" Type="http://schemas.openxmlformats.org/officeDocument/2006/relationships/hyperlink" Target="https://notthebee.com/article/are-we-all-just-going-to-ignore-the-fact-that-george-santos-in-drag-and-gretchen-whitmer-are-the-same-person" TargetMode="External" /><Relationship Id="rId1941" Type="http://schemas.openxmlformats.org/officeDocument/2006/relationships/hyperlink" Target="https://notthebee.com/article/are-we-all-just-going-to-ignore-the-fact-that-george-santos-in-drag-and-gretchen-whitmer-are-the-same-person" TargetMode="External" /><Relationship Id="rId1942" Type="http://schemas.openxmlformats.org/officeDocument/2006/relationships/hyperlink" Target="https://notthebee.com/article/are-we-all-just-going-to-ignore-the-fact-that-george-santos-in-drag-and-gretchen-whitmer-are-the-same-person" TargetMode="External" /><Relationship Id="rId1943" Type="http://schemas.openxmlformats.org/officeDocument/2006/relationships/hyperlink" Target="https://moonbattery.com/george-santos-and-gretchen-whitmer-separated-at-birth" TargetMode="External" /><Relationship Id="rId1944" Type="http://schemas.openxmlformats.org/officeDocument/2006/relationships/hyperlink" Target="https://moonbattery.com/george-santos-and-gretchen-whitmer-separated-at-birth" TargetMode="External" /><Relationship Id="rId1945" Type="http://schemas.openxmlformats.org/officeDocument/2006/relationships/hyperlink" Target="https://moonbattery.com/george-santos-and-gretchen-whitmer-separated-at-birth" TargetMode="External" /><Relationship Id="rId1946" Type="http://schemas.openxmlformats.org/officeDocument/2006/relationships/hyperlink" Target="https://moonbattery.com/george-santos-and-gretchen-whitmer-separated-at-birth" TargetMode="External" /><Relationship Id="rId1947" Type="http://schemas.openxmlformats.org/officeDocument/2006/relationships/hyperlink" Target="https://moonbattery.com/george-santos-and-gretchen-whitmer-separated-at-birth" TargetMode="External" /><Relationship Id="rId1948" Type="http://schemas.openxmlformats.org/officeDocument/2006/relationships/hyperlink" Target="https://moonbattery.com" TargetMode="External" /><Relationship Id="rId1949" Type="http://schemas.openxmlformats.org/officeDocument/2006/relationships/hyperlink" Target="https://moonbattery.com/george-santos-and-gretchen-whitmer-separated-at-birth/" TargetMode="External" /><Relationship Id="rId195" Type="http://schemas.openxmlformats.org/officeDocument/2006/relationships/hyperlink" Target="https://advance.lexis.com/api/document?collection=news&amp;id=urn:contentItem:6CJC-YKD1-DYR7-94PM-00000-00&amp;context=1519360" TargetMode="External" /><Relationship Id="rId1950" Type="http://schemas.openxmlformats.org/officeDocument/2006/relationships/header" Target="header301.xml" /><Relationship Id="rId1951" Type="http://schemas.openxmlformats.org/officeDocument/2006/relationships/header" Target="header302.xml" /><Relationship Id="rId1952" Type="http://schemas.openxmlformats.org/officeDocument/2006/relationships/footer" Target="footer301.xml" /><Relationship Id="rId1953" Type="http://schemas.openxmlformats.org/officeDocument/2006/relationships/footer" Target="footer302.xml" /><Relationship Id="rId1954" Type="http://schemas.openxmlformats.org/officeDocument/2006/relationships/header" Target="header303.xml" /><Relationship Id="rId1955" Type="http://schemas.openxmlformats.org/officeDocument/2006/relationships/footer" Target="footer303.xml" /><Relationship Id="rId1956" Type="http://schemas.openxmlformats.org/officeDocument/2006/relationships/hyperlink" Target="https://advance.lexis.com/api/document?collection=news&amp;id=urn:contentItem:6F70-4F33-RSRD-F2K5-00000-00&amp;context=1519360" TargetMode="External" /><Relationship Id="rId1957" Type="http://schemas.openxmlformats.org/officeDocument/2006/relationships/header" Target="header304.xml" /><Relationship Id="rId1958" Type="http://schemas.openxmlformats.org/officeDocument/2006/relationships/header" Target="header305.xml" /><Relationship Id="rId1959" Type="http://schemas.openxmlformats.org/officeDocument/2006/relationships/footer" Target="footer304.xml" /><Relationship Id="rId196" Type="http://schemas.openxmlformats.org/officeDocument/2006/relationships/hyperlink" Target="https://advance.lexis.com/api/document?collection=news&amp;id=urn:contentItem:6CJC-YKD1-DYR7-94PM-00000-00&amp;context=1519360" TargetMode="External" /><Relationship Id="rId1960" Type="http://schemas.openxmlformats.org/officeDocument/2006/relationships/footer" Target="footer305.xml" /><Relationship Id="rId1961" Type="http://schemas.openxmlformats.org/officeDocument/2006/relationships/header" Target="header306.xml" /><Relationship Id="rId1962" Type="http://schemas.openxmlformats.org/officeDocument/2006/relationships/footer" Target="footer306.xml" /><Relationship Id="rId1963" Type="http://schemas.openxmlformats.org/officeDocument/2006/relationships/hyperlink" Target="https://advance.lexis.com/api/document?collection=news&amp;id=urn:contentItem:6D5W-NMB1-JB3N-T3XF-00000-00&amp;context=1519360" TargetMode="External" /><Relationship Id="rId1964" Type="http://schemas.openxmlformats.org/officeDocument/2006/relationships/hyperlink" Target="https://advance.lexis.com/api/document?collection=news&amp;id=urn:contentItem:6D5W-NMB1-JB3N-T3XF-00000-00&amp;context=1519360" TargetMode="External" /><Relationship Id="rId1965" Type="http://schemas.openxmlformats.org/officeDocument/2006/relationships/hyperlink" Target="https://advance.lexis.com/api/document?collection=news&amp;id=urn:contentItem:6D5W-NMB1-JB3N-T3XF-00000-00&amp;context=1519360" TargetMode="External" /><Relationship Id="rId1966" Type="http://schemas.openxmlformats.org/officeDocument/2006/relationships/hyperlink" Target="https://advance.lexis.com/api/document?collection=news&amp;id=urn:contentItem:6D5W-NMB1-JB3N-T3XF-00000-00&amp;context=1519360" TargetMode="External" /><Relationship Id="rId1967" Type="http://schemas.openxmlformats.org/officeDocument/2006/relationships/hyperlink" Target="https://advance.lexis.com/api/document?collection=news&amp;id=urn:contentItem:6D5W-NMB1-JB3N-T3XF-00000-00&amp;context=1519360" TargetMode="External" /><Relationship Id="rId1968" Type="http://schemas.openxmlformats.org/officeDocument/2006/relationships/header" Target="header307.xml" /><Relationship Id="rId1969" Type="http://schemas.openxmlformats.org/officeDocument/2006/relationships/header" Target="header308.xml" /><Relationship Id="rId197" Type="http://schemas.openxmlformats.org/officeDocument/2006/relationships/hyperlink" Target="https://advance.lexis.com/api/document?collection=news&amp;id=urn:contentItem:6CJC-YKD1-DYR7-94PM-00000-00&amp;context=1519360" TargetMode="External" /><Relationship Id="rId1970" Type="http://schemas.openxmlformats.org/officeDocument/2006/relationships/footer" Target="footer307.xml" /><Relationship Id="rId1971" Type="http://schemas.openxmlformats.org/officeDocument/2006/relationships/footer" Target="footer308.xml" /><Relationship Id="rId1972" Type="http://schemas.openxmlformats.org/officeDocument/2006/relationships/header" Target="header309.xml" /><Relationship Id="rId1973" Type="http://schemas.openxmlformats.org/officeDocument/2006/relationships/footer" Target="footer309.xml" /><Relationship Id="rId1974" Type="http://schemas.openxmlformats.org/officeDocument/2006/relationships/hyperlink" Target="https://advance.lexis.com/api/document?collection=news&amp;id=urn:contentItem:6FJ1-C9X3-RT5M-P23K-00000-00&amp;context=1519360" TargetMode="External" /><Relationship Id="rId1975" Type="http://schemas.openxmlformats.org/officeDocument/2006/relationships/image" Target="media/image14.jpeg" /><Relationship Id="rId1976" Type="http://schemas.openxmlformats.org/officeDocument/2006/relationships/hyperlink" Target="https://www.telegraph.co.uk/news/2020/10/13/far-right-militia-behind-michigan-kidnap-plot-also-planned-target/" TargetMode="External" /><Relationship Id="rId1977" Type="http://schemas.openxmlformats.org/officeDocument/2006/relationships/hyperlink" Target="https://www.telegraph.co.uk/news/2020/10/13/far-right-militia-behind-michigan-kidnap-plot-also-planned-target/" TargetMode="External" /><Relationship Id="rId1978" Type="http://schemas.openxmlformats.org/officeDocument/2006/relationships/hyperlink" Target="https://www.telegraph.co.uk/news/2020/10/13/far-right-militia-behind-michigan-kidnap-plot-also-planned-target/" TargetMode="External" /><Relationship Id="rId1979" Type="http://schemas.openxmlformats.org/officeDocument/2006/relationships/hyperlink" Target="https://www.telegraph.co.uk/news/2020/10/13/far-right-militia-behind-michigan-kidnap-plot-also-planned-target/" TargetMode="External" /><Relationship Id="rId198" Type="http://schemas.openxmlformats.org/officeDocument/2006/relationships/header" Target="header37.xml" /><Relationship Id="rId1980" Type="http://schemas.openxmlformats.org/officeDocument/2006/relationships/hyperlink" Target="https://www.telegraph.co.uk/us/politics/2024/06/29/gretchen-whitmer-thinks-could-beat-donald-trump-adviser/" TargetMode="External" /><Relationship Id="rId1981" Type="http://schemas.openxmlformats.org/officeDocument/2006/relationships/hyperlink" Target="https://www.telegraph.co.uk/us/politics/2024/06/29/gretchen-whitmer-thinks-could-beat-donald-trump-adviser/" TargetMode="External" /><Relationship Id="rId1982" Type="http://schemas.openxmlformats.org/officeDocument/2006/relationships/hyperlink" Target="https://www.telegraph.co.uk/us/politics/2024/06/29/gretchen-whitmer-thinks-could-beat-donald-trump-adviser/" TargetMode="External" /><Relationship Id="rId1983" Type="http://schemas.openxmlformats.org/officeDocument/2006/relationships/hyperlink" Target="https://www.telegraph.co.uk/us/politics/2024/06/29/gretchen-whitmer-thinks-could-beat-donald-trump-adviser/" TargetMode="External" /><Relationship Id="rId1984" Type="http://schemas.openxmlformats.org/officeDocument/2006/relationships/hyperlink" Target="https://www.telegraph.co.uk/news/worldnews/northamerica/usa/6956297/Great-Lakes-threatened-by-carp-invasion.html" TargetMode="External" /><Relationship Id="rId1985" Type="http://schemas.openxmlformats.org/officeDocument/2006/relationships/hyperlink" Target="https://www.telegraph.co.uk/news/2024/07/07/stop-trump-not-kamala-but-gretchen-whitmer/" TargetMode="External" /><Relationship Id="rId1986" Type="http://schemas.openxmlformats.org/officeDocument/2006/relationships/hyperlink" Target="https://www.telegraph.co.uk/world-news/2022/12/25/gretchen-whitmer-democrats-tough-talking-glamorous-answer-ron/" TargetMode="External" /><Relationship Id="rId1987" Type="http://schemas.openxmlformats.org/officeDocument/2006/relationships/hyperlink" Target="https://www.telegraph.co.uk/us/politics/2024/07/22/kamala-harris-next-democratic-vice-presidential-candidate/" TargetMode="External" /><Relationship Id="rId1988" Type="http://schemas.openxmlformats.org/officeDocument/2006/relationships/hyperlink" Target="https://www.telegraph.co.uk/us/politics/2024/07/22/kamala-harris-next-democratic-vice-presidential-candidate/" TargetMode="External" /><Relationship Id="rId1989" Type="http://schemas.openxmlformats.org/officeDocument/2006/relationships/hyperlink" Target="https://www.telegraph.co.uk/us/politics/2024/07/22/kamala-harris-next-democratic-vice-presidential-candidate/" TargetMode="External" /><Relationship Id="rId199" Type="http://schemas.openxmlformats.org/officeDocument/2006/relationships/header" Target="header38.xml" /><Relationship Id="rId1990" Type="http://schemas.openxmlformats.org/officeDocument/2006/relationships/header" Target="header310.xml" /><Relationship Id="rId1991" Type="http://schemas.openxmlformats.org/officeDocument/2006/relationships/header" Target="header311.xml" /><Relationship Id="rId1992" Type="http://schemas.openxmlformats.org/officeDocument/2006/relationships/footer" Target="footer310.xml" /><Relationship Id="rId1993" Type="http://schemas.openxmlformats.org/officeDocument/2006/relationships/footer" Target="footer311.xml" /><Relationship Id="rId1994" Type="http://schemas.openxmlformats.org/officeDocument/2006/relationships/header" Target="header312.xml" /><Relationship Id="rId1995" Type="http://schemas.openxmlformats.org/officeDocument/2006/relationships/footer" Target="footer312.xml" /><Relationship Id="rId1996" Type="http://schemas.openxmlformats.org/officeDocument/2006/relationships/hyperlink" Target="https://advance.lexis.com/api/document?collection=news&amp;id=urn:contentItem:6DDX-G2G1-F03R-N0HB-00000-00&amp;context=1519360" TargetMode="External" /><Relationship Id="rId1997" Type="http://schemas.openxmlformats.org/officeDocument/2006/relationships/hyperlink" Target="https://advance.lexis.com/api/document?collection=news&amp;id=urn:contentItem:6DDX-G2G1-F03R-N0HB-00000-00&amp;context=1519360" TargetMode="External" /><Relationship Id="rId1998" Type="http://schemas.openxmlformats.org/officeDocument/2006/relationships/hyperlink" Target="https://www.michiganadvance.com/?utm_source=%5B%5BDELIVERY_RECIPIENT_CODE%5D%5D&amp;utm_medium=partner&amp;utm_campaign=newstex" TargetMode="External" /><Relationship Id="rId1999" Type="http://schemas.openxmlformats.org/officeDocument/2006/relationships/hyperlink" Target="https://newstex.com/?utm_source=%5B%5BDELIVERY_RECIPIENT_CODE%5D%5D&amp;utm_medium=partner&amp;utm_campaign=Michigan+Advance&amp;utm_id=10009804&amp;utm_content=STNW-10009804-53253094897425214200224"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70-4F33-RSRD-F2K6-00000-00&amp;context=1519360" TargetMode="External" /><Relationship Id="rId200" Type="http://schemas.openxmlformats.org/officeDocument/2006/relationships/footer" Target="footer37.xml" /><Relationship Id="rId2000" Type="http://schemas.openxmlformats.org/officeDocument/2006/relationships/hyperlink" Target="https://michiganadvance.com/2024/11/13/colorado-illinois-governors-launch-organization-to-safeguard-democracy-ahead-of-trump-presidency/" TargetMode="External" /><Relationship Id="rId2001" Type="http://schemas.openxmlformats.org/officeDocument/2006/relationships/hyperlink" Target="https://michiganadvance.com/2024/11/13/colorado-illinois-governors-launch-organization-to-safeguard-democracy-ahead-of-trump-presidency/" TargetMode="External" /><Relationship Id="rId2002" Type="http://schemas.openxmlformats.org/officeDocument/2006/relationships/hyperlink" Target="https://michiganadvance.com/2024/11/13/colorado-illinois-governors-launch-organization-to-safeguard-democracy-ahead-of-trump-presidency/embed/" TargetMode="External" /><Relationship Id="rId2003" Type="http://schemas.openxmlformats.org/officeDocument/2006/relationships/hyperlink" Target="https://michiganadvance.com/2024/11/12/whitmer-talks-path-forward-with-a-trump-presidency-and-gop-held-michigan-house/" TargetMode="External" /><Relationship Id="rId2004" Type="http://schemas.openxmlformats.org/officeDocument/2006/relationships/hyperlink" Target="https://michiganadvance.com/2024/11/13/dc/trump-to-pick-florida-congressman-matt-gaetz-as-attorney-general-amid-ethics-probe/" TargetMode="External" /><Relationship Id="rId2005" Type="http://schemas.openxmlformats.org/officeDocument/2006/relationships/hyperlink" Target="https://ethics.house.gov/press-releases/statement-regarding-matter-representative-matt-gaetz" TargetMode="External" /><Relationship Id="rId2006" Type="http://schemas.openxmlformats.org/officeDocument/2006/relationships/header" Target="header313.xml" /><Relationship Id="rId2007" Type="http://schemas.openxmlformats.org/officeDocument/2006/relationships/header" Target="header314.xml" /><Relationship Id="rId2008" Type="http://schemas.openxmlformats.org/officeDocument/2006/relationships/footer" Target="footer313.xml" /><Relationship Id="rId2009" Type="http://schemas.openxmlformats.org/officeDocument/2006/relationships/footer" Target="footer314.xml" /><Relationship Id="rId201" Type="http://schemas.openxmlformats.org/officeDocument/2006/relationships/footer" Target="footer38.xml" /><Relationship Id="rId2010" Type="http://schemas.openxmlformats.org/officeDocument/2006/relationships/header" Target="header315.xml" /><Relationship Id="rId2011" Type="http://schemas.openxmlformats.org/officeDocument/2006/relationships/footer" Target="footer315.xml" /><Relationship Id="rId2012" Type="http://schemas.openxmlformats.org/officeDocument/2006/relationships/hyperlink" Target="https://advance.lexis.com/api/document?collection=news&amp;id=urn:contentItem:6DVJ-7CW3-RSG6-623K-00000-00&amp;context=1519360" TargetMode="External" /><Relationship Id="rId2013" Type="http://schemas.openxmlformats.org/officeDocument/2006/relationships/hyperlink" Target="https://advance.lexis.com/api/document?collection=news&amp;id=urn:contentItem:6DVJ-7CW3-RSG6-623K-00000-00&amp;context=1519360" TargetMode="External" /><Relationship Id="rId2014" Type="http://schemas.openxmlformats.org/officeDocument/2006/relationships/hyperlink" Target="https://www.michiganadvance.com/?utm_source=%5B%5BDELIVERY_RECIPIENT_CODE%5D%5D&amp;utm_medium=partner&amp;utm_campaign=newstex" TargetMode="External" /><Relationship Id="rId2015" Type="http://schemas.openxmlformats.org/officeDocument/2006/relationships/hyperlink" Target="https://newstex.com/?utm_source=%5B%5BDELIVERY_RECIPIENT_CODE%5D%5D&amp;utm_medium=partner&amp;utm_campaign=Michigan+Advance&amp;utm_id=10009804&amp;utm_content=STNW-10009804-53722085589225211300192" TargetMode="External" /><Relationship Id="rId2016" Type="http://schemas.openxmlformats.org/officeDocument/2006/relationships/hyperlink" Target="https://worldpopulationreview.com/state-rankings/muslim-population-by-state" TargetMode="External" /><Relationship Id="rId2017" Type="http://schemas.openxmlformats.org/officeDocument/2006/relationships/header" Target="header316.xml" /><Relationship Id="rId2018" Type="http://schemas.openxmlformats.org/officeDocument/2006/relationships/header" Target="header317.xml" /><Relationship Id="rId2019" Type="http://schemas.openxmlformats.org/officeDocument/2006/relationships/footer" Target="footer316.xml" /><Relationship Id="rId202" Type="http://schemas.openxmlformats.org/officeDocument/2006/relationships/header" Target="header39.xml" /><Relationship Id="rId2020" Type="http://schemas.openxmlformats.org/officeDocument/2006/relationships/footer" Target="footer317.xml" /><Relationship Id="rId2021" Type="http://schemas.openxmlformats.org/officeDocument/2006/relationships/header" Target="header318.xml" /><Relationship Id="rId2022" Type="http://schemas.openxmlformats.org/officeDocument/2006/relationships/footer" Target="footer318.xml" /><Relationship Id="rId2023" Type="http://schemas.openxmlformats.org/officeDocument/2006/relationships/hyperlink" Target="https://advance.lexis.com/api/document?collection=news&amp;id=urn:contentItem:6DX2-60K3-RRMB-T4M9-00000-00&amp;context=1519360" TargetMode="External" /><Relationship Id="rId2024" Type="http://schemas.openxmlformats.org/officeDocument/2006/relationships/hyperlink" Target="https://advance.lexis.com/api/document?collection=news&amp;id=urn:contentItem:6DX2-60K3-RRMB-T4M9-00000-00&amp;context=1519360" TargetMode="External" /><Relationship Id="rId2025" Type="http://schemas.openxmlformats.org/officeDocument/2006/relationships/hyperlink" Target="https://advance.lexis.com/api/document?collection=news&amp;id=urn:contentItem:6DX2-60K3-RRMB-T4M9-00000-00&amp;context=1519360" TargetMode="External" /><Relationship Id="rId2026" Type="http://schemas.openxmlformats.org/officeDocument/2006/relationships/hyperlink" Target="mailto:press@michigan.gov" TargetMode="External" /><Relationship Id="rId2027" Type="http://schemas.openxmlformats.org/officeDocument/2006/relationships/hyperlink" Target="http://www.Michigan.gov/OnePride" TargetMode="External" /><Relationship Id="rId2028" Type="http://schemas.openxmlformats.org/officeDocument/2006/relationships/hyperlink" Target="https://www.michigan.gov/whitmer/news/press-releases/2025/01/14/whitmer-announces-contest-for-lions-logo-drawing-ahead-of-first-playoff-game" TargetMode="External" /><Relationship Id="rId2029" Type="http://schemas.openxmlformats.org/officeDocument/2006/relationships/hyperlink" Target="https://www.michigan.gov/whitmer/news/press-releases/2025/01/14/whitmer-announces-contest-for-lions-logo-drawing-ahead-of-first-playoff-game" TargetMode="External" /><Relationship Id="rId203" Type="http://schemas.openxmlformats.org/officeDocument/2006/relationships/footer" Target="footer39.xml" /><Relationship Id="rId2030" Type="http://schemas.openxmlformats.org/officeDocument/2006/relationships/hyperlink" Target="https://www.michigan.gov/whitmer/news/press-releases/2025/01/14/whitmer-announces-contest-for-lions-logo-drawing-ahead-of-first-playoff-game" TargetMode="External" /><Relationship Id="rId2031" Type="http://schemas.openxmlformats.org/officeDocument/2006/relationships/hyperlink" Target="https://www.michigan.gov/whitmer/news/press-releases/2025/01/14/whitmer-announces-contest-for-lions-logo-drawing-ahead-of-first-playoff-game" TargetMode="External" /><Relationship Id="rId2032" Type="http://schemas.openxmlformats.org/officeDocument/2006/relationships/hyperlink" Target="https://www.michigan.gov/whitmer/news/press-releases/2025/01/14/whitmer-announces-contest-for-lions-logo-drawing-ahead-of-first-playoff-game" TargetMode="External" /><Relationship Id="rId2033" Type="http://schemas.openxmlformats.org/officeDocument/2006/relationships/header" Target="header319.xml" /><Relationship Id="rId2034" Type="http://schemas.openxmlformats.org/officeDocument/2006/relationships/header" Target="header320.xml" /><Relationship Id="rId2035" Type="http://schemas.openxmlformats.org/officeDocument/2006/relationships/footer" Target="footer319.xml" /><Relationship Id="rId2036" Type="http://schemas.openxmlformats.org/officeDocument/2006/relationships/footer" Target="footer320.xml" /><Relationship Id="rId2037" Type="http://schemas.openxmlformats.org/officeDocument/2006/relationships/header" Target="header321.xml" /><Relationship Id="rId2038" Type="http://schemas.openxmlformats.org/officeDocument/2006/relationships/footer" Target="footer321.xml" /><Relationship Id="rId2039" Type="http://schemas.openxmlformats.org/officeDocument/2006/relationships/hyperlink" Target="https://advance.lexis.com/api/document?collection=news&amp;id=urn:contentItem:6FHT-X8S3-RRYH-7324-00000-00&amp;context=1519360" TargetMode="External" /><Relationship Id="rId204" Type="http://schemas.openxmlformats.org/officeDocument/2006/relationships/hyperlink" Target="https://advance.lexis.com/api/document?collection=news&amp;id=urn:contentItem:6FJN-F6T3-RV04-K4VM-00000-00&amp;context=1519360" TargetMode="External" /><Relationship Id="rId2040" Type="http://schemas.openxmlformats.org/officeDocument/2006/relationships/hyperlink" Target="http://www.mediaite.com/?utm_source=%5B%5BDELIVERY_RECIPIENT_CODE%5D%5D&amp;utm_medium=partner&amp;utm_campaign=newstex" TargetMode="External" /><Relationship Id="rId2041" Type="http://schemas.openxmlformats.org/officeDocument/2006/relationships/hyperlink" Target="https://newstex.com/?utm_source=%5B%5BDELIVERY_RECIPIENT_CODE%5D%5D&amp;utm_medium=partner&amp;utm_campaign=Mediaite&amp;utm_id=110714&amp;utm_content=ABMI-110714-545074222187252220247020" TargetMode="External" /><Relationship Id="rId2042" Type="http://schemas.openxmlformats.org/officeDocument/2006/relationships/hyperlink" Target="https://x.com/cspan/status/1909983048973590760" TargetMode="External" /><Relationship Id="rId2043" Type="http://schemas.openxmlformats.org/officeDocument/2006/relationships/hyperlink" Target="https://x.com/cspan/status/1909983048973590760" TargetMode="External" /><Relationship Id="rId2044" Type="http://schemas.openxmlformats.org/officeDocument/2006/relationships/hyperlink" Target="https://x.com/cspan/status/1909983048973590760" TargetMode="External" /><Relationship Id="rId2045" Type="http://schemas.openxmlformats.org/officeDocument/2006/relationships/hyperlink" Target="https://t.co/ae1WpMbNbH" TargetMode="External" /><Relationship Id="rId2046" Type="http://schemas.openxmlformats.org/officeDocument/2006/relationships/hyperlink" Target="https://twitter.com/jaredpolis/status/1909991321588113716?ref_src=twsrc%5Etfw" TargetMode="External" /><Relationship Id="rId2047" Type="http://schemas.openxmlformats.org/officeDocument/2006/relationships/hyperlink" Target="https://www.mediaite.com/tag/jared-polis/" TargetMode="External" /><Relationship Id="rId2048" Type="http://schemas.openxmlformats.org/officeDocument/2006/relationships/hyperlink" Target="https://www.mediaite.com/tag/gretchen-whitmer/" TargetMode="External" /><Relationship Id="rId2049" Type="http://schemas.openxmlformats.org/officeDocument/2006/relationships/hyperlink" Target="https://www.mediaite.com/tag/gretchen-whitmer/" TargetMode="External" /><Relationship Id="rId205" Type="http://schemas.openxmlformats.org/officeDocument/2006/relationships/hyperlink" Target="https://advance.lexis.com/api/document?collection=news&amp;id=urn:contentItem:6FJN-F6T3-RV04-K4VM-00000-00&amp;context=1519360" TargetMode="External" /><Relationship Id="rId2050" Type="http://schemas.openxmlformats.org/officeDocument/2006/relationships/hyperlink" Target="https://www.politico.com/news/2020/12/08/michigan-governor-gretchen-whitmer-biden-443596" TargetMode="External" /><Relationship Id="rId2051" Type="http://schemas.openxmlformats.org/officeDocument/2006/relationships/hyperlink" Target="https://www.npr.org/2024/07/09/1198912858/gretchen-whitmer-michigan-gov-biden-2024-democrats-future-president" TargetMode="External" /><Relationship Id="rId2052" Type="http://schemas.openxmlformats.org/officeDocument/2006/relationships/hyperlink" Target="https://www.mediaite.com/news/hitting-your-own-hand-democratic-governor-fires-shot-at-potential-2028-rival/" TargetMode="External" /><Relationship Id="rId2053" Type="http://schemas.openxmlformats.org/officeDocument/2006/relationships/hyperlink" Target="https://www.mediaite.com/" TargetMode="External" /><Relationship Id="rId2054" Type="http://schemas.openxmlformats.org/officeDocument/2006/relationships/hyperlink" Target="https://www.mediaite.com/news/hitting-your-own-hand-democratic-governor-fires-shot-at-potential-2028-rival/" TargetMode="External" /><Relationship Id="rId2055" Type="http://schemas.openxmlformats.org/officeDocument/2006/relationships/header" Target="header322.xml" /><Relationship Id="rId2056" Type="http://schemas.openxmlformats.org/officeDocument/2006/relationships/header" Target="header323.xml" /><Relationship Id="rId2057" Type="http://schemas.openxmlformats.org/officeDocument/2006/relationships/footer" Target="footer322.xml" /><Relationship Id="rId2058" Type="http://schemas.openxmlformats.org/officeDocument/2006/relationships/footer" Target="footer323.xml" /><Relationship Id="rId2059" Type="http://schemas.openxmlformats.org/officeDocument/2006/relationships/header" Target="header324.xml" /><Relationship Id="rId206" Type="http://schemas.openxmlformats.org/officeDocument/2006/relationships/hyperlink" Target="https://advance.lexis.com/api/document?collection=news&amp;id=urn:contentItem:6FJN-F6T3-RV04-K4VM-00000-00&amp;context=1519360" TargetMode="External" /><Relationship Id="rId2060" Type="http://schemas.openxmlformats.org/officeDocument/2006/relationships/footer" Target="footer324.xml" /><Relationship Id="rId2061" Type="http://schemas.openxmlformats.org/officeDocument/2006/relationships/hyperlink" Target="https://advance.lexis.com/api/document?collection=news&amp;id=urn:contentItem:6F0T-G7D3-RRSN-804P-00000-00&amp;context=1519360" TargetMode="External" /><Relationship Id="rId2062" Type="http://schemas.openxmlformats.org/officeDocument/2006/relationships/hyperlink" Target="https://advance.lexis.com/api/document?collection=news&amp;id=urn:contentItem:6F0T-G7D3-RRSN-804P-00000-00&amp;context=1519360" TargetMode="External" /><Relationship Id="rId2063" Type="http://schemas.openxmlformats.org/officeDocument/2006/relationships/hyperlink" Target="https://advance.lexis.com/api/document?collection=news&amp;id=urn:contentItem:6F0T-G7D3-RRSN-804P-00000-00&amp;context=1519360" TargetMode="External" /><Relationship Id="rId2064" Type="http://schemas.openxmlformats.org/officeDocument/2006/relationships/hyperlink" Target="mailto:press@michigan.gov" TargetMode="External" /><Relationship Id="rId2065" Type="http://schemas.openxmlformats.org/officeDocument/2006/relationships/hyperlink" Target="https://www.michigan.gov/whitmer/news/press-releases/2025/01/28/whitmer-gilchrist-thank-sen-peters-for-service-to-michigan" TargetMode="External" /><Relationship Id="rId2066" Type="http://schemas.openxmlformats.org/officeDocument/2006/relationships/hyperlink" Target="https://www.michigan.gov/whitmer/news/press-releases/2025/01/28/whitmer-gilchrist-thank-sen-peters-for-service-to-michigan" TargetMode="External" /><Relationship Id="rId2067" Type="http://schemas.openxmlformats.org/officeDocument/2006/relationships/hyperlink" Target="https://www.michigan.gov/whitmer/news/press-releases/2025/01/28/whitmer-gilchrist-thank-sen-peters-for-service-to-michigan" TargetMode="External" /><Relationship Id="rId2068" Type="http://schemas.openxmlformats.org/officeDocument/2006/relationships/hyperlink" Target="https://www.michigan.gov/whitmer/news/press-releases/2025/01/28/whitmer-gilchrist-thank-sen-peters-for-service-to-michigan" TargetMode="External" /><Relationship Id="rId2069" Type="http://schemas.openxmlformats.org/officeDocument/2006/relationships/hyperlink" Target="https://www.michigan.gov/whitmer/news/press-releases/2025/01/28/whitmer-gilchrist-thank-sen-peters-for-service-to-michigan" TargetMode="External" /><Relationship Id="rId207" Type="http://schemas.openxmlformats.org/officeDocument/2006/relationships/hyperlink" Target="https://advance.lexis.com/api/document?collection=news&amp;id=urn:contentItem:6FJN-F6T3-RV04-K4VM-00000-00&amp;context=1519360" TargetMode="External" /><Relationship Id="rId2070" Type="http://schemas.openxmlformats.org/officeDocument/2006/relationships/header" Target="header325.xml" /><Relationship Id="rId2071" Type="http://schemas.openxmlformats.org/officeDocument/2006/relationships/header" Target="header326.xml" /><Relationship Id="rId2072" Type="http://schemas.openxmlformats.org/officeDocument/2006/relationships/footer" Target="footer325.xml" /><Relationship Id="rId2073" Type="http://schemas.openxmlformats.org/officeDocument/2006/relationships/footer" Target="footer326.xml" /><Relationship Id="rId2074" Type="http://schemas.openxmlformats.org/officeDocument/2006/relationships/header" Target="header327.xml" /><Relationship Id="rId2075" Type="http://schemas.openxmlformats.org/officeDocument/2006/relationships/footer" Target="footer327.xml" /><Relationship Id="rId2076" Type="http://schemas.openxmlformats.org/officeDocument/2006/relationships/hyperlink" Target="https://advance.lexis.com/api/document?collection=news&amp;id=urn:contentItem:6DD8-HRT1-JBSN-33K4-00000-00&amp;context=1519360" TargetMode="External" /><Relationship Id="rId2077" Type="http://schemas.openxmlformats.org/officeDocument/2006/relationships/hyperlink" Target="https://advance.lexis.com/api/document?collection=news&amp;id=urn:contentItem:6DD8-HRT1-JBSN-33K4-00000-00&amp;context=1519360" TargetMode="External" /><Relationship Id="rId2078" Type="http://schemas.openxmlformats.org/officeDocument/2006/relationships/hyperlink" Target="https://advance.lexis.com/api/document?collection=news&amp;id=urn:contentItem:6DD8-HRT1-JBSN-33K4-00000-00&amp;context=1519360" TargetMode="External" /><Relationship Id="rId2079" Type="http://schemas.openxmlformats.org/officeDocument/2006/relationships/hyperlink" Target="https://advance.lexis.com/api/document?collection=news&amp;id=urn:contentItem:6DD8-HRT1-JBSN-33K4-00000-00&amp;context=1519360" TargetMode="External" /><Relationship Id="rId208" Type="http://schemas.openxmlformats.org/officeDocument/2006/relationships/hyperlink" Target="https://advance.lexis.com/api/document?collection=news&amp;id=urn:contentItem:6FJN-F6T3-RV04-K4VM-00000-00&amp;context=1519360" TargetMode="External" /><Relationship Id="rId2080" Type="http://schemas.openxmlformats.org/officeDocument/2006/relationships/hyperlink" Target="https://advance.lexis.com/api/document?collection=news&amp;id=urn:contentItem:6DD8-HRT1-JBSN-33K4-00000-00&amp;context=1519360" TargetMode="External" /><Relationship Id="rId2081" Type="http://schemas.openxmlformats.org/officeDocument/2006/relationships/header" Target="header328.xml" /><Relationship Id="rId2082" Type="http://schemas.openxmlformats.org/officeDocument/2006/relationships/header" Target="header329.xml" /><Relationship Id="rId2083" Type="http://schemas.openxmlformats.org/officeDocument/2006/relationships/footer" Target="footer328.xml" /><Relationship Id="rId2084" Type="http://schemas.openxmlformats.org/officeDocument/2006/relationships/footer" Target="footer329.xml" /><Relationship Id="rId2085" Type="http://schemas.openxmlformats.org/officeDocument/2006/relationships/header" Target="header330.xml" /><Relationship Id="rId2086" Type="http://schemas.openxmlformats.org/officeDocument/2006/relationships/footer" Target="footer330.xml" /><Relationship Id="rId2087" Type="http://schemas.openxmlformats.org/officeDocument/2006/relationships/hyperlink" Target="https://advance.lexis.com/api/document?collection=news&amp;id=urn:contentItem:6FJ1-PF33-RRW9-T55S-00000-00&amp;context=1519360" TargetMode="External" /><Relationship Id="rId2088" Type="http://schemas.openxmlformats.org/officeDocument/2006/relationships/hyperlink" Target="https://go2.nationaljournal.com/NTU2LVlFRS05NjkAAAGZv1knPrW-coIr1lMuGcNUSKPUjQ8pDsS3XJnWh_jXhuQS_cGKA2Up5AAcFt3gPQzYb8z0XuY=" TargetMode="External" /><Relationship Id="rId2089" Type="http://schemas.openxmlformats.org/officeDocument/2006/relationships/hyperlink" Target="https://go2.nationaljournal.com/NTU2LVlFRS05NjkAAAGZv1knPtWWehKpFZ597Cjtw4o_16cb08UDmaOVFCwBHIv-8RvKCJEW2VA1dD6tYMxWRqBhSlw=" TargetMode="External" /><Relationship Id="rId209" Type="http://schemas.openxmlformats.org/officeDocument/2006/relationships/image" Target="media/image6.png" /><Relationship Id="rId2090" Type="http://schemas.openxmlformats.org/officeDocument/2006/relationships/hyperlink" Target="https://go2.nationaljournal.com/NTU2LVlFRS05NjkAAAGZv1knP-B2lXxwClCtRvu9qH1hLV1jCrdjXrzWVGGmgFHDujWF1ih0PDS1CMVEJZmTu0ezP0M=" TargetMode="External" /><Relationship Id="rId2091" Type="http://schemas.openxmlformats.org/officeDocument/2006/relationships/hyperlink" Target="https://go2.nationaljournal.com/NTU2LVlFRS05NjkAAAGZv1knP2uwxuxunNCaRpNpSTf5M12ejoXNMCYnG5pXHjDK-CMw9fJ7tu_xVXD36dhwspDKqdI=" TargetMode="External" /><Relationship Id="rId2092" Type="http://schemas.openxmlformats.org/officeDocument/2006/relationships/hyperlink" Target="https://go2.nationaljournal.com/NTU2LVlFRS05NjkAAAGZv1knPpeQurgDKNFp3sasku45Xpcrp_dXGVhWmoI73pPViSqcGgFQ3QK14faTf53XD36WfXs=" TargetMode="External" /><Relationship Id="rId2093" Type="http://schemas.openxmlformats.org/officeDocument/2006/relationships/hyperlink" Target="https://go2.nationaljournal.com/NTU2LVlFRS05NjkAAAGZv1knP4s_EQgZHxqNByXqMAIVaKHj1gcpC3ptKtyt7aP4Y64zJqxxa40MLRZD6smdh670IoQ=" TargetMode="External" /><Relationship Id="rId2094" Type="http://schemas.openxmlformats.org/officeDocument/2006/relationships/header" Target="header331.xml" /><Relationship Id="rId2095" Type="http://schemas.openxmlformats.org/officeDocument/2006/relationships/header" Target="header332.xml" /><Relationship Id="rId2096" Type="http://schemas.openxmlformats.org/officeDocument/2006/relationships/footer" Target="footer331.xml" /><Relationship Id="rId2097" Type="http://schemas.openxmlformats.org/officeDocument/2006/relationships/footer" Target="footer332.xml" /><Relationship Id="rId2098" Type="http://schemas.openxmlformats.org/officeDocument/2006/relationships/header" Target="header333.xml" /><Relationship Id="rId2099" Type="http://schemas.openxmlformats.org/officeDocument/2006/relationships/footer" Target="footer333.xml" /><Relationship Id="rId21" Type="http://schemas.openxmlformats.org/officeDocument/2006/relationships/hyperlink" Target="https://advance.lexis.com/api/document?collection=news&amp;id=urn:contentItem:6F70-4F33-RSRD-F2K6-00000-00&amp;context=1519360" TargetMode="External" /><Relationship Id="rId210" Type="http://schemas.openxmlformats.org/officeDocument/2006/relationships/header" Target="header40.xml" /><Relationship Id="rId2100" Type="http://schemas.openxmlformats.org/officeDocument/2006/relationships/hyperlink" Target="https://advance.lexis.com/api/document?collection=news&amp;id=urn:contentItem:6FJD-9W63-RS71-B0H0-00000-00&amp;context=1519360" TargetMode="External" /><Relationship Id="rId2101" Type="http://schemas.openxmlformats.org/officeDocument/2006/relationships/hyperlink" Target="http://syndigate.info" TargetMode="External" /><Relationship Id="rId2102" Type="http://schemas.openxmlformats.org/officeDocument/2006/relationships/image" Target="media/image15.png" /><Relationship Id="rId2103" Type="http://schemas.openxmlformats.org/officeDocument/2006/relationships/header" Target="header334.xml" /><Relationship Id="rId2104" Type="http://schemas.openxmlformats.org/officeDocument/2006/relationships/header" Target="header335.xml" /><Relationship Id="rId2105" Type="http://schemas.openxmlformats.org/officeDocument/2006/relationships/footer" Target="footer334.xml" /><Relationship Id="rId2106" Type="http://schemas.openxmlformats.org/officeDocument/2006/relationships/footer" Target="footer335.xml" /><Relationship Id="rId2107" Type="http://schemas.openxmlformats.org/officeDocument/2006/relationships/header" Target="header336.xml" /><Relationship Id="rId2108" Type="http://schemas.openxmlformats.org/officeDocument/2006/relationships/footer" Target="footer336.xml" /><Relationship Id="rId2109" Type="http://schemas.openxmlformats.org/officeDocument/2006/relationships/hyperlink" Target="https://advance.lexis.com/api/document?collection=news&amp;id=urn:contentItem:6FNB-YPN3-RS05-X1ST-00000-00&amp;context=1519360" TargetMode="External" /><Relationship Id="rId211" Type="http://schemas.openxmlformats.org/officeDocument/2006/relationships/header" Target="header41.xml" /><Relationship Id="rId2110" Type="http://schemas.openxmlformats.org/officeDocument/2006/relationships/hyperlink" Target="https://advance.lexis.com/api/document?collection=news&amp;id=urn:contentItem:6FNB-YPN3-RS05-X1ST-00000-00&amp;context=1519360" TargetMode="External" /><Relationship Id="rId2111" Type="http://schemas.openxmlformats.org/officeDocument/2006/relationships/hyperlink" Target="https://www.michiganadvance.com/?utm_source=%5B%5BDELIVERY_RECIPIENT_CODE%5D%5D&amp;utm_medium=partner&amp;utm_campaign=newstex" TargetMode="External" /><Relationship Id="rId2112" Type="http://schemas.openxmlformats.org/officeDocument/2006/relationships/hyperlink" Target="https://newstex.com/?utm_source=%5B%5BDELIVERY_RECIPIENT_CODE%5D%5D&amp;utm_medium=partner&amp;utm_campaign=Michigan+Advance&amp;utm_id=10009804&amp;utm_content=STNW-10009804-54648725432825220903020" TargetMode="External" /><Relationship Id="rId2113" Type="http://schemas.openxmlformats.org/officeDocument/2006/relationships/hyperlink" Target="https://www.ourmidland.com/news/article/michigan-senate-seat-special-election-whitmer-20191805.php" TargetMode="External" /><Relationship Id="rId2114" Type="http://schemas.openxmlformats.org/officeDocument/2006/relationships/hyperlink" Target="https://radio.wcmu.org/local-regional-news/2025-04-08/whitmer-confirms-35th-district-special-election-will-happen" TargetMode="External" /><Relationship Id="rId2115" Type="http://schemas.openxmlformats.org/officeDocument/2006/relationships/hyperlink" Target="https://www.misenategop.com/nesbitt-detroit-news-op-ed-stop-stalling-governor-call-a-special-election-for-the-35th-district/" TargetMode="External" /><Relationship Id="rId2116" Type="http://schemas.openxmlformats.org/officeDocument/2006/relationships/hyperlink" Target="https://www.misenategop.com/nesbitt-detroit-news-op-ed-stop-stalling-governor-call-a-special-election-for-the-35th-district/" TargetMode="External" /><Relationship Id="rId2117" Type="http://schemas.openxmlformats.org/officeDocument/2006/relationships/hyperlink" Target="https://www.misenategop.com/nesbitt-detroit-news-op-ed-stop-stalling-governor-call-a-special-election-for-the-35th-district/" TargetMode="External" /><Relationship Id="rId2118" Type="http://schemas.openxmlformats.org/officeDocument/2006/relationships/hyperlink" Target="https://michiganadvance.com/2025/02/26/ahead-of-whitmers-state-of-the-state-michigans-gop-leaders-tout-priorities-air-frustrations/img_9991/" TargetMode="External" /><Relationship Id="rId2119" Type="http://schemas.openxmlformats.org/officeDocument/2006/relationships/hyperlink" Target="https://michiganadvance.com/2025/02/26/ahead-of-whitmers-state-of-the-state-michigans-gop-leaders-tout-priorities-air-frustrations/img_9991/" TargetMode="External" /><Relationship Id="rId212" Type="http://schemas.openxmlformats.org/officeDocument/2006/relationships/footer" Target="footer40.xml" /><Relationship Id="rId2120" Type="http://schemas.openxmlformats.org/officeDocument/2006/relationships/hyperlink" Target="https://michiganadvance.com/2025/02/26/ahead-of-whitmers-state-of-the-state-michigans-gop-leaders-tout-priorities-air-frustrations/img_9991/" TargetMode="External" /><Relationship Id="rId2121" Type="http://schemas.openxmlformats.org/officeDocument/2006/relationships/hyperlink" Target="https://michiganadvance.com/2025/02/26/ahead-of-whitmers-state-of-the-state-michigans-gop-leaders-tout-priorities-air-frustrations/img_9991/" TargetMode="External" /><Relationship Id="rId2122" Type="http://schemas.openxmlformats.org/officeDocument/2006/relationships/hyperlink" Target="https://michiganadvance.com/2025/02/26/ahead-of-whitmers-state-of-the-state-michigans-gop-leaders-tout-priorities-air-frustrations/img_9991/" TargetMode="External" /><Relationship Id="rId2123" Type="http://schemas.openxmlformats.org/officeDocument/2006/relationships/hyperlink" Target="https://michiganadvance.com/2023/11/08/democrats-win-mayoral-races-in-westland-and-warren-and-temporarily-lose-michigan-house-majority/" TargetMode="External" /><Relationship Id="rId2124" Type="http://schemas.openxmlformats.org/officeDocument/2006/relationships/hyperlink" Target="https://michiganadvance.com/facetune_24-01-2024-19-44-04/" TargetMode="External" /><Relationship Id="rId2125" Type="http://schemas.openxmlformats.org/officeDocument/2006/relationships/hyperlink" Target="https://michiganadvance.com/facetune_24-01-2024-19-44-04/" TargetMode="External" /><Relationship Id="rId2126" Type="http://schemas.openxmlformats.org/officeDocument/2006/relationships/hyperlink" Target="https://michiganadvance.com/facetune_24-01-2024-19-44-04/" TargetMode="External" /><Relationship Id="rId2127" Type="http://schemas.openxmlformats.org/officeDocument/2006/relationships/hyperlink" Target="https://michiganadvance.com/facetune_24-01-2024-19-44-04/" TargetMode="External" /><Relationship Id="rId2128" Type="http://schemas.openxmlformats.org/officeDocument/2006/relationships/hyperlink" Target="https://michiganadvance.com/facetune_24-01-2024-19-44-04/" TargetMode="External" /><Relationship Id="rId2129" Type="http://schemas.openxmlformats.org/officeDocument/2006/relationships/hyperlink" Target="https://michiganadvance.com/2025/02/26/michigans-whitmer-aims-to-appease-both-sides-of-the-political-divide-in-state-of-the-state-speech/" TargetMode="External" /><Relationship Id="rId213" Type="http://schemas.openxmlformats.org/officeDocument/2006/relationships/footer" Target="footer41.xml" /><Relationship Id="rId2130" Type="http://schemas.openxmlformats.org/officeDocument/2006/relationships/header" Target="header337.xml" /><Relationship Id="rId2131" Type="http://schemas.openxmlformats.org/officeDocument/2006/relationships/header" Target="header338.xml" /><Relationship Id="rId2132" Type="http://schemas.openxmlformats.org/officeDocument/2006/relationships/footer" Target="footer337.xml" /><Relationship Id="rId2133" Type="http://schemas.openxmlformats.org/officeDocument/2006/relationships/footer" Target="footer338.xml" /><Relationship Id="rId2134" Type="http://schemas.openxmlformats.org/officeDocument/2006/relationships/header" Target="header339.xml" /><Relationship Id="rId2135" Type="http://schemas.openxmlformats.org/officeDocument/2006/relationships/footer" Target="footer339.xml" /><Relationship Id="rId2136" Type="http://schemas.openxmlformats.org/officeDocument/2006/relationships/hyperlink" Target="https://advance.lexis.com/api/document?collection=news&amp;id=urn:contentItem:6CJ3-84J1-JCMC-W28G-00000-00&amp;context=1519360" TargetMode="External" /><Relationship Id="rId2137" Type="http://schemas.openxmlformats.org/officeDocument/2006/relationships/hyperlink" Target="https://www.usatoday.com/story/news/politics/elections/2024/07/21/joe-biden-drops-out/74255359007/" TargetMode="External" /><Relationship Id="rId2138" Type="http://schemas.openxmlformats.org/officeDocument/2006/relationships/hyperlink" Target="https://www.usatoday.com/story/news/politics/elections/2024/07/18/kamala-harris-democratic-presidential-candidate-odds/74461052007/" TargetMode="External" /><Relationship Id="rId2139" Type="http://schemas.openxmlformats.org/officeDocument/2006/relationships/hyperlink" Target="https://www.usatoday.com/story/news/politics/2024/07/19/biden-covid-symptoms-improve/74474159007/" TargetMode="External" /><Relationship Id="rId214" Type="http://schemas.openxmlformats.org/officeDocument/2006/relationships/header" Target="header42.xml" /><Relationship Id="rId2140" Type="http://schemas.openxmlformats.org/officeDocument/2006/relationships/hyperlink" Target="https://t.co/x8DnvuImJV" TargetMode="External" /><Relationship Id="rId2141" Type="http://schemas.openxmlformats.org/officeDocument/2006/relationships/hyperlink" Target="https://twitter.com/JoeBiden/status/1815087772216303933?ref_src=twsrc%5Etfw" TargetMode="External" /><Relationship Id="rId2142" Type="http://schemas.openxmlformats.org/officeDocument/2006/relationships/hyperlink" Target="https://www.usatoday.com/story/news/politics/elections/2024/07/15/trump-betting-favorite-presidential-odds-assassination-attempt/74418034007/" TargetMode="External" /><Relationship Id="rId2143" Type="http://schemas.openxmlformats.org/officeDocument/2006/relationships/hyperlink" Target="https://www.gannett-cdn.com/authoring/authoring-images/2024/07/18/USAT/74462072007-usatsi-23771127.jpg" TargetMode="External" /><Relationship Id="rId2144" Type="http://schemas.openxmlformats.org/officeDocument/2006/relationships/hyperlink" Target="https://theconversation.com/joe-biden-how-betting-markets-foresaw-the-result-of-the-2020-us-election-150095" TargetMode="External" /><Relationship Id="rId2145" Type="http://schemas.openxmlformats.org/officeDocument/2006/relationships/hyperlink" Target="https://www.oxfordhandbooks.com/view/10.1093/oxfordhb/9780199797912.001.0001/oxfordhb-9780199797912-e-029" TargetMode="External" /><Relationship Id="rId2146" Type="http://schemas.openxmlformats.org/officeDocument/2006/relationships/hyperlink" Target="https://www.usatoday.com/story/news/politics/elections/2024/07/21/presidential-election-odds-kamala-harris-democrats/74491167007/" TargetMode="External" /><Relationship Id="rId2147" Type="http://schemas.openxmlformats.org/officeDocument/2006/relationships/header" Target="header340.xml" /><Relationship Id="rId2148" Type="http://schemas.openxmlformats.org/officeDocument/2006/relationships/header" Target="header341.xml" /><Relationship Id="rId2149" Type="http://schemas.openxmlformats.org/officeDocument/2006/relationships/footer" Target="footer340.xml" /><Relationship Id="rId215" Type="http://schemas.openxmlformats.org/officeDocument/2006/relationships/footer" Target="footer42.xml" /><Relationship Id="rId2150" Type="http://schemas.openxmlformats.org/officeDocument/2006/relationships/footer" Target="footer341.xml" /><Relationship Id="rId2151" Type="http://schemas.openxmlformats.org/officeDocument/2006/relationships/header" Target="header342.xml" /><Relationship Id="rId2152" Type="http://schemas.openxmlformats.org/officeDocument/2006/relationships/footer" Target="footer342.xml" /><Relationship Id="rId2153" Type="http://schemas.openxmlformats.org/officeDocument/2006/relationships/hyperlink" Target="https://advance.lexis.com/api/document?collection=news&amp;id=urn:contentItem:6F0T-G7D3-RRSN-804N-00000-00&amp;context=1519360" TargetMode="External" /><Relationship Id="rId2154" Type="http://schemas.openxmlformats.org/officeDocument/2006/relationships/hyperlink" Target="https://advance.lexis.com/api/document?collection=news&amp;id=urn:contentItem:6F0T-G7D3-RRSN-804N-00000-00&amp;context=1519360" TargetMode="External" /><Relationship Id="rId2155" Type="http://schemas.openxmlformats.org/officeDocument/2006/relationships/hyperlink" Target="https://advance.lexis.com/api/document?collection=news&amp;id=urn:contentItem:6F0T-G7D3-RRSN-804N-00000-00&amp;context=1519360" TargetMode="External" /><Relationship Id="rId2156" Type="http://schemas.openxmlformats.org/officeDocument/2006/relationships/hyperlink" Target="mailto:press@michigan.gov" TargetMode="External" /><Relationship Id="rId2157" Type="http://schemas.openxmlformats.org/officeDocument/2006/relationships/hyperlink" Target="https://www.michigan.gov/whitmer/news/press-releases/2025/01/28/governor-whitmer-announces-art-contest" TargetMode="External" /><Relationship Id="rId2158" Type="http://schemas.openxmlformats.org/officeDocument/2006/relationships/hyperlink" Target="https://www.michigan.gov/whitmer/news/press-releases/2025/01/28/governor-whitmer-announces-art-contest" TargetMode="External" /><Relationship Id="rId2159" Type="http://schemas.openxmlformats.org/officeDocument/2006/relationships/hyperlink" Target="https://www.michigan.gov/whitmer/news/press-releases/2025/01/28/governor-whitmer-announces-art-contest" TargetMode="External" /><Relationship Id="rId216" Type="http://schemas.openxmlformats.org/officeDocument/2006/relationships/hyperlink" Target="https://advance.lexis.com/api/document?collection=news&amp;id=urn:contentItem:6FJ5-FH03-S3TD-B54R-00000-00&amp;context=1519360" TargetMode="External" /><Relationship Id="rId2160" Type="http://schemas.openxmlformats.org/officeDocument/2006/relationships/hyperlink" Target="https://www.michigan.gov/whitmer/news/press-releases/2025/01/28/governor-whitmer-announces-art-contest" TargetMode="External" /><Relationship Id="rId2161" Type="http://schemas.openxmlformats.org/officeDocument/2006/relationships/hyperlink" Target="https://www.michigan.gov/whitmer/news/press-releases/2025/01/28/governor-whitmer-announces-art-contest" TargetMode="External" /><Relationship Id="rId2162" Type="http://schemas.openxmlformats.org/officeDocument/2006/relationships/header" Target="header343.xml" /><Relationship Id="rId2163" Type="http://schemas.openxmlformats.org/officeDocument/2006/relationships/header" Target="header344.xml" /><Relationship Id="rId2164" Type="http://schemas.openxmlformats.org/officeDocument/2006/relationships/footer" Target="footer343.xml" /><Relationship Id="rId2165" Type="http://schemas.openxmlformats.org/officeDocument/2006/relationships/footer" Target="footer344.xml" /><Relationship Id="rId2166" Type="http://schemas.openxmlformats.org/officeDocument/2006/relationships/header" Target="header345.xml" /><Relationship Id="rId2167" Type="http://schemas.openxmlformats.org/officeDocument/2006/relationships/footer" Target="footer345.xml" /><Relationship Id="rId2168" Type="http://schemas.openxmlformats.org/officeDocument/2006/relationships/hyperlink" Target="https://advance.lexis.com/api/document?collection=news&amp;id=urn:contentItem:6CKV-95B1-JCMN-Y0PG-00000-00&amp;context=1519360" TargetMode="External" /><Relationship Id="rId2169" Type="http://schemas.openxmlformats.org/officeDocument/2006/relationships/hyperlink" Target="https://advance.lexis.com/api/document?collection=news&amp;id=urn:contentItem:6CKV-95B1-JCMN-Y0PG-00000-00&amp;context=1519360" TargetMode="External" /><Relationship Id="rId217" Type="http://schemas.openxmlformats.org/officeDocument/2006/relationships/hyperlink" Target="https://advance.lexis.com/api/document?collection=news&amp;id=urn:contentItem:6FJ5-FH03-S3TD-B54R-00000-00&amp;context=1519360" TargetMode="External" /><Relationship Id="rId2170" Type="http://schemas.openxmlformats.org/officeDocument/2006/relationships/hyperlink" Target="https://advance.lexis.com/api/document?collection=news&amp;id=urn:contentItem:6CKV-95B1-JCMN-Y0PG-00000-00&amp;context=1519360" TargetMode="External" /><Relationship Id="rId2171" Type="http://schemas.openxmlformats.org/officeDocument/2006/relationships/hyperlink" Target="https://advance.lexis.com/api/document?collection=news&amp;id=urn:contentItem:6CKV-95B1-JCMN-Y0PG-00000-00&amp;context=1519360" TargetMode="External" /><Relationship Id="rId2172" Type="http://schemas.openxmlformats.org/officeDocument/2006/relationships/hyperlink" Target="https://advance.lexis.com/api/document?collection=news&amp;id=urn:contentItem:6CKV-95B1-JCMN-Y0PG-00000-00&amp;context=1519360" TargetMode="External" /><Relationship Id="rId2173" Type="http://schemas.openxmlformats.org/officeDocument/2006/relationships/hyperlink" Target="https://www.michiganadvance.com/?utm_source=%5B%5BDELIVERY_RECIPIENT_CODE%5D%5D&amp;utm_medium=partner&amp;utm_campaign=newstex" TargetMode="External" /><Relationship Id="rId2174" Type="http://schemas.openxmlformats.org/officeDocument/2006/relationships/hyperlink" Target="https://newstex.com/?utm_source=%5B%5BDELIVERY_RECIPIENT_CODE%5D%5D&amp;utm_medium=partner&amp;utm_campaign=Michigan+Advance&amp;utm_id=10009804&amp;utm_content=STNW-10009804-52315295031825805000203" TargetMode="External" /><Relationship Id="rId2175" Type="http://schemas.openxmlformats.org/officeDocument/2006/relationships/hyperlink" Target="https://michiganadvance.com/2024/07/21/breaking-president-joe-biden-bows-out-of-reelection-campaign/" TargetMode="External" /><Relationship Id="rId2176" Type="http://schemas.openxmlformats.org/officeDocument/2006/relationships/hyperlink" Target="https://michiganadvance.com/2024/07/21/breaking-president-joe-biden-bows-out-of-reelection-campaign/" TargetMode="External" /><Relationship Id="rId2177" Type="http://schemas.openxmlformats.org/officeDocument/2006/relationships/hyperlink" Target="https://michiganadvance.com/2024/07/21/breaking-president-joe-biden-bows-out-of-reelection-campaign/" TargetMode="External" /><Relationship Id="rId2178" Type="http://schemas.openxmlformats.org/officeDocument/2006/relationships/hyperlink" Target="https://michiganadvance.com/2024/07/22/govs-whitmer-pritzker-walz-and-evers-endorse-harris-for-president/" TargetMode="External" /><Relationship Id="rId2179" Type="http://schemas.openxmlformats.org/officeDocument/2006/relationships/hyperlink" Target="https://michiganadvance.com/2024/07/22/govs-whitmer-pritzker-walz-and-evers-endorse-harris-for-president/" TargetMode="External" /><Relationship Id="rId218" Type="http://schemas.openxmlformats.org/officeDocument/2006/relationships/hyperlink" Target="https://advance.lexis.com/api/document?collection=news&amp;id=urn:contentItem:6FJ5-FH03-S3TD-B54R-00000-00&amp;context=1519360" TargetMode="External" /><Relationship Id="rId2180" Type="http://schemas.openxmlformats.org/officeDocument/2006/relationships/hyperlink" Target="https://michiganadvance.com/2024/07/22/govs-whitmer-pritzker-walz-and-evers-endorse-harris-for-president/" TargetMode="External" /><Relationship Id="rId2181" Type="http://schemas.openxmlformats.org/officeDocument/2006/relationships/hyperlink" Target="https://michiganadvance.com/2024/06/24/whitmer-talks-about-being-considered-for-vp-in-2020-vows-to-finish-her-2nd-term-as-governor/" TargetMode="External" /><Relationship Id="rId2182" Type="http://schemas.openxmlformats.org/officeDocument/2006/relationships/hyperlink" Target="https://michiganadvance.com/2024/06/24/whitmer-talks-about-being-considered-for-vp-in-2020-vows-to-finish-her-2nd-term-as-governor/" TargetMode="External" /><Relationship Id="rId2183" Type="http://schemas.openxmlformats.org/officeDocument/2006/relationships/hyperlink" Target="https://michiganadvance.com/2024/06/24/whitmer-talks-about-being-considered-for-vp-in-2020-vows-to-finish-her-2nd-term-as-governor/embed/" TargetMode="External" /><Relationship Id="rId2184" Type="http://schemas.openxmlformats.org/officeDocument/2006/relationships/hyperlink" Target="https://michiganadvance.com/2024/06/24/whitmer-talks-about-being-considered-for-vp-in-2020-vows-to-finish-her-2nd-term-as-governor/embed/" TargetMode="External" /><Relationship Id="rId2185" Type="http://schemas.openxmlformats.org/officeDocument/2006/relationships/hyperlink" Target="https://michiganadvance.com/2024/06/24/whitmer-talks-about-being-considered-for-vp-in-2020-vows-to-finish-her-2nd-term-as-governor/embed/" TargetMode="External" /><Relationship Id="rId2186" Type="http://schemas.openxmlformats.org/officeDocument/2006/relationships/hyperlink" Target="https://www.usatoday.com/story/news/politics/elections/2024/07/23/harris-campaign-vetting-vp-list/74510492007/" TargetMode="External" /><Relationship Id="rId2187" Type="http://schemas.openxmlformats.org/officeDocument/2006/relationships/hyperlink" Target="https://www.cbsnews.com/news/gretchen-whitmer-vice-presidential-pick-vetting/" TargetMode="External" /><Relationship Id="rId2188" Type="http://schemas.openxmlformats.org/officeDocument/2006/relationships/hyperlink" Target="https://apnews.com/article/9c72115656855da89a41cac3f79aa65b" TargetMode="External" /><Relationship Id="rId2189" Type="http://schemas.openxmlformats.org/officeDocument/2006/relationships/hyperlink" Target="https://www.washingtonpost.com/politics/2023/02/19/top-democrats-2024-ranked/" TargetMode="External" /><Relationship Id="rId219" Type="http://schemas.openxmlformats.org/officeDocument/2006/relationships/hyperlink" Target="https://advance.lexis.com/api/document?collection=news&amp;id=urn:contentItem:6FJ5-FH03-S3TD-B54R-00000-00&amp;context=1519360" TargetMode="External" /><Relationship Id="rId2190" Type="http://schemas.openxmlformats.org/officeDocument/2006/relationships/hyperlink" Target="https://www.nytimes.com/2022/11/10/opinion/biden-democrat-2024.html" TargetMode="External" /><Relationship Id="rId2191" Type="http://schemas.openxmlformats.org/officeDocument/2006/relationships/hyperlink" Target="https://www.latimes.com/opinion/story/2022-11-09/michigan-gretchen-whitmer-democratic-presidential-candidate-2024" TargetMode="External" /><Relationship Id="rId2192" Type="http://schemas.openxmlformats.org/officeDocument/2006/relationships/hyperlink" Target="https://thehill.com/homenews/campaign/3731647-ranking-the-democrats-who-could-run-for-president-in-2024/amp/" TargetMode="External" /><Relationship Id="rId2193" Type="http://schemas.openxmlformats.org/officeDocument/2006/relationships/hyperlink" Target="https://thehill.com/homenews/campaign/3731647-ranking-the-democrats-who-could-run-for-president-in-2024/amp/" TargetMode="External" /><Relationship Id="rId2194" Type="http://schemas.openxmlformats.org/officeDocument/2006/relationships/hyperlink" Target="https://thehill.com/homenews/campaign/3731647-ranking-the-democrats-who-could-run-for-president-in-2024/amp/" TargetMode="External" /><Relationship Id="rId2195" Type="http://schemas.openxmlformats.org/officeDocument/2006/relationships/hyperlink" Target="https://michiganadvance.com/2020/02/05/whitmer-positions-dems-as-party-of-action-in-response-to-trump/" TargetMode="External" /><Relationship Id="rId2196" Type="http://schemas.openxmlformats.org/officeDocument/2006/relationships/hyperlink" Target="https://michiganadvance.com/2020/03/28/trump-brags-he-told-pence-not-to-take-whitmers-calls-on-covid-19-help-for-michigan/" TargetMode="External" /><Relationship Id="rId2197" Type="http://schemas.openxmlformats.org/officeDocument/2006/relationships/hyperlink" Target="https://michiganadvance.com/briefs/biden-confirms-whitmer-on-vp-short-list/" TargetMode="External" /><Relationship Id="rId2198" Type="http://schemas.openxmlformats.org/officeDocument/2006/relationships/hyperlink" Target="https://michiganadvance.com/2024/06/24/whitmer-talks-about-being-considered-for-vp-in-2020-vows-to-finish-her-2nd-term-as-governor/" TargetMode="External" /><Relationship Id="rId2199" Type="http://schemas.openxmlformats.org/officeDocument/2006/relationships/hyperlink" Target="https://michiganadvance.com/_amr0450/" TargetMode="External" /><Relationship Id="rId22" Type="http://schemas.openxmlformats.org/officeDocument/2006/relationships/header" Target="header7.xml" /><Relationship Id="rId220" Type="http://schemas.openxmlformats.org/officeDocument/2006/relationships/hyperlink" Target="https://advance.lexis.com/api/document?collection=news&amp;id=urn:contentItem:6FJ5-FH03-S3TD-B54R-00000-00&amp;context=1519360" TargetMode="External" /><Relationship Id="rId2200" Type="http://schemas.openxmlformats.org/officeDocument/2006/relationships/hyperlink" Target="https://michiganadvance.com/_amr0450/" TargetMode="External" /><Relationship Id="rId2201" Type="http://schemas.openxmlformats.org/officeDocument/2006/relationships/hyperlink" Target="https://michiganadvance.com/_amr0450/" TargetMode="External" /><Relationship Id="rId2202" Type="http://schemas.openxmlformats.org/officeDocument/2006/relationships/hyperlink" Target="https://michiganadvance.com/_amr0450/" TargetMode="External" /><Relationship Id="rId2203" Type="http://schemas.openxmlformats.org/officeDocument/2006/relationships/hyperlink" Target="https://michiganadvance.com/_amr0450/" TargetMode="External" /><Relationship Id="rId2204" Type="http://schemas.openxmlformats.org/officeDocument/2006/relationships/hyperlink" Target="https://michiganadvance.com/briefs/whitmer-to-launch-book-tour-for-true-gretch-in-seattle/" TargetMode="External" /><Relationship Id="rId2205" Type="http://schemas.openxmlformats.org/officeDocument/2006/relationships/hyperlink" Target="https://michiganadvance.com/briefs/whitmer-to-launch-book-tour-for-true-gretch-in-seattle/" TargetMode="External" /><Relationship Id="rId2206" Type="http://schemas.openxmlformats.org/officeDocument/2006/relationships/hyperlink" Target="https://michiganadvance.com/briefs/whitmer-to-launch-book-tour-for-true-gretch-in-seattle/" TargetMode="External" /><Relationship Id="rId2207" Type="http://schemas.openxmlformats.org/officeDocument/2006/relationships/hyperlink" Target="https://michiganadvance.com/briefs/whitmer-to-launch-book-tour-for-true-gretch-in-seattle/" TargetMode="External" /><Relationship Id="rId2208" Type="http://schemas.openxmlformats.org/officeDocument/2006/relationships/hyperlink" Target="https://michiganadvance.com/briefs/whitmer-to-launch-book-tour-for-true-gretch-in-seattle/" TargetMode="External" /><Relationship Id="rId2209" Type="http://schemas.openxmlformats.org/officeDocument/2006/relationships/hyperlink" Target="https://youtu.be/WLFMsljvC6A?si=BvUkX_jDQLHkruXm" TargetMode="External" /><Relationship Id="rId221" Type="http://schemas.openxmlformats.org/officeDocument/2006/relationships/hyperlink" Target="mailto:jasoncohen@dcnf.org" TargetMode="External" /><Relationship Id="rId2210" Type="http://schemas.openxmlformats.org/officeDocument/2006/relationships/hyperlink" Target="https://michiganadvance.com/briefs/whitmer-to-publish-book-true-gretch-in-july-confirming-earlier-reports/truegretchcover/" TargetMode="External" /><Relationship Id="rId2211" Type="http://schemas.openxmlformats.org/officeDocument/2006/relationships/hyperlink" Target="https://michiganadvance.com/2023/12/11/whitmer-signs-bill-repealing-abortion-insurance-law-she-fought-against-a-decade-ago/" TargetMode="External" /><Relationship Id="rId2212" Type="http://schemas.openxmlformats.org/officeDocument/2006/relationships/hyperlink" Target="https://www.lansingstatejournal.com/story/news/local/capitol/2016/05/11/whitmer-chosen-interim-ingham-county-prosecutor/84248374/" TargetMode="External" /><Relationship Id="rId2213" Type="http://schemas.openxmlformats.org/officeDocument/2006/relationships/hyperlink" Target="https://www.mlive.com/news/jackson/2016/08/prosecutor_charged_with_multip.html" TargetMode="External" /><Relationship Id="rId2214" Type="http://schemas.openxmlformats.org/officeDocument/2006/relationships/hyperlink" Target="https://www.mlive.com/news/jackson/2016/08/prosecutor_charged_with_multip.html" TargetMode="External" /><Relationship Id="rId2215" Type="http://schemas.openxmlformats.org/officeDocument/2006/relationships/hyperlink" Target="https://www.mlive.com/news/jackson/2016/08/prosecutor_charged_with_multip.html" TargetMode="External" /><Relationship Id="rId2216" Type="http://schemas.openxmlformats.org/officeDocument/2006/relationships/hyperlink" Target="https://www.detroitnews.com/story/news/politics/2017/01/03/gretchen-whitmer/96118884/" TargetMode="External" /><Relationship Id="rId2217" Type="http://schemas.openxmlformats.org/officeDocument/2006/relationships/hyperlink" Target="https://www.washingtonpost.com/gender-identity/if-democrats-want-to-win-in-2020-they-should-look-to-michigans-new-governor-gretchen-whitmer/" TargetMode="External" /><Relationship Id="rId2218" Type="http://schemas.openxmlformats.org/officeDocument/2006/relationships/hyperlink" Target="https://michiganadvance.com/2019/12/18/whitmer-likely-ditching-45-cent-gas-tax-as-worst-pothole-season-in-recent-memory-looms/" TargetMode="External" /><Relationship Id="rId2219" Type="http://schemas.openxmlformats.org/officeDocument/2006/relationships/hyperlink" Target="https://michiganadvance.com/2020/03/10/it-has-moved-into-michigan-whitmer-declares-state-of-emergency-over-2-coronavirus-cases/" TargetMode="External" /><Relationship Id="rId222" Type="http://schemas.openxmlformats.org/officeDocument/2006/relationships/hyperlink" Target="https://cdn01.dailycaller.com/wp-content/uploads/2025/04/Screenshot-2025-04-10-1.23.24-PM-e1744305867316.png" TargetMode="External" /><Relationship Id="rId2220" Type="http://schemas.openxmlformats.org/officeDocument/2006/relationships/hyperlink" Target="https://michiganadvance.com/2020/03/13/after-12th-coronavirus-case-whitmer-shuts-down-all-michigan-k-12-schools/" TargetMode="External" /><Relationship Id="rId2221" Type="http://schemas.openxmlformats.org/officeDocument/2006/relationships/hyperlink" Target="https://michiganadvance.com/2020/03/23/whitmer-signs-stay-at-home-order-warns-businesses-not-to-play-fast-and-loose-with-public-health/" TargetMode="External" /><Relationship Id="rId2222" Type="http://schemas.openxmlformats.org/officeDocument/2006/relationships/hyperlink" Target="https://michiganadvance.com/2020/03/28/breaking-michigan-gets-100k-n95-masks-federal-disaster-declaration/" TargetMode="External" /><Relationship Id="rId2223" Type="http://schemas.openxmlformats.org/officeDocument/2006/relationships/hyperlink" Target="https://michiganadvance.com/2020/03/28/breaking-michigan-gets-100k-n95-masks-federal-disaster-declaration/" TargetMode="External" /><Relationship Id="rId2224" Type="http://schemas.openxmlformats.org/officeDocument/2006/relationships/hyperlink" Target="https://michiganadvance.com/2020/03/28/breaking-michigan-gets-100k-n95-masks-federal-disaster-declaration/" TargetMode="External" /><Relationship Id="rId2225" Type="http://schemas.openxmlformats.org/officeDocument/2006/relationships/hyperlink" Target="https://michiganadvance.com/2020/03/28/trump-brags-he-told-pence-not-to-take-whitmers-calls-on-covid-19-help-for-michigan/" TargetMode="External" /><Relationship Id="rId2226" Type="http://schemas.openxmlformats.org/officeDocument/2006/relationships/hyperlink" Target="https://twitter.com/realDonaldTrump/status/1251169217531056130" TargetMode="External" /><Relationship Id="rId2227" Type="http://schemas.openxmlformats.org/officeDocument/2006/relationships/hyperlink" Target="https://michiganadvance.com/2020/04/30/tyrants-get-the-rope-small-anti-whitmer-protest-rocks-capitol-reporter-hit-by-gun/" TargetMode="External" /><Relationship Id="rId2228" Type="http://schemas.openxmlformats.org/officeDocument/2006/relationships/hyperlink" Target="https://michiganadvance.com/briefs/final-two-sentences-handed-down-in-plot-to-kidnap-and-kill-whitmer/" TargetMode="External" /><Relationship Id="rId2229" Type="http://schemas.openxmlformats.org/officeDocument/2006/relationships/hyperlink" Target="https://michiganadvance.com/2020/10/21/whitmer-biden-was-mad-when-he-called-after-murder-plot-arrests/" TargetMode="External" /><Relationship Id="rId223" Type="http://schemas.openxmlformats.org/officeDocument/2006/relationships/hyperlink" Target="https://dailycaller.com/2025/04/09/democrat-governor-agrees-trump-manufacturing/" TargetMode="External" /><Relationship Id="rId2230" Type="http://schemas.openxmlformats.org/officeDocument/2006/relationships/hyperlink" Target="https://michiganadvance.com/2020/10/21/whitmer-biden-was-mad-when-he-called-after-murder-plot-arrests/" TargetMode="External" /><Relationship Id="rId2231" Type="http://schemas.openxmlformats.org/officeDocument/2006/relationships/hyperlink" Target="https://michiganadvance.com/2020/10/21/whitmer-biden-was-mad-when-he-called-after-murder-plot-arrests/" TargetMode="External" /><Relationship Id="rId2232" Type="http://schemas.openxmlformats.org/officeDocument/2006/relationships/hyperlink" Target="https://michiganadvance.com/2020/10/21/whitmer-biden-was-mad-when-he-called-after-murder-plot-arrests/" TargetMode="External" /><Relationship Id="rId2233" Type="http://schemas.openxmlformats.org/officeDocument/2006/relationships/hyperlink" Target="https://michiganadvance.com/2020/10/21/whitmer-biden-was-mad-when-he-called-after-murder-plot-arrests/" TargetMode="External" /><Relationship Id="rId2234" Type="http://schemas.openxmlformats.org/officeDocument/2006/relationships/hyperlink" Target="https://michiganadvance.com/briefs/whitmer-signs-1-2b-bill-for-hospitals-schools-using-federal-funds/unnamed-2021-06-28t143115-838/" TargetMode="External" /><Relationship Id="rId2235" Type="http://schemas.openxmlformats.org/officeDocument/2006/relationships/hyperlink" Target="https://michiganadvance.com/briefs/whitmer-signs-1-2b-bill-for-hospitals-schools-using-federal-funds/unnamed-2021-06-28t143115-838/" TargetMode="External" /><Relationship Id="rId2236" Type="http://schemas.openxmlformats.org/officeDocument/2006/relationships/hyperlink" Target="https://michiganadvance.com/briefs/whitmer-signs-1-2b-bill-for-hospitals-schools-using-federal-funds/unnamed-2021-06-28t143115-838/" TargetMode="External" /><Relationship Id="rId2237" Type="http://schemas.openxmlformats.org/officeDocument/2006/relationships/hyperlink" Target="https://michiganadvance.com/briefs/whitmer-signs-1-2b-bill-for-hospitals-schools-using-federal-funds/unnamed-2021-06-28t143115-838/" TargetMode="External" /><Relationship Id="rId2238" Type="http://schemas.openxmlformats.org/officeDocument/2006/relationships/hyperlink" Target="https://michiganadvance.com/briefs/whitmer-signs-1-2b-bill-for-hospitals-schools-using-federal-funds/unnamed-2021-06-28t143115-838/" TargetMode="External" /><Relationship Id="rId2239" Type="http://schemas.openxmlformats.org/officeDocument/2006/relationships/hyperlink" Target="https://michiganadvance.com/briefs/whitmer-signs-1-2b-bill-for-hospitals-schools-using-federal-funds/unnamed-2021-06-28t143115-838/" TargetMode="External" /><Relationship Id="rId224" Type="http://schemas.openxmlformats.org/officeDocument/2006/relationships/hyperlink" Target="https://www.youtube.com/watch?v=cK5c6bgHcBY" TargetMode="External" /><Relationship Id="rId2240" Type="http://schemas.openxmlformats.org/officeDocument/2006/relationships/hyperlink" Target="https://michiganadvance.com/briefs/whitmer-signs-1-2b-bill-for-hospitals-schools-using-federal-funds/unnamed-2021-06-28t143115-838/" TargetMode="External" /><Relationship Id="rId2241" Type="http://schemas.openxmlformats.org/officeDocument/2006/relationships/hyperlink" Target="https://michiganadvance.com/2021/03/10/michigan-will-get-10-3b-in-covid-relief-package-awaiting-bidens-signature/" TargetMode="External" /><Relationship Id="rId2242" Type="http://schemas.openxmlformats.org/officeDocument/2006/relationships/hyperlink" Target="https://michiganadvance.com/2021/11/15/biden-signs-1-2t-infrastructure-bill-america-is-moving-again/" TargetMode="External" /><Relationship Id="rId2243" Type="http://schemas.openxmlformats.org/officeDocument/2006/relationships/hyperlink" Target="https://michiganadvance.com/2022/08/16/biden-signs-into-law-democrats-wide-ranging-climate-change-health-care-and-tax-bill/" TargetMode="External" /><Relationship Id="rId2244" Type="http://schemas.openxmlformats.org/officeDocument/2006/relationships/hyperlink" Target="https://michiganadvance.com/2022/11/09/whitmer-holds-steady-lead-over-dixon-in-michigan-governors-race/" TargetMode="External" /><Relationship Id="rId2245" Type="http://schemas.openxmlformats.org/officeDocument/2006/relationships/hyperlink" Target="https://michiganadvance.com/2022/10/23/susan-j-demas-adults-who-choose-to-bully-lgbtq-children-are-weird-and-profoundly-broken/" TargetMode="External" /><Relationship Id="rId2246" Type="http://schemas.openxmlformats.org/officeDocument/2006/relationships/hyperlink" Target="https://michiganadvance.com/2022/06/02/mackinac-crowd-erupts-in-cheers-when-whitmer-highlights-fight-to-protect-abortion-rights/" TargetMode="External" /><Relationship Id="rId2247" Type="http://schemas.openxmlformats.org/officeDocument/2006/relationships/hyperlink" Target="https://michiganadvance.com/2024/06/13/whitmer-talks-economic-proposals-abortion-rights-and-trump-at-detroit-conference/" TargetMode="External" /><Relationship Id="rId2248" Type="http://schemas.openxmlformats.org/officeDocument/2006/relationships/hyperlink" Target="https://michiganadvance.com/2022/11/09/benson-nessel-lead-gop-challengers-as-results-trickle-in/" TargetMode="External" /><Relationship Id="rId2249" Type="http://schemas.openxmlformats.org/officeDocument/2006/relationships/hyperlink" Target="https://michiganadvance.com/2022/11/09/democrats-wrest-control-of-michigan-legislature-for-first-time-in-almost-40-years/" TargetMode="External" /><Relationship Id="rId225" Type="http://schemas.openxmlformats.org/officeDocument/2006/relationships/hyperlink" Target="https://dailycaller.com/2025/03/15/democrats-emerging-2028-presidential-field-strategists/" TargetMode="External" /><Relationship Id="rId2250" Type="http://schemas.openxmlformats.org/officeDocument/2006/relationships/hyperlink" Target="https://michiganadvance.com/2023/03/24/unions-praise-whitmer-for-signing-right-to-work-repeal-prevailing-wage-restoration-bills/" TargetMode="External" /><Relationship Id="rId2251" Type="http://schemas.openxmlformats.org/officeDocument/2006/relationships/hyperlink" Target="https://michiganadvance.com/2023/04/05/whitmer-signs-legislation-to-repeal-extreme-1931-abortion-ban/" TargetMode="External" /><Relationship Id="rId2252" Type="http://schemas.openxmlformats.org/officeDocument/2006/relationships/hyperlink" Target="https://michiganadvance.com/2023/03/17/whitmer-signs-lgbtq-non-discrimination-bill-into-law-alongside-civil-rights-pioneer-mel-larsen/" TargetMode="External" /><Relationship Id="rId2253" Type="http://schemas.openxmlformats.org/officeDocument/2006/relationships/hyperlink" Target="https://michiganadvance.com/2023/04/13/at-michigan-state-university-whitmer-signs-first-gun-reform-bills/" TargetMode="External" /><Relationship Id="rId2254" Type="http://schemas.openxmlformats.org/officeDocument/2006/relationships/hyperlink" Target="https://michiganadvance.com/2023/04/13/at-michigan-state-university-whitmer-signs-first-gun-reform-bills/" TargetMode="External" /><Relationship Id="rId2255" Type="http://schemas.openxmlformats.org/officeDocument/2006/relationships/hyperlink" Target="https://michiganadvance.com/2023/05/22/whitmer-signs-red-flag-gun-safety-bills/" TargetMode="External" /><Relationship Id="rId2256" Type="http://schemas.openxmlformats.org/officeDocument/2006/relationships/hyperlink" Target="https://michiganadvance.com/2024/07/02/as-speculation-peaks-in-wake-of-debate-whitmer-remains-a-key-biden-reelection-surrogate/" TargetMode="External" /><Relationship Id="rId2257" Type="http://schemas.openxmlformats.org/officeDocument/2006/relationships/hyperlink" Target="https://michiganadvance.com/2022/11/05/michigan-governors-race-shows-a-clash-of-digital-campaign-styles-between-whitmer-and-dixon/" TargetMode="External" /><Relationship Id="rId2258" Type="http://schemas.openxmlformats.org/officeDocument/2006/relationships/hyperlink" Target="https://michiganadvance.com/2024/07/22/govs-whitmer-pritzker-walz-and-evers-endorse-harris-for-president/" TargetMode="External" /><Relationship Id="rId2259" Type="http://schemas.openxmlformats.org/officeDocument/2006/relationships/hyperlink" Target="https://michiganadvance.com/2024/06/27/michigan-leaders-and-advocates-speak-out-over-scotus-punting-idaho-abortion-case/facetune_22-02-2024-16-19-16/" TargetMode="External" /><Relationship Id="rId226" Type="http://schemas.openxmlformats.org/officeDocument/2006/relationships/hyperlink" Target="https://t.co/ALTAiLp5Sd" TargetMode="External" /><Relationship Id="rId2260" Type="http://schemas.openxmlformats.org/officeDocument/2006/relationships/hyperlink" Target="https://michiganadvance.com/2024/06/27/michigan-leaders-and-advocates-speak-out-over-scotus-punting-idaho-abortion-case/facetune_22-02-2024-16-19-16/" TargetMode="External" /><Relationship Id="rId2261" Type="http://schemas.openxmlformats.org/officeDocument/2006/relationships/hyperlink" Target="https://michiganadvance.com/2024/06/27/michigan-leaders-and-advocates-speak-out-over-scotus-punting-idaho-abortion-case/facetune_22-02-2024-16-19-16/" TargetMode="External" /><Relationship Id="rId2262" Type="http://schemas.openxmlformats.org/officeDocument/2006/relationships/hyperlink" Target="https://michiganadvance.com/2024/06/27/michigan-leaders-and-advocates-speak-out-over-scotus-punting-idaho-abortion-case/facetune_22-02-2024-16-19-16/" TargetMode="External" /><Relationship Id="rId2263" Type="http://schemas.openxmlformats.org/officeDocument/2006/relationships/hyperlink" Target="https://michiganadvance.com/2024/06/27/michigan-leaders-and-advocates-speak-out-over-scotus-punting-idaho-abortion-case/facetune_22-02-2024-16-19-16/" TargetMode="External" /><Relationship Id="rId2264" Type="http://schemas.openxmlformats.org/officeDocument/2006/relationships/hyperlink" Target="https://michiganadvance.com/2024/06/15/project-2025s-threat-to-democracy/" TargetMode="External" /><Relationship Id="rId2265" Type="http://schemas.openxmlformats.org/officeDocument/2006/relationships/header" Target="header346.xml" /><Relationship Id="rId2266" Type="http://schemas.openxmlformats.org/officeDocument/2006/relationships/header" Target="header347.xml" /><Relationship Id="rId2267" Type="http://schemas.openxmlformats.org/officeDocument/2006/relationships/footer" Target="footer346.xml" /><Relationship Id="rId2268" Type="http://schemas.openxmlformats.org/officeDocument/2006/relationships/footer" Target="footer347.xml" /><Relationship Id="rId2269" Type="http://schemas.openxmlformats.org/officeDocument/2006/relationships/header" Target="header348.xml" /><Relationship Id="rId227" Type="http://schemas.openxmlformats.org/officeDocument/2006/relationships/hyperlink" Target="https://twitter.com/Th_Midwesterner/status/1909977746941382890?ref_src=twsrc%5Etfw" TargetMode="External" /><Relationship Id="rId2270" Type="http://schemas.openxmlformats.org/officeDocument/2006/relationships/footer" Target="footer348.xml" /><Relationship Id="rId2271" Type="http://schemas.openxmlformats.org/officeDocument/2006/relationships/hyperlink" Target="https://advance.lexis.com/api/document?collection=news&amp;id=urn:contentItem:6FJW-45J3-RTVK-K1FF-00000-00&amp;context=1519360" TargetMode="External" /><Relationship Id="rId2272" Type="http://schemas.openxmlformats.org/officeDocument/2006/relationships/hyperlink" Target="https://advance.lexis.com/api/document?collection=news&amp;id=urn:contentItem:6FJW-45J3-RTVK-K1FF-00000-00&amp;context=1519360" TargetMode="External" /><Relationship Id="rId2273" Type="http://schemas.openxmlformats.org/officeDocument/2006/relationships/hyperlink" Target="https://advance.lexis.com/api/document?collection=news&amp;id=urn:contentItem:6FJW-45J3-RTVK-K1FF-00000-00&amp;context=1519360" TargetMode="External" /><Relationship Id="rId2274" Type="http://schemas.openxmlformats.org/officeDocument/2006/relationships/hyperlink" Target="https://advance.lexis.com/api/document?collection=news&amp;id=urn:contentItem:6FJW-45J3-RTVK-K1FF-00000-00&amp;context=1519360" TargetMode="External" /><Relationship Id="rId2275" Type="http://schemas.openxmlformats.org/officeDocument/2006/relationships/hyperlink" Target="https://newsletter.tnr.com/lt.php?x=3DZy~GDDKnOeEH_7_g5Mguic23EkiNUfw-c2XnU6IILK6XOvyky.0OJr2X7ziNTvjvY3bHPIKXaZ" TargetMode="External" /><Relationship Id="rId2276" Type="http://schemas.openxmlformats.org/officeDocument/2006/relationships/hyperlink" Target="https://newsletter.tnr.com/lt.php?x=3DZy~GDDKnOeEH_7_g5Mguic23EkiNUfw-c2XnU6IILK6XOvyky.0OJr2X7ziNTvjvY3bHPIKXaa" TargetMode="External" /><Relationship Id="rId2277" Type="http://schemas.openxmlformats.org/officeDocument/2006/relationships/hyperlink" Target="https://newsletter.tnr.com/lt.php?x=3DZy~GDDKnOeEH_7_g5Mguic23EkiNUfw-c2XnU6IILK6XOvyky.0OJr2X7ziNTvjvY3bHPIKXab" TargetMode="External" /><Relationship Id="rId2278" Type="http://schemas.openxmlformats.org/officeDocument/2006/relationships/hyperlink" Target="https://newsletter.tnr.com/lt.php?x=3DZy~GDDKnOeEH_7_g5Mguic23EkiNUfw-c2XnU6IILK6XOvyky.0OJr2X7ziNTvjvY3bHPIKXac" TargetMode="External" /><Relationship Id="rId2279" Type="http://schemas.openxmlformats.org/officeDocument/2006/relationships/hyperlink" Target="https://newsletter.tnr.com/lt.php?x=3DZy~GDDKnOeEH_7_g5Mguic23EkiNUfw-c2XnU6IILK6XOvyky.0OJr2X7ziNTvjvY3bHPIKXad" TargetMode="External" /><Relationship Id="rId228" Type="http://schemas.openxmlformats.org/officeDocument/2006/relationships/hyperlink" Target="https://dailycaller.com/2025/01/28/michigan-democrat-gretchen-whitmer-collaborate-trump-administration-defund-abolish-ice/" TargetMode="External" /><Relationship Id="rId2280" Type="http://schemas.openxmlformats.org/officeDocument/2006/relationships/hyperlink" Target="https://newsletter.tnr.com/lt.php?x=3DZy~GDDKnOeEH_7_g5Mguic23EkiNUfw-c2XnU6IILK6XOvyky.0OJr2X7ziNTvjvY3bHPIKXae" TargetMode="External" /><Relationship Id="rId2281" Type="http://schemas.openxmlformats.org/officeDocument/2006/relationships/hyperlink" Target="https://newsletter.tnr.com/lt.php?x=3DZy~GDDKnOeEH_7_g5Mguic23EkiNUfw-c2XnU6IILK6XOvyky.0OJr2X7ziNTvjvY3bHPIKXaf" TargetMode="External" /><Relationship Id="rId2282" Type="http://schemas.openxmlformats.org/officeDocument/2006/relationships/hyperlink" Target="https://newsletter.tnr.com/lt.php?x=3DZy~GDDKnOeEH_7_g5Mguic23EkiNUfw-c2XnU6IILK6XOvyky.0OJr2X7ziNTvjvY3bHPIKXea" TargetMode="External" /><Relationship Id="rId2283" Type="http://schemas.openxmlformats.org/officeDocument/2006/relationships/hyperlink" Target="https://newsletter.tnr.com/lt.php?x=3DZy~GDDKnOeEH_7_g5Mguic23EkiNUfw-c2XnU6IILK6XOvyky.0OJr2X7ziNTvjvY3bHPIKXeb" TargetMode="External" /><Relationship Id="rId2284" Type="http://schemas.openxmlformats.org/officeDocument/2006/relationships/hyperlink" Target="https://newsletter.tnr.com/lt.php?x=3DZy~GDDKnOeEH_7_g5Mguic23EkiNUfw-c2XnU6IILK6XOvyky.0OJr2X7ziNTvjvY3bHPIKXec" TargetMode="External" /><Relationship Id="rId2285" Type="http://schemas.openxmlformats.org/officeDocument/2006/relationships/hyperlink" Target="https://newsletter.tnr.com/lt.php?x=3DZy~GDDKnOeEH_7_g5Mguic23EkiNUfw-c2XnU6IILK6XOvyky.0OJr2X7ziNTvjvY3bHPIKXed" TargetMode="External" /><Relationship Id="rId2286" Type="http://schemas.openxmlformats.org/officeDocument/2006/relationships/hyperlink" Target="https://newsletter.tnr.com/lt.php?x=3DZy~GDDKnOeEH_7_g5Mguic23EkiNUfw-c2XnU6IILK6XOvyky.0OJr2X7ziNTvjvY3bHPIKXee" TargetMode="External" /><Relationship Id="rId2287" Type="http://schemas.openxmlformats.org/officeDocument/2006/relationships/hyperlink" Target="https://newrepublic.com/politics?blinkaction=newsletter!Power_Mad_Newsletter" TargetMode="External" /><Relationship Id="rId2288" Type="http://schemas.openxmlformats.org/officeDocument/2006/relationships/header" Target="header349.xml" /><Relationship Id="rId2289" Type="http://schemas.openxmlformats.org/officeDocument/2006/relationships/header" Target="header350.xml" /><Relationship Id="rId229" Type="http://schemas.openxmlformats.org/officeDocument/2006/relationships/hyperlink" Target="https://dailycaller.com/2024/11/25/kamala-harris-president-2028-california-governor-run-future-report/" TargetMode="External" /><Relationship Id="rId2290" Type="http://schemas.openxmlformats.org/officeDocument/2006/relationships/footer" Target="footer349.xml" /><Relationship Id="rId2291" Type="http://schemas.openxmlformats.org/officeDocument/2006/relationships/footer" Target="footer350.xml" /><Relationship Id="rId2292" Type="http://schemas.openxmlformats.org/officeDocument/2006/relationships/header" Target="header351.xml" /><Relationship Id="rId2293" Type="http://schemas.openxmlformats.org/officeDocument/2006/relationships/footer" Target="footer351.xml" /><Relationship Id="rId2294" Type="http://schemas.openxmlformats.org/officeDocument/2006/relationships/hyperlink" Target="https://advance.lexis.com/api/document?collection=news&amp;id=urn:contentItem:6CCN-T911-JC5B-G1FJ-00000-00&amp;context=1519360" TargetMode="External" /><Relationship Id="rId2295" Type="http://schemas.openxmlformats.org/officeDocument/2006/relationships/hyperlink" Target="https://advance.lexis.com/api/document?collection=news&amp;id=urn:contentItem:6CCN-T911-JC5B-G1FJ-00000-00&amp;context=1519360" TargetMode="External" /><Relationship Id="rId2296" Type="http://schemas.openxmlformats.org/officeDocument/2006/relationships/hyperlink" Target="https://advance.lexis.com/api/document?collection=news&amp;id=urn:contentItem:6CCN-T911-JC5B-G1FJ-00000-00&amp;context=1519360" TargetMode="External" /><Relationship Id="rId2297" Type="http://schemas.openxmlformats.org/officeDocument/2006/relationships/hyperlink" Target="https://advance.lexis.com/api/document?collection=news&amp;id=urn:contentItem:6CCN-T911-JC5B-G1FJ-00000-00&amp;context=1519360" TargetMode="External" /><Relationship Id="rId2298" Type="http://schemas.openxmlformats.org/officeDocument/2006/relationships/hyperlink" Target="https://advance.lexis.com/api/document?collection=news&amp;id=urn:contentItem:6CCN-T911-JC5B-G1FJ-00000-00&amp;context=1519360" TargetMode="External" /><Relationship Id="rId2299" Type="http://schemas.openxmlformats.org/officeDocument/2006/relationships/hyperlink" Target="https://apnews.com/hub/gretchen-whitmer" TargetMode="External" /><Relationship Id="rId23" Type="http://schemas.openxmlformats.org/officeDocument/2006/relationships/header" Target="header8.xml" /><Relationship Id="rId230" Type="http://schemas.openxmlformats.org/officeDocument/2006/relationships/hyperlink" Target="https://dailycaller.com/2025/03/03/dan-turrentine-tim-walz-2028/" TargetMode="External" /><Relationship Id="rId2300" Type="http://schemas.openxmlformats.org/officeDocument/2006/relationships/hyperlink" Target="https://apnews.com/hub/gretchen-whitmer" TargetMode="External" /><Relationship Id="rId2301" Type="http://schemas.openxmlformats.org/officeDocument/2006/relationships/hyperlink" Target="https://apnews.com/hub/gretchen-whitmer" TargetMode="External" /><Relationship Id="rId2302" Type="http://schemas.openxmlformats.org/officeDocument/2006/relationships/hyperlink" Target="https://apnews.com/article/biden-panic-performance-democrats-debate-trump-cnn-fe6546f2c9762e80e6067ba10abedea8" TargetMode="External" /><Relationship Id="rId2303" Type="http://schemas.openxmlformats.org/officeDocument/2006/relationships/header" Target="header352.xml" /><Relationship Id="rId2304" Type="http://schemas.openxmlformats.org/officeDocument/2006/relationships/header" Target="header353.xml" /><Relationship Id="rId2305" Type="http://schemas.openxmlformats.org/officeDocument/2006/relationships/footer" Target="footer352.xml" /><Relationship Id="rId2306" Type="http://schemas.openxmlformats.org/officeDocument/2006/relationships/footer" Target="footer353.xml" /><Relationship Id="rId2307" Type="http://schemas.openxmlformats.org/officeDocument/2006/relationships/header" Target="header354.xml" /><Relationship Id="rId2308" Type="http://schemas.openxmlformats.org/officeDocument/2006/relationships/footer" Target="footer354.xml" /><Relationship Id="rId2309" Type="http://schemas.openxmlformats.org/officeDocument/2006/relationships/hyperlink" Target="https://advance.lexis.com/api/document?collection=news&amp;id=urn:contentItem:6DBR-F3N1-F03R-N2Y4-00000-00&amp;context=1519360" TargetMode="External" /><Relationship Id="rId231" Type="http://schemas.openxmlformats.org/officeDocument/2006/relationships/hyperlink" Target="https://dailycaller.com/2025/03/12/dems-new-hope-is-a-career-climber-with-a-scandal-for-every-promotion/" TargetMode="External" /><Relationship Id="rId2310" Type="http://schemas.openxmlformats.org/officeDocument/2006/relationships/hyperlink" Target="https://advance.lexis.com/api/document?collection=news&amp;id=urn:contentItem:6DBR-F3N1-F03R-N2Y4-00000-00&amp;context=1519360" TargetMode="External" /><Relationship Id="rId2311" Type="http://schemas.openxmlformats.org/officeDocument/2006/relationships/hyperlink" Target="https://www.michiganadvance.com/?utm_source=%5B%5BDELIVERY_RECIPIENT_CODE%5D%5D&amp;utm_medium=partner&amp;utm_campaign=newstex" TargetMode="External" /><Relationship Id="rId2312" Type="http://schemas.openxmlformats.org/officeDocument/2006/relationships/hyperlink" Target="https://newstex.com/?utm_source=%5B%5BDELIVERY_RECIPIENT_CODE%5D%5D&amp;utm_medium=partner&amp;utm_campaign=Michigan+Advance&amp;utm_id=10009804&amp;utm_content=STNW-10009804-53163994903125218400085" TargetMode="External" /><Relationship Id="rId2313" Type="http://schemas.openxmlformats.org/officeDocument/2006/relationships/hyperlink" Target="https://go.kamalaharris.com/resources/vote-for-freedom-rallies/" TargetMode="External" /><Relationship Id="rId2314" Type="http://schemas.openxmlformats.org/officeDocument/2006/relationships/hyperlink" Target="https://michiganadvance.com/wp-content/uploads/2024/11/DSC_8348-scaled.jpg" TargetMode="External" /><Relationship Id="rId2315" Type="http://schemas.openxmlformats.org/officeDocument/2006/relationships/hyperlink" Target="https://michiganadvance.com/wp-content/uploads/2024/11/DSC_8348-scaled.jpg" TargetMode="External" /><Relationship Id="rId2316" Type="http://schemas.openxmlformats.org/officeDocument/2006/relationships/hyperlink" Target="https://michiganadvance.com/wp-content/uploads/2024/11/DSC_8348-scaled.jpg" TargetMode="External" /><Relationship Id="rId2317" Type="http://schemas.openxmlformats.org/officeDocument/2006/relationships/hyperlink" Target="https://michiganadvance.com/wp-content/uploads/2024/11/DSC_8348-scaled.jpg" TargetMode="External" /><Relationship Id="rId2318" Type="http://schemas.openxmlformats.org/officeDocument/2006/relationships/hyperlink" Target="https://michiganadvance.com/wp-content/uploads/2024/11/DSC_8348-scaled.jpg" TargetMode="External" /><Relationship Id="rId2319" Type="http://schemas.openxmlformats.org/officeDocument/2006/relationships/header" Target="header355.xml" /><Relationship Id="rId232" Type="http://schemas.openxmlformats.org/officeDocument/2006/relationships/hyperlink" Target="https://www.politico.com/news/2025/03/13/pete-buttigieg-michigan-senate-run-00227583" TargetMode="External" /><Relationship Id="rId2320" Type="http://schemas.openxmlformats.org/officeDocument/2006/relationships/header" Target="header356.xml" /><Relationship Id="rId2321" Type="http://schemas.openxmlformats.org/officeDocument/2006/relationships/footer" Target="footer355.xml" /><Relationship Id="rId2322" Type="http://schemas.openxmlformats.org/officeDocument/2006/relationships/footer" Target="footer356.xml" /><Relationship Id="rId2323" Type="http://schemas.openxmlformats.org/officeDocument/2006/relationships/header" Target="header357.xml" /><Relationship Id="rId2324" Type="http://schemas.openxmlformats.org/officeDocument/2006/relationships/footer" Target="footer357.xml" /><Relationship Id="rId2325" Type="http://schemas.openxmlformats.org/officeDocument/2006/relationships/hyperlink" Target="https://advance.lexis.com/api/document?collection=news&amp;id=urn:contentItem:6CCN-TCV1-JC5B-G1G9-00000-00&amp;context=1519360" TargetMode="External" /><Relationship Id="rId2326" Type="http://schemas.openxmlformats.org/officeDocument/2006/relationships/hyperlink" Target="https://advance.lexis.com/api/document?collection=news&amp;id=urn:contentItem:6CCN-TCV1-JC5B-G1G9-00000-00&amp;context=1519360" TargetMode="External" /><Relationship Id="rId2327" Type="http://schemas.openxmlformats.org/officeDocument/2006/relationships/hyperlink" Target="https://advance.lexis.com/api/document?collection=news&amp;id=urn:contentItem:6CCN-TCV1-JC5B-G1G9-00000-00&amp;context=1519360" TargetMode="External" /><Relationship Id="rId2328" Type="http://schemas.openxmlformats.org/officeDocument/2006/relationships/hyperlink" Target="https://advance.lexis.com/api/document?collection=news&amp;id=urn:contentItem:6CCN-TCV1-JC5B-G1G9-00000-00&amp;context=1519360" TargetMode="External" /><Relationship Id="rId2329" Type="http://schemas.openxmlformats.org/officeDocument/2006/relationships/hyperlink" Target="https://advance.lexis.com/api/document?collection=news&amp;id=urn:contentItem:6CCN-TCV1-JC5B-G1G9-00000-00&amp;context=1519360" TargetMode="External" /><Relationship Id="rId233" Type="http://schemas.openxmlformats.org/officeDocument/2006/relationships/hyperlink" Target="https://www.bridgemi.com/michigan-government/trump-praises-whitmer-vows-ramp-asian-carp-fight-save-lake-michigan" TargetMode="External" /><Relationship Id="rId2330" Type="http://schemas.openxmlformats.org/officeDocument/2006/relationships/hyperlink" Target="https://apnews.com/hub/gretchen-whitmer" TargetMode="External" /><Relationship Id="rId2331" Type="http://schemas.openxmlformats.org/officeDocument/2006/relationships/hyperlink" Target="https://apnews.com/hub/gretchen-whitmer" TargetMode="External" /><Relationship Id="rId2332" Type="http://schemas.openxmlformats.org/officeDocument/2006/relationships/hyperlink" Target="https://apnews.com/hub/gretchen-whitmer" TargetMode="External" /><Relationship Id="rId2333" Type="http://schemas.openxmlformats.org/officeDocument/2006/relationships/hyperlink" Target="https://apnews.com/article/biden-panic-performance-democrats-debate-trump-cnn-fe6546f2c9762e80e6067ba10abedea8" TargetMode="External" /><Relationship Id="rId2334" Type="http://schemas.openxmlformats.org/officeDocument/2006/relationships/header" Target="header358.xml" /><Relationship Id="rId2335" Type="http://schemas.openxmlformats.org/officeDocument/2006/relationships/header" Target="header359.xml" /><Relationship Id="rId2336" Type="http://schemas.openxmlformats.org/officeDocument/2006/relationships/footer" Target="footer358.xml" /><Relationship Id="rId2337" Type="http://schemas.openxmlformats.org/officeDocument/2006/relationships/footer" Target="footer359.xml" /><Relationship Id="rId2338" Type="http://schemas.openxmlformats.org/officeDocument/2006/relationships/header" Target="header360.xml" /><Relationship Id="rId2339" Type="http://schemas.openxmlformats.org/officeDocument/2006/relationships/footer" Target="footer360.xml" /><Relationship Id="rId234" Type="http://schemas.openxmlformats.org/officeDocument/2006/relationships/hyperlink" Target="mailto:licensing@dailycallernewsfoundation.org" TargetMode="External" /><Relationship Id="rId2340" Type="http://schemas.openxmlformats.org/officeDocument/2006/relationships/hyperlink" Target="https://advance.lexis.com/api/document?collection=news&amp;id=urn:contentItem:6540-52G1-JCBF-S2X8-00000-00&amp;context=1519360" TargetMode="External" /><Relationship Id="rId2341" Type="http://schemas.openxmlformats.org/officeDocument/2006/relationships/hyperlink" Target="https://advance.lexis.com/api/document?collection=news&amp;id=urn:contentItem:6540-52G1-JCBF-S2X8-00000-00&amp;context=1519360" TargetMode="External" /><Relationship Id="rId2342" Type="http://schemas.openxmlformats.org/officeDocument/2006/relationships/hyperlink" Target="https://advance.lexis.com/api/document?collection=news&amp;id=urn:contentItem:6540-52G1-JCBF-S2X8-00000-00&amp;context=1519360" TargetMode="External" /><Relationship Id="rId2343" Type="http://schemas.openxmlformats.org/officeDocument/2006/relationships/hyperlink" Target="https://advance.lexis.com/api/document?collection=news&amp;id=urn:contentItem:6540-52G1-JCBF-S2X8-00000-00&amp;context=1519360" TargetMode="External" /><Relationship Id="rId2344" Type="http://schemas.openxmlformats.org/officeDocument/2006/relationships/hyperlink" Target="https://advance.lexis.com/api/document?collection=news&amp;id=urn:contentItem:6540-52G1-JCBF-S2X8-00000-00&amp;context=1519360" TargetMode="External" /><Relationship Id="rId2345" Type="http://schemas.openxmlformats.org/officeDocument/2006/relationships/header" Target="header361.xml" /><Relationship Id="rId2346" Type="http://schemas.openxmlformats.org/officeDocument/2006/relationships/header" Target="header362.xml" /><Relationship Id="rId2347" Type="http://schemas.openxmlformats.org/officeDocument/2006/relationships/footer" Target="footer361.xml" /><Relationship Id="rId2348" Type="http://schemas.openxmlformats.org/officeDocument/2006/relationships/footer" Target="footer362.xml" /><Relationship Id="rId2349" Type="http://schemas.openxmlformats.org/officeDocument/2006/relationships/header" Target="header363.xml" /><Relationship Id="rId235" Type="http://schemas.openxmlformats.org/officeDocument/2006/relationships/header" Target="header43.xml" /><Relationship Id="rId2350" Type="http://schemas.openxmlformats.org/officeDocument/2006/relationships/footer" Target="footer363.xml" /><Relationship Id="rId2351" Type="http://schemas.openxmlformats.org/officeDocument/2006/relationships/hyperlink" Target="https://advance.lexis.com/api/document?collection=news&amp;id=urn:contentItem:6FCS-FD13-S9RX-M1T7-00000-00&amp;context=1519360" TargetMode="External" /><Relationship Id="rId2352" Type="http://schemas.openxmlformats.org/officeDocument/2006/relationships/hyperlink" Target="https://advance.lexis.com/api/document?collection=news&amp;id=urn:contentItem:6FCS-FD13-S9RX-M1T7-00000-00&amp;context=1519360" TargetMode="External" /><Relationship Id="rId2353" Type="http://schemas.openxmlformats.org/officeDocument/2006/relationships/header" Target="header364.xml" /><Relationship Id="rId2354" Type="http://schemas.openxmlformats.org/officeDocument/2006/relationships/header" Target="header365.xml" /><Relationship Id="rId2355" Type="http://schemas.openxmlformats.org/officeDocument/2006/relationships/footer" Target="footer364.xml" /><Relationship Id="rId2356" Type="http://schemas.openxmlformats.org/officeDocument/2006/relationships/footer" Target="footer365.xml" /><Relationship Id="rId2357" Type="http://schemas.openxmlformats.org/officeDocument/2006/relationships/header" Target="header366.xml" /><Relationship Id="rId2358" Type="http://schemas.openxmlformats.org/officeDocument/2006/relationships/footer" Target="footer366.xml" /><Relationship Id="rId2359" Type="http://schemas.openxmlformats.org/officeDocument/2006/relationships/hyperlink" Target="https://advance.lexis.com/api/document?collection=news&amp;id=urn:contentItem:6540-5411-JCBF-S149-00000-00&amp;context=1519360" TargetMode="External" /><Relationship Id="rId236" Type="http://schemas.openxmlformats.org/officeDocument/2006/relationships/header" Target="header44.xml" /><Relationship Id="rId2360" Type="http://schemas.openxmlformats.org/officeDocument/2006/relationships/hyperlink" Target="https://advance.lexis.com/api/document?collection=news&amp;id=urn:contentItem:6540-5411-JCBF-S149-00000-00&amp;context=1519360" TargetMode="External" /><Relationship Id="rId2361" Type="http://schemas.openxmlformats.org/officeDocument/2006/relationships/hyperlink" Target="https://advance.lexis.com/api/document?collection=news&amp;id=urn:contentItem:6540-5411-JCBF-S149-00000-00&amp;context=1519360" TargetMode="External" /><Relationship Id="rId2362" Type="http://schemas.openxmlformats.org/officeDocument/2006/relationships/hyperlink" Target="https://advance.lexis.com/api/document?collection=news&amp;id=urn:contentItem:6540-5411-JCBF-S149-00000-00&amp;context=1519360" TargetMode="External" /><Relationship Id="rId2363" Type="http://schemas.openxmlformats.org/officeDocument/2006/relationships/hyperlink" Target="https://advance.lexis.com/api/document?collection=news&amp;id=urn:contentItem:6540-5411-JCBF-S149-00000-00&amp;context=1519360" TargetMode="External" /><Relationship Id="rId2364" Type="http://schemas.openxmlformats.org/officeDocument/2006/relationships/header" Target="header367.xml" /><Relationship Id="rId2365" Type="http://schemas.openxmlformats.org/officeDocument/2006/relationships/header" Target="header368.xml" /><Relationship Id="rId2366" Type="http://schemas.openxmlformats.org/officeDocument/2006/relationships/footer" Target="footer367.xml" /><Relationship Id="rId2367" Type="http://schemas.openxmlformats.org/officeDocument/2006/relationships/footer" Target="footer368.xml" /><Relationship Id="rId2368" Type="http://schemas.openxmlformats.org/officeDocument/2006/relationships/header" Target="header369.xml" /><Relationship Id="rId2369" Type="http://schemas.openxmlformats.org/officeDocument/2006/relationships/footer" Target="footer369.xml" /><Relationship Id="rId237" Type="http://schemas.openxmlformats.org/officeDocument/2006/relationships/footer" Target="footer43.xml" /><Relationship Id="rId2370" Type="http://schemas.openxmlformats.org/officeDocument/2006/relationships/hyperlink" Target="https://advance.lexis.com/api/document?collection=news&amp;id=urn:contentItem:6CCW-42H1-JBVR-3040-00000-00&amp;context=1519360" TargetMode="External" /><Relationship Id="rId2371" Type="http://schemas.openxmlformats.org/officeDocument/2006/relationships/hyperlink" Target="https://advance.lexis.com/api/document?collection=news&amp;id=urn:contentItem:6CCW-42H1-JBVR-3040-00000-00&amp;context=1519360" TargetMode="External" /><Relationship Id="rId2372" Type="http://schemas.openxmlformats.org/officeDocument/2006/relationships/hyperlink" Target="https://advance.lexis.com/api/document?collection=news&amp;id=urn:contentItem:6CCW-42H1-JBVR-3040-00000-00&amp;context=1519360" TargetMode="External" /><Relationship Id="rId2373" Type="http://schemas.openxmlformats.org/officeDocument/2006/relationships/hyperlink" Target="https://advance.lexis.com/api/document?collection=news&amp;id=urn:contentItem:6CCW-42H1-JBVR-3040-00000-00&amp;context=1519360" TargetMode="External" /><Relationship Id="rId2374" Type="http://schemas.openxmlformats.org/officeDocument/2006/relationships/hyperlink" Target="https://advance.lexis.com/api/document?collection=news&amp;id=urn:contentItem:6CCW-42H1-JBVR-3040-00000-00&amp;context=1519360" TargetMode="External" /><Relationship Id="rId2375" Type="http://schemas.openxmlformats.org/officeDocument/2006/relationships/header" Target="header370.xml" /><Relationship Id="rId2376" Type="http://schemas.openxmlformats.org/officeDocument/2006/relationships/header" Target="header371.xml" /><Relationship Id="rId2377" Type="http://schemas.openxmlformats.org/officeDocument/2006/relationships/footer" Target="footer370.xml" /><Relationship Id="rId2378" Type="http://schemas.openxmlformats.org/officeDocument/2006/relationships/footer" Target="footer371.xml" /><Relationship Id="rId2379" Type="http://schemas.openxmlformats.org/officeDocument/2006/relationships/header" Target="header372.xml" /><Relationship Id="rId238" Type="http://schemas.openxmlformats.org/officeDocument/2006/relationships/footer" Target="footer44.xml" /><Relationship Id="rId2380" Type="http://schemas.openxmlformats.org/officeDocument/2006/relationships/footer" Target="footer372.xml" /><Relationship Id="rId2381" Type="http://schemas.openxmlformats.org/officeDocument/2006/relationships/hyperlink" Target="https://advance.lexis.com/api/document?collection=news&amp;id=urn:contentItem:6CCN-T811-JC5B-G1F6-00000-00&amp;context=1519360" TargetMode="External" /><Relationship Id="rId2382" Type="http://schemas.openxmlformats.org/officeDocument/2006/relationships/hyperlink" Target="https://advance.lexis.com/api/document?collection=news&amp;id=urn:contentItem:6CCN-T811-JC5B-G1F6-00000-00&amp;context=1519360" TargetMode="External" /><Relationship Id="rId2383" Type="http://schemas.openxmlformats.org/officeDocument/2006/relationships/hyperlink" Target="https://advance.lexis.com/api/document?collection=news&amp;id=urn:contentItem:6CCN-T811-JC5B-G1F6-00000-00&amp;context=1519360" TargetMode="External" /><Relationship Id="rId2384" Type="http://schemas.openxmlformats.org/officeDocument/2006/relationships/hyperlink" Target="https://advance.lexis.com/api/document?collection=news&amp;id=urn:contentItem:6CCN-T811-JC5B-G1F6-00000-00&amp;context=1519360" TargetMode="External" /><Relationship Id="rId2385" Type="http://schemas.openxmlformats.org/officeDocument/2006/relationships/hyperlink" Target="https://advance.lexis.com/api/document?collection=news&amp;id=urn:contentItem:6CCN-T811-JC5B-G1F6-00000-00&amp;context=1519360" TargetMode="External" /><Relationship Id="rId2386" Type="http://schemas.openxmlformats.org/officeDocument/2006/relationships/hyperlink" Target="https://apnews.com/hub/gretchen-whitmer" TargetMode="External" /><Relationship Id="rId2387" Type="http://schemas.openxmlformats.org/officeDocument/2006/relationships/hyperlink" Target="https://apnews.com/hub/gretchen-whitmer" TargetMode="External" /><Relationship Id="rId2388" Type="http://schemas.openxmlformats.org/officeDocument/2006/relationships/hyperlink" Target="https://apnews.com/hub/gretchen-whitmer" TargetMode="External" /><Relationship Id="rId2389" Type="http://schemas.openxmlformats.org/officeDocument/2006/relationships/hyperlink" Target="https://apnews.com/article/biden-panic-performance-democrats-debate-trump-cnn-fe6546f2c9762e80e6067ba10abedea8" TargetMode="External" /><Relationship Id="rId239" Type="http://schemas.openxmlformats.org/officeDocument/2006/relationships/header" Target="header45.xml" /><Relationship Id="rId2390" Type="http://schemas.openxmlformats.org/officeDocument/2006/relationships/header" Target="header373.xml" /><Relationship Id="rId2391" Type="http://schemas.openxmlformats.org/officeDocument/2006/relationships/header" Target="header374.xml" /><Relationship Id="rId2392" Type="http://schemas.openxmlformats.org/officeDocument/2006/relationships/footer" Target="footer373.xml" /><Relationship Id="rId2393" Type="http://schemas.openxmlformats.org/officeDocument/2006/relationships/footer" Target="footer374.xml" /><Relationship Id="rId2394" Type="http://schemas.openxmlformats.org/officeDocument/2006/relationships/header" Target="header375.xml" /><Relationship Id="rId2395" Type="http://schemas.openxmlformats.org/officeDocument/2006/relationships/footer" Target="footer375.xml" /><Relationship Id="rId2396" Type="http://schemas.openxmlformats.org/officeDocument/2006/relationships/hyperlink" Target="https://advance.lexis.com/api/document?collection=news&amp;id=urn:contentItem:6FJ5-CRD3-RRJ3-Y32K-00000-00&amp;context=1519360" TargetMode="External" /><Relationship Id="rId2397" Type="http://schemas.openxmlformats.org/officeDocument/2006/relationships/hyperlink" Target="https://advance.lexis.com/api/document?collection=news&amp;id=urn:contentItem:6FJ5-CRD3-RRJ3-Y32K-00000-00&amp;context=1519360" TargetMode="External" /><Relationship Id="rId2398" Type="http://schemas.openxmlformats.org/officeDocument/2006/relationships/hyperlink" Target="https://advance.lexis.com/api/document?collection=news&amp;id=urn:contentItem:6FJ5-CRD3-RRJ3-Y32K-00000-00&amp;context=1519360" TargetMode="External" /><Relationship Id="rId2399" Type="http://schemas.openxmlformats.org/officeDocument/2006/relationships/hyperlink" Target="https://www.michiganadvance.com/?utm_source=%5B%5BDELIVERY_RECIPIENT_CODE%5D%5D&amp;utm_medium=partner&amp;utm_campaign=newstex" TargetMode="External" /><Relationship Id="rId24" Type="http://schemas.openxmlformats.org/officeDocument/2006/relationships/footer" Target="footer7.xml" /><Relationship Id="rId240" Type="http://schemas.openxmlformats.org/officeDocument/2006/relationships/footer" Target="footer45.xml" /><Relationship Id="rId2400" Type="http://schemas.openxmlformats.org/officeDocument/2006/relationships/hyperlink" Target="https://newstex.com/?utm_source=%5B%5BDELIVERY_RECIPIENT_CODE%5D%5D&amp;utm_medium=partner&amp;utm_campaign=Michigan+Advance&amp;utm_id=10009804&amp;utm_content=STNW-10009804-545180454821252170217070" TargetMode="External" /><Relationship Id="rId2401" Type="http://schemas.openxmlformats.org/officeDocument/2006/relationships/hyperlink" Target="https://michiganadvance.com/briefs/gov-talks-threats-concerns-over-trump-yanking-funds-during-covid-19/" TargetMode="External" /><Relationship Id="rId2402" Type="http://schemas.openxmlformats.org/officeDocument/2006/relationships/hyperlink" Target="https://michiganadvance.com/briefs/gov-talks-threats-concerns-over-trump-yanking-funds-during-covid-19/" TargetMode="External" /><Relationship Id="rId2403" Type="http://schemas.openxmlformats.org/officeDocument/2006/relationships/hyperlink" Target="https://michiganadvance.com/briefs/gov-talks-threats-concerns-over-trump-yanking-funds-during-covid-19/" TargetMode="External" /><Relationship Id="rId2404" Type="http://schemas.openxmlformats.org/officeDocument/2006/relationships/hyperlink" Target="https://michiganadvance.com/2020/03/28/trump-brags-he-told-pence-not-to-take-whitmers-calls-on-covid-19-help-for-michigan/" TargetMode="External" /><Relationship Id="rId2405" Type="http://schemas.openxmlformats.org/officeDocument/2006/relationships/hyperlink" Target="https://www.c-span.org/video/standalone/?c5160080/gov-whitmer-present-president-trump-signs-eo-lake-michigans-asian-carp-problem" TargetMode="External" /><Relationship Id="rId2406" Type="http://schemas.openxmlformats.org/officeDocument/2006/relationships/hyperlink" Target="https://www.c-span.org/video/standalone/?c5160080/gov-whitmer-present-president-trump-signs-eo-lake-michigans-asian-carp-problem" TargetMode="External" /><Relationship Id="rId2407" Type="http://schemas.openxmlformats.org/officeDocument/2006/relationships/hyperlink" Target="https://www.c-span.org/video/standalone/?c5160080/gov-whitmer-present-president-trump-signs-eo-lake-michigans-asian-carp-problem" TargetMode="External" /><Relationship Id="rId2408" Type="http://schemas.openxmlformats.org/officeDocument/2006/relationships/hyperlink" Target="https://michiganadvance.com/2024/08/23/she-knows-us-whitmer-talks-grit-groceries-and-the-promise-of-a-harris-presidency/" TargetMode="External" /><Relationship Id="rId2409" Type="http://schemas.openxmlformats.org/officeDocument/2006/relationships/hyperlink" Target="https://michiganadvance.com/2024/04/08/whitmer-confident-trump-will-sign-a-federal-abortion-ban-if-given-the-opportunity/" TargetMode="External" /><Relationship Id="rId241" Type="http://schemas.openxmlformats.org/officeDocument/2006/relationships/hyperlink" Target="https://advance.lexis.com/api/document?collection=news&amp;id=urn:contentItem:6FK1-DMT3-S9WS-V1WV-00000-00&amp;context=1519360" TargetMode="External" /><Relationship Id="rId2410" Type="http://schemas.openxmlformats.org/officeDocument/2006/relationships/hyperlink" Target="https://michiganadvance.com/2024/11/12/whitmer-talks-path-forward-with-a-trump-presidency-and-gop-held-michigan-house/" TargetMode="External" /><Relationship Id="rId2411" Type="http://schemas.openxmlformats.org/officeDocument/2006/relationships/hyperlink" Target="https://michiganadvance.com/2024/05/18/dog-bites-and-shark-week-whitmer-talks-about-how-to-run-a-tough-campaign-in-2024/" TargetMode="External" /><Relationship Id="rId2412" Type="http://schemas.openxmlformats.org/officeDocument/2006/relationships/hyperlink" Target="https://www.mlive.com/news/2020/08/gov-whitmers-shark-week-joke-now-a-t-shirt-candle-and-mask.html" TargetMode="External" /><Relationship Id="rId2413" Type="http://schemas.openxmlformats.org/officeDocument/2006/relationships/hyperlink" Target="https://thehill.com/homenews/4844547-big-gretch-nickname-michigan-whitmer/" TargetMode="External" /><Relationship Id="rId2414" Type="http://schemas.openxmlformats.org/officeDocument/2006/relationships/hyperlink" Target="https://myfox8.com/news/politics/us/democratic-michigan-gov-gretchen-whitmer-appears-with-donald-trump-at-oval-office-amid-2028-election-speculation/" TargetMode="External" /><Relationship Id="rId2415" Type="http://schemas.openxmlformats.org/officeDocument/2006/relationships/hyperlink" Target="https://michiganadvance.com/2025/04/09/in-d-c-whitmer-pitches-her-vision-to-bring-about-a-golden-age-of-american-manufacturing/" TargetMode="External" /><Relationship Id="rId2416" Type="http://schemas.openxmlformats.org/officeDocument/2006/relationships/hyperlink" Target="https://michiganadvance.com/2025/04/09/in-d-c-whitmer-pitches-her-vision-to-bring-about-a-golden-age-of-american-manufacturing/" TargetMode="External" /><Relationship Id="rId2417" Type="http://schemas.openxmlformats.org/officeDocument/2006/relationships/hyperlink" Target="https://michiganadvance.com/2025/04/09/in-d-c-whitmer-pitches-her-vision-to-bring-about-a-golden-age-of-american-manufacturing/" TargetMode="External" /><Relationship Id="rId2418" Type="http://schemas.openxmlformats.org/officeDocument/2006/relationships/hyperlink" Target="https://michiganadvance.com/2025/04/09/in-d-c-whitmer-pitches-her-vision-to-bring-about-a-golden-age-of-american-manufacturing/" TargetMode="External" /><Relationship Id="rId2419" Type="http://schemas.openxmlformats.org/officeDocument/2006/relationships/header" Target="header376.xml" /><Relationship Id="rId242" Type="http://schemas.openxmlformats.org/officeDocument/2006/relationships/hyperlink" Target="https://advance.lexis.com/api/document?collection=news&amp;id=urn:contentItem:6FK1-DMT3-S9WS-V1WV-00000-00&amp;context=1519360" TargetMode="External" /><Relationship Id="rId2420" Type="http://schemas.openxmlformats.org/officeDocument/2006/relationships/header" Target="header377.xml" /><Relationship Id="rId2421" Type="http://schemas.openxmlformats.org/officeDocument/2006/relationships/footer" Target="footer376.xml" /><Relationship Id="rId2422" Type="http://schemas.openxmlformats.org/officeDocument/2006/relationships/footer" Target="footer377.xml" /><Relationship Id="rId2423" Type="http://schemas.openxmlformats.org/officeDocument/2006/relationships/header" Target="header378.xml" /><Relationship Id="rId2424" Type="http://schemas.openxmlformats.org/officeDocument/2006/relationships/footer" Target="footer378.xml" /><Relationship Id="rId2425" Type="http://schemas.openxmlformats.org/officeDocument/2006/relationships/hyperlink" Target="https://advance.lexis.com/api/document?collection=news&amp;id=urn:contentItem:6C74-F781-F03F-K52H-00000-00&amp;context=1519360" TargetMode="External" /><Relationship Id="rId2426" Type="http://schemas.openxmlformats.org/officeDocument/2006/relationships/hyperlink" Target="https://advance.lexis.com/api/document?collection=news&amp;id=urn:contentItem:6C74-F781-F03F-K52H-00000-00&amp;context=1519360" TargetMode="External" /><Relationship Id="rId2427" Type="http://schemas.openxmlformats.org/officeDocument/2006/relationships/hyperlink" Target="https://advance.lexis.com/api/document?collection=news&amp;id=urn:contentItem:6C74-F781-F03F-K52H-00000-00&amp;context=1519360" TargetMode="External" /><Relationship Id="rId2428" Type="http://schemas.openxmlformats.org/officeDocument/2006/relationships/hyperlink" Target="https://advance.lexis.com/api/document?collection=news&amp;id=urn:contentItem:6C74-F781-F03F-K52H-00000-00&amp;context=1519360" TargetMode="External" /><Relationship Id="rId2429" Type="http://schemas.openxmlformats.org/officeDocument/2006/relationships/hyperlink" Target="https://advance.lexis.com/api/document?collection=news&amp;id=urn:contentItem:6C74-F781-F03F-K52H-00000-00&amp;context=1519360" TargetMode="External" /><Relationship Id="rId243" Type="http://schemas.openxmlformats.org/officeDocument/2006/relationships/hyperlink" Target="https://advance.lexis.com/api/document?collection=news&amp;id=urn:contentItem:6FK1-DMT3-S9WS-V1WV-00000-00&amp;context=1519360" TargetMode="External" /><Relationship Id="rId2430" Type="http://schemas.openxmlformats.org/officeDocument/2006/relationships/hyperlink" Target="https://www.usatoday.com/story/news/politics/elections/2024/06/05/right-to-contraception-act-2024-vote/73983546007/" TargetMode="External" /><Relationship Id="rId2431" Type="http://schemas.openxmlformats.org/officeDocument/2006/relationships/hyperlink" Target="https://www.markey.senate.gov/imo/media/doc/right_to_contraception_act_-_061423pdf.pdf" TargetMode="External" /><Relationship Id="rId2432" Type="http://schemas.openxmlformats.org/officeDocument/2006/relationships/hyperlink" Target="https://www.usatoday.com/story/news/nation/2024/03/06/alabama-in-vitro-fertilization-treatments-lawmakers/72874277007/" TargetMode="External" /><Relationship Id="rId2433" Type="http://schemas.openxmlformats.org/officeDocument/2006/relationships/hyperlink" Target="https://www.rickscott.senate.gov/2024/6/sen-rick-scott-leads-colleagues-in-slamming-democrats-attacks-on-religious-freedoms-parental-rights-political-games-on-contraception" TargetMode="External" /><Relationship Id="rId2434" Type="http://schemas.openxmlformats.org/officeDocument/2006/relationships/hyperlink" Target="https://www.gannett-cdn.com/authoring/authoring-images/2024/06/09/USAT/74036526007-2155602621.jpg" TargetMode="External" /><Relationship Id="rId2435" Type="http://schemas.openxmlformats.org/officeDocument/2006/relationships/hyperlink" Target="https://www.usatoday.com/story/news/health/2024/03/26/mifepristone-v-plan-b-explained/73104521007/" TargetMode="External" /><Relationship Id="rId2436" Type="http://schemas.openxmlformats.org/officeDocument/2006/relationships/hyperlink" Target="https://www.cnn.com/2024/06/05/politics/senate-vote-contraception-access/index.html" TargetMode="External" /><Relationship Id="rId2437" Type="http://schemas.openxmlformats.org/officeDocument/2006/relationships/hyperlink" Target="https://www.usatoday.com/story/news/politics/2024/06/09/whitmer-noem-republicans-contraception-bill/74035666007/" TargetMode="External" /><Relationship Id="rId2438" Type="http://schemas.openxmlformats.org/officeDocument/2006/relationships/hyperlink" Target="https://www.usatoday.com/story/news/politics/2024/06/09/whitmer-noem-republicans-contraception-bill/74035666007/" TargetMode="External" /><Relationship Id="rId2439" Type="http://schemas.openxmlformats.org/officeDocument/2006/relationships/hyperlink" Target="https://www.usatoday.com/story/news/politics/2024/06/09/whitmer-noem-republicans-contraception-bill/74035666007/" TargetMode="External" /><Relationship Id="rId244" Type="http://schemas.openxmlformats.org/officeDocument/2006/relationships/hyperlink" Target="https://advance.lexis.com/api/document?collection=news&amp;id=urn:contentItem:6FK1-DMT3-S9WS-V1WV-00000-00&amp;context=1519360" TargetMode="External" /><Relationship Id="rId2440" Type="http://schemas.openxmlformats.org/officeDocument/2006/relationships/hyperlink" Target="https://www.usatoday.com/story/news/politics/2024/06/09/whitmer-noem-republicans-contraception-bill/74035666007/" TargetMode="External" /><Relationship Id="rId2441" Type="http://schemas.openxmlformats.org/officeDocument/2006/relationships/hyperlink" Target="https://www.usatoday.com/story/news/politics/2024/06/09/whitmer-noem-republicans-contraception-bill/74035666007/" TargetMode="External" /><Relationship Id="rId2442" Type="http://schemas.openxmlformats.org/officeDocument/2006/relationships/header" Target="header379.xml" /><Relationship Id="rId2443" Type="http://schemas.openxmlformats.org/officeDocument/2006/relationships/header" Target="header380.xml" /><Relationship Id="rId2444" Type="http://schemas.openxmlformats.org/officeDocument/2006/relationships/footer" Target="footer379.xml" /><Relationship Id="rId2445" Type="http://schemas.openxmlformats.org/officeDocument/2006/relationships/footer" Target="footer380.xml" /><Relationship Id="rId2446" Type="http://schemas.openxmlformats.org/officeDocument/2006/relationships/header" Target="header381.xml" /><Relationship Id="rId2447" Type="http://schemas.openxmlformats.org/officeDocument/2006/relationships/footer" Target="footer381.xml" /><Relationship Id="rId2448" Type="http://schemas.openxmlformats.org/officeDocument/2006/relationships/hyperlink" Target="https://advance.lexis.com/api/document?collection=news&amp;id=urn:contentItem:6CS4-W591-F03R-N0R2-00000-00&amp;context=1519360" TargetMode="External" /><Relationship Id="rId2449" Type="http://schemas.openxmlformats.org/officeDocument/2006/relationships/hyperlink" Target="https://advance.lexis.com/api/document?collection=news&amp;id=urn:contentItem:6CS4-W591-F03R-N0R2-00000-00&amp;context=1519360" TargetMode="External" /><Relationship Id="rId245" Type="http://schemas.openxmlformats.org/officeDocument/2006/relationships/hyperlink" Target="https://advance.lexis.com/api/document?collection=news&amp;id=urn:contentItem:6FK1-DMT3-S9WS-V1WV-00000-00&amp;context=1519360" TargetMode="External" /><Relationship Id="rId2450" Type="http://schemas.openxmlformats.org/officeDocument/2006/relationships/hyperlink" Target="https://advance.lexis.com/api/document?collection=news&amp;id=urn:contentItem:6CS4-W591-F03R-N0R2-00000-00&amp;context=1519360" TargetMode="External" /><Relationship Id="rId2451" Type="http://schemas.openxmlformats.org/officeDocument/2006/relationships/hyperlink" Target="https://advance.lexis.com/api/document?collection=news&amp;id=urn:contentItem:6CS4-W591-F03R-N0R2-00000-00&amp;context=1519360" TargetMode="External" /><Relationship Id="rId2452" Type="http://schemas.openxmlformats.org/officeDocument/2006/relationships/hyperlink" Target="https://www.michiganadvance.com/?utm_source=%5B%5BDELIVERY_RECIPIENT_CODE%5D%5D&amp;utm_medium=partner&amp;utm_campaign=newstex" TargetMode="External" /><Relationship Id="rId2453" Type="http://schemas.openxmlformats.org/officeDocument/2006/relationships/hyperlink" Target="https://newstex.com/?utm_source=%5B%5BDELIVERY_RECIPIENT_CODE%5D%5D&amp;utm_medium=partner&amp;utm_campaign=Michigan+Advance&amp;utm_id=10009804&amp;utm_content=STNW-10009804-52493224883025214400211" TargetMode="External" /><Relationship Id="rId2454" Type="http://schemas.openxmlformats.org/officeDocument/2006/relationships/hyperlink" Target="https://michiganadvance.com/2024/07/28/why-not-whitmer/" TargetMode="External" /><Relationship Id="rId2455" Type="http://schemas.openxmlformats.org/officeDocument/2006/relationships/hyperlink" Target="https://michiganadvance.com/2022/12/28/barry-croft-jr-sentenced-to-nearly-20-years-for-leadership-role-in-whitmer-kidnapping-plot/" TargetMode="External" /><Relationship Id="rId2456" Type="http://schemas.openxmlformats.org/officeDocument/2006/relationships/hyperlink" Target="https://michiganadvance.com/2023/06/02/dems-tout-taking-on-40-years-of-pent-up-policy-priorities-gop-leaders-say-theyve-been-left-out/" TargetMode="External" /><Relationship Id="rId2457" Type="http://schemas.openxmlformats.org/officeDocument/2006/relationships/hyperlink" Target="https://michiganadvance.com/2024/06/24/whitmer-talks-about-being-considered-for-vp-in-2020-vows-to-finish-her-2nd-term-as-governor/" TargetMode="External" /><Relationship Id="rId2458" Type="http://schemas.openxmlformats.org/officeDocument/2006/relationships/hyperlink" Target="https://michiganadvance.com/2024/08/08/in-detroit-harris-and-walz-talk-about-the-midwest-the-middle-class-and-voters-in-the-middle/" TargetMode="External" /><Relationship Id="rId2459" Type="http://schemas.openxmlformats.org/officeDocument/2006/relationships/hyperlink" Target="https://michiganadvance.com/image-190/" TargetMode="External" /><Relationship Id="rId246" Type="http://schemas.openxmlformats.org/officeDocument/2006/relationships/header" Target="header46.xml" /><Relationship Id="rId2460" Type="http://schemas.openxmlformats.org/officeDocument/2006/relationships/hyperlink" Target="https://michiganadvance.com/image-190/" TargetMode="External" /><Relationship Id="rId2461" Type="http://schemas.openxmlformats.org/officeDocument/2006/relationships/hyperlink" Target="https://michiganadvance.com/image-190/" TargetMode="External" /><Relationship Id="rId2462" Type="http://schemas.openxmlformats.org/officeDocument/2006/relationships/hyperlink" Target="https://michiganadvance.com/image-190/" TargetMode="External" /><Relationship Id="rId2463" Type="http://schemas.openxmlformats.org/officeDocument/2006/relationships/hyperlink" Target="https://michiganadvance.com/image-190/" TargetMode="External" /><Relationship Id="rId2464" Type="http://schemas.openxmlformats.org/officeDocument/2006/relationships/hyperlink" Target="https://michiganadvance.com/2024/07/29/who-is-michigan-gov-gretchen-whitmer/" TargetMode="External" /><Relationship Id="rId2465" Type="http://schemas.openxmlformats.org/officeDocument/2006/relationships/hyperlink" Target="https://www.freep.com/story/opinion/columnists/nancy-kaffer/2024/07/07/michigan-whitmer-new-book-true-gretch/74249101007/" TargetMode="External" /><Relationship Id="rId2466" Type="http://schemas.openxmlformats.org/officeDocument/2006/relationships/hyperlink" Target="https://www.freep.com/story/opinion/columnists/nancy-kaffer/2024/07/07/michigan-whitmer-new-book-true-gretch/74249101007/" TargetMode="External" /><Relationship Id="rId2467" Type="http://schemas.openxmlformats.org/officeDocument/2006/relationships/hyperlink" Target="https://www.freep.com/story/opinion/columnists/nancy-kaffer/2024/07/07/michigan-whitmer-new-book-true-gretch/74249101007/" TargetMode="External" /><Relationship Id="rId2468" Type="http://schemas.openxmlformats.org/officeDocument/2006/relationships/hyperlink" Target="https://michiganadvance.com/2020/04/26/whitmer-gets-snl-treatment-tells-protesters-to-stay-home-where-you-can-call-me-a-bitch-from-your-couch/" TargetMode="External" /><Relationship Id="rId2469" Type="http://schemas.openxmlformats.org/officeDocument/2006/relationships/hyperlink" Target="https://michiganadvance.com/amr_0203-3/" TargetMode="External" /><Relationship Id="rId247" Type="http://schemas.openxmlformats.org/officeDocument/2006/relationships/header" Target="header47.xml" /><Relationship Id="rId2470" Type="http://schemas.openxmlformats.org/officeDocument/2006/relationships/hyperlink" Target="https://michiganadvance.com/amr_0203-3/" TargetMode="External" /><Relationship Id="rId2471" Type="http://schemas.openxmlformats.org/officeDocument/2006/relationships/hyperlink" Target="https://michiganadvance.com/amr_0203-3/" TargetMode="External" /><Relationship Id="rId2472" Type="http://schemas.openxmlformats.org/officeDocument/2006/relationships/hyperlink" Target="https://michiganadvance.com/amr_0203-3/" TargetMode="External" /><Relationship Id="rId2473" Type="http://schemas.openxmlformats.org/officeDocument/2006/relationships/hyperlink" Target="https://michiganadvance.com/amr_0203-3/" TargetMode="External" /><Relationship Id="rId2474" Type="http://schemas.openxmlformats.org/officeDocument/2006/relationships/hyperlink" Target="https://michiganadvance.com/2024/05/12/the-political-parent-trap/" TargetMode="External" /><Relationship Id="rId2475" Type="http://schemas.openxmlformats.org/officeDocument/2006/relationships/hyperlink" Target="https://michiganadvance.com/2024/05/12/the-political-parent-trap/" TargetMode="External" /><Relationship Id="rId2476" Type="http://schemas.openxmlformats.org/officeDocument/2006/relationships/hyperlink" Target="https://michiganadvance.com/2024/05/12/the-political-parent-trap/" TargetMode="External" /><Relationship Id="rId2477" Type="http://schemas.openxmlformats.org/officeDocument/2006/relationships/hyperlink" Target="https://michiganadvance.com/2024/05/12/the-political-parent-trap/" TargetMode="External" /><Relationship Id="rId2478" Type="http://schemas.openxmlformats.org/officeDocument/2006/relationships/hyperlink" Target="https://michiganadvance.com/2024/05/10/the-mom-gap-few-mothers-have-served-in-the-michigan-legislature-while-raising-children/" TargetMode="External" /><Relationship Id="rId2479" Type="http://schemas.openxmlformats.org/officeDocument/2006/relationships/hyperlink" Target="https://michiganadvance.com/2020/02/05/whitmer-positions-dems-as-party-of-action-in-response-to-trump/" TargetMode="External" /><Relationship Id="rId248" Type="http://schemas.openxmlformats.org/officeDocument/2006/relationships/footer" Target="footer46.xml" /><Relationship Id="rId2480" Type="http://schemas.openxmlformats.org/officeDocument/2006/relationships/hyperlink" Target="https://michiganadvance.com/2020/04/02/whitmer-closes-schools-for-2019-20-districts-to-decide-learning-plans/" TargetMode="External" /><Relationship Id="rId2481" Type="http://schemas.openxmlformats.org/officeDocument/2006/relationships/hyperlink" Target="https://michiganadvance.com/2019/01/31/alert-lifted-at-midnight-after-energy-use-drops-10/" TargetMode="External" /><Relationship Id="rId2482" Type="http://schemas.openxmlformats.org/officeDocument/2006/relationships/hyperlink" Target="https://michiganadvance.com/2022/10/04/susan-j-demas-michigan-republicans-beg-whitmer-to-zip-it-on-abortion-rights/" TargetMode="External" /><Relationship Id="rId2483" Type="http://schemas.openxmlformats.org/officeDocument/2006/relationships/hyperlink" Target="https://michiganadvance.com/2022/10/04/susan-j-demas-michigan-republicans-beg-whitmer-to-zip-it-on-abortion-rights/" TargetMode="External" /><Relationship Id="rId2484" Type="http://schemas.openxmlformats.org/officeDocument/2006/relationships/hyperlink" Target="https://michiganadvance.com/2022/10/04/susan-j-demas-michigan-republicans-beg-whitmer-to-zip-it-on-abortion-rights/" TargetMode="External" /><Relationship Id="rId2485" Type="http://schemas.openxmlformats.org/officeDocument/2006/relationships/hyperlink" Target="https://www.washingtonpost.com/politics/2022/07/09/gretchen-whitmer-profile/" TargetMode="External" /><Relationship Id="rId2486" Type="http://schemas.openxmlformats.org/officeDocument/2006/relationships/hyperlink" Target="https://michiganadvance.com/2023/03/22/susan-j-demas-as-other-states-attack-lgbtq-kids-michigan-emerges-as-a-safe-haven/_amr0819-2/" TargetMode="External" /><Relationship Id="rId2487" Type="http://schemas.openxmlformats.org/officeDocument/2006/relationships/hyperlink" Target="https://michiganadvance.com/2023/03/22/susan-j-demas-as-other-states-attack-lgbtq-kids-michigan-emerges-as-a-safe-haven/_amr0819-2/" TargetMode="External" /><Relationship Id="rId2488" Type="http://schemas.openxmlformats.org/officeDocument/2006/relationships/hyperlink" Target="https://michiganadvance.com/2023/03/22/susan-j-demas-as-other-states-attack-lgbtq-kids-michigan-emerges-as-a-safe-haven/_amr0819-2/" TargetMode="External" /><Relationship Id="rId2489" Type="http://schemas.openxmlformats.org/officeDocument/2006/relationships/hyperlink" Target="https://michiganadvance.com/2023/03/22/susan-j-demas-as-other-states-attack-lgbtq-kids-michigan-emerges-as-a-safe-haven/_amr0819-2/" TargetMode="External" /><Relationship Id="rId249" Type="http://schemas.openxmlformats.org/officeDocument/2006/relationships/footer" Target="footer47.xml" /><Relationship Id="rId2490" Type="http://schemas.openxmlformats.org/officeDocument/2006/relationships/hyperlink" Target="https://michiganadvance.com/2023/03/22/susan-j-demas-as-other-states-attack-lgbtq-kids-michigan-emerges-as-a-safe-haven/_amr0819-2/" TargetMode="External" /><Relationship Id="rId2491" Type="http://schemas.openxmlformats.org/officeDocument/2006/relationships/hyperlink" Target="https://michiganadvance.com/2018/12/22/whitmer-rational-conclusion-that-sexism-was-a-factor-in-campaign-coverage/" TargetMode="External" /><Relationship Id="rId2492" Type="http://schemas.openxmlformats.org/officeDocument/2006/relationships/hyperlink" Target="https://michiganadvance.com/2019/11/21/shirkey-calls-whitmer-and-michigan-dems-batshit-crazy-govs-office-calls-comments-sexist-and-partisan/" TargetMode="External" /><Relationship Id="rId2493" Type="http://schemas.openxmlformats.org/officeDocument/2006/relationships/hyperlink" Target="https://michiganadvance.com/2019/02/16/susan-j-demas-its-a-new-day-in-michigan-boys-try-and-keep-up/" TargetMode="External" /><Relationship Id="rId2494" Type="http://schemas.openxmlformats.org/officeDocument/2006/relationships/hyperlink" Target="https://michiganadvance.com/2021/11/10/susan-j-demas-lansing-is-a-darker-place-without-kelly-rossman-mckinney/" TargetMode="External" /><Relationship Id="rId2495" Type="http://schemas.openxmlformats.org/officeDocument/2006/relationships/hyperlink" Target="https://michiganadvance.com/2023/07/20/governor-barbie-is-coming-to-michigan-in-a-pink-corvette/" TargetMode="External" /><Relationship Id="rId2496" Type="http://schemas.openxmlformats.org/officeDocument/2006/relationships/hyperlink" Target="https://michiganadvance.com/2024/01/24/whitmer-recounts-year-5s-greatest-hits-offers-housing-education-and-economic-development-plans/" TargetMode="External" /><Relationship Id="rId2497" Type="http://schemas.openxmlformats.org/officeDocument/2006/relationships/hyperlink" Target="https://michiganadvance.com/2019/03/08/whitmer-texted-shirkey-over-doubling-down-on-stupid-remark/" TargetMode="External" /><Relationship Id="rId2498" Type="http://schemas.openxmlformats.org/officeDocument/2006/relationships/hyperlink" Target="https://www.independent.co.uk/news/world/americas/us-politics/kamala-harris-joe-biden-2024-election-b2585219.html" TargetMode="External" /><Relationship Id="rId2499" Type="http://schemas.openxmlformats.org/officeDocument/2006/relationships/hyperlink" Target="https://michiganadvance.com/2024/05/18/dog-bites-and-shark-week-whitmer-talks-about-how-to-run-a-tough-campaign-in-2024/" TargetMode="External" /><Relationship Id="rId25" Type="http://schemas.openxmlformats.org/officeDocument/2006/relationships/footer" Target="footer8.xml" /><Relationship Id="rId250" Type="http://schemas.openxmlformats.org/officeDocument/2006/relationships/header" Target="header48.xml" /><Relationship Id="rId2500" Type="http://schemas.openxmlformats.org/officeDocument/2006/relationships/hyperlink" Target="https://michiganadvance.com/_amr0886/" TargetMode="External" /><Relationship Id="rId2501" Type="http://schemas.openxmlformats.org/officeDocument/2006/relationships/hyperlink" Target="https://michiganadvance.com/_amr0886/" TargetMode="External" /><Relationship Id="rId2502" Type="http://schemas.openxmlformats.org/officeDocument/2006/relationships/hyperlink" Target="https://michiganadvance.com/_amr0886/" TargetMode="External" /><Relationship Id="rId2503" Type="http://schemas.openxmlformats.org/officeDocument/2006/relationships/hyperlink" Target="https://michiganadvance.com/_amr0886/" TargetMode="External" /><Relationship Id="rId2504" Type="http://schemas.openxmlformats.org/officeDocument/2006/relationships/hyperlink" Target="https://michiganadvance.com/_amr0886/" TargetMode="External" /><Relationship Id="rId2505" Type="http://schemas.openxmlformats.org/officeDocument/2006/relationships/hyperlink" Target="https://michiganadvance.com/2020/03/28/trump-brags-he-told-pence-not-to-take-whitmers-calls-on-covid-19-help-for-michigan/" TargetMode="External" /><Relationship Id="rId2506" Type="http://schemas.openxmlformats.org/officeDocument/2006/relationships/hyperlink" Target="https://michiganadvance.com/2020/03/28/trump-brags-he-told-pence-not-to-take-whitmers-calls-on-covid-19-help-for-michigan/" TargetMode="External" /><Relationship Id="rId2507" Type="http://schemas.openxmlformats.org/officeDocument/2006/relationships/hyperlink" Target="https://michiganadvance.com/2020/03/28/trump-brags-he-told-pence-not-to-take-whitmers-calls-on-covid-19-help-for-michigan/" TargetMode="External" /><Relationship Id="rId2508" Type="http://schemas.openxmlformats.org/officeDocument/2006/relationships/hyperlink" Target="https://michiganadvance.com/2020/03/28/trump-brags-he-told-pence-not-to-take-whitmers-calls-on-covid-19-help-for-michigan/" TargetMode="External" /><Relationship Id="rId2509" Type="http://schemas.openxmlformats.org/officeDocument/2006/relationships/hyperlink" Target="https://michiganadvance.com/2020/03/28/trump-brags-he-told-pence-not-to-take-whitmers-calls-on-covid-19-help-for-michigan/" TargetMode="External" /><Relationship Id="rId251" Type="http://schemas.openxmlformats.org/officeDocument/2006/relationships/footer" Target="footer48.xml" /><Relationship Id="rId2510" Type="http://schemas.openxmlformats.org/officeDocument/2006/relationships/hyperlink" Target="https://www.mvtimes.com/2024/07/29/gov-gretchen-whitmer-visits-island/" TargetMode="External" /><Relationship Id="rId2511" Type="http://schemas.openxmlformats.org/officeDocument/2006/relationships/hyperlink" Target="https://michiganadvance.com/2024/07/10/whitmer-calls-the-debate-a-setback-but-says-biden-has-my-support/" TargetMode="External" /><Relationship Id="rId2512" Type="http://schemas.openxmlformats.org/officeDocument/2006/relationships/hyperlink" Target="https://michiganadvance.com/2024/07/10/whitmer-calls-the-debate-a-setback-but-says-biden-has-my-support/" TargetMode="External" /><Relationship Id="rId2513" Type="http://schemas.openxmlformats.org/officeDocument/2006/relationships/hyperlink" Target="https://michiganadvance.com/2024/07/10/whitmer-calls-the-debate-a-setback-but-says-biden-has-my-support/" TargetMode="External" /><Relationship Id="rId2514" Type="http://schemas.openxmlformats.org/officeDocument/2006/relationships/hyperlink" Target="https://michiganadvance.com/2024/07/10/whitmer-calls-the-debate-a-setback-but-says-biden-has-my-support/" TargetMode="External" /><Relationship Id="rId2515" Type="http://schemas.openxmlformats.org/officeDocument/2006/relationships/hyperlink" Target="https://michiganadvance.com/2020/10/21/whitmer-biden-was-mad-when-he-called-after-murder-plot-arrests/" TargetMode="External" /><Relationship Id="rId2516" Type="http://schemas.openxmlformats.org/officeDocument/2006/relationships/hyperlink" Target="https://michiganadvance.com/2024/07/11/whitmer-still-steadfast-in-shoring-up-support-for-biden-says-cognitive-testing-wouldnt-hurt/" TargetMode="External" /><Relationship Id="rId2517" Type="http://schemas.openxmlformats.org/officeDocument/2006/relationships/hyperlink" Target="https://www.thedailybeast.com/nancy-pelosi-helped-to-knife-joe-biden-with-a-clear-ultimatum" TargetMode="External" /><Relationship Id="rId2518" Type="http://schemas.openxmlformats.org/officeDocument/2006/relationships/hyperlink" Target="https://michiganadvance.com/2024/07/28/why-not-whitmer/" TargetMode="External" /><Relationship Id="rId2519" Type="http://schemas.openxmlformats.org/officeDocument/2006/relationships/hyperlink" Target="https://www.washingtonpost.com/opinions/2024/08/05/gretchen-whitmer-advice-kamala-harris/" TargetMode="External" /><Relationship Id="rId252" Type="http://schemas.openxmlformats.org/officeDocument/2006/relationships/hyperlink" Target="https://advance.lexis.com/api/document?collection=news&amp;id=urn:contentItem:6FJP-0MJ3-RRY0-54BX-00000-00&amp;context=1519360" TargetMode="External" /><Relationship Id="rId2520" Type="http://schemas.openxmlformats.org/officeDocument/2006/relationships/hyperlink" Target="https://michiganadvance.com/2024/07/28/why-not-whitmer/" TargetMode="External" /><Relationship Id="rId2521" Type="http://schemas.openxmlformats.org/officeDocument/2006/relationships/hyperlink" Target="https://www.mlive.com/politics/2011/09/jennifer_granholm_on_being_a_f.html" TargetMode="External" /><Relationship Id="rId2522" Type="http://schemas.openxmlformats.org/officeDocument/2006/relationships/hyperlink" Target="https://www.mlive.com/politics/2011/09/jennifer_granholm_on_being_a_f.html" TargetMode="External" /><Relationship Id="rId2523" Type="http://schemas.openxmlformats.org/officeDocument/2006/relationships/hyperlink" Target="https://www.mlive.com/politics/2011/09/jennifer_granholm_on_being_a_f.html" TargetMode="External" /><Relationship Id="rId2524" Type="http://schemas.openxmlformats.org/officeDocument/2006/relationships/hyperlink" Target="https://www.nbcnews.com/news/amp/wbna33421800" TargetMode="External" /><Relationship Id="rId2525" Type="http://schemas.openxmlformats.org/officeDocument/2006/relationships/hyperlink" Target="https://www.publishersweekly.com/9781668072318" TargetMode="External" /><Relationship Id="rId2526" Type="http://schemas.openxmlformats.org/officeDocument/2006/relationships/hyperlink" Target="https://www.publishersweekly.com/9781668072318" TargetMode="External" /><Relationship Id="rId2527" Type="http://schemas.openxmlformats.org/officeDocument/2006/relationships/hyperlink" Target="https://www.publishersweekly.com/9781668072318" TargetMode="External" /><Relationship Id="rId2528" Type="http://schemas.openxmlformats.org/officeDocument/2006/relationships/hyperlink" Target="https://michiganadvance.com/2022/11/09/whitmer-pledges-to-continue-bipartisan-effort-even-after-dems-win-legislature-dixon-concedes/_amr0557-3-2/" TargetMode="External" /><Relationship Id="rId2529" Type="http://schemas.openxmlformats.org/officeDocument/2006/relationships/hyperlink" Target="https://michiganadvance.com/2022/11/09/whitmer-pledges-to-continue-bipartisan-effort-even-after-dems-win-legislature-dixon-concedes/_amr0557-3-2/" TargetMode="External" /><Relationship Id="rId253" Type="http://schemas.openxmlformats.org/officeDocument/2006/relationships/hyperlink" Target="https://advance.lexis.com/api/document?collection=news&amp;id=urn:contentItem:6FJP-0MJ3-RRY0-54BX-00000-00&amp;context=1519360" TargetMode="External" /><Relationship Id="rId2530" Type="http://schemas.openxmlformats.org/officeDocument/2006/relationships/hyperlink" Target="https://michiganadvance.com/2022/11/09/whitmer-pledges-to-continue-bipartisan-effort-even-after-dems-win-legislature-dixon-concedes/_amr0557-3-2/" TargetMode="External" /><Relationship Id="rId2531" Type="http://schemas.openxmlformats.org/officeDocument/2006/relationships/hyperlink" Target="https://michiganadvance.com/2022/11/09/whitmer-pledges-to-continue-bipartisan-effort-even-after-dems-win-legislature-dixon-concedes/_amr0557-3-2/" TargetMode="External" /><Relationship Id="rId2532" Type="http://schemas.openxmlformats.org/officeDocument/2006/relationships/hyperlink" Target="https://michiganadvance.com/2022/11/09/whitmer-pledges-to-continue-bipartisan-effort-even-after-dems-win-legislature-dixon-concedes/_amr0557-3-2/" TargetMode="External" /><Relationship Id="rId2533" Type="http://schemas.openxmlformats.org/officeDocument/2006/relationships/hyperlink" Target="https://click.everyaction.com/k/89700976/488181619/-1493092381?nvep=ew0KICAiVGVuYW50VXJpIjogIm5ncHZhbjovL3Zhbi9TTldTUi9TTldTUi8xLzEwNTEyMCIsDQogICJEaXN0cmlidXRpb25VbmlxdWVJZCI6ICI4YTJhMjIyYi1jODRjLWVmMTEtODZjMy02MDQ1YmRkOWUwOTYiLA0KICAiRW1haWxBZGRyZXNzIjogInN1c2FuQG1pY2hpZ2FuYWR2YW5jZS5jb20iDQp9&amp;hmac=Cq4L2b46Qn0xRKS_ze1JdiHqo60lcKePh2l5MgHpycY=&amp;emci=10fbdf34-5e4c-ef11-86c3-6045bdd9e096&amp;emdi=8a2a222b-c84c-ef11-86c3-6045bdd9e096&amp;ceid=298760" TargetMode="External" /><Relationship Id="rId2534" Type="http://schemas.openxmlformats.org/officeDocument/2006/relationships/hyperlink" Target="https://click.everyaction.com/k/89700976/488181619/-1493092381?nvep=ew0KICAiVGVuYW50VXJpIjogIm5ncHZhbjovL3Zhbi9TTldTUi9TTldTUi8xLzEwNTEyMCIsDQogICJEaXN0cmlidXRpb25VbmlxdWVJZCI6ICI4YTJhMjIyYi1jODRjLWVmMTEtODZjMy02MDQ1YmRkOWUwOTYiLA0KICAiRW1haWxBZGRyZXNzIjogInN1c2FuQG1pY2hpZ2FuYWR2YW5jZS5jb20iDQp9&amp;hmac=Cq4L2b46Qn0xRKS_ze1JdiHqo60lcKePh2l5MgHpycY=&amp;emci=10fbdf34-5e4c-ef11-86c3-6045bdd9e096&amp;emdi=8a2a222b-c84c-ef11-86c3-6045bdd9e096&amp;ceid=298760" TargetMode="External" /><Relationship Id="rId2535" Type="http://schemas.openxmlformats.org/officeDocument/2006/relationships/hyperlink" Target="https://click.everyaction.com/k/89700976/488181619/-1493092381?nvep=ew0KICAiVGVuYW50VXJpIjogIm5ncHZhbjovL3Zhbi9TTldTUi9TTldTUi8xLzEwNTEyMCIsDQogICJEaXN0cmlidXRpb25VbmlxdWVJZCI6ICI4YTJhMjIyYi1jODRjLWVmMTEtODZjMy02MDQ1YmRkOWUwOTYiLA0KICAiRW1haWxBZGRyZXNzIjogInN1c2FuQG1pY2hpZ2FuYWR2YW5jZS5jb20iDQp9&amp;hmac=Cq4L2b46Qn0xRKS_ze1JdiHqo60lcKePh2l5MgHpycY=&amp;emci=10fbdf34-5e4c-ef11-86c3-6045bdd9e096&amp;emdi=8a2a222b-c84c-ef11-86c3-6045bdd9e096&amp;ceid=298760" TargetMode="External" /><Relationship Id="rId2536" Type="http://schemas.openxmlformats.org/officeDocument/2006/relationships/hyperlink" Target="https://www.mlive.com/news/2024/03/gov-whitmer-gives-a-wink-during-washington-speech-see-you-in-2029.html" TargetMode="External" /><Relationship Id="rId2537" Type="http://schemas.openxmlformats.org/officeDocument/2006/relationships/header" Target="header382.xml" /><Relationship Id="rId2538" Type="http://schemas.openxmlformats.org/officeDocument/2006/relationships/header" Target="header383.xml" /><Relationship Id="rId2539" Type="http://schemas.openxmlformats.org/officeDocument/2006/relationships/footer" Target="footer382.xml" /><Relationship Id="rId254" Type="http://schemas.openxmlformats.org/officeDocument/2006/relationships/hyperlink" Target="https://advance.lexis.com/api/document?collection=news&amp;id=urn:contentItem:6FJP-0MJ3-RRY0-54BX-00000-00&amp;context=1519360" TargetMode="External" /><Relationship Id="rId2540" Type="http://schemas.openxmlformats.org/officeDocument/2006/relationships/footer" Target="footer383.xml" /><Relationship Id="rId2541" Type="http://schemas.openxmlformats.org/officeDocument/2006/relationships/header" Target="header384.xml" /><Relationship Id="rId2542" Type="http://schemas.openxmlformats.org/officeDocument/2006/relationships/footer" Target="footer384.xml" /><Relationship Id="rId2543" Type="http://schemas.openxmlformats.org/officeDocument/2006/relationships/hyperlink" Target="https://advance.lexis.com/api/document?collection=news&amp;id=urn:contentItem:6FKP-GPJ3-RSCD-J16P-00000-00&amp;context=1519360" TargetMode="External" /><Relationship Id="rId2544" Type="http://schemas.openxmlformats.org/officeDocument/2006/relationships/hyperlink" Target="https://advance.lexis.com/api/document?collection=news&amp;id=urn:contentItem:6FKP-GPJ3-RSCD-J16P-00000-00&amp;context=1519360" TargetMode="External" /><Relationship Id="rId2545" Type="http://schemas.openxmlformats.org/officeDocument/2006/relationships/hyperlink" Target="https://www.michiganadvance.com/?utm_source=%5B%5BDELIVERY_RECIPIENT_CODE%5D%5D&amp;utm_medium=partner&amp;utm_campaign=newstex" TargetMode="External" /><Relationship Id="rId2546" Type="http://schemas.openxmlformats.org/officeDocument/2006/relationships/hyperlink" Target="https://newstex.com/?utm_source=%5B%5BDELIVERY_RECIPIENT_CODE%5D%5D&amp;utm_medium=partner&amp;utm_campaign=Michigan+Advance&amp;utm_id=10009804&amp;utm_content=STNW-10009804-545804154274252224118050" TargetMode="External" /><Relationship Id="rId2547" Type="http://schemas.openxmlformats.org/officeDocument/2006/relationships/hyperlink" Target="https://www.newsfromthestates.com/article/us-house-gop-adopts-budget-protesters-rally-against-medicaid-reductions-tax-cuts" TargetMode="External" /><Relationship Id="rId2548" Type="http://schemas.openxmlformats.org/officeDocument/2006/relationships/hyperlink" Target="https://www.newsfromthestates.com/article/us-house-gop-adopts-budget-protesters-rally-against-medicaid-reductions-tax-cuts" TargetMode="External" /><Relationship Id="rId2549" Type="http://schemas.openxmlformats.org/officeDocument/2006/relationships/hyperlink" Target="https://www.newsfromthestates.com/article/us-house-gop-adopts-budget-protesters-rally-against-medicaid-reductions-tax-cuts" TargetMode="External" /><Relationship Id="rId255" Type="http://schemas.openxmlformats.org/officeDocument/2006/relationships/hyperlink" Target="https://advance.lexis.com/api/document?collection=news&amp;id=urn:contentItem:6FJP-0MJ3-RRY0-54BX-00000-00&amp;context=1519360" TargetMode="External" /><Relationship Id="rId2550" Type="http://schemas.openxmlformats.org/officeDocument/2006/relationships/hyperlink" Target="https://www.newsfromthestates.com/article/us-house-gop-adopts-budget-protesters-rally-against-medicaid-reductions-tax-cuts" TargetMode="External" /><Relationship Id="rId2551" Type="http://schemas.openxmlformats.org/officeDocument/2006/relationships/hyperlink" Target="https://www.newsfromthestates.com/article/us-house-gop-adopts-budget-protesters-rally-against-medicaid-reductions-tax-cuts" TargetMode="External" /><Relationship Id="rId2552" Type="http://schemas.openxmlformats.org/officeDocument/2006/relationships/hyperlink" Target="https://michiganadvance.com/2025/04/10/repub/trump-supported-budget-squeaks-by-in-u-s-house-after-gop-assurances-of-vast-spending-cuts/" TargetMode="External" /><Relationship Id="rId2553" Type="http://schemas.openxmlformats.org/officeDocument/2006/relationships/hyperlink" Target="https://michiganadvance.com/img_0607-2/" TargetMode="External" /><Relationship Id="rId2554" Type="http://schemas.openxmlformats.org/officeDocument/2006/relationships/hyperlink" Target="https://michiganadvance.com/2025/03/20/michigan-physicians-and-health-care-providers-underscore-concerns-on-federal-cuts-to-medicaid/" TargetMode="External" /><Relationship Id="rId2555" Type="http://schemas.openxmlformats.org/officeDocument/2006/relationships/hyperlink" Target="https://www.axios.com/2025/04/16/mike-johnson-budget-medicaid-house-republicans" TargetMode="External" /><Relationship Id="rId2556" Type="http://schemas.openxmlformats.org/officeDocument/2006/relationships/hyperlink" Target="https://isr.umich.edu/news-events/news-releases/medicaid-expansion-boosts-michigans-economy-and-will-more-than-pay-for-itself-u-m-study-finds/" TargetMode="External" /><Relationship Id="rId2557" Type="http://schemas.openxmlformats.org/officeDocument/2006/relationships/hyperlink" Target="https://michiganadvance.com/dsc_1212/" TargetMode="External" /><Relationship Id="rId2558" Type="http://schemas.openxmlformats.org/officeDocument/2006/relationships/hyperlink" Target="https://michiganadvance.com/dsc_1212/" TargetMode="External" /><Relationship Id="rId2559" Type="http://schemas.openxmlformats.org/officeDocument/2006/relationships/hyperlink" Target="https://michiganadvance.com/dsc_1212/" TargetMode="External" /><Relationship Id="rId256" Type="http://schemas.openxmlformats.org/officeDocument/2006/relationships/hyperlink" Target="https://www.newsweek.com/topic/gretchen-whitmer?utm_source=Synacor&amp;utm_medium=Attnet&amp;utm_campaign=Partnerships" TargetMode="External" /><Relationship Id="rId2560" Type="http://schemas.openxmlformats.org/officeDocument/2006/relationships/hyperlink" Target="https://michiganadvance.com/dsc_1212/" TargetMode="External" /><Relationship Id="rId2561" Type="http://schemas.openxmlformats.org/officeDocument/2006/relationships/hyperlink" Target="https://michiganadvance.com/dsc_1212/" TargetMode="External" /><Relationship Id="rId2562" Type="http://schemas.openxmlformats.org/officeDocument/2006/relationships/hyperlink" Target="https://michiganadvance.com/2025/04/17/addressing-increased-challenges-in-the-health-care-system-for-michigans-black-mothers/" TargetMode="External" /><Relationship Id="rId2563" Type="http://schemas.openxmlformats.org/officeDocument/2006/relationships/hyperlink" Target="https://www.kff.org/medicaid/state-indicator/births-financed-by-medicaid/?currentTimeframe=0&amp;sortModel=%7B%22colId%22:%22Location%22,%22sort%22:%22asc%22%7D" TargetMode="External" /><Relationship Id="rId2564" Type="http://schemas.openxmlformats.org/officeDocument/2006/relationships/hyperlink" Target="https://michiganadvance.com/2025/04/17/michigan-senate-passes-momnibus-legislative-package-on-final-day-of-black-maternal-health-week/" TargetMode="External" /><Relationship Id="rId2565" Type="http://schemas.openxmlformats.org/officeDocument/2006/relationships/hyperlink" Target="https://michiganadvance.com/2025/04/17/michigan-senate-passes-momnibus-legislative-package-on-final-day-of-black-maternal-health-week/embed/" TargetMode="External" /><Relationship Id="rId2566" Type="http://schemas.openxmlformats.org/officeDocument/2006/relationships/hyperlink" Target="https://www.medicaid.gov/medicaid/program-information/medicaid-and-chip-enrollment-data/report-highlights" TargetMode="External" /><Relationship Id="rId2567" Type="http://schemas.openxmlformats.org/officeDocument/2006/relationships/hyperlink" Target="https://michiganadvance.com/img_0696/" TargetMode="External" /><Relationship Id="rId2568" Type="http://schemas.openxmlformats.org/officeDocument/2006/relationships/hyperlink" Target="https://michiganadvance.com/img_0696/" TargetMode="External" /><Relationship Id="rId2569" Type="http://schemas.openxmlformats.org/officeDocument/2006/relationships/hyperlink" Target="https://michiganadvance.com/img_0696/" TargetMode="External" /><Relationship Id="rId257" Type="http://schemas.openxmlformats.org/officeDocument/2006/relationships/hyperlink" Target="https://www.newsweek.com/topic/gretchen-whitmer?utm_source=Synacor&amp;utm_medium=Attnet&amp;utm_campaign=Partnerships" TargetMode="External" /><Relationship Id="rId2570" Type="http://schemas.openxmlformats.org/officeDocument/2006/relationships/hyperlink" Target="https://michiganadvance.com/img_0696/" TargetMode="External" /><Relationship Id="rId2571" Type="http://schemas.openxmlformats.org/officeDocument/2006/relationships/hyperlink" Target="https://michiganadvance.com/img_0696/" TargetMode="External" /><Relationship Id="rId2572" Type="http://schemas.openxmlformats.org/officeDocument/2006/relationships/header" Target="header385.xml" /><Relationship Id="rId2573" Type="http://schemas.openxmlformats.org/officeDocument/2006/relationships/header" Target="header386.xml" /><Relationship Id="rId2574" Type="http://schemas.openxmlformats.org/officeDocument/2006/relationships/footer" Target="footer385.xml" /><Relationship Id="rId2575" Type="http://schemas.openxmlformats.org/officeDocument/2006/relationships/footer" Target="footer386.xml" /><Relationship Id="rId2576" Type="http://schemas.openxmlformats.org/officeDocument/2006/relationships/header" Target="header387.xml" /><Relationship Id="rId2577" Type="http://schemas.openxmlformats.org/officeDocument/2006/relationships/footer" Target="footer387.xml" /><Relationship Id="rId2578" Type="http://schemas.openxmlformats.org/officeDocument/2006/relationships/hyperlink" Target="https://advance.lexis.com/api/document?collection=news&amp;id=urn:contentItem:6CJT-SH61-JCMN-Y13P-00000-00&amp;context=1519360" TargetMode="External" /><Relationship Id="rId2579" Type="http://schemas.openxmlformats.org/officeDocument/2006/relationships/hyperlink" Target="https://advance.lexis.com/api/document?collection=news&amp;id=urn:contentItem:6CJT-SH61-JCMN-Y13P-00000-00&amp;context=1519360" TargetMode="External" /><Relationship Id="rId258" Type="http://schemas.openxmlformats.org/officeDocument/2006/relationships/hyperlink" Target="https://www.newsweek.com/topic/gretchen-whitmer?utm_source=Synacor&amp;utm_medium=Attnet&amp;utm_campaign=Partnerships" TargetMode="External" /><Relationship Id="rId2580" Type="http://schemas.openxmlformats.org/officeDocument/2006/relationships/hyperlink" Target="https://advance.lexis.com/api/document?collection=news&amp;id=urn:contentItem:6CJT-SH61-JCMN-Y13P-00000-00&amp;context=1519360" TargetMode="External" /><Relationship Id="rId2581" Type="http://schemas.openxmlformats.org/officeDocument/2006/relationships/hyperlink" Target="https://advance.lexis.com/api/document?collection=news&amp;id=urn:contentItem:6CJT-SH61-JCMN-Y13P-00000-00&amp;context=1519360" TargetMode="External" /><Relationship Id="rId2582" Type="http://schemas.openxmlformats.org/officeDocument/2006/relationships/hyperlink" Target="https://advance.lexis.com/api/document?collection=news&amp;id=urn:contentItem:6CJT-SH61-JCMN-Y13P-00000-00&amp;context=1519360" TargetMode="External" /><Relationship Id="rId2583" Type="http://schemas.openxmlformats.org/officeDocument/2006/relationships/hyperlink" Target="https://lawandcrime.com/?utm_source=%5B%5BDELIVERY_RECIPIENT_CODE%5D%5D&amp;utm_medium=partner&amp;utm_campaign=newstex" TargetMode="External" /><Relationship Id="rId2584" Type="http://schemas.openxmlformats.org/officeDocument/2006/relationships/hyperlink" Target="https://newstex.com/?utm_source=%5B%5BDELIVERY_RECIPIENT_CODE%5D%5D&amp;utm_medium=partner&amp;utm_campaign=Law+and+Crime&amp;utm_id=10009188&amp;utm_content=ABLN-10009188-52278992335225810800038" TargetMode="External" /><Relationship Id="rId2585" Type="http://schemas.openxmlformats.org/officeDocument/2006/relationships/hyperlink" Target="https://lawandcrime.com/tag/michigan/" TargetMode="External" /><Relationship Id="rId2586" Type="http://schemas.openxmlformats.org/officeDocument/2006/relationships/hyperlink" Target="https://lawandcrime.com/tag/michigan/" TargetMode="External" /><Relationship Id="rId2587" Type="http://schemas.openxmlformats.org/officeDocument/2006/relationships/hyperlink" Target="https://lawandcrime.com/tag/michigan/" TargetMode="External" /><Relationship Id="rId2588" Type="http://schemas.openxmlformats.org/officeDocument/2006/relationships/hyperlink" Target="https://lawandcrime.com/tag/michigan/" TargetMode="External" /><Relationship Id="rId2589" Type="http://schemas.openxmlformats.org/officeDocument/2006/relationships/hyperlink" Target="https://lawandcrime.com/tag/michigan/" TargetMode="External" /><Relationship Id="rId259" Type="http://schemas.openxmlformats.org/officeDocument/2006/relationships/hyperlink" Target="https://www.newsweek.com/topic/donald-trump?utm_source=Synacor&amp;utm_medium=Attnet&amp;utm_campaign=Partnerships" TargetMode="External" /><Relationship Id="rId2590" Type="http://schemas.openxmlformats.org/officeDocument/2006/relationships/hyperlink" Target="https://lawandcrime.com/high-profile/donald-trump-sues-gretchen-whitmer-for-making-va-medical-centers-a-designated-voter-registration-site/" TargetMode="External" /><Relationship Id="rId2591" Type="http://schemas.openxmlformats.org/officeDocument/2006/relationships/hyperlink" Target="https://lawandcrime.com/high-profile/donald-trump-sues-gretchen-whitmer-for-making-va-medical-centers-a-designated-voter-registration-site/" TargetMode="External" /><Relationship Id="rId2592" Type="http://schemas.openxmlformats.org/officeDocument/2006/relationships/hyperlink" Target="https://lawandcrime.com/high-profile/donald-trump-sues-gretchen-whitmer-for-making-va-medical-centers-a-designated-voter-registration-site/" TargetMode="External" /><Relationship Id="rId2593" Type="http://schemas.openxmlformats.org/officeDocument/2006/relationships/hyperlink" Target="https://www.democracydocket.com/wp-content/uploads/2024/07/9-2024-07-24-Vet-Voice-Foundations-motion-to-intervene.pdf" TargetMode="External" /><Relationship Id="rId2594" Type="http://schemas.openxmlformats.org/officeDocument/2006/relationships/hyperlink" Target="https://www.michigan.gov/whitmer/-/media/Project/Websites/Whitmer/Documents/Exec-Directives/ED-20236-signed.pdf?rev=a2278328062d4fb7823a8713eca6575c&amp;hash=7A1E593F41B2E960FCE3B81A0404CDE" TargetMode="External" /><Relationship Id="rId2595" Type="http://schemas.openxmlformats.org/officeDocument/2006/relationships/hyperlink" Target="https://www.justice.gov/crt/national-voter-registration-act-1993-nvra" TargetMode="External" /><Relationship Id="rId2596" Type="http://schemas.openxmlformats.org/officeDocument/2006/relationships/hyperlink" Target="https://www.justice.gov/crt/national-voter-registration-act-1993-nvra" TargetMode="External" /><Relationship Id="rId2597" Type="http://schemas.openxmlformats.org/officeDocument/2006/relationships/hyperlink" Target="https://www.justice.gov/crt/national-voter-registration-act-1993-nvra" TargetMode="External" /><Relationship Id="rId2598" Type="http://schemas.openxmlformats.org/officeDocument/2006/relationships/hyperlink" Target="https://vvfnd.org/wp-content/uploads/2022/10/Vet-Voice-Comment-10.10.22.pdf" TargetMode="External" /><Relationship Id="rId2599" Type="http://schemas.openxmlformats.org/officeDocument/2006/relationships/hyperlink" Target="https://www.nytimes.com/2020/09/14/us/politics/biden-legal-challenges-trump.html" TargetMode="External" /><Relationship Id="rId26" Type="http://schemas.openxmlformats.org/officeDocument/2006/relationships/header" Target="header9.xml" /><Relationship Id="rId260" Type="http://schemas.openxmlformats.org/officeDocument/2006/relationships/hyperlink" Target="https://www.newsweek.com/trump-exempts-phones-computers-reciprocal-tariffs-china-2058997?utm_source=Synacor&amp;utm_medium=Attnet&amp;utm_campaign=Partnerships" TargetMode="External" /><Relationship Id="rId2600" Type="http://schemas.openxmlformats.org/officeDocument/2006/relationships/hyperlink" Target="https://lawandcrime.com/lawsuit/dismiss-the-entire-complaint-trumps-meritless-gretchen-whitmer-lawsuit-over-va-voter-registration-sites-doesnt-speak-for-veterans/" TargetMode="External" /><Relationship Id="rId2601" Type="http://schemas.openxmlformats.org/officeDocument/2006/relationships/hyperlink" Target="https://lawandcrime.com/lawsuit/dismiss-the-entire-complaint-trumps-meritless-gretchen-whitmer-lawsuit-over-va-voter-registration-sites-doesnt-speak-for-veterans/" TargetMode="External" /><Relationship Id="rId2602" Type="http://schemas.openxmlformats.org/officeDocument/2006/relationships/hyperlink" Target="https://lawandcrime.com/lawsuit/dismiss-the-entire-complaint-trumps-meritless-gretchen-whitmer-lawsuit-over-va-voter-registration-sites-doesnt-speak-for-veterans/" TargetMode="External" /><Relationship Id="rId2603" Type="http://schemas.openxmlformats.org/officeDocument/2006/relationships/hyperlink" Target="https://lawandcrime.com/lawsuit/dismiss-the-entire-complaint-trumps-meritless-gretchen-whitmer-lawsuit-over-va-voter-registration-sites-doesnt-speak-for-veterans/" TargetMode="External" /><Relationship Id="rId2604" Type="http://schemas.openxmlformats.org/officeDocument/2006/relationships/hyperlink" Target="https://lawandcrime.com/lawsuit/dismiss-the-entire-complaint-trumps-meritless-gretchen-whitmer-lawsuit-over-va-voter-registration-sites-doesnt-speak-for-veterans/" TargetMode="External" /><Relationship Id="rId2605" Type="http://schemas.openxmlformats.org/officeDocument/2006/relationships/hyperlink" Target="https://lawandcrime.com/" TargetMode="External" /><Relationship Id="rId2606" Type="http://schemas.openxmlformats.org/officeDocument/2006/relationships/hyperlink" Target="https://lawandcrime.com/lawsuit/dismiss-the-entire-complaint-trumps-meritless-gretchen-whitmer-lawsuit-over-va-voter-registration-sites-doesnt-speak-for-veterans/" TargetMode="External" /><Relationship Id="rId2607" Type="http://schemas.openxmlformats.org/officeDocument/2006/relationships/header" Target="header388.xml" /><Relationship Id="rId2608" Type="http://schemas.openxmlformats.org/officeDocument/2006/relationships/header" Target="header389.xml" /><Relationship Id="rId2609" Type="http://schemas.openxmlformats.org/officeDocument/2006/relationships/footer" Target="footer388.xml" /><Relationship Id="rId261" Type="http://schemas.openxmlformats.org/officeDocument/2006/relationships/hyperlink" Target="https://www.michiganbusiness.org/industries/mobility-and-automotive-manufacturing/" TargetMode="External" /><Relationship Id="rId2610" Type="http://schemas.openxmlformats.org/officeDocument/2006/relationships/footer" Target="footer389.xml" /><Relationship Id="rId2611" Type="http://schemas.openxmlformats.org/officeDocument/2006/relationships/header" Target="header390.xml" /><Relationship Id="rId2612" Type="http://schemas.openxmlformats.org/officeDocument/2006/relationships/footer" Target="footer390.xml" /><Relationship Id="rId2613" Type="http://schemas.openxmlformats.org/officeDocument/2006/relationships/hyperlink" Target="https://advance.lexis.com/api/document?collection=news&amp;id=urn:contentItem:6FN5-0BW3-RXBM-B33T-00000-00&amp;context=1519360" TargetMode="External" /><Relationship Id="rId2614" Type="http://schemas.openxmlformats.org/officeDocument/2006/relationships/hyperlink" Target="https://advance.lexis.com/api/document?collection=news&amp;id=urn:contentItem:6FN5-0BW3-RXBM-B33T-00000-00&amp;context=1519360" TargetMode="External" /><Relationship Id="rId2615" Type="http://schemas.openxmlformats.org/officeDocument/2006/relationships/hyperlink" Target="https://www.michiganadvance.com/?utm_source=%5B%5BDELIVERY_RECIPIENT_CODE%5D%5D&amp;utm_medium=partner&amp;utm_campaign=newstex" TargetMode="External" /><Relationship Id="rId2616" Type="http://schemas.openxmlformats.org/officeDocument/2006/relationships/hyperlink" Target="https://newstex.com/?utm_source=%5B%5BDELIVERY_RECIPIENT_CODE%5D%5D&amp;utm_medium=partner&amp;utm_campaign=Michigan+Advance&amp;utm_id=10009804&amp;utm_content=STNW-10009804-5463981546032521431010220" TargetMode="External" /><Relationship Id="rId2617" Type="http://schemas.openxmlformats.org/officeDocument/2006/relationships/hyperlink" Target="https://www.newsfromthestates.com/article/us-house-gop-adopts-budget-protesters-rally-against-medicaid-reductions-tax-cuts" TargetMode="External" /><Relationship Id="rId2618" Type="http://schemas.openxmlformats.org/officeDocument/2006/relationships/hyperlink" Target="https://www.newsfromthestates.com/article/us-house-gop-adopts-budget-protesters-rally-against-medicaid-reductions-tax-cuts" TargetMode="External" /><Relationship Id="rId2619" Type="http://schemas.openxmlformats.org/officeDocument/2006/relationships/hyperlink" Target="https://www.newsfromthestates.com/article/us-house-gop-adopts-budget-protesters-rally-against-medicaid-reductions-tax-cuts" TargetMode="External" /><Relationship Id="rId262" Type="http://schemas.openxmlformats.org/officeDocument/2006/relationships/hyperlink" Target="https://www.newsweek.com/topic/ford?utm_source=Synacor&amp;utm_medium=Attnet&amp;utm_campaign=Partnerships" TargetMode="External" /><Relationship Id="rId2620" Type="http://schemas.openxmlformats.org/officeDocument/2006/relationships/hyperlink" Target="https://www.newsfromthestates.com/article/us-house-gop-adopts-budget-protesters-rally-against-medicaid-reductions-tax-cuts" TargetMode="External" /><Relationship Id="rId2621" Type="http://schemas.openxmlformats.org/officeDocument/2006/relationships/hyperlink" Target="https://www.newsfromthestates.com/article/us-house-gop-adopts-budget-protesters-rally-against-medicaid-reductions-tax-cuts" TargetMode="External" /><Relationship Id="rId2622" Type="http://schemas.openxmlformats.org/officeDocument/2006/relationships/hyperlink" Target="https://michiganadvance.com/2025/04/10/repub/trump-supported-budget-squeaks-by-in-u-s-house-after-gop-assurances-of-vast-spending-cuts/" TargetMode="External" /><Relationship Id="rId2623" Type="http://schemas.openxmlformats.org/officeDocument/2006/relationships/hyperlink" Target="https://michiganadvance.com/img_0607-2/" TargetMode="External" /><Relationship Id="rId2624" Type="http://schemas.openxmlformats.org/officeDocument/2006/relationships/hyperlink" Target="https://michiganadvance.com/2025/03/20/michigan-physicians-and-health-care-providers-underscore-concerns-on-federal-cuts-to-medicaid/" TargetMode="External" /><Relationship Id="rId2625" Type="http://schemas.openxmlformats.org/officeDocument/2006/relationships/hyperlink" Target="https://www.axios.com/2025/04/16/mike-johnson-budget-medicaid-house-republicans" TargetMode="External" /><Relationship Id="rId2626" Type="http://schemas.openxmlformats.org/officeDocument/2006/relationships/hyperlink" Target="https://isr.umich.edu/news-events/news-releases/medicaid-expansion-boosts-michigans-economy-and-will-more-than-pay-for-itself-u-m-study-finds/" TargetMode="External" /><Relationship Id="rId2627" Type="http://schemas.openxmlformats.org/officeDocument/2006/relationships/hyperlink" Target="https://michiganadvance.com/dsc_1212/" TargetMode="External" /><Relationship Id="rId2628" Type="http://schemas.openxmlformats.org/officeDocument/2006/relationships/hyperlink" Target="https://michiganadvance.com/dsc_1212/" TargetMode="External" /><Relationship Id="rId2629" Type="http://schemas.openxmlformats.org/officeDocument/2006/relationships/hyperlink" Target="https://michiganadvance.com/dsc_1212/" TargetMode="External" /><Relationship Id="rId263" Type="http://schemas.openxmlformats.org/officeDocument/2006/relationships/hyperlink" Target="https://www.newsweek.com/gretchen-whitmer-donald-trump-president-bipartisan-michigan-2015464?utm_source=Synacor&amp;utm_medium=Attnet&amp;utm_campaign=Partnerships" TargetMode="External" /><Relationship Id="rId2630" Type="http://schemas.openxmlformats.org/officeDocument/2006/relationships/hyperlink" Target="https://michiganadvance.com/dsc_1212/" TargetMode="External" /><Relationship Id="rId2631" Type="http://schemas.openxmlformats.org/officeDocument/2006/relationships/hyperlink" Target="https://michiganadvance.com/dsc_1212/" TargetMode="External" /><Relationship Id="rId2632" Type="http://schemas.openxmlformats.org/officeDocument/2006/relationships/hyperlink" Target="https://michiganadvance.com/2025/04/17/addressing-increased-challenges-in-the-health-care-system-for-michigans-black-mothers/" TargetMode="External" /><Relationship Id="rId2633" Type="http://schemas.openxmlformats.org/officeDocument/2006/relationships/hyperlink" Target="https://www.kff.org/medicaid/state-indicator/births-financed-by-medicaid/?currentTimeframe=0&amp;sortModel=%7B%22colId%22:%22Location%22,%22sort%22:%22asc%22%7D" TargetMode="External" /><Relationship Id="rId2634" Type="http://schemas.openxmlformats.org/officeDocument/2006/relationships/hyperlink" Target="https://michiganadvance.com/2025/04/17/michigan-senate-passes-momnibus-legislative-package-on-final-day-of-black-maternal-health-week/" TargetMode="External" /><Relationship Id="rId2635" Type="http://schemas.openxmlformats.org/officeDocument/2006/relationships/hyperlink" Target="https://michiganadvance.com/2025/04/17/michigan-senate-passes-momnibus-legislative-package-on-final-day-of-black-maternal-health-week/embed/" TargetMode="External" /><Relationship Id="rId2636" Type="http://schemas.openxmlformats.org/officeDocument/2006/relationships/hyperlink" Target="https://www.medicaid.gov/medicaid/program-information/medicaid-and-chip-enrollment-data/report-highlights" TargetMode="External" /><Relationship Id="rId2637" Type="http://schemas.openxmlformats.org/officeDocument/2006/relationships/hyperlink" Target="https://michiganadvance.com/img_0696/" TargetMode="External" /><Relationship Id="rId2638" Type="http://schemas.openxmlformats.org/officeDocument/2006/relationships/hyperlink" Target="https://michiganadvance.com/img_0696/" TargetMode="External" /><Relationship Id="rId2639" Type="http://schemas.openxmlformats.org/officeDocument/2006/relationships/hyperlink" Target="https://michiganadvance.com/img_0696/" TargetMode="External" /><Relationship Id="rId264" Type="http://schemas.openxmlformats.org/officeDocument/2006/relationships/hyperlink" Target="https://www.newsweek.com/topic/democratic-party?utm_source=Synacor&amp;utm_medium=Attnet&amp;utm_campaign=Partnerships" TargetMode="External" /><Relationship Id="rId2640" Type="http://schemas.openxmlformats.org/officeDocument/2006/relationships/hyperlink" Target="https://michiganadvance.com/img_0696/" TargetMode="External" /><Relationship Id="rId2641" Type="http://schemas.openxmlformats.org/officeDocument/2006/relationships/hyperlink" Target="https://michiganadvance.com/img_0696/" TargetMode="External" /><Relationship Id="rId2642" Type="http://schemas.openxmlformats.org/officeDocument/2006/relationships/header" Target="header391.xml" /><Relationship Id="rId2643" Type="http://schemas.openxmlformats.org/officeDocument/2006/relationships/header" Target="header392.xml" /><Relationship Id="rId2644" Type="http://schemas.openxmlformats.org/officeDocument/2006/relationships/footer" Target="footer391.xml" /><Relationship Id="rId2645" Type="http://schemas.openxmlformats.org/officeDocument/2006/relationships/footer" Target="footer392.xml" /><Relationship Id="rId2646" Type="http://schemas.openxmlformats.org/officeDocument/2006/relationships/header" Target="header393.xml" /><Relationship Id="rId2647" Type="http://schemas.openxmlformats.org/officeDocument/2006/relationships/footer" Target="footer393.xml" /><Relationship Id="rId2648" Type="http://schemas.openxmlformats.org/officeDocument/2006/relationships/hyperlink" Target="https://advance.lexis.com/api/document?collection=news&amp;id=urn:contentItem:6913-R5R1-JBTP-M3BX-00000-00&amp;context=1519360" TargetMode="External" /><Relationship Id="rId2649" Type="http://schemas.openxmlformats.org/officeDocument/2006/relationships/hyperlink" Target="https://advance.lexis.com/api/document?collection=news&amp;id=urn:contentItem:6913-R5R1-JBTP-M3BX-00000-00&amp;context=1519360" TargetMode="External" /><Relationship Id="rId265" Type="http://schemas.openxmlformats.org/officeDocument/2006/relationships/hyperlink" Target="https://www.newsweek.com/topic/democrats?utm_source=Synacor&amp;utm_medium=Attnet&amp;utm_campaign=Partnerships" TargetMode="External" /><Relationship Id="rId2650" Type="http://schemas.openxmlformats.org/officeDocument/2006/relationships/hyperlink" Target="https://advance.lexis.com/api/document?collection=news&amp;id=urn:contentItem:6913-R5R1-JBTP-M3BX-00000-00&amp;context=1519360" TargetMode="External" /><Relationship Id="rId2651" Type="http://schemas.openxmlformats.org/officeDocument/2006/relationships/hyperlink" Target="https://advance.lexis.com/api/document?collection=news&amp;id=urn:contentItem:6913-R5R1-JBTP-M3BX-00000-00&amp;context=1519360" TargetMode="External" /><Relationship Id="rId2652" Type="http://schemas.openxmlformats.org/officeDocument/2006/relationships/hyperlink" Target="https://advance.lexis.com/api/document?collection=news&amp;id=urn:contentItem:6913-R5R1-JBTP-M3BX-00000-00&amp;context=1519360" TargetMode="External" /><Relationship Id="rId2653" Type="http://schemas.openxmlformats.org/officeDocument/2006/relationships/hyperlink" Target="http://www.ourmidland.com" TargetMode="External" /><Relationship Id="rId2654" Type="http://schemas.openxmlformats.org/officeDocument/2006/relationships/header" Target="header394.xml" /><Relationship Id="rId2655" Type="http://schemas.openxmlformats.org/officeDocument/2006/relationships/header" Target="header395.xml" /><Relationship Id="rId2656" Type="http://schemas.openxmlformats.org/officeDocument/2006/relationships/footer" Target="footer394.xml" /><Relationship Id="rId2657" Type="http://schemas.openxmlformats.org/officeDocument/2006/relationships/footer" Target="footer395.xml" /><Relationship Id="rId2658" Type="http://schemas.openxmlformats.org/officeDocument/2006/relationships/header" Target="header396.xml" /><Relationship Id="rId2659" Type="http://schemas.openxmlformats.org/officeDocument/2006/relationships/footer" Target="footer396.xml" /><Relationship Id="rId266" Type="http://schemas.openxmlformats.org/officeDocument/2006/relationships/hyperlink" Target="https://www.newsweek.com/fox-news-big-dominion-payout-saves-public-scrutiny-1795188?utm_source=Synacor&amp;utm_medium=Attnet&amp;utm_campaign=Partnerships" TargetMode="External" /><Relationship Id="rId2660" Type="http://schemas.openxmlformats.org/officeDocument/2006/relationships/hyperlink" Target="https://advance.lexis.com/api/document?collection=news&amp;id=urn:contentItem:6674-JH71-JB0P-B186-00000-00&amp;context=1519360" TargetMode="External" /><Relationship Id="rId2661" Type="http://schemas.openxmlformats.org/officeDocument/2006/relationships/hyperlink" Target="https://advance.lexis.com/api/document?collection=news&amp;id=urn:contentItem:6674-JH71-JB0P-B186-00000-00&amp;context=1519360" TargetMode="External" /><Relationship Id="rId2662" Type="http://schemas.openxmlformats.org/officeDocument/2006/relationships/hyperlink" Target="https://advance.lexis.com/api/document?collection=news&amp;id=urn:contentItem:6674-JH71-JB0P-B186-00000-00&amp;context=1519360" TargetMode="External" /><Relationship Id="rId2663" Type="http://schemas.openxmlformats.org/officeDocument/2006/relationships/hyperlink" Target="https://advance.lexis.com/api/document?collection=news&amp;id=urn:contentItem:6674-JH71-JB0P-B186-00000-00&amp;context=1519360" TargetMode="External" /><Relationship Id="rId2664" Type="http://schemas.openxmlformats.org/officeDocument/2006/relationships/hyperlink" Target="https://www.rollingstone.com/t/gretchen-whitmer/" TargetMode="External" /><Relationship Id="rId2665" Type="http://schemas.openxmlformats.org/officeDocument/2006/relationships/hyperlink" Target="https://www.rollingstone.com/t/gretchen-whitmer/" TargetMode="External" /><Relationship Id="rId2666" Type="http://schemas.openxmlformats.org/officeDocument/2006/relationships/hyperlink" Target="https://www.rollingstone.com/t/gretchen-whitmer/" TargetMode="External" /><Relationship Id="rId2667" Type="http://schemas.openxmlformats.org/officeDocument/2006/relationships/hyperlink" Target="https://www.rollingstone.com/politics/politics-news/whitmer-kidnap-weapons-verdict-trial-1332794/" TargetMode="External" /><Relationship Id="rId2668" Type="http://schemas.openxmlformats.org/officeDocument/2006/relationships/hyperlink" Target="https://www.rollingstone.com/politics/politics-news/fbi-militants-plotted-kidnap-michigan-governor-whitmer-1072996/" TargetMode="External" /><Relationship Id="rId2669" Type="http://schemas.openxmlformats.org/officeDocument/2006/relationships/hyperlink" Target="https://www.yahoo.com/entertainment/trump-baselessly-claims-jan-6-121019345.html" TargetMode="External" /><Relationship Id="rId267" Type="http://schemas.openxmlformats.org/officeDocument/2006/relationships/hyperlink" Target="https://www.newsweek.com/topic/department-justice?utm_source=Synacor&amp;utm_medium=Attnet&amp;utm_campaign=Partnerships" TargetMode="External" /><Relationship Id="rId2670" Type="http://schemas.openxmlformats.org/officeDocument/2006/relationships/header" Target="header397.xml" /><Relationship Id="rId2671" Type="http://schemas.openxmlformats.org/officeDocument/2006/relationships/header" Target="header398.xml" /><Relationship Id="rId2672" Type="http://schemas.openxmlformats.org/officeDocument/2006/relationships/footer" Target="footer397.xml" /><Relationship Id="rId2673" Type="http://schemas.openxmlformats.org/officeDocument/2006/relationships/footer" Target="footer398.xml" /><Relationship Id="rId2674" Type="http://schemas.openxmlformats.org/officeDocument/2006/relationships/header" Target="header399.xml" /><Relationship Id="rId2675" Type="http://schemas.openxmlformats.org/officeDocument/2006/relationships/footer" Target="footer399.xml" /><Relationship Id="rId2676" Type="http://schemas.openxmlformats.org/officeDocument/2006/relationships/hyperlink" Target="https://advance.lexis.com/api/document?collection=news&amp;id=urn:contentItem:6D5F-1W01-F03F-K3H8-00000-00&amp;context=1519360" TargetMode="External" /><Relationship Id="rId2677" Type="http://schemas.openxmlformats.org/officeDocument/2006/relationships/hyperlink" Target="https://advance.lexis.com/api/document?collection=news&amp;id=urn:contentItem:6D5F-1W01-F03F-K3H8-00000-00&amp;context=1519360" TargetMode="External" /><Relationship Id="rId2678" Type="http://schemas.openxmlformats.org/officeDocument/2006/relationships/hyperlink" Target="https://advance.lexis.com/api/document?collection=news&amp;id=urn:contentItem:6D5F-1W01-F03F-K3H8-00000-00&amp;context=1519360" TargetMode="External" /><Relationship Id="rId2679" Type="http://schemas.openxmlformats.org/officeDocument/2006/relationships/image" Target="media/image16.png" /><Relationship Id="rId268" Type="http://schemas.openxmlformats.org/officeDocument/2006/relationships/hyperlink" Target="https://www.newsweek.com/topic/fbi?utm_source=Synacor&amp;utm_medium=Attnet&amp;utm_campaign=Partnerships" TargetMode="External" /><Relationship Id="rId2680" Type="http://schemas.openxmlformats.org/officeDocument/2006/relationships/hyperlink" Target="https://thehill.com/homenews/media/4927730-whitmer-viral-trend-podcaster-dorito-criticism-republicans/" TargetMode="External" /><Relationship Id="rId2681" Type="http://schemas.openxmlformats.org/officeDocument/2006/relationships/hyperlink" Target="https://www.instagram.com/p/DA8lS2sP-Rv/?utm_source=ig_embed&amp;utm_campaign=embed_video_watch_again" TargetMode="External" /><Relationship Id="rId2682" Type="http://schemas.openxmlformats.org/officeDocument/2006/relationships/hyperlink" Target="https://thehill.com" TargetMode="External" /><Relationship Id="rId2683" Type="http://schemas.openxmlformats.org/officeDocument/2006/relationships/header" Target="header400.xml" /><Relationship Id="rId2684" Type="http://schemas.openxmlformats.org/officeDocument/2006/relationships/header" Target="header401.xml" /><Relationship Id="rId2685" Type="http://schemas.openxmlformats.org/officeDocument/2006/relationships/footer" Target="footer400.xml" /><Relationship Id="rId2686" Type="http://schemas.openxmlformats.org/officeDocument/2006/relationships/footer" Target="footer401.xml" /><Relationship Id="rId2687" Type="http://schemas.openxmlformats.org/officeDocument/2006/relationships/header" Target="header402.xml" /><Relationship Id="rId2688" Type="http://schemas.openxmlformats.org/officeDocument/2006/relationships/footer" Target="footer402.xml" /><Relationship Id="rId2689" Type="http://schemas.openxmlformats.org/officeDocument/2006/relationships/hyperlink" Target="https://advance.lexis.com/api/document?collection=news&amp;id=urn:contentItem:6D5V-RYJ1-DY4H-K41Y-00000-00&amp;context=1519360" TargetMode="External" /><Relationship Id="rId269" Type="http://schemas.openxmlformats.org/officeDocument/2006/relationships/hyperlink" Target="https://www.newsweek.com/topic/twitter?utm_source=Synacor&amp;utm_medium=Attnet&amp;utm_campaign=Partnerships" TargetMode="External" /><Relationship Id="rId2690" Type="http://schemas.openxmlformats.org/officeDocument/2006/relationships/hyperlink" Target="https://advance.lexis.com/api/document?collection=news&amp;id=urn:contentItem:6D5V-RYJ1-DY4H-K41Y-00000-00&amp;context=1519360" TargetMode="External" /><Relationship Id="rId2691" Type="http://schemas.openxmlformats.org/officeDocument/2006/relationships/hyperlink" Target="https://advance.lexis.com/api/document?collection=news&amp;id=urn:contentItem:6D5V-RYJ1-DY4H-K41Y-00000-00&amp;context=1519360" TargetMode="External" /><Relationship Id="rId2692" Type="http://schemas.openxmlformats.org/officeDocument/2006/relationships/hyperlink" Target="https://advance.lexis.com/api/document?collection=news&amp;id=urn:contentItem:6D5V-RYJ1-DY4H-K41Y-00000-00&amp;context=1519360" TargetMode="External" /><Relationship Id="rId2693" Type="http://schemas.openxmlformats.org/officeDocument/2006/relationships/hyperlink" Target="https://www.theguardian.com/us-news/2024/sep/22/gretchen-whitmer-calls-trump-deranged-after-comments-on-abortion" TargetMode="External" /><Relationship Id="rId2694" Type="http://schemas.openxmlformats.org/officeDocument/2006/relationships/hyperlink" Target="https://www.theguardian.com/us-news/2024/sep/22/gretchen-whitmer-calls-trump-deranged-after-comments-on-abortion" TargetMode="External" /><Relationship Id="rId2695" Type="http://schemas.openxmlformats.org/officeDocument/2006/relationships/hyperlink" Target="https://www.theguardian.com/us-news/2024/sep/22/gretchen-whitmer-calls-trump-deranged-after-comments-on-abortion" TargetMode="External" /><Relationship Id="rId2696" Type="http://schemas.openxmlformats.org/officeDocument/2006/relationships/hyperlink" Target="https://www.fox2detroit.com/news/social-media-video-whitmer-feeding-doritos-podcaster-sparks-backlash" TargetMode="External" /><Relationship Id="rId2697" Type="http://schemas.openxmlformats.org/officeDocument/2006/relationships/hyperlink" Target="https://www.tiktok.com/@lizplank/video/7424154203561512223" TargetMode="External" /><Relationship Id="rId2698" Type="http://schemas.openxmlformats.org/officeDocument/2006/relationships/hyperlink" Target="https://www.micatholic.org/advocacy/news-room/news-releases/2023/catholic-conference-responds-to-gov-whitmers-comments-on-abortion-paid-family-leave/" TargetMode="External" /><Relationship Id="rId2699" Type="http://schemas.openxmlformats.org/officeDocument/2006/relationships/hyperlink" Target="https://www.micatholic.org/advocacy/news-room/news-releases/2024/whitmers-social-media-skit-prompts-catholic-bishops-conference-to-urge-greater-respect-for-religion-in-public-life/" TargetMode="External" /><Relationship Id="rId27" Type="http://schemas.openxmlformats.org/officeDocument/2006/relationships/footer" Target="footer9.xml" /><Relationship Id="rId270" Type="http://schemas.openxmlformats.org/officeDocument/2006/relationships/hyperlink" Target="https://d.newsweek.com/en/full/2626365/gretchen-whitmer.jpg" TargetMode="External" /><Relationship Id="rId2700" Type="http://schemas.openxmlformats.org/officeDocument/2006/relationships/hyperlink" Target="https://www.theguardian.com/us-news/donaldtrump" TargetMode="External" /><Relationship Id="rId2701" Type="http://schemas.openxmlformats.org/officeDocument/2006/relationships/header" Target="header403.xml" /><Relationship Id="rId2702" Type="http://schemas.openxmlformats.org/officeDocument/2006/relationships/header" Target="header404.xml" /><Relationship Id="rId2703" Type="http://schemas.openxmlformats.org/officeDocument/2006/relationships/footer" Target="footer403.xml" /><Relationship Id="rId2704" Type="http://schemas.openxmlformats.org/officeDocument/2006/relationships/footer" Target="footer404.xml" /><Relationship Id="rId2705" Type="http://schemas.openxmlformats.org/officeDocument/2006/relationships/header" Target="header405.xml" /><Relationship Id="rId2706" Type="http://schemas.openxmlformats.org/officeDocument/2006/relationships/footer" Target="footer405.xml" /><Relationship Id="rId2707" Type="http://schemas.openxmlformats.org/officeDocument/2006/relationships/hyperlink" Target="https://advance.lexis.com/api/document?collection=news&amp;id=urn:contentItem:5P2P-2S71-JCRM-B363-00000-00&amp;context=1519360" TargetMode="External" /><Relationship Id="rId2708" Type="http://schemas.openxmlformats.org/officeDocument/2006/relationships/hyperlink" Target="https://advance.lexis.com/api/document?collection=news&amp;id=urn:contentItem:5P2P-2S71-JCRM-B363-00000-00&amp;context=1519360" TargetMode="External" /><Relationship Id="rId2709" Type="http://schemas.openxmlformats.org/officeDocument/2006/relationships/hyperlink" Target="https://advance.lexis.com/api/document?collection=news&amp;id=urn:contentItem:5P2P-2S71-JCRM-B363-00000-00&amp;context=1519360" TargetMode="External" /><Relationship Id="rId271" Type="http://schemas.openxmlformats.org/officeDocument/2006/relationships/header" Target="header49.xml" /><Relationship Id="rId2710" Type="http://schemas.openxmlformats.org/officeDocument/2006/relationships/hyperlink" Target="https://advance.lexis.com/api/document?collection=news&amp;id=urn:contentItem:5P2P-2S71-JCRM-B363-00000-00&amp;context=1519360" TargetMode="External" /><Relationship Id="rId2711" Type="http://schemas.openxmlformats.org/officeDocument/2006/relationships/hyperlink" Target="https://advance.lexis.com/api/document?collection=news&amp;id=urn:contentItem:5P2P-2S71-JCRM-B363-00000-00&amp;context=1519360" TargetMode="External" /><Relationship Id="rId2712" Type="http://schemas.openxmlformats.org/officeDocument/2006/relationships/header" Target="header406.xml" /><Relationship Id="rId2713" Type="http://schemas.openxmlformats.org/officeDocument/2006/relationships/header" Target="header407.xml" /><Relationship Id="rId2714" Type="http://schemas.openxmlformats.org/officeDocument/2006/relationships/footer" Target="footer406.xml" /><Relationship Id="rId2715" Type="http://schemas.openxmlformats.org/officeDocument/2006/relationships/footer" Target="footer407.xml" /><Relationship Id="rId2716" Type="http://schemas.openxmlformats.org/officeDocument/2006/relationships/header" Target="header408.xml" /><Relationship Id="rId2717" Type="http://schemas.openxmlformats.org/officeDocument/2006/relationships/footer" Target="footer408.xml" /><Relationship Id="rId2718" Type="http://schemas.openxmlformats.org/officeDocument/2006/relationships/hyperlink" Target="https://advance.lexis.com/api/document?collection=news&amp;id=urn:contentItem:6CR7-NWR1-F03R-N014-00000-00&amp;context=1519360" TargetMode="External" /><Relationship Id="rId2719" Type="http://schemas.openxmlformats.org/officeDocument/2006/relationships/hyperlink" Target="https://advance.lexis.com/api/document?collection=news&amp;id=urn:contentItem:6CR7-NWR1-F03R-N014-00000-00&amp;context=1519360" TargetMode="External" /><Relationship Id="rId272" Type="http://schemas.openxmlformats.org/officeDocument/2006/relationships/header" Target="header50.xml" /><Relationship Id="rId2720" Type="http://schemas.openxmlformats.org/officeDocument/2006/relationships/hyperlink" Target="https://advance.lexis.com/api/document?collection=news&amp;id=urn:contentItem:6CR7-NWR1-F03R-N014-00000-00&amp;context=1519360" TargetMode="External" /><Relationship Id="rId2721" Type="http://schemas.openxmlformats.org/officeDocument/2006/relationships/hyperlink" Target="https://advance.lexis.com/api/document?collection=news&amp;id=urn:contentItem:6CR7-NWR1-F03R-N014-00000-00&amp;context=1519360" TargetMode="External" /><Relationship Id="rId2722" Type="http://schemas.openxmlformats.org/officeDocument/2006/relationships/hyperlink" Target="https://advance.lexis.com/api/document?collection=news&amp;id=urn:contentItem:6CR7-NWR1-F03R-N014-00000-00&amp;context=1519360" TargetMode="External" /><Relationship Id="rId2723" Type="http://schemas.openxmlformats.org/officeDocument/2006/relationships/hyperlink" Target="http://axios.com/?utm_source=%5B%5BDELIVERY_RECIPIENT_CODE%5D%5D&amp;utm_medium=partner&amp;utm_campaign=newstex" TargetMode="External" /><Relationship Id="rId2724" Type="http://schemas.openxmlformats.org/officeDocument/2006/relationships/hyperlink" Target="https://newstex.com/?utm_source=%5B%5BDELIVERY_RECIPIENT_CODE%5D%5D&amp;utm_medium=partner&amp;utm_campaign=Axios&amp;utm_id=10009544&amp;utm_content=AXIO-10009544-52457192367925801600243" TargetMode="External" /><Relationship Id="rId2725" Type="http://schemas.openxmlformats.org/officeDocument/2006/relationships/hyperlink" Target="https://www.axios.com/local/detroit/2023/08/29/gov-whitmer-whats-next-address-paid-leave-clean-energy" TargetMode="External" /><Relationship Id="rId2726" Type="http://schemas.openxmlformats.org/officeDocument/2006/relationships/hyperlink" Target="https://www.detroitnews.com/story/news/politics/2023/08/30/gretchen-whitmer-michigan-family-medical-leave-prescription-drugs-climate-change-president-primary/70708384007/" TargetMode="External" /><Relationship Id="rId2727" Type="http://schemas.openxmlformats.org/officeDocument/2006/relationships/hyperlink" Target="https://www.detroitnews.com/story/news/politics/2023/08/30/gretchen-whitmer-michigan-family-medical-leave-prescription-drugs-climate-change-president-primary/70708384007/" TargetMode="External" /><Relationship Id="rId2728" Type="http://schemas.openxmlformats.org/officeDocument/2006/relationships/hyperlink" Target="https://www.axios.com/2024/07/24/paid-family-leave-laws-us" TargetMode="External" /><Relationship Id="rId2729" Type="http://schemas.openxmlformats.org/officeDocument/2006/relationships/hyperlink" Target="https://www.freep.com/story/news/politics/2024/08/05/paid-family-medical-leave-michigan/74646506007/" TargetMode="External" /><Relationship Id="rId273" Type="http://schemas.openxmlformats.org/officeDocument/2006/relationships/footer" Target="footer49.xml" /><Relationship Id="rId2730" Type="http://schemas.openxmlformats.org/officeDocument/2006/relationships/hyperlink" Target="https://www.michigan.gov/leo/-/media/Project/Websites/leo/Documents/WAGE-HOUR/Actuarial-Analysis-for-Michigan-PFML-Program-Revised-Final-Report.pdf?rev=8773518228624a6eacae100b24e7ac77" TargetMode="External" /><Relationship Id="rId2731" Type="http://schemas.openxmlformats.org/officeDocument/2006/relationships/hyperlink" Target="https://x.com/GovWhitmer/status/1813591351809954147" TargetMode="External" /><Relationship Id="rId2732" Type="http://schemas.openxmlformats.org/officeDocument/2006/relationships/hyperlink" Target="https://www.dol.gov/agencies/wb/paid-leave/State-Paid-Family-Medical-Leave-Laws" TargetMode="External" /><Relationship Id="rId2733" Type="http://schemas.openxmlformats.org/officeDocument/2006/relationships/hyperlink" Target="https://www.crainsdetroit.com/politics-policy/study-estimates-cost-michigan-paid-family-medical-leave" TargetMode="External" /><Relationship Id="rId2734" Type="http://schemas.openxmlformats.org/officeDocument/2006/relationships/hyperlink" Target="https://www.axios.com/local/detroit/2024/08/15/whitmers-support-for-paid-family-medical-leave-gets-fuzzy" TargetMode="External" /><Relationship Id="rId2735" Type="http://schemas.openxmlformats.org/officeDocument/2006/relationships/header" Target="header409.xml" /><Relationship Id="rId2736" Type="http://schemas.openxmlformats.org/officeDocument/2006/relationships/header" Target="header410.xml" /><Relationship Id="rId2737" Type="http://schemas.openxmlformats.org/officeDocument/2006/relationships/footer" Target="footer409.xml" /><Relationship Id="rId2738" Type="http://schemas.openxmlformats.org/officeDocument/2006/relationships/footer" Target="footer410.xml" /><Relationship Id="rId2739" Type="http://schemas.openxmlformats.org/officeDocument/2006/relationships/header" Target="header411.xml" /><Relationship Id="rId274" Type="http://schemas.openxmlformats.org/officeDocument/2006/relationships/footer" Target="footer50.xml" /><Relationship Id="rId2740" Type="http://schemas.openxmlformats.org/officeDocument/2006/relationships/footer" Target="footer411.xml" /><Relationship Id="rId2741" Type="http://schemas.openxmlformats.org/officeDocument/2006/relationships/hyperlink" Target="https://advance.lexis.com/api/document?collection=news&amp;id=urn:contentItem:69NF-DVY1-DYY9-048K-00000-00&amp;context=1519360" TargetMode="External" /><Relationship Id="rId2742" Type="http://schemas.openxmlformats.org/officeDocument/2006/relationships/hyperlink" Target="https://advance.lexis.com/api/document?collection=news&amp;id=urn:contentItem:69NF-DVY1-DYY9-048K-00000-00&amp;context=1519360" TargetMode="External" /><Relationship Id="rId2743" Type="http://schemas.openxmlformats.org/officeDocument/2006/relationships/hyperlink" Target="https://advance.lexis.com/api/document?collection=news&amp;id=urn:contentItem:69NF-DVY1-DYY9-048K-00000-00&amp;context=1519360" TargetMode="External" /><Relationship Id="rId2744" Type="http://schemas.openxmlformats.org/officeDocument/2006/relationships/hyperlink" Target="https://advance.lexis.com/api/document?collection=news&amp;id=urn:contentItem:69NF-DVY1-DYY9-048K-00000-00&amp;context=1519360" TargetMode="External" /><Relationship Id="rId2745" Type="http://schemas.openxmlformats.org/officeDocument/2006/relationships/hyperlink" Target="https://advance.lexis.com/api/document?collection=news&amp;id=urn:contentItem:69NF-DVY1-DYY9-048K-00000-00&amp;context=1519360" TargetMode="External" /><Relationship Id="rId2746" Type="http://schemas.openxmlformats.org/officeDocument/2006/relationships/header" Target="header412.xml" /><Relationship Id="rId2747" Type="http://schemas.openxmlformats.org/officeDocument/2006/relationships/header" Target="header413.xml" /><Relationship Id="rId2748" Type="http://schemas.openxmlformats.org/officeDocument/2006/relationships/footer" Target="footer412.xml" /><Relationship Id="rId2749" Type="http://schemas.openxmlformats.org/officeDocument/2006/relationships/footer" Target="footer413.xml" /><Relationship Id="rId275" Type="http://schemas.openxmlformats.org/officeDocument/2006/relationships/header" Target="header51.xml" /><Relationship Id="rId2750" Type="http://schemas.openxmlformats.org/officeDocument/2006/relationships/header" Target="header414.xml" /><Relationship Id="rId2751" Type="http://schemas.openxmlformats.org/officeDocument/2006/relationships/footer" Target="footer414.xml" /><Relationship Id="rId2752" Type="http://schemas.openxmlformats.org/officeDocument/2006/relationships/hyperlink" Target="https://advance.lexis.com/api/document?collection=news&amp;id=urn:contentItem:69TJ-16W1-JBNF-W2TP-00000-00&amp;context=1519360" TargetMode="External" /><Relationship Id="rId2753" Type="http://schemas.openxmlformats.org/officeDocument/2006/relationships/hyperlink" Target="https://advance.lexis.com/api/document?collection=news&amp;id=urn:contentItem:69TJ-16W1-JBNF-W2TP-00000-00&amp;context=1519360" TargetMode="External" /><Relationship Id="rId2754" Type="http://schemas.openxmlformats.org/officeDocument/2006/relationships/hyperlink" Target="https://advance.lexis.com/api/document?collection=news&amp;id=urn:contentItem:69TJ-16W1-JBNF-W2TP-00000-00&amp;context=1519360" TargetMode="External" /><Relationship Id="rId2755" Type="http://schemas.openxmlformats.org/officeDocument/2006/relationships/hyperlink" Target="https://advance.lexis.com/api/document?collection=news&amp;id=urn:contentItem:69TJ-16W1-JBNF-W2TP-00000-00&amp;context=1519360" TargetMode="External" /><Relationship Id="rId2756" Type="http://schemas.openxmlformats.org/officeDocument/2006/relationships/hyperlink" Target="https://www.independent.co.uk/topic/michigan" TargetMode="External" /><Relationship Id="rId2757" Type="http://schemas.openxmlformats.org/officeDocument/2006/relationships/hyperlink" Target="https://www.independent.co.uk/topic/gretchen-whitmer" TargetMode="External" /><Relationship Id="rId2758" Type="http://schemas.openxmlformats.org/officeDocument/2006/relationships/hyperlink" Target="https://www.independent.co.uk/topic/gretchen-whitmer" TargetMode="External" /><Relationship Id="rId2759" Type="http://schemas.openxmlformats.org/officeDocument/2006/relationships/hyperlink" Target="https://www.independent.co.uk/topic/gretchen-whitmer" TargetMode="External" /><Relationship Id="rId276" Type="http://schemas.openxmlformats.org/officeDocument/2006/relationships/footer" Target="footer51.xml" /><Relationship Id="rId2760" Type="http://schemas.openxmlformats.org/officeDocument/2006/relationships/hyperlink" Target="https://www.independent.co.uk/topic/brian-higgins" TargetMode="External" /><Relationship Id="rId2761" Type="http://schemas.openxmlformats.org/officeDocument/2006/relationships/hyperlink" Target="https://www.independent.co.uk/topic/donald-trump" TargetMode="External" /><Relationship Id="rId2762" Type="http://schemas.openxmlformats.org/officeDocument/2006/relationships/header" Target="header415.xml" /><Relationship Id="rId2763" Type="http://schemas.openxmlformats.org/officeDocument/2006/relationships/header" Target="header416.xml" /><Relationship Id="rId2764" Type="http://schemas.openxmlformats.org/officeDocument/2006/relationships/footer" Target="footer415.xml" /><Relationship Id="rId2765" Type="http://schemas.openxmlformats.org/officeDocument/2006/relationships/footer" Target="footer416.xml" /><Relationship Id="rId2766" Type="http://schemas.openxmlformats.org/officeDocument/2006/relationships/header" Target="header417.xml" /><Relationship Id="rId2767" Type="http://schemas.openxmlformats.org/officeDocument/2006/relationships/footer" Target="footer417.xml" /><Relationship Id="rId2768" Type="http://schemas.openxmlformats.org/officeDocument/2006/relationships/hyperlink" Target="https://advance.lexis.com/api/document?collection=news&amp;id=urn:contentItem:6DY9-BPN3-RRXH-X42P-00000-00&amp;context=1519360" TargetMode="External" /><Relationship Id="rId2769" Type="http://schemas.openxmlformats.org/officeDocument/2006/relationships/hyperlink" Target="https://advance.lexis.com/api/document?collection=news&amp;id=urn:contentItem:6DY9-BPN3-RRXH-X42P-00000-00&amp;context=1519360" TargetMode="External" /><Relationship Id="rId277" Type="http://schemas.openxmlformats.org/officeDocument/2006/relationships/hyperlink" Target="https://advance.lexis.com/api/document?collection=news&amp;id=urn:contentItem:6FK3-HPH3-RRPN-C0MT-00000-00&amp;context=1519360" TargetMode="External" /><Relationship Id="rId2770" Type="http://schemas.openxmlformats.org/officeDocument/2006/relationships/hyperlink" Target="https://advance.lexis.com/api/document?collection=news&amp;id=urn:contentItem:6DY9-BPN3-RRXH-X42P-00000-00&amp;context=1519360" TargetMode="External" /><Relationship Id="rId2771" Type="http://schemas.openxmlformats.org/officeDocument/2006/relationships/hyperlink" Target="mailto:press@michigan.gov" TargetMode="External" /><Relationship Id="rId2772" Type="http://schemas.openxmlformats.org/officeDocument/2006/relationships/hyperlink" Target="https://www.michigan.gov/whitmer/news/press-releases/2025/01/21/governor-whitmer-makes-appointment-to-the-bench" TargetMode="External" /><Relationship Id="rId2773" Type="http://schemas.openxmlformats.org/officeDocument/2006/relationships/hyperlink" Target="https://www.michigan.gov/whitmer/news/press-releases/2025/01/21/governor-whitmer-makes-appointment-to-the-bench" TargetMode="External" /><Relationship Id="rId2774" Type="http://schemas.openxmlformats.org/officeDocument/2006/relationships/hyperlink" Target="https://www.michigan.gov/whitmer/news/press-releases/2025/01/21/governor-whitmer-makes-appointment-to-the-bench" TargetMode="External" /><Relationship Id="rId2775" Type="http://schemas.openxmlformats.org/officeDocument/2006/relationships/hyperlink" Target="https://www.michigan.gov/whitmer/news/press-releases/2025/01/21/governor-whitmer-makes-appointment-to-the-bench" TargetMode="External" /><Relationship Id="rId2776" Type="http://schemas.openxmlformats.org/officeDocument/2006/relationships/hyperlink" Target="https://www.michigan.gov/whitmer/news/press-releases/2025/01/21/governor-whitmer-makes-appointment-to-the-bench" TargetMode="External" /><Relationship Id="rId2777" Type="http://schemas.openxmlformats.org/officeDocument/2006/relationships/header" Target="header418.xml" /><Relationship Id="rId2778" Type="http://schemas.openxmlformats.org/officeDocument/2006/relationships/header" Target="header419.xml" /><Relationship Id="rId2779" Type="http://schemas.openxmlformats.org/officeDocument/2006/relationships/footer" Target="footer418.xml" /><Relationship Id="rId278" Type="http://schemas.openxmlformats.org/officeDocument/2006/relationships/hyperlink" Target="https://advance.lexis.com/api/document?collection=news&amp;id=urn:contentItem:6FK3-HPH3-RRPN-C0MT-00000-00&amp;context=1519360" TargetMode="External" /><Relationship Id="rId2780" Type="http://schemas.openxmlformats.org/officeDocument/2006/relationships/footer" Target="footer419.xml" /><Relationship Id="rId2781" Type="http://schemas.openxmlformats.org/officeDocument/2006/relationships/header" Target="header420.xml" /><Relationship Id="rId2782" Type="http://schemas.openxmlformats.org/officeDocument/2006/relationships/footer" Target="footer420.xml" /><Relationship Id="rId2783" Type="http://schemas.openxmlformats.org/officeDocument/2006/relationships/hyperlink" Target="https://advance.lexis.com/api/document?collection=news&amp;id=urn:contentItem:61PN-N6R1-JCMN-Y422-00000-00&amp;context=1519360" TargetMode="External" /><Relationship Id="rId2784" Type="http://schemas.openxmlformats.org/officeDocument/2006/relationships/hyperlink" Target="https://advance.lexis.com/api/document?collection=news&amp;id=urn:contentItem:61PN-N6R1-JCMN-Y422-00000-00&amp;context=1519360" TargetMode="External" /><Relationship Id="rId2785" Type="http://schemas.openxmlformats.org/officeDocument/2006/relationships/hyperlink" Target="https://advance.lexis.com/api/document?collection=news&amp;id=urn:contentItem:61PN-N6R1-JCMN-Y422-00000-00&amp;context=1519360" TargetMode="External" /><Relationship Id="rId2786" Type="http://schemas.openxmlformats.org/officeDocument/2006/relationships/hyperlink" Target="https://advance.lexis.com/api/document?collection=news&amp;id=urn:contentItem:61PN-N6R1-JCMN-Y422-00000-00&amp;context=1519360" TargetMode="External" /><Relationship Id="rId2787" Type="http://schemas.openxmlformats.org/officeDocument/2006/relationships/hyperlink" Target="http://www.moonbattery.com" TargetMode="External" /><Relationship Id="rId2788" Type="http://schemas.openxmlformats.org/officeDocument/2006/relationships/hyperlink" Target="https://t.co" TargetMode="External" /><Relationship Id="rId2789" Type="http://schemas.openxmlformats.org/officeDocument/2006/relationships/hyperlink" Target="https://twitter.com/gretchenwhitmer/status/1346819096160186370?ref_src=twsrc%5Etfw" TargetMode="External" /><Relationship Id="rId279" Type="http://schemas.openxmlformats.org/officeDocument/2006/relationships/hyperlink" Target="https://advance.lexis.com/api/document?collection=news&amp;id=urn:contentItem:6FK3-HPH3-RRPN-C0MT-00000-00&amp;context=1519360" TargetMode="External" /><Relationship Id="rId2790" Type="http://schemas.openxmlformats.org/officeDocument/2006/relationships/hyperlink" Target="https://thefederalist.com/2018/11/02/5-excerpts-from-stacey-abramss-hilarious-romance-novels/" TargetMode="External" /><Relationship Id="rId2791" Type="http://schemas.openxmlformats.org/officeDocument/2006/relationships/hyperlink" Target="https://www.washingtonexaminer.com/news/stacey-abrams-admits-to-burning-georgia-flag-on-eve-of-final-gubernatorial-debate" TargetMode="External" /><Relationship Id="rId2792" Type="http://schemas.openxmlformats.org/officeDocument/2006/relationships/hyperlink" Target="https://www.realclearpolitics.com/articles/2019/05/17/fact-checkers_give_stacey_abrams_a_pass_on_victory_claim_140358.html" TargetMode="External" /><Relationship Id="rId2793" Type="http://schemas.openxmlformats.org/officeDocument/2006/relationships/hyperlink" Target="https://notthebee.com/article/michigan-governor-gretchen-whitmer-celebrates-democrat-victory-in-georgia-by-lighting-a-prayer-candle-with-image-of-stacey-abrams" TargetMode="External" /><Relationship Id="rId2794" Type="http://schemas.openxmlformats.org/officeDocument/2006/relationships/hyperlink" Target="https://notthebee.com/article/michigan-governor-gretchen-whitmer-celebrates-democrat-victory-in-georgia-by-lighting-a-prayer-candle-with-image-of-stacey-abrams" TargetMode="External" /><Relationship Id="rId2795" Type="http://schemas.openxmlformats.org/officeDocument/2006/relationships/hyperlink" Target="https://notthebee.com/article/michigan-governor-gretchen-whitmer-celebrates-democrat-victory-in-georgia-by-lighting-a-prayer-candle-with-image-of-stacey-abrams" TargetMode="External" /><Relationship Id="rId2796" Type="http://schemas.openxmlformats.org/officeDocument/2006/relationships/hyperlink" Target="https://notthebee.com/article/michigan-governor-gretchen-whitmer-celebrates-democrat-victory-in-georgia-by-lighting-a-prayer-candle-with-image-of-stacey-abrams" TargetMode="External" /><Relationship Id="rId2797" Type="http://schemas.openxmlformats.org/officeDocument/2006/relationships/hyperlink" Target="https://notthebee.com/article/michigan-governor-gretchen-whitmer-celebrates-democrat-victory-in-georgia-by-lighting-a-prayer-candle-with-image-of-stacey-abrams" TargetMode="External" /><Relationship Id="rId2798" Type="http://schemas.openxmlformats.org/officeDocument/2006/relationships/hyperlink" Target="https://moonbattery.com/gretchen-whitmer-reconciles-christianity-with-moonbattery" TargetMode="External" /><Relationship Id="rId2799" Type="http://schemas.openxmlformats.org/officeDocument/2006/relationships/hyperlink" Target="https://moonbattery.com/gretchen-whitmer-reconciles-christianity-with-moonbattery" TargetMode="External" /><Relationship Id="rId28" Type="http://schemas.openxmlformats.org/officeDocument/2006/relationships/hyperlink" Target="https://advance.lexis.com/api/document?collection=news&amp;id=urn:contentItem:6FJW-YTK3-RT46-D0FS-00000-00&amp;context=1519360" TargetMode="External" /><Relationship Id="rId280" Type="http://schemas.openxmlformats.org/officeDocument/2006/relationships/hyperlink" Target="https://advance.lexis.com/api/document?collection=news&amp;id=urn:contentItem:6FK3-HPH3-RRPN-C0MT-00000-00&amp;context=1519360" TargetMode="External" /><Relationship Id="rId2800" Type="http://schemas.openxmlformats.org/officeDocument/2006/relationships/hyperlink" Target="https://moonbattery.com/gretchen-whitmer-reconciles-christianity-with-moonbattery" TargetMode="External" /><Relationship Id="rId2801" Type="http://schemas.openxmlformats.org/officeDocument/2006/relationships/hyperlink" Target="https://moonbattery.com/gretchen-whitmer-reconciles-christianity-with-moonbattery" TargetMode="External" /><Relationship Id="rId2802" Type="http://schemas.openxmlformats.org/officeDocument/2006/relationships/hyperlink" Target="https://moonbattery.com/gretchen-whitmer-reconciles-christianity-with-moonbattery" TargetMode="External" /><Relationship Id="rId2803" Type="http://schemas.openxmlformats.org/officeDocument/2006/relationships/hyperlink" Target="https://moonbattery.com" TargetMode="External" /><Relationship Id="rId2804" Type="http://schemas.openxmlformats.org/officeDocument/2006/relationships/header" Target="header421.xml" /><Relationship Id="rId2805" Type="http://schemas.openxmlformats.org/officeDocument/2006/relationships/header" Target="header422.xml" /><Relationship Id="rId2806" Type="http://schemas.openxmlformats.org/officeDocument/2006/relationships/footer" Target="footer421.xml" /><Relationship Id="rId2807" Type="http://schemas.openxmlformats.org/officeDocument/2006/relationships/footer" Target="footer422.xml" /><Relationship Id="rId2808" Type="http://schemas.openxmlformats.org/officeDocument/2006/relationships/header" Target="header423.xml" /><Relationship Id="rId2809" Type="http://schemas.openxmlformats.org/officeDocument/2006/relationships/footer" Target="footer423.xml" /><Relationship Id="rId281" Type="http://schemas.openxmlformats.org/officeDocument/2006/relationships/hyperlink" Target="https://apnews.com/article/john-james-michigan-governor-election-2026-1eece7b20d10ca01de11ef3ff2a34284" TargetMode="External" /><Relationship Id="rId2810" Type="http://schemas.openxmlformats.org/officeDocument/2006/relationships/hyperlink" Target="https://advance.lexis.com/api/document?collection=news&amp;id=urn:contentItem:6D1J-X011-JBR6-93GB-00000-00&amp;context=1519360" TargetMode="External" /><Relationship Id="rId2811" Type="http://schemas.openxmlformats.org/officeDocument/2006/relationships/hyperlink" Target="https://www.newsweek.com/topic/donald-trump?utm_source=Synacor&amp;utm_medium=Attnet&amp;utm_campaign=Partnerships" TargetMode="External" /><Relationship Id="rId2812" Type="http://schemas.openxmlformats.org/officeDocument/2006/relationships/hyperlink" Target="https://www.newsweek.com/topic/gretchen-whitmer?utm_source=Synacor&amp;utm_medium=Attnet&amp;utm_campaign=Partnerships" TargetMode="External" /><Relationship Id="rId2813" Type="http://schemas.openxmlformats.org/officeDocument/2006/relationships/hyperlink" Target="https://www.newsweek.com/topic/gretchen-whitmer?utm_source=Synacor&amp;utm_medium=Attnet&amp;utm_campaign=Partnerships" TargetMode="External" /><Relationship Id="rId2814" Type="http://schemas.openxmlformats.org/officeDocument/2006/relationships/hyperlink" Target="https://www.newsweek.com/topic/gretchen-whitmer?utm_source=Synacor&amp;utm_medium=Attnet&amp;utm_campaign=Partnerships" TargetMode="External" /><Relationship Id="rId2815" Type="http://schemas.openxmlformats.org/officeDocument/2006/relationships/hyperlink" Target="https://www.newsweek.com/topic/department-justice?utm_source=Synacor&amp;utm_medium=Attnet&amp;utm_campaign=Partnerships" TargetMode="External" /><Relationship Id="rId2816" Type="http://schemas.openxmlformats.org/officeDocument/2006/relationships/hyperlink" Target="https://www.newsweek.com/donald-trump-gretchen-whitmer-michigan-voter-registration-lawsuit-federal-court-1942817?utm_source=Synacor&amp;utm_medium=Attnet&amp;utm_campaign=Partnerships" TargetMode="External" /><Relationship Id="rId2817" Type="http://schemas.openxmlformats.org/officeDocument/2006/relationships/hyperlink" Target="https://www.newsweek.com/donald-trump-gretchen-whitmer-michigan-voter-registration-lawsuit-federal-court-1942817?utm_source=Synacor&amp;utm_medium=Attnet&amp;utm_campaign=Partnerships" TargetMode="External" /><Relationship Id="rId2818" Type="http://schemas.openxmlformats.org/officeDocument/2006/relationships/hyperlink" Target="https://www.newsweek.com/donald-trump-gretchen-whitmer-michigan-voter-registration-lawsuit-federal-court-1942817?utm_source=Synacor&amp;utm_medium=Attnet&amp;utm_campaign=Partnerships" TargetMode="External" /><Relationship Id="rId2819" Type="http://schemas.openxmlformats.org/officeDocument/2006/relationships/hyperlink" Target="https://www.newsweek.com/donald-trump-gretchen-whitmer-michigan-voter-registration-lawsuit-federal-court-1942817?utm_source=Synacor&amp;utm_medium=Attnet&amp;utm_campaign=Partnerships" TargetMode="External" /><Relationship Id="rId282" Type="http://schemas.openxmlformats.org/officeDocument/2006/relationships/hyperlink" Target="https://apnews.com/article/michigan-governor-republican-aacf430c69c71d00e85dfe02b8829bbd" TargetMode="External" /><Relationship Id="rId2820" Type="http://schemas.openxmlformats.org/officeDocument/2006/relationships/hyperlink" Target="mailto:livenews@newsweek.com" TargetMode="External" /><Relationship Id="rId2821" Type="http://schemas.openxmlformats.org/officeDocument/2006/relationships/hyperlink" Target="https://d.newsweek.com/en/full/2477921/gretchen-whitmer-donald-trump.jpg" TargetMode="External" /><Relationship Id="rId2822" Type="http://schemas.openxmlformats.org/officeDocument/2006/relationships/header" Target="header424.xml" /><Relationship Id="rId2823" Type="http://schemas.openxmlformats.org/officeDocument/2006/relationships/header" Target="header425.xml" /><Relationship Id="rId2824" Type="http://schemas.openxmlformats.org/officeDocument/2006/relationships/footer" Target="footer424.xml" /><Relationship Id="rId2825" Type="http://schemas.openxmlformats.org/officeDocument/2006/relationships/footer" Target="footer425.xml" /><Relationship Id="rId2826" Type="http://schemas.openxmlformats.org/officeDocument/2006/relationships/header" Target="header426.xml" /><Relationship Id="rId2827" Type="http://schemas.openxmlformats.org/officeDocument/2006/relationships/footer" Target="footer426.xml" /><Relationship Id="rId2828" Type="http://schemas.openxmlformats.org/officeDocument/2006/relationships/hyperlink" Target="https://advance.lexis.com/api/document?collection=news&amp;id=urn:contentItem:6FJN-YD53-RTDS-94T8-00000-00&amp;context=1519360" TargetMode="External" /><Relationship Id="rId2829" Type="http://schemas.openxmlformats.org/officeDocument/2006/relationships/hyperlink" Target="https://advance.lexis.com/api/document?collection=news&amp;id=urn:contentItem:6FJN-YD53-RTDS-94T8-00000-00&amp;context=1519360" TargetMode="External" /><Relationship Id="rId283" Type="http://schemas.openxmlformats.org/officeDocument/2006/relationships/hyperlink" Target="https://apnews.com/article/michigan-secretary-of-state-jocelyn-benson-governor-239c5b50c5f37f61c88e2ae0c37d2d38" TargetMode="External" /><Relationship Id="rId2830" Type="http://schemas.openxmlformats.org/officeDocument/2006/relationships/hyperlink" Target="https://advance.lexis.com/api/document?collection=news&amp;id=urn:contentItem:6FJN-YD53-RTDS-94T8-00000-00&amp;context=1519360" TargetMode="External" /><Relationship Id="rId2831" Type="http://schemas.openxmlformats.org/officeDocument/2006/relationships/hyperlink" Target="https://advance.lexis.com/api/document?collection=news&amp;id=urn:contentItem:6FJN-YD53-RTDS-94T8-00000-00&amp;context=1519360" TargetMode="External" /><Relationship Id="rId2832" Type="http://schemas.openxmlformats.org/officeDocument/2006/relationships/hyperlink" Target="https://www.alternet.org/?utm_source=%5B%5BDELIVERY_RECIPIENT_CODE%5D%5D&amp;utm_medium=partner&amp;utm_campaign=newstex" TargetMode="External" /><Relationship Id="rId2833" Type="http://schemas.openxmlformats.org/officeDocument/2006/relationships/hyperlink" Target="https://newstex.com/?utm_source=%5B%5BDELIVERY_RECIPIENT_CODE%5D%5D&amp;utm_medium=partner&amp;utm_campaign=Alternet&amp;utm_id=10010572&amp;utm_content=ALTE-10010572-545418052995252049193070" TargetMode="External" /><Relationship Id="rId2834" Type="http://schemas.openxmlformats.org/officeDocument/2006/relationships/hyperlink" Target="https://dearlstephens.substack.com/p/the-day-democracy-hit-back?utm_source=publication-search" TargetMode="External" /><Relationship Id="rId2835" Type="http://schemas.openxmlformats.org/officeDocument/2006/relationships/hyperlink" Target="https://www.cnn.com/2025/03/16/politics/cnn-poll-democrats/index.html" TargetMode="External" /><Relationship Id="rId2836" Type="http://schemas.openxmlformats.org/officeDocument/2006/relationships/hyperlink" Target="https://www.vanityfair.com/news/story/joe-biden-was-a-shell-of-himself-hunter-didnt-help?utm_source=firefox-newtab-en-us" TargetMode="External" /><Relationship Id="rId2837" Type="http://schemas.openxmlformats.org/officeDocument/2006/relationships/hyperlink" Target="https://www.npr.org/2025/04/08/nx-s1-5354956/bidens-decline-uncharted-chris-whipple" TargetMode="External" /><Relationship Id="rId2838" Type="http://schemas.openxmlformats.org/officeDocument/2006/relationships/hyperlink" Target="https://www.amazon.com/Toxic-Tales-Caustic-Collection-Important/dp/1641842180" TargetMode="External" /><Relationship Id="rId2839" Type="http://schemas.openxmlformats.org/officeDocument/2006/relationships/hyperlink" Target="https://dearlstephens.substack.com/" TargetMode="External" /><Relationship Id="rId284" Type="http://schemas.openxmlformats.org/officeDocument/2006/relationships/hyperlink" Target="https://apnews.com/article/garlin-gilchrist-michigan-governor-democrat-c38e184de010e5b5c24adfbc3ad3ab16" TargetMode="External" /><Relationship Id="rId2840" Type="http://schemas.openxmlformats.org/officeDocument/2006/relationships/hyperlink" Target="https://bsky.app/profile/dearlstephens.bsky.social" TargetMode="External" /><Relationship Id="rId2841" Type="http://schemas.openxmlformats.org/officeDocument/2006/relationships/header" Target="header427.xml" /><Relationship Id="rId2842" Type="http://schemas.openxmlformats.org/officeDocument/2006/relationships/header" Target="header428.xml" /><Relationship Id="rId2843" Type="http://schemas.openxmlformats.org/officeDocument/2006/relationships/footer" Target="footer427.xml" /><Relationship Id="rId2844" Type="http://schemas.openxmlformats.org/officeDocument/2006/relationships/footer" Target="footer428.xml" /><Relationship Id="rId2845" Type="http://schemas.openxmlformats.org/officeDocument/2006/relationships/header" Target="header429.xml" /><Relationship Id="rId2846" Type="http://schemas.openxmlformats.org/officeDocument/2006/relationships/footer" Target="footer429.xml" /><Relationship Id="rId2847" Type="http://schemas.openxmlformats.org/officeDocument/2006/relationships/hyperlink" Target="https://advance.lexis.com/api/document?collection=news&amp;id=urn:contentItem:6CST-7V11-DXFS-2011-00000-00&amp;context=1519360" TargetMode="External" /><Relationship Id="rId2848" Type="http://schemas.openxmlformats.org/officeDocument/2006/relationships/hyperlink" Target="https://advance.lexis.com/api/document?collection=news&amp;id=urn:contentItem:6CST-7V11-DXFS-2011-00000-00&amp;context=1519360" TargetMode="External" /><Relationship Id="rId2849" Type="http://schemas.openxmlformats.org/officeDocument/2006/relationships/hyperlink" Target="https://advance.lexis.com/api/document?collection=news&amp;id=urn:contentItem:6CST-7V11-DXFS-2011-00000-00&amp;context=1519360" TargetMode="External" /><Relationship Id="rId285" Type="http://schemas.openxmlformats.org/officeDocument/2006/relationships/hyperlink" Target="https://apnews.com/article/duggan-detroit-michigan-governor-independent-democrat-5dba0e7b2d9304c2a00d716c9cd6ca05" TargetMode="External" /><Relationship Id="rId2850" Type="http://schemas.openxmlformats.org/officeDocument/2006/relationships/hyperlink" Target="https://advance.lexis.com/api/document?collection=news&amp;id=urn:contentItem:6CST-7V11-DXFS-2011-00000-00&amp;context=1519360" TargetMode="External" /><Relationship Id="rId2851" Type="http://schemas.openxmlformats.org/officeDocument/2006/relationships/hyperlink" Target="https://advance.lexis.com/api/document?collection=news&amp;id=urn:contentItem:6CST-7V11-DXFS-2011-00000-00&amp;context=1519360" TargetMode="External" /><Relationship Id="rId2852" Type="http://schemas.openxmlformats.org/officeDocument/2006/relationships/image" Target="media/image17.png" /><Relationship Id="rId2853" Type="http://schemas.openxmlformats.org/officeDocument/2006/relationships/hyperlink" Target="https://xn--how%20to%20watch%20this%20weeks%20democratic%20national%20convention%20&amp;%20what%20the%20news%20networks%20have%20planned-y921f/" TargetMode="External" /><Relationship Id="rId2854" Type="http://schemas.openxmlformats.org/officeDocument/2006/relationships/hyperlink" Target="https://deadline.com/2024/08/dnc-night-2-recap-lil-jon-roll-call-1236046104/" TargetMode="External" /><Relationship Id="rId2855" Type="http://schemas.openxmlformats.org/officeDocument/2006/relationships/hyperlink" Target="https://deadline.com/2024/08/doris-kearns-goodwin-kamala-harris-history-interview-1236046901/" TargetMode="External" /><Relationship Id="rId2856" Type="http://schemas.openxmlformats.org/officeDocument/2006/relationships/hyperlink" Target="https://deadline.com/2024/08/dnc-tim-walz-speech-1236047176/" TargetMode="External" /><Relationship Id="rId2857" Type="http://schemas.openxmlformats.org/officeDocument/2006/relationships/header" Target="header430.xml" /><Relationship Id="rId2858" Type="http://schemas.openxmlformats.org/officeDocument/2006/relationships/header" Target="header431.xml" /><Relationship Id="rId2859" Type="http://schemas.openxmlformats.org/officeDocument/2006/relationships/footer" Target="footer430.xml" /><Relationship Id="rId286" Type="http://schemas.openxmlformats.org/officeDocument/2006/relationships/hyperlink" Target="https://apnews.com/article/michigan-house-races-democrats-trifecta-35669bb7d15261abf4219e6f57df7769" TargetMode="External" /><Relationship Id="rId2860" Type="http://schemas.openxmlformats.org/officeDocument/2006/relationships/footer" Target="footer431.xml" /><Relationship Id="rId2861" Type="http://schemas.openxmlformats.org/officeDocument/2006/relationships/header" Target="header432.xml" /><Relationship Id="rId2862" Type="http://schemas.openxmlformats.org/officeDocument/2006/relationships/footer" Target="footer432.xml" /><Relationship Id="rId2863" Type="http://schemas.openxmlformats.org/officeDocument/2006/relationships/hyperlink" Target="https://advance.lexis.com/api/document?collection=news&amp;id=urn:contentItem:535G-S5Y1-JCRM-B025-00000-00&amp;context=1519360" TargetMode="External" /><Relationship Id="rId2864" Type="http://schemas.openxmlformats.org/officeDocument/2006/relationships/hyperlink" Target="https://advance.lexis.com/api/document?collection=news&amp;id=urn:contentItem:535G-S5Y1-JCRM-B025-00000-00&amp;context=1519360" TargetMode="External" /><Relationship Id="rId2865" Type="http://schemas.openxmlformats.org/officeDocument/2006/relationships/hyperlink" Target="https://advance.lexis.com/api/document?collection=news&amp;id=urn:contentItem:535G-S5Y1-JCRM-B025-00000-00&amp;context=1519360" TargetMode="External" /><Relationship Id="rId2866" Type="http://schemas.openxmlformats.org/officeDocument/2006/relationships/hyperlink" Target="https://advance.lexis.com/api/document?collection=news&amp;id=urn:contentItem:535G-S5Y1-JCRM-B025-00000-00&amp;context=1519360" TargetMode="External" /><Relationship Id="rId2867" Type="http://schemas.openxmlformats.org/officeDocument/2006/relationships/hyperlink" Target="https://advance.lexis.com/api/document?collection=news&amp;id=urn:contentItem:535G-S5Y1-JCRM-B025-00000-00&amp;context=1519360" TargetMode="External" /><Relationship Id="rId2868" Type="http://schemas.openxmlformats.org/officeDocument/2006/relationships/header" Target="header433.xml" /><Relationship Id="rId2869" Type="http://schemas.openxmlformats.org/officeDocument/2006/relationships/header" Target="header434.xml" /><Relationship Id="rId287" Type="http://schemas.openxmlformats.org/officeDocument/2006/relationships/header" Target="header52.xml" /><Relationship Id="rId2870" Type="http://schemas.openxmlformats.org/officeDocument/2006/relationships/footer" Target="footer433.xml" /><Relationship Id="rId2871" Type="http://schemas.openxmlformats.org/officeDocument/2006/relationships/footer" Target="footer434.xml" /><Relationship Id="rId2872" Type="http://schemas.openxmlformats.org/officeDocument/2006/relationships/header" Target="header435.xml" /><Relationship Id="rId2873" Type="http://schemas.openxmlformats.org/officeDocument/2006/relationships/footer" Target="footer435.xml" /><Relationship Id="rId2874" Type="http://schemas.openxmlformats.org/officeDocument/2006/relationships/hyperlink" Target="https://advance.lexis.com/api/document?collection=news&amp;id=urn:contentItem:66V5-2HN1-DYG2-R00G-00000-00&amp;context=1519360" TargetMode="External" /><Relationship Id="rId2875" Type="http://schemas.openxmlformats.org/officeDocument/2006/relationships/hyperlink" Target="https://advance.lexis.com/api/document?collection=news&amp;id=urn:contentItem:66V5-2HN1-DYG2-R00G-00000-00&amp;context=1519360" TargetMode="External" /><Relationship Id="rId2876" Type="http://schemas.openxmlformats.org/officeDocument/2006/relationships/hyperlink" Target="https://advance.lexis.com/api/document?collection=news&amp;id=urn:contentItem:66V5-2HN1-DYG2-R00G-00000-00&amp;context=1519360" TargetMode="External" /><Relationship Id="rId2877" Type="http://schemas.openxmlformats.org/officeDocument/2006/relationships/hyperlink" Target="https://advance.lexis.com/api/document?collection=news&amp;id=urn:contentItem:66V5-2HN1-DYG2-R00G-00000-00&amp;context=1519360" TargetMode="External" /><Relationship Id="rId2878" Type="http://schemas.openxmlformats.org/officeDocument/2006/relationships/hyperlink" Target="https://advance.lexis.com/api/document?collection=news&amp;id=urn:contentItem:66V5-2HN1-DYG2-R00G-00000-00&amp;context=1519360" TargetMode="External" /><Relationship Id="rId2879" Type="http://schemas.openxmlformats.org/officeDocument/2006/relationships/hyperlink" Target="https://www.emilyslist.org/news/entry/emilys-list-congratulates-gretchen-whitmer-on-her-reelection-as-governor-of" TargetMode="External" /><Relationship Id="rId288" Type="http://schemas.openxmlformats.org/officeDocument/2006/relationships/header" Target="header53.xml" /><Relationship Id="rId2880" Type="http://schemas.openxmlformats.org/officeDocument/2006/relationships/hyperlink" Target="https://www.emilyslist.org/news/entry/emilys-list-congratulates-gretchen-whitmer-on-her-reelection-as-governor-of" TargetMode="External" /><Relationship Id="rId2881" Type="http://schemas.openxmlformats.org/officeDocument/2006/relationships/hyperlink" Target="https://www.emilyslist.org/news/entry/emilys-list-congratulates-gretchen-whitmer-on-her-reelection-as-governor-of" TargetMode="External" /><Relationship Id="rId2882" Type="http://schemas.openxmlformats.org/officeDocument/2006/relationships/hyperlink" Target="https://www.emilyslist.org/news/entry/emilys-list-congratulates-gretchen-whitmer-on-her-reelection-as-governor-of" TargetMode="External" /><Relationship Id="rId2883" Type="http://schemas.openxmlformats.org/officeDocument/2006/relationships/hyperlink" Target="https://www.emilyslist.org/news/entry/emilys-list-congratulates-gretchen-whitmer-on-her-reelection-as-governor-of" TargetMode="External" /><Relationship Id="rId2884" Type="http://schemas.openxmlformats.org/officeDocument/2006/relationships/header" Target="header436.xml" /><Relationship Id="rId2885" Type="http://schemas.openxmlformats.org/officeDocument/2006/relationships/header" Target="header437.xml" /><Relationship Id="rId2886" Type="http://schemas.openxmlformats.org/officeDocument/2006/relationships/footer" Target="footer436.xml" /><Relationship Id="rId2887" Type="http://schemas.openxmlformats.org/officeDocument/2006/relationships/footer" Target="footer437.xml" /><Relationship Id="rId2888" Type="http://schemas.openxmlformats.org/officeDocument/2006/relationships/header" Target="header438.xml" /><Relationship Id="rId2889" Type="http://schemas.openxmlformats.org/officeDocument/2006/relationships/footer" Target="footer438.xml" /><Relationship Id="rId289" Type="http://schemas.openxmlformats.org/officeDocument/2006/relationships/footer" Target="footer52.xml" /><Relationship Id="rId2890" Type="http://schemas.openxmlformats.org/officeDocument/2006/relationships/hyperlink" Target="https://advance.lexis.com/api/document?collection=news&amp;id=urn:contentItem:6D9K-KJ11-JC85-K32N-00000-00&amp;context=1519360" TargetMode="External" /><Relationship Id="rId2891" Type="http://schemas.openxmlformats.org/officeDocument/2006/relationships/header" Target="header439.xml" /><Relationship Id="rId2892" Type="http://schemas.openxmlformats.org/officeDocument/2006/relationships/header" Target="header440.xml" /><Relationship Id="rId2893" Type="http://schemas.openxmlformats.org/officeDocument/2006/relationships/footer" Target="footer439.xml" /><Relationship Id="rId2894" Type="http://schemas.openxmlformats.org/officeDocument/2006/relationships/footer" Target="footer440.xml" /><Relationship Id="rId2895" Type="http://schemas.openxmlformats.org/officeDocument/2006/relationships/header" Target="header441.xml" /><Relationship Id="rId2896" Type="http://schemas.openxmlformats.org/officeDocument/2006/relationships/footer" Target="footer441.xml" /><Relationship Id="rId2897" Type="http://schemas.openxmlformats.org/officeDocument/2006/relationships/hyperlink" Target="https://advance.lexis.com/api/document?collection=news&amp;id=urn:contentItem:53MD-2MF1-JCRM-B2HD-00000-00&amp;context=1519360" TargetMode="External" /><Relationship Id="rId2898" Type="http://schemas.openxmlformats.org/officeDocument/2006/relationships/hyperlink" Target="https://advance.lexis.com/api/document?collection=news&amp;id=urn:contentItem:53MD-2MF1-JCRM-B2HD-00000-00&amp;context=1519360" TargetMode="External" /><Relationship Id="rId2899" Type="http://schemas.openxmlformats.org/officeDocument/2006/relationships/hyperlink" Target="https://advance.lexis.com/api/document?collection=news&amp;id=urn:contentItem:53MD-2MF1-JCRM-B2HD-00000-00&amp;context=1519360" TargetMode="External" /><Relationship Id="rId29" Type="http://schemas.openxmlformats.org/officeDocument/2006/relationships/hyperlink" Target="https://advance.lexis.com/api/document?collection=news&amp;id=urn:contentItem:6FJW-YTK3-RT46-D0FS-00000-00&amp;context=1519360" TargetMode="External" /><Relationship Id="rId290" Type="http://schemas.openxmlformats.org/officeDocument/2006/relationships/footer" Target="footer53.xml" /><Relationship Id="rId2900" Type="http://schemas.openxmlformats.org/officeDocument/2006/relationships/hyperlink" Target="https://advance.lexis.com/api/document?collection=news&amp;id=urn:contentItem:53MD-2MF1-JCRM-B2HD-00000-00&amp;context=1519360" TargetMode="External" /><Relationship Id="rId2901" Type="http://schemas.openxmlformats.org/officeDocument/2006/relationships/hyperlink" Target="https://advance.lexis.com/api/document?collection=news&amp;id=urn:contentItem:53MD-2MF1-JCRM-B2HD-00000-00&amp;context=1519360" TargetMode="External" /><Relationship Id="rId2902" Type="http://schemas.openxmlformats.org/officeDocument/2006/relationships/header" Target="header442.xml" /><Relationship Id="rId2903" Type="http://schemas.openxmlformats.org/officeDocument/2006/relationships/header" Target="header443.xml" /><Relationship Id="rId2904" Type="http://schemas.openxmlformats.org/officeDocument/2006/relationships/footer" Target="footer442.xml" /><Relationship Id="rId2905" Type="http://schemas.openxmlformats.org/officeDocument/2006/relationships/footer" Target="footer443.xml" /><Relationship Id="rId2906" Type="http://schemas.openxmlformats.org/officeDocument/2006/relationships/header" Target="header444.xml" /><Relationship Id="rId2907" Type="http://schemas.openxmlformats.org/officeDocument/2006/relationships/footer" Target="footer444.xml" /><Relationship Id="rId2908" Type="http://schemas.openxmlformats.org/officeDocument/2006/relationships/hyperlink" Target="https://advance.lexis.com/api/document?collection=news&amp;id=urn:contentItem:6CJ9-0XR1-JB0P-B2JR-00000-00&amp;context=1519360" TargetMode="External" /><Relationship Id="rId2909" Type="http://schemas.openxmlformats.org/officeDocument/2006/relationships/hyperlink" Target="https://advance.lexis.com/api/document?collection=news&amp;id=urn:contentItem:6CJ9-0XR1-JB0P-B2JR-00000-00&amp;context=1519360" TargetMode="External" /><Relationship Id="rId291" Type="http://schemas.openxmlformats.org/officeDocument/2006/relationships/header" Target="header54.xml" /><Relationship Id="rId2910" Type="http://schemas.openxmlformats.org/officeDocument/2006/relationships/hyperlink" Target="https://advance.lexis.com/api/document?collection=news&amp;id=urn:contentItem:6CJ9-0XR1-JB0P-B2JR-00000-00&amp;context=1519360" TargetMode="External" /><Relationship Id="rId2911" Type="http://schemas.openxmlformats.org/officeDocument/2006/relationships/hyperlink" Target="https://advance.lexis.com/api/document?collection=news&amp;id=urn:contentItem:6CJ9-0XR1-JB0P-B2JR-00000-00&amp;context=1519360" TargetMode="External" /><Relationship Id="rId2912" Type="http://schemas.openxmlformats.org/officeDocument/2006/relationships/hyperlink" Target="https://advance.lexis.com/api/document?collection=news&amp;id=urn:contentItem:6CJ9-0XR1-JB0P-B2JR-00000-00&amp;context=1519360" TargetMode="External" /><Relationship Id="rId2913" Type="http://schemas.openxmlformats.org/officeDocument/2006/relationships/hyperlink" Target="https://www.amazon.com/True-Gretch-Learned-Leadership-Everything/dp/1668072319?linkCode=ll1&amp;tag=rs-zavaleta-20&amp;linkId=fe78b6cad3c657e7fd9f0c7808ba18bf&amp;language=en_US&amp;ref_=as_li_ss_tl&amp;asc_source=lexis-nexis&amp;asc_campaign=lexis-nexis&amp;asc_refurl=https%3A%2F%2Fwww.rollingstone.com%2Fproduct-recommendations%2Fbooks%2Fgretchen-whitmer-book-read-memoir-audiobook-1235065361%2F" TargetMode="External" /><Relationship Id="rId2914" Type="http://schemas.openxmlformats.org/officeDocument/2006/relationships/hyperlink" Target="https://www.rollingstone.com/politics/politics-news/biden-drops-out-1235064696/" TargetMode="External" /><Relationship Id="rId2915" Type="http://schemas.openxmlformats.org/officeDocument/2006/relationships/hyperlink" Target="https://www.rollingstone.com/politics/politics-lists/democrats-kamala-harris-vice-presidential-pick-1235065060/josh-shapiro-2-1235065072/" TargetMode="External" /><Relationship Id="rId2916" Type="http://schemas.openxmlformats.org/officeDocument/2006/relationships/hyperlink" Target="https://www.rollingstone.com/politics/politics-lists/democrats-kamala-harris-vice-presidential-pick-1235065060/josh-shapiro-2-1235065072/" TargetMode="External" /><Relationship Id="rId2917" Type="http://schemas.openxmlformats.org/officeDocument/2006/relationships/hyperlink" Target="https://www.detroitnews.com/story/news/politics/2024/07/22/michigan-gov-gretchen-whitmer-endorses-kamala-harris-for-president-joe-biden-democratic-nomination/74497595007/" TargetMode="External" /><Relationship Id="rId2918" Type="http://schemas.openxmlformats.org/officeDocument/2006/relationships/hyperlink" Target="https://www.nytimes.com/books/best-sellers/combined-print-and-e-book-nonfiction/" TargetMode="External" /><Relationship Id="rId2919" Type="http://schemas.openxmlformats.org/officeDocument/2006/relationships/hyperlink" Target="https://www.nytimes.com/books/best-sellers/hardcover-nonfiction/" TargetMode="External" /><Relationship Id="rId292" Type="http://schemas.openxmlformats.org/officeDocument/2006/relationships/footer" Target="footer54.xml" /><Relationship Id="rId2920" Type="http://schemas.openxmlformats.org/officeDocument/2006/relationships/hyperlink" Target="https://www.amazon.com/charts/2024-07-14/mostsold/nonfiction?linkCode=ll2&amp;tag=rs-zavaleta-20&amp;linkId=14af95a9c5fb572fec0a7d483a3fb4b7&amp;language=en_US&amp;ref_=as_li_ss_tl&amp;asc_source=lexis-nexis&amp;asc_campaign=lexis-nexis&amp;asc_refurl=https%3A%2F%2Fwww.rollingstone.com%2Fproduct-recommendations%2Fbooks%2Fgretchen-whitmer-book-read-memoir-audiobook-1235065361%2F" TargetMode="External" /><Relationship Id="rId2921" Type="http://schemas.openxmlformats.org/officeDocument/2006/relationships/hyperlink" Target="https://www.amazon.com/dp/1668072319?tag=rollingston07-20&amp;linkCode=ogi&amp;th=1&amp;psc=1&amp;language=en_US&amp;asc_source=lexis-nexis&amp;asc_campaign=lexis-nexis&amp;asc_refurl=https%3A%2F%2Fwww.rollingstone.com%2Fproduct-recommendations%2Fbooks%2Fgretchen-whitmer-book-read-memoir-audiobook-1235065361%2F" TargetMode="External" /><Relationship Id="rId2922" Type="http://schemas.openxmlformats.org/officeDocument/2006/relationships/hyperlink" Target="https://www.jdoqocy.com/click-8972725-12366831?sid=RS-1235065361&amp;url=https://www.barnesandnoble.com/w/true-gretch-gretchen-whitmer/1145295468" TargetMode="External" /><Relationship Id="rId2923" Type="http://schemas.openxmlformats.org/officeDocument/2006/relationships/hyperlink" Target="https://shareasale.com/r.cfm?b=999&amp;u=1279093&amp;m=97137&amp;afftrack=RS-1235065361&amp;urllink=bookshop.org/p/books/true-gretch-what-i-ve-learned-about-life-leadership-and-everything-in-between-gretchen-whitmer/21329382" TargetMode="External" /><Relationship Id="rId2924" Type="http://schemas.openxmlformats.org/officeDocument/2006/relationships/hyperlink" Target="https://www.amazon.com/True-Gretch-Learned-Leadership-Everything/dp/B0CYJMHB9M?linkCode=ll1&amp;tag=rs-zavaleta-20&amp;linkId=30887092cc57588c255e5c6b4a49155d&amp;language=en_US&amp;ref_=as_li_ss_tl&amp;asc_source=lexis-nexis&amp;asc_campaign=lexis-nexis&amp;asc_refurl=https%3A%2F%2Fwww.rollingstone.com%2Fproduct-recommendations%2Fbooks%2Fgretchen-whitmer-book-read-memoir-audiobook-1235065361%2F" TargetMode="External" /><Relationship Id="rId2925" Type="http://schemas.openxmlformats.org/officeDocument/2006/relationships/hyperlink" Target="https://www.jdoqocy.com/click-8972725-12366831?sid=RS-1235065361&amp;url=https%3A%2F%2Fwww.barnesandnoble.com%2Fw%2Ftrue-gretch-gretchen-whitmer%2F1145295468" TargetMode="External" /><Relationship Id="rId2926" Type="http://schemas.openxmlformats.org/officeDocument/2006/relationships/hyperlink" Target="https://shareasale.com/r.cfm?b=999&amp;u=1279093&amp;m=97137&amp;afftrack=RS-1235065361&amp;urllink=bookshop.org%2Fp%2Fbooks%2Ftrue-gretch-what-i-ve-learned-about-life-leadership-and-everything-in-between-gretchen-whitmer%2F21329382" TargetMode="External" /><Relationship Id="rId2927" Type="http://schemas.openxmlformats.org/officeDocument/2006/relationships/hyperlink" Target="https://go.skimresources.com?id=87443X1590823&amp;xs=1&amp;xcust=RS-1235065361&amp;url=https%3A%2F%2Fwww.thriftbooks.com%2Fw%2Ftrue-gretch_gretchen-whitmer%2F52607902%2Fitem%2F63921354%2F%23edition%3D71189180%26idiq%3D63921354&amp;sref=https%3A%2F%2Fwww.rollingstone.com%2Fproduct-recommendations%2Fbooks%2Fgretchen-whitmer-book-read-memoir-audiobook-1235065361%2F" TargetMode="External" /><Relationship Id="rId2928" Type="http://schemas.openxmlformats.org/officeDocument/2006/relationships/header" Target="header445.xml" /><Relationship Id="rId2929" Type="http://schemas.openxmlformats.org/officeDocument/2006/relationships/header" Target="header446.xml" /><Relationship Id="rId293" Type="http://schemas.openxmlformats.org/officeDocument/2006/relationships/hyperlink" Target="https://advance.lexis.com/api/document?collection=news&amp;id=urn:contentItem:6FK3-HK33-RTCN-P2WH-00000-00&amp;context=1519360" TargetMode="External" /><Relationship Id="rId2930" Type="http://schemas.openxmlformats.org/officeDocument/2006/relationships/footer" Target="footer445.xml" /><Relationship Id="rId2931" Type="http://schemas.openxmlformats.org/officeDocument/2006/relationships/footer" Target="footer446.xml" /><Relationship Id="rId2932" Type="http://schemas.openxmlformats.org/officeDocument/2006/relationships/header" Target="header447.xml" /><Relationship Id="rId2933" Type="http://schemas.openxmlformats.org/officeDocument/2006/relationships/footer" Target="footer447.xml" /><Relationship Id="rId2934" Type="http://schemas.openxmlformats.org/officeDocument/2006/relationships/hyperlink" Target="https://advance.lexis.com/api/document?collection=news&amp;id=urn:contentItem:6CJJ-MG71-JCMN-Y3VX-00000-00&amp;context=1519360" TargetMode="External" /><Relationship Id="rId2935" Type="http://schemas.openxmlformats.org/officeDocument/2006/relationships/hyperlink" Target="https://advance.lexis.com/api/document?collection=news&amp;id=urn:contentItem:6CJJ-MG71-JCMN-Y3VX-00000-00&amp;context=1519360" TargetMode="External" /><Relationship Id="rId2936" Type="http://schemas.openxmlformats.org/officeDocument/2006/relationships/hyperlink" Target="https://www.michiganadvance.com/?utm_source=%5B%5BDELIVERY_RECIPIENT_CODE%5D%5D&amp;utm_medium=partner&amp;utm_campaign=newstex" TargetMode="External" /><Relationship Id="rId2937" Type="http://schemas.openxmlformats.org/officeDocument/2006/relationships/hyperlink" Target="https://newstex.com/?utm_source=%5B%5BDELIVERY_RECIPIENT_CODE%5D%5D&amp;utm_medium=partner&amp;utm_campaign=Michigan+Advance&amp;utm_id=10009804&amp;utm_content=STNW-10009804-52263544782825823200147" TargetMode="External" /><Relationship Id="rId2938" Type="http://schemas.openxmlformats.org/officeDocument/2006/relationships/hyperlink" Target="https://michiganadvance.com/2024/07/23/education-budget-makes-strides-on-whitmers-free-pre-k-and-community-college-plans/" TargetMode="External" /><Relationship Id="rId2939" Type="http://schemas.openxmlformats.org/officeDocument/2006/relationships/hyperlink" Target="https://michiganadvance.com/2024/07/23/education-budget-makes-strides-on-whitmers-free-pre-k-and-community-college-plans/" TargetMode="External" /><Relationship Id="rId294" Type="http://schemas.openxmlformats.org/officeDocument/2006/relationships/hyperlink" Target="https://advance.lexis.com/api/document?collection=news&amp;id=urn:contentItem:6FK3-HK33-RTCN-P2WH-00000-00&amp;context=1519360" TargetMode="External" /><Relationship Id="rId2940" Type="http://schemas.openxmlformats.org/officeDocument/2006/relationships/hyperlink" Target="https://michiganadvance.com/2024/07/23/education-budget-makes-strides-on-whitmers-free-pre-k-and-community-college-plans/" TargetMode="External" /><Relationship Id="rId2941" Type="http://schemas.openxmlformats.org/officeDocument/2006/relationships/hyperlink" Target="https://michiganadvance.com/2024/07/23/education-budget-makes-strides-on-whitmers-free-pre-k-and-community-college-plans/embed/" TargetMode="External" /><Relationship Id="rId2942" Type="http://schemas.openxmlformats.org/officeDocument/2006/relationships/hyperlink" Target="https://michiganadvance.com/2024/07/23/education-budget-makes-strides-on-whitmers-free-pre-k-and-community-college-plans/embed/" TargetMode="External" /><Relationship Id="rId2943" Type="http://schemas.openxmlformats.org/officeDocument/2006/relationships/hyperlink" Target="https://michiganadvance.com/2024/07/23/education-budget-makes-strides-on-whitmers-free-pre-k-and-community-college-plans/embed/" TargetMode="External" /><Relationship Id="rId2944" Type="http://schemas.openxmlformats.org/officeDocument/2006/relationships/hyperlink" Target="https://www.michigan.gov/whitmer/news/press-releases/2024/07/01/gov-whitmer-secures-record-funding-per-pupil-in-new-education-budget" TargetMode="External" /><Relationship Id="rId2945" Type="http://schemas.openxmlformats.org/officeDocument/2006/relationships/hyperlink" Target="https://www.michigan.gov/whitmer/news/press-releases/2024/07/01/gov-whitmer-secures-record-funding-per-pupil-in-new-education-budget" TargetMode="External" /><Relationship Id="rId2946" Type="http://schemas.openxmlformats.org/officeDocument/2006/relationships/hyperlink" Target="https://www.michigan.gov/whitmer/news/press-releases/2024/07/01/gov-whitmer-secures-record-funding-per-pupil-in-new-education-budget" TargetMode="External" /><Relationship Id="rId2947" Type="http://schemas.openxmlformats.org/officeDocument/2006/relationships/hyperlink" Target="https://michiganadvance.com/2024/06/28/lawmakers-education-groups-raise-alarm-after-school-budget-passes-ahead-of-retirement-fund-change/" TargetMode="External" /><Relationship Id="rId2948" Type="http://schemas.openxmlformats.org/officeDocument/2006/relationships/hyperlink" Target="https://mea.org/student-mental-health-should-be-a-top-concern-when-lawmakers-return-to-lansing/" TargetMode="External" /><Relationship Id="rId2949" Type="http://schemas.openxmlformats.org/officeDocument/2006/relationships/hyperlink" Target="https://www.legislature.mi.gov/documents/2023-2024/billenrolled/House/htm/2024-HNB-5507.htm" TargetMode="External" /><Relationship Id="rId295" Type="http://schemas.openxmlformats.org/officeDocument/2006/relationships/hyperlink" Target="https://advance.lexis.com/api/document?collection=news&amp;id=urn:contentItem:6FK3-HK33-RTCN-P2WH-00000-00&amp;context=1519360" TargetMode="External" /><Relationship Id="rId2950" Type="http://schemas.openxmlformats.org/officeDocument/2006/relationships/hyperlink" Target="https://gomasa.org/2024/06/12/letter-to-legislature-mpsers-opeb-overpayment-belongs-to-schools/" TargetMode="External" /><Relationship Id="rId2951" Type="http://schemas.openxmlformats.org/officeDocument/2006/relationships/hyperlink" Target="https://michiganadvance.com/2024/07/23/whitmer-signs-23-4b-school-budget-in-flint-amid-criticism-over-funding-for-students-programs/" TargetMode="External" /><Relationship Id="rId2952" Type="http://schemas.openxmlformats.org/officeDocument/2006/relationships/hyperlink" Target="https://michiganadvance.com/2024/07/23/whitmer-signs-23-4b-school-budget-in-flint-amid-criticism-over-funding-for-students-programs/" TargetMode="External" /><Relationship Id="rId2953" Type="http://schemas.openxmlformats.org/officeDocument/2006/relationships/hyperlink" Target="https://michiganadvance.com/" TargetMode="External" /><Relationship Id="rId2954" Type="http://schemas.openxmlformats.org/officeDocument/2006/relationships/header" Target="header448.xml" /><Relationship Id="rId2955" Type="http://schemas.openxmlformats.org/officeDocument/2006/relationships/header" Target="header449.xml" /><Relationship Id="rId2956" Type="http://schemas.openxmlformats.org/officeDocument/2006/relationships/footer" Target="footer448.xml" /><Relationship Id="rId2957" Type="http://schemas.openxmlformats.org/officeDocument/2006/relationships/footer" Target="footer449.xml" /><Relationship Id="rId2958" Type="http://schemas.openxmlformats.org/officeDocument/2006/relationships/header" Target="header450.xml" /><Relationship Id="rId2959" Type="http://schemas.openxmlformats.org/officeDocument/2006/relationships/footer" Target="footer450.xml" /><Relationship Id="rId296" Type="http://schemas.openxmlformats.org/officeDocument/2006/relationships/hyperlink" Target="https://advance.lexis.com/api/document?collection=news&amp;id=urn:contentItem:6FK3-HK33-RTCN-P2WH-00000-00&amp;context=1519360" TargetMode="External" /><Relationship Id="rId2960" Type="http://schemas.openxmlformats.org/officeDocument/2006/relationships/hyperlink" Target="https://advance.lexis.com/api/document?collection=news&amp;id=urn:contentItem:6D6V-JC51-DYGN-50H0-00000-00&amp;context=1519360" TargetMode="External" /><Relationship Id="rId2961" Type="http://schemas.openxmlformats.org/officeDocument/2006/relationships/hyperlink" Target="https://advance.lexis.com/api/document?collection=news&amp;id=urn:contentItem:6D6V-JC51-DYGN-50H0-00000-00&amp;context=1519360" TargetMode="External" /><Relationship Id="rId2962" Type="http://schemas.openxmlformats.org/officeDocument/2006/relationships/hyperlink" Target="https://advance.lexis.com/api/document?collection=news&amp;id=urn:contentItem:6D6V-JC51-DYGN-50H0-00000-00&amp;context=1519360" TargetMode="External" /><Relationship Id="rId2963" Type="http://schemas.openxmlformats.org/officeDocument/2006/relationships/hyperlink" Target="https://advance.lexis.com/api/document?collection=news&amp;id=urn:contentItem:6D6V-JC51-DYGN-50H0-00000-00&amp;context=1519360" TargetMode="External" /><Relationship Id="rId2964" Type="http://schemas.openxmlformats.org/officeDocument/2006/relationships/hyperlink" Target="https://advance.lexis.com/api/document?collection=news&amp;id=urn:contentItem:6D6V-JC51-DYGN-50H0-00000-00&amp;context=1519360" TargetMode="External" /><Relationship Id="rId2965" Type="http://schemas.openxmlformats.org/officeDocument/2006/relationships/hyperlink" Target="https://www.legislature.mi.gov/documents/2023-2024/publicact/htm/2024-PA-0145.htm" TargetMode="External" /><Relationship Id="rId2966" Type="http://schemas.openxmlformats.org/officeDocument/2006/relationships/hyperlink" Target="https://www.legislature.mi.gov/documents/2023-2024/publicact/htm/2024-PA-0144.htm" TargetMode="External" /><Relationship Id="rId2967" Type="http://schemas.openxmlformats.org/officeDocument/2006/relationships/hyperlink" Target="https://www.michigan.gov/whitmer/news/press-releases/2024/10/08/gov-whitmer-signs-bills-to-protect-home-care-workers-rights" TargetMode="External" /><Relationship Id="rId2968" Type="http://schemas.openxmlformats.org/officeDocument/2006/relationships/hyperlink" Target="https://capitalandmain.com/michigan-lawmakers-could-help-35000-care-workers-form-statewide-union" TargetMode="External" /><Relationship Id="rId2969" Type="http://schemas.openxmlformats.org/officeDocument/2006/relationships/hyperlink" Target="https://www.youtube.com/watch?v=j2GIQCebGmU" TargetMode="External" /><Relationship Id="rId297" Type="http://schemas.openxmlformats.org/officeDocument/2006/relationships/hyperlink" Target="https://apnews.com/article/john-james-michigan-governor-election-2026-1eece7b20d10ca01de11ef3ff2a34284" TargetMode="External" /><Relationship Id="rId2970" Type="http://schemas.openxmlformats.org/officeDocument/2006/relationships/hyperlink" Target="https://mailchi.mp/kamalaharris.com/fact-sheet-a-historic-medicare-at-home-plan-to-support-the-sandwich-generation" TargetMode="External" /><Relationship Id="rId2971" Type="http://schemas.openxmlformats.org/officeDocument/2006/relationships/hyperlink" Target="https://aspe.hhs.gov/reports/what-lifetime-risk-needing-receiving-long-term-services-supports-0" TargetMode="External" /><Relationship Id="rId2972" Type="http://schemas.openxmlformats.org/officeDocument/2006/relationships/hyperlink" Target="https://www.kff.org/medicare/state-indicator/total-medicare-beneficiaries/?currentTimeframe=0&amp;sortModel=%7B%22colId%22:%22Location%22,%22sort%22:%22asc%22%7D" TargetMode="External" /><Relationship Id="rId2973" Type="http://schemas.openxmlformats.org/officeDocument/2006/relationships/hyperlink" Target="https://www.kff.org/medicare/state-indicator/total-medicare-beneficiaries/?currentTimeframe=0&amp;sortModel=%7B%22colId%22:%22Location%22,%22sort%22:%22asc%22%7D" TargetMode="External" /><Relationship Id="rId2974" Type="http://schemas.openxmlformats.org/officeDocument/2006/relationships/hyperlink" Target="https://www.kff.org/medicaid/issue-brief/how-many-people-use-medicaid-long-term-services-and-supports-and-how-much-does-medicaid-spend-on-those-people/" TargetMode="External" /><Relationship Id="rId2975" Type="http://schemas.openxmlformats.org/officeDocument/2006/relationships/hyperlink" Target="https://www.mackinac.org/media/images/2019/sizes/2400w/Michigan_Union_Membership_2012-2019.jpg.png" TargetMode="External" /><Relationship Id="rId2976" Type="http://schemas.openxmlformats.org/officeDocument/2006/relationships/hyperlink" Target="https://livingwage.mit.edu/states/26" TargetMode="External" /><Relationship Id="rId2977" Type="http://schemas.openxmlformats.org/officeDocument/2006/relationships/hyperlink" Target="https://capitalandmain.com/michigan-lawmakers-could-help-35000-care-workers-form-statewide-union" TargetMode="External" /><Relationship Id="rId2978" Type="http://schemas.openxmlformats.org/officeDocument/2006/relationships/hyperlink" Target="https://images.fastcompany.com/image/upload/w_1280,q_auto,f_auto,fl_lossy/f_webp,q_auto,c_fit/wp-cms-2/2024/10/p-1-91211264-michigan-home-care-workers-union.jpg" TargetMode="External" /><Relationship Id="rId2979" Type="http://schemas.openxmlformats.org/officeDocument/2006/relationships/header" Target="header451.xml" /><Relationship Id="rId298" Type="http://schemas.openxmlformats.org/officeDocument/2006/relationships/hyperlink" Target="https://apnews.com/article/michigan-governor-republican-aacf430c69c71d00e85dfe02b8829bbd" TargetMode="External" /><Relationship Id="rId2980" Type="http://schemas.openxmlformats.org/officeDocument/2006/relationships/header" Target="header452.xml" /><Relationship Id="rId2981" Type="http://schemas.openxmlformats.org/officeDocument/2006/relationships/footer" Target="footer451.xml" /><Relationship Id="rId2982" Type="http://schemas.openxmlformats.org/officeDocument/2006/relationships/footer" Target="footer452.xml" /><Relationship Id="rId2983" Type="http://schemas.openxmlformats.org/officeDocument/2006/relationships/header" Target="header453.xml" /><Relationship Id="rId2984" Type="http://schemas.openxmlformats.org/officeDocument/2006/relationships/footer" Target="footer453.xml" /><Relationship Id="rId2985" Type="http://schemas.openxmlformats.org/officeDocument/2006/relationships/hyperlink" Target="https://advance.lexis.com/api/document?collection=news&amp;id=urn:contentItem:6FHY-D6C3-SCHN-34H4-00000-00&amp;context=1519360" TargetMode="External" /><Relationship Id="rId2986" Type="http://schemas.openxmlformats.org/officeDocument/2006/relationships/hyperlink" Target="https://www.usatoday.com/news/politics/donald-trump/" TargetMode="External" /><Relationship Id="rId2987" Type="http://schemas.openxmlformats.org/officeDocument/2006/relationships/hyperlink" Target="https://www.usatoday.com/story/news/politics/2025/04/09/trump-orders-probe-krebs-2020-election/83016002007/" TargetMode="External" /><Relationship Id="rId2988" Type="http://schemas.openxmlformats.org/officeDocument/2006/relationships/hyperlink" Target="https://www.usatoday.com/news/politics/donald-trump/" TargetMode="External" /><Relationship Id="rId2989" Type="http://schemas.openxmlformats.org/officeDocument/2006/relationships/hyperlink" Target="https://profile.usatoday.com/newsletters/on-politics/?ipid=signuptop10" TargetMode="External" /><Relationship Id="rId299" Type="http://schemas.openxmlformats.org/officeDocument/2006/relationships/hyperlink" Target="https://apnews.com/article/michigan-secretary-of-state-jocelyn-benson-governor-239c5b50c5f37f61c88e2ae0c37d2d38" TargetMode="External" /><Relationship Id="rId2990" Type="http://schemas.openxmlformats.org/officeDocument/2006/relationships/hyperlink" Target="https://eu.usatoday.com/story/news/politics/2025/03/12/epa-rollback-emissions-tailpipe-pollution/82325517007/" TargetMode="External" /><Relationship Id="rId2991" Type="http://schemas.openxmlformats.org/officeDocument/2006/relationships/hyperlink" Target="https://www.freep.com/story/news/politics/2025/04/09/whitmer-to-give-major-speech-in-dc-meet-again-with-trump/82996163007/" TargetMode="External" /><Relationship Id="rId2992" Type="http://schemas.openxmlformats.org/officeDocument/2006/relationships/hyperlink" Target="https://www.gannett-cdn.com/authoring/authoring-images/2025/04/09/USAT/83017076007-whitmer-pic.JPG" TargetMode="External" /><Relationship Id="rId2993" Type="http://schemas.openxmlformats.org/officeDocument/2006/relationships/hyperlink" Target="https://www.usatoday.com/videos/news/2025/04/09/gov-gretchen-whitmer-agrees-with-donald-trump-on-manufacturing-not-widespread-tariffs/83008194007/" TargetMode="External" /><Relationship Id="rId2994" Type="http://schemas.openxmlformats.org/officeDocument/2006/relationships/hyperlink" Target="https://www.usatoday.com/news/politics/kamala-harris/" TargetMode="External" /><Relationship Id="rId2995" Type="http://schemas.openxmlformats.org/officeDocument/2006/relationships/hyperlink" Target="https://www.usatoday.com/story/news/politics/elections/2024/07/29/whitmer-on-harris-vice-president-vetting/74586107007/" TargetMode="External" /><Relationship Id="rId2996" Type="http://schemas.openxmlformats.org/officeDocument/2006/relationships/hyperlink" Target="https://www.usatoday.com/story/news/politics/2025/04/09/donald-trump-praises-michigan-democratic-gov-gretchen-whitmer/83016452007/" TargetMode="External" /><Relationship Id="rId2997" Type="http://schemas.openxmlformats.org/officeDocument/2006/relationships/theme" Target="theme/theme1.xml" /><Relationship Id="rId2998" Type="http://schemas.openxmlformats.org/officeDocument/2006/relationships/numbering" Target="numbering.xml" /><Relationship Id="rId2999"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FJW-YTK3-RT46-D0FS-00000-00&amp;context=1519360" TargetMode="External" /><Relationship Id="rId300" Type="http://schemas.openxmlformats.org/officeDocument/2006/relationships/hyperlink" Target="https://apnews.com/article/garlin-gilchrist-michigan-governor-democrat-c38e184de010e5b5c24adfbc3ad3ab16" TargetMode="External" /><Relationship Id="rId301" Type="http://schemas.openxmlformats.org/officeDocument/2006/relationships/hyperlink" Target="https://apnews.com/article/duggan-detroit-michigan-governor-independent-democrat-5dba0e7b2d9304c2a00d716c9cd6ca05" TargetMode="External" /><Relationship Id="rId302" Type="http://schemas.openxmlformats.org/officeDocument/2006/relationships/hyperlink" Target="https://apnews.com/article/michigan-house-races-democrats-trifecta-35669bb7d15261abf4219e6f57df7769" TargetMode="External" /><Relationship Id="rId303" Type="http://schemas.openxmlformats.org/officeDocument/2006/relationships/header" Target="header55.xml" /><Relationship Id="rId304" Type="http://schemas.openxmlformats.org/officeDocument/2006/relationships/header" Target="header56.xml" /><Relationship Id="rId305" Type="http://schemas.openxmlformats.org/officeDocument/2006/relationships/footer" Target="footer55.xml" /><Relationship Id="rId306" Type="http://schemas.openxmlformats.org/officeDocument/2006/relationships/footer" Target="footer56.xml" /><Relationship Id="rId307" Type="http://schemas.openxmlformats.org/officeDocument/2006/relationships/header" Target="header57.xml" /><Relationship Id="rId308" Type="http://schemas.openxmlformats.org/officeDocument/2006/relationships/footer" Target="footer57.xml" /><Relationship Id="rId309" Type="http://schemas.openxmlformats.org/officeDocument/2006/relationships/hyperlink" Target="https://advance.lexis.com/api/document?collection=news&amp;id=urn:contentItem:6FDJ-H763-RRVK-G546-00000-00&amp;context=1519360" TargetMode="External" /><Relationship Id="rId31" Type="http://schemas.openxmlformats.org/officeDocument/2006/relationships/hyperlink" Target="https://advance.lexis.com/api/document?collection=news&amp;id=urn:contentItem:6FJW-YTK3-RT46-D0FS-00000-00&amp;context=1519360" TargetMode="External" /><Relationship Id="rId310" Type="http://schemas.openxmlformats.org/officeDocument/2006/relationships/hyperlink" Target="https://www.nbcnews.com/news/us-news/plight-boys-men-democrats-wes-moore-gretchen-whitmer-rcna197129" TargetMode="External" /><Relationship Id="rId311" Type="http://schemas.openxmlformats.org/officeDocument/2006/relationships/hyperlink" Target="https://www.nbcnews.com/news/us-news/plight-boys-men-democrats-wes-moore-gretchen-whitmer-rcna197129" TargetMode="External" /><Relationship Id="rId312" Type="http://schemas.openxmlformats.org/officeDocument/2006/relationships/hyperlink" Target="https://www.nbcnews.com/news/us-news/plight-boys-men-democrats-wes-moore-gretchen-whitmer-rcna197129" TargetMode="External" /><Relationship Id="rId313" Type="http://schemas.openxmlformats.org/officeDocument/2006/relationships/hyperlink" Target="https://www.nbcnews.com/news/us-news/plight-boys-men-democrats-wes-moore-gretchen-whitmer-rcna197129" TargetMode="External" /><Relationship Id="rId314" Type="http://schemas.openxmlformats.org/officeDocument/2006/relationships/hyperlink" Target="https://www.nbcnews.com/news/us-news/plight-boys-men-democrats-wes-moore-gretchen-whitmer-rcna197129" TargetMode="External" /><Relationship Id="rId315" Type="http://schemas.openxmlformats.org/officeDocument/2006/relationships/hyperlink" Target="https://media-cldnry.s-nbcnews.com/image/upload/t_fit_1500w/rockcms/2025-03/250321-governors-boys-men-lr-5f31b2.jpg" TargetMode="External" /><Relationship Id="rId316" Type="http://schemas.openxmlformats.org/officeDocument/2006/relationships/hyperlink" Target="https://media-cldnry.s-nbcnews.com/image/upload/t_fit_1500w/rockcms/2025-02/250210-wes-moore-maryland-mn-0940-d7c860.jpg" TargetMode="External" /><Relationship Id="rId317" Type="http://schemas.openxmlformats.org/officeDocument/2006/relationships/hyperlink" Target="https://media-cldnry.s-nbcnews.com/image/upload/t_fit_1500w/rockcms/2025-03/250321-Gretchen-Whitmer-2024-ac-810p-c4bad7.jpg" TargetMode="External" /><Relationship Id="rId318" Type="http://schemas.openxmlformats.org/officeDocument/2006/relationships/hyperlink" Target="https://media-cldnry.s-nbcnews.com/image/upload/t_fit_1500w/rockcms/2025-03/250321-Gretchen-Whitmer-2024-ac-810p-c4bad7.jpg" TargetMode="External" /><Relationship Id="rId319" Type="http://schemas.openxmlformats.org/officeDocument/2006/relationships/hyperlink" Target="https://media-cldnry.s-nbcnews.com/image/upload/t_fit_1500w/rockcms/2025-03/250321-Gretchen-Whitmer-2024-ac-810p-c4bad7.jpg" TargetMode="External" /><Relationship Id="rId32" Type="http://schemas.openxmlformats.org/officeDocument/2006/relationships/image" Target="media/image3.png" /><Relationship Id="rId320" Type="http://schemas.openxmlformats.org/officeDocument/2006/relationships/hyperlink" Target="https://media-cldnry.s-nbcnews.com/image/upload/t_fit_1500w/rockcms/2025-03/250321-Gretchen-Whitmer-2024-ac-810p-c4bad7.jpg" TargetMode="External" /><Relationship Id="rId321" Type="http://schemas.openxmlformats.org/officeDocument/2006/relationships/hyperlink" Target="https://media-cldnry.s-nbcnews.com/image/upload/t_fit_1500w/rockcms/2025-03/250321-Gretchen-Whitmer-2024-ac-810p-c4bad7.jpg" TargetMode="External" /><Relationship Id="rId322" Type="http://schemas.openxmlformats.org/officeDocument/2006/relationships/hyperlink" Target="https://media-cldnry.s-nbcnews.com/image/upload/t_fit_1500w/rockcms/2024-07/240713-Ned-Lamont-ch-1213-c99d35.jpg" TargetMode="External" /><Relationship Id="rId323" Type="http://schemas.openxmlformats.org/officeDocument/2006/relationships/header" Target="header58.xml" /><Relationship Id="rId324" Type="http://schemas.openxmlformats.org/officeDocument/2006/relationships/header" Target="header59.xml" /><Relationship Id="rId325" Type="http://schemas.openxmlformats.org/officeDocument/2006/relationships/footer" Target="footer58.xml" /><Relationship Id="rId326" Type="http://schemas.openxmlformats.org/officeDocument/2006/relationships/footer" Target="footer59.xml" /><Relationship Id="rId327" Type="http://schemas.openxmlformats.org/officeDocument/2006/relationships/header" Target="header60.xml" /><Relationship Id="rId328" Type="http://schemas.openxmlformats.org/officeDocument/2006/relationships/footer" Target="footer60.xml" /><Relationship Id="rId329" Type="http://schemas.openxmlformats.org/officeDocument/2006/relationships/hyperlink" Target="https://advance.lexis.com/api/document?collection=news&amp;id=urn:contentItem:6DX2-1RG3-RTGF-H413-00000-00&amp;context=1519360" TargetMode="External" /><Relationship Id="rId33" Type="http://schemas.openxmlformats.org/officeDocument/2006/relationships/hyperlink" Target="https://www.newsweek.com/topic/gretchen-whitmer?utm_source=Synacor&amp;utm_medium=Attnet&amp;utm_campaign=Partnerships" TargetMode="External" /><Relationship Id="rId330" Type="http://schemas.openxmlformats.org/officeDocument/2006/relationships/hyperlink" Target="https://advance.lexis.com/api/document?collection=news&amp;id=urn:contentItem:6DX2-1RG3-RTGF-H413-00000-00&amp;context=1519360" TargetMode="External" /><Relationship Id="rId331" Type="http://schemas.openxmlformats.org/officeDocument/2006/relationships/hyperlink" Target="https://advance.lexis.com/api/document?collection=news&amp;id=urn:contentItem:6DX2-1RG3-RTGF-H413-00000-00&amp;context=1519360" TargetMode="External" /><Relationship Id="rId332" Type="http://schemas.openxmlformats.org/officeDocument/2006/relationships/hyperlink" Target="https://www.michiganadvance.com/?utm_source=%5B%5BDELIVERY_RECIPIENT_CODE%5D%5D&amp;utm_medium=partner&amp;utm_campaign=newstex" TargetMode="External" /><Relationship Id="rId333" Type="http://schemas.openxmlformats.org/officeDocument/2006/relationships/hyperlink" Target="https://newstex.com/?utm_source=%5B%5BDELIVERY_RECIPIENT_CODE%5D%5D&amp;utm_medium=partner&amp;utm_campaign=Michigan+Advance&amp;utm_id=10009804&amp;utm_content=STNW-10009804-53784455532325211900063" TargetMode="External" /><Relationship Id="rId334" Type="http://schemas.openxmlformats.org/officeDocument/2006/relationships/hyperlink" Target="https://www.youtube.com/watch?v=llstPZduLjM" TargetMode="External" /><Relationship Id="rId335" Type="http://schemas.openxmlformats.org/officeDocument/2006/relationships/hyperlink" Target="https://x.com/SenAricNesbitt/status/1879569688793063784" TargetMode="External" /><Relationship Id="rId336" Type="http://schemas.openxmlformats.org/officeDocument/2006/relationships/hyperlink" Target="https://michiganadvance.com/2025/01/14/senate-minority-leader-nesbitt-announces-2026-gubernatorial-run/" TargetMode="External" /><Relationship Id="rId337" Type="http://schemas.openxmlformats.org/officeDocument/2006/relationships/hyperlink" Target="https://t.co/wwQHt3jKa0" TargetMode="External" /><Relationship Id="rId338" Type="http://schemas.openxmlformats.org/officeDocument/2006/relationships/hyperlink" Target="https://twitter.com/MISenate/status/1879542837257163232?ref_src=twsrc%5Etfw" TargetMode="External" /><Relationship Id="rId339" Type="http://schemas.openxmlformats.org/officeDocument/2006/relationships/header" Target="header61.xml" /><Relationship Id="rId34" Type="http://schemas.openxmlformats.org/officeDocument/2006/relationships/hyperlink" Target="https://www.newsweek.com/topic/gretchen-whitmer?utm_source=Synacor&amp;utm_medium=Attnet&amp;utm_campaign=Partnerships" TargetMode="External" /><Relationship Id="rId340" Type="http://schemas.openxmlformats.org/officeDocument/2006/relationships/header" Target="header62.xml" /><Relationship Id="rId341" Type="http://schemas.openxmlformats.org/officeDocument/2006/relationships/footer" Target="footer61.xml" /><Relationship Id="rId342" Type="http://schemas.openxmlformats.org/officeDocument/2006/relationships/footer" Target="footer62.xml" /><Relationship Id="rId343" Type="http://schemas.openxmlformats.org/officeDocument/2006/relationships/header" Target="header63.xml" /><Relationship Id="rId344" Type="http://schemas.openxmlformats.org/officeDocument/2006/relationships/footer" Target="footer63.xml" /><Relationship Id="rId345" Type="http://schemas.openxmlformats.org/officeDocument/2006/relationships/hyperlink" Target="https://advance.lexis.com/api/document?collection=news&amp;id=urn:contentItem:6FK8-PTF3-RSHY-Y2D9-00000-00&amp;context=1519360" TargetMode="External" /><Relationship Id="rId346" Type="http://schemas.openxmlformats.org/officeDocument/2006/relationships/hyperlink" Target="https://advance.lexis.com/api/document?collection=news&amp;id=urn:contentItem:6FK8-PTF3-RSHY-Y2D9-00000-00&amp;context=1519360" TargetMode="External" /><Relationship Id="rId347" Type="http://schemas.openxmlformats.org/officeDocument/2006/relationships/hyperlink" Target="https://advance.lexis.com/api/document?collection=news&amp;id=urn:contentItem:6FK8-PTF3-RSHY-Y2D9-00000-00&amp;context=1519360" TargetMode="External" /><Relationship Id="rId348" Type="http://schemas.openxmlformats.org/officeDocument/2006/relationships/hyperlink" Target="https://advance.lexis.com/api/document?collection=news&amp;id=urn:contentItem:6FK8-PTF3-RSHY-Y2D9-00000-00&amp;context=1519360" TargetMode="External" /><Relationship Id="rId349" Type="http://schemas.openxmlformats.org/officeDocument/2006/relationships/image" Target="media/image7.jpeg" /><Relationship Id="rId35" Type="http://schemas.openxmlformats.org/officeDocument/2006/relationships/hyperlink" Target="https://www.newsweek.com/topic/gretchen-whitmer?utm_source=Synacor&amp;utm_medium=Attnet&amp;utm_campaign=Partnerships" TargetMode="External" /><Relationship Id="rId350" Type="http://schemas.openxmlformats.org/officeDocument/2006/relationships/header" Target="header64.xml" /><Relationship Id="rId351" Type="http://schemas.openxmlformats.org/officeDocument/2006/relationships/header" Target="header65.xml" /><Relationship Id="rId352" Type="http://schemas.openxmlformats.org/officeDocument/2006/relationships/footer" Target="footer64.xml" /><Relationship Id="rId353" Type="http://schemas.openxmlformats.org/officeDocument/2006/relationships/footer" Target="footer65.xml" /><Relationship Id="rId354" Type="http://schemas.openxmlformats.org/officeDocument/2006/relationships/header" Target="header66.xml" /><Relationship Id="rId355" Type="http://schemas.openxmlformats.org/officeDocument/2006/relationships/footer" Target="footer66.xml" /><Relationship Id="rId356" Type="http://schemas.openxmlformats.org/officeDocument/2006/relationships/hyperlink" Target="https://advance.lexis.com/api/document?collection=news&amp;id=urn:contentItem:6FK3-HP43-RRHF-34KB-00000-00&amp;context=1519360" TargetMode="External" /><Relationship Id="rId357" Type="http://schemas.openxmlformats.org/officeDocument/2006/relationships/hyperlink" Target="https://advance.lexis.com/api/document?collection=news&amp;id=urn:contentItem:6FK3-HP43-RRHF-34KB-00000-00&amp;context=1519360" TargetMode="External" /><Relationship Id="rId358" Type="http://schemas.openxmlformats.org/officeDocument/2006/relationships/hyperlink" Target="https://advance.lexis.com/api/document?collection=news&amp;id=urn:contentItem:6FK3-HP43-RRHF-34KB-00000-00&amp;context=1519360" TargetMode="External" /><Relationship Id="rId359" Type="http://schemas.openxmlformats.org/officeDocument/2006/relationships/hyperlink" Target="https://advance.lexis.com/api/document?collection=news&amp;id=urn:contentItem:6FK3-HP43-RRHF-34KB-00000-00&amp;context=1519360" TargetMode="External" /><Relationship Id="rId36" Type="http://schemas.openxmlformats.org/officeDocument/2006/relationships/hyperlink" Target="https://www.newsweek.com/topic/donald-trump?utm_source=Synacor&amp;utm_medium=Attnet&amp;utm_campaign=Partnerships" TargetMode="External" /><Relationship Id="rId360" Type="http://schemas.openxmlformats.org/officeDocument/2006/relationships/hyperlink" Target="https://apnews.com/article/john-james-michigan-governor-election-2026-1eece7b20d10ca01de11ef3ff2a34284" TargetMode="External" /><Relationship Id="rId361" Type="http://schemas.openxmlformats.org/officeDocument/2006/relationships/hyperlink" Target="https://apnews.com/article/michigan-governor-republican-aacf430c69c71d00e85dfe02b8829bbd" TargetMode="External" /><Relationship Id="rId362" Type="http://schemas.openxmlformats.org/officeDocument/2006/relationships/hyperlink" Target="https://apnews.com/article/michigan-secretary-of-state-jocelyn-benson-governor-239c5b50c5f37f61c88e2ae0c37d2d38" TargetMode="External" /><Relationship Id="rId363" Type="http://schemas.openxmlformats.org/officeDocument/2006/relationships/hyperlink" Target="https://apnews.com/article/garlin-gilchrist-michigan-governor-democrat-c38e184de010e5b5c24adfbc3ad3ab16" TargetMode="External" /><Relationship Id="rId364" Type="http://schemas.openxmlformats.org/officeDocument/2006/relationships/hyperlink" Target="https://apnews.com/article/duggan-detroit-michigan-governor-independent-democrat-5dba0e7b2d9304c2a00d716c9cd6ca05" TargetMode="External" /><Relationship Id="rId365" Type="http://schemas.openxmlformats.org/officeDocument/2006/relationships/hyperlink" Target="https://apnews.com/article/michigan-house-races-democrats-trifecta-35669bb7d15261abf4219e6f57df7769" TargetMode="External" /><Relationship Id="rId366" Type="http://schemas.openxmlformats.org/officeDocument/2006/relationships/header" Target="header67.xml" /><Relationship Id="rId367" Type="http://schemas.openxmlformats.org/officeDocument/2006/relationships/header" Target="header68.xml" /><Relationship Id="rId368" Type="http://schemas.openxmlformats.org/officeDocument/2006/relationships/footer" Target="footer67.xml" /><Relationship Id="rId369" Type="http://schemas.openxmlformats.org/officeDocument/2006/relationships/footer" Target="footer68.xml" /><Relationship Id="rId37" Type="http://schemas.openxmlformats.org/officeDocument/2006/relationships/hyperlink" Target="https://www.newsweek.com/gretchen-whitmer-accused-trying-hide-viral-oval-office-photo-2059183?utm_source=Synacor&amp;utm_medium=Attnet&amp;utm_campaign=Partnerships" TargetMode="External" /><Relationship Id="rId370" Type="http://schemas.openxmlformats.org/officeDocument/2006/relationships/header" Target="header69.xml" /><Relationship Id="rId371" Type="http://schemas.openxmlformats.org/officeDocument/2006/relationships/footer" Target="footer69.xml" /><Relationship Id="rId372" Type="http://schemas.openxmlformats.org/officeDocument/2006/relationships/hyperlink" Target="https://advance.lexis.com/api/document?collection=news&amp;id=urn:contentItem:6FHY-D473-S0HD-71KJ-00000-00&amp;context=1519360" TargetMode="External" /><Relationship Id="rId373" Type="http://schemas.openxmlformats.org/officeDocument/2006/relationships/hyperlink" Target="https://advance.lexis.com/api/document?collection=news&amp;id=urn:contentItem:6FHY-D473-S0HD-71KJ-00000-00&amp;context=1519360" TargetMode="External" /><Relationship Id="rId374" Type="http://schemas.openxmlformats.org/officeDocument/2006/relationships/hyperlink" Target="https://advance.lexis.com/api/document?collection=news&amp;id=urn:contentItem:6FHY-D473-S0HD-71KJ-00000-00&amp;context=1519360" TargetMode="External" /><Relationship Id="rId375" Type="http://schemas.openxmlformats.org/officeDocument/2006/relationships/hyperlink" Target="https://advance.lexis.com/api/document?collection=news&amp;id=urn:contentItem:6FHY-D473-S0HD-71KJ-00000-00&amp;context=1519360" TargetMode="External" /><Relationship Id="rId376" Type="http://schemas.openxmlformats.org/officeDocument/2006/relationships/header" Target="header70.xml" /><Relationship Id="rId377" Type="http://schemas.openxmlformats.org/officeDocument/2006/relationships/header" Target="header71.xml" /><Relationship Id="rId378" Type="http://schemas.openxmlformats.org/officeDocument/2006/relationships/footer" Target="footer70.xml" /><Relationship Id="rId379" Type="http://schemas.openxmlformats.org/officeDocument/2006/relationships/footer" Target="footer71.xml" /><Relationship Id="rId38" Type="http://schemas.openxmlformats.org/officeDocument/2006/relationships/hyperlink" Target="https://www.newsweek.com/gretchen-whitmer-accused-trying-hide-viral-oval-office-photo-2059183?utm_source=Synacor&amp;utm_medium=Attnet&amp;utm_campaign=Partnerships" TargetMode="External" /><Relationship Id="rId380" Type="http://schemas.openxmlformats.org/officeDocument/2006/relationships/header" Target="header72.xml" /><Relationship Id="rId381" Type="http://schemas.openxmlformats.org/officeDocument/2006/relationships/footer" Target="footer72.xml" /><Relationship Id="rId382" Type="http://schemas.openxmlformats.org/officeDocument/2006/relationships/hyperlink" Target="https://advance.lexis.com/api/document?collection=news&amp;id=urn:contentItem:6D5W-4KR1-DY68-11DC-00000-00&amp;context=1519360" TargetMode="External" /><Relationship Id="rId383" Type="http://schemas.openxmlformats.org/officeDocument/2006/relationships/hyperlink" Target="https://advance.lexis.com/api/document?collection=news&amp;id=urn:contentItem:6D5W-4KR1-DY68-11DC-00000-00&amp;context=1519360" TargetMode="External" /><Relationship Id="rId384" Type="http://schemas.openxmlformats.org/officeDocument/2006/relationships/hyperlink" Target="https://advance.lexis.com/api/document?collection=news&amp;id=urn:contentItem:6D5W-4KR1-DY68-11DC-00000-00&amp;context=1519360" TargetMode="External" /><Relationship Id="rId385" Type="http://schemas.openxmlformats.org/officeDocument/2006/relationships/hyperlink" Target="https://advance.lexis.com/api/document?collection=news&amp;id=urn:contentItem:6D5W-4KR1-DY68-11DC-00000-00&amp;context=1519360" TargetMode="External" /><Relationship Id="rId386" Type="http://schemas.openxmlformats.org/officeDocument/2006/relationships/hyperlink" Target="https://www.newsweek.com/topic/gretchen-whitmer?utm_source=Synacor&amp;utm_medium=Attnet&amp;utm_campaign=Partnerships" TargetMode="External" /><Relationship Id="rId387" Type="http://schemas.openxmlformats.org/officeDocument/2006/relationships/hyperlink" Target="https://www.newsweek.com/topic/gretchen-whitmer?utm_source=Synacor&amp;utm_medium=Attnet&amp;utm_campaign=Partnerships" TargetMode="External" /><Relationship Id="rId388" Type="http://schemas.openxmlformats.org/officeDocument/2006/relationships/hyperlink" Target="https://www.newsweek.com/topic/gretchen-whitmer?utm_source=Synacor&amp;utm_medium=Attnet&amp;utm_campaign=Partnerships" TargetMode="External" /><Relationship Id="rId389" Type="http://schemas.openxmlformats.org/officeDocument/2006/relationships/hyperlink" Target="https://www.newsweek.com/topic/instagram?utm_source=Synacor&amp;utm_medium=Attnet&amp;utm_campaign=Partnerships" TargetMode="External" /><Relationship Id="rId39" Type="http://schemas.openxmlformats.org/officeDocument/2006/relationships/hyperlink" Target="https://www.newsweek.com/gretchen-whitmer-trump-oval-office-michigan-governor-2057800?utm_source=Synacor&amp;utm_medium=Attnet&amp;utm_campaign=Partnerships" TargetMode="External" /><Relationship Id="rId390" Type="http://schemas.openxmlformats.org/officeDocument/2006/relationships/hyperlink" Target="https://www.newsweek.com/topic/donald-trump?utm_source=Synacor&amp;utm_medium=Attnet&amp;utm_campaign=Partnerships" TargetMode="External" /><Relationship Id="rId391" Type="http://schemas.openxmlformats.org/officeDocument/2006/relationships/hyperlink" Target="https://www.newsweek.com/what-chips-act-senate-52bn-bill-tackle-semiconductor-shortage-1726233?utm_source=Synacor&amp;utm_medium=Attnet&amp;utm_campaign=Partnerships" TargetMode="External" /><Relationship Id="rId392" Type="http://schemas.openxmlformats.org/officeDocument/2006/relationships/hyperlink" Target="https://www.newsweek.com/topic/fox?utm_source=Synacor&amp;utm_medium=Attnet&amp;utm_campaign=Partnerships" TargetMode="External" /><Relationship Id="rId393" Type="http://schemas.openxmlformats.org/officeDocument/2006/relationships/hyperlink" Target="https://www.newsweek.com/topic/twitter?utm_source=Synacor&amp;utm_medium=Attnet&amp;utm_campaign=Partnerships" TargetMode="External" /><Relationship Id="rId394" Type="http://schemas.openxmlformats.org/officeDocument/2006/relationships/hyperlink" Target="https://www.newsweek.com/topic/stephen-colbert?utm_source=Synacor&amp;utm_medium=Attnet&amp;utm_campaign=Partnerships" TargetMode="External" /><Relationship Id="rId395" Type="http://schemas.openxmlformats.org/officeDocument/2006/relationships/hyperlink" Target="https://d.newsweek.com/en/full/2494195/gretchen-whitmer.jpg" TargetMode="External" /><Relationship Id="rId396" Type="http://schemas.openxmlformats.org/officeDocument/2006/relationships/header" Target="header73.xml" /><Relationship Id="rId397" Type="http://schemas.openxmlformats.org/officeDocument/2006/relationships/header" Target="header74.xml" /><Relationship Id="rId398" Type="http://schemas.openxmlformats.org/officeDocument/2006/relationships/footer" Target="footer73.xml" /><Relationship Id="rId399" Type="http://schemas.openxmlformats.org/officeDocument/2006/relationships/footer" Target="footer74.xml" /><Relationship Id="rId4" Type="http://schemas.openxmlformats.org/officeDocument/2006/relationships/image" Target="media/image1.png" /><Relationship Id="rId40" Type="http://schemas.openxmlformats.org/officeDocument/2006/relationships/hyperlink" Target="https://d.newsweek.com/en/full/2627034/gretchen-whitmer.jpg" TargetMode="External" /><Relationship Id="rId400" Type="http://schemas.openxmlformats.org/officeDocument/2006/relationships/header" Target="header75.xml" /><Relationship Id="rId401" Type="http://schemas.openxmlformats.org/officeDocument/2006/relationships/footer" Target="footer75.xml" /><Relationship Id="rId402" Type="http://schemas.openxmlformats.org/officeDocument/2006/relationships/hyperlink" Target="https://advance.lexis.com/api/document?collection=news&amp;id=urn:contentItem:6FJG-4WB3-RRPC-12HP-00000-00&amp;context=1519360" TargetMode="External" /><Relationship Id="rId403" Type="http://schemas.openxmlformats.org/officeDocument/2006/relationships/hyperlink" Target="http://www.mediaite.com/?utm_source=%5B%5BDELIVERY_RECIPIENT_CODE%5D%5D&amp;utm_medium=partner&amp;utm_campaign=newstex" TargetMode="External" /><Relationship Id="rId404" Type="http://schemas.openxmlformats.org/officeDocument/2006/relationships/hyperlink" Target="https://newstex.com/?utm_source=%5B%5BDELIVERY_RECIPIENT_CODE%5D%5D&amp;utm_medium=partner&amp;utm_campaign=Mediaite&amp;utm_id=110714&amp;utm_content=ABMI-110714-545340622128252158085050" TargetMode="External" /><Relationship Id="rId405" Type="http://schemas.openxmlformats.org/officeDocument/2006/relationships/hyperlink" Target="https://www.nytimes.com/2025/04/12/us/politics/gretchen-whitmer-trump-democrats.html" TargetMode="External" /><Relationship Id="rId406" Type="http://schemas.openxmlformats.org/officeDocument/2006/relationships/hyperlink" Target="https://www.nytimes.com/2025/04/12/us/politics/gretchen-whitmer-trump-democrats.html" TargetMode="External" /><Relationship Id="rId407" Type="http://schemas.openxmlformats.org/officeDocument/2006/relationships/hyperlink" Target="https://www.nytimes.com/2025/04/12/us/politics/gretchen-whitmer-trump-democrats.html" TargetMode="External" /><Relationship Id="rId408" Type="http://schemas.openxmlformats.org/officeDocument/2006/relationships/hyperlink" Target="https://www.mediaite.com/news/law-firm-susman-godfrey-files-suit-over-trump-executive-order-hires-usha-vances-old-firm-to-represent/" TargetMode="External" /><Relationship Id="rId409" Type="http://schemas.openxmlformats.org/officeDocument/2006/relationships/hyperlink" Target="https://twitter.com/erjlee?ref_src=twsrc%5Etfw" TargetMode="External" /><Relationship Id="rId41" Type="http://schemas.openxmlformats.org/officeDocument/2006/relationships/header" Target="header10.xml" /><Relationship Id="rId410" Type="http://schemas.openxmlformats.org/officeDocument/2006/relationships/hyperlink" Target="https://t.co/TFDPPnci7Q" TargetMode="External" /><Relationship Id="rId411" Type="http://schemas.openxmlformats.org/officeDocument/2006/relationships/hyperlink" Target="https://t.co/hnLnvuQvlX" TargetMode="External" /><Relationship Id="rId412" Type="http://schemas.openxmlformats.org/officeDocument/2006/relationships/hyperlink" Target="https://twitter.com/metzgov/status/1911078950865903648?ref_src=twsrc%5Etfw" TargetMode="External" /><Relationship Id="rId413" Type="http://schemas.openxmlformats.org/officeDocument/2006/relationships/hyperlink" Target="https://t.co/XlLX2PpcQy" TargetMode="External" /><Relationship Id="rId414" Type="http://schemas.openxmlformats.org/officeDocument/2006/relationships/hyperlink" Target="https://t.co/BVfB8Vk9Xg" TargetMode="External" /><Relationship Id="rId415" Type="http://schemas.openxmlformats.org/officeDocument/2006/relationships/hyperlink" Target="https://twitter.com/MerylKornfield/status/1911099989335429534?ref_src=twsrc%5Etfw" TargetMode="External" /><Relationship Id="rId416" Type="http://schemas.openxmlformats.org/officeDocument/2006/relationships/hyperlink" Target="https://www.cnn.com/2025/04/09/politics/gretchen-whitmer-oval-office-democrats-face-pressure/index.html" TargetMode="External" /><Relationship Id="rId417" Type="http://schemas.openxmlformats.org/officeDocument/2006/relationships/hyperlink" Target="https://t.co/XPLCizrd9c" TargetMode="External" /><Relationship Id="rId418" Type="http://schemas.openxmlformats.org/officeDocument/2006/relationships/hyperlink" Target="https://twitter.com/libbyemmons/status/1911102041633530170?ref_src=twsrc%5Etfw" TargetMode="External" /><Relationship Id="rId419" Type="http://schemas.openxmlformats.org/officeDocument/2006/relationships/hyperlink" Target="https://twitter.com/GovWhitmer?ref_src=twsrc%5Etfw" TargetMode="External" /><Relationship Id="rId42" Type="http://schemas.openxmlformats.org/officeDocument/2006/relationships/header" Target="header11.xml" /><Relationship Id="rId420" Type="http://schemas.openxmlformats.org/officeDocument/2006/relationships/hyperlink" Target="https://t.co/Nr9pJbZ5gk" TargetMode="External" /><Relationship Id="rId421" Type="http://schemas.openxmlformats.org/officeDocument/2006/relationships/hyperlink" Target="https://twitter.com/Mike_Cox/status/1911109394877579446?ref_src=twsrc%5Etfw" TargetMode="External" /><Relationship Id="rId422" Type="http://schemas.openxmlformats.org/officeDocument/2006/relationships/hyperlink" Target="https://t.co/lm88RS6p3x" TargetMode="External" /><Relationship Id="rId423" Type="http://schemas.openxmlformats.org/officeDocument/2006/relationships/hyperlink" Target="https://twitter.com/cameronpickford/status/1911099843667165520?ref_src=twsrc%5Etfw" TargetMode="External" /><Relationship Id="rId424" Type="http://schemas.openxmlformats.org/officeDocument/2006/relationships/hyperlink" Target="https://t.co/3XDMdcVpfZ" TargetMode="External" /><Relationship Id="rId425" Type="http://schemas.openxmlformats.org/officeDocument/2006/relationships/hyperlink" Target="https://twitter.com/sagesurge/status/1911105817555640742?ref_src=twsrc%5Etfw" TargetMode="External" /><Relationship Id="rId426" Type="http://schemas.openxmlformats.org/officeDocument/2006/relationships/hyperlink" Target="https://t.co/E1jD2kHrGv" TargetMode="External" /><Relationship Id="rId427" Type="http://schemas.openxmlformats.org/officeDocument/2006/relationships/hyperlink" Target="https://twitter.com/ChrisOldman4/status/1911111352816701935?ref_src=twsrc%5Etfw" TargetMode="External" /><Relationship Id="rId428" Type="http://schemas.openxmlformats.org/officeDocument/2006/relationships/hyperlink" Target="https://twitter.com/rubydeuxdetroit/status/1909960769367605669?ref_src=twsrc%5Etfw" TargetMode="External" /><Relationship Id="rId429" Type="http://schemas.openxmlformats.org/officeDocument/2006/relationships/hyperlink" Target="https://www.nytimes.com/2025/04/12/us/politics/gretchen-whitmer-trump-democrats.html" TargetMode="External" /><Relationship Id="rId43" Type="http://schemas.openxmlformats.org/officeDocument/2006/relationships/footer" Target="footer10.xml" /><Relationship Id="rId430" Type="http://schemas.openxmlformats.org/officeDocument/2006/relationships/hyperlink" Target="https://www.mediaite.com/politics/democrat-gov-mocked-for-brutal-viral-photo-of-her-hiding-behind-binders-at-wh-meeting-with-trump/" TargetMode="External" /><Relationship Id="rId431" Type="http://schemas.openxmlformats.org/officeDocument/2006/relationships/hyperlink" Target="https://www.mediaite.com/" TargetMode="External" /><Relationship Id="rId432" Type="http://schemas.openxmlformats.org/officeDocument/2006/relationships/hyperlink" Target="https://www.mediaite.com/politics/democrat-gov-mocked-for-brutal-viral-photo-of-her-hiding-behind-binders-at-wh-meeting-with-trump/" TargetMode="External" /><Relationship Id="rId433" Type="http://schemas.openxmlformats.org/officeDocument/2006/relationships/header" Target="header76.xml" /><Relationship Id="rId434" Type="http://schemas.openxmlformats.org/officeDocument/2006/relationships/header" Target="header77.xml" /><Relationship Id="rId435" Type="http://schemas.openxmlformats.org/officeDocument/2006/relationships/footer" Target="footer76.xml" /><Relationship Id="rId436" Type="http://schemas.openxmlformats.org/officeDocument/2006/relationships/footer" Target="footer77.xml" /><Relationship Id="rId437" Type="http://schemas.openxmlformats.org/officeDocument/2006/relationships/header" Target="header78.xml" /><Relationship Id="rId438" Type="http://schemas.openxmlformats.org/officeDocument/2006/relationships/footer" Target="footer78.xml" /><Relationship Id="rId439" Type="http://schemas.openxmlformats.org/officeDocument/2006/relationships/hyperlink" Target="https://advance.lexis.com/api/document?collection=news&amp;id=urn:contentItem:6FHY-9YD3-RT3W-3296-00000-00&amp;context=1519360" TargetMode="External" /><Relationship Id="rId44" Type="http://schemas.openxmlformats.org/officeDocument/2006/relationships/footer" Target="footer11.xml" /><Relationship Id="rId440" Type="http://schemas.openxmlformats.org/officeDocument/2006/relationships/hyperlink" Target="https://advance.lexis.com/api/document?collection=news&amp;id=urn:contentItem:6FHY-9YD3-RT3W-3296-00000-00&amp;context=1519360" TargetMode="External" /><Relationship Id="rId441" Type="http://schemas.openxmlformats.org/officeDocument/2006/relationships/hyperlink" Target="https://advance.lexis.com/api/document?collection=news&amp;id=urn:contentItem:6FHY-9YD3-RT3W-3296-00000-00&amp;context=1519360" TargetMode="External" /><Relationship Id="rId442" Type="http://schemas.openxmlformats.org/officeDocument/2006/relationships/hyperlink" Target="https://advance.lexis.com/api/document?collection=news&amp;id=urn:contentItem:6FHY-9YD3-RT3W-3296-00000-00&amp;context=1519360" TargetMode="External" /><Relationship Id="rId443" Type="http://schemas.openxmlformats.org/officeDocument/2006/relationships/hyperlink" Target="https://www.cnn.com/politics/live-news/trump-tariffs-cnn-town-hall-04-09-25" TargetMode="External" /><Relationship Id="rId444" Type="http://schemas.openxmlformats.org/officeDocument/2006/relationships/hyperlink" Target="https://www.cnn.com/politics/live-news/trump-tariffs-cnn-town-hall-04-09-25" TargetMode="External" /><Relationship Id="rId445" Type="http://schemas.openxmlformats.org/officeDocument/2006/relationships/hyperlink" Target="https://www.cnn.com/politics/live-news/trump-tariffs-cnn-town-hall-04-09-25" TargetMode="External" /><Relationship Id="rId446" Type="http://schemas.openxmlformats.org/officeDocument/2006/relationships/hyperlink" Target="https://www.cnn.com/2020/03/29/politics/gretchen-whitmer-donald-trump-coronavirus/index.html" TargetMode="External" /><Relationship Id="rId447" Type="http://schemas.openxmlformats.org/officeDocument/2006/relationships/header" Target="header79.xml" /><Relationship Id="rId448" Type="http://schemas.openxmlformats.org/officeDocument/2006/relationships/header" Target="header80.xml" /><Relationship Id="rId449" Type="http://schemas.openxmlformats.org/officeDocument/2006/relationships/footer" Target="footer79.xml" /><Relationship Id="rId45" Type="http://schemas.openxmlformats.org/officeDocument/2006/relationships/header" Target="header12.xml" /><Relationship Id="rId450" Type="http://schemas.openxmlformats.org/officeDocument/2006/relationships/footer" Target="footer80.xml" /><Relationship Id="rId451" Type="http://schemas.openxmlformats.org/officeDocument/2006/relationships/header" Target="header81.xml" /><Relationship Id="rId452" Type="http://schemas.openxmlformats.org/officeDocument/2006/relationships/footer" Target="footer81.xml" /><Relationship Id="rId453" Type="http://schemas.openxmlformats.org/officeDocument/2006/relationships/hyperlink" Target="https://advance.lexis.com/api/document?collection=news&amp;id=urn:contentItem:6F73-HR43-RTYH-933S-00000-00&amp;context=1519360" TargetMode="External" /><Relationship Id="rId454" Type="http://schemas.openxmlformats.org/officeDocument/2006/relationships/hyperlink" Target="https://advance.lexis.com/api/document?collection=news&amp;id=urn:contentItem:6F73-HR43-RTYH-933S-00000-00&amp;context=1519360" TargetMode="External" /><Relationship Id="rId455" Type="http://schemas.openxmlformats.org/officeDocument/2006/relationships/hyperlink" Target="https://advance.lexis.com/api/document?collection=news&amp;id=urn:contentItem:6F73-HR43-RTYH-933S-00000-00&amp;context=1519360" TargetMode="External" /><Relationship Id="rId456" Type="http://schemas.openxmlformats.org/officeDocument/2006/relationships/hyperlink" Target="https://advance.lexis.com/api/document?collection=news&amp;id=urn:contentItem:6F73-HR43-RTYH-933S-00000-00&amp;context=1519360" TargetMode="External" /><Relationship Id="rId457" Type="http://schemas.openxmlformats.org/officeDocument/2006/relationships/hyperlink" Target="https://advance.lexis.com/api/document?collection=news&amp;id=urn:contentItem:6F73-HR43-RTYH-933S-00000-00&amp;context=1519360" TargetMode="External" /><Relationship Id="rId458" Type="http://schemas.openxmlformats.org/officeDocument/2006/relationships/hyperlink" Target="mailto:timseke.dc@gmail.com" TargetMode="External" /><Relationship Id="rId459" Type="http://schemas.openxmlformats.org/officeDocument/2006/relationships/hyperlink" Target="https://cdn01.dailycaller.com/wp-content/uploads/2025/01/GettyImages-2167177728-scaled-e1738088576457.jpg" TargetMode="External" /><Relationship Id="rId46" Type="http://schemas.openxmlformats.org/officeDocument/2006/relationships/footer" Target="footer12.xml" /><Relationship Id="rId460" Type="http://schemas.openxmlformats.org/officeDocument/2006/relationships/hyperlink" Target="https://twitter.com/GovWhitmer?ref_src=twsrc%5Etfw" TargetMode="External" /><Relationship Id="rId461" Type="http://schemas.openxmlformats.org/officeDocument/2006/relationships/hyperlink" Target="https://t.co/Nx5caW0jVX" TargetMode="External" /><Relationship Id="rId462" Type="http://schemas.openxmlformats.org/officeDocument/2006/relationships/hyperlink" Target="https://twitter.com/CBSMornings/status/1883873318643609608?ref_src=twsrc%5Etfw" TargetMode="External" /><Relationship Id="rId463" Type="http://schemas.openxmlformats.org/officeDocument/2006/relationships/hyperlink" Target="https://www.youtube.com/embed/Ufb-3DCuSNw?si=BPQDGNETA9wVYkm8" TargetMode="External" /><Relationship Id="rId464" Type="http://schemas.openxmlformats.org/officeDocument/2006/relationships/hyperlink" Target="https://www.fox17online.com/news/local-news/michigan/whitmer-nessel-respond-to-trumps-threat-to-send-federal-law-enforcement-to-detroit" TargetMode="External" /><Relationship Id="rId465" Type="http://schemas.openxmlformats.org/officeDocument/2006/relationships/hyperlink" Target="https://x.com/GovWhitmer/status/1294042698672934919" TargetMode="External" /><Relationship Id="rId466" Type="http://schemas.openxmlformats.org/officeDocument/2006/relationships/hyperlink" Target="https://www.michigan.gov/whitmer/news/press-releases/2020/08/26/statement-on-trump-administrations-partisan-nursing-home-letter" TargetMode="External" /><Relationship Id="rId467" Type="http://schemas.openxmlformats.org/officeDocument/2006/relationships/hyperlink" Target="https://www.washingtonpost.com/opinions/2020/10/09/gretchen-whitmer-hold-trump-accountable/" TargetMode="External" /><Relationship Id="rId468" Type="http://schemas.openxmlformats.org/officeDocument/2006/relationships/hyperlink" Target="https://dailycaller.com/2022/08/12/fbi-bed-weed-whitmer-kidnapping/" TargetMode="External" /><Relationship Id="rId469" Type="http://schemas.openxmlformats.org/officeDocument/2006/relationships/hyperlink" Target="https://dailycaller.com/2020/08/20/neil-patel-truth-post-office-controversy-donald-trump-coronavirus/" TargetMode="External" /><Relationship Id="rId47" Type="http://schemas.openxmlformats.org/officeDocument/2006/relationships/hyperlink" Target="https://advance.lexis.com/api/document?collection=news&amp;id=urn:contentItem:6FJ0-SCN3-RSD8-63VN-00000-00&amp;context=1519360" TargetMode="External" /><Relationship Id="rId470" Type="http://schemas.openxmlformats.org/officeDocument/2006/relationships/hyperlink" Target="https://dailycaller.com/2021/05/04/gretchen-whitmer-receive-jfk-covid-courage-award/" TargetMode="External" /><Relationship Id="rId471" Type="http://schemas.openxmlformats.org/officeDocument/2006/relationships/hyperlink" Target="https://thehill.com/homenews/state-watch/492334-michigan-order-banning-travel-between-residences-takes-effect/" TargetMode="External" /><Relationship Id="rId472" Type="http://schemas.openxmlformats.org/officeDocument/2006/relationships/hyperlink" Target="https://dailycaller.com/2023/03/13/michigan-gretchen-whitmer-coronavirus-lockdowns/" TargetMode="External" /><Relationship Id="rId473" Type="http://schemas.openxmlformats.org/officeDocument/2006/relationships/hyperlink" Target="https://dailycaller.com/2025/01/15/gavin-newsom-gretchen-whitmer-wes-moore-trump-resistance-second-term/" TargetMode="External" /><Relationship Id="rId474" Type="http://schemas.openxmlformats.org/officeDocument/2006/relationships/hyperlink" Target="https://www.freep.com/story/news/politics/2025/01/17/governor-gretchen-whitmer-2025-state-of-the-state-address-date-set/77726924007/" TargetMode="External" /><Relationship Id="rId475" Type="http://schemas.openxmlformats.org/officeDocument/2006/relationships/hyperlink" Target="https://dailycaller.com/2025/01/15/gavin-newsom-gretchen-whitmer-wes-moore-trump-resistance-second-term/" TargetMode="External" /><Relationship Id="rId476" Type="http://schemas.openxmlformats.org/officeDocument/2006/relationships/hyperlink" Target="https://dailycaller.com/2024/10/10/gretchen-whitmer-liz-plank-podcast-dorito/" TargetMode="External" /><Relationship Id="rId477" Type="http://schemas.openxmlformats.org/officeDocument/2006/relationships/hyperlink" Target="https://t.co/Arpj7q5e74" TargetMode="External" /><Relationship Id="rId478" Type="http://schemas.openxmlformats.org/officeDocument/2006/relationships/hyperlink" Target="https://twitter.com/ImMeme0/status/1844418450921550150?ref_src=twsrc%5Etfw" TargetMode="External" /><Relationship Id="rId479" Type="http://schemas.openxmlformats.org/officeDocument/2006/relationships/hyperlink" Target="https://thehill.com/homenews/campaign/4928692-whitmer-dorito-eucharist-criticism/" TargetMode="External" /><Relationship Id="rId48" Type="http://schemas.openxmlformats.org/officeDocument/2006/relationships/hyperlink" Target="https://advance.lexis.com/api/document?collection=news&amp;id=urn:contentItem:6FJ0-SCN3-RSD8-63VN-00000-00&amp;context=1519360" TargetMode="External" /><Relationship Id="rId480" Type="http://schemas.openxmlformats.org/officeDocument/2006/relationships/hyperlink" Target="https://www.nbcnews.com/politics/2024-elections/michigan-president-results" TargetMode="External" /><Relationship Id="rId481" Type="http://schemas.openxmlformats.org/officeDocument/2006/relationships/hyperlink" Target="https://www.washingtonpost.com/politics/2024/10/31/poll-michigan-election-trump-harris/" TargetMode="External" /><Relationship Id="rId482" Type="http://schemas.openxmlformats.org/officeDocument/2006/relationships/hyperlink" Target="https://cdn01.dailycaller.com/wp-content/uploads/2025/01/Screenshot-2025-01-28-at-2.13.58%E2%80%AFPM-188x120.png" TargetMode="External" /><Relationship Id="rId483" Type="http://schemas.openxmlformats.org/officeDocument/2006/relationships/hyperlink" Target="https://dailycaller.com/2025/01/27/fetterman-defends-mar-a-lago-visit-to-anti-trump-the-view-ana-navarro/" TargetMode="External" /><Relationship Id="rId484" Type="http://schemas.openxmlformats.org/officeDocument/2006/relationships/hyperlink" Target="https://dailycaller.com/2025/01/23/trump-administration-zuckerberg-bezos-gretchen-whitmer-phil-murphy-big-tech/" TargetMode="External" /><Relationship Id="rId485" Type="http://schemas.openxmlformats.org/officeDocument/2006/relationships/hyperlink" Target="https://dailycaller.com/2025/01/20/senate-passes-laken-riley-act-trump-inauguration/" TargetMode="External" /><Relationship Id="rId486" Type="http://schemas.openxmlformats.org/officeDocument/2006/relationships/hyperlink" Target="https://dailycaller.com/2025/01/11/greenland-denmark-trump-military-us-don-jr/" TargetMode="External" /><Relationship Id="rId487" Type="http://schemas.openxmlformats.org/officeDocument/2006/relationships/hyperlink" Target="https://dailycaller.com/2025/01/06/riders-alliance-new-york-city-price-congestion-program-subways-protesters/" TargetMode="External" /><Relationship Id="rId488" Type="http://schemas.openxmlformats.org/officeDocument/2006/relationships/hyperlink" Target="https://t.co/rAX1WqrFjH" TargetMode="External" /><Relationship Id="rId489" Type="http://schemas.openxmlformats.org/officeDocument/2006/relationships/hyperlink" Target="https://twitter.com/GovMurphy/status/1881451151456879015?ref_src=twsrc%5Etfw" TargetMode="External" /><Relationship Id="rId49" Type="http://schemas.openxmlformats.org/officeDocument/2006/relationships/hyperlink" Target="https://advance.lexis.com/api/document?collection=news&amp;id=urn:contentItem:6FJ0-SCN3-RSD8-63VN-00000-00&amp;context=1519360" TargetMode="External" /><Relationship Id="rId490" Type="http://schemas.openxmlformats.org/officeDocument/2006/relationships/header" Target="header82.xml" /><Relationship Id="rId491" Type="http://schemas.openxmlformats.org/officeDocument/2006/relationships/header" Target="header83.xml" /><Relationship Id="rId492" Type="http://schemas.openxmlformats.org/officeDocument/2006/relationships/footer" Target="footer82.xml" /><Relationship Id="rId493" Type="http://schemas.openxmlformats.org/officeDocument/2006/relationships/footer" Target="footer83.xml" /><Relationship Id="rId494" Type="http://schemas.openxmlformats.org/officeDocument/2006/relationships/header" Target="header84.xml" /><Relationship Id="rId495" Type="http://schemas.openxmlformats.org/officeDocument/2006/relationships/footer" Target="footer84.xml" /><Relationship Id="rId496" Type="http://schemas.openxmlformats.org/officeDocument/2006/relationships/hyperlink" Target="https://advance.lexis.com/api/document?collection=news&amp;id=urn:contentItem:6F5R-Y6M3-S202-D40N-00000-00&amp;context=1519360" TargetMode="External" /><Relationship Id="rId497" Type="http://schemas.openxmlformats.org/officeDocument/2006/relationships/hyperlink" Target="https://advance.lexis.com/api/document?collection=news&amp;id=urn:contentItem:6F5R-Y6M3-S202-D40N-00000-00&amp;context=1519360" TargetMode="External" /><Relationship Id="rId498" Type="http://schemas.openxmlformats.org/officeDocument/2006/relationships/hyperlink" Target="https://advance.lexis.com/api/document?collection=news&amp;id=urn:contentItem:6F5R-Y6M3-S202-D40N-00000-00&amp;context=1519360" TargetMode="External" /><Relationship Id="rId499" Type="http://schemas.openxmlformats.org/officeDocument/2006/relationships/hyperlink" Target="https://advance.lexis.com/api/document?collection=news&amp;id=urn:contentItem:6F5R-Y6M3-S202-D40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news&amp;id=urn:contentItem:6FJ0-SCN3-RSD8-63VN-00000-00&amp;context=1519360" TargetMode="External" /><Relationship Id="rId500" Type="http://schemas.openxmlformats.org/officeDocument/2006/relationships/hyperlink" Target="https://advance.lexis.com/api/document?collection=news&amp;id=urn:contentItem:6F5R-Y6M3-S202-D40N-00000-00&amp;context=1519360" TargetMode="External" /><Relationship Id="rId501" Type="http://schemas.openxmlformats.org/officeDocument/2006/relationships/hyperlink" Target="http://www.ourmidland.com" TargetMode="External" /><Relationship Id="rId502" Type="http://schemas.openxmlformats.org/officeDocument/2006/relationships/header" Target="header85.xml" /><Relationship Id="rId503" Type="http://schemas.openxmlformats.org/officeDocument/2006/relationships/header" Target="header86.xml" /><Relationship Id="rId504" Type="http://schemas.openxmlformats.org/officeDocument/2006/relationships/footer" Target="footer85.xml" /><Relationship Id="rId505" Type="http://schemas.openxmlformats.org/officeDocument/2006/relationships/footer" Target="footer86.xml" /><Relationship Id="rId506" Type="http://schemas.openxmlformats.org/officeDocument/2006/relationships/header" Target="header87.xml" /><Relationship Id="rId507" Type="http://schemas.openxmlformats.org/officeDocument/2006/relationships/footer" Target="footer87.xml" /><Relationship Id="rId508" Type="http://schemas.openxmlformats.org/officeDocument/2006/relationships/hyperlink" Target="https://advance.lexis.com/api/document?collection=news&amp;id=urn:contentItem:648G-FH31-JCMN-Y076-00000-00&amp;context=1519360" TargetMode="External" /><Relationship Id="rId509" Type="http://schemas.openxmlformats.org/officeDocument/2006/relationships/hyperlink" Target="https://advance.lexis.com/api/document?collection=news&amp;id=urn:contentItem:648G-FH31-JCMN-Y076-00000-00&amp;context=1519360" TargetMode="External" /><Relationship Id="rId51" Type="http://schemas.openxmlformats.org/officeDocument/2006/relationships/hyperlink" Target="https://www.newsweek.com/topic/gretchen-whitmer?utm_source=Synacor&amp;utm_medium=Attnet&amp;utm_campaign=Partnerships" TargetMode="External" /><Relationship Id="rId510" Type="http://schemas.openxmlformats.org/officeDocument/2006/relationships/hyperlink" Target="https://advance.lexis.com/api/document?collection=news&amp;id=urn:contentItem:648G-FH31-JCMN-Y076-00000-00&amp;context=1519360" TargetMode="External" /><Relationship Id="rId511" Type="http://schemas.openxmlformats.org/officeDocument/2006/relationships/hyperlink" Target="https://advance.lexis.com/api/document?collection=news&amp;id=urn:contentItem:648G-FH31-JCMN-Y076-00000-00&amp;context=1519360" TargetMode="External" /><Relationship Id="rId512" Type="http://schemas.openxmlformats.org/officeDocument/2006/relationships/hyperlink" Target="https://advance.lexis.com/api/document?collection=news&amp;id=urn:contentItem:648G-FH31-JCMN-Y076-00000-00&amp;context=1519360" TargetMode="External" /><Relationship Id="rId513" Type="http://schemas.openxmlformats.org/officeDocument/2006/relationships/hyperlink" Target="https://advance.lexis.com/api/document?collection=news&amp;id=urn:contentItem:648G-FH31-JCMN-Y076-00000-00&amp;context=1519360" TargetMode="External" /><Relationship Id="rId514" Type="http://schemas.openxmlformats.org/officeDocument/2006/relationships/hyperlink" Target="https://advance.lexis.com/api/document?collection=news&amp;id=urn:contentItem:648G-FH31-JCMN-Y076-00000-00&amp;context=1519360" TargetMode="External" /><Relationship Id="rId515" Type="http://schemas.openxmlformats.org/officeDocument/2006/relationships/hyperlink" Target="https://advance.lexis.com/api/document?collection=news&amp;id=urn:contentItem:648G-FH31-JCMN-Y076-00000-00&amp;context=1519360" TargetMode="External" /><Relationship Id="rId516" Type="http://schemas.openxmlformats.org/officeDocument/2006/relationships/hyperlink" Target="http://iotwreport.com" TargetMode="External" /><Relationship Id="rId517" Type="http://schemas.openxmlformats.org/officeDocument/2006/relationships/hyperlink" Target="https://www.washingtontimes.com/topics/gretchen-whitmer/" TargetMode="External" /><Relationship Id="rId518" Type="http://schemas.openxmlformats.org/officeDocument/2006/relationships/hyperlink" Target="https://www.washingtontimes.com/topics/gretchen-whitmer/" TargetMode="External" /><Relationship Id="rId519" Type="http://schemas.openxmlformats.org/officeDocument/2006/relationships/hyperlink" Target="https://www.washingtontimes.com/topics/gretchen-whitmer/" TargetMode="External" /><Relationship Id="rId52" Type="http://schemas.openxmlformats.org/officeDocument/2006/relationships/hyperlink" Target="https://www.newsweek.com/topic/gretchen-whitmer?utm_source=Synacor&amp;utm_medium=Attnet&amp;utm_campaign=Partnerships" TargetMode="External" /><Relationship Id="rId520" Type="http://schemas.openxmlformats.org/officeDocument/2006/relationships/hyperlink" Target="https://www.washingtontimes.com/topics/gretchen-whitmer/" TargetMode="External" /><Relationship Id="rId521" Type="http://schemas.openxmlformats.org/officeDocument/2006/relationships/hyperlink" Target="https://www.washingtontimes.com/topics/gretchen-whitmer/" TargetMode="External" /><Relationship Id="rId522" Type="http://schemas.openxmlformats.org/officeDocument/2006/relationships/hyperlink" Target="https://www.washingtontimes.com/topics/gretchen-whitmer/" TargetMode="External" /><Relationship Id="rId523" Type="http://schemas.openxmlformats.org/officeDocument/2006/relationships/hyperlink" Target="https://www.washingtontimes.com/topics/gretchen-whitmer/" TargetMode="External" /><Relationship Id="rId524" Type="http://schemas.openxmlformats.org/officeDocument/2006/relationships/hyperlink" Target="https://www.washingtontimes.com/topics/gretchen-whitmer/" TargetMode="External" /><Relationship Id="rId525" Type="http://schemas.openxmlformats.org/officeDocument/2006/relationships/hyperlink" Target="https://www.washingtontimes.com/topics/gretchen-whitmer/" TargetMode="External" /><Relationship Id="rId526" Type="http://schemas.openxmlformats.org/officeDocument/2006/relationships/hyperlink" Target="https://www.washingtontimes.com/topics/gretchen-whitmer/" TargetMode="External" /><Relationship Id="rId527" Type="http://schemas.openxmlformats.org/officeDocument/2006/relationships/hyperlink" Target="https://www.washingtontimes.com/topics/gretchen-whitmer/" TargetMode="External" /><Relationship Id="rId528" Type="http://schemas.openxmlformats.org/officeDocument/2006/relationships/hyperlink" Target="https://www.washingtontimes.com/topics/gretchen-whitmer/" TargetMode="External" /><Relationship Id="rId529" Type="http://schemas.openxmlformats.org/officeDocument/2006/relationships/hyperlink" Target="https://www.washingtontimes.com/topics/gretchen-whitmer/" TargetMode="External" /><Relationship Id="rId53" Type="http://schemas.openxmlformats.org/officeDocument/2006/relationships/hyperlink" Target="https://www.newsweek.com/topic/gretchen-whitmer?utm_source=Synacor&amp;utm_medium=Attnet&amp;utm_campaign=Partnerships" TargetMode="External" /><Relationship Id="rId530" Type="http://schemas.openxmlformats.org/officeDocument/2006/relationships/hyperlink" Target="https://www.washingtontimes.com/topics/gretchen-whitmer/" TargetMode="External" /><Relationship Id="rId531" Type="http://schemas.openxmlformats.org/officeDocument/2006/relationships/hyperlink" Target="https://www.washingtontimes.com/topics/gretchen-whitmer/" TargetMode="External" /><Relationship Id="rId532" Type="http://schemas.openxmlformats.org/officeDocument/2006/relationships/hyperlink" Target="https://www.washingtontimes.com/topics/gretchen-whitmer/" TargetMode="External" /><Relationship Id="rId533" Type="http://schemas.openxmlformats.org/officeDocument/2006/relationships/hyperlink" Target="https://www.washingtontimes.com/topics/gretchen-whitmer/" TargetMode="External" /><Relationship Id="rId534" Type="http://schemas.openxmlformats.org/officeDocument/2006/relationships/hyperlink" Target="https://www.washingtontimes.com/topics/gretchen-whitmer/" TargetMode="External" /><Relationship Id="rId535" Type="http://schemas.openxmlformats.org/officeDocument/2006/relationships/hyperlink" Target="https://www.washingtontimes.com/topics/gretchen-whitmer/" TargetMode="External" /><Relationship Id="rId536" Type="http://schemas.openxmlformats.org/officeDocument/2006/relationships/hyperlink" Target="https://www.washingtontimes.com/topics/gretchen-whitmer/" TargetMode="External" /><Relationship Id="rId537" Type="http://schemas.openxmlformats.org/officeDocument/2006/relationships/hyperlink" Target="https://www.washingtontimes.com/topics/gretchen-whitmer/" TargetMode="External" /><Relationship Id="rId538" Type="http://schemas.openxmlformats.org/officeDocument/2006/relationships/hyperlink" Target="https://www.washingtontimes.com/topics/gretchen-whitmer/" TargetMode="External" /><Relationship Id="rId539" Type="http://schemas.openxmlformats.org/officeDocument/2006/relationships/hyperlink" Target="https://www.washingtontimes.com/topics/gretchen-whitmer/" TargetMode="External" /><Relationship Id="rId54" Type="http://schemas.openxmlformats.org/officeDocument/2006/relationships/hyperlink" Target="https://www.newsweek.com/topic/donald-trump?utm_source=Synacor&amp;utm_medium=Attnet&amp;utm_campaign=Partnerships" TargetMode="External" /><Relationship Id="rId540" Type="http://schemas.openxmlformats.org/officeDocument/2006/relationships/hyperlink" Target="https://www.washingtontimes.com/topics/gretchen-whitmer/" TargetMode="External" /><Relationship Id="rId541" Type="http://schemas.openxmlformats.org/officeDocument/2006/relationships/hyperlink" Target="https://www.washingtontimes.com/topics/gretchen-whitmer/" TargetMode="External" /><Relationship Id="rId542" Type="http://schemas.openxmlformats.org/officeDocument/2006/relationships/hyperlink" Target="https://www.washingtontimes.com/topics/gretchen-whitmer/" TargetMode="External" /><Relationship Id="rId543" Type="http://schemas.openxmlformats.org/officeDocument/2006/relationships/hyperlink" Target="https://www.washingtontimes.com/topics/gretchen-whitmer/" TargetMode="External" /><Relationship Id="rId544" Type="http://schemas.openxmlformats.org/officeDocument/2006/relationships/hyperlink" Target="https://www.washingtontimes.com/topics/gretchen-whitmer/" TargetMode="External" /><Relationship Id="rId545" Type="http://schemas.openxmlformats.org/officeDocument/2006/relationships/hyperlink" Target="https://www.washingtontimes.com/topics/gretchen-whitmer/" TargetMode="External" /><Relationship Id="rId546" Type="http://schemas.openxmlformats.org/officeDocument/2006/relationships/hyperlink" Target="https://www.washingtontimes.com/topics/gretchen-whitmer/" TargetMode="External" /><Relationship Id="rId547" Type="http://schemas.openxmlformats.org/officeDocument/2006/relationships/hyperlink" Target="https://www.washingtontimes.com/news/2021/dec/8/gretchen-whitmer-gretchen-whitmer-questions-vaccin/?utm_campaign=shareaholic&amp;utm_medium=email_this&amp;utm_source=email" TargetMode="External" /><Relationship Id="rId548" Type="http://schemas.openxmlformats.org/officeDocument/2006/relationships/hyperlink" Target="https://www.washingtontimes.com/news/2021/dec/8/gretchen-whitmer-gretchen-whitmer-questions-vaccin/?utm_campaign=shareaholic&amp;utm_medium=email_this&amp;utm_source=email" TargetMode="External" /><Relationship Id="rId549" Type="http://schemas.openxmlformats.org/officeDocument/2006/relationships/hyperlink" Target="https://www.washingtontimes.com/news/2021/dec/8/gretchen-whitmer-gretchen-whitmer-questions-vaccin/?utm_campaign=shareaholic&amp;utm_medium=email_this&amp;utm_source=email" TargetMode="External" /><Relationship Id="rId55" Type="http://schemas.openxmlformats.org/officeDocument/2006/relationships/hyperlink" Target="https://www.newsweek.com/gretchen-whitmer-donald-trump-president-bipartisan-michigan-2015464?utm_source=Synacor&amp;utm_medium=Attnet&amp;utm_campaign=Partnerships" TargetMode="External" /><Relationship Id="rId550" Type="http://schemas.openxmlformats.org/officeDocument/2006/relationships/hyperlink" Target="https://www.washingtontimes.com/news/2021/dec/8/gretchen-whitmer-gretchen-whitmer-questions-vaccin/?utm_campaign=shareaholic&amp;utm_medium=email_this&amp;utm_source=email" TargetMode="External" /><Relationship Id="rId551" Type="http://schemas.openxmlformats.org/officeDocument/2006/relationships/hyperlink" Target="https://www.washingtontimes.com/news/2021/dec/8/gretchen-whitmer-gretchen-whitmer-questions-vaccin/?utm_campaign=shareaholic&amp;utm_medium=email_this&amp;utm_source=email" TargetMode="External" /><Relationship Id="rId552" Type="http://schemas.openxmlformats.org/officeDocument/2006/relationships/hyperlink" Target="https://www.washingtontimes.com/news/2021/dec/8/gretchen-whitmer-gretchen-whitmer-questions-vaccin/?utm_campaign=shareaholic&amp;utm_medium=email_this&amp;utm_source=email" TargetMode="External" /><Relationship Id="rId553" Type="http://schemas.openxmlformats.org/officeDocument/2006/relationships/hyperlink" Target="https://www.washingtontimes.com/news/2021/dec/8/gretchen-whitmer-gretchen-whitmer-questions-vaccin/?utm_campaign=shareaholic&amp;utm_medium=email_this&amp;utm_source=email" TargetMode="External" /><Relationship Id="rId554" Type="http://schemas.openxmlformats.org/officeDocument/2006/relationships/hyperlink" Target="https://www.washingtontimes.com/news/2021/dec/8/gretchen-whitmer-gretchen-whitmer-questions-vaccin/?utm_campaign=shareaholic&amp;utm_medium=email_this&amp;utm_source=email" TargetMode="External" /><Relationship Id="rId555" Type="http://schemas.openxmlformats.org/officeDocument/2006/relationships/hyperlink" Target="https://www.washingtontimes.com/news/2021/dec/8/gretchen-whitmer-gretchen-whitmer-questions-vaccin/?utm_campaign=shareaholic&amp;utm_medium=email_this&amp;utm_source=email" TargetMode="External" /><Relationship Id="rId556" Type="http://schemas.openxmlformats.org/officeDocument/2006/relationships/header" Target="header88.xml" /><Relationship Id="rId557" Type="http://schemas.openxmlformats.org/officeDocument/2006/relationships/header" Target="header89.xml" /><Relationship Id="rId558" Type="http://schemas.openxmlformats.org/officeDocument/2006/relationships/footer" Target="footer88.xml" /><Relationship Id="rId559" Type="http://schemas.openxmlformats.org/officeDocument/2006/relationships/footer" Target="footer89.xml" /><Relationship Id="rId56" Type="http://schemas.openxmlformats.org/officeDocument/2006/relationships/hyperlink" Target="https://www.newsweek.com/fox-news-big-dominion-payout-saves-public-scrutiny-1795188?utm_source=Synacor&amp;utm_medium=Attnet&amp;utm_campaign=Partnerships" TargetMode="External" /><Relationship Id="rId560" Type="http://schemas.openxmlformats.org/officeDocument/2006/relationships/header" Target="header90.xml" /><Relationship Id="rId561" Type="http://schemas.openxmlformats.org/officeDocument/2006/relationships/footer" Target="footer90.xml" /><Relationship Id="rId562" Type="http://schemas.openxmlformats.org/officeDocument/2006/relationships/hyperlink" Target="https://advance.lexis.com/api/document?collection=news&amp;id=urn:contentItem:6F56-2173-RWCD-50TP-00000-00&amp;context=1519360" TargetMode="External" /><Relationship Id="rId563" Type="http://schemas.openxmlformats.org/officeDocument/2006/relationships/hyperlink" Target="https://advance.lexis.com/api/document?collection=news&amp;id=urn:contentItem:6F56-2173-RWCD-50TP-00000-00&amp;context=1519360" TargetMode="External" /><Relationship Id="rId564" Type="http://schemas.openxmlformats.org/officeDocument/2006/relationships/hyperlink" Target="https://advance.lexis.com/api/document?collection=news&amp;id=urn:contentItem:6F56-2173-RWCD-50TP-00000-00&amp;context=1519360" TargetMode="External" /><Relationship Id="rId565" Type="http://schemas.openxmlformats.org/officeDocument/2006/relationships/hyperlink" Target="https://advance.lexis.com/api/document?collection=news&amp;id=urn:contentItem:6F56-2173-RWCD-50TP-00000-00&amp;context=1519360" TargetMode="External" /><Relationship Id="rId566" Type="http://schemas.openxmlformats.org/officeDocument/2006/relationships/hyperlink" Target="https://advance.lexis.com/api/document?collection=news&amp;id=urn:contentItem:6F56-2173-RWCD-50TP-00000-00&amp;context=1519360" TargetMode="External" /><Relationship Id="rId567" Type="http://schemas.openxmlformats.org/officeDocument/2006/relationships/hyperlink" Target="https://www.downwithtyranny.com/downwithtyranny?utm_source=%5B%5BDELIVERY_RECIPIENT_CODE%5D%5D&amp;utm_medium=partner&amp;utm_campaign=newstex" TargetMode="External" /><Relationship Id="rId568" Type="http://schemas.openxmlformats.org/officeDocument/2006/relationships/hyperlink" Target="https://newstex.com/?utm_source=%5B%5BDELIVERY_RECIPIENT_CODE%5D%5D&amp;utm_medium=partner&amp;utm_campaign=DownWithTyranny&amp;utm_id=109308&amp;utm_content=DOWT-109308-5407674248122521360009" TargetMode="External" /><Relationship Id="rId569" Type="http://schemas.openxmlformats.org/officeDocument/2006/relationships/hyperlink" Target="https://patrioticmillionaires.us10.list-manage.com/track/click?u=342ce4f59cceb065ee97f787b&amp;id=8e2c006bc9&amp;e=66db2f3548" TargetMode="External" /><Relationship Id="rId57" Type="http://schemas.openxmlformats.org/officeDocument/2006/relationships/hyperlink" Target="https://www.newsweek.com/topic/department-justice?utm_source=Synacor&amp;utm_medium=Attnet&amp;utm_campaign=Partnerships" TargetMode="External" /><Relationship Id="rId570" Type="http://schemas.openxmlformats.org/officeDocument/2006/relationships/hyperlink" Target="https://www.nytimes.com/2025/02/17/us/politics/democrats-trump-future.html" TargetMode="External" /><Relationship Id="rId571" Type="http://schemas.openxmlformats.org/officeDocument/2006/relationships/hyperlink" Target="https://www.downwithtyranny.com/post/michigan-governor-gretchen-whitmer-at-the-rubicon-to-sign-or-not-to-sign" TargetMode="External" /><Relationship Id="rId572" Type="http://schemas.openxmlformats.org/officeDocument/2006/relationships/header" Target="header91.xml" /><Relationship Id="rId573" Type="http://schemas.openxmlformats.org/officeDocument/2006/relationships/header" Target="header92.xml" /><Relationship Id="rId574" Type="http://schemas.openxmlformats.org/officeDocument/2006/relationships/footer" Target="footer91.xml" /><Relationship Id="rId575" Type="http://schemas.openxmlformats.org/officeDocument/2006/relationships/footer" Target="footer92.xml" /><Relationship Id="rId576" Type="http://schemas.openxmlformats.org/officeDocument/2006/relationships/header" Target="header93.xml" /><Relationship Id="rId577" Type="http://schemas.openxmlformats.org/officeDocument/2006/relationships/footer" Target="footer93.xml" /><Relationship Id="rId578" Type="http://schemas.openxmlformats.org/officeDocument/2006/relationships/hyperlink" Target="https://advance.lexis.com/api/document?collection=news&amp;id=urn:contentItem:6D3H-7JW1-F03F-K1CS-00000-00&amp;context=1519360" TargetMode="External" /><Relationship Id="rId579" Type="http://schemas.openxmlformats.org/officeDocument/2006/relationships/hyperlink" Target="https://advance.lexis.com/api/document?collection=news&amp;id=urn:contentItem:6D3H-7JW1-F03F-K1CS-00000-00&amp;context=1519360" TargetMode="External" /><Relationship Id="rId58" Type="http://schemas.openxmlformats.org/officeDocument/2006/relationships/hyperlink" Target="https://www.newsweek.com/topic/republican?utm_source=Synacor&amp;utm_medium=Attnet&amp;utm_campaign=Partnerships" TargetMode="External" /><Relationship Id="rId580" Type="http://schemas.openxmlformats.org/officeDocument/2006/relationships/hyperlink" Target="https://advance.lexis.com/api/document?collection=news&amp;id=urn:contentItem:6D3H-7JW1-F03F-K1CS-00000-00&amp;context=1519360" TargetMode="External" /><Relationship Id="rId581" Type="http://schemas.openxmlformats.org/officeDocument/2006/relationships/hyperlink" Target="https://advance.lexis.com/api/document?collection=news&amp;id=urn:contentItem:6D3H-7JW1-F03F-K1CS-00000-00&amp;context=1519360" TargetMode="External" /><Relationship Id="rId582" Type="http://schemas.openxmlformats.org/officeDocument/2006/relationships/hyperlink" Target="https://advance.lexis.com/api/document?collection=news&amp;id=urn:contentItem:6D3H-7JW1-F03F-K1CS-00000-00&amp;context=1519360" TargetMode="External" /><Relationship Id="rId583" Type="http://schemas.openxmlformats.org/officeDocument/2006/relationships/hyperlink" Target="https://www.usatoday.com/story/news/politics/elections/2024/07/09/gretchen-whitmer-interview-usa-today/74304357007/" TargetMode="External" /><Relationship Id="rId584" Type="http://schemas.openxmlformats.org/officeDocument/2006/relationships/hyperlink" Target="https://www.usatoday.com/story/news/politics/elections/2024/07/09/gretchen-whitmer-interview-usa-today/74304357007/" TargetMode="External" /><Relationship Id="rId585" Type="http://schemas.openxmlformats.org/officeDocument/2006/relationships/hyperlink" Target="https://www.usatoday.com/story/news/politics/elections/2024/07/09/gretchen-whitmer-interview-usa-today/74304357007/" TargetMode="External" /><Relationship Id="rId586" Type="http://schemas.openxmlformats.org/officeDocument/2006/relationships/hyperlink" Target="https://www.usatoday.com/news/politics/jd-vance/" TargetMode="External" /><Relationship Id="rId587" Type="http://schemas.openxmlformats.org/officeDocument/2006/relationships/hyperlink" Target="https://www.usatoday.com/news/politics/donald-trump/" TargetMode="External" /><Relationship Id="rId588" Type="http://schemas.openxmlformats.org/officeDocument/2006/relationships/hyperlink" Target="https://www.usatoday.com/story/graphics/2024/10/02/presidential-odds-2024-election-vp-debate/75470568007/" TargetMode="External" /><Relationship Id="rId589" Type="http://schemas.openxmlformats.org/officeDocument/2006/relationships/hyperlink" Target="https://www.usatoday.com/elections/presidential-polls/" TargetMode="External" /><Relationship Id="rId59" Type="http://schemas.openxmlformats.org/officeDocument/2006/relationships/hyperlink" Target="https://www.newsweek.com/topic/nbc?utm_source=Synacor&amp;utm_medium=Attnet&amp;utm_campaign=Partnerships" TargetMode="External" /><Relationship Id="rId590" Type="http://schemas.openxmlformats.org/officeDocument/2006/relationships/hyperlink" Target="https://www.gannett-cdn.com/authoring/authoring-images/2024/10/02/USAT/75481618007-usatsi-24216655.jpg" TargetMode="External" /><Relationship Id="rId591" Type="http://schemas.openxmlformats.org/officeDocument/2006/relationships/hyperlink" Target="https://www.usatoday.com/story/news/politics/elections/2024/10/01/jd-vance-tim-walz-key-moments/75348344007/" TargetMode="External" /><Relationship Id="rId592" Type="http://schemas.openxmlformats.org/officeDocument/2006/relationships/hyperlink" Target="https://www.usatoday.com/story/news/politics/elections/2024/07/23/presidential-election-swing-states/74506166007/" TargetMode="External" /><Relationship Id="rId593" Type="http://schemas.openxmlformats.org/officeDocument/2006/relationships/hyperlink" Target="https://www.usatoday.com/news/politics/tim-walz/" TargetMode="External" /><Relationship Id="rId594" Type="http://schemas.openxmlformats.org/officeDocument/2006/relationships/hyperlink" Target="https://www.usatoday.com/story/news/health/2024/10/01/covid-tests-variants-cases-data-cdc-vaccine-symptoms/75415547007/" TargetMode="External" /><Relationship Id="rId595" Type="http://schemas.openxmlformats.org/officeDocument/2006/relationships/hyperlink" Target="https://www.usatoday.com/story/news/health/2024/10/01/covid-tests-variants-cases-data-cdc-vaccine-symptoms/75415547007/" TargetMode="External" /><Relationship Id="rId596" Type="http://schemas.openxmlformats.org/officeDocument/2006/relationships/hyperlink" Target="/" TargetMode="External" /><Relationship Id="rId597" Type="http://schemas.openxmlformats.org/officeDocument/2006/relationships/hyperlink" Target="mailto:rbarber@usatoday.co" TargetMode="External" /><Relationship Id="rId598" Type="http://schemas.openxmlformats.org/officeDocument/2006/relationships/hyperlink" Target="https://www.usatoday.com/story/news/politics/elections/2024/10/02/gretchen-whitmer-trump-vance/75481087007/" TargetMode="External" /><Relationship Id="rId599" Type="http://schemas.openxmlformats.org/officeDocument/2006/relationships/hyperlink" Target="https://www.usatoday.com/story/news/politics/elections/2024/10/02/gretchen-whitmer-trump-vance/75481087007/" TargetMode="External" /><Relationship Id="rId6" Type="http://schemas.openxmlformats.org/officeDocument/2006/relationships/header" Target="header2.xml" /><Relationship Id="rId60" Type="http://schemas.openxmlformats.org/officeDocument/2006/relationships/hyperlink" Target="https://www.newsweek.com/topic/jared-polis?utm_source=Synacor&amp;utm_medium=Attnet&amp;utm_campaign=Partnerships" TargetMode="External" /><Relationship Id="rId600" Type="http://schemas.openxmlformats.org/officeDocument/2006/relationships/hyperlink" Target="https://www.usatoday.com/story/news/politics/elections/2024/10/02/gretchen-whitmer-trump-vance/75481087007/" TargetMode="External" /><Relationship Id="rId601" Type="http://schemas.openxmlformats.org/officeDocument/2006/relationships/hyperlink" Target="https://www.usatoday.com/story/news/politics/elections/2024/10/02/gretchen-whitmer-trump-vance/75481087007/" TargetMode="External" /><Relationship Id="rId602" Type="http://schemas.openxmlformats.org/officeDocument/2006/relationships/hyperlink" Target="https://www.usatoday.com/story/news/politics/elections/2024/10/02/gretchen-whitmer-trump-vance/75481087007/" TargetMode="External" /><Relationship Id="rId603" Type="http://schemas.openxmlformats.org/officeDocument/2006/relationships/header" Target="header94.xml" /><Relationship Id="rId604" Type="http://schemas.openxmlformats.org/officeDocument/2006/relationships/header" Target="header95.xml" /><Relationship Id="rId605" Type="http://schemas.openxmlformats.org/officeDocument/2006/relationships/footer" Target="footer94.xml" /><Relationship Id="rId606" Type="http://schemas.openxmlformats.org/officeDocument/2006/relationships/footer" Target="footer95.xml" /><Relationship Id="rId607" Type="http://schemas.openxmlformats.org/officeDocument/2006/relationships/header" Target="header96.xml" /><Relationship Id="rId608" Type="http://schemas.openxmlformats.org/officeDocument/2006/relationships/footer" Target="footer96.xml" /><Relationship Id="rId609" Type="http://schemas.openxmlformats.org/officeDocument/2006/relationships/hyperlink" Target="https://advance.lexis.com/api/document?collection=news&amp;id=urn:contentItem:6DBH-G111-JCMN-Y0YK-00000-00&amp;context=1519360" TargetMode="External" /><Relationship Id="rId61" Type="http://schemas.openxmlformats.org/officeDocument/2006/relationships/hyperlink" Target="https://www.newsweek.com/topic/twitter?utm_source=Synacor&amp;utm_medium=Attnet&amp;utm_campaign=Partnerships" TargetMode="External" /><Relationship Id="rId610" Type="http://schemas.openxmlformats.org/officeDocument/2006/relationships/hyperlink" Target="https://advance.lexis.com/api/document?collection=news&amp;id=urn:contentItem:6DBH-G111-JCMN-Y0YK-00000-00&amp;context=1519360" TargetMode="External" /><Relationship Id="rId611" Type="http://schemas.openxmlformats.org/officeDocument/2006/relationships/hyperlink" Target="https://www.michiganadvance.com/?utm_source=%5B%5BDELIVERY_RECIPIENT_CODE%5D%5D&amp;utm_medium=partner&amp;utm_campaign=newstex" TargetMode="External" /><Relationship Id="rId612" Type="http://schemas.openxmlformats.org/officeDocument/2006/relationships/hyperlink" Target="https://newstex.com/?utm_source=%5B%5BDELIVERY_RECIPIENT_CODE%5D%5D&amp;utm_medium=partner&amp;utm_campaign=Michigan+Advance&amp;utm_id=10009804&amp;utm_content=STNW-10009804-53155084877425220000138" TargetMode="External" /><Relationship Id="rId613" Type="http://schemas.openxmlformats.org/officeDocument/2006/relationships/hyperlink" Target="https://michiganadvance.com/wp-content/uploads/2024/11/DSC_0458-scaled.jpg" TargetMode="External" /><Relationship Id="rId614" Type="http://schemas.openxmlformats.org/officeDocument/2006/relationships/hyperlink" Target="https://michiganadvance.com/wp-content/uploads/2024/11/DSC_0458-scaled.jpg" TargetMode="External" /><Relationship Id="rId615" Type="http://schemas.openxmlformats.org/officeDocument/2006/relationships/hyperlink" Target="https://michiganadvance.com/wp-content/uploads/2024/11/DSC_0458-scaled.jpg" TargetMode="External" /><Relationship Id="rId616" Type="http://schemas.openxmlformats.org/officeDocument/2006/relationships/hyperlink" Target="https://michiganadvance.com/wp-content/uploads/2024/11/DSC_0458-scaled.jpg" TargetMode="External" /><Relationship Id="rId617" Type="http://schemas.openxmlformats.org/officeDocument/2006/relationships/hyperlink" Target="https://michiganadvance.com/wp-content/uploads/2024/11/DSC_0458-scaled.jpg" TargetMode="External" /><Relationship Id="rId618" Type="http://schemas.openxmlformats.org/officeDocument/2006/relationships/hyperlink" Target="https://apnews.com/article/d5504f76d3aa0d5b401216f3592c9a09" TargetMode="External" /><Relationship Id="rId619" Type="http://schemas.openxmlformats.org/officeDocument/2006/relationships/hyperlink" Target="https://michiganadvance.com/wp-content/uploads/2024/11/IMG_6730-1-scaled.jpeg" TargetMode="External" /><Relationship Id="rId62" Type="http://schemas.openxmlformats.org/officeDocument/2006/relationships/hyperlink" Target="https://www.newsweek.com/eu-trump-tariffs-pause-trade-us-2057777?utm_source=Synacor&amp;utm_medium=Attnet&amp;utm_campaign=Partnerships" TargetMode="External" /><Relationship Id="rId620" Type="http://schemas.openxmlformats.org/officeDocument/2006/relationships/hyperlink" Target="https://michiganadvance.com/race-details/michigan-supreme-court-full-term/" TargetMode="External" /><Relationship Id="rId621" Type="http://schemas.openxmlformats.org/officeDocument/2006/relationships/header" Target="header97.xml" /><Relationship Id="rId622" Type="http://schemas.openxmlformats.org/officeDocument/2006/relationships/header" Target="header98.xml" /><Relationship Id="rId623" Type="http://schemas.openxmlformats.org/officeDocument/2006/relationships/footer" Target="footer97.xml" /><Relationship Id="rId624" Type="http://schemas.openxmlformats.org/officeDocument/2006/relationships/footer" Target="footer98.xml" /><Relationship Id="rId625" Type="http://schemas.openxmlformats.org/officeDocument/2006/relationships/header" Target="header99.xml" /><Relationship Id="rId626" Type="http://schemas.openxmlformats.org/officeDocument/2006/relationships/footer" Target="footer99.xml" /><Relationship Id="rId627" Type="http://schemas.openxmlformats.org/officeDocument/2006/relationships/hyperlink" Target="https://advance.lexis.com/api/document?collection=news&amp;id=urn:contentItem:6D5S-5871-JCMN-Y2JV-00000-00&amp;context=1519360" TargetMode="External" /><Relationship Id="rId628" Type="http://schemas.openxmlformats.org/officeDocument/2006/relationships/hyperlink" Target="https://advance.lexis.com/api/document?collection=news&amp;id=urn:contentItem:6D5S-5871-JCMN-Y2JV-00000-00&amp;context=1519360" TargetMode="External" /><Relationship Id="rId629" Type="http://schemas.openxmlformats.org/officeDocument/2006/relationships/hyperlink" Target="https://advance.lexis.com/api/document?collection=news&amp;id=urn:contentItem:6D5S-5871-JCMN-Y2JV-00000-00&amp;context=1519360" TargetMode="External" /><Relationship Id="rId63" Type="http://schemas.openxmlformats.org/officeDocument/2006/relationships/hyperlink" Target="https://www.newsweek.com/democrat-governor-gretchen-whitmer-grateful-after-meeting-trump-2044548?utm_source=Synacor&amp;utm_medium=Attnet&amp;utm_campaign=Partnerships" TargetMode="External" /><Relationship Id="rId630" Type="http://schemas.openxmlformats.org/officeDocument/2006/relationships/hyperlink" Target="https://advance.lexis.com/api/document?collection=news&amp;id=urn:contentItem:6D5S-5871-JCMN-Y2JV-00000-00&amp;context=1519360" TargetMode="External" /><Relationship Id="rId631" Type="http://schemas.openxmlformats.org/officeDocument/2006/relationships/hyperlink" Target="http://www.mediaite.com/?utm_source=%5B%5BDELIVERY_RECIPIENT_CODE%5D%5D&amp;utm_medium=partner&amp;utm_campaign=newstex" TargetMode="External" /><Relationship Id="rId632" Type="http://schemas.openxmlformats.org/officeDocument/2006/relationships/hyperlink" Target="https://newstex.com/?utm_source=%5B%5BDELIVERY_RECIPIENT_CODE%5D%5D&amp;utm_medium=partner&amp;utm_campaign=Mediaite&amp;utm_id=110714&amp;utm_content=ABMI-110714-52962903919025203500089" TargetMode="External" /><Relationship Id="rId633" Type="http://schemas.openxmlformats.org/officeDocument/2006/relationships/hyperlink" Target="https://www.mediaite.com/tag/gretchen-whitmer/" TargetMode="External" /><Relationship Id="rId634" Type="http://schemas.openxmlformats.org/officeDocument/2006/relationships/hyperlink" Target="https://www.mediaite.com/tag/gretchen-whitmer/" TargetMode="External" /><Relationship Id="rId635" Type="http://schemas.openxmlformats.org/officeDocument/2006/relationships/hyperlink" Target="https://www.fox2detroit.com/news/social-media-video-whitmer-feeding-doritos-podcaster-sparks-backlash" TargetMode="External" /><Relationship Id="rId636" Type="http://schemas.openxmlformats.org/officeDocument/2006/relationships/hyperlink" Target="https://www.mediaite.com/news/gretchen-whitmer-apologizes-for-bizarre-doritos-tiktok-stunt-after-catholic-outrage/" TargetMode="External" /><Relationship Id="rId637" Type="http://schemas.openxmlformats.org/officeDocument/2006/relationships/hyperlink" Target="https://www.mediaite.com/news/gretchen-whitmer-apologizes-for-bizarre-doritos-tiktok-stunt-after-catholic-outrage/" TargetMode="External" /><Relationship Id="rId638" Type="http://schemas.openxmlformats.org/officeDocument/2006/relationships/hyperlink" Target="https://www.mediaite.com/news/gretchen-whitmer-apologizes-for-bizarre-doritos-tiktok-stunt-after-catholic-outrage/" TargetMode="External" /><Relationship Id="rId639" Type="http://schemas.openxmlformats.org/officeDocument/2006/relationships/hyperlink" Target="https://www.mediaite.com/news/gretchen-whitmer-apologizes-for-bizarre-doritos-tiktok-stunt-after-catholic-outrage/" TargetMode="External" /><Relationship Id="rId64" Type="http://schemas.openxmlformats.org/officeDocument/2006/relationships/hyperlink" Target="https://x.com/AuthorRandallB/status/1910114419830308922" TargetMode="External" /><Relationship Id="rId640" Type="http://schemas.openxmlformats.org/officeDocument/2006/relationships/hyperlink" Target="https://www.mediaite.com/" TargetMode="External" /><Relationship Id="rId641" Type="http://schemas.openxmlformats.org/officeDocument/2006/relationships/hyperlink" Target="https://www.mediaite.com/news/gretchen-whitmer-apologizes-for-bizarre-doritos-tiktok-stunt-after-catholic-outrage/" TargetMode="External" /><Relationship Id="rId642" Type="http://schemas.openxmlformats.org/officeDocument/2006/relationships/header" Target="header100.xml" /><Relationship Id="rId643" Type="http://schemas.openxmlformats.org/officeDocument/2006/relationships/header" Target="header101.xml" /><Relationship Id="rId644" Type="http://schemas.openxmlformats.org/officeDocument/2006/relationships/footer" Target="footer100.xml" /><Relationship Id="rId645" Type="http://schemas.openxmlformats.org/officeDocument/2006/relationships/footer" Target="footer101.xml" /><Relationship Id="rId646" Type="http://schemas.openxmlformats.org/officeDocument/2006/relationships/header" Target="header102.xml" /><Relationship Id="rId647" Type="http://schemas.openxmlformats.org/officeDocument/2006/relationships/footer" Target="footer102.xml" /><Relationship Id="rId648" Type="http://schemas.openxmlformats.org/officeDocument/2006/relationships/hyperlink" Target="https://advance.lexis.com/api/document?collection=news&amp;id=urn:contentItem:6CKM-NG51-F03R-N36G-00000-00&amp;context=1519360" TargetMode="External" /><Relationship Id="rId649" Type="http://schemas.openxmlformats.org/officeDocument/2006/relationships/hyperlink" Target="https://advance.lexis.com/api/document?collection=news&amp;id=urn:contentItem:6CKM-NG51-F03R-N36G-00000-00&amp;context=1519360" TargetMode="External" /><Relationship Id="rId65" Type="http://schemas.openxmlformats.org/officeDocument/2006/relationships/hyperlink" Target="https://d.newsweek.com/en/full/2624529/gretchen-whitmer-oval-office.jpg" TargetMode="External" /><Relationship Id="rId650" Type="http://schemas.openxmlformats.org/officeDocument/2006/relationships/hyperlink" Target="https://advance.lexis.com/api/document?collection=news&amp;id=urn:contentItem:6CKM-NG51-F03R-N36G-00000-00&amp;context=1519360" TargetMode="External" /><Relationship Id="rId651" Type="http://schemas.openxmlformats.org/officeDocument/2006/relationships/hyperlink" Target="https://advance.lexis.com/api/document?collection=news&amp;id=urn:contentItem:6CKM-NG51-F03R-N36G-00000-00&amp;context=1519360" TargetMode="External" /><Relationship Id="rId652" Type="http://schemas.openxmlformats.org/officeDocument/2006/relationships/hyperlink" Target="http://www.mediaite.com/?utm_source=%5B%5BDELIVERY_RECIPIENT_CODE%5D%5D&amp;utm_medium=partner&amp;utm_campaign=newstex" TargetMode="External" /><Relationship Id="rId653" Type="http://schemas.openxmlformats.org/officeDocument/2006/relationships/hyperlink" Target="https://newstex.com/?utm_source=%5B%5BDELIVERY_RECIPIENT_CODE%5D%5D&amp;utm_medium=partner&amp;utm_campaign=Mediaite&amp;utm_id=110714&amp;utm_content=ABMI-110714-52311483922225803800031" TargetMode="External" /><Relationship Id="rId654" Type="http://schemas.openxmlformats.org/officeDocument/2006/relationships/hyperlink" Target="https://www.mediaite.com/tag/gretchen-whitmer/" TargetMode="External" /><Relationship Id="rId655" Type="http://schemas.openxmlformats.org/officeDocument/2006/relationships/hyperlink" Target="https://www.mediaite.com/tag/gretchen-whitmer/" TargetMode="External" /><Relationship Id="rId656" Type="http://schemas.openxmlformats.org/officeDocument/2006/relationships/hyperlink" Target="https://www.mediaite.com/tag/gretchen-whitmer/" TargetMode="External" /><Relationship Id="rId657" Type="http://schemas.openxmlformats.org/officeDocument/2006/relationships/hyperlink" Target="https://www.mediaite.com/tag/gretchen-whitmer/" TargetMode="External" /><Relationship Id="rId658" Type="http://schemas.openxmlformats.org/officeDocument/2006/relationships/hyperlink" Target="https://www.detroitnews.com/story/news/politics/2024/07/22/michigan-gov-gretchen-whitmer-endorses-kamala-harris-for-president-joe-biden-democratic-nomination/74497595007/" TargetMode="External" /><Relationship Id="rId659" Type="http://schemas.openxmlformats.org/officeDocument/2006/relationships/hyperlink" Target="https://twitter.com/KamalaHarris?ref_src=twsrc%5Etfw" TargetMode="External" /><Relationship Id="rId66" Type="http://schemas.openxmlformats.org/officeDocument/2006/relationships/header" Target="header13.xml" /><Relationship Id="rId660" Type="http://schemas.openxmlformats.org/officeDocument/2006/relationships/hyperlink" Target="https://t.co/f57SCl6itj" TargetMode="External" /><Relationship Id="rId661" Type="http://schemas.openxmlformats.org/officeDocument/2006/relationships/hyperlink" Target="https://twitter.com/gretchenwhitmer/status/1815408498420707623?ref_src=twsrc%5Etfw" TargetMode="External" /><Relationship Id="rId662" Type="http://schemas.openxmlformats.org/officeDocument/2006/relationships/hyperlink" Target="https://www.mediaite.com/news/gretchen-whitmer-definitively-rules-herself-out-of-veepstakes-on-morning-joe/" TargetMode="External" /><Relationship Id="rId663" Type="http://schemas.openxmlformats.org/officeDocument/2006/relationships/hyperlink" Target="https://www.mediaite.com/news/gretchen-whitmer-definitively-rules-herself-out-of-veepstakes-on-morning-joe/" TargetMode="External" /><Relationship Id="rId664" Type="http://schemas.openxmlformats.org/officeDocument/2006/relationships/hyperlink" Target="https://www.mediaite.com/news/gretchen-whitmer-definitively-rules-herself-out-of-veepstakes-on-morning-joe/" TargetMode="External" /><Relationship Id="rId665" Type="http://schemas.openxmlformats.org/officeDocument/2006/relationships/hyperlink" Target="https://www.mediaite.com/news/gretchen-whitmer-definitively-rules-herself-out-of-veepstakes-on-morning-joe/" TargetMode="External" /><Relationship Id="rId666" Type="http://schemas.openxmlformats.org/officeDocument/2006/relationships/hyperlink" Target="https://www.mediaite.com/" TargetMode="External" /><Relationship Id="rId667" Type="http://schemas.openxmlformats.org/officeDocument/2006/relationships/hyperlink" Target="https://www.mediaite.com/news/gretchen-whitmer-definitively-rules-herself-out-of-veepstakes-on-morning-joe/" TargetMode="External" /><Relationship Id="rId668" Type="http://schemas.openxmlformats.org/officeDocument/2006/relationships/header" Target="header103.xml" /><Relationship Id="rId669" Type="http://schemas.openxmlformats.org/officeDocument/2006/relationships/header" Target="header104.xml" /><Relationship Id="rId67" Type="http://schemas.openxmlformats.org/officeDocument/2006/relationships/header" Target="header14.xml" /><Relationship Id="rId670" Type="http://schemas.openxmlformats.org/officeDocument/2006/relationships/footer" Target="footer103.xml" /><Relationship Id="rId671" Type="http://schemas.openxmlformats.org/officeDocument/2006/relationships/footer" Target="footer104.xml" /><Relationship Id="rId672" Type="http://schemas.openxmlformats.org/officeDocument/2006/relationships/header" Target="header105.xml" /><Relationship Id="rId673" Type="http://schemas.openxmlformats.org/officeDocument/2006/relationships/footer" Target="footer105.xml" /><Relationship Id="rId674" Type="http://schemas.openxmlformats.org/officeDocument/2006/relationships/hyperlink" Target="https://advance.lexis.com/api/document?collection=news&amp;id=urn:contentItem:6FCB-5M53-S0RT-X4T6-00000-00&amp;context=1519360" TargetMode="External" /><Relationship Id="rId675" Type="http://schemas.openxmlformats.org/officeDocument/2006/relationships/image" Target="media/image8.png" /><Relationship Id="rId676" Type="http://schemas.openxmlformats.org/officeDocument/2006/relationships/hyperlink" Target="https://t.co/YY41JYilGI" TargetMode="External" /><Relationship Id="rId677" Type="http://schemas.openxmlformats.org/officeDocument/2006/relationships/hyperlink" Target="https://twitter.com/TudorDixon/status/1902025245881508152?ref_src=twsrc%5Etfw" TargetMode="External" /><Relationship Id="rId678" Type="http://schemas.openxmlformats.org/officeDocument/2006/relationships/hyperlink" Target="https://akm-img-a-in.tosshub.com/indiatoday/images/story/202503/tudor-dixon-191507315-16x9_0.jpg?VersionId=jMBsdiAUatisTsGdPJF4lmR8Qtl9j_YU?size=749:421" TargetMode="External" /><Relationship Id="rId679" Type="http://schemas.openxmlformats.org/officeDocument/2006/relationships/header" Target="header106.xml" /><Relationship Id="rId68" Type="http://schemas.openxmlformats.org/officeDocument/2006/relationships/footer" Target="footer13.xml" /><Relationship Id="rId680" Type="http://schemas.openxmlformats.org/officeDocument/2006/relationships/header" Target="header107.xml" /><Relationship Id="rId681" Type="http://schemas.openxmlformats.org/officeDocument/2006/relationships/footer" Target="footer106.xml" /><Relationship Id="rId682" Type="http://schemas.openxmlformats.org/officeDocument/2006/relationships/footer" Target="footer107.xml" /><Relationship Id="rId683" Type="http://schemas.openxmlformats.org/officeDocument/2006/relationships/header" Target="header108.xml" /><Relationship Id="rId684" Type="http://schemas.openxmlformats.org/officeDocument/2006/relationships/footer" Target="footer108.xml" /><Relationship Id="rId685" Type="http://schemas.openxmlformats.org/officeDocument/2006/relationships/hyperlink" Target="https://advance.lexis.com/api/document?collection=news&amp;id=urn:contentItem:6D6Y-4CP1-F03R-N28H-00000-00&amp;context=1519360" TargetMode="External" /><Relationship Id="rId686" Type="http://schemas.openxmlformats.org/officeDocument/2006/relationships/hyperlink" Target="https://www.michiganadvance.com/?utm_source=%5B%5BDELIVERY_RECIPIENT_CODE%5D%5D&amp;utm_medium=partner&amp;utm_campaign=newstex" TargetMode="External" /><Relationship Id="rId687" Type="http://schemas.openxmlformats.org/officeDocument/2006/relationships/hyperlink" Target="https://newstex.com/?utm_source=%5B%5BDELIVERY_RECIPIENT_CODE%5D%5D&amp;utm_medium=partner&amp;utm_campaign=Michigan+Advance&amp;utm_id=10009804&amp;utm_content=STNW-10009804-53012524933225223400169" TargetMode="External" /><Relationship Id="rId688" Type="http://schemas.openxmlformats.org/officeDocument/2006/relationships/hyperlink" Target="https://www.youtube.com/watch?v=BPgQp2VuZwQ" TargetMode="External" /><Relationship Id="rId689" Type="http://schemas.openxmlformats.org/officeDocument/2006/relationships/header" Target="header109.xml" /><Relationship Id="rId69" Type="http://schemas.openxmlformats.org/officeDocument/2006/relationships/footer" Target="footer14.xml" /><Relationship Id="rId690" Type="http://schemas.openxmlformats.org/officeDocument/2006/relationships/header" Target="header110.xml" /><Relationship Id="rId691" Type="http://schemas.openxmlformats.org/officeDocument/2006/relationships/footer" Target="footer109.xml" /><Relationship Id="rId692" Type="http://schemas.openxmlformats.org/officeDocument/2006/relationships/footer" Target="footer110.xml" /><Relationship Id="rId693" Type="http://schemas.openxmlformats.org/officeDocument/2006/relationships/header" Target="header111.xml" /><Relationship Id="rId694" Type="http://schemas.openxmlformats.org/officeDocument/2006/relationships/footer" Target="footer111.xml" /><Relationship Id="rId695" Type="http://schemas.openxmlformats.org/officeDocument/2006/relationships/hyperlink" Target="https://advance.lexis.com/api/document?collection=news&amp;id=urn:contentItem:6CS8-2HV1-F03R-N001-00000-00&amp;context=1519360" TargetMode="External" /><Relationship Id="rId696" Type="http://schemas.openxmlformats.org/officeDocument/2006/relationships/hyperlink" Target="https://advance.lexis.com/api/document?collection=news&amp;id=urn:contentItem:6CS8-2HV1-F03R-N001-00000-00&amp;context=1519360" TargetMode="External" /><Relationship Id="rId697" Type="http://schemas.openxmlformats.org/officeDocument/2006/relationships/hyperlink" Target="https://advance.lexis.com/api/document?collection=news&amp;id=urn:contentItem:6CS8-2HV1-F03R-N001-00000-00&amp;context=1519360" TargetMode="External" /><Relationship Id="rId698" Type="http://schemas.openxmlformats.org/officeDocument/2006/relationships/hyperlink" Target="https://advance.lexis.com/api/document?collection=news&amp;id=urn:contentItem:6CS8-2HV1-F03R-N001-00000-00&amp;context=1519360" TargetMode="External" /><Relationship Id="rId699" Type="http://schemas.openxmlformats.org/officeDocument/2006/relationships/hyperlink" Target="https://advance.lexis.com/api/document?collection=news&amp;id=urn:contentItem:6CS8-2HV1-F03R-N001-00000-00&amp;context=1519360" TargetMode="External" /><Relationship Id="rId7" Type="http://schemas.openxmlformats.org/officeDocument/2006/relationships/footer" Target="footer1.xml" /><Relationship Id="rId70" Type="http://schemas.openxmlformats.org/officeDocument/2006/relationships/header" Target="header15.xml" /><Relationship Id="rId700" Type="http://schemas.openxmlformats.org/officeDocument/2006/relationships/hyperlink" Target="http://www.mediaite.com/?utm_source=%5B%5BDELIVERY_RECIPIENT_CODE%5D%5D&amp;utm_medium=partner&amp;utm_campaign=newstex" TargetMode="External" /><Relationship Id="rId701" Type="http://schemas.openxmlformats.org/officeDocument/2006/relationships/hyperlink" Target="https://newstex.com/?utm_source=%5B%5BDELIVERY_RECIPIENT_CODE%5D%5D&amp;utm_medium=partner&amp;utm_campaign=Mediaite&amp;utm_id=110714&amp;utm_content=ABMI-110714-52497333910225206200090" TargetMode="External" /><Relationship Id="rId702" Type="http://schemas.openxmlformats.org/officeDocument/2006/relationships/hyperlink" Target="https://x.com/gretchenwhitmer/status/1825619631127593334" TargetMode="External" /><Relationship Id="rId703" Type="http://schemas.openxmlformats.org/officeDocument/2006/relationships/hyperlink" Target="https://t.co/z1nR9UgpbH" TargetMode="External" /><Relationship Id="rId704" Type="http://schemas.openxmlformats.org/officeDocument/2006/relationships/hyperlink" Target="https://twitter.com/gretchenwhitmer/status/1825619631127593334?ref_src=twsrc%5Etfw" TargetMode="External" /><Relationship Id="rId705" Type="http://schemas.openxmlformats.org/officeDocument/2006/relationships/hyperlink" Target="https://twitter.com/RealKyleMorris/status/1825625205492044034?ref_src=twsrc%5Etfw" TargetMode="External" /><Relationship Id="rId706" Type="http://schemas.openxmlformats.org/officeDocument/2006/relationships/hyperlink" Target="https://twitter.com/realJennaEllis/status/1825652624873632221?ref_src=twsrc%5Etfw" TargetMode="External" /><Relationship Id="rId707" Type="http://schemas.openxmlformats.org/officeDocument/2006/relationships/hyperlink" Target="https://twitter.com/KristanHawkins/status/1825630201369473058?ref_src=twsrc%5Etfw" TargetMode="External" /><Relationship Id="rId708" Type="http://schemas.openxmlformats.org/officeDocument/2006/relationships/hyperlink" Target="https://twitter.com/NotAlexSheppard/status/1825642359130112172?ref_src=twsrc%5Etfw" TargetMode="External" /><Relationship Id="rId709" Type="http://schemas.openxmlformats.org/officeDocument/2006/relationships/hyperlink" Target="https://www.mediaite.com/trump/trump-fires-back-at-kamala-harris-allies-attacking-him-as-weird-with-stunning-originality-shes-a-weird-person/" TargetMode="External" /><Relationship Id="rId71" Type="http://schemas.openxmlformats.org/officeDocument/2006/relationships/footer" Target="footer15.xml" /><Relationship Id="rId710" Type="http://schemas.openxmlformats.org/officeDocument/2006/relationships/hyperlink" Target="https://www.mediaite.com/weird/theyre-the-weird-ones-trump-hits-back-at-democrats-for-calling-him-weird/" TargetMode="External" /><Relationship Id="rId711" Type="http://schemas.openxmlformats.org/officeDocument/2006/relationships/hyperlink" Target="https://t.co/i90fdBuikT" TargetMode="External" /><Relationship Id="rId712" Type="http://schemas.openxmlformats.org/officeDocument/2006/relationships/hyperlink" Target="https://twitter.com/SirajAHashmi/status/1825659595488112819?ref_src=twsrc%5Etfw" TargetMode="External" /><Relationship Id="rId713" Type="http://schemas.openxmlformats.org/officeDocument/2006/relationships/hyperlink" Target="https://t.co/B8oSbbjwjD" TargetMode="External" /><Relationship Id="rId714" Type="http://schemas.openxmlformats.org/officeDocument/2006/relationships/hyperlink" Target="https://twitter.com/ChuckRossDC/status/1825630720863461636?ref_src=twsrc%5Etfw" TargetMode="External" /><Relationship Id="rId715" Type="http://schemas.openxmlformats.org/officeDocument/2006/relationships/hyperlink" Target="https://www.mediaite.com/trump/im-entitled-to-personal-attacks-trump-defends-insulting-kamala-harriss-intelligence-and-race/" TargetMode="External" /><Relationship Id="rId716" Type="http://schemas.openxmlformats.org/officeDocument/2006/relationships/hyperlink" Target="https://www.youtube.com/watch?v=uHsTaGRC3so&amp;themeRefresh=1" TargetMode="External" /><Relationship Id="rId717" Type="http://schemas.openxmlformats.org/officeDocument/2006/relationships/hyperlink" Target="https://www.mediaite.com/weird/maryland-governor-talks-to-miniature-gretchen-whitmer-doll-in-bizarre-video/" TargetMode="External" /><Relationship Id="rId718" Type="http://schemas.openxmlformats.org/officeDocument/2006/relationships/hyperlink" Target="https://www.mediaite.com/weird/maryland-governor-talks-to-miniature-gretchen-whitmer-doll-in-bizarre-video/" TargetMode="External" /><Relationship Id="rId719" Type="http://schemas.openxmlformats.org/officeDocument/2006/relationships/hyperlink" Target="https://www.mediaite.com/weird/maryland-governor-talks-to-miniature-gretchen-whitmer-doll-in-bizarre-video/" TargetMode="External" /><Relationship Id="rId72" Type="http://schemas.openxmlformats.org/officeDocument/2006/relationships/hyperlink" Target="https://advance.lexis.com/api/document?collection=news&amp;id=urn:contentItem:6FNW-2JJ3-S2YV-N3HY-00000-00&amp;context=1519360" TargetMode="External" /><Relationship Id="rId720" Type="http://schemas.openxmlformats.org/officeDocument/2006/relationships/hyperlink" Target="https://www.mediaite.com/weird/maryland-governor-talks-to-miniature-gretchen-whitmer-doll-in-bizarre-video/" TargetMode="External" /><Relationship Id="rId721" Type="http://schemas.openxmlformats.org/officeDocument/2006/relationships/hyperlink" Target="https://www.mediaite.com/weird/maryland-governor-talks-to-miniature-gretchen-whitmer-doll-in-bizarre-video/" TargetMode="External" /><Relationship Id="rId722" Type="http://schemas.openxmlformats.org/officeDocument/2006/relationships/hyperlink" Target="https://www.mediaite.com/" TargetMode="External" /><Relationship Id="rId723" Type="http://schemas.openxmlformats.org/officeDocument/2006/relationships/hyperlink" Target="https://www.mediaite.com/weird/maryland-governor-talks-to-miniature-gretchen-whitmer-doll-in-bizarre-video/" TargetMode="External" /><Relationship Id="rId724" Type="http://schemas.openxmlformats.org/officeDocument/2006/relationships/header" Target="header112.xml" /><Relationship Id="rId725" Type="http://schemas.openxmlformats.org/officeDocument/2006/relationships/header" Target="header113.xml" /><Relationship Id="rId726" Type="http://schemas.openxmlformats.org/officeDocument/2006/relationships/footer" Target="footer112.xml" /><Relationship Id="rId727" Type="http://schemas.openxmlformats.org/officeDocument/2006/relationships/footer" Target="footer113.xml" /><Relationship Id="rId728" Type="http://schemas.openxmlformats.org/officeDocument/2006/relationships/header" Target="header114.xml" /><Relationship Id="rId729" Type="http://schemas.openxmlformats.org/officeDocument/2006/relationships/footer" Target="footer114.xml" /><Relationship Id="rId73" Type="http://schemas.openxmlformats.org/officeDocument/2006/relationships/hyperlink" Target="https://advance.lexis.com/api/document?collection=news&amp;id=urn:contentItem:6FNW-2JJ3-S2YV-N3HY-00000-00&amp;context=1519360" TargetMode="External" /><Relationship Id="rId730" Type="http://schemas.openxmlformats.org/officeDocument/2006/relationships/hyperlink" Target="https://advance.lexis.com/api/document?collection=news&amp;id=urn:contentItem:6CSX-8G91-JCMC-W2PX-00000-00&amp;context=1519360" TargetMode="External" /><Relationship Id="rId731" Type="http://schemas.openxmlformats.org/officeDocument/2006/relationships/hyperlink" Target="https://advance.lexis.com/api/document?collection=news&amp;id=urn:contentItem:6CSX-8G91-JCMC-W2PX-00000-00&amp;context=1519360" TargetMode="External" /><Relationship Id="rId732" Type="http://schemas.openxmlformats.org/officeDocument/2006/relationships/hyperlink" Target="https://advance.lexis.com/api/document?collection=news&amp;id=urn:contentItem:6CSX-8G91-JCMC-W2PX-00000-00&amp;context=1519360" TargetMode="External" /><Relationship Id="rId733" Type="http://schemas.openxmlformats.org/officeDocument/2006/relationships/hyperlink" Target="https://advance.lexis.com/api/document?collection=news&amp;id=urn:contentItem:6CSX-8G91-JCMC-W2PX-00000-00&amp;context=1519360" TargetMode="External" /><Relationship Id="rId734" Type="http://schemas.openxmlformats.org/officeDocument/2006/relationships/hyperlink" Target="https://advance.lexis.com/api/document?collection=news&amp;id=urn:contentItem:6CSX-8G91-JCMC-W2PX-00000-00&amp;context=1519360" TargetMode="External" /><Relationship Id="rId735" Type="http://schemas.openxmlformats.org/officeDocument/2006/relationships/hyperlink" Target="https://www.freep.com/story/news/politics/elections/2024/08/22/michigan-governor-gretchen-whitmer-dnc-speech-questions/74903811007/" TargetMode="External" /><Relationship Id="rId736" Type="http://schemas.openxmlformats.org/officeDocument/2006/relationships/hyperlink" Target="https://www.freep.com/story/news/politics/elections/2024/08/22/michigan-governor-gretchen-whitmer-dnc-speech-questions/74903811007/" TargetMode="External" /><Relationship Id="rId737" Type="http://schemas.openxmlformats.org/officeDocument/2006/relationships/hyperlink" Target="https://www.freep.com/story/news/politics/elections/2024/08/22/michigan-governor-gretchen-whitmer-dnc-speech-questions/74903811007/" TargetMode="External" /><Relationship Id="rId738" Type="http://schemas.openxmlformats.org/officeDocument/2006/relationships/hyperlink" Target="https://www.usatoday.com/story/news/politics/elections/2024/08/22/democratic-national-convention-dnc-live-updates-kamala-harris-presidential-nomination-speech/74898796007/" TargetMode="External" /><Relationship Id="rId739" Type="http://schemas.openxmlformats.org/officeDocument/2006/relationships/hyperlink" Target="https://www.usatoday.com/news/politics/kamala-harris/" TargetMode="External" /><Relationship Id="rId74" Type="http://schemas.openxmlformats.org/officeDocument/2006/relationships/hyperlink" Target="https://advance.lexis.com/api/document?collection=news&amp;id=urn:contentItem:6FNW-2JJ3-S2YV-N3HY-00000-00&amp;context=1519360" TargetMode="External" /><Relationship Id="rId740" Type="http://schemas.openxmlformats.org/officeDocument/2006/relationships/hyperlink" Target="https://www.usatoday.com/news/politics/tim-walz/" TargetMode="External" /><Relationship Id="rId741" Type="http://schemas.openxmlformats.org/officeDocument/2006/relationships/hyperlink" Target="https://www.usatoday.com/story/news/politics/elections/2024/08/22/democratic-national-convention-dnc-live-updates-kamala-harris-presidential-nomination-speech/74898796007/" TargetMode="External" /><Relationship Id="rId742" Type="http://schemas.openxmlformats.org/officeDocument/2006/relationships/hyperlink" Target="https://www.freep.com/story/news/politics/elections/2024/07/21/who-is-gretchen-whitmer-2024/74491000007/" TargetMode="External" /><Relationship Id="rId743" Type="http://schemas.openxmlformats.org/officeDocument/2006/relationships/hyperlink" Target="https://www.usatoday.com/story/news/politics/elections/2024/08/16/text-your-elections-questions-to-your-vote-sms/74819698007/" TargetMode="External" /><Relationship Id="rId744" Type="http://schemas.openxmlformats.org/officeDocument/2006/relationships/hyperlink" Target="https://www.usatoday.com/story/news/politics/elections/2024/08/14/biden-obama-clintons-democratic-national-convention/74801136007/" TargetMode="External" /><Relationship Id="rId745" Type="http://schemas.openxmlformats.org/officeDocument/2006/relationships/hyperlink" Target="https://www.palmbeachpost.com/story/news/politics/elections/2024/06/05/republican-national-convention-stage-design-fiserv-forum-trump/73991544007/" TargetMode="External" /><Relationship Id="rId746" Type="http://schemas.openxmlformats.org/officeDocument/2006/relationships/hyperlink" Target="https://demconvention.com/" TargetMode="External" /><Relationship Id="rId747" Type="http://schemas.openxmlformats.org/officeDocument/2006/relationships/hyperlink" Target="https://www.youtube.com/@USATODAY/streams" TargetMode="External" /><Relationship Id="rId748" Type="http://schemas.openxmlformats.org/officeDocument/2006/relationships/hyperlink" Target="https://www.usatoday.com/story/news/politics/elections/2024/08/22/gretchen-whitmer-dnc-speech-video/74905777007/" TargetMode="External" /><Relationship Id="rId749" Type="http://schemas.openxmlformats.org/officeDocument/2006/relationships/hyperlink" Target="https://www.usatoday.com/story/news/politics/elections/2024/08/22/gretchen-whitmer-dnc-speech-video/74905777007/" TargetMode="External" /><Relationship Id="rId75" Type="http://schemas.openxmlformats.org/officeDocument/2006/relationships/hyperlink" Target="https://advance.lexis.com/api/document?collection=news&amp;id=urn:contentItem:6FNW-2JJ3-S2YV-N3HY-00000-00&amp;context=1519360" TargetMode="External" /><Relationship Id="rId750" Type="http://schemas.openxmlformats.org/officeDocument/2006/relationships/hyperlink" Target="https://www.usatoday.com/story/news/politics/elections/2024/08/22/gretchen-whitmer-dnc-speech-video/74905777007/" TargetMode="External" /><Relationship Id="rId751" Type="http://schemas.openxmlformats.org/officeDocument/2006/relationships/hyperlink" Target="https://www.usatoday.com/story/news/politics/elections/2024/08/22/gretchen-whitmer-dnc-speech-video/74905777007/" TargetMode="External" /><Relationship Id="rId752" Type="http://schemas.openxmlformats.org/officeDocument/2006/relationships/hyperlink" Target="https://www.usatoday.com/story/news/politics/elections/2024/08/22/gretchen-whitmer-dnc-speech-video/74905777007/" TargetMode="External" /><Relationship Id="rId753" Type="http://schemas.openxmlformats.org/officeDocument/2006/relationships/header" Target="header115.xml" /><Relationship Id="rId754" Type="http://schemas.openxmlformats.org/officeDocument/2006/relationships/header" Target="header116.xml" /><Relationship Id="rId755" Type="http://schemas.openxmlformats.org/officeDocument/2006/relationships/footer" Target="footer115.xml" /><Relationship Id="rId756" Type="http://schemas.openxmlformats.org/officeDocument/2006/relationships/footer" Target="footer116.xml" /><Relationship Id="rId757" Type="http://schemas.openxmlformats.org/officeDocument/2006/relationships/header" Target="header117.xml" /><Relationship Id="rId758" Type="http://schemas.openxmlformats.org/officeDocument/2006/relationships/footer" Target="footer117.xml" /><Relationship Id="rId759" Type="http://schemas.openxmlformats.org/officeDocument/2006/relationships/hyperlink" Target="https://advance.lexis.com/api/document?collection=news&amp;id=urn:contentItem:6FNS-PW63-S5PT-C1WW-00000-00&amp;context=1519360" TargetMode="External" /><Relationship Id="rId76" Type="http://schemas.openxmlformats.org/officeDocument/2006/relationships/hyperlink" Target="https://www.newsweek.com/topic/gretchen-whitmer?utm_source=Synacor&amp;utm_medium=Attnet&amp;utm_campaign=Partnerships" TargetMode="External" /><Relationship Id="rId760" Type="http://schemas.openxmlformats.org/officeDocument/2006/relationships/hyperlink" Target="https://advance.lexis.com/api/document?collection=news&amp;id=urn:contentItem:6FNS-PW63-S5PT-C1WW-00000-00&amp;context=1519360" TargetMode="External" /><Relationship Id="rId761" Type="http://schemas.openxmlformats.org/officeDocument/2006/relationships/hyperlink" Target="https://advance.lexis.com/api/document?collection=news&amp;id=urn:contentItem:6FNS-PW63-S5PT-C1WW-00000-00&amp;context=1519360" TargetMode="External" /><Relationship Id="rId762" Type="http://schemas.openxmlformats.org/officeDocument/2006/relationships/hyperlink" Target="https://advance.lexis.com/api/document?collection=news&amp;id=urn:contentItem:6FNS-PW63-S5PT-C1WW-00000-00&amp;context=1519360" TargetMode="External" /><Relationship Id="rId763" Type="http://schemas.openxmlformats.org/officeDocument/2006/relationships/hyperlink" Target="https://advance.lexis.com/api/document?collection=news&amp;id=urn:contentItem:6FNS-PW63-S5PT-C1WW-00000-00&amp;context=1519360" TargetMode="External" /><Relationship Id="rId764" Type="http://schemas.openxmlformats.org/officeDocument/2006/relationships/hyperlink" Target="https://www.latimes.com/opinion/story/2025-04-15/gretchen-whitmer-oval-office-photograph-democrats" TargetMode="External" /><Relationship Id="rId765" Type="http://schemas.openxmlformats.org/officeDocument/2006/relationships/hyperlink" Target="https://www.latimes.com/opinion/story/2025-04-15/gretchen-whitmer-oval-office-photograph-democrats" TargetMode="External" /><Relationship Id="rId766" Type="http://schemas.openxmlformats.org/officeDocument/2006/relationships/hyperlink" Target="https://apnews.com/article/michigan-ice-storm-power-outages-4807b995fd4f9acbe1cdc7715e2bbaef" TargetMode="External" /><Relationship Id="rId767" Type="http://schemas.openxmlformats.org/officeDocument/2006/relationships/hyperlink" Target="https://apnews.com/article/michigan-gretchen-whitmer-grand-rapids-adam-fox-kidnap-plot-trial-f17d4978eecd38f113a747024268891b" TargetMode="External" /><Relationship Id="rId768" Type="http://schemas.openxmlformats.org/officeDocument/2006/relationships/hyperlink" Target="https://www.latimes.com/entertainment-arts/books/story/2025-04-27/gretchen-whitmer-trump-political-career-festival-of-books" TargetMode="External" /><Relationship Id="rId769" Type="http://schemas.openxmlformats.org/officeDocument/2006/relationships/header" Target="header118.xml" /><Relationship Id="rId77" Type="http://schemas.openxmlformats.org/officeDocument/2006/relationships/hyperlink" Target="https://www.newsweek.com/topic/gretchen-whitmer?utm_source=Synacor&amp;utm_medium=Attnet&amp;utm_campaign=Partnerships" TargetMode="External" /><Relationship Id="rId770" Type="http://schemas.openxmlformats.org/officeDocument/2006/relationships/header" Target="header119.xml" /><Relationship Id="rId771" Type="http://schemas.openxmlformats.org/officeDocument/2006/relationships/footer" Target="footer118.xml" /><Relationship Id="rId772" Type="http://schemas.openxmlformats.org/officeDocument/2006/relationships/footer" Target="footer119.xml" /><Relationship Id="rId773" Type="http://schemas.openxmlformats.org/officeDocument/2006/relationships/header" Target="header120.xml" /><Relationship Id="rId774" Type="http://schemas.openxmlformats.org/officeDocument/2006/relationships/footer" Target="footer120.xml" /><Relationship Id="rId775" Type="http://schemas.openxmlformats.org/officeDocument/2006/relationships/hyperlink" Target="https://advance.lexis.com/api/document?collection=news&amp;id=urn:contentItem:6FHY-G793-RRTD-G0N5-00000-00&amp;context=1519360" TargetMode="External" /><Relationship Id="rId776" Type="http://schemas.openxmlformats.org/officeDocument/2006/relationships/hyperlink" Target="mailto:adrianaazarian.dc@gmail.com" TargetMode="External" /><Relationship Id="rId777" Type="http://schemas.openxmlformats.org/officeDocument/2006/relationships/hyperlink" Target="https://cdn01.dailycaller.com/wp-content/uploads/2025/04/GettyImages-2156086665-scaled-e1744224035513.jpg" TargetMode="External" /><Relationship Id="rId778" Type="http://schemas.openxmlformats.org/officeDocument/2006/relationships/hyperlink" Target="https://dailycaller.com/2025/04/09/opinion-how-trump-is-leading-the-midwest-manufacturing-renaissance-rep-tom-tiffany/" TargetMode="External" /><Relationship Id="rId779" Type="http://schemas.openxmlformats.org/officeDocument/2006/relationships/hyperlink" Target="https://dailycaller.com/2025/04/07/gop-john-james-announces-michigan-governor-bid-gretchen-whitmer/" TargetMode="External" /><Relationship Id="rId78" Type="http://schemas.openxmlformats.org/officeDocument/2006/relationships/hyperlink" Target="https://www.newsweek.com/topic/gretchen-whitmer?utm_source=Synacor&amp;utm_medium=Attnet&amp;utm_campaign=Partnerships" TargetMode="External" /><Relationship Id="rId780" Type="http://schemas.openxmlformats.org/officeDocument/2006/relationships/hyperlink" Target="https://dailycaller.com/2025/04/07/gop-john-james-announces-michigan-governor-bid-gretchen-whitmer/" TargetMode="External" /><Relationship Id="rId781" Type="http://schemas.openxmlformats.org/officeDocument/2006/relationships/hyperlink" Target="https://dailycaller.com/2025/04/07/gop-john-james-announces-michigan-governor-bid-gretchen-whitmer/" TargetMode="External" /><Relationship Id="rId782" Type="http://schemas.openxmlformats.org/officeDocument/2006/relationships/hyperlink" Target="https://dailycaller.com/2025/04/07/gop-john-james-announces-michigan-governor-bid-gretchen-whitmer/" TargetMode="External" /><Relationship Id="rId783" Type="http://schemas.openxmlformats.org/officeDocument/2006/relationships/hyperlink" Target="https://dailycaller.com/2025/04/07/gop-john-james-announces-michigan-governor-bid-gretchen-whitmer/" TargetMode="External" /><Relationship Id="rId784" Type="http://schemas.openxmlformats.org/officeDocument/2006/relationships/hyperlink" Target="https://www.nbcnews.com/politics/elections/gretchen-whitmer-goes-washington-call-bipartisanship-grow-economy-rcna200375" TargetMode="External" /><Relationship Id="rId785" Type="http://schemas.openxmlformats.org/officeDocument/2006/relationships/hyperlink" Target="https://dailycaller.com/2025/04/09/trump-sends-markets-soaring-with-big-tariff-announcement/" TargetMode="External" /><Relationship Id="rId786" Type="http://schemas.openxmlformats.org/officeDocument/2006/relationships/hyperlink" Target="https://t.co/ALTAiLp5Sd" TargetMode="External" /><Relationship Id="rId787" Type="http://schemas.openxmlformats.org/officeDocument/2006/relationships/hyperlink" Target="https://twitter.com/Th_Midwesterner/status/1909977746941382890?ref_src=twsrc%5Etfw" TargetMode="External" /><Relationship Id="rId788" Type="http://schemas.openxmlformats.org/officeDocument/2006/relationships/hyperlink" Target="https://apnews.com/article/whitmer-trump-democrats-speech-tariffs-f18463eb26673260e18835b54df000e0" TargetMode="External" /><Relationship Id="rId789" Type="http://schemas.openxmlformats.org/officeDocument/2006/relationships/hyperlink" Target="https://www.msn.com/en-us/news/politics/gretchen-whitmer-wants-trump-to-push-for-fair-trade-but-urges-consistency/ar-AA1CC6cS?ocid=BingNewsSerp" TargetMode="External" /><Relationship Id="rId79" Type="http://schemas.openxmlformats.org/officeDocument/2006/relationships/hyperlink" Target="https://www.newsweek.com/gretchen-whitmer-trump-oval-office-michigan-governor-2057800?utm_source=Synacor&amp;utm_medium=Attnet&amp;utm_campaign=Partnerships" TargetMode="External" /><Relationship Id="rId790" Type="http://schemas.openxmlformats.org/officeDocument/2006/relationships/hyperlink" Target="https://www.cbsnews.com/detroit/news/gretchen-whitmer-trump-meeting/" TargetMode="External" /><Relationship Id="rId791" Type="http://schemas.openxmlformats.org/officeDocument/2006/relationships/hyperlink" Target="https://x.com/CAgovernor/status/1908158164568346833" TargetMode="External" /><Relationship Id="rId792" Type="http://schemas.openxmlformats.org/officeDocument/2006/relationships/hyperlink" Target="https://t.co/c9UtoTvN10" TargetMode="External" /><Relationship Id="rId793" Type="http://schemas.openxmlformats.org/officeDocument/2006/relationships/hyperlink" Target="https://twitter.com/CAgovernor/status/1908158164568346833?ref_src=twsrc%5Etfw" TargetMode="External" /><Relationship Id="rId794" Type="http://schemas.openxmlformats.org/officeDocument/2006/relationships/hyperlink" Target="https://x.com/GovofCO/status/1907577223768641566" TargetMode="External" /><Relationship Id="rId795" Type="http://schemas.openxmlformats.org/officeDocument/2006/relationships/header" Target="header121.xml" /><Relationship Id="rId796" Type="http://schemas.openxmlformats.org/officeDocument/2006/relationships/header" Target="header122.xml" /><Relationship Id="rId797" Type="http://schemas.openxmlformats.org/officeDocument/2006/relationships/footer" Target="footer121.xml" /><Relationship Id="rId798" Type="http://schemas.openxmlformats.org/officeDocument/2006/relationships/footer" Target="footer122.xml" /><Relationship Id="rId799" Type="http://schemas.openxmlformats.org/officeDocument/2006/relationships/header" Target="header123.xml" /><Relationship Id="rId8" Type="http://schemas.openxmlformats.org/officeDocument/2006/relationships/footer" Target="footer2.xml" /><Relationship Id="rId80" Type="http://schemas.openxmlformats.org/officeDocument/2006/relationships/hyperlink" Target="https://www.newsweek.com/gretchen-whitmer-accused-trying-hide-viral-oval-office-photo-2059183?utm_source=Synacor&amp;utm_medium=Attnet&amp;utm_campaign=Partnerships" TargetMode="External" /><Relationship Id="rId800" Type="http://schemas.openxmlformats.org/officeDocument/2006/relationships/footer" Target="footer123.xml" /><Relationship Id="rId801" Type="http://schemas.openxmlformats.org/officeDocument/2006/relationships/hyperlink" Target="https://advance.lexis.com/api/document?collection=news&amp;id=urn:contentItem:6FJV-KT13-RTVF-43CT-00000-00&amp;context=1519360" TargetMode="External" /><Relationship Id="rId802" Type="http://schemas.openxmlformats.org/officeDocument/2006/relationships/hyperlink" Target="http://thewesternword.com/?utm_source=%5B%5BDELIVERY_RECIPIENT_CODE%5D%5D&amp;utm_medium=partner&amp;utm_campaign=newstex" TargetMode="External" /><Relationship Id="rId803" Type="http://schemas.openxmlformats.org/officeDocument/2006/relationships/hyperlink" Target="https://newstex.com/?utm_source=%5B%5BDELIVERY_RECIPIENT_CODE%5D%5D&amp;utm_medium=partner&amp;utm_campaign=The+Western+Word&amp;utm_id=121331&amp;utm_content=ATOM-121331-545477450322252216201050" TargetMode="External" /><Relationship Id="rId804" Type="http://schemas.openxmlformats.org/officeDocument/2006/relationships/hyperlink" Target="https://www.newsweek.com/bernie-sanders-crowd-size-biggest-ever-los-angeles-rally-aoc-2059072" TargetMode="External" /><Relationship Id="rId805" Type="http://schemas.openxmlformats.org/officeDocument/2006/relationships/hyperlink" Target="https://act.berniesanders.com/signup/rsvp-oligarchy-missoula/" TargetMode="External" /><Relationship Id="rId806" Type="http://schemas.openxmlformats.org/officeDocument/2006/relationships/hyperlink" Target="https://www.whitehouse.gov/briefings-statements/2025/04/memorandum-from-the-white-house-physician/" TargetMode="External" /><Relationship Id="rId807" Type="http://schemas.openxmlformats.org/officeDocument/2006/relationships/hyperlink" Target="https://i2-prod.mirror.co.uk/incoming/article35046018.ece/ALTERNATES/s810/0_Photo-of-Governor-Whitmer-hiding-in-shame-in-the-oval-office-goes-viral.jpg" TargetMode="External" /><Relationship Id="rId808" Type="http://schemas.openxmlformats.org/officeDocument/2006/relationships/hyperlink" Target="https://i2-prod.mirror.co.uk/incoming/article35046018.ece/ALTERNATES/s810/0_Photo-of-Governor-Whitmer-hiding-in-shame-in-the-oval-office-goes-viral.jpg" TargetMode="External" /><Relationship Id="rId809" Type="http://schemas.openxmlformats.org/officeDocument/2006/relationships/hyperlink" Target="https://i2-prod.mirror.co.uk/incoming/article35046018.ece/ALTERNATES/s810/0_Photo-of-Governor-Whitmer-hiding-in-shame-in-the-oval-office-goes-viral.jpg" TargetMode="External" /><Relationship Id="rId81" Type="http://schemas.openxmlformats.org/officeDocument/2006/relationships/hyperlink" Target="https://www.newsweek.com/topic/donald-trump?utm_source=Synacor&amp;utm_medium=Attnet&amp;utm_campaign=Partnerships" TargetMode="External" /><Relationship Id="rId810" Type="http://schemas.openxmlformats.org/officeDocument/2006/relationships/hyperlink" Target="https://i2-prod.mirror.co.uk/incoming/article35046018.ece/ALTERNATES/s810/0_Photo-of-Governor-Whitmer-hiding-in-shame-in-the-oval-office-goes-viral.jpg" TargetMode="External" /><Relationship Id="rId811" Type="http://schemas.openxmlformats.org/officeDocument/2006/relationships/hyperlink" Target="https://i2-prod.mirror.co.uk/incoming/article35046018.ece/ALTERNATES/s810/0_Photo-of-Governor-Whitmer-hiding-in-shame-in-the-oval-office-goes-viral.jpg" TargetMode="External" /><Relationship Id="rId812" Type="http://schemas.openxmlformats.org/officeDocument/2006/relationships/hyperlink" Target="https://youtu.be/EpQxRES3DV0?si=t_LpFHD2L6QI4LYJ" TargetMode="External" /><Relationship Id="rId813" Type="http://schemas.openxmlformats.org/officeDocument/2006/relationships/hyperlink" Target="https://youtu.be/flSS1tjoxf0?si=WLSxjLvQjdyB2a4t" TargetMode="External" /><Relationship Id="rId814" Type="http://schemas.openxmlformats.org/officeDocument/2006/relationships/hyperlink" Target="https://www.snopes.com/fact-check/ai-education-linda-mcmahon/" TargetMode="External" /><Relationship Id="rId815" Type="http://schemas.openxmlformats.org/officeDocument/2006/relationships/hyperlink" Target="https://www.fox26houston.com/news/mcmahon-a1-linda-education-secretary-ai-artificial-intelligence" TargetMode="External" /><Relationship Id="rId816" Type="http://schemas.openxmlformats.org/officeDocument/2006/relationships/header" Target="header124.xml" /><Relationship Id="rId817" Type="http://schemas.openxmlformats.org/officeDocument/2006/relationships/header" Target="header125.xml" /><Relationship Id="rId818" Type="http://schemas.openxmlformats.org/officeDocument/2006/relationships/footer" Target="footer124.xml" /><Relationship Id="rId819" Type="http://schemas.openxmlformats.org/officeDocument/2006/relationships/footer" Target="footer125.xml" /><Relationship Id="rId82" Type="http://schemas.openxmlformats.org/officeDocument/2006/relationships/hyperlink" Target="https://www.newsweek.com/gretchen-whitmer-trump-oval-office-michigan-governor-2057800?utm_source=Synacor&amp;utm_medium=Attnet&amp;utm_campaign=Partnerships" TargetMode="External" /><Relationship Id="rId820" Type="http://schemas.openxmlformats.org/officeDocument/2006/relationships/header" Target="header126.xml" /><Relationship Id="rId821" Type="http://schemas.openxmlformats.org/officeDocument/2006/relationships/footer" Target="footer126.xml" /><Relationship Id="rId822" Type="http://schemas.openxmlformats.org/officeDocument/2006/relationships/hyperlink" Target="https://advance.lexis.com/api/document?collection=news&amp;id=urn:contentItem:6D5B-S181-JBFB-H00G-00000-00&amp;context=1519360" TargetMode="External" /><Relationship Id="rId823" Type="http://schemas.openxmlformats.org/officeDocument/2006/relationships/hyperlink" Target="https://advance.lexis.com/api/document?collection=news&amp;id=urn:contentItem:6D5B-S181-JBFB-H00G-00000-00&amp;context=1519360" TargetMode="External" /><Relationship Id="rId824" Type="http://schemas.openxmlformats.org/officeDocument/2006/relationships/hyperlink" Target="https://advance.lexis.com/api/document?collection=news&amp;id=urn:contentItem:6D5B-S181-JBFB-H00G-00000-00&amp;context=1519360" TargetMode="External" /><Relationship Id="rId825" Type="http://schemas.openxmlformats.org/officeDocument/2006/relationships/hyperlink" Target="https://advance.lexis.com/api/document?collection=news&amp;id=urn:contentItem:6D5B-S181-JBFB-H00G-00000-00&amp;context=1519360" TargetMode="External" /><Relationship Id="rId826" Type="http://schemas.openxmlformats.org/officeDocument/2006/relationships/hyperlink" Target="mailto:jloftus@dailycaller.com" TargetMode="External" /><Relationship Id="rId827" Type="http://schemas.openxmlformats.org/officeDocument/2006/relationships/hyperlink" Target="https://cdn01.dailycaller.com/wp-content/uploads/2021/10/63E30445-7CFB-41D9-BA6F-AECB60952567-120x120.jpeg" TargetMode="External" /><Relationship Id="rId828" Type="http://schemas.openxmlformats.org/officeDocument/2006/relationships/hyperlink" Target="https://cdn01.dailycaller.com/wp-content/uploads/2024/07/GettyImages-1244330875-scaled-e1722087951404.jpg" TargetMode="External" /><Relationship Id="rId829" Type="http://schemas.openxmlformats.org/officeDocument/2006/relationships/hyperlink" Target="https://www.youtube.com/watch?v=Chs2xvRju7k" TargetMode="External" /><Relationship Id="rId83" Type="http://schemas.openxmlformats.org/officeDocument/2006/relationships/hyperlink" Target="https://www.newsweek.com/gretchen-whitmer-reacts-viral-oval-office-photo-2059650?utm_source=Synacor&amp;utm_medium=Attnet&amp;utm_campaign=Partnerships" TargetMode="External" /><Relationship Id="rId830" Type="http://schemas.openxmlformats.org/officeDocument/2006/relationships/hyperlink" Target="https://mrright.dailycaller.com/optin1718390839795" TargetMode="External" /><Relationship Id="rId831" Type="http://schemas.openxmlformats.org/officeDocument/2006/relationships/hyperlink" Target="https://t.co/A6dfBXF3j7" TargetMode="External" /><Relationship Id="rId832" Type="http://schemas.openxmlformats.org/officeDocument/2006/relationships/hyperlink" Target="https://twitter.com/TPostMillennial/status/1844423234558754884?ref_src=twsrc%5Etfw" TargetMode="External" /><Relationship Id="rId833" Type="http://schemas.openxmlformats.org/officeDocument/2006/relationships/hyperlink" Target="https://dailycaller.com/2024/08/22/vasectomy-vans-dnc-freak-show/" TargetMode="External" /><Relationship Id="rId834" Type="http://schemas.openxmlformats.org/officeDocument/2006/relationships/hyperlink" Target="https://dailycaller.com/2024/07/23/kamala-harris-brat-charli-xcx/" TargetMode="External" /><Relationship Id="rId835" Type="http://schemas.openxmlformats.org/officeDocument/2006/relationships/hyperlink" Target="https://mrright.dailycaller.com/optin1718390839795" TargetMode="External" /><Relationship Id="rId836" Type="http://schemas.openxmlformats.org/officeDocument/2006/relationships/header" Target="header127.xml" /><Relationship Id="rId837" Type="http://schemas.openxmlformats.org/officeDocument/2006/relationships/header" Target="header128.xml" /><Relationship Id="rId838" Type="http://schemas.openxmlformats.org/officeDocument/2006/relationships/footer" Target="footer127.xml" /><Relationship Id="rId839" Type="http://schemas.openxmlformats.org/officeDocument/2006/relationships/footer" Target="footer128.xml" /><Relationship Id="rId84" Type="http://schemas.openxmlformats.org/officeDocument/2006/relationships/hyperlink" Target="https://www.newsweek.com/topic/fox-news?utm_source=Synacor&amp;utm_medium=Attnet&amp;utm_campaign=Partnerships" TargetMode="External" /><Relationship Id="rId840" Type="http://schemas.openxmlformats.org/officeDocument/2006/relationships/header" Target="header129.xml" /><Relationship Id="rId841" Type="http://schemas.openxmlformats.org/officeDocument/2006/relationships/footer" Target="footer129.xml" /><Relationship Id="rId842" Type="http://schemas.openxmlformats.org/officeDocument/2006/relationships/hyperlink" Target="https://advance.lexis.com/api/document?collection=news&amp;id=urn:contentItem:6CFT-GRX1-F03F-K2B2-00000-00&amp;context=1519360" TargetMode="External" /><Relationship Id="rId843" Type="http://schemas.openxmlformats.org/officeDocument/2006/relationships/hyperlink" Target="https://advance.lexis.com/api/document?collection=news&amp;id=urn:contentItem:6CFT-GRX1-F03F-K2B2-00000-00&amp;context=1519360" TargetMode="External" /><Relationship Id="rId844" Type="http://schemas.openxmlformats.org/officeDocument/2006/relationships/hyperlink" Target="https://advance.lexis.com/api/document?collection=news&amp;id=urn:contentItem:6CFT-GRX1-F03F-K2B2-00000-00&amp;context=1519360" TargetMode="External" /><Relationship Id="rId845" Type="http://schemas.openxmlformats.org/officeDocument/2006/relationships/hyperlink" Target="https://advance.lexis.com/api/document?collection=news&amp;id=urn:contentItem:6CFT-GRX1-F03F-K2B2-00000-00&amp;context=1519360" TargetMode="External" /><Relationship Id="rId846" Type="http://schemas.openxmlformats.org/officeDocument/2006/relationships/hyperlink" Target="https://advance.lexis.com/api/document?collection=news&amp;id=urn:contentItem:6CFT-GRX1-F03F-K2B2-00000-00&amp;context=1519360" TargetMode="External" /><Relationship Id="rId847" Type="http://schemas.openxmlformats.org/officeDocument/2006/relationships/hyperlink" Target="https://www.usatoday.com/story/news/politics/elections/2024/07/03/biden-campaign-wont-withdraw/74294836007/" TargetMode="External" /><Relationship Id="rId848" Type="http://schemas.openxmlformats.org/officeDocument/2006/relationships/hyperlink" Target="https://www.usatoday.com/story/news/politics/elections/2024/07/11/joe-biden-press-conference-election-news-updates/74358930007/" TargetMode="External" /><Relationship Id="rId849" Type="http://schemas.openxmlformats.org/officeDocument/2006/relationships/hyperlink" Target="https://www.usatoday.com/story/news/politics/elections/2024/07/09/gretchen-whitmer-interview-usa-today/74304357007/" TargetMode="External" /><Relationship Id="rId85" Type="http://schemas.openxmlformats.org/officeDocument/2006/relationships/hyperlink" Target="https://www.newsweek.com/topic/twitter?utm_source=Synacor&amp;utm_medium=Attnet&amp;utm_campaign=Partnerships" TargetMode="External" /><Relationship Id="rId850" Type="http://schemas.openxmlformats.org/officeDocument/2006/relationships/hyperlink" Target="https://www.usatoday.com/story/news/politics/elections/2024/07/09/gretchen-whitmer-interview-usa-today/74304357007/" TargetMode="External" /><Relationship Id="rId851" Type="http://schemas.openxmlformats.org/officeDocument/2006/relationships/hyperlink" Target="https://www.usatoday.com/story/news/politics/elections/2024/07/09/gretchen-whitmer-interview-usa-today/74304357007/" TargetMode="External" /><Relationship Id="rId852" Type="http://schemas.openxmlformats.org/officeDocument/2006/relationships/hyperlink" Target="https://www.cnn.com/2024/07/10/politics/gretchen-whitmer-biden-cognitive-test-cnntv/index.html" TargetMode="External" /><Relationship Id="rId853" Type="http://schemas.openxmlformats.org/officeDocument/2006/relationships/hyperlink" Target="https://www.usatoday.com/story/news/politics/elections/2024/07/11/joe-biden-press-conference-election-news-updates/74358930007/" TargetMode="External" /><Relationship Id="rId854" Type="http://schemas.openxmlformats.org/officeDocument/2006/relationships/hyperlink" Target="https://www.usatoday.com/story/news/politics/elections/2024/07/09/gretchen-whitmer-democrats-biden-shark-week-tattoo/74285265007/" TargetMode="External" /><Relationship Id="rId855" Type="http://schemas.openxmlformats.org/officeDocument/2006/relationships/hyperlink" Target="https://www.usatoday.com/story/news/politics/elections/2024/07/09/gretchen-whitmer-democrats-biden-shark-week-tattoo/74285265007/" TargetMode="External" /><Relationship Id="rId856" Type="http://schemas.openxmlformats.org/officeDocument/2006/relationships/hyperlink" Target="https://www.usatoday.com/story/news/politics/elections/2024/07/09/gretchen-whitmer-democrats-biden-shark-week-tattoo/74285265007/" TargetMode="External" /><Relationship Id="rId857" Type="http://schemas.openxmlformats.org/officeDocument/2006/relationships/hyperlink" Target="https://www.usatoday.com/story/news/politics/elections/2024/07/09/gretchen-whitmer-democrats-biden-shark-week-tattoo/74285265007/" TargetMode="External" /><Relationship Id="rId858" Type="http://schemas.openxmlformats.org/officeDocument/2006/relationships/hyperlink" Target="https://www.usatoday.com/story/news/politics/elections/2024/07/03/democratic-governors-to-biden-path-to-victory-is-the-no-1-priority/74297700007/" TargetMode="External" /><Relationship Id="rId859" Type="http://schemas.openxmlformats.org/officeDocument/2006/relationships/hyperlink" Target="https://www.usatoday.com/news/politics/donald-trump/" TargetMode="External" /><Relationship Id="rId86" Type="http://schemas.openxmlformats.org/officeDocument/2006/relationships/hyperlink" Target="https://www.newsweek.com/topic/democrats?utm_source=Synacor&amp;utm_medium=Attnet&amp;utm_campaign=Partnerships" TargetMode="External" /><Relationship Id="rId860" Type="http://schemas.openxmlformats.org/officeDocument/2006/relationships/hyperlink" Target="https://www.usatoday.com/story/news/politics/elections/2024/07/11/gretchen-whitmer-biden-cognitive-test/74364230007/" TargetMode="External" /><Relationship Id="rId861" Type="http://schemas.openxmlformats.org/officeDocument/2006/relationships/hyperlink" Target="https://www.usatoday.com/story/news/politics/elections/2024/07/11/gretchen-whitmer-biden-cognitive-test/74364230007/" TargetMode="External" /><Relationship Id="rId862" Type="http://schemas.openxmlformats.org/officeDocument/2006/relationships/hyperlink" Target="https://www.usatoday.com/story/news/politics/elections/2024/07/11/gretchen-whitmer-biden-cognitive-test/74364230007/" TargetMode="External" /><Relationship Id="rId863" Type="http://schemas.openxmlformats.org/officeDocument/2006/relationships/hyperlink" Target="https://www.usatoday.com/story/news/politics/elections/2024/07/11/gretchen-whitmer-biden-cognitive-test/74364230007/" TargetMode="External" /><Relationship Id="rId864" Type="http://schemas.openxmlformats.org/officeDocument/2006/relationships/hyperlink" Target="https://www.usatoday.com/story/news/politics/elections/2024/07/11/gretchen-whitmer-biden-cognitive-test/74364230007/" TargetMode="External" /><Relationship Id="rId865" Type="http://schemas.openxmlformats.org/officeDocument/2006/relationships/header" Target="header130.xml" /><Relationship Id="rId866" Type="http://schemas.openxmlformats.org/officeDocument/2006/relationships/header" Target="header131.xml" /><Relationship Id="rId867" Type="http://schemas.openxmlformats.org/officeDocument/2006/relationships/footer" Target="footer130.xml" /><Relationship Id="rId868" Type="http://schemas.openxmlformats.org/officeDocument/2006/relationships/footer" Target="footer131.xml" /><Relationship Id="rId869" Type="http://schemas.openxmlformats.org/officeDocument/2006/relationships/header" Target="header132.xml" /><Relationship Id="rId87" Type="http://schemas.openxmlformats.org/officeDocument/2006/relationships/hyperlink" Target="https://d.newsweek.com/en/full/2634523/gretchen-whitmer-oval-office.jpg" TargetMode="External" /><Relationship Id="rId870" Type="http://schemas.openxmlformats.org/officeDocument/2006/relationships/footer" Target="footer132.xml" /><Relationship Id="rId871" Type="http://schemas.openxmlformats.org/officeDocument/2006/relationships/hyperlink" Target="https://advance.lexis.com/api/document?collection=news&amp;id=urn:contentItem:6F4G-NCH3-RTV0-T2Y1-00000-00&amp;context=1519360" TargetMode="External" /><Relationship Id="rId872" Type="http://schemas.openxmlformats.org/officeDocument/2006/relationships/header" Target="header133.xml" /><Relationship Id="rId873" Type="http://schemas.openxmlformats.org/officeDocument/2006/relationships/header" Target="header134.xml" /><Relationship Id="rId874" Type="http://schemas.openxmlformats.org/officeDocument/2006/relationships/footer" Target="footer133.xml" /><Relationship Id="rId875" Type="http://schemas.openxmlformats.org/officeDocument/2006/relationships/footer" Target="footer134.xml" /><Relationship Id="rId876" Type="http://schemas.openxmlformats.org/officeDocument/2006/relationships/header" Target="header135.xml" /><Relationship Id="rId877" Type="http://schemas.openxmlformats.org/officeDocument/2006/relationships/footer" Target="footer135.xml" /><Relationship Id="rId878" Type="http://schemas.openxmlformats.org/officeDocument/2006/relationships/hyperlink" Target="https://advance.lexis.com/api/document?collection=news&amp;id=urn:contentItem:6F4F-FRS3-RRXS-N00P-00000-00&amp;context=1519360" TargetMode="External" /><Relationship Id="rId879" Type="http://schemas.openxmlformats.org/officeDocument/2006/relationships/image" Target="media/image9.png" /><Relationship Id="rId88" Type="http://schemas.openxmlformats.org/officeDocument/2006/relationships/header" Target="header16.xml" /><Relationship Id="rId880" Type="http://schemas.openxmlformats.org/officeDocument/2006/relationships/hyperlink" Target="https://www.aninews.in/topic/ras-al-khaimah" TargetMode="External" /><Relationship Id="rId881" Type="http://schemas.openxmlformats.org/officeDocument/2006/relationships/hyperlink" Target="https://www.aninews.in/topic/uae" TargetMode="External" /><Relationship Id="rId882" Type="http://schemas.openxmlformats.org/officeDocument/2006/relationships/hyperlink" Target="https://www.aninews.in/topic/sheikh-saud-bin-saqr-al-qasimi" TargetMode="External" /><Relationship Id="rId883" Type="http://schemas.openxmlformats.org/officeDocument/2006/relationships/hyperlink" Target="https://www.aninews.in/topic/ras-al-khaimah" TargetMode="External" /><Relationship Id="rId884" Type="http://schemas.openxmlformats.org/officeDocument/2006/relationships/hyperlink" Target="https://www.aninews.in/topic/gretchen-whitmer" TargetMode="External" /><Relationship Id="rId885" Type="http://schemas.openxmlformats.org/officeDocument/2006/relationships/hyperlink" Target="https://www.aninews.in/topic/gretchen-whitmer" TargetMode="External" /><Relationship Id="rId886" Type="http://schemas.openxmlformats.org/officeDocument/2006/relationships/hyperlink" Target="https://www.aninews.in/topic/gretchen-whitmer" TargetMode="External" /><Relationship Id="rId887" Type="http://schemas.openxmlformats.org/officeDocument/2006/relationships/hyperlink" Target="https://www.aninews.in/topic/us" TargetMode="External" /><Relationship Id="rId888" Type="http://schemas.openxmlformats.org/officeDocument/2006/relationships/hyperlink" Target="https://www.aninews.in/topic/michigan" TargetMode="External" /><Relationship Id="rId889" Type="http://schemas.openxmlformats.org/officeDocument/2006/relationships/hyperlink" Target="https://www.aninews.in/topic/ras-al-khaimah" TargetMode="External" /><Relationship Id="rId89" Type="http://schemas.openxmlformats.org/officeDocument/2006/relationships/header" Target="header17.xml" /><Relationship Id="rId890" Type="http://schemas.openxmlformats.org/officeDocument/2006/relationships/hyperlink" Target="https://www.aninews.in/topic/gretchen-whitmer" TargetMode="External" /><Relationship Id="rId891" Type="http://schemas.openxmlformats.org/officeDocument/2006/relationships/hyperlink" Target="https://www.aninews.in/topic/gretchen-whitmer" TargetMode="External" /><Relationship Id="rId892" Type="http://schemas.openxmlformats.org/officeDocument/2006/relationships/hyperlink" Target="https://www.aninews.in/topic/gretchen-whitmer" TargetMode="External" /><Relationship Id="rId893" Type="http://schemas.openxmlformats.org/officeDocument/2006/relationships/hyperlink" Target="https://www.aninews.in/topic/ras-al-khaimah" TargetMode="External" /><Relationship Id="rId894" Type="http://schemas.openxmlformats.org/officeDocument/2006/relationships/hyperlink" Target="https://www.aninews.in/topic/michigan" TargetMode="External" /><Relationship Id="rId895" Type="http://schemas.openxmlformats.org/officeDocument/2006/relationships/hyperlink" Target="https://www.aninews.in/topic/ras-al-khaimah" TargetMode="External" /><Relationship Id="rId896" Type="http://schemas.openxmlformats.org/officeDocument/2006/relationships/hyperlink" Target="https://www.aninews.in/topic/michigan" TargetMode="External" /><Relationship Id="rId897" Type="http://schemas.openxmlformats.org/officeDocument/2006/relationships/hyperlink" Target="https://www.aninews.in/topic/michigan" TargetMode="External" /><Relationship Id="rId898" Type="http://schemas.openxmlformats.org/officeDocument/2006/relationships/hyperlink" Target="https://www.aninews.in/topic/robert-raines" TargetMode="External" /><Relationship Id="rId899" Type="http://schemas.openxmlformats.org/officeDocument/2006/relationships/hyperlink" Target="https://www.aninews.in/topic/us" TargetMode="External" /><Relationship Id="rId9" Type="http://schemas.openxmlformats.org/officeDocument/2006/relationships/header" Target="header3.xml" /><Relationship Id="rId90" Type="http://schemas.openxmlformats.org/officeDocument/2006/relationships/footer" Target="footer16.xml" /><Relationship Id="rId900" Type="http://schemas.openxmlformats.org/officeDocument/2006/relationships/hyperlink" Target="https://www.aninews.in/topic/michigan" TargetMode="External" /><Relationship Id="rId901" Type="http://schemas.openxmlformats.org/officeDocument/2006/relationships/hyperlink" Target="https://www.aninews.in/topic/ras-al-khaimah" TargetMode="External" /><Relationship Id="rId902" Type="http://schemas.openxmlformats.org/officeDocument/2006/relationships/hyperlink" Target="https://www.aninews.in/topic/gretchen-whitmer" TargetMode="External" /><Relationship Id="rId903" Type="http://schemas.openxmlformats.org/officeDocument/2006/relationships/hyperlink" Target="https://www.aninews.in/topic/gretchen-whitmer" TargetMode="External" /><Relationship Id="rId904" Type="http://schemas.openxmlformats.org/officeDocument/2006/relationships/hyperlink" Target="https://www.aninews.in/topic/gretchen-whitmer" TargetMode="External" /><Relationship Id="rId905" Type="http://schemas.openxmlformats.org/officeDocument/2006/relationships/hyperlink" Target="https://www.aninews.in/topic/ras-al-khaimah" TargetMode="External" /><Relationship Id="rId906" Type="http://schemas.openxmlformats.org/officeDocument/2006/relationships/hyperlink" Target="https://d3lzcn6mbbadaf.cloudfront.net/media/details/ANI-20250215011333.jpg" TargetMode="External" /><Relationship Id="rId907" Type="http://schemas.openxmlformats.org/officeDocument/2006/relationships/header" Target="header136.xml" /><Relationship Id="rId908" Type="http://schemas.openxmlformats.org/officeDocument/2006/relationships/header" Target="header137.xml" /><Relationship Id="rId909" Type="http://schemas.openxmlformats.org/officeDocument/2006/relationships/footer" Target="footer136.xml" /><Relationship Id="rId91" Type="http://schemas.openxmlformats.org/officeDocument/2006/relationships/footer" Target="footer17.xml" /><Relationship Id="rId910" Type="http://schemas.openxmlformats.org/officeDocument/2006/relationships/footer" Target="footer137.xml" /><Relationship Id="rId911" Type="http://schemas.openxmlformats.org/officeDocument/2006/relationships/header" Target="header138.xml" /><Relationship Id="rId912" Type="http://schemas.openxmlformats.org/officeDocument/2006/relationships/footer" Target="footer138.xml" /><Relationship Id="rId913" Type="http://schemas.openxmlformats.org/officeDocument/2006/relationships/hyperlink" Target="https://advance.lexis.com/api/document?collection=news&amp;id=urn:contentItem:6CJC-YT91-JCMC-W208-00000-00&amp;context=1519360" TargetMode="External" /><Relationship Id="rId914" Type="http://schemas.openxmlformats.org/officeDocument/2006/relationships/hyperlink" Target="https://advance.lexis.com/api/document?collection=news&amp;id=urn:contentItem:6CJC-YT91-JCMC-W208-00000-00&amp;context=1519360" TargetMode="External" /><Relationship Id="rId915" Type="http://schemas.openxmlformats.org/officeDocument/2006/relationships/hyperlink" Target="https://advance.lexis.com/api/document?collection=news&amp;id=urn:contentItem:6CJC-YT91-JCMC-W208-00000-00&amp;context=1519360" TargetMode="External" /><Relationship Id="rId916" Type="http://schemas.openxmlformats.org/officeDocument/2006/relationships/hyperlink" Target="https://advance.lexis.com/api/document?collection=news&amp;id=urn:contentItem:6CJC-YT91-JCMC-W208-00000-00&amp;context=1519360" TargetMode="External" /><Relationship Id="rId917" Type="http://schemas.openxmlformats.org/officeDocument/2006/relationships/hyperlink" Target="https://advance.lexis.com/api/document?collection=news&amp;id=urn:contentItem:6CJC-YT91-JCMC-W208-00000-00&amp;context=1519360" TargetMode="External" /><Relationship Id="rId918" Type="http://schemas.openxmlformats.org/officeDocument/2006/relationships/hyperlink" Target="https://www.usatoday.com/news/politics/kamala-harris/" TargetMode="External" /><Relationship Id="rId919" Type="http://schemas.openxmlformats.org/officeDocument/2006/relationships/hyperlink" Target="https://www.usatoday.com/story/news/politics/elections/2024/07/23/harris-campaign-vetting-vp-list/74510492007/" TargetMode="External" /><Relationship Id="rId92" Type="http://schemas.openxmlformats.org/officeDocument/2006/relationships/header" Target="header18.xml" /><Relationship Id="rId920" Type="http://schemas.openxmlformats.org/officeDocument/2006/relationships/hyperlink" Target="https://www.freep.com/story/news/politics/2024/07/23/whitmer-not-interested-harris-vp-ticket/74509842007/" TargetMode="External" /><Relationship Id="rId921" Type="http://schemas.openxmlformats.org/officeDocument/2006/relationships/hyperlink" Target="https://www.freep.com/story/news/politics/2024/07/23/whitmer-not-interested-harris-vp-ticket/74509842007/" TargetMode="External" /><Relationship Id="rId922" Type="http://schemas.openxmlformats.org/officeDocument/2006/relationships/hyperlink" Target="https://www.freep.com/story/news/local/michigan/2024/07/23/whitmer-signs-2025-education-budget-schools/74508802007/" TargetMode="External" /><Relationship Id="rId923" Type="http://schemas.openxmlformats.org/officeDocument/2006/relationships/hyperlink" Target="https://www.gannett-cdn.com/authoring/authoring-images/2024/07/23/USAT/74517190007-20221108-t-020510-z-1615880839-rc-24-hx-9-svrb-1-rtrmadp-3-usaelectionmichigan.JPG" TargetMode="External" /><Relationship Id="rId924" Type="http://schemas.openxmlformats.org/officeDocument/2006/relationships/hyperlink" Target="https://www.usatoday.com/story/news/politics/elections/2024/07/23/kamala-harris-trump-biden-election-2024-live-updates/74506448007/" TargetMode="External" /><Relationship Id="rId925" Type="http://schemas.openxmlformats.org/officeDocument/2006/relationships/hyperlink" Target="https://www.freep.com/story/news/politics/elections/2022/11/09/michigan-house-senate-democrats-election-results/69632658007/" TargetMode="External" /><Relationship Id="rId926" Type="http://schemas.openxmlformats.org/officeDocument/2006/relationships/hyperlink" Target="https://www.usatoday.com/story/news/politics/elections/2024/07/09/gretchen-whitmer-interview-usa-today/74304357007/" TargetMode="External" /><Relationship Id="rId927" Type="http://schemas.openxmlformats.org/officeDocument/2006/relationships/hyperlink" Target="https://www.usatoday.com/story/news/politics/elections/2024/07/09/gretchen-whitmer-democrats-biden-shark-week-tattoo/74285265007/" TargetMode="External" /><Relationship Id="rId928" Type="http://schemas.openxmlformats.org/officeDocument/2006/relationships/hyperlink" Target="https://www.usatoday.com/story/news/politics/elections/2024/07/09/gretchen-whitmer-democrats-biden-shark-week-tattoo/74285265007/" TargetMode="External" /><Relationship Id="rId929" Type="http://schemas.openxmlformats.org/officeDocument/2006/relationships/hyperlink" Target="https://www.usatoday.com/story/news/politics/elections/2024/07/09/gretchen-whitmer-democrats-biden-shark-week-tattoo/74285265007/" TargetMode="External" /><Relationship Id="rId93" Type="http://schemas.openxmlformats.org/officeDocument/2006/relationships/footer" Target="footer18.xml" /><Relationship Id="rId930" Type="http://schemas.openxmlformats.org/officeDocument/2006/relationships/hyperlink" Target="https://www.usatoday.com/story/news/politics/elections/2024/07/09/gretchen-whitmer-democrats-biden-shark-week-tattoo/74285265007/" TargetMode="External" /><Relationship Id="rId931" Type="http://schemas.openxmlformats.org/officeDocument/2006/relationships/hyperlink" Target="https://www.usatoday.com/story/news/politics/elections/2024/07/01/michigan-governor-rejects-biden-replacement-calls/74266796007/" TargetMode="External" /><Relationship Id="rId932" Type="http://schemas.openxmlformats.org/officeDocument/2006/relationships/hyperlink" Target="https://www.freep.com/story/news/politics/elections/2024/07/22/gretchen-whitmer-endorsement-kamala-harris-president-2024/74497604007/" TargetMode="External" /><Relationship Id="rId933" Type="http://schemas.openxmlformats.org/officeDocument/2006/relationships/hyperlink" Target="https://www.freep.com/story/news/politics/elections/2024/07/22/gretchen-whitmer-endorsement-kamala-harris-president-2024/74497604007/" TargetMode="External" /><Relationship Id="rId934" Type="http://schemas.openxmlformats.org/officeDocument/2006/relationships/hyperlink" Target="https://www.usatoday.com/story/news/politics/elections/2024/07/23/will-whitmer-run-for-vice-president/74510474007/" TargetMode="External" /><Relationship Id="rId935" Type="http://schemas.openxmlformats.org/officeDocument/2006/relationships/hyperlink" Target="https://www.usatoday.com/story/news/politics/elections/2024/07/23/will-whitmer-run-for-vice-president/74510474007/" TargetMode="External" /><Relationship Id="rId936" Type="http://schemas.openxmlformats.org/officeDocument/2006/relationships/hyperlink" Target="https://www.usatoday.com/story/news/politics/elections/2024/07/23/will-whitmer-run-for-vice-president/74510474007/" TargetMode="External" /><Relationship Id="rId937" Type="http://schemas.openxmlformats.org/officeDocument/2006/relationships/hyperlink" Target="https://www.usatoday.com/story/news/politics/elections/2024/07/23/will-whitmer-run-for-vice-president/74510474007/" TargetMode="External" /><Relationship Id="rId938" Type="http://schemas.openxmlformats.org/officeDocument/2006/relationships/hyperlink" Target="https://www.usatoday.com/story/news/politics/elections/2024/07/23/will-whitmer-run-for-vice-president/74510474007/" TargetMode="External" /><Relationship Id="rId939" Type="http://schemas.openxmlformats.org/officeDocument/2006/relationships/header" Target="header139.xml" /><Relationship Id="rId94" Type="http://schemas.openxmlformats.org/officeDocument/2006/relationships/hyperlink" Target="https://advance.lexis.com/api/document?collection=news&amp;id=urn:contentItem:6FK2-XV43-RT61-H14D-00000-00&amp;context=1519360" TargetMode="External" /><Relationship Id="rId940" Type="http://schemas.openxmlformats.org/officeDocument/2006/relationships/header" Target="header140.xml" /><Relationship Id="rId941" Type="http://schemas.openxmlformats.org/officeDocument/2006/relationships/footer" Target="footer139.xml" /><Relationship Id="rId942" Type="http://schemas.openxmlformats.org/officeDocument/2006/relationships/footer" Target="footer140.xml" /><Relationship Id="rId943" Type="http://schemas.openxmlformats.org/officeDocument/2006/relationships/header" Target="header141.xml" /><Relationship Id="rId944" Type="http://schemas.openxmlformats.org/officeDocument/2006/relationships/footer" Target="footer141.xml" /><Relationship Id="rId945" Type="http://schemas.openxmlformats.org/officeDocument/2006/relationships/hyperlink" Target="https://advance.lexis.com/api/document?collection=news&amp;id=urn:contentItem:6CM6-DKF1-JC85-K001-00000-00&amp;context=1519360" TargetMode="External" /><Relationship Id="rId946" Type="http://schemas.openxmlformats.org/officeDocument/2006/relationships/hyperlink" Target="https://advance.lexis.com/api/document?collection=news&amp;id=urn:contentItem:6CM6-DKF1-JC85-K001-00000-00&amp;context=1519360" TargetMode="External" /><Relationship Id="rId947" Type="http://schemas.openxmlformats.org/officeDocument/2006/relationships/hyperlink" Target="https://advance.lexis.com/api/document?collection=news&amp;id=urn:contentItem:6CM6-DKF1-JC85-K001-00000-00&amp;context=1519360" TargetMode="External" /><Relationship Id="rId948" Type="http://schemas.openxmlformats.org/officeDocument/2006/relationships/hyperlink" Target="https://advance.lexis.com/api/document?collection=news&amp;id=urn:contentItem:6CM6-DKF1-JC85-K001-00000-00&amp;context=1519360" TargetMode="External" /><Relationship Id="rId949" Type="http://schemas.openxmlformats.org/officeDocument/2006/relationships/hyperlink" Target="https://advance.lexis.com/api/document?collection=news&amp;id=urn:contentItem:6CM6-DKF1-JC85-K001-00000-00&amp;context=1519360" TargetMode="External" /><Relationship Id="rId95" Type="http://schemas.openxmlformats.org/officeDocument/2006/relationships/hyperlink" Target="https://advance.lexis.com/api/document?collection=news&amp;id=urn:contentItem:6FK2-XV43-RT61-H14D-00000-00&amp;context=1519360" TargetMode="External" /><Relationship Id="rId950" Type="http://schemas.openxmlformats.org/officeDocument/2006/relationships/header" Target="header142.xml" /><Relationship Id="rId951" Type="http://schemas.openxmlformats.org/officeDocument/2006/relationships/header" Target="header143.xml" /><Relationship Id="rId952" Type="http://schemas.openxmlformats.org/officeDocument/2006/relationships/footer" Target="footer142.xml" /><Relationship Id="rId953" Type="http://schemas.openxmlformats.org/officeDocument/2006/relationships/footer" Target="footer143.xml" /><Relationship Id="rId954" Type="http://schemas.openxmlformats.org/officeDocument/2006/relationships/header" Target="header144.xml" /><Relationship Id="rId955" Type="http://schemas.openxmlformats.org/officeDocument/2006/relationships/footer" Target="footer144.xml" /><Relationship Id="rId956" Type="http://schemas.openxmlformats.org/officeDocument/2006/relationships/hyperlink" Target="https://advance.lexis.com/api/document?collection=news&amp;id=urn:contentItem:6DYC-PF93-RRTB-20KX-00000-00&amp;context=1519360" TargetMode="External" /><Relationship Id="rId957" Type="http://schemas.openxmlformats.org/officeDocument/2006/relationships/hyperlink" Target="https://advance.lexis.com/api/document?collection=news&amp;id=urn:contentItem:6DYC-PF93-RRTB-20KX-00000-00&amp;context=1519360" TargetMode="External" /><Relationship Id="rId958" Type="http://schemas.openxmlformats.org/officeDocument/2006/relationships/hyperlink" Target="https://advance.lexis.com/api/document?collection=news&amp;id=urn:contentItem:6DYC-PF93-RRTB-20KX-00000-00&amp;context=1519360" TargetMode="External" /><Relationship Id="rId959" Type="http://schemas.openxmlformats.org/officeDocument/2006/relationships/hyperlink" Target="https://advance.lexis.com/api/document?collection=news&amp;id=urn:contentItem:6DYC-PF93-RRTB-20KX-00000-00&amp;context=1519360" TargetMode="External" /><Relationship Id="rId96" Type="http://schemas.openxmlformats.org/officeDocument/2006/relationships/hyperlink" Target="https://advance.lexis.com/api/document?collection=news&amp;id=urn:contentItem:6FK2-XV43-RT61-H14D-00000-00&amp;context=1519360" TargetMode="External" /><Relationship Id="rId960" Type="http://schemas.openxmlformats.org/officeDocument/2006/relationships/hyperlink" Target="https://advance.lexis.com/api/document?collection=news&amp;id=urn:contentItem:6DYC-PF93-RRTB-20KX-00000-00&amp;context=1519360" TargetMode="External" /><Relationship Id="rId961" Type="http://schemas.openxmlformats.org/officeDocument/2006/relationships/hyperlink" Target="https://www.newsweek.com/topic/gretchen-whitmer?utm_source=Synacor&amp;utm_medium=Attnet&amp;utm_campaign=Partnerships" TargetMode="External" /><Relationship Id="rId962" Type="http://schemas.openxmlformats.org/officeDocument/2006/relationships/hyperlink" Target="https://www.newsweek.com/topic/gretchen-whitmer?utm_source=Synacor&amp;utm_medium=Attnet&amp;utm_campaign=Partnerships" TargetMode="External" /><Relationship Id="rId963" Type="http://schemas.openxmlformats.org/officeDocument/2006/relationships/hyperlink" Target="https://www.newsweek.com/topic/gretchen-whitmer?utm_source=Synacor&amp;utm_medium=Attnet&amp;utm_campaign=Partnerships" TargetMode="External" /><Relationship Id="rId964" Type="http://schemas.openxmlformats.org/officeDocument/2006/relationships/hyperlink" Target="https://www.newsweek.com/topic/democratic-party?utm_source=Synacor&amp;utm_medium=Attnet&amp;utm_campaign=Partnerships" TargetMode="External" /><Relationship Id="rId965" Type="http://schemas.openxmlformats.org/officeDocument/2006/relationships/hyperlink" Target="https://www.newsweek.com/topic/donald-trump?utm_source=Synacor&amp;utm_medium=Attnet&amp;utm_campaign=Partnerships" TargetMode="External" /><Relationship Id="rId966" Type="http://schemas.openxmlformats.org/officeDocument/2006/relationships/hyperlink" Target="https://www.newsweek.com/topic/republicans?utm_source=Synacor&amp;utm_medium=Attnet&amp;utm_campaign=Partnerships" TargetMode="External" /><Relationship Id="rId967" Type="http://schemas.openxmlformats.org/officeDocument/2006/relationships/hyperlink" Target="https://www.newsweek.com/topic/elon-musk?utm_source=Synacor&amp;utm_medium=Attnet&amp;utm_campaign=Partnerships" TargetMode="External" /><Relationship Id="rId968" Type="http://schemas.openxmlformats.org/officeDocument/2006/relationships/hyperlink" Target="https://www.newsweek.com/ballot-chaos-premature-kudos-trump-mar-michigan-gop-endorsement-event-1700384?utm_source=Synacor&amp;utm_medium=Attnet&amp;utm_campaign=Partnerships" TargetMode="External" /><Relationship Id="rId969" Type="http://schemas.openxmlformats.org/officeDocument/2006/relationships/hyperlink" Target="https://www.newsweek.com/donald-trump-ballot-14th-amendment-michigan-jocelyn-benson-1829910?utm_source=Synacor&amp;utm_medium=Attnet&amp;utm_campaign=Partnerships" TargetMode="External" /><Relationship Id="rId97" Type="http://schemas.openxmlformats.org/officeDocument/2006/relationships/hyperlink" Target="https://advance.lexis.com/api/document?collection=news&amp;id=urn:contentItem:6FK2-XV43-RT61-H14D-00000-00&amp;context=1519360" TargetMode="External" /><Relationship Id="rId970" Type="http://schemas.openxmlformats.org/officeDocument/2006/relationships/hyperlink" Target="https://www.newsweek.com/topic/joe-biden?utm_source=Synacor&amp;utm_medium=Attnet&amp;utm_campaign=Partnerships" TargetMode="External" /><Relationship Id="rId971" Type="http://schemas.openxmlformats.org/officeDocument/2006/relationships/hyperlink" Target="https://www.newsweek.com/topic/democrats?utm_source=Synacor&amp;utm_medium=Attnet&amp;utm_campaign=Partnerships" TargetMode="External" /><Relationship Id="rId972" Type="http://schemas.openxmlformats.org/officeDocument/2006/relationships/hyperlink" Target="https://www.newsweek.com/topic/pete-buttigieg?utm_source=Synacor&amp;utm_medium=Attnet&amp;utm_campaign=Partnerships" TargetMode="External" /><Relationship Id="rId973" Type="http://schemas.openxmlformats.org/officeDocument/2006/relationships/hyperlink" Target="https://www.newsweek.com/topic/black-lives-matter?utm_source=Synacor&amp;utm_medium=Attnet&amp;utm_campaign=Partnerships" TargetMode="External" /><Relationship Id="rId974" Type="http://schemas.openxmlformats.org/officeDocument/2006/relationships/hyperlink" Target="https://www.newsweek.com/topic/republican?utm_source=Synacor&amp;utm_medium=Attnet&amp;utm_campaign=Partnerships" TargetMode="External" /><Relationship Id="rId975" Type="http://schemas.openxmlformats.org/officeDocument/2006/relationships/hyperlink" Target="https://www.newsweek.com/topic/senate?utm_source=Synacor&amp;utm_medium=Attnet&amp;utm_campaign=Partnerships" TargetMode="External" /><Relationship Id="rId976" Type="http://schemas.openxmlformats.org/officeDocument/2006/relationships/hyperlink" Target="https://d.newsweek.com/en/full/2570528/michigan-secretary-state-jocelyn-benson.jpg" TargetMode="External" /><Relationship Id="rId977" Type="http://schemas.openxmlformats.org/officeDocument/2006/relationships/header" Target="header145.xml" /><Relationship Id="rId978" Type="http://schemas.openxmlformats.org/officeDocument/2006/relationships/header" Target="header146.xml" /><Relationship Id="rId979" Type="http://schemas.openxmlformats.org/officeDocument/2006/relationships/footer" Target="footer145.xml" /><Relationship Id="rId98" Type="http://schemas.openxmlformats.org/officeDocument/2006/relationships/header" Target="header19.xml" /><Relationship Id="rId980" Type="http://schemas.openxmlformats.org/officeDocument/2006/relationships/footer" Target="footer146.xml" /><Relationship Id="rId981" Type="http://schemas.openxmlformats.org/officeDocument/2006/relationships/header" Target="header147.xml" /><Relationship Id="rId982" Type="http://schemas.openxmlformats.org/officeDocument/2006/relationships/footer" Target="footer147.xml" /><Relationship Id="rId983" Type="http://schemas.openxmlformats.org/officeDocument/2006/relationships/hyperlink" Target="https://advance.lexis.com/api/document?collection=news&amp;id=urn:contentItem:6CCP-41T1-JCMC-W4DG-00000-00&amp;context=1519360" TargetMode="External" /><Relationship Id="rId984" Type="http://schemas.openxmlformats.org/officeDocument/2006/relationships/hyperlink" Target="https://advance.lexis.com/api/document?collection=news&amp;id=urn:contentItem:6CCP-41T1-JCMC-W4DG-00000-00&amp;context=1519360" TargetMode="External" /><Relationship Id="rId985" Type="http://schemas.openxmlformats.org/officeDocument/2006/relationships/hyperlink" Target="https://advance.lexis.com/api/document?collection=news&amp;id=urn:contentItem:6CCP-41T1-JCMC-W4DG-00000-00&amp;context=1519360" TargetMode="External" /><Relationship Id="rId986" Type="http://schemas.openxmlformats.org/officeDocument/2006/relationships/hyperlink" Target="https://advance.lexis.com/api/document?collection=news&amp;id=urn:contentItem:6CCP-41T1-JCMC-W4DG-00000-00&amp;context=1519360" TargetMode="External" /><Relationship Id="rId987" Type="http://schemas.openxmlformats.org/officeDocument/2006/relationships/hyperlink" Target="https://advance.lexis.com/api/document?collection=news&amp;id=urn:contentItem:6CCP-41T1-JCMC-W4DG-00000-00&amp;context=1519360" TargetMode="External" /><Relationship Id="rId988" Type="http://schemas.openxmlformats.org/officeDocument/2006/relationships/hyperlink" Target="https://www.usatoday.com/story/news/politics/elections/2024/06/27/democratic-party-react-biden-debate-performance/74240984007/" TargetMode="External" /><Relationship Id="rId989" Type="http://schemas.openxmlformats.org/officeDocument/2006/relationships/hyperlink" Target="https://x.com/gretchenwhitmer/status/1807518940559561165" TargetMode="External" /><Relationship Id="rId99" Type="http://schemas.openxmlformats.org/officeDocument/2006/relationships/header" Target="header20.xml" /><Relationship Id="rId990" Type="http://schemas.openxmlformats.org/officeDocument/2006/relationships/hyperlink" Target="https://twitter.com/JoeBiden?ref_src=twsrc%5Etfw" TargetMode="External" /><Relationship Id="rId991" Type="http://schemas.openxmlformats.org/officeDocument/2006/relationships/hyperlink" Target="https://twitter.com/KamalaHarris?ref_src=twsrc%5Etfw" TargetMode="External" /><Relationship Id="rId992" Type="http://schemas.openxmlformats.org/officeDocument/2006/relationships/hyperlink" Target="https://t.co/LTz5wsJOcQ" TargetMode="External" /><Relationship Id="rId993" Type="http://schemas.openxmlformats.org/officeDocument/2006/relationships/hyperlink" Target="https://twitter.com/gretchenwhitmer/status/1807518940559561165?ref_src=twsrc%5Etfw" TargetMode="External" /><Relationship Id="rId994" Type="http://schemas.openxmlformats.org/officeDocument/2006/relationships/hyperlink" Target="https://www.usatoday.com/story/news/politics/elections/2024/07/01/biden-democratic-support-shaken-debate-poll/74263208007/" TargetMode="External" /><Relationship Id="rId995" Type="http://schemas.openxmlformats.org/officeDocument/2006/relationships/hyperlink" Target="https://www.freep.com/story/news/local/michigan/2023/09/18/whitmer-kidnapping-trial-verdict-guilty-acquitted/70889492007/" TargetMode="External" /><Relationship Id="rId996" Type="http://schemas.openxmlformats.org/officeDocument/2006/relationships/hyperlink" Target="https://www.simonandschuster.com/books/True-Gretch/Gretchen-Whitmer/9781668072318" TargetMode="External" /><Relationship Id="rId997" Type="http://schemas.openxmlformats.org/officeDocument/2006/relationships/hyperlink" Target="https://www.freep.com/story/opinion/contributors/2024/05/06/gretchen-whitmer-michigan-abortion-rights-2024-presidential-election-joe-biden-donald-trump/73560666007/" TargetMode="External" /><Relationship Id="rId998" Type="http://schemas.openxmlformats.org/officeDocument/2006/relationships/hyperlink" Target="https://www.freep.com/story/news/politics/2024/06/29/biden-debate-calls-whitmer-run-president/74245130007/" TargetMode="External" /><Relationship Id="rId999" Type="http://schemas.openxmlformats.org/officeDocument/2006/relationships/hyperlink" Target="https://www.freep.com/story/news/politics/2024/06/29/biden-debate-calls-whitmer-run-president/74245130007/"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251531427</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 251531427</vt:lpwstr>
  </property>
  <property fmtid="{D5CDD505-2E9C-101B-9397-08002B2CF9AE}" pid="155" name="UserPermID">
    <vt:lpwstr>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vt:lpwstr>
  </property>
</Properties>
</file>